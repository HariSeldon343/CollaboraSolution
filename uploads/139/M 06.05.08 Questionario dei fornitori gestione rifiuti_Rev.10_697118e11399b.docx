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DF7BF" w14:textId="77777777" w:rsidR="009B2CD2" w:rsidRPr="009B351D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9B351D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Y="325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9B351D" w14:paraId="054C80FB" w14:textId="77777777" w:rsidTr="009B351D">
        <w:trPr>
          <w:tblHeader/>
        </w:trPr>
        <w:tc>
          <w:tcPr>
            <w:tcW w:w="3032" w:type="dxa"/>
          </w:tcPr>
          <w:p w14:paraId="69963952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4321DDF3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605AAC56" w14:textId="77777777" w:rsidTr="009B351D">
        <w:tc>
          <w:tcPr>
            <w:tcW w:w="3032" w:type="dxa"/>
          </w:tcPr>
          <w:p w14:paraId="62FCDE85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19F17D25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38699727" w14:textId="77777777" w:rsidTr="009B351D">
        <w:tc>
          <w:tcPr>
            <w:tcW w:w="3032" w:type="dxa"/>
          </w:tcPr>
          <w:p w14:paraId="11924C6A" w14:textId="0BEE3A90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9B351D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348A4AF0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1BFBA74F" w14:textId="77777777" w:rsidTr="009B351D">
        <w:tc>
          <w:tcPr>
            <w:tcW w:w="3032" w:type="dxa"/>
          </w:tcPr>
          <w:p w14:paraId="45D89553" w14:textId="77777777" w:rsidR="009B2CD2" w:rsidRPr="009B351D" w:rsidRDefault="00F32C9B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9B351D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20E5690C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9B351D" w14:paraId="4C16FA79" w14:textId="77777777" w:rsidTr="009B351D">
        <w:tc>
          <w:tcPr>
            <w:tcW w:w="3032" w:type="dxa"/>
          </w:tcPr>
          <w:p w14:paraId="204E5326" w14:textId="77777777" w:rsidR="00F32C9B" w:rsidRPr="009B351D" w:rsidRDefault="00F32C9B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</w:p>
        </w:tc>
        <w:tc>
          <w:tcPr>
            <w:tcW w:w="6613" w:type="dxa"/>
          </w:tcPr>
          <w:p w14:paraId="77D89D49" w14:textId="77777777" w:rsidR="00F32C9B" w:rsidRPr="009B351D" w:rsidRDefault="00F32C9B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54753021" w14:textId="77777777" w:rsidTr="009B351D">
        <w:tc>
          <w:tcPr>
            <w:tcW w:w="3032" w:type="dxa"/>
          </w:tcPr>
          <w:p w14:paraId="2893BEAA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470636E8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9B351D" w14:paraId="054A7FC4" w14:textId="77777777" w:rsidTr="009B351D">
        <w:tc>
          <w:tcPr>
            <w:tcW w:w="3032" w:type="dxa"/>
          </w:tcPr>
          <w:p w14:paraId="2EC457A1" w14:textId="77777777" w:rsidR="00F32C9B" w:rsidRPr="009B351D" w:rsidRDefault="00F32C9B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3D6275B5" w14:textId="77777777" w:rsidR="00F32C9B" w:rsidRPr="009B351D" w:rsidRDefault="00F32C9B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2F41FE90" w14:textId="77777777" w:rsidTr="009B351D">
        <w:tc>
          <w:tcPr>
            <w:tcW w:w="3032" w:type="dxa"/>
          </w:tcPr>
          <w:p w14:paraId="161441F8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223390AD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31444BC0" w14:textId="77777777" w:rsidTr="009B351D">
        <w:tc>
          <w:tcPr>
            <w:tcW w:w="3032" w:type="dxa"/>
          </w:tcPr>
          <w:p w14:paraId="11CF9941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64371C44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350C8DB3" w14:textId="77777777" w:rsidTr="009B351D">
        <w:tc>
          <w:tcPr>
            <w:tcW w:w="3032" w:type="dxa"/>
          </w:tcPr>
          <w:p w14:paraId="241ABF92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31340E12" w14:textId="77777777" w:rsidR="009B2CD2" w:rsidRPr="009B351D" w:rsidRDefault="009B2CD2" w:rsidP="009B351D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11F4B789" w14:textId="77777777" w:rsidTr="009B351D">
        <w:tc>
          <w:tcPr>
            <w:tcW w:w="3032" w:type="dxa"/>
          </w:tcPr>
          <w:p w14:paraId="3DA4D89B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78167E35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1403893E" w14:textId="77777777" w:rsidTr="009B351D">
        <w:tc>
          <w:tcPr>
            <w:tcW w:w="3032" w:type="dxa"/>
          </w:tcPr>
          <w:p w14:paraId="7431B50B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31FB62A1" w14:textId="77777777" w:rsidR="009B2CD2" w:rsidRPr="009B351D" w:rsidRDefault="009B2CD2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9B351D" w14:paraId="4F3E633B" w14:textId="77777777" w:rsidTr="009B351D">
        <w:tc>
          <w:tcPr>
            <w:tcW w:w="3032" w:type="dxa"/>
          </w:tcPr>
          <w:p w14:paraId="66B4BF53" w14:textId="77777777" w:rsidR="00036420" w:rsidRPr="009B351D" w:rsidRDefault="00036420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3F1CCF02" w14:textId="77777777" w:rsidR="00036420" w:rsidRPr="009B351D" w:rsidRDefault="00036420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9B351D" w14:paraId="6055AD96" w14:textId="77777777" w:rsidTr="009B351D">
        <w:tc>
          <w:tcPr>
            <w:tcW w:w="3032" w:type="dxa"/>
          </w:tcPr>
          <w:p w14:paraId="2771B0AB" w14:textId="77777777" w:rsidR="00D2242E" w:rsidRPr="009B351D" w:rsidRDefault="00D2242E" w:rsidP="009B35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4F93489E" w14:textId="77777777" w:rsidR="00D2242E" w:rsidRPr="009B351D" w:rsidRDefault="00D2242E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9B351D" w14:paraId="2B796B55" w14:textId="77777777" w:rsidTr="009B351D">
        <w:tc>
          <w:tcPr>
            <w:tcW w:w="3032" w:type="dxa"/>
          </w:tcPr>
          <w:p w14:paraId="51F14BAD" w14:textId="77777777" w:rsidR="005560C9" w:rsidRPr="009B351D" w:rsidRDefault="00F967CF" w:rsidP="009B351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30F1132D" w14:textId="77777777" w:rsidR="005560C9" w:rsidRPr="009B351D" w:rsidRDefault="00F967CF" w:rsidP="009B351D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9B351D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6C176861" w14:textId="77777777" w:rsidR="009B2CD2" w:rsidRPr="009B351D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457B31CE" w14:textId="409246D9" w:rsidR="009B2CD2" w:rsidRPr="009B351D" w:rsidRDefault="009B2CD2" w:rsidP="009B351D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B351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9B351D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2232841B" w14:textId="77777777" w:rsidR="00314AE1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04906F2">
          <v:rect id="_x0000_s1038" style="position:absolute;left:0;text-align:left;margin-left:439.9pt;margin-top:15.75pt;width:29.75pt;height:17pt;z-index:251671552" strokecolor="#c0504d" strokeweight=".25pt">
            <v:shadow color="#868686"/>
            <v:textbox style="mso-next-textbox:#_x0000_s1038">
              <w:txbxContent>
                <w:p w14:paraId="0A75A883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C9C6023">
          <v:rect id="_x0000_s1026" style="position:absolute;left:0;text-align:left;margin-left:403.8pt;margin-top:15.75pt;width:29.75pt;height:17pt;z-index:251659264" strokecolor="#9bbb59" strokeweight="1pt">
            <v:shadow color="#868686"/>
            <v:textbox style="mso-next-textbox:#_x0000_s1026">
              <w:txbxContent>
                <w:p w14:paraId="2D25CEBD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8D4D91" w:rsidRPr="009B351D">
        <w:rPr>
          <w:rFonts w:asciiTheme="minorHAnsi" w:hAnsiTheme="minorHAnsi" w:cstheme="minorHAnsi"/>
          <w:bCs/>
          <w:iCs/>
          <w:sz w:val="22"/>
          <w:szCs w:val="22"/>
        </w:rPr>
        <w:t>L’impresa è in possesso dell’autorizzazione/iscrizione all’Albo Nazionale per l’esercizio dell’attività di gestione del rifiuto conferito? (fornire copia)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0702B23D" w14:textId="77777777" w:rsidR="001B69D1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620D99C">
          <v:rect id="_x0000_s1079" style="position:absolute;left:0;text-align:left;margin-left:440.65pt;margin-top:16.85pt;width:29.75pt;height:17pt;z-index:251712512" strokecolor="#c0504d" strokeweight=".25pt">
            <v:shadow color="#868686"/>
            <v:textbox style="mso-next-textbox:#_x0000_s1079">
              <w:txbxContent>
                <w:p w14:paraId="20BE3891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54906AC">
          <v:rect id="_x0000_s1078" style="position:absolute;left:0;text-align:left;margin-left:404.55pt;margin-top:16.85pt;width:29.75pt;height:17pt;z-index:251711488" strokecolor="#9bbb59" strokeweight="1pt">
            <v:shadow color="#868686"/>
            <v:textbox style="mso-next-textbox:#_x0000_s1078">
              <w:txbxContent>
                <w:p w14:paraId="00F0A874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6B66C6B4" w14:textId="77777777" w:rsidR="009B351D" w:rsidRDefault="00125937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314AE1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Per i gestori che effettuano la raccolta del rifiuto, è disponibile l’elenco dei mezzi </w:t>
      </w:r>
    </w:p>
    <w:p w14:paraId="0D7C8B01" w14:textId="720E7866" w:rsidR="009B2CD2" w:rsidRPr="009B351D" w:rsidRDefault="009B351D" w:rsidP="009B351D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>autorizzati?</w:t>
      </w:r>
      <w:r w:rsidR="00314AE1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(fornire copia)</w:t>
      </w:r>
    </w:p>
    <w:p w14:paraId="7DED6BB8" w14:textId="302DC563" w:rsidR="009B2CD2" w:rsidRPr="009B351D" w:rsidRDefault="009B2CD2" w:rsidP="009B351D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84A6131" w14:textId="77777777" w:rsidR="009B2CD2" w:rsidRPr="009B351D" w:rsidRDefault="009B351D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D91B585">
          <v:rect id="_x0000_s1085" style="position:absolute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2E59DA7E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9EDA2A1">
          <v:rect id="_x0000_s1084" style="position:absolute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0BF86121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9B351D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787F4547" w14:textId="77777777" w:rsidR="009B2CD2" w:rsidRPr="009B351D" w:rsidRDefault="009B2CD2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591A2A3" w14:textId="77777777" w:rsidR="009E42EF" w:rsidRPr="009B351D" w:rsidRDefault="009B351D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C84E950">
          <v:rect id="_x0000_s1115" style="position:absolute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33AF6084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1F747F9">
          <v:rect id="_x0000_s1114" style="position:absolute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7A929088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E42EF" w:rsidRPr="009B351D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7F192C24" w14:textId="77777777" w:rsidR="00125937" w:rsidRPr="009B351D" w:rsidRDefault="00125937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3BF549F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66911836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485BCA0B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75ABA03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5EBB54B7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5E1E0ED5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22BEEA0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E9F0299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521FA4F2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5336493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797D27CF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9B351D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2A6E4386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3212586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FA62FB3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6220B108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580A6C5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45634387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09A96837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30FB3FD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38A84A6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2154DA79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40F86CE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003516DA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4C78B89E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E4F58B8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2B37703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7CC6D58A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9E97068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25D2012B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550B6415" w14:textId="77777777" w:rsidR="00131471" w:rsidRPr="009B351D" w:rsidRDefault="00131471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10B6048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B89EFBD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49418FC8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5BF1B12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70EC2A8C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1C797E27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BE96965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F7E7395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5ACAEF8F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124E023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7D91FF47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9B351D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447D2F9E" w14:textId="77777777" w:rsidR="006E2F3A" w:rsidRPr="009B351D" w:rsidRDefault="006E2F3A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19897D8" w14:textId="77777777" w:rsidR="009B2CD2" w:rsidRPr="009B351D" w:rsidRDefault="009B351D" w:rsidP="00314AE1">
      <w:pPr>
        <w:tabs>
          <w:tab w:val="left" w:pos="426"/>
        </w:tabs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EB783B9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188BC30B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144FDFD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022484CC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2605EBF9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C3A7344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ED0AC13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05F6E425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6663495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3787CF2A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7964E04D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DFDD9B1" w14:textId="77777777" w:rsidR="009B2CD2" w:rsidRPr="009B351D" w:rsidRDefault="009B351D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9FC369B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159E9847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9B351D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BC7C986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608CA37F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7E952E8B" w14:textId="77777777" w:rsidR="009B2CD2" w:rsidRPr="009B351D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C278322" w14:textId="77777777" w:rsidR="009B2CD2" w:rsidRPr="009B351D" w:rsidRDefault="00855E2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9B351D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3B119334" w14:textId="7190435A" w:rsidR="009B2CD2" w:rsidRPr="009B351D" w:rsidRDefault="006E2F3A" w:rsidP="009B351D">
      <w:pPr>
        <w:numPr>
          <w:ilvl w:val="0"/>
          <w:numId w:val="14"/>
        </w:numPr>
        <w:spacing w:line="360" w:lineRule="auto"/>
        <w:ind w:left="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9B351D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9B351D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9B351D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9B351D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2C48F866" w14:textId="77777777" w:rsidR="009B2CD2" w:rsidRPr="009B351D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9B351D">
        <w:rPr>
          <w:rFonts w:asciiTheme="minorHAnsi" w:hAnsiTheme="minorHAnsi" w:cstheme="minorHAnsi"/>
          <w:b/>
          <w:bCs/>
          <w:iCs/>
          <w:sz w:val="22"/>
          <w:szCs w:val="22"/>
        </w:rPr>
        <w:lastRenderedPageBreak/>
        <w:t xml:space="preserve">SEZIONE C: </w:t>
      </w:r>
      <w:r w:rsidRPr="009B351D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9B351D" w14:paraId="5A76122A" w14:textId="77777777" w:rsidTr="006E2F3A">
        <w:trPr>
          <w:trHeight w:val="448"/>
          <w:tblHeader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066E37FA" w14:textId="77777777" w:rsidR="009B2CD2" w:rsidRPr="009B351D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D6619E8" w14:textId="77777777" w:rsidR="009B2CD2" w:rsidRPr="009B351D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9B351D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FCB9F0" w14:textId="77777777" w:rsidR="009B2CD2" w:rsidRPr="009B351D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9B351D" w14:paraId="15473510" w14:textId="77777777" w:rsidTr="005560C9">
        <w:trPr>
          <w:trHeight w:val="498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7EA3B743" w14:textId="77777777" w:rsidR="009B2CD2" w:rsidRPr="009B351D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  <w:r w:rsidRPr="009B351D">
              <w:rPr>
                <w:rFonts w:ascii="Arial" w:hAnsi="Arial" w:cs="Arial"/>
                <w:b w:val="0"/>
                <w:i w:val="0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69BA75A8" w14:textId="77777777" w:rsidR="009B2CD2" w:rsidRPr="009B351D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314092A9" w14:textId="77777777" w:rsidR="009B2CD2" w:rsidRPr="009B351D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0BF924FD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7CB6E38" w14:textId="77777777" w:rsidR="009B2CD2" w:rsidRPr="009B351D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2503828" w14:textId="77777777" w:rsidR="009B2CD2" w:rsidRPr="009B351D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A8719E4" w14:textId="77777777" w:rsidR="009B2CD2" w:rsidRPr="009B351D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585D" w:rsidRPr="009B351D" w14:paraId="104C2725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00CAA44" w14:textId="77777777" w:rsidR="00E1585D" w:rsidRPr="009B351D" w:rsidRDefault="00E1585D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0ECE0ED" w14:textId="77777777" w:rsidR="00E1585D" w:rsidRPr="009B351D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A7D9F12" w14:textId="77777777" w:rsidR="00E1585D" w:rsidRPr="009B351D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9B351D" w14:paraId="6FCD5EBC" w14:textId="77777777" w:rsidTr="005560C9">
        <w:trPr>
          <w:trHeight w:val="448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5486735B" w14:textId="77777777" w:rsidR="009B2CD2" w:rsidRPr="009B351D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B351D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9B351D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9B351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9B351D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9B351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9B351D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45045DBF" w14:textId="77777777" w:rsidR="009B2CD2" w:rsidRPr="009B351D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538D539C" w14:textId="77777777" w:rsidR="009B2CD2" w:rsidRPr="009B351D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9B351D" w14:paraId="3C23E8E3" w14:textId="77777777" w:rsidTr="005560C9">
        <w:trPr>
          <w:trHeight w:val="442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34B8550C" w14:textId="77777777" w:rsidR="006E2F3A" w:rsidRPr="009B351D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9B351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9B351D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9B351D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9B351D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1EA385DA" w14:textId="77777777" w:rsidR="006E2F3A" w:rsidRPr="009B351D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252C388" w14:textId="77777777" w:rsidR="006E2F3A" w:rsidRPr="009B351D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8AA13F3" w14:textId="60A73F04" w:rsidR="009B2CD2" w:rsidRPr="009B351D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9B351D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3FCC26B2" w14:textId="77777777" w:rsidR="009B2CD2" w:rsidRPr="009B351D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15F55734" w14:textId="77777777" w:rsidR="009B2CD2" w:rsidRPr="009B351D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9B351D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001F25E2" w14:textId="25AC5E38" w:rsidR="005560C9" w:rsidRPr="009B351D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9B351D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9B351D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9B351D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9B351D">
        <w:rPr>
          <w:rFonts w:asciiTheme="minorHAnsi" w:hAnsiTheme="minorHAnsi" w:cstheme="minorHAnsi"/>
          <w:sz w:val="22"/>
          <w:szCs w:val="22"/>
        </w:rPr>
        <w:t>il</w:t>
      </w:r>
      <w:r w:rsidR="006E2F3A" w:rsidRPr="009B351D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9B351D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9B351D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9B351D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9B351D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9B351D">
        <w:rPr>
          <w:rFonts w:asciiTheme="minorHAnsi" w:hAnsiTheme="minorHAnsi" w:cstheme="minorHAnsi"/>
          <w:sz w:val="22"/>
          <w:szCs w:val="22"/>
        </w:rPr>
        <w:t>..........</w:t>
      </w:r>
      <w:r w:rsidR="006E2F3A" w:rsidRPr="009B351D">
        <w:rPr>
          <w:rFonts w:asciiTheme="minorHAnsi" w:hAnsiTheme="minorHAnsi" w:cstheme="minorHAnsi"/>
          <w:sz w:val="22"/>
          <w:szCs w:val="22"/>
        </w:rPr>
        <w:t>...</w:t>
      </w:r>
      <w:r w:rsidR="005560C9" w:rsidRPr="009B351D">
        <w:rPr>
          <w:rFonts w:asciiTheme="minorHAnsi" w:hAnsiTheme="minorHAnsi" w:cstheme="minorHAnsi"/>
          <w:sz w:val="22"/>
          <w:szCs w:val="22"/>
        </w:rPr>
        <w:t>.........</w:t>
      </w:r>
      <w:r w:rsidR="006E2F3A" w:rsidRPr="009B351D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9B351D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45FD0739" w14:textId="77777777" w:rsidR="009B2CD2" w:rsidRPr="009B351D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170AF16C" w14:textId="77777777" w:rsidR="009B2CD2" w:rsidRPr="009B351D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B351D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19DC8AB0" w14:textId="77777777" w:rsidR="00392D5F" w:rsidRPr="009B351D" w:rsidRDefault="00036420" w:rsidP="00314AE1">
      <w:pPr>
        <w:widowControl w:val="0"/>
        <w:numPr>
          <w:ilvl w:val="0"/>
          <w:numId w:val="17"/>
        </w:numPr>
        <w:autoSpaceDE/>
        <w:spacing w:line="360" w:lineRule="auto"/>
        <w:ind w:left="567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9B351D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3CC13C3B" w14:textId="77777777" w:rsidR="00392D5F" w:rsidRPr="009B351D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5C308969" w14:textId="77777777" w:rsidR="00392D5F" w:rsidRPr="009B351D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>partecipare alle attività di monitoraggio, come richiesto dall’Agrumi-Gel</w:t>
      </w:r>
      <w:r w:rsidR="00036420" w:rsidRPr="009B351D">
        <w:rPr>
          <w:rFonts w:asciiTheme="minorHAnsi" w:hAnsiTheme="minorHAnsi" w:cstheme="minorHAnsi"/>
          <w:sz w:val="22"/>
          <w:szCs w:val="22"/>
        </w:rPr>
        <w:t xml:space="preserve"> s.r.l.</w:t>
      </w:r>
      <w:r w:rsidRPr="009B351D">
        <w:rPr>
          <w:rFonts w:asciiTheme="minorHAnsi" w:hAnsiTheme="minorHAnsi" w:cstheme="minorHAnsi"/>
          <w:sz w:val="22"/>
          <w:szCs w:val="22"/>
        </w:rPr>
        <w:t>;</w:t>
      </w:r>
    </w:p>
    <w:p w14:paraId="4D146326" w14:textId="77777777" w:rsidR="00392D5F" w:rsidRPr="009B351D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9B351D">
        <w:rPr>
          <w:rFonts w:asciiTheme="minorHAnsi" w:hAnsiTheme="minorHAnsi" w:cstheme="minorHAnsi"/>
          <w:sz w:val="22"/>
          <w:szCs w:val="22"/>
        </w:rPr>
        <w:t xml:space="preserve"> </w:t>
      </w:r>
      <w:r w:rsidRPr="009B351D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222C9920" w14:textId="77777777" w:rsidR="00353B9A" w:rsidRPr="009B351D" w:rsidRDefault="00392D5F" w:rsidP="00FE150B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>informare l’Agrumi-Gel</w:t>
      </w:r>
      <w:r w:rsidR="00036420" w:rsidRPr="009B351D">
        <w:rPr>
          <w:rFonts w:asciiTheme="minorHAnsi" w:hAnsiTheme="minorHAnsi" w:cstheme="minorHAnsi"/>
          <w:sz w:val="22"/>
          <w:szCs w:val="22"/>
        </w:rPr>
        <w:t xml:space="preserve"> s.r.l.</w:t>
      </w:r>
      <w:r w:rsidRPr="009B351D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9B351D">
        <w:rPr>
          <w:rFonts w:asciiTheme="minorHAnsi" w:hAnsiTheme="minorHAnsi" w:cstheme="minorHAnsi"/>
          <w:sz w:val="22"/>
          <w:szCs w:val="22"/>
        </w:rPr>
        <w:t>stivo</w:t>
      </w:r>
      <w:r w:rsidRPr="009B351D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</w:t>
      </w:r>
      <w:r w:rsidR="00FE150B" w:rsidRPr="009B351D">
        <w:rPr>
          <w:rFonts w:asciiTheme="minorHAnsi" w:hAnsiTheme="minorHAnsi" w:cstheme="minorHAnsi"/>
          <w:sz w:val="22"/>
          <w:szCs w:val="22"/>
        </w:rPr>
        <w:t>/subappaltatori e sub-fornitori;</w:t>
      </w:r>
    </w:p>
    <w:p w14:paraId="23FB1ED1" w14:textId="77777777" w:rsidR="00353B9A" w:rsidRPr="009B351D" w:rsidRDefault="00FE150B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>f</w:t>
      </w:r>
      <w:r w:rsidR="00353B9A" w:rsidRPr="009B351D">
        <w:rPr>
          <w:rFonts w:asciiTheme="minorHAnsi" w:hAnsiTheme="minorHAnsi" w:cstheme="minorHAnsi"/>
          <w:sz w:val="22"/>
          <w:szCs w:val="22"/>
        </w:rPr>
        <w:t>ornire i vari certificati di cui alla sezione C del presente questionario ad ogni relativo rinnovo.</w:t>
      </w:r>
    </w:p>
    <w:p w14:paraId="73DA089F" w14:textId="77777777" w:rsidR="00353B9A" w:rsidRPr="009B351D" w:rsidRDefault="00353B9A" w:rsidP="00353B9A">
      <w:pPr>
        <w:autoSpaceDE/>
        <w:spacing w:line="360" w:lineRule="auto"/>
        <w:ind w:left="1077"/>
        <w:rPr>
          <w:rFonts w:asciiTheme="minorHAnsi" w:hAnsiTheme="minorHAnsi" w:cstheme="minorHAnsi"/>
          <w:sz w:val="22"/>
          <w:szCs w:val="22"/>
        </w:rPr>
      </w:pPr>
    </w:p>
    <w:p w14:paraId="0E89ADA8" w14:textId="77777777" w:rsidR="00036420" w:rsidRPr="009B351D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9B351D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52D7BD1A" w14:textId="77777777" w:rsidR="00036420" w:rsidRPr="009B351D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9B351D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397E7BB1" w14:textId="77777777" w:rsidR="00392D5F" w:rsidRPr="009B351D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9C674E0" w14:textId="77777777" w:rsidR="00392D5F" w:rsidRPr="009B351D" w:rsidRDefault="00392D5F" w:rsidP="009B351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26D6B5DE" w14:textId="3D47DF54" w:rsidR="00392D5F" w:rsidRPr="009B351D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9B351D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lastRenderedPageBreak/>
        <w:t>Si prega di allegare</w:t>
      </w:r>
      <w:r w:rsidRPr="009B351D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160BCD82" w14:textId="77777777" w:rsidR="00855E22" w:rsidRPr="009B351D" w:rsidRDefault="005B0F60" w:rsidP="00855E22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/>
          <w:iCs/>
          <w:sz w:val="22"/>
          <w:szCs w:val="22"/>
        </w:rPr>
        <w:t>Autorizzazione/Iscrizione all’Albo Nazionale per l’esercizio dell’attività di gestione del rifiuto</w:t>
      </w:r>
    </w:p>
    <w:p w14:paraId="037E1062" w14:textId="454F59D9" w:rsidR="00392D5F" w:rsidRDefault="005B0F60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/>
          <w:iCs/>
          <w:sz w:val="22"/>
          <w:szCs w:val="22"/>
        </w:rPr>
        <w:t>Elenco dei mezzi autorizzati</w:t>
      </w:r>
    </w:p>
    <w:p w14:paraId="1036AC2E" w14:textId="77777777" w:rsidR="009B351D" w:rsidRPr="009B351D" w:rsidRDefault="009B351D" w:rsidP="009B351D">
      <w:pPr>
        <w:widowControl w:val="0"/>
        <w:autoSpaceDE/>
        <w:spacing w:line="360" w:lineRule="auto"/>
        <w:ind w:left="720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4290EE2F" w14:textId="136D8B74" w:rsidR="007F4F80" w:rsidRPr="009B351D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9B351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9B351D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4D0E4662" w14:textId="03CB3491" w:rsidR="005C0497" w:rsidRPr="009B351D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9B351D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</w:t>
      </w:r>
      <w:r w:rsidR="009B351D">
        <w:rPr>
          <w:rFonts w:asciiTheme="minorHAnsi" w:hAnsiTheme="minorHAnsi" w:cstheme="minorHAnsi"/>
          <w:bCs/>
          <w:iCs/>
          <w:sz w:val="22"/>
          <w:szCs w:val="22"/>
        </w:rPr>
        <w:t>À</w:t>
      </w:r>
      <w:r w:rsidR="005C0497"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SOCIALE E DI CONDIZIONI LAVORATIVE.</w:t>
      </w:r>
    </w:p>
    <w:p w14:paraId="4E715A8F" w14:textId="292AFD5F" w:rsidR="00125937" w:rsidRPr="009B351D" w:rsidRDefault="00034380" w:rsidP="009B351D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9B351D">
        <w:rPr>
          <w:rFonts w:asciiTheme="minorHAnsi" w:hAnsiTheme="minorHAnsi" w:cstheme="minorHAnsi"/>
          <w:bCs/>
          <w:iCs/>
          <w:sz w:val="22"/>
          <w:szCs w:val="22"/>
        </w:rPr>
        <w:t>D</w:t>
      </w:r>
      <w:r w:rsidR="005B0F60" w:rsidRPr="009B351D">
        <w:rPr>
          <w:rFonts w:asciiTheme="minorHAnsi" w:hAnsiTheme="minorHAnsi" w:cstheme="minorHAnsi"/>
          <w:bCs/>
          <w:iCs/>
          <w:sz w:val="22"/>
          <w:szCs w:val="22"/>
        </w:rPr>
        <w:t>A</w:t>
      </w:r>
      <w:r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 0</w:t>
      </w:r>
      <w:r w:rsidR="005B0F60" w:rsidRPr="009B351D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Pr="009B351D">
        <w:rPr>
          <w:rFonts w:asciiTheme="minorHAnsi" w:hAnsiTheme="minorHAnsi" w:cstheme="minorHAnsi"/>
          <w:bCs/>
          <w:iCs/>
          <w:sz w:val="22"/>
          <w:szCs w:val="22"/>
        </w:rPr>
        <w:t xml:space="preserve">.01 - </w:t>
      </w:r>
      <w:r w:rsidR="005C0497" w:rsidRPr="009B351D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6DABFA9C" w14:textId="77777777" w:rsidR="006141BA" w:rsidRPr="009B351D" w:rsidRDefault="006141BA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76025B58" w14:textId="7146EE44" w:rsidR="006141BA" w:rsidRPr="009B351D" w:rsidRDefault="005C0497" w:rsidP="009B351D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9B351D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53773EB8" w14:textId="77777777" w:rsidR="006141BA" w:rsidRPr="009B351D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0AE0D82" w14:textId="77777777" w:rsidR="005C0497" w:rsidRPr="009B351D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B351D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9B351D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62C5C" w14:textId="77777777" w:rsidR="00314AE1" w:rsidRDefault="00314AE1">
      <w:r>
        <w:separator/>
      </w:r>
    </w:p>
  </w:endnote>
  <w:endnote w:type="continuationSeparator" w:id="0">
    <w:p w14:paraId="207B04D6" w14:textId="77777777" w:rsidR="00314AE1" w:rsidRDefault="0031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314AE1" w14:paraId="13296596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1087F5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13C96AD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C6D2810" w14:textId="77777777" w:rsidR="00314AE1" w:rsidRPr="001B1240" w:rsidRDefault="00314AE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A6D704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9368D4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314AE1" w14:paraId="48787D49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62AEA6F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7706DFB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F37FEDE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2394578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2AD6A0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516B2618" w14:textId="77777777" w:rsidR="00314AE1" w:rsidRDefault="00314A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B0534" w14:textId="77777777" w:rsidR="00314AE1" w:rsidRDefault="00314AE1">
      <w:r>
        <w:separator/>
      </w:r>
    </w:p>
  </w:footnote>
  <w:footnote w:type="continuationSeparator" w:id="0">
    <w:p w14:paraId="34DB8F7F" w14:textId="77777777" w:rsidR="00314AE1" w:rsidRDefault="00314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6"/>
      <w:gridCol w:w="5670"/>
      <w:gridCol w:w="2693"/>
    </w:tblGrid>
    <w:tr w:rsidR="00314AE1" w:rsidRPr="009B351D" w14:paraId="30159F93" w14:textId="77777777" w:rsidTr="009B351D">
      <w:trPr>
        <w:trHeight w:val="838"/>
        <w:jc w:val="center"/>
      </w:trPr>
      <w:tc>
        <w:tcPr>
          <w:tcW w:w="19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353E623" w14:textId="1E8DC17F" w:rsidR="00314AE1" w:rsidRPr="009B351D" w:rsidRDefault="00314AE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9B351D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B0CD84" w14:textId="77777777" w:rsidR="00314AE1" w:rsidRPr="009B351D" w:rsidRDefault="00314AE1" w:rsidP="008D4D91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9B351D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 DI SERVIZI DI GESTIONE RIFIUTI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CD9CAC" w14:textId="28BFC835" w:rsidR="009B351D" w:rsidRPr="009B351D" w:rsidRDefault="009B351D" w:rsidP="009B351D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9B351D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9B351D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06.05.0</w:t>
          </w:r>
          <w:r w:rsidRPr="009B351D">
            <w:rPr>
              <w:rFonts w:asciiTheme="minorHAnsi" w:hAnsiTheme="minorHAnsi" w:cstheme="minorHAnsi"/>
              <w:b/>
              <w:bCs/>
              <w:sz w:val="18"/>
              <w:lang w:val="en-US"/>
            </w:rPr>
            <w:t>8</w:t>
          </w:r>
        </w:p>
        <w:p w14:paraId="760027AE" w14:textId="6033D482" w:rsidR="009B351D" w:rsidRPr="009B351D" w:rsidRDefault="009B351D" w:rsidP="009B351D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9B351D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9B351D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</w:p>
        <w:p w14:paraId="7EFF3D10" w14:textId="77777777" w:rsidR="009B351D" w:rsidRPr="009B351D" w:rsidRDefault="009B351D" w:rsidP="009B351D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9B351D">
            <w:rPr>
              <w:rFonts w:asciiTheme="minorHAnsi" w:hAnsiTheme="minorHAnsi" w:cstheme="minorHAnsi"/>
              <w:sz w:val="18"/>
            </w:rPr>
            <w:t xml:space="preserve">Data </w:t>
          </w:r>
          <w:r w:rsidRPr="009B351D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20D67C96" w14:textId="77777777" w:rsidR="009B351D" w:rsidRPr="009B351D" w:rsidRDefault="009B351D" w:rsidP="009B351D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9B351D">
            <w:rPr>
              <w:rFonts w:asciiTheme="minorHAnsi" w:hAnsiTheme="minorHAnsi" w:cstheme="minorHAnsi"/>
              <w:sz w:val="18"/>
            </w:rPr>
            <w:t>Emesso da: Elsa Liga</w:t>
          </w:r>
        </w:p>
        <w:p w14:paraId="5F763E03" w14:textId="77777777" w:rsidR="009B351D" w:rsidRPr="009B351D" w:rsidRDefault="009B351D" w:rsidP="009B351D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B351D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5635E9C8" w14:textId="77777777" w:rsidR="009B351D" w:rsidRPr="009B351D" w:rsidRDefault="009B351D" w:rsidP="009B351D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B351D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687A1F74" w14:textId="6D567EB0" w:rsidR="009B351D" w:rsidRPr="009B351D" w:rsidRDefault="009B351D" w:rsidP="009B351D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9B351D">
            <w:rPr>
              <w:rFonts w:asciiTheme="minorHAnsi" w:hAnsiTheme="minorHAnsi" w:cstheme="minorHAnsi"/>
              <w:sz w:val="18"/>
            </w:rPr>
            <w:t xml:space="preserve">Pag. </w:t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9B351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9B351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9B351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9B351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9B351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8979C99" w14:textId="77777777" w:rsidR="00314AE1" w:rsidRDefault="00314AE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314AE1" w14:paraId="0E461A1D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A11CDF5" w14:textId="77777777" w:rsidR="00314AE1" w:rsidRPr="004A3161" w:rsidRDefault="00314AE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16F131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2FBFB1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59D9A970" w14:textId="77777777" w:rsidR="00314AE1" w:rsidRPr="004A3161" w:rsidRDefault="00314AE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32648EA5" w14:textId="77777777" w:rsidR="00314AE1" w:rsidRDefault="00314A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166843">
    <w:abstractNumId w:val="0"/>
  </w:num>
  <w:num w:numId="2" w16cid:durableId="1992253098">
    <w:abstractNumId w:val="1"/>
  </w:num>
  <w:num w:numId="3" w16cid:durableId="886525032">
    <w:abstractNumId w:val="2"/>
  </w:num>
  <w:num w:numId="4" w16cid:durableId="1706445341">
    <w:abstractNumId w:val="3"/>
  </w:num>
  <w:num w:numId="5" w16cid:durableId="1033772306">
    <w:abstractNumId w:val="12"/>
  </w:num>
  <w:num w:numId="6" w16cid:durableId="1070734595">
    <w:abstractNumId w:val="10"/>
  </w:num>
  <w:num w:numId="7" w16cid:durableId="2009751633">
    <w:abstractNumId w:val="15"/>
  </w:num>
  <w:num w:numId="8" w16cid:durableId="1238057382">
    <w:abstractNumId w:val="13"/>
  </w:num>
  <w:num w:numId="9" w16cid:durableId="770508664">
    <w:abstractNumId w:val="14"/>
  </w:num>
  <w:num w:numId="10" w16cid:durableId="497426784">
    <w:abstractNumId w:val="8"/>
  </w:num>
  <w:num w:numId="11" w16cid:durableId="810942660">
    <w:abstractNumId w:val="5"/>
  </w:num>
  <w:num w:numId="12" w16cid:durableId="1017119548">
    <w:abstractNumId w:val="16"/>
  </w:num>
  <w:num w:numId="13" w16cid:durableId="1020663731">
    <w:abstractNumId w:val="7"/>
  </w:num>
  <w:num w:numId="14" w16cid:durableId="2071995495">
    <w:abstractNumId w:val="11"/>
  </w:num>
  <w:num w:numId="15" w16cid:durableId="658391044">
    <w:abstractNumId w:val="6"/>
  </w:num>
  <w:num w:numId="16" w16cid:durableId="847135755">
    <w:abstractNumId w:val="4"/>
  </w:num>
  <w:num w:numId="17" w16cid:durableId="1241328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2BE3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9438A"/>
    <w:rsid w:val="002B1264"/>
    <w:rsid w:val="002D688D"/>
    <w:rsid w:val="002E6BF0"/>
    <w:rsid w:val="002E72E7"/>
    <w:rsid w:val="00314AE1"/>
    <w:rsid w:val="0031721E"/>
    <w:rsid w:val="0032333A"/>
    <w:rsid w:val="00346252"/>
    <w:rsid w:val="00353B9A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B0F6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37DAD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8D4D91"/>
    <w:rsid w:val="008E7A7A"/>
    <w:rsid w:val="00933C9F"/>
    <w:rsid w:val="009717DC"/>
    <w:rsid w:val="00984137"/>
    <w:rsid w:val="009B2CD2"/>
    <w:rsid w:val="009B351D"/>
    <w:rsid w:val="009D1B62"/>
    <w:rsid w:val="009D2041"/>
    <w:rsid w:val="009E42EF"/>
    <w:rsid w:val="009E492A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91D53"/>
    <w:rsid w:val="00D976BF"/>
    <w:rsid w:val="00DC0A5B"/>
    <w:rsid w:val="00DC5451"/>
    <w:rsid w:val="00DE5C26"/>
    <w:rsid w:val="00E1585D"/>
    <w:rsid w:val="00E20684"/>
    <w:rsid w:val="00E75A58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7D6F"/>
    <w:rsid w:val="00FE150B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8C90095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8E7A7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8F264-CDEA-4B71-B778-469C617E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11</cp:revision>
  <cp:lastPrinted>2014-12-15T16:23:00Z</cp:lastPrinted>
  <dcterms:created xsi:type="dcterms:W3CDTF">2014-12-15T16:27:00Z</dcterms:created>
  <dcterms:modified xsi:type="dcterms:W3CDTF">2022-12-29T09:36:00Z</dcterms:modified>
</cp:coreProperties>
</file>