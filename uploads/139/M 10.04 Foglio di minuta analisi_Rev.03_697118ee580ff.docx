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0915" w:type="dxa"/>
        <w:tblInd w:w="-1026" w:type="dxa"/>
        <w:tblLook w:val="04A0" w:firstRow="1" w:lastRow="0" w:firstColumn="1" w:lastColumn="0" w:noHBand="0" w:noVBand="1"/>
      </w:tblPr>
      <w:tblGrid>
        <w:gridCol w:w="10915"/>
      </w:tblGrid>
      <w:tr w:rsidR="00990534" w:rsidRPr="00376D87" w14:paraId="401A3596" w14:textId="77777777" w:rsidTr="00990534">
        <w:trPr>
          <w:trHeight w:val="12881"/>
        </w:trPr>
        <w:tc>
          <w:tcPr>
            <w:tcW w:w="10915" w:type="dxa"/>
          </w:tcPr>
          <w:p w14:paraId="101AC0EB" w14:textId="77777777" w:rsidR="00990534" w:rsidRPr="00376D87" w:rsidRDefault="00990534" w:rsidP="00990534">
            <w:pPr>
              <w:jc w:val="center"/>
              <w:rPr>
                <w:rFonts w:asciiTheme="minorHAnsi" w:hAnsiTheme="minorHAnsi" w:cstheme="minorHAnsi"/>
                <w:sz w:val="32"/>
                <w:szCs w:val="22"/>
              </w:rPr>
            </w:pPr>
            <w:r w:rsidRPr="00376D87">
              <w:rPr>
                <w:rFonts w:asciiTheme="minorHAnsi" w:hAnsiTheme="minorHAnsi" w:cstheme="minorHAnsi"/>
                <w:sz w:val="32"/>
                <w:szCs w:val="22"/>
              </w:rPr>
              <w:t>FOGLIO MINUTA ANALISI n ° ______ del  ______/______/______</w:t>
            </w:r>
          </w:p>
          <w:p w14:paraId="6D67BF13" w14:textId="77777777" w:rsidR="00990534" w:rsidRPr="00376D87" w:rsidRDefault="00990534" w:rsidP="00990534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</w:tr>
    </w:tbl>
    <w:p w14:paraId="488694BB" w14:textId="77777777" w:rsidR="00771BDE" w:rsidRPr="00990534" w:rsidRDefault="00771BDE" w:rsidP="00990534">
      <w:pPr>
        <w:jc w:val="center"/>
        <w:rPr>
          <w:sz w:val="28"/>
        </w:rPr>
      </w:pPr>
    </w:p>
    <w:sectPr w:rsidR="00771BDE" w:rsidRPr="00990534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8F357" w14:textId="77777777" w:rsidR="00711B75" w:rsidRDefault="00711B75">
      <w:r>
        <w:separator/>
      </w:r>
    </w:p>
  </w:endnote>
  <w:endnote w:type="continuationSeparator" w:id="0">
    <w:p w14:paraId="4AB3185D" w14:textId="77777777" w:rsidR="00711B75" w:rsidRDefault="0071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D84317" w14:paraId="0DD38ED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F36975E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C59FA31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E00C2E" w14:textId="77777777" w:rsidR="00D84317" w:rsidRPr="001B1240" w:rsidRDefault="00D84317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402D94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21840C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D84317" w14:paraId="1EF64F9F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81A7BDC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B0E6688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28077C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57FD73F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717084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A594E2B" w14:textId="77777777" w:rsidR="00D84317" w:rsidRDefault="00D8431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4B095" w14:textId="77777777" w:rsidR="00711B75" w:rsidRDefault="00711B75">
      <w:r>
        <w:separator/>
      </w:r>
    </w:p>
  </w:footnote>
  <w:footnote w:type="continuationSeparator" w:id="0">
    <w:p w14:paraId="5C250CB6" w14:textId="77777777" w:rsidR="00711B75" w:rsidRDefault="00711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529"/>
      <w:gridCol w:w="3118"/>
    </w:tblGrid>
    <w:tr w:rsidR="00D84317" w:rsidRPr="00376D87" w14:paraId="52C1640D" w14:textId="77777777" w:rsidTr="00376D87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338C2E5" w14:textId="77777777" w:rsidR="00D84317" w:rsidRPr="00376D87" w:rsidRDefault="00D8431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376D87">
            <w:rPr>
              <w:rFonts w:asciiTheme="minorHAnsi" w:hAnsiTheme="minorHAnsi" w:cstheme="minorHAnsi"/>
              <w:bCs/>
              <w:sz w:val="32"/>
              <w:szCs w:val="32"/>
              <w:lang w:val="de-DE"/>
            </w:rPr>
            <w:t>Agrumi-Gel s.r.l.</w:t>
          </w:r>
        </w:p>
      </w:tc>
      <w:tc>
        <w:tcPr>
          <w:tcW w:w="552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399AEB2" w14:textId="77777777" w:rsidR="00D84317" w:rsidRPr="00376D87" w:rsidRDefault="002778BF" w:rsidP="005E3B0D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376D87">
            <w:rPr>
              <w:rFonts w:asciiTheme="minorHAnsi" w:hAnsiTheme="minorHAnsi" w:cstheme="minorHAnsi"/>
              <w:b/>
              <w:bCs/>
              <w:sz w:val="36"/>
              <w:szCs w:val="36"/>
            </w:rPr>
            <w:t>FOGLIO DI MINUTA ANALISI</w:t>
          </w:r>
        </w:p>
      </w:tc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904C1E" w14:textId="38E5EF32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  <w:lang w:val="en-US" w:eastAsia="it-IT"/>
            </w:rPr>
          </w:pPr>
          <w:r w:rsidRPr="00376D87">
            <w:rPr>
              <w:rFonts w:asciiTheme="minorHAnsi" w:hAnsiTheme="minorHAnsi" w:cstheme="minorHAnsi"/>
              <w:sz w:val="18"/>
              <w:lang w:val="en-US"/>
            </w:rPr>
            <w:t xml:space="preserve">Cod.: </w:t>
          </w:r>
          <w:r w:rsidRPr="00376D87">
            <w:rPr>
              <w:rFonts w:asciiTheme="minorHAnsi" w:hAnsiTheme="minorHAnsi" w:cstheme="minorHAnsi"/>
              <w:b/>
              <w:bCs/>
              <w:noProof/>
              <w:spacing w:val="-4"/>
              <w:lang w:val="en-US"/>
            </w:rPr>
            <w:t xml:space="preserve">M 10.04 </w:t>
          </w:r>
        </w:p>
        <w:p w14:paraId="11C500BB" w14:textId="3DC6C7F0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  <w:lang w:val="en-US"/>
            </w:rPr>
          </w:pPr>
          <w:r w:rsidRPr="00376D87">
            <w:rPr>
              <w:rFonts w:asciiTheme="minorHAnsi" w:hAnsiTheme="minorHAnsi" w:cstheme="minorHAnsi"/>
              <w:sz w:val="18"/>
              <w:lang w:val="en-US"/>
            </w:rPr>
            <w:t xml:space="preserve">Rev.: </w:t>
          </w:r>
          <w:r w:rsidRPr="00376D87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  <w:r w:rsidR="00561B90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3</w:t>
          </w:r>
        </w:p>
        <w:p w14:paraId="4DB9B3A4" w14:textId="46E724A0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</w:pPr>
          <w:r w:rsidRPr="00376D87">
            <w:rPr>
              <w:rFonts w:asciiTheme="minorHAnsi" w:hAnsiTheme="minorHAnsi" w:cstheme="minorHAnsi"/>
              <w:sz w:val="18"/>
              <w:lang w:val="en-US"/>
            </w:rPr>
            <w:t xml:space="preserve">Data: </w:t>
          </w:r>
          <w:r w:rsidRPr="00376D87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08/06/2023</w:t>
          </w:r>
        </w:p>
        <w:p w14:paraId="682D6CC6" w14:textId="77777777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sz w:val="18"/>
              <w:szCs w:val="22"/>
            </w:rPr>
          </w:pPr>
          <w:r w:rsidRPr="00376D87">
            <w:rPr>
              <w:rFonts w:asciiTheme="minorHAnsi" w:hAnsiTheme="minorHAnsi" w:cstheme="minorHAnsi"/>
              <w:sz w:val="18"/>
            </w:rPr>
            <w:t>Emesso da: Elsa Liga</w:t>
          </w:r>
        </w:p>
        <w:p w14:paraId="31B2CBBC" w14:textId="77777777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76D87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333EC30A" w14:textId="77777777" w:rsidR="00376D87" w:rsidRPr="00376D87" w:rsidRDefault="00376D87" w:rsidP="00376D8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76D87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19CFC4E6" w14:textId="09CD2503" w:rsidR="00376D87" w:rsidRPr="00376D87" w:rsidRDefault="00376D87" w:rsidP="00376D87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376D87">
            <w:rPr>
              <w:rFonts w:asciiTheme="minorHAnsi" w:hAnsiTheme="minorHAnsi" w:cstheme="minorHAnsi"/>
              <w:sz w:val="18"/>
            </w:rPr>
            <w:t xml:space="preserve">Pag. </w:t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</w:t>
          </w:r>
          <w:r w:rsidRPr="00376D87">
            <w:rPr>
              <w:rStyle w:val="Numeropagina"/>
              <w:rFonts w:asciiTheme="minorHAnsi" w:hAnsiTheme="minorHAnsi" w:cstheme="minorHAnsi"/>
              <w:bCs/>
              <w:sz w:val="18"/>
            </w:rPr>
            <w:t>di</w:t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</w:t>
          </w:r>
          <w:r w:rsidRPr="00376D8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376D8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376D8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376D8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376D8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0281EE9" w14:textId="77777777" w:rsidR="00D84317" w:rsidRDefault="00D8431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D84317" w14:paraId="26699F60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4C1427" w14:textId="77777777" w:rsidR="00D84317" w:rsidRPr="004A3161" w:rsidRDefault="00D84317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AE09DD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BD3A20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346BCB79" w14:textId="77777777" w:rsidR="00D84317" w:rsidRPr="004A3161" w:rsidRDefault="00D84317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A602AD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A602AD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A602AD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3D13E51D" w14:textId="77777777" w:rsidR="00D84317" w:rsidRDefault="00D8431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360173">
    <w:abstractNumId w:val="1"/>
  </w:num>
  <w:num w:numId="2" w16cid:durableId="824930312">
    <w:abstractNumId w:val="2"/>
  </w:num>
  <w:num w:numId="3" w16cid:durableId="844242493">
    <w:abstractNumId w:val="3"/>
  </w:num>
  <w:num w:numId="4" w16cid:durableId="2088333472">
    <w:abstractNumId w:val="4"/>
  </w:num>
  <w:num w:numId="5" w16cid:durableId="2096048752">
    <w:abstractNumId w:val="9"/>
  </w:num>
  <w:num w:numId="6" w16cid:durableId="1299066594">
    <w:abstractNumId w:val="8"/>
  </w:num>
  <w:num w:numId="7" w16cid:durableId="1088384665">
    <w:abstractNumId w:val="12"/>
  </w:num>
  <w:num w:numId="8" w16cid:durableId="1998193898">
    <w:abstractNumId w:val="10"/>
  </w:num>
  <w:num w:numId="9" w16cid:durableId="61878885">
    <w:abstractNumId w:val="11"/>
  </w:num>
  <w:num w:numId="10" w16cid:durableId="24022188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36884395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2642429">
    <w:abstractNumId w:val="5"/>
  </w:num>
  <w:num w:numId="13" w16cid:durableId="1531457008">
    <w:abstractNumId w:val="6"/>
  </w:num>
  <w:num w:numId="14" w16cid:durableId="1392197949">
    <w:abstractNumId w:val="7"/>
  </w:num>
  <w:num w:numId="15" w16cid:durableId="5010911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740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E0D1F"/>
    <w:rsid w:val="00176BCD"/>
    <w:rsid w:val="001B1240"/>
    <w:rsid w:val="001C5AB5"/>
    <w:rsid w:val="00207B8B"/>
    <w:rsid w:val="00253604"/>
    <w:rsid w:val="002778BF"/>
    <w:rsid w:val="00285798"/>
    <w:rsid w:val="0029438A"/>
    <w:rsid w:val="002D688D"/>
    <w:rsid w:val="002E0E49"/>
    <w:rsid w:val="002E3300"/>
    <w:rsid w:val="002E6BF0"/>
    <w:rsid w:val="002E72E7"/>
    <w:rsid w:val="0032333A"/>
    <w:rsid w:val="00346252"/>
    <w:rsid w:val="00376D87"/>
    <w:rsid w:val="0039509E"/>
    <w:rsid w:val="003A086E"/>
    <w:rsid w:val="003A2B72"/>
    <w:rsid w:val="003C6483"/>
    <w:rsid w:val="003D7EE6"/>
    <w:rsid w:val="003E16B4"/>
    <w:rsid w:val="003F3772"/>
    <w:rsid w:val="00400C42"/>
    <w:rsid w:val="00455621"/>
    <w:rsid w:val="00457D66"/>
    <w:rsid w:val="00461A80"/>
    <w:rsid w:val="0048207C"/>
    <w:rsid w:val="004936C6"/>
    <w:rsid w:val="004A3161"/>
    <w:rsid w:val="004B6F61"/>
    <w:rsid w:val="004D46BF"/>
    <w:rsid w:val="0050437D"/>
    <w:rsid w:val="00537728"/>
    <w:rsid w:val="00561B90"/>
    <w:rsid w:val="00577417"/>
    <w:rsid w:val="0058128D"/>
    <w:rsid w:val="005857DF"/>
    <w:rsid w:val="0058741E"/>
    <w:rsid w:val="00591179"/>
    <w:rsid w:val="005A6320"/>
    <w:rsid w:val="005C3862"/>
    <w:rsid w:val="005D1E55"/>
    <w:rsid w:val="005E3B0D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11B75"/>
    <w:rsid w:val="0072245C"/>
    <w:rsid w:val="00723EFE"/>
    <w:rsid w:val="00723F07"/>
    <w:rsid w:val="007326DF"/>
    <w:rsid w:val="00733EC4"/>
    <w:rsid w:val="00734DF0"/>
    <w:rsid w:val="00741F01"/>
    <w:rsid w:val="00762D49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0609"/>
    <w:rsid w:val="0083313B"/>
    <w:rsid w:val="00834344"/>
    <w:rsid w:val="00840713"/>
    <w:rsid w:val="00857575"/>
    <w:rsid w:val="008708A6"/>
    <w:rsid w:val="00871D57"/>
    <w:rsid w:val="00877B0B"/>
    <w:rsid w:val="008B6EA4"/>
    <w:rsid w:val="008F3C8E"/>
    <w:rsid w:val="008F3F25"/>
    <w:rsid w:val="009012E3"/>
    <w:rsid w:val="00933C9F"/>
    <w:rsid w:val="009717DC"/>
    <w:rsid w:val="00984137"/>
    <w:rsid w:val="00990534"/>
    <w:rsid w:val="009D1B62"/>
    <w:rsid w:val="009D2041"/>
    <w:rsid w:val="00A17A10"/>
    <w:rsid w:val="00A362A0"/>
    <w:rsid w:val="00A523C1"/>
    <w:rsid w:val="00A602AD"/>
    <w:rsid w:val="00A6323D"/>
    <w:rsid w:val="00A707B7"/>
    <w:rsid w:val="00A77F87"/>
    <w:rsid w:val="00A914F8"/>
    <w:rsid w:val="00A93EAE"/>
    <w:rsid w:val="00AB499C"/>
    <w:rsid w:val="00AB7838"/>
    <w:rsid w:val="00AC23D9"/>
    <w:rsid w:val="00B04558"/>
    <w:rsid w:val="00B15264"/>
    <w:rsid w:val="00B31DC7"/>
    <w:rsid w:val="00B43100"/>
    <w:rsid w:val="00B54BAA"/>
    <w:rsid w:val="00B54CB1"/>
    <w:rsid w:val="00B633B2"/>
    <w:rsid w:val="00B64CAA"/>
    <w:rsid w:val="00B7130C"/>
    <w:rsid w:val="00B74878"/>
    <w:rsid w:val="00B812E3"/>
    <w:rsid w:val="00B9411A"/>
    <w:rsid w:val="00BA1A4D"/>
    <w:rsid w:val="00BE25AC"/>
    <w:rsid w:val="00C124DB"/>
    <w:rsid w:val="00C26DBB"/>
    <w:rsid w:val="00C270D3"/>
    <w:rsid w:val="00C3274A"/>
    <w:rsid w:val="00C36C3A"/>
    <w:rsid w:val="00C71D21"/>
    <w:rsid w:val="00C7474A"/>
    <w:rsid w:val="00C7733F"/>
    <w:rsid w:val="00C84692"/>
    <w:rsid w:val="00CB5761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75A58"/>
    <w:rsid w:val="00E85F92"/>
    <w:rsid w:val="00E96050"/>
    <w:rsid w:val="00EA4124"/>
    <w:rsid w:val="00EC60C4"/>
    <w:rsid w:val="00ED1CAC"/>
    <w:rsid w:val="00ED6DF2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C7DA3"/>
    <w:rsid w:val="00FE26B3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4:docId w14:val="5ADE0D99"/>
  <w15:docId w15:val="{A0061648-4091-4FE4-8B5F-D8C1EAC4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602AD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A602AD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A602AD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A602AD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A602AD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A602AD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A602AD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A602AD"/>
    <w:rPr>
      <w:rFonts w:ascii="Times New Roman" w:hAnsi="Times New Roman" w:cs="Times New Roman"/>
    </w:rPr>
  </w:style>
  <w:style w:type="character" w:customStyle="1" w:styleId="WW8Num2z0">
    <w:name w:val="WW8Num2z0"/>
    <w:rsid w:val="00A602AD"/>
    <w:rPr>
      <w:rFonts w:ascii="Symbol" w:hAnsi="Symbol" w:cs="Times New Roman"/>
    </w:rPr>
  </w:style>
  <w:style w:type="character" w:customStyle="1" w:styleId="Absatz-Standardschriftart">
    <w:name w:val="Absatz-Standardschriftart"/>
    <w:rsid w:val="00A602AD"/>
  </w:style>
  <w:style w:type="character" w:customStyle="1" w:styleId="WW-Absatz-Standardschriftart">
    <w:name w:val="WW-Absatz-Standardschriftart"/>
    <w:rsid w:val="00A602AD"/>
  </w:style>
  <w:style w:type="character" w:customStyle="1" w:styleId="Carpredefinitoparagrafo1">
    <w:name w:val="Car. predefinito paragrafo1"/>
    <w:rsid w:val="00A602AD"/>
  </w:style>
  <w:style w:type="character" w:customStyle="1" w:styleId="WW8Num2z1">
    <w:name w:val="WW8Num2z1"/>
    <w:rsid w:val="00A602AD"/>
    <w:rPr>
      <w:rFonts w:ascii="Courier New" w:hAnsi="Courier New" w:cs="Courier New"/>
    </w:rPr>
  </w:style>
  <w:style w:type="character" w:customStyle="1" w:styleId="WW8Num2z2">
    <w:name w:val="WW8Num2z2"/>
    <w:rsid w:val="00A602AD"/>
    <w:rPr>
      <w:rFonts w:ascii="Wingdings" w:hAnsi="Wingdings" w:cs="Times New Roman"/>
    </w:rPr>
  </w:style>
  <w:style w:type="character" w:customStyle="1" w:styleId="WW8Num4z0">
    <w:name w:val="WW8Num4z0"/>
    <w:rsid w:val="00A602AD"/>
    <w:rPr>
      <w:rFonts w:ascii="Symbol" w:hAnsi="Symbol" w:cs="Times New Roman"/>
    </w:rPr>
  </w:style>
  <w:style w:type="character" w:customStyle="1" w:styleId="WW8Num6z0">
    <w:name w:val="WW8Num6z0"/>
    <w:rsid w:val="00A602AD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A602AD"/>
    <w:rPr>
      <w:rFonts w:ascii="Courier New" w:hAnsi="Courier New"/>
    </w:rPr>
  </w:style>
  <w:style w:type="character" w:customStyle="1" w:styleId="WW8Num6z2">
    <w:name w:val="WW8Num6z2"/>
    <w:rsid w:val="00A602AD"/>
    <w:rPr>
      <w:rFonts w:ascii="Wingdings" w:hAnsi="Wingdings"/>
    </w:rPr>
  </w:style>
  <w:style w:type="character" w:customStyle="1" w:styleId="WW8Num6z3">
    <w:name w:val="WW8Num6z3"/>
    <w:rsid w:val="00A602AD"/>
    <w:rPr>
      <w:rFonts w:ascii="Symbol" w:hAnsi="Symbol"/>
    </w:rPr>
  </w:style>
  <w:style w:type="character" w:customStyle="1" w:styleId="WW8Num7z0">
    <w:name w:val="WW8Num7z0"/>
    <w:rsid w:val="00A602AD"/>
    <w:rPr>
      <w:rFonts w:ascii="Symbol" w:hAnsi="Symbol" w:cs="Times New Roman"/>
    </w:rPr>
  </w:style>
  <w:style w:type="character" w:customStyle="1" w:styleId="WW8Num8z0">
    <w:name w:val="WW8Num8z0"/>
    <w:rsid w:val="00A602AD"/>
    <w:rPr>
      <w:rFonts w:ascii="Symbol" w:hAnsi="Symbol" w:cs="Times New Roman"/>
    </w:rPr>
  </w:style>
  <w:style w:type="character" w:customStyle="1" w:styleId="WW8Num8z1">
    <w:name w:val="WW8Num8z1"/>
    <w:rsid w:val="00A602AD"/>
    <w:rPr>
      <w:rFonts w:ascii="Courier New" w:hAnsi="Courier New" w:cs="Courier New"/>
    </w:rPr>
  </w:style>
  <w:style w:type="character" w:customStyle="1" w:styleId="WW8Num8z2">
    <w:name w:val="WW8Num8z2"/>
    <w:rsid w:val="00A602AD"/>
    <w:rPr>
      <w:rFonts w:ascii="Wingdings" w:hAnsi="Wingdings" w:cs="Times New Roman"/>
    </w:rPr>
  </w:style>
  <w:style w:type="character" w:customStyle="1" w:styleId="WW8Num11z0">
    <w:name w:val="WW8Num11z0"/>
    <w:rsid w:val="00A602AD"/>
    <w:rPr>
      <w:rFonts w:ascii="Symbol" w:hAnsi="Symbol" w:cs="Times New Roman"/>
    </w:rPr>
  </w:style>
  <w:style w:type="character" w:customStyle="1" w:styleId="WW8Num12z0">
    <w:name w:val="WW8Num12z0"/>
    <w:rsid w:val="00A602AD"/>
    <w:rPr>
      <w:rFonts w:ascii="Symbol" w:hAnsi="Symbol" w:cs="Times New Roman"/>
    </w:rPr>
  </w:style>
  <w:style w:type="character" w:customStyle="1" w:styleId="WW8NumSt1z0">
    <w:name w:val="WW8NumSt1z0"/>
    <w:rsid w:val="00A602AD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A602AD"/>
  </w:style>
  <w:style w:type="character" w:styleId="Numeropagina">
    <w:name w:val="page number"/>
    <w:basedOn w:val="Caratterepredefinitoparagrafo"/>
    <w:rsid w:val="00A602AD"/>
  </w:style>
  <w:style w:type="paragraph" w:styleId="Corpotesto">
    <w:name w:val="Body Text"/>
    <w:basedOn w:val="Normale"/>
    <w:rsid w:val="00A602AD"/>
    <w:pPr>
      <w:jc w:val="both"/>
    </w:pPr>
  </w:style>
  <w:style w:type="paragraph" w:styleId="Elenco">
    <w:name w:val="List"/>
    <w:basedOn w:val="Corpotesto"/>
    <w:rsid w:val="00A602AD"/>
    <w:rPr>
      <w:rFonts w:cs="Tahoma"/>
    </w:rPr>
  </w:style>
  <w:style w:type="paragraph" w:customStyle="1" w:styleId="Dicitura">
    <w:name w:val="Dicitura"/>
    <w:basedOn w:val="Normale"/>
    <w:rsid w:val="00A602AD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A602AD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A602AD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A602AD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A602AD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A602AD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A602AD"/>
    <w:rPr>
      <w:b/>
      <w:bCs/>
    </w:rPr>
  </w:style>
  <w:style w:type="paragraph" w:styleId="Rientrocorpodeltesto">
    <w:name w:val="Body Text Indent"/>
    <w:basedOn w:val="Normale"/>
    <w:rsid w:val="00A602AD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A602AD"/>
    <w:pPr>
      <w:suppressLineNumbers/>
    </w:pPr>
  </w:style>
  <w:style w:type="paragraph" w:customStyle="1" w:styleId="Intestazionetabella">
    <w:name w:val="Intestazione tabella"/>
    <w:basedOn w:val="Contenutotabella"/>
    <w:rsid w:val="00A602AD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247AD-CD91-463B-B658-A1D7B0995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13</cp:revision>
  <cp:lastPrinted>2015-11-25T08:46:00Z</cp:lastPrinted>
  <dcterms:created xsi:type="dcterms:W3CDTF">2015-06-29T10:25:00Z</dcterms:created>
  <dcterms:modified xsi:type="dcterms:W3CDTF">2023-06-14T14:48:00Z</dcterms:modified>
  <cp:category>Ufficio Qualità</cp:category>
  <cp:contentStatus>Rev. 2</cp:contentStatus>
</cp:coreProperties>
</file>