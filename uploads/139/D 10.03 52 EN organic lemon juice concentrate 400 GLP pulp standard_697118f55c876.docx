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88A890"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62744DBC" w14:textId="77777777" w:rsidTr="00394C48">
        <w:trPr>
          <w:trHeight w:val="1399"/>
        </w:trPr>
        <w:tc>
          <w:tcPr>
            <w:tcW w:w="9210" w:type="dxa"/>
            <w:shd w:val="clear" w:color="auto" w:fill="auto"/>
          </w:tcPr>
          <w:p w14:paraId="0DB78045"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F70319" w:rsidRPr="00B24FEE">
              <w:rPr>
                <w:rFonts w:ascii="Verdana" w:hAnsi="Verdana"/>
                <w:lang w:val="en-US"/>
              </w:rPr>
              <w:t>Organic lemon juice concentrate 400 GPL Pulp Standard</w:t>
            </w:r>
          </w:p>
          <w:p w14:paraId="53C09661"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F70319" w:rsidRPr="00AE629E">
              <w:rPr>
                <w:rFonts w:ascii="Verdana" w:hAnsi="Verdana"/>
                <w:i/>
                <w:lang w:val="en-US"/>
              </w:rPr>
              <w:t>Organic lemon juice concentrate 400 GPL Pulp Standard</w:t>
            </w:r>
          </w:p>
          <w:p w14:paraId="1E55F3BD" w14:textId="77777777" w:rsidR="00853353" w:rsidRPr="002C594E" w:rsidRDefault="00853353" w:rsidP="00F80845">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F70319" w:rsidRPr="00B24FEE">
              <w:rPr>
                <w:rFonts w:ascii="Verdana" w:hAnsi="Verdana"/>
                <w:lang w:val="en-US"/>
              </w:rPr>
              <w:t>CL</w:t>
            </w:r>
            <w:r w:rsidR="00F80845">
              <w:rPr>
                <w:rFonts w:ascii="Verdana" w:hAnsi="Verdana"/>
                <w:lang w:val="en-US"/>
              </w:rPr>
              <w:t>BS</w:t>
            </w:r>
          </w:p>
        </w:tc>
      </w:tr>
    </w:tbl>
    <w:p w14:paraId="22D7085B" w14:textId="77777777" w:rsidR="00B13991" w:rsidRDefault="00B13991" w:rsidP="00257592">
      <w:pPr>
        <w:spacing w:before="120"/>
        <w:ind w:left="720"/>
        <w:rPr>
          <w:rFonts w:ascii="Verdana" w:hAnsi="Verdana"/>
          <w:b/>
          <w:sz w:val="8"/>
          <w:szCs w:val="8"/>
          <w:lang w:val="en-US"/>
        </w:rPr>
      </w:pPr>
    </w:p>
    <w:p w14:paraId="2E68437B"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151894" w14:paraId="176FE589" w14:textId="77777777" w:rsidTr="00257592">
        <w:trPr>
          <w:trHeight w:val="3578"/>
        </w:trPr>
        <w:tc>
          <w:tcPr>
            <w:tcW w:w="9238" w:type="dxa"/>
            <w:shd w:val="clear" w:color="auto" w:fill="auto"/>
          </w:tcPr>
          <w:p w14:paraId="70F196E7"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7F371838"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F70319" w:rsidRPr="00F70319">
              <w:rPr>
                <w:rFonts w:ascii="Verdana" w:hAnsi="Verdana"/>
                <w:lang w:val="en-US"/>
              </w:rPr>
              <w:t>Organic Lemon (100%)</w:t>
            </w:r>
          </w:p>
          <w:p w14:paraId="7FA929BB" w14:textId="77777777" w:rsidR="0042012D" w:rsidRPr="002C594E" w:rsidRDefault="0042012D" w:rsidP="00583DB6">
            <w:pPr>
              <w:tabs>
                <w:tab w:val="left" w:pos="284"/>
                <w:tab w:val="left" w:pos="3402"/>
              </w:tabs>
              <w:spacing w:before="120" w:after="120"/>
              <w:rPr>
                <w:rFonts w:ascii="Verdana" w:hAnsi="Verdana"/>
                <w:i/>
                <w:lang w:val="en-US"/>
              </w:rPr>
            </w:pPr>
          </w:p>
          <w:p w14:paraId="17B2E1D9"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48EFF80" w14:textId="77777777" w:rsidR="00583DB6" w:rsidRPr="002C594E" w:rsidRDefault="00583DB6" w:rsidP="00583DB6">
            <w:pPr>
              <w:tabs>
                <w:tab w:val="left" w:pos="284"/>
                <w:tab w:val="left" w:pos="3402"/>
              </w:tabs>
              <w:spacing w:before="120" w:after="120"/>
              <w:rPr>
                <w:rFonts w:ascii="Verdana" w:hAnsi="Verdana"/>
                <w:i/>
                <w:lang w:val="en-US"/>
              </w:rPr>
            </w:pPr>
          </w:p>
          <w:p w14:paraId="3CEC97C9"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F70319" w:rsidRPr="00B24FEE">
              <w:rPr>
                <w:rFonts w:ascii="Verdana" w:hAnsi="Verdana"/>
                <w:lang w:val="en-US"/>
              </w:rPr>
              <w:t>Organic Lemon</w:t>
            </w:r>
          </w:p>
          <w:p w14:paraId="5B87BC08"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F70319" w:rsidRPr="00B24FEE">
              <w:rPr>
                <w:rFonts w:ascii="Verdana" w:hAnsi="Verdana"/>
                <w:lang w:val="en-US"/>
              </w:rPr>
              <w:t xml:space="preserve">Citrus </w:t>
            </w:r>
            <w:r w:rsidR="00464480">
              <w:rPr>
                <w:rFonts w:ascii="Verdana" w:hAnsi="Verdana"/>
                <w:lang w:val="en-US"/>
              </w:rPr>
              <w:t>li</w:t>
            </w:r>
            <w:r w:rsidR="00DA53B2" w:rsidRPr="00B24FEE">
              <w:rPr>
                <w:rFonts w:ascii="Verdana" w:hAnsi="Verdana"/>
                <w:lang w:val="en-US"/>
              </w:rPr>
              <w:t>mon</w:t>
            </w:r>
            <w:r w:rsidR="00F70319" w:rsidRPr="00B24FEE">
              <w:rPr>
                <w:rFonts w:ascii="Verdana" w:hAnsi="Verdana"/>
                <w:lang w:val="en-US"/>
              </w:rPr>
              <w:t xml:space="preserve"> (L.) Burm. Lf</w:t>
            </w:r>
          </w:p>
          <w:p w14:paraId="014559B9"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C8FC760" w14:textId="77777777" w:rsidR="00823153" w:rsidRPr="00F70319"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043A03" w:rsidRPr="00F70319">
              <w:rPr>
                <w:rFonts w:ascii="Verdana" w:hAnsi="Verdana"/>
                <w:b/>
              </w:rPr>
              <w:t>Variety</w:t>
            </w:r>
            <w:r w:rsidR="00F8523A" w:rsidRPr="00F70319">
              <w:rPr>
                <w:rFonts w:ascii="Verdana" w:hAnsi="Verdana"/>
                <w:b/>
              </w:rPr>
              <w:t>:</w:t>
            </w:r>
            <w:r w:rsidR="00F8523A" w:rsidRPr="00F70319">
              <w:rPr>
                <w:rFonts w:ascii="Verdana" w:hAnsi="Verdana"/>
              </w:rPr>
              <w:t xml:space="preserve"> </w:t>
            </w:r>
            <w:r w:rsidR="00F8523A" w:rsidRPr="00F70319">
              <w:rPr>
                <w:rFonts w:ascii="Verdana" w:hAnsi="Verdana"/>
              </w:rPr>
              <w:tab/>
            </w:r>
            <w:r w:rsidR="00F70319" w:rsidRPr="00F70319">
              <w:rPr>
                <w:rFonts w:ascii="Verdana" w:hAnsi="Verdana"/>
              </w:rPr>
              <w:t xml:space="preserve">Femminello Comune: Primofiore – Verdello - </w:t>
            </w:r>
            <w:r w:rsidR="00F70319">
              <w:rPr>
                <w:rFonts w:ascii="Verdana" w:hAnsi="Verdana"/>
              </w:rPr>
              <w:br/>
            </w:r>
            <w:r w:rsidR="00F70319">
              <w:rPr>
                <w:rFonts w:ascii="Verdana" w:hAnsi="Verdana"/>
              </w:rPr>
              <w:tab/>
            </w:r>
            <w:r w:rsidR="00F70319">
              <w:rPr>
                <w:rFonts w:ascii="Verdana" w:hAnsi="Verdana"/>
              </w:rPr>
              <w:tab/>
              <w:t>B</w:t>
            </w:r>
            <w:r w:rsidR="00F70319" w:rsidRPr="00F70319">
              <w:rPr>
                <w:rFonts w:ascii="Verdana" w:hAnsi="Verdana"/>
              </w:rPr>
              <w:t>ianchetto</w:t>
            </w:r>
          </w:p>
          <w:p w14:paraId="12E09E6C" w14:textId="77777777" w:rsidR="00207E78" w:rsidRPr="002C594E" w:rsidRDefault="00677F2D" w:rsidP="00583DB6">
            <w:pPr>
              <w:tabs>
                <w:tab w:val="left" w:pos="284"/>
                <w:tab w:val="left" w:pos="3402"/>
              </w:tabs>
              <w:spacing w:before="120" w:after="120"/>
              <w:rPr>
                <w:rFonts w:ascii="Verdana" w:hAnsi="Verdana"/>
                <w:lang w:val="en-US"/>
              </w:rPr>
            </w:pPr>
            <w:r w:rsidRPr="00F70319">
              <w:rPr>
                <w:rFonts w:ascii="Verdana" w:hAnsi="Verdana"/>
                <w:b/>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836CA9" w:rsidRPr="00B24FEE">
              <w:rPr>
                <w:rFonts w:ascii="Verdana" w:hAnsi="Verdana"/>
                <w:lang w:val="en-US"/>
              </w:rPr>
              <w:t>Typically</w:t>
            </w:r>
            <w:r w:rsidR="00F70319" w:rsidRPr="00B24FEE">
              <w:rPr>
                <w:rFonts w:ascii="Verdana" w:hAnsi="Verdana"/>
                <w:lang w:val="en-US"/>
              </w:rPr>
              <w:t xml:space="preserve"> from November to July</w:t>
            </w:r>
          </w:p>
          <w:p w14:paraId="4E2A4D6E"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F70319" w:rsidRPr="00B24FEE">
              <w:rPr>
                <w:rFonts w:ascii="Verdana" w:hAnsi="Verdana"/>
                <w:lang w:val="en-US"/>
              </w:rPr>
              <w:t>Brix, Acidity, Color (pigmentation)</w:t>
            </w:r>
          </w:p>
          <w:p w14:paraId="47E957A4"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5DD410E2"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2B9893EE"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3AC5649A" w14:textId="77777777" w:rsidR="00583DB6" w:rsidRDefault="00583DB6" w:rsidP="00257592">
      <w:pPr>
        <w:spacing w:before="120"/>
        <w:rPr>
          <w:rFonts w:ascii="Verdana" w:hAnsi="Verdana"/>
          <w:b/>
          <w:sz w:val="8"/>
          <w:szCs w:val="8"/>
          <w:lang w:val="en-US"/>
        </w:rPr>
      </w:pPr>
    </w:p>
    <w:p w14:paraId="41B14BC0"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49B3DC7E"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51894" w14:paraId="65E04887" w14:textId="77777777" w:rsidTr="00583DB6">
        <w:trPr>
          <w:trHeight w:val="4575"/>
        </w:trPr>
        <w:tc>
          <w:tcPr>
            <w:tcW w:w="9210" w:type="dxa"/>
            <w:tcBorders>
              <w:bottom w:val="nil"/>
            </w:tcBorders>
          </w:tcPr>
          <w:p w14:paraId="141E9C27"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559377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F70319" w14:paraId="326F2677" w14:textId="77777777" w:rsidTr="00F70319">
              <w:trPr>
                <w:trHeight w:hRule="exact" w:val="501"/>
              </w:trPr>
              <w:tc>
                <w:tcPr>
                  <w:tcW w:w="1297" w:type="dxa"/>
                  <w:vAlign w:val="center"/>
                </w:tcPr>
                <w:p w14:paraId="7AB2C6DE"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37843AA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66CA997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056F508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1A7188D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109B5742"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F70319" w:rsidRPr="00F70319" w14:paraId="3875E098" w14:textId="77777777" w:rsidTr="00F70319">
              <w:trPr>
                <w:trHeight w:hRule="exact" w:val="501"/>
              </w:trPr>
              <w:tc>
                <w:tcPr>
                  <w:tcW w:w="1297" w:type="dxa"/>
                  <w:vAlign w:val="center"/>
                </w:tcPr>
                <w:p w14:paraId="6D237281" w14:textId="77777777" w:rsidR="00F70319" w:rsidRPr="00B24FEE" w:rsidRDefault="00F70319" w:rsidP="009E79AB">
                  <w:pPr>
                    <w:jc w:val="center"/>
                    <w:rPr>
                      <w:rFonts w:ascii="Verdana" w:hAnsi="Verdana"/>
                      <w:i/>
                      <w:sz w:val="16"/>
                      <w:szCs w:val="16"/>
                      <w:lang w:val="en-US"/>
                    </w:rPr>
                  </w:pPr>
                  <w:r w:rsidRPr="00B24FEE">
                    <w:rPr>
                      <w:rFonts w:ascii="Verdana" w:hAnsi="Verdana"/>
                      <w:i/>
                      <w:sz w:val="16"/>
                      <w:szCs w:val="16"/>
                      <w:lang w:val="en-US"/>
                    </w:rPr>
                    <w:t>Brix</w:t>
                  </w:r>
                </w:p>
              </w:tc>
              <w:tc>
                <w:tcPr>
                  <w:tcW w:w="825" w:type="dxa"/>
                  <w:vAlign w:val="center"/>
                </w:tcPr>
                <w:p w14:paraId="03EC9F73" w14:textId="77777777" w:rsidR="00F70319" w:rsidRPr="00B24FEE" w:rsidRDefault="00F70319" w:rsidP="009E79AB">
                  <w:pPr>
                    <w:jc w:val="center"/>
                    <w:rPr>
                      <w:rFonts w:ascii="Verdana" w:hAnsi="Verdana"/>
                      <w:sz w:val="14"/>
                      <w:szCs w:val="16"/>
                      <w:lang w:val="en-US"/>
                    </w:rPr>
                  </w:pPr>
                  <w:r w:rsidRPr="00B24FEE">
                    <w:rPr>
                      <w:rFonts w:ascii="Verdana" w:hAnsi="Verdana"/>
                      <w:sz w:val="14"/>
                      <w:szCs w:val="16"/>
                      <w:lang w:val="en-US"/>
                    </w:rPr>
                    <w:t>&gt;47</w:t>
                  </w:r>
                </w:p>
              </w:tc>
              <w:tc>
                <w:tcPr>
                  <w:tcW w:w="737" w:type="dxa"/>
                  <w:vAlign w:val="center"/>
                </w:tcPr>
                <w:p w14:paraId="27ADB780"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47.4</w:t>
                  </w:r>
                </w:p>
              </w:tc>
              <w:tc>
                <w:tcPr>
                  <w:tcW w:w="811" w:type="dxa"/>
                  <w:vAlign w:val="center"/>
                </w:tcPr>
                <w:p w14:paraId="4E65703B"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48.5</w:t>
                  </w:r>
                </w:p>
              </w:tc>
              <w:tc>
                <w:tcPr>
                  <w:tcW w:w="822" w:type="dxa"/>
                  <w:vAlign w:val="center"/>
                </w:tcPr>
                <w:p w14:paraId="248F7342"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w:t>
                  </w:r>
                </w:p>
              </w:tc>
              <w:tc>
                <w:tcPr>
                  <w:tcW w:w="1664" w:type="dxa"/>
                  <w:vAlign w:val="center"/>
                </w:tcPr>
                <w:p w14:paraId="2E456D11" w14:textId="77777777" w:rsidR="00F70319" w:rsidRPr="00B24FEE" w:rsidRDefault="00F70319" w:rsidP="009E79AB">
                  <w:pPr>
                    <w:snapToGrid w:val="0"/>
                    <w:jc w:val="center"/>
                    <w:rPr>
                      <w:rFonts w:ascii="Verdana" w:hAnsi="Verdana"/>
                      <w:sz w:val="16"/>
                      <w:szCs w:val="16"/>
                      <w:lang w:val="en-US"/>
                    </w:rPr>
                  </w:pPr>
                  <w:r w:rsidRPr="00B24FEE">
                    <w:rPr>
                      <w:rFonts w:ascii="Verdana" w:hAnsi="Verdana"/>
                      <w:sz w:val="16"/>
                      <w:szCs w:val="16"/>
                      <w:lang w:val="en-US"/>
                    </w:rPr>
                    <w:t>IFU 8,1991</w:t>
                  </w:r>
                </w:p>
              </w:tc>
            </w:tr>
            <w:tr w:rsidR="00F70319" w:rsidRPr="00F70319" w14:paraId="007415F5" w14:textId="77777777" w:rsidTr="00F70319">
              <w:trPr>
                <w:trHeight w:hRule="exact" w:val="501"/>
              </w:trPr>
              <w:tc>
                <w:tcPr>
                  <w:tcW w:w="1297" w:type="dxa"/>
                  <w:vAlign w:val="center"/>
                </w:tcPr>
                <w:p w14:paraId="1D3602A2" w14:textId="77777777" w:rsidR="00F70319" w:rsidRPr="00B24FEE" w:rsidRDefault="00F70319" w:rsidP="009E79AB">
                  <w:pPr>
                    <w:jc w:val="center"/>
                    <w:rPr>
                      <w:rFonts w:ascii="Verdana" w:hAnsi="Verdana"/>
                      <w:i/>
                      <w:sz w:val="16"/>
                      <w:szCs w:val="16"/>
                      <w:lang w:val="en-US"/>
                    </w:rPr>
                  </w:pPr>
                  <w:r w:rsidRPr="00B24FEE">
                    <w:rPr>
                      <w:rFonts w:ascii="Verdana" w:hAnsi="Verdana"/>
                      <w:i/>
                      <w:sz w:val="16"/>
                      <w:szCs w:val="16"/>
                      <w:lang w:val="en-US"/>
                    </w:rPr>
                    <w:t>Acidity</w:t>
                  </w:r>
                </w:p>
              </w:tc>
              <w:tc>
                <w:tcPr>
                  <w:tcW w:w="825" w:type="dxa"/>
                  <w:vAlign w:val="center"/>
                </w:tcPr>
                <w:p w14:paraId="3C0FCB68"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&gt;31</w:t>
                  </w:r>
                </w:p>
              </w:tc>
              <w:tc>
                <w:tcPr>
                  <w:tcW w:w="737" w:type="dxa"/>
                  <w:vAlign w:val="center"/>
                </w:tcPr>
                <w:p w14:paraId="44FB245B"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31.8</w:t>
                  </w:r>
                </w:p>
              </w:tc>
              <w:tc>
                <w:tcPr>
                  <w:tcW w:w="811" w:type="dxa"/>
                  <w:vAlign w:val="center"/>
                </w:tcPr>
                <w:p w14:paraId="71AE8D26"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32.5</w:t>
                  </w:r>
                </w:p>
              </w:tc>
              <w:tc>
                <w:tcPr>
                  <w:tcW w:w="822" w:type="dxa"/>
                  <w:vAlign w:val="center"/>
                </w:tcPr>
                <w:p w14:paraId="5069DFB1"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 p/p</w:t>
                  </w:r>
                </w:p>
              </w:tc>
              <w:tc>
                <w:tcPr>
                  <w:tcW w:w="1664" w:type="dxa"/>
                  <w:vAlign w:val="center"/>
                </w:tcPr>
                <w:p w14:paraId="08B770EE" w14:textId="77777777" w:rsidR="00F70319" w:rsidRPr="00B24FEE" w:rsidRDefault="00F70319" w:rsidP="009E79AB">
                  <w:pPr>
                    <w:snapToGrid w:val="0"/>
                    <w:jc w:val="center"/>
                    <w:rPr>
                      <w:rFonts w:ascii="Verdana" w:hAnsi="Verdana"/>
                      <w:sz w:val="16"/>
                      <w:szCs w:val="16"/>
                      <w:lang w:val="en-US"/>
                    </w:rPr>
                  </w:pPr>
                  <w:r w:rsidRPr="00B24FEE">
                    <w:rPr>
                      <w:rFonts w:ascii="Verdana" w:hAnsi="Verdana"/>
                      <w:sz w:val="16"/>
                      <w:szCs w:val="16"/>
                      <w:lang w:val="en-US"/>
                    </w:rPr>
                    <w:t>IFU 3,1996</w:t>
                  </w:r>
                </w:p>
              </w:tc>
            </w:tr>
            <w:tr w:rsidR="00F70319" w:rsidRPr="00F70319" w14:paraId="42DD5A8C" w14:textId="77777777" w:rsidTr="00F70319">
              <w:trPr>
                <w:trHeight w:hRule="exact" w:val="501"/>
              </w:trPr>
              <w:tc>
                <w:tcPr>
                  <w:tcW w:w="1297" w:type="dxa"/>
                  <w:vAlign w:val="center"/>
                </w:tcPr>
                <w:p w14:paraId="007B1407" w14:textId="77777777" w:rsidR="00F70319" w:rsidRPr="00B24FEE" w:rsidRDefault="00F70319" w:rsidP="009E79AB">
                  <w:pPr>
                    <w:jc w:val="center"/>
                    <w:rPr>
                      <w:rFonts w:ascii="Verdana" w:hAnsi="Verdana"/>
                      <w:i/>
                      <w:sz w:val="16"/>
                      <w:szCs w:val="16"/>
                      <w:lang w:val="en-US"/>
                    </w:rPr>
                  </w:pPr>
                  <w:r w:rsidRPr="00B24FEE">
                    <w:rPr>
                      <w:rFonts w:ascii="Verdana" w:hAnsi="Verdana"/>
                      <w:i/>
                      <w:sz w:val="16"/>
                      <w:szCs w:val="16"/>
                      <w:lang w:val="en-US"/>
                    </w:rPr>
                    <w:t>Ascorbic Acid</w:t>
                  </w:r>
                </w:p>
              </w:tc>
              <w:tc>
                <w:tcPr>
                  <w:tcW w:w="825" w:type="dxa"/>
                  <w:vAlign w:val="center"/>
                </w:tcPr>
                <w:p w14:paraId="0CBBF09E"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&gt;350</w:t>
                  </w:r>
                </w:p>
              </w:tc>
              <w:tc>
                <w:tcPr>
                  <w:tcW w:w="737" w:type="dxa"/>
                  <w:vAlign w:val="center"/>
                </w:tcPr>
                <w:p w14:paraId="210A927C" w14:textId="77777777" w:rsidR="00F70319" w:rsidRPr="00B24FEE" w:rsidRDefault="00F70319" w:rsidP="009E79AB">
                  <w:pPr>
                    <w:tabs>
                      <w:tab w:val="decimal" w:pos="12"/>
                    </w:tabs>
                    <w:rPr>
                      <w:rFonts w:ascii="Verdana" w:hAnsi="Verdana"/>
                      <w:sz w:val="16"/>
                      <w:szCs w:val="16"/>
                      <w:lang w:val="en-US"/>
                    </w:rPr>
                  </w:pPr>
                </w:p>
              </w:tc>
              <w:tc>
                <w:tcPr>
                  <w:tcW w:w="811" w:type="dxa"/>
                  <w:vAlign w:val="center"/>
                </w:tcPr>
                <w:p w14:paraId="2DA26946" w14:textId="77777777" w:rsidR="00F70319" w:rsidRPr="00B24FEE" w:rsidRDefault="00F70319" w:rsidP="009E79AB">
                  <w:pPr>
                    <w:tabs>
                      <w:tab w:val="decimal" w:pos="12"/>
                      <w:tab w:val="decimal" w:pos="417"/>
                    </w:tabs>
                    <w:jc w:val="center"/>
                    <w:rPr>
                      <w:rFonts w:ascii="Verdana" w:hAnsi="Verdana"/>
                      <w:sz w:val="16"/>
                      <w:szCs w:val="16"/>
                      <w:lang w:val="en-US"/>
                    </w:rPr>
                  </w:pPr>
                </w:p>
              </w:tc>
              <w:tc>
                <w:tcPr>
                  <w:tcW w:w="822" w:type="dxa"/>
                  <w:vAlign w:val="center"/>
                </w:tcPr>
                <w:p w14:paraId="4AAD7513"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mg/l</w:t>
                  </w:r>
                </w:p>
              </w:tc>
              <w:tc>
                <w:tcPr>
                  <w:tcW w:w="1664" w:type="dxa"/>
                  <w:vAlign w:val="center"/>
                </w:tcPr>
                <w:p w14:paraId="7B714126" w14:textId="77777777" w:rsidR="00F70319" w:rsidRPr="00B24FEE" w:rsidRDefault="00F70319" w:rsidP="009E79AB">
                  <w:pPr>
                    <w:snapToGrid w:val="0"/>
                    <w:jc w:val="center"/>
                    <w:rPr>
                      <w:rFonts w:ascii="Verdana" w:hAnsi="Verdana"/>
                      <w:sz w:val="16"/>
                      <w:szCs w:val="16"/>
                      <w:lang w:val="en-US"/>
                    </w:rPr>
                  </w:pPr>
                  <w:r w:rsidRPr="00B24FEE">
                    <w:rPr>
                      <w:rFonts w:ascii="Verdana" w:hAnsi="Verdana"/>
                      <w:sz w:val="16"/>
                      <w:szCs w:val="16"/>
                      <w:lang w:val="en-US"/>
                    </w:rPr>
                    <w:t>Internal method</w:t>
                  </w:r>
                </w:p>
              </w:tc>
            </w:tr>
            <w:tr w:rsidR="00F70319" w:rsidRPr="00117C37" w14:paraId="16FC0CE3" w14:textId="77777777" w:rsidTr="00473BDA">
              <w:trPr>
                <w:trHeight w:hRule="exact" w:val="863"/>
              </w:trPr>
              <w:tc>
                <w:tcPr>
                  <w:tcW w:w="1297" w:type="dxa"/>
                  <w:vAlign w:val="center"/>
                </w:tcPr>
                <w:p w14:paraId="40E77D8F" w14:textId="77777777" w:rsidR="00F70319" w:rsidRPr="00B24FEE" w:rsidRDefault="00F70319" w:rsidP="009E79AB">
                  <w:pPr>
                    <w:jc w:val="center"/>
                    <w:rPr>
                      <w:rFonts w:ascii="Verdana" w:hAnsi="Verdana"/>
                      <w:i/>
                      <w:sz w:val="16"/>
                      <w:szCs w:val="16"/>
                      <w:lang w:val="en-US"/>
                    </w:rPr>
                  </w:pPr>
                  <w:r w:rsidRPr="00B24FEE">
                    <w:rPr>
                      <w:rFonts w:ascii="Verdana" w:hAnsi="Verdana"/>
                      <w:i/>
                      <w:sz w:val="16"/>
                      <w:szCs w:val="16"/>
                      <w:lang w:val="en-US"/>
                    </w:rPr>
                    <w:t>Pulp at 1500 rpm for 10 min.</w:t>
                  </w:r>
                </w:p>
              </w:tc>
              <w:tc>
                <w:tcPr>
                  <w:tcW w:w="825" w:type="dxa"/>
                  <w:vAlign w:val="center"/>
                </w:tcPr>
                <w:p w14:paraId="0BC8A27B"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&gt;3</w:t>
                  </w:r>
                </w:p>
              </w:tc>
              <w:tc>
                <w:tcPr>
                  <w:tcW w:w="737" w:type="dxa"/>
                  <w:vAlign w:val="center"/>
                </w:tcPr>
                <w:p w14:paraId="2B0DFFC2" w14:textId="77777777" w:rsidR="00F70319" w:rsidRPr="00B24FEE" w:rsidRDefault="00F70319" w:rsidP="009E79AB">
                  <w:pPr>
                    <w:tabs>
                      <w:tab w:val="decimal" w:pos="12"/>
                    </w:tabs>
                    <w:jc w:val="center"/>
                    <w:rPr>
                      <w:rFonts w:ascii="Verdana" w:hAnsi="Verdana"/>
                      <w:sz w:val="16"/>
                      <w:szCs w:val="16"/>
                      <w:lang w:val="en-US"/>
                    </w:rPr>
                  </w:pPr>
                  <w:r w:rsidRPr="00B24FEE">
                    <w:rPr>
                      <w:rFonts w:ascii="Verdana" w:hAnsi="Verdana"/>
                      <w:sz w:val="16"/>
                      <w:szCs w:val="16"/>
                      <w:lang w:val="en-US"/>
                    </w:rPr>
                    <w:t>3</w:t>
                  </w:r>
                </w:p>
              </w:tc>
              <w:tc>
                <w:tcPr>
                  <w:tcW w:w="811" w:type="dxa"/>
                  <w:vAlign w:val="center"/>
                </w:tcPr>
                <w:p w14:paraId="53197C5C" w14:textId="77777777" w:rsidR="00F70319" w:rsidRPr="00B24FEE" w:rsidRDefault="00F70319" w:rsidP="009E79AB">
                  <w:pPr>
                    <w:tabs>
                      <w:tab w:val="decimal" w:pos="12"/>
                      <w:tab w:val="decimal" w:pos="417"/>
                    </w:tabs>
                    <w:jc w:val="center"/>
                    <w:rPr>
                      <w:rFonts w:ascii="Verdana" w:hAnsi="Verdana"/>
                      <w:sz w:val="16"/>
                      <w:szCs w:val="16"/>
                      <w:lang w:val="en-US"/>
                    </w:rPr>
                  </w:pPr>
                  <w:r w:rsidRPr="00B24FEE">
                    <w:rPr>
                      <w:rFonts w:ascii="Verdana" w:hAnsi="Verdana"/>
                      <w:sz w:val="16"/>
                      <w:szCs w:val="16"/>
                      <w:lang w:val="en-US"/>
                    </w:rPr>
                    <w:t>5</w:t>
                  </w:r>
                </w:p>
              </w:tc>
              <w:tc>
                <w:tcPr>
                  <w:tcW w:w="822" w:type="dxa"/>
                  <w:vAlign w:val="center"/>
                </w:tcPr>
                <w:p w14:paraId="13C4A8D2" w14:textId="77777777" w:rsidR="00F70319" w:rsidRPr="00B24FEE" w:rsidRDefault="00F70319" w:rsidP="009E79AB">
                  <w:pPr>
                    <w:snapToGrid w:val="0"/>
                    <w:jc w:val="center"/>
                    <w:rPr>
                      <w:rFonts w:ascii="Verdana" w:hAnsi="Verdana"/>
                      <w:sz w:val="16"/>
                      <w:szCs w:val="16"/>
                      <w:lang w:val="en-US"/>
                    </w:rPr>
                  </w:pPr>
                  <w:r w:rsidRPr="00B24FEE">
                    <w:rPr>
                      <w:rFonts w:ascii="Verdana" w:hAnsi="Verdana"/>
                      <w:sz w:val="16"/>
                      <w:szCs w:val="16"/>
                      <w:lang w:val="en-US"/>
                    </w:rPr>
                    <w:t>% v/v</w:t>
                  </w:r>
                </w:p>
              </w:tc>
              <w:tc>
                <w:tcPr>
                  <w:tcW w:w="1664" w:type="dxa"/>
                  <w:vAlign w:val="center"/>
                </w:tcPr>
                <w:p w14:paraId="7A8D3A21"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IFU 60,1991</w:t>
                  </w:r>
                </w:p>
              </w:tc>
            </w:tr>
            <w:tr w:rsidR="00117C37" w:rsidRPr="00151894" w14:paraId="74E30FDC" w14:textId="77777777" w:rsidTr="00473BDA">
              <w:trPr>
                <w:trHeight w:hRule="exact" w:val="863"/>
              </w:trPr>
              <w:tc>
                <w:tcPr>
                  <w:tcW w:w="1297" w:type="dxa"/>
                  <w:vAlign w:val="center"/>
                </w:tcPr>
                <w:p w14:paraId="5E870E8B" w14:textId="77777777" w:rsidR="00117C37" w:rsidRPr="00B24FEE" w:rsidRDefault="00117C37" w:rsidP="00117C37">
                  <w:pPr>
                    <w:jc w:val="center"/>
                    <w:rPr>
                      <w:rFonts w:ascii="Verdana" w:hAnsi="Verdana"/>
                      <w:i/>
                      <w:sz w:val="16"/>
                      <w:szCs w:val="16"/>
                      <w:lang w:val="en-US"/>
                    </w:rPr>
                  </w:pPr>
                  <w:r w:rsidRPr="00B24FEE">
                    <w:rPr>
                      <w:rFonts w:ascii="Verdana" w:hAnsi="Verdana"/>
                      <w:i/>
                      <w:sz w:val="16"/>
                      <w:szCs w:val="16"/>
                      <w:lang w:val="en-US"/>
                    </w:rPr>
                    <w:t xml:space="preserve">Pulp at </w:t>
                  </w:r>
                  <w:r>
                    <w:rPr>
                      <w:rFonts w:ascii="Verdana" w:hAnsi="Verdana"/>
                      <w:i/>
                      <w:sz w:val="16"/>
                      <w:szCs w:val="16"/>
                      <w:lang w:val="en-US"/>
                    </w:rPr>
                    <w:t>30</w:t>
                  </w:r>
                  <w:r w:rsidRPr="00B24FEE">
                    <w:rPr>
                      <w:rFonts w:ascii="Verdana" w:hAnsi="Verdana"/>
                      <w:i/>
                      <w:sz w:val="16"/>
                      <w:szCs w:val="16"/>
                      <w:lang w:val="en-US"/>
                    </w:rPr>
                    <w:t>00 rpm for 10 min.</w:t>
                  </w:r>
                </w:p>
              </w:tc>
              <w:tc>
                <w:tcPr>
                  <w:tcW w:w="825" w:type="dxa"/>
                  <w:vAlign w:val="center"/>
                </w:tcPr>
                <w:p w14:paraId="7E45DF88" w14:textId="77777777" w:rsidR="00117C37" w:rsidRPr="00B24FEE" w:rsidRDefault="00117C37" w:rsidP="00117C37">
                  <w:pPr>
                    <w:jc w:val="center"/>
                    <w:rPr>
                      <w:rFonts w:ascii="Verdana" w:hAnsi="Verdana"/>
                      <w:sz w:val="16"/>
                      <w:szCs w:val="16"/>
                      <w:lang w:val="en-US"/>
                    </w:rPr>
                  </w:pPr>
                  <w:r w:rsidRPr="00B24FEE">
                    <w:rPr>
                      <w:rFonts w:ascii="Verdana" w:hAnsi="Verdana"/>
                      <w:sz w:val="16"/>
                      <w:szCs w:val="16"/>
                      <w:lang w:val="en-US"/>
                    </w:rPr>
                    <w:t>&gt;</w:t>
                  </w:r>
                  <w:r>
                    <w:rPr>
                      <w:rFonts w:ascii="Verdana" w:hAnsi="Verdana"/>
                      <w:sz w:val="16"/>
                      <w:szCs w:val="16"/>
                      <w:lang w:val="en-US"/>
                    </w:rPr>
                    <w:t>1.5</w:t>
                  </w:r>
                </w:p>
              </w:tc>
              <w:tc>
                <w:tcPr>
                  <w:tcW w:w="737" w:type="dxa"/>
                  <w:vAlign w:val="center"/>
                </w:tcPr>
                <w:p w14:paraId="599D59F8" w14:textId="77777777" w:rsidR="00117C37" w:rsidRPr="00B24FEE" w:rsidRDefault="00117C37" w:rsidP="00117C37">
                  <w:pPr>
                    <w:tabs>
                      <w:tab w:val="decimal" w:pos="12"/>
                    </w:tabs>
                    <w:jc w:val="center"/>
                    <w:rPr>
                      <w:rFonts w:ascii="Verdana" w:hAnsi="Verdana"/>
                      <w:sz w:val="16"/>
                      <w:szCs w:val="16"/>
                      <w:lang w:val="en-US"/>
                    </w:rPr>
                  </w:pPr>
                  <w:r>
                    <w:rPr>
                      <w:rFonts w:ascii="Verdana" w:hAnsi="Verdana"/>
                      <w:sz w:val="16"/>
                      <w:szCs w:val="16"/>
                      <w:lang w:val="en-US"/>
                    </w:rPr>
                    <w:t>1.5</w:t>
                  </w:r>
                </w:p>
              </w:tc>
              <w:tc>
                <w:tcPr>
                  <w:tcW w:w="811" w:type="dxa"/>
                  <w:vAlign w:val="center"/>
                </w:tcPr>
                <w:p w14:paraId="049158C9" w14:textId="77777777" w:rsidR="00117C37" w:rsidRPr="00B24FEE" w:rsidRDefault="00117C37" w:rsidP="00117C37">
                  <w:pPr>
                    <w:tabs>
                      <w:tab w:val="decimal" w:pos="12"/>
                      <w:tab w:val="decimal" w:pos="417"/>
                    </w:tabs>
                    <w:jc w:val="center"/>
                    <w:rPr>
                      <w:rFonts w:ascii="Verdana" w:hAnsi="Verdana"/>
                      <w:sz w:val="16"/>
                      <w:szCs w:val="16"/>
                      <w:lang w:val="en-US"/>
                    </w:rPr>
                  </w:pPr>
                  <w:r>
                    <w:rPr>
                      <w:rFonts w:ascii="Verdana" w:hAnsi="Verdana"/>
                      <w:sz w:val="16"/>
                      <w:szCs w:val="16"/>
                      <w:lang w:val="en-US"/>
                    </w:rPr>
                    <w:t>2.</w:t>
                  </w:r>
                  <w:r w:rsidRPr="00B24FEE">
                    <w:rPr>
                      <w:rFonts w:ascii="Verdana" w:hAnsi="Verdana"/>
                      <w:sz w:val="16"/>
                      <w:szCs w:val="16"/>
                      <w:lang w:val="en-US"/>
                    </w:rPr>
                    <w:t>5</w:t>
                  </w:r>
                </w:p>
              </w:tc>
              <w:tc>
                <w:tcPr>
                  <w:tcW w:w="822" w:type="dxa"/>
                  <w:vAlign w:val="center"/>
                </w:tcPr>
                <w:p w14:paraId="5707DAC1" w14:textId="77777777" w:rsidR="00117C37" w:rsidRPr="00B24FEE" w:rsidRDefault="00117C37" w:rsidP="00117C37">
                  <w:pPr>
                    <w:snapToGrid w:val="0"/>
                    <w:jc w:val="center"/>
                    <w:rPr>
                      <w:rFonts w:ascii="Verdana" w:hAnsi="Verdana"/>
                      <w:sz w:val="16"/>
                      <w:szCs w:val="16"/>
                      <w:lang w:val="en-US"/>
                    </w:rPr>
                  </w:pPr>
                  <w:r w:rsidRPr="00B24FEE">
                    <w:rPr>
                      <w:rFonts w:ascii="Verdana" w:hAnsi="Verdana"/>
                      <w:sz w:val="16"/>
                      <w:szCs w:val="16"/>
                      <w:lang w:val="en-US"/>
                    </w:rPr>
                    <w:t>% v/v</w:t>
                  </w:r>
                </w:p>
              </w:tc>
              <w:tc>
                <w:tcPr>
                  <w:tcW w:w="1664" w:type="dxa"/>
                  <w:vAlign w:val="center"/>
                </w:tcPr>
                <w:p w14:paraId="635FFFBE" w14:textId="77777777" w:rsidR="00117C37" w:rsidRPr="00B24FEE" w:rsidRDefault="00117C37" w:rsidP="00117C37">
                  <w:pPr>
                    <w:jc w:val="center"/>
                    <w:rPr>
                      <w:rFonts w:ascii="Verdana" w:hAnsi="Verdana"/>
                      <w:sz w:val="16"/>
                      <w:szCs w:val="16"/>
                      <w:lang w:val="en-US"/>
                    </w:rPr>
                  </w:pPr>
                  <w:r w:rsidRPr="00B24FEE">
                    <w:rPr>
                      <w:rFonts w:ascii="Verdana" w:hAnsi="Verdana"/>
                      <w:sz w:val="16"/>
                      <w:szCs w:val="16"/>
                      <w:lang w:val="en-US"/>
                    </w:rPr>
                    <w:t>IFU 60,1991</w:t>
                  </w:r>
                </w:p>
              </w:tc>
            </w:tr>
          </w:tbl>
          <w:p w14:paraId="45E46415"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3A5FFF33" w14:textId="77777777" w:rsidTr="00583DB6">
        <w:trPr>
          <w:trHeight w:val="8345"/>
        </w:trPr>
        <w:tc>
          <w:tcPr>
            <w:tcW w:w="9210" w:type="dxa"/>
            <w:tcBorders>
              <w:top w:val="nil"/>
            </w:tcBorders>
          </w:tcPr>
          <w:p w14:paraId="684B4725"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6E497468" w14:textId="77777777" w:rsidTr="00953535">
              <w:trPr>
                <w:trHeight w:hRule="exact" w:val="501"/>
                <w:tblHeader/>
              </w:trPr>
              <w:tc>
                <w:tcPr>
                  <w:tcW w:w="1303" w:type="dxa"/>
                  <w:vAlign w:val="center"/>
                </w:tcPr>
                <w:p w14:paraId="2AF54A0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F26DF5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3152E7C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549332C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E0F186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14286F7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922F7E" w:rsidRPr="00151894" w14:paraId="4801AF8A" w14:textId="77777777" w:rsidTr="00BE2C95">
              <w:trPr>
                <w:trHeight w:hRule="exact" w:val="680"/>
                <w:tblHeader/>
              </w:trPr>
              <w:tc>
                <w:tcPr>
                  <w:tcW w:w="1303" w:type="dxa"/>
                  <w:vAlign w:val="center"/>
                </w:tcPr>
                <w:p w14:paraId="1303B8DD" w14:textId="77777777" w:rsidR="00922F7E" w:rsidRPr="00B24FEE" w:rsidRDefault="00922F7E" w:rsidP="00922F7E">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10D7AC29"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3CF46B60"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07C80A7C"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2046EAE6"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BAE47B4" w14:textId="77777777" w:rsidR="00922F7E" w:rsidRDefault="00922F7E" w:rsidP="00922F7E">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922F7E" w:rsidRPr="00151894" w14:paraId="0D8E465B" w14:textId="77777777" w:rsidTr="00BE2C95">
              <w:trPr>
                <w:trHeight w:hRule="exact" w:val="680"/>
                <w:tblHeader/>
              </w:trPr>
              <w:tc>
                <w:tcPr>
                  <w:tcW w:w="1303" w:type="dxa"/>
                  <w:vAlign w:val="center"/>
                </w:tcPr>
                <w:p w14:paraId="03B8113C" w14:textId="77777777" w:rsidR="00922F7E" w:rsidRPr="00B24FEE" w:rsidRDefault="00922F7E" w:rsidP="00922F7E">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4779E4F1"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2A50C998"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852901A"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126F2504"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CEBCFC3" w14:textId="77777777" w:rsidR="00922F7E" w:rsidRDefault="00922F7E" w:rsidP="00922F7E">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922F7E" w:rsidRPr="00151894" w14:paraId="36A9AB23" w14:textId="77777777" w:rsidTr="00BE2C95">
              <w:trPr>
                <w:trHeight w:hRule="exact" w:val="680"/>
                <w:tblHeader/>
              </w:trPr>
              <w:tc>
                <w:tcPr>
                  <w:tcW w:w="1303" w:type="dxa"/>
                  <w:vAlign w:val="center"/>
                </w:tcPr>
                <w:p w14:paraId="262DD4B9" w14:textId="77777777" w:rsidR="00922F7E" w:rsidRPr="00B24FEE" w:rsidRDefault="00922F7E" w:rsidP="00922F7E">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47467182"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747D59D2"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07EBC614"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7B1A993F"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675F7A1" w14:textId="77777777" w:rsidR="00922F7E" w:rsidRDefault="00922F7E" w:rsidP="00922F7E">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922F7E" w:rsidRPr="00151894" w14:paraId="727D1BC0" w14:textId="77777777" w:rsidTr="00BE2C95">
              <w:trPr>
                <w:trHeight w:hRule="exact" w:val="680"/>
                <w:tblHeader/>
              </w:trPr>
              <w:tc>
                <w:tcPr>
                  <w:tcW w:w="1303" w:type="dxa"/>
                  <w:vAlign w:val="center"/>
                </w:tcPr>
                <w:p w14:paraId="26173AC7" w14:textId="77777777" w:rsidR="00922F7E" w:rsidRPr="00B24FEE" w:rsidRDefault="00922F7E" w:rsidP="00922F7E">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6436AEB2"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20D8CAAB"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7E3BA18"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3666F87F"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757E872" w14:textId="77777777" w:rsidR="00922F7E" w:rsidRDefault="00922F7E" w:rsidP="00922F7E">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922F7E" w:rsidRPr="00151894" w14:paraId="18B020DE" w14:textId="77777777" w:rsidTr="00BE2C95">
              <w:trPr>
                <w:trHeight w:hRule="exact" w:val="680"/>
                <w:tblHeader/>
              </w:trPr>
              <w:tc>
                <w:tcPr>
                  <w:tcW w:w="1303" w:type="dxa"/>
                  <w:vAlign w:val="center"/>
                </w:tcPr>
                <w:p w14:paraId="449E99BF" w14:textId="77777777" w:rsidR="00922F7E" w:rsidRPr="00B24FEE" w:rsidRDefault="00922F7E" w:rsidP="00922F7E">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137D1E1D"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41F8FD53"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081B3B3D"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17BC3DB9"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B989C47" w14:textId="77777777" w:rsidR="00922F7E" w:rsidRDefault="00922F7E" w:rsidP="00922F7E">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922F7E" w:rsidRPr="00151894" w14:paraId="32128DB1" w14:textId="77777777" w:rsidTr="00BE2C95">
              <w:trPr>
                <w:trHeight w:hRule="exact" w:val="680"/>
                <w:tblHeader/>
              </w:trPr>
              <w:tc>
                <w:tcPr>
                  <w:tcW w:w="1303" w:type="dxa"/>
                  <w:vAlign w:val="center"/>
                </w:tcPr>
                <w:p w14:paraId="37E9ACA8" w14:textId="77777777" w:rsidR="00922F7E" w:rsidRPr="00B24FEE" w:rsidRDefault="00922F7E" w:rsidP="00922F7E">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1A9171DD"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58C9F40A"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56A40BC8"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6E64E3ED" w14:textId="77777777" w:rsidR="00922F7E" w:rsidRPr="00B24FEE" w:rsidRDefault="00922F7E" w:rsidP="00922F7E">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F88E6FF" w14:textId="77777777" w:rsidR="00922F7E" w:rsidRDefault="00922F7E" w:rsidP="00922F7E">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0CD29CF7"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3C6BB8E8" w14:textId="77777777" w:rsidTr="00977461">
              <w:trPr>
                <w:trHeight w:hRule="exact" w:val="510"/>
                <w:jc w:val="center"/>
              </w:trPr>
              <w:tc>
                <w:tcPr>
                  <w:tcW w:w="2228" w:type="dxa"/>
                  <w:vAlign w:val="center"/>
                </w:tcPr>
                <w:p w14:paraId="06DC6528"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50217690"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2ECE53A5"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23B93BC2" w14:textId="77777777" w:rsidTr="00977461">
              <w:trPr>
                <w:trHeight w:hRule="exact" w:val="510"/>
                <w:jc w:val="center"/>
              </w:trPr>
              <w:tc>
                <w:tcPr>
                  <w:tcW w:w="2228" w:type="dxa"/>
                  <w:vAlign w:val="center"/>
                </w:tcPr>
                <w:p w14:paraId="0BA17F91"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4DA784A3"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2E984C70"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19D98B56" w14:textId="77777777" w:rsidTr="00977461">
              <w:trPr>
                <w:trHeight w:hRule="exact" w:val="510"/>
                <w:jc w:val="center"/>
              </w:trPr>
              <w:tc>
                <w:tcPr>
                  <w:tcW w:w="2228" w:type="dxa"/>
                  <w:vAlign w:val="center"/>
                </w:tcPr>
                <w:p w14:paraId="14363781"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7EFC01E9"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White-Yellow</w:t>
                  </w:r>
                </w:p>
              </w:tc>
              <w:tc>
                <w:tcPr>
                  <w:tcW w:w="1519" w:type="dxa"/>
                  <w:shd w:val="clear" w:color="auto" w:fill="auto"/>
                  <w:vAlign w:val="center"/>
                </w:tcPr>
                <w:p w14:paraId="24E254BD"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496FA02D" w14:textId="77777777" w:rsidTr="00977461">
              <w:trPr>
                <w:trHeight w:hRule="exact" w:val="510"/>
                <w:jc w:val="center"/>
              </w:trPr>
              <w:tc>
                <w:tcPr>
                  <w:tcW w:w="2228" w:type="dxa"/>
                  <w:vAlign w:val="center"/>
                </w:tcPr>
                <w:p w14:paraId="49C33051"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6021779A"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7EF64986"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08ADD968" w14:textId="77777777" w:rsidTr="00977461">
              <w:trPr>
                <w:trHeight w:hRule="exact" w:val="510"/>
                <w:jc w:val="center"/>
              </w:trPr>
              <w:tc>
                <w:tcPr>
                  <w:tcW w:w="2228" w:type="dxa"/>
                  <w:vAlign w:val="center"/>
                </w:tcPr>
                <w:p w14:paraId="5A60B9FC"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4BCBD801"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662A87EF"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107A2EBF" w14:textId="77777777" w:rsidR="004A7EF7" w:rsidRPr="002C594E" w:rsidRDefault="004A7EF7" w:rsidP="00853353">
            <w:pPr>
              <w:spacing w:before="100" w:beforeAutospacing="1"/>
              <w:rPr>
                <w:rFonts w:ascii="Verdana" w:hAnsi="Verdana"/>
                <w:b/>
                <w:sz w:val="8"/>
                <w:szCs w:val="8"/>
                <w:lang w:val="en-US"/>
              </w:rPr>
            </w:pPr>
          </w:p>
        </w:tc>
      </w:tr>
    </w:tbl>
    <w:p w14:paraId="0FCE08A5"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80845" w14:paraId="01E5C370" w14:textId="77777777" w:rsidTr="00953535">
        <w:trPr>
          <w:trHeight w:val="3809"/>
        </w:trPr>
        <w:tc>
          <w:tcPr>
            <w:tcW w:w="9210" w:type="dxa"/>
          </w:tcPr>
          <w:p w14:paraId="6E2E4F7F" w14:textId="77777777" w:rsidR="00146651" w:rsidRPr="002C594E" w:rsidRDefault="00146651" w:rsidP="009B006E">
            <w:pPr>
              <w:pStyle w:val="Paragrafoelenco"/>
              <w:numPr>
                <w:ilvl w:val="0"/>
                <w:numId w:val="31"/>
              </w:numPr>
              <w:spacing w:before="120"/>
              <w:rPr>
                <w:rFonts w:ascii="Verdana" w:hAnsi="Verdana"/>
                <w:lang w:val="en-US"/>
              </w:rPr>
            </w:pPr>
            <w:r w:rsidRPr="002C594E">
              <w:rPr>
                <w:rFonts w:ascii="Verdana" w:hAnsi="Verdana"/>
                <w:b/>
                <w:lang w:val="en-US"/>
              </w:rPr>
              <w:t xml:space="preserve">Legal requirements for food safety product </w:t>
            </w:r>
          </w:p>
          <w:p w14:paraId="01ACA5C4"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575FEF99"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16779E8C"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060A22CD"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Directive 2001/111/CE and subsequent amendments of 20 December 2001 relating to certain sugar intended for human consumption;</w:t>
            </w:r>
          </w:p>
          <w:p w14:paraId="4DE5BFF4"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Directive 2014/63/EU and subsequent amendments of the European Parliament and of the Council of 15 May 2014 amending Council Directive 2001/110/EC relating to honey;</w:t>
            </w:r>
          </w:p>
          <w:p w14:paraId="0201D74D"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Regulation (EC) n° 1333/2008 and subsequent amendments of the European Parliament and of the Council of 16 December 2008 on food additives;</w:t>
            </w:r>
          </w:p>
          <w:p w14:paraId="1BAD486B"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lastRenderedPageBreak/>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61BFE120"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92C7892"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5A1A3AC0"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B4CBD0E"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09FD8BBE" w14:textId="77777777" w:rsidR="00647BBD" w:rsidRPr="00647BBD" w:rsidRDefault="00647BBD" w:rsidP="009B006E">
            <w:pPr>
              <w:numPr>
                <w:ilvl w:val="0"/>
                <w:numId w:val="31"/>
              </w:numPr>
              <w:spacing w:before="100" w:beforeAutospacing="1"/>
              <w:jc w:val="both"/>
              <w:rPr>
                <w:rFonts w:ascii="Verdana" w:hAnsi="Verdana"/>
                <w:lang w:val="en-US"/>
              </w:rPr>
            </w:pPr>
            <w:r w:rsidRPr="00647BBD">
              <w:rPr>
                <w:rFonts w:ascii="Verdana" w:hAnsi="Verdana"/>
                <w:lang w:val="en-US"/>
              </w:rPr>
              <w:t>The product was not produced and does not contain any ionized product in reference to the Directive EU 1992/2/EC and 1999/3/EC and subsequent amendments;</w:t>
            </w:r>
          </w:p>
          <w:p w14:paraId="5EE6C0B4" w14:textId="79B0EC85" w:rsidR="009B006E" w:rsidRDefault="009B006E" w:rsidP="009B006E">
            <w:pPr>
              <w:numPr>
                <w:ilvl w:val="0"/>
                <w:numId w:val="31"/>
              </w:numPr>
              <w:spacing w:before="100" w:beforeAutospacing="1"/>
              <w:jc w:val="both"/>
              <w:rPr>
                <w:rFonts w:ascii="Verdana" w:hAnsi="Verdana"/>
                <w:lang w:val="en-US"/>
              </w:rPr>
            </w:pPr>
            <w:r>
              <w:rPr>
                <w:rFonts w:ascii="Verdana" w:hAnsi="Verdana"/>
                <w:lang w:val="en-US"/>
              </w:rPr>
              <w:t xml:space="preserve">Regulation (UE) n° 848/2018 and s.m.i. of European Parliament </w:t>
            </w:r>
            <w:r w:rsidR="00151894">
              <w:rPr>
                <w:rFonts w:ascii="Verdana" w:hAnsi="Verdana"/>
                <w:lang w:val="en-US"/>
              </w:rPr>
              <w:t xml:space="preserve">of 30 May </w:t>
            </w:r>
            <w:bookmarkStart w:id="0" w:name="_GoBack"/>
            <w:bookmarkEnd w:id="0"/>
            <w:r>
              <w:rPr>
                <w:rFonts w:ascii="Verdana" w:hAnsi="Verdana"/>
                <w:lang w:val="en-US"/>
              </w:rPr>
              <w:t>2018 on organic production and labeling of organic products;</w:t>
            </w:r>
          </w:p>
          <w:p w14:paraId="557B9A92" w14:textId="77777777" w:rsidR="003F1487" w:rsidRPr="002C594E" w:rsidRDefault="009B006E" w:rsidP="009B006E">
            <w:pPr>
              <w:numPr>
                <w:ilvl w:val="0"/>
                <w:numId w:val="31"/>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14:paraId="66873E7B"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51894" w14:paraId="0FF16300" w14:textId="77777777" w:rsidTr="00F66929">
        <w:trPr>
          <w:trHeight w:val="557"/>
        </w:trPr>
        <w:tc>
          <w:tcPr>
            <w:tcW w:w="9210" w:type="dxa"/>
            <w:shd w:val="clear" w:color="auto" w:fill="auto"/>
          </w:tcPr>
          <w:p w14:paraId="6D74E7A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38E6C808"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0894ABC2" w14:textId="77777777"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 – D 09.01 13</w:t>
            </w:r>
          </w:p>
          <w:p w14:paraId="4A8DE494"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4086D6F6" w14:textId="2DE0013F" w:rsidR="008D68FC" w:rsidRPr="002C594E" w:rsidRDefault="00244AB4" w:rsidP="00F7031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 xml:space="preserve">Receiving Citrus Fruit and Unloading – Washing – Selection and Calibration – Juice Extraction – Refining –preheating – Refining – Centrifugation -   Sending to the Finished Products Department – Pasteurization – Concentration - Refrigeration – Filtration </w:t>
            </w:r>
            <w:r w:rsidR="0030651F">
              <w:rPr>
                <w:rFonts w:ascii="Verdana" w:hAnsi="Verdana"/>
                <w:lang w:val="en-US"/>
              </w:rPr>
              <w:t xml:space="preserve">and magnetic trap - </w:t>
            </w:r>
            <w:r w:rsidR="00F70319" w:rsidRPr="00F70319">
              <w:rPr>
                <w:rFonts w:ascii="Verdana" w:hAnsi="Verdana"/>
                <w:lang w:val="en-US"/>
              </w:rPr>
              <w:t>Packing – Freezing – Storage – Loading on the truck</w:t>
            </w:r>
          </w:p>
        </w:tc>
      </w:tr>
    </w:tbl>
    <w:p w14:paraId="3A6FC35A"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51894" w14:paraId="5DD12217" w14:textId="77777777" w:rsidTr="00E502AA">
        <w:trPr>
          <w:trHeight w:val="1129"/>
        </w:trPr>
        <w:tc>
          <w:tcPr>
            <w:tcW w:w="9356" w:type="dxa"/>
            <w:shd w:val="clear" w:color="auto" w:fill="auto"/>
          </w:tcPr>
          <w:p w14:paraId="6CA6310E"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3EB4CC5D"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3910E361"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0A9E941" w14:textId="77777777" w:rsidTr="00482084">
              <w:tc>
                <w:tcPr>
                  <w:tcW w:w="1087" w:type="dxa"/>
                </w:tcPr>
                <w:p w14:paraId="57EFC0A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23BF8EC8" w14:textId="72375054"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EC0A1D">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06D551A5" w14:textId="77777777" w:rsidR="00163F15" w:rsidRPr="002C594E" w:rsidRDefault="00163F15" w:rsidP="00172D78">
                  <w:pPr>
                    <w:spacing w:before="120"/>
                    <w:jc w:val="both"/>
                    <w:rPr>
                      <w:rFonts w:ascii="Verdana" w:hAnsi="Verdana"/>
                      <w:sz w:val="16"/>
                      <w:szCs w:val="16"/>
                      <w:lang w:val="en-US"/>
                    </w:rPr>
                  </w:pPr>
                </w:p>
              </w:tc>
            </w:tr>
            <w:tr w:rsidR="00163F15" w:rsidRPr="00D26255" w14:paraId="6D27401D" w14:textId="77777777" w:rsidTr="00482084">
              <w:tc>
                <w:tcPr>
                  <w:tcW w:w="1087" w:type="dxa"/>
                </w:tcPr>
                <w:p w14:paraId="516632F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58BCF03C" w14:textId="70757259"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EC0A1D">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63591FD6" w14:textId="77777777" w:rsidR="00163F15" w:rsidRPr="002C594E" w:rsidRDefault="00163F15" w:rsidP="00172D78">
                  <w:pPr>
                    <w:spacing w:before="120"/>
                    <w:jc w:val="both"/>
                    <w:rPr>
                      <w:rFonts w:ascii="Verdana" w:hAnsi="Verdana"/>
                      <w:sz w:val="16"/>
                      <w:szCs w:val="16"/>
                      <w:lang w:val="en-US"/>
                    </w:rPr>
                  </w:pPr>
                </w:p>
              </w:tc>
            </w:tr>
            <w:tr w:rsidR="00163F15" w:rsidRPr="00151894" w14:paraId="5C9C68DE" w14:textId="77777777" w:rsidTr="00482084">
              <w:tc>
                <w:tcPr>
                  <w:tcW w:w="1087" w:type="dxa"/>
                </w:tcPr>
                <w:p w14:paraId="15D37D8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6D83EB4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8E5DBF4"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53425D7"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151894" w14:paraId="3968AFBB" w14:textId="77777777" w:rsidTr="00300921">
              <w:tc>
                <w:tcPr>
                  <w:tcW w:w="1087" w:type="dxa"/>
                </w:tcPr>
                <w:p w14:paraId="776FFC97"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1E3A14EF"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541D3D7"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151894" w14:paraId="4AA586AB" w14:textId="77777777" w:rsidTr="00300921">
              <w:tc>
                <w:tcPr>
                  <w:tcW w:w="1087" w:type="dxa"/>
                </w:tcPr>
                <w:p w14:paraId="002A5D7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4518C54"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7815F63"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9353E58" w14:textId="77777777" w:rsidR="00163F15" w:rsidRPr="002C594E" w:rsidRDefault="00163F15" w:rsidP="00172D78">
                  <w:pPr>
                    <w:spacing w:before="120"/>
                    <w:jc w:val="both"/>
                    <w:rPr>
                      <w:rFonts w:ascii="Verdana" w:hAnsi="Verdana"/>
                      <w:sz w:val="16"/>
                      <w:szCs w:val="16"/>
                      <w:lang w:val="en-US"/>
                    </w:rPr>
                  </w:pPr>
                </w:p>
              </w:tc>
            </w:tr>
          </w:tbl>
          <w:p w14:paraId="4B2C19A6"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75E0D2BD"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5A0A8466" w14:textId="77777777" w:rsidTr="00583DB6">
              <w:trPr>
                <w:trHeight w:val="242"/>
                <w:jc w:val="center"/>
              </w:trPr>
              <w:tc>
                <w:tcPr>
                  <w:tcW w:w="1129" w:type="dxa"/>
                </w:tcPr>
                <w:p w14:paraId="4D0189E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4F145CD3" w14:textId="69F14F72"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EC0A1D">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5B39F8CC" w14:textId="77777777" w:rsidR="00163F15" w:rsidRPr="002C594E" w:rsidRDefault="00163F15" w:rsidP="00172D78">
                  <w:pPr>
                    <w:spacing w:before="120"/>
                    <w:jc w:val="both"/>
                    <w:rPr>
                      <w:rFonts w:ascii="Verdana" w:hAnsi="Verdana"/>
                      <w:sz w:val="16"/>
                      <w:szCs w:val="16"/>
                      <w:lang w:val="en-US"/>
                    </w:rPr>
                  </w:pPr>
                </w:p>
              </w:tc>
            </w:tr>
            <w:tr w:rsidR="00163F15" w:rsidRPr="002C594E" w14:paraId="45A5D94C" w14:textId="77777777" w:rsidTr="00583DB6">
              <w:trPr>
                <w:trHeight w:val="262"/>
                <w:jc w:val="center"/>
              </w:trPr>
              <w:tc>
                <w:tcPr>
                  <w:tcW w:w="1129" w:type="dxa"/>
                </w:tcPr>
                <w:p w14:paraId="6086122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12740904" w14:textId="3022E7CA"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EC0A1D">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088A8891" w14:textId="77777777" w:rsidR="00163F15" w:rsidRPr="002C594E" w:rsidRDefault="00163F15" w:rsidP="00172D78">
                  <w:pPr>
                    <w:spacing w:before="120"/>
                    <w:jc w:val="both"/>
                    <w:rPr>
                      <w:rFonts w:ascii="Verdana" w:hAnsi="Verdana"/>
                      <w:sz w:val="16"/>
                      <w:szCs w:val="16"/>
                      <w:lang w:val="en-US"/>
                    </w:rPr>
                  </w:pPr>
                </w:p>
              </w:tc>
            </w:tr>
            <w:tr w:rsidR="00163F15" w:rsidRPr="00151894" w14:paraId="4CA52B09" w14:textId="77777777" w:rsidTr="00583DB6">
              <w:trPr>
                <w:trHeight w:val="1477"/>
                <w:jc w:val="center"/>
              </w:trPr>
              <w:tc>
                <w:tcPr>
                  <w:tcW w:w="1129" w:type="dxa"/>
                </w:tcPr>
                <w:p w14:paraId="068E2269"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15CADBE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22630AE1"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151894" w14:paraId="53D6EE55" w14:textId="77777777" w:rsidTr="00583DB6">
              <w:trPr>
                <w:trHeight w:val="790"/>
                <w:jc w:val="center"/>
              </w:trPr>
              <w:tc>
                <w:tcPr>
                  <w:tcW w:w="1129" w:type="dxa"/>
                </w:tcPr>
                <w:p w14:paraId="7770D52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3EAF288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60B32673" w14:textId="77777777" w:rsidR="00163F15" w:rsidRPr="002C594E" w:rsidRDefault="00163F15" w:rsidP="00172D78">
                  <w:pPr>
                    <w:spacing w:before="120"/>
                    <w:jc w:val="both"/>
                    <w:rPr>
                      <w:rFonts w:ascii="Verdana" w:hAnsi="Verdana"/>
                      <w:sz w:val="16"/>
                      <w:szCs w:val="16"/>
                      <w:lang w:val="en-US"/>
                    </w:rPr>
                  </w:pPr>
                </w:p>
              </w:tc>
            </w:tr>
          </w:tbl>
          <w:p w14:paraId="77820393" w14:textId="77777777" w:rsidR="009A54EC" w:rsidRPr="002C594E" w:rsidRDefault="009A54EC" w:rsidP="00172D78">
            <w:pPr>
              <w:spacing w:before="120"/>
              <w:jc w:val="center"/>
              <w:rPr>
                <w:rFonts w:ascii="Verdana" w:hAnsi="Verdana"/>
                <w:i/>
                <w:lang w:val="en-US"/>
              </w:rPr>
            </w:pPr>
          </w:p>
          <w:p w14:paraId="51D0104B"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360DEAAF"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4EF10275"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EF815E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5E6CF8C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1590336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580F97E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94280C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3754588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39D4BF8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31C5913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0361A52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5409BAC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44E8C6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246D22C9"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9DC4AEB"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6332E14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31FA2F3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65F18467"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D714B3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E5E869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0B5E4F5C"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3C1743AE" w14:textId="77777777" w:rsidR="00583DB6" w:rsidRPr="002C594E" w:rsidRDefault="00583DB6" w:rsidP="00F6263E">
            <w:pPr>
              <w:spacing w:before="120"/>
              <w:ind w:left="318" w:hanging="318"/>
              <w:rPr>
                <w:rFonts w:ascii="Verdana" w:hAnsi="Verdana"/>
                <w:i/>
                <w:sz w:val="16"/>
                <w:szCs w:val="16"/>
                <w:lang w:val="en-US"/>
              </w:rPr>
            </w:pPr>
          </w:p>
          <w:p w14:paraId="638C3A1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59D2999"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4951909F"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9260CE3"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23C9343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78E5BE7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0C968F9"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9CCEEB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75EE257C"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4C210BCB"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ACE4D6E" w14:textId="77777777" w:rsidR="00F66929" w:rsidRPr="00F66929" w:rsidRDefault="00F66929" w:rsidP="00F66929">
            <w:pPr>
              <w:spacing w:before="120"/>
              <w:ind w:left="360"/>
              <w:rPr>
                <w:rFonts w:ascii="Verdana" w:hAnsi="Verdana"/>
                <w:i/>
                <w:sz w:val="16"/>
                <w:szCs w:val="16"/>
                <w:lang w:val="en-US"/>
              </w:rPr>
            </w:pPr>
          </w:p>
          <w:p w14:paraId="477D30E7"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28C9F3BF"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6698BA7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0C35ECB4"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0BC672D6" w14:textId="77777777" w:rsidR="00573C7D" w:rsidRPr="002C594E" w:rsidRDefault="00573C7D" w:rsidP="00172D78">
            <w:pPr>
              <w:spacing w:before="120"/>
              <w:rPr>
                <w:rFonts w:ascii="Verdana" w:hAnsi="Verdana"/>
                <w:i/>
                <w:sz w:val="16"/>
                <w:szCs w:val="16"/>
                <w:lang w:val="en-US"/>
              </w:rPr>
            </w:pPr>
          </w:p>
          <w:p w14:paraId="57302D1E"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lastRenderedPageBreak/>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6E3FCCA2"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209A62E8"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3B15B4F5"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51894" w14:paraId="3BE4D736" w14:textId="77777777" w:rsidTr="00394C48">
        <w:trPr>
          <w:trHeight w:val="1737"/>
        </w:trPr>
        <w:tc>
          <w:tcPr>
            <w:tcW w:w="9320" w:type="dxa"/>
            <w:shd w:val="clear" w:color="auto" w:fill="auto"/>
          </w:tcPr>
          <w:p w14:paraId="4ACBE45C"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B047099"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44604286"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52105DD"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51894" w14:paraId="29BFD372" w14:textId="77777777" w:rsidTr="00163F15">
        <w:trPr>
          <w:trHeight w:val="832"/>
        </w:trPr>
        <w:tc>
          <w:tcPr>
            <w:tcW w:w="9320" w:type="dxa"/>
            <w:shd w:val="clear" w:color="auto" w:fill="auto"/>
          </w:tcPr>
          <w:p w14:paraId="6EEAC18E"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3F104F5C"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FC1501D"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662B649D"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3F1F9248"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51894" w14:paraId="73F4581F" w14:textId="77777777" w:rsidTr="00394C48">
        <w:tc>
          <w:tcPr>
            <w:tcW w:w="9320" w:type="dxa"/>
            <w:shd w:val="clear" w:color="auto" w:fill="auto"/>
          </w:tcPr>
          <w:p w14:paraId="393BB42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427A96B4"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7FE58A34" w14:textId="77777777" w:rsidR="001E1265" w:rsidRPr="002C594E" w:rsidRDefault="001E1265" w:rsidP="00172D78">
      <w:pPr>
        <w:spacing w:before="120"/>
        <w:ind w:left="-567"/>
        <w:rPr>
          <w:rFonts w:ascii="Verdana" w:hAnsi="Verdana"/>
          <w:i/>
          <w:sz w:val="16"/>
          <w:szCs w:val="16"/>
          <w:lang w:val="en-US"/>
        </w:rPr>
      </w:pPr>
    </w:p>
    <w:p w14:paraId="23F3F14A"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9B8E5A" w14:textId="77777777" w:rsidR="007D5928" w:rsidRDefault="007D5928">
      <w:r>
        <w:separator/>
      </w:r>
    </w:p>
  </w:endnote>
  <w:endnote w:type="continuationSeparator" w:id="0">
    <w:p w14:paraId="5D9F9C39"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126FCE" w14:textId="77777777" w:rsidR="009946E0" w:rsidRDefault="009946E0">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02EC46"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EC0A1D" w:rsidRPr="001E1265" w14:paraId="3C078178" w14:textId="77777777" w:rsidTr="006C4F5D">
      <w:tc>
        <w:tcPr>
          <w:tcW w:w="567" w:type="dxa"/>
          <w:tcBorders>
            <w:top w:val="single" w:sz="4" w:space="0" w:color="000000"/>
            <w:left w:val="single" w:sz="4" w:space="0" w:color="000000"/>
            <w:bottom w:val="single" w:sz="4" w:space="0" w:color="000000"/>
          </w:tcBorders>
          <w:vAlign w:val="center"/>
        </w:tcPr>
        <w:p w14:paraId="1B2F263A" w14:textId="313E9C89" w:rsidR="00EC0A1D" w:rsidRDefault="00EC0A1D" w:rsidP="00EC0A1D">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right w:val="nil"/>
          </w:tcBorders>
          <w:vAlign w:val="center"/>
        </w:tcPr>
        <w:p w14:paraId="7ADA4F04" w14:textId="206DE8F0" w:rsidR="00EC0A1D" w:rsidRDefault="00EC0A1D" w:rsidP="00EC0A1D">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24164564" w14:textId="6CE478E7" w:rsidR="00EC0A1D" w:rsidRDefault="00EC0A1D" w:rsidP="00EC0A1D">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529E6520" w14:textId="551DEFD4" w:rsidR="00EC0A1D" w:rsidRDefault="009946E0" w:rsidP="009946E0">
          <w:pPr>
            <w:pStyle w:val="Pidipagina"/>
            <w:snapToGrid w:val="0"/>
            <w:jc w:val="center"/>
            <w:rPr>
              <w:rFonts w:ascii="Verdana" w:hAnsi="Verdana"/>
              <w:sz w:val="16"/>
              <w:szCs w:val="16"/>
              <w:lang w:val="en-US"/>
            </w:rPr>
          </w:pPr>
          <w:r w:rsidRPr="009946E0">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19677357" w14:textId="77777777" w:rsidR="00EC0A1D" w:rsidRDefault="00EC0A1D" w:rsidP="00EC0A1D">
          <w:pPr>
            <w:pStyle w:val="Pidipagina"/>
            <w:snapToGrid w:val="0"/>
            <w:jc w:val="center"/>
            <w:rPr>
              <w:rFonts w:ascii="Verdana" w:hAnsi="Verdana"/>
              <w:sz w:val="16"/>
              <w:szCs w:val="16"/>
              <w:lang w:val="en-US"/>
            </w:rPr>
          </w:pPr>
          <w:r>
            <w:rPr>
              <w:rFonts w:ascii="Verdana" w:hAnsi="Verdana"/>
              <w:sz w:val="16"/>
              <w:szCs w:val="16"/>
              <w:lang w:val="en-US"/>
            </w:rPr>
            <w:t>RIZZO</w:t>
          </w:r>
        </w:p>
        <w:p w14:paraId="219A6AFF" w14:textId="30C082BC" w:rsidR="00EC0A1D" w:rsidRDefault="00EC0A1D" w:rsidP="00EC0A1D">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856649" w:rsidRPr="001E1265" w14:paraId="4BD85CDC" w14:textId="77777777" w:rsidTr="00CF0FA3">
      <w:tc>
        <w:tcPr>
          <w:tcW w:w="567" w:type="dxa"/>
          <w:tcBorders>
            <w:top w:val="single" w:sz="4" w:space="0" w:color="000000"/>
            <w:left w:val="single" w:sz="4" w:space="0" w:color="000000"/>
            <w:bottom w:val="single" w:sz="4" w:space="0" w:color="000000"/>
          </w:tcBorders>
          <w:vAlign w:val="center"/>
        </w:tcPr>
        <w:p w14:paraId="06FEA15A" w14:textId="77777777" w:rsidR="00856649" w:rsidRPr="001E1265" w:rsidRDefault="0085664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7180BB7B" w14:textId="77777777" w:rsidR="00856649" w:rsidRDefault="0085664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72A549F4" w14:textId="77777777" w:rsidR="00856649" w:rsidRDefault="0085664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4A13019D" w14:textId="77777777" w:rsidR="00856649" w:rsidRDefault="0085664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5631B422" w14:textId="77777777" w:rsidR="00856649" w:rsidRDefault="0085664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66F3BF6" w14:textId="77777777" w:rsidR="00CF0FA3" w:rsidRDefault="00CF0FA3" w:rsidP="00CF0FA3">
    <w:pPr>
      <w:pStyle w:val="Pidipagina"/>
      <w:jc w:val="center"/>
    </w:pPr>
  </w:p>
  <w:p w14:paraId="345C369E"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D86CCA" w:rsidRPr="00CF0FA3">
      <w:rPr>
        <w:rFonts w:ascii="Verdana" w:hAnsi="Verdana"/>
        <w:sz w:val="16"/>
        <w:szCs w:val="16"/>
      </w:rPr>
      <w:fldChar w:fldCharType="begin"/>
    </w:r>
    <w:r w:rsidRPr="00CF0FA3">
      <w:rPr>
        <w:rFonts w:ascii="Verdana" w:hAnsi="Verdana"/>
        <w:sz w:val="16"/>
        <w:szCs w:val="16"/>
      </w:rPr>
      <w:instrText xml:space="preserve"> PAGE   \* MERGEFORMAT </w:instrText>
    </w:r>
    <w:r w:rsidR="00D86CCA" w:rsidRPr="00CF0FA3">
      <w:rPr>
        <w:rFonts w:ascii="Verdana" w:hAnsi="Verdana"/>
        <w:sz w:val="16"/>
        <w:szCs w:val="16"/>
      </w:rPr>
      <w:fldChar w:fldCharType="separate"/>
    </w:r>
    <w:r w:rsidR="009B006E">
      <w:rPr>
        <w:rFonts w:ascii="Verdana" w:hAnsi="Verdana"/>
        <w:noProof/>
        <w:sz w:val="16"/>
        <w:szCs w:val="16"/>
      </w:rPr>
      <w:t>7</w:t>
    </w:r>
    <w:r w:rsidR="00D86CCA"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7057D1ED" w14:textId="77777777" w:rsidTr="001B1240">
      <w:tc>
        <w:tcPr>
          <w:tcW w:w="657" w:type="dxa"/>
          <w:tcBorders>
            <w:top w:val="single" w:sz="4" w:space="0" w:color="000000"/>
            <w:left w:val="single" w:sz="4" w:space="0" w:color="000000"/>
            <w:bottom w:val="single" w:sz="4" w:space="0" w:color="000000"/>
          </w:tcBorders>
          <w:vAlign w:val="center"/>
        </w:tcPr>
        <w:p w14:paraId="3F27B0DF"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0B94149"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E0A8B67"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592A7E3"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63F9585" w14:textId="77777777" w:rsidR="00E73CA1" w:rsidRPr="001B1240" w:rsidRDefault="00E73CA1" w:rsidP="001B1240">
          <w:pPr>
            <w:pStyle w:val="Pidipagina"/>
            <w:snapToGrid w:val="0"/>
            <w:jc w:val="center"/>
            <w:rPr>
              <w:rFonts w:ascii="Verdana" w:hAnsi="Verdana"/>
            </w:rPr>
          </w:pPr>
        </w:p>
      </w:tc>
    </w:tr>
    <w:tr w:rsidR="00E73CA1" w14:paraId="0BCCED7A" w14:textId="77777777" w:rsidTr="001B1240">
      <w:tc>
        <w:tcPr>
          <w:tcW w:w="657" w:type="dxa"/>
          <w:tcBorders>
            <w:left w:val="single" w:sz="4" w:space="0" w:color="000000"/>
            <w:bottom w:val="single" w:sz="4" w:space="0" w:color="000000"/>
          </w:tcBorders>
          <w:vAlign w:val="center"/>
        </w:tcPr>
        <w:p w14:paraId="741D5D4B"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590EB2D"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39AEA99"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2926D3D6"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19993EE"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4FBF16E5"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7C7C39" w14:textId="77777777" w:rsidR="007D5928" w:rsidRDefault="007D5928">
      <w:r>
        <w:separator/>
      </w:r>
    </w:p>
  </w:footnote>
  <w:footnote w:type="continuationSeparator" w:id="0">
    <w:p w14:paraId="4CEB9250"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99344" w14:textId="77777777" w:rsidR="009946E0" w:rsidRDefault="009946E0">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4644CFBE" w14:textId="77777777" w:rsidTr="00856649">
      <w:trPr>
        <w:trHeight w:val="838"/>
      </w:trPr>
      <w:tc>
        <w:tcPr>
          <w:tcW w:w="2836" w:type="dxa"/>
          <w:tcBorders>
            <w:top w:val="single" w:sz="4" w:space="0" w:color="000000"/>
            <w:left w:val="single" w:sz="4" w:space="0" w:color="000000"/>
            <w:bottom w:val="single" w:sz="4" w:space="0" w:color="000000"/>
          </w:tcBorders>
          <w:vAlign w:val="center"/>
        </w:tcPr>
        <w:p w14:paraId="5B78F9D0"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4B149680"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FDE8297" w14:textId="77777777" w:rsidR="00E73CA1" w:rsidRPr="00A37DFF" w:rsidRDefault="00C117A5" w:rsidP="00F80845">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F80845">
            <w:rPr>
              <w:rFonts w:ascii="Verdana" w:hAnsi="Verdana"/>
              <w:b/>
              <w:bCs/>
              <w:sz w:val="24"/>
              <w:szCs w:val="24"/>
            </w:rPr>
            <w:t>52</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58E293A6"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08273553" w14:textId="77777777">
      <w:trPr>
        <w:trHeight w:val="838"/>
      </w:trPr>
      <w:tc>
        <w:tcPr>
          <w:tcW w:w="1896" w:type="dxa"/>
          <w:tcBorders>
            <w:top w:val="single" w:sz="4" w:space="0" w:color="000000"/>
            <w:left w:val="single" w:sz="4" w:space="0" w:color="000000"/>
            <w:bottom w:val="single" w:sz="4" w:space="0" w:color="000000"/>
          </w:tcBorders>
          <w:vAlign w:val="center"/>
        </w:tcPr>
        <w:p w14:paraId="5B2B438A"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25CAFF0B"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7A710C6"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5F3B7C94"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D86CCA" w:rsidRPr="004A3161">
            <w:rPr>
              <w:rFonts w:ascii="Verdana" w:hAnsi="Verdana"/>
              <w:bCs/>
              <w:sz w:val="24"/>
              <w:szCs w:val="24"/>
            </w:rPr>
            <w:fldChar w:fldCharType="begin"/>
          </w:r>
          <w:r w:rsidRPr="004A3161">
            <w:rPr>
              <w:rFonts w:ascii="Verdana" w:hAnsi="Verdana"/>
              <w:bCs/>
              <w:sz w:val="24"/>
              <w:szCs w:val="24"/>
            </w:rPr>
            <w:instrText xml:space="preserve"> PAGE </w:instrText>
          </w:r>
          <w:r w:rsidR="00D86CCA" w:rsidRPr="004A3161">
            <w:rPr>
              <w:rFonts w:ascii="Verdana" w:hAnsi="Verdana"/>
              <w:bCs/>
              <w:sz w:val="24"/>
              <w:szCs w:val="24"/>
            </w:rPr>
            <w:fldChar w:fldCharType="separate"/>
          </w:r>
          <w:r>
            <w:rPr>
              <w:rFonts w:ascii="Verdana" w:hAnsi="Verdana"/>
              <w:bCs/>
              <w:noProof/>
              <w:sz w:val="24"/>
              <w:szCs w:val="24"/>
            </w:rPr>
            <w:t>1</w:t>
          </w:r>
          <w:r w:rsidR="00D86CCA" w:rsidRPr="004A3161">
            <w:rPr>
              <w:rFonts w:ascii="Verdana" w:hAnsi="Verdana"/>
              <w:bCs/>
              <w:sz w:val="24"/>
              <w:szCs w:val="24"/>
            </w:rPr>
            <w:fldChar w:fldCharType="end"/>
          </w:r>
          <w:r w:rsidRPr="004A3161">
            <w:rPr>
              <w:rFonts w:ascii="Verdana" w:hAnsi="Verdana"/>
              <w:bCs/>
              <w:sz w:val="24"/>
              <w:szCs w:val="24"/>
            </w:rPr>
            <w:t>/6</w:t>
          </w:r>
        </w:p>
      </w:tc>
    </w:tr>
  </w:tbl>
  <w:p w14:paraId="633578C8"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3621FB5"/>
    <w:multiLevelType w:val="hybridMultilevel"/>
    <w:tmpl w:val="B0FA0D88"/>
    <w:lvl w:ilvl="0" w:tplc="9578B792">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9664D1E"/>
    <w:multiLevelType w:val="hybridMultilevel"/>
    <w:tmpl w:val="82CC46E6"/>
    <w:lvl w:ilvl="0" w:tplc="04100003">
      <w:start w:val="1"/>
      <w:numFmt w:val="bullet"/>
      <w:lvlText w:val="o"/>
      <w:lvlJc w:val="left"/>
      <w:pPr>
        <w:ind w:left="720" w:hanging="360"/>
      </w:pPr>
      <w:rPr>
        <w:rFonts w:ascii="Courier New" w:hAnsi="Courier New" w:cs="Courier New" w:hint="default"/>
        <w:b w:val="0"/>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3"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7"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30"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6"/>
  </w:num>
  <w:num w:numId="6">
    <w:abstractNumId w:val="15"/>
  </w:num>
  <w:num w:numId="7">
    <w:abstractNumId w:val="26"/>
  </w:num>
  <w:num w:numId="8">
    <w:abstractNumId w:val="20"/>
  </w:num>
  <w:num w:numId="9">
    <w:abstractNumId w:val="25"/>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7"/>
  </w:num>
  <w:num w:numId="16">
    <w:abstractNumId w:val="24"/>
  </w:num>
  <w:num w:numId="17">
    <w:abstractNumId w:val="17"/>
  </w:num>
  <w:num w:numId="18">
    <w:abstractNumId w:val="21"/>
  </w:num>
  <w:num w:numId="19">
    <w:abstractNumId w:val="30"/>
  </w:num>
  <w:num w:numId="20">
    <w:abstractNumId w:val="9"/>
  </w:num>
  <w:num w:numId="21">
    <w:abstractNumId w:val="6"/>
  </w:num>
  <w:num w:numId="22">
    <w:abstractNumId w:val="22"/>
  </w:num>
  <w:num w:numId="23">
    <w:abstractNumId w:val="10"/>
  </w:num>
  <w:num w:numId="24">
    <w:abstractNumId w:val="28"/>
  </w:num>
  <w:num w:numId="25">
    <w:abstractNumId w:val="5"/>
  </w:num>
  <w:num w:numId="26">
    <w:abstractNumId w:val="12"/>
  </w:num>
  <w:num w:numId="27">
    <w:abstractNumId w:val="23"/>
  </w:num>
  <w:num w:numId="28">
    <w:abstractNumId w:val="19"/>
  </w:num>
  <w:num w:numId="29">
    <w:abstractNumId w:val="11"/>
  </w:num>
  <w:num w:numId="3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17C37"/>
    <w:rsid w:val="00137981"/>
    <w:rsid w:val="00145FD8"/>
    <w:rsid w:val="00146651"/>
    <w:rsid w:val="00151894"/>
    <w:rsid w:val="00151C7D"/>
    <w:rsid w:val="00155306"/>
    <w:rsid w:val="0015722F"/>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0651F"/>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64480"/>
    <w:rsid w:val="00473BDA"/>
    <w:rsid w:val="0048207C"/>
    <w:rsid w:val="00482084"/>
    <w:rsid w:val="004862FA"/>
    <w:rsid w:val="004936C6"/>
    <w:rsid w:val="004A3161"/>
    <w:rsid w:val="004A7EF7"/>
    <w:rsid w:val="004B6F61"/>
    <w:rsid w:val="004C5269"/>
    <w:rsid w:val="004D46BF"/>
    <w:rsid w:val="004E0899"/>
    <w:rsid w:val="004E122D"/>
    <w:rsid w:val="004F248C"/>
    <w:rsid w:val="004F2CB3"/>
    <w:rsid w:val="005020D4"/>
    <w:rsid w:val="00504753"/>
    <w:rsid w:val="00506781"/>
    <w:rsid w:val="00512BAF"/>
    <w:rsid w:val="00516420"/>
    <w:rsid w:val="00520758"/>
    <w:rsid w:val="00521512"/>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47BBD"/>
    <w:rsid w:val="006574F5"/>
    <w:rsid w:val="00660BC8"/>
    <w:rsid w:val="006661FA"/>
    <w:rsid w:val="00677F2D"/>
    <w:rsid w:val="006850A8"/>
    <w:rsid w:val="00694538"/>
    <w:rsid w:val="0069659C"/>
    <w:rsid w:val="006A7525"/>
    <w:rsid w:val="006B1153"/>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36CA9"/>
    <w:rsid w:val="00840713"/>
    <w:rsid w:val="0085126D"/>
    <w:rsid w:val="00853353"/>
    <w:rsid w:val="00856649"/>
    <w:rsid w:val="008577AC"/>
    <w:rsid w:val="00866CC4"/>
    <w:rsid w:val="008708A6"/>
    <w:rsid w:val="00871D57"/>
    <w:rsid w:val="0087549C"/>
    <w:rsid w:val="00877B0B"/>
    <w:rsid w:val="008A4E11"/>
    <w:rsid w:val="008B3742"/>
    <w:rsid w:val="008C61C5"/>
    <w:rsid w:val="008D68FC"/>
    <w:rsid w:val="008F3C8E"/>
    <w:rsid w:val="009100AD"/>
    <w:rsid w:val="0092072B"/>
    <w:rsid w:val="00922F7E"/>
    <w:rsid w:val="00923109"/>
    <w:rsid w:val="00933C9F"/>
    <w:rsid w:val="00953535"/>
    <w:rsid w:val="009717DC"/>
    <w:rsid w:val="00977461"/>
    <w:rsid w:val="009835D4"/>
    <w:rsid w:val="00983625"/>
    <w:rsid w:val="00984137"/>
    <w:rsid w:val="00991A1F"/>
    <w:rsid w:val="009946E0"/>
    <w:rsid w:val="009A108B"/>
    <w:rsid w:val="009A2E24"/>
    <w:rsid w:val="009A54EC"/>
    <w:rsid w:val="009A5C78"/>
    <w:rsid w:val="009A6065"/>
    <w:rsid w:val="009B006E"/>
    <w:rsid w:val="009B7823"/>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29E"/>
    <w:rsid w:val="00AE6869"/>
    <w:rsid w:val="00B00799"/>
    <w:rsid w:val="00B04558"/>
    <w:rsid w:val="00B061CA"/>
    <w:rsid w:val="00B075D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4942"/>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86CCA"/>
    <w:rsid w:val="00D92C52"/>
    <w:rsid w:val="00D95F21"/>
    <w:rsid w:val="00D976BF"/>
    <w:rsid w:val="00D97F74"/>
    <w:rsid w:val="00DA2838"/>
    <w:rsid w:val="00DA4D9A"/>
    <w:rsid w:val="00DA53B2"/>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0A1D"/>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0319"/>
    <w:rsid w:val="00F772D4"/>
    <w:rsid w:val="00F80845"/>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75CCCB72"/>
  <w15:docId w15:val="{7436BC15-F019-4278-81E6-9F7C3C43B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639433">
      <w:bodyDiv w:val="1"/>
      <w:marLeft w:val="0"/>
      <w:marRight w:val="0"/>
      <w:marTop w:val="0"/>
      <w:marBottom w:val="0"/>
      <w:divBdr>
        <w:top w:val="none" w:sz="0" w:space="0" w:color="auto"/>
        <w:left w:val="none" w:sz="0" w:space="0" w:color="auto"/>
        <w:bottom w:val="none" w:sz="0" w:space="0" w:color="auto"/>
        <w:right w:val="none" w:sz="0" w:space="0" w:color="auto"/>
      </w:divBdr>
    </w:div>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632448502">
      <w:bodyDiv w:val="1"/>
      <w:marLeft w:val="0"/>
      <w:marRight w:val="0"/>
      <w:marTop w:val="0"/>
      <w:marBottom w:val="0"/>
      <w:divBdr>
        <w:top w:val="none" w:sz="0" w:space="0" w:color="auto"/>
        <w:left w:val="none" w:sz="0" w:space="0" w:color="auto"/>
        <w:bottom w:val="none" w:sz="0" w:space="0" w:color="auto"/>
        <w:right w:val="none" w:sz="0" w:space="0" w:color="auto"/>
      </w:divBdr>
    </w:div>
    <w:div w:id="890657401">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93640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6EB265-6136-4668-BC08-F00C334EC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1940</Words>
  <Characters>11062</Characters>
  <Application>Microsoft Office Word</Application>
  <DocSecurity>0</DocSecurity>
  <Lines>92</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23</cp:revision>
  <cp:lastPrinted>2016-03-23T17:25:00Z</cp:lastPrinted>
  <dcterms:created xsi:type="dcterms:W3CDTF">2016-03-31T10:05:00Z</dcterms:created>
  <dcterms:modified xsi:type="dcterms:W3CDTF">2022-03-03T10:22:00Z</dcterms:modified>
  <cp:category>Ufficio Qualità</cp:category>
  <cp:contentStatus>Rev. 2</cp:contentStatus>
</cp:coreProperties>
</file>