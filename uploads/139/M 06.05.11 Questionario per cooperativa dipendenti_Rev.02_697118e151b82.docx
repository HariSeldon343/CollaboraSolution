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76F0D" w14:textId="77777777" w:rsidR="009B2CD2" w:rsidRPr="00DD72B5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DD72B5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241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DD72B5" w14:paraId="3D32845F" w14:textId="77777777" w:rsidTr="00DD72B5">
        <w:trPr>
          <w:tblHeader/>
        </w:trPr>
        <w:tc>
          <w:tcPr>
            <w:tcW w:w="3032" w:type="dxa"/>
          </w:tcPr>
          <w:p w14:paraId="3A5C1A78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7A7031C6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42CF9192" w14:textId="77777777" w:rsidTr="00DD72B5">
        <w:tc>
          <w:tcPr>
            <w:tcW w:w="3032" w:type="dxa"/>
          </w:tcPr>
          <w:p w14:paraId="560D0BB3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4D86AE0A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156556A5" w14:textId="77777777" w:rsidTr="00DD72B5">
        <w:tc>
          <w:tcPr>
            <w:tcW w:w="3032" w:type="dxa"/>
          </w:tcPr>
          <w:p w14:paraId="30106302" w14:textId="29D233A2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DD72B5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D72B5">
              <w:rPr>
                <w:rFonts w:asciiTheme="minorHAnsi" w:hAnsiTheme="minorHAnsi" w:cstheme="minorHAnsi"/>
                <w:sz w:val="22"/>
                <w:szCs w:val="22"/>
              </w:rPr>
              <w:t>IVA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DD72B5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7FB31CD0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42CC5F89" w14:textId="77777777" w:rsidTr="00DD72B5">
        <w:tc>
          <w:tcPr>
            <w:tcW w:w="3032" w:type="dxa"/>
          </w:tcPr>
          <w:p w14:paraId="6BB9ADD0" w14:textId="77777777" w:rsidR="009B2CD2" w:rsidRPr="00DD72B5" w:rsidRDefault="00F32C9B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DD72B5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4D4DF567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DD72B5" w14:paraId="333D387A" w14:textId="77777777" w:rsidTr="00DD72B5">
        <w:tc>
          <w:tcPr>
            <w:tcW w:w="3032" w:type="dxa"/>
          </w:tcPr>
          <w:p w14:paraId="3579F2EC" w14:textId="77777777" w:rsidR="00F32C9B" w:rsidRPr="00DD72B5" w:rsidRDefault="00F32C9B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22690DA5" w14:textId="77777777" w:rsidR="00F32C9B" w:rsidRPr="00DD72B5" w:rsidRDefault="00F32C9B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656B148E" w14:textId="77777777" w:rsidTr="00DD72B5">
        <w:tc>
          <w:tcPr>
            <w:tcW w:w="3032" w:type="dxa"/>
          </w:tcPr>
          <w:p w14:paraId="4EAC6960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47536589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DD72B5" w14:paraId="74229DEB" w14:textId="77777777" w:rsidTr="00DD72B5">
        <w:tc>
          <w:tcPr>
            <w:tcW w:w="3032" w:type="dxa"/>
          </w:tcPr>
          <w:p w14:paraId="580078FB" w14:textId="77777777" w:rsidR="00F32C9B" w:rsidRPr="00DD72B5" w:rsidRDefault="00F32C9B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252E1684" w14:textId="77777777" w:rsidR="00F32C9B" w:rsidRPr="00DD72B5" w:rsidRDefault="00F32C9B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0D90FD72" w14:textId="77777777" w:rsidTr="00DD72B5">
        <w:tc>
          <w:tcPr>
            <w:tcW w:w="3032" w:type="dxa"/>
          </w:tcPr>
          <w:p w14:paraId="6F1123A6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DD72B5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7F918B11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60AD60AB" w14:textId="77777777" w:rsidTr="00DD72B5">
        <w:tc>
          <w:tcPr>
            <w:tcW w:w="3032" w:type="dxa"/>
          </w:tcPr>
          <w:p w14:paraId="0E57B20B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DD72B5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5556093E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68F39AF8" w14:textId="77777777" w:rsidTr="00DD72B5">
        <w:tc>
          <w:tcPr>
            <w:tcW w:w="3032" w:type="dxa"/>
          </w:tcPr>
          <w:p w14:paraId="76627575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DD72B5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3A40F494" w14:textId="77777777" w:rsidR="009B2CD2" w:rsidRPr="00DD72B5" w:rsidRDefault="009B2CD2" w:rsidP="00DD72B5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1994209E" w14:textId="77777777" w:rsidTr="00DD72B5">
        <w:tc>
          <w:tcPr>
            <w:tcW w:w="3032" w:type="dxa"/>
          </w:tcPr>
          <w:p w14:paraId="648D07B0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DD72B5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116CE4D9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56951817" w14:textId="77777777" w:rsidTr="00DD72B5">
        <w:tc>
          <w:tcPr>
            <w:tcW w:w="3032" w:type="dxa"/>
          </w:tcPr>
          <w:p w14:paraId="62B40152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2EA3A246" w14:textId="77777777" w:rsidR="009B2CD2" w:rsidRPr="00DD72B5" w:rsidRDefault="009B2CD2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DD72B5" w14:paraId="194AD5D2" w14:textId="77777777" w:rsidTr="00DD72B5">
        <w:tc>
          <w:tcPr>
            <w:tcW w:w="3032" w:type="dxa"/>
          </w:tcPr>
          <w:p w14:paraId="30CA2131" w14:textId="77777777" w:rsidR="00036420" w:rsidRPr="00DD72B5" w:rsidRDefault="00036420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556831C9" w14:textId="77777777" w:rsidR="00036420" w:rsidRPr="00DD72B5" w:rsidRDefault="00036420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DD72B5" w14:paraId="6209B416" w14:textId="77777777" w:rsidTr="00DD72B5">
        <w:tc>
          <w:tcPr>
            <w:tcW w:w="3032" w:type="dxa"/>
          </w:tcPr>
          <w:p w14:paraId="66F99F0C" w14:textId="77777777" w:rsidR="00D2242E" w:rsidRPr="00DD72B5" w:rsidRDefault="00D2242E" w:rsidP="00DD72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11576D53" w14:textId="77777777" w:rsidR="00D2242E" w:rsidRPr="00DD72B5" w:rsidRDefault="00D2242E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DD72B5" w14:paraId="6872FBA1" w14:textId="77777777" w:rsidTr="00DD72B5">
        <w:tc>
          <w:tcPr>
            <w:tcW w:w="3032" w:type="dxa"/>
          </w:tcPr>
          <w:p w14:paraId="294E8CE8" w14:textId="77777777" w:rsidR="005560C9" w:rsidRPr="00DD72B5" w:rsidRDefault="00F967CF" w:rsidP="00DD72B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45805CC0" w14:textId="77777777" w:rsidR="005560C9" w:rsidRPr="00DD72B5" w:rsidRDefault="00F967CF" w:rsidP="00DD72B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DD72B5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1E2C2D13" w14:textId="77777777" w:rsidR="009B2CD2" w:rsidRPr="00DD72B5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470B25D" w14:textId="00139D0E" w:rsidR="009B2CD2" w:rsidRPr="00DD72B5" w:rsidRDefault="009B2CD2" w:rsidP="00DD72B5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D72B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DD72B5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  <w:r w:rsidRPr="00DD72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D72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D72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D72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D72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D72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D72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D72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12775462" w14:textId="77777777" w:rsidR="00314AE1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243A3AB">
          <v:rect id="_x0000_s1038" style="position:absolute;left:0;text-align:left;margin-left:439.9pt;margin-top:15.75pt;width:29.75pt;height:17pt;z-index:251671552" strokecolor="#c0504d" strokeweight=".25pt">
            <v:shadow color="#868686"/>
            <v:textbox style="mso-next-textbox:#_x0000_s1038">
              <w:txbxContent>
                <w:p w14:paraId="2600DE34" w14:textId="77777777" w:rsidR="00314AE1" w:rsidRPr="005503A5" w:rsidRDefault="00314AE1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7EA9B9C">
          <v:rect id="_x0000_s1026" style="position:absolute;left:0;text-align:left;margin-left:403.8pt;margin-top:15.75pt;width:29.75pt;height:17pt;z-index:251659264" strokecolor="#9bbb59" strokeweight="1pt">
            <v:shadow color="#868686"/>
            <v:textbox style="mso-next-textbox:#_x0000_s1026">
              <w:txbxContent>
                <w:p w14:paraId="1BC619F0" w14:textId="77777777" w:rsidR="00314AE1" w:rsidRPr="005503A5" w:rsidRDefault="00314AE1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1. </w: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L’impresa è in possesso della iscrizione con la relativa qualifica presso la CCIAA?</w:t>
      </w:r>
    </w:p>
    <w:p w14:paraId="06ECE8BB" w14:textId="77777777" w:rsidR="001B69D1" w:rsidRPr="00DD72B5" w:rsidRDefault="001B69D1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EC97DFE" w14:textId="02F355F7" w:rsidR="002A4BA9" w:rsidRPr="00DD72B5" w:rsidRDefault="00F025FE" w:rsidP="002A4BA9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E6063E6">
          <v:rect id="_x0000_s1079" style="position:absolute;margin-left:440.65pt;margin-top:15.85pt;width:29.75pt;height:17pt;z-index:251712512" strokecolor="#c0504d" strokeweight=".25pt">
            <v:shadow color="#868686"/>
            <v:textbox style="mso-next-textbox:#_x0000_s1079">
              <w:txbxContent>
                <w:p w14:paraId="6FE8768F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2E5392E">
          <v:rect id="_x0000_s1117" style="position:absolute;margin-left:403.95pt;margin-top:15.85pt;width:29.75pt;height:17pt;z-index:251741184" strokecolor="#9bbb59" strokeweight="1pt">
            <v:shadow color="#868686"/>
            <v:textbox style="mso-next-textbox:#_x0000_s1117">
              <w:txbxContent>
                <w:p w14:paraId="17242198" w14:textId="77777777" w:rsidR="00E5165B" w:rsidRPr="005503A5" w:rsidRDefault="00E5165B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DD72B5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L’impresa è in possesso di apposita polizza di responsabilità civile contro i danni arrecati a locali e cose di terzi?</w:t>
      </w:r>
    </w:p>
    <w:p w14:paraId="426F3087" w14:textId="599B1D8D" w:rsidR="009B2CD2" w:rsidRPr="00DD72B5" w:rsidRDefault="009B2CD2" w:rsidP="002A4BA9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3EA58A81" w14:textId="77777777" w:rsidR="009B2CD2" w:rsidRPr="00DD72B5" w:rsidRDefault="00F025FE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0A568C8">
          <v:rect id="_x0000_s1085" style="position:absolute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2621291A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4B181FF">
          <v:rect id="_x0000_s1084" style="position:absolute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69BF30C6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2B1264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DD72B5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6FBF3A12" w14:textId="77777777" w:rsidR="009B2CD2" w:rsidRPr="00DD72B5" w:rsidRDefault="009B2CD2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623C21F" w14:textId="77777777" w:rsidR="009E42EF" w:rsidRPr="00DD72B5" w:rsidRDefault="00F025FE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8D4D61A">
          <v:rect id="_x0000_s1115" style="position:absolute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4AA48D2C" w14:textId="77777777" w:rsidR="00314AE1" w:rsidRPr="005503A5" w:rsidRDefault="00314AE1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8265B58">
          <v:rect id="_x0000_s1114" style="position:absolute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1F8D43F9" w14:textId="77777777" w:rsidR="00314AE1" w:rsidRPr="005503A5" w:rsidRDefault="00314AE1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E42EF" w:rsidRPr="00DD72B5">
        <w:rPr>
          <w:rFonts w:asciiTheme="minorHAnsi" w:hAnsiTheme="minorHAnsi" w:cstheme="minorHAnsi"/>
          <w:bCs/>
          <w:iCs/>
          <w:sz w:val="22"/>
          <w:szCs w:val="22"/>
        </w:rPr>
        <w:t>. Ricorrere all’utilizzo di forme di lavoro coercitive?</w:t>
      </w:r>
    </w:p>
    <w:p w14:paraId="74DAE338" w14:textId="77777777" w:rsidR="00125937" w:rsidRPr="00DD72B5" w:rsidRDefault="00125937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C4BD1E2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328B05C7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768D303A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A696FB9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4856111C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53BF8C5D" w14:textId="77777777" w:rsidR="009B2CD2" w:rsidRPr="00DD72B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678ADA3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9EFCA2C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7CF61BF5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F2BDC24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50675D36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DD72B5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0EAA4EF6" w14:textId="77777777" w:rsidR="009B2CD2" w:rsidRPr="00DD72B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6A3F9E0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0A928F8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626D7F5F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4958E67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5AF94BF5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4BB5DD4B" w14:textId="77777777" w:rsidR="009B2CD2" w:rsidRPr="00DD72B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AF754B3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884FD3A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49CB5F0F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0F384EC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24347365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10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1D791153" w14:textId="77777777" w:rsidR="009B2CD2" w:rsidRPr="00DD72B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89A5CC4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93F05F6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0928EAE0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1D47900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53D957AB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11.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64E5AD35" w14:textId="77777777" w:rsidR="00131471" w:rsidRPr="00DD72B5" w:rsidRDefault="00131471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A32BA92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F32B0AE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659700C9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6B0E3D6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1BF1C186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2.</w:t>
      </w:r>
      <w:r w:rsidR="006E2F3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672C5797" w14:textId="77777777" w:rsidR="009B2CD2" w:rsidRPr="00DD72B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B2932EB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B2131BA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40FE69ED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37D941F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59D659E1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DD72B5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66932CE6" w14:textId="77777777" w:rsidR="006E2F3A" w:rsidRPr="00DD72B5" w:rsidRDefault="006E2F3A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72E50FE" w14:textId="77777777" w:rsidR="009B2CD2" w:rsidRPr="00DD72B5" w:rsidRDefault="00F025FE" w:rsidP="00314AE1">
      <w:pPr>
        <w:tabs>
          <w:tab w:val="left" w:pos="426"/>
        </w:tabs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3A84427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15358633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94B4C4F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1B4CE7D9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06E5E729" w14:textId="77777777" w:rsidR="009B2CD2" w:rsidRPr="00DD72B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CE1BCED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8BB38C3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4296BEC8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17D3DF2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290856FC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3B19B04E" w14:textId="77777777" w:rsidR="009B2CD2" w:rsidRPr="00DD72B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38D82DD" w14:textId="77777777" w:rsidR="009B2CD2" w:rsidRPr="00DD72B5" w:rsidRDefault="00F025FE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CBE5418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04BA25F9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D72B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CACD4C4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29063253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DD72B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46E25305" w14:textId="77777777" w:rsidR="009B2CD2" w:rsidRPr="00DD72B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397AE85" w14:textId="77777777" w:rsidR="009B2CD2" w:rsidRPr="00DD72B5" w:rsidRDefault="00855E2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D72B5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67FEBF3D" w14:textId="31B4B15A" w:rsidR="009B2CD2" w:rsidRPr="00DD72B5" w:rsidRDefault="006E2F3A" w:rsidP="00DD72B5">
      <w:pPr>
        <w:numPr>
          <w:ilvl w:val="0"/>
          <w:numId w:val="14"/>
        </w:numPr>
        <w:spacing w:line="360" w:lineRule="auto"/>
        <w:ind w:left="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DD72B5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DD72B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DD72B5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DD72B5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32FB6DD0" w14:textId="77777777" w:rsidR="009B2CD2" w:rsidRPr="00DD72B5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DD72B5">
        <w:rPr>
          <w:rFonts w:asciiTheme="minorHAnsi" w:hAnsiTheme="minorHAnsi" w:cstheme="minorHAnsi"/>
          <w:b/>
          <w:bCs/>
          <w:iCs/>
          <w:sz w:val="22"/>
          <w:szCs w:val="22"/>
        </w:rPr>
        <w:lastRenderedPageBreak/>
        <w:t xml:space="preserve">SEZIONE C: </w:t>
      </w:r>
      <w:r w:rsidRPr="00DD72B5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DD72B5" w14:paraId="71055BDE" w14:textId="77777777" w:rsidTr="00DD72B5">
        <w:trPr>
          <w:trHeight w:val="448"/>
          <w:tblHeader/>
          <w:jc w:val="center"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2B0988E" w14:textId="77777777" w:rsidR="009B2CD2" w:rsidRPr="00DD72B5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BD9712D" w14:textId="77777777" w:rsidR="009B2CD2" w:rsidRPr="00DD72B5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E1585D" w:rsidRPr="00DD72B5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D7B346" w14:textId="77777777" w:rsidR="009B2CD2" w:rsidRPr="00DD72B5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DD72B5" w14:paraId="7A38CFF2" w14:textId="77777777" w:rsidTr="00DD72B5">
        <w:trPr>
          <w:trHeight w:val="498"/>
          <w:jc w:val="center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75A252E0" w14:textId="77777777" w:rsidR="009B2CD2" w:rsidRPr="00DD72B5" w:rsidRDefault="009B2CD2" w:rsidP="00E1585D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  <w:r w:rsidRPr="00DD72B5">
              <w:rPr>
                <w:rFonts w:ascii="Arial" w:hAnsi="Arial" w:cs="Arial"/>
                <w:b w:val="0"/>
                <w:i w:val="0"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6F5245B2" w14:textId="77777777" w:rsidR="009B2CD2" w:rsidRPr="00DD72B5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4248B447" w14:textId="77777777" w:rsidR="009B2CD2" w:rsidRPr="00DD72B5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4115DA86" w14:textId="77777777" w:rsidTr="00DD72B5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08E740B" w14:textId="77777777" w:rsidR="009B2CD2" w:rsidRPr="00DD72B5" w:rsidRDefault="009B2CD2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2406B106" w14:textId="77777777" w:rsidR="009B2CD2" w:rsidRPr="00DD72B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2FC203BB" w14:textId="77777777" w:rsidR="009B2CD2" w:rsidRPr="00DD72B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585D" w:rsidRPr="00DD72B5" w14:paraId="226F463D" w14:textId="77777777" w:rsidTr="00DD72B5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E6D2C5B" w14:textId="77777777" w:rsidR="00E1585D" w:rsidRPr="00DD72B5" w:rsidRDefault="00E1585D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D4B8B8E" w14:textId="77777777" w:rsidR="00E1585D" w:rsidRPr="00DD72B5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1635A107" w14:textId="77777777" w:rsidR="00E1585D" w:rsidRPr="00DD72B5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D72B5" w14:paraId="49199D2B" w14:textId="77777777" w:rsidTr="00DD72B5">
        <w:trPr>
          <w:trHeight w:val="448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21E64A95" w14:textId="77777777" w:rsidR="009B2CD2" w:rsidRPr="00DD72B5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DD72B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DD72B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DD72B5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DD72B5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DD72B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DD72B5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DD72B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DD72B5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1AC8075B" w14:textId="77777777" w:rsidR="009B2CD2" w:rsidRPr="00DD72B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06CEDDA4" w14:textId="77777777" w:rsidR="009B2CD2" w:rsidRPr="00DD72B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DD72B5" w14:paraId="77DBC5B3" w14:textId="77777777" w:rsidTr="00DD72B5">
        <w:trPr>
          <w:trHeight w:val="442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76AF441F" w14:textId="77777777" w:rsidR="006E2F3A" w:rsidRPr="00DD72B5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DD72B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DD72B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DD72B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DD72B5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DD72B5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DD72B5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3CD560BC" w14:textId="77777777" w:rsidR="006E2F3A" w:rsidRPr="00DD72B5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0ECCF5B" w14:textId="77777777" w:rsidR="006E2F3A" w:rsidRPr="00DD72B5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53C5698" w14:textId="5EAF3CA5" w:rsidR="009B2CD2" w:rsidRPr="00DD72B5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DD72B5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>Si prega allegare copia del documento di certificazion</w:t>
      </w:r>
      <w:r w:rsidR="00DD72B5" w:rsidRPr="00DD72B5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>e</w:t>
      </w:r>
      <w:r w:rsidRPr="00DD72B5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>.</w:t>
      </w:r>
    </w:p>
    <w:p w14:paraId="36D2D4B8" w14:textId="77777777" w:rsidR="009B2CD2" w:rsidRPr="00DD72B5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513765F8" w14:textId="77777777" w:rsidR="009B2CD2" w:rsidRPr="00DD72B5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DD72B5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554FADBD" w14:textId="429F7F83" w:rsidR="005560C9" w:rsidRPr="00DD72B5" w:rsidRDefault="009B2CD2" w:rsidP="005560C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D72B5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DD72B5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DD72B5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DD72B5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DD72B5">
        <w:rPr>
          <w:rFonts w:asciiTheme="minorHAnsi" w:hAnsiTheme="minorHAnsi" w:cstheme="minorHAnsi"/>
          <w:sz w:val="22"/>
          <w:szCs w:val="22"/>
        </w:rPr>
        <w:t>il</w:t>
      </w:r>
      <w:r w:rsidR="006E2F3A" w:rsidRPr="00DD72B5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DD72B5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DD72B5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DD72B5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DD72B5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DD72B5">
        <w:rPr>
          <w:rFonts w:asciiTheme="minorHAnsi" w:hAnsiTheme="minorHAnsi" w:cstheme="minorHAnsi"/>
          <w:sz w:val="22"/>
          <w:szCs w:val="22"/>
        </w:rPr>
        <w:t>..........</w:t>
      </w:r>
      <w:r w:rsidR="006E2F3A" w:rsidRPr="00DD72B5">
        <w:rPr>
          <w:rFonts w:asciiTheme="minorHAnsi" w:hAnsiTheme="minorHAnsi" w:cstheme="minorHAnsi"/>
          <w:sz w:val="22"/>
          <w:szCs w:val="22"/>
        </w:rPr>
        <w:t>...</w:t>
      </w:r>
      <w:r w:rsidR="005560C9" w:rsidRPr="00DD72B5">
        <w:rPr>
          <w:rFonts w:asciiTheme="minorHAnsi" w:hAnsiTheme="minorHAnsi" w:cstheme="minorHAnsi"/>
          <w:sz w:val="22"/>
          <w:szCs w:val="22"/>
        </w:rPr>
        <w:t>.........</w:t>
      </w:r>
      <w:r w:rsidR="006E2F3A" w:rsidRPr="00DD72B5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DD72B5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6CC912E9" w14:textId="77777777" w:rsidR="009B2CD2" w:rsidRPr="00DD72B5" w:rsidRDefault="009B2CD2" w:rsidP="00F32C9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78E75A05" w14:textId="77777777" w:rsidR="009B2CD2" w:rsidRPr="00DD72B5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DD72B5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5E7568E0" w14:textId="77777777" w:rsidR="00392D5F" w:rsidRPr="00DD72B5" w:rsidRDefault="00036420" w:rsidP="00314AE1">
      <w:pPr>
        <w:widowControl w:val="0"/>
        <w:numPr>
          <w:ilvl w:val="0"/>
          <w:numId w:val="17"/>
        </w:numPr>
        <w:autoSpaceDE/>
        <w:spacing w:line="360" w:lineRule="auto"/>
        <w:ind w:left="567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DD72B5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59454B57" w14:textId="77777777" w:rsidR="00392D5F" w:rsidRPr="00DD72B5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DD72B5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01938EDB" w14:textId="77777777" w:rsidR="00392D5F" w:rsidRPr="00DD72B5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DD72B5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DD72B5">
        <w:rPr>
          <w:rFonts w:asciiTheme="minorHAnsi" w:hAnsiTheme="minorHAnsi" w:cstheme="minorHAnsi"/>
          <w:sz w:val="22"/>
          <w:szCs w:val="22"/>
        </w:rPr>
        <w:t xml:space="preserve"> </w:t>
      </w:r>
      <w:r w:rsidRPr="00DD72B5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SA8000;</w:t>
      </w:r>
    </w:p>
    <w:p w14:paraId="5A1D246B" w14:textId="77777777" w:rsidR="00353B9A" w:rsidRPr="00DD72B5" w:rsidRDefault="00970614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DD72B5">
        <w:rPr>
          <w:rFonts w:asciiTheme="minorHAnsi" w:hAnsiTheme="minorHAnsi" w:cstheme="minorHAnsi"/>
          <w:sz w:val="22"/>
          <w:szCs w:val="22"/>
        </w:rPr>
        <w:t>f</w:t>
      </w:r>
      <w:r w:rsidR="00353B9A" w:rsidRPr="00DD72B5">
        <w:rPr>
          <w:rFonts w:asciiTheme="minorHAnsi" w:hAnsiTheme="minorHAnsi" w:cstheme="minorHAnsi"/>
          <w:sz w:val="22"/>
          <w:szCs w:val="22"/>
        </w:rPr>
        <w:t>ornire i vari certificati di cui alla sezione C del presente questionario ad ogni relativo rinnovo.</w:t>
      </w:r>
    </w:p>
    <w:p w14:paraId="2B0AF64D" w14:textId="77777777" w:rsidR="00353B9A" w:rsidRPr="00DD72B5" w:rsidRDefault="00353B9A" w:rsidP="00353B9A">
      <w:pPr>
        <w:autoSpaceDE/>
        <w:spacing w:line="360" w:lineRule="auto"/>
        <w:ind w:left="1077"/>
        <w:rPr>
          <w:rFonts w:asciiTheme="minorHAnsi" w:hAnsiTheme="minorHAnsi" w:cstheme="minorHAnsi"/>
          <w:sz w:val="22"/>
          <w:szCs w:val="22"/>
        </w:rPr>
      </w:pPr>
    </w:p>
    <w:p w14:paraId="5E97A676" w14:textId="77777777" w:rsidR="00036420" w:rsidRPr="00DD72B5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DD72B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7AD9E96F" w14:textId="77777777" w:rsidR="00036420" w:rsidRPr="00DD72B5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DD72B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14DD4F19" w14:textId="77777777" w:rsidR="00392D5F" w:rsidRPr="00DD72B5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9302AA8" w14:textId="03FA15EC" w:rsidR="00855E22" w:rsidRDefault="00855E22" w:rsidP="00855E22">
      <w:pPr>
        <w:widowControl w:val="0"/>
        <w:autoSpaceDE/>
        <w:spacing w:line="360" w:lineRule="auto"/>
        <w:ind w:left="360"/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2C27A600" w14:textId="0818085F" w:rsidR="002928B0" w:rsidRDefault="002928B0" w:rsidP="00855E22">
      <w:pPr>
        <w:widowControl w:val="0"/>
        <w:autoSpaceDE/>
        <w:spacing w:line="360" w:lineRule="auto"/>
        <w:ind w:left="360"/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1D05EB19" w14:textId="77777777" w:rsidR="002928B0" w:rsidRPr="00DD72B5" w:rsidRDefault="002928B0" w:rsidP="00855E22">
      <w:pPr>
        <w:widowControl w:val="0"/>
        <w:autoSpaceDE/>
        <w:spacing w:line="360" w:lineRule="auto"/>
        <w:ind w:left="360"/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17E127D4" w14:textId="77777777" w:rsidR="00392D5F" w:rsidRPr="00DD72B5" w:rsidRDefault="00392D5F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78D0FA78" w14:textId="424A6661" w:rsidR="00F025FE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DD72B5">
        <w:rPr>
          <w:rFonts w:asciiTheme="minorHAnsi" w:hAnsiTheme="minorHAnsi" w:cstheme="minorHAnsi"/>
          <w:b/>
          <w:bCs/>
          <w:iCs/>
          <w:sz w:val="22"/>
          <w:szCs w:val="22"/>
        </w:rPr>
        <w:lastRenderedPageBreak/>
        <w:t xml:space="preserve">SEZIONE E: </w:t>
      </w:r>
      <w:r w:rsidRPr="00DD72B5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3B46792C" w14:textId="77777777" w:rsidR="00F025FE" w:rsidRPr="00DD72B5" w:rsidRDefault="00F025FE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</w:p>
    <w:p w14:paraId="23D8B68A" w14:textId="77777777" w:rsidR="005C0497" w:rsidRPr="00DD72B5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DD72B5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RESPONSABILITA’ SOCIALE E DI CONDIZIONI LAVORATIVE.</w:t>
      </w:r>
    </w:p>
    <w:p w14:paraId="4BDF8407" w14:textId="175EB801" w:rsidR="005C0497" w:rsidRPr="00DD72B5" w:rsidRDefault="00034380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D72B5">
        <w:rPr>
          <w:rFonts w:asciiTheme="minorHAnsi" w:hAnsiTheme="minorHAnsi" w:cstheme="minorHAnsi"/>
          <w:bCs/>
          <w:iCs/>
          <w:sz w:val="22"/>
          <w:szCs w:val="22"/>
        </w:rPr>
        <w:t>D</w:t>
      </w:r>
      <w:r w:rsidR="005B0F60" w:rsidRPr="00DD72B5">
        <w:rPr>
          <w:rFonts w:asciiTheme="minorHAnsi" w:hAnsiTheme="minorHAnsi" w:cstheme="minorHAnsi"/>
          <w:bCs/>
          <w:iCs/>
          <w:sz w:val="22"/>
          <w:szCs w:val="22"/>
        </w:rPr>
        <w:t>A</w:t>
      </w:r>
      <w:r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 0</w:t>
      </w:r>
      <w:r w:rsidR="005B0F60" w:rsidRPr="00DD72B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Pr="00DD72B5">
        <w:rPr>
          <w:rFonts w:asciiTheme="minorHAnsi" w:hAnsiTheme="minorHAnsi" w:cstheme="minorHAnsi"/>
          <w:bCs/>
          <w:iCs/>
          <w:sz w:val="22"/>
          <w:szCs w:val="22"/>
        </w:rPr>
        <w:t xml:space="preserve">.01 - </w:t>
      </w:r>
      <w:r w:rsidR="005C0497" w:rsidRPr="00DD72B5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152451E9" w14:textId="77777777" w:rsidR="006141BA" w:rsidRPr="00DD72B5" w:rsidRDefault="006141BA" w:rsidP="002928B0">
      <w:pPr>
        <w:spacing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2D67159D" w14:textId="77777777" w:rsidR="005C0497" w:rsidRPr="00DD72B5" w:rsidRDefault="005C049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DD72B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66B4E3D3" w14:textId="77777777" w:rsidR="006141BA" w:rsidRPr="00DD72B5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449513E8" w14:textId="77777777" w:rsidR="006141BA" w:rsidRPr="00DD72B5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26298798" w14:textId="77777777" w:rsidR="005C0497" w:rsidRPr="00DD72B5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D72B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DD72B5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75C96" w14:textId="77777777" w:rsidR="00314AE1" w:rsidRDefault="00314AE1">
      <w:r>
        <w:separator/>
      </w:r>
    </w:p>
  </w:endnote>
  <w:endnote w:type="continuationSeparator" w:id="0">
    <w:p w14:paraId="7618E3D0" w14:textId="77777777" w:rsidR="00314AE1" w:rsidRDefault="00314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314AE1" w14:paraId="70922A5C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ACF0556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30C8A1C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31B3427" w14:textId="77777777" w:rsidR="00314AE1" w:rsidRPr="001B1240" w:rsidRDefault="00314AE1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ACB027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EECF43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314AE1" w14:paraId="7399ED8D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26FF05A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B6479F3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8A71D2B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E16D5CF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D154236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733B358D" w14:textId="77777777" w:rsidR="00314AE1" w:rsidRDefault="00314AE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B37F3" w14:textId="77777777" w:rsidR="00314AE1" w:rsidRDefault="00314AE1">
      <w:r>
        <w:separator/>
      </w:r>
    </w:p>
  </w:footnote>
  <w:footnote w:type="continuationSeparator" w:id="0">
    <w:p w14:paraId="129978F3" w14:textId="77777777" w:rsidR="00314AE1" w:rsidRDefault="00314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5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47"/>
      <w:gridCol w:w="5244"/>
      <w:gridCol w:w="2694"/>
    </w:tblGrid>
    <w:tr w:rsidR="00314AE1" w:rsidRPr="00DD72B5" w14:paraId="12C5B061" w14:textId="77777777" w:rsidTr="00DD72B5">
      <w:trPr>
        <w:trHeight w:val="838"/>
        <w:jc w:val="center"/>
      </w:trPr>
      <w:tc>
        <w:tcPr>
          <w:tcW w:w="2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A752114" w14:textId="77777777" w:rsidR="00314AE1" w:rsidRPr="00DD72B5" w:rsidRDefault="00314AE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DD72B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DD72B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DD72B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2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A82ED1C" w14:textId="627EAD7A" w:rsidR="00314AE1" w:rsidRPr="00DD72B5" w:rsidRDefault="00314AE1" w:rsidP="0004536B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DD72B5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QUESTIONARIO </w:t>
          </w:r>
          <w:r w:rsidR="00DC5EA7" w:rsidRPr="00DD72B5">
            <w:rPr>
              <w:rFonts w:asciiTheme="minorHAnsi" w:hAnsiTheme="minorHAnsi" w:cstheme="minorHAnsi"/>
              <w:b/>
              <w:bCs/>
              <w:sz w:val="32"/>
              <w:szCs w:val="32"/>
            </w:rPr>
            <w:t>PER COOPERATIVA DIPENDENTI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926308" w14:textId="672068C2" w:rsidR="00DD72B5" w:rsidRPr="00DD72B5" w:rsidRDefault="00DD72B5" w:rsidP="00DD72B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DD72B5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DD72B5">
            <w:rPr>
              <w:rFonts w:asciiTheme="minorHAnsi" w:hAnsiTheme="minorHAnsi" w:cstheme="minorHAnsi"/>
              <w:b/>
              <w:bCs/>
              <w:sz w:val="18"/>
              <w:lang w:val="en-US"/>
            </w:rPr>
            <w:t>M 06.05.</w:t>
          </w:r>
          <w:r w:rsidRPr="00DD72B5">
            <w:rPr>
              <w:rFonts w:asciiTheme="minorHAnsi" w:hAnsiTheme="minorHAnsi" w:cstheme="minorHAnsi"/>
              <w:b/>
              <w:bCs/>
              <w:sz w:val="18"/>
              <w:lang w:val="en-US"/>
            </w:rPr>
            <w:t>11</w:t>
          </w:r>
        </w:p>
        <w:p w14:paraId="0CEE235E" w14:textId="518016FD" w:rsidR="00DD72B5" w:rsidRPr="00DD72B5" w:rsidRDefault="00DD72B5" w:rsidP="00DD72B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DD72B5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DD72B5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02</w:t>
          </w:r>
        </w:p>
        <w:p w14:paraId="26CF917C" w14:textId="77777777" w:rsidR="00DD72B5" w:rsidRPr="00DD72B5" w:rsidRDefault="00DD72B5" w:rsidP="00DD72B5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DD72B5">
            <w:rPr>
              <w:rFonts w:asciiTheme="minorHAnsi" w:hAnsiTheme="minorHAnsi" w:cstheme="minorHAnsi"/>
              <w:sz w:val="18"/>
            </w:rPr>
            <w:t xml:space="preserve">Data </w:t>
          </w:r>
          <w:r w:rsidRPr="00DD72B5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040D0EB4" w14:textId="77777777" w:rsidR="00DD72B5" w:rsidRPr="00DD72B5" w:rsidRDefault="00DD72B5" w:rsidP="00DD72B5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DD72B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03F9BBE7" w14:textId="77777777" w:rsidR="00DD72B5" w:rsidRPr="00DD72B5" w:rsidRDefault="00DD72B5" w:rsidP="00DD72B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D72B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1EAA3C5A" w14:textId="77777777" w:rsidR="00DD72B5" w:rsidRPr="00DD72B5" w:rsidRDefault="00DD72B5" w:rsidP="00DD72B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D72B5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52369381" w14:textId="03D9FB5A" w:rsidR="00DD72B5" w:rsidRPr="00DD72B5" w:rsidRDefault="00DD72B5" w:rsidP="00DD72B5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DD72B5">
            <w:rPr>
              <w:rFonts w:asciiTheme="minorHAnsi" w:hAnsiTheme="minorHAnsi" w:cstheme="minorHAnsi"/>
              <w:sz w:val="18"/>
            </w:rPr>
            <w:t xml:space="preserve">Pag. </w:t>
          </w:r>
          <w:r w:rsidRPr="00DD72B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DD72B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DD72B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DD72B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DD72B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DD72B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DD72B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DD72B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DD72B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DD72B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DD72B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50C3E06" w14:textId="77777777" w:rsidR="00314AE1" w:rsidRDefault="00314AE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314AE1" w14:paraId="248AB804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085D581" w14:textId="77777777" w:rsidR="00314AE1" w:rsidRPr="004A3161" w:rsidRDefault="00314AE1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95C5FAC" w14:textId="77777777" w:rsidR="00314AE1" w:rsidRPr="004A3161" w:rsidRDefault="00314AE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CF30F5" w14:textId="77777777" w:rsidR="00314AE1" w:rsidRPr="004A3161" w:rsidRDefault="00314AE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1296215D" w14:textId="77777777" w:rsidR="00314AE1" w:rsidRPr="004A3161" w:rsidRDefault="00314AE1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78C23303" w14:textId="77777777" w:rsidR="00314AE1" w:rsidRDefault="00314AE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035387">
    <w:abstractNumId w:val="0"/>
  </w:num>
  <w:num w:numId="2" w16cid:durableId="1328285361">
    <w:abstractNumId w:val="1"/>
  </w:num>
  <w:num w:numId="3" w16cid:durableId="936598751">
    <w:abstractNumId w:val="2"/>
  </w:num>
  <w:num w:numId="4" w16cid:durableId="1348289652">
    <w:abstractNumId w:val="3"/>
  </w:num>
  <w:num w:numId="5" w16cid:durableId="1403600769">
    <w:abstractNumId w:val="12"/>
  </w:num>
  <w:num w:numId="6" w16cid:durableId="178206571">
    <w:abstractNumId w:val="10"/>
  </w:num>
  <w:num w:numId="7" w16cid:durableId="1890801685">
    <w:abstractNumId w:val="15"/>
  </w:num>
  <w:num w:numId="8" w16cid:durableId="1809124646">
    <w:abstractNumId w:val="13"/>
  </w:num>
  <w:num w:numId="9" w16cid:durableId="947543344">
    <w:abstractNumId w:val="14"/>
  </w:num>
  <w:num w:numId="10" w16cid:durableId="1047950036">
    <w:abstractNumId w:val="8"/>
  </w:num>
  <w:num w:numId="11" w16cid:durableId="2145075806">
    <w:abstractNumId w:val="5"/>
  </w:num>
  <w:num w:numId="12" w16cid:durableId="242378113">
    <w:abstractNumId w:val="16"/>
  </w:num>
  <w:num w:numId="13" w16cid:durableId="124855877">
    <w:abstractNumId w:val="7"/>
  </w:num>
  <w:num w:numId="14" w16cid:durableId="1466699170">
    <w:abstractNumId w:val="11"/>
  </w:num>
  <w:num w:numId="15" w16cid:durableId="1689067099">
    <w:abstractNumId w:val="6"/>
  </w:num>
  <w:num w:numId="16" w16cid:durableId="2122992810">
    <w:abstractNumId w:val="4"/>
  </w:num>
  <w:num w:numId="17" w16cid:durableId="1571499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6625">
      <o:colormenu v:ext="edit" strokecolor="none [2405]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4536B"/>
    <w:rsid w:val="00065814"/>
    <w:rsid w:val="000814D0"/>
    <w:rsid w:val="0008295C"/>
    <w:rsid w:val="000834AE"/>
    <w:rsid w:val="00092BE3"/>
    <w:rsid w:val="000E0D1F"/>
    <w:rsid w:val="00120042"/>
    <w:rsid w:val="00125937"/>
    <w:rsid w:val="00131471"/>
    <w:rsid w:val="00176BCD"/>
    <w:rsid w:val="001B1240"/>
    <w:rsid w:val="001B69D1"/>
    <w:rsid w:val="001C2E67"/>
    <w:rsid w:val="001C5AB5"/>
    <w:rsid w:val="00200F6F"/>
    <w:rsid w:val="00207B8B"/>
    <w:rsid w:val="00244A3A"/>
    <w:rsid w:val="00253604"/>
    <w:rsid w:val="00284CE6"/>
    <w:rsid w:val="002928B0"/>
    <w:rsid w:val="0029438A"/>
    <w:rsid w:val="002A4BA9"/>
    <w:rsid w:val="002B1264"/>
    <w:rsid w:val="002D688D"/>
    <w:rsid w:val="002E6BF0"/>
    <w:rsid w:val="002E72E7"/>
    <w:rsid w:val="00314AE1"/>
    <w:rsid w:val="0031721E"/>
    <w:rsid w:val="0032333A"/>
    <w:rsid w:val="00346252"/>
    <w:rsid w:val="00353B9A"/>
    <w:rsid w:val="00392D5F"/>
    <w:rsid w:val="0039509E"/>
    <w:rsid w:val="003A1206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B0F6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37DAD"/>
    <w:rsid w:val="00741F01"/>
    <w:rsid w:val="00775CF9"/>
    <w:rsid w:val="007A5AB0"/>
    <w:rsid w:val="007A5BC3"/>
    <w:rsid w:val="007B6CD3"/>
    <w:rsid w:val="007C6724"/>
    <w:rsid w:val="007F4F80"/>
    <w:rsid w:val="007F676A"/>
    <w:rsid w:val="0082741E"/>
    <w:rsid w:val="0083313B"/>
    <w:rsid w:val="00840713"/>
    <w:rsid w:val="0084385F"/>
    <w:rsid w:val="00855E22"/>
    <w:rsid w:val="008708A6"/>
    <w:rsid w:val="00871D57"/>
    <w:rsid w:val="008D4D91"/>
    <w:rsid w:val="00933C9F"/>
    <w:rsid w:val="00970614"/>
    <w:rsid w:val="009717DC"/>
    <w:rsid w:val="00984137"/>
    <w:rsid w:val="009B2CD2"/>
    <w:rsid w:val="009D1B62"/>
    <w:rsid w:val="009D2041"/>
    <w:rsid w:val="009E42EF"/>
    <w:rsid w:val="009E492A"/>
    <w:rsid w:val="009E5585"/>
    <w:rsid w:val="00A17A10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2242E"/>
    <w:rsid w:val="00D976BF"/>
    <w:rsid w:val="00DC0A5B"/>
    <w:rsid w:val="00DC5451"/>
    <w:rsid w:val="00DC5EA7"/>
    <w:rsid w:val="00DD72B5"/>
    <w:rsid w:val="00DE5C26"/>
    <w:rsid w:val="00E1585D"/>
    <w:rsid w:val="00E20684"/>
    <w:rsid w:val="00E5165B"/>
    <w:rsid w:val="00E75A58"/>
    <w:rsid w:val="00EA4124"/>
    <w:rsid w:val="00ED38A4"/>
    <w:rsid w:val="00F025FE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967CF"/>
    <w:rsid w:val="00FA1E64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>
      <o:colormenu v:ext="edit" strokecolor="none [2405]"/>
    </o:shapedefaults>
    <o:shapelayout v:ext="edit">
      <o:idmap v:ext="edit" data="1"/>
    </o:shapelayout>
  </w:shapeDefaults>
  <w:decimalSymbol w:val=","/>
  <w:listSeparator w:val=";"/>
  <w14:docId w14:val="332BDFD2"/>
  <w15:docId w15:val="{310929E5-7649-423F-9930-25935C16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rsid w:val="00FA1E64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3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01111-1F1E-4756-B846-712FF6BFF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19</cp:revision>
  <cp:lastPrinted>2014-12-15T16:23:00Z</cp:lastPrinted>
  <dcterms:created xsi:type="dcterms:W3CDTF">2014-12-15T16:27:00Z</dcterms:created>
  <dcterms:modified xsi:type="dcterms:W3CDTF">2022-12-29T09:45:00Z</dcterms:modified>
</cp:coreProperties>
</file>