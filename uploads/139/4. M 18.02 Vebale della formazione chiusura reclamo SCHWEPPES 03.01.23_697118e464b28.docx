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3A063A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3A063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3A063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3A063A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7777F07D" w:rsidR="00673206" w:rsidRPr="00B10C6B" w:rsidRDefault="00E8543A" w:rsidP="003A063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Corretta procedura di </w:t>
            </w:r>
            <w:r w:rsidR="003A063A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Pastorizzazione</w:t>
            </w:r>
            <w:r w:rsidR="003A063A">
              <w:rPr>
                <w:rFonts w:asciiTheme="minorHAnsi" w:hAnsiTheme="minorHAnsi" w:cstheme="minorHAnsi"/>
                <w:sz w:val="24"/>
                <w:szCs w:val="24"/>
              </w:rPr>
              <w:t xml:space="preserve"> e Rischi Microbiologici correlati alla mancata Pastorizzazione”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in seguito al reclamo ricevuto dal ns cliente SCHWEPPES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76FB6403" w14:textId="5FA2DE2E" w:rsidR="00F66DAC" w:rsidRPr="00B10C6B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9001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6307FF3C" w:rsidR="004757FC" w:rsidRPr="00B10C6B" w:rsidRDefault="00E8543A" w:rsidP="00F66DAC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03/01/2023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B056A19" w:rsidR="00673206" w:rsidRPr="00B10C6B" w:rsidRDefault="00E8543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3F0DD78" w:rsidR="004757FC" w:rsidRPr="00B10C6B" w:rsidRDefault="00E8543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8A8B1FD" w:rsidR="0080280A" w:rsidRPr="00F221BD" w:rsidRDefault="00F66DAC" w:rsidP="00F66DA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1159FD28" w:rsidR="0080280A" w:rsidRDefault="00F66DAC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0879EEB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7C22692D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29596329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2E6ED611" w:rsidR="0080280A" w:rsidRPr="00E8543A" w:rsidRDefault="00E8543A" w:rsidP="00E8543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8543A">
              <w:rPr>
                <w:rFonts w:ascii="Calibri" w:hAnsi="Calibri" w:cs="Calibri"/>
                <w:sz w:val="24"/>
                <w:szCs w:val="24"/>
              </w:rPr>
              <w:t>Responsabile 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5FC4D494" w:rsidR="0080280A" w:rsidRDefault="00E8543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Torre Agata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79C07A9A" w:rsidR="0080280A" w:rsidRPr="00680FC0" w:rsidRDefault="00E8543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Addetto 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9EC3476" w:rsidR="0080280A" w:rsidRDefault="00E8543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Natalino Basile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9F2EC1B" w14:textId="77777777" w:rsidR="0080280A" w:rsidRDefault="0080280A" w:rsidP="0080280A">
            <w:pPr>
              <w:suppressAutoHyphens w:val="0"/>
            </w:pPr>
          </w:p>
          <w:p w14:paraId="2C1DA3D7" w14:textId="44D77D69" w:rsidR="00E8543A" w:rsidRDefault="00E8543A" w:rsidP="0080280A">
            <w:pPr>
              <w:suppressAutoHyphens w:val="0"/>
            </w:pPr>
          </w:p>
        </w:tc>
      </w:tr>
      <w:bookmarkEnd w:id="0"/>
      <w:tr w:rsidR="00E8543A" w:rsidRPr="00667151" w14:paraId="6AE7D4C1" w14:textId="77777777" w:rsidTr="00304438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1D56B5" w14:textId="71E56BA5" w:rsidR="00E8543A" w:rsidRPr="00E8543A" w:rsidRDefault="00E8543A" w:rsidP="00E8543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6.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94270A" w14:textId="31416377" w:rsidR="00E8543A" w:rsidRPr="00E8543A" w:rsidRDefault="00E8543A" w:rsidP="0030443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Addetto 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A507A" w14:textId="0A688BA5" w:rsidR="00E8543A" w:rsidRPr="00E8543A" w:rsidRDefault="00E8543A" w:rsidP="00304438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E0163" w14:textId="77777777" w:rsidR="00E8543A" w:rsidRPr="00667151" w:rsidRDefault="00E8543A" w:rsidP="00304438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8543A" w:rsidRPr="00667151" w14:paraId="3D6DF9D8" w14:textId="77777777" w:rsidTr="00304438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D9ED3E" w14:textId="10CBC4D2" w:rsidR="00E8543A" w:rsidRPr="00E8543A" w:rsidRDefault="00E8543A" w:rsidP="00E8543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F4A8C" w14:textId="455D1D5C" w:rsidR="00E8543A" w:rsidRPr="00680FC0" w:rsidRDefault="00E8543A" w:rsidP="0030443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Responsabile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8BD3B2" w14:textId="635EC4C1" w:rsidR="00E8543A" w:rsidRPr="00E8543A" w:rsidRDefault="00E8543A" w:rsidP="00304438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Elsa Liga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530CE" w14:textId="77777777" w:rsidR="00E8543A" w:rsidRPr="00667151" w:rsidRDefault="00E8543A" w:rsidP="00304438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8543A" w:rsidRPr="00667151" w14:paraId="4FF31A74" w14:textId="77777777" w:rsidTr="00304438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0BF238" w14:textId="1851C43D" w:rsidR="00E8543A" w:rsidRDefault="00E8543A" w:rsidP="00E8543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581B99" w14:textId="05A39897" w:rsidR="00E8543A" w:rsidRDefault="00E8543A" w:rsidP="0030443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77A79" w14:textId="4D7DC91C" w:rsidR="00E8543A" w:rsidRDefault="00E8543A" w:rsidP="0030443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24F25" w14:textId="77777777" w:rsidR="00E8543A" w:rsidRPr="00667151" w:rsidRDefault="00E8543A" w:rsidP="00304438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1" w:name="_Hlk476913600"/>
            <w:bookmarkStart w:id="2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7D2CC528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412E8C5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2051E15" w:rsidR="00E451EB" w:rsidRPr="00B10C6B" w:rsidRDefault="00E451EB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39949488" w:rsidR="007002F8" w:rsidRPr="00B10C6B" w:rsidRDefault="007002F8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3A063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3A063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3A063A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E8543A">
                  <w:t>‬</w:t>
                </w:r>
                <w:r w:rsidR="00E8543A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6E8A281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1"/>
      <w:bookmarkEnd w:id="2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65AE2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  <w:num w:numId="10" w16cid:durableId="1216115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276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063A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8543A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105</cp:revision>
  <cp:lastPrinted>2023-03-13T10:00:00Z</cp:lastPrinted>
  <dcterms:created xsi:type="dcterms:W3CDTF">2015-04-07T13:30:00Z</dcterms:created>
  <dcterms:modified xsi:type="dcterms:W3CDTF">2023-03-13T10:01:00Z</dcterms:modified>
</cp:coreProperties>
</file>