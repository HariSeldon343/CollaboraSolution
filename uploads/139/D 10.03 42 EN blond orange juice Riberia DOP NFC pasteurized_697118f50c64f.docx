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873FA9"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2C594E" w14:paraId="7AA1AE4B" w14:textId="77777777" w:rsidTr="00394C48">
        <w:trPr>
          <w:trHeight w:val="1399"/>
        </w:trPr>
        <w:tc>
          <w:tcPr>
            <w:tcW w:w="9210" w:type="dxa"/>
            <w:shd w:val="clear" w:color="auto" w:fill="auto"/>
          </w:tcPr>
          <w:p w14:paraId="0FA23C72" w14:textId="3C0C3C28"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3A2DF9" w:rsidRPr="003A2DF9">
              <w:rPr>
                <w:rFonts w:ascii="Verdana" w:hAnsi="Verdana"/>
                <w:lang w:val="en-US"/>
              </w:rPr>
              <w:t>Blond</w:t>
            </w:r>
            <w:r w:rsidR="003A2DF9">
              <w:rPr>
                <w:rFonts w:ascii="Verdana" w:hAnsi="Verdana"/>
                <w:b/>
                <w:lang w:val="en-US"/>
              </w:rPr>
              <w:t xml:space="preserve"> </w:t>
            </w:r>
            <w:r w:rsidR="00B63EB7" w:rsidRPr="002D3D9A">
              <w:rPr>
                <w:rFonts w:ascii="Verdana" w:hAnsi="Verdana"/>
                <w:lang w:val="en-US"/>
              </w:rPr>
              <w:t>Orange juice of Ribera DOP NFC Pasteurized</w:t>
            </w:r>
          </w:p>
          <w:p w14:paraId="5DF5933D" w14:textId="3C6C9828"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3A2DF9" w:rsidRPr="003A2DF9">
              <w:rPr>
                <w:rFonts w:ascii="Verdana" w:hAnsi="Verdana"/>
                <w:i/>
                <w:lang w:val="en-US"/>
              </w:rPr>
              <w:t>Blond</w:t>
            </w:r>
            <w:r w:rsidR="003A2DF9">
              <w:rPr>
                <w:rFonts w:ascii="Verdana" w:hAnsi="Verdana"/>
                <w:b/>
                <w:i/>
                <w:lang w:val="en-US"/>
              </w:rPr>
              <w:t xml:space="preserve"> </w:t>
            </w:r>
            <w:r w:rsidR="00B63EB7" w:rsidRPr="004E19A3">
              <w:rPr>
                <w:rFonts w:ascii="Verdana" w:hAnsi="Verdana"/>
                <w:i/>
                <w:lang w:val="en-US"/>
              </w:rPr>
              <w:t>Orange juice of Ribera DOP NFC Pasteurized</w:t>
            </w:r>
          </w:p>
          <w:p w14:paraId="311E8359" w14:textId="63CF3759" w:rsidR="00853353" w:rsidRPr="002C594E" w:rsidRDefault="00853353" w:rsidP="00583DB6">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A67A46" w:rsidRPr="00A67A46">
              <w:rPr>
                <w:rFonts w:ascii="Verdana" w:hAnsi="Verdana"/>
                <w:bCs/>
                <w:lang w:val="en-US"/>
              </w:rPr>
              <w:t>S</w:t>
            </w:r>
            <w:r w:rsidR="00B63EB7">
              <w:rPr>
                <w:rFonts w:ascii="Verdana" w:hAnsi="Verdana"/>
                <w:lang w:val="en-US"/>
              </w:rPr>
              <w:t>BN</w:t>
            </w:r>
            <w:r w:rsidR="00B63EB7" w:rsidRPr="002D3D9A">
              <w:rPr>
                <w:rFonts w:ascii="Verdana" w:hAnsi="Verdana"/>
                <w:lang w:val="en-US"/>
              </w:rPr>
              <w:t>DOP</w:t>
            </w:r>
          </w:p>
        </w:tc>
      </w:tr>
    </w:tbl>
    <w:p w14:paraId="27A85F98" w14:textId="77777777" w:rsidR="00B13991" w:rsidRDefault="00B13991" w:rsidP="00257592">
      <w:pPr>
        <w:spacing w:before="120"/>
        <w:ind w:left="720"/>
        <w:rPr>
          <w:rFonts w:ascii="Verdana" w:hAnsi="Verdana"/>
          <w:b/>
          <w:sz w:val="8"/>
          <w:szCs w:val="8"/>
          <w:lang w:val="en-US"/>
        </w:rPr>
      </w:pPr>
    </w:p>
    <w:p w14:paraId="016816E0"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5872EF" w14:paraId="368E0EFA" w14:textId="77777777" w:rsidTr="00257592">
        <w:trPr>
          <w:trHeight w:val="3578"/>
        </w:trPr>
        <w:tc>
          <w:tcPr>
            <w:tcW w:w="9238" w:type="dxa"/>
            <w:shd w:val="clear" w:color="auto" w:fill="auto"/>
          </w:tcPr>
          <w:p w14:paraId="11423BE3"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350022E6" w14:textId="2D161744"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B63EB7" w:rsidRPr="002D3D9A">
              <w:rPr>
                <w:rFonts w:ascii="Verdana" w:hAnsi="Verdana"/>
                <w:lang w:val="en-US"/>
              </w:rPr>
              <w:t>“Orange of Ribera DOP” (100%)</w:t>
            </w:r>
          </w:p>
          <w:p w14:paraId="61478FB5" w14:textId="77777777" w:rsidR="0042012D" w:rsidRPr="002C594E" w:rsidRDefault="0042012D" w:rsidP="00583DB6">
            <w:pPr>
              <w:tabs>
                <w:tab w:val="left" w:pos="284"/>
                <w:tab w:val="left" w:pos="3402"/>
              </w:tabs>
              <w:spacing w:before="120" w:after="120"/>
              <w:rPr>
                <w:rFonts w:ascii="Verdana" w:hAnsi="Verdana"/>
                <w:i/>
                <w:lang w:val="en-US"/>
              </w:rPr>
            </w:pPr>
          </w:p>
          <w:p w14:paraId="1160F327"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4F5CD99D" w14:textId="77777777" w:rsidR="00583DB6" w:rsidRPr="002C594E" w:rsidRDefault="00583DB6" w:rsidP="00583DB6">
            <w:pPr>
              <w:tabs>
                <w:tab w:val="left" w:pos="284"/>
                <w:tab w:val="left" w:pos="3402"/>
              </w:tabs>
              <w:spacing w:before="120" w:after="120"/>
              <w:rPr>
                <w:rFonts w:ascii="Verdana" w:hAnsi="Verdana"/>
                <w:i/>
                <w:lang w:val="en-US"/>
              </w:rPr>
            </w:pPr>
          </w:p>
          <w:p w14:paraId="38152996" w14:textId="43875249"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B63EB7">
              <w:rPr>
                <w:rFonts w:ascii="Verdana" w:hAnsi="Verdana"/>
                <w:lang w:val="en-US"/>
              </w:rPr>
              <w:t>“Orange of Ribera DOP”</w:t>
            </w:r>
          </w:p>
          <w:p w14:paraId="1EE93942"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B63EB7">
              <w:rPr>
                <w:rFonts w:ascii="Verdana" w:hAnsi="Verdana"/>
                <w:lang w:val="en-US"/>
              </w:rPr>
              <w:t>Citrus sinensis (L.) Osbec</w:t>
            </w:r>
          </w:p>
          <w:p w14:paraId="744663AD"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4B6AE7B9"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Variety</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B63EB7">
              <w:rPr>
                <w:rFonts w:ascii="Verdana" w:hAnsi="Verdana"/>
                <w:lang w:val="en-US"/>
              </w:rPr>
              <w:t>Brasiliano, Washington Navel, Navelina</w:t>
            </w:r>
          </w:p>
          <w:p w14:paraId="5F48720E" w14:textId="77777777" w:rsidR="00207E78"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r>
            <w:r w:rsidR="00B63EB7" w:rsidRPr="001F640A">
              <w:rPr>
                <w:rFonts w:ascii="Verdana" w:hAnsi="Verdana"/>
                <w:lang w:val="en-US"/>
              </w:rPr>
              <w:t xml:space="preserve">Typically from </w:t>
            </w:r>
            <w:r w:rsidR="00B63EB7">
              <w:rPr>
                <w:rFonts w:ascii="Verdana" w:hAnsi="Verdana"/>
                <w:lang w:val="en-US"/>
              </w:rPr>
              <w:t>November to June</w:t>
            </w:r>
          </w:p>
          <w:p w14:paraId="794C78B8"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r>
            <w:r w:rsidR="00B63EB7" w:rsidRPr="001F640A">
              <w:rPr>
                <w:rFonts w:ascii="Verdana" w:hAnsi="Verdana"/>
                <w:lang w:val="en-US"/>
              </w:rPr>
              <w:t>Brix, Acidity</w:t>
            </w:r>
            <w:r w:rsidR="00B63EB7">
              <w:rPr>
                <w:rFonts w:ascii="Verdana" w:hAnsi="Verdana"/>
                <w:lang w:val="en-US"/>
              </w:rPr>
              <w:t>, Color</w:t>
            </w:r>
          </w:p>
          <w:p w14:paraId="05C031CB"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B63EB7" w:rsidRPr="001F640A">
              <w:rPr>
                <w:rFonts w:ascii="Verdana" w:hAnsi="Verdana"/>
                <w:lang w:val="en-US"/>
              </w:rPr>
              <w:t>Plastic bins of 275 Kg. ± 15 or in bulk</w:t>
            </w:r>
          </w:p>
          <w:p w14:paraId="3942F178"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58364F53"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02E14EE9" w14:textId="77777777" w:rsidR="00583DB6" w:rsidRDefault="00583DB6" w:rsidP="00257592">
      <w:pPr>
        <w:spacing w:before="120"/>
        <w:rPr>
          <w:rFonts w:ascii="Verdana" w:hAnsi="Verdana"/>
          <w:b/>
          <w:sz w:val="8"/>
          <w:szCs w:val="8"/>
          <w:lang w:val="en-US"/>
        </w:rPr>
      </w:pPr>
    </w:p>
    <w:p w14:paraId="189CFC11"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597ECD3A"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5872EF" w14:paraId="009F3944" w14:textId="77777777" w:rsidTr="00583DB6">
        <w:trPr>
          <w:trHeight w:val="4575"/>
        </w:trPr>
        <w:tc>
          <w:tcPr>
            <w:tcW w:w="9210" w:type="dxa"/>
            <w:tcBorders>
              <w:bottom w:val="nil"/>
            </w:tcBorders>
          </w:tcPr>
          <w:p w14:paraId="70940BA0"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7A8EE5FE"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1"/>
              <w:gridCol w:w="829"/>
              <w:gridCol w:w="762"/>
              <w:gridCol w:w="847"/>
              <w:gridCol w:w="849"/>
              <w:gridCol w:w="1568"/>
            </w:tblGrid>
            <w:tr w:rsidR="00953535" w:rsidRPr="005872EF" w14:paraId="3090B417" w14:textId="77777777" w:rsidTr="00212398">
              <w:trPr>
                <w:trHeight w:hRule="exact" w:val="501"/>
              </w:trPr>
              <w:tc>
                <w:tcPr>
                  <w:tcW w:w="1301" w:type="dxa"/>
                  <w:vAlign w:val="center"/>
                </w:tcPr>
                <w:p w14:paraId="571A3EA1"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9" w:type="dxa"/>
                  <w:vAlign w:val="center"/>
                </w:tcPr>
                <w:p w14:paraId="24E17BFC"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62" w:type="dxa"/>
                  <w:vAlign w:val="center"/>
                </w:tcPr>
                <w:p w14:paraId="795E2FAF"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47" w:type="dxa"/>
                  <w:vAlign w:val="center"/>
                </w:tcPr>
                <w:p w14:paraId="2D58552C"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49" w:type="dxa"/>
                  <w:vAlign w:val="center"/>
                </w:tcPr>
                <w:p w14:paraId="30C8318E"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568" w:type="dxa"/>
                  <w:vAlign w:val="center"/>
                </w:tcPr>
                <w:p w14:paraId="0B21F3C0"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D27E37" w:rsidRPr="005872EF" w14:paraId="567CD483" w14:textId="77777777" w:rsidTr="00212398">
              <w:trPr>
                <w:trHeight w:hRule="exact" w:val="501"/>
              </w:trPr>
              <w:tc>
                <w:tcPr>
                  <w:tcW w:w="1301" w:type="dxa"/>
                  <w:vAlign w:val="center"/>
                </w:tcPr>
                <w:p w14:paraId="3A5997B2" w14:textId="77777777" w:rsidR="00D27E37" w:rsidRPr="00A86CA1" w:rsidRDefault="00D27E37" w:rsidP="009E79AB">
                  <w:pPr>
                    <w:jc w:val="center"/>
                    <w:rPr>
                      <w:rFonts w:ascii="Verdana" w:hAnsi="Verdana"/>
                      <w:i/>
                      <w:sz w:val="16"/>
                      <w:szCs w:val="16"/>
                      <w:lang w:val="en-US"/>
                    </w:rPr>
                  </w:pPr>
                  <w:r w:rsidRPr="00A86CA1">
                    <w:rPr>
                      <w:rFonts w:ascii="Verdana" w:hAnsi="Verdana"/>
                      <w:i/>
                      <w:sz w:val="16"/>
                      <w:szCs w:val="16"/>
                      <w:lang w:val="en-US"/>
                    </w:rPr>
                    <w:t>Brix</w:t>
                  </w:r>
                </w:p>
              </w:tc>
              <w:tc>
                <w:tcPr>
                  <w:tcW w:w="829" w:type="dxa"/>
                  <w:vAlign w:val="center"/>
                </w:tcPr>
                <w:p w14:paraId="1A1D4A21" w14:textId="77777777" w:rsidR="00D27E37" w:rsidRPr="00A86CA1" w:rsidRDefault="00D27E37" w:rsidP="009E79AB">
                  <w:pPr>
                    <w:jc w:val="center"/>
                    <w:rPr>
                      <w:rFonts w:ascii="Verdana" w:hAnsi="Verdana"/>
                      <w:sz w:val="14"/>
                      <w:szCs w:val="16"/>
                      <w:lang w:val="en-US"/>
                    </w:rPr>
                  </w:pPr>
                  <w:r>
                    <w:rPr>
                      <w:rFonts w:ascii="Verdana" w:hAnsi="Verdana"/>
                      <w:sz w:val="14"/>
                      <w:szCs w:val="16"/>
                      <w:lang w:val="en-US"/>
                    </w:rPr>
                    <w:t>&gt;11.2</w:t>
                  </w:r>
                </w:p>
              </w:tc>
              <w:tc>
                <w:tcPr>
                  <w:tcW w:w="762" w:type="dxa"/>
                  <w:vAlign w:val="center"/>
                </w:tcPr>
                <w:p w14:paraId="70B18BE2" w14:textId="77777777" w:rsidR="00D27E37" w:rsidRPr="00A86CA1" w:rsidRDefault="00D27E37" w:rsidP="009E79AB">
                  <w:pPr>
                    <w:jc w:val="center"/>
                    <w:rPr>
                      <w:rFonts w:ascii="Verdana" w:hAnsi="Verdana"/>
                      <w:sz w:val="16"/>
                      <w:szCs w:val="16"/>
                      <w:lang w:val="en-US"/>
                    </w:rPr>
                  </w:pPr>
                  <w:r w:rsidRPr="00A86CA1">
                    <w:rPr>
                      <w:rFonts w:ascii="Verdana" w:hAnsi="Verdana"/>
                      <w:sz w:val="16"/>
                      <w:szCs w:val="16"/>
                      <w:lang w:val="en-US"/>
                    </w:rPr>
                    <w:t>10</w:t>
                  </w:r>
                </w:p>
              </w:tc>
              <w:tc>
                <w:tcPr>
                  <w:tcW w:w="847" w:type="dxa"/>
                  <w:vAlign w:val="center"/>
                </w:tcPr>
                <w:p w14:paraId="66504A45" w14:textId="77777777" w:rsidR="00D27E37" w:rsidRPr="00A86CA1" w:rsidRDefault="00D27E37" w:rsidP="009E79AB">
                  <w:pPr>
                    <w:jc w:val="center"/>
                    <w:rPr>
                      <w:rFonts w:ascii="Verdana" w:hAnsi="Verdana"/>
                      <w:sz w:val="16"/>
                      <w:szCs w:val="16"/>
                      <w:lang w:val="en-US"/>
                    </w:rPr>
                  </w:pPr>
                  <w:r w:rsidRPr="00A86CA1">
                    <w:rPr>
                      <w:rFonts w:ascii="Verdana" w:hAnsi="Verdana"/>
                      <w:sz w:val="16"/>
                      <w:szCs w:val="16"/>
                      <w:lang w:val="en-US"/>
                    </w:rPr>
                    <w:t>13</w:t>
                  </w:r>
                </w:p>
              </w:tc>
              <w:tc>
                <w:tcPr>
                  <w:tcW w:w="849" w:type="dxa"/>
                  <w:vAlign w:val="center"/>
                </w:tcPr>
                <w:p w14:paraId="313E2BEF" w14:textId="77777777" w:rsidR="00D27E37" w:rsidRPr="00A86CA1" w:rsidRDefault="00D27E37" w:rsidP="009E79AB">
                  <w:pPr>
                    <w:jc w:val="center"/>
                    <w:rPr>
                      <w:rFonts w:ascii="Verdana" w:hAnsi="Verdana"/>
                      <w:sz w:val="16"/>
                      <w:szCs w:val="16"/>
                      <w:lang w:val="en-US"/>
                    </w:rPr>
                  </w:pPr>
                  <w:r w:rsidRPr="00A86CA1">
                    <w:rPr>
                      <w:rFonts w:ascii="Verdana" w:hAnsi="Verdana"/>
                      <w:sz w:val="16"/>
                      <w:szCs w:val="16"/>
                      <w:lang w:val="en-US"/>
                    </w:rPr>
                    <w:t>°</w:t>
                  </w:r>
                </w:p>
              </w:tc>
              <w:tc>
                <w:tcPr>
                  <w:tcW w:w="1568" w:type="dxa"/>
                  <w:vAlign w:val="center"/>
                </w:tcPr>
                <w:p w14:paraId="392834C2" w14:textId="77777777" w:rsidR="00D27E37" w:rsidRPr="00A86CA1" w:rsidRDefault="00D27E37" w:rsidP="009E79AB">
                  <w:pPr>
                    <w:snapToGrid w:val="0"/>
                    <w:jc w:val="center"/>
                    <w:rPr>
                      <w:rFonts w:ascii="Verdana" w:hAnsi="Verdana"/>
                      <w:sz w:val="16"/>
                      <w:szCs w:val="16"/>
                      <w:lang w:val="en-US"/>
                    </w:rPr>
                  </w:pPr>
                  <w:r w:rsidRPr="00A86CA1">
                    <w:rPr>
                      <w:rFonts w:ascii="Verdana" w:hAnsi="Verdana"/>
                      <w:sz w:val="16"/>
                      <w:szCs w:val="16"/>
                      <w:lang w:val="en-US"/>
                    </w:rPr>
                    <w:t>IFU 8,1991</w:t>
                  </w:r>
                </w:p>
              </w:tc>
            </w:tr>
            <w:tr w:rsidR="00D27E37" w:rsidRPr="005872EF" w14:paraId="036416C0" w14:textId="77777777" w:rsidTr="00212398">
              <w:trPr>
                <w:trHeight w:hRule="exact" w:val="501"/>
              </w:trPr>
              <w:tc>
                <w:tcPr>
                  <w:tcW w:w="1301" w:type="dxa"/>
                  <w:vAlign w:val="center"/>
                </w:tcPr>
                <w:p w14:paraId="0DF17DDC" w14:textId="77777777" w:rsidR="00D27E37" w:rsidRPr="00A86CA1" w:rsidRDefault="00D27E37" w:rsidP="009E79AB">
                  <w:pPr>
                    <w:jc w:val="center"/>
                    <w:rPr>
                      <w:rFonts w:ascii="Verdana" w:hAnsi="Verdana"/>
                      <w:i/>
                      <w:sz w:val="16"/>
                      <w:szCs w:val="16"/>
                      <w:lang w:val="en-US"/>
                    </w:rPr>
                  </w:pPr>
                  <w:r w:rsidRPr="00A86CA1">
                    <w:rPr>
                      <w:rFonts w:ascii="Verdana" w:hAnsi="Verdana"/>
                      <w:i/>
                      <w:sz w:val="16"/>
                      <w:szCs w:val="16"/>
                      <w:lang w:val="en-US"/>
                    </w:rPr>
                    <w:t>Acidity</w:t>
                  </w:r>
                </w:p>
              </w:tc>
              <w:tc>
                <w:tcPr>
                  <w:tcW w:w="829" w:type="dxa"/>
                  <w:vAlign w:val="center"/>
                </w:tcPr>
                <w:p w14:paraId="0476135A" w14:textId="77777777" w:rsidR="00D27E37" w:rsidRPr="00A86CA1" w:rsidRDefault="00D27E37" w:rsidP="009E79AB">
                  <w:pPr>
                    <w:jc w:val="center"/>
                    <w:rPr>
                      <w:rFonts w:ascii="Verdana" w:hAnsi="Verdana"/>
                      <w:sz w:val="16"/>
                      <w:szCs w:val="16"/>
                      <w:lang w:val="en-US"/>
                    </w:rPr>
                  </w:pPr>
                </w:p>
              </w:tc>
              <w:tc>
                <w:tcPr>
                  <w:tcW w:w="762" w:type="dxa"/>
                  <w:vAlign w:val="center"/>
                </w:tcPr>
                <w:p w14:paraId="40D1208A" w14:textId="77777777" w:rsidR="00D27E37" w:rsidRPr="00A86CA1" w:rsidRDefault="00D27E37" w:rsidP="009E79AB">
                  <w:pPr>
                    <w:jc w:val="center"/>
                    <w:rPr>
                      <w:rFonts w:ascii="Verdana" w:hAnsi="Verdana"/>
                      <w:sz w:val="16"/>
                      <w:szCs w:val="16"/>
                      <w:lang w:val="en-US"/>
                    </w:rPr>
                  </w:pPr>
                  <w:r w:rsidRPr="00A86CA1">
                    <w:rPr>
                      <w:rFonts w:ascii="Verdana" w:hAnsi="Verdana"/>
                      <w:sz w:val="16"/>
                      <w:szCs w:val="16"/>
                      <w:lang w:val="en-US"/>
                    </w:rPr>
                    <w:t>0.80</w:t>
                  </w:r>
                </w:p>
              </w:tc>
              <w:tc>
                <w:tcPr>
                  <w:tcW w:w="847" w:type="dxa"/>
                  <w:vAlign w:val="center"/>
                </w:tcPr>
                <w:p w14:paraId="31DA147E" w14:textId="77777777" w:rsidR="00D27E37" w:rsidRPr="00A86CA1" w:rsidRDefault="00D27E37" w:rsidP="009E79AB">
                  <w:pPr>
                    <w:jc w:val="center"/>
                    <w:rPr>
                      <w:rFonts w:ascii="Verdana" w:hAnsi="Verdana"/>
                      <w:sz w:val="16"/>
                      <w:szCs w:val="16"/>
                      <w:lang w:val="en-US"/>
                    </w:rPr>
                  </w:pPr>
                  <w:r w:rsidRPr="00A86CA1">
                    <w:rPr>
                      <w:rFonts w:ascii="Verdana" w:hAnsi="Verdana"/>
                      <w:sz w:val="16"/>
                      <w:szCs w:val="16"/>
                      <w:lang w:val="en-US"/>
                    </w:rPr>
                    <w:t>1.2</w:t>
                  </w:r>
                </w:p>
              </w:tc>
              <w:tc>
                <w:tcPr>
                  <w:tcW w:w="849" w:type="dxa"/>
                  <w:vAlign w:val="center"/>
                </w:tcPr>
                <w:p w14:paraId="1650EEC2" w14:textId="77777777" w:rsidR="00D27E37" w:rsidRPr="00A86CA1" w:rsidRDefault="00D27E37" w:rsidP="009E79AB">
                  <w:pPr>
                    <w:jc w:val="center"/>
                    <w:rPr>
                      <w:rFonts w:ascii="Verdana" w:hAnsi="Verdana"/>
                      <w:sz w:val="16"/>
                      <w:szCs w:val="16"/>
                      <w:lang w:val="en-US"/>
                    </w:rPr>
                  </w:pPr>
                  <w:r w:rsidRPr="00A86CA1">
                    <w:rPr>
                      <w:rFonts w:ascii="Verdana" w:hAnsi="Verdana"/>
                      <w:sz w:val="16"/>
                      <w:szCs w:val="16"/>
                      <w:lang w:val="en-US"/>
                    </w:rPr>
                    <w:t>% p/p</w:t>
                  </w:r>
                </w:p>
              </w:tc>
              <w:tc>
                <w:tcPr>
                  <w:tcW w:w="1568" w:type="dxa"/>
                  <w:vAlign w:val="center"/>
                </w:tcPr>
                <w:p w14:paraId="39E438CE" w14:textId="77777777" w:rsidR="00D27E37" w:rsidRPr="00A86CA1" w:rsidRDefault="00D27E37" w:rsidP="009E79AB">
                  <w:pPr>
                    <w:snapToGrid w:val="0"/>
                    <w:jc w:val="center"/>
                    <w:rPr>
                      <w:rFonts w:ascii="Verdana" w:hAnsi="Verdana"/>
                      <w:sz w:val="16"/>
                      <w:szCs w:val="16"/>
                      <w:lang w:val="en-US"/>
                    </w:rPr>
                  </w:pPr>
                  <w:r w:rsidRPr="00A86CA1">
                    <w:rPr>
                      <w:rFonts w:ascii="Verdana" w:hAnsi="Verdana"/>
                      <w:sz w:val="16"/>
                      <w:szCs w:val="16"/>
                      <w:lang w:val="en-US"/>
                    </w:rPr>
                    <w:t>IFU 3,1996</w:t>
                  </w:r>
                </w:p>
              </w:tc>
            </w:tr>
            <w:tr w:rsidR="00D27E37" w:rsidRPr="005872EF" w14:paraId="4DC0A55E" w14:textId="77777777" w:rsidTr="00212398">
              <w:trPr>
                <w:trHeight w:hRule="exact" w:val="501"/>
              </w:trPr>
              <w:tc>
                <w:tcPr>
                  <w:tcW w:w="1301" w:type="dxa"/>
                  <w:vAlign w:val="center"/>
                </w:tcPr>
                <w:p w14:paraId="31C9640C" w14:textId="77777777" w:rsidR="00D27E37" w:rsidRPr="00A86CA1" w:rsidRDefault="00D27E37" w:rsidP="009E79AB">
                  <w:pPr>
                    <w:jc w:val="center"/>
                    <w:rPr>
                      <w:rFonts w:ascii="Verdana" w:hAnsi="Verdana"/>
                      <w:i/>
                      <w:sz w:val="16"/>
                      <w:szCs w:val="16"/>
                      <w:lang w:val="en-US"/>
                    </w:rPr>
                  </w:pPr>
                  <w:r w:rsidRPr="00A86CA1">
                    <w:rPr>
                      <w:rFonts w:ascii="Verdana" w:hAnsi="Verdana"/>
                      <w:i/>
                      <w:sz w:val="16"/>
                      <w:szCs w:val="16"/>
                      <w:lang w:val="en-US"/>
                    </w:rPr>
                    <w:t>Ratio</w:t>
                  </w:r>
                </w:p>
              </w:tc>
              <w:tc>
                <w:tcPr>
                  <w:tcW w:w="829" w:type="dxa"/>
                  <w:vAlign w:val="center"/>
                </w:tcPr>
                <w:p w14:paraId="160FDEDA" w14:textId="77777777" w:rsidR="00D27E37" w:rsidRPr="00A86CA1" w:rsidRDefault="00D27E37" w:rsidP="009E79AB">
                  <w:pPr>
                    <w:jc w:val="center"/>
                    <w:rPr>
                      <w:rFonts w:ascii="Verdana" w:hAnsi="Verdana"/>
                      <w:sz w:val="16"/>
                      <w:szCs w:val="16"/>
                      <w:lang w:val="en-US"/>
                    </w:rPr>
                  </w:pPr>
                </w:p>
              </w:tc>
              <w:tc>
                <w:tcPr>
                  <w:tcW w:w="762" w:type="dxa"/>
                  <w:vAlign w:val="center"/>
                </w:tcPr>
                <w:p w14:paraId="79E51766" w14:textId="77777777" w:rsidR="00D27E37" w:rsidRPr="00A86CA1" w:rsidRDefault="00D27E37" w:rsidP="009E79AB">
                  <w:pPr>
                    <w:tabs>
                      <w:tab w:val="decimal" w:pos="12"/>
                    </w:tabs>
                    <w:jc w:val="center"/>
                    <w:rPr>
                      <w:rFonts w:ascii="Verdana" w:hAnsi="Verdana"/>
                      <w:sz w:val="16"/>
                      <w:szCs w:val="16"/>
                      <w:lang w:val="en-US"/>
                    </w:rPr>
                  </w:pPr>
                  <w:r w:rsidRPr="00A86CA1">
                    <w:rPr>
                      <w:rFonts w:ascii="Verdana" w:hAnsi="Verdana"/>
                      <w:sz w:val="16"/>
                      <w:szCs w:val="16"/>
                      <w:lang w:val="en-US"/>
                    </w:rPr>
                    <w:t>10</w:t>
                  </w:r>
                </w:p>
              </w:tc>
              <w:tc>
                <w:tcPr>
                  <w:tcW w:w="847" w:type="dxa"/>
                  <w:vAlign w:val="center"/>
                </w:tcPr>
                <w:p w14:paraId="64BFABD3" w14:textId="77777777" w:rsidR="00D27E37" w:rsidRPr="00A86CA1" w:rsidRDefault="00D27E37" w:rsidP="009E79AB">
                  <w:pPr>
                    <w:tabs>
                      <w:tab w:val="decimal" w:pos="12"/>
                      <w:tab w:val="decimal" w:pos="417"/>
                    </w:tabs>
                    <w:jc w:val="center"/>
                    <w:rPr>
                      <w:rFonts w:ascii="Verdana" w:hAnsi="Verdana"/>
                      <w:sz w:val="16"/>
                      <w:szCs w:val="16"/>
                      <w:lang w:val="en-US"/>
                    </w:rPr>
                  </w:pPr>
                  <w:r w:rsidRPr="00A86CA1">
                    <w:rPr>
                      <w:rFonts w:ascii="Verdana" w:hAnsi="Verdana"/>
                      <w:sz w:val="16"/>
                      <w:szCs w:val="16"/>
                      <w:lang w:val="en-US"/>
                    </w:rPr>
                    <w:t>12</w:t>
                  </w:r>
                </w:p>
              </w:tc>
              <w:tc>
                <w:tcPr>
                  <w:tcW w:w="849" w:type="dxa"/>
                  <w:vAlign w:val="center"/>
                </w:tcPr>
                <w:p w14:paraId="282F9C97" w14:textId="77777777" w:rsidR="00D27E37" w:rsidRPr="00A86CA1" w:rsidRDefault="00D27E37" w:rsidP="009E79AB">
                  <w:pPr>
                    <w:jc w:val="center"/>
                    <w:rPr>
                      <w:rFonts w:ascii="Verdana" w:hAnsi="Verdana"/>
                      <w:sz w:val="16"/>
                      <w:szCs w:val="16"/>
                      <w:lang w:val="en-US"/>
                    </w:rPr>
                  </w:pPr>
                </w:p>
              </w:tc>
              <w:tc>
                <w:tcPr>
                  <w:tcW w:w="1568" w:type="dxa"/>
                  <w:vAlign w:val="center"/>
                </w:tcPr>
                <w:p w14:paraId="459705A7" w14:textId="77777777" w:rsidR="00D27E37" w:rsidRPr="00A86CA1" w:rsidRDefault="00D27E37" w:rsidP="009E79AB">
                  <w:pPr>
                    <w:snapToGrid w:val="0"/>
                    <w:jc w:val="center"/>
                    <w:rPr>
                      <w:rFonts w:ascii="Verdana" w:hAnsi="Verdana"/>
                      <w:sz w:val="16"/>
                      <w:szCs w:val="16"/>
                      <w:lang w:val="en-US"/>
                    </w:rPr>
                  </w:pPr>
                  <w:r w:rsidRPr="00A86CA1">
                    <w:rPr>
                      <w:rFonts w:ascii="Verdana" w:hAnsi="Verdana"/>
                      <w:sz w:val="16"/>
                      <w:szCs w:val="16"/>
                      <w:lang w:val="en-US"/>
                    </w:rPr>
                    <w:t>°Brix corrected/</w:t>
                  </w:r>
                  <w:r w:rsidR="00BF1E39" w:rsidRPr="00A86CA1">
                    <w:rPr>
                      <w:rFonts w:ascii="Verdana" w:hAnsi="Verdana"/>
                      <w:sz w:val="16"/>
                      <w:szCs w:val="16"/>
                      <w:lang w:val="en-US"/>
                    </w:rPr>
                    <w:t>acidity</w:t>
                  </w:r>
                  <w:r w:rsidRPr="00A86CA1">
                    <w:rPr>
                      <w:rFonts w:ascii="Verdana" w:hAnsi="Verdana"/>
                      <w:sz w:val="16"/>
                      <w:szCs w:val="16"/>
                      <w:lang w:val="en-US"/>
                    </w:rPr>
                    <w:t xml:space="preserve"> </w:t>
                  </w:r>
                </w:p>
              </w:tc>
            </w:tr>
            <w:tr w:rsidR="00D27E37" w:rsidRPr="005872EF" w14:paraId="4B3B44E5" w14:textId="77777777" w:rsidTr="00212398">
              <w:trPr>
                <w:trHeight w:hRule="exact" w:val="501"/>
              </w:trPr>
              <w:tc>
                <w:tcPr>
                  <w:tcW w:w="1301" w:type="dxa"/>
                  <w:vAlign w:val="center"/>
                </w:tcPr>
                <w:p w14:paraId="7294EED9" w14:textId="77777777" w:rsidR="00D27E37" w:rsidRPr="001F640A" w:rsidRDefault="00D27E37" w:rsidP="009E79AB">
                  <w:pPr>
                    <w:jc w:val="center"/>
                    <w:rPr>
                      <w:rFonts w:ascii="Verdana" w:hAnsi="Verdana"/>
                      <w:i/>
                      <w:sz w:val="16"/>
                      <w:szCs w:val="16"/>
                      <w:lang w:val="en-US"/>
                    </w:rPr>
                  </w:pPr>
                  <w:r>
                    <w:rPr>
                      <w:rFonts w:ascii="Verdana" w:hAnsi="Verdana"/>
                      <w:i/>
                      <w:sz w:val="16"/>
                      <w:szCs w:val="16"/>
                      <w:lang w:val="en-US"/>
                    </w:rPr>
                    <w:t>Ascorbic acid</w:t>
                  </w:r>
                </w:p>
              </w:tc>
              <w:tc>
                <w:tcPr>
                  <w:tcW w:w="829" w:type="dxa"/>
                  <w:vAlign w:val="center"/>
                </w:tcPr>
                <w:p w14:paraId="569BE3A8" w14:textId="77777777" w:rsidR="00D27E37" w:rsidRPr="001F640A" w:rsidRDefault="00D27E37" w:rsidP="009E79AB">
                  <w:pPr>
                    <w:jc w:val="center"/>
                    <w:rPr>
                      <w:rFonts w:ascii="Verdana" w:hAnsi="Verdana"/>
                      <w:sz w:val="16"/>
                      <w:szCs w:val="16"/>
                      <w:lang w:val="en-US"/>
                    </w:rPr>
                  </w:pPr>
                  <w:r>
                    <w:rPr>
                      <w:rFonts w:ascii="Verdana" w:hAnsi="Verdana"/>
                      <w:sz w:val="16"/>
                      <w:szCs w:val="16"/>
                      <w:lang w:val="en-US"/>
                    </w:rPr>
                    <w:t>&gt;400</w:t>
                  </w:r>
                </w:p>
              </w:tc>
              <w:tc>
                <w:tcPr>
                  <w:tcW w:w="762" w:type="dxa"/>
                  <w:vAlign w:val="center"/>
                </w:tcPr>
                <w:p w14:paraId="3579825E" w14:textId="77777777" w:rsidR="00D27E37" w:rsidRPr="00A86CA1" w:rsidRDefault="00D27E37" w:rsidP="009E79AB">
                  <w:pPr>
                    <w:tabs>
                      <w:tab w:val="decimal" w:pos="12"/>
                    </w:tabs>
                    <w:jc w:val="center"/>
                    <w:rPr>
                      <w:rFonts w:ascii="Verdana" w:hAnsi="Verdana"/>
                      <w:sz w:val="16"/>
                      <w:szCs w:val="16"/>
                      <w:lang w:val="en-US"/>
                    </w:rPr>
                  </w:pPr>
                  <w:r w:rsidRPr="00A86CA1">
                    <w:rPr>
                      <w:rFonts w:ascii="Verdana" w:hAnsi="Verdana"/>
                      <w:sz w:val="16"/>
                      <w:szCs w:val="16"/>
                      <w:lang w:val="en-US"/>
                    </w:rPr>
                    <w:t>300</w:t>
                  </w:r>
                </w:p>
              </w:tc>
              <w:tc>
                <w:tcPr>
                  <w:tcW w:w="847" w:type="dxa"/>
                  <w:vAlign w:val="center"/>
                </w:tcPr>
                <w:p w14:paraId="118B1DED" w14:textId="77777777" w:rsidR="00D27E37" w:rsidRPr="00A86CA1" w:rsidRDefault="00D27E37" w:rsidP="009E79AB">
                  <w:pPr>
                    <w:tabs>
                      <w:tab w:val="decimal" w:pos="12"/>
                      <w:tab w:val="decimal" w:pos="417"/>
                    </w:tabs>
                    <w:jc w:val="center"/>
                    <w:rPr>
                      <w:rFonts w:ascii="Verdana" w:hAnsi="Verdana"/>
                      <w:sz w:val="16"/>
                      <w:szCs w:val="16"/>
                      <w:lang w:val="en-US"/>
                    </w:rPr>
                  </w:pPr>
                  <w:r w:rsidRPr="00A86CA1">
                    <w:rPr>
                      <w:rFonts w:ascii="Verdana" w:hAnsi="Verdana"/>
                      <w:sz w:val="16"/>
                      <w:szCs w:val="16"/>
                      <w:lang w:val="en-US"/>
                    </w:rPr>
                    <w:t>800</w:t>
                  </w:r>
                </w:p>
              </w:tc>
              <w:tc>
                <w:tcPr>
                  <w:tcW w:w="849" w:type="dxa"/>
                  <w:vAlign w:val="center"/>
                </w:tcPr>
                <w:p w14:paraId="2107D568" w14:textId="77777777" w:rsidR="00D27E37" w:rsidRPr="00A86CA1" w:rsidRDefault="00D27E37" w:rsidP="009E79AB">
                  <w:pPr>
                    <w:snapToGrid w:val="0"/>
                    <w:jc w:val="center"/>
                    <w:rPr>
                      <w:rFonts w:ascii="Verdana" w:hAnsi="Verdana"/>
                      <w:sz w:val="16"/>
                      <w:szCs w:val="16"/>
                      <w:lang w:val="en-US"/>
                    </w:rPr>
                  </w:pPr>
                  <w:r w:rsidRPr="00A86CA1">
                    <w:rPr>
                      <w:rFonts w:ascii="Verdana" w:hAnsi="Verdana"/>
                      <w:sz w:val="16"/>
                      <w:szCs w:val="16"/>
                      <w:lang w:val="en-US"/>
                    </w:rPr>
                    <w:t>Mg/l</w:t>
                  </w:r>
                </w:p>
              </w:tc>
              <w:tc>
                <w:tcPr>
                  <w:tcW w:w="1568" w:type="dxa"/>
                  <w:vAlign w:val="center"/>
                </w:tcPr>
                <w:p w14:paraId="4492B51F" w14:textId="77777777" w:rsidR="00D27E37" w:rsidRPr="00A86CA1" w:rsidRDefault="00D27E37" w:rsidP="009E79AB">
                  <w:pPr>
                    <w:jc w:val="center"/>
                    <w:rPr>
                      <w:rFonts w:ascii="Verdana" w:hAnsi="Verdana"/>
                      <w:sz w:val="16"/>
                      <w:szCs w:val="16"/>
                      <w:lang w:val="en-US"/>
                    </w:rPr>
                  </w:pPr>
                  <w:r w:rsidRPr="00A86CA1">
                    <w:rPr>
                      <w:rFonts w:ascii="Verdana" w:hAnsi="Verdana"/>
                      <w:sz w:val="16"/>
                      <w:szCs w:val="16"/>
                      <w:lang w:val="en-US"/>
                    </w:rPr>
                    <w:t>Internal method</w:t>
                  </w:r>
                </w:p>
              </w:tc>
            </w:tr>
            <w:tr w:rsidR="00D27E37" w:rsidRPr="005872EF" w14:paraId="37C61A82" w14:textId="77777777" w:rsidTr="00212398">
              <w:trPr>
                <w:trHeight w:hRule="exact" w:val="501"/>
              </w:trPr>
              <w:tc>
                <w:tcPr>
                  <w:tcW w:w="1301" w:type="dxa"/>
                  <w:vAlign w:val="center"/>
                </w:tcPr>
                <w:p w14:paraId="3BCEEED7" w14:textId="77777777" w:rsidR="00D27E37" w:rsidRDefault="00212398" w:rsidP="009E79AB">
                  <w:pPr>
                    <w:jc w:val="center"/>
                    <w:rPr>
                      <w:rFonts w:ascii="Verdana" w:hAnsi="Verdana"/>
                      <w:i/>
                      <w:sz w:val="16"/>
                      <w:szCs w:val="16"/>
                      <w:lang w:val="en-US"/>
                    </w:rPr>
                  </w:pPr>
                  <w:r w:rsidRPr="00212398">
                    <w:rPr>
                      <w:rFonts w:ascii="Verdana" w:hAnsi="Verdana"/>
                      <w:i/>
                      <w:sz w:val="16"/>
                      <w:szCs w:val="16"/>
                      <w:lang w:val="en-US"/>
                    </w:rPr>
                    <w:t>R</w:t>
                  </w:r>
                  <w:r>
                    <w:rPr>
                      <w:rFonts w:ascii="Verdana" w:hAnsi="Verdana"/>
                      <w:i/>
                      <w:sz w:val="16"/>
                      <w:szCs w:val="16"/>
                      <w:lang w:val="en-US"/>
                    </w:rPr>
                    <w:t>esidual</w:t>
                  </w:r>
                  <w:r w:rsidRPr="00212398">
                    <w:rPr>
                      <w:rFonts w:ascii="Verdana" w:hAnsi="Verdana"/>
                      <w:i/>
                      <w:sz w:val="16"/>
                      <w:szCs w:val="16"/>
                      <w:lang w:val="en-US"/>
                    </w:rPr>
                    <w:t xml:space="preserve"> O</w:t>
                  </w:r>
                  <w:r>
                    <w:rPr>
                      <w:rFonts w:ascii="Verdana" w:hAnsi="Verdana"/>
                      <w:i/>
                      <w:sz w:val="16"/>
                      <w:szCs w:val="16"/>
                      <w:lang w:val="en-US"/>
                    </w:rPr>
                    <w:t>il</w:t>
                  </w:r>
                </w:p>
              </w:tc>
              <w:tc>
                <w:tcPr>
                  <w:tcW w:w="829" w:type="dxa"/>
                  <w:vAlign w:val="center"/>
                </w:tcPr>
                <w:p w14:paraId="0CAD8C4B" w14:textId="77777777" w:rsidR="00D27E37" w:rsidRDefault="00D27E37" w:rsidP="009E79AB">
                  <w:pPr>
                    <w:jc w:val="center"/>
                    <w:rPr>
                      <w:rFonts w:ascii="Verdana" w:hAnsi="Verdana"/>
                      <w:sz w:val="16"/>
                      <w:szCs w:val="16"/>
                      <w:lang w:val="en-US"/>
                    </w:rPr>
                  </w:pPr>
                </w:p>
              </w:tc>
              <w:tc>
                <w:tcPr>
                  <w:tcW w:w="762" w:type="dxa"/>
                  <w:vAlign w:val="center"/>
                </w:tcPr>
                <w:p w14:paraId="78EBD915" w14:textId="77777777" w:rsidR="00D27E37" w:rsidRPr="00A86CA1" w:rsidRDefault="00D27E37" w:rsidP="009E79AB">
                  <w:pPr>
                    <w:tabs>
                      <w:tab w:val="decimal" w:pos="12"/>
                    </w:tabs>
                    <w:jc w:val="center"/>
                    <w:rPr>
                      <w:rFonts w:ascii="Verdana" w:hAnsi="Verdana"/>
                      <w:sz w:val="16"/>
                      <w:szCs w:val="16"/>
                      <w:lang w:val="en-US"/>
                    </w:rPr>
                  </w:pPr>
                  <w:r w:rsidRPr="00A86CA1">
                    <w:rPr>
                      <w:rFonts w:ascii="Verdana" w:hAnsi="Verdana"/>
                      <w:sz w:val="16"/>
                      <w:szCs w:val="16"/>
                      <w:lang w:val="en-US"/>
                    </w:rPr>
                    <w:t>0.2</w:t>
                  </w:r>
                </w:p>
              </w:tc>
              <w:tc>
                <w:tcPr>
                  <w:tcW w:w="847" w:type="dxa"/>
                  <w:vAlign w:val="center"/>
                </w:tcPr>
                <w:p w14:paraId="0AF3F18B" w14:textId="77777777" w:rsidR="00D27E37" w:rsidRPr="00A86CA1" w:rsidRDefault="00D27E37" w:rsidP="009E79AB">
                  <w:pPr>
                    <w:tabs>
                      <w:tab w:val="decimal" w:pos="12"/>
                      <w:tab w:val="decimal" w:pos="417"/>
                    </w:tabs>
                    <w:jc w:val="center"/>
                    <w:rPr>
                      <w:rFonts w:ascii="Verdana" w:hAnsi="Verdana"/>
                      <w:sz w:val="16"/>
                      <w:szCs w:val="16"/>
                      <w:lang w:val="en-US"/>
                    </w:rPr>
                  </w:pPr>
                  <w:r w:rsidRPr="00A86CA1">
                    <w:rPr>
                      <w:rFonts w:ascii="Verdana" w:hAnsi="Verdana"/>
                      <w:sz w:val="16"/>
                      <w:szCs w:val="16"/>
                      <w:lang w:val="en-US"/>
                    </w:rPr>
                    <w:t>0.4</w:t>
                  </w:r>
                </w:p>
              </w:tc>
              <w:tc>
                <w:tcPr>
                  <w:tcW w:w="849" w:type="dxa"/>
                  <w:vAlign w:val="center"/>
                </w:tcPr>
                <w:p w14:paraId="4B861F29" w14:textId="77777777" w:rsidR="00D27E37" w:rsidRPr="00A86CA1" w:rsidRDefault="00D27E37" w:rsidP="009E79AB">
                  <w:pPr>
                    <w:snapToGrid w:val="0"/>
                    <w:jc w:val="center"/>
                    <w:rPr>
                      <w:rFonts w:ascii="Verdana" w:hAnsi="Verdana"/>
                      <w:sz w:val="16"/>
                      <w:szCs w:val="16"/>
                      <w:lang w:val="en-US"/>
                    </w:rPr>
                  </w:pPr>
                  <w:r w:rsidRPr="00A86CA1">
                    <w:rPr>
                      <w:rFonts w:ascii="Verdana" w:hAnsi="Verdana"/>
                      <w:sz w:val="16"/>
                      <w:szCs w:val="16"/>
                      <w:lang w:val="en-US"/>
                    </w:rPr>
                    <w:t>%v/v</w:t>
                  </w:r>
                </w:p>
              </w:tc>
              <w:tc>
                <w:tcPr>
                  <w:tcW w:w="1568" w:type="dxa"/>
                  <w:vAlign w:val="center"/>
                </w:tcPr>
                <w:p w14:paraId="7366548A" w14:textId="77777777" w:rsidR="00D27E37" w:rsidRPr="00A86CA1" w:rsidRDefault="00D27E37" w:rsidP="009E79AB">
                  <w:pPr>
                    <w:jc w:val="center"/>
                    <w:rPr>
                      <w:rFonts w:ascii="Verdana" w:hAnsi="Verdana"/>
                      <w:sz w:val="16"/>
                      <w:szCs w:val="16"/>
                      <w:lang w:val="en-US"/>
                    </w:rPr>
                  </w:pPr>
                  <w:r w:rsidRPr="00A86CA1">
                    <w:rPr>
                      <w:rFonts w:ascii="Verdana" w:hAnsi="Verdana"/>
                      <w:sz w:val="16"/>
                      <w:szCs w:val="16"/>
                      <w:lang w:val="en-US"/>
                    </w:rPr>
                    <w:t>IFU 45, 1991</w:t>
                  </w:r>
                </w:p>
              </w:tc>
            </w:tr>
            <w:tr w:rsidR="00D27E37" w:rsidRPr="005872EF" w14:paraId="4556CB11" w14:textId="77777777" w:rsidTr="00212398">
              <w:trPr>
                <w:trHeight w:hRule="exact" w:val="501"/>
              </w:trPr>
              <w:tc>
                <w:tcPr>
                  <w:tcW w:w="1301" w:type="dxa"/>
                  <w:vAlign w:val="center"/>
                </w:tcPr>
                <w:p w14:paraId="45F3C81D" w14:textId="77777777" w:rsidR="00D27E37" w:rsidRDefault="00D27E37" w:rsidP="009E79AB">
                  <w:pPr>
                    <w:jc w:val="center"/>
                    <w:rPr>
                      <w:rFonts w:ascii="Verdana" w:hAnsi="Verdana"/>
                      <w:i/>
                      <w:sz w:val="16"/>
                      <w:szCs w:val="16"/>
                      <w:lang w:val="en-US"/>
                    </w:rPr>
                  </w:pPr>
                  <w:r>
                    <w:rPr>
                      <w:rFonts w:ascii="Verdana" w:hAnsi="Verdana"/>
                      <w:i/>
                      <w:sz w:val="16"/>
                      <w:szCs w:val="16"/>
                      <w:lang w:val="en-US"/>
                    </w:rPr>
                    <w:t>Pulps 1500</w:t>
                  </w:r>
                </w:p>
              </w:tc>
              <w:tc>
                <w:tcPr>
                  <w:tcW w:w="829" w:type="dxa"/>
                  <w:vAlign w:val="center"/>
                </w:tcPr>
                <w:p w14:paraId="3450E70A" w14:textId="77777777" w:rsidR="00D27E37" w:rsidRDefault="00D27E37" w:rsidP="009E79AB">
                  <w:pPr>
                    <w:jc w:val="center"/>
                    <w:rPr>
                      <w:rFonts w:ascii="Verdana" w:hAnsi="Verdana"/>
                      <w:sz w:val="16"/>
                      <w:szCs w:val="16"/>
                      <w:lang w:val="en-US"/>
                    </w:rPr>
                  </w:pPr>
                </w:p>
              </w:tc>
              <w:tc>
                <w:tcPr>
                  <w:tcW w:w="762" w:type="dxa"/>
                  <w:vAlign w:val="center"/>
                </w:tcPr>
                <w:p w14:paraId="1EBC30B1" w14:textId="77777777" w:rsidR="00D27E37" w:rsidRPr="00A86CA1" w:rsidRDefault="00D27E37" w:rsidP="009E79AB">
                  <w:pPr>
                    <w:tabs>
                      <w:tab w:val="decimal" w:pos="12"/>
                    </w:tabs>
                    <w:jc w:val="center"/>
                    <w:rPr>
                      <w:rFonts w:ascii="Verdana" w:hAnsi="Verdana"/>
                      <w:sz w:val="16"/>
                      <w:szCs w:val="16"/>
                      <w:lang w:val="en-US"/>
                    </w:rPr>
                  </w:pPr>
                  <w:r w:rsidRPr="00A86CA1">
                    <w:rPr>
                      <w:rFonts w:ascii="Verdana" w:hAnsi="Verdana"/>
                      <w:sz w:val="16"/>
                      <w:szCs w:val="16"/>
                      <w:lang w:val="en-US"/>
                    </w:rPr>
                    <w:t>9</w:t>
                  </w:r>
                </w:p>
              </w:tc>
              <w:tc>
                <w:tcPr>
                  <w:tcW w:w="847" w:type="dxa"/>
                  <w:vAlign w:val="center"/>
                </w:tcPr>
                <w:p w14:paraId="34A4C9C6" w14:textId="77777777" w:rsidR="00D27E37" w:rsidRPr="00A86CA1" w:rsidRDefault="00D27E37" w:rsidP="009E79AB">
                  <w:pPr>
                    <w:tabs>
                      <w:tab w:val="decimal" w:pos="12"/>
                      <w:tab w:val="decimal" w:pos="417"/>
                    </w:tabs>
                    <w:jc w:val="center"/>
                    <w:rPr>
                      <w:rFonts w:ascii="Verdana" w:hAnsi="Verdana"/>
                      <w:sz w:val="16"/>
                      <w:szCs w:val="16"/>
                      <w:lang w:val="en-US"/>
                    </w:rPr>
                  </w:pPr>
                  <w:r w:rsidRPr="00A86CA1">
                    <w:rPr>
                      <w:rFonts w:ascii="Verdana" w:hAnsi="Verdana"/>
                      <w:sz w:val="16"/>
                      <w:szCs w:val="16"/>
                      <w:lang w:val="en-US"/>
                    </w:rPr>
                    <w:t>14</w:t>
                  </w:r>
                </w:p>
              </w:tc>
              <w:tc>
                <w:tcPr>
                  <w:tcW w:w="849" w:type="dxa"/>
                  <w:vAlign w:val="center"/>
                </w:tcPr>
                <w:p w14:paraId="30DD71BE" w14:textId="77777777" w:rsidR="00D27E37" w:rsidRPr="00A86CA1" w:rsidRDefault="00D27E37" w:rsidP="009E79AB">
                  <w:pPr>
                    <w:snapToGrid w:val="0"/>
                    <w:jc w:val="center"/>
                    <w:rPr>
                      <w:rFonts w:ascii="Verdana" w:hAnsi="Verdana"/>
                      <w:sz w:val="16"/>
                      <w:szCs w:val="16"/>
                      <w:lang w:val="en-US"/>
                    </w:rPr>
                  </w:pPr>
                  <w:r w:rsidRPr="00A86CA1">
                    <w:rPr>
                      <w:rFonts w:ascii="Verdana" w:hAnsi="Verdana"/>
                      <w:sz w:val="16"/>
                      <w:szCs w:val="16"/>
                      <w:lang w:val="en-US"/>
                    </w:rPr>
                    <w:t>%v/v</w:t>
                  </w:r>
                </w:p>
              </w:tc>
              <w:tc>
                <w:tcPr>
                  <w:tcW w:w="1568" w:type="dxa"/>
                  <w:vAlign w:val="center"/>
                </w:tcPr>
                <w:p w14:paraId="3A61646F" w14:textId="77777777" w:rsidR="00D27E37" w:rsidRPr="00A86CA1" w:rsidRDefault="00D27E37" w:rsidP="009E79AB">
                  <w:pPr>
                    <w:jc w:val="center"/>
                    <w:rPr>
                      <w:rFonts w:ascii="Verdana" w:hAnsi="Verdana"/>
                      <w:sz w:val="16"/>
                      <w:szCs w:val="16"/>
                      <w:lang w:val="en-US"/>
                    </w:rPr>
                  </w:pPr>
                  <w:r w:rsidRPr="00A86CA1">
                    <w:rPr>
                      <w:rFonts w:ascii="Verdana" w:hAnsi="Verdana"/>
                      <w:sz w:val="16"/>
                      <w:szCs w:val="16"/>
                      <w:lang w:val="en-US"/>
                    </w:rPr>
                    <w:t>IFU 60,1991</w:t>
                  </w:r>
                </w:p>
              </w:tc>
            </w:tr>
            <w:tr w:rsidR="00212398" w:rsidRPr="005872EF" w14:paraId="332807D3" w14:textId="77777777" w:rsidTr="00212398">
              <w:trPr>
                <w:trHeight w:hRule="exact" w:val="501"/>
              </w:trPr>
              <w:tc>
                <w:tcPr>
                  <w:tcW w:w="1301" w:type="dxa"/>
                  <w:vAlign w:val="center"/>
                </w:tcPr>
                <w:p w14:paraId="2DB935BA" w14:textId="77777777" w:rsidR="00212398" w:rsidRDefault="00212398" w:rsidP="00212398">
                  <w:pPr>
                    <w:jc w:val="center"/>
                    <w:rPr>
                      <w:rFonts w:ascii="Verdana" w:hAnsi="Verdana"/>
                      <w:i/>
                      <w:sz w:val="16"/>
                      <w:szCs w:val="16"/>
                      <w:lang w:val="en-US"/>
                    </w:rPr>
                  </w:pPr>
                  <w:r>
                    <w:rPr>
                      <w:rFonts w:ascii="Verdana" w:hAnsi="Verdana"/>
                      <w:i/>
                      <w:sz w:val="16"/>
                      <w:szCs w:val="16"/>
                      <w:lang w:val="en-US"/>
                    </w:rPr>
                    <w:t>Pulps 3000</w:t>
                  </w:r>
                </w:p>
              </w:tc>
              <w:tc>
                <w:tcPr>
                  <w:tcW w:w="829" w:type="dxa"/>
                  <w:vAlign w:val="center"/>
                </w:tcPr>
                <w:p w14:paraId="354EDF49" w14:textId="77777777" w:rsidR="00212398" w:rsidRDefault="00212398" w:rsidP="00212398">
                  <w:pPr>
                    <w:jc w:val="center"/>
                    <w:rPr>
                      <w:rFonts w:ascii="Verdana" w:hAnsi="Verdana"/>
                      <w:sz w:val="16"/>
                      <w:szCs w:val="16"/>
                      <w:lang w:val="en-US"/>
                    </w:rPr>
                  </w:pPr>
                </w:p>
              </w:tc>
              <w:tc>
                <w:tcPr>
                  <w:tcW w:w="762" w:type="dxa"/>
                  <w:vAlign w:val="center"/>
                </w:tcPr>
                <w:p w14:paraId="2DD8CEA2" w14:textId="77777777" w:rsidR="00212398" w:rsidRPr="00A86CA1" w:rsidRDefault="00212398" w:rsidP="00212398">
                  <w:pPr>
                    <w:tabs>
                      <w:tab w:val="decimal" w:pos="12"/>
                    </w:tabs>
                    <w:jc w:val="center"/>
                    <w:rPr>
                      <w:rFonts w:ascii="Verdana" w:hAnsi="Verdana"/>
                      <w:sz w:val="16"/>
                      <w:szCs w:val="16"/>
                      <w:lang w:val="en-US"/>
                    </w:rPr>
                  </w:pPr>
                  <w:r>
                    <w:rPr>
                      <w:rFonts w:ascii="Verdana" w:hAnsi="Verdana"/>
                      <w:sz w:val="16"/>
                      <w:szCs w:val="16"/>
                      <w:lang w:val="en-US"/>
                    </w:rPr>
                    <w:t>4.5</w:t>
                  </w:r>
                </w:p>
              </w:tc>
              <w:tc>
                <w:tcPr>
                  <w:tcW w:w="847" w:type="dxa"/>
                  <w:vAlign w:val="center"/>
                </w:tcPr>
                <w:p w14:paraId="717BF1E4" w14:textId="77777777" w:rsidR="00212398" w:rsidRPr="00A86CA1" w:rsidRDefault="00212398" w:rsidP="00212398">
                  <w:pPr>
                    <w:tabs>
                      <w:tab w:val="decimal" w:pos="12"/>
                      <w:tab w:val="decimal" w:pos="417"/>
                    </w:tabs>
                    <w:jc w:val="center"/>
                    <w:rPr>
                      <w:rFonts w:ascii="Verdana" w:hAnsi="Verdana"/>
                      <w:sz w:val="16"/>
                      <w:szCs w:val="16"/>
                      <w:lang w:val="en-US"/>
                    </w:rPr>
                  </w:pPr>
                  <w:r>
                    <w:rPr>
                      <w:rFonts w:ascii="Verdana" w:hAnsi="Verdana"/>
                      <w:sz w:val="16"/>
                      <w:szCs w:val="16"/>
                      <w:lang w:val="en-US"/>
                    </w:rPr>
                    <w:t>7</w:t>
                  </w:r>
                </w:p>
              </w:tc>
              <w:tc>
                <w:tcPr>
                  <w:tcW w:w="849" w:type="dxa"/>
                  <w:vAlign w:val="center"/>
                </w:tcPr>
                <w:p w14:paraId="3AFBBE40" w14:textId="77777777" w:rsidR="00212398" w:rsidRPr="00A86CA1" w:rsidRDefault="00212398" w:rsidP="00212398">
                  <w:pPr>
                    <w:snapToGrid w:val="0"/>
                    <w:jc w:val="center"/>
                    <w:rPr>
                      <w:rFonts w:ascii="Verdana" w:hAnsi="Verdana"/>
                      <w:sz w:val="16"/>
                      <w:szCs w:val="16"/>
                      <w:lang w:val="en-US"/>
                    </w:rPr>
                  </w:pPr>
                  <w:r w:rsidRPr="00A86CA1">
                    <w:rPr>
                      <w:rFonts w:ascii="Verdana" w:hAnsi="Verdana"/>
                      <w:sz w:val="16"/>
                      <w:szCs w:val="16"/>
                      <w:lang w:val="en-US"/>
                    </w:rPr>
                    <w:t>%v/v</w:t>
                  </w:r>
                </w:p>
              </w:tc>
              <w:tc>
                <w:tcPr>
                  <w:tcW w:w="1568" w:type="dxa"/>
                  <w:vAlign w:val="center"/>
                </w:tcPr>
                <w:p w14:paraId="66BE71FE" w14:textId="77777777" w:rsidR="00212398" w:rsidRPr="00A86CA1" w:rsidRDefault="00212398" w:rsidP="00212398">
                  <w:pPr>
                    <w:jc w:val="center"/>
                    <w:rPr>
                      <w:rFonts w:ascii="Verdana" w:hAnsi="Verdana"/>
                      <w:sz w:val="16"/>
                      <w:szCs w:val="16"/>
                      <w:lang w:val="en-US"/>
                    </w:rPr>
                  </w:pPr>
                  <w:r w:rsidRPr="00A86CA1">
                    <w:rPr>
                      <w:rFonts w:ascii="Verdana" w:hAnsi="Verdana"/>
                      <w:sz w:val="16"/>
                      <w:szCs w:val="16"/>
                      <w:lang w:val="en-US"/>
                    </w:rPr>
                    <w:t>IFU 60,1991</w:t>
                  </w:r>
                </w:p>
              </w:tc>
            </w:tr>
          </w:tbl>
          <w:p w14:paraId="21C0E85F" w14:textId="77777777"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14:paraId="1F3725C7" w14:textId="77777777" w:rsidTr="00583DB6">
        <w:trPr>
          <w:trHeight w:val="8345"/>
        </w:trPr>
        <w:tc>
          <w:tcPr>
            <w:tcW w:w="9210" w:type="dxa"/>
            <w:tcBorders>
              <w:top w:val="nil"/>
            </w:tcBorders>
          </w:tcPr>
          <w:p w14:paraId="77649461"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lastRenderedPageBreak/>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75A7952C" w14:textId="77777777" w:rsidTr="00953535">
              <w:trPr>
                <w:trHeight w:hRule="exact" w:val="501"/>
                <w:tblHeader/>
              </w:trPr>
              <w:tc>
                <w:tcPr>
                  <w:tcW w:w="1303" w:type="dxa"/>
                  <w:vAlign w:val="center"/>
                </w:tcPr>
                <w:p w14:paraId="689D53A9"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769F5A86"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5A60C89B"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4DFCBAF3"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739CD18B"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621FB675"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AC1E55" w:rsidRPr="005872EF" w14:paraId="66950F23" w14:textId="77777777" w:rsidTr="004B3B68">
              <w:trPr>
                <w:trHeight w:hRule="exact" w:val="680"/>
                <w:tblHeader/>
              </w:trPr>
              <w:tc>
                <w:tcPr>
                  <w:tcW w:w="1303" w:type="dxa"/>
                  <w:vAlign w:val="center"/>
                </w:tcPr>
                <w:p w14:paraId="39129DB0" w14:textId="77777777" w:rsidR="00AC1E55" w:rsidRPr="00F635D9" w:rsidRDefault="00AC1E55" w:rsidP="00AC1E55">
                  <w:pPr>
                    <w:snapToGrid w:val="0"/>
                    <w:jc w:val="center"/>
                    <w:rPr>
                      <w:rFonts w:ascii="Verdana" w:hAnsi="Verdana"/>
                      <w:i/>
                      <w:sz w:val="16"/>
                      <w:szCs w:val="16"/>
                      <w:lang w:val="en-US"/>
                    </w:rPr>
                  </w:pPr>
                  <w:r w:rsidRPr="00F635D9">
                    <w:rPr>
                      <w:rFonts w:ascii="Verdana" w:hAnsi="Verdana"/>
                      <w:i/>
                      <w:sz w:val="16"/>
                      <w:szCs w:val="16"/>
                      <w:lang w:val="en-US"/>
                    </w:rPr>
                    <w:t>CMT</w:t>
                  </w:r>
                </w:p>
              </w:tc>
              <w:tc>
                <w:tcPr>
                  <w:tcW w:w="884" w:type="dxa"/>
                  <w:vAlign w:val="center"/>
                </w:tcPr>
                <w:p w14:paraId="1A384793" w14:textId="77777777" w:rsidR="00AC1E55" w:rsidRPr="00F635D9" w:rsidRDefault="00AC1E55" w:rsidP="00AC1E55">
                  <w:pPr>
                    <w:jc w:val="center"/>
                    <w:rPr>
                      <w:rFonts w:ascii="Verdana" w:hAnsi="Verdana"/>
                      <w:sz w:val="16"/>
                      <w:szCs w:val="16"/>
                      <w:lang w:val="en-US"/>
                    </w:rPr>
                  </w:pPr>
                  <w:r w:rsidRPr="00F635D9">
                    <w:rPr>
                      <w:rFonts w:ascii="Verdana" w:hAnsi="Verdana"/>
                      <w:sz w:val="16"/>
                      <w:szCs w:val="16"/>
                      <w:lang w:val="en-US"/>
                    </w:rPr>
                    <w:t>-</w:t>
                  </w:r>
                </w:p>
              </w:tc>
              <w:tc>
                <w:tcPr>
                  <w:tcW w:w="709" w:type="dxa"/>
                  <w:vAlign w:val="center"/>
                </w:tcPr>
                <w:p w14:paraId="7C1E95AF" w14:textId="77777777" w:rsidR="00AC1E55" w:rsidRPr="00F635D9" w:rsidRDefault="00AC1E55" w:rsidP="00AC1E55">
                  <w:pPr>
                    <w:jc w:val="center"/>
                    <w:rPr>
                      <w:rFonts w:ascii="Verdana" w:hAnsi="Verdana"/>
                      <w:sz w:val="16"/>
                      <w:szCs w:val="16"/>
                      <w:lang w:val="en-US"/>
                    </w:rPr>
                  </w:pPr>
                  <w:r w:rsidRPr="00F635D9">
                    <w:rPr>
                      <w:rFonts w:ascii="Verdana" w:hAnsi="Verdana"/>
                      <w:sz w:val="16"/>
                      <w:szCs w:val="16"/>
                      <w:lang w:val="en-US"/>
                    </w:rPr>
                    <w:t>-</w:t>
                  </w:r>
                </w:p>
              </w:tc>
              <w:tc>
                <w:tcPr>
                  <w:tcW w:w="850" w:type="dxa"/>
                  <w:vAlign w:val="center"/>
                </w:tcPr>
                <w:p w14:paraId="3C615F1F" w14:textId="77777777" w:rsidR="00AC1E55" w:rsidRPr="00F635D9" w:rsidRDefault="00AC1E55" w:rsidP="00AC1E55">
                  <w:pPr>
                    <w:jc w:val="center"/>
                    <w:rPr>
                      <w:rFonts w:ascii="Verdana" w:hAnsi="Verdana"/>
                      <w:sz w:val="16"/>
                      <w:szCs w:val="16"/>
                      <w:lang w:val="en-US"/>
                    </w:rPr>
                  </w:pPr>
                  <w:r w:rsidRPr="00F635D9">
                    <w:rPr>
                      <w:rFonts w:ascii="Verdana" w:hAnsi="Verdana"/>
                      <w:sz w:val="16"/>
                      <w:szCs w:val="16"/>
                      <w:lang w:val="en-US"/>
                    </w:rPr>
                    <w:t>100</w:t>
                  </w:r>
                </w:p>
              </w:tc>
              <w:tc>
                <w:tcPr>
                  <w:tcW w:w="851" w:type="dxa"/>
                  <w:vAlign w:val="center"/>
                </w:tcPr>
                <w:p w14:paraId="7E8B0E89" w14:textId="77777777" w:rsidR="00AC1E55" w:rsidRPr="00F635D9" w:rsidRDefault="00AC1E55" w:rsidP="00AC1E55">
                  <w:pPr>
                    <w:jc w:val="center"/>
                    <w:rPr>
                      <w:rFonts w:ascii="Verdana" w:hAnsi="Verdana"/>
                      <w:sz w:val="16"/>
                      <w:szCs w:val="16"/>
                      <w:lang w:val="en-US"/>
                    </w:rPr>
                  </w:pPr>
                  <w:r w:rsidRPr="00F635D9">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37B99BA6" w14:textId="77777777" w:rsidR="00AC1E55" w:rsidRDefault="00AC1E55" w:rsidP="00AC1E55">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AC1E55" w:rsidRPr="005872EF" w14:paraId="3D0339CF" w14:textId="77777777" w:rsidTr="004B3B68">
              <w:trPr>
                <w:trHeight w:hRule="exact" w:val="680"/>
                <w:tblHeader/>
              </w:trPr>
              <w:tc>
                <w:tcPr>
                  <w:tcW w:w="1303" w:type="dxa"/>
                  <w:vAlign w:val="center"/>
                </w:tcPr>
                <w:p w14:paraId="7F7297C3" w14:textId="77777777" w:rsidR="00AC1E55" w:rsidRPr="00F635D9" w:rsidRDefault="00AC1E55" w:rsidP="00AC1E55">
                  <w:pPr>
                    <w:snapToGrid w:val="0"/>
                    <w:jc w:val="center"/>
                    <w:rPr>
                      <w:rFonts w:ascii="Verdana" w:hAnsi="Verdana"/>
                      <w:i/>
                      <w:sz w:val="16"/>
                      <w:szCs w:val="16"/>
                      <w:lang w:val="en-US"/>
                    </w:rPr>
                  </w:pPr>
                  <w:r w:rsidRPr="00F635D9">
                    <w:rPr>
                      <w:rFonts w:ascii="Verdana" w:hAnsi="Verdana"/>
                      <w:i/>
                      <w:sz w:val="16"/>
                      <w:szCs w:val="16"/>
                      <w:lang w:val="en-US"/>
                    </w:rPr>
                    <w:t>Yeasts</w:t>
                  </w:r>
                </w:p>
              </w:tc>
              <w:tc>
                <w:tcPr>
                  <w:tcW w:w="884" w:type="dxa"/>
                  <w:vAlign w:val="center"/>
                </w:tcPr>
                <w:p w14:paraId="6A35232D" w14:textId="77777777" w:rsidR="00AC1E55" w:rsidRPr="00F635D9" w:rsidRDefault="00AC1E55" w:rsidP="00AC1E55">
                  <w:pPr>
                    <w:jc w:val="center"/>
                    <w:rPr>
                      <w:rFonts w:ascii="Verdana" w:hAnsi="Verdana"/>
                      <w:sz w:val="16"/>
                      <w:szCs w:val="16"/>
                      <w:lang w:val="en-US"/>
                    </w:rPr>
                  </w:pPr>
                  <w:r w:rsidRPr="00F635D9">
                    <w:rPr>
                      <w:rFonts w:ascii="Verdana" w:hAnsi="Verdana"/>
                      <w:sz w:val="16"/>
                      <w:szCs w:val="16"/>
                      <w:lang w:val="en-US"/>
                    </w:rPr>
                    <w:t>-</w:t>
                  </w:r>
                </w:p>
              </w:tc>
              <w:tc>
                <w:tcPr>
                  <w:tcW w:w="709" w:type="dxa"/>
                  <w:vAlign w:val="center"/>
                </w:tcPr>
                <w:p w14:paraId="1393619F" w14:textId="77777777" w:rsidR="00AC1E55" w:rsidRPr="00F635D9" w:rsidRDefault="00AC1E55" w:rsidP="00AC1E55">
                  <w:pPr>
                    <w:jc w:val="center"/>
                    <w:rPr>
                      <w:rFonts w:ascii="Verdana" w:hAnsi="Verdana"/>
                      <w:sz w:val="16"/>
                      <w:szCs w:val="16"/>
                      <w:lang w:val="en-US"/>
                    </w:rPr>
                  </w:pPr>
                  <w:r w:rsidRPr="00F635D9">
                    <w:rPr>
                      <w:rFonts w:ascii="Verdana" w:hAnsi="Verdana"/>
                      <w:sz w:val="16"/>
                      <w:szCs w:val="16"/>
                      <w:lang w:val="en-US"/>
                    </w:rPr>
                    <w:t>-</w:t>
                  </w:r>
                </w:p>
              </w:tc>
              <w:tc>
                <w:tcPr>
                  <w:tcW w:w="850" w:type="dxa"/>
                  <w:vAlign w:val="center"/>
                </w:tcPr>
                <w:p w14:paraId="1814D64C" w14:textId="77777777" w:rsidR="00AC1E55" w:rsidRPr="00F635D9" w:rsidRDefault="00AC1E55" w:rsidP="00AC1E55">
                  <w:pPr>
                    <w:jc w:val="center"/>
                    <w:rPr>
                      <w:rFonts w:ascii="Verdana" w:hAnsi="Verdana"/>
                      <w:sz w:val="16"/>
                      <w:szCs w:val="16"/>
                      <w:lang w:val="en-US"/>
                    </w:rPr>
                  </w:pPr>
                  <w:r w:rsidRPr="00F635D9">
                    <w:rPr>
                      <w:rFonts w:ascii="Verdana" w:hAnsi="Verdana"/>
                      <w:sz w:val="16"/>
                      <w:szCs w:val="16"/>
                      <w:lang w:val="en-US"/>
                    </w:rPr>
                    <w:t>50</w:t>
                  </w:r>
                </w:p>
              </w:tc>
              <w:tc>
                <w:tcPr>
                  <w:tcW w:w="851" w:type="dxa"/>
                  <w:vAlign w:val="center"/>
                </w:tcPr>
                <w:p w14:paraId="726DEAA9" w14:textId="77777777" w:rsidR="00AC1E55" w:rsidRPr="00F635D9" w:rsidRDefault="00AC1E55" w:rsidP="00AC1E55">
                  <w:pPr>
                    <w:jc w:val="center"/>
                    <w:rPr>
                      <w:rFonts w:ascii="Verdana" w:hAnsi="Verdana"/>
                      <w:sz w:val="16"/>
                      <w:szCs w:val="16"/>
                      <w:lang w:val="en-US"/>
                    </w:rPr>
                  </w:pPr>
                  <w:r w:rsidRPr="00F635D9">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7DD0596A" w14:textId="77777777" w:rsidR="00AC1E55" w:rsidRDefault="00AC1E55" w:rsidP="00AC1E55">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AC1E55" w:rsidRPr="005872EF" w14:paraId="0B309357" w14:textId="77777777" w:rsidTr="004B3B68">
              <w:trPr>
                <w:trHeight w:hRule="exact" w:val="680"/>
                <w:tblHeader/>
              </w:trPr>
              <w:tc>
                <w:tcPr>
                  <w:tcW w:w="1303" w:type="dxa"/>
                  <w:vAlign w:val="center"/>
                </w:tcPr>
                <w:p w14:paraId="3FCD8F3E" w14:textId="77777777" w:rsidR="00AC1E55" w:rsidRPr="00F635D9" w:rsidRDefault="00AC1E55" w:rsidP="00AC1E55">
                  <w:pPr>
                    <w:snapToGrid w:val="0"/>
                    <w:jc w:val="center"/>
                    <w:rPr>
                      <w:rFonts w:ascii="Verdana" w:hAnsi="Verdana"/>
                      <w:i/>
                      <w:sz w:val="16"/>
                      <w:szCs w:val="16"/>
                      <w:lang w:val="en-US"/>
                    </w:rPr>
                  </w:pPr>
                  <w:r w:rsidRPr="00F635D9">
                    <w:rPr>
                      <w:rFonts w:ascii="Verdana" w:hAnsi="Verdana"/>
                      <w:i/>
                      <w:sz w:val="16"/>
                      <w:szCs w:val="16"/>
                      <w:lang w:val="en-US"/>
                    </w:rPr>
                    <w:t>Moulds</w:t>
                  </w:r>
                </w:p>
              </w:tc>
              <w:tc>
                <w:tcPr>
                  <w:tcW w:w="884" w:type="dxa"/>
                  <w:vAlign w:val="center"/>
                </w:tcPr>
                <w:p w14:paraId="4BFD1D95" w14:textId="77777777" w:rsidR="00AC1E55" w:rsidRPr="00F635D9" w:rsidRDefault="00AC1E55" w:rsidP="00AC1E55">
                  <w:pPr>
                    <w:jc w:val="center"/>
                    <w:rPr>
                      <w:rFonts w:ascii="Verdana" w:hAnsi="Verdana"/>
                      <w:sz w:val="16"/>
                      <w:szCs w:val="16"/>
                      <w:lang w:val="en-US"/>
                    </w:rPr>
                  </w:pPr>
                  <w:r w:rsidRPr="00F635D9">
                    <w:rPr>
                      <w:rFonts w:ascii="Verdana" w:hAnsi="Verdana"/>
                      <w:sz w:val="16"/>
                      <w:szCs w:val="16"/>
                      <w:lang w:val="en-US"/>
                    </w:rPr>
                    <w:t>-</w:t>
                  </w:r>
                </w:p>
              </w:tc>
              <w:tc>
                <w:tcPr>
                  <w:tcW w:w="709" w:type="dxa"/>
                  <w:vAlign w:val="center"/>
                </w:tcPr>
                <w:p w14:paraId="4864B1B9" w14:textId="77777777" w:rsidR="00AC1E55" w:rsidRPr="00F635D9" w:rsidRDefault="00AC1E55" w:rsidP="00AC1E55">
                  <w:pPr>
                    <w:jc w:val="center"/>
                    <w:rPr>
                      <w:rFonts w:ascii="Verdana" w:hAnsi="Verdana"/>
                      <w:sz w:val="16"/>
                      <w:szCs w:val="16"/>
                      <w:lang w:val="en-US"/>
                    </w:rPr>
                  </w:pPr>
                  <w:r w:rsidRPr="00F635D9">
                    <w:rPr>
                      <w:rFonts w:ascii="Verdana" w:hAnsi="Verdana"/>
                      <w:sz w:val="16"/>
                      <w:szCs w:val="16"/>
                      <w:lang w:val="en-US"/>
                    </w:rPr>
                    <w:t>-</w:t>
                  </w:r>
                </w:p>
              </w:tc>
              <w:tc>
                <w:tcPr>
                  <w:tcW w:w="850" w:type="dxa"/>
                  <w:vAlign w:val="center"/>
                </w:tcPr>
                <w:p w14:paraId="5A02E2D1" w14:textId="77777777" w:rsidR="00AC1E55" w:rsidRPr="00F635D9" w:rsidRDefault="00AC1E55" w:rsidP="00AC1E55">
                  <w:pPr>
                    <w:jc w:val="center"/>
                    <w:rPr>
                      <w:rFonts w:ascii="Verdana" w:hAnsi="Verdana"/>
                      <w:sz w:val="16"/>
                      <w:szCs w:val="16"/>
                      <w:lang w:val="en-US"/>
                    </w:rPr>
                  </w:pPr>
                  <w:r w:rsidRPr="00F635D9">
                    <w:rPr>
                      <w:rFonts w:ascii="Verdana" w:hAnsi="Verdana"/>
                      <w:sz w:val="16"/>
                      <w:szCs w:val="16"/>
                      <w:lang w:val="en-US"/>
                    </w:rPr>
                    <w:t>30</w:t>
                  </w:r>
                </w:p>
              </w:tc>
              <w:tc>
                <w:tcPr>
                  <w:tcW w:w="851" w:type="dxa"/>
                  <w:vAlign w:val="center"/>
                </w:tcPr>
                <w:p w14:paraId="3BC4593F" w14:textId="77777777" w:rsidR="00AC1E55" w:rsidRPr="00F635D9" w:rsidRDefault="00AC1E55" w:rsidP="00AC1E55">
                  <w:pPr>
                    <w:jc w:val="center"/>
                    <w:rPr>
                      <w:rFonts w:ascii="Verdana" w:hAnsi="Verdana"/>
                      <w:sz w:val="16"/>
                      <w:szCs w:val="16"/>
                      <w:lang w:val="en-US"/>
                    </w:rPr>
                  </w:pPr>
                  <w:r w:rsidRPr="00F635D9">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76A0A03F" w14:textId="77777777" w:rsidR="00AC1E55" w:rsidRDefault="00AC1E55" w:rsidP="00AC1E55">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AC1E55" w:rsidRPr="005872EF" w14:paraId="1FACE4CB" w14:textId="77777777" w:rsidTr="004B3B68">
              <w:trPr>
                <w:trHeight w:hRule="exact" w:val="680"/>
                <w:tblHeader/>
              </w:trPr>
              <w:tc>
                <w:tcPr>
                  <w:tcW w:w="1303" w:type="dxa"/>
                  <w:vAlign w:val="center"/>
                </w:tcPr>
                <w:p w14:paraId="61912D39" w14:textId="77777777" w:rsidR="00AC1E55" w:rsidRPr="00F635D9" w:rsidRDefault="00AC1E55" w:rsidP="00AC1E55">
                  <w:pPr>
                    <w:snapToGrid w:val="0"/>
                    <w:jc w:val="center"/>
                    <w:rPr>
                      <w:rFonts w:ascii="Verdana" w:hAnsi="Verdana"/>
                      <w:i/>
                      <w:sz w:val="16"/>
                      <w:szCs w:val="16"/>
                      <w:lang w:val="en-US"/>
                    </w:rPr>
                  </w:pPr>
                  <w:r w:rsidRPr="00F635D9">
                    <w:rPr>
                      <w:rFonts w:ascii="Verdana" w:hAnsi="Verdana"/>
                      <w:i/>
                      <w:sz w:val="16"/>
                      <w:szCs w:val="16"/>
                      <w:lang w:val="en-US"/>
                    </w:rPr>
                    <w:t>Total Coliforms</w:t>
                  </w:r>
                </w:p>
              </w:tc>
              <w:tc>
                <w:tcPr>
                  <w:tcW w:w="884" w:type="dxa"/>
                  <w:vAlign w:val="center"/>
                </w:tcPr>
                <w:p w14:paraId="1980BB87" w14:textId="77777777" w:rsidR="00AC1E55" w:rsidRPr="00F635D9" w:rsidRDefault="00AC1E55" w:rsidP="00AC1E55">
                  <w:pPr>
                    <w:jc w:val="center"/>
                    <w:rPr>
                      <w:rFonts w:ascii="Verdana" w:hAnsi="Verdana"/>
                      <w:sz w:val="16"/>
                      <w:szCs w:val="16"/>
                      <w:lang w:val="en-US"/>
                    </w:rPr>
                  </w:pPr>
                  <w:r w:rsidRPr="00F635D9">
                    <w:rPr>
                      <w:rFonts w:ascii="Verdana" w:hAnsi="Verdana"/>
                      <w:sz w:val="16"/>
                      <w:szCs w:val="16"/>
                      <w:lang w:val="en-US"/>
                    </w:rPr>
                    <w:t>Absent</w:t>
                  </w:r>
                </w:p>
              </w:tc>
              <w:tc>
                <w:tcPr>
                  <w:tcW w:w="709" w:type="dxa"/>
                  <w:vAlign w:val="center"/>
                </w:tcPr>
                <w:p w14:paraId="7AA6D905" w14:textId="77777777" w:rsidR="00AC1E55" w:rsidRPr="00F635D9" w:rsidRDefault="00AC1E55" w:rsidP="00AC1E55">
                  <w:pPr>
                    <w:jc w:val="center"/>
                    <w:rPr>
                      <w:rFonts w:ascii="Verdana" w:hAnsi="Verdana"/>
                      <w:sz w:val="16"/>
                      <w:szCs w:val="16"/>
                      <w:lang w:val="en-US"/>
                    </w:rPr>
                  </w:pPr>
                  <w:r w:rsidRPr="00F635D9">
                    <w:rPr>
                      <w:rFonts w:ascii="Verdana" w:hAnsi="Verdana"/>
                      <w:sz w:val="16"/>
                      <w:szCs w:val="16"/>
                      <w:lang w:val="en-US"/>
                    </w:rPr>
                    <w:t>-</w:t>
                  </w:r>
                </w:p>
              </w:tc>
              <w:tc>
                <w:tcPr>
                  <w:tcW w:w="850" w:type="dxa"/>
                  <w:vAlign w:val="center"/>
                </w:tcPr>
                <w:p w14:paraId="6DE090BF" w14:textId="77777777" w:rsidR="00AC1E55" w:rsidRPr="00F635D9" w:rsidRDefault="00AC1E55" w:rsidP="00AC1E55">
                  <w:pPr>
                    <w:jc w:val="center"/>
                    <w:rPr>
                      <w:rFonts w:ascii="Verdana" w:hAnsi="Verdana"/>
                      <w:sz w:val="16"/>
                      <w:szCs w:val="16"/>
                      <w:lang w:val="en-US"/>
                    </w:rPr>
                  </w:pPr>
                  <w:r w:rsidRPr="00F635D9">
                    <w:rPr>
                      <w:rFonts w:ascii="Verdana" w:hAnsi="Verdana"/>
                      <w:sz w:val="16"/>
                      <w:szCs w:val="16"/>
                      <w:lang w:val="en-US"/>
                    </w:rPr>
                    <w:t>-</w:t>
                  </w:r>
                </w:p>
              </w:tc>
              <w:tc>
                <w:tcPr>
                  <w:tcW w:w="851" w:type="dxa"/>
                  <w:vAlign w:val="center"/>
                </w:tcPr>
                <w:p w14:paraId="5B1DDA02" w14:textId="77777777" w:rsidR="00AC1E55" w:rsidRPr="00F635D9" w:rsidRDefault="00AC1E55" w:rsidP="00AC1E55">
                  <w:pPr>
                    <w:jc w:val="center"/>
                    <w:rPr>
                      <w:rFonts w:ascii="Verdana" w:hAnsi="Verdana"/>
                      <w:sz w:val="16"/>
                      <w:szCs w:val="16"/>
                      <w:lang w:val="en-US"/>
                    </w:rPr>
                  </w:pPr>
                  <w:r w:rsidRPr="00F635D9">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23416ADA" w14:textId="77777777" w:rsidR="00AC1E55" w:rsidRDefault="00AC1E55" w:rsidP="00AC1E55">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AC1E55" w:rsidRPr="005872EF" w14:paraId="2B5EC112" w14:textId="77777777" w:rsidTr="004B3B68">
              <w:trPr>
                <w:trHeight w:hRule="exact" w:val="680"/>
                <w:tblHeader/>
              </w:trPr>
              <w:tc>
                <w:tcPr>
                  <w:tcW w:w="1303" w:type="dxa"/>
                  <w:vAlign w:val="center"/>
                </w:tcPr>
                <w:p w14:paraId="46D2110B" w14:textId="77777777" w:rsidR="00AC1E55" w:rsidRPr="00F635D9" w:rsidRDefault="00AC1E55" w:rsidP="00AC1E55">
                  <w:pPr>
                    <w:snapToGrid w:val="0"/>
                    <w:jc w:val="center"/>
                    <w:rPr>
                      <w:rFonts w:ascii="Verdana" w:hAnsi="Verdana"/>
                      <w:i/>
                      <w:sz w:val="16"/>
                      <w:szCs w:val="16"/>
                      <w:lang w:val="en-US"/>
                    </w:rPr>
                  </w:pPr>
                  <w:r w:rsidRPr="00F635D9">
                    <w:rPr>
                      <w:rFonts w:ascii="Verdana" w:hAnsi="Verdana"/>
                      <w:i/>
                      <w:sz w:val="16"/>
                      <w:szCs w:val="16"/>
                      <w:lang w:val="en-US"/>
                    </w:rPr>
                    <w:t>E. Coli</w:t>
                  </w:r>
                </w:p>
              </w:tc>
              <w:tc>
                <w:tcPr>
                  <w:tcW w:w="884" w:type="dxa"/>
                  <w:vAlign w:val="center"/>
                </w:tcPr>
                <w:p w14:paraId="03E4AFE9" w14:textId="77777777" w:rsidR="00AC1E55" w:rsidRPr="00F635D9" w:rsidRDefault="00AC1E55" w:rsidP="00AC1E55">
                  <w:pPr>
                    <w:jc w:val="center"/>
                    <w:rPr>
                      <w:rFonts w:ascii="Verdana" w:hAnsi="Verdana"/>
                      <w:sz w:val="16"/>
                      <w:szCs w:val="16"/>
                      <w:lang w:val="en-US"/>
                    </w:rPr>
                  </w:pPr>
                  <w:r w:rsidRPr="00F635D9">
                    <w:rPr>
                      <w:rFonts w:ascii="Verdana" w:hAnsi="Verdana"/>
                      <w:sz w:val="16"/>
                      <w:szCs w:val="16"/>
                      <w:lang w:val="en-US"/>
                    </w:rPr>
                    <w:t xml:space="preserve">Absent </w:t>
                  </w:r>
                </w:p>
              </w:tc>
              <w:tc>
                <w:tcPr>
                  <w:tcW w:w="709" w:type="dxa"/>
                  <w:vAlign w:val="center"/>
                </w:tcPr>
                <w:p w14:paraId="773D3A1C" w14:textId="77777777" w:rsidR="00AC1E55" w:rsidRPr="00F635D9" w:rsidRDefault="00AC1E55" w:rsidP="00AC1E55">
                  <w:pPr>
                    <w:jc w:val="center"/>
                    <w:rPr>
                      <w:rFonts w:ascii="Verdana" w:hAnsi="Verdana"/>
                      <w:sz w:val="16"/>
                      <w:szCs w:val="16"/>
                      <w:lang w:val="en-US"/>
                    </w:rPr>
                  </w:pPr>
                  <w:r w:rsidRPr="00F635D9">
                    <w:rPr>
                      <w:rFonts w:ascii="Verdana" w:hAnsi="Verdana"/>
                      <w:sz w:val="16"/>
                      <w:szCs w:val="16"/>
                      <w:lang w:val="en-US"/>
                    </w:rPr>
                    <w:t>-</w:t>
                  </w:r>
                </w:p>
              </w:tc>
              <w:tc>
                <w:tcPr>
                  <w:tcW w:w="850" w:type="dxa"/>
                  <w:vAlign w:val="center"/>
                </w:tcPr>
                <w:p w14:paraId="02EB346B" w14:textId="77777777" w:rsidR="00AC1E55" w:rsidRPr="00F635D9" w:rsidRDefault="00AC1E55" w:rsidP="00AC1E55">
                  <w:pPr>
                    <w:jc w:val="center"/>
                    <w:rPr>
                      <w:rFonts w:ascii="Verdana" w:hAnsi="Verdana"/>
                      <w:sz w:val="16"/>
                      <w:szCs w:val="16"/>
                      <w:lang w:val="en-US"/>
                    </w:rPr>
                  </w:pPr>
                  <w:r w:rsidRPr="00F635D9">
                    <w:rPr>
                      <w:rFonts w:ascii="Verdana" w:hAnsi="Verdana"/>
                      <w:sz w:val="16"/>
                      <w:szCs w:val="16"/>
                      <w:lang w:val="en-US"/>
                    </w:rPr>
                    <w:t>-</w:t>
                  </w:r>
                </w:p>
              </w:tc>
              <w:tc>
                <w:tcPr>
                  <w:tcW w:w="851" w:type="dxa"/>
                  <w:vAlign w:val="center"/>
                </w:tcPr>
                <w:p w14:paraId="1446A43F" w14:textId="77777777" w:rsidR="00AC1E55" w:rsidRPr="00F635D9" w:rsidRDefault="00AC1E55" w:rsidP="00AC1E55">
                  <w:pPr>
                    <w:jc w:val="center"/>
                    <w:rPr>
                      <w:rFonts w:ascii="Verdana" w:hAnsi="Verdana"/>
                      <w:sz w:val="16"/>
                      <w:szCs w:val="16"/>
                      <w:lang w:val="en-US"/>
                    </w:rPr>
                  </w:pPr>
                  <w:r w:rsidRPr="00F635D9">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7517C147" w14:textId="77777777" w:rsidR="00AC1E55" w:rsidRDefault="00AC1E55" w:rsidP="00AC1E55">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AC1E55" w:rsidRPr="0095484E" w14:paraId="55160EFC" w14:textId="77777777" w:rsidTr="004B3B68">
              <w:trPr>
                <w:trHeight w:hRule="exact" w:val="680"/>
                <w:tblHeader/>
              </w:trPr>
              <w:tc>
                <w:tcPr>
                  <w:tcW w:w="1303" w:type="dxa"/>
                  <w:vAlign w:val="center"/>
                </w:tcPr>
                <w:p w14:paraId="6D21A82D" w14:textId="77777777" w:rsidR="00AC1E55" w:rsidRPr="00F635D9" w:rsidRDefault="00AC1E55" w:rsidP="00AC1E55">
                  <w:pPr>
                    <w:snapToGrid w:val="0"/>
                    <w:jc w:val="center"/>
                    <w:rPr>
                      <w:rFonts w:ascii="Verdana" w:hAnsi="Verdana"/>
                      <w:i/>
                      <w:sz w:val="16"/>
                      <w:szCs w:val="16"/>
                      <w:lang w:val="en-US"/>
                    </w:rPr>
                  </w:pPr>
                  <w:r w:rsidRPr="00F635D9">
                    <w:rPr>
                      <w:rFonts w:ascii="Verdana" w:hAnsi="Verdana"/>
                      <w:i/>
                      <w:sz w:val="16"/>
                      <w:szCs w:val="16"/>
                      <w:lang w:val="en-US"/>
                    </w:rPr>
                    <w:t>Salmonella</w:t>
                  </w:r>
                </w:p>
              </w:tc>
              <w:tc>
                <w:tcPr>
                  <w:tcW w:w="884" w:type="dxa"/>
                  <w:vAlign w:val="center"/>
                </w:tcPr>
                <w:p w14:paraId="3F3DC1FB" w14:textId="77777777" w:rsidR="00AC1E55" w:rsidRPr="00F635D9" w:rsidRDefault="00AC1E55" w:rsidP="00AC1E55">
                  <w:pPr>
                    <w:jc w:val="center"/>
                    <w:rPr>
                      <w:rFonts w:ascii="Verdana" w:hAnsi="Verdana"/>
                      <w:sz w:val="16"/>
                      <w:szCs w:val="16"/>
                      <w:lang w:val="en-US"/>
                    </w:rPr>
                  </w:pPr>
                  <w:r w:rsidRPr="00F635D9">
                    <w:rPr>
                      <w:rFonts w:ascii="Verdana" w:hAnsi="Verdana"/>
                      <w:sz w:val="16"/>
                      <w:szCs w:val="16"/>
                      <w:lang w:val="en-US"/>
                    </w:rPr>
                    <w:t xml:space="preserve">Absent </w:t>
                  </w:r>
                </w:p>
              </w:tc>
              <w:tc>
                <w:tcPr>
                  <w:tcW w:w="709" w:type="dxa"/>
                  <w:vAlign w:val="center"/>
                </w:tcPr>
                <w:p w14:paraId="3F4788EF" w14:textId="77777777" w:rsidR="00AC1E55" w:rsidRPr="00F635D9" w:rsidRDefault="00AC1E55" w:rsidP="00AC1E55">
                  <w:pPr>
                    <w:jc w:val="center"/>
                    <w:rPr>
                      <w:rFonts w:ascii="Verdana" w:hAnsi="Verdana"/>
                      <w:sz w:val="16"/>
                      <w:szCs w:val="16"/>
                      <w:lang w:val="en-US"/>
                    </w:rPr>
                  </w:pPr>
                  <w:r w:rsidRPr="00F635D9">
                    <w:rPr>
                      <w:rFonts w:ascii="Verdana" w:hAnsi="Verdana"/>
                      <w:sz w:val="16"/>
                      <w:szCs w:val="16"/>
                      <w:lang w:val="en-US"/>
                    </w:rPr>
                    <w:t>-</w:t>
                  </w:r>
                </w:p>
              </w:tc>
              <w:tc>
                <w:tcPr>
                  <w:tcW w:w="850" w:type="dxa"/>
                  <w:vAlign w:val="center"/>
                </w:tcPr>
                <w:p w14:paraId="365D0EFE" w14:textId="77777777" w:rsidR="00AC1E55" w:rsidRPr="00F635D9" w:rsidRDefault="00AC1E55" w:rsidP="00AC1E55">
                  <w:pPr>
                    <w:jc w:val="center"/>
                    <w:rPr>
                      <w:rFonts w:ascii="Verdana" w:hAnsi="Verdana"/>
                      <w:sz w:val="16"/>
                      <w:szCs w:val="16"/>
                      <w:lang w:val="en-US"/>
                    </w:rPr>
                  </w:pPr>
                  <w:r w:rsidRPr="00F635D9">
                    <w:rPr>
                      <w:rFonts w:ascii="Verdana" w:hAnsi="Verdana"/>
                      <w:sz w:val="16"/>
                      <w:szCs w:val="16"/>
                      <w:lang w:val="en-US"/>
                    </w:rPr>
                    <w:t>-</w:t>
                  </w:r>
                </w:p>
              </w:tc>
              <w:tc>
                <w:tcPr>
                  <w:tcW w:w="851" w:type="dxa"/>
                  <w:vAlign w:val="center"/>
                </w:tcPr>
                <w:p w14:paraId="2B14FBC5" w14:textId="77777777" w:rsidR="00AC1E55" w:rsidRPr="00F635D9" w:rsidRDefault="00AC1E55" w:rsidP="00AC1E55">
                  <w:pPr>
                    <w:jc w:val="center"/>
                    <w:rPr>
                      <w:rFonts w:ascii="Verdana" w:hAnsi="Verdana"/>
                      <w:sz w:val="16"/>
                      <w:szCs w:val="16"/>
                      <w:lang w:val="en-US"/>
                    </w:rPr>
                  </w:pPr>
                  <w:r w:rsidRPr="00F635D9">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5F0B71B5" w14:textId="396C9868" w:rsidR="00AC1E55" w:rsidRDefault="00AC1E55" w:rsidP="00AC1E55">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4A49B868" w14:textId="77777777"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14:paraId="0FA4F53F" w14:textId="77777777" w:rsidTr="00977461">
              <w:trPr>
                <w:trHeight w:hRule="exact" w:val="510"/>
                <w:jc w:val="center"/>
              </w:trPr>
              <w:tc>
                <w:tcPr>
                  <w:tcW w:w="2228" w:type="dxa"/>
                  <w:vAlign w:val="center"/>
                </w:tcPr>
                <w:p w14:paraId="093445FA"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14:paraId="356D3348" w14:textId="77777777"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14:paraId="3955121F"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D92C52" w:rsidRPr="00F635D9" w14:paraId="107B4225" w14:textId="77777777" w:rsidTr="00977461">
              <w:trPr>
                <w:trHeight w:hRule="exact" w:val="510"/>
                <w:jc w:val="center"/>
              </w:trPr>
              <w:tc>
                <w:tcPr>
                  <w:tcW w:w="2228" w:type="dxa"/>
                  <w:vAlign w:val="center"/>
                </w:tcPr>
                <w:p w14:paraId="46613E63" w14:textId="77777777" w:rsidR="00D92C52" w:rsidRPr="00F635D9" w:rsidRDefault="00D92C52"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14:paraId="1BA34744" w14:textId="77777777" w:rsidR="00D92C52" w:rsidRPr="00F635D9" w:rsidRDefault="00D92C52" w:rsidP="009E79AB">
                  <w:pPr>
                    <w:jc w:val="center"/>
                    <w:rPr>
                      <w:rFonts w:ascii="Verdana" w:hAnsi="Verdana"/>
                      <w:sz w:val="16"/>
                      <w:szCs w:val="16"/>
                      <w:lang w:val="en-US"/>
                    </w:rPr>
                  </w:pPr>
                  <w:r w:rsidRPr="00F635D9">
                    <w:rPr>
                      <w:rFonts w:ascii="Verdana" w:hAnsi="Verdana"/>
                      <w:sz w:val="16"/>
                      <w:szCs w:val="16"/>
                      <w:lang w:val="en-US"/>
                    </w:rPr>
                    <w:t>Liquid</w:t>
                  </w:r>
                </w:p>
              </w:tc>
              <w:tc>
                <w:tcPr>
                  <w:tcW w:w="1519" w:type="dxa"/>
                  <w:shd w:val="clear" w:color="auto" w:fill="auto"/>
                  <w:vAlign w:val="center"/>
                </w:tcPr>
                <w:p w14:paraId="61F1B360" w14:textId="77777777" w:rsidR="00D92C52" w:rsidRPr="00F635D9" w:rsidRDefault="00D92C52"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D92C52" w:rsidRPr="00F635D9" w14:paraId="1C638D5B" w14:textId="77777777" w:rsidTr="00977461">
              <w:trPr>
                <w:trHeight w:hRule="exact" w:val="510"/>
                <w:jc w:val="center"/>
              </w:trPr>
              <w:tc>
                <w:tcPr>
                  <w:tcW w:w="2228" w:type="dxa"/>
                  <w:vAlign w:val="center"/>
                </w:tcPr>
                <w:p w14:paraId="63A537DE" w14:textId="77777777" w:rsidR="00D92C52" w:rsidRPr="00F635D9" w:rsidRDefault="00D92C52" w:rsidP="00137981">
                  <w:pPr>
                    <w:jc w:val="center"/>
                    <w:rPr>
                      <w:rFonts w:ascii="Verdana" w:hAnsi="Verdana"/>
                      <w:i/>
                      <w:sz w:val="16"/>
                      <w:szCs w:val="16"/>
                      <w:lang w:val="en-US"/>
                    </w:rPr>
                  </w:pPr>
                  <w:r w:rsidRPr="00F635D9">
                    <w:rPr>
                      <w:rFonts w:ascii="Verdana" w:hAnsi="Verdana"/>
                      <w:i/>
                      <w:sz w:val="16"/>
                      <w:szCs w:val="16"/>
                      <w:lang w:val="en-US"/>
                    </w:rPr>
                    <w:t>Color</w:t>
                  </w:r>
                </w:p>
              </w:tc>
              <w:tc>
                <w:tcPr>
                  <w:tcW w:w="2439" w:type="dxa"/>
                  <w:vAlign w:val="center"/>
                </w:tcPr>
                <w:p w14:paraId="545D22DA" w14:textId="77777777" w:rsidR="00D92C52" w:rsidRPr="00F635D9" w:rsidRDefault="00D92C52" w:rsidP="009E79AB">
                  <w:pPr>
                    <w:jc w:val="center"/>
                    <w:rPr>
                      <w:rFonts w:ascii="Verdana" w:hAnsi="Verdana"/>
                      <w:sz w:val="16"/>
                      <w:szCs w:val="16"/>
                      <w:lang w:val="en-US"/>
                    </w:rPr>
                  </w:pPr>
                  <w:r w:rsidRPr="00F635D9">
                    <w:rPr>
                      <w:rFonts w:ascii="Verdana" w:hAnsi="Verdana"/>
                      <w:sz w:val="16"/>
                      <w:szCs w:val="16"/>
                      <w:lang w:val="en-US"/>
                    </w:rPr>
                    <w:t>Orange</w:t>
                  </w:r>
                </w:p>
              </w:tc>
              <w:tc>
                <w:tcPr>
                  <w:tcW w:w="1519" w:type="dxa"/>
                  <w:shd w:val="clear" w:color="auto" w:fill="auto"/>
                  <w:vAlign w:val="center"/>
                </w:tcPr>
                <w:p w14:paraId="140EF1EB" w14:textId="77777777" w:rsidR="00D92C52" w:rsidRPr="00F635D9" w:rsidRDefault="00D92C52"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D92C52" w:rsidRPr="00F635D9" w14:paraId="00B2E8C4" w14:textId="77777777" w:rsidTr="00977461">
              <w:trPr>
                <w:trHeight w:hRule="exact" w:val="510"/>
                <w:jc w:val="center"/>
              </w:trPr>
              <w:tc>
                <w:tcPr>
                  <w:tcW w:w="2228" w:type="dxa"/>
                  <w:vAlign w:val="center"/>
                </w:tcPr>
                <w:p w14:paraId="32328C63" w14:textId="77777777" w:rsidR="00D92C52" w:rsidRPr="00F635D9" w:rsidRDefault="00D92C52" w:rsidP="00137981">
                  <w:pPr>
                    <w:jc w:val="center"/>
                    <w:rPr>
                      <w:rFonts w:ascii="Verdana" w:hAnsi="Verdana"/>
                      <w:i/>
                      <w:sz w:val="16"/>
                      <w:szCs w:val="16"/>
                      <w:lang w:val="en-US"/>
                    </w:rPr>
                  </w:pPr>
                  <w:r w:rsidRPr="00F635D9">
                    <w:rPr>
                      <w:rFonts w:ascii="Verdana" w:hAnsi="Verdana"/>
                      <w:i/>
                      <w:sz w:val="16"/>
                      <w:szCs w:val="16"/>
                      <w:lang w:val="en-US"/>
                    </w:rPr>
                    <w:t>Taste / Aroma</w:t>
                  </w:r>
                </w:p>
              </w:tc>
              <w:tc>
                <w:tcPr>
                  <w:tcW w:w="2439" w:type="dxa"/>
                  <w:vAlign w:val="center"/>
                </w:tcPr>
                <w:p w14:paraId="584091DF" w14:textId="77777777" w:rsidR="00D92C52" w:rsidRPr="00F635D9" w:rsidRDefault="00D92C52" w:rsidP="009E79AB">
                  <w:pPr>
                    <w:jc w:val="center"/>
                    <w:rPr>
                      <w:rFonts w:ascii="Verdana" w:hAnsi="Verdana"/>
                      <w:sz w:val="16"/>
                      <w:szCs w:val="16"/>
                      <w:lang w:val="en-US"/>
                    </w:rPr>
                  </w:pPr>
                  <w:r w:rsidRPr="00F635D9">
                    <w:rPr>
                      <w:rFonts w:ascii="Verdana" w:hAnsi="Verdana"/>
                      <w:sz w:val="16"/>
                      <w:szCs w:val="16"/>
                      <w:lang w:val="en-US"/>
                    </w:rPr>
                    <w:t xml:space="preserve">Characteristic of blond orange </w:t>
                  </w:r>
                </w:p>
              </w:tc>
              <w:tc>
                <w:tcPr>
                  <w:tcW w:w="1519" w:type="dxa"/>
                  <w:shd w:val="clear" w:color="auto" w:fill="auto"/>
                  <w:vAlign w:val="center"/>
                </w:tcPr>
                <w:p w14:paraId="40290508" w14:textId="77777777" w:rsidR="00D92C52" w:rsidRPr="00F635D9" w:rsidRDefault="00D92C52"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D92C52" w:rsidRPr="00F635D9" w14:paraId="7906A815" w14:textId="77777777" w:rsidTr="00977461">
              <w:trPr>
                <w:trHeight w:hRule="exact" w:val="510"/>
                <w:jc w:val="center"/>
              </w:trPr>
              <w:tc>
                <w:tcPr>
                  <w:tcW w:w="2228" w:type="dxa"/>
                  <w:vAlign w:val="center"/>
                </w:tcPr>
                <w:p w14:paraId="6A98470C" w14:textId="77777777" w:rsidR="00D92C52" w:rsidRPr="00F635D9" w:rsidRDefault="00D92C52"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14:paraId="6EEA78C4" w14:textId="012BC749" w:rsidR="00D92C52" w:rsidRPr="00F635D9" w:rsidRDefault="00D92C52" w:rsidP="009E79AB">
                  <w:pPr>
                    <w:jc w:val="center"/>
                    <w:rPr>
                      <w:rFonts w:ascii="Verdana" w:hAnsi="Verdana"/>
                      <w:sz w:val="16"/>
                      <w:szCs w:val="16"/>
                      <w:lang w:val="en-US"/>
                    </w:rPr>
                  </w:pPr>
                  <w:r w:rsidRPr="00F635D9">
                    <w:rPr>
                      <w:rFonts w:ascii="Verdana" w:hAnsi="Verdana"/>
                      <w:sz w:val="16"/>
                      <w:szCs w:val="16"/>
                      <w:lang w:val="en-US"/>
                    </w:rPr>
                    <w:t xml:space="preserve">Characteristic of </w:t>
                  </w:r>
                  <w:r w:rsidR="00A67A46">
                    <w:rPr>
                      <w:rFonts w:ascii="Verdana" w:hAnsi="Verdana"/>
                      <w:sz w:val="16"/>
                      <w:szCs w:val="16"/>
                      <w:lang w:val="en-US"/>
                    </w:rPr>
                    <w:t xml:space="preserve">blond </w:t>
                  </w:r>
                  <w:r w:rsidRPr="00F635D9">
                    <w:rPr>
                      <w:rFonts w:ascii="Verdana" w:hAnsi="Verdana"/>
                      <w:sz w:val="16"/>
                      <w:szCs w:val="16"/>
                      <w:lang w:val="en-US"/>
                    </w:rPr>
                    <w:t xml:space="preserve">orange </w:t>
                  </w:r>
                </w:p>
              </w:tc>
              <w:tc>
                <w:tcPr>
                  <w:tcW w:w="1519" w:type="dxa"/>
                  <w:shd w:val="clear" w:color="auto" w:fill="auto"/>
                  <w:vAlign w:val="center"/>
                </w:tcPr>
                <w:p w14:paraId="3427E19A" w14:textId="77777777" w:rsidR="00D92C52" w:rsidRPr="00F635D9" w:rsidRDefault="00D92C52"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bl>
          <w:p w14:paraId="0F6B375A" w14:textId="77777777" w:rsidR="004A7EF7" w:rsidRPr="002C594E" w:rsidRDefault="004A7EF7" w:rsidP="00853353">
            <w:pPr>
              <w:spacing w:before="100" w:beforeAutospacing="1"/>
              <w:rPr>
                <w:rFonts w:ascii="Verdana" w:hAnsi="Verdana"/>
                <w:b/>
                <w:sz w:val="8"/>
                <w:szCs w:val="8"/>
                <w:lang w:val="en-US"/>
              </w:rPr>
            </w:pPr>
          </w:p>
        </w:tc>
      </w:tr>
    </w:tbl>
    <w:p w14:paraId="21B111F8"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95484E" w14:paraId="2FEDC7C1" w14:textId="77777777" w:rsidTr="00953535">
        <w:trPr>
          <w:trHeight w:val="3809"/>
        </w:trPr>
        <w:tc>
          <w:tcPr>
            <w:tcW w:w="9210" w:type="dxa"/>
          </w:tcPr>
          <w:p w14:paraId="210B264C"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43C8E4DC" w14:textId="77777777" w:rsidR="00487F32" w:rsidRPr="002C594E" w:rsidRDefault="00487F32" w:rsidP="00487F32">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14:paraId="0D00AF0E" w14:textId="77777777" w:rsidR="00487F32" w:rsidRPr="002C594E" w:rsidRDefault="00487F32" w:rsidP="00487F32">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14:paraId="6E486B79" w14:textId="77777777" w:rsidR="00487F32" w:rsidRPr="002C594E" w:rsidRDefault="00487F32" w:rsidP="00487F32">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14:paraId="6B4FF46B" w14:textId="77777777" w:rsidR="00487F32" w:rsidRPr="002C594E" w:rsidRDefault="00487F32" w:rsidP="00487F32">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14:paraId="7560A9A0" w14:textId="77777777" w:rsidR="00487F32" w:rsidRPr="002C594E" w:rsidRDefault="00487F32" w:rsidP="00487F32">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14:paraId="1858499A" w14:textId="77777777" w:rsidR="00487F32" w:rsidRPr="002C594E" w:rsidRDefault="00487F32" w:rsidP="00487F32">
            <w:pPr>
              <w:numPr>
                <w:ilvl w:val="0"/>
                <w:numId w:val="24"/>
              </w:numPr>
              <w:spacing w:before="100" w:beforeAutospacing="1"/>
              <w:jc w:val="both"/>
              <w:rPr>
                <w:rFonts w:ascii="Verdana" w:hAnsi="Verdana"/>
                <w:lang w:val="en-US"/>
              </w:rPr>
            </w:pPr>
            <w:r w:rsidRPr="002C594E">
              <w:rPr>
                <w:rFonts w:ascii="Verdana" w:hAnsi="Verdana"/>
                <w:lang w:val="en-US"/>
              </w:rPr>
              <w:t xml:space="preserve">Regulation (EC) n° 1333/2008 and subsequent amendments of the European </w:t>
            </w:r>
            <w:r w:rsidRPr="002C594E">
              <w:rPr>
                <w:rFonts w:ascii="Verdana" w:hAnsi="Verdana"/>
                <w:lang w:val="en-US"/>
              </w:rPr>
              <w:lastRenderedPageBreak/>
              <w:t>Parliament and of the Council of 16 December 2008 on food additives;</w:t>
            </w:r>
          </w:p>
          <w:p w14:paraId="0E0C50C5" w14:textId="77777777" w:rsidR="00487F32" w:rsidRPr="002C594E" w:rsidRDefault="00487F32" w:rsidP="00487F32">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09835569" w14:textId="77777777" w:rsidR="00487F32" w:rsidRPr="002C594E" w:rsidRDefault="00487F32" w:rsidP="00487F32">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0E704755" w14:textId="77777777" w:rsidR="00487F32" w:rsidRPr="002C594E" w:rsidRDefault="00487F32" w:rsidP="00487F32">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046D4579" w14:textId="77777777" w:rsidR="00487F32" w:rsidRPr="002C594E" w:rsidRDefault="00487F32" w:rsidP="00487F32">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6F0EF245" w14:textId="77777777" w:rsidR="00487F32" w:rsidRPr="002C594E" w:rsidRDefault="00487F32" w:rsidP="00487F32">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14:paraId="2B712D90" w14:textId="77777777" w:rsidR="003F1487" w:rsidRPr="002C594E" w:rsidRDefault="00487F32" w:rsidP="00487F32">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5014F3CE"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775824" w14:paraId="53E3F3FD" w14:textId="77777777" w:rsidTr="00F66929">
        <w:trPr>
          <w:trHeight w:val="557"/>
        </w:trPr>
        <w:tc>
          <w:tcPr>
            <w:tcW w:w="9210" w:type="dxa"/>
            <w:shd w:val="clear" w:color="auto" w:fill="auto"/>
          </w:tcPr>
          <w:p w14:paraId="4EDA049F"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1CF018FD" w14:textId="77777777"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5495948C" w14:textId="77777777" w:rsidR="00775824" w:rsidRPr="002C594E" w:rsidRDefault="00775824" w:rsidP="00775824">
            <w:pPr>
              <w:spacing w:before="120"/>
              <w:ind w:left="284" w:hanging="284"/>
              <w:rPr>
                <w:rFonts w:ascii="Verdana" w:hAnsi="Verdana"/>
                <w:lang w:val="en-US"/>
              </w:rPr>
            </w:pPr>
            <w:r w:rsidRPr="001F640A">
              <w:rPr>
                <w:rFonts w:ascii="Verdana" w:hAnsi="Verdana"/>
                <w:lang w:val="en-US"/>
              </w:rPr>
              <w:t>D 09.01 01 – D 09.01 0</w:t>
            </w:r>
            <w:r>
              <w:rPr>
                <w:rFonts w:ascii="Verdana" w:hAnsi="Verdana"/>
                <w:lang w:val="en-US"/>
              </w:rPr>
              <w:t>4</w:t>
            </w:r>
            <w:r w:rsidRPr="001F640A">
              <w:rPr>
                <w:rFonts w:ascii="Verdana" w:hAnsi="Verdana"/>
                <w:lang w:val="en-US"/>
              </w:rPr>
              <w:t xml:space="preserve"> (PACKED) or D 09.01 0</w:t>
            </w:r>
            <w:r>
              <w:rPr>
                <w:rFonts w:ascii="Verdana" w:hAnsi="Verdana"/>
                <w:lang w:val="en-US"/>
              </w:rPr>
              <w:t>5</w:t>
            </w:r>
            <w:r w:rsidRPr="001F640A">
              <w:rPr>
                <w:rFonts w:ascii="Verdana" w:hAnsi="Verdana"/>
                <w:lang w:val="en-US"/>
              </w:rPr>
              <w:t xml:space="preserve"> (</w:t>
            </w:r>
            <w:r w:rsidRPr="001F640A">
              <w:rPr>
                <w:rFonts w:ascii="Verdana" w:hAnsi="Verdana"/>
                <w:i/>
                <w:lang w:val="en-US"/>
              </w:rPr>
              <w:t>IN TANKER</w:t>
            </w:r>
            <w:r w:rsidRPr="001F640A">
              <w:rPr>
                <w:rFonts w:ascii="Verdana" w:hAnsi="Verdana"/>
                <w:lang w:val="en-US"/>
              </w:rPr>
              <w:t>)</w:t>
            </w:r>
          </w:p>
          <w:p w14:paraId="09709734" w14:textId="77777777" w:rsidR="00775824" w:rsidRPr="002C594E" w:rsidRDefault="00775824" w:rsidP="00775824">
            <w:pPr>
              <w:spacing w:before="120"/>
              <w:jc w:val="center"/>
              <w:rPr>
                <w:rFonts w:ascii="Verdana" w:hAnsi="Verdana"/>
                <w:b/>
                <w:i/>
                <w:lang w:val="en-US"/>
              </w:rPr>
            </w:pPr>
            <w:r w:rsidRPr="002C594E">
              <w:rPr>
                <w:rFonts w:ascii="Verdana" w:hAnsi="Verdana"/>
                <w:b/>
                <w:i/>
                <w:lang w:val="en-US"/>
              </w:rPr>
              <w:t>Phases of process</w:t>
            </w:r>
          </w:p>
          <w:p w14:paraId="3F655F49" w14:textId="77777777" w:rsidR="00775824" w:rsidRDefault="00775824" w:rsidP="00775824">
            <w:pPr>
              <w:pStyle w:val="PreformattatoHTML"/>
              <w:shd w:val="clear" w:color="auto" w:fill="FFFFFF"/>
              <w:spacing w:before="120"/>
              <w:ind w:left="284" w:hanging="284"/>
              <w:rPr>
                <w:rFonts w:ascii="Verdana" w:hAnsi="Verdana"/>
                <w:lang w:val="en-US"/>
              </w:rPr>
            </w:pPr>
            <w:r w:rsidRPr="001F640A">
              <w:rPr>
                <w:rFonts w:ascii="Verdana" w:hAnsi="Verdana"/>
                <w:lang w:val="en-US"/>
              </w:rPr>
              <w:t>Receiving Citrus Fruit and Unloading – Washing – Selection and Calibration – Juice Extraction – Refining –</w:t>
            </w:r>
            <w:r>
              <w:rPr>
                <w:rFonts w:ascii="Verdana" w:hAnsi="Verdana"/>
                <w:lang w:val="en-US"/>
              </w:rPr>
              <w:t xml:space="preserve"> Refrigeration – Temporary Storage -</w:t>
            </w:r>
            <w:r w:rsidRPr="001F640A">
              <w:rPr>
                <w:rFonts w:ascii="Verdana" w:hAnsi="Verdana"/>
                <w:lang w:val="en-US"/>
              </w:rPr>
              <w:t xml:space="preserve"> Sending to the Finished Products Department –</w:t>
            </w:r>
            <w:r>
              <w:rPr>
                <w:rFonts w:ascii="Verdana" w:hAnsi="Verdana"/>
                <w:lang w:val="en-US"/>
              </w:rPr>
              <w:t xml:space="preserve"> Pasteurization -  </w:t>
            </w:r>
            <w:r w:rsidRPr="001F640A">
              <w:rPr>
                <w:rFonts w:ascii="Verdana" w:hAnsi="Verdana"/>
                <w:lang w:val="en-US"/>
              </w:rPr>
              <w:t>Refrigeration – Filtration</w:t>
            </w:r>
            <w:r>
              <w:rPr>
                <w:rFonts w:ascii="Verdana" w:hAnsi="Verdana"/>
                <w:lang w:val="en-US"/>
              </w:rPr>
              <w:t xml:space="preserve"> e Magnetic Trap - </w:t>
            </w:r>
            <w:r w:rsidRPr="002C594E">
              <w:rPr>
                <w:rFonts w:ascii="Verdana" w:hAnsi="Verdana"/>
                <w:lang w:val="en-US"/>
              </w:rPr>
              <w:t>Packaging – Freezing – Storage – Loading on the truck</w:t>
            </w:r>
            <w:r>
              <w:rPr>
                <w:rFonts w:ascii="Verdana" w:hAnsi="Verdana"/>
                <w:lang w:val="en-US"/>
              </w:rPr>
              <w:t xml:space="preserve"> </w:t>
            </w:r>
          </w:p>
          <w:p w14:paraId="2F05529B" w14:textId="77777777" w:rsidR="00775824" w:rsidRDefault="00775824" w:rsidP="00775824">
            <w:pPr>
              <w:pStyle w:val="PreformattatoHTML"/>
              <w:shd w:val="clear" w:color="auto" w:fill="FFFFFF"/>
              <w:tabs>
                <w:tab w:val="left" w:pos="1216"/>
                <w:tab w:val="center" w:pos="4497"/>
              </w:tabs>
              <w:spacing w:before="120"/>
              <w:ind w:left="284" w:hanging="284"/>
              <w:jc w:val="center"/>
              <w:rPr>
                <w:rFonts w:ascii="Verdana" w:hAnsi="Verdana"/>
                <w:lang w:val="en-US"/>
              </w:rPr>
            </w:pPr>
            <w:r>
              <w:rPr>
                <w:rFonts w:ascii="Verdana" w:hAnsi="Verdana"/>
                <w:lang w:val="en-US"/>
              </w:rPr>
              <w:t>or</w:t>
            </w:r>
          </w:p>
          <w:p w14:paraId="6FC42C4A" w14:textId="7A3ECB0A" w:rsidR="008D68FC" w:rsidRPr="002C594E" w:rsidRDefault="00775824" w:rsidP="00775824">
            <w:pPr>
              <w:pStyle w:val="PreformattatoHTML"/>
              <w:shd w:val="clear" w:color="auto" w:fill="FFFFFF"/>
              <w:spacing w:before="120"/>
              <w:ind w:left="284" w:hanging="284"/>
              <w:rPr>
                <w:rFonts w:ascii="Verdana" w:hAnsi="Verdana"/>
                <w:lang w:val="en-US"/>
              </w:rPr>
            </w:pPr>
            <w:r>
              <w:rPr>
                <w:rFonts w:ascii="Verdana" w:hAnsi="Verdana"/>
                <w:lang w:val="en-US"/>
              </w:rPr>
              <w:t>tanker</w:t>
            </w:r>
          </w:p>
        </w:tc>
      </w:tr>
    </w:tbl>
    <w:p w14:paraId="6B141A55"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95484E" w14:paraId="2C613A1E" w14:textId="77777777" w:rsidTr="00E502AA">
        <w:trPr>
          <w:trHeight w:val="1129"/>
        </w:trPr>
        <w:tc>
          <w:tcPr>
            <w:tcW w:w="9356" w:type="dxa"/>
            <w:shd w:val="clear" w:color="auto" w:fill="auto"/>
          </w:tcPr>
          <w:p w14:paraId="7D431E85"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12F6C709"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203E5B58"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14:paraId="06102C59" w14:textId="77777777" w:rsidTr="00482084">
              <w:tc>
                <w:tcPr>
                  <w:tcW w:w="1087" w:type="dxa"/>
                </w:tcPr>
                <w:p w14:paraId="134305DB"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0D444F98" w14:textId="77777777" w:rsidR="00163F15" w:rsidRPr="002C594E" w:rsidRDefault="00F66929" w:rsidP="00172D78">
                  <w:pPr>
                    <w:spacing w:before="120"/>
                    <w:rPr>
                      <w:rFonts w:ascii="Verdana" w:hAnsi="Verdana"/>
                      <w:sz w:val="16"/>
                      <w:szCs w:val="16"/>
                      <w:lang w:val="en-US"/>
                    </w:rPr>
                  </w:pPr>
                  <w:r>
                    <w:rPr>
                      <w:rFonts w:ascii="Verdana" w:hAnsi="Verdana"/>
                      <w:sz w:val="16"/>
                      <w:szCs w:val="16"/>
                      <w:lang w:val="en-US"/>
                    </w:rPr>
                    <w:t>21</w:t>
                  </w:r>
                  <w:r w:rsidR="00163F15" w:rsidRPr="002C594E">
                    <w:rPr>
                      <w:rFonts w:ascii="Verdana" w:hAnsi="Verdana"/>
                      <w:sz w:val="16"/>
                      <w:szCs w:val="16"/>
                      <w:lang w:val="en-US"/>
                    </w:rPr>
                    <w:t>4 Kg</w:t>
                  </w:r>
                </w:p>
              </w:tc>
              <w:tc>
                <w:tcPr>
                  <w:tcW w:w="4740" w:type="dxa"/>
                  <w:vAlign w:val="center"/>
                </w:tcPr>
                <w:p w14:paraId="10AE3411" w14:textId="77777777" w:rsidR="00163F15" w:rsidRPr="002C594E" w:rsidRDefault="00163F15" w:rsidP="00172D78">
                  <w:pPr>
                    <w:spacing w:before="120"/>
                    <w:jc w:val="both"/>
                    <w:rPr>
                      <w:rFonts w:ascii="Verdana" w:hAnsi="Verdana"/>
                      <w:sz w:val="16"/>
                      <w:szCs w:val="16"/>
                      <w:lang w:val="en-US"/>
                    </w:rPr>
                  </w:pPr>
                </w:p>
              </w:tc>
            </w:tr>
            <w:tr w:rsidR="00163F15" w:rsidRPr="00D26255" w14:paraId="031B31D8" w14:textId="77777777" w:rsidTr="00482084">
              <w:tc>
                <w:tcPr>
                  <w:tcW w:w="1087" w:type="dxa"/>
                </w:tcPr>
                <w:p w14:paraId="35820057"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5753D150" w14:textId="77777777" w:rsidR="00163F15" w:rsidRPr="002C594E" w:rsidRDefault="00F66929" w:rsidP="00172D78">
                  <w:pPr>
                    <w:spacing w:before="120"/>
                    <w:rPr>
                      <w:rFonts w:ascii="Verdana" w:hAnsi="Verdana"/>
                      <w:sz w:val="16"/>
                      <w:szCs w:val="16"/>
                      <w:lang w:val="en-US"/>
                    </w:rPr>
                  </w:pPr>
                  <w:r>
                    <w:rPr>
                      <w:rFonts w:ascii="Verdana" w:hAnsi="Verdana"/>
                      <w:sz w:val="16"/>
                      <w:szCs w:val="16"/>
                      <w:lang w:val="en-US"/>
                    </w:rPr>
                    <w:t>20</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4591BD62" w14:textId="77777777" w:rsidR="00163F15" w:rsidRPr="002C594E" w:rsidRDefault="00163F15" w:rsidP="00172D78">
                  <w:pPr>
                    <w:spacing w:before="120"/>
                    <w:jc w:val="both"/>
                    <w:rPr>
                      <w:rFonts w:ascii="Verdana" w:hAnsi="Verdana"/>
                      <w:sz w:val="16"/>
                      <w:szCs w:val="16"/>
                      <w:lang w:val="en-US"/>
                    </w:rPr>
                  </w:pPr>
                </w:p>
              </w:tc>
            </w:tr>
            <w:tr w:rsidR="00163F15" w:rsidRPr="0095484E" w14:paraId="2BA188CD" w14:textId="77777777" w:rsidTr="00482084">
              <w:tc>
                <w:tcPr>
                  <w:tcW w:w="1087" w:type="dxa"/>
                </w:tcPr>
                <w:p w14:paraId="4553EBC2"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3F884579"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69DE1530"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07DFB14D"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w:t>
                  </w:r>
                  <w:r w:rsidRPr="002C594E">
                    <w:rPr>
                      <w:rFonts w:ascii="Verdana" w:hAnsi="Verdana"/>
                      <w:i/>
                      <w:sz w:val="16"/>
                      <w:szCs w:val="16"/>
                      <w:lang w:val="en-US"/>
                    </w:rPr>
                    <w:lastRenderedPageBreak/>
                    <w:t xml:space="preserve">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95484E" w14:paraId="7BFAF969" w14:textId="77777777" w:rsidTr="00300921">
              <w:tc>
                <w:tcPr>
                  <w:tcW w:w="1087" w:type="dxa"/>
                </w:tcPr>
                <w:p w14:paraId="6F09F24B"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lastRenderedPageBreak/>
                    <w:t xml:space="preserve">Internal </w:t>
                  </w:r>
                  <w:r w:rsidR="009A5C78" w:rsidRPr="002C594E">
                    <w:rPr>
                      <w:rFonts w:ascii="Verdana" w:hAnsi="Verdana"/>
                      <w:sz w:val="16"/>
                      <w:szCs w:val="16"/>
                      <w:lang w:val="en-US"/>
                    </w:rPr>
                    <w:t>packaging</w:t>
                  </w:r>
                </w:p>
              </w:tc>
              <w:tc>
                <w:tcPr>
                  <w:tcW w:w="2943" w:type="dxa"/>
                </w:tcPr>
                <w:p w14:paraId="6BA10E92"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1CB8E376"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95484E" w14:paraId="7F9447D6" w14:textId="77777777" w:rsidTr="00300921">
              <w:tc>
                <w:tcPr>
                  <w:tcW w:w="1087" w:type="dxa"/>
                </w:tcPr>
                <w:p w14:paraId="663F1F4A"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1EA03453"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030410D9"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4E070D41" w14:textId="77777777" w:rsidR="00163F15" w:rsidRPr="002C594E" w:rsidRDefault="00163F15" w:rsidP="00172D78">
                  <w:pPr>
                    <w:spacing w:before="120"/>
                    <w:jc w:val="both"/>
                    <w:rPr>
                      <w:rFonts w:ascii="Verdana" w:hAnsi="Verdana"/>
                      <w:sz w:val="16"/>
                      <w:szCs w:val="16"/>
                      <w:lang w:val="en-US"/>
                    </w:rPr>
                  </w:pPr>
                </w:p>
              </w:tc>
            </w:tr>
          </w:tbl>
          <w:p w14:paraId="7694C9AF"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450A42F9"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77CF0D1A" w14:textId="77777777" w:rsidTr="00583DB6">
              <w:trPr>
                <w:trHeight w:val="242"/>
                <w:jc w:val="center"/>
              </w:trPr>
              <w:tc>
                <w:tcPr>
                  <w:tcW w:w="1129" w:type="dxa"/>
                </w:tcPr>
                <w:p w14:paraId="35B822CC"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741BCBDD" w14:textId="77777777"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F66929">
                    <w:rPr>
                      <w:rFonts w:ascii="Verdana" w:hAnsi="Verdana"/>
                      <w:sz w:val="16"/>
                      <w:szCs w:val="16"/>
                      <w:lang w:val="en-US"/>
                    </w:rPr>
                    <w:t>1</w:t>
                  </w:r>
                  <w:r w:rsidRPr="002C594E">
                    <w:rPr>
                      <w:rFonts w:ascii="Verdana" w:hAnsi="Verdana"/>
                      <w:sz w:val="16"/>
                      <w:szCs w:val="16"/>
                      <w:lang w:val="en-US"/>
                    </w:rPr>
                    <w:t xml:space="preserve"> Kg.</w:t>
                  </w:r>
                </w:p>
              </w:tc>
              <w:tc>
                <w:tcPr>
                  <w:tcW w:w="4607" w:type="dxa"/>
                  <w:vAlign w:val="center"/>
                </w:tcPr>
                <w:p w14:paraId="6968E2BB" w14:textId="77777777" w:rsidR="00163F15" w:rsidRPr="002C594E" w:rsidRDefault="00163F15" w:rsidP="00172D78">
                  <w:pPr>
                    <w:spacing w:before="120"/>
                    <w:jc w:val="both"/>
                    <w:rPr>
                      <w:rFonts w:ascii="Verdana" w:hAnsi="Verdana"/>
                      <w:sz w:val="16"/>
                      <w:szCs w:val="16"/>
                      <w:lang w:val="en-US"/>
                    </w:rPr>
                  </w:pPr>
                </w:p>
              </w:tc>
            </w:tr>
            <w:tr w:rsidR="00163F15" w:rsidRPr="002C594E" w14:paraId="10A5F08D" w14:textId="77777777" w:rsidTr="00583DB6">
              <w:trPr>
                <w:trHeight w:val="262"/>
                <w:jc w:val="center"/>
              </w:trPr>
              <w:tc>
                <w:tcPr>
                  <w:tcW w:w="1129" w:type="dxa"/>
                </w:tcPr>
                <w:p w14:paraId="5D36913C"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116E8F21" w14:textId="77777777" w:rsidR="00163F15" w:rsidRPr="002C594E" w:rsidRDefault="00F66929" w:rsidP="00583DB6">
                  <w:pPr>
                    <w:spacing w:before="120"/>
                    <w:rPr>
                      <w:rFonts w:ascii="Verdana" w:hAnsi="Verdana"/>
                      <w:sz w:val="16"/>
                      <w:szCs w:val="16"/>
                      <w:lang w:val="en-US"/>
                    </w:rPr>
                  </w:pPr>
                  <w:r>
                    <w:rPr>
                      <w:rFonts w:ascii="Verdana" w:hAnsi="Verdana"/>
                      <w:sz w:val="16"/>
                      <w:szCs w:val="16"/>
                      <w:lang w:val="en-US"/>
                    </w:rPr>
                    <w:t>20</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5975A0C8" w14:textId="77777777" w:rsidR="00163F15" w:rsidRPr="002C594E" w:rsidRDefault="00163F15" w:rsidP="00172D78">
                  <w:pPr>
                    <w:spacing w:before="120"/>
                    <w:jc w:val="both"/>
                    <w:rPr>
                      <w:rFonts w:ascii="Verdana" w:hAnsi="Verdana"/>
                      <w:sz w:val="16"/>
                      <w:szCs w:val="16"/>
                      <w:lang w:val="en-US"/>
                    </w:rPr>
                  </w:pPr>
                </w:p>
              </w:tc>
            </w:tr>
            <w:tr w:rsidR="00163F15" w:rsidRPr="0095484E" w14:paraId="476A81CA" w14:textId="77777777" w:rsidTr="00583DB6">
              <w:trPr>
                <w:trHeight w:val="1477"/>
                <w:jc w:val="center"/>
              </w:trPr>
              <w:tc>
                <w:tcPr>
                  <w:tcW w:w="1129" w:type="dxa"/>
                </w:tcPr>
                <w:p w14:paraId="490A072C"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20C1F46F"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4BCB0ACF"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95484E" w14:paraId="20BB178E" w14:textId="77777777" w:rsidTr="00583DB6">
              <w:trPr>
                <w:trHeight w:val="790"/>
                <w:jc w:val="center"/>
              </w:trPr>
              <w:tc>
                <w:tcPr>
                  <w:tcW w:w="1129" w:type="dxa"/>
                </w:tcPr>
                <w:p w14:paraId="5C01ED03"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50EE62A2"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644AB2D2" w14:textId="77777777" w:rsidR="00163F15" w:rsidRPr="002C594E" w:rsidRDefault="00163F15" w:rsidP="00172D78">
                  <w:pPr>
                    <w:spacing w:before="120"/>
                    <w:jc w:val="both"/>
                    <w:rPr>
                      <w:rFonts w:ascii="Verdana" w:hAnsi="Verdana"/>
                      <w:sz w:val="16"/>
                      <w:szCs w:val="16"/>
                      <w:lang w:val="en-US"/>
                    </w:rPr>
                  </w:pPr>
                </w:p>
              </w:tc>
            </w:tr>
          </w:tbl>
          <w:p w14:paraId="44836054" w14:textId="77777777" w:rsidR="009A54EC" w:rsidRPr="002C594E" w:rsidRDefault="009A54EC" w:rsidP="00172D78">
            <w:pPr>
              <w:spacing w:before="120"/>
              <w:jc w:val="center"/>
              <w:rPr>
                <w:rFonts w:ascii="Verdana" w:hAnsi="Verdana"/>
                <w:i/>
                <w:lang w:val="en-US"/>
              </w:rPr>
            </w:pPr>
          </w:p>
          <w:p w14:paraId="7F1343C3"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211B9A76"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3B0155D8"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3D47030E"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684D03C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6D96E55F"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14:paraId="50EA65EC"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4B54E4AD"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12D5A7CD"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29932CFB"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0E3153EE"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156D9486"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27E7A1F6"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7C3D2691"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50FD7E76" w14:textId="77777777" w:rsidR="00E73CA1" w:rsidRPr="002C594E" w:rsidRDefault="00F6263E" w:rsidP="00583DB6">
            <w:pPr>
              <w:spacing w:before="120"/>
              <w:ind w:left="318" w:hanging="318"/>
              <w:rPr>
                <w:rFonts w:ascii="Verdana" w:hAnsi="Verdana"/>
                <w:lang w:val="en-US"/>
              </w:rPr>
            </w:pPr>
            <w:r>
              <w:rPr>
                <w:rFonts w:ascii="Verdana" w:hAnsi="Verdana"/>
                <w:lang w:val="en-US"/>
              </w:rPr>
              <w:lastRenderedPageBreak/>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27E96363" w14:textId="77777777"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14:paraId="3F96A3BB"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111423D0"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4CAEA519"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6300954F"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286CE0C0"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73F6F28C"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63C3EC07" w14:textId="77777777" w:rsidR="00583DB6" w:rsidRPr="002C594E" w:rsidRDefault="00583DB6" w:rsidP="00F6263E">
            <w:pPr>
              <w:spacing w:before="120"/>
              <w:ind w:left="318" w:hanging="318"/>
              <w:rPr>
                <w:rFonts w:ascii="Verdana" w:hAnsi="Verdana"/>
                <w:i/>
                <w:sz w:val="16"/>
                <w:szCs w:val="16"/>
                <w:lang w:val="en-US"/>
              </w:rPr>
            </w:pPr>
          </w:p>
          <w:p w14:paraId="6E42BC74"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1144AE45"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12DE57EC"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76DFBDD1"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0081E6E7"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1283D5A8"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66A8482D"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60E5C9E3"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6A7F0266"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258BE357" w14:textId="77777777"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029D43BF" w14:textId="77777777" w:rsidR="00F66929" w:rsidRPr="00F66929" w:rsidRDefault="00F66929" w:rsidP="00F66929">
            <w:pPr>
              <w:spacing w:before="120"/>
              <w:ind w:left="360"/>
              <w:rPr>
                <w:rFonts w:ascii="Verdana" w:hAnsi="Verdana"/>
                <w:i/>
                <w:sz w:val="16"/>
                <w:szCs w:val="16"/>
                <w:lang w:val="en-US"/>
              </w:rPr>
            </w:pPr>
          </w:p>
          <w:p w14:paraId="663CA045"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3EDD6583"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4E8C3964"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74829342"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50583453" w14:textId="77777777" w:rsidR="00573C7D" w:rsidRPr="002C594E" w:rsidRDefault="00573C7D" w:rsidP="00172D78">
            <w:pPr>
              <w:spacing w:before="120"/>
              <w:rPr>
                <w:rFonts w:ascii="Verdana" w:hAnsi="Verdana"/>
                <w:i/>
                <w:sz w:val="16"/>
                <w:szCs w:val="16"/>
                <w:lang w:val="en-US"/>
              </w:rPr>
            </w:pPr>
          </w:p>
          <w:p w14:paraId="62DC3CFA"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lastRenderedPageBreak/>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p>
          <w:p w14:paraId="361C2115"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702DE96F"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28FF4EDE"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95484E" w14:paraId="293388BC" w14:textId="77777777" w:rsidTr="00394C48">
        <w:trPr>
          <w:trHeight w:val="1737"/>
        </w:trPr>
        <w:tc>
          <w:tcPr>
            <w:tcW w:w="9320" w:type="dxa"/>
            <w:shd w:val="clear" w:color="auto" w:fill="auto"/>
          </w:tcPr>
          <w:p w14:paraId="65815670"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2DDE04F1" w14:textId="2C8752B8"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35675D">
              <w:rPr>
                <w:rFonts w:ascii="Verdana" w:hAnsi="Verdana"/>
                <w:lang w:val="en-US"/>
              </w:rPr>
              <w:t>24</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39706DDD"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391158C8"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95484E" w14:paraId="24522313" w14:textId="77777777" w:rsidTr="00163F15">
        <w:trPr>
          <w:trHeight w:val="832"/>
        </w:trPr>
        <w:tc>
          <w:tcPr>
            <w:tcW w:w="9320" w:type="dxa"/>
            <w:shd w:val="clear" w:color="auto" w:fill="auto"/>
          </w:tcPr>
          <w:p w14:paraId="6987CB3E"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198CFA85"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5073707F"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77AF8A1B"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7E184DB7"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95484E" w14:paraId="1D60907B" w14:textId="77777777" w:rsidTr="00394C48">
        <w:tc>
          <w:tcPr>
            <w:tcW w:w="9320" w:type="dxa"/>
            <w:shd w:val="clear" w:color="auto" w:fill="auto"/>
          </w:tcPr>
          <w:p w14:paraId="056A6011"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5CF425F2"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1C9370D0" w14:textId="77777777" w:rsidR="001E1265" w:rsidRPr="002C594E" w:rsidRDefault="001E1265" w:rsidP="00172D78">
      <w:pPr>
        <w:spacing w:before="120"/>
        <w:ind w:left="-567"/>
        <w:rPr>
          <w:rFonts w:ascii="Verdana" w:hAnsi="Verdana"/>
          <w:i/>
          <w:sz w:val="16"/>
          <w:szCs w:val="16"/>
          <w:lang w:val="en-US"/>
        </w:rPr>
      </w:pPr>
    </w:p>
    <w:p w14:paraId="5F5BA2E5"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D1FB79" w14:textId="77777777" w:rsidR="007D5928" w:rsidRDefault="007D5928">
      <w:r>
        <w:separator/>
      </w:r>
    </w:p>
  </w:endnote>
  <w:endnote w:type="continuationSeparator" w:id="0">
    <w:p w14:paraId="43431C2C" w14:textId="77777777" w:rsidR="007D5928" w:rsidRDefault="007D5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A83F65" w14:textId="77777777" w:rsidR="005872EF" w:rsidRDefault="005872EF">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16FD1B" w14:textId="77777777"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A67A46" w:rsidRPr="001E1265" w14:paraId="4C6C390E" w14:textId="77777777" w:rsidTr="000C5ED0">
      <w:tc>
        <w:tcPr>
          <w:tcW w:w="567" w:type="dxa"/>
          <w:tcBorders>
            <w:top w:val="single" w:sz="4" w:space="0" w:color="000000"/>
            <w:left w:val="single" w:sz="4" w:space="0" w:color="000000"/>
            <w:bottom w:val="single" w:sz="4" w:space="0" w:color="000000"/>
          </w:tcBorders>
          <w:vAlign w:val="center"/>
        </w:tcPr>
        <w:p w14:paraId="1AF8DF6F" w14:textId="56CAB134" w:rsidR="00A67A46" w:rsidRDefault="00A67A46" w:rsidP="00A67A46">
          <w:pPr>
            <w:pStyle w:val="Pidipagina"/>
            <w:snapToGrid w:val="0"/>
            <w:jc w:val="center"/>
            <w:rPr>
              <w:rFonts w:ascii="Verdana" w:hAnsi="Verdana"/>
              <w:sz w:val="16"/>
              <w:szCs w:val="16"/>
            </w:rPr>
          </w:pPr>
          <w:r>
            <w:rPr>
              <w:rFonts w:ascii="Verdana" w:hAnsi="Verdana"/>
              <w:sz w:val="16"/>
              <w:szCs w:val="16"/>
            </w:rPr>
            <w:t>10</w:t>
          </w:r>
        </w:p>
      </w:tc>
      <w:tc>
        <w:tcPr>
          <w:tcW w:w="1560" w:type="dxa"/>
          <w:tcBorders>
            <w:top w:val="single" w:sz="4" w:space="0" w:color="000000"/>
            <w:left w:val="single" w:sz="4" w:space="0" w:color="000000"/>
            <w:bottom w:val="single" w:sz="4" w:space="0" w:color="000000"/>
            <w:right w:val="nil"/>
          </w:tcBorders>
          <w:vAlign w:val="center"/>
        </w:tcPr>
        <w:p w14:paraId="58A06B02" w14:textId="137BAB50" w:rsidR="00A67A46" w:rsidRDefault="00A67A46" w:rsidP="00A67A46">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14:paraId="1D3602B9" w14:textId="4BBFB0BC" w:rsidR="00A67A46" w:rsidRDefault="00A67A46" w:rsidP="00A67A46">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14:paraId="451640E0" w14:textId="3E16D611" w:rsidR="00A67A46" w:rsidRDefault="005872EF" w:rsidP="005872EF">
          <w:pPr>
            <w:pStyle w:val="Pidipagina"/>
            <w:snapToGrid w:val="0"/>
            <w:jc w:val="center"/>
            <w:rPr>
              <w:rFonts w:ascii="Verdana" w:hAnsi="Verdana"/>
              <w:sz w:val="16"/>
              <w:szCs w:val="16"/>
              <w:lang w:val="en-US"/>
            </w:rPr>
          </w:pPr>
          <w:r w:rsidRPr="005872EF">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14:paraId="04946F59" w14:textId="77777777" w:rsidR="00A67A46" w:rsidRDefault="00A67A46" w:rsidP="00A67A46">
          <w:pPr>
            <w:pStyle w:val="Pidipagina"/>
            <w:snapToGrid w:val="0"/>
            <w:jc w:val="center"/>
            <w:rPr>
              <w:rFonts w:ascii="Verdana" w:hAnsi="Verdana"/>
              <w:sz w:val="16"/>
              <w:szCs w:val="16"/>
              <w:lang w:val="en-US"/>
            </w:rPr>
          </w:pPr>
          <w:r>
            <w:rPr>
              <w:rFonts w:ascii="Verdana" w:hAnsi="Verdana"/>
              <w:sz w:val="16"/>
              <w:szCs w:val="16"/>
              <w:lang w:val="en-US"/>
            </w:rPr>
            <w:t>RIZZO</w:t>
          </w:r>
        </w:p>
        <w:p w14:paraId="01C3B7BB" w14:textId="4D80583D" w:rsidR="00A67A46" w:rsidRDefault="00A67A46" w:rsidP="00A67A46">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726830" w:rsidRPr="001E1265" w14:paraId="3C07E6C4" w14:textId="77777777" w:rsidTr="00CF0FA3">
      <w:tc>
        <w:tcPr>
          <w:tcW w:w="567" w:type="dxa"/>
          <w:tcBorders>
            <w:top w:val="single" w:sz="4" w:space="0" w:color="000000"/>
            <w:left w:val="single" w:sz="4" w:space="0" w:color="000000"/>
            <w:bottom w:val="single" w:sz="4" w:space="0" w:color="000000"/>
          </w:tcBorders>
          <w:vAlign w:val="center"/>
        </w:tcPr>
        <w:p w14:paraId="6ED5A9CC" w14:textId="77777777" w:rsidR="00726830" w:rsidRPr="001E1265" w:rsidRDefault="00726830"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15DFF48B" w14:textId="77777777" w:rsidR="00726830" w:rsidRDefault="00726830">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4BB52EAB" w14:textId="77777777" w:rsidR="00726830" w:rsidRDefault="00726830">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00CC3C7A" w14:textId="77777777" w:rsidR="00726830" w:rsidRDefault="00726830">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3638CC71" w14:textId="77777777" w:rsidR="00726830" w:rsidRDefault="00726830">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162CB8BC" w14:textId="77777777" w:rsidR="00CF0FA3" w:rsidRDefault="00CF0FA3" w:rsidP="00CF0FA3">
    <w:pPr>
      <w:pStyle w:val="Pidipagina"/>
      <w:jc w:val="center"/>
    </w:pPr>
  </w:p>
  <w:p w14:paraId="4CB7BB5E" w14:textId="77777777"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5604DC" w:rsidRPr="00CF0FA3">
      <w:rPr>
        <w:rFonts w:ascii="Verdana" w:hAnsi="Verdana"/>
        <w:sz w:val="16"/>
        <w:szCs w:val="16"/>
      </w:rPr>
      <w:fldChar w:fldCharType="begin"/>
    </w:r>
    <w:r w:rsidRPr="00CF0FA3">
      <w:rPr>
        <w:rFonts w:ascii="Verdana" w:hAnsi="Verdana"/>
        <w:sz w:val="16"/>
        <w:szCs w:val="16"/>
      </w:rPr>
      <w:instrText xml:space="preserve"> PAGE   \* MERGEFORMAT </w:instrText>
    </w:r>
    <w:r w:rsidR="005604DC" w:rsidRPr="00CF0FA3">
      <w:rPr>
        <w:rFonts w:ascii="Verdana" w:hAnsi="Verdana"/>
        <w:sz w:val="16"/>
        <w:szCs w:val="16"/>
      </w:rPr>
      <w:fldChar w:fldCharType="separate"/>
    </w:r>
    <w:r w:rsidR="00726830">
      <w:rPr>
        <w:rFonts w:ascii="Verdana" w:hAnsi="Verdana"/>
        <w:noProof/>
        <w:sz w:val="16"/>
        <w:szCs w:val="16"/>
      </w:rPr>
      <w:t>1</w:t>
    </w:r>
    <w:r w:rsidR="005604DC"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60C03062" w14:textId="77777777" w:rsidTr="001B1240">
      <w:tc>
        <w:tcPr>
          <w:tcW w:w="657" w:type="dxa"/>
          <w:tcBorders>
            <w:top w:val="single" w:sz="4" w:space="0" w:color="000000"/>
            <w:left w:val="single" w:sz="4" w:space="0" w:color="000000"/>
            <w:bottom w:val="single" w:sz="4" w:space="0" w:color="000000"/>
          </w:tcBorders>
          <w:vAlign w:val="center"/>
        </w:tcPr>
        <w:p w14:paraId="4228F72D"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389F6459"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55D96C7E"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11240687"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2E1B19F9" w14:textId="77777777" w:rsidR="00E73CA1" w:rsidRPr="001B1240" w:rsidRDefault="00E73CA1" w:rsidP="001B1240">
          <w:pPr>
            <w:pStyle w:val="Pidipagina"/>
            <w:snapToGrid w:val="0"/>
            <w:jc w:val="center"/>
            <w:rPr>
              <w:rFonts w:ascii="Verdana" w:hAnsi="Verdana"/>
            </w:rPr>
          </w:pPr>
        </w:p>
      </w:tc>
    </w:tr>
    <w:tr w:rsidR="00E73CA1" w14:paraId="17619802" w14:textId="77777777" w:rsidTr="001B1240">
      <w:tc>
        <w:tcPr>
          <w:tcW w:w="657" w:type="dxa"/>
          <w:tcBorders>
            <w:left w:val="single" w:sz="4" w:space="0" w:color="000000"/>
            <w:bottom w:val="single" w:sz="4" w:space="0" w:color="000000"/>
          </w:tcBorders>
          <w:vAlign w:val="center"/>
        </w:tcPr>
        <w:p w14:paraId="480D1204"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38790B4E"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16B37FBD"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7F382550"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27FC5BFC"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161146D1"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850208" w14:textId="77777777" w:rsidR="007D5928" w:rsidRDefault="007D5928">
      <w:r>
        <w:separator/>
      </w:r>
    </w:p>
  </w:footnote>
  <w:footnote w:type="continuationSeparator" w:id="0">
    <w:p w14:paraId="01F3DC88" w14:textId="77777777" w:rsidR="007D5928" w:rsidRDefault="007D5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DDBB9B" w14:textId="77777777" w:rsidR="005872EF" w:rsidRDefault="005872EF">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836"/>
      <w:gridCol w:w="4110"/>
      <w:gridCol w:w="2268"/>
    </w:tblGrid>
    <w:tr w:rsidR="00E73CA1" w14:paraId="5F54A4A9" w14:textId="77777777" w:rsidTr="00726830">
      <w:trPr>
        <w:trHeight w:val="838"/>
      </w:trPr>
      <w:tc>
        <w:tcPr>
          <w:tcW w:w="2836" w:type="dxa"/>
          <w:tcBorders>
            <w:top w:val="single" w:sz="4" w:space="0" w:color="000000"/>
            <w:left w:val="single" w:sz="4" w:space="0" w:color="000000"/>
            <w:bottom w:val="single" w:sz="4" w:space="0" w:color="000000"/>
          </w:tcBorders>
          <w:vAlign w:val="center"/>
        </w:tcPr>
        <w:p w14:paraId="121937F8" w14:textId="77777777"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110" w:type="dxa"/>
          <w:tcBorders>
            <w:top w:val="single" w:sz="4" w:space="0" w:color="000000"/>
            <w:left w:val="single" w:sz="4" w:space="0" w:color="000000"/>
            <w:bottom w:val="single" w:sz="4" w:space="0" w:color="000000"/>
          </w:tcBorders>
          <w:vAlign w:val="center"/>
        </w:tcPr>
        <w:p w14:paraId="6C84DC04" w14:textId="77777777"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3FF97044" w14:textId="77777777" w:rsidR="00E73CA1" w:rsidRPr="00A37DFF" w:rsidRDefault="00C117A5" w:rsidP="003A392A">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3A392A">
            <w:rPr>
              <w:rFonts w:ascii="Verdana" w:hAnsi="Verdana"/>
              <w:b/>
              <w:bCs/>
              <w:sz w:val="24"/>
              <w:szCs w:val="24"/>
            </w:rPr>
            <w:t>42</w:t>
          </w:r>
          <w:r w:rsidR="00E8335F" w:rsidRPr="00A37DFF">
            <w:rPr>
              <w:rFonts w:ascii="Verdana" w:hAnsi="Verdana"/>
              <w:b/>
              <w:bCs/>
              <w:sz w:val="24"/>
              <w:szCs w:val="24"/>
            </w:rPr>
            <w:t xml:space="preserve"> </w:t>
          </w:r>
          <w:r w:rsidRPr="00A37DFF">
            <w:rPr>
              <w:rFonts w:ascii="Verdana" w:hAnsi="Verdana"/>
              <w:b/>
              <w:bCs/>
              <w:sz w:val="24"/>
              <w:szCs w:val="24"/>
            </w:rPr>
            <w:t>EN</w:t>
          </w:r>
        </w:p>
      </w:tc>
    </w:tr>
  </w:tbl>
  <w:p w14:paraId="4D3DDDEE" w14:textId="77777777"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44D6E1FF" w14:textId="77777777">
      <w:trPr>
        <w:trHeight w:val="838"/>
      </w:trPr>
      <w:tc>
        <w:tcPr>
          <w:tcW w:w="1896" w:type="dxa"/>
          <w:tcBorders>
            <w:top w:val="single" w:sz="4" w:space="0" w:color="000000"/>
            <w:left w:val="single" w:sz="4" w:space="0" w:color="000000"/>
            <w:bottom w:val="single" w:sz="4" w:space="0" w:color="000000"/>
          </w:tcBorders>
          <w:vAlign w:val="center"/>
        </w:tcPr>
        <w:p w14:paraId="5CAEE016"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3BD78C33"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572A630F"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10270AD2"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5604DC" w:rsidRPr="004A3161">
            <w:rPr>
              <w:rFonts w:ascii="Verdana" w:hAnsi="Verdana"/>
              <w:bCs/>
              <w:sz w:val="24"/>
              <w:szCs w:val="24"/>
            </w:rPr>
            <w:fldChar w:fldCharType="begin"/>
          </w:r>
          <w:r w:rsidRPr="004A3161">
            <w:rPr>
              <w:rFonts w:ascii="Verdana" w:hAnsi="Verdana"/>
              <w:bCs/>
              <w:sz w:val="24"/>
              <w:szCs w:val="24"/>
            </w:rPr>
            <w:instrText xml:space="preserve"> PAGE </w:instrText>
          </w:r>
          <w:r w:rsidR="005604DC" w:rsidRPr="004A3161">
            <w:rPr>
              <w:rFonts w:ascii="Verdana" w:hAnsi="Verdana"/>
              <w:bCs/>
              <w:sz w:val="24"/>
              <w:szCs w:val="24"/>
            </w:rPr>
            <w:fldChar w:fldCharType="separate"/>
          </w:r>
          <w:r>
            <w:rPr>
              <w:rFonts w:ascii="Verdana" w:hAnsi="Verdana"/>
              <w:bCs/>
              <w:noProof/>
              <w:sz w:val="24"/>
              <w:szCs w:val="24"/>
            </w:rPr>
            <w:t>1</w:t>
          </w:r>
          <w:r w:rsidR="005604DC" w:rsidRPr="004A3161">
            <w:rPr>
              <w:rFonts w:ascii="Verdana" w:hAnsi="Verdana"/>
              <w:bCs/>
              <w:sz w:val="24"/>
              <w:szCs w:val="24"/>
            </w:rPr>
            <w:fldChar w:fldCharType="end"/>
          </w:r>
          <w:r w:rsidRPr="004A3161">
            <w:rPr>
              <w:rFonts w:ascii="Verdana" w:hAnsi="Verdana"/>
              <w:bCs/>
              <w:sz w:val="24"/>
              <w:szCs w:val="24"/>
            </w:rPr>
            <w:t>/6</w:t>
          </w:r>
        </w:p>
      </w:tc>
    </w:tr>
  </w:tbl>
  <w:p w14:paraId="02A8C6F6"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16737"/>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56338"/>
    <w:rsid w:val="00065814"/>
    <w:rsid w:val="000677DC"/>
    <w:rsid w:val="000814D0"/>
    <w:rsid w:val="0008295C"/>
    <w:rsid w:val="00084AAE"/>
    <w:rsid w:val="00087A3A"/>
    <w:rsid w:val="00087ED5"/>
    <w:rsid w:val="00091FF2"/>
    <w:rsid w:val="00092190"/>
    <w:rsid w:val="00092BE3"/>
    <w:rsid w:val="00092F94"/>
    <w:rsid w:val="000B2034"/>
    <w:rsid w:val="000B21D0"/>
    <w:rsid w:val="000B5391"/>
    <w:rsid w:val="000C547C"/>
    <w:rsid w:val="000C561D"/>
    <w:rsid w:val="000E0D1F"/>
    <w:rsid w:val="000E2937"/>
    <w:rsid w:val="000E6B74"/>
    <w:rsid w:val="000F1924"/>
    <w:rsid w:val="000F6823"/>
    <w:rsid w:val="00137981"/>
    <w:rsid w:val="00145FD8"/>
    <w:rsid w:val="00146651"/>
    <w:rsid w:val="00151C7D"/>
    <w:rsid w:val="00155306"/>
    <w:rsid w:val="00163F15"/>
    <w:rsid w:val="00170302"/>
    <w:rsid w:val="00172D78"/>
    <w:rsid w:val="0017350C"/>
    <w:rsid w:val="00176BCD"/>
    <w:rsid w:val="00186FC8"/>
    <w:rsid w:val="00187C00"/>
    <w:rsid w:val="001B1240"/>
    <w:rsid w:val="001C1798"/>
    <w:rsid w:val="001C4F19"/>
    <w:rsid w:val="001C5AB5"/>
    <w:rsid w:val="001E1265"/>
    <w:rsid w:val="001F3354"/>
    <w:rsid w:val="00206212"/>
    <w:rsid w:val="00207B8B"/>
    <w:rsid w:val="00207E78"/>
    <w:rsid w:val="00210CA4"/>
    <w:rsid w:val="00212398"/>
    <w:rsid w:val="00224A9C"/>
    <w:rsid w:val="00230158"/>
    <w:rsid w:val="00244AB4"/>
    <w:rsid w:val="00253604"/>
    <w:rsid w:val="00255994"/>
    <w:rsid w:val="00256883"/>
    <w:rsid w:val="00257592"/>
    <w:rsid w:val="00283C6B"/>
    <w:rsid w:val="00284D18"/>
    <w:rsid w:val="00285798"/>
    <w:rsid w:val="002909F8"/>
    <w:rsid w:val="0029438A"/>
    <w:rsid w:val="002C543B"/>
    <w:rsid w:val="002C594E"/>
    <w:rsid w:val="002D688D"/>
    <w:rsid w:val="002E0E49"/>
    <w:rsid w:val="002E6BF0"/>
    <w:rsid w:val="002E72E7"/>
    <w:rsid w:val="00300921"/>
    <w:rsid w:val="00317764"/>
    <w:rsid w:val="0032333A"/>
    <w:rsid w:val="0033494F"/>
    <w:rsid w:val="00346252"/>
    <w:rsid w:val="00355740"/>
    <w:rsid w:val="0035675D"/>
    <w:rsid w:val="00357954"/>
    <w:rsid w:val="003743E6"/>
    <w:rsid w:val="003924BA"/>
    <w:rsid w:val="00393A7B"/>
    <w:rsid w:val="00394C48"/>
    <w:rsid w:val="0039509E"/>
    <w:rsid w:val="003A086E"/>
    <w:rsid w:val="003A2B72"/>
    <w:rsid w:val="003A2DF9"/>
    <w:rsid w:val="003A392A"/>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8207C"/>
    <w:rsid w:val="00482084"/>
    <w:rsid w:val="004862FA"/>
    <w:rsid w:val="00487F32"/>
    <w:rsid w:val="004936C6"/>
    <w:rsid w:val="004A3161"/>
    <w:rsid w:val="004A7EF7"/>
    <w:rsid w:val="004B6F61"/>
    <w:rsid w:val="004D46BF"/>
    <w:rsid w:val="004E0899"/>
    <w:rsid w:val="004E122D"/>
    <w:rsid w:val="004E19A3"/>
    <w:rsid w:val="004F248C"/>
    <w:rsid w:val="004F2CB3"/>
    <w:rsid w:val="005020D4"/>
    <w:rsid w:val="00504753"/>
    <w:rsid w:val="00506781"/>
    <w:rsid w:val="00512BAF"/>
    <w:rsid w:val="00516420"/>
    <w:rsid w:val="00527812"/>
    <w:rsid w:val="0053518D"/>
    <w:rsid w:val="00550B98"/>
    <w:rsid w:val="00551285"/>
    <w:rsid w:val="005604DC"/>
    <w:rsid w:val="00573C7D"/>
    <w:rsid w:val="00577417"/>
    <w:rsid w:val="00583DB6"/>
    <w:rsid w:val="005857DF"/>
    <w:rsid w:val="00586810"/>
    <w:rsid w:val="005871AB"/>
    <w:rsid w:val="005872EF"/>
    <w:rsid w:val="0058741E"/>
    <w:rsid w:val="00591179"/>
    <w:rsid w:val="005A6320"/>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74F5"/>
    <w:rsid w:val="006661FA"/>
    <w:rsid w:val="00673A47"/>
    <w:rsid w:val="00677F2D"/>
    <w:rsid w:val="006850A8"/>
    <w:rsid w:val="00694538"/>
    <w:rsid w:val="0069659C"/>
    <w:rsid w:val="006A7525"/>
    <w:rsid w:val="006B1153"/>
    <w:rsid w:val="006C12D1"/>
    <w:rsid w:val="006D24CE"/>
    <w:rsid w:val="006D41CE"/>
    <w:rsid w:val="006D6A3C"/>
    <w:rsid w:val="006D7B0F"/>
    <w:rsid w:val="006E17BB"/>
    <w:rsid w:val="006E4DD6"/>
    <w:rsid w:val="0070077A"/>
    <w:rsid w:val="00704194"/>
    <w:rsid w:val="0072245C"/>
    <w:rsid w:val="00723EFE"/>
    <w:rsid w:val="00723F07"/>
    <w:rsid w:val="00726830"/>
    <w:rsid w:val="007326DF"/>
    <w:rsid w:val="00733EC4"/>
    <w:rsid w:val="00734DF0"/>
    <w:rsid w:val="00741F01"/>
    <w:rsid w:val="007506EF"/>
    <w:rsid w:val="007521C0"/>
    <w:rsid w:val="007624DE"/>
    <w:rsid w:val="0076317A"/>
    <w:rsid w:val="00771BDE"/>
    <w:rsid w:val="00773FCC"/>
    <w:rsid w:val="00775824"/>
    <w:rsid w:val="00775CF9"/>
    <w:rsid w:val="00775F04"/>
    <w:rsid w:val="007806C1"/>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23153"/>
    <w:rsid w:val="00823E8A"/>
    <w:rsid w:val="00824084"/>
    <w:rsid w:val="00824D19"/>
    <w:rsid w:val="0082741E"/>
    <w:rsid w:val="00832699"/>
    <w:rsid w:val="0083313B"/>
    <w:rsid w:val="00834344"/>
    <w:rsid w:val="00840713"/>
    <w:rsid w:val="00853353"/>
    <w:rsid w:val="008577AC"/>
    <w:rsid w:val="00866CC4"/>
    <w:rsid w:val="008708A6"/>
    <w:rsid w:val="00871D57"/>
    <w:rsid w:val="0087549C"/>
    <w:rsid w:val="00877B0B"/>
    <w:rsid w:val="008A4E11"/>
    <w:rsid w:val="008B3742"/>
    <w:rsid w:val="008C61C5"/>
    <w:rsid w:val="008D68FC"/>
    <w:rsid w:val="008F3C8E"/>
    <w:rsid w:val="009100AD"/>
    <w:rsid w:val="0092072B"/>
    <w:rsid w:val="00923109"/>
    <w:rsid w:val="00933C9F"/>
    <w:rsid w:val="00953535"/>
    <w:rsid w:val="0095484E"/>
    <w:rsid w:val="009717DC"/>
    <w:rsid w:val="00977461"/>
    <w:rsid w:val="009835D4"/>
    <w:rsid w:val="00983625"/>
    <w:rsid w:val="00984137"/>
    <w:rsid w:val="00991A1F"/>
    <w:rsid w:val="009A108B"/>
    <w:rsid w:val="009A2E24"/>
    <w:rsid w:val="009A54EC"/>
    <w:rsid w:val="009A5C78"/>
    <w:rsid w:val="009A6065"/>
    <w:rsid w:val="009B7823"/>
    <w:rsid w:val="009D1B62"/>
    <w:rsid w:val="009D2041"/>
    <w:rsid w:val="009E26BA"/>
    <w:rsid w:val="009F6F6D"/>
    <w:rsid w:val="00A15021"/>
    <w:rsid w:val="00A17A10"/>
    <w:rsid w:val="00A27C92"/>
    <w:rsid w:val="00A362A0"/>
    <w:rsid w:val="00A37DFF"/>
    <w:rsid w:val="00A523C1"/>
    <w:rsid w:val="00A6328A"/>
    <w:rsid w:val="00A67A46"/>
    <w:rsid w:val="00A707B7"/>
    <w:rsid w:val="00A77F87"/>
    <w:rsid w:val="00A80D66"/>
    <w:rsid w:val="00A86284"/>
    <w:rsid w:val="00A86CA1"/>
    <w:rsid w:val="00A914F8"/>
    <w:rsid w:val="00A91F4F"/>
    <w:rsid w:val="00A93EAE"/>
    <w:rsid w:val="00A96B84"/>
    <w:rsid w:val="00AA5D0E"/>
    <w:rsid w:val="00AB499C"/>
    <w:rsid w:val="00AB7838"/>
    <w:rsid w:val="00AC1C70"/>
    <w:rsid w:val="00AC1E55"/>
    <w:rsid w:val="00AC23D9"/>
    <w:rsid w:val="00AD0C7E"/>
    <w:rsid w:val="00AE14D6"/>
    <w:rsid w:val="00AE5F17"/>
    <w:rsid w:val="00AE6869"/>
    <w:rsid w:val="00B00799"/>
    <w:rsid w:val="00B04558"/>
    <w:rsid w:val="00B061CA"/>
    <w:rsid w:val="00B13991"/>
    <w:rsid w:val="00B15264"/>
    <w:rsid w:val="00B31DC7"/>
    <w:rsid w:val="00B34EE8"/>
    <w:rsid w:val="00B4068B"/>
    <w:rsid w:val="00B43100"/>
    <w:rsid w:val="00B54BAA"/>
    <w:rsid w:val="00B633B2"/>
    <w:rsid w:val="00B63EB7"/>
    <w:rsid w:val="00B64CAA"/>
    <w:rsid w:val="00B7130C"/>
    <w:rsid w:val="00B7140D"/>
    <w:rsid w:val="00B74878"/>
    <w:rsid w:val="00B766B8"/>
    <w:rsid w:val="00B77762"/>
    <w:rsid w:val="00B812E3"/>
    <w:rsid w:val="00B901BE"/>
    <w:rsid w:val="00B922B4"/>
    <w:rsid w:val="00B939DC"/>
    <w:rsid w:val="00B9411A"/>
    <w:rsid w:val="00B97EBE"/>
    <w:rsid w:val="00BA1A4D"/>
    <w:rsid w:val="00BC2E32"/>
    <w:rsid w:val="00BD3EBF"/>
    <w:rsid w:val="00BD53B8"/>
    <w:rsid w:val="00BE25AC"/>
    <w:rsid w:val="00BE3108"/>
    <w:rsid w:val="00BF1E39"/>
    <w:rsid w:val="00BF4FA5"/>
    <w:rsid w:val="00BF628B"/>
    <w:rsid w:val="00C117A5"/>
    <w:rsid w:val="00C124DB"/>
    <w:rsid w:val="00C2305A"/>
    <w:rsid w:val="00C23BF2"/>
    <w:rsid w:val="00C24D3C"/>
    <w:rsid w:val="00C268DB"/>
    <w:rsid w:val="00C26DBB"/>
    <w:rsid w:val="00C270D3"/>
    <w:rsid w:val="00C3274A"/>
    <w:rsid w:val="00C36C3A"/>
    <w:rsid w:val="00C6446D"/>
    <w:rsid w:val="00C71D21"/>
    <w:rsid w:val="00C7474A"/>
    <w:rsid w:val="00C7733F"/>
    <w:rsid w:val="00C83149"/>
    <w:rsid w:val="00C84692"/>
    <w:rsid w:val="00C879E6"/>
    <w:rsid w:val="00CA304A"/>
    <w:rsid w:val="00CB5761"/>
    <w:rsid w:val="00CE1B51"/>
    <w:rsid w:val="00CF0FA3"/>
    <w:rsid w:val="00CF12AA"/>
    <w:rsid w:val="00CF25D6"/>
    <w:rsid w:val="00D05198"/>
    <w:rsid w:val="00D13102"/>
    <w:rsid w:val="00D155E3"/>
    <w:rsid w:val="00D26255"/>
    <w:rsid w:val="00D27E37"/>
    <w:rsid w:val="00D438A4"/>
    <w:rsid w:val="00D4399F"/>
    <w:rsid w:val="00D43B8F"/>
    <w:rsid w:val="00D45B18"/>
    <w:rsid w:val="00D56F5B"/>
    <w:rsid w:val="00D6603D"/>
    <w:rsid w:val="00D7794D"/>
    <w:rsid w:val="00D92C52"/>
    <w:rsid w:val="00D95F21"/>
    <w:rsid w:val="00D976BF"/>
    <w:rsid w:val="00D97F74"/>
    <w:rsid w:val="00DA2838"/>
    <w:rsid w:val="00DA4D9A"/>
    <w:rsid w:val="00DB1DBC"/>
    <w:rsid w:val="00DC0A5B"/>
    <w:rsid w:val="00DC5451"/>
    <w:rsid w:val="00DC7B87"/>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374A"/>
    <w:rsid w:val="00E96050"/>
    <w:rsid w:val="00EA4124"/>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50C07"/>
    <w:rsid w:val="00F51564"/>
    <w:rsid w:val="00F5437E"/>
    <w:rsid w:val="00F55079"/>
    <w:rsid w:val="00F6257B"/>
    <w:rsid w:val="00F6263E"/>
    <w:rsid w:val="00F635D9"/>
    <w:rsid w:val="00F64F72"/>
    <w:rsid w:val="00F66929"/>
    <w:rsid w:val="00F772D4"/>
    <w:rsid w:val="00F8523A"/>
    <w:rsid w:val="00F95BB1"/>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16737"/>
    <o:shapelayout v:ext="edit">
      <o:idmap v:ext="edit" data="1"/>
    </o:shapelayout>
  </w:shapeDefaults>
  <w:decimalSymbol w:val=","/>
  <w:listSeparator w:val=";"/>
  <w14:docId w14:val="1F042A1C"/>
  <w15:docId w15:val="{C706D596-83C5-4755-AF56-A9180349F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75AA68-B845-445D-BC32-1788047264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7</Pages>
  <Words>1913</Words>
  <Characters>10909</Characters>
  <Application>Microsoft Office Word</Application>
  <DocSecurity>0</DocSecurity>
  <Lines>90</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32</cp:revision>
  <cp:lastPrinted>2016-03-23T17:25:00Z</cp:lastPrinted>
  <dcterms:created xsi:type="dcterms:W3CDTF">2016-03-31T08:56:00Z</dcterms:created>
  <dcterms:modified xsi:type="dcterms:W3CDTF">2022-01-17T16:25:00Z</dcterms:modified>
  <cp:category>Ufficio Qualità</cp:category>
  <cp:contentStatus>Rev. 2</cp:contentStatus>
</cp:coreProperties>
</file>