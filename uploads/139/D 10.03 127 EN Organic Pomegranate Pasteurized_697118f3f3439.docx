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C42E4B" w14:paraId="2ADFA282" w14:textId="77777777" w:rsidTr="00394C48">
        <w:trPr>
          <w:trHeight w:val="1399"/>
        </w:trPr>
        <w:tc>
          <w:tcPr>
            <w:tcW w:w="9210" w:type="dxa"/>
            <w:shd w:val="clear" w:color="auto" w:fill="auto"/>
          </w:tcPr>
          <w:p w14:paraId="3FBECCB1" w14:textId="2F0AD80B"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42E4B" w:rsidRPr="00C42E4B">
              <w:rPr>
                <w:rFonts w:ascii="Verdana" w:hAnsi="Verdana"/>
                <w:bCs/>
                <w:lang w:val="en-US"/>
              </w:rPr>
              <w:t>Organic</w:t>
            </w:r>
            <w:r w:rsidR="00C42E4B">
              <w:rPr>
                <w:rFonts w:ascii="Verdana" w:hAnsi="Verdana"/>
                <w:b/>
                <w:lang w:val="en-US"/>
              </w:rPr>
              <w:t xml:space="preserve"> </w:t>
            </w:r>
            <w:r w:rsidR="003C3480" w:rsidRPr="003C3480">
              <w:rPr>
                <w:rFonts w:ascii="Verdana" w:hAnsi="Verdana"/>
                <w:lang w:val="en-US"/>
              </w:rPr>
              <w:t>Pomegranate Juice NFC</w:t>
            </w:r>
            <w:r w:rsidR="003C3480">
              <w:rPr>
                <w:rFonts w:ascii="Verdana" w:hAnsi="Verdana"/>
                <w:lang w:val="en-US"/>
              </w:rPr>
              <w:t xml:space="preserve"> </w:t>
            </w:r>
            <w:r w:rsidR="00D74BDB" w:rsidRPr="00323D28">
              <w:rPr>
                <w:rFonts w:ascii="Verdana" w:hAnsi="Verdana"/>
                <w:lang w:val="en-US"/>
              </w:rPr>
              <w:t>pasteurized</w:t>
            </w:r>
            <w:r w:rsidR="004052BE" w:rsidRPr="002C594E">
              <w:rPr>
                <w:rFonts w:ascii="Verdana" w:hAnsi="Verdana"/>
                <w:lang w:val="en-US"/>
              </w:rPr>
              <w:t xml:space="preserve"> </w:t>
            </w:r>
          </w:p>
          <w:p w14:paraId="15BF6AC2" w14:textId="2589544D"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C42E4B" w:rsidRPr="00C42E4B">
              <w:rPr>
                <w:rFonts w:ascii="Verdana" w:hAnsi="Verdana"/>
                <w:bCs/>
                <w:i/>
                <w:lang w:val="en-US"/>
              </w:rPr>
              <w:t>Organic</w:t>
            </w:r>
            <w:r w:rsidR="00C42E4B">
              <w:rPr>
                <w:rFonts w:ascii="Verdana" w:hAnsi="Verdana"/>
                <w:b/>
                <w:i/>
                <w:lang w:val="en-US"/>
              </w:rPr>
              <w:t xml:space="preserve"> </w:t>
            </w:r>
            <w:r w:rsidR="003C3480">
              <w:rPr>
                <w:rFonts w:ascii="Verdana" w:hAnsi="Verdana"/>
                <w:i/>
                <w:lang w:val="en-US"/>
              </w:rPr>
              <w:t>Pomegranate Juice NFC</w:t>
            </w:r>
            <w:r w:rsidR="00D74BDB" w:rsidRPr="00542E82">
              <w:rPr>
                <w:rFonts w:ascii="Verdana" w:hAnsi="Verdana"/>
                <w:i/>
                <w:lang w:val="en-US"/>
              </w:rPr>
              <w:t xml:space="preserve"> pasteurized</w:t>
            </w:r>
          </w:p>
          <w:p w14:paraId="6B6F60C0" w14:textId="6E636AD0"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3480">
              <w:rPr>
                <w:rFonts w:ascii="Verdana" w:hAnsi="Verdana"/>
                <w:lang w:val="en-US"/>
              </w:rPr>
              <w:t>SMGN</w:t>
            </w:r>
            <w:r w:rsidR="00C42E4B">
              <w:rPr>
                <w:rFonts w:ascii="Verdana" w:hAnsi="Verdana"/>
                <w:lang w:val="en-US"/>
              </w:rPr>
              <w:t>B</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C31F5"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32AC82B2"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C42E4B">
              <w:rPr>
                <w:rFonts w:ascii="Verdana" w:hAnsi="Verdana"/>
                <w:lang w:val="en-US"/>
              </w:rPr>
              <w:t xml:space="preserve">Organic </w:t>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27E6CE77" w:rsidR="00043A03" w:rsidRPr="003F571F"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3F571F">
              <w:rPr>
                <w:rFonts w:ascii="Verdana" w:hAnsi="Verdana"/>
                <w:b/>
                <w:lang w:val="en-US"/>
              </w:rPr>
              <w:t>Raw material</w:t>
            </w:r>
            <w:r w:rsidR="00F8523A" w:rsidRPr="003F571F">
              <w:rPr>
                <w:rFonts w:ascii="Verdana" w:hAnsi="Verdana"/>
                <w:b/>
                <w:lang w:val="en-US"/>
              </w:rPr>
              <w:t>:</w:t>
            </w:r>
            <w:r w:rsidR="00A86284" w:rsidRPr="003F571F">
              <w:rPr>
                <w:rFonts w:ascii="Verdana" w:hAnsi="Verdana"/>
                <w:lang w:val="en-US"/>
              </w:rPr>
              <w:t xml:space="preserve"> </w:t>
            </w:r>
            <w:r w:rsidR="00A86284" w:rsidRPr="003F571F">
              <w:rPr>
                <w:rFonts w:ascii="Verdana" w:hAnsi="Verdana"/>
                <w:lang w:val="en-US"/>
              </w:rPr>
              <w:tab/>
            </w:r>
            <w:r w:rsidR="00C42E4B" w:rsidRPr="003F571F">
              <w:rPr>
                <w:rFonts w:ascii="Verdana" w:hAnsi="Verdana"/>
                <w:lang w:val="en-US"/>
              </w:rPr>
              <w:t xml:space="preserve">Organic </w:t>
            </w:r>
            <w:r w:rsidR="003C3480" w:rsidRPr="003F571F">
              <w:rPr>
                <w:rFonts w:ascii="Verdana" w:hAnsi="Verdana"/>
                <w:lang w:val="en-US"/>
              </w:rPr>
              <w:t>Pomegranate</w:t>
            </w:r>
          </w:p>
          <w:p w14:paraId="0877137D" w14:textId="77777777" w:rsidR="00823153" w:rsidRPr="003F571F" w:rsidRDefault="00677F2D" w:rsidP="00583DB6">
            <w:pPr>
              <w:tabs>
                <w:tab w:val="left" w:pos="284"/>
                <w:tab w:val="left" w:pos="3402"/>
              </w:tabs>
              <w:spacing w:before="120" w:after="120"/>
              <w:rPr>
                <w:rFonts w:ascii="Verdana" w:hAnsi="Verdana"/>
                <w:lang w:val="en-US"/>
              </w:rPr>
            </w:pPr>
            <w:r w:rsidRPr="003F571F">
              <w:rPr>
                <w:rFonts w:ascii="Verdana" w:hAnsi="Verdana"/>
                <w:b/>
                <w:lang w:val="en-US"/>
              </w:rPr>
              <w:tab/>
            </w:r>
            <w:r w:rsidR="00043A03" w:rsidRPr="003F571F">
              <w:rPr>
                <w:rFonts w:ascii="Verdana" w:hAnsi="Verdana"/>
                <w:b/>
                <w:lang w:val="en-US"/>
              </w:rPr>
              <w:t>Botanical name</w:t>
            </w:r>
            <w:r w:rsidR="00F8523A" w:rsidRPr="003F571F">
              <w:rPr>
                <w:rFonts w:ascii="Verdana" w:hAnsi="Verdana"/>
                <w:b/>
                <w:lang w:val="en-US"/>
              </w:rPr>
              <w:t>:</w:t>
            </w:r>
            <w:r w:rsidR="00923109" w:rsidRPr="003F571F">
              <w:rPr>
                <w:rFonts w:ascii="Verdana" w:hAnsi="Verdana"/>
                <w:lang w:val="en-US"/>
              </w:rPr>
              <w:t xml:space="preserve"> </w:t>
            </w:r>
            <w:r w:rsidR="00923109" w:rsidRPr="003F571F">
              <w:rPr>
                <w:rFonts w:ascii="Verdana" w:hAnsi="Verdana"/>
                <w:lang w:val="en-US"/>
              </w:rPr>
              <w:tab/>
            </w:r>
            <w:r w:rsidR="003C3480" w:rsidRPr="003F571F">
              <w:rPr>
                <w:rFonts w:ascii="Verdana" w:hAnsi="Verdana"/>
                <w:lang w:val="en-US"/>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3F571F">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77777777"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  from</w:t>
            </w:r>
            <w:proofErr w:type="gramEnd"/>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C31F5"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5C31F5"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5C31F5"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77777777" w:rsidR="003808E1" w:rsidRPr="00F542E8" w:rsidRDefault="003808E1" w:rsidP="00AF47DB">
                  <w:pPr>
                    <w:jc w:val="center"/>
                    <w:rPr>
                      <w:rFonts w:ascii="Verdana" w:hAnsi="Verdana"/>
                      <w:sz w:val="16"/>
                      <w:szCs w:val="16"/>
                      <w:lang w:val="en-US"/>
                    </w:rPr>
                  </w:pPr>
                </w:p>
              </w:tc>
              <w:tc>
                <w:tcPr>
                  <w:tcW w:w="762" w:type="dxa"/>
                  <w:vAlign w:val="center"/>
                </w:tcPr>
                <w:p w14:paraId="35AD62AC" w14:textId="77777777" w:rsidR="003808E1" w:rsidRPr="00F542E8" w:rsidRDefault="00CE45DB">
                  <w:pPr>
                    <w:jc w:val="center"/>
                    <w:rPr>
                      <w:rFonts w:ascii="Verdana" w:hAnsi="Verdana"/>
                      <w:sz w:val="16"/>
                      <w:szCs w:val="16"/>
                      <w:lang w:val="en-US"/>
                    </w:rPr>
                  </w:pPr>
                  <w:r>
                    <w:rPr>
                      <w:rFonts w:ascii="Verdana" w:hAnsi="Verdana"/>
                      <w:sz w:val="16"/>
                      <w:szCs w:val="16"/>
                      <w:lang w:val="en-US"/>
                    </w:rPr>
                    <w:t>12,5</w:t>
                  </w:r>
                </w:p>
              </w:tc>
              <w:tc>
                <w:tcPr>
                  <w:tcW w:w="847" w:type="dxa"/>
                  <w:vAlign w:val="center"/>
                </w:tcPr>
                <w:p w14:paraId="57AF2F4F"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16</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5C31F5"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77777777" w:rsidR="003C3480" w:rsidRPr="00F542E8" w:rsidRDefault="00CE45DB" w:rsidP="00AF47DB">
                  <w:pPr>
                    <w:jc w:val="center"/>
                    <w:rPr>
                      <w:rFonts w:ascii="Verdana" w:hAnsi="Verdana"/>
                      <w:sz w:val="16"/>
                      <w:szCs w:val="16"/>
                      <w:lang w:val="en-US"/>
                    </w:rPr>
                  </w:pPr>
                  <w:r>
                    <w:rPr>
                      <w:rFonts w:ascii="Verdana" w:hAnsi="Verdana"/>
                      <w:sz w:val="16"/>
                      <w:szCs w:val="16"/>
                      <w:lang w:val="en-US"/>
                    </w:rPr>
                    <w:t>0,9</w:t>
                  </w:r>
                </w:p>
              </w:tc>
              <w:tc>
                <w:tcPr>
                  <w:tcW w:w="847" w:type="dxa"/>
                  <w:vAlign w:val="center"/>
                </w:tcPr>
                <w:p w14:paraId="0610F643" w14:textId="77777777" w:rsidR="003C3480" w:rsidRPr="00F542E8" w:rsidRDefault="00CE45DB" w:rsidP="00AF47DB">
                  <w:pPr>
                    <w:jc w:val="center"/>
                    <w:rPr>
                      <w:rFonts w:ascii="Verdana" w:hAnsi="Verdana"/>
                      <w:sz w:val="16"/>
                      <w:szCs w:val="16"/>
                      <w:lang w:val="en-US"/>
                    </w:rPr>
                  </w:pPr>
                  <w:r>
                    <w:rPr>
                      <w:rFonts w:ascii="Verdana" w:hAnsi="Verdana"/>
                      <w:sz w:val="16"/>
                      <w:szCs w:val="16"/>
                      <w:lang w:val="en-US"/>
                    </w:rPr>
                    <w:t>1,8</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5C31F5"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4B600333" w:rsidR="003C3480" w:rsidRPr="00F542E8" w:rsidRDefault="005C31F5"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6542B67F"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5C31F5"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77777777"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2500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5C31F5" w14:paraId="43B36B55" w14:textId="77777777" w:rsidTr="003C3480">
              <w:trPr>
                <w:trHeight w:hRule="exact" w:val="501"/>
              </w:trPr>
              <w:tc>
                <w:tcPr>
                  <w:tcW w:w="1302" w:type="dxa"/>
                  <w:vAlign w:val="center"/>
                </w:tcPr>
                <w:p w14:paraId="6E070DEA" w14:textId="5353E743"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w:t>
                  </w:r>
                  <w:r w:rsidR="003F571F">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1FADCB56" w14:textId="77777777" w:rsidR="003C3480" w:rsidRPr="00F542E8" w:rsidRDefault="003C3480" w:rsidP="00AF47DB">
                  <w:pPr>
                    <w:jc w:val="center"/>
                    <w:rPr>
                      <w:rFonts w:ascii="Verdana" w:hAnsi="Verdana"/>
                      <w:sz w:val="16"/>
                      <w:szCs w:val="16"/>
                      <w:lang w:val="en-US"/>
                    </w:rPr>
                  </w:pPr>
                </w:p>
              </w:tc>
              <w:tc>
                <w:tcPr>
                  <w:tcW w:w="762" w:type="dxa"/>
                  <w:vAlign w:val="center"/>
                </w:tcPr>
                <w:p w14:paraId="695E697F" w14:textId="77777777"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1</w:t>
                  </w:r>
                </w:p>
              </w:tc>
              <w:tc>
                <w:tcPr>
                  <w:tcW w:w="847" w:type="dxa"/>
                  <w:vAlign w:val="center"/>
                </w:tcPr>
                <w:p w14:paraId="6602235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7B13E579"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5575DB9"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3F571F" w:rsidRPr="005C31F5" w14:paraId="37012DEA" w14:textId="77777777" w:rsidTr="003C3480">
              <w:trPr>
                <w:trHeight w:hRule="exact" w:val="501"/>
              </w:trPr>
              <w:tc>
                <w:tcPr>
                  <w:tcW w:w="1302" w:type="dxa"/>
                  <w:vAlign w:val="center"/>
                </w:tcPr>
                <w:p w14:paraId="4F38B820" w14:textId="6D4308A5" w:rsidR="003F571F" w:rsidRDefault="003F571F" w:rsidP="003F571F">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4DFC8807" w14:textId="77777777" w:rsidR="003F571F" w:rsidRPr="00F542E8" w:rsidRDefault="003F571F" w:rsidP="003F571F">
                  <w:pPr>
                    <w:jc w:val="center"/>
                    <w:rPr>
                      <w:rFonts w:ascii="Verdana" w:hAnsi="Verdana"/>
                      <w:sz w:val="16"/>
                      <w:szCs w:val="16"/>
                      <w:lang w:val="en-US"/>
                    </w:rPr>
                  </w:pPr>
                </w:p>
              </w:tc>
              <w:tc>
                <w:tcPr>
                  <w:tcW w:w="762" w:type="dxa"/>
                  <w:vAlign w:val="center"/>
                </w:tcPr>
                <w:p w14:paraId="6BFB5DAA" w14:textId="45E47415" w:rsidR="003F571F" w:rsidRPr="00F542E8" w:rsidRDefault="003F571F" w:rsidP="003F571F">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25453CE5" w14:textId="3FAFFFA3" w:rsidR="003F571F" w:rsidRPr="00F542E8" w:rsidRDefault="003F571F" w:rsidP="003F571F">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6C3DD3A9" w14:textId="6B6A2ED8" w:rsidR="003F571F" w:rsidRPr="00F542E8" w:rsidRDefault="003F571F" w:rsidP="003F571F">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1AEDFC9F" w14:textId="63940010" w:rsidR="003F571F" w:rsidRDefault="003F571F" w:rsidP="003F571F">
                  <w:pPr>
                    <w:jc w:val="center"/>
                    <w:rPr>
                      <w:rFonts w:ascii="Verdana" w:hAnsi="Verdana"/>
                      <w:sz w:val="16"/>
                      <w:szCs w:val="16"/>
                      <w:lang w:val="en-US"/>
                    </w:rPr>
                  </w:pPr>
                  <w:r>
                    <w:rPr>
                      <w:rFonts w:ascii="Verdana" w:hAnsi="Verdana"/>
                      <w:sz w:val="16"/>
                      <w:szCs w:val="16"/>
                      <w:lang w:val="en-US"/>
                    </w:rPr>
                    <w:t>IFU 60,1991</w:t>
                  </w:r>
                </w:p>
              </w:tc>
            </w:tr>
            <w:tr w:rsidR="003808E1" w:rsidRPr="005C31F5"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77777777"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3.2</w:t>
                  </w:r>
                </w:p>
              </w:tc>
              <w:tc>
                <w:tcPr>
                  <w:tcW w:w="847" w:type="dxa"/>
                  <w:vAlign w:val="center"/>
                </w:tcPr>
                <w:p w14:paraId="7F76E7C4"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412CE" w:rsidRPr="005C31F5" w14:paraId="20A06DEC" w14:textId="77777777" w:rsidTr="00F926B0">
              <w:trPr>
                <w:trHeight w:hRule="exact" w:val="680"/>
                <w:tblHeader/>
              </w:trPr>
              <w:tc>
                <w:tcPr>
                  <w:tcW w:w="1303" w:type="dxa"/>
                  <w:vAlign w:val="center"/>
                </w:tcPr>
                <w:p w14:paraId="51A5F649" w14:textId="77777777" w:rsidR="006412CE" w:rsidRPr="00D74BDB" w:rsidRDefault="006412CE" w:rsidP="006412CE">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44562201" w:rsidR="006412CE" w:rsidRPr="00D74BDB" w:rsidRDefault="006412CE" w:rsidP="006412CE">
                  <w:pPr>
                    <w:jc w:val="center"/>
                    <w:rPr>
                      <w:rFonts w:ascii="Verdana" w:hAnsi="Verdana"/>
                      <w:sz w:val="16"/>
                      <w:szCs w:val="16"/>
                      <w:lang w:val="en-US"/>
                    </w:rPr>
                  </w:pPr>
                  <w:r>
                    <w:rPr>
                      <w:rFonts w:ascii="Verdana" w:hAnsi="Verdana"/>
                      <w:sz w:val="16"/>
                      <w:szCs w:val="16"/>
                    </w:rPr>
                    <w:t>100</w:t>
                  </w:r>
                </w:p>
              </w:tc>
              <w:tc>
                <w:tcPr>
                  <w:tcW w:w="851" w:type="dxa"/>
                  <w:vAlign w:val="center"/>
                </w:tcPr>
                <w:p w14:paraId="381B5D4A"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412CE" w:rsidRDefault="006412CE" w:rsidP="006412CE">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412CE" w:rsidRPr="005C31F5" w14:paraId="6427E7C4" w14:textId="77777777" w:rsidTr="00F926B0">
              <w:trPr>
                <w:trHeight w:hRule="exact" w:val="680"/>
                <w:tblHeader/>
              </w:trPr>
              <w:tc>
                <w:tcPr>
                  <w:tcW w:w="1303" w:type="dxa"/>
                  <w:vAlign w:val="center"/>
                </w:tcPr>
                <w:p w14:paraId="45A5B30D" w14:textId="77777777" w:rsidR="006412CE" w:rsidRPr="00D74BDB" w:rsidRDefault="006412CE" w:rsidP="006412CE">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7934F24F" w:rsidR="006412CE" w:rsidRPr="00D74BDB" w:rsidRDefault="006412CE" w:rsidP="006412CE">
                  <w:pPr>
                    <w:jc w:val="center"/>
                    <w:rPr>
                      <w:rFonts w:ascii="Verdana" w:hAnsi="Verdana"/>
                      <w:sz w:val="16"/>
                      <w:szCs w:val="16"/>
                      <w:lang w:val="en-US"/>
                    </w:rPr>
                  </w:pPr>
                  <w:r>
                    <w:rPr>
                      <w:rFonts w:ascii="Verdana" w:hAnsi="Verdana"/>
                      <w:sz w:val="16"/>
                      <w:szCs w:val="16"/>
                    </w:rPr>
                    <w:t>10</w:t>
                  </w:r>
                </w:p>
              </w:tc>
              <w:tc>
                <w:tcPr>
                  <w:tcW w:w="851" w:type="dxa"/>
                  <w:vAlign w:val="center"/>
                </w:tcPr>
                <w:p w14:paraId="23F34FD4"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412CE" w:rsidRDefault="006412CE" w:rsidP="006412C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412CE" w:rsidRPr="005C31F5" w14:paraId="41F0A7F3" w14:textId="77777777" w:rsidTr="00F926B0">
              <w:trPr>
                <w:trHeight w:hRule="exact" w:val="680"/>
                <w:tblHeader/>
              </w:trPr>
              <w:tc>
                <w:tcPr>
                  <w:tcW w:w="1303" w:type="dxa"/>
                  <w:vAlign w:val="center"/>
                </w:tcPr>
                <w:p w14:paraId="69F338B8" w14:textId="77777777" w:rsidR="006412CE" w:rsidRPr="00D74BDB" w:rsidRDefault="006412CE" w:rsidP="006412CE">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72CD88BC" w:rsidR="006412CE" w:rsidRPr="00D74BDB" w:rsidRDefault="006412CE" w:rsidP="006412CE">
                  <w:pPr>
                    <w:jc w:val="center"/>
                    <w:rPr>
                      <w:rFonts w:ascii="Verdana" w:hAnsi="Verdana"/>
                      <w:sz w:val="16"/>
                      <w:szCs w:val="16"/>
                      <w:lang w:val="en-US"/>
                    </w:rPr>
                  </w:pPr>
                  <w:r>
                    <w:rPr>
                      <w:rFonts w:ascii="Verdana" w:hAnsi="Verdana"/>
                      <w:sz w:val="16"/>
                      <w:szCs w:val="16"/>
                    </w:rPr>
                    <w:t>10</w:t>
                  </w:r>
                </w:p>
              </w:tc>
              <w:tc>
                <w:tcPr>
                  <w:tcW w:w="851" w:type="dxa"/>
                  <w:vAlign w:val="center"/>
                </w:tcPr>
                <w:p w14:paraId="279D5A86" w14:textId="77777777" w:rsidR="006412CE" w:rsidRPr="00D74BDB" w:rsidRDefault="006412CE" w:rsidP="006412CE">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412CE" w:rsidRDefault="006412CE" w:rsidP="006412C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5C31F5"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5C31F5"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5C31F5"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7777777" w:rsidR="003F1487" w:rsidRPr="002C594E" w:rsidRDefault="003C3480"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C31F5" w14:paraId="5B852E9C" w14:textId="77777777" w:rsidTr="00953535">
        <w:trPr>
          <w:trHeight w:val="3809"/>
        </w:trPr>
        <w:tc>
          <w:tcPr>
            <w:tcW w:w="9210" w:type="dxa"/>
          </w:tcPr>
          <w:p w14:paraId="79F4C778" w14:textId="77777777" w:rsidR="00146651" w:rsidRPr="002C594E" w:rsidRDefault="00146651" w:rsidP="00DF61A6">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DF61A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DF61A6">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DF61A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DF61A6">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16 December 2008 on food additives;</w:t>
            </w:r>
          </w:p>
          <w:p w14:paraId="55F4D092" w14:textId="77777777" w:rsidR="00146651" w:rsidRPr="002C594E"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lastRenderedPageBreak/>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155F58D3" w:rsidR="00146651" w:rsidRDefault="00146651" w:rsidP="00DF61A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7B948DB5" w14:textId="77777777" w:rsidR="00DF61A6" w:rsidRDefault="00DF61A6" w:rsidP="00DF61A6">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p>
          <w:p w14:paraId="1E6D2084" w14:textId="77777777" w:rsidR="003F1487" w:rsidRPr="00DF61A6" w:rsidRDefault="00146651" w:rsidP="00DF61A6">
            <w:pPr>
              <w:numPr>
                <w:ilvl w:val="0"/>
                <w:numId w:val="24"/>
              </w:numPr>
              <w:spacing w:before="100" w:beforeAutospacing="1"/>
              <w:jc w:val="both"/>
              <w:rPr>
                <w:rFonts w:ascii="Verdana" w:hAnsi="Verdana"/>
                <w:lang w:val="en-US"/>
              </w:rPr>
            </w:pPr>
            <w:r w:rsidRPr="00DF61A6">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77777777"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 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C31F5"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1B24B7E8" w:rsidR="00163F15" w:rsidRPr="002C594E" w:rsidRDefault="009E4090" w:rsidP="00172D78">
                  <w:pPr>
                    <w:spacing w:before="120"/>
                    <w:rPr>
                      <w:rFonts w:ascii="Verdana" w:hAnsi="Verdana"/>
                      <w:sz w:val="16"/>
                      <w:szCs w:val="16"/>
                      <w:lang w:val="en-US"/>
                    </w:rPr>
                  </w:pPr>
                  <w:r>
                    <w:rPr>
                      <w:rFonts w:ascii="Verdana" w:hAnsi="Verdana"/>
                      <w:sz w:val="16"/>
                      <w:szCs w:val="16"/>
                      <w:lang w:val="en-US"/>
                    </w:rPr>
                    <w:t>19</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77777777" w:rsidR="00163F15" w:rsidRPr="002C594E" w:rsidRDefault="003808E1" w:rsidP="003808E1">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5C31F5"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5C31F5"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5C31F5"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77777777"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808E1">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77777777" w:rsidR="00163F15" w:rsidRPr="002C594E" w:rsidRDefault="003808E1"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5C31F5"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5C31F5"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C31F5"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808E1">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C31F5"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C31F5"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E9C5E" w14:textId="77777777" w:rsidR="0047249D" w:rsidRDefault="0047249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9E4090" w:rsidRPr="001E1265" w14:paraId="58E2F31A" w14:textId="77777777" w:rsidTr="000538D1">
      <w:tc>
        <w:tcPr>
          <w:tcW w:w="567" w:type="dxa"/>
          <w:tcBorders>
            <w:top w:val="single" w:sz="4" w:space="0" w:color="000000"/>
            <w:left w:val="single" w:sz="4" w:space="0" w:color="000000"/>
            <w:bottom w:val="single" w:sz="4" w:space="0" w:color="000000"/>
          </w:tcBorders>
          <w:vAlign w:val="center"/>
        </w:tcPr>
        <w:p w14:paraId="2C7EA9D6" w14:textId="08C0CAFB" w:rsidR="009E4090" w:rsidRPr="001E1265" w:rsidRDefault="009E4090" w:rsidP="009E4090">
          <w:pPr>
            <w:pStyle w:val="Pidipagina"/>
            <w:snapToGrid w:val="0"/>
            <w:jc w:val="center"/>
            <w:rPr>
              <w:rFonts w:ascii="Verdana" w:hAnsi="Verdana"/>
              <w:sz w:val="16"/>
              <w:szCs w:val="16"/>
              <w:lang w:val="en-US"/>
            </w:rPr>
          </w:pPr>
          <w:r>
            <w:rPr>
              <w:rFonts w:ascii="Verdana" w:hAnsi="Verdana"/>
              <w:sz w:val="16"/>
              <w:szCs w:val="16"/>
              <w:lang w:val="en-US"/>
            </w:rPr>
            <w:t>4</w:t>
          </w:r>
        </w:p>
      </w:tc>
      <w:tc>
        <w:tcPr>
          <w:tcW w:w="1560" w:type="dxa"/>
          <w:tcBorders>
            <w:top w:val="single" w:sz="4" w:space="0" w:color="000000"/>
            <w:left w:val="single" w:sz="4" w:space="0" w:color="000000"/>
            <w:bottom w:val="single" w:sz="4" w:space="0" w:color="000000"/>
            <w:right w:val="nil"/>
          </w:tcBorders>
          <w:vAlign w:val="center"/>
        </w:tcPr>
        <w:p w14:paraId="124637A2" w14:textId="2CD96FAE" w:rsidR="009E4090" w:rsidRDefault="009E4090" w:rsidP="009E409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AD100DE" w14:textId="492C7C86" w:rsidR="009E4090" w:rsidRDefault="009E4090" w:rsidP="009E409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3D0BE2FD" w14:textId="352B2AAD" w:rsidR="009E4090" w:rsidRDefault="0047249D" w:rsidP="0047249D">
          <w:pPr>
            <w:pStyle w:val="Pidipagina"/>
            <w:snapToGrid w:val="0"/>
            <w:jc w:val="center"/>
            <w:rPr>
              <w:rFonts w:ascii="Verdana" w:hAnsi="Verdana"/>
              <w:sz w:val="16"/>
              <w:szCs w:val="16"/>
              <w:lang w:val="en-US"/>
            </w:rPr>
          </w:pPr>
          <w:r w:rsidRPr="0047249D">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14E5167C" w14:textId="77777777" w:rsidR="009E4090" w:rsidRDefault="009E4090" w:rsidP="009E4090">
          <w:pPr>
            <w:pStyle w:val="Pidipagina"/>
            <w:snapToGrid w:val="0"/>
            <w:jc w:val="center"/>
            <w:rPr>
              <w:rFonts w:ascii="Verdana" w:hAnsi="Verdana"/>
              <w:sz w:val="16"/>
              <w:szCs w:val="16"/>
              <w:lang w:val="en-US"/>
            </w:rPr>
          </w:pPr>
          <w:r>
            <w:rPr>
              <w:rFonts w:ascii="Verdana" w:hAnsi="Verdana"/>
              <w:sz w:val="16"/>
              <w:szCs w:val="16"/>
              <w:lang w:val="en-US"/>
            </w:rPr>
            <w:t>RIZZO</w:t>
          </w:r>
        </w:p>
        <w:p w14:paraId="0C0FE578" w14:textId="339C48EC" w:rsidR="009E4090" w:rsidRDefault="009E4090" w:rsidP="009E409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25365" w14:textId="77777777" w:rsidR="0047249D" w:rsidRDefault="0047249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6601CEB2"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C42E4B">
            <w:rPr>
              <w:rFonts w:ascii="Verdana" w:hAnsi="Verdana"/>
              <w:b/>
              <w:bCs/>
              <w:sz w:val="24"/>
              <w:szCs w:val="24"/>
            </w:rPr>
            <w:t>27</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824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3F571F"/>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7249D"/>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1F5"/>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12CE"/>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4090"/>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0D13"/>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DF61A6"/>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8241"/>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96C5C-DCF0-472C-AFA1-BD4C055F2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7</Pages>
  <Words>1912</Words>
  <Characters>10905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35</cp:revision>
  <cp:lastPrinted>2017-02-25T09:26:00Z</cp:lastPrinted>
  <dcterms:created xsi:type="dcterms:W3CDTF">2016-04-01T08:02:00Z</dcterms:created>
  <dcterms:modified xsi:type="dcterms:W3CDTF">2022-03-31T09:04:00Z</dcterms:modified>
  <cp:category>Ufficio Qualità</cp:category>
  <cp:contentStatus>Rev. 2</cp:contentStatus>
</cp:coreProperties>
</file>