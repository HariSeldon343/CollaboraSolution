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FF65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847F3E" w14:paraId="41088DBF" w14:textId="77777777" w:rsidTr="00394C48">
        <w:trPr>
          <w:trHeight w:val="1399"/>
        </w:trPr>
        <w:tc>
          <w:tcPr>
            <w:tcW w:w="9210" w:type="dxa"/>
            <w:shd w:val="clear" w:color="auto" w:fill="auto"/>
          </w:tcPr>
          <w:p w14:paraId="11494397" w14:textId="5C0F58B4"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265736">
              <w:rPr>
                <w:rFonts w:ascii="Verdana" w:hAnsi="Verdana"/>
                <w:lang w:val="en-US"/>
              </w:rPr>
              <w:t xml:space="preserve">Mix of </w:t>
            </w:r>
            <w:r w:rsidR="00892CA6">
              <w:rPr>
                <w:rFonts w:ascii="Verdana" w:hAnsi="Verdana"/>
                <w:lang w:val="en-US"/>
              </w:rPr>
              <w:t>Blood Orange and Pomegranate</w:t>
            </w:r>
            <w:r w:rsidR="00265736">
              <w:rPr>
                <w:rFonts w:ascii="Verdana" w:hAnsi="Verdana"/>
                <w:lang w:val="en-US"/>
              </w:rPr>
              <w:t xml:space="preserve"> Juice NFC</w:t>
            </w:r>
            <w:r w:rsidR="004052BE" w:rsidRPr="002C594E">
              <w:rPr>
                <w:rFonts w:ascii="Verdana" w:hAnsi="Verdana"/>
                <w:lang w:val="en-US"/>
              </w:rPr>
              <w:t xml:space="preserve"> </w:t>
            </w:r>
            <w:r w:rsidR="005065EC">
              <w:rPr>
                <w:rFonts w:ascii="Verdana" w:hAnsi="Verdana"/>
                <w:lang w:val="en-US"/>
              </w:rPr>
              <w:t>Pasteurized</w:t>
            </w:r>
          </w:p>
          <w:p w14:paraId="42B2BA51" w14:textId="3115EE63"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265736">
              <w:rPr>
                <w:rFonts w:ascii="Verdana" w:hAnsi="Verdana"/>
                <w:i/>
                <w:lang w:val="en-US"/>
              </w:rPr>
              <w:t xml:space="preserve">Mix of </w:t>
            </w:r>
            <w:r w:rsidR="00892CA6">
              <w:rPr>
                <w:rFonts w:ascii="Verdana" w:hAnsi="Verdana"/>
                <w:i/>
                <w:lang w:val="en-US"/>
              </w:rPr>
              <w:t>Blood Orange and Pomegranate</w:t>
            </w:r>
            <w:r w:rsidR="00265736">
              <w:rPr>
                <w:rFonts w:ascii="Verdana" w:hAnsi="Verdana"/>
                <w:i/>
                <w:lang w:val="en-US"/>
              </w:rPr>
              <w:t xml:space="preserve"> Juice NFC</w:t>
            </w:r>
            <w:r w:rsidR="005065EC">
              <w:rPr>
                <w:rFonts w:ascii="Verdana" w:hAnsi="Verdana"/>
                <w:i/>
                <w:lang w:val="en-US"/>
              </w:rPr>
              <w:t xml:space="preserve"> Pasteurized</w:t>
            </w:r>
          </w:p>
          <w:p w14:paraId="5DA293AF" w14:textId="5C7FAC62" w:rsidR="00853353" w:rsidRPr="002C594E" w:rsidRDefault="00853353" w:rsidP="0026573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F3F61">
              <w:rPr>
                <w:rFonts w:ascii="Verdana" w:hAnsi="Verdana"/>
                <w:lang w:val="en-US"/>
              </w:rPr>
              <w:t>SRN/SMGN</w:t>
            </w:r>
          </w:p>
        </w:tc>
      </w:tr>
    </w:tbl>
    <w:p w14:paraId="0032A4D1" w14:textId="77777777" w:rsidR="00B13991" w:rsidRDefault="00B13991" w:rsidP="00815BC2">
      <w:pPr>
        <w:spacing w:before="120"/>
        <w:rPr>
          <w:rFonts w:ascii="Verdana" w:hAnsi="Verdana"/>
          <w:b/>
          <w:sz w:val="8"/>
          <w:szCs w:val="8"/>
          <w:lang w:val="en-US"/>
        </w:rPr>
      </w:pPr>
    </w:p>
    <w:p w14:paraId="31E9A3E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47F3E" w14:paraId="77746A37" w14:textId="77777777" w:rsidTr="00257592">
        <w:trPr>
          <w:trHeight w:val="3578"/>
        </w:trPr>
        <w:tc>
          <w:tcPr>
            <w:tcW w:w="9238" w:type="dxa"/>
            <w:shd w:val="clear" w:color="auto" w:fill="auto"/>
          </w:tcPr>
          <w:p w14:paraId="6B4143F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9EB0F53" w14:textId="337483A3" w:rsidR="00265736" w:rsidRPr="00FF5780" w:rsidRDefault="00677F2D" w:rsidP="00FF5780">
            <w:pPr>
              <w:tabs>
                <w:tab w:val="left" w:pos="284"/>
                <w:tab w:val="left" w:pos="3402"/>
              </w:tabs>
              <w:spacing w:before="120" w:after="120"/>
              <w:rPr>
                <w:rFonts w:ascii="Verdana" w:hAnsi="Verdana"/>
              </w:rPr>
            </w:pPr>
            <w:r w:rsidRPr="00244973">
              <w:rPr>
                <w:rFonts w:ascii="Verdana" w:hAnsi="Verdana"/>
                <w:b/>
              </w:rPr>
              <w:tab/>
            </w:r>
            <w:r w:rsidR="00FE19E1" w:rsidRPr="00815BC2">
              <w:rPr>
                <w:rFonts w:ascii="Verdana" w:hAnsi="Verdana"/>
                <w:b/>
              </w:rPr>
              <w:t>Ingredients</w:t>
            </w:r>
            <w:r w:rsidR="004A7EF7" w:rsidRPr="00815BC2">
              <w:rPr>
                <w:rFonts w:ascii="Verdana" w:hAnsi="Verdana"/>
                <w:b/>
              </w:rPr>
              <w:t>:</w:t>
            </w:r>
            <w:r w:rsidR="005D6FC3" w:rsidRPr="00815BC2">
              <w:rPr>
                <w:rFonts w:ascii="Verdana" w:hAnsi="Verdana"/>
              </w:rPr>
              <w:tab/>
            </w:r>
            <w:r w:rsidR="00265736" w:rsidRPr="00FF5780">
              <w:rPr>
                <w:rFonts w:ascii="Verdana" w:hAnsi="Verdana"/>
              </w:rPr>
              <w:t xml:space="preserve">Blood Orange Juice </w:t>
            </w:r>
          </w:p>
          <w:p w14:paraId="09B7C516" w14:textId="3314E20C" w:rsidR="00815BC2" w:rsidRPr="00FF5780" w:rsidRDefault="00FF5780" w:rsidP="00815BC2">
            <w:pPr>
              <w:tabs>
                <w:tab w:val="left" w:pos="284"/>
                <w:tab w:val="left" w:pos="3402"/>
              </w:tabs>
              <w:spacing w:before="120" w:after="120"/>
              <w:ind w:left="3402"/>
              <w:rPr>
                <w:rFonts w:ascii="Verdana" w:hAnsi="Verdana"/>
              </w:rPr>
            </w:pPr>
            <w:r w:rsidRPr="00FF5780">
              <w:rPr>
                <w:rFonts w:ascii="Verdana" w:hAnsi="Verdana"/>
              </w:rPr>
              <w:t>Pomegrana</w:t>
            </w:r>
            <w:r>
              <w:rPr>
                <w:rFonts w:ascii="Verdana" w:hAnsi="Verdana"/>
              </w:rPr>
              <w:t>te Juice</w:t>
            </w:r>
          </w:p>
          <w:p w14:paraId="6A109FFA" w14:textId="77777777" w:rsidR="00815BC2" w:rsidRPr="00815BC2" w:rsidRDefault="00677F2D" w:rsidP="00583DB6">
            <w:pPr>
              <w:tabs>
                <w:tab w:val="left" w:pos="284"/>
                <w:tab w:val="left" w:pos="3402"/>
              </w:tabs>
              <w:spacing w:before="120" w:after="120"/>
              <w:rPr>
                <w:rFonts w:ascii="Verdana" w:hAnsi="Verdana"/>
                <w:i/>
                <w:lang w:val="en-US"/>
              </w:rPr>
            </w:pPr>
            <w:r w:rsidRPr="000F3F61">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8556C53" w14:textId="4330AE97" w:rsidR="00815BC2" w:rsidRDefault="00677F2D" w:rsidP="00FF5780">
            <w:pPr>
              <w:tabs>
                <w:tab w:val="left" w:pos="284"/>
                <w:tab w:val="left" w:pos="3402"/>
              </w:tabs>
              <w:spacing w:before="120" w:after="120"/>
              <w:rPr>
                <w:rFonts w:ascii="Verdana" w:hAnsi="Verdana"/>
                <w:lang w:val="en-US"/>
              </w:rPr>
            </w:pPr>
            <w:r w:rsidRPr="002C594E">
              <w:rPr>
                <w:rFonts w:ascii="Verdana" w:hAnsi="Verdana"/>
                <w:b/>
                <w:lang w:val="en-US"/>
              </w:rPr>
              <w:tab/>
            </w:r>
          </w:p>
          <w:p w14:paraId="60299D5E" w14:textId="77777777"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t>Blood Orange</w:t>
            </w:r>
          </w:p>
          <w:p w14:paraId="37870A99"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t>Citrus Sinensis L. Osbeck</w:t>
            </w:r>
          </w:p>
          <w:p w14:paraId="52AE5531"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050708D4"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Variety:</w:t>
            </w:r>
            <w:r w:rsidRPr="002C594E">
              <w:rPr>
                <w:rFonts w:ascii="Verdana" w:hAnsi="Verdana"/>
                <w:lang w:val="en-US"/>
              </w:rPr>
              <w:t xml:space="preserve"> </w:t>
            </w:r>
            <w:r w:rsidRPr="002C594E">
              <w:rPr>
                <w:rFonts w:ascii="Verdana" w:hAnsi="Verdana"/>
                <w:lang w:val="en-US"/>
              </w:rPr>
              <w:tab/>
            </w:r>
            <w:r>
              <w:rPr>
                <w:rFonts w:ascii="Verdana" w:hAnsi="Verdana"/>
                <w:lang w:val="en-US"/>
              </w:rPr>
              <w:t>Tarocco, Sanguinello, Moro.</w:t>
            </w:r>
          </w:p>
          <w:p w14:paraId="79EA6030" w14:textId="77777777" w:rsid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April</w:t>
            </w:r>
          </w:p>
          <w:p w14:paraId="2F7913F7" w14:textId="63B2A9E6" w:rsidR="00815BC2" w:rsidRPr="00815BC2" w:rsidRDefault="00815BC2" w:rsidP="00815BC2">
            <w:pPr>
              <w:tabs>
                <w:tab w:val="left" w:pos="284"/>
                <w:tab w:val="left" w:pos="3402"/>
              </w:tabs>
              <w:spacing w:before="120" w:after="120"/>
              <w:ind w:left="284"/>
              <w:rPr>
                <w:rFonts w:ascii="Verdana" w:hAnsi="Verdana"/>
              </w:rPr>
            </w:pPr>
            <w:r w:rsidRPr="00815BC2">
              <w:rPr>
                <w:rFonts w:ascii="Verdana" w:hAnsi="Verdana"/>
                <w:b/>
              </w:rPr>
              <w:t>Raw material:</w:t>
            </w:r>
            <w:r w:rsidRPr="00815BC2">
              <w:rPr>
                <w:rFonts w:ascii="Verdana" w:hAnsi="Verdana"/>
              </w:rPr>
              <w:t xml:space="preserve"> </w:t>
            </w:r>
            <w:r w:rsidRPr="00815BC2">
              <w:rPr>
                <w:rFonts w:ascii="Verdana" w:hAnsi="Verdana"/>
              </w:rPr>
              <w:tab/>
            </w:r>
            <w:r w:rsidR="00FF5780">
              <w:rPr>
                <w:rFonts w:ascii="Verdana" w:hAnsi="Verdana"/>
              </w:rPr>
              <w:t>Pomegranate</w:t>
            </w:r>
          </w:p>
          <w:p w14:paraId="52FFAE64" w14:textId="4FE74622" w:rsidR="00815BC2" w:rsidRPr="00FF5780" w:rsidRDefault="00815BC2" w:rsidP="00815BC2">
            <w:pPr>
              <w:tabs>
                <w:tab w:val="left" w:pos="284"/>
                <w:tab w:val="left" w:pos="3402"/>
              </w:tabs>
              <w:spacing w:before="120" w:after="120"/>
              <w:rPr>
                <w:rFonts w:ascii="Verdana" w:hAnsi="Verdana"/>
              </w:rPr>
            </w:pPr>
            <w:r w:rsidRPr="00815BC2">
              <w:rPr>
                <w:rFonts w:ascii="Verdana" w:hAnsi="Verdana"/>
                <w:b/>
              </w:rPr>
              <w:tab/>
            </w:r>
            <w:r w:rsidRPr="00FF5780">
              <w:rPr>
                <w:rFonts w:ascii="Verdana" w:hAnsi="Verdana"/>
                <w:b/>
              </w:rPr>
              <w:t>Botanical name:</w:t>
            </w:r>
            <w:r w:rsidRPr="00FF5780">
              <w:rPr>
                <w:rFonts w:ascii="Verdana" w:hAnsi="Verdana"/>
              </w:rPr>
              <w:t xml:space="preserve"> </w:t>
            </w:r>
            <w:r w:rsidRPr="00FF5780">
              <w:rPr>
                <w:rFonts w:ascii="Verdana" w:hAnsi="Verdana"/>
              </w:rPr>
              <w:tab/>
            </w:r>
            <w:r w:rsidR="00FF5780" w:rsidRPr="00FF5780">
              <w:rPr>
                <w:rFonts w:ascii="Verdana" w:hAnsi="Verdana"/>
              </w:rPr>
              <w:t>Puni</w:t>
            </w:r>
            <w:r w:rsidR="00FF5780">
              <w:rPr>
                <w:rFonts w:ascii="Verdana" w:hAnsi="Verdana"/>
              </w:rPr>
              <w:t>ca Granatum</w:t>
            </w:r>
          </w:p>
          <w:p w14:paraId="35D20CFE" w14:textId="77777777" w:rsidR="00815BC2" w:rsidRPr="002C594E" w:rsidRDefault="00815BC2" w:rsidP="00815BC2">
            <w:pPr>
              <w:tabs>
                <w:tab w:val="left" w:pos="284"/>
                <w:tab w:val="left" w:pos="3402"/>
              </w:tabs>
              <w:spacing w:before="120" w:after="120"/>
              <w:rPr>
                <w:rFonts w:ascii="Verdana" w:hAnsi="Verdana"/>
                <w:lang w:val="en-US"/>
              </w:rPr>
            </w:pPr>
            <w:r w:rsidRPr="00FF5780">
              <w:rPr>
                <w:rFonts w:ascii="Verdana" w:hAnsi="Verdana"/>
                <w:b/>
              </w:rPr>
              <w:tab/>
            </w:r>
            <w:r w:rsidRPr="002C594E">
              <w:rPr>
                <w:rFonts w:ascii="Verdana" w:hAnsi="Verdana"/>
                <w:b/>
                <w:lang w:val="en-US"/>
              </w:rPr>
              <w:t>Country of origin:</w:t>
            </w:r>
            <w:r w:rsidRPr="002C594E">
              <w:rPr>
                <w:rFonts w:ascii="Verdana" w:hAnsi="Verdana"/>
                <w:lang w:val="en-US"/>
              </w:rPr>
              <w:t xml:space="preserve"> </w:t>
            </w:r>
            <w:r w:rsidRPr="002C594E">
              <w:rPr>
                <w:rFonts w:ascii="Verdana" w:hAnsi="Verdana"/>
                <w:lang w:val="en-US"/>
              </w:rPr>
              <w:tab/>
              <w:t>Sicily (Italy)</w:t>
            </w:r>
          </w:p>
          <w:p w14:paraId="56493DDF" w14:textId="7AA6971C" w:rsidR="00815BC2" w:rsidRPr="000709DF" w:rsidRDefault="00815BC2" w:rsidP="00FF5780">
            <w:pPr>
              <w:tabs>
                <w:tab w:val="left" w:pos="284"/>
                <w:tab w:val="left" w:pos="3402"/>
              </w:tabs>
              <w:spacing w:before="120" w:after="120"/>
              <w:ind w:left="3402" w:hanging="3402"/>
              <w:rPr>
                <w:rFonts w:ascii="Verdana" w:hAnsi="Verdana"/>
                <w:lang w:val="en-US"/>
              </w:rPr>
            </w:pPr>
            <w:r w:rsidRPr="002C594E">
              <w:rPr>
                <w:rFonts w:ascii="Verdana" w:hAnsi="Verdana"/>
                <w:b/>
                <w:lang w:val="en-US"/>
              </w:rPr>
              <w:tab/>
            </w:r>
            <w:r w:rsidRPr="000709DF">
              <w:rPr>
                <w:rFonts w:ascii="Verdana" w:hAnsi="Verdana"/>
                <w:b/>
                <w:lang w:val="en-US"/>
              </w:rPr>
              <w:t>Variety:</w:t>
            </w:r>
            <w:r w:rsidRPr="000709DF">
              <w:rPr>
                <w:rFonts w:ascii="Verdana" w:hAnsi="Verdana"/>
                <w:lang w:val="en-US"/>
              </w:rPr>
              <w:t xml:space="preserve"> </w:t>
            </w:r>
            <w:r w:rsidRPr="000709DF">
              <w:rPr>
                <w:rFonts w:ascii="Verdana" w:hAnsi="Verdana"/>
                <w:lang w:val="en-US"/>
              </w:rPr>
              <w:tab/>
            </w:r>
            <w:r w:rsidR="00FF5780" w:rsidRPr="000709DF">
              <w:rPr>
                <w:rFonts w:ascii="Verdana" w:hAnsi="Verdana"/>
                <w:lang w:val="en-US"/>
              </w:rPr>
              <w:t>Wonderful, Akko, Dente di Cavallo, Parfianka, Shani, Jolly Red</w:t>
            </w:r>
            <w:r w:rsidRPr="000709DF">
              <w:rPr>
                <w:rFonts w:ascii="Verdana" w:hAnsi="Verdana"/>
                <w:lang w:val="en-US"/>
              </w:rPr>
              <w:t>.</w:t>
            </w:r>
          </w:p>
          <w:p w14:paraId="52D7666F" w14:textId="5DAC7955" w:rsidR="00815BC2" w:rsidRPr="002C594E" w:rsidRDefault="00815BC2" w:rsidP="00583DB6">
            <w:pPr>
              <w:tabs>
                <w:tab w:val="left" w:pos="284"/>
                <w:tab w:val="left" w:pos="3402"/>
              </w:tabs>
              <w:spacing w:before="120" w:after="120"/>
              <w:rPr>
                <w:rFonts w:ascii="Verdana" w:hAnsi="Verdana"/>
                <w:lang w:val="en-US"/>
              </w:rPr>
            </w:pPr>
            <w:r w:rsidRPr="00FF5780">
              <w:rPr>
                <w:rFonts w:ascii="Verdana" w:hAnsi="Verdana"/>
                <w:b/>
                <w:lang w:val="en-US"/>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sidR="00FF5780">
              <w:rPr>
                <w:rFonts w:ascii="Verdana" w:hAnsi="Verdana"/>
                <w:lang w:val="en-US"/>
              </w:rPr>
              <w:t>Septem</w:t>
            </w:r>
            <w:r>
              <w:rPr>
                <w:rFonts w:ascii="Verdana" w:hAnsi="Verdana"/>
                <w:lang w:val="en-US"/>
              </w:rPr>
              <w:t xml:space="preserve">ber to </w:t>
            </w:r>
            <w:r w:rsidR="00FF5780">
              <w:rPr>
                <w:rFonts w:ascii="Verdana" w:hAnsi="Verdana"/>
                <w:lang w:val="en-US"/>
              </w:rPr>
              <w:t>November</w:t>
            </w:r>
          </w:p>
          <w:p w14:paraId="2C8182A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F7ECBDC" w14:textId="77777777" w:rsidR="00923109" w:rsidRPr="00815BC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E5FACC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81BBFF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B9FFD2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47F3E" w14:paraId="5B9B1894" w14:textId="77777777" w:rsidTr="00583DB6">
        <w:trPr>
          <w:trHeight w:val="4575"/>
        </w:trPr>
        <w:tc>
          <w:tcPr>
            <w:tcW w:w="9210" w:type="dxa"/>
            <w:tcBorders>
              <w:bottom w:val="nil"/>
            </w:tcBorders>
          </w:tcPr>
          <w:p w14:paraId="73BEE71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DB4C40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847F3E" w14:paraId="605A0D00" w14:textId="77777777" w:rsidTr="00953535">
              <w:trPr>
                <w:trHeight w:hRule="exact" w:val="501"/>
              </w:trPr>
              <w:tc>
                <w:tcPr>
                  <w:tcW w:w="1303" w:type="dxa"/>
                  <w:vAlign w:val="center"/>
                </w:tcPr>
                <w:p w14:paraId="1AD257C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27E4F8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12BDA6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10AAD45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04A045F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13A948C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C5A7B" w:rsidRPr="00847F3E" w14:paraId="083EC2D6" w14:textId="77777777" w:rsidTr="00953535">
              <w:trPr>
                <w:trHeight w:hRule="exact" w:val="501"/>
              </w:trPr>
              <w:tc>
                <w:tcPr>
                  <w:tcW w:w="1303" w:type="dxa"/>
                  <w:vAlign w:val="center"/>
                </w:tcPr>
                <w:p w14:paraId="79B1ABDD"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301B2895" w14:textId="3CB78B58" w:rsidR="000C5A7B" w:rsidRPr="00244973" w:rsidRDefault="00FF5780">
                  <w:pPr>
                    <w:jc w:val="center"/>
                    <w:rPr>
                      <w:rFonts w:ascii="Verdana" w:hAnsi="Verdana"/>
                      <w:sz w:val="16"/>
                      <w:szCs w:val="16"/>
                      <w:lang w:val="en-US"/>
                    </w:rPr>
                  </w:pPr>
                  <w:r>
                    <w:rPr>
                      <w:rFonts w:ascii="Verdana" w:hAnsi="Verdana"/>
                      <w:sz w:val="16"/>
                      <w:szCs w:val="16"/>
                      <w:lang w:val="en-US"/>
                    </w:rPr>
                    <w:t>&gt;</w:t>
                  </w:r>
                  <w:r w:rsidR="000C5A7B" w:rsidRPr="00244973">
                    <w:rPr>
                      <w:rFonts w:ascii="Verdana" w:hAnsi="Verdana"/>
                      <w:sz w:val="16"/>
                      <w:szCs w:val="16"/>
                      <w:lang w:val="en-US"/>
                    </w:rPr>
                    <w:t>12.0</w:t>
                  </w:r>
                </w:p>
              </w:tc>
              <w:tc>
                <w:tcPr>
                  <w:tcW w:w="764" w:type="dxa"/>
                  <w:vAlign w:val="center"/>
                </w:tcPr>
                <w:p w14:paraId="1CF0BA2B"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11,50</w:t>
                  </w:r>
                </w:p>
              </w:tc>
              <w:tc>
                <w:tcPr>
                  <w:tcW w:w="850" w:type="dxa"/>
                  <w:vAlign w:val="center"/>
                </w:tcPr>
                <w:p w14:paraId="5A22B586" w14:textId="22F41FD1" w:rsidR="000C5A7B" w:rsidRPr="00244973" w:rsidRDefault="000C5A7B">
                  <w:pPr>
                    <w:jc w:val="center"/>
                    <w:rPr>
                      <w:rFonts w:ascii="Verdana" w:hAnsi="Verdana"/>
                      <w:sz w:val="16"/>
                      <w:szCs w:val="16"/>
                      <w:lang w:val="en-US"/>
                    </w:rPr>
                  </w:pPr>
                </w:p>
              </w:tc>
              <w:tc>
                <w:tcPr>
                  <w:tcW w:w="851" w:type="dxa"/>
                  <w:vAlign w:val="center"/>
                </w:tcPr>
                <w:p w14:paraId="009AAE7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92414CC"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8,1991</w:t>
                  </w:r>
                </w:p>
              </w:tc>
            </w:tr>
            <w:tr w:rsidR="000C5A7B" w:rsidRPr="00847F3E" w14:paraId="43F75855" w14:textId="77777777" w:rsidTr="00953535">
              <w:trPr>
                <w:trHeight w:hRule="exact" w:val="501"/>
              </w:trPr>
              <w:tc>
                <w:tcPr>
                  <w:tcW w:w="1303" w:type="dxa"/>
                  <w:vAlign w:val="center"/>
                </w:tcPr>
                <w:p w14:paraId="6AC539D2"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B482254" w14:textId="3D6B5BA5" w:rsidR="000C5A7B" w:rsidRPr="00244973" w:rsidRDefault="000C5A7B">
                  <w:pPr>
                    <w:jc w:val="center"/>
                    <w:rPr>
                      <w:rFonts w:ascii="Verdana" w:hAnsi="Verdana"/>
                      <w:sz w:val="16"/>
                      <w:szCs w:val="16"/>
                      <w:lang w:val="en-US"/>
                    </w:rPr>
                  </w:pPr>
                </w:p>
              </w:tc>
              <w:tc>
                <w:tcPr>
                  <w:tcW w:w="764" w:type="dxa"/>
                  <w:vAlign w:val="center"/>
                </w:tcPr>
                <w:p w14:paraId="0959BFDE" w14:textId="0A756C85" w:rsidR="000C5A7B" w:rsidRPr="00244973" w:rsidRDefault="000C5A7B">
                  <w:pPr>
                    <w:jc w:val="center"/>
                    <w:rPr>
                      <w:rFonts w:ascii="Verdana" w:hAnsi="Verdana"/>
                      <w:sz w:val="16"/>
                      <w:szCs w:val="16"/>
                      <w:lang w:val="en-US"/>
                    </w:rPr>
                  </w:pPr>
                  <w:r w:rsidRPr="00244973">
                    <w:rPr>
                      <w:rFonts w:ascii="Verdana" w:hAnsi="Verdana"/>
                      <w:sz w:val="16"/>
                      <w:szCs w:val="16"/>
                      <w:lang w:val="en-US"/>
                    </w:rPr>
                    <w:t>0,8</w:t>
                  </w:r>
                  <w:r w:rsidR="00FF5780">
                    <w:rPr>
                      <w:rFonts w:ascii="Verdana" w:hAnsi="Verdana"/>
                      <w:sz w:val="16"/>
                      <w:szCs w:val="16"/>
                      <w:lang w:val="en-US"/>
                    </w:rPr>
                    <w:t>5</w:t>
                  </w:r>
                </w:p>
              </w:tc>
              <w:tc>
                <w:tcPr>
                  <w:tcW w:w="850" w:type="dxa"/>
                  <w:vAlign w:val="center"/>
                </w:tcPr>
                <w:p w14:paraId="532268D6" w14:textId="6AAF94C0" w:rsidR="000C5A7B" w:rsidRPr="00244973" w:rsidRDefault="00781E6C">
                  <w:pPr>
                    <w:jc w:val="center"/>
                    <w:rPr>
                      <w:rFonts w:ascii="Verdana" w:hAnsi="Verdana"/>
                      <w:sz w:val="16"/>
                      <w:szCs w:val="16"/>
                      <w:lang w:val="en-US"/>
                    </w:rPr>
                  </w:pPr>
                  <w:r>
                    <w:rPr>
                      <w:rFonts w:ascii="Verdana" w:hAnsi="Verdana"/>
                      <w:sz w:val="16"/>
                      <w:szCs w:val="16"/>
                      <w:lang w:val="en-US"/>
                    </w:rPr>
                    <w:t>1</w:t>
                  </w:r>
                  <w:r w:rsidR="00FF5780">
                    <w:rPr>
                      <w:rFonts w:ascii="Verdana" w:hAnsi="Verdana"/>
                      <w:sz w:val="16"/>
                      <w:szCs w:val="16"/>
                      <w:lang w:val="en-US"/>
                    </w:rPr>
                    <w:t>,4</w:t>
                  </w:r>
                </w:p>
              </w:tc>
              <w:tc>
                <w:tcPr>
                  <w:tcW w:w="851" w:type="dxa"/>
                  <w:vAlign w:val="center"/>
                </w:tcPr>
                <w:p w14:paraId="6A1CB4A1"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6A4A6AFD"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3,1996</w:t>
                  </w:r>
                </w:p>
              </w:tc>
            </w:tr>
            <w:tr w:rsidR="000C5A7B" w:rsidRPr="00847F3E" w14:paraId="0772D957" w14:textId="77777777" w:rsidTr="00953535">
              <w:trPr>
                <w:trHeight w:hRule="exact" w:val="501"/>
              </w:trPr>
              <w:tc>
                <w:tcPr>
                  <w:tcW w:w="1303" w:type="dxa"/>
                  <w:vAlign w:val="center"/>
                </w:tcPr>
                <w:p w14:paraId="0304885A"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5FEFA582" w14:textId="77777777" w:rsidR="000C5A7B" w:rsidRPr="00244973" w:rsidRDefault="000C5A7B">
                  <w:pPr>
                    <w:jc w:val="center"/>
                    <w:rPr>
                      <w:rFonts w:ascii="Verdana" w:hAnsi="Verdana"/>
                      <w:sz w:val="16"/>
                      <w:szCs w:val="16"/>
                      <w:lang w:val="en-US"/>
                    </w:rPr>
                  </w:pPr>
                </w:p>
              </w:tc>
              <w:tc>
                <w:tcPr>
                  <w:tcW w:w="764" w:type="dxa"/>
                  <w:vAlign w:val="center"/>
                </w:tcPr>
                <w:p w14:paraId="07AD4AA4" w14:textId="0B5A63ED" w:rsidR="000C5A7B" w:rsidRPr="00244973" w:rsidRDefault="00FF5780">
                  <w:pPr>
                    <w:jc w:val="center"/>
                    <w:rPr>
                      <w:rFonts w:ascii="Verdana" w:hAnsi="Verdana"/>
                      <w:sz w:val="16"/>
                      <w:szCs w:val="16"/>
                      <w:lang w:val="en-US"/>
                    </w:rPr>
                  </w:pPr>
                  <w:r>
                    <w:rPr>
                      <w:rFonts w:ascii="Verdana" w:hAnsi="Verdana"/>
                      <w:sz w:val="16"/>
                      <w:szCs w:val="16"/>
                      <w:lang w:val="en-US"/>
                    </w:rPr>
                    <w:t>8,5</w:t>
                  </w:r>
                </w:p>
              </w:tc>
              <w:tc>
                <w:tcPr>
                  <w:tcW w:w="850" w:type="dxa"/>
                  <w:vAlign w:val="center"/>
                </w:tcPr>
                <w:p w14:paraId="1E153AF7" w14:textId="26300B74" w:rsidR="000C5A7B" w:rsidRPr="00244973" w:rsidRDefault="000C5A7B">
                  <w:pPr>
                    <w:jc w:val="center"/>
                    <w:rPr>
                      <w:rFonts w:ascii="Verdana" w:hAnsi="Verdana"/>
                      <w:sz w:val="16"/>
                      <w:szCs w:val="16"/>
                      <w:lang w:val="en-US"/>
                    </w:rPr>
                  </w:pPr>
                  <w:r w:rsidRPr="00244973">
                    <w:rPr>
                      <w:rFonts w:ascii="Verdana" w:hAnsi="Verdana"/>
                      <w:sz w:val="16"/>
                      <w:szCs w:val="16"/>
                      <w:lang w:val="en-US"/>
                    </w:rPr>
                    <w:t>1</w:t>
                  </w:r>
                  <w:r w:rsidR="00FF5780">
                    <w:rPr>
                      <w:rFonts w:ascii="Verdana" w:hAnsi="Verdana"/>
                      <w:sz w:val="16"/>
                      <w:szCs w:val="16"/>
                      <w:lang w:val="en-US"/>
                    </w:rPr>
                    <w:t>4</w:t>
                  </w:r>
                </w:p>
              </w:tc>
              <w:tc>
                <w:tcPr>
                  <w:tcW w:w="851" w:type="dxa"/>
                  <w:vAlign w:val="center"/>
                </w:tcPr>
                <w:p w14:paraId="2F83D0DA" w14:textId="77777777" w:rsidR="000C5A7B" w:rsidRPr="00D6603D" w:rsidRDefault="000C5A7B" w:rsidP="00265736">
                  <w:pPr>
                    <w:jc w:val="center"/>
                    <w:rPr>
                      <w:rFonts w:ascii="Verdana" w:hAnsi="Verdana"/>
                      <w:sz w:val="16"/>
                      <w:szCs w:val="16"/>
                      <w:lang w:val="en-US"/>
                    </w:rPr>
                  </w:pPr>
                </w:p>
              </w:tc>
              <w:tc>
                <w:tcPr>
                  <w:tcW w:w="1559" w:type="dxa"/>
                  <w:vAlign w:val="center"/>
                </w:tcPr>
                <w:p w14:paraId="6EEFFABB"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FF5780" w:rsidRPr="00847F3E" w14:paraId="63520353" w14:textId="77777777" w:rsidTr="00953535">
              <w:trPr>
                <w:trHeight w:hRule="exact" w:val="501"/>
              </w:trPr>
              <w:tc>
                <w:tcPr>
                  <w:tcW w:w="1303" w:type="dxa"/>
                  <w:vAlign w:val="center"/>
                </w:tcPr>
                <w:p w14:paraId="2E244B88" w14:textId="2AEB42EC" w:rsidR="00FF5780" w:rsidRPr="00D6603D" w:rsidRDefault="00FF5780" w:rsidP="00265736">
                  <w:pPr>
                    <w:jc w:val="center"/>
                    <w:rPr>
                      <w:rFonts w:ascii="Verdana" w:hAnsi="Verdana"/>
                      <w:i/>
                      <w:sz w:val="16"/>
                      <w:szCs w:val="16"/>
                      <w:lang w:val="en-US"/>
                    </w:rPr>
                  </w:pPr>
                  <w:r>
                    <w:rPr>
                      <w:rFonts w:ascii="Verdana" w:hAnsi="Verdana"/>
                      <w:i/>
                      <w:sz w:val="16"/>
                      <w:szCs w:val="16"/>
                      <w:lang w:val="en-US"/>
                    </w:rPr>
                    <w:t>pH</w:t>
                  </w:r>
                </w:p>
              </w:tc>
              <w:tc>
                <w:tcPr>
                  <w:tcW w:w="829" w:type="dxa"/>
                  <w:vAlign w:val="center"/>
                </w:tcPr>
                <w:p w14:paraId="4172609F" w14:textId="3EE6F4EF" w:rsidR="00FF5780" w:rsidRPr="00244973" w:rsidRDefault="00FF5780">
                  <w:pPr>
                    <w:jc w:val="center"/>
                    <w:rPr>
                      <w:rFonts w:ascii="Verdana" w:hAnsi="Verdana"/>
                      <w:sz w:val="16"/>
                      <w:szCs w:val="16"/>
                      <w:lang w:val="en-US"/>
                    </w:rPr>
                  </w:pPr>
                  <w:r>
                    <w:rPr>
                      <w:rFonts w:ascii="Verdana" w:hAnsi="Verdana"/>
                      <w:sz w:val="16"/>
                      <w:szCs w:val="16"/>
                      <w:lang w:val="en-US"/>
                    </w:rPr>
                    <w:t>&lt;3.50</w:t>
                  </w:r>
                </w:p>
              </w:tc>
              <w:tc>
                <w:tcPr>
                  <w:tcW w:w="764" w:type="dxa"/>
                  <w:vAlign w:val="center"/>
                </w:tcPr>
                <w:p w14:paraId="5BF180C9" w14:textId="307E6AD2" w:rsidR="00FF5780" w:rsidRDefault="00FF5780">
                  <w:pPr>
                    <w:jc w:val="center"/>
                    <w:rPr>
                      <w:rFonts w:ascii="Verdana" w:hAnsi="Verdana"/>
                      <w:sz w:val="16"/>
                      <w:szCs w:val="16"/>
                      <w:lang w:val="en-US"/>
                    </w:rPr>
                  </w:pPr>
                  <w:r>
                    <w:rPr>
                      <w:rFonts w:ascii="Verdana" w:hAnsi="Verdana"/>
                      <w:sz w:val="16"/>
                      <w:szCs w:val="16"/>
                      <w:lang w:val="en-US"/>
                    </w:rPr>
                    <w:t>3,00</w:t>
                  </w:r>
                </w:p>
              </w:tc>
              <w:tc>
                <w:tcPr>
                  <w:tcW w:w="850" w:type="dxa"/>
                  <w:vAlign w:val="center"/>
                </w:tcPr>
                <w:p w14:paraId="5AE694BB" w14:textId="145ACACA" w:rsidR="00FF5780" w:rsidRPr="00244973" w:rsidRDefault="00FF5780">
                  <w:pPr>
                    <w:jc w:val="center"/>
                    <w:rPr>
                      <w:rFonts w:ascii="Verdana" w:hAnsi="Verdana"/>
                      <w:sz w:val="16"/>
                      <w:szCs w:val="16"/>
                      <w:lang w:val="en-US"/>
                    </w:rPr>
                  </w:pPr>
                  <w:r>
                    <w:rPr>
                      <w:rFonts w:ascii="Verdana" w:hAnsi="Verdana"/>
                      <w:sz w:val="16"/>
                      <w:szCs w:val="16"/>
                      <w:lang w:val="en-US"/>
                    </w:rPr>
                    <w:t>3,60</w:t>
                  </w:r>
                </w:p>
              </w:tc>
              <w:tc>
                <w:tcPr>
                  <w:tcW w:w="851" w:type="dxa"/>
                  <w:vAlign w:val="center"/>
                </w:tcPr>
                <w:p w14:paraId="5AE4B17C" w14:textId="77777777" w:rsidR="00FF5780" w:rsidRPr="00D6603D" w:rsidRDefault="00FF5780" w:rsidP="00265736">
                  <w:pPr>
                    <w:jc w:val="center"/>
                    <w:rPr>
                      <w:rFonts w:ascii="Verdana" w:hAnsi="Verdana"/>
                      <w:sz w:val="16"/>
                      <w:szCs w:val="16"/>
                      <w:lang w:val="en-US"/>
                    </w:rPr>
                  </w:pPr>
                </w:p>
              </w:tc>
              <w:tc>
                <w:tcPr>
                  <w:tcW w:w="1559" w:type="dxa"/>
                  <w:vAlign w:val="center"/>
                </w:tcPr>
                <w:p w14:paraId="1279BCF0" w14:textId="19398B63" w:rsidR="00FF5780" w:rsidRPr="00D6603D" w:rsidRDefault="00FF5780" w:rsidP="00265736">
                  <w:pPr>
                    <w:snapToGrid w:val="0"/>
                    <w:jc w:val="center"/>
                    <w:rPr>
                      <w:rFonts w:ascii="Verdana" w:hAnsi="Verdana"/>
                      <w:sz w:val="16"/>
                      <w:szCs w:val="16"/>
                      <w:lang w:val="en-US"/>
                    </w:rPr>
                  </w:pPr>
                  <w:r>
                    <w:rPr>
                      <w:rFonts w:ascii="Verdana" w:hAnsi="Verdana"/>
                      <w:sz w:val="16"/>
                      <w:szCs w:val="16"/>
                      <w:lang w:val="en-US"/>
                    </w:rPr>
                    <w:t>IFU 11, 2005</w:t>
                  </w:r>
                </w:p>
              </w:tc>
            </w:tr>
            <w:tr w:rsidR="000C5A7B" w:rsidRPr="00847F3E" w14:paraId="3F9E445A" w14:textId="77777777" w:rsidTr="00953535">
              <w:trPr>
                <w:trHeight w:hRule="exact" w:val="501"/>
              </w:trPr>
              <w:tc>
                <w:tcPr>
                  <w:tcW w:w="1303" w:type="dxa"/>
                  <w:vAlign w:val="center"/>
                </w:tcPr>
                <w:p w14:paraId="5C088664"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4E18957A" w14:textId="712C5879" w:rsidR="000C5A7B" w:rsidRPr="00244973" w:rsidRDefault="000C5A7B">
                  <w:pPr>
                    <w:jc w:val="center"/>
                    <w:rPr>
                      <w:rFonts w:ascii="Verdana" w:hAnsi="Verdana"/>
                      <w:sz w:val="16"/>
                      <w:szCs w:val="16"/>
                      <w:lang w:val="en-US"/>
                    </w:rPr>
                  </w:pPr>
                  <w:r w:rsidRPr="00244973">
                    <w:rPr>
                      <w:rFonts w:ascii="Verdana" w:hAnsi="Verdana"/>
                      <w:sz w:val="16"/>
                      <w:szCs w:val="16"/>
                      <w:lang w:val="en-US"/>
                    </w:rPr>
                    <w:t>&gt;</w:t>
                  </w:r>
                  <w:r w:rsidR="00FF5780">
                    <w:rPr>
                      <w:rFonts w:ascii="Verdana" w:hAnsi="Verdana"/>
                      <w:sz w:val="16"/>
                      <w:szCs w:val="16"/>
                      <w:lang w:val="en-US"/>
                    </w:rPr>
                    <w:t>40</w:t>
                  </w:r>
                  <w:r w:rsidRPr="00244973">
                    <w:rPr>
                      <w:rFonts w:ascii="Verdana" w:hAnsi="Verdana"/>
                      <w:sz w:val="16"/>
                      <w:szCs w:val="16"/>
                      <w:lang w:val="en-US"/>
                    </w:rPr>
                    <w:t>0</w:t>
                  </w:r>
                </w:p>
              </w:tc>
              <w:tc>
                <w:tcPr>
                  <w:tcW w:w="764" w:type="dxa"/>
                  <w:vAlign w:val="center"/>
                </w:tcPr>
                <w:p w14:paraId="202B396C" w14:textId="52A24663"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3</w:t>
                  </w:r>
                  <w:r w:rsidR="00FF5780">
                    <w:rPr>
                      <w:rFonts w:ascii="Verdana" w:hAnsi="Verdana"/>
                      <w:sz w:val="16"/>
                      <w:szCs w:val="16"/>
                      <w:lang w:val="en-US"/>
                    </w:rPr>
                    <w:t>0</w:t>
                  </w:r>
                  <w:r w:rsidRPr="00244973">
                    <w:rPr>
                      <w:rFonts w:ascii="Verdana" w:hAnsi="Verdana"/>
                      <w:sz w:val="16"/>
                      <w:szCs w:val="16"/>
                      <w:lang w:val="en-US"/>
                    </w:rPr>
                    <w:t>0</w:t>
                  </w:r>
                </w:p>
              </w:tc>
              <w:tc>
                <w:tcPr>
                  <w:tcW w:w="850" w:type="dxa"/>
                  <w:vAlign w:val="center"/>
                </w:tcPr>
                <w:p w14:paraId="35469E61" w14:textId="789621A7" w:rsidR="000C5A7B" w:rsidRPr="00244973" w:rsidRDefault="00FF5780">
                  <w:pPr>
                    <w:tabs>
                      <w:tab w:val="decimal" w:pos="12"/>
                      <w:tab w:val="decimal" w:pos="417"/>
                    </w:tabs>
                    <w:jc w:val="center"/>
                    <w:rPr>
                      <w:rFonts w:ascii="Verdana" w:hAnsi="Verdana"/>
                      <w:sz w:val="16"/>
                      <w:szCs w:val="16"/>
                      <w:lang w:val="en-US"/>
                    </w:rPr>
                  </w:pPr>
                  <w:r>
                    <w:rPr>
                      <w:rFonts w:ascii="Verdana" w:hAnsi="Verdana"/>
                      <w:sz w:val="16"/>
                      <w:szCs w:val="16"/>
                      <w:lang w:val="en-US"/>
                    </w:rPr>
                    <w:t>8</w:t>
                  </w:r>
                  <w:r w:rsidR="000C5A7B" w:rsidRPr="00244973">
                    <w:rPr>
                      <w:rFonts w:ascii="Verdana" w:hAnsi="Verdana"/>
                      <w:sz w:val="16"/>
                      <w:szCs w:val="16"/>
                      <w:lang w:val="en-US"/>
                    </w:rPr>
                    <w:t>00</w:t>
                  </w:r>
                </w:p>
              </w:tc>
              <w:tc>
                <w:tcPr>
                  <w:tcW w:w="851" w:type="dxa"/>
                  <w:vAlign w:val="center"/>
                </w:tcPr>
                <w:p w14:paraId="7136C747"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5D87D90A"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FF5780" w:rsidRPr="00847F3E" w14:paraId="7D9A73DE" w14:textId="77777777" w:rsidTr="00953535">
              <w:trPr>
                <w:trHeight w:hRule="exact" w:val="501"/>
              </w:trPr>
              <w:tc>
                <w:tcPr>
                  <w:tcW w:w="1303" w:type="dxa"/>
                  <w:vAlign w:val="center"/>
                </w:tcPr>
                <w:p w14:paraId="0D78DADB" w14:textId="3E7DD805" w:rsidR="00FF5780" w:rsidRPr="00D6603D" w:rsidRDefault="00FF5780" w:rsidP="00265736">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7070C9FD" w14:textId="51CACBFF" w:rsidR="00FF5780" w:rsidRPr="00244973" w:rsidRDefault="00FF5780">
                  <w:pPr>
                    <w:jc w:val="center"/>
                    <w:rPr>
                      <w:rFonts w:ascii="Verdana" w:hAnsi="Verdana"/>
                      <w:sz w:val="16"/>
                      <w:szCs w:val="16"/>
                      <w:lang w:val="en-US"/>
                    </w:rPr>
                  </w:pPr>
                  <w:r>
                    <w:rPr>
                      <w:rFonts w:ascii="Verdana" w:hAnsi="Verdana"/>
                      <w:sz w:val="16"/>
                      <w:szCs w:val="16"/>
                      <w:lang w:val="en-US"/>
                    </w:rPr>
                    <w:t>&gt;450</w:t>
                  </w:r>
                </w:p>
              </w:tc>
              <w:tc>
                <w:tcPr>
                  <w:tcW w:w="764" w:type="dxa"/>
                  <w:vAlign w:val="center"/>
                </w:tcPr>
                <w:p w14:paraId="3201E539" w14:textId="3A70A9D1" w:rsidR="00FF5780" w:rsidRPr="00244973" w:rsidRDefault="00FF5780">
                  <w:pPr>
                    <w:tabs>
                      <w:tab w:val="decimal" w:pos="12"/>
                    </w:tabs>
                    <w:jc w:val="center"/>
                    <w:rPr>
                      <w:rFonts w:ascii="Verdana" w:hAnsi="Verdana"/>
                      <w:sz w:val="16"/>
                      <w:szCs w:val="16"/>
                      <w:lang w:val="en-US"/>
                    </w:rPr>
                  </w:pPr>
                  <w:r>
                    <w:rPr>
                      <w:rFonts w:ascii="Verdana" w:hAnsi="Verdana"/>
                      <w:sz w:val="16"/>
                      <w:szCs w:val="16"/>
                      <w:lang w:val="en-US"/>
                    </w:rPr>
                    <w:t>300</w:t>
                  </w:r>
                </w:p>
              </w:tc>
              <w:tc>
                <w:tcPr>
                  <w:tcW w:w="850" w:type="dxa"/>
                  <w:vAlign w:val="center"/>
                </w:tcPr>
                <w:p w14:paraId="0DC38E5B" w14:textId="77777777" w:rsidR="00FF5780" w:rsidRDefault="00FF5780">
                  <w:pPr>
                    <w:tabs>
                      <w:tab w:val="decimal" w:pos="12"/>
                      <w:tab w:val="decimal" w:pos="417"/>
                    </w:tabs>
                    <w:jc w:val="center"/>
                    <w:rPr>
                      <w:rFonts w:ascii="Verdana" w:hAnsi="Verdana"/>
                      <w:sz w:val="16"/>
                      <w:szCs w:val="16"/>
                      <w:lang w:val="en-US"/>
                    </w:rPr>
                  </w:pPr>
                </w:p>
              </w:tc>
              <w:tc>
                <w:tcPr>
                  <w:tcW w:w="851" w:type="dxa"/>
                  <w:vAlign w:val="center"/>
                </w:tcPr>
                <w:p w14:paraId="2238F9F3" w14:textId="659C250D" w:rsidR="00FF5780" w:rsidRPr="00D6603D" w:rsidRDefault="00FF5780" w:rsidP="00265736">
                  <w:pPr>
                    <w:jc w:val="center"/>
                    <w:rPr>
                      <w:rFonts w:ascii="Verdana" w:hAnsi="Verdana"/>
                      <w:sz w:val="16"/>
                      <w:szCs w:val="16"/>
                      <w:lang w:val="en-US"/>
                    </w:rPr>
                  </w:pPr>
                  <w:r>
                    <w:rPr>
                      <w:rFonts w:ascii="Verdana" w:hAnsi="Verdana"/>
                      <w:sz w:val="16"/>
                      <w:szCs w:val="16"/>
                      <w:lang w:val="en-US"/>
                    </w:rPr>
                    <w:t>Mg/l</w:t>
                  </w:r>
                </w:p>
              </w:tc>
              <w:tc>
                <w:tcPr>
                  <w:tcW w:w="1559" w:type="dxa"/>
                  <w:vAlign w:val="center"/>
                </w:tcPr>
                <w:p w14:paraId="7ED99E4A" w14:textId="62C4B2EA" w:rsidR="00FF5780" w:rsidRPr="00D6603D" w:rsidRDefault="00FF5780" w:rsidP="00265736">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0C5A7B" w:rsidRPr="00847F3E" w14:paraId="1DA291E1" w14:textId="77777777" w:rsidTr="00953535">
              <w:trPr>
                <w:trHeight w:hRule="exact" w:val="501"/>
              </w:trPr>
              <w:tc>
                <w:tcPr>
                  <w:tcW w:w="1303" w:type="dxa"/>
                  <w:vAlign w:val="center"/>
                </w:tcPr>
                <w:p w14:paraId="35B103DE" w14:textId="4806350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Pulp</w:t>
                  </w:r>
                  <w:r w:rsidR="009024CE">
                    <w:rPr>
                      <w:rFonts w:ascii="Verdana" w:hAnsi="Verdana"/>
                      <w:i/>
                      <w:sz w:val="16"/>
                      <w:szCs w:val="16"/>
                      <w:lang w:val="en-US"/>
                    </w:rPr>
                    <w:t>s</w:t>
                  </w:r>
                  <w:r w:rsidRPr="00D6603D">
                    <w:rPr>
                      <w:rFonts w:ascii="Verdana" w:hAnsi="Verdana"/>
                      <w:i/>
                      <w:sz w:val="16"/>
                      <w:szCs w:val="16"/>
                      <w:lang w:val="en-US"/>
                    </w:rPr>
                    <w:t xml:space="preserve"> at 1500</w:t>
                  </w:r>
                </w:p>
              </w:tc>
              <w:tc>
                <w:tcPr>
                  <w:tcW w:w="829" w:type="dxa"/>
                  <w:vAlign w:val="center"/>
                </w:tcPr>
                <w:p w14:paraId="62EE26F3" w14:textId="12550C10" w:rsidR="000C5A7B" w:rsidRPr="00244973" w:rsidRDefault="000C5A7B">
                  <w:pPr>
                    <w:jc w:val="center"/>
                    <w:rPr>
                      <w:rFonts w:ascii="Verdana" w:hAnsi="Verdana"/>
                      <w:sz w:val="16"/>
                      <w:szCs w:val="16"/>
                      <w:lang w:val="en-US"/>
                    </w:rPr>
                  </w:pPr>
                </w:p>
              </w:tc>
              <w:tc>
                <w:tcPr>
                  <w:tcW w:w="764" w:type="dxa"/>
                  <w:vAlign w:val="center"/>
                </w:tcPr>
                <w:p w14:paraId="6559272B" w14:textId="52566DC0" w:rsidR="000C5A7B" w:rsidRPr="00244973" w:rsidRDefault="004F47BE">
                  <w:pPr>
                    <w:tabs>
                      <w:tab w:val="decimal" w:pos="12"/>
                    </w:tabs>
                    <w:jc w:val="center"/>
                    <w:rPr>
                      <w:rFonts w:ascii="Verdana" w:hAnsi="Verdana"/>
                      <w:sz w:val="16"/>
                      <w:szCs w:val="16"/>
                      <w:lang w:val="en-US"/>
                    </w:rPr>
                  </w:pPr>
                  <w:r>
                    <w:rPr>
                      <w:rFonts w:ascii="Verdana" w:hAnsi="Verdana"/>
                      <w:sz w:val="16"/>
                      <w:szCs w:val="16"/>
                      <w:lang w:val="en-US"/>
                    </w:rPr>
                    <w:t>6</w:t>
                  </w:r>
                </w:p>
              </w:tc>
              <w:tc>
                <w:tcPr>
                  <w:tcW w:w="850" w:type="dxa"/>
                  <w:vAlign w:val="center"/>
                </w:tcPr>
                <w:p w14:paraId="2840963B" w14:textId="6D92B1A3"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1</w:t>
                  </w:r>
                  <w:r w:rsidR="004F47BE">
                    <w:rPr>
                      <w:rFonts w:ascii="Verdana" w:hAnsi="Verdana"/>
                      <w:sz w:val="16"/>
                      <w:szCs w:val="16"/>
                      <w:lang w:val="en-US"/>
                    </w:rPr>
                    <w:t>2</w:t>
                  </w:r>
                </w:p>
              </w:tc>
              <w:tc>
                <w:tcPr>
                  <w:tcW w:w="851" w:type="dxa"/>
                  <w:vAlign w:val="center"/>
                </w:tcPr>
                <w:p w14:paraId="50D027B4"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C900F2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IFU 60, 1991</w:t>
                  </w:r>
                </w:p>
              </w:tc>
            </w:tr>
            <w:tr w:rsidR="009024CE" w:rsidRPr="00847F3E" w14:paraId="2E663ADF" w14:textId="77777777" w:rsidTr="00953535">
              <w:trPr>
                <w:trHeight w:hRule="exact" w:val="501"/>
              </w:trPr>
              <w:tc>
                <w:tcPr>
                  <w:tcW w:w="1303" w:type="dxa"/>
                  <w:vAlign w:val="center"/>
                </w:tcPr>
                <w:p w14:paraId="4A647049" w14:textId="00DE5A1A" w:rsidR="009024CE" w:rsidRPr="00D6603D" w:rsidRDefault="009024CE" w:rsidP="009024CE">
                  <w:pPr>
                    <w:jc w:val="center"/>
                    <w:rPr>
                      <w:rFonts w:ascii="Verdana" w:hAnsi="Verdana"/>
                      <w:i/>
                      <w:sz w:val="16"/>
                      <w:szCs w:val="16"/>
                      <w:lang w:val="en-US"/>
                    </w:rPr>
                  </w:pPr>
                  <w:r w:rsidRPr="00D6603D">
                    <w:rPr>
                      <w:rFonts w:ascii="Verdana" w:hAnsi="Verdana"/>
                      <w:i/>
                      <w:sz w:val="16"/>
                      <w:szCs w:val="16"/>
                      <w:lang w:val="en-US"/>
                    </w:rPr>
                    <w:t>Pulp</w:t>
                  </w:r>
                  <w:r>
                    <w:rPr>
                      <w:rFonts w:ascii="Verdana" w:hAnsi="Verdana"/>
                      <w:i/>
                      <w:sz w:val="16"/>
                      <w:szCs w:val="16"/>
                      <w:lang w:val="en-US"/>
                    </w:rPr>
                    <w:t>s</w:t>
                  </w:r>
                  <w:r w:rsidRPr="00D6603D">
                    <w:rPr>
                      <w:rFonts w:ascii="Verdana" w:hAnsi="Verdana"/>
                      <w:i/>
                      <w:sz w:val="16"/>
                      <w:szCs w:val="16"/>
                      <w:lang w:val="en-US"/>
                    </w:rPr>
                    <w:t xml:space="preserve">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0A34727F" w14:textId="77777777" w:rsidR="009024CE" w:rsidRPr="00244973" w:rsidRDefault="009024CE" w:rsidP="009024CE">
                  <w:pPr>
                    <w:jc w:val="center"/>
                    <w:rPr>
                      <w:rFonts w:ascii="Verdana" w:hAnsi="Verdana"/>
                      <w:sz w:val="16"/>
                      <w:szCs w:val="16"/>
                      <w:lang w:val="en-US"/>
                    </w:rPr>
                  </w:pPr>
                </w:p>
              </w:tc>
              <w:tc>
                <w:tcPr>
                  <w:tcW w:w="764" w:type="dxa"/>
                  <w:vAlign w:val="center"/>
                </w:tcPr>
                <w:p w14:paraId="19191AAD" w14:textId="627520ED" w:rsidR="009024CE" w:rsidRDefault="009024CE" w:rsidP="009024CE">
                  <w:pPr>
                    <w:tabs>
                      <w:tab w:val="decimal" w:pos="12"/>
                    </w:tabs>
                    <w:jc w:val="center"/>
                    <w:rPr>
                      <w:rFonts w:ascii="Verdana" w:hAnsi="Verdana"/>
                      <w:sz w:val="16"/>
                      <w:szCs w:val="16"/>
                      <w:lang w:val="en-US"/>
                    </w:rPr>
                  </w:pPr>
                  <w:r>
                    <w:rPr>
                      <w:rFonts w:ascii="Verdana" w:hAnsi="Verdana"/>
                      <w:sz w:val="16"/>
                      <w:szCs w:val="16"/>
                      <w:lang w:val="en-US"/>
                    </w:rPr>
                    <w:t>3</w:t>
                  </w:r>
                </w:p>
              </w:tc>
              <w:tc>
                <w:tcPr>
                  <w:tcW w:w="850" w:type="dxa"/>
                  <w:vAlign w:val="center"/>
                </w:tcPr>
                <w:p w14:paraId="73211C96" w14:textId="18D02C41" w:rsidR="009024CE" w:rsidRPr="00244973" w:rsidRDefault="009024CE" w:rsidP="009024CE">
                  <w:pPr>
                    <w:tabs>
                      <w:tab w:val="decimal" w:pos="12"/>
                      <w:tab w:val="decimal" w:pos="417"/>
                    </w:tabs>
                    <w:jc w:val="center"/>
                    <w:rPr>
                      <w:rFonts w:ascii="Verdana" w:hAnsi="Verdana"/>
                      <w:sz w:val="16"/>
                      <w:szCs w:val="16"/>
                      <w:lang w:val="en-US"/>
                    </w:rPr>
                  </w:pPr>
                  <w:r>
                    <w:rPr>
                      <w:rFonts w:ascii="Verdana" w:hAnsi="Verdana"/>
                      <w:sz w:val="16"/>
                      <w:szCs w:val="16"/>
                      <w:lang w:val="en-US"/>
                    </w:rPr>
                    <w:t>6</w:t>
                  </w:r>
                </w:p>
              </w:tc>
              <w:tc>
                <w:tcPr>
                  <w:tcW w:w="851" w:type="dxa"/>
                  <w:vAlign w:val="center"/>
                </w:tcPr>
                <w:p w14:paraId="58529A1B" w14:textId="332EC636" w:rsidR="009024CE" w:rsidRPr="00D6603D" w:rsidRDefault="009024CE" w:rsidP="009024CE">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73EEE222" w14:textId="2476D2DF" w:rsidR="009024CE" w:rsidRPr="00D6603D" w:rsidRDefault="009024CE" w:rsidP="009024CE">
                  <w:pPr>
                    <w:jc w:val="center"/>
                    <w:rPr>
                      <w:rFonts w:ascii="Verdana" w:hAnsi="Verdana"/>
                      <w:sz w:val="16"/>
                      <w:szCs w:val="16"/>
                      <w:lang w:val="en-US"/>
                    </w:rPr>
                  </w:pPr>
                  <w:r w:rsidRPr="00D6603D">
                    <w:rPr>
                      <w:rFonts w:ascii="Verdana" w:hAnsi="Verdana"/>
                      <w:sz w:val="16"/>
                      <w:szCs w:val="16"/>
                      <w:lang w:val="en-US"/>
                    </w:rPr>
                    <w:t>IFU 60, 1991</w:t>
                  </w:r>
                </w:p>
              </w:tc>
            </w:tr>
          </w:tbl>
          <w:p w14:paraId="00C3337E"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5EF3FE70" w14:textId="77777777" w:rsidTr="00583DB6">
        <w:trPr>
          <w:trHeight w:val="8345"/>
        </w:trPr>
        <w:tc>
          <w:tcPr>
            <w:tcW w:w="9210" w:type="dxa"/>
            <w:tcBorders>
              <w:top w:val="nil"/>
            </w:tcBorders>
          </w:tcPr>
          <w:p w14:paraId="680ABB4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815BC2" w14:paraId="6598B46A" w14:textId="77777777" w:rsidTr="00953535">
              <w:trPr>
                <w:trHeight w:hRule="exact" w:val="501"/>
                <w:tblHeader/>
              </w:trPr>
              <w:tc>
                <w:tcPr>
                  <w:tcW w:w="1303" w:type="dxa"/>
                  <w:vAlign w:val="center"/>
                </w:tcPr>
                <w:p w14:paraId="7EBEC1F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7233B2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DA02F2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53D3C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9579A4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0C58BF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44973" w:rsidRPr="00847F3E" w14:paraId="1E5C7A7C" w14:textId="77777777" w:rsidTr="00953535">
              <w:trPr>
                <w:trHeight w:hRule="exact" w:val="680"/>
                <w:tblHeader/>
              </w:trPr>
              <w:tc>
                <w:tcPr>
                  <w:tcW w:w="1303" w:type="dxa"/>
                  <w:vAlign w:val="center"/>
                </w:tcPr>
                <w:p w14:paraId="2E4E2D3C"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082A31C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55C3CC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39A4837" w14:textId="77777777" w:rsidR="00244973" w:rsidRDefault="00244973" w:rsidP="00244973">
                  <w:pPr>
                    <w:jc w:val="center"/>
                    <w:rPr>
                      <w:rFonts w:ascii="Verdana" w:hAnsi="Verdana"/>
                      <w:sz w:val="16"/>
                      <w:szCs w:val="16"/>
                    </w:rPr>
                  </w:pPr>
                  <w:r>
                    <w:rPr>
                      <w:rFonts w:ascii="Verdana" w:hAnsi="Verdana"/>
                      <w:sz w:val="16"/>
                      <w:szCs w:val="16"/>
                    </w:rPr>
                    <w:t>100</w:t>
                  </w:r>
                </w:p>
              </w:tc>
              <w:tc>
                <w:tcPr>
                  <w:tcW w:w="851" w:type="dxa"/>
                  <w:vAlign w:val="center"/>
                </w:tcPr>
                <w:p w14:paraId="60D139D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7EA9B82" w14:textId="52977AD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44973" w:rsidRPr="00847F3E" w14:paraId="66858336" w14:textId="77777777" w:rsidTr="00953535">
              <w:trPr>
                <w:trHeight w:hRule="exact" w:val="680"/>
                <w:tblHeader/>
              </w:trPr>
              <w:tc>
                <w:tcPr>
                  <w:tcW w:w="1303" w:type="dxa"/>
                  <w:vAlign w:val="center"/>
                </w:tcPr>
                <w:p w14:paraId="5CD3999F"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3CB959E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2DBAD76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73E62DC8"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607747AB"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74B1DD59" w14:textId="3F81186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847F3E" w14:paraId="06350EEF" w14:textId="77777777" w:rsidTr="00953535">
              <w:trPr>
                <w:trHeight w:hRule="exact" w:val="680"/>
                <w:tblHeader/>
              </w:trPr>
              <w:tc>
                <w:tcPr>
                  <w:tcW w:w="1303" w:type="dxa"/>
                  <w:vAlign w:val="center"/>
                </w:tcPr>
                <w:p w14:paraId="2B078D67"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5BC879A4"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4EF5E8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E09FB44"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3FF94F9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5A90F5DD" w14:textId="18BCF4F3"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847F3E" w14:paraId="3BE04920" w14:textId="77777777" w:rsidTr="00953535">
              <w:trPr>
                <w:trHeight w:hRule="exact" w:val="680"/>
                <w:tblHeader/>
              </w:trPr>
              <w:tc>
                <w:tcPr>
                  <w:tcW w:w="1303" w:type="dxa"/>
                  <w:vAlign w:val="center"/>
                </w:tcPr>
                <w:p w14:paraId="3C8A8CAA"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2A43252F"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CF6443A"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EA4623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4358258E"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487E170" w14:textId="3DFD043A"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847F3E" w14:paraId="3FA05736" w14:textId="77777777" w:rsidTr="00953535">
              <w:trPr>
                <w:trHeight w:hRule="exact" w:val="680"/>
                <w:tblHeader/>
              </w:trPr>
              <w:tc>
                <w:tcPr>
                  <w:tcW w:w="1303" w:type="dxa"/>
                  <w:vAlign w:val="center"/>
                </w:tcPr>
                <w:p w14:paraId="2662166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1C018B90"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0253E49D"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7761195"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78D63F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B762CC5" w14:textId="1720ED9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847F3E" w14:paraId="49D9BC27" w14:textId="77777777" w:rsidTr="00953535">
              <w:trPr>
                <w:trHeight w:hRule="exact" w:val="680"/>
                <w:tblHeader/>
              </w:trPr>
              <w:tc>
                <w:tcPr>
                  <w:tcW w:w="1303" w:type="dxa"/>
                  <w:vAlign w:val="center"/>
                </w:tcPr>
                <w:p w14:paraId="053E7DB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968EFA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59BEB94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4D6A9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A42518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7EDEF13D" w14:textId="6566FC8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113FBE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481EE01" w14:textId="77777777" w:rsidTr="00977461">
              <w:trPr>
                <w:trHeight w:hRule="exact" w:val="510"/>
                <w:jc w:val="center"/>
              </w:trPr>
              <w:tc>
                <w:tcPr>
                  <w:tcW w:w="2228" w:type="dxa"/>
                  <w:vAlign w:val="center"/>
                </w:tcPr>
                <w:p w14:paraId="36B3E80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ED8E182"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14FFBF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1C781158" w14:textId="77777777" w:rsidTr="00977461">
              <w:trPr>
                <w:trHeight w:hRule="exact" w:val="510"/>
                <w:jc w:val="center"/>
              </w:trPr>
              <w:tc>
                <w:tcPr>
                  <w:tcW w:w="2228" w:type="dxa"/>
                  <w:vAlign w:val="center"/>
                </w:tcPr>
                <w:p w14:paraId="0794437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5DED721D" w14:textId="77777777" w:rsidR="003F1487" w:rsidRPr="002C594E" w:rsidRDefault="000C5A7B"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793FB7B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A6FEF02" w14:textId="77777777" w:rsidTr="00977461">
              <w:trPr>
                <w:trHeight w:hRule="exact" w:val="510"/>
                <w:jc w:val="center"/>
              </w:trPr>
              <w:tc>
                <w:tcPr>
                  <w:tcW w:w="2228" w:type="dxa"/>
                  <w:vAlign w:val="center"/>
                </w:tcPr>
                <w:p w14:paraId="453E2E6A"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D87835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2C714A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3C9D3C" w14:textId="77777777" w:rsidTr="00977461">
              <w:trPr>
                <w:trHeight w:hRule="exact" w:val="510"/>
                <w:jc w:val="center"/>
              </w:trPr>
              <w:tc>
                <w:tcPr>
                  <w:tcW w:w="2228" w:type="dxa"/>
                  <w:vAlign w:val="center"/>
                </w:tcPr>
                <w:p w14:paraId="7330FD3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6FDB03" w14:textId="2FA6F42B"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C716B1">
                    <w:rPr>
                      <w:rFonts w:ascii="Verdana" w:hAnsi="Verdana"/>
                      <w:sz w:val="16"/>
                      <w:szCs w:val="16"/>
                      <w:lang w:val="en-US"/>
                    </w:rPr>
                    <w:t>blood orange and pomegranate</w:t>
                  </w:r>
                </w:p>
              </w:tc>
              <w:tc>
                <w:tcPr>
                  <w:tcW w:w="1519" w:type="dxa"/>
                  <w:shd w:val="clear" w:color="auto" w:fill="auto"/>
                  <w:vAlign w:val="center"/>
                </w:tcPr>
                <w:p w14:paraId="1331D17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0252B55" w14:textId="77777777" w:rsidTr="00977461">
              <w:trPr>
                <w:trHeight w:hRule="exact" w:val="510"/>
                <w:jc w:val="center"/>
              </w:trPr>
              <w:tc>
                <w:tcPr>
                  <w:tcW w:w="2228" w:type="dxa"/>
                  <w:vAlign w:val="center"/>
                </w:tcPr>
                <w:p w14:paraId="2569080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49669AF0" w14:textId="5EAB06F6"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C716B1">
                    <w:rPr>
                      <w:rFonts w:ascii="Verdana" w:hAnsi="Verdana"/>
                      <w:sz w:val="16"/>
                      <w:szCs w:val="16"/>
                      <w:lang w:val="en-US"/>
                    </w:rPr>
                    <w:t>blood orange and pomegranate</w:t>
                  </w:r>
                </w:p>
              </w:tc>
              <w:tc>
                <w:tcPr>
                  <w:tcW w:w="1519" w:type="dxa"/>
                  <w:shd w:val="clear" w:color="auto" w:fill="auto"/>
                  <w:vAlign w:val="center"/>
                </w:tcPr>
                <w:p w14:paraId="0052B63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CFC1D12" w14:textId="77777777" w:rsidR="004A7EF7" w:rsidRPr="002C594E" w:rsidRDefault="004A7EF7" w:rsidP="00853353">
            <w:pPr>
              <w:spacing w:before="100" w:beforeAutospacing="1"/>
              <w:rPr>
                <w:rFonts w:ascii="Verdana" w:hAnsi="Verdana"/>
                <w:b/>
                <w:sz w:val="8"/>
                <w:szCs w:val="8"/>
                <w:lang w:val="en-US"/>
              </w:rPr>
            </w:pPr>
          </w:p>
        </w:tc>
      </w:tr>
    </w:tbl>
    <w:p w14:paraId="5174EAB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709DF" w14:paraId="5CDA4DDE" w14:textId="77777777" w:rsidTr="00953535">
        <w:trPr>
          <w:trHeight w:val="3809"/>
        </w:trPr>
        <w:tc>
          <w:tcPr>
            <w:tcW w:w="9210" w:type="dxa"/>
          </w:tcPr>
          <w:p w14:paraId="0D5E20F1"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F226D94"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6D2B12B"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BE36F67"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F357F69"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265B370"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2A1B6C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30EE3AD3"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E538985"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5CF772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319EF3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4FB4D6D"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7D621C5"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DEA2C8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265736" w14:paraId="6D823F3A" w14:textId="77777777" w:rsidTr="00257592">
        <w:trPr>
          <w:trHeight w:val="2600"/>
        </w:trPr>
        <w:tc>
          <w:tcPr>
            <w:tcW w:w="9210" w:type="dxa"/>
            <w:shd w:val="clear" w:color="auto" w:fill="auto"/>
          </w:tcPr>
          <w:p w14:paraId="5BBBA3B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885824B"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4E46205" w14:textId="77777777" w:rsidR="009F6F6D" w:rsidRPr="00453F73" w:rsidRDefault="005D6FC3" w:rsidP="001E1265">
            <w:pPr>
              <w:spacing w:before="120"/>
              <w:ind w:left="284" w:hanging="284"/>
              <w:rPr>
                <w:rFonts w:ascii="Verdana" w:hAnsi="Verdana"/>
                <w:lang w:val="en-US"/>
              </w:rPr>
            </w:pPr>
            <w:r w:rsidRPr="00244973">
              <w:rPr>
                <w:rFonts w:ascii="Verdana" w:hAnsi="Verdana"/>
                <w:lang w:val="en-US"/>
              </w:rPr>
              <w:tab/>
            </w:r>
            <w:r w:rsidR="009F6F6D" w:rsidRPr="00453F73">
              <w:rPr>
                <w:rFonts w:ascii="Verdana" w:hAnsi="Verdana"/>
                <w:lang w:val="en-US"/>
              </w:rPr>
              <w:t xml:space="preserve">D 09.01 01 – </w:t>
            </w:r>
            <w:r w:rsidR="000C5A7B" w:rsidRPr="00453F73">
              <w:rPr>
                <w:rFonts w:ascii="Verdana" w:hAnsi="Verdana"/>
                <w:lang w:val="en-US"/>
              </w:rPr>
              <w:t>D 09.01 19 (</w:t>
            </w:r>
            <w:r w:rsidR="00453F73" w:rsidRPr="00453F73">
              <w:rPr>
                <w:rFonts w:ascii="Verdana" w:hAnsi="Verdana"/>
                <w:i/>
                <w:lang w:val="en-US"/>
              </w:rPr>
              <w:t>PACKED</w:t>
            </w:r>
            <w:r w:rsidR="000C5A7B" w:rsidRPr="00453F73">
              <w:rPr>
                <w:rFonts w:ascii="Verdana" w:hAnsi="Verdana"/>
                <w:lang w:val="en-US"/>
              </w:rPr>
              <w:t>) o D 09.01 20 (</w:t>
            </w:r>
            <w:r w:rsidR="000C5A7B" w:rsidRPr="00453F73">
              <w:rPr>
                <w:rFonts w:ascii="Verdana" w:hAnsi="Verdana"/>
                <w:i/>
                <w:lang w:val="en-US"/>
              </w:rPr>
              <w:t xml:space="preserve">IN </w:t>
            </w:r>
            <w:r w:rsidR="00453F73" w:rsidRPr="00453F73">
              <w:rPr>
                <w:rFonts w:ascii="Verdana" w:hAnsi="Verdana"/>
                <w:i/>
                <w:lang w:val="en-US"/>
              </w:rPr>
              <w:t>TANKER)</w:t>
            </w:r>
            <w:r w:rsidR="00603B84" w:rsidRPr="00453F73">
              <w:rPr>
                <w:rFonts w:ascii="Verdana" w:hAnsi="Verdana"/>
                <w:lang w:val="en-US"/>
              </w:rPr>
              <w:t>.</w:t>
            </w:r>
          </w:p>
          <w:p w14:paraId="08912D71" w14:textId="77777777" w:rsidR="008D68FC" w:rsidRPr="00453F73" w:rsidRDefault="001E1265" w:rsidP="00453F73">
            <w:pPr>
              <w:spacing w:before="120"/>
              <w:jc w:val="center"/>
              <w:rPr>
                <w:rFonts w:ascii="Verdana" w:hAnsi="Verdana"/>
                <w:b/>
                <w:i/>
                <w:lang w:val="en-US"/>
              </w:rPr>
            </w:pPr>
            <w:r w:rsidRPr="002C594E">
              <w:rPr>
                <w:rFonts w:ascii="Verdana" w:hAnsi="Verdana"/>
                <w:b/>
                <w:i/>
                <w:lang w:val="en-US"/>
              </w:rPr>
              <w:t>Phases of process</w:t>
            </w:r>
          </w:p>
          <w:p w14:paraId="4488F070" w14:textId="77777777" w:rsidR="000C5A7B" w:rsidRDefault="000C5A7B" w:rsidP="00453F73">
            <w:pPr>
              <w:pStyle w:val="PreformattatoHTML"/>
              <w:shd w:val="clear" w:color="auto" w:fill="FFFFFF"/>
              <w:spacing w:before="120"/>
              <w:ind w:left="284"/>
              <w:rPr>
                <w:rFonts w:ascii="Verdana" w:hAnsi="Verdana"/>
                <w:lang w:val="en-US"/>
              </w:rPr>
            </w:pPr>
            <w:r>
              <w:rPr>
                <w:rFonts w:ascii="Verdana" w:hAnsi="Verdana"/>
                <w:lang w:val="en-US"/>
              </w:rPr>
              <w:t xml:space="preserve">Receiving Citrus Fruit and Unloading – Washing – Selection and Calibration – Juice Extraction – Refining – Refrigeration – Temporary Storage - Sending to the Finished Products Department – Pasteurization -  Refrigeration – Filtration - Packaging – Freezing – Storage – Loading on the truck </w:t>
            </w:r>
          </w:p>
          <w:p w14:paraId="547CCEDB" w14:textId="77777777" w:rsidR="000C5A7B" w:rsidRDefault="000C5A7B" w:rsidP="000C5A7B">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53187D0D" w14:textId="77777777" w:rsidR="000C5A7B" w:rsidRPr="002C594E" w:rsidRDefault="000C5A7B" w:rsidP="00453F73">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8C0764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709DF" w14:paraId="7A7B29CD" w14:textId="77777777" w:rsidTr="00E502AA">
        <w:trPr>
          <w:trHeight w:val="1129"/>
        </w:trPr>
        <w:tc>
          <w:tcPr>
            <w:tcW w:w="9356" w:type="dxa"/>
            <w:shd w:val="clear" w:color="auto" w:fill="auto"/>
          </w:tcPr>
          <w:p w14:paraId="4A8746E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2B8117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A81E9C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B14800F" w14:textId="77777777" w:rsidTr="00482084">
              <w:tc>
                <w:tcPr>
                  <w:tcW w:w="1087" w:type="dxa"/>
                </w:tcPr>
                <w:p w14:paraId="54F152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8F4EE9A" w14:textId="77777777" w:rsidR="00163F15" w:rsidRPr="002C594E" w:rsidRDefault="00453F73"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7726834" w14:textId="77777777" w:rsidR="00163F15" w:rsidRPr="002C594E" w:rsidRDefault="00163F15" w:rsidP="00172D78">
                  <w:pPr>
                    <w:spacing w:before="120"/>
                    <w:jc w:val="both"/>
                    <w:rPr>
                      <w:rFonts w:ascii="Verdana" w:hAnsi="Verdana"/>
                      <w:sz w:val="16"/>
                      <w:szCs w:val="16"/>
                      <w:lang w:val="en-US"/>
                    </w:rPr>
                  </w:pPr>
                </w:p>
              </w:tc>
            </w:tr>
            <w:tr w:rsidR="00163F15" w:rsidRPr="002C594E" w14:paraId="704C17A8" w14:textId="77777777" w:rsidTr="00482084">
              <w:tc>
                <w:tcPr>
                  <w:tcW w:w="1087" w:type="dxa"/>
                </w:tcPr>
                <w:p w14:paraId="5C81B2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6A2926F" w14:textId="77777777" w:rsidR="00163F15" w:rsidRPr="002C594E" w:rsidRDefault="009B3F11" w:rsidP="00453F73">
                  <w:pPr>
                    <w:spacing w:before="120"/>
                    <w:rPr>
                      <w:rFonts w:ascii="Verdana" w:hAnsi="Verdana"/>
                      <w:sz w:val="16"/>
                      <w:szCs w:val="16"/>
                      <w:lang w:val="en-US"/>
                    </w:rPr>
                  </w:pPr>
                  <w:r>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5D89154" w14:textId="77777777" w:rsidR="00163F15" w:rsidRPr="002C594E" w:rsidRDefault="00163F15" w:rsidP="00172D78">
                  <w:pPr>
                    <w:spacing w:before="120"/>
                    <w:jc w:val="both"/>
                    <w:rPr>
                      <w:rFonts w:ascii="Verdana" w:hAnsi="Verdana"/>
                      <w:sz w:val="16"/>
                      <w:szCs w:val="16"/>
                      <w:lang w:val="en-US"/>
                    </w:rPr>
                  </w:pPr>
                </w:p>
              </w:tc>
            </w:tr>
            <w:tr w:rsidR="00163F15" w:rsidRPr="00847F3E" w14:paraId="5078B9D7" w14:textId="77777777" w:rsidTr="00482084">
              <w:tc>
                <w:tcPr>
                  <w:tcW w:w="1087" w:type="dxa"/>
                </w:tcPr>
                <w:p w14:paraId="3234878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44158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9F7D6B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3F4C6B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847F3E" w14:paraId="365F2F32" w14:textId="77777777" w:rsidTr="00300921">
              <w:tc>
                <w:tcPr>
                  <w:tcW w:w="1087" w:type="dxa"/>
                </w:tcPr>
                <w:p w14:paraId="427E590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429446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E329A8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709DF" w14:paraId="213131A9" w14:textId="77777777" w:rsidTr="00300921">
              <w:tc>
                <w:tcPr>
                  <w:tcW w:w="1087" w:type="dxa"/>
                </w:tcPr>
                <w:p w14:paraId="7CA2583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B1E577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60F7B2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AF557AC" w14:textId="77777777" w:rsidR="00163F15" w:rsidRPr="002C594E" w:rsidRDefault="00163F15" w:rsidP="00172D78">
                  <w:pPr>
                    <w:spacing w:before="120"/>
                    <w:jc w:val="both"/>
                    <w:rPr>
                      <w:rFonts w:ascii="Verdana" w:hAnsi="Verdana"/>
                      <w:sz w:val="16"/>
                      <w:szCs w:val="16"/>
                      <w:lang w:val="en-US"/>
                    </w:rPr>
                  </w:pPr>
                </w:p>
              </w:tc>
            </w:tr>
          </w:tbl>
          <w:p w14:paraId="774AE18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EBA0C2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A7F6F6D" w14:textId="77777777" w:rsidTr="00583DB6">
              <w:trPr>
                <w:trHeight w:val="242"/>
                <w:jc w:val="center"/>
              </w:trPr>
              <w:tc>
                <w:tcPr>
                  <w:tcW w:w="1129" w:type="dxa"/>
                </w:tcPr>
                <w:p w14:paraId="1270D21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D379BDD" w14:textId="77777777" w:rsidR="00163F15" w:rsidRPr="002C594E" w:rsidRDefault="00163F15"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9631DEA" w14:textId="77777777" w:rsidR="00163F15" w:rsidRPr="002C594E" w:rsidRDefault="00163F15" w:rsidP="00172D78">
                  <w:pPr>
                    <w:spacing w:before="120"/>
                    <w:jc w:val="both"/>
                    <w:rPr>
                      <w:rFonts w:ascii="Verdana" w:hAnsi="Verdana"/>
                      <w:sz w:val="16"/>
                      <w:szCs w:val="16"/>
                      <w:lang w:val="en-US"/>
                    </w:rPr>
                  </w:pPr>
                </w:p>
              </w:tc>
            </w:tr>
            <w:tr w:rsidR="00163F15" w:rsidRPr="002C594E" w14:paraId="028C8F17" w14:textId="77777777" w:rsidTr="00583DB6">
              <w:trPr>
                <w:trHeight w:val="262"/>
                <w:jc w:val="center"/>
              </w:trPr>
              <w:tc>
                <w:tcPr>
                  <w:tcW w:w="1129" w:type="dxa"/>
                </w:tcPr>
                <w:p w14:paraId="65E285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E1A4FB4" w14:textId="77777777" w:rsidR="00163F15" w:rsidRPr="002C594E" w:rsidRDefault="007506EF"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2708AE1" w14:textId="77777777" w:rsidR="00163F15" w:rsidRPr="002C594E" w:rsidRDefault="00163F15" w:rsidP="00172D78">
                  <w:pPr>
                    <w:spacing w:before="120"/>
                    <w:jc w:val="both"/>
                    <w:rPr>
                      <w:rFonts w:ascii="Verdana" w:hAnsi="Verdana"/>
                      <w:sz w:val="16"/>
                      <w:szCs w:val="16"/>
                      <w:lang w:val="en-US"/>
                    </w:rPr>
                  </w:pPr>
                </w:p>
              </w:tc>
            </w:tr>
            <w:tr w:rsidR="00163F15" w:rsidRPr="00847F3E" w14:paraId="556C3A1F" w14:textId="77777777" w:rsidTr="00583DB6">
              <w:trPr>
                <w:trHeight w:val="1477"/>
                <w:jc w:val="center"/>
              </w:trPr>
              <w:tc>
                <w:tcPr>
                  <w:tcW w:w="1129" w:type="dxa"/>
                </w:tcPr>
                <w:p w14:paraId="655A256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E5A5F5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C07E1B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709DF" w14:paraId="17B5F971" w14:textId="77777777" w:rsidTr="00583DB6">
              <w:trPr>
                <w:trHeight w:val="790"/>
                <w:jc w:val="center"/>
              </w:trPr>
              <w:tc>
                <w:tcPr>
                  <w:tcW w:w="1129" w:type="dxa"/>
                </w:tcPr>
                <w:p w14:paraId="33FE9A1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6A549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F3C4F2C" w14:textId="77777777" w:rsidR="00163F15" w:rsidRPr="002C594E" w:rsidRDefault="00163F15" w:rsidP="00172D78">
                  <w:pPr>
                    <w:spacing w:before="120"/>
                    <w:jc w:val="both"/>
                    <w:rPr>
                      <w:rFonts w:ascii="Verdana" w:hAnsi="Verdana"/>
                      <w:sz w:val="16"/>
                      <w:szCs w:val="16"/>
                      <w:lang w:val="en-US"/>
                    </w:rPr>
                  </w:pPr>
                </w:p>
              </w:tc>
            </w:tr>
          </w:tbl>
          <w:p w14:paraId="3B2F2F34" w14:textId="77777777" w:rsidR="009A54EC" w:rsidRPr="002C594E" w:rsidRDefault="009A54EC" w:rsidP="00172D78">
            <w:pPr>
              <w:spacing w:before="120"/>
              <w:jc w:val="center"/>
              <w:rPr>
                <w:rFonts w:ascii="Verdana" w:hAnsi="Verdana"/>
                <w:i/>
                <w:lang w:val="en-US"/>
              </w:rPr>
            </w:pPr>
          </w:p>
          <w:p w14:paraId="1C32BED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1D066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2F2295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F27AD8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03877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14A3563"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6EEF7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8A9F4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B10BF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CA176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952555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6A0AE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D55C0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DD70C2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DFB1082"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B5363A"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9EE113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D17ED3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9F2FB5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9A2101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94F9B5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E065A4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4C22630" w14:textId="77777777" w:rsidR="00583DB6" w:rsidRPr="002C594E" w:rsidRDefault="00583DB6" w:rsidP="00F6263E">
            <w:pPr>
              <w:spacing w:before="120"/>
              <w:ind w:left="318" w:hanging="318"/>
              <w:rPr>
                <w:rFonts w:ascii="Verdana" w:hAnsi="Verdana"/>
                <w:i/>
                <w:sz w:val="16"/>
                <w:szCs w:val="16"/>
                <w:lang w:val="en-US"/>
              </w:rPr>
            </w:pPr>
          </w:p>
          <w:p w14:paraId="573FFBD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CAC6ED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E25403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61D5F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FE417C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C70BB9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BD9F7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3F72EA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CC58CC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1B61BB6"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251ED29" w14:textId="77777777" w:rsidR="00583DB6" w:rsidRPr="00B11378" w:rsidRDefault="00583DB6" w:rsidP="00B11378">
            <w:pPr>
              <w:spacing w:before="120"/>
              <w:rPr>
                <w:rFonts w:ascii="Verdana" w:hAnsi="Verdana"/>
                <w:i/>
                <w:sz w:val="16"/>
                <w:szCs w:val="16"/>
                <w:lang w:val="en-US"/>
              </w:rPr>
            </w:pPr>
          </w:p>
          <w:p w14:paraId="3C0401C8"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C51ED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53DC98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E68C6D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4A1DF92" w14:textId="77777777" w:rsidR="00573C7D" w:rsidRPr="002C594E" w:rsidRDefault="00573C7D" w:rsidP="00172D78">
            <w:pPr>
              <w:spacing w:before="120"/>
              <w:rPr>
                <w:rFonts w:ascii="Verdana" w:hAnsi="Verdana"/>
                <w:i/>
                <w:sz w:val="16"/>
                <w:szCs w:val="16"/>
                <w:lang w:val="en-US"/>
              </w:rPr>
            </w:pPr>
          </w:p>
          <w:p w14:paraId="710AA69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0A53AA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DC71B9D"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1FFA08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709DF" w14:paraId="3DC0EC29" w14:textId="77777777" w:rsidTr="00394C48">
        <w:trPr>
          <w:trHeight w:val="1737"/>
        </w:trPr>
        <w:tc>
          <w:tcPr>
            <w:tcW w:w="9320" w:type="dxa"/>
            <w:shd w:val="clear" w:color="auto" w:fill="auto"/>
          </w:tcPr>
          <w:p w14:paraId="26BE02A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279AA6C"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453F73">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08BC99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D30C02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709DF" w14:paraId="0125B665" w14:textId="77777777" w:rsidTr="00163F15">
        <w:trPr>
          <w:trHeight w:val="832"/>
        </w:trPr>
        <w:tc>
          <w:tcPr>
            <w:tcW w:w="9320" w:type="dxa"/>
            <w:shd w:val="clear" w:color="auto" w:fill="auto"/>
          </w:tcPr>
          <w:p w14:paraId="424786A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D05BE9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06E4FD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2FAF8C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ED2EF9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709DF" w14:paraId="3B08B838" w14:textId="77777777" w:rsidTr="00394C48">
        <w:tc>
          <w:tcPr>
            <w:tcW w:w="9320" w:type="dxa"/>
            <w:shd w:val="clear" w:color="auto" w:fill="auto"/>
          </w:tcPr>
          <w:p w14:paraId="1D3E8F2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407D1D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8901F83" w14:textId="77777777" w:rsidR="001E1265" w:rsidRPr="002C594E" w:rsidRDefault="001E1265" w:rsidP="00172D78">
      <w:pPr>
        <w:spacing w:before="120"/>
        <w:ind w:left="-567"/>
        <w:rPr>
          <w:rFonts w:ascii="Verdana" w:hAnsi="Verdana"/>
          <w:i/>
          <w:sz w:val="16"/>
          <w:szCs w:val="16"/>
          <w:lang w:val="en-US"/>
        </w:rPr>
      </w:pPr>
    </w:p>
    <w:p w14:paraId="2C15BA9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AB49D" w14:textId="77777777" w:rsidR="000C5A7B" w:rsidRDefault="000C5A7B">
      <w:r>
        <w:separator/>
      </w:r>
    </w:p>
  </w:endnote>
  <w:endnote w:type="continuationSeparator" w:id="0">
    <w:p w14:paraId="0E5D4B5B" w14:textId="77777777" w:rsidR="000C5A7B" w:rsidRDefault="000C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A073E7" w14:textId="77777777" w:rsidR="00847F3E" w:rsidRDefault="00847F3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80E5A" w14:textId="77777777" w:rsidR="000C5A7B" w:rsidRDefault="000C5A7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709DF" w:rsidRPr="001E1265" w14:paraId="42A2FCBF" w14:textId="77777777" w:rsidTr="00AA6785">
      <w:tc>
        <w:tcPr>
          <w:tcW w:w="567" w:type="dxa"/>
          <w:tcBorders>
            <w:top w:val="single" w:sz="4" w:space="0" w:color="000000"/>
            <w:left w:val="single" w:sz="4" w:space="0" w:color="000000"/>
            <w:bottom w:val="single" w:sz="4" w:space="0" w:color="000000"/>
          </w:tcBorders>
          <w:vAlign w:val="center"/>
        </w:tcPr>
        <w:p w14:paraId="348B71EE" w14:textId="44C9E44F" w:rsidR="000709DF" w:rsidRPr="001E1265" w:rsidRDefault="000709DF" w:rsidP="000709DF">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649E8C21" w14:textId="69F3DE05" w:rsidR="000709DF" w:rsidRDefault="000709DF" w:rsidP="000709DF">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172B192" w14:textId="56BDA18E" w:rsidR="000709DF" w:rsidRDefault="000709DF" w:rsidP="000709DF">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9AF9C1D" w14:textId="027A5AA3" w:rsidR="000709DF" w:rsidRDefault="00847F3E" w:rsidP="00847F3E">
          <w:pPr>
            <w:pStyle w:val="Pidipagina"/>
            <w:snapToGrid w:val="0"/>
            <w:jc w:val="center"/>
            <w:rPr>
              <w:rFonts w:ascii="Verdana" w:hAnsi="Verdana"/>
              <w:sz w:val="16"/>
              <w:szCs w:val="16"/>
              <w:lang w:val="en-US"/>
            </w:rPr>
          </w:pPr>
          <w:r w:rsidRPr="00847F3E">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7BFF0C42" w14:textId="77777777" w:rsidR="000709DF" w:rsidRDefault="000709DF" w:rsidP="000709DF">
          <w:pPr>
            <w:pStyle w:val="Pidipagina"/>
            <w:snapToGrid w:val="0"/>
            <w:jc w:val="center"/>
            <w:rPr>
              <w:rFonts w:ascii="Verdana" w:hAnsi="Verdana"/>
              <w:sz w:val="16"/>
              <w:szCs w:val="16"/>
              <w:lang w:val="en-US"/>
            </w:rPr>
          </w:pPr>
          <w:r>
            <w:rPr>
              <w:rFonts w:ascii="Verdana" w:hAnsi="Verdana"/>
              <w:sz w:val="16"/>
              <w:szCs w:val="16"/>
              <w:lang w:val="en-US"/>
            </w:rPr>
            <w:t>RIZZO</w:t>
          </w:r>
        </w:p>
        <w:p w14:paraId="5104DD1A" w14:textId="0286480D" w:rsidR="000709DF" w:rsidRDefault="000709DF" w:rsidP="000709DF">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44973" w:rsidRPr="001E1265" w14:paraId="525C8C05" w14:textId="77777777" w:rsidTr="00CF0FA3">
      <w:tc>
        <w:tcPr>
          <w:tcW w:w="567" w:type="dxa"/>
          <w:tcBorders>
            <w:top w:val="single" w:sz="4" w:space="0" w:color="000000"/>
            <w:left w:val="single" w:sz="4" w:space="0" w:color="000000"/>
            <w:bottom w:val="single" w:sz="4" w:space="0" w:color="000000"/>
          </w:tcBorders>
          <w:vAlign w:val="center"/>
        </w:tcPr>
        <w:p w14:paraId="01C6FE1D" w14:textId="3DE34396" w:rsidR="00244973" w:rsidRPr="001E1265" w:rsidRDefault="00244973" w:rsidP="00244973">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A0F4007" w14:textId="140E1961"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6182DCD" w14:textId="4ECEDBE4"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8A1F97A" w14:textId="74B7C419"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8EC754A" w14:textId="77649632"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3748A7C" w14:textId="77777777" w:rsidR="000C5A7B" w:rsidRDefault="000C5A7B" w:rsidP="00CF0FA3">
    <w:pPr>
      <w:pStyle w:val="Pidipagina"/>
      <w:jc w:val="center"/>
    </w:pPr>
  </w:p>
  <w:p w14:paraId="68F19BC0" w14:textId="77777777" w:rsidR="000C5A7B" w:rsidRPr="00CF0FA3" w:rsidRDefault="000C5A7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453F73">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0C5A7B" w14:paraId="2C453D14" w14:textId="77777777" w:rsidTr="001B1240">
      <w:tc>
        <w:tcPr>
          <w:tcW w:w="657" w:type="dxa"/>
          <w:tcBorders>
            <w:top w:val="single" w:sz="4" w:space="0" w:color="000000"/>
            <w:left w:val="single" w:sz="4" w:space="0" w:color="000000"/>
            <w:bottom w:val="single" w:sz="4" w:space="0" w:color="000000"/>
          </w:tcBorders>
          <w:vAlign w:val="center"/>
        </w:tcPr>
        <w:p w14:paraId="1898AC74" w14:textId="77777777" w:rsidR="000C5A7B" w:rsidRPr="001B1240" w:rsidRDefault="000C5A7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41C9AD5" w14:textId="77777777" w:rsidR="000C5A7B" w:rsidRPr="001B1240" w:rsidRDefault="000C5A7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86CBC2A" w14:textId="77777777" w:rsidR="000C5A7B" w:rsidRPr="001B1240" w:rsidRDefault="000C5A7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E7B687C" w14:textId="77777777" w:rsidR="000C5A7B" w:rsidRPr="001B1240" w:rsidRDefault="000C5A7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F640CA1" w14:textId="77777777" w:rsidR="000C5A7B" w:rsidRPr="001B1240" w:rsidRDefault="000C5A7B" w:rsidP="001B1240">
          <w:pPr>
            <w:pStyle w:val="Pidipagina"/>
            <w:snapToGrid w:val="0"/>
            <w:jc w:val="center"/>
            <w:rPr>
              <w:rFonts w:ascii="Verdana" w:hAnsi="Verdana"/>
            </w:rPr>
          </w:pPr>
        </w:p>
      </w:tc>
    </w:tr>
    <w:tr w:rsidR="000C5A7B" w14:paraId="180FC266" w14:textId="77777777" w:rsidTr="001B1240">
      <w:tc>
        <w:tcPr>
          <w:tcW w:w="657" w:type="dxa"/>
          <w:tcBorders>
            <w:left w:val="single" w:sz="4" w:space="0" w:color="000000"/>
            <w:bottom w:val="single" w:sz="4" w:space="0" w:color="000000"/>
          </w:tcBorders>
          <w:vAlign w:val="center"/>
        </w:tcPr>
        <w:p w14:paraId="7744F1C4" w14:textId="77777777" w:rsidR="000C5A7B" w:rsidRPr="001B1240" w:rsidRDefault="000C5A7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AFBF3AD" w14:textId="77777777" w:rsidR="000C5A7B" w:rsidRPr="001B1240" w:rsidRDefault="000C5A7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EBFF6E9" w14:textId="77777777" w:rsidR="000C5A7B" w:rsidRPr="001B1240" w:rsidRDefault="000C5A7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57011ED" w14:textId="77777777" w:rsidR="000C5A7B" w:rsidRPr="001B1240" w:rsidRDefault="000C5A7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76C7D4C" w14:textId="77777777" w:rsidR="000C5A7B" w:rsidRPr="001B1240" w:rsidRDefault="000C5A7B" w:rsidP="001B1240">
          <w:pPr>
            <w:pStyle w:val="Pidipagina"/>
            <w:snapToGrid w:val="0"/>
            <w:jc w:val="center"/>
            <w:rPr>
              <w:rFonts w:ascii="Verdana" w:hAnsi="Verdana"/>
            </w:rPr>
          </w:pPr>
          <w:r w:rsidRPr="001B1240">
            <w:rPr>
              <w:rFonts w:ascii="Verdana" w:hAnsi="Verdana"/>
            </w:rPr>
            <w:t>Approvato da</w:t>
          </w:r>
        </w:p>
      </w:tc>
    </w:tr>
  </w:tbl>
  <w:p w14:paraId="2FA18B36" w14:textId="77777777" w:rsidR="000C5A7B" w:rsidRDefault="000C5A7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4BA3A" w14:textId="77777777" w:rsidR="000C5A7B" w:rsidRDefault="000C5A7B">
      <w:r>
        <w:separator/>
      </w:r>
    </w:p>
  </w:footnote>
  <w:footnote w:type="continuationSeparator" w:id="0">
    <w:p w14:paraId="23D5E969" w14:textId="77777777" w:rsidR="000C5A7B" w:rsidRDefault="000C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061E0" w14:textId="77777777" w:rsidR="00847F3E" w:rsidRDefault="00847F3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0C5A7B" w14:paraId="1F9F29B0"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83DE423" w14:textId="77777777" w:rsidR="000C5A7B" w:rsidRPr="00A37DFF" w:rsidRDefault="000C5A7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96614A3" w14:textId="77777777" w:rsidR="000C5A7B" w:rsidRPr="004A3161" w:rsidRDefault="000C5A7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C32B038" w14:textId="2EFE0385" w:rsidR="000C5A7B" w:rsidRPr="00A37DFF" w:rsidRDefault="000C5A7B" w:rsidP="0026573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92CA6">
            <w:rPr>
              <w:rFonts w:ascii="Verdana" w:hAnsi="Verdana"/>
              <w:b/>
              <w:bCs/>
              <w:sz w:val="24"/>
              <w:szCs w:val="24"/>
            </w:rPr>
            <w:t>138</w:t>
          </w:r>
          <w:r w:rsidRPr="00A37DFF">
            <w:rPr>
              <w:rFonts w:ascii="Verdana" w:hAnsi="Verdana"/>
              <w:b/>
              <w:bCs/>
              <w:sz w:val="24"/>
              <w:szCs w:val="24"/>
            </w:rPr>
            <w:t xml:space="preserve"> EN</w:t>
          </w:r>
        </w:p>
      </w:tc>
    </w:tr>
  </w:tbl>
  <w:p w14:paraId="380F1A82" w14:textId="77777777" w:rsidR="000C5A7B" w:rsidRDefault="000C5A7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0C5A7B" w14:paraId="11D274D0" w14:textId="77777777">
      <w:trPr>
        <w:trHeight w:val="838"/>
      </w:trPr>
      <w:tc>
        <w:tcPr>
          <w:tcW w:w="1896" w:type="dxa"/>
          <w:tcBorders>
            <w:top w:val="single" w:sz="4" w:space="0" w:color="000000"/>
            <w:left w:val="single" w:sz="4" w:space="0" w:color="000000"/>
            <w:bottom w:val="single" w:sz="4" w:space="0" w:color="000000"/>
          </w:tcBorders>
          <w:vAlign w:val="center"/>
        </w:tcPr>
        <w:p w14:paraId="11B5E041" w14:textId="77777777" w:rsidR="000C5A7B" w:rsidRPr="004A3161" w:rsidRDefault="000C5A7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968D570" w14:textId="77777777" w:rsidR="000C5A7B" w:rsidRPr="004A3161" w:rsidRDefault="000C5A7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5D0E988" w14:textId="77777777" w:rsidR="000C5A7B" w:rsidRPr="004A3161" w:rsidRDefault="000C5A7B">
          <w:pPr>
            <w:pStyle w:val="Intestazione"/>
            <w:snapToGrid w:val="0"/>
            <w:jc w:val="center"/>
            <w:rPr>
              <w:rFonts w:ascii="Verdana" w:hAnsi="Verdana"/>
              <w:bCs/>
              <w:sz w:val="24"/>
              <w:szCs w:val="24"/>
            </w:rPr>
          </w:pPr>
          <w:r w:rsidRPr="004A3161">
            <w:rPr>
              <w:rFonts w:ascii="Verdana" w:hAnsi="Verdana"/>
              <w:bCs/>
              <w:sz w:val="24"/>
              <w:szCs w:val="24"/>
            </w:rPr>
            <w:t>P 09.01</w:t>
          </w:r>
        </w:p>
        <w:p w14:paraId="0A9BB098" w14:textId="77777777" w:rsidR="000C5A7B" w:rsidRPr="004A3161" w:rsidRDefault="000C5A7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1D80EE0" w14:textId="77777777" w:rsidR="000C5A7B" w:rsidRDefault="000C5A7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595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09DF"/>
    <w:rsid w:val="000814D0"/>
    <w:rsid w:val="0008295C"/>
    <w:rsid w:val="00084AAE"/>
    <w:rsid w:val="00087A3A"/>
    <w:rsid w:val="00087ED5"/>
    <w:rsid w:val="00091FF2"/>
    <w:rsid w:val="00092190"/>
    <w:rsid w:val="00092BE3"/>
    <w:rsid w:val="00092F94"/>
    <w:rsid w:val="000B2034"/>
    <w:rsid w:val="000B21D0"/>
    <w:rsid w:val="000B5391"/>
    <w:rsid w:val="000C547C"/>
    <w:rsid w:val="000C5A7B"/>
    <w:rsid w:val="000E0D1F"/>
    <w:rsid w:val="000E2937"/>
    <w:rsid w:val="000E6B74"/>
    <w:rsid w:val="000F1924"/>
    <w:rsid w:val="000F3F61"/>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47FB"/>
    <w:rsid w:val="00206212"/>
    <w:rsid w:val="00207B8B"/>
    <w:rsid w:val="00207E78"/>
    <w:rsid w:val="00210CA4"/>
    <w:rsid w:val="00224A9C"/>
    <w:rsid w:val="00230158"/>
    <w:rsid w:val="00244973"/>
    <w:rsid w:val="00244AB4"/>
    <w:rsid w:val="00253604"/>
    <w:rsid w:val="00255994"/>
    <w:rsid w:val="00256883"/>
    <w:rsid w:val="00256A27"/>
    <w:rsid w:val="00257592"/>
    <w:rsid w:val="00265736"/>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B2"/>
    <w:rsid w:val="00440633"/>
    <w:rsid w:val="00444A3D"/>
    <w:rsid w:val="00453F73"/>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47BE"/>
    <w:rsid w:val="005020D4"/>
    <w:rsid w:val="00504753"/>
    <w:rsid w:val="005065EC"/>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0E9B"/>
    <w:rsid w:val="00694538"/>
    <w:rsid w:val="0069659C"/>
    <w:rsid w:val="006A7525"/>
    <w:rsid w:val="006B115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624DE"/>
    <w:rsid w:val="0076317A"/>
    <w:rsid w:val="00771BDE"/>
    <w:rsid w:val="00772ABA"/>
    <w:rsid w:val="00773FCC"/>
    <w:rsid w:val="00775CF9"/>
    <w:rsid w:val="00775F04"/>
    <w:rsid w:val="00781E6C"/>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5BC2"/>
    <w:rsid w:val="00823153"/>
    <w:rsid w:val="00823E8A"/>
    <w:rsid w:val="00824084"/>
    <w:rsid w:val="00824D19"/>
    <w:rsid w:val="0082741E"/>
    <w:rsid w:val="0083313B"/>
    <w:rsid w:val="00834344"/>
    <w:rsid w:val="00840713"/>
    <w:rsid w:val="00847F3E"/>
    <w:rsid w:val="00853353"/>
    <w:rsid w:val="008577AC"/>
    <w:rsid w:val="00866CC4"/>
    <w:rsid w:val="008708A6"/>
    <w:rsid w:val="00871D57"/>
    <w:rsid w:val="0087549C"/>
    <w:rsid w:val="00877B0B"/>
    <w:rsid w:val="00892CA6"/>
    <w:rsid w:val="008A4E11"/>
    <w:rsid w:val="008B3742"/>
    <w:rsid w:val="008C61C5"/>
    <w:rsid w:val="008D28CD"/>
    <w:rsid w:val="008D68FC"/>
    <w:rsid w:val="008F3C8E"/>
    <w:rsid w:val="009024C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6B1"/>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5780"/>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5953"/>
    <o:shapelayout v:ext="edit">
      <o:idmap v:ext="edit" data="1"/>
    </o:shapelayout>
  </w:shapeDefaults>
  <w:decimalSymbol w:val=","/>
  <w:listSeparator w:val=";"/>
  <w14:docId w14:val="743EFD92"/>
  <w15:docId w15:val="{D0D99AA8-9CAC-4FFB-B6A7-60335007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84493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3E0CA4-2C33-4947-A477-EFAAEFEC1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Pages>
  <Words>1956</Words>
  <Characters>11150</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25</cp:revision>
  <cp:lastPrinted>2016-03-23T17:25:00Z</cp:lastPrinted>
  <dcterms:created xsi:type="dcterms:W3CDTF">2016-03-31T11:18:00Z</dcterms:created>
  <dcterms:modified xsi:type="dcterms:W3CDTF">2022-01-17T17:05:00Z</dcterms:modified>
  <cp:category>Ufficio Qualità</cp:category>
  <cp:contentStatus>Rev. 2</cp:contentStatus>
</cp:coreProperties>
</file>