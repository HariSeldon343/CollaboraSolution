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0C7DF0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0C7DF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0C7DF0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0C7DF0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1859537" w14:textId="42E54E3A" w:rsidR="00EC69EE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Norme generali di sicurezza alimentare;</w:t>
            </w:r>
          </w:p>
          <w:p w14:paraId="48B81E98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5E773A11" w14:textId="357E48B5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comportamento da mantenere in azienda;</w:t>
            </w:r>
          </w:p>
          <w:p w14:paraId="00789193" w14:textId="58796EFF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Abbigliamento operatori;</w:t>
            </w:r>
          </w:p>
          <w:p w14:paraId="7D86BFF0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2FA36181" w14:textId="77777777" w:rsidR="00ED3E86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Utilizzo di penne e/o qualsivoglia oggetto possa determinare un aumento del rischio di contaminazione fisica.</w:t>
            </w:r>
          </w:p>
          <w:p w14:paraId="1F8E2137" w14:textId="77777777" w:rsidR="00E4461E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1E247078" w14:textId="1143AE54" w:rsidR="00E4461E" w:rsidRPr="000865E4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dispositivi taglienti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33836E3A" w:rsidR="00F66DAC" w:rsidRPr="00B10C6B" w:rsidRDefault="00E9180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DE93502" w:rsidR="004757FC" w:rsidRPr="00B10C6B" w:rsidRDefault="000C7DF0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04C1E79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339D7FC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2D1F91B9" w:rsidR="00483769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F26425F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36BEEFCB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2CF0EBA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0E8B08EA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06E1B45B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1BD0B524" w:rsidR="00483769" w:rsidRPr="00680FC0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30C1F4C1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483769" w:rsidRDefault="00483769" w:rsidP="00483769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6448979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2650181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2/0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098F9FC9" w:rsidR="00E451EB" w:rsidRPr="00B10C6B" w:rsidRDefault="00B438CB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David Settineri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BB65286" w:rsidR="007002F8" w:rsidRPr="00B10C6B" w:rsidRDefault="00917F91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Procedura sulla gestione dei dispositivi taglienti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0C7DF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0C7DF0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0C7DF0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65E4"/>
    <w:rsid w:val="000B2A84"/>
    <w:rsid w:val="000B7F51"/>
    <w:rsid w:val="000C7DF0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124</cp:revision>
  <cp:lastPrinted>2023-03-13T09:11:00Z</cp:lastPrinted>
  <dcterms:created xsi:type="dcterms:W3CDTF">2015-04-07T13:30:00Z</dcterms:created>
  <dcterms:modified xsi:type="dcterms:W3CDTF">2023-10-16T07:35:00Z</dcterms:modified>
</cp:coreProperties>
</file>