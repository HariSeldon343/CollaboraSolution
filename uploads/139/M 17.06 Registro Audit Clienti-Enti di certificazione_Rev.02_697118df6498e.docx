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DDE4" w14:textId="77777777" w:rsidR="00FF2CD0" w:rsidRDefault="00FF2CD0" w:rsidP="00BE25AC">
      <w:pPr>
        <w:tabs>
          <w:tab w:val="left" w:pos="2835"/>
        </w:tabs>
        <w:spacing w:line="276" w:lineRule="auto"/>
        <w:rPr>
          <w:rFonts w:ascii="Verdana" w:hAnsi="Verdana"/>
        </w:rPr>
      </w:pPr>
    </w:p>
    <w:tbl>
      <w:tblPr>
        <w:tblW w:w="101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495"/>
      </w:tblGrid>
      <w:tr w:rsidR="00FF15E3" w:rsidRPr="008913B6" w14:paraId="6C394F9C" w14:textId="5C45B2D6">
        <w:trPr>
          <w:trHeight w:val="568"/>
          <w:jc w:val="center"/>
        </w:trPr>
        <w:tc>
          <w:tcPr>
            <w:tcW w:w="2977" w:type="dxa"/>
          </w:tcPr>
          <w:p w14:paraId="7BBE1B17" w14:textId="77777777" w:rsidR="00FF15E3" w:rsidRDefault="00FF15E3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DATA AUDIT</w:t>
            </w:r>
          </w:p>
        </w:tc>
        <w:tc>
          <w:tcPr>
            <w:tcW w:w="3686" w:type="dxa"/>
          </w:tcPr>
          <w:p w14:paraId="79AA9690" w14:textId="49911B63" w:rsidR="00FF15E3" w:rsidRDefault="00FF15E3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CLIENTE / ENTE DI CERTIFICAZIONE</w:t>
            </w:r>
          </w:p>
        </w:tc>
        <w:tc>
          <w:tcPr>
            <w:tcW w:w="3495" w:type="dxa"/>
          </w:tcPr>
          <w:p w14:paraId="7A2B515A" w14:textId="77777777" w:rsidR="00FF15E3" w:rsidRDefault="00FF15E3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AUDITOR</w:t>
            </w:r>
          </w:p>
          <w:p w14:paraId="78EAB379" w14:textId="06CC2AEA" w:rsidR="00FF15E3" w:rsidRDefault="00FF15E3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FF15E3" w:rsidRPr="008913B6" w14:paraId="1F63F790" w14:textId="5EF43333">
        <w:trPr>
          <w:trHeight w:val="688"/>
          <w:jc w:val="center"/>
        </w:trPr>
        <w:tc>
          <w:tcPr>
            <w:tcW w:w="2977" w:type="dxa"/>
          </w:tcPr>
          <w:p w14:paraId="6DB00CFA" w14:textId="3C6BCA3F" w:rsidR="00FF15E3" w:rsidRDefault="00800B44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02-03/11/2022</w:t>
            </w:r>
          </w:p>
        </w:tc>
        <w:tc>
          <w:tcPr>
            <w:tcW w:w="3686" w:type="dxa"/>
          </w:tcPr>
          <w:p w14:paraId="15EED606" w14:textId="18489462" w:rsidR="00FF15E3" w:rsidRDefault="00FF15E3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BRC/IFS</w:t>
            </w:r>
            <w:r w:rsidR="00800B44"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</w:p>
        </w:tc>
        <w:tc>
          <w:tcPr>
            <w:tcW w:w="3495" w:type="dxa"/>
          </w:tcPr>
          <w:p w14:paraId="2ADBAA1E" w14:textId="1D1A2C7B" w:rsidR="00FF15E3" w:rsidRDefault="00800B44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Donato Lancia</w:t>
            </w:r>
            <w:r w:rsidR="00C459C3"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</w:p>
          <w:p w14:paraId="2C42AB64" w14:textId="0157CCB0" w:rsidR="00800B44" w:rsidRDefault="00800B44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Paolo Tomasello</w:t>
            </w:r>
            <w:r w:rsidR="00C459C3"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</w:p>
          <w:p w14:paraId="595D0A4F" w14:textId="44D7CFA3" w:rsidR="009E2A50" w:rsidRDefault="009E2A5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italiana)</w:t>
            </w:r>
          </w:p>
        </w:tc>
      </w:tr>
      <w:tr w:rsidR="00F42F2C" w:rsidRPr="008913B6" w14:paraId="51091CEC" w14:textId="77777777">
        <w:trPr>
          <w:trHeight w:val="898"/>
          <w:jc w:val="center"/>
        </w:trPr>
        <w:tc>
          <w:tcPr>
            <w:tcW w:w="2977" w:type="dxa"/>
          </w:tcPr>
          <w:p w14:paraId="11E74D15" w14:textId="7D02D039" w:rsidR="00F42F2C" w:rsidRDefault="00F42F2C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17/11/2022</w:t>
            </w:r>
          </w:p>
        </w:tc>
        <w:tc>
          <w:tcPr>
            <w:tcW w:w="3686" w:type="dxa"/>
          </w:tcPr>
          <w:p w14:paraId="0B57829F" w14:textId="77777777" w:rsidR="00F42F2C" w:rsidRDefault="00F42F2C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 8000</w:t>
            </w:r>
          </w:p>
          <w:p w14:paraId="7184DE8A" w14:textId="3DE44656" w:rsidR="00F42F2C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(da remoto)</w:t>
            </w:r>
          </w:p>
        </w:tc>
        <w:tc>
          <w:tcPr>
            <w:tcW w:w="3495" w:type="dxa"/>
          </w:tcPr>
          <w:p w14:paraId="27DD7F3D" w14:textId="626A4248" w:rsidR="00F42F2C" w:rsidRDefault="00F42F2C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Calarco</w:t>
            </w:r>
            <w:r w:rsidR="00C459C3"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</w:p>
          <w:p w14:paraId="115A5204" w14:textId="77671768" w:rsidR="009E2A50" w:rsidRDefault="009E2A50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italiana)</w:t>
            </w:r>
          </w:p>
        </w:tc>
      </w:tr>
      <w:tr w:rsidR="00800B44" w:rsidRPr="008913B6" w14:paraId="498638B6" w14:textId="77777777">
        <w:trPr>
          <w:trHeight w:val="688"/>
          <w:jc w:val="center"/>
        </w:trPr>
        <w:tc>
          <w:tcPr>
            <w:tcW w:w="2977" w:type="dxa"/>
          </w:tcPr>
          <w:p w14:paraId="09F8C86E" w14:textId="1107A604" w:rsidR="00800B44" w:rsidRDefault="00800B44">
            <w:pPr>
              <w:tabs>
                <w:tab w:val="left" w:pos="2835"/>
              </w:tabs>
              <w:spacing w:before="48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16/02/2023</w:t>
            </w:r>
          </w:p>
        </w:tc>
        <w:tc>
          <w:tcPr>
            <w:tcW w:w="3686" w:type="dxa"/>
          </w:tcPr>
          <w:p w14:paraId="4223B318" w14:textId="77777777" w:rsidR="00800B44" w:rsidRDefault="00800B44">
            <w:pPr>
              <w:tabs>
                <w:tab w:val="left" w:pos="2835"/>
              </w:tabs>
              <w:spacing w:before="20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Visita tecnica cliente</w:t>
            </w:r>
          </w:p>
          <w:p w14:paraId="282DE5E6" w14:textId="2E6A614E" w:rsidR="00800B44" w:rsidRDefault="00800B44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Innocent</w:t>
            </w:r>
          </w:p>
        </w:tc>
        <w:tc>
          <w:tcPr>
            <w:tcW w:w="3495" w:type="dxa"/>
          </w:tcPr>
          <w:p w14:paraId="66AE5136" w14:textId="77777777" w:rsidR="00800B44" w:rsidRDefault="00800B44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Daniela Liberova </w:t>
            </w:r>
          </w:p>
          <w:p w14:paraId="164FD3DA" w14:textId="77777777" w:rsidR="00800B44" w:rsidRDefault="00800B44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Maria Murphy </w:t>
            </w:r>
          </w:p>
          <w:p w14:paraId="19438A6A" w14:textId="77777777" w:rsidR="00800B44" w:rsidRDefault="00800B44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Lucy Thomas</w:t>
            </w:r>
          </w:p>
          <w:p w14:paraId="03D97C67" w14:textId="6CA6434D" w:rsidR="009E2A50" w:rsidRDefault="009E2A5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inglese)</w:t>
            </w:r>
          </w:p>
        </w:tc>
      </w:tr>
      <w:tr w:rsidR="00800B44" w:rsidRPr="008913B6" w14:paraId="1F233A0F" w14:textId="61617048">
        <w:trPr>
          <w:trHeight w:val="688"/>
          <w:jc w:val="center"/>
        </w:trPr>
        <w:tc>
          <w:tcPr>
            <w:tcW w:w="2977" w:type="dxa"/>
          </w:tcPr>
          <w:p w14:paraId="591D0530" w14:textId="2C4A9868" w:rsidR="00800B44" w:rsidRDefault="00800B44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08/03/2023</w:t>
            </w:r>
          </w:p>
        </w:tc>
        <w:tc>
          <w:tcPr>
            <w:tcW w:w="3686" w:type="dxa"/>
          </w:tcPr>
          <w:p w14:paraId="495CD86B" w14:textId="388B3621" w:rsidR="00800B44" w:rsidRDefault="00800B44">
            <w:pPr>
              <w:tabs>
                <w:tab w:val="left" w:pos="2835"/>
              </w:tabs>
              <w:spacing w:before="28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ISO 14001 (DNV)</w:t>
            </w:r>
          </w:p>
        </w:tc>
        <w:tc>
          <w:tcPr>
            <w:tcW w:w="3495" w:type="dxa"/>
          </w:tcPr>
          <w:p w14:paraId="3117DEAE" w14:textId="5C4B93D7" w:rsidR="00800B44" w:rsidRDefault="00800B44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Iolanda Micali</w:t>
            </w:r>
            <w:r w:rsidR="00C459C3"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</w:p>
          <w:p w14:paraId="721D7676" w14:textId="2EBD072B" w:rsidR="009E2A50" w:rsidRDefault="009E2A50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italiana)</w:t>
            </w:r>
          </w:p>
        </w:tc>
      </w:tr>
      <w:tr w:rsidR="00800B44" w:rsidRPr="008913B6" w14:paraId="50D982A3" w14:textId="77777777">
        <w:trPr>
          <w:trHeight w:val="918"/>
          <w:jc w:val="center"/>
        </w:trPr>
        <w:tc>
          <w:tcPr>
            <w:tcW w:w="2977" w:type="dxa"/>
          </w:tcPr>
          <w:p w14:paraId="738376B2" w14:textId="3BCE6EBB" w:rsidR="00800B44" w:rsidRDefault="00800B44">
            <w:pPr>
              <w:tabs>
                <w:tab w:val="left" w:pos="2835"/>
              </w:tabs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13/03/2023</w:t>
            </w:r>
          </w:p>
        </w:tc>
        <w:tc>
          <w:tcPr>
            <w:tcW w:w="3686" w:type="dxa"/>
          </w:tcPr>
          <w:p w14:paraId="156D82ED" w14:textId="7752DE9E" w:rsidR="00B832BF" w:rsidRDefault="00800B44">
            <w:pPr>
              <w:tabs>
                <w:tab w:val="left" w:pos="2835"/>
              </w:tabs>
              <w:spacing w:before="120" w:after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Schweppes (Orangina)</w:t>
            </w:r>
            <w:r w:rsidR="00B832BF">
              <w:rPr>
                <w:rFonts w:ascii="Calibri" w:hAnsi="Calibri" w:cs="Calibri"/>
                <w:sz w:val="24"/>
                <w:szCs w:val="24"/>
              </w:rPr>
              <w:t xml:space="preserve"> – audit sulla norma BRC-IFS-HACCP</w:t>
            </w:r>
          </w:p>
        </w:tc>
        <w:tc>
          <w:tcPr>
            <w:tcW w:w="3495" w:type="dxa"/>
          </w:tcPr>
          <w:p w14:paraId="46BA4B54" w14:textId="77777777" w:rsidR="00800B44" w:rsidRDefault="00800B44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Rosa Soles</w:t>
            </w:r>
          </w:p>
          <w:p w14:paraId="2544861B" w14:textId="73E8C215" w:rsidR="009E2A50" w:rsidRDefault="009E2A50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inglese)</w:t>
            </w:r>
          </w:p>
        </w:tc>
      </w:tr>
      <w:tr w:rsidR="00800B44" w:rsidRPr="008913B6" w14:paraId="6F399AC6" w14:textId="6F5673D1">
        <w:trPr>
          <w:trHeight w:val="688"/>
          <w:jc w:val="center"/>
        </w:trPr>
        <w:tc>
          <w:tcPr>
            <w:tcW w:w="2977" w:type="dxa"/>
          </w:tcPr>
          <w:p w14:paraId="2577255F" w14:textId="32602CA3" w:rsidR="00800B44" w:rsidRDefault="00F42F2C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14/03/2023</w:t>
            </w:r>
          </w:p>
        </w:tc>
        <w:tc>
          <w:tcPr>
            <w:tcW w:w="3686" w:type="dxa"/>
          </w:tcPr>
          <w:p w14:paraId="66E171C5" w14:textId="51AE827E" w:rsidR="00800B44" w:rsidRDefault="00177BFD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KOSHER</w:t>
            </w:r>
          </w:p>
        </w:tc>
        <w:tc>
          <w:tcPr>
            <w:tcW w:w="3495" w:type="dxa"/>
          </w:tcPr>
          <w:p w14:paraId="468CA32F" w14:textId="77777777" w:rsidR="00800B44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Rabbino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Saadoun</w:t>
            </w:r>
            <w:proofErr w:type="spellEnd"/>
          </w:p>
          <w:p w14:paraId="62A608F1" w14:textId="1C5D0F07" w:rsidR="009E2A50" w:rsidRDefault="009E2A5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inglese)</w:t>
            </w:r>
          </w:p>
        </w:tc>
      </w:tr>
      <w:tr w:rsidR="00800B44" w:rsidRPr="008913B6" w14:paraId="0DFA9F47" w14:textId="16B1F4AC">
        <w:trPr>
          <w:trHeight w:val="688"/>
          <w:jc w:val="center"/>
        </w:trPr>
        <w:tc>
          <w:tcPr>
            <w:tcW w:w="2977" w:type="dxa"/>
          </w:tcPr>
          <w:p w14:paraId="0FF3802A" w14:textId="7947C616" w:rsidR="00800B44" w:rsidRDefault="00F42F2C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16/03/2023</w:t>
            </w:r>
          </w:p>
        </w:tc>
        <w:tc>
          <w:tcPr>
            <w:tcW w:w="3686" w:type="dxa"/>
          </w:tcPr>
          <w:p w14:paraId="0B8883D5" w14:textId="4FCDE485" w:rsidR="00800B44" w:rsidRDefault="00F42F2C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Visita tecnica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Boiron</w:t>
            </w:r>
            <w:proofErr w:type="spellEnd"/>
          </w:p>
        </w:tc>
        <w:tc>
          <w:tcPr>
            <w:tcW w:w="3495" w:type="dxa"/>
          </w:tcPr>
          <w:p w14:paraId="17A24973" w14:textId="77777777" w:rsidR="00800B44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Lucie Chardonnet</w:t>
            </w:r>
          </w:p>
          <w:p w14:paraId="44042C46" w14:textId="6A0A3C2D" w:rsidR="00F42F2C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Béatrice Verdonck</w:t>
            </w:r>
          </w:p>
        </w:tc>
      </w:tr>
      <w:tr w:rsidR="00800B44" w:rsidRPr="008913B6" w14:paraId="352F5E5D" w14:textId="6F233F56">
        <w:trPr>
          <w:trHeight w:val="688"/>
          <w:jc w:val="center"/>
        </w:trPr>
        <w:tc>
          <w:tcPr>
            <w:tcW w:w="2977" w:type="dxa"/>
          </w:tcPr>
          <w:p w14:paraId="62BD1EB0" w14:textId="0EB51ED9" w:rsidR="00800B44" w:rsidRDefault="00F42F2C">
            <w:pPr>
              <w:tabs>
                <w:tab w:val="left" w:pos="2835"/>
              </w:tabs>
              <w:spacing w:before="48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21-22/03/2023</w:t>
            </w:r>
          </w:p>
        </w:tc>
        <w:tc>
          <w:tcPr>
            <w:tcW w:w="3686" w:type="dxa"/>
          </w:tcPr>
          <w:p w14:paraId="0C4F331D" w14:textId="2083E408" w:rsidR="00800B44" w:rsidRDefault="00F42F2C">
            <w:pPr>
              <w:tabs>
                <w:tab w:val="left" w:pos="2835"/>
              </w:tabs>
              <w:spacing w:before="48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Sumitomo (Asahi)</w:t>
            </w:r>
          </w:p>
        </w:tc>
        <w:tc>
          <w:tcPr>
            <w:tcW w:w="3495" w:type="dxa"/>
          </w:tcPr>
          <w:p w14:paraId="3559D0FE" w14:textId="77777777" w:rsidR="00800B44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Rika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Sato</w:t>
            </w:r>
          </w:p>
          <w:p w14:paraId="4C860DD9" w14:textId="77777777" w:rsidR="00F42F2C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Hiukiko</w:t>
            </w:r>
            <w:proofErr w:type="spellEnd"/>
          </w:p>
          <w:p w14:paraId="69A1EEDE" w14:textId="77777777" w:rsidR="00F42F2C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Asahi Corporation</w:t>
            </w:r>
          </w:p>
          <w:p w14:paraId="3641B224" w14:textId="6E83CA1E" w:rsidR="009E2A50" w:rsidRDefault="009E2A5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inglese-italiana)</w:t>
            </w:r>
          </w:p>
        </w:tc>
      </w:tr>
      <w:tr w:rsidR="00800B44" w:rsidRPr="00F42F2C" w14:paraId="28753C3F" w14:textId="115BD823">
        <w:trPr>
          <w:trHeight w:val="725"/>
          <w:jc w:val="center"/>
        </w:trPr>
        <w:tc>
          <w:tcPr>
            <w:tcW w:w="2977" w:type="dxa"/>
          </w:tcPr>
          <w:p w14:paraId="7543F218" w14:textId="469257C2" w:rsidR="00800B44" w:rsidRDefault="00F42F2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03-04/05/2023</w:t>
            </w:r>
          </w:p>
        </w:tc>
        <w:tc>
          <w:tcPr>
            <w:tcW w:w="3686" w:type="dxa"/>
          </w:tcPr>
          <w:p w14:paraId="4AAB7A87" w14:textId="1D8C5AF9" w:rsidR="00800B44" w:rsidRDefault="00F42F2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Innocent</w:t>
            </w:r>
          </w:p>
        </w:tc>
        <w:tc>
          <w:tcPr>
            <w:tcW w:w="3495" w:type="dxa"/>
          </w:tcPr>
          <w:p w14:paraId="5C87C725" w14:textId="77777777" w:rsidR="00F42F2C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Daniela Liberova </w:t>
            </w:r>
          </w:p>
          <w:p w14:paraId="4F0CE932" w14:textId="77777777" w:rsidR="00800B44" w:rsidRDefault="00F42F2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Aysha Khan</w:t>
            </w:r>
          </w:p>
          <w:p w14:paraId="0B7F6E04" w14:textId="3D5B101C" w:rsidR="009E2A50" w:rsidRDefault="009E2A5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inglese)</w:t>
            </w:r>
          </w:p>
        </w:tc>
      </w:tr>
      <w:tr w:rsidR="00800B44" w:rsidRPr="002B057D" w14:paraId="37C6DD6C" w14:textId="32AC44E1">
        <w:trPr>
          <w:trHeight w:val="688"/>
          <w:jc w:val="center"/>
        </w:trPr>
        <w:tc>
          <w:tcPr>
            <w:tcW w:w="2977" w:type="dxa"/>
          </w:tcPr>
          <w:p w14:paraId="4D08850A" w14:textId="77777777" w:rsidR="00800B44" w:rsidRDefault="0060602F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14/06/2023</w:t>
            </w:r>
          </w:p>
          <w:p w14:paraId="34950B56" w14:textId="66DF939C" w:rsidR="00BE2DEF" w:rsidRDefault="00BE2DEF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(</w:t>
            </w:r>
            <w:r w:rsidR="00567A26">
              <w:rPr>
                <w:rFonts w:ascii="Calibri" w:hAnsi="Calibri" w:cs="Calibri"/>
                <w:sz w:val="24"/>
                <w:szCs w:val="24"/>
                <w:lang w:val="en-US"/>
              </w:rPr>
              <w:t xml:space="preserve">da </w:t>
            </w:r>
            <w:proofErr w:type="spellStart"/>
            <w:r w:rsidR="00567A26">
              <w:rPr>
                <w:rFonts w:ascii="Calibri" w:hAnsi="Calibri" w:cs="Calibri"/>
                <w:sz w:val="24"/>
                <w:szCs w:val="24"/>
                <w:lang w:val="en-US"/>
              </w:rPr>
              <w:t>remoto</w:t>
            </w:r>
            <w:proofErr w:type="spellEnd"/>
            <w:r w:rsidR="00567A26">
              <w:rPr>
                <w:rFonts w:ascii="Calibri" w:hAnsi="Calibri" w:cs="Calibri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9.00 – 13.00)</w:t>
            </w:r>
          </w:p>
        </w:tc>
        <w:tc>
          <w:tcPr>
            <w:tcW w:w="3686" w:type="dxa"/>
          </w:tcPr>
          <w:p w14:paraId="01B3DBF2" w14:textId="77777777" w:rsidR="00800B44" w:rsidRDefault="0060602F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Halal</w:t>
            </w:r>
          </w:p>
          <w:p w14:paraId="54E0C2E6" w14:textId="6B52DD0B" w:rsidR="00CB672C" w:rsidRDefault="00CB672C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(WHA – World Halal Authority)</w:t>
            </w:r>
          </w:p>
        </w:tc>
        <w:tc>
          <w:tcPr>
            <w:tcW w:w="3495" w:type="dxa"/>
          </w:tcPr>
          <w:p w14:paraId="6953AD0A" w14:textId="4FBE2CE4" w:rsidR="00800B44" w:rsidRDefault="002B057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Rezk Mohamed (lead auditor)</w:t>
            </w:r>
          </w:p>
          <w:p w14:paraId="51ECAA32" w14:textId="344ADDB3" w:rsidR="002B057D" w:rsidRDefault="002B057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Mohamed Attia (technical auditor)</w:t>
            </w:r>
          </w:p>
          <w:p w14:paraId="595F9B1F" w14:textId="77777777" w:rsidR="002B057D" w:rsidRDefault="002B057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Salsabil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Mohamed (osservatore)</w:t>
            </w:r>
          </w:p>
          <w:p w14:paraId="15DB32C6" w14:textId="21C0D179" w:rsidR="00BE2DEF" w:rsidRDefault="00BE2DE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</w:t>
            </w:r>
            <w:r w:rsidR="00D20FCF">
              <w:rPr>
                <w:rFonts w:ascii="Calibri" w:hAnsi="Calibri" w:cs="Calibri"/>
                <w:sz w:val="24"/>
                <w:szCs w:val="24"/>
              </w:rPr>
              <w:t xml:space="preserve"> Audit</w:t>
            </w:r>
            <w:r>
              <w:rPr>
                <w:rFonts w:ascii="Calibri" w:hAnsi="Calibri" w:cs="Calibri"/>
                <w:sz w:val="24"/>
                <w:szCs w:val="24"/>
              </w:rPr>
              <w:t>: italiana</w:t>
            </w:r>
          </w:p>
        </w:tc>
      </w:tr>
      <w:tr w:rsidR="00217711" w:rsidRPr="00A41011" w14:paraId="1EB9B9EC" w14:textId="77777777">
        <w:trPr>
          <w:trHeight w:val="70"/>
          <w:jc w:val="center"/>
        </w:trPr>
        <w:tc>
          <w:tcPr>
            <w:tcW w:w="2977" w:type="dxa"/>
          </w:tcPr>
          <w:p w14:paraId="4A7A7CC4" w14:textId="7697425C" w:rsidR="00217711" w:rsidRDefault="00217711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06-07/09/2023</w:t>
            </w:r>
          </w:p>
        </w:tc>
        <w:tc>
          <w:tcPr>
            <w:tcW w:w="3686" w:type="dxa"/>
          </w:tcPr>
          <w:p w14:paraId="773D8E83" w14:textId="70784DCE" w:rsidR="00217711" w:rsidRDefault="00217711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SA-8000 </w:t>
            </w:r>
          </w:p>
          <w:p w14:paraId="58114CFC" w14:textId="0F911C86" w:rsidR="00217711" w:rsidRDefault="00217711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(non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/>
              </w:rPr>
              <w:t>annunciata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/>
              </w:rPr>
              <w:t>)</w:t>
            </w:r>
          </w:p>
        </w:tc>
        <w:tc>
          <w:tcPr>
            <w:tcW w:w="3495" w:type="dxa"/>
          </w:tcPr>
          <w:p w14:paraId="7C8EB52F" w14:textId="77777777" w:rsidR="00217711" w:rsidRDefault="00217711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Maurizio Santoro</w:t>
            </w:r>
            <w:r w:rsidR="00C459C3"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</w:p>
          <w:p w14:paraId="2AC33AF6" w14:textId="1F6FD861" w:rsidR="00C459C3" w:rsidRDefault="00C459C3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(Lingua audit: Italiano)</w:t>
            </w:r>
          </w:p>
        </w:tc>
      </w:tr>
      <w:tr w:rsidR="00420B42" w:rsidRPr="002B057D" w14:paraId="3F2F5A5B" w14:textId="77777777">
        <w:trPr>
          <w:trHeight w:val="688"/>
          <w:jc w:val="center"/>
        </w:trPr>
        <w:tc>
          <w:tcPr>
            <w:tcW w:w="2977" w:type="dxa"/>
          </w:tcPr>
          <w:p w14:paraId="750BA44C" w14:textId="192909FA" w:rsidR="00420B42" w:rsidRDefault="00420B42">
            <w:pPr>
              <w:tabs>
                <w:tab w:val="left" w:pos="2835"/>
              </w:tabs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28/09/2023</w:t>
            </w:r>
          </w:p>
        </w:tc>
        <w:tc>
          <w:tcPr>
            <w:tcW w:w="3686" w:type="dxa"/>
          </w:tcPr>
          <w:p w14:paraId="57A87FF6" w14:textId="77777777" w:rsidR="00420B42" w:rsidRDefault="00217711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SGS </w:t>
            </w:r>
          </w:p>
          <w:p w14:paraId="5AAAF214" w14:textId="590C123D" w:rsidR="00217711" w:rsidRDefault="00217711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Audit etico (per Coca-Cola e Innocent)</w:t>
            </w:r>
          </w:p>
        </w:tc>
        <w:tc>
          <w:tcPr>
            <w:tcW w:w="3495" w:type="dxa"/>
          </w:tcPr>
          <w:p w14:paraId="10E251EA" w14:textId="77777777" w:rsidR="00420B42" w:rsidRDefault="00202CA9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ANNULLATO</w:t>
            </w:r>
          </w:p>
          <w:p w14:paraId="28BA124D" w14:textId="77777777" w:rsidR="00202CA9" w:rsidRDefault="00202CA9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Verrà eseguito unico audit </w:t>
            </w:r>
          </w:p>
          <w:p w14:paraId="6B15D23D" w14:textId="559E1E74" w:rsidR="00202CA9" w:rsidRDefault="00202CA9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SMETA-4-PILLAR</w:t>
            </w:r>
          </w:p>
        </w:tc>
      </w:tr>
      <w:tr w:rsidR="000D54F9" w:rsidRPr="00217711" w14:paraId="3D09F46B" w14:textId="77777777">
        <w:trPr>
          <w:trHeight w:val="688"/>
          <w:jc w:val="center"/>
        </w:trPr>
        <w:tc>
          <w:tcPr>
            <w:tcW w:w="2977" w:type="dxa"/>
          </w:tcPr>
          <w:p w14:paraId="4706AB12" w14:textId="2213F788" w:rsidR="000D54F9" w:rsidRDefault="000D54F9">
            <w:pPr>
              <w:tabs>
                <w:tab w:val="left" w:pos="2835"/>
              </w:tabs>
              <w:spacing w:before="3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17-18/10/2023</w:t>
            </w:r>
          </w:p>
        </w:tc>
        <w:tc>
          <w:tcPr>
            <w:tcW w:w="3686" w:type="dxa"/>
          </w:tcPr>
          <w:p w14:paraId="3D6D76E7" w14:textId="77777777" w:rsidR="000D54F9" w:rsidRDefault="000D54F9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BRC/IFS </w:t>
            </w:r>
          </w:p>
          <w:p w14:paraId="65DD9F76" w14:textId="3A509F9B" w:rsidR="000D54F9" w:rsidRDefault="000D54F9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(non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/>
              </w:rPr>
              <w:t>annunciato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/>
              </w:rPr>
              <w:t>)</w:t>
            </w:r>
          </w:p>
        </w:tc>
        <w:tc>
          <w:tcPr>
            <w:tcW w:w="3495" w:type="dxa"/>
          </w:tcPr>
          <w:p w14:paraId="023B6E7A" w14:textId="71AE90BC" w:rsidR="000D54F9" w:rsidRDefault="000D54F9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RIMANDATA PERCHÈ NON C’ERA TRASFORMAZIONE IN ATTO</w:t>
            </w:r>
          </w:p>
        </w:tc>
      </w:tr>
      <w:tr w:rsidR="007A122D" w:rsidRPr="00217711" w14:paraId="444518F7" w14:textId="77777777">
        <w:trPr>
          <w:trHeight w:val="688"/>
          <w:jc w:val="center"/>
        </w:trPr>
        <w:tc>
          <w:tcPr>
            <w:tcW w:w="2977" w:type="dxa"/>
          </w:tcPr>
          <w:p w14:paraId="30719450" w14:textId="77777777" w:rsidR="007A122D" w:rsidRDefault="007A122D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lastRenderedPageBreak/>
              <w:t>19/07/2023 (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/>
              </w:rPr>
              <w:t>annullato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/>
              </w:rPr>
              <w:t>)</w:t>
            </w:r>
          </w:p>
          <w:p w14:paraId="5DDB95DD" w14:textId="6CA61810" w:rsidR="007A122D" w:rsidRDefault="00AE0A0F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/>
              </w:rPr>
              <w:t>Effettuat</w:t>
            </w:r>
            <w:r w:rsidR="00B46A8E">
              <w:rPr>
                <w:rFonts w:ascii="Calibri" w:hAnsi="Calibri" w:cs="Calibri"/>
                <w:sz w:val="24"/>
                <w:szCs w:val="24"/>
                <w:lang w:val="en-US"/>
              </w:rPr>
              <w:t>o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il:</w:t>
            </w:r>
            <w:r w:rsidR="007A122D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02/11/2023</w:t>
            </w:r>
          </w:p>
        </w:tc>
        <w:tc>
          <w:tcPr>
            <w:tcW w:w="3686" w:type="dxa"/>
          </w:tcPr>
          <w:p w14:paraId="4C112F14" w14:textId="7344D7C2" w:rsidR="007A122D" w:rsidRDefault="007A122D">
            <w:pPr>
              <w:tabs>
                <w:tab w:val="left" w:pos="2835"/>
              </w:tabs>
              <w:spacing w:before="28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COCA-COLA</w:t>
            </w:r>
          </w:p>
        </w:tc>
        <w:tc>
          <w:tcPr>
            <w:tcW w:w="3495" w:type="dxa"/>
          </w:tcPr>
          <w:p w14:paraId="4A47EC67" w14:textId="331626F0" w:rsidR="007A122D" w:rsidRDefault="007A122D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Gulsen Henden</w:t>
            </w:r>
          </w:p>
        </w:tc>
      </w:tr>
      <w:tr w:rsidR="006C0367" w:rsidRPr="00217711" w14:paraId="4F473DEB" w14:textId="77777777">
        <w:trPr>
          <w:trHeight w:val="688"/>
          <w:jc w:val="center"/>
        </w:trPr>
        <w:tc>
          <w:tcPr>
            <w:tcW w:w="2977" w:type="dxa"/>
          </w:tcPr>
          <w:p w14:paraId="397457EF" w14:textId="4F4A46EC" w:rsidR="006C0367" w:rsidRDefault="006C0367">
            <w:pPr>
              <w:tabs>
                <w:tab w:val="left" w:pos="2835"/>
              </w:tabs>
              <w:spacing w:before="3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16-17/11/2023</w:t>
            </w:r>
          </w:p>
        </w:tc>
        <w:tc>
          <w:tcPr>
            <w:tcW w:w="3686" w:type="dxa"/>
          </w:tcPr>
          <w:p w14:paraId="4BD90B1C" w14:textId="77777777" w:rsidR="006C0367" w:rsidRDefault="006C0367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BRC/IFS</w:t>
            </w:r>
          </w:p>
          <w:p w14:paraId="3F5E3375" w14:textId="2D3A226A" w:rsidR="00511333" w:rsidRDefault="00511333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(non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/>
              </w:rPr>
              <w:t>annunciato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/>
              </w:rPr>
              <w:t>)</w:t>
            </w:r>
          </w:p>
        </w:tc>
        <w:tc>
          <w:tcPr>
            <w:tcW w:w="3495" w:type="dxa"/>
          </w:tcPr>
          <w:p w14:paraId="47E9EDC6" w14:textId="1DA9659D" w:rsidR="006C0367" w:rsidRDefault="006C0367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Lingua: italiano</w:t>
            </w:r>
          </w:p>
          <w:p w14:paraId="1B577D64" w14:textId="77777777" w:rsidR="006C0367" w:rsidRDefault="005279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Lead auditor: </w:t>
            </w:r>
            <w:r w:rsidR="006C0367">
              <w:rPr>
                <w:rFonts w:ascii="Calibri" w:hAnsi="Calibri" w:cs="Calibri"/>
                <w:sz w:val="24"/>
                <w:szCs w:val="24"/>
              </w:rPr>
              <w:t>Chiara Canale</w:t>
            </w:r>
          </w:p>
          <w:p w14:paraId="1BE8DBDC" w14:textId="0507FC6E" w:rsidR="00527912" w:rsidRDefault="005279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Donato Lancia</w:t>
            </w:r>
          </w:p>
        </w:tc>
      </w:tr>
      <w:tr w:rsidR="00AE0A0F" w:rsidRPr="00217711" w14:paraId="700A84C2" w14:textId="77777777">
        <w:trPr>
          <w:trHeight w:val="688"/>
          <w:jc w:val="center"/>
        </w:trPr>
        <w:tc>
          <w:tcPr>
            <w:tcW w:w="2977" w:type="dxa"/>
          </w:tcPr>
          <w:p w14:paraId="22372100" w14:textId="1DBCF1E4" w:rsidR="00AE0A0F" w:rsidRDefault="00AE0A0F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23/11/2023</w:t>
            </w:r>
          </w:p>
        </w:tc>
        <w:tc>
          <w:tcPr>
            <w:tcW w:w="3686" w:type="dxa"/>
          </w:tcPr>
          <w:p w14:paraId="37F9B486" w14:textId="7498744B" w:rsidR="00AE0A0F" w:rsidRDefault="00AE0A0F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ISO 9001 – HACCP </w:t>
            </w:r>
          </w:p>
        </w:tc>
        <w:tc>
          <w:tcPr>
            <w:tcW w:w="3495" w:type="dxa"/>
          </w:tcPr>
          <w:p w14:paraId="17B2517E" w14:textId="77777777" w:rsidR="00AE0A0F" w:rsidRDefault="00AE0A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Iolanda Micali (DNV)</w:t>
            </w:r>
          </w:p>
          <w:p w14:paraId="018F4303" w14:textId="2EED0626" w:rsidR="00AE0A0F" w:rsidRDefault="00AE0A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AE0A0F" w:rsidRPr="00217711" w14:paraId="260A2C9C" w14:textId="77777777">
        <w:trPr>
          <w:trHeight w:val="688"/>
          <w:jc w:val="center"/>
        </w:trPr>
        <w:tc>
          <w:tcPr>
            <w:tcW w:w="2977" w:type="dxa"/>
          </w:tcPr>
          <w:p w14:paraId="284BABE7" w14:textId="16DC15A9" w:rsidR="00AE0A0F" w:rsidRDefault="00AE0A0F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13/12/2023</w:t>
            </w:r>
            <w:r w:rsidR="005B3D1C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(annullato</w:t>
            </w:r>
            <w:r w:rsidR="0029624D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causa Covid auditor</w:t>
            </w:r>
            <w:r w:rsidR="005B3D1C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)</w:t>
            </w:r>
          </w:p>
          <w:p w14:paraId="3B03752B" w14:textId="4ACE1F3A" w:rsidR="005B3D1C" w:rsidRDefault="005B3D1C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Posticipato al 25/01/2024</w:t>
            </w:r>
          </w:p>
        </w:tc>
        <w:tc>
          <w:tcPr>
            <w:tcW w:w="3686" w:type="dxa"/>
          </w:tcPr>
          <w:p w14:paraId="0EB2B888" w14:textId="7F059C23" w:rsidR="00AE0A0F" w:rsidRDefault="00AE0A0F">
            <w:pPr>
              <w:tabs>
                <w:tab w:val="left" w:pos="2835"/>
              </w:tabs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SGF</w:t>
            </w:r>
          </w:p>
        </w:tc>
        <w:tc>
          <w:tcPr>
            <w:tcW w:w="3495" w:type="dxa"/>
          </w:tcPr>
          <w:p w14:paraId="352370F1" w14:textId="77777777" w:rsidR="00AE0A0F" w:rsidRDefault="00AE0A0F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Manfred Seidel</w:t>
            </w:r>
          </w:p>
          <w:p w14:paraId="795DFEF0" w14:textId="0BA4C380" w:rsidR="00AE0A0F" w:rsidRDefault="00AE0A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F55568" w:rsidRPr="00217711" w14:paraId="3502ADBE" w14:textId="77777777">
        <w:trPr>
          <w:trHeight w:val="688"/>
          <w:jc w:val="center"/>
        </w:trPr>
        <w:tc>
          <w:tcPr>
            <w:tcW w:w="2977" w:type="dxa"/>
          </w:tcPr>
          <w:p w14:paraId="18F7E28F" w14:textId="77777777" w:rsidR="00F55568" w:rsidRDefault="00F55568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22/01/2024</w:t>
            </w:r>
          </w:p>
          <w:p w14:paraId="36234376" w14:textId="2E1A503E" w:rsidR="00600194" w:rsidRDefault="00600194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(da remoto)</w:t>
            </w:r>
          </w:p>
        </w:tc>
        <w:tc>
          <w:tcPr>
            <w:tcW w:w="3686" w:type="dxa"/>
          </w:tcPr>
          <w:p w14:paraId="01DFE34F" w14:textId="5A6DD34D" w:rsidR="00F55568" w:rsidRDefault="00F55568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 8000</w:t>
            </w:r>
          </w:p>
        </w:tc>
        <w:tc>
          <w:tcPr>
            <w:tcW w:w="3495" w:type="dxa"/>
          </w:tcPr>
          <w:p w14:paraId="19B09C69" w14:textId="77777777" w:rsidR="00F55568" w:rsidRDefault="00F55568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Follow-up periodico (da remoto)</w:t>
            </w:r>
          </w:p>
          <w:p w14:paraId="051FEE39" w14:textId="01F6749B" w:rsidR="00F55568" w:rsidRDefault="00F55568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Maurizio Santoro</w:t>
            </w:r>
          </w:p>
        </w:tc>
      </w:tr>
      <w:tr w:rsidR="00FD0320" w:rsidRPr="00217711" w14:paraId="2BA8AE63" w14:textId="77777777">
        <w:trPr>
          <w:trHeight w:val="688"/>
          <w:jc w:val="center"/>
        </w:trPr>
        <w:tc>
          <w:tcPr>
            <w:tcW w:w="2977" w:type="dxa"/>
          </w:tcPr>
          <w:p w14:paraId="2A7AE7F9" w14:textId="1ED25206" w:rsidR="00FD0320" w:rsidRDefault="00FD0320">
            <w:pPr>
              <w:tabs>
                <w:tab w:val="left" w:pos="2835"/>
              </w:tabs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22/01/2024</w:t>
            </w:r>
          </w:p>
        </w:tc>
        <w:tc>
          <w:tcPr>
            <w:tcW w:w="3686" w:type="dxa"/>
          </w:tcPr>
          <w:p w14:paraId="42A3EB22" w14:textId="77777777" w:rsidR="00FD0320" w:rsidRDefault="00FD0320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COCA-COLA </w:t>
            </w:r>
          </w:p>
          <w:p w14:paraId="482209C2" w14:textId="10F30E6A" w:rsidR="00FD0320" w:rsidRDefault="00FD0320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(visita commerciale)</w:t>
            </w:r>
          </w:p>
        </w:tc>
        <w:tc>
          <w:tcPr>
            <w:tcW w:w="3495" w:type="dxa"/>
          </w:tcPr>
          <w:p w14:paraId="5CDD2A32" w14:textId="477F0316" w:rsidR="00FD0320" w:rsidRDefault="00FD0320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Laurent Barbleu</w:t>
            </w:r>
          </w:p>
        </w:tc>
      </w:tr>
      <w:tr w:rsidR="005B3D1C" w:rsidRPr="00217711" w14:paraId="20F487EF" w14:textId="77777777">
        <w:trPr>
          <w:trHeight w:val="688"/>
          <w:jc w:val="center"/>
        </w:trPr>
        <w:tc>
          <w:tcPr>
            <w:tcW w:w="2977" w:type="dxa"/>
          </w:tcPr>
          <w:p w14:paraId="37FB5F6B" w14:textId="267F8123" w:rsidR="005B3D1C" w:rsidRDefault="005B3D1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25/01/2024</w:t>
            </w:r>
          </w:p>
        </w:tc>
        <w:tc>
          <w:tcPr>
            <w:tcW w:w="3686" w:type="dxa"/>
          </w:tcPr>
          <w:p w14:paraId="418867A9" w14:textId="0489DB2F" w:rsidR="005B3D1C" w:rsidRDefault="005B3D1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SGF</w:t>
            </w:r>
          </w:p>
        </w:tc>
        <w:tc>
          <w:tcPr>
            <w:tcW w:w="3495" w:type="dxa"/>
          </w:tcPr>
          <w:p w14:paraId="37AA47C8" w14:textId="77777777" w:rsidR="005B3D1C" w:rsidRDefault="005B3D1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Manfred Seidel</w:t>
            </w:r>
          </w:p>
          <w:p w14:paraId="28FD856E" w14:textId="1A9095DB" w:rsidR="005B3D1C" w:rsidRDefault="005B3D1C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5B3D1C" w:rsidRPr="00217711" w14:paraId="78534028" w14:textId="77777777">
        <w:trPr>
          <w:trHeight w:val="688"/>
          <w:jc w:val="center"/>
        </w:trPr>
        <w:tc>
          <w:tcPr>
            <w:tcW w:w="2977" w:type="dxa"/>
          </w:tcPr>
          <w:p w14:paraId="51BE577D" w14:textId="77777777" w:rsidR="00A42929" w:rsidRDefault="00A42929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</w:p>
          <w:p w14:paraId="4E73B728" w14:textId="6FCACA43" w:rsidR="005B3D1C" w:rsidRDefault="005B3D1C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8-9/02/2024</w:t>
            </w:r>
          </w:p>
          <w:p w14:paraId="50F36213" w14:textId="720BAADC" w:rsidR="00A42929" w:rsidRDefault="00A42929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(annullat</w:t>
            </w:r>
            <w:r w:rsidR="00582A1D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dall’auditor per motivi personali)</w:t>
            </w:r>
          </w:p>
          <w:p w14:paraId="470B75B7" w14:textId="5FBBF43E" w:rsidR="006B00F7" w:rsidRDefault="006B00F7">
            <w:pPr>
              <w:tabs>
                <w:tab w:val="left" w:pos="2835"/>
              </w:tabs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Posticipato al </w:t>
            </w:r>
            <w:r w:rsidR="00EA555C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>26/02/2024</w:t>
            </w:r>
          </w:p>
        </w:tc>
        <w:tc>
          <w:tcPr>
            <w:tcW w:w="3686" w:type="dxa"/>
          </w:tcPr>
          <w:p w14:paraId="3ABF9D2E" w14:textId="77777777" w:rsidR="005B3D1C" w:rsidRDefault="005B3D1C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INTERTEK</w:t>
            </w:r>
          </w:p>
          <w:p w14:paraId="7532B3ED" w14:textId="2642252A" w:rsidR="0052295E" w:rsidRDefault="005B3D1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(SMETA 4-PILLAR – ASR </w:t>
            </w:r>
          </w:p>
          <w:p w14:paraId="1DAFC347" w14:textId="4A740272" w:rsidR="005B3D1C" w:rsidRDefault="005B3D1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per Coca-Cola</w:t>
            </w:r>
            <w:r w:rsidR="00E84851">
              <w:rPr>
                <w:rFonts w:ascii="Calibri" w:hAnsi="Calibri" w:cs="Calibri"/>
                <w:sz w:val="24"/>
                <w:szCs w:val="24"/>
              </w:rPr>
              <w:t xml:space="preserve"> e Innocent</w:t>
            </w:r>
            <w:r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3495" w:type="dxa"/>
          </w:tcPr>
          <w:p w14:paraId="7AE32D71" w14:textId="68B4B4D2" w:rsidR="005B3D1C" w:rsidRDefault="00E84851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C30F4B" w:rsidRPr="00217711" w14:paraId="7267DED5" w14:textId="77777777">
        <w:trPr>
          <w:trHeight w:val="688"/>
          <w:jc w:val="center"/>
        </w:trPr>
        <w:tc>
          <w:tcPr>
            <w:tcW w:w="2977" w:type="dxa"/>
          </w:tcPr>
          <w:p w14:paraId="47658325" w14:textId="2A4B04FB" w:rsidR="00C30F4B" w:rsidRDefault="00D422D2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14-15-16</w:t>
            </w:r>
            <w:r w:rsidR="00C30F4B">
              <w:rPr>
                <w:rFonts w:ascii="Calibri" w:hAnsi="Calibri" w:cs="Calibri"/>
                <w:sz w:val="24"/>
                <w:szCs w:val="24"/>
              </w:rPr>
              <w:t>/02/2024</w:t>
            </w:r>
          </w:p>
        </w:tc>
        <w:tc>
          <w:tcPr>
            <w:tcW w:w="3686" w:type="dxa"/>
          </w:tcPr>
          <w:p w14:paraId="21B8C751" w14:textId="77777777" w:rsidR="00C30F4B" w:rsidRDefault="00C30F4B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SUMITOMO</w:t>
            </w:r>
          </w:p>
          <w:p w14:paraId="632E8B1E" w14:textId="77777777" w:rsidR="00D422D2" w:rsidRDefault="00D422D2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14/02/2024 visita stabilimento con cliente Suntory</w:t>
            </w:r>
          </w:p>
          <w:p w14:paraId="2B4EDE3D" w14:textId="77777777" w:rsidR="00D422D2" w:rsidRDefault="00D422D2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15/02/2024 visita giardini</w:t>
            </w:r>
          </w:p>
          <w:p w14:paraId="1C64EF2C" w14:textId="7299A4D4" w:rsidR="00D422D2" w:rsidRDefault="00D422D2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16/02/2024 audit Sumitomo</w:t>
            </w:r>
          </w:p>
        </w:tc>
        <w:tc>
          <w:tcPr>
            <w:tcW w:w="3495" w:type="dxa"/>
          </w:tcPr>
          <w:p w14:paraId="67383576" w14:textId="071EAB96" w:rsidR="00C30F4B" w:rsidRDefault="00E84851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EA555C" w:rsidRPr="00217711" w14:paraId="790D73EC" w14:textId="77777777">
        <w:trPr>
          <w:trHeight w:val="688"/>
          <w:jc w:val="center"/>
        </w:trPr>
        <w:tc>
          <w:tcPr>
            <w:tcW w:w="2977" w:type="dxa"/>
          </w:tcPr>
          <w:p w14:paraId="0DE555CF" w14:textId="77777777" w:rsidR="00EA555C" w:rsidRDefault="00EA555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26/02/2024</w:t>
            </w:r>
          </w:p>
          <w:p w14:paraId="48E4D29C" w14:textId="439B575D" w:rsidR="00595D9C" w:rsidRDefault="00595D9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Annullato da Intertek 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sym w:font="Wingdings" w:char="F0E0"/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da riprogrammare</w:t>
            </w:r>
          </w:p>
        </w:tc>
        <w:tc>
          <w:tcPr>
            <w:tcW w:w="3686" w:type="dxa"/>
          </w:tcPr>
          <w:p w14:paraId="5EB05485" w14:textId="77777777" w:rsidR="00EA555C" w:rsidRDefault="00EA555C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INTERTEK</w:t>
            </w:r>
          </w:p>
          <w:p w14:paraId="2DA763E9" w14:textId="36016746" w:rsidR="00EA555C" w:rsidRDefault="00EA555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(SMETA 4-PILLAR – ASR* </w:t>
            </w:r>
          </w:p>
          <w:p w14:paraId="0C575D65" w14:textId="77777777" w:rsidR="00EA555C" w:rsidRDefault="00EA555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per Coca-Cola e Innocent)</w:t>
            </w:r>
          </w:p>
          <w:p w14:paraId="0D709167" w14:textId="0FEA9922" w:rsidR="00EA555C" w:rsidRDefault="00EA555C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  <w:lang w:eastAsia="en-US"/>
              </w:rPr>
              <w:t>*che copre la parte SGP</w:t>
            </w:r>
          </w:p>
        </w:tc>
        <w:tc>
          <w:tcPr>
            <w:tcW w:w="3495" w:type="dxa"/>
          </w:tcPr>
          <w:p w14:paraId="3286D105" w14:textId="571AD22D" w:rsidR="00EA555C" w:rsidRDefault="00EA555C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F1614D" w:rsidRPr="00217711" w14:paraId="27A4790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118608FF" w14:textId="03B8605C" w:rsidR="00F1614D" w:rsidRDefault="00F1614D" w:rsidP="009E79B2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26/02/2024</w:t>
            </w:r>
          </w:p>
        </w:tc>
        <w:tc>
          <w:tcPr>
            <w:tcW w:w="3686" w:type="dxa"/>
          </w:tcPr>
          <w:p w14:paraId="44AD6E9E" w14:textId="77777777" w:rsidR="00F1614D" w:rsidRDefault="00F1614D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ANDROS</w:t>
            </w:r>
          </w:p>
          <w:p w14:paraId="5E13E7C4" w14:textId="4C79870D" w:rsidR="00F1614D" w:rsidRDefault="00F1614D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(visita cliente)</w:t>
            </w:r>
          </w:p>
        </w:tc>
        <w:tc>
          <w:tcPr>
            <w:tcW w:w="3495" w:type="dxa"/>
          </w:tcPr>
          <w:p w14:paraId="3CAF2ED5" w14:textId="6D3EEDE3" w:rsidR="00F1614D" w:rsidRDefault="00F1614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Lingua: inglese</w:t>
            </w:r>
          </w:p>
        </w:tc>
      </w:tr>
      <w:tr w:rsidR="00F1614D" w:rsidRPr="00217711" w14:paraId="7E6E4AFA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6A14E002" w14:textId="5D0F52E9" w:rsidR="00F1614D" w:rsidRDefault="00F1614D" w:rsidP="009E79B2">
            <w:pPr>
              <w:tabs>
                <w:tab w:val="left" w:pos="2835"/>
              </w:tabs>
              <w:spacing w:before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27/02/2024</w:t>
            </w:r>
          </w:p>
        </w:tc>
        <w:tc>
          <w:tcPr>
            <w:tcW w:w="3686" w:type="dxa"/>
          </w:tcPr>
          <w:p w14:paraId="3DE29627" w14:textId="2FEC953A" w:rsidR="00F1614D" w:rsidRDefault="00F1614D">
            <w:pPr>
              <w:tabs>
                <w:tab w:val="left" w:pos="2835"/>
              </w:tabs>
              <w:spacing w:before="12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SCHWEPPES</w:t>
            </w:r>
          </w:p>
        </w:tc>
        <w:tc>
          <w:tcPr>
            <w:tcW w:w="3495" w:type="dxa"/>
          </w:tcPr>
          <w:p w14:paraId="2225B115" w14:textId="77777777" w:rsidR="00F1614D" w:rsidRDefault="00F1614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Rosa Soles</w:t>
            </w:r>
          </w:p>
          <w:p w14:paraId="38A71F73" w14:textId="1B073265" w:rsidR="00F1614D" w:rsidRDefault="00F1614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F1614D" w:rsidRPr="002B057D" w14:paraId="54B3944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288E7619" w14:textId="77777777" w:rsidR="00F1614D" w:rsidRDefault="00F1614D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5-6/03/2024</w:t>
            </w:r>
          </w:p>
          <w:p w14:paraId="346097C8" w14:textId="3CE1FD32" w:rsidR="00F1614D" w:rsidRDefault="00F1614D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(06/03/2024 da remoto)</w:t>
            </w:r>
          </w:p>
        </w:tc>
        <w:tc>
          <w:tcPr>
            <w:tcW w:w="3686" w:type="dxa"/>
          </w:tcPr>
          <w:p w14:paraId="78AB97C3" w14:textId="115A8359" w:rsidR="00F1614D" w:rsidRDefault="00F1614D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ISO 14001</w:t>
            </w:r>
          </w:p>
        </w:tc>
        <w:tc>
          <w:tcPr>
            <w:tcW w:w="3495" w:type="dxa"/>
          </w:tcPr>
          <w:p w14:paraId="2D78CFB2" w14:textId="77777777" w:rsidR="00F1614D" w:rsidRDefault="00F1614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Iolanda Micali (DNV)</w:t>
            </w:r>
          </w:p>
          <w:p w14:paraId="69EA1850" w14:textId="0EC4B383" w:rsidR="00F1614D" w:rsidRDefault="00F1614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F1614D" w:rsidRPr="002B057D" w14:paraId="1757C88D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0BD32EDA" w14:textId="55BED2AA" w:rsidR="00F1614D" w:rsidRDefault="00F1614D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23-24/05/2024</w:t>
            </w:r>
          </w:p>
        </w:tc>
        <w:tc>
          <w:tcPr>
            <w:tcW w:w="3686" w:type="dxa"/>
          </w:tcPr>
          <w:p w14:paraId="3FB91C77" w14:textId="01CB28F5" w:rsidR="00F1614D" w:rsidRDefault="00F1614D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ISO 9001 - HACCP</w:t>
            </w:r>
          </w:p>
        </w:tc>
        <w:tc>
          <w:tcPr>
            <w:tcW w:w="3495" w:type="dxa"/>
          </w:tcPr>
          <w:p w14:paraId="1B2B01BA" w14:textId="77777777" w:rsidR="00F1614D" w:rsidRDefault="00F1614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Iolanda Micali (DNV)</w:t>
            </w:r>
          </w:p>
          <w:p w14:paraId="3B85CEB5" w14:textId="5BEDFB49" w:rsidR="00F1614D" w:rsidRDefault="00F1614D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F1614D" w:rsidRPr="002B057D" w14:paraId="22B84949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7BC4F708" w14:textId="32577147" w:rsidR="00F1614D" w:rsidRDefault="00D52F0F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11-12-13/09/2024</w:t>
            </w:r>
          </w:p>
        </w:tc>
        <w:tc>
          <w:tcPr>
            <w:tcW w:w="3686" w:type="dxa"/>
          </w:tcPr>
          <w:p w14:paraId="4E45E006" w14:textId="7824DBB5" w:rsidR="00F1614D" w:rsidRDefault="00D52F0F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SA8000</w:t>
            </w:r>
          </w:p>
        </w:tc>
        <w:tc>
          <w:tcPr>
            <w:tcW w:w="3495" w:type="dxa"/>
          </w:tcPr>
          <w:p w14:paraId="682BEC8A" w14:textId="77777777" w:rsidR="00F1614D" w:rsidRDefault="00D52F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Mario Tafuri</w:t>
            </w:r>
          </w:p>
          <w:p w14:paraId="69B0123B" w14:textId="0C09BE92" w:rsidR="00D52F0F" w:rsidRDefault="00D52F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F1614D" w:rsidRPr="002B057D" w14:paraId="2F53E97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5A5C6C3D" w14:textId="10AB2CF9" w:rsidR="00F1614D" w:rsidRDefault="00D52F0F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16-17/09/2024</w:t>
            </w:r>
          </w:p>
        </w:tc>
        <w:tc>
          <w:tcPr>
            <w:tcW w:w="3686" w:type="dxa"/>
          </w:tcPr>
          <w:p w14:paraId="26B13C53" w14:textId="4C59417F" w:rsidR="00F1614D" w:rsidRDefault="00D52F0F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SUMITOMO (SUNTORY)</w:t>
            </w:r>
          </w:p>
        </w:tc>
        <w:tc>
          <w:tcPr>
            <w:tcW w:w="3495" w:type="dxa"/>
          </w:tcPr>
          <w:p w14:paraId="28A768A4" w14:textId="77777777" w:rsidR="00D52F0F" w:rsidRDefault="00D52F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Tsuchiya </w:t>
            </w:r>
          </w:p>
          <w:p w14:paraId="1E0B5EDA" w14:textId="77777777" w:rsidR="00F1614D" w:rsidRDefault="00D52F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Yukiko Yamada</w:t>
            </w:r>
          </w:p>
          <w:p w14:paraId="7863FFA9" w14:textId="610F3224" w:rsidR="00D52F0F" w:rsidRDefault="00D52F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D52F0F" w:rsidRPr="002B057D" w14:paraId="6C973A13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25634A29" w14:textId="4A106B59" w:rsidR="00D52F0F" w:rsidRDefault="00D52F0F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30/09/2024</w:t>
            </w:r>
          </w:p>
          <w:p w14:paraId="2CFA87FD" w14:textId="2C6ED636" w:rsidR="00D52F0F" w:rsidRDefault="00D52F0F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01/10/2024</w:t>
            </w:r>
          </w:p>
        </w:tc>
        <w:tc>
          <w:tcPr>
            <w:tcW w:w="3686" w:type="dxa"/>
          </w:tcPr>
          <w:p w14:paraId="223FCA55" w14:textId="0202F47F" w:rsidR="00D52F0F" w:rsidRDefault="00D52F0F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SUMITOMO (KAGOME)</w:t>
            </w:r>
          </w:p>
        </w:tc>
        <w:tc>
          <w:tcPr>
            <w:tcW w:w="3495" w:type="dxa"/>
          </w:tcPr>
          <w:p w14:paraId="7EF09C55" w14:textId="77777777" w:rsidR="00D52F0F" w:rsidRDefault="00D52F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John Lee</w:t>
            </w:r>
          </w:p>
          <w:p w14:paraId="0441D50E" w14:textId="3890D5FD" w:rsidR="00D52F0F" w:rsidRDefault="00D52F0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4E3B75" w:rsidRPr="002B057D" w14:paraId="3F44140E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1E77A3E2" w14:textId="2DC3DD2E" w:rsidR="004E3B75" w:rsidRDefault="004E3B75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25-26/11/2024</w:t>
            </w:r>
          </w:p>
        </w:tc>
        <w:tc>
          <w:tcPr>
            <w:tcW w:w="3686" w:type="dxa"/>
          </w:tcPr>
          <w:p w14:paraId="6ED6E0A0" w14:textId="537329B2" w:rsidR="004E3B75" w:rsidRDefault="004E3B75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BRC-IFS</w:t>
            </w:r>
          </w:p>
        </w:tc>
        <w:tc>
          <w:tcPr>
            <w:tcW w:w="3495" w:type="dxa"/>
          </w:tcPr>
          <w:p w14:paraId="70648997" w14:textId="77777777" w:rsidR="004E3B75" w:rsidRDefault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Giorgio Caputo (DNV)</w:t>
            </w:r>
          </w:p>
          <w:p w14:paraId="053F03C0" w14:textId="77777777" w:rsidR="004E3B75" w:rsidRDefault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Donato Lancia (DNV)</w:t>
            </w:r>
          </w:p>
          <w:p w14:paraId="44745DED" w14:textId="314C876A" w:rsidR="004E3B75" w:rsidRDefault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4E3B75" w:rsidRPr="002B057D" w14:paraId="720EC142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676A94DF" w14:textId="73C2632C" w:rsidR="004E3B75" w:rsidRDefault="004E3B75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28/11/2024</w:t>
            </w:r>
          </w:p>
        </w:tc>
        <w:tc>
          <w:tcPr>
            <w:tcW w:w="3686" w:type="dxa"/>
          </w:tcPr>
          <w:p w14:paraId="7EDE19EE" w14:textId="117EC584" w:rsidR="004E3B75" w:rsidRDefault="004E3B75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SGF</w:t>
            </w:r>
          </w:p>
        </w:tc>
        <w:tc>
          <w:tcPr>
            <w:tcW w:w="3495" w:type="dxa"/>
          </w:tcPr>
          <w:p w14:paraId="73B84457" w14:textId="77777777" w:rsidR="004E3B75" w:rsidRDefault="004E3B75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Manfred Seidel</w:t>
            </w:r>
          </w:p>
          <w:p w14:paraId="2995C762" w14:textId="7F22A201" w:rsidR="004E3B75" w:rsidRDefault="004E3B75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D3218F" w:rsidRPr="002B057D" w14:paraId="6F7B736E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514DB8ED" w14:textId="341EBCF3" w:rsidR="00D3218F" w:rsidRDefault="00D3218F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10/01/2025</w:t>
            </w:r>
          </w:p>
        </w:tc>
        <w:tc>
          <w:tcPr>
            <w:tcW w:w="3686" w:type="dxa"/>
          </w:tcPr>
          <w:p w14:paraId="2DEBD09C" w14:textId="77777777" w:rsidR="00D3218F" w:rsidRDefault="00D3218F" w:rsidP="00D3218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SA8000</w:t>
            </w:r>
          </w:p>
          <w:p w14:paraId="2DBC2CF2" w14:textId="5D092D5F" w:rsidR="00D3218F" w:rsidRDefault="00D3218F" w:rsidP="00D3218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(follow-up da remoto)</w:t>
            </w:r>
          </w:p>
        </w:tc>
        <w:tc>
          <w:tcPr>
            <w:tcW w:w="3495" w:type="dxa"/>
          </w:tcPr>
          <w:p w14:paraId="0A43995E" w14:textId="77777777" w:rsidR="00D3218F" w:rsidRDefault="00D3218F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Mario Tafuri</w:t>
            </w:r>
          </w:p>
          <w:p w14:paraId="27151961" w14:textId="13E5608F" w:rsidR="00D3218F" w:rsidRDefault="00D3218F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885212" w:rsidRPr="00885212" w14:paraId="7713195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0A81AB71" w14:textId="02384237" w:rsidR="00885212" w:rsidRDefault="00885212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29/01/2025</w:t>
            </w:r>
          </w:p>
        </w:tc>
        <w:tc>
          <w:tcPr>
            <w:tcW w:w="3686" w:type="dxa"/>
            <w:vAlign w:val="center"/>
          </w:tcPr>
          <w:p w14:paraId="7D836CB1" w14:textId="77777777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SUMITOMO</w:t>
            </w:r>
          </w:p>
          <w:p w14:paraId="2B9AD1A3" w14:textId="087B9C4F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(visita cliente)</w:t>
            </w:r>
          </w:p>
        </w:tc>
        <w:tc>
          <w:tcPr>
            <w:tcW w:w="3495" w:type="dxa"/>
          </w:tcPr>
          <w:p w14:paraId="0EE261ED" w14:textId="77777777" w:rsidR="00885212" w:rsidRP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85212">
              <w:rPr>
                <w:rFonts w:ascii="Calibri" w:hAnsi="Calibri" w:cs="Calibri"/>
                <w:sz w:val="24"/>
                <w:szCs w:val="24"/>
                <w:lang w:val="en-US"/>
              </w:rPr>
              <w:t>Hideyuki Momose (Sc Foods)</w:t>
            </w:r>
          </w:p>
          <w:p w14:paraId="52679383" w14:textId="77777777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85212">
              <w:rPr>
                <w:rFonts w:ascii="Calibri" w:hAnsi="Calibri" w:cs="Calibri"/>
                <w:sz w:val="24"/>
                <w:szCs w:val="24"/>
                <w:lang w:val="en-US"/>
              </w:rPr>
              <w:t xml:space="preserve">Yukiko Yamada (Sc Foods) </w:t>
            </w:r>
          </w:p>
          <w:p w14:paraId="76B62B12" w14:textId="79AF3A96" w:rsidR="00885212" w:rsidRP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85212">
              <w:rPr>
                <w:rFonts w:ascii="Calibri" w:hAnsi="Calibri" w:cs="Calibri"/>
                <w:sz w:val="24"/>
                <w:szCs w:val="24"/>
                <w:lang w:val="en-US"/>
              </w:rPr>
              <w:t>Jung Gyunggeun (Sc Foods)</w:t>
            </w:r>
          </w:p>
          <w:p w14:paraId="6D692DE8" w14:textId="79D6F049" w:rsidR="00885212" w:rsidRP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Lingua audit: Italiano-inglese</w:t>
            </w:r>
          </w:p>
        </w:tc>
      </w:tr>
      <w:tr w:rsidR="00885212" w:rsidRPr="00885212" w14:paraId="0908249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0B60FF05" w14:textId="5190F83B" w:rsidR="00885212" w:rsidRPr="00885212" w:rsidRDefault="00885212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25-26/02/2025</w:t>
            </w:r>
          </w:p>
        </w:tc>
        <w:tc>
          <w:tcPr>
            <w:tcW w:w="3686" w:type="dxa"/>
            <w:vAlign w:val="center"/>
          </w:tcPr>
          <w:p w14:paraId="23241924" w14:textId="105B3A46" w:rsidR="00885212" w:rsidRP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ISO 14.001 (DNV)</w:t>
            </w:r>
          </w:p>
        </w:tc>
        <w:tc>
          <w:tcPr>
            <w:tcW w:w="3495" w:type="dxa"/>
          </w:tcPr>
          <w:p w14:paraId="151A9D47" w14:textId="77777777" w:rsidR="00885212" w:rsidRPr="00671791" w:rsidRDefault="00885212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1791">
              <w:rPr>
                <w:rFonts w:ascii="Calibri" w:hAnsi="Calibri" w:cs="Calibri"/>
                <w:sz w:val="24"/>
                <w:szCs w:val="24"/>
              </w:rPr>
              <w:t>Iolanda Micali (DNV)</w:t>
            </w:r>
          </w:p>
          <w:p w14:paraId="3AE54801" w14:textId="1ED28776" w:rsidR="00885212" w:rsidRPr="00671791" w:rsidRDefault="00885212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1791"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885212" w:rsidRPr="00885212" w14:paraId="4EB7C4E7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16DE8A7E" w14:textId="7852CC1E" w:rsidR="00885212" w:rsidRPr="00885212" w:rsidRDefault="00885212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04/03/2025</w:t>
            </w:r>
          </w:p>
        </w:tc>
        <w:tc>
          <w:tcPr>
            <w:tcW w:w="3686" w:type="dxa"/>
          </w:tcPr>
          <w:p w14:paraId="58CFD212" w14:textId="77777777" w:rsidR="00885212" w:rsidRDefault="00885212" w:rsidP="00D3218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ANDROS</w:t>
            </w:r>
          </w:p>
          <w:p w14:paraId="7273BE54" w14:textId="05FFCA1F" w:rsidR="00885212" w:rsidRPr="00885212" w:rsidRDefault="00885212" w:rsidP="00D3218F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(audit qualità)</w:t>
            </w:r>
          </w:p>
        </w:tc>
        <w:tc>
          <w:tcPr>
            <w:tcW w:w="3495" w:type="dxa"/>
          </w:tcPr>
          <w:p w14:paraId="2C894684" w14:textId="77777777" w:rsidR="00885212" w:rsidRDefault="00885212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Camille Barthes </w:t>
            </w:r>
          </w:p>
          <w:p w14:paraId="5D5987B3" w14:textId="12DDC4E5" w:rsidR="00885212" w:rsidRPr="00885212" w:rsidRDefault="00885212" w:rsidP="004E3B75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Lingua audit: inglese</w:t>
            </w:r>
          </w:p>
        </w:tc>
      </w:tr>
      <w:tr w:rsidR="00885212" w:rsidRPr="00885212" w14:paraId="4879A87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63E822D9" w14:textId="3F3471C2" w:rsidR="00885212" w:rsidRDefault="00885212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06/03/2025</w:t>
            </w:r>
          </w:p>
        </w:tc>
        <w:tc>
          <w:tcPr>
            <w:tcW w:w="3686" w:type="dxa"/>
            <w:vAlign w:val="center"/>
          </w:tcPr>
          <w:p w14:paraId="5B8DBDC4" w14:textId="754F4201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SGF</w:t>
            </w:r>
          </w:p>
        </w:tc>
        <w:tc>
          <w:tcPr>
            <w:tcW w:w="3495" w:type="dxa"/>
          </w:tcPr>
          <w:p w14:paraId="3743CC25" w14:textId="77777777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Manfred Seidel</w:t>
            </w:r>
          </w:p>
          <w:p w14:paraId="67B5E75C" w14:textId="3EFB766B" w:rsidR="00885212" w:rsidRP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885212" w:rsidRPr="00885212" w14:paraId="31CC5F6E" w14:textId="77777777" w:rsidTr="009E79B2">
        <w:trPr>
          <w:trHeight w:val="70"/>
          <w:jc w:val="center"/>
        </w:trPr>
        <w:tc>
          <w:tcPr>
            <w:tcW w:w="2977" w:type="dxa"/>
            <w:vAlign w:val="center"/>
          </w:tcPr>
          <w:p w14:paraId="321CC17D" w14:textId="0DD920C5" w:rsidR="00885212" w:rsidRDefault="00885212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31/03/2025</w:t>
            </w:r>
          </w:p>
        </w:tc>
        <w:tc>
          <w:tcPr>
            <w:tcW w:w="3686" w:type="dxa"/>
            <w:vAlign w:val="center"/>
          </w:tcPr>
          <w:p w14:paraId="7DD8E495" w14:textId="77777777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RAUCH</w:t>
            </w:r>
          </w:p>
          <w:p w14:paraId="1437A2F8" w14:textId="7EB33A9F" w:rsidR="00885212" w:rsidRDefault="00D45770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(visita cliente</w:t>
            </w:r>
            <w:r w:rsidR="00885212">
              <w:rPr>
                <w:rFonts w:ascii="Calibri" w:hAnsi="Calibri" w:cs="Calibri"/>
                <w:sz w:val="24"/>
                <w:szCs w:val="24"/>
                <w:lang w:val="en-US"/>
              </w:rPr>
              <w:t>)</w:t>
            </w:r>
          </w:p>
        </w:tc>
        <w:tc>
          <w:tcPr>
            <w:tcW w:w="3495" w:type="dxa"/>
          </w:tcPr>
          <w:p w14:paraId="233C2556" w14:textId="77777777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Johanna Flock</w:t>
            </w:r>
          </w:p>
          <w:p w14:paraId="3573AD4E" w14:textId="0210B98E" w:rsidR="00885212" w:rsidRDefault="00885212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</w:t>
            </w:r>
          </w:p>
        </w:tc>
      </w:tr>
      <w:tr w:rsidR="00D45770" w:rsidRPr="00D45770" w14:paraId="3965FB28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5E7336DB" w14:textId="08D218CE" w:rsidR="00D45770" w:rsidRDefault="00D45770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04/04/2025</w:t>
            </w:r>
          </w:p>
        </w:tc>
        <w:tc>
          <w:tcPr>
            <w:tcW w:w="3686" w:type="dxa"/>
            <w:vAlign w:val="center"/>
          </w:tcPr>
          <w:p w14:paraId="546AA1F8" w14:textId="77777777" w:rsidR="00D45770" w:rsidRDefault="00D45770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SUMITOMO</w:t>
            </w:r>
          </w:p>
          <w:p w14:paraId="050C47F1" w14:textId="19D48C06" w:rsidR="00737D69" w:rsidRDefault="00737D69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(visita cliente)</w:t>
            </w:r>
          </w:p>
        </w:tc>
        <w:tc>
          <w:tcPr>
            <w:tcW w:w="3495" w:type="dxa"/>
          </w:tcPr>
          <w:p w14:paraId="1620C04C" w14:textId="77777777" w:rsidR="00D45770" w:rsidRPr="00671791" w:rsidRDefault="00D45770" w:rsidP="00D4577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671791">
              <w:rPr>
                <w:rFonts w:ascii="Calibri" w:hAnsi="Calibri" w:cs="Calibri"/>
                <w:sz w:val="22"/>
                <w:szCs w:val="22"/>
                <w:lang w:val="en-US"/>
              </w:rPr>
              <w:t>Hideyuki Momose (Sc Foods)</w:t>
            </w:r>
          </w:p>
          <w:p w14:paraId="017DF177" w14:textId="4913808A" w:rsidR="00D45770" w:rsidRPr="00D45770" w:rsidRDefault="00D45770" w:rsidP="00D4577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577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Yukiko Yamada (Sc Foods) </w:t>
            </w:r>
          </w:p>
          <w:p w14:paraId="57A50B24" w14:textId="0C370AAC" w:rsidR="00D45770" w:rsidRPr="00D45770" w:rsidRDefault="00D45770" w:rsidP="00D45770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5770">
              <w:rPr>
                <w:rFonts w:ascii="Calibri" w:hAnsi="Calibri" w:cs="Calibri"/>
                <w:sz w:val="22"/>
                <w:szCs w:val="22"/>
                <w:lang w:val="en-US"/>
              </w:rPr>
              <w:t>Kanno Koji (Sc Foods - Director)</w:t>
            </w:r>
          </w:p>
          <w:p w14:paraId="43309236" w14:textId="2B528EEB" w:rsidR="00D45770" w:rsidRPr="00D45770" w:rsidRDefault="00D45770" w:rsidP="0088521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Lingua: </w:t>
            </w:r>
            <w:r w:rsidR="00FF3EA4">
              <w:rPr>
                <w:rFonts w:ascii="Calibri" w:hAnsi="Calibri" w:cs="Calibri"/>
                <w:sz w:val="24"/>
                <w:szCs w:val="24"/>
                <w:lang w:val="en-US"/>
              </w:rPr>
              <w:t>Italiano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-inglese</w:t>
            </w:r>
          </w:p>
        </w:tc>
      </w:tr>
      <w:tr w:rsidR="00671791" w:rsidRPr="00D45770" w14:paraId="0BDBED0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5CD7FA59" w14:textId="6DE54C21" w:rsidR="00671791" w:rsidRDefault="00671791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7-8/05/2025</w:t>
            </w:r>
          </w:p>
        </w:tc>
        <w:tc>
          <w:tcPr>
            <w:tcW w:w="3686" w:type="dxa"/>
            <w:vAlign w:val="center"/>
          </w:tcPr>
          <w:p w14:paraId="64AC1C78" w14:textId="38EB0C6D" w:rsidR="00671791" w:rsidRDefault="00671791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ISO 9001 – HACCP (DNV)</w:t>
            </w:r>
          </w:p>
        </w:tc>
        <w:tc>
          <w:tcPr>
            <w:tcW w:w="3495" w:type="dxa"/>
          </w:tcPr>
          <w:p w14:paraId="2D1BB519" w14:textId="77777777" w:rsidR="00671791" w:rsidRDefault="00671791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Iolanda Micali (DNV)</w:t>
            </w:r>
          </w:p>
          <w:p w14:paraId="39CD1643" w14:textId="1AFF3F1A" w:rsidR="00671791" w:rsidRPr="00671791" w:rsidRDefault="00671791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5B566B" w:rsidRPr="00D45770" w14:paraId="4BD7213E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005A4DE7" w14:textId="32FAC223" w:rsidR="005B566B" w:rsidRDefault="005B566B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27/05/2025</w:t>
            </w:r>
          </w:p>
        </w:tc>
        <w:tc>
          <w:tcPr>
            <w:tcW w:w="3686" w:type="dxa"/>
            <w:vAlign w:val="center"/>
          </w:tcPr>
          <w:p w14:paraId="6226BC66" w14:textId="77777777" w:rsidR="005B566B" w:rsidRDefault="005B566B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ASP</w:t>
            </w:r>
          </w:p>
          <w:p w14:paraId="236B3CE9" w14:textId="247254A7" w:rsidR="005B566B" w:rsidRDefault="005B566B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(riconoscimento oli essenziali)</w:t>
            </w:r>
          </w:p>
        </w:tc>
        <w:tc>
          <w:tcPr>
            <w:tcW w:w="3495" w:type="dxa"/>
          </w:tcPr>
          <w:p w14:paraId="135A8F99" w14:textId="7777777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Filippo Noto</w:t>
            </w:r>
          </w:p>
          <w:p w14:paraId="620FE4A2" w14:textId="7777777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Carmela Lisa</w:t>
            </w:r>
          </w:p>
          <w:p w14:paraId="640C6DA4" w14:textId="17555F1F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671791" w:rsidRPr="00D45770" w14:paraId="3DC56BAF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5F9D328F" w14:textId="47C865B1" w:rsidR="00671791" w:rsidRDefault="00671791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3-4/06/2025</w:t>
            </w:r>
          </w:p>
        </w:tc>
        <w:tc>
          <w:tcPr>
            <w:tcW w:w="3686" w:type="dxa"/>
            <w:vAlign w:val="center"/>
          </w:tcPr>
          <w:p w14:paraId="2CA97A8E" w14:textId="6754FDFD" w:rsidR="00671791" w:rsidRDefault="00671791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SMETA-4-PILLAR (Control Union)</w:t>
            </w:r>
          </w:p>
        </w:tc>
        <w:tc>
          <w:tcPr>
            <w:tcW w:w="3495" w:type="dxa"/>
          </w:tcPr>
          <w:p w14:paraId="3352C296" w14:textId="77777777" w:rsidR="00671791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Nikos Bakaris</w:t>
            </w:r>
          </w:p>
          <w:p w14:paraId="7CCF74EC" w14:textId="4EB678CA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inglese-italiano</w:t>
            </w:r>
          </w:p>
        </w:tc>
      </w:tr>
      <w:tr w:rsidR="00960363" w:rsidRPr="00960363" w14:paraId="56F16ECC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3CA1B9D4" w14:textId="3E5FC315" w:rsidR="00960363" w:rsidRDefault="00960363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12/06/2025</w:t>
            </w:r>
          </w:p>
        </w:tc>
        <w:tc>
          <w:tcPr>
            <w:tcW w:w="3686" w:type="dxa"/>
            <w:vAlign w:val="center"/>
          </w:tcPr>
          <w:p w14:paraId="354396C7" w14:textId="77777777" w:rsidR="00960363" w:rsidRDefault="00960363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SUMITOMO</w:t>
            </w:r>
          </w:p>
          <w:p w14:paraId="2362C4CC" w14:textId="177A28A9" w:rsidR="00960363" w:rsidRDefault="00960363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(visita cliente)</w:t>
            </w:r>
          </w:p>
        </w:tc>
        <w:tc>
          <w:tcPr>
            <w:tcW w:w="3495" w:type="dxa"/>
          </w:tcPr>
          <w:p w14:paraId="60898E25" w14:textId="77777777" w:rsidR="00960363" w:rsidRPr="00C46983" w:rsidRDefault="00960363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46983">
              <w:rPr>
                <w:rFonts w:ascii="Calibri" w:hAnsi="Calibri" w:cs="Calibri"/>
                <w:sz w:val="24"/>
                <w:szCs w:val="24"/>
              </w:rPr>
              <w:t>Seiji Okamoto (Sc Foods)</w:t>
            </w:r>
          </w:p>
          <w:p w14:paraId="27937BBD" w14:textId="77777777" w:rsidR="00960363" w:rsidRPr="00C46983" w:rsidRDefault="00960363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46983">
              <w:rPr>
                <w:rFonts w:ascii="Calibri" w:hAnsi="Calibri" w:cs="Calibri"/>
                <w:sz w:val="24"/>
                <w:szCs w:val="24"/>
              </w:rPr>
              <w:t>Yukiko Yamada (Sc Foods)</w:t>
            </w:r>
          </w:p>
          <w:p w14:paraId="1F24843A" w14:textId="04016089" w:rsidR="00960363" w:rsidRPr="00960363" w:rsidRDefault="00960363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Lingua audit: inglese-</w:t>
            </w:r>
            <w:r w:rsidR="00FF3EA4">
              <w:rPr>
                <w:rFonts w:ascii="Calibri" w:hAnsi="Calibri" w:cs="Calibri"/>
                <w:sz w:val="24"/>
                <w:szCs w:val="24"/>
                <w:lang w:val="en-US"/>
              </w:rPr>
              <w:t>Italiano</w:t>
            </w:r>
          </w:p>
        </w:tc>
      </w:tr>
      <w:tr w:rsidR="005B566B" w:rsidRPr="00D45770" w14:paraId="299E4129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638B1DCA" w14:textId="56B6169A" w:rsidR="005B566B" w:rsidRDefault="005B566B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20/06/2025</w:t>
            </w:r>
          </w:p>
        </w:tc>
        <w:tc>
          <w:tcPr>
            <w:tcW w:w="3686" w:type="dxa"/>
            <w:vAlign w:val="center"/>
          </w:tcPr>
          <w:p w14:paraId="51B8B602" w14:textId="77777777" w:rsidR="005B566B" w:rsidRDefault="005B566B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ASP</w:t>
            </w:r>
          </w:p>
          <w:p w14:paraId="6B02AD64" w14:textId="1E79099B" w:rsidR="005B566B" w:rsidRDefault="005B566B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(riconoscimento oli essenziali)</w:t>
            </w:r>
          </w:p>
        </w:tc>
        <w:tc>
          <w:tcPr>
            <w:tcW w:w="3495" w:type="dxa"/>
          </w:tcPr>
          <w:p w14:paraId="0FDE1FD7" w14:textId="7777777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Filippo Noto</w:t>
            </w:r>
          </w:p>
          <w:p w14:paraId="43B5C98B" w14:textId="7777777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Giuliana Napoli</w:t>
            </w:r>
          </w:p>
          <w:p w14:paraId="7687A00D" w14:textId="7777777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Erika Scattareggia</w:t>
            </w:r>
          </w:p>
          <w:p w14:paraId="60C2BB74" w14:textId="4A1819B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 audit: italiano</w:t>
            </w:r>
          </w:p>
        </w:tc>
      </w:tr>
      <w:tr w:rsidR="005B566B" w:rsidRPr="00D45770" w14:paraId="2185E213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6AC793C5" w14:textId="6622705F" w:rsidR="005B566B" w:rsidRDefault="005B566B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09/07/2025</w:t>
            </w:r>
          </w:p>
        </w:tc>
        <w:tc>
          <w:tcPr>
            <w:tcW w:w="3686" w:type="dxa"/>
            <w:vAlign w:val="center"/>
          </w:tcPr>
          <w:p w14:paraId="74B632A0" w14:textId="77777777" w:rsidR="005B566B" w:rsidRDefault="005B566B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REFRESCO</w:t>
            </w:r>
          </w:p>
          <w:p w14:paraId="057CCC07" w14:textId="59AC8BD2" w:rsidR="005B566B" w:rsidRDefault="005B566B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(visita cliente)</w:t>
            </w:r>
          </w:p>
        </w:tc>
        <w:tc>
          <w:tcPr>
            <w:tcW w:w="3495" w:type="dxa"/>
          </w:tcPr>
          <w:p w14:paraId="30D7EBD8" w14:textId="7777777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B566B">
              <w:rPr>
                <w:rFonts w:ascii="Calibri" w:hAnsi="Calibri" w:cs="Calibri"/>
                <w:sz w:val="24"/>
                <w:szCs w:val="24"/>
              </w:rPr>
              <w:t>Ilse Santiago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7C018E2D" w14:textId="77777777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Giorgio Pavan</w:t>
            </w:r>
          </w:p>
          <w:p w14:paraId="1FABEBE8" w14:textId="1D5C87A0" w:rsidR="005B566B" w:rsidRDefault="005B566B" w:rsidP="00671791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Lingua: inglese-italiano</w:t>
            </w:r>
          </w:p>
        </w:tc>
      </w:tr>
      <w:tr w:rsidR="00C46983" w:rsidRPr="00D45770" w14:paraId="5EFADE5B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736F54F4" w14:textId="16A2FFAA" w:rsidR="00C46983" w:rsidRDefault="00C46983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24-25/09/2025</w:t>
            </w:r>
          </w:p>
        </w:tc>
        <w:tc>
          <w:tcPr>
            <w:tcW w:w="3686" w:type="dxa"/>
            <w:vAlign w:val="center"/>
          </w:tcPr>
          <w:p w14:paraId="4EB1E0AC" w14:textId="77777777" w:rsidR="00C46983" w:rsidRDefault="00C46983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SUMITOMO </w:t>
            </w:r>
          </w:p>
          <w:p w14:paraId="111AF96C" w14:textId="3E7D7D90" w:rsidR="00C46983" w:rsidRDefault="00C46983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(visita cliente)</w:t>
            </w:r>
          </w:p>
        </w:tc>
        <w:tc>
          <w:tcPr>
            <w:tcW w:w="3495" w:type="dxa"/>
          </w:tcPr>
          <w:p w14:paraId="63714AC7" w14:textId="1FB7DCB3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983">
              <w:rPr>
                <w:rFonts w:ascii="Calibri" w:hAnsi="Calibri" w:cs="Calibri"/>
                <w:sz w:val="24"/>
                <w:szCs w:val="24"/>
              </w:rPr>
              <w:t>Kaisaku</w:t>
            </w:r>
            <w:proofErr w:type="spellEnd"/>
            <w:r w:rsidRPr="00C46983">
              <w:rPr>
                <w:rFonts w:ascii="Calibri" w:hAnsi="Calibri" w:cs="Calibri"/>
                <w:sz w:val="24"/>
                <w:szCs w:val="24"/>
              </w:rPr>
              <w:t xml:space="preserve"> Ikeda</w:t>
            </w:r>
          </w:p>
          <w:p w14:paraId="0C4EAD88" w14:textId="2EE6DF1B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983">
              <w:rPr>
                <w:rFonts w:ascii="Calibri" w:hAnsi="Calibri" w:cs="Calibri"/>
                <w:sz w:val="24"/>
                <w:szCs w:val="24"/>
              </w:rPr>
              <w:t>Tsuchiya</w:t>
            </w:r>
            <w:proofErr w:type="spellEnd"/>
            <w:r w:rsidRPr="00C46983">
              <w:rPr>
                <w:rFonts w:ascii="Calibri" w:hAnsi="Calibri" w:cs="Calibri"/>
                <w:sz w:val="24"/>
                <w:szCs w:val="24"/>
              </w:rPr>
              <w:t xml:space="preserve"> Kaoru</w:t>
            </w:r>
          </w:p>
          <w:p w14:paraId="4163E9D6" w14:textId="17ADA1B9" w:rsid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983">
              <w:rPr>
                <w:rFonts w:ascii="Calibri" w:hAnsi="Calibri" w:cs="Calibri"/>
                <w:sz w:val="24"/>
                <w:szCs w:val="24"/>
              </w:rPr>
              <w:t>Namiko</w:t>
            </w:r>
            <w:proofErr w:type="spellEnd"/>
            <w:r w:rsidRPr="00C4698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46983">
              <w:rPr>
                <w:rFonts w:ascii="Calibri" w:hAnsi="Calibri" w:cs="Calibri"/>
                <w:sz w:val="24"/>
                <w:szCs w:val="24"/>
              </w:rPr>
              <w:t>Okano</w:t>
            </w:r>
            <w:proofErr w:type="spellEnd"/>
          </w:p>
          <w:p w14:paraId="52DF638C" w14:textId="51A5209B" w:rsidR="00C46983" w:rsidRPr="005B566B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Lingua: inglese-italiano</w:t>
            </w:r>
          </w:p>
        </w:tc>
      </w:tr>
      <w:tr w:rsidR="00C46983" w:rsidRPr="00C46983" w14:paraId="3776AE80" w14:textId="77777777" w:rsidTr="009E79B2">
        <w:trPr>
          <w:trHeight w:val="688"/>
          <w:jc w:val="center"/>
        </w:trPr>
        <w:tc>
          <w:tcPr>
            <w:tcW w:w="2977" w:type="dxa"/>
            <w:vAlign w:val="center"/>
          </w:tcPr>
          <w:p w14:paraId="6FF35DC7" w14:textId="00619580" w:rsidR="00C46983" w:rsidRDefault="00C46983" w:rsidP="009E79B2">
            <w:pPr>
              <w:tabs>
                <w:tab w:val="left" w:pos="2835"/>
              </w:tabs>
              <w:spacing w:before="1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11-12/11/2025</w:t>
            </w:r>
          </w:p>
        </w:tc>
        <w:tc>
          <w:tcPr>
            <w:tcW w:w="3686" w:type="dxa"/>
            <w:vAlign w:val="center"/>
          </w:tcPr>
          <w:p w14:paraId="66619486" w14:textId="6E23FCEA" w:rsidR="00C46983" w:rsidRDefault="00C46983" w:rsidP="009E79B2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SUMITOMO - SUNTORY</w:t>
            </w:r>
          </w:p>
        </w:tc>
        <w:tc>
          <w:tcPr>
            <w:tcW w:w="3495" w:type="dxa"/>
          </w:tcPr>
          <w:p w14:paraId="403ED9DD" w14:textId="58BD4DF7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46983">
              <w:rPr>
                <w:rFonts w:ascii="Calibri" w:hAnsi="Calibri" w:cs="Calibri"/>
                <w:sz w:val="24"/>
                <w:szCs w:val="24"/>
              </w:rPr>
              <w:t>Mari Miura</w:t>
            </w:r>
          </w:p>
          <w:p w14:paraId="4638DAB0" w14:textId="10D10502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46983">
              <w:rPr>
                <w:rFonts w:ascii="Calibri" w:hAnsi="Calibri" w:cs="Calibri"/>
                <w:sz w:val="24"/>
                <w:szCs w:val="24"/>
              </w:rPr>
              <w:t>Yuki Matsumoto</w:t>
            </w:r>
          </w:p>
          <w:p w14:paraId="0E2A5EE4" w14:textId="1BD33626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C46983">
              <w:rPr>
                <w:rFonts w:ascii="Calibri" w:hAnsi="Calibri" w:cs="Calibri"/>
                <w:sz w:val="24"/>
                <w:szCs w:val="24"/>
              </w:rPr>
              <w:t>Takahiro</w:t>
            </w:r>
            <w:proofErr w:type="spellEnd"/>
            <w:r w:rsidRPr="00C4698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46983">
              <w:rPr>
                <w:rFonts w:ascii="Calibri" w:hAnsi="Calibri" w:cs="Calibri"/>
                <w:sz w:val="24"/>
                <w:szCs w:val="24"/>
              </w:rPr>
              <w:t>Ogi</w:t>
            </w:r>
            <w:proofErr w:type="spellEnd"/>
          </w:p>
          <w:p w14:paraId="0A871936" w14:textId="212B8412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46983">
              <w:rPr>
                <w:rFonts w:ascii="Calibri" w:hAnsi="Calibri" w:cs="Calibri"/>
                <w:sz w:val="24"/>
                <w:szCs w:val="24"/>
              </w:rPr>
              <w:t>Yukiko Yamada</w:t>
            </w:r>
          </w:p>
          <w:p w14:paraId="7BDEF1EC" w14:textId="7356C9A0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C46983">
              <w:rPr>
                <w:rFonts w:ascii="Calibri" w:hAnsi="Calibri" w:cs="Calibri"/>
                <w:sz w:val="24"/>
                <w:szCs w:val="24"/>
                <w:lang w:val="en-US"/>
              </w:rPr>
              <w:t xml:space="preserve">Kaoru Tsuchiya </w:t>
            </w:r>
          </w:p>
          <w:p w14:paraId="488BD4FC" w14:textId="333F28D5" w:rsidR="00C46983" w:rsidRPr="00C46983" w:rsidRDefault="00C46983" w:rsidP="00C46983">
            <w:pPr>
              <w:tabs>
                <w:tab w:val="left" w:pos="2835"/>
              </w:tabs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Lingua: inglese-italiano</w:t>
            </w:r>
          </w:p>
        </w:tc>
      </w:tr>
    </w:tbl>
    <w:p w14:paraId="0BAF5D59" w14:textId="77777777" w:rsidR="00FF2CD0" w:rsidRPr="00C46983" w:rsidRDefault="00FF2CD0" w:rsidP="00A362A0">
      <w:pPr>
        <w:spacing w:line="276" w:lineRule="auto"/>
        <w:rPr>
          <w:rFonts w:ascii="Verdana" w:hAnsi="Verdana"/>
          <w:b/>
          <w:lang w:val="en-US"/>
        </w:rPr>
      </w:pPr>
    </w:p>
    <w:p w14:paraId="619CE709" w14:textId="77777777" w:rsidR="00FF2CD0" w:rsidRPr="00C46983" w:rsidRDefault="00FF2CD0" w:rsidP="00A362A0">
      <w:pPr>
        <w:spacing w:line="276" w:lineRule="auto"/>
        <w:rPr>
          <w:rFonts w:ascii="Verdana" w:hAnsi="Verdana"/>
          <w:lang w:val="en-US"/>
        </w:rPr>
      </w:pPr>
    </w:p>
    <w:sectPr w:rsidR="00FF2CD0" w:rsidRPr="00C46983" w:rsidSect="008913B6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40EDD" w14:textId="77777777" w:rsidR="002C19B9" w:rsidRDefault="002C19B9">
      <w:r>
        <w:separator/>
      </w:r>
    </w:p>
  </w:endnote>
  <w:endnote w:type="continuationSeparator" w:id="0">
    <w:p w14:paraId="79CD2459" w14:textId="77777777" w:rsidR="002C19B9" w:rsidRDefault="002C1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6AFA207F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AD95F4C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029D760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3865E0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A920B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58B3E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441BA6C1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8BD8CD8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AD0F2BE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CFD264E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6B382E3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B0FE60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73D919F2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49EF1" w14:textId="77777777" w:rsidR="002C19B9" w:rsidRDefault="002C19B9">
      <w:r>
        <w:separator/>
      </w:r>
    </w:p>
  </w:footnote>
  <w:footnote w:type="continuationSeparator" w:id="0">
    <w:p w14:paraId="270BE9D4" w14:textId="77777777" w:rsidR="002C19B9" w:rsidRDefault="002C1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1"/>
      <w:tblW w:w="0" w:type="auto"/>
      <w:tblLook w:val="04A0" w:firstRow="1" w:lastRow="0" w:firstColumn="1" w:lastColumn="0" w:noHBand="0" w:noVBand="1"/>
    </w:tblPr>
    <w:tblGrid>
      <w:gridCol w:w="1946"/>
      <w:gridCol w:w="4825"/>
      <w:gridCol w:w="2515"/>
    </w:tblGrid>
    <w:tr w:rsidR="00B13F5C" w:rsidRPr="00B13F5C" w14:paraId="02DDF344" w14:textId="77777777" w:rsidTr="00B13F5C">
      <w:trPr>
        <w:trHeight w:val="977"/>
      </w:trPr>
      <w:tc>
        <w:tcPr>
          <w:tcW w:w="1946" w:type="dxa"/>
          <w:tcBorders>
            <w:top w:val="single" w:sz="12" w:space="0" w:color="000000"/>
            <w:left w:val="none" w:sz="4" w:space="0" w:color="000000"/>
            <w:bottom w:val="single" w:sz="12" w:space="0" w:color="000000"/>
            <w:right w:val="none" w:sz="4" w:space="0" w:color="000000"/>
          </w:tcBorders>
          <w:vAlign w:val="center"/>
        </w:tcPr>
        <w:p w14:paraId="47AC6F0F" w14:textId="24C2D648" w:rsidR="00B13F5C" w:rsidRPr="00B13F5C" w:rsidRDefault="00B13F5C" w:rsidP="00B13F5C">
          <w:pPr>
            <w:tabs>
              <w:tab w:val="center" w:pos="4819"/>
              <w:tab w:val="right" w:pos="9638"/>
            </w:tabs>
            <w:suppressAutoHyphens w:val="0"/>
            <w:autoSpaceDE/>
            <w:rPr>
              <w:lang w:eastAsia="it-IT"/>
            </w:rPr>
          </w:pPr>
          <w:r w:rsidRPr="008814D8">
            <w:rPr>
              <w:noProof/>
              <w:lang w:eastAsia="it-IT"/>
            </w:rPr>
            <w:pict w14:anchorId="664DFC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9" type="#_x0000_t75" style="width:84.75pt;height:40.5pt;visibility:visible;mso-wrap-style:square">
                <v:imagedata r:id="rId1" o:title=""/>
              </v:shape>
            </w:pict>
          </w:r>
        </w:p>
      </w:tc>
      <w:tc>
        <w:tcPr>
          <w:tcW w:w="4825" w:type="dxa"/>
          <w:tcBorders>
            <w:top w:val="single" w:sz="12" w:space="0" w:color="000000"/>
            <w:left w:val="none" w:sz="4" w:space="0" w:color="000000"/>
            <w:bottom w:val="single" w:sz="12" w:space="0" w:color="000000"/>
            <w:right w:val="none" w:sz="4" w:space="0" w:color="000000"/>
          </w:tcBorders>
          <w:vAlign w:val="center"/>
        </w:tcPr>
        <w:p w14:paraId="3D2D7235" w14:textId="021EFC36" w:rsidR="00B13F5C" w:rsidRPr="00B13F5C" w:rsidRDefault="00B13F5C" w:rsidP="00B13F5C">
          <w:pPr>
            <w:tabs>
              <w:tab w:val="center" w:pos="4819"/>
              <w:tab w:val="right" w:pos="9638"/>
            </w:tabs>
            <w:suppressAutoHyphens w:val="0"/>
            <w:autoSpaceDE/>
            <w:jc w:val="center"/>
            <w:rPr>
              <w:rFonts w:ascii="Verdana" w:hAnsi="Verdana" w:cs="Verdana"/>
              <w:b/>
              <w:bCs/>
              <w:lang w:eastAsia="it-IT"/>
            </w:rPr>
          </w:pPr>
          <w:r>
            <w:rPr>
              <w:rFonts w:ascii="Verdana" w:hAnsi="Verdana" w:cs="Verdana"/>
              <w:b/>
              <w:bCs/>
              <w:lang w:eastAsia="it-IT"/>
            </w:rPr>
            <w:t>REGISTRO AUDIT CLIENTI/ENTI DI CERTIFICAZIONE</w:t>
          </w:r>
        </w:p>
      </w:tc>
      <w:tc>
        <w:tcPr>
          <w:tcW w:w="2515" w:type="dxa"/>
          <w:tcBorders>
            <w:top w:val="single" w:sz="12" w:space="0" w:color="000000"/>
            <w:left w:val="none" w:sz="4" w:space="0" w:color="000000"/>
            <w:bottom w:val="single" w:sz="12" w:space="0" w:color="000000"/>
            <w:right w:val="none" w:sz="4" w:space="0" w:color="000000"/>
          </w:tcBorders>
          <w:vAlign w:val="center"/>
        </w:tcPr>
        <w:p w14:paraId="13833A57" w14:textId="5168A67F" w:rsidR="00B13F5C" w:rsidRPr="00B13F5C" w:rsidRDefault="00B13F5C" w:rsidP="00B13F5C">
          <w:pPr>
            <w:tabs>
              <w:tab w:val="center" w:pos="4819"/>
              <w:tab w:val="right" w:pos="9638"/>
            </w:tabs>
            <w:suppressAutoHyphens w:val="0"/>
            <w:autoSpaceDE/>
            <w:rPr>
              <w:rFonts w:ascii="Verdana" w:hAnsi="Verdana" w:cs="Verdana"/>
              <w:sz w:val="18"/>
              <w:szCs w:val="18"/>
              <w:lang w:eastAsia="it-IT"/>
            </w:rPr>
          </w:pP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t xml:space="preserve">M </w:t>
          </w:r>
          <w:r>
            <w:rPr>
              <w:rFonts w:ascii="Verdana" w:eastAsia="Verdana" w:hAnsi="Verdana" w:cs="Verdana"/>
              <w:sz w:val="18"/>
              <w:szCs w:val="18"/>
              <w:lang w:eastAsia="it-IT"/>
            </w:rPr>
            <w:t>17.06</w:t>
          </w: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t xml:space="preserve"> </w:t>
          </w:r>
        </w:p>
        <w:p w14:paraId="2C61E257" w14:textId="39FC2EF3" w:rsidR="00B13F5C" w:rsidRPr="00B13F5C" w:rsidRDefault="00B13F5C" w:rsidP="00B13F5C">
          <w:pPr>
            <w:tabs>
              <w:tab w:val="center" w:pos="4819"/>
              <w:tab w:val="right" w:pos="9638"/>
            </w:tabs>
            <w:suppressAutoHyphens w:val="0"/>
            <w:autoSpaceDE/>
            <w:rPr>
              <w:rFonts w:ascii="Verdana" w:hAnsi="Verdana" w:cs="Verdana"/>
              <w:sz w:val="18"/>
              <w:szCs w:val="18"/>
              <w:lang w:eastAsia="it-IT"/>
            </w:rPr>
          </w:pP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t>REV. 0</w:t>
          </w:r>
          <w:r>
            <w:rPr>
              <w:rFonts w:ascii="Verdana" w:eastAsia="Verdana" w:hAnsi="Verdana" w:cs="Verdana"/>
              <w:sz w:val="18"/>
              <w:szCs w:val="18"/>
              <w:lang w:eastAsia="it-IT"/>
            </w:rPr>
            <w:t>3</w:t>
          </w: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t xml:space="preserve"> del 16-09-2025</w:t>
          </w:r>
        </w:p>
        <w:p w14:paraId="4234E910" w14:textId="77777777" w:rsidR="00B13F5C" w:rsidRPr="00B13F5C" w:rsidRDefault="00B13F5C" w:rsidP="00B13F5C">
          <w:pPr>
            <w:tabs>
              <w:tab w:val="center" w:pos="4819"/>
              <w:tab w:val="right" w:pos="9638"/>
            </w:tabs>
            <w:suppressAutoHyphens w:val="0"/>
            <w:autoSpaceDE/>
            <w:rPr>
              <w:rFonts w:ascii="Verdana" w:hAnsi="Verdana" w:cs="Verdana"/>
              <w:sz w:val="18"/>
              <w:szCs w:val="18"/>
              <w:lang w:eastAsia="it-IT"/>
            </w:rPr>
          </w:pP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t xml:space="preserve">Pag. </w:t>
          </w: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fldChar w:fldCharType="begin"/>
          </w: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instrText>PAGE   \* MERGEFORMAT</w:instrText>
          </w: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fldChar w:fldCharType="separate"/>
          </w: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t>1</w:t>
          </w:r>
          <w:r w:rsidRPr="00B13F5C">
            <w:rPr>
              <w:rFonts w:ascii="Verdana" w:eastAsia="Verdana" w:hAnsi="Verdana" w:cs="Verdana"/>
              <w:sz w:val="18"/>
              <w:szCs w:val="18"/>
              <w:lang w:eastAsia="it-IT"/>
            </w:rPr>
            <w:fldChar w:fldCharType="end"/>
          </w:r>
        </w:p>
      </w:tc>
    </w:tr>
  </w:tbl>
  <w:p w14:paraId="34B91979" w14:textId="19901619" w:rsidR="00B13F5C" w:rsidRDefault="00B13F5C" w:rsidP="008913B6">
    <w:pPr>
      <w:tabs>
        <w:tab w:val="left" w:pos="2835"/>
      </w:tabs>
      <w:spacing w:line="276" w:lineRule="auto"/>
      <w:rPr>
        <w:rFonts w:ascii="Calibri" w:hAnsi="Calibri" w:cs="Calibri"/>
        <w:sz w:val="22"/>
        <w:szCs w:val="22"/>
      </w:rPr>
    </w:pPr>
  </w:p>
  <w:p w14:paraId="20658240" w14:textId="0CC67668" w:rsidR="008913B6" w:rsidRPr="008913B6" w:rsidRDefault="008913B6" w:rsidP="008913B6">
    <w:pPr>
      <w:tabs>
        <w:tab w:val="left" w:pos="2835"/>
      </w:tabs>
      <w:spacing w:line="276" w:lineRule="auto"/>
      <w:rPr>
        <w:rFonts w:ascii="Calibri" w:hAnsi="Calibri" w:cs="Calibri"/>
        <w:sz w:val="22"/>
        <w:szCs w:val="22"/>
      </w:rPr>
    </w:pPr>
    <w:r w:rsidRPr="008913B6">
      <w:rPr>
        <w:rFonts w:ascii="Calibri" w:hAnsi="Calibri" w:cs="Calibri"/>
        <w:sz w:val="22"/>
        <w:szCs w:val="22"/>
      </w:rPr>
      <w:t xml:space="preserve">*per maggiori dettagli in merito ai relativi Audit consultare le rispettive cartelle e/o report di audit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6FB8617C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EDE326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3014A0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942693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1A98B730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0F80C2F8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52BA1"/>
    <w:multiLevelType w:val="hybridMultilevel"/>
    <w:tmpl w:val="E66417BC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122011">
    <w:abstractNumId w:val="1"/>
  </w:num>
  <w:num w:numId="2" w16cid:durableId="2059013645">
    <w:abstractNumId w:val="2"/>
  </w:num>
  <w:num w:numId="3" w16cid:durableId="48311210">
    <w:abstractNumId w:val="3"/>
  </w:num>
  <w:num w:numId="4" w16cid:durableId="1712727342">
    <w:abstractNumId w:val="4"/>
  </w:num>
  <w:num w:numId="5" w16cid:durableId="2092383452">
    <w:abstractNumId w:val="9"/>
  </w:num>
  <w:num w:numId="6" w16cid:durableId="2053191318">
    <w:abstractNumId w:val="8"/>
  </w:num>
  <w:num w:numId="7" w16cid:durableId="354118517">
    <w:abstractNumId w:val="13"/>
  </w:num>
  <w:num w:numId="8" w16cid:durableId="1642224101">
    <w:abstractNumId w:val="11"/>
  </w:num>
  <w:num w:numId="9" w16cid:durableId="1483277455">
    <w:abstractNumId w:val="12"/>
  </w:num>
  <w:num w:numId="10" w16cid:durableId="74596021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2452888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19591516">
    <w:abstractNumId w:val="5"/>
  </w:num>
  <w:num w:numId="13" w16cid:durableId="110126986">
    <w:abstractNumId w:val="6"/>
  </w:num>
  <w:num w:numId="14" w16cid:durableId="1033382712">
    <w:abstractNumId w:val="7"/>
  </w:num>
  <w:num w:numId="15" w16cid:durableId="405147778">
    <w:abstractNumId w:val="14"/>
  </w:num>
  <w:num w:numId="16" w16cid:durableId="719406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C9F"/>
    <w:rsid w:val="00006CD3"/>
    <w:rsid w:val="00012461"/>
    <w:rsid w:val="0002780C"/>
    <w:rsid w:val="0004316A"/>
    <w:rsid w:val="0006109F"/>
    <w:rsid w:val="00062C8F"/>
    <w:rsid w:val="00065814"/>
    <w:rsid w:val="00075A9C"/>
    <w:rsid w:val="0007775D"/>
    <w:rsid w:val="000814D0"/>
    <w:rsid w:val="0008295C"/>
    <w:rsid w:val="00084AAE"/>
    <w:rsid w:val="00092BE3"/>
    <w:rsid w:val="00092F94"/>
    <w:rsid w:val="000B2034"/>
    <w:rsid w:val="000D54F9"/>
    <w:rsid w:val="000E0262"/>
    <w:rsid w:val="000E0D1F"/>
    <w:rsid w:val="000F3336"/>
    <w:rsid w:val="000F5162"/>
    <w:rsid w:val="00100AEA"/>
    <w:rsid w:val="00176BCD"/>
    <w:rsid w:val="00177BFD"/>
    <w:rsid w:val="00193B2A"/>
    <w:rsid w:val="00195DE8"/>
    <w:rsid w:val="001A09B5"/>
    <w:rsid w:val="001B1240"/>
    <w:rsid w:val="001C5AB5"/>
    <w:rsid w:val="001D7DB4"/>
    <w:rsid w:val="001F4831"/>
    <w:rsid w:val="001F776B"/>
    <w:rsid w:val="00202CA9"/>
    <w:rsid w:val="00207B8B"/>
    <w:rsid w:val="00217711"/>
    <w:rsid w:val="00242351"/>
    <w:rsid w:val="002512B2"/>
    <w:rsid w:val="00253604"/>
    <w:rsid w:val="00257780"/>
    <w:rsid w:val="00273080"/>
    <w:rsid w:val="00285798"/>
    <w:rsid w:val="0029438A"/>
    <w:rsid w:val="0029624D"/>
    <w:rsid w:val="002B057D"/>
    <w:rsid w:val="002C19B9"/>
    <w:rsid w:val="002C7D4D"/>
    <w:rsid w:val="002D688D"/>
    <w:rsid w:val="002E0E49"/>
    <w:rsid w:val="002E6BF0"/>
    <w:rsid w:val="002E72E7"/>
    <w:rsid w:val="00314D4E"/>
    <w:rsid w:val="003150E8"/>
    <w:rsid w:val="00321923"/>
    <w:rsid w:val="0032333A"/>
    <w:rsid w:val="00346252"/>
    <w:rsid w:val="003713C5"/>
    <w:rsid w:val="0039166C"/>
    <w:rsid w:val="003935D9"/>
    <w:rsid w:val="0039509E"/>
    <w:rsid w:val="003A086E"/>
    <w:rsid w:val="003A2B72"/>
    <w:rsid w:val="003A5462"/>
    <w:rsid w:val="003C6483"/>
    <w:rsid w:val="003E16B4"/>
    <w:rsid w:val="003F15C7"/>
    <w:rsid w:val="003F3772"/>
    <w:rsid w:val="003F3AE0"/>
    <w:rsid w:val="00400C42"/>
    <w:rsid w:val="00420B42"/>
    <w:rsid w:val="00434CF3"/>
    <w:rsid w:val="004401E4"/>
    <w:rsid w:val="00455621"/>
    <w:rsid w:val="00455EF6"/>
    <w:rsid w:val="00457D66"/>
    <w:rsid w:val="00461A80"/>
    <w:rsid w:val="00470717"/>
    <w:rsid w:val="0048207C"/>
    <w:rsid w:val="004936C6"/>
    <w:rsid w:val="004A3161"/>
    <w:rsid w:val="004A67C4"/>
    <w:rsid w:val="004B5793"/>
    <w:rsid w:val="004B6F61"/>
    <w:rsid w:val="004C1F83"/>
    <w:rsid w:val="004C357C"/>
    <w:rsid w:val="004D46BF"/>
    <w:rsid w:val="004E3B75"/>
    <w:rsid w:val="0050017B"/>
    <w:rsid w:val="005047D5"/>
    <w:rsid w:val="00511333"/>
    <w:rsid w:val="0052295E"/>
    <w:rsid w:val="00527912"/>
    <w:rsid w:val="00531CEA"/>
    <w:rsid w:val="0053208C"/>
    <w:rsid w:val="00535F78"/>
    <w:rsid w:val="00560717"/>
    <w:rsid w:val="00561BF1"/>
    <w:rsid w:val="00567A26"/>
    <w:rsid w:val="00577417"/>
    <w:rsid w:val="00582A1D"/>
    <w:rsid w:val="005857DF"/>
    <w:rsid w:val="0058741E"/>
    <w:rsid w:val="00591179"/>
    <w:rsid w:val="00595D9C"/>
    <w:rsid w:val="0059786F"/>
    <w:rsid w:val="005A6320"/>
    <w:rsid w:val="005B0F49"/>
    <w:rsid w:val="005B39D9"/>
    <w:rsid w:val="005B3D1C"/>
    <w:rsid w:val="005B566B"/>
    <w:rsid w:val="005C3862"/>
    <w:rsid w:val="005D1E55"/>
    <w:rsid w:val="005E362D"/>
    <w:rsid w:val="00600194"/>
    <w:rsid w:val="0060602F"/>
    <w:rsid w:val="00606B36"/>
    <w:rsid w:val="0061304D"/>
    <w:rsid w:val="0061511D"/>
    <w:rsid w:val="00617F68"/>
    <w:rsid w:val="006224B1"/>
    <w:rsid w:val="00631B39"/>
    <w:rsid w:val="006359A0"/>
    <w:rsid w:val="00640071"/>
    <w:rsid w:val="006406BF"/>
    <w:rsid w:val="00646AC2"/>
    <w:rsid w:val="006574F5"/>
    <w:rsid w:val="00671791"/>
    <w:rsid w:val="0068086E"/>
    <w:rsid w:val="006850A8"/>
    <w:rsid w:val="006A2DE5"/>
    <w:rsid w:val="006B00F7"/>
    <w:rsid w:val="006B1153"/>
    <w:rsid w:val="006B341B"/>
    <w:rsid w:val="006B42FD"/>
    <w:rsid w:val="006C0367"/>
    <w:rsid w:val="006C12D1"/>
    <w:rsid w:val="006D08A5"/>
    <w:rsid w:val="006E17BB"/>
    <w:rsid w:val="006E4DD6"/>
    <w:rsid w:val="00704194"/>
    <w:rsid w:val="0072245C"/>
    <w:rsid w:val="00723EFE"/>
    <w:rsid w:val="00723F07"/>
    <w:rsid w:val="007326DF"/>
    <w:rsid w:val="00733EC4"/>
    <w:rsid w:val="00734DF0"/>
    <w:rsid w:val="00735140"/>
    <w:rsid w:val="00737D69"/>
    <w:rsid w:val="00741F01"/>
    <w:rsid w:val="0075327C"/>
    <w:rsid w:val="00771BDE"/>
    <w:rsid w:val="00775CF9"/>
    <w:rsid w:val="00775F04"/>
    <w:rsid w:val="007844AE"/>
    <w:rsid w:val="007A11B7"/>
    <w:rsid w:val="007A122D"/>
    <w:rsid w:val="007A2BB6"/>
    <w:rsid w:val="007A5AB0"/>
    <w:rsid w:val="007A5BC3"/>
    <w:rsid w:val="007B6CD3"/>
    <w:rsid w:val="007C1B8F"/>
    <w:rsid w:val="007C6724"/>
    <w:rsid w:val="007D2B2C"/>
    <w:rsid w:val="007F676A"/>
    <w:rsid w:val="00800B44"/>
    <w:rsid w:val="00824D19"/>
    <w:rsid w:val="0082741E"/>
    <w:rsid w:val="0083313B"/>
    <w:rsid w:val="00834344"/>
    <w:rsid w:val="00840713"/>
    <w:rsid w:val="00860D38"/>
    <w:rsid w:val="008708A6"/>
    <w:rsid w:val="00871D57"/>
    <w:rsid w:val="00877563"/>
    <w:rsid w:val="00877B0B"/>
    <w:rsid w:val="00885212"/>
    <w:rsid w:val="008913B6"/>
    <w:rsid w:val="00903AAD"/>
    <w:rsid w:val="00933C9F"/>
    <w:rsid w:val="00950819"/>
    <w:rsid w:val="00952782"/>
    <w:rsid w:val="00960363"/>
    <w:rsid w:val="009717DC"/>
    <w:rsid w:val="00984137"/>
    <w:rsid w:val="009B7081"/>
    <w:rsid w:val="009D1B62"/>
    <w:rsid w:val="009D2041"/>
    <w:rsid w:val="009D48CF"/>
    <w:rsid w:val="009E2A50"/>
    <w:rsid w:val="009E79B2"/>
    <w:rsid w:val="009F31EE"/>
    <w:rsid w:val="00A17A10"/>
    <w:rsid w:val="00A239B2"/>
    <w:rsid w:val="00A34240"/>
    <w:rsid w:val="00A362A0"/>
    <w:rsid w:val="00A41011"/>
    <w:rsid w:val="00A42929"/>
    <w:rsid w:val="00A44016"/>
    <w:rsid w:val="00A523C1"/>
    <w:rsid w:val="00A707B7"/>
    <w:rsid w:val="00A75811"/>
    <w:rsid w:val="00A77F87"/>
    <w:rsid w:val="00A914F8"/>
    <w:rsid w:val="00A93EAE"/>
    <w:rsid w:val="00AA7791"/>
    <w:rsid w:val="00AB499C"/>
    <w:rsid w:val="00AB7838"/>
    <w:rsid w:val="00AC0DA0"/>
    <w:rsid w:val="00AC23D9"/>
    <w:rsid w:val="00AC41F3"/>
    <w:rsid w:val="00AE0A0F"/>
    <w:rsid w:val="00B04558"/>
    <w:rsid w:val="00B13F5C"/>
    <w:rsid w:val="00B15264"/>
    <w:rsid w:val="00B15625"/>
    <w:rsid w:val="00B31DC7"/>
    <w:rsid w:val="00B3704F"/>
    <w:rsid w:val="00B43100"/>
    <w:rsid w:val="00B46A8E"/>
    <w:rsid w:val="00B54BAA"/>
    <w:rsid w:val="00B633B2"/>
    <w:rsid w:val="00B64CAA"/>
    <w:rsid w:val="00B7130C"/>
    <w:rsid w:val="00B74878"/>
    <w:rsid w:val="00B812E3"/>
    <w:rsid w:val="00B832BF"/>
    <w:rsid w:val="00B920B4"/>
    <w:rsid w:val="00B9411A"/>
    <w:rsid w:val="00BA1A4D"/>
    <w:rsid w:val="00BC62E2"/>
    <w:rsid w:val="00BE25AC"/>
    <w:rsid w:val="00BE2DEF"/>
    <w:rsid w:val="00BE4073"/>
    <w:rsid w:val="00BF49A7"/>
    <w:rsid w:val="00BF6622"/>
    <w:rsid w:val="00C124DB"/>
    <w:rsid w:val="00C26DBB"/>
    <w:rsid w:val="00C270D3"/>
    <w:rsid w:val="00C30F4B"/>
    <w:rsid w:val="00C3274A"/>
    <w:rsid w:val="00C36C3A"/>
    <w:rsid w:val="00C459C3"/>
    <w:rsid w:val="00C46983"/>
    <w:rsid w:val="00C52A6F"/>
    <w:rsid w:val="00C71D21"/>
    <w:rsid w:val="00C7474A"/>
    <w:rsid w:val="00C7733F"/>
    <w:rsid w:val="00C84692"/>
    <w:rsid w:val="00CB3753"/>
    <w:rsid w:val="00CB5761"/>
    <w:rsid w:val="00CB672C"/>
    <w:rsid w:val="00CC3652"/>
    <w:rsid w:val="00CD3ABA"/>
    <w:rsid w:val="00CD70C4"/>
    <w:rsid w:val="00D05198"/>
    <w:rsid w:val="00D12639"/>
    <w:rsid w:val="00D15CFE"/>
    <w:rsid w:val="00D20FCF"/>
    <w:rsid w:val="00D3218F"/>
    <w:rsid w:val="00D348BF"/>
    <w:rsid w:val="00D422D2"/>
    <w:rsid w:val="00D45770"/>
    <w:rsid w:val="00D52F0F"/>
    <w:rsid w:val="00D75422"/>
    <w:rsid w:val="00D96A89"/>
    <w:rsid w:val="00D976BF"/>
    <w:rsid w:val="00DA4D9A"/>
    <w:rsid w:val="00DA5E45"/>
    <w:rsid w:val="00DC0A5B"/>
    <w:rsid w:val="00DC5451"/>
    <w:rsid w:val="00DC7B87"/>
    <w:rsid w:val="00DE47D2"/>
    <w:rsid w:val="00DE5C26"/>
    <w:rsid w:val="00DF3CC5"/>
    <w:rsid w:val="00DF7170"/>
    <w:rsid w:val="00E06BE1"/>
    <w:rsid w:val="00E07261"/>
    <w:rsid w:val="00E20684"/>
    <w:rsid w:val="00E25660"/>
    <w:rsid w:val="00E6151F"/>
    <w:rsid w:val="00E643D0"/>
    <w:rsid w:val="00E74E83"/>
    <w:rsid w:val="00E7547B"/>
    <w:rsid w:val="00E75A58"/>
    <w:rsid w:val="00E84851"/>
    <w:rsid w:val="00E85F92"/>
    <w:rsid w:val="00E93B9C"/>
    <w:rsid w:val="00E96050"/>
    <w:rsid w:val="00EA05C7"/>
    <w:rsid w:val="00EA4124"/>
    <w:rsid w:val="00EA555C"/>
    <w:rsid w:val="00EB0B95"/>
    <w:rsid w:val="00EC60C4"/>
    <w:rsid w:val="00EE038A"/>
    <w:rsid w:val="00EF05B9"/>
    <w:rsid w:val="00EF1A98"/>
    <w:rsid w:val="00EF1FD5"/>
    <w:rsid w:val="00EF42EC"/>
    <w:rsid w:val="00F00497"/>
    <w:rsid w:val="00F0670E"/>
    <w:rsid w:val="00F10A60"/>
    <w:rsid w:val="00F1614D"/>
    <w:rsid w:val="00F21B82"/>
    <w:rsid w:val="00F24B60"/>
    <w:rsid w:val="00F41F8E"/>
    <w:rsid w:val="00F42F2C"/>
    <w:rsid w:val="00F50C07"/>
    <w:rsid w:val="00F5437E"/>
    <w:rsid w:val="00F55079"/>
    <w:rsid w:val="00F55568"/>
    <w:rsid w:val="00F64F72"/>
    <w:rsid w:val="00F8450B"/>
    <w:rsid w:val="00FA2A4B"/>
    <w:rsid w:val="00FA7C15"/>
    <w:rsid w:val="00FB3F13"/>
    <w:rsid w:val="00FB4071"/>
    <w:rsid w:val="00FC7DA3"/>
    <w:rsid w:val="00FD0320"/>
    <w:rsid w:val="00FD53B6"/>
    <w:rsid w:val="00FE26B3"/>
    <w:rsid w:val="00FF15E3"/>
    <w:rsid w:val="00FF2CD0"/>
    <w:rsid w:val="00FF3EA4"/>
    <w:rsid w:val="00FF4608"/>
    <w:rsid w:val="00FF6390"/>
    <w:rsid w:val="00FF68A1"/>
    <w:rsid w:val="00FF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7C612"/>
  <w15:docId w15:val="{191112C5-08FD-428A-9DF7-99547510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85212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">
    <w:name w:val="Griglia tabella1"/>
    <w:basedOn w:val="Tabellanormale"/>
    <w:next w:val="Grigliatabella"/>
    <w:uiPriority w:val="59"/>
    <w:rsid w:val="00B13F5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329C6-B47A-4088-92D0-C0BBD09A6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Ufficio Qualità</cp:lastModifiedBy>
  <cp:revision>204</cp:revision>
  <cp:lastPrinted>2025-04-04T14:42:00Z</cp:lastPrinted>
  <dcterms:created xsi:type="dcterms:W3CDTF">2015-07-03T09:51:00Z</dcterms:created>
  <dcterms:modified xsi:type="dcterms:W3CDTF">2025-11-21T15:59:00Z</dcterms:modified>
  <cp:category>Ufficio Qualità</cp:category>
  <cp:contentStatus>Rev. 2</cp:contentStatus>
</cp:coreProperties>
</file>