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88A2AE8" w:rsidR="0092742B" w:rsidRDefault="008C2E85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51FBE0D0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8C2E8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42F38A11" w:rsidR="0092742B" w:rsidRDefault="008C2E85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767C0B02" w:rsidR="001E558C" w:rsidRDefault="008C2E85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55" style="position:absolute;left:0;text-align:left;margin-left:89.55pt;margin-top:2.45pt;width:12.75pt;height:10.5pt;z-index:25167411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3" type="#_x0000_t32" style="position:absolute;left:2925;top:4185;width:255;height:210;flip:x" o:connectortype="straight" strokeweight="2pt"/>
            <v:shape id="_x0000_s1054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37E0E0DE">
          <v:shape id="_x0000_s1052" type="#_x0000_t32" style="position:absolute;left:0;text-align:left;margin-left:89.55pt;margin-top:2.45pt;width:12.75pt;height:10.5pt;z-index:251671040" o:connectortype="straight"/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6089F07D" w:rsidR="00673206" w:rsidRPr="00B10C6B" w:rsidRDefault="00673206" w:rsidP="00667151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6904D556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D9EDE9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37DFF7" w14:textId="77777777" w:rsidR="00D159BB" w:rsidRDefault="00D159BB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4BEBFABA" w:rsidR="004757FC" w:rsidRPr="00B10C6B" w:rsidRDefault="004757FC" w:rsidP="00D159BB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5D81F4F6" w:rsidR="004757FC" w:rsidRPr="00B10C6B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6FE86B1" w:rsidR="00673206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48465E2C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 w:rsidR="00D10A70" w:rsidRPr="00B10C6B" w14:paraId="6845B75C" w14:textId="77777777" w:rsidTr="00A82C55"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1D000074" w:rsidR="00540FA3" w:rsidRPr="00B10C6B" w:rsidRDefault="00540FA3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5117E6D9" w:rsidR="00D10A70" w:rsidRPr="00B10C6B" w:rsidRDefault="00D10A7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2416301A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C11F3B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D7E237" w14:textId="35718F0F" w:rsidR="00667151" w:rsidRDefault="00667151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0E3246" w14:textId="241E3204" w:rsidR="00667151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B5630" w14:textId="0E503E4E" w:rsidR="00667151" w:rsidRPr="00B10C6B" w:rsidRDefault="00667151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77777777" w:rsidR="00667151" w:rsidRDefault="00667151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77777777" w:rsidR="00667151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7151" w:rsidRPr="00B10C6B" w14:paraId="2FE15FD3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8515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65B43" w14:textId="77777777" w:rsidR="00667151" w:rsidRDefault="00667151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280A8E" w14:textId="77777777" w:rsidR="00667151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9D51C" w14:textId="76DCC3C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28414B1" w14:textId="77777777" w:rsidR="003F1BFA" w:rsidRDefault="003F1BFA">
      <w:pPr>
        <w:pStyle w:val="Corpodeltesto"/>
        <w:rPr>
          <w:rFonts w:ascii="Verdana" w:hAnsi="Verdana"/>
        </w:rPr>
      </w:pPr>
    </w:p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67D66184" w:rsidR="00BC6A09" w:rsidRPr="00B10C6B" w:rsidRDefault="00582D0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___ / </w:t>
            </w:r>
            <w:r w:rsidRPr="00582D07">
              <w:rPr>
                <w:rFonts w:ascii="Calibri" w:hAnsi="Calibri" w:cs="Calibri"/>
                <w:sz w:val="22"/>
                <w:szCs w:val="22"/>
              </w:rPr>
              <w:t>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01CA6FDC" w:rsidR="00BC6A09" w:rsidRPr="00B10C6B" w:rsidRDefault="00582D07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82D07">
              <w:rPr>
                <w:rFonts w:ascii="Calibri" w:hAnsi="Calibri" w:cs="Calibri"/>
                <w:sz w:val="22"/>
                <w:szCs w:val="22"/>
              </w:rPr>
              <w:t>___ / ___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_______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8C1801E" w:rsidR="007002F8" w:rsidRPr="00B10C6B" w:rsidRDefault="007002F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549DE0D" w:rsidR="004757FC" w:rsidRPr="00B10C6B" w:rsidRDefault="008C2E8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59" style="position:absolute;margin-left:48.45pt;margin-top:12.05pt;width:12.75pt;height:10.5pt;z-index:251675136;mso-position-horizontal-relative:text;mso-position-vertical-relative:text" coordorigin="2925,4185" coordsize="255,210">
                  <v:shape id="_x0000_s1060" type="#_x0000_t32" style="position:absolute;left:2925;top:4185;width:255;height:210;flip:x" o:connectortype="straight" strokeweight="2pt"/>
                  <v:shape id="_x0000_s1061" type="#_x0000_t32" style="position:absolute;left:2940;top:4185;width:240;height:210" o:connectortype="straight" strokeweight="2pt"/>
                </v:group>
              </w:pict>
            </w:r>
          </w:p>
          <w:p w14:paraId="10F779F1" w14:textId="77777777" w:rsidR="004757FC" w:rsidRPr="00B10C6B" w:rsidRDefault="008C2E8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8C2E85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8C2E85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3A4395">
                  <w:t>‬</w:t>
                </w:r>
                <w:r w:rsidR="003A439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proofErr w:type="spellStart"/>
          <w:r w:rsidRPr="00E153CB">
            <w:rPr>
              <w:rFonts w:ascii="Verdana" w:hAnsi="Verdana"/>
              <w:sz w:val="24"/>
              <w:szCs w:val="24"/>
            </w:rPr>
            <w:t>Agrumi-Gel</w:t>
          </w:r>
          <w:proofErr w:type="spellEnd"/>
          <w:r w:rsidRPr="00E153CB">
            <w:rPr>
              <w:rFonts w:ascii="Verdana" w:hAnsi="Verdana"/>
              <w:sz w:val="24"/>
              <w:szCs w:val="24"/>
            </w:rPr>
            <w:t xml:space="preserve">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0DD2A1CC" w:rsidR="004472FB" w:rsidRPr="004472FB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  <w:lang w:val="en-US"/>
            </w:rPr>
          </w:pPr>
          <w:r w:rsidRPr="004472FB">
            <w:rPr>
              <w:rFonts w:ascii="Calibri" w:hAnsi="Calibri" w:cs="Calibri"/>
              <w:sz w:val="18"/>
              <w:lang w:val="en-US"/>
            </w:rPr>
            <w:t xml:space="preserve">Cod.  </w:t>
          </w:r>
          <w:r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>M</w:t>
          </w:r>
          <w:r w:rsidRPr="004472FB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 xml:space="preserve"> </w:t>
          </w:r>
          <w:r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>18</w:t>
          </w:r>
          <w:r w:rsidRPr="004472FB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>.0</w:t>
          </w:r>
          <w:r w:rsidR="008C2E85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>2</w:t>
          </w:r>
          <w:r w:rsidRPr="004472FB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  <w:lang w:val="en-US"/>
            </w:rPr>
            <w:t xml:space="preserve"> </w:t>
          </w:r>
        </w:p>
        <w:p w14:paraId="0697D5C1" w14:textId="7777777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Rev. 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Data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8C2E85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B2A84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A4395"/>
    <w:rsid w:val="003D5763"/>
    <w:rsid w:val="003F1BFA"/>
    <w:rsid w:val="00446920"/>
    <w:rsid w:val="004472FB"/>
    <w:rsid w:val="004757FC"/>
    <w:rsid w:val="0049218A"/>
    <w:rsid w:val="00495F23"/>
    <w:rsid w:val="00497A58"/>
    <w:rsid w:val="004C6054"/>
    <w:rsid w:val="004C6062"/>
    <w:rsid w:val="004D1B7F"/>
    <w:rsid w:val="004F2FA7"/>
    <w:rsid w:val="00504332"/>
    <w:rsid w:val="00540FA3"/>
    <w:rsid w:val="00553CE7"/>
    <w:rsid w:val="00582D07"/>
    <w:rsid w:val="00595C42"/>
    <w:rsid w:val="005A2C1C"/>
    <w:rsid w:val="005D1816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418B2"/>
    <w:rsid w:val="00874E4B"/>
    <w:rsid w:val="00896875"/>
    <w:rsid w:val="00896FD9"/>
    <w:rsid w:val="008A414E"/>
    <w:rsid w:val="008A6AAD"/>
    <w:rsid w:val="008C2E85"/>
    <w:rsid w:val="008C5EB9"/>
    <w:rsid w:val="00920228"/>
    <w:rsid w:val="009220B8"/>
    <w:rsid w:val="0092742B"/>
    <w:rsid w:val="00977A5A"/>
    <w:rsid w:val="009C40A9"/>
    <w:rsid w:val="00A0038A"/>
    <w:rsid w:val="00A04CFD"/>
    <w:rsid w:val="00A8149E"/>
    <w:rsid w:val="00A82C55"/>
    <w:rsid w:val="00AD35AD"/>
    <w:rsid w:val="00AF1F14"/>
    <w:rsid w:val="00B10C6B"/>
    <w:rsid w:val="00B13E09"/>
    <w:rsid w:val="00B3555C"/>
    <w:rsid w:val="00B50DD4"/>
    <w:rsid w:val="00BC6A09"/>
    <w:rsid w:val="00BD799D"/>
    <w:rsid w:val="00BE6B03"/>
    <w:rsid w:val="00C22739"/>
    <w:rsid w:val="00CE163F"/>
    <w:rsid w:val="00D10A70"/>
    <w:rsid w:val="00D154D9"/>
    <w:rsid w:val="00D159BB"/>
    <w:rsid w:val="00D26231"/>
    <w:rsid w:val="00D66468"/>
    <w:rsid w:val="00D72BE8"/>
    <w:rsid w:val="00D84394"/>
    <w:rsid w:val="00D91DFD"/>
    <w:rsid w:val="00D95E34"/>
    <w:rsid w:val="00DD00D0"/>
    <w:rsid w:val="00DF7926"/>
    <w:rsid w:val="00E40792"/>
    <w:rsid w:val="00E451EB"/>
    <w:rsid w:val="00E57C44"/>
    <w:rsid w:val="00E61035"/>
    <w:rsid w:val="00F0191D"/>
    <w:rsid w:val="00F5509A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  <o:rules v:ext="edit">
        <o:r id="V:Rule6" type="connector" idref="#_x0000_s1052"/>
        <o:r id="V:Rule7" type="connector" idref="#_x0000_s1053"/>
        <o:r id="V:Rule8" type="connector" idref="#_x0000_s1054"/>
        <o:r id="V:Rule9" type="connector" idref="#_x0000_s1060"/>
        <o:r id="V:Rule10" type="connector" idref="#_x0000_s106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75</cp:revision>
  <cp:lastPrinted>2022-11-02T12:01:00Z</cp:lastPrinted>
  <dcterms:created xsi:type="dcterms:W3CDTF">2015-04-07T13:30:00Z</dcterms:created>
  <dcterms:modified xsi:type="dcterms:W3CDTF">2022-11-22T10:56:00Z</dcterms:modified>
</cp:coreProperties>
</file>