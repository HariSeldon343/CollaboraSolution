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79F8DB"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2B47CF83" w14:textId="77777777" w:rsidTr="00394C48">
        <w:trPr>
          <w:trHeight w:val="1399"/>
        </w:trPr>
        <w:tc>
          <w:tcPr>
            <w:tcW w:w="9210" w:type="dxa"/>
            <w:shd w:val="clear" w:color="auto" w:fill="auto"/>
          </w:tcPr>
          <w:p w14:paraId="4F4CD288"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FF5157">
              <w:rPr>
                <w:rFonts w:ascii="Verdana" w:hAnsi="Verdana"/>
                <w:lang w:val="en-US"/>
              </w:rPr>
              <w:t xml:space="preserve">Organic </w:t>
            </w:r>
            <w:r w:rsidR="00E144D7">
              <w:rPr>
                <w:rFonts w:ascii="Verdana" w:hAnsi="Verdana"/>
                <w:lang w:val="en-US"/>
              </w:rPr>
              <w:t>White</w:t>
            </w:r>
            <w:r w:rsidR="00CF4E37">
              <w:rPr>
                <w:rFonts w:ascii="Verdana" w:hAnsi="Verdana"/>
                <w:lang w:val="en-US"/>
              </w:rPr>
              <w:t xml:space="preserve"> </w:t>
            </w:r>
            <w:r w:rsidR="004F61D4" w:rsidRPr="005F6D38">
              <w:rPr>
                <w:rFonts w:ascii="Verdana" w:hAnsi="Verdana"/>
                <w:lang w:val="en-US"/>
              </w:rPr>
              <w:t>Grapefruit Juice</w:t>
            </w:r>
            <w:r w:rsidR="00CF4E37">
              <w:rPr>
                <w:rFonts w:ascii="Verdana" w:hAnsi="Verdana"/>
                <w:lang w:val="en-US"/>
              </w:rPr>
              <w:t xml:space="preserve"> concentrate cloudy</w:t>
            </w:r>
          </w:p>
          <w:p w14:paraId="5135979A"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FF5157">
              <w:rPr>
                <w:rFonts w:ascii="Verdana" w:hAnsi="Verdana"/>
                <w:i/>
                <w:lang w:val="en-US"/>
              </w:rPr>
              <w:t xml:space="preserve">Organic </w:t>
            </w:r>
            <w:r w:rsidR="00E144D7">
              <w:rPr>
                <w:rFonts w:ascii="Verdana" w:hAnsi="Verdana"/>
                <w:i/>
                <w:lang w:val="en-US"/>
              </w:rPr>
              <w:t>White</w:t>
            </w:r>
            <w:r w:rsidR="00CF4E37">
              <w:rPr>
                <w:rFonts w:ascii="Verdana" w:hAnsi="Verdana"/>
                <w:i/>
                <w:lang w:val="en-US"/>
              </w:rPr>
              <w:t xml:space="preserve"> Grapefruit Juice concentrate cloudy</w:t>
            </w:r>
          </w:p>
          <w:p w14:paraId="1005D3E1"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50B4">
              <w:rPr>
                <w:rFonts w:ascii="Verdana" w:hAnsi="Verdana"/>
                <w:lang w:val="en-US"/>
              </w:rPr>
              <w:t>CPOM</w:t>
            </w:r>
            <w:r w:rsidR="00E144D7">
              <w:rPr>
                <w:rFonts w:ascii="Verdana" w:hAnsi="Verdana"/>
                <w:lang w:val="en-US"/>
              </w:rPr>
              <w:t>B</w:t>
            </w:r>
            <w:r w:rsidR="00FF5157">
              <w:rPr>
                <w:rFonts w:ascii="Verdana" w:hAnsi="Verdana"/>
                <w:lang w:val="en-US"/>
              </w:rPr>
              <w:t>B</w:t>
            </w:r>
            <w:r w:rsidR="00F63E92">
              <w:rPr>
                <w:rFonts w:ascii="Verdana" w:hAnsi="Verdana"/>
                <w:lang w:val="en-US"/>
              </w:rPr>
              <w:t>S</w:t>
            </w:r>
          </w:p>
          <w:p w14:paraId="4A9E058D"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7CF08D88" w14:textId="77777777" w:rsidR="00B13991" w:rsidRDefault="00B13991" w:rsidP="00257592">
      <w:pPr>
        <w:spacing w:before="120"/>
        <w:ind w:left="720"/>
        <w:rPr>
          <w:rFonts w:ascii="Verdana" w:hAnsi="Verdana"/>
          <w:b/>
          <w:sz w:val="8"/>
          <w:szCs w:val="8"/>
          <w:lang w:val="en-US"/>
        </w:rPr>
      </w:pPr>
    </w:p>
    <w:p w14:paraId="33729C68"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BB6D2A" w14:paraId="01688747" w14:textId="77777777" w:rsidTr="00257592">
        <w:trPr>
          <w:trHeight w:val="3578"/>
        </w:trPr>
        <w:tc>
          <w:tcPr>
            <w:tcW w:w="9238" w:type="dxa"/>
            <w:shd w:val="clear" w:color="auto" w:fill="auto"/>
          </w:tcPr>
          <w:p w14:paraId="4EE72150"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3F5EA9C"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FF5157">
              <w:rPr>
                <w:rFonts w:ascii="Verdana" w:hAnsi="Verdana"/>
                <w:lang w:val="en-US"/>
              </w:rPr>
              <w:t xml:space="preserve">Organic </w:t>
            </w:r>
            <w:r w:rsidR="00E144D7">
              <w:rPr>
                <w:rFonts w:ascii="Verdana" w:hAnsi="Verdana"/>
                <w:lang w:val="en-US"/>
              </w:rPr>
              <w:t xml:space="preserve">Grapefruit </w:t>
            </w:r>
            <w:r w:rsidR="004F61D4" w:rsidRPr="005F6D38">
              <w:rPr>
                <w:rFonts w:ascii="Verdana" w:hAnsi="Verdana"/>
                <w:lang w:val="en-US"/>
              </w:rPr>
              <w:t>(100%)</w:t>
            </w:r>
          </w:p>
          <w:p w14:paraId="5C360F67" w14:textId="77777777" w:rsidR="0042012D" w:rsidRPr="002C594E" w:rsidRDefault="0042012D" w:rsidP="00583DB6">
            <w:pPr>
              <w:tabs>
                <w:tab w:val="left" w:pos="284"/>
                <w:tab w:val="left" w:pos="3402"/>
              </w:tabs>
              <w:spacing w:before="120" w:after="120"/>
              <w:rPr>
                <w:rFonts w:ascii="Verdana" w:hAnsi="Verdana"/>
                <w:i/>
                <w:lang w:val="en-US"/>
              </w:rPr>
            </w:pPr>
          </w:p>
          <w:p w14:paraId="20F9CD1E"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2A3EC48D" w14:textId="77777777" w:rsidR="00583DB6" w:rsidRPr="002C594E" w:rsidRDefault="00583DB6" w:rsidP="00583DB6">
            <w:pPr>
              <w:tabs>
                <w:tab w:val="left" w:pos="284"/>
                <w:tab w:val="left" w:pos="3402"/>
              </w:tabs>
              <w:spacing w:before="120" w:after="120"/>
              <w:rPr>
                <w:rFonts w:ascii="Verdana" w:hAnsi="Verdana"/>
                <w:i/>
                <w:lang w:val="en-US"/>
              </w:rPr>
            </w:pPr>
          </w:p>
          <w:p w14:paraId="45072818"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FF5157">
              <w:rPr>
                <w:rFonts w:ascii="Verdana" w:hAnsi="Verdana"/>
                <w:lang w:val="en-US"/>
              </w:rPr>
              <w:t xml:space="preserve">Organic </w:t>
            </w:r>
            <w:r w:rsidR="004F61D4" w:rsidRPr="005F6D38">
              <w:rPr>
                <w:rFonts w:ascii="Verdana" w:hAnsi="Verdana"/>
                <w:lang w:val="en-US"/>
              </w:rPr>
              <w:t>Grapefruit</w:t>
            </w:r>
            <w:r w:rsidR="00814EAE">
              <w:rPr>
                <w:rFonts w:ascii="Verdana" w:hAnsi="Verdana"/>
                <w:lang w:val="en-US"/>
              </w:rPr>
              <w:t xml:space="preserve"> </w:t>
            </w:r>
          </w:p>
          <w:p w14:paraId="3E99F683"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5343C">
              <w:rPr>
                <w:rFonts w:ascii="Verdana" w:hAnsi="Verdana"/>
                <w:lang w:val="en-US"/>
              </w:rPr>
              <w:t>Citrus x paradisi</w:t>
            </w:r>
            <w:r w:rsidR="004F61D4" w:rsidRPr="005F6D38">
              <w:rPr>
                <w:rFonts w:ascii="Verdana" w:hAnsi="Verdana"/>
                <w:lang w:val="en-US"/>
              </w:rPr>
              <w:t xml:space="preserve"> Macfad</w:t>
            </w:r>
          </w:p>
          <w:p w14:paraId="3392D89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38C840F" w14:textId="77777777" w:rsidR="00823153" w:rsidRPr="004F61D4"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E144D7">
              <w:rPr>
                <w:rFonts w:ascii="Verdana" w:hAnsi="Verdana"/>
                <w:lang w:val="en-US"/>
              </w:rPr>
              <w:t>White</w:t>
            </w:r>
            <w:r w:rsidR="004F61D4" w:rsidRPr="005F6D38">
              <w:rPr>
                <w:rFonts w:ascii="Verdana" w:hAnsi="Verdana"/>
                <w:lang w:val="en-US"/>
              </w:rPr>
              <w:t xml:space="preserve"> Grapefruit</w:t>
            </w:r>
          </w:p>
          <w:p w14:paraId="60B2ED71"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4B4BF88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3C89D27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0E5B27E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15624A"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21A72D4" w14:textId="77777777" w:rsidR="00583DB6" w:rsidRDefault="00583DB6" w:rsidP="00257592">
      <w:pPr>
        <w:spacing w:before="120"/>
        <w:rPr>
          <w:rFonts w:ascii="Verdana" w:hAnsi="Verdana"/>
          <w:b/>
          <w:sz w:val="8"/>
          <w:szCs w:val="8"/>
          <w:lang w:val="en-US"/>
        </w:rPr>
      </w:pPr>
    </w:p>
    <w:p w14:paraId="6BB40628"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45D1B63"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B6D2A" w14:paraId="1EA3F775" w14:textId="77777777" w:rsidTr="00583DB6">
        <w:trPr>
          <w:trHeight w:val="4575"/>
        </w:trPr>
        <w:tc>
          <w:tcPr>
            <w:tcW w:w="9210" w:type="dxa"/>
            <w:tcBorders>
              <w:bottom w:val="nil"/>
            </w:tcBorders>
          </w:tcPr>
          <w:p w14:paraId="32F087F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09C26C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513B843D" w14:textId="77777777" w:rsidTr="000E23DD">
              <w:trPr>
                <w:trHeight w:hRule="exact" w:val="501"/>
              </w:trPr>
              <w:tc>
                <w:tcPr>
                  <w:tcW w:w="1297" w:type="dxa"/>
                  <w:vAlign w:val="center"/>
                </w:tcPr>
                <w:p w14:paraId="1189892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645F484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3663AA1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28815BA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05A6A01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64594F13"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0E23DD" w14:paraId="7B2113B1" w14:textId="77777777" w:rsidTr="000E23DD">
              <w:trPr>
                <w:trHeight w:hRule="exact" w:val="501"/>
              </w:trPr>
              <w:tc>
                <w:tcPr>
                  <w:tcW w:w="1297" w:type="dxa"/>
                  <w:vAlign w:val="center"/>
                </w:tcPr>
                <w:p w14:paraId="734CE70F"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68490E8D" w14:textId="77777777" w:rsidR="004F61D4" w:rsidRPr="005F6D38" w:rsidRDefault="004F61D4" w:rsidP="009E79AB">
                  <w:pPr>
                    <w:jc w:val="center"/>
                    <w:rPr>
                      <w:rFonts w:ascii="Verdana" w:hAnsi="Verdana"/>
                      <w:sz w:val="16"/>
                      <w:szCs w:val="16"/>
                      <w:lang w:val="en-US"/>
                    </w:rPr>
                  </w:pPr>
                </w:p>
              </w:tc>
              <w:tc>
                <w:tcPr>
                  <w:tcW w:w="737" w:type="dxa"/>
                  <w:vAlign w:val="center"/>
                </w:tcPr>
                <w:p w14:paraId="55C02AD6" w14:textId="77777777" w:rsidR="004F61D4" w:rsidRPr="005F6D38" w:rsidRDefault="006A1F86" w:rsidP="009E79AB">
                  <w:pPr>
                    <w:jc w:val="center"/>
                    <w:rPr>
                      <w:rFonts w:ascii="Verdana" w:hAnsi="Verdana"/>
                      <w:sz w:val="16"/>
                      <w:szCs w:val="16"/>
                      <w:lang w:val="en-US"/>
                    </w:rPr>
                  </w:pPr>
                  <w:r>
                    <w:rPr>
                      <w:rFonts w:ascii="Verdana" w:hAnsi="Verdana"/>
                      <w:sz w:val="16"/>
                      <w:szCs w:val="16"/>
                      <w:lang w:val="en-US"/>
                    </w:rPr>
                    <w:t>48</w:t>
                  </w:r>
                </w:p>
              </w:tc>
              <w:tc>
                <w:tcPr>
                  <w:tcW w:w="811" w:type="dxa"/>
                  <w:vAlign w:val="center"/>
                </w:tcPr>
                <w:p w14:paraId="483837FF"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56</w:t>
                  </w:r>
                </w:p>
              </w:tc>
              <w:tc>
                <w:tcPr>
                  <w:tcW w:w="822" w:type="dxa"/>
                  <w:vAlign w:val="center"/>
                </w:tcPr>
                <w:p w14:paraId="2FC90CD3"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4EFDD6AA"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0E23DD" w14:paraId="3C18459E" w14:textId="77777777" w:rsidTr="000E23DD">
              <w:trPr>
                <w:trHeight w:hRule="exact" w:val="501"/>
              </w:trPr>
              <w:tc>
                <w:tcPr>
                  <w:tcW w:w="1297" w:type="dxa"/>
                  <w:vAlign w:val="center"/>
                </w:tcPr>
                <w:p w14:paraId="3EFD68A2"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1AA3E818" w14:textId="77777777" w:rsidR="004F61D4" w:rsidRPr="005F6D38" w:rsidRDefault="004F61D4" w:rsidP="009E79AB">
                  <w:pPr>
                    <w:jc w:val="center"/>
                    <w:rPr>
                      <w:rFonts w:ascii="Verdana" w:hAnsi="Verdana"/>
                      <w:sz w:val="16"/>
                      <w:szCs w:val="16"/>
                      <w:lang w:val="en-US"/>
                    </w:rPr>
                  </w:pPr>
                </w:p>
              </w:tc>
              <w:tc>
                <w:tcPr>
                  <w:tcW w:w="737" w:type="dxa"/>
                  <w:vAlign w:val="center"/>
                </w:tcPr>
                <w:p w14:paraId="1D0BA102"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6</w:t>
                  </w:r>
                </w:p>
              </w:tc>
              <w:tc>
                <w:tcPr>
                  <w:tcW w:w="811" w:type="dxa"/>
                  <w:vAlign w:val="center"/>
                </w:tcPr>
                <w:p w14:paraId="622C9DB8"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7.5</w:t>
                  </w:r>
                </w:p>
              </w:tc>
              <w:tc>
                <w:tcPr>
                  <w:tcW w:w="822" w:type="dxa"/>
                  <w:vAlign w:val="center"/>
                </w:tcPr>
                <w:p w14:paraId="64AB8D6F"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245DC340"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291985" w:rsidRPr="000E23DD" w14:paraId="56F43608" w14:textId="77777777" w:rsidTr="000E23DD">
              <w:trPr>
                <w:trHeight w:hRule="exact" w:val="501"/>
              </w:trPr>
              <w:tc>
                <w:tcPr>
                  <w:tcW w:w="1297" w:type="dxa"/>
                  <w:vAlign w:val="center"/>
                </w:tcPr>
                <w:p w14:paraId="0A33904C" w14:textId="77777777" w:rsidR="00291985" w:rsidRPr="005F6D38" w:rsidRDefault="00291985"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77337B8A" w14:textId="77777777" w:rsidR="00291985" w:rsidRPr="005F6D38" w:rsidRDefault="00291985" w:rsidP="009E79AB">
                  <w:pPr>
                    <w:jc w:val="center"/>
                    <w:rPr>
                      <w:rFonts w:ascii="Verdana" w:hAnsi="Verdana"/>
                      <w:sz w:val="16"/>
                      <w:szCs w:val="16"/>
                      <w:lang w:val="en-US"/>
                    </w:rPr>
                  </w:pPr>
                </w:p>
              </w:tc>
              <w:tc>
                <w:tcPr>
                  <w:tcW w:w="737" w:type="dxa"/>
                  <w:vAlign w:val="center"/>
                </w:tcPr>
                <w:p w14:paraId="0D17455D" w14:textId="77777777" w:rsidR="00291985" w:rsidRPr="005F6D38" w:rsidRDefault="00291985" w:rsidP="009E79AB">
                  <w:pPr>
                    <w:tabs>
                      <w:tab w:val="decimal" w:pos="12"/>
                    </w:tabs>
                    <w:jc w:val="center"/>
                    <w:rPr>
                      <w:rFonts w:ascii="Verdana" w:hAnsi="Verdana"/>
                      <w:sz w:val="16"/>
                      <w:szCs w:val="16"/>
                      <w:lang w:val="en-US"/>
                    </w:rPr>
                  </w:pPr>
                  <w:r>
                    <w:rPr>
                      <w:rFonts w:ascii="Verdana" w:hAnsi="Verdana"/>
                      <w:sz w:val="16"/>
                      <w:szCs w:val="16"/>
                      <w:lang w:val="en-US"/>
                    </w:rPr>
                    <w:t>7</w:t>
                  </w:r>
                </w:p>
              </w:tc>
              <w:tc>
                <w:tcPr>
                  <w:tcW w:w="811" w:type="dxa"/>
                  <w:vAlign w:val="center"/>
                </w:tcPr>
                <w:p w14:paraId="50CCA75F" w14:textId="77777777" w:rsidR="00291985" w:rsidRPr="005F6D38" w:rsidRDefault="00291985" w:rsidP="009E79AB">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22" w:type="dxa"/>
                  <w:vAlign w:val="center"/>
                </w:tcPr>
                <w:p w14:paraId="563DD641" w14:textId="77777777" w:rsidR="00291985" w:rsidRPr="005F6D38" w:rsidRDefault="00291985" w:rsidP="009E79AB">
                  <w:pPr>
                    <w:jc w:val="center"/>
                    <w:rPr>
                      <w:rFonts w:ascii="Verdana" w:hAnsi="Verdana"/>
                      <w:sz w:val="16"/>
                      <w:szCs w:val="16"/>
                      <w:lang w:val="en-US"/>
                    </w:rPr>
                  </w:pPr>
                </w:p>
              </w:tc>
              <w:tc>
                <w:tcPr>
                  <w:tcW w:w="1664" w:type="dxa"/>
                  <w:vAlign w:val="center"/>
                </w:tcPr>
                <w:p w14:paraId="1D51674A" w14:textId="77777777" w:rsidR="00291985" w:rsidRPr="005F6D38" w:rsidRDefault="00291985" w:rsidP="009E79AB">
                  <w:pPr>
                    <w:snapToGrid w:val="0"/>
                    <w:jc w:val="center"/>
                    <w:rPr>
                      <w:rFonts w:ascii="Verdana" w:hAnsi="Verdana"/>
                      <w:sz w:val="16"/>
                      <w:szCs w:val="16"/>
                      <w:lang w:val="en-US"/>
                    </w:rPr>
                  </w:pPr>
                  <w:r>
                    <w:rPr>
                      <w:rFonts w:ascii="Verdana" w:hAnsi="Verdana"/>
                      <w:sz w:val="16"/>
                      <w:szCs w:val="16"/>
                      <w:lang w:val="en-US"/>
                    </w:rPr>
                    <w:t>°Brix Correct/Acidity</w:t>
                  </w:r>
                </w:p>
              </w:tc>
            </w:tr>
            <w:tr w:rsidR="004F61D4" w:rsidRPr="000E23DD" w14:paraId="733EB4FF" w14:textId="77777777" w:rsidTr="000E23DD">
              <w:trPr>
                <w:trHeight w:hRule="exact" w:val="501"/>
              </w:trPr>
              <w:tc>
                <w:tcPr>
                  <w:tcW w:w="1297" w:type="dxa"/>
                  <w:vAlign w:val="center"/>
                </w:tcPr>
                <w:p w14:paraId="71C9BAED"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6315171F"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3B24F85F" w14:textId="77777777"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145934DF" w14:textId="77777777"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3D4E191E"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78266006"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240F29" w14:paraId="4D94FE58" w14:textId="77777777" w:rsidTr="000F2D8B">
              <w:trPr>
                <w:trHeight w:hRule="exact" w:val="863"/>
              </w:trPr>
              <w:tc>
                <w:tcPr>
                  <w:tcW w:w="1297" w:type="dxa"/>
                  <w:vAlign w:val="center"/>
                </w:tcPr>
                <w:p w14:paraId="47B28D5A"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Pulp at 1500 rpm for 10 min.</w:t>
                  </w:r>
                </w:p>
              </w:tc>
              <w:tc>
                <w:tcPr>
                  <w:tcW w:w="825" w:type="dxa"/>
                  <w:vAlign w:val="center"/>
                </w:tcPr>
                <w:p w14:paraId="27E59322" w14:textId="77777777" w:rsidR="004F61D4" w:rsidRPr="005F6D38" w:rsidRDefault="004F61D4" w:rsidP="009E79AB">
                  <w:pPr>
                    <w:jc w:val="center"/>
                    <w:rPr>
                      <w:rFonts w:ascii="Verdana" w:hAnsi="Verdana"/>
                      <w:sz w:val="16"/>
                      <w:szCs w:val="16"/>
                      <w:lang w:val="en-US"/>
                    </w:rPr>
                  </w:pPr>
                </w:p>
              </w:tc>
              <w:tc>
                <w:tcPr>
                  <w:tcW w:w="737" w:type="dxa"/>
                  <w:vAlign w:val="center"/>
                </w:tcPr>
                <w:p w14:paraId="2D4A463C" w14:textId="77777777" w:rsidR="004F61D4" w:rsidRPr="005F6D38" w:rsidRDefault="009250B4" w:rsidP="009E79AB">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15753F32" w14:textId="77777777" w:rsidR="004F61D4" w:rsidRPr="005F6D38" w:rsidRDefault="009250B4" w:rsidP="009E79AB">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4E061B02"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5B46FE42"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IFU 60,1991</w:t>
                  </w:r>
                </w:p>
              </w:tc>
            </w:tr>
            <w:tr w:rsidR="00240F29" w:rsidRPr="00BB6D2A" w14:paraId="2D5EC42B" w14:textId="77777777" w:rsidTr="000F2D8B">
              <w:trPr>
                <w:trHeight w:hRule="exact" w:val="863"/>
              </w:trPr>
              <w:tc>
                <w:tcPr>
                  <w:tcW w:w="1297" w:type="dxa"/>
                  <w:vAlign w:val="center"/>
                </w:tcPr>
                <w:p w14:paraId="67EE6409" w14:textId="77777777" w:rsidR="00240F29" w:rsidRPr="005F6D38" w:rsidRDefault="00240F29" w:rsidP="00240F29">
                  <w:pPr>
                    <w:jc w:val="center"/>
                    <w:rPr>
                      <w:rFonts w:ascii="Verdana" w:hAnsi="Verdana"/>
                      <w:i/>
                      <w:sz w:val="16"/>
                      <w:szCs w:val="16"/>
                      <w:lang w:val="en-US"/>
                    </w:rPr>
                  </w:pPr>
                  <w:r w:rsidRPr="005F6D38">
                    <w:rPr>
                      <w:rFonts w:ascii="Verdana" w:hAnsi="Verdana"/>
                      <w:i/>
                      <w:sz w:val="16"/>
                      <w:szCs w:val="16"/>
                      <w:lang w:val="en-US"/>
                    </w:rPr>
                    <w:t xml:space="preserve">Pulp at </w:t>
                  </w:r>
                  <w:r>
                    <w:rPr>
                      <w:rFonts w:ascii="Verdana" w:hAnsi="Verdana"/>
                      <w:i/>
                      <w:sz w:val="16"/>
                      <w:szCs w:val="16"/>
                      <w:lang w:val="en-US"/>
                    </w:rPr>
                    <w:t>30</w:t>
                  </w:r>
                  <w:r w:rsidRPr="005F6D38">
                    <w:rPr>
                      <w:rFonts w:ascii="Verdana" w:hAnsi="Verdana"/>
                      <w:i/>
                      <w:sz w:val="16"/>
                      <w:szCs w:val="16"/>
                      <w:lang w:val="en-US"/>
                    </w:rPr>
                    <w:t>00 rpm for 10 min.</w:t>
                  </w:r>
                </w:p>
              </w:tc>
              <w:tc>
                <w:tcPr>
                  <w:tcW w:w="825" w:type="dxa"/>
                  <w:vAlign w:val="center"/>
                </w:tcPr>
                <w:p w14:paraId="3F80A6F4" w14:textId="77777777" w:rsidR="00240F29" w:rsidRPr="005F6D38" w:rsidRDefault="00240F29" w:rsidP="00240F29">
                  <w:pPr>
                    <w:jc w:val="center"/>
                    <w:rPr>
                      <w:rFonts w:ascii="Verdana" w:hAnsi="Verdana"/>
                      <w:sz w:val="16"/>
                      <w:szCs w:val="16"/>
                      <w:lang w:val="en-US"/>
                    </w:rPr>
                  </w:pPr>
                </w:p>
              </w:tc>
              <w:tc>
                <w:tcPr>
                  <w:tcW w:w="737" w:type="dxa"/>
                  <w:vAlign w:val="center"/>
                </w:tcPr>
                <w:p w14:paraId="4591B7E1" w14:textId="77777777" w:rsidR="00240F29" w:rsidRPr="005F6D38" w:rsidRDefault="00240F29" w:rsidP="00240F29">
                  <w:pPr>
                    <w:tabs>
                      <w:tab w:val="decimal" w:pos="12"/>
                    </w:tabs>
                    <w:jc w:val="center"/>
                    <w:rPr>
                      <w:rFonts w:ascii="Verdana" w:hAnsi="Verdana"/>
                      <w:sz w:val="16"/>
                      <w:szCs w:val="16"/>
                      <w:lang w:val="en-US"/>
                    </w:rPr>
                  </w:pPr>
                  <w:r>
                    <w:rPr>
                      <w:rFonts w:ascii="Verdana" w:hAnsi="Verdana"/>
                      <w:sz w:val="16"/>
                      <w:szCs w:val="16"/>
                      <w:lang w:val="en-US"/>
                    </w:rPr>
                    <w:t>0.5</w:t>
                  </w:r>
                </w:p>
              </w:tc>
              <w:tc>
                <w:tcPr>
                  <w:tcW w:w="811" w:type="dxa"/>
                  <w:vAlign w:val="center"/>
                </w:tcPr>
                <w:p w14:paraId="02481965" w14:textId="77777777" w:rsidR="00240F29" w:rsidRPr="005F6D38" w:rsidRDefault="00240F29" w:rsidP="00240F29">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22" w:type="dxa"/>
                  <w:vAlign w:val="center"/>
                </w:tcPr>
                <w:p w14:paraId="2302E553" w14:textId="77777777" w:rsidR="00240F29" w:rsidRPr="005F6D38" w:rsidRDefault="00240F29" w:rsidP="00240F29">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41246C62" w14:textId="77777777" w:rsidR="00240F29" w:rsidRPr="005F6D38" w:rsidRDefault="00240F29" w:rsidP="00240F29">
                  <w:pPr>
                    <w:jc w:val="center"/>
                    <w:rPr>
                      <w:rFonts w:ascii="Verdana" w:hAnsi="Verdana"/>
                      <w:sz w:val="16"/>
                      <w:szCs w:val="16"/>
                      <w:lang w:val="en-US"/>
                    </w:rPr>
                  </w:pPr>
                  <w:r w:rsidRPr="005F6D38">
                    <w:rPr>
                      <w:rFonts w:ascii="Verdana" w:hAnsi="Verdana"/>
                      <w:sz w:val="16"/>
                      <w:szCs w:val="16"/>
                      <w:lang w:val="en-US"/>
                    </w:rPr>
                    <w:t>IFU 60,1991</w:t>
                  </w:r>
                </w:p>
              </w:tc>
            </w:tr>
          </w:tbl>
          <w:p w14:paraId="279873EC"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0B8211B7" w14:textId="77777777" w:rsidTr="00583DB6">
        <w:trPr>
          <w:trHeight w:val="8345"/>
        </w:trPr>
        <w:tc>
          <w:tcPr>
            <w:tcW w:w="9210" w:type="dxa"/>
            <w:tcBorders>
              <w:top w:val="nil"/>
            </w:tcBorders>
          </w:tcPr>
          <w:p w14:paraId="13590B5D"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59BA014" w14:textId="77777777" w:rsidTr="00953535">
              <w:trPr>
                <w:trHeight w:hRule="exact" w:val="501"/>
                <w:tblHeader/>
              </w:trPr>
              <w:tc>
                <w:tcPr>
                  <w:tcW w:w="1303" w:type="dxa"/>
                  <w:vAlign w:val="center"/>
                </w:tcPr>
                <w:p w14:paraId="5A15A9A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C1B493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0DD45DA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719C2F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25A05E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2A240C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F3C6F" w:rsidRPr="000F27D9" w14:paraId="65726D3E" w14:textId="77777777" w:rsidTr="007B4D3B">
              <w:trPr>
                <w:trHeight w:hRule="exact" w:val="680"/>
                <w:tblHeader/>
              </w:trPr>
              <w:tc>
                <w:tcPr>
                  <w:tcW w:w="1303" w:type="dxa"/>
                  <w:vAlign w:val="center"/>
                </w:tcPr>
                <w:p w14:paraId="4E59094A" w14:textId="77777777" w:rsidR="000F3C6F" w:rsidRPr="005F6D38" w:rsidRDefault="000F3C6F" w:rsidP="000F3C6F">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48C6368C" w14:textId="77777777" w:rsidR="000F3C6F" w:rsidRPr="005F6D38" w:rsidRDefault="000F3C6F" w:rsidP="000F3C6F">
                  <w:pPr>
                    <w:jc w:val="center"/>
                    <w:rPr>
                      <w:rFonts w:ascii="Verdana" w:hAnsi="Verdana"/>
                      <w:sz w:val="16"/>
                      <w:szCs w:val="16"/>
                      <w:lang w:val="en-US"/>
                    </w:rPr>
                  </w:pPr>
                  <w:r>
                    <w:rPr>
                      <w:rFonts w:ascii="Verdana" w:hAnsi="Verdana"/>
                      <w:sz w:val="16"/>
                      <w:szCs w:val="16"/>
                      <w:lang w:val="en-US"/>
                    </w:rPr>
                    <w:t>-</w:t>
                  </w:r>
                </w:p>
              </w:tc>
              <w:tc>
                <w:tcPr>
                  <w:tcW w:w="709" w:type="dxa"/>
                  <w:vAlign w:val="center"/>
                </w:tcPr>
                <w:p w14:paraId="77276A74"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E2BDCED" w14:textId="77777777" w:rsidR="000F3C6F" w:rsidRPr="005F6D38" w:rsidRDefault="000F3C6F" w:rsidP="000F3C6F">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33C74272"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E4CDACA" w14:textId="77777777" w:rsidR="000F3C6F" w:rsidRDefault="000F3C6F" w:rsidP="000F3C6F">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F3C6F" w:rsidRPr="000F27D9" w14:paraId="3169A342" w14:textId="77777777" w:rsidTr="007B4D3B">
              <w:trPr>
                <w:trHeight w:hRule="exact" w:val="680"/>
                <w:tblHeader/>
              </w:trPr>
              <w:tc>
                <w:tcPr>
                  <w:tcW w:w="1303" w:type="dxa"/>
                  <w:vAlign w:val="center"/>
                </w:tcPr>
                <w:p w14:paraId="71D5D915" w14:textId="77777777" w:rsidR="000F3C6F" w:rsidRPr="005F6D38" w:rsidRDefault="000F3C6F" w:rsidP="000F3C6F">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33F5FA9C"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7E9BEF6F"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F3D8171" w14:textId="77777777" w:rsidR="000F3C6F" w:rsidRPr="005F6D38" w:rsidRDefault="000F3C6F" w:rsidP="000F3C6F">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359B994E"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D55033A" w14:textId="77777777" w:rsidR="000F3C6F" w:rsidRDefault="000F3C6F" w:rsidP="000F3C6F">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F3C6F" w:rsidRPr="000F27D9" w14:paraId="7B74CEF8" w14:textId="77777777" w:rsidTr="007B4D3B">
              <w:trPr>
                <w:trHeight w:hRule="exact" w:val="680"/>
                <w:tblHeader/>
              </w:trPr>
              <w:tc>
                <w:tcPr>
                  <w:tcW w:w="1303" w:type="dxa"/>
                  <w:vAlign w:val="center"/>
                </w:tcPr>
                <w:p w14:paraId="3CA8F6FD" w14:textId="77777777" w:rsidR="000F3C6F" w:rsidRPr="005F6D38" w:rsidRDefault="000F3C6F" w:rsidP="000F3C6F">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391823D9"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6E2410CC"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8A5618F" w14:textId="77777777" w:rsidR="000F3C6F" w:rsidRPr="005F6D38" w:rsidRDefault="000F3C6F" w:rsidP="000F3C6F">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14:paraId="7B9CAA19"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4368ABA" w14:textId="77777777" w:rsidR="000F3C6F" w:rsidRDefault="000F3C6F" w:rsidP="000F3C6F">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F3C6F" w:rsidRPr="000F27D9" w14:paraId="639172C8" w14:textId="77777777" w:rsidTr="007B4D3B">
              <w:trPr>
                <w:trHeight w:hRule="exact" w:val="680"/>
                <w:tblHeader/>
              </w:trPr>
              <w:tc>
                <w:tcPr>
                  <w:tcW w:w="1303" w:type="dxa"/>
                  <w:vAlign w:val="center"/>
                </w:tcPr>
                <w:p w14:paraId="4B34F249" w14:textId="77777777" w:rsidR="000F3C6F" w:rsidRPr="005F6D38" w:rsidRDefault="000F3C6F" w:rsidP="000F3C6F">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493FAD77"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2AEE8AFE"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C57072B"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51BACEBE"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69A2BDD" w14:textId="77777777" w:rsidR="000F3C6F" w:rsidRDefault="000F3C6F" w:rsidP="000F3C6F">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F3C6F" w:rsidRPr="000F27D9" w14:paraId="711E2787" w14:textId="77777777" w:rsidTr="007B4D3B">
              <w:trPr>
                <w:trHeight w:hRule="exact" w:val="680"/>
                <w:tblHeader/>
              </w:trPr>
              <w:tc>
                <w:tcPr>
                  <w:tcW w:w="1303" w:type="dxa"/>
                  <w:vAlign w:val="center"/>
                </w:tcPr>
                <w:p w14:paraId="5DED5705" w14:textId="77777777" w:rsidR="000F3C6F" w:rsidRPr="005F6D38" w:rsidRDefault="000F3C6F" w:rsidP="000F3C6F">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75303806"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55E23CE2"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34689EF"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4267BE1"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36B2959" w14:textId="77777777" w:rsidR="000F3C6F" w:rsidRDefault="000F3C6F" w:rsidP="000F3C6F">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F3C6F" w:rsidRPr="000F27D9" w14:paraId="2A573F15" w14:textId="77777777" w:rsidTr="007B4D3B">
              <w:trPr>
                <w:trHeight w:hRule="exact" w:val="680"/>
                <w:tblHeader/>
              </w:trPr>
              <w:tc>
                <w:tcPr>
                  <w:tcW w:w="1303" w:type="dxa"/>
                  <w:vAlign w:val="center"/>
                </w:tcPr>
                <w:p w14:paraId="2CDF4AF9" w14:textId="77777777" w:rsidR="000F3C6F" w:rsidRPr="005F6D38" w:rsidRDefault="000F3C6F" w:rsidP="000F3C6F">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0D4BFFB6"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379DA702"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61CD2EA"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0AD43706" w14:textId="77777777" w:rsidR="000F3C6F" w:rsidRPr="005F6D38" w:rsidRDefault="000F3C6F" w:rsidP="000F3C6F">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A4F96C2" w14:textId="77777777" w:rsidR="000F3C6F" w:rsidRDefault="000F3C6F" w:rsidP="000F3C6F">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01BE1B7"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7F0F0EC" w14:textId="77777777" w:rsidTr="00977461">
              <w:trPr>
                <w:trHeight w:hRule="exact" w:val="510"/>
                <w:jc w:val="center"/>
              </w:trPr>
              <w:tc>
                <w:tcPr>
                  <w:tcW w:w="2228" w:type="dxa"/>
                  <w:vAlign w:val="center"/>
                </w:tcPr>
                <w:p w14:paraId="78AF288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72B3D22F"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779345FD"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1913E265" w14:textId="77777777" w:rsidTr="00977461">
              <w:trPr>
                <w:trHeight w:hRule="exact" w:val="510"/>
                <w:jc w:val="center"/>
              </w:trPr>
              <w:tc>
                <w:tcPr>
                  <w:tcW w:w="2228" w:type="dxa"/>
                  <w:vAlign w:val="center"/>
                </w:tcPr>
                <w:p w14:paraId="21576ADF"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1ABBE63" w14:textId="77777777" w:rsidR="004F61D4" w:rsidRPr="005F6D38" w:rsidRDefault="00C12F94" w:rsidP="009E79AB">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24B3997C"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4A43C215" w14:textId="77777777" w:rsidTr="00977461">
              <w:trPr>
                <w:trHeight w:hRule="exact" w:val="510"/>
                <w:jc w:val="center"/>
              </w:trPr>
              <w:tc>
                <w:tcPr>
                  <w:tcW w:w="2228" w:type="dxa"/>
                  <w:vAlign w:val="center"/>
                </w:tcPr>
                <w:p w14:paraId="2AE106F2"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5D44BFB" w14:textId="77777777" w:rsidR="004F61D4" w:rsidRPr="005F6D38" w:rsidRDefault="00E144D7" w:rsidP="009E79AB">
                  <w:pPr>
                    <w:jc w:val="center"/>
                    <w:rPr>
                      <w:rFonts w:ascii="Verdana" w:hAnsi="Verdana"/>
                      <w:sz w:val="16"/>
                      <w:szCs w:val="16"/>
                      <w:lang w:val="en-US"/>
                    </w:rPr>
                  </w:pPr>
                  <w:r>
                    <w:rPr>
                      <w:rFonts w:ascii="Verdana" w:hAnsi="Verdana"/>
                      <w:sz w:val="16"/>
                      <w:szCs w:val="16"/>
                      <w:lang w:val="en-US"/>
                    </w:rPr>
                    <w:t>White</w:t>
                  </w:r>
                </w:p>
              </w:tc>
              <w:tc>
                <w:tcPr>
                  <w:tcW w:w="1519" w:type="dxa"/>
                  <w:shd w:val="clear" w:color="auto" w:fill="auto"/>
                  <w:vAlign w:val="center"/>
                </w:tcPr>
                <w:p w14:paraId="0C739C67"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639E7E8E" w14:textId="77777777" w:rsidTr="00977461">
              <w:trPr>
                <w:trHeight w:hRule="exact" w:val="510"/>
                <w:jc w:val="center"/>
              </w:trPr>
              <w:tc>
                <w:tcPr>
                  <w:tcW w:w="2228" w:type="dxa"/>
                  <w:vAlign w:val="center"/>
                </w:tcPr>
                <w:p w14:paraId="24796EFB"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61A3545F"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51E89B66"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3BD09B04" w14:textId="77777777" w:rsidTr="00977461">
              <w:trPr>
                <w:trHeight w:hRule="exact" w:val="510"/>
                <w:jc w:val="center"/>
              </w:trPr>
              <w:tc>
                <w:tcPr>
                  <w:tcW w:w="2228" w:type="dxa"/>
                  <w:vAlign w:val="center"/>
                </w:tcPr>
                <w:p w14:paraId="5269FA02"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46A8F232"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5A604F57"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4CD7BD32" w14:textId="77777777" w:rsidR="004A7EF7" w:rsidRPr="002C594E" w:rsidRDefault="004A7EF7" w:rsidP="00853353">
            <w:pPr>
              <w:spacing w:before="100" w:beforeAutospacing="1"/>
              <w:rPr>
                <w:rFonts w:ascii="Verdana" w:hAnsi="Verdana"/>
                <w:b/>
                <w:sz w:val="8"/>
                <w:szCs w:val="8"/>
                <w:lang w:val="en-US"/>
              </w:rPr>
            </w:pPr>
          </w:p>
        </w:tc>
      </w:tr>
    </w:tbl>
    <w:p w14:paraId="17EE5833"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F5157" w14:paraId="45E927D0" w14:textId="77777777" w:rsidTr="00953535">
        <w:trPr>
          <w:trHeight w:val="3809"/>
        </w:trPr>
        <w:tc>
          <w:tcPr>
            <w:tcW w:w="9210" w:type="dxa"/>
          </w:tcPr>
          <w:p w14:paraId="2DBA5147" w14:textId="77777777" w:rsidR="00146651" w:rsidRPr="002C594E" w:rsidRDefault="00146651" w:rsidP="00474264">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14:paraId="5FCCE5D6" w14:textId="77777777" w:rsidR="00096EDA" w:rsidRPr="002C594E" w:rsidRDefault="00096EDA" w:rsidP="0047426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529A22CD" w14:textId="77777777" w:rsidR="00096EDA" w:rsidRPr="002C594E" w:rsidRDefault="00096EDA" w:rsidP="00474264">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E35E710" w14:textId="77777777" w:rsidR="00096EDA" w:rsidRPr="002C594E" w:rsidRDefault="00096EDA" w:rsidP="0047426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4EE53C9" w14:textId="77777777" w:rsidR="00096EDA" w:rsidRPr="002C594E" w:rsidRDefault="00096EDA" w:rsidP="00474264">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76113356" w14:textId="77777777" w:rsidR="00096EDA" w:rsidRPr="002C594E" w:rsidRDefault="00096EDA" w:rsidP="00474264">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CEB6B0C" w14:textId="77777777" w:rsidR="00096EDA" w:rsidRPr="002C594E" w:rsidRDefault="00096EDA" w:rsidP="00474264">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E766820" w14:textId="77777777" w:rsidR="00096EDA" w:rsidRPr="002C594E" w:rsidRDefault="00096EDA" w:rsidP="00474264">
            <w:pPr>
              <w:numPr>
                <w:ilvl w:val="0"/>
                <w:numId w:val="24"/>
              </w:numPr>
              <w:spacing w:before="100" w:beforeAutospacing="1"/>
              <w:jc w:val="both"/>
              <w:rPr>
                <w:rFonts w:ascii="Verdana" w:hAnsi="Verdana"/>
                <w:lang w:val="en-US"/>
              </w:rPr>
            </w:pPr>
            <w:r w:rsidRPr="002C594E">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5F857960" w14:textId="77777777" w:rsidR="00096EDA" w:rsidRPr="002C594E" w:rsidRDefault="00096EDA" w:rsidP="00474264">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E8E4B58" w14:textId="77777777" w:rsidR="00096EDA" w:rsidRPr="002C594E" w:rsidRDefault="00096EDA" w:rsidP="0047426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3ED1EEC" w14:textId="77777777" w:rsidR="00096EDA" w:rsidRPr="002C594E" w:rsidRDefault="00096EDA" w:rsidP="0047426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AC8272A" w14:textId="77777777" w:rsidR="00096EDA" w:rsidRPr="002C594E" w:rsidRDefault="00096EDA" w:rsidP="0047426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7B935184" w14:textId="77777777" w:rsidR="003F1487" w:rsidRDefault="00096EDA" w:rsidP="0047426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p w14:paraId="5DAB3E4C" w14:textId="77777777" w:rsidR="00474264" w:rsidRDefault="00474264" w:rsidP="00474264">
            <w:pPr>
              <w:numPr>
                <w:ilvl w:val="0"/>
                <w:numId w:val="24"/>
              </w:numPr>
              <w:spacing w:before="100" w:beforeAutospacing="1"/>
              <w:jc w:val="both"/>
              <w:rPr>
                <w:rFonts w:ascii="Verdana" w:hAnsi="Verdana"/>
                <w:lang w:val="en-US"/>
              </w:rPr>
            </w:pPr>
            <w:r>
              <w:rPr>
                <w:rFonts w:ascii="Verdana" w:hAnsi="Verdana"/>
                <w:lang w:val="en-US"/>
              </w:rPr>
              <w:t>Regulation (UE) n° 848/2018 and s.m.i. of European Parliament of 28 June 2018 on organic production and labeling of organic products;</w:t>
            </w:r>
          </w:p>
          <w:p w14:paraId="0D81C181" w14:textId="77777777" w:rsidR="00474264" w:rsidRPr="002C594E" w:rsidRDefault="00474264" w:rsidP="00474264">
            <w:pPr>
              <w:numPr>
                <w:ilvl w:val="0"/>
                <w:numId w:val="24"/>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1CA92803"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0F27D9" w14:paraId="501B6101" w14:textId="77777777" w:rsidTr="00F66929">
        <w:trPr>
          <w:trHeight w:val="557"/>
        </w:trPr>
        <w:tc>
          <w:tcPr>
            <w:tcW w:w="9210" w:type="dxa"/>
            <w:shd w:val="clear" w:color="auto" w:fill="auto"/>
          </w:tcPr>
          <w:p w14:paraId="2070BF94"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07244FE"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ACD8EE7" w14:textId="77777777" w:rsidR="009F6F6D" w:rsidRPr="007806C1" w:rsidRDefault="005D6FC3" w:rsidP="00397828">
            <w:pPr>
              <w:spacing w:before="120"/>
              <w:rPr>
                <w:rFonts w:ascii="Verdana" w:hAnsi="Verdana"/>
                <w:lang w:val="en-US"/>
              </w:rPr>
            </w:pPr>
            <w:r w:rsidRPr="002C594E">
              <w:rPr>
                <w:rFonts w:ascii="Verdana" w:hAnsi="Verdana"/>
                <w:lang w:val="en-US"/>
              </w:rPr>
              <w:tab/>
            </w:r>
            <w:r w:rsidR="007211D0" w:rsidRPr="005F6D38">
              <w:rPr>
                <w:rFonts w:ascii="Verdana" w:hAnsi="Verdana"/>
                <w:lang w:val="en-US"/>
              </w:rPr>
              <w:t>D 09.01 01 –</w:t>
            </w:r>
            <w:r w:rsidR="003A3A75">
              <w:rPr>
                <w:rFonts w:ascii="Verdana" w:hAnsi="Verdana"/>
                <w:lang w:val="en-US"/>
              </w:rPr>
              <w:t xml:space="preserve"> D 09.01 1</w:t>
            </w:r>
            <w:r w:rsidR="007211D0" w:rsidRPr="005F6D38">
              <w:rPr>
                <w:rFonts w:ascii="Verdana" w:hAnsi="Verdana"/>
                <w:lang w:val="en-US"/>
              </w:rPr>
              <w:t xml:space="preserve">3 </w:t>
            </w:r>
          </w:p>
          <w:p w14:paraId="1AF00A76"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05CE22D8" w14:textId="760C8794" w:rsidR="008D68FC" w:rsidRPr="002C594E" w:rsidRDefault="00244AB4" w:rsidP="007211D0">
            <w:pPr>
              <w:pStyle w:val="PreformattatoHTML"/>
              <w:shd w:val="clear" w:color="auto" w:fill="FFFFFF"/>
              <w:spacing w:before="120"/>
              <w:ind w:left="284" w:hanging="284"/>
              <w:rPr>
                <w:rFonts w:ascii="Verdana" w:hAnsi="Verdana"/>
                <w:lang w:val="en-US"/>
              </w:rPr>
            </w:pPr>
            <w:r>
              <w:rPr>
                <w:rFonts w:ascii="Verdana" w:hAnsi="Verdana"/>
                <w:lang w:val="en-US"/>
              </w:rPr>
              <w:tab/>
            </w:r>
            <w:r w:rsidR="00397828" w:rsidRPr="002C594E">
              <w:rPr>
                <w:rFonts w:ascii="Verdana" w:hAnsi="Verdana"/>
                <w:lang w:val="en-US"/>
              </w:rPr>
              <w:t xml:space="preserve">Receiving Citrus Fruit and Unloading – Washing – Selection and Calibration – Juice Extraction – Refining </w:t>
            </w:r>
            <w:r w:rsidR="00397828">
              <w:rPr>
                <w:rFonts w:ascii="Verdana" w:hAnsi="Verdana"/>
                <w:lang w:val="en-US"/>
              </w:rPr>
              <w:t>–</w:t>
            </w:r>
            <w:r w:rsidR="00397828" w:rsidRPr="002C594E">
              <w:rPr>
                <w:rFonts w:ascii="Verdana" w:hAnsi="Verdana"/>
                <w:lang w:val="en-US"/>
              </w:rPr>
              <w:t xml:space="preserve"> </w:t>
            </w:r>
            <w:r w:rsidR="00397828">
              <w:rPr>
                <w:rFonts w:ascii="Verdana" w:hAnsi="Verdana"/>
                <w:lang w:val="en-US"/>
              </w:rPr>
              <w:t xml:space="preserve">Refrigeration – Temporary Storage - </w:t>
            </w:r>
            <w:r w:rsidR="00397828" w:rsidRPr="002C594E">
              <w:rPr>
                <w:rFonts w:ascii="Verdana" w:hAnsi="Verdana"/>
                <w:lang w:val="en-US"/>
              </w:rPr>
              <w:t xml:space="preserve"> </w:t>
            </w:r>
            <w:r w:rsidR="00397828" w:rsidRPr="002C594E">
              <w:rPr>
                <w:rFonts w:ascii="Verdana" w:hAnsi="Verdana"/>
                <w:color w:val="212121"/>
                <w:lang w:val="en-US" w:eastAsia="it-IT"/>
              </w:rPr>
              <w:t xml:space="preserve">Preheating – Refinement - </w:t>
            </w:r>
            <w:r w:rsidR="00397828" w:rsidRPr="002C594E">
              <w:rPr>
                <w:rFonts w:ascii="Verdana" w:hAnsi="Verdana"/>
                <w:lang w:val="en-US"/>
              </w:rPr>
              <w:t xml:space="preserve">Centrifugation – Sending to the Finished Products Department– Pasteurization – Concentration – Refrigeration – Filtration </w:t>
            </w:r>
            <w:r w:rsidR="00FD45B9">
              <w:rPr>
                <w:rFonts w:ascii="Verdana" w:hAnsi="Verdana"/>
                <w:lang w:val="en-US"/>
              </w:rPr>
              <w:t xml:space="preserve">and magnetic trap </w:t>
            </w:r>
            <w:r w:rsidR="00397828" w:rsidRPr="002C594E">
              <w:rPr>
                <w:rFonts w:ascii="Verdana" w:hAnsi="Verdana"/>
                <w:lang w:val="en-US"/>
              </w:rPr>
              <w:t>– Packaging – Freezing – Storage – Loading on the truck.</w:t>
            </w:r>
          </w:p>
        </w:tc>
      </w:tr>
    </w:tbl>
    <w:p w14:paraId="4565477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F27D9" w14:paraId="33BBA95A" w14:textId="77777777" w:rsidTr="00E502AA">
        <w:trPr>
          <w:trHeight w:val="1129"/>
        </w:trPr>
        <w:tc>
          <w:tcPr>
            <w:tcW w:w="9356" w:type="dxa"/>
            <w:shd w:val="clear" w:color="auto" w:fill="auto"/>
          </w:tcPr>
          <w:p w14:paraId="597393D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1FBA9B9"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EAAF964"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6284C923" w14:textId="77777777" w:rsidTr="00482084">
              <w:tc>
                <w:tcPr>
                  <w:tcW w:w="1087" w:type="dxa"/>
                </w:tcPr>
                <w:p w14:paraId="302E73B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01199C55" w14:textId="57217A6D"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0F27D9">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4E8F177C" w14:textId="77777777" w:rsidR="00163F15" w:rsidRPr="002C594E" w:rsidRDefault="00163F15" w:rsidP="00172D78">
                  <w:pPr>
                    <w:spacing w:before="120"/>
                    <w:jc w:val="both"/>
                    <w:rPr>
                      <w:rFonts w:ascii="Verdana" w:hAnsi="Verdana"/>
                      <w:sz w:val="16"/>
                      <w:szCs w:val="16"/>
                      <w:lang w:val="en-US"/>
                    </w:rPr>
                  </w:pPr>
                </w:p>
              </w:tc>
            </w:tr>
            <w:tr w:rsidR="00163F15" w:rsidRPr="00D26255" w14:paraId="282AFB6F" w14:textId="77777777" w:rsidTr="00482084">
              <w:tc>
                <w:tcPr>
                  <w:tcW w:w="1087" w:type="dxa"/>
                </w:tcPr>
                <w:p w14:paraId="1B2527E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B785068" w14:textId="739E8E3B"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0F27D9">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1B1AC47" w14:textId="77777777" w:rsidR="00163F15" w:rsidRPr="002C594E" w:rsidRDefault="00163F15" w:rsidP="00172D78">
                  <w:pPr>
                    <w:spacing w:before="120"/>
                    <w:jc w:val="both"/>
                    <w:rPr>
                      <w:rFonts w:ascii="Verdana" w:hAnsi="Verdana"/>
                      <w:sz w:val="16"/>
                      <w:szCs w:val="16"/>
                      <w:lang w:val="en-US"/>
                    </w:rPr>
                  </w:pPr>
                </w:p>
              </w:tc>
            </w:tr>
            <w:tr w:rsidR="00163F15" w:rsidRPr="000F27D9" w14:paraId="342A4DBD" w14:textId="77777777" w:rsidTr="00482084">
              <w:tc>
                <w:tcPr>
                  <w:tcW w:w="1087" w:type="dxa"/>
                </w:tcPr>
                <w:p w14:paraId="13FC8A6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5A57147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9B830A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0A2E7AD1"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w:t>
                  </w:r>
                  <w:r w:rsidRPr="002C594E">
                    <w:rPr>
                      <w:rFonts w:ascii="Verdana" w:hAnsi="Verdana"/>
                      <w:i/>
                      <w:sz w:val="16"/>
                      <w:szCs w:val="16"/>
                      <w:lang w:val="en-US"/>
                    </w:rPr>
                    <w:lastRenderedPageBreak/>
                    <w:t xml:space="preserve">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0F27D9" w14:paraId="31639430" w14:textId="77777777" w:rsidTr="00300921">
              <w:tc>
                <w:tcPr>
                  <w:tcW w:w="1087" w:type="dxa"/>
                </w:tcPr>
                <w:p w14:paraId="55F50CC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34F7DBD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3B9FE75"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F27D9" w14:paraId="769B20A3" w14:textId="77777777" w:rsidTr="00300921">
              <w:tc>
                <w:tcPr>
                  <w:tcW w:w="1087" w:type="dxa"/>
                </w:tcPr>
                <w:p w14:paraId="5438CC6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2076D62"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1FBFEC7"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B69D849" w14:textId="77777777" w:rsidR="00163F15" w:rsidRPr="002C594E" w:rsidRDefault="00163F15" w:rsidP="00172D78">
                  <w:pPr>
                    <w:spacing w:before="120"/>
                    <w:jc w:val="both"/>
                    <w:rPr>
                      <w:rFonts w:ascii="Verdana" w:hAnsi="Verdana"/>
                      <w:sz w:val="16"/>
                      <w:szCs w:val="16"/>
                      <w:lang w:val="en-US"/>
                    </w:rPr>
                  </w:pPr>
                </w:p>
              </w:tc>
            </w:tr>
          </w:tbl>
          <w:p w14:paraId="38400F4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C977050"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6397DB9" w14:textId="77777777" w:rsidTr="00583DB6">
              <w:trPr>
                <w:trHeight w:val="242"/>
                <w:jc w:val="center"/>
              </w:trPr>
              <w:tc>
                <w:tcPr>
                  <w:tcW w:w="1129" w:type="dxa"/>
                </w:tcPr>
                <w:p w14:paraId="28BC6C2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F8DEBC2" w14:textId="7754E35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0F27D9">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629A5847" w14:textId="77777777" w:rsidR="00163F15" w:rsidRPr="002C594E" w:rsidRDefault="00163F15" w:rsidP="00172D78">
                  <w:pPr>
                    <w:spacing w:before="120"/>
                    <w:jc w:val="both"/>
                    <w:rPr>
                      <w:rFonts w:ascii="Verdana" w:hAnsi="Verdana"/>
                      <w:sz w:val="16"/>
                      <w:szCs w:val="16"/>
                      <w:lang w:val="en-US"/>
                    </w:rPr>
                  </w:pPr>
                </w:p>
              </w:tc>
            </w:tr>
            <w:tr w:rsidR="00163F15" w:rsidRPr="002C594E" w14:paraId="24AF41AE" w14:textId="77777777" w:rsidTr="00583DB6">
              <w:trPr>
                <w:trHeight w:val="262"/>
                <w:jc w:val="center"/>
              </w:trPr>
              <w:tc>
                <w:tcPr>
                  <w:tcW w:w="1129" w:type="dxa"/>
                </w:tcPr>
                <w:p w14:paraId="76990B8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85D2F42" w14:textId="09098FFC"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0F27D9">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9EAEDBD" w14:textId="77777777" w:rsidR="00163F15" w:rsidRPr="002C594E" w:rsidRDefault="00163F15" w:rsidP="00172D78">
                  <w:pPr>
                    <w:spacing w:before="120"/>
                    <w:jc w:val="both"/>
                    <w:rPr>
                      <w:rFonts w:ascii="Verdana" w:hAnsi="Verdana"/>
                      <w:sz w:val="16"/>
                      <w:szCs w:val="16"/>
                      <w:lang w:val="en-US"/>
                    </w:rPr>
                  </w:pPr>
                </w:p>
              </w:tc>
            </w:tr>
            <w:tr w:rsidR="00163F15" w:rsidRPr="000F27D9" w14:paraId="365D6432" w14:textId="77777777" w:rsidTr="00583DB6">
              <w:trPr>
                <w:trHeight w:val="1477"/>
                <w:jc w:val="center"/>
              </w:trPr>
              <w:tc>
                <w:tcPr>
                  <w:tcW w:w="1129" w:type="dxa"/>
                </w:tcPr>
                <w:p w14:paraId="727777C4"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6C3A85F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C319CE9"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0F27D9" w14:paraId="49550F6B" w14:textId="77777777" w:rsidTr="00583DB6">
              <w:trPr>
                <w:trHeight w:val="790"/>
                <w:jc w:val="center"/>
              </w:trPr>
              <w:tc>
                <w:tcPr>
                  <w:tcW w:w="1129" w:type="dxa"/>
                </w:tcPr>
                <w:p w14:paraId="37D9ABE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4A5942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F31ECC5" w14:textId="77777777" w:rsidR="00163F15" w:rsidRPr="002C594E" w:rsidRDefault="00163F15" w:rsidP="00172D78">
                  <w:pPr>
                    <w:spacing w:before="120"/>
                    <w:jc w:val="both"/>
                    <w:rPr>
                      <w:rFonts w:ascii="Verdana" w:hAnsi="Verdana"/>
                      <w:sz w:val="16"/>
                      <w:szCs w:val="16"/>
                      <w:lang w:val="en-US"/>
                    </w:rPr>
                  </w:pPr>
                </w:p>
              </w:tc>
            </w:tr>
          </w:tbl>
          <w:p w14:paraId="5F3D4B25" w14:textId="77777777" w:rsidR="009A54EC" w:rsidRPr="002C594E" w:rsidRDefault="009A54EC" w:rsidP="00172D78">
            <w:pPr>
              <w:spacing w:before="120"/>
              <w:jc w:val="center"/>
              <w:rPr>
                <w:rFonts w:ascii="Verdana" w:hAnsi="Verdana"/>
                <w:i/>
                <w:lang w:val="en-US"/>
              </w:rPr>
            </w:pPr>
          </w:p>
          <w:p w14:paraId="4D78AB06"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945E43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794FEB9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A0CE342"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2B771CD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139A30F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1D55F4F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5A34AC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4794E3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CBBB46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6805CF3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1EBDA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01D14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46AA9E9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1A931599"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7B0430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008697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DC1DE3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1775087"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95935B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E6F86A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378E6DB8"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E1401A2" w14:textId="77777777" w:rsidR="00583DB6" w:rsidRPr="002C594E" w:rsidRDefault="00583DB6" w:rsidP="00F6263E">
            <w:pPr>
              <w:spacing w:before="120"/>
              <w:ind w:left="318" w:hanging="318"/>
              <w:rPr>
                <w:rFonts w:ascii="Verdana" w:hAnsi="Verdana"/>
                <w:i/>
                <w:sz w:val="16"/>
                <w:szCs w:val="16"/>
                <w:lang w:val="en-US"/>
              </w:rPr>
            </w:pPr>
          </w:p>
          <w:p w14:paraId="108FA33C"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175E02D"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226251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C68EDC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0775ED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E7D11C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1F1FCC5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21EE40A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C341359"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4D729C2"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D69A495" w14:textId="77777777" w:rsidR="00F66929" w:rsidRPr="00F66929" w:rsidRDefault="00F66929" w:rsidP="00F66929">
            <w:pPr>
              <w:spacing w:before="120"/>
              <w:ind w:left="360"/>
              <w:rPr>
                <w:rFonts w:ascii="Verdana" w:hAnsi="Verdana"/>
                <w:i/>
                <w:sz w:val="16"/>
                <w:szCs w:val="16"/>
                <w:lang w:val="en-US"/>
              </w:rPr>
            </w:pPr>
          </w:p>
          <w:p w14:paraId="68DBCF4E"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53ACC1B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5919122"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C79898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D9E31D9" w14:textId="77777777" w:rsidR="00573C7D" w:rsidRPr="002C594E" w:rsidRDefault="00573C7D" w:rsidP="00172D78">
            <w:pPr>
              <w:spacing w:before="120"/>
              <w:rPr>
                <w:rFonts w:ascii="Verdana" w:hAnsi="Verdana"/>
                <w:i/>
                <w:sz w:val="16"/>
                <w:szCs w:val="16"/>
                <w:lang w:val="en-US"/>
              </w:rPr>
            </w:pPr>
          </w:p>
          <w:p w14:paraId="78EB2CF1"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12814F4"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29B8DB2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415CC12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F27D9" w14:paraId="4B3CA138" w14:textId="77777777" w:rsidTr="00394C48">
        <w:trPr>
          <w:trHeight w:val="1737"/>
        </w:trPr>
        <w:tc>
          <w:tcPr>
            <w:tcW w:w="9320" w:type="dxa"/>
            <w:shd w:val="clear" w:color="auto" w:fill="auto"/>
          </w:tcPr>
          <w:p w14:paraId="1E6ADEB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4EFF63E"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4C66C7D"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14:paraId="7001C8D1"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F27D9" w14:paraId="7612547C" w14:textId="77777777" w:rsidTr="00163F15">
        <w:trPr>
          <w:trHeight w:val="832"/>
        </w:trPr>
        <w:tc>
          <w:tcPr>
            <w:tcW w:w="9320" w:type="dxa"/>
            <w:shd w:val="clear" w:color="auto" w:fill="auto"/>
          </w:tcPr>
          <w:p w14:paraId="0F81F43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7827FE1"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3470A06C"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FC7263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38401BF3"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F27D9" w14:paraId="37E96B0B" w14:textId="77777777" w:rsidTr="00394C48">
        <w:tc>
          <w:tcPr>
            <w:tcW w:w="9320" w:type="dxa"/>
            <w:shd w:val="clear" w:color="auto" w:fill="auto"/>
          </w:tcPr>
          <w:p w14:paraId="0E7CF95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B76640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0BC4583" w14:textId="77777777" w:rsidR="001E1265" w:rsidRPr="002C594E" w:rsidRDefault="001E1265" w:rsidP="00172D78">
      <w:pPr>
        <w:spacing w:before="120"/>
        <w:ind w:left="-567"/>
        <w:rPr>
          <w:rFonts w:ascii="Verdana" w:hAnsi="Verdana"/>
          <w:i/>
          <w:sz w:val="16"/>
          <w:szCs w:val="16"/>
          <w:lang w:val="en-US"/>
        </w:rPr>
      </w:pPr>
    </w:p>
    <w:p w14:paraId="21C37521"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0E76F0" w14:textId="77777777" w:rsidR="00AD67A5" w:rsidRDefault="00AD67A5">
      <w:r>
        <w:separator/>
      </w:r>
    </w:p>
  </w:endnote>
  <w:endnote w:type="continuationSeparator" w:id="0">
    <w:p w14:paraId="1C459159" w14:textId="77777777"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825311" w14:textId="77777777" w:rsidR="00BB6D2A" w:rsidRDefault="00BB6D2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D4680"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F27D9" w:rsidRPr="001E1265" w14:paraId="36EED00E" w14:textId="77777777" w:rsidTr="002E288A">
      <w:tc>
        <w:tcPr>
          <w:tcW w:w="567" w:type="dxa"/>
          <w:tcBorders>
            <w:top w:val="single" w:sz="4" w:space="0" w:color="000000"/>
            <w:left w:val="single" w:sz="4" w:space="0" w:color="000000"/>
            <w:bottom w:val="single" w:sz="4" w:space="0" w:color="000000"/>
          </w:tcBorders>
          <w:vAlign w:val="center"/>
        </w:tcPr>
        <w:p w14:paraId="77E66F84" w14:textId="77C37772" w:rsidR="000F27D9" w:rsidRPr="001E1265" w:rsidRDefault="000F27D9" w:rsidP="000F27D9">
          <w:pPr>
            <w:pStyle w:val="Pidipagina"/>
            <w:snapToGrid w:val="0"/>
            <w:jc w:val="center"/>
            <w:rPr>
              <w:rFonts w:ascii="Verdana" w:hAnsi="Verdana"/>
              <w:sz w:val="16"/>
              <w:szCs w:val="16"/>
              <w:lang w:val="en-US"/>
            </w:rPr>
          </w:pPr>
          <w:r>
            <w:rPr>
              <w:rFonts w:ascii="Verdana" w:hAnsi="Verdana"/>
              <w:sz w:val="16"/>
              <w:szCs w:val="16"/>
              <w:lang w:val="en-US"/>
            </w:rPr>
            <w:t>8</w:t>
          </w:r>
        </w:p>
      </w:tc>
      <w:tc>
        <w:tcPr>
          <w:tcW w:w="1560" w:type="dxa"/>
          <w:tcBorders>
            <w:top w:val="single" w:sz="4" w:space="0" w:color="000000"/>
            <w:left w:val="single" w:sz="4" w:space="0" w:color="000000"/>
            <w:bottom w:val="single" w:sz="4" w:space="0" w:color="000000"/>
            <w:right w:val="nil"/>
          </w:tcBorders>
          <w:vAlign w:val="center"/>
        </w:tcPr>
        <w:p w14:paraId="5E51250B" w14:textId="5439846B" w:rsidR="000F27D9" w:rsidRDefault="000F27D9" w:rsidP="000F27D9">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6A070E34" w14:textId="51675A72" w:rsidR="000F27D9" w:rsidRDefault="000F27D9" w:rsidP="000F27D9">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E91C809" w14:textId="6360C82E" w:rsidR="000F27D9" w:rsidRDefault="00BB6D2A" w:rsidP="00BB6D2A">
          <w:pPr>
            <w:pStyle w:val="Pidipagina"/>
            <w:snapToGrid w:val="0"/>
            <w:jc w:val="center"/>
            <w:rPr>
              <w:rFonts w:ascii="Verdana" w:hAnsi="Verdana"/>
              <w:sz w:val="16"/>
              <w:szCs w:val="16"/>
              <w:lang w:val="en-US"/>
            </w:rPr>
          </w:pPr>
          <w:r w:rsidRPr="00BB6D2A">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73EFDA75" w14:textId="77777777" w:rsidR="000F27D9" w:rsidRDefault="000F27D9" w:rsidP="000F27D9">
          <w:pPr>
            <w:pStyle w:val="Pidipagina"/>
            <w:snapToGrid w:val="0"/>
            <w:jc w:val="center"/>
            <w:rPr>
              <w:rFonts w:ascii="Verdana" w:hAnsi="Verdana"/>
              <w:sz w:val="16"/>
              <w:szCs w:val="16"/>
              <w:lang w:val="en-US"/>
            </w:rPr>
          </w:pPr>
          <w:r>
            <w:rPr>
              <w:rFonts w:ascii="Verdana" w:hAnsi="Verdana"/>
              <w:sz w:val="16"/>
              <w:szCs w:val="16"/>
              <w:lang w:val="en-US"/>
            </w:rPr>
            <w:t>RIZZO</w:t>
          </w:r>
        </w:p>
        <w:p w14:paraId="69B3EF43" w14:textId="539CA31A" w:rsidR="000F27D9" w:rsidRDefault="000F27D9" w:rsidP="000F27D9">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0D32DE" w:rsidRPr="001E1265" w14:paraId="2E387B74" w14:textId="77777777" w:rsidTr="00CF0FA3">
      <w:tc>
        <w:tcPr>
          <w:tcW w:w="567" w:type="dxa"/>
          <w:tcBorders>
            <w:top w:val="single" w:sz="4" w:space="0" w:color="000000"/>
            <w:left w:val="single" w:sz="4" w:space="0" w:color="000000"/>
            <w:bottom w:val="single" w:sz="4" w:space="0" w:color="000000"/>
          </w:tcBorders>
          <w:vAlign w:val="center"/>
        </w:tcPr>
        <w:p w14:paraId="02B08673" w14:textId="77777777" w:rsidR="000D32DE" w:rsidRPr="001E1265" w:rsidRDefault="000D32D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922A9B1" w14:textId="77777777" w:rsidR="000D32DE" w:rsidRDefault="000D32D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1D4C2D2" w14:textId="77777777" w:rsidR="000D32DE" w:rsidRDefault="000D32D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A42C2C3" w14:textId="77777777" w:rsidR="000D32DE" w:rsidRDefault="000D32D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E368FD4" w14:textId="77777777" w:rsidR="000D32DE" w:rsidRDefault="000D32D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7E4D6E6" w14:textId="77777777" w:rsidR="00CF0FA3" w:rsidRDefault="00CF0FA3" w:rsidP="00CF0FA3">
    <w:pPr>
      <w:pStyle w:val="Pidipagina"/>
      <w:jc w:val="center"/>
    </w:pPr>
  </w:p>
  <w:p w14:paraId="31151384"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1F5E16" w:rsidRPr="00CF0FA3">
      <w:rPr>
        <w:rFonts w:ascii="Verdana" w:hAnsi="Verdana"/>
        <w:sz w:val="16"/>
        <w:szCs w:val="16"/>
      </w:rPr>
      <w:fldChar w:fldCharType="begin"/>
    </w:r>
    <w:r w:rsidRPr="00CF0FA3">
      <w:rPr>
        <w:rFonts w:ascii="Verdana" w:hAnsi="Verdana"/>
        <w:sz w:val="16"/>
        <w:szCs w:val="16"/>
      </w:rPr>
      <w:instrText xml:space="preserve"> PAGE   \* MERGEFORMAT </w:instrText>
    </w:r>
    <w:r w:rsidR="001F5E16" w:rsidRPr="00CF0FA3">
      <w:rPr>
        <w:rFonts w:ascii="Verdana" w:hAnsi="Verdana"/>
        <w:sz w:val="16"/>
        <w:szCs w:val="16"/>
      </w:rPr>
      <w:fldChar w:fldCharType="separate"/>
    </w:r>
    <w:r w:rsidR="00474264">
      <w:rPr>
        <w:rFonts w:ascii="Verdana" w:hAnsi="Verdana"/>
        <w:noProof/>
        <w:sz w:val="16"/>
        <w:szCs w:val="16"/>
      </w:rPr>
      <w:t>7</w:t>
    </w:r>
    <w:r w:rsidR="001F5E16"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62B9860" w14:textId="77777777" w:rsidTr="001B1240">
      <w:tc>
        <w:tcPr>
          <w:tcW w:w="657" w:type="dxa"/>
          <w:tcBorders>
            <w:top w:val="single" w:sz="4" w:space="0" w:color="000000"/>
            <w:left w:val="single" w:sz="4" w:space="0" w:color="000000"/>
            <w:bottom w:val="single" w:sz="4" w:space="0" w:color="000000"/>
          </w:tcBorders>
          <w:vAlign w:val="center"/>
        </w:tcPr>
        <w:p w14:paraId="0CDACD88"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10B80C5"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157DF6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3226A74"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A5ABDAD" w14:textId="77777777" w:rsidR="00E73CA1" w:rsidRPr="001B1240" w:rsidRDefault="00E73CA1" w:rsidP="001B1240">
          <w:pPr>
            <w:pStyle w:val="Pidipagina"/>
            <w:snapToGrid w:val="0"/>
            <w:jc w:val="center"/>
            <w:rPr>
              <w:rFonts w:ascii="Verdana" w:hAnsi="Verdana"/>
            </w:rPr>
          </w:pPr>
        </w:p>
      </w:tc>
    </w:tr>
    <w:tr w:rsidR="00E73CA1" w14:paraId="1843844E" w14:textId="77777777" w:rsidTr="001B1240">
      <w:tc>
        <w:tcPr>
          <w:tcW w:w="657" w:type="dxa"/>
          <w:tcBorders>
            <w:left w:val="single" w:sz="4" w:space="0" w:color="000000"/>
            <w:bottom w:val="single" w:sz="4" w:space="0" w:color="000000"/>
          </w:tcBorders>
          <w:vAlign w:val="center"/>
        </w:tcPr>
        <w:p w14:paraId="41815E63"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B0EC8B2"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1360824"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30E31EC0"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41F8524"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71377016"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7131DA" w14:textId="77777777" w:rsidR="00AD67A5" w:rsidRDefault="00AD67A5">
      <w:r>
        <w:separator/>
      </w:r>
    </w:p>
  </w:footnote>
  <w:footnote w:type="continuationSeparator" w:id="0">
    <w:p w14:paraId="29A97AB1" w14:textId="77777777"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A5E84D" w14:textId="77777777" w:rsidR="00BB6D2A" w:rsidRDefault="00BB6D2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0EF147F7" w14:textId="77777777" w:rsidTr="000D32DE">
      <w:trPr>
        <w:trHeight w:val="838"/>
      </w:trPr>
      <w:tc>
        <w:tcPr>
          <w:tcW w:w="2977" w:type="dxa"/>
          <w:tcBorders>
            <w:top w:val="single" w:sz="4" w:space="0" w:color="000000"/>
            <w:left w:val="single" w:sz="4" w:space="0" w:color="000000"/>
            <w:bottom w:val="single" w:sz="4" w:space="0" w:color="000000"/>
          </w:tcBorders>
          <w:vAlign w:val="center"/>
        </w:tcPr>
        <w:p w14:paraId="0F32AE68"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265996F0"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6002FC8" w14:textId="77777777" w:rsidR="00967FDC" w:rsidRDefault="00C117A5" w:rsidP="00967FDC">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967FDC">
            <w:rPr>
              <w:rFonts w:ascii="Verdana" w:hAnsi="Verdana"/>
              <w:b/>
              <w:bCs/>
              <w:sz w:val="24"/>
              <w:szCs w:val="24"/>
            </w:rPr>
            <w:t>1</w:t>
          </w:r>
          <w:r w:rsidR="00FF5157">
            <w:rPr>
              <w:rFonts w:ascii="Verdana" w:hAnsi="Verdana"/>
              <w:b/>
              <w:bCs/>
              <w:sz w:val="24"/>
              <w:szCs w:val="24"/>
            </w:rPr>
            <w:t>12</w:t>
          </w:r>
        </w:p>
        <w:p w14:paraId="6035E724" w14:textId="77777777" w:rsidR="00E73CA1" w:rsidRPr="00A37DFF" w:rsidRDefault="00E8335F" w:rsidP="00967FDC">
          <w:pPr>
            <w:pStyle w:val="Intestazione"/>
            <w:snapToGrid w:val="0"/>
            <w:jc w:val="center"/>
            <w:rPr>
              <w:rFonts w:ascii="Verdana" w:hAnsi="Verdana"/>
              <w:b/>
              <w:bCs/>
              <w:sz w:val="24"/>
              <w:szCs w:val="24"/>
            </w:rPr>
          </w:pPr>
          <w:r w:rsidRPr="00A37DFF">
            <w:rPr>
              <w:rFonts w:ascii="Verdana" w:hAnsi="Verdana"/>
              <w:b/>
              <w:bCs/>
              <w:sz w:val="24"/>
              <w:szCs w:val="24"/>
            </w:rPr>
            <w:t xml:space="preserve"> </w:t>
          </w:r>
          <w:r w:rsidR="00C117A5" w:rsidRPr="00A37DFF">
            <w:rPr>
              <w:rFonts w:ascii="Verdana" w:hAnsi="Verdana"/>
              <w:b/>
              <w:bCs/>
              <w:sz w:val="24"/>
              <w:szCs w:val="24"/>
            </w:rPr>
            <w:t>EN</w:t>
          </w:r>
        </w:p>
      </w:tc>
    </w:tr>
  </w:tbl>
  <w:p w14:paraId="59629A2F"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0051E19C" w14:textId="77777777">
      <w:trPr>
        <w:trHeight w:val="838"/>
      </w:trPr>
      <w:tc>
        <w:tcPr>
          <w:tcW w:w="1896" w:type="dxa"/>
          <w:tcBorders>
            <w:top w:val="single" w:sz="4" w:space="0" w:color="000000"/>
            <w:left w:val="single" w:sz="4" w:space="0" w:color="000000"/>
            <w:bottom w:val="single" w:sz="4" w:space="0" w:color="000000"/>
          </w:tcBorders>
          <w:vAlign w:val="center"/>
        </w:tcPr>
        <w:p w14:paraId="1236F42A"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141ABB9"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F65C873"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6EC7C15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F5E16" w:rsidRPr="004A3161">
            <w:rPr>
              <w:rFonts w:ascii="Verdana" w:hAnsi="Verdana"/>
              <w:bCs/>
              <w:sz w:val="24"/>
              <w:szCs w:val="24"/>
            </w:rPr>
            <w:fldChar w:fldCharType="begin"/>
          </w:r>
          <w:r w:rsidRPr="004A3161">
            <w:rPr>
              <w:rFonts w:ascii="Verdana" w:hAnsi="Verdana"/>
              <w:bCs/>
              <w:sz w:val="24"/>
              <w:szCs w:val="24"/>
            </w:rPr>
            <w:instrText xml:space="preserve"> PAGE </w:instrText>
          </w:r>
          <w:r w:rsidR="001F5E16" w:rsidRPr="004A3161">
            <w:rPr>
              <w:rFonts w:ascii="Verdana" w:hAnsi="Verdana"/>
              <w:bCs/>
              <w:sz w:val="24"/>
              <w:szCs w:val="24"/>
            </w:rPr>
            <w:fldChar w:fldCharType="separate"/>
          </w:r>
          <w:r>
            <w:rPr>
              <w:rFonts w:ascii="Verdana" w:hAnsi="Verdana"/>
              <w:bCs/>
              <w:noProof/>
              <w:sz w:val="24"/>
              <w:szCs w:val="24"/>
            </w:rPr>
            <w:t>1</w:t>
          </w:r>
          <w:r w:rsidR="001F5E16" w:rsidRPr="004A3161">
            <w:rPr>
              <w:rFonts w:ascii="Verdana" w:hAnsi="Verdana"/>
              <w:bCs/>
              <w:sz w:val="24"/>
              <w:szCs w:val="24"/>
            </w:rPr>
            <w:fldChar w:fldCharType="end"/>
          </w:r>
          <w:r w:rsidRPr="004A3161">
            <w:rPr>
              <w:rFonts w:ascii="Verdana" w:hAnsi="Verdana"/>
              <w:bCs/>
              <w:sz w:val="24"/>
              <w:szCs w:val="24"/>
            </w:rPr>
            <w:t>/6</w:t>
          </w:r>
        </w:p>
      </w:tc>
    </w:tr>
  </w:tbl>
  <w:p w14:paraId="6048C27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4096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24F75"/>
    <w:rsid w:val="00043A03"/>
    <w:rsid w:val="000440FC"/>
    <w:rsid w:val="00056338"/>
    <w:rsid w:val="0006326E"/>
    <w:rsid w:val="00065814"/>
    <w:rsid w:val="0006708F"/>
    <w:rsid w:val="000677DC"/>
    <w:rsid w:val="000814D0"/>
    <w:rsid w:val="0008295C"/>
    <w:rsid w:val="00084AAE"/>
    <w:rsid w:val="00087A3A"/>
    <w:rsid w:val="00087ED5"/>
    <w:rsid w:val="00091FF2"/>
    <w:rsid w:val="00092190"/>
    <w:rsid w:val="00092BE3"/>
    <w:rsid w:val="00092F94"/>
    <w:rsid w:val="00096EDA"/>
    <w:rsid w:val="000B2034"/>
    <w:rsid w:val="000B21D0"/>
    <w:rsid w:val="000B5391"/>
    <w:rsid w:val="000C547C"/>
    <w:rsid w:val="000C561D"/>
    <w:rsid w:val="000D32DE"/>
    <w:rsid w:val="000E0D1F"/>
    <w:rsid w:val="000E23DD"/>
    <w:rsid w:val="000E2937"/>
    <w:rsid w:val="000E6B74"/>
    <w:rsid w:val="000F1924"/>
    <w:rsid w:val="000F27D9"/>
    <w:rsid w:val="000F2D8B"/>
    <w:rsid w:val="000F3C6F"/>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1F5E16"/>
    <w:rsid w:val="00206212"/>
    <w:rsid w:val="00207B8B"/>
    <w:rsid w:val="00207E78"/>
    <w:rsid w:val="00210CA4"/>
    <w:rsid w:val="00224A9C"/>
    <w:rsid w:val="00230158"/>
    <w:rsid w:val="00240F29"/>
    <w:rsid w:val="00244AB4"/>
    <w:rsid w:val="00253604"/>
    <w:rsid w:val="00255994"/>
    <w:rsid w:val="00256883"/>
    <w:rsid w:val="00257592"/>
    <w:rsid w:val="00283C6B"/>
    <w:rsid w:val="00284D18"/>
    <w:rsid w:val="00285798"/>
    <w:rsid w:val="002909F8"/>
    <w:rsid w:val="00291985"/>
    <w:rsid w:val="0029438A"/>
    <w:rsid w:val="002C543B"/>
    <w:rsid w:val="002C594E"/>
    <w:rsid w:val="002D688D"/>
    <w:rsid w:val="002E0E49"/>
    <w:rsid w:val="002E6BF0"/>
    <w:rsid w:val="002E72E7"/>
    <w:rsid w:val="00300921"/>
    <w:rsid w:val="00317764"/>
    <w:rsid w:val="0032333A"/>
    <w:rsid w:val="0033494F"/>
    <w:rsid w:val="00346252"/>
    <w:rsid w:val="003525A2"/>
    <w:rsid w:val="00355740"/>
    <w:rsid w:val="00357954"/>
    <w:rsid w:val="003743E6"/>
    <w:rsid w:val="003924BA"/>
    <w:rsid w:val="00393A7B"/>
    <w:rsid w:val="00394C48"/>
    <w:rsid w:val="0039509E"/>
    <w:rsid w:val="00397828"/>
    <w:rsid w:val="003A086E"/>
    <w:rsid w:val="003A2B72"/>
    <w:rsid w:val="003A3A75"/>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74264"/>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518D"/>
    <w:rsid w:val="00546676"/>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1F86"/>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AE"/>
    <w:rsid w:val="00823153"/>
    <w:rsid w:val="00823E8A"/>
    <w:rsid w:val="00824084"/>
    <w:rsid w:val="00824D19"/>
    <w:rsid w:val="0082741E"/>
    <w:rsid w:val="00832699"/>
    <w:rsid w:val="0083313B"/>
    <w:rsid w:val="00834344"/>
    <w:rsid w:val="00840713"/>
    <w:rsid w:val="00853353"/>
    <w:rsid w:val="0085343C"/>
    <w:rsid w:val="008577AC"/>
    <w:rsid w:val="00866CC4"/>
    <w:rsid w:val="008708A6"/>
    <w:rsid w:val="00871D57"/>
    <w:rsid w:val="00874E49"/>
    <w:rsid w:val="0087549C"/>
    <w:rsid w:val="00877B0B"/>
    <w:rsid w:val="008A4E11"/>
    <w:rsid w:val="008B3742"/>
    <w:rsid w:val="008C61C5"/>
    <w:rsid w:val="008D68FC"/>
    <w:rsid w:val="008F3C8E"/>
    <w:rsid w:val="009100AD"/>
    <w:rsid w:val="0092072B"/>
    <w:rsid w:val="00923109"/>
    <w:rsid w:val="009250B4"/>
    <w:rsid w:val="00933C9F"/>
    <w:rsid w:val="00942298"/>
    <w:rsid w:val="00953535"/>
    <w:rsid w:val="00967FDC"/>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1137"/>
    <w:rsid w:val="009E26BA"/>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B6D2A"/>
    <w:rsid w:val="00BC2E32"/>
    <w:rsid w:val="00BD3EBF"/>
    <w:rsid w:val="00BD53B8"/>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6446D"/>
    <w:rsid w:val="00C70C16"/>
    <w:rsid w:val="00C71D21"/>
    <w:rsid w:val="00C73E71"/>
    <w:rsid w:val="00C7474A"/>
    <w:rsid w:val="00C7733F"/>
    <w:rsid w:val="00C83149"/>
    <w:rsid w:val="00C84692"/>
    <w:rsid w:val="00C84E03"/>
    <w:rsid w:val="00C879E6"/>
    <w:rsid w:val="00CA304A"/>
    <w:rsid w:val="00CB5761"/>
    <w:rsid w:val="00CE1B51"/>
    <w:rsid w:val="00CF0FA3"/>
    <w:rsid w:val="00CF12AA"/>
    <w:rsid w:val="00CF25D6"/>
    <w:rsid w:val="00CF4E37"/>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B1DBC"/>
    <w:rsid w:val="00DC0A5B"/>
    <w:rsid w:val="00DC5451"/>
    <w:rsid w:val="00DC7B87"/>
    <w:rsid w:val="00DD09DE"/>
    <w:rsid w:val="00DD6E23"/>
    <w:rsid w:val="00DE45BB"/>
    <w:rsid w:val="00DE5C26"/>
    <w:rsid w:val="00DF4C35"/>
    <w:rsid w:val="00E07261"/>
    <w:rsid w:val="00E11376"/>
    <w:rsid w:val="00E14115"/>
    <w:rsid w:val="00E144D7"/>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3E92"/>
    <w:rsid w:val="00F64F72"/>
    <w:rsid w:val="00F66929"/>
    <w:rsid w:val="00F772D4"/>
    <w:rsid w:val="00F8523A"/>
    <w:rsid w:val="00F95BB1"/>
    <w:rsid w:val="00FB1881"/>
    <w:rsid w:val="00FB4F16"/>
    <w:rsid w:val="00FC7DA3"/>
    <w:rsid w:val="00FD45B9"/>
    <w:rsid w:val="00FD4809"/>
    <w:rsid w:val="00FE19E1"/>
    <w:rsid w:val="00FE26B3"/>
    <w:rsid w:val="00FE711D"/>
    <w:rsid w:val="00FF1351"/>
    <w:rsid w:val="00FF5157"/>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74F7F6B7"/>
  <w15:docId w15:val="{4128AC69-BD71-45BD-A591-BEA84C895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16316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704105-3CB0-4880-8584-A39415655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1945</Words>
  <Characters>11088</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44</cp:revision>
  <cp:lastPrinted>2017-12-05T14:45:00Z</cp:lastPrinted>
  <dcterms:created xsi:type="dcterms:W3CDTF">2016-03-31T10:24:00Z</dcterms:created>
  <dcterms:modified xsi:type="dcterms:W3CDTF">2022-01-17T16:53:00Z</dcterms:modified>
  <cp:category>Ufficio Qualità</cp:category>
  <cp:contentStatus>Rev. 2</cp:contentStatus>
</cp:coreProperties>
</file>