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79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96"/>
        <w:gridCol w:w="1985"/>
        <w:gridCol w:w="2693"/>
        <w:gridCol w:w="2479"/>
        <w:gridCol w:w="1632"/>
        <w:gridCol w:w="2409"/>
        <w:gridCol w:w="1701"/>
        <w:gridCol w:w="1497"/>
      </w:tblGrid>
      <w:tr w:rsidR="00ED4A6A" w:rsidRPr="00AC0A28" w14:paraId="09EE7158" w14:textId="77777777" w:rsidTr="004A155A">
        <w:trPr>
          <w:trHeight w:val="262"/>
          <w:tblHeader/>
          <w:jc w:val="center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7713DC" w14:textId="2665021E" w:rsidR="008C636A" w:rsidRPr="00AC0A28" w:rsidRDefault="001720F2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N° 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41E4D2" w14:textId="77777777" w:rsidR="008C636A" w:rsidRPr="00AC0A28" w:rsidRDefault="008C636A" w:rsidP="001720F2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CATEGORIA MERCEOLOGICA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F4168B" w14:textId="77777777" w:rsidR="008C636A" w:rsidRPr="00AC0A28" w:rsidRDefault="008C636A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CONTROLLI DA EFFETTUARE</w:t>
            </w:r>
          </w:p>
        </w:tc>
        <w:tc>
          <w:tcPr>
            <w:tcW w:w="24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11AC90" w14:textId="77777777" w:rsidR="008C636A" w:rsidRPr="00AC0A28" w:rsidRDefault="008C636A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PARAMETRI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15D087" w14:textId="77777777" w:rsidR="008C636A" w:rsidRPr="00AC0A28" w:rsidRDefault="008C636A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MODALITÀ DI CONTROLLO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ED9813" w14:textId="77777777" w:rsidR="008C636A" w:rsidRPr="00AC0A28" w:rsidRDefault="008C636A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FREQUENZA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EFB9E4" w14:textId="7FB3893E" w:rsidR="008C636A" w:rsidRPr="00AC0A28" w:rsidRDefault="008C636A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REGISTRAZIONE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BB2104" w14:textId="25A51B7E" w:rsidR="008C636A" w:rsidRPr="00AC0A28" w:rsidRDefault="008C636A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RESP</w:t>
            </w:r>
            <w:r w:rsidR="001720F2"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ONSABILE</w:t>
            </w:r>
          </w:p>
        </w:tc>
      </w:tr>
      <w:tr w:rsidR="002A27A7" w:rsidRPr="00AC0A28" w14:paraId="349DB54B" w14:textId="77777777" w:rsidTr="004A155A">
        <w:trPr>
          <w:trHeight w:val="3424"/>
          <w:jc w:val="center"/>
        </w:trPr>
        <w:tc>
          <w:tcPr>
            <w:tcW w:w="39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B7EFD1C" w14:textId="77777777" w:rsidR="002A27A7" w:rsidRPr="00AC0A28" w:rsidRDefault="002A27A7" w:rsidP="001720F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12" w:space="0" w:color="auto"/>
              <w:left w:val="single" w:sz="4" w:space="0" w:color="000000"/>
            </w:tcBorders>
            <w:vAlign w:val="center"/>
          </w:tcPr>
          <w:p w14:paraId="71C0E13A" w14:textId="77777777" w:rsidR="002A27A7" w:rsidRPr="00AC0A28" w:rsidRDefault="002A27A7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FRUTTA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0F8D67E8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fisico</w:t>
            </w:r>
          </w:p>
          <w:p w14:paraId="3ED7F03F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2866DE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FF4584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Controllo organolettico</w:t>
            </w:r>
          </w:p>
          <w:p w14:paraId="091A9DF7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2ACB5E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Colore</w:t>
            </w:r>
          </w:p>
          <w:p w14:paraId="4DC8CFA8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D33933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4612D9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Assenza di allergeni</w:t>
            </w:r>
          </w:p>
          <w:p w14:paraId="584DE6F2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F93D7D" w14:textId="77777777" w:rsidR="002A27A7" w:rsidRPr="00AC0A28" w:rsidRDefault="002A27A7" w:rsidP="001635E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FCD65B" w14:textId="356D8F1B" w:rsidR="002A27A7" w:rsidRPr="00AC0A28" w:rsidRDefault="002A27A7" w:rsidP="00CB73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all’ordine</w:t>
            </w:r>
          </w:p>
        </w:tc>
        <w:tc>
          <w:tcPr>
            <w:tcW w:w="2479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55B83055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Assenza di marciume</w:t>
            </w:r>
          </w:p>
          <w:p w14:paraId="16230D77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Prodotto integro</w:t>
            </w:r>
          </w:p>
          <w:p w14:paraId="59C846E0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53E580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Sapore gradevole</w:t>
            </w:r>
          </w:p>
          <w:p w14:paraId="122C8A47" w14:textId="77777777" w:rsidR="002A27A7" w:rsidRPr="00AC0A28" w:rsidRDefault="002A27A7" w:rsidP="00536E6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C192BE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Caratteristico del frutto</w:t>
            </w:r>
          </w:p>
          <w:p w14:paraId="0A2771C5" w14:textId="36214590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768333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4457E1" w14:textId="5536D31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Sostanze che provocano allergie o intolleranze </w:t>
            </w:r>
          </w:p>
          <w:p w14:paraId="26EC06E4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A82480" w14:textId="3B0E7A10" w:rsidR="002A27A7" w:rsidRPr="00AC0A28" w:rsidRDefault="002A27A7" w:rsidP="00CB73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Peso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238D14EC" w14:textId="1E9405DC" w:rsidR="002A27A7" w:rsidRPr="00AC0A28" w:rsidRDefault="002A27A7" w:rsidP="00536E6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</w:t>
            </w:r>
          </w:p>
          <w:p w14:paraId="76687414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3A1502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44BD5F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Degustazione</w:t>
            </w:r>
          </w:p>
          <w:p w14:paraId="1EF209BE" w14:textId="77777777" w:rsidR="002A27A7" w:rsidRPr="00AC0A28" w:rsidRDefault="002A27A7" w:rsidP="00536E6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6C8D99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</w:t>
            </w:r>
          </w:p>
          <w:p w14:paraId="4D80FCAD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40EF23" w14:textId="77777777" w:rsidR="002A27A7" w:rsidRPr="00AC0A28" w:rsidRDefault="002A27A7" w:rsidP="0070165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22F392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</w:t>
            </w:r>
          </w:p>
          <w:p w14:paraId="7BF12652" w14:textId="77777777" w:rsidR="002A27A7" w:rsidRPr="00AC0A28" w:rsidRDefault="002A27A7" w:rsidP="001635E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82387" w14:textId="77777777" w:rsidR="002A27A7" w:rsidRPr="00AC0A28" w:rsidRDefault="002A27A7" w:rsidP="0038754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564721D" w14:textId="736DD56D" w:rsidR="002A27A7" w:rsidRPr="00AC0A28" w:rsidRDefault="002A27A7" w:rsidP="00756A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Pesata su bilico interno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197A9077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04D51D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706FA2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77793B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D6F511" w14:textId="77777777" w:rsidR="002A27A7" w:rsidRPr="00AC0A28" w:rsidRDefault="002A27A7" w:rsidP="00756A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843A82" w14:textId="190ABE3C" w:rsidR="002A27A7" w:rsidRPr="00AC0A28" w:rsidRDefault="005D5A60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 o</w:t>
            </w:r>
            <w:r w:rsidR="002A27A7" w:rsidRPr="00AC0A28">
              <w:rPr>
                <w:rFonts w:asciiTheme="minorHAnsi" w:hAnsiTheme="minorHAnsi" w:cstheme="minorHAnsi"/>
                <w:sz w:val="22"/>
                <w:szCs w:val="22"/>
              </w:rPr>
              <w:t>gni acquisto</w:t>
            </w:r>
          </w:p>
          <w:p w14:paraId="43C562F2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71AFF7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2C2DD4" w14:textId="444887C8" w:rsidR="002A27A7" w:rsidRPr="00AC0A28" w:rsidRDefault="002A27A7" w:rsidP="00CB73C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4FE6CFB1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BAA38C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21216D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0C3E31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BAD7B5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F228F9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M 10.06 + Timbro su D.d.t.</w:t>
            </w:r>
          </w:p>
          <w:p w14:paraId="381AB9B7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5372A0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D9FEE3" w14:textId="141580D1" w:rsidR="002A27A7" w:rsidRPr="00AC0A28" w:rsidRDefault="002A27A7" w:rsidP="00CB73C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1A142B5A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CFC9DB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7F85D7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3E542F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30690F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3B6A6B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bilico</w:t>
            </w:r>
          </w:p>
          <w:p w14:paraId="4B6E8262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8CB893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91CA79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117374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86E767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685872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75FDFD" w14:textId="69D5621C" w:rsidR="002A27A7" w:rsidRPr="00AC0A28" w:rsidRDefault="002A27A7" w:rsidP="00CB73C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A27A7" w:rsidRPr="00AC0A28" w14:paraId="1DE7CCC2" w14:textId="77777777" w:rsidTr="004A155A">
        <w:trPr>
          <w:trHeight w:val="262"/>
          <w:jc w:val="center"/>
        </w:trPr>
        <w:tc>
          <w:tcPr>
            <w:tcW w:w="39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95EAAE" w14:textId="77777777" w:rsidR="002A27A7" w:rsidRPr="00AC0A28" w:rsidRDefault="002A27A7" w:rsidP="001720F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458C911" w14:textId="77777777" w:rsidR="002A27A7" w:rsidRPr="00AC0A28" w:rsidRDefault="002A27A7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12" w:space="0" w:color="auto"/>
            </w:tcBorders>
          </w:tcPr>
          <w:p w14:paraId="31CF7649" w14:textId="77777777" w:rsidR="002A27A7" w:rsidRPr="00AC0A28" w:rsidRDefault="002A27A7" w:rsidP="00FF2E8A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Assenza di fitofarmaci</w:t>
            </w:r>
          </w:p>
          <w:p w14:paraId="5D2638F6" w14:textId="7EF98E94" w:rsidR="002A27A7" w:rsidRPr="00AC0A28" w:rsidRDefault="002A27A7" w:rsidP="00CB73C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(solo Biologico)</w:t>
            </w:r>
          </w:p>
        </w:tc>
        <w:tc>
          <w:tcPr>
            <w:tcW w:w="2479" w:type="dxa"/>
            <w:tcBorders>
              <w:left w:val="single" w:sz="4" w:space="0" w:color="000000"/>
              <w:bottom w:val="single" w:sz="12" w:space="0" w:color="auto"/>
            </w:tcBorders>
          </w:tcPr>
          <w:p w14:paraId="1E642084" w14:textId="01AEA5D1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Regolamento (CE) n° 848/2018 e 889/2008 e successive modificazioni</w:t>
            </w:r>
          </w:p>
        </w:tc>
        <w:tc>
          <w:tcPr>
            <w:tcW w:w="1632" w:type="dxa"/>
            <w:tcBorders>
              <w:left w:val="single" w:sz="4" w:space="0" w:color="000000"/>
              <w:bottom w:val="single" w:sz="12" w:space="0" w:color="auto"/>
            </w:tcBorders>
          </w:tcPr>
          <w:p w14:paraId="430A72D0" w14:textId="77777777" w:rsidR="00FF2E8A" w:rsidRPr="00AC0A28" w:rsidRDefault="00FF2E8A" w:rsidP="00536E6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40380E" w14:textId="298DE156" w:rsidR="002A27A7" w:rsidRPr="00AC0A28" w:rsidRDefault="002A27A7" w:rsidP="00536E6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Analitico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12" w:space="0" w:color="auto"/>
            </w:tcBorders>
          </w:tcPr>
          <w:p w14:paraId="74B32B3A" w14:textId="2D8DD51B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2-3 volte l’anno per ogni fornitore di Materia prima biologica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12" w:space="0" w:color="auto"/>
            </w:tcBorders>
          </w:tcPr>
          <w:p w14:paraId="17FB90B8" w14:textId="02E375D9" w:rsidR="002A27A7" w:rsidRPr="00AC0A28" w:rsidRDefault="002A27A7" w:rsidP="00FF2E8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Certificato</w:t>
            </w:r>
          </w:p>
          <w:p w14:paraId="6943E18E" w14:textId="74523996" w:rsidR="00FF2E8A" w:rsidRPr="00AC0A28" w:rsidRDefault="00FF2E8A" w:rsidP="00CB73C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di</w:t>
            </w:r>
          </w:p>
          <w:p w14:paraId="188E4E7B" w14:textId="5ABEEAD5" w:rsidR="002A27A7" w:rsidRPr="00AC0A28" w:rsidRDefault="002A27A7" w:rsidP="00CB73C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analisi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44D01D92" w14:textId="77777777" w:rsidR="002A27A7" w:rsidRPr="00AC0A28" w:rsidRDefault="002A27A7" w:rsidP="00FF2E8A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Laboratorio</w:t>
            </w:r>
          </w:p>
          <w:p w14:paraId="26657936" w14:textId="7F0B5136" w:rsidR="002A27A7" w:rsidRPr="00AC0A28" w:rsidRDefault="002A27A7" w:rsidP="00CB73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Esterno</w:t>
            </w:r>
          </w:p>
        </w:tc>
      </w:tr>
      <w:tr w:rsidR="00004D87" w:rsidRPr="00AC0A28" w14:paraId="32813B3C" w14:textId="77777777" w:rsidTr="004A155A">
        <w:trPr>
          <w:trHeight w:val="948"/>
          <w:jc w:val="center"/>
        </w:trPr>
        <w:tc>
          <w:tcPr>
            <w:tcW w:w="39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140C4AE" w14:textId="77777777" w:rsidR="00004D87" w:rsidRPr="00AC0A28" w:rsidRDefault="00004D87" w:rsidP="001720F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985" w:type="dxa"/>
            <w:vMerge w:val="restart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vAlign w:val="center"/>
          </w:tcPr>
          <w:p w14:paraId="4CC61729" w14:textId="77777777" w:rsidR="00004D87" w:rsidRPr="00AC0A28" w:rsidRDefault="00004D87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SCORZA FRESCA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31D47C5D" w14:textId="798BD42D" w:rsidR="00004D87" w:rsidRPr="00AC0A28" w:rsidRDefault="00004D87" w:rsidP="00940CA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fisico</w:t>
            </w:r>
          </w:p>
        </w:tc>
        <w:tc>
          <w:tcPr>
            <w:tcW w:w="2479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7B1B1DF9" w14:textId="0457C0D5" w:rsidR="00004D87" w:rsidRPr="00AC0A28" w:rsidRDefault="00004D87" w:rsidP="00671BDF">
            <w:pPr>
              <w:snapToGrid w:val="0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Prodotto consistente e fresco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3A0A29B7" w14:textId="7909D78D" w:rsidR="00004D87" w:rsidRPr="00AC0A28" w:rsidRDefault="00004D87" w:rsidP="00671BDF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785ABA1A" w14:textId="3DE0A803" w:rsidR="00004D87" w:rsidRPr="00AC0A28" w:rsidRDefault="00004D87" w:rsidP="00671BDF">
            <w:pPr>
              <w:snapToGrid w:val="0"/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0736DFD6" w14:textId="34AD9F19" w:rsidR="00004D87" w:rsidRPr="00AC0A28" w:rsidRDefault="00004D87" w:rsidP="00671BDF">
            <w:pPr>
              <w:snapToGrid w:val="0"/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5F3FED58" w14:textId="77777777" w:rsidR="00004D87" w:rsidRPr="00AC0A28" w:rsidRDefault="00004D87" w:rsidP="00671BDF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4D87" w:rsidRPr="00AC0A28" w14:paraId="0C12C003" w14:textId="77777777" w:rsidTr="004A155A">
        <w:trPr>
          <w:trHeight w:val="262"/>
          <w:jc w:val="center"/>
        </w:trPr>
        <w:tc>
          <w:tcPr>
            <w:tcW w:w="396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vAlign w:val="center"/>
          </w:tcPr>
          <w:p w14:paraId="75790038" w14:textId="77777777" w:rsidR="00004D87" w:rsidRPr="00AC0A28" w:rsidRDefault="00004D87" w:rsidP="001720F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3E0A4E5E" w14:textId="77777777" w:rsidR="00004D87" w:rsidRPr="00AC0A28" w:rsidRDefault="00004D87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6D46E3" w14:textId="5993FFAD" w:rsidR="00004D87" w:rsidRPr="00AC0A28" w:rsidRDefault="00004D87" w:rsidP="00EA6004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all’ordine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69D0CC" w14:textId="094119B7" w:rsidR="00004D87" w:rsidRPr="00AC0A28" w:rsidRDefault="00004D87" w:rsidP="003F5948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Assenza altri tipi di scorza e</w:t>
            </w:r>
            <w:r w:rsidR="00EA6004" w:rsidRPr="00AC0A28">
              <w:rPr>
                <w:rFonts w:asciiTheme="minorHAnsi" w:hAnsiTheme="minorHAnsi" w:cstheme="minorHAnsi"/>
                <w:sz w:val="22"/>
                <w:szCs w:val="22"/>
              </w:rPr>
              <w:t>/o</w:t>
            </w: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 di polpe</w:t>
            </w:r>
          </w:p>
          <w:p w14:paraId="79552FE4" w14:textId="77777777" w:rsidR="00EA6004" w:rsidRPr="00AC0A28" w:rsidRDefault="00EA6004" w:rsidP="003F5948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454B07" w14:textId="532C2CFB" w:rsidR="00004D87" w:rsidRPr="00AC0A28" w:rsidRDefault="00004D87" w:rsidP="00EA600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Peso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C4035" w14:textId="7B21A4CE" w:rsidR="00004D87" w:rsidRPr="00AC0A28" w:rsidRDefault="00004D87" w:rsidP="00EA6004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Bilico pesa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18040D" w14:textId="6E9A4A0D" w:rsidR="00004D87" w:rsidRPr="00AC0A28" w:rsidRDefault="00004D87" w:rsidP="00EA6004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acquisto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60358D" w14:textId="03BD4B4A" w:rsidR="00004D87" w:rsidRPr="00AC0A28" w:rsidRDefault="00004D87" w:rsidP="00EA6004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19D75FC1" w14:textId="77777777" w:rsidR="00004D87" w:rsidRPr="00AC0A28" w:rsidRDefault="00004D87" w:rsidP="00EA6004">
            <w:pPr>
              <w:spacing w:before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bilico</w:t>
            </w:r>
          </w:p>
          <w:p w14:paraId="5FF318FE" w14:textId="77777777" w:rsidR="00004D87" w:rsidRPr="00AC0A28" w:rsidRDefault="00004D8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18C" w:rsidRPr="00AC0A28" w14:paraId="1B5BA5B8" w14:textId="77777777" w:rsidTr="00FC637D">
        <w:trPr>
          <w:trHeight w:val="845"/>
          <w:jc w:val="center"/>
        </w:trPr>
        <w:tc>
          <w:tcPr>
            <w:tcW w:w="396" w:type="dxa"/>
            <w:vMerge w:val="restart"/>
            <w:tcBorders>
              <w:top w:val="single" w:sz="4" w:space="0" w:color="000000"/>
              <w:left w:val="single" w:sz="12" w:space="0" w:color="auto"/>
            </w:tcBorders>
            <w:vAlign w:val="center"/>
          </w:tcPr>
          <w:p w14:paraId="22CA46B7" w14:textId="77777777" w:rsidR="00A0118C" w:rsidRPr="00AC0A28" w:rsidRDefault="00A0118C" w:rsidP="001720F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3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5078CC2" w14:textId="643EF0F1" w:rsidR="00A0118C" w:rsidRPr="00AC0A28" w:rsidRDefault="00A0118C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FUSTI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6F3469D" w14:textId="54201AD3" w:rsidR="00A0118C" w:rsidRPr="00AC0A28" w:rsidRDefault="00A0118C" w:rsidP="00107898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</w:t>
            </w:r>
            <w:r w:rsidR="00107898">
              <w:rPr>
                <w:rFonts w:asciiTheme="minorHAnsi" w:hAnsiTheme="minorHAnsi" w:cstheme="minorHAnsi"/>
                <w:sz w:val="22"/>
                <w:szCs w:val="22"/>
              </w:rPr>
              <w:t>o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092A98B" w14:textId="0E91EC40" w:rsidR="00A0118C" w:rsidRPr="00AC0A28" w:rsidRDefault="00A0118C" w:rsidP="00107898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Integrità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DFA1A5E" w14:textId="6EB1ED90" w:rsidR="00A0118C" w:rsidRPr="00AC0A28" w:rsidRDefault="00A0118C" w:rsidP="00107898">
            <w:pPr>
              <w:snapToGrid w:val="0"/>
              <w:spacing w:before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 a campione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2F938D2" w14:textId="51BE7222" w:rsidR="00A0118C" w:rsidRPr="00AC0A28" w:rsidRDefault="00A0118C" w:rsidP="00107898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acquisto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2941D72A" w14:textId="77777777" w:rsidR="00FC637D" w:rsidRDefault="00FC637D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C280DD" w14:textId="77777777" w:rsidR="00FC637D" w:rsidRDefault="00FC637D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8078A9" w14:textId="77777777" w:rsidR="00FC637D" w:rsidRDefault="00FC637D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D66EF5" w14:textId="77777777" w:rsidR="00FC637D" w:rsidRDefault="00FC637D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058FFB" w14:textId="02A1BCD8" w:rsidR="00A0118C" w:rsidRPr="00AC0A28" w:rsidRDefault="00A0118C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</w:p>
          <w:p w14:paraId="267152CD" w14:textId="77777777" w:rsidR="00A0118C" w:rsidRPr="00AC0A28" w:rsidRDefault="00A0118C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8238F2" w14:textId="6B1E1456" w:rsidR="00A0118C" w:rsidRPr="00AC0A28" w:rsidRDefault="00A0118C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2" w:space="0" w:color="auto"/>
            </w:tcBorders>
          </w:tcPr>
          <w:p w14:paraId="72CF77C6" w14:textId="77777777" w:rsidR="00A0118C" w:rsidRPr="00AC0A28" w:rsidRDefault="00A0118C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magazzino</w:t>
            </w:r>
          </w:p>
          <w:p w14:paraId="6613A988" w14:textId="0F927C69" w:rsidR="00A0118C" w:rsidRPr="00AC0A28" w:rsidRDefault="00A0118C" w:rsidP="001078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18C" w:rsidRPr="00AC0A28" w14:paraId="710E92C0" w14:textId="77777777" w:rsidTr="00FC637D">
        <w:trPr>
          <w:trHeight w:val="1441"/>
          <w:jc w:val="center"/>
        </w:trPr>
        <w:tc>
          <w:tcPr>
            <w:tcW w:w="39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E438625" w14:textId="77777777" w:rsidR="00A0118C" w:rsidRPr="00AC0A28" w:rsidRDefault="00A0118C" w:rsidP="001720F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F7E051E" w14:textId="77777777" w:rsidR="00A0118C" w:rsidRPr="00AC0A28" w:rsidRDefault="00A0118C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51CB920C" w14:textId="77777777" w:rsidR="00A52D18" w:rsidRDefault="00A52D18" w:rsidP="002962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11115F04" w14:textId="77777777" w:rsidR="00A52D18" w:rsidRDefault="00A52D18" w:rsidP="002962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50973B45" w14:textId="6276E0C9" w:rsidR="00A0118C" w:rsidRPr="00AC0A28" w:rsidRDefault="00A0118C" w:rsidP="00A52D18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>Conformità all’ordine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61DAE4E4" w14:textId="77777777" w:rsidR="00A0118C" w:rsidRPr="00DA2431" w:rsidRDefault="00A011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 xml:space="preserve">* Presenza di schede tecniche e dichiarazione del fornitore </w:t>
            </w:r>
          </w:p>
          <w:p w14:paraId="258BEBED" w14:textId="77777777" w:rsidR="00A0118C" w:rsidRPr="00DA2431" w:rsidRDefault="00A011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54C9AB25" w14:textId="03E6A88F" w:rsidR="00A0118C" w:rsidRPr="00AC0A28" w:rsidRDefault="00A0118C" w:rsidP="00DA24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>Assenza di ruggine all’interno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11C37F17" w14:textId="77777777" w:rsidR="00A0118C" w:rsidRPr="00DA2431" w:rsidRDefault="00A011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>Presso AMM</w:t>
            </w:r>
          </w:p>
          <w:p w14:paraId="13EF40E4" w14:textId="77777777" w:rsidR="00A0118C" w:rsidRPr="00DA2431" w:rsidRDefault="00A011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5C9932C2" w14:textId="77777777" w:rsidR="00A0118C" w:rsidRPr="00DA2431" w:rsidRDefault="00A0118C" w:rsidP="00DA2431">
            <w:pPr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30843D25" w14:textId="77777777" w:rsidR="007B5318" w:rsidRDefault="007B5318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57B7858E" w14:textId="140C2215" w:rsidR="00A0118C" w:rsidRPr="00AC0A28" w:rsidRDefault="00A0118C" w:rsidP="00DA24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>Visivo su ogni fusto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1864447A" w14:textId="77777777" w:rsidR="004F528C" w:rsidRDefault="004F52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7842AF47" w14:textId="77777777" w:rsidR="004F528C" w:rsidRDefault="004F52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26D2D9DB" w14:textId="59A3B424" w:rsidR="00A0118C" w:rsidRPr="00DA2431" w:rsidRDefault="00A011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>Ogni prelievo da magazzino</w:t>
            </w:r>
          </w:p>
          <w:p w14:paraId="368B6DA1" w14:textId="77777777" w:rsidR="00A0118C" w:rsidRPr="00AC0A28" w:rsidRDefault="00A0118C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12" w:space="0" w:color="auto"/>
            </w:tcBorders>
          </w:tcPr>
          <w:p w14:paraId="1DF9998C" w14:textId="77777777" w:rsidR="00A0118C" w:rsidRPr="00AC0A28" w:rsidRDefault="00A0118C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347DF611" w14:textId="77777777" w:rsidR="00FC637D" w:rsidRDefault="00FC637D" w:rsidP="002962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0B846475" w14:textId="6A6B613B" w:rsidR="00A0118C" w:rsidRPr="00AC0A28" w:rsidRDefault="00A0118C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>Addetto P.F.</w:t>
            </w:r>
          </w:p>
        </w:tc>
      </w:tr>
      <w:tr w:rsidR="004A155A" w:rsidRPr="00AC0A28" w14:paraId="1365FFC4" w14:textId="77777777" w:rsidTr="004A155A">
        <w:trPr>
          <w:trHeight w:val="1622"/>
          <w:jc w:val="center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CE7ACB0" w14:textId="4B11C08B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vAlign w:val="center"/>
          </w:tcPr>
          <w:p w14:paraId="46667DFE" w14:textId="77777777" w:rsidR="006E653F" w:rsidRPr="00AC0A28" w:rsidRDefault="006E653F" w:rsidP="006E653F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974B00" w14:textId="77777777" w:rsidR="006E653F" w:rsidRPr="00AC0A28" w:rsidRDefault="006E653F" w:rsidP="006E653F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3F8CE6" w14:textId="77777777" w:rsidR="006E653F" w:rsidRPr="00AC0A28" w:rsidRDefault="006E653F" w:rsidP="006E653F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83EC38" w14:textId="2A251266" w:rsidR="00251B21" w:rsidRPr="00AC0A28" w:rsidRDefault="00251B21" w:rsidP="006E653F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SECCHIELLI</w:t>
            </w:r>
          </w:p>
          <w:p w14:paraId="6D7C9465" w14:textId="5F55CF84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06D949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D89482" w14:textId="0B14D34F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35972E0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fisico</w:t>
            </w:r>
          </w:p>
          <w:p w14:paraId="5998C21B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5B71A1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F644E5" w14:textId="77777777" w:rsidR="006E653F" w:rsidRPr="00AC0A28" w:rsidRDefault="006E653F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2315F0" w14:textId="1FF3C5C1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all’ordine</w:t>
            </w:r>
          </w:p>
          <w:p w14:paraId="45C61E63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140CFA82" w14:textId="46E70543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Integrità</w:t>
            </w:r>
          </w:p>
          <w:p w14:paraId="27C1C690" w14:textId="45D37204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C9D653" w14:textId="77777777" w:rsidR="00AC73C5" w:rsidRPr="00AC0A28" w:rsidRDefault="00AC73C5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8889AA" w14:textId="4881C625" w:rsidR="00251B21" w:rsidRPr="00AC0A28" w:rsidRDefault="00812CDC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*Presenza di schede tecniche e dichiarazione del fornitore 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D99C8A0" w14:textId="77777777" w:rsidR="006E653F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</w:t>
            </w:r>
            <w:r w:rsidR="006E653F"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A0E01B1" w14:textId="1FB28DB9" w:rsidR="00251B21" w:rsidRPr="00AC0A28" w:rsidRDefault="006E653F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251B21" w:rsidRPr="00AC0A28">
              <w:rPr>
                <w:rFonts w:asciiTheme="minorHAnsi" w:hAnsiTheme="minorHAnsi" w:cstheme="minorHAnsi"/>
                <w:sz w:val="22"/>
                <w:szCs w:val="22"/>
              </w:rPr>
              <w:t>a campione</w:t>
            </w: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13E3F7EA" w14:textId="4C470AFB" w:rsidR="00AC73C5" w:rsidRPr="00AC0A28" w:rsidRDefault="00AC73C5" w:rsidP="006E653F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7D0F48" w14:textId="77777777" w:rsidR="006E653F" w:rsidRPr="00AC0A28" w:rsidRDefault="006E653F" w:rsidP="006E653F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898C2C" w14:textId="1A0A3019" w:rsidR="00AC73C5" w:rsidRPr="00AC0A28" w:rsidRDefault="00AC73C5" w:rsidP="00AC73C5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Presso AMM</w:t>
            </w:r>
          </w:p>
          <w:p w14:paraId="7D162675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9E2909E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acquisto</w:t>
            </w:r>
          </w:p>
          <w:p w14:paraId="13D2D824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BA8F48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F08DF9" w14:textId="77777777" w:rsidR="00E235DF" w:rsidRPr="00AC0A28" w:rsidRDefault="00E235DF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178B76" w14:textId="240CB10A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prelievo da magazzino</w:t>
            </w:r>
          </w:p>
          <w:p w14:paraId="55CE3F54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163346CE" w14:textId="77777777" w:rsidR="006E653F" w:rsidRPr="00AC0A28" w:rsidRDefault="006E653F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82B7F8" w14:textId="77777777" w:rsidR="006E653F" w:rsidRPr="00AC0A28" w:rsidRDefault="006E653F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C2E0EE" w14:textId="77777777" w:rsidR="006E653F" w:rsidRPr="00AC0A28" w:rsidRDefault="006E653F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4DDA39" w14:textId="0FD8A872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</w:p>
          <w:p w14:paraId="31B9AAEE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6057D9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3ADF3E5C" w14:textId="77777777" w:rsidR="00251B21" w:rsidRPr="00AC0A28" w:rsidRDefault="00251B21" w:rsidP="00251B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magazzino</w:t>
            </w:r>
          </w:p>
          <w:p w14:paraId="700454A1" w14:textId="77777777" w:rsidR="00E235DF" w:rsidRPr="00AC0A28" w:rsidRDefault="00E235DF" w:rsidP="00E235D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F3CCE5" w14:textId="77777777" w:rsidR="00E235DF" w:rsidRPr="00AC0A28" w:rsidRDefault="00E235DF" w:rsidP="00251B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1713F8" w14:textId="712F91A8" w:rsidR="00251B21" w:rsidRPr="00AC0A28" w:rsidRDefault="00251B21" w:rsidP="00251B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P.F.</w:t>
            </w:r>
          </w:p>
        </w:tc>
      </w:tr>
      <w:tr w:rsidR="004A155A" w:rsidRPr="00AC0A28" w14:paraId="2AFD2D9A" w14:textId="77777777" w:rsidTr="004A155A">
        <w:trPr>
          <w:trHeight w:val="262"/>
          <w:jc w:val="center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9A521BE" w14:textId="1F47BCBF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vAlign w:val="center"/>
          </w:tcPr>
          <w:p w14:paraId="3F0C387C" w14:textId="32C001E1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JERRY CANS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1C5169D8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fisico</w:t>
            </w:r>
          </w:p>
          <w:p w14:paraId="7A563465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24F7FB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DFCB4E" w14:textId="5ABBEB44" w:rsidR="00251B21" w:rsidRPr="00AC0A28" w:rsidRDefault="00251B21" w:rsidP="005B1045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all’ordine</w:t>
            </w:r>
          </w:p>
        </w:tc>
        <w:tc>
          <w:tcPr>
            <w:tcW w:w="247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61CB76F" w14:textId="4FEB5961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Integrità</w:t>
            </w:r>
          </w:p>
          <w:p w14:paraId="12D0BAA1" w14:textId="721433ED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190336" w14:textId="77777777" w:rsidR="00AC73C5" w:rsidRPr="00AC0A28" w:rsidRDefault="00AC73C5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875C81" w14:textId="65B28C19" w:rsidR="00251B21" w:rsidRPr="00AC0A28" w:rsidRDefault="00812CDC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*Presenza di schede tecniche e dichiarazione del fornitore e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56B5EDB9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 a campione</w:t>
            </w:r>
          </w:p>
          <w:p w14:paraId="3C977903" w14:textId="77777777" w:rsidR="00AC73C5" w:rsidRPr="00AC0A28" w:rsidRDefault="00AC73C5" w:rsidP="005B1045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3003F1" w14:textId="369CE8B0" w:rsidR="00AC73C5" w:rsidRPr="00AC0A28" w:rsidRDefault="00AC73C5" w:rsidP="00AC73C5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Presso AMM</w:t>
            </w:r>
          </w:p>
          <w:p w14:paraId="59F4B3A7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0E265DF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acquisto</w:t>
            </w:r>
          </w:p>
          <w:p w14:paraId="486AFD7E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8BB0AD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05B7E3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prelievo da magazzino</w:t>
            </w:r>
          </w:p>
          <w:p w14:paraId="1B9CF200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318D370D" w14:textId="77777777" w:rsidR="005B1045" w:rsidRPr="00AC0A28" w:rsidRDefault="005B1045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8B04E6" w14:textId="77777777" w:rsidR="005B1045" w:rsidRPr="00AC0A28" w:rsidRDefault="005B1045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6C4D89" w14:textId="1185BC0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</w:p>
          <w:p w14:paraId="04E78B51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FCA5CA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41D8505B" w14:textId="77777777" w:rsidR="00251B21" w:rsidRPr="00AC0A28" w:rsidRDefault="00251B21" w:rsidP="00251B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magazzino</w:t>
            </w:r>
          </w:p>
          <w:p w14:paraId="228F9A29" w14:textId="77777777" w:rsidR="00251B21" w:rsidRPr="00AC0A28" w:rsidRDefault="00251B21" w:rsidP="00251B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7134A2" w14:textId="7A19EE55" w:rsidR="00251B21" w:rsidRPr="00AC0A28" w:rsidRDefault="00251B21" w:rsidP="00251B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P.F.</w:t>
            </w:r>
          </w:p>
        </w:tc>
      </w:tr>
      <w:tr w:rsidR="00B416CB" w:rsidRPr="00AC0A28" w14:paraId="1CAC6C18" w14:textId="77777777" w:rsidTr="004A155A">
        <w:trPr>
          <w:trHeight w:val="262"/>
          <w:jc w:val="center"/>
        </w:trPr>
        <w:tc>
          <w:tcPr>
            <w:tcW w:w="39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A1492DD" w14:textId="77777777" w:rsidR="00B416CB" w:rsidRPr="00AC0A28" w:rsidRDefault="00B416CB" w:rsidP="001720F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  <w:p w14:paraId="25F1391F" w14:textId="67D0783D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vMerge w:val="restart"/>
            <w:tcBorders>
              <w:top w:val="single" w:sz="12" w:space="0" w:color="auto"/>
              <w:left w:val="single" w:sz="4" w:space="0" w:color="000000"/>
            </w:tcBorders>
            <w:vAlign w:val="center"/>
          </w:tcPr>
          <w:p w14:paraId="3229135C" w14:textId="77777777" w:rsidR="00B416CB" w:rsidRPr="00AC0A28" w:rsidRDefault="00B416CB" w:rsidP="00840B0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SACCHI DI POLIETILENE</w:t>
            </w: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4" w:space="0" w:color="000000"/>
            </w:tcBorders>
          </w:tcPr>
          <w:p w14:paraId="6CD873A1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fisico</w:t>
            </w:r>
          </w:p>
          <w:p w14:paraId="46D8E511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D8A781" w14:textId="7777777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alimentare</w:t>
            </w:r>
          </w:p>
          <w:p w14:paraId="579EA9AC" w14:textId="7777777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E012F5" w14:textId="181A0493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5D19A9" w14:textId="77777777" w:rsidR="003F735E" w:rsidRPr="00AC0A28" w:rsidRDefault="003F735E" w:rsidP="003F735E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443B4A" w14:textId="160949B3" w:rsidR="00B416CB" w:rsidRPr="00AC0A28" w:rsidRDefault="00B416CB" w:rsidP="003F735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peso</w:t>
            </w:r>
          </w:p>
        </w:tc>
        <w:tc>
          <w:tcPr>
            <w:tcW w:w="2479" w:type="dxa"/>
            <w:vMerge w:val="restart"/>
            <w:tcBorders>
              <w:top w:val="single" w:sz="12" w:space="0" w:color="auto"/>
              <w:left w:val="single" w:sz="4" w:space="0" w:color="000000"/>
            </w:tcBorders>
          </w:tcPr>
          <w:p w14:paraId="43A34A25" w14:textId="7777777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Integrità</w:t>
            </w:r>
          </w:p>
          <w:p w14:paraId="6A60331F" w14:textId="7777777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C767D2" w14:textId="38D46DB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*Presenza di schede tecniche e dichiarazione </w:t>
            </w:r>
            <w:r w:rsidRPr="00AC0A2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del fornitore </w:t>
            </w:r>
          </w:p>
          <w:p w14:paraId="01B4E336" w14:textId="77777777" w:rsidR="003F735E" w:rsidRPr="00AC0A28" w:rsidRDefault="003F735E" w:rsidP="007B5702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E69976" w14:textId="7777777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all’ordine</w:t>
            </w:r>
          </w:p>
          <w:p w14:paraId="0B9A2A39" w14:textId="7777777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</w:tcBorders>
          </w:tcPr>
          <w:p w14:paraId="345284D4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Visivo</w:t>
            </w:r>
          </w:p>
          <w:p w14:paraId="5CBE94BA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5C8A00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26E116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Presso AMM</w:t>
            </w:r>
          </w:p>
          <w:p w14:paraId="299606F3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046AF0" w14:textId="77777777" w:rsidR="00B416CB" w:rsidRPr="00AC0A28" w:rsidRDefault="00B416CB" w:rsidP="00E71C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7C2649" w14:textId="2241F944" w:rsidR="00B416CB" w:rsidRPr="00AC0A28" w:rsidRDefault="00B416CB" w:rsidP="00E71C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Bilico pesa</w:t>
            </w:r>
          </w:p>
        </w:tc>
        <w:tc>
          <w:tcPr>
            <w:tcW w:w="2409" w:type="dxa"/>
            <w:vMerge w:val="restart"/>
            <w:tcBorders>
              <w:top w:val="single" w:sz="12" w:space="0" w:color="auto"/>
              <w:left w:val="single" w:sz="4" w:space="0" w:color="000000"/>
            </w:tcBorders>
          </w:tcPr>
          <w:p w14:paraId="15AB6AFC" w14:textId="77777777" w:rsidR="00B416CB" w:rsidRPr="00AC0A28" w:rsidRDefault="00B416CB" w:rsidP="00E235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Ogni acquisto</w:t>
            </w:r>
          </w:p>
          <w:p w14:paraId="6C340D8D" w14:textId="77777777" w:rsidR="00B416CB" w:rsidRPr="00AC0A28" w:rsidRDefault="00B416CB" w:rsidP="00E235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F8C96B" w14:textId="77777777" w:rsidR="00B416CB" w:rsidRPr="00AC0A28" w:rsidRDefault="00B416CB" w:rsidP="00E235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53D6A1" w14:textId="77777777" w:rsidR="00B416CB" w:rsidRPr="00AC0A28" w:rsidRDefault="00B416CB" w:rsidP="00E235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Ogni prelievo da </w:t>
            </w:r>
            <w:r w:rsidRPr="00AC0A2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magazzino</w:t>
            </w:r>
          </w:p>
          <w:p w14:paraId="1DE44C67" w14:textId="7246800D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000000"/>
            </w:tcBorders>
          </w:tcPr>
          <w:p w14:paraId="5A53D8F8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B77BDB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1771A0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6EE4A3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</w:p>
        </w:tc>
        <w:tc>
          <w:tcPr>
            <w:tcW w:w="1497" w:type="dxa"/>
            <w:vMerge w:val="restart"/>
            <w:tcBorders>
              <w:top w:val="single" w:sz="12" w:space="0" w:color="auto"/>
              <w:left w:val="single" w:sz="4" w:space="0" w:color="000000"/>
              <w:right w:val="single" w:sz="12" w:space="0" w:color="auto"/>
            </w:tcBorders>
          </w:tcPr>
          <w:p w14:paraId="5A460F10" w14:textId="77777777" w:rsidR="00B416CB" w:rsidRPr="00AC0A28" w:rsidRDefault="00B416CB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BCCE73" w14:textId="77777777" w:rsidR="00B416CB" w:rsidRPr="00AC0A28" w:rsidRDefault="00B416CB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48F25D" w14:textId="77777777" w:rsidR="00B416CB" w:rsidRPr="00AC0A28" w:rsidRDefault="00B416CB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86926E" w14:textId="77777777" w:rsidR="00B416CB" w:rsidRPr="00AC0A28" w:rsidRDefault="00B416CB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Addetto </w:t>
            </w:r>
            <w:r w:rsidRPr="00AC0A2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Magazzino</w:t>
            </w:r>
          </w:p>
        </w:tc>
      </w:tr>
      <w:tr w:rsidR="00B416CB" w:rsidRPr="00AC0A28" w14:paraId="0ACCDBFE" w14:textId="77777777" w:rsidTr="004A155A">
        <w:trPr>
          <w:trHeight w:val="262"/>
          <w:jc w:val="center"/>
        </w:trPr>
        <w:tc>
          <w:tcPr>
            <w:tcW w:w="396" w:type="dxa"/>
            <w:vMerge/>
            <w:tcBorders>
              <w:left w:val="single" w:sz="12" w:space="0" w:color="auto"/>
              <w:bottom w:val="single" w:sz="4" w:space="0" w:color="000000"/>
            </w:tcBorders>
            <w:vAlign w:val="center"/>
          </w:tcPr>
          <w:p w14:paraId="2BF12AD7" w14:textId="4371A6B0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05543E" w14:textId="77777777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D7DBC12" w14:textId="77777777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BA4C772" w14:textId="77777777" w:rsidR="00B416CB" w:rsidRPr="00AC0A28" w:rsidRDefault="00B416CB" w:rsidP="00840B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32" w:type="dxa"/>
            <w:tcBorders>
              <w:left w:val="single" w:sz="4" w:space="0" w:color="000000"/>
              <w:bottom w:val="single" w:sz="4" w:space="0" w:color="000000"/>
            </w:tcBorders>
          </w:tcPr>
          <w:p w14:paraId="6B843023" w14:textId="77777777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93792BE" w14:textId="77777777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4056FBE" w14:textId="77777777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0F9CBB5F" w14:textId="77777777" w:rsidR="00B416CB" w:rsidRPr="00AC0A28" w:rsidRDefault="00B416CB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B5702" w:rsidRPr="00AC0A28" w14:paraId="793981A7" w14:textId="77777777" w:rsidTr="004A155A">
        <w:trPr>
          <w:trHeight w:val="895"/>
          <w:jc w:val="center"/>
        </w:trPr>
        <w:tc>
          <w:tcPr>
            <w:tcW w:w="39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DBB8EF1" w14:textId="7FA5BCA3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1985" w:type="dxa"/>
            <w:vMerge w:val="restart"/>
            <w:tcBorders>
              <w:top w:val="single" w:sz="12" w:space="0" w:color="auto"/>
              <w:left w:val="single" w:sz="4" w:space="0" w:color="000000"/>
            </w:tcBorders>
            <w:vAlign w:val="center"/>
          </w:tcPr>
          <w:p w14:paraId="3F676C32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PALLET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</w:tcPr>
          <w:p w14:paraId="5FDE8E18" w14:textId="4C309F64" w:rsidR="007B5702" w:rsidRPr="00AC0A28" w:rsidRDefault="007B5702" w:rsidP="008E3670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fisico</w:t>
            </w:r>
          </w:p>
        </w:tc>
        <w:tc>
          <w:tcPr>
            <w:tcW w:w="2479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</w:tcPr>
          <w:p w14:paraId="75557392" w14:textId="228B0FF8" w:rsidR="007B5702" w:rsidRPr="00AC0A28" w:rsidRDefault="007B5702" w:rsidP="00032F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Pulite, integre, senza scheggiature, senza chiodi sporgenti 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</w:tcPr>
          <w:p w14:paraId="6A3FAE62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672BC4" w14:textId="2B9587E4" w:rsidR="007B5702" w:rsidRPr="00AC0A28" w:rsidRDefault="007B5702" w:rsidP="00032F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</w:t>
            </w:r>
            <w:r w:rsidR="00005752" w:rsidRPr="00AC0A28">
              <w:rPr>
                <w:rFonts w:asciiTheme="minorHAnsi" w:hAnsiTheme="minorHAnsi" w:cstheme="minorHAnsi"/>
                <w:sz w:val="22"/>
                <w:szCs w:val="22"/>
              </w:rPr>
              <w:t>o</w:t>
            </w:r>
          </w:p>
        </w:tc>
        <w:tc>
          <w:tcPr>
            <w:tcW w:w="2409" w:type="dxa"/>
            <w:vMerge w:val="restart"/>
            <w:tcBorders>
              <w:top w:val="single" w:sz="12" w:space="0" w:color="auto"/>
              <w:left w:val="single" w:sz="4" w:space="0" w:color="000000"/>
            </w:tcBorders>
          </w:tcPr>
          <w:p w14:paraId="2706AFBC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90753F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EEC356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C87EBB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B28028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entrata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000000"/>
            </w:tcBorders>
          </w:tcPr>
          <w:p w14:paraId="00EB6F87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223E38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B9E2AE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3A0792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416E7D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</w:p>
        </w:tc>
        <w:tc>
          <w:tcPr>
            <w:tcW w:w="1497" w:type="dxa"/>
            <w:vMerge w:val="restart"/>
            <w:tcBorders>
              <w:top w:val="single" w:sz="12" w:space="0" w:color="auto"/>
              <w:left w:val="single" w:sz="4" w:space="0" w:color="000000"/>
              <w:right w:val="single" w:sz="12" w:space="0" w:color="auto"/>
            </w:tcBorders>
          </w:tcPr>
          <w:p w14:paraId="07389465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A19825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5698C8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302C96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2B611D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Magazzino</w:t>
            </w:r>
          </w:p>
        </w:tc>
      </w:tr>
      <w:tr w:rsidR="007B5702" w:rsidRPr="00AC0A28" w14:paraId="5D58829D" w14:textId="77777777" w:rsidTr="004A155A">
        <w:trPr>
          <w:trHeight w:val="895"/>
          <w:jc w:val="center"/>
        </w:trPr>
        <w:tc>
          <w:tcPr>
            <w:tcW w:w="396" w:type="dxa"/>
            <w:vMerge/>
            <w:tcBorders>
              <w:left w:val="single" w:sz="12" w:space="0" w:color="auto"/>
            </w:tcBorders>
            <w:vAlign w:val="center"/>
          </w:tcPr>
          <w:p w14:paraId="4DBBFEBD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/>
            </w:tcBorders>
            <w:vAlign w:val="center"/>
          </w:tcPr>
          <w:p w14:paraId="40288036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8A7E47" w14:textId="77777777" w:rsidR="00032FDA" w:rsidRPr="00AC0A28" w:rsidRDefault="00032FDA" w:rsidP="00BF660B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8A4927" w14:textId="3153DE78" w:rsidR="00BF660B" w:rsidRPr="00AC0A28" w:rsidRDefault="00BF660B" w:rsidP="00BF660B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Idonee al sistema ISPM15</w:t>
            </w:r>
          </w:p>
          <w:p w14:paraId="6CCB7281" w14:textId="77777777" w:rsidR="007B5702" w:rsidRPr="00AC0A28" w:rsidRDefault="007B5702" w:rsidP="00BF660B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3F4A55D" w14:textId="7362D35F" w:rsidR="007B5702" w:rsidRPr="00AC0A28" w:rsidRDefault="00BF660B" w:rsidP="00032F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*Presenza di schede tecniche e dichiarazione del fornitore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EA9298D" w14:textId="77777777" w:rsidR="00032FDA" w:rsidRPr="00AC0A28" w:rsidRDefault="00032FDA" w:rsidP="00032F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78CD34" w14:textId="31373997" w:rsidR="007B5702" w:rsidRPr="00AC0A28" w:rsidRDefault="00005752" w:rsidP="00032F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Presso AMM</w:t>
            </w:r>
          </w:p>
        </w:tc>
        <w:tc>
          <w:tcPr>
            <w:tcW w:w="2409" w:type="dxa"/>
            <w:vMerge/>
            <w:tcBorders>
              <w:left w:val="single" w:sz="4" w:space="0" w:color="000000"/>
            </w:tcBorders>
          </w:tcPr>
          <w:p w14:paraId="14653DBA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0AFDC989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vMerge/>
            <w:tcBorders>
              <w:left w:val="single" w:sz="4" w:space="0" w:color="000000"/>
              <w:right w:val="single" w:sz="12" w:space="0" w:color="auto"/>
            </w:tcBorders>
          </w:tcPr>
          <w:p w14:paraId="452952C1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B5702" w:rsidRPr="00AC0A28" w14:paraId="1411AA48" w14:textId="77777777" w:rsidTr="004A155A">
        <w:trPr>
          <w:trHeight w:val="895"/>
          <w:jc w:val="center"/>
        </w:trPr>
        <w:tc>
          <w:tcPr>
            <w:tcW w:w="39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797AC56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0BB16EB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21F521E0" w14:textId="77777777" w:rsidR="00032FDA" w:rsidRPr="00AC0A28" w:rsidRDefault="00032FDA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6AE746" w14:textId="511B5E15" w:rsidR="007B5702" w:rsidRPr="00AC0A28" w:rsidRDefault="00BF660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peso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1B4CB558" w14:textId="77777777" w:rsidR="00032FDA" w:rsidRPr="00AC0A28" w:rsidRDefault="00032FDA" w:rsidP="0000575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374139" w14:textId="54214479" w:rsidR="007B5702" w:rsidRPr="00AC0A28" w:rsidRDefault="00BF660B" w:rsidP="0000575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all’ordine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6862CBF4" w14:textId="77777777" w:rsidR="00032FDA" w:rsidRPr="00AC0A28" w:rsidRDefault="00032FDA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CDF00D" w14:textId="68D5AD35" w:rsidR="007B5702" w:rsidRPr="00AC0A28" w:rsidRDefault="0000575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Bilico pesa</w:t>
            </w:r>
          </w:p>
        </w:tc>
        <w:tc>
          <w:tcPr>
            <w:tcW w:w="2409" w:type="dxa"/>
            <w:vMerge/>
            <w:tcBorders>
              <w:left w:val="single" w:sz="4" w:space="0" w:color="000000"/>
              <w:bottom w:val="single" w:sz="12" w:space="0" w:color="auto"/>
            </w:tcBorders>
          </w:tcPr>
          <w:p w14:paraId="657EF7BA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12" w:space="0" w:color="auto"/>
            </w:tcBorders>
          </w:tcPr>
          <w:p w14:paraId="52F28A5D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vMerge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3DB2EBED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155A" w:rsidRPr="00AC0A28" w14:paraId="1C16FFDF" w14:textId="77777777" w:rsidTr="004A155A">
        <w:trPr>
          <w:trHeight w:val="262"/>
          <w:jc w:val="center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E2FE811" w14:textId="0C9D420D" w:rsidR="00840B0C" w:rsidRPr="00AC0A28" w:rsidRDefault="00251B21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vAlign w:val="center"/>
          </w:tcPr>
          <w:p w14:paraId="7EE6AC83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ETICHETTE E SIGILLI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727523B5" w14:textId="77777777" w:rsidR="00840B0C" w:rsidRPr="00AC0A28" w:rsidRDefault="00840B0C" w:rsidP="00840B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fisico</w:t>
            </w:r>
          </w:p>
          <w:p w14:paraId="12E7DC5B" w14:textId="77777777" w:rsidR="00840B0C" w:rsidRPr="00AC0A28" w:rsidRDefault="00840B0C" w:rsidP="00840B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FD3D70" w14:textId="77777777" w:rsidR="00840B0C" w:rsidRPr="00AC0A28" w:rsidRDefault="00840B0C" w:rsidP="00840B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all’ordine</w:t>
            </w:r>
          </w:p>
        </w:tc>
        <w:tc>
          <w:tcPr>
            <w:tcW w:w="247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052ADC3D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Integrità</w:t>
            </w:r>
          </w:p>
          <w:p w14:paraId="584FCEE0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C0427E" w14:textId="77777777" w:rsidR="00840B0C" w:rsidRPr="00AC0A28" w:rsidRDefault="00840B0C" w:rsidP="00840B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Controllo n° colli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52C38A74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A36433" w14:textId="77777777" w:rsidR="00840B0C" w:rsidRPr="00AC0A28" w:rsidRDefault="00840B0C" w:rsidP="00840B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147CD1F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94FADF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entrata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0692A55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89D952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</w:p>
          <w:p w14:paraId="4C62DB7B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7538B8D0" w14:textId="77777777" w:rsidR="00840B0C" w:rsidRPr="00AC0A28" w:rsidRDefault="00840B0C" w:rsidP="003D63E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Magazzino</w:t>
            </w:r>
          </w:p>
        </w:tc>
      </w:tr>
      <w:tr w:rsidR="004A155A" w:rsidRPr="00AC0A28" w14:paraId="26724C24" w14:textId="77777777" w:rsidTr="004A155A">
        <w:trPr>
          <w:trHeight w:val="262"/>
          <w:jc w:val="center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962CEAD" w14:textId="5B77139C" w:rsidR="00840B0C" w:rsidRPr="00AC0A28" w:rsidRDefault="00251B21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vAlign w:val="center"/>
          </w:tcPr>
          <w:p w14:paraId="1E9F9353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ADDITIVI E COADIUVANTI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6AE38DC6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Presenza scheda tecnica e di scheda di sicurezza</w:t>
            </w:r>
          </w:p>
        </w:tc>
        <w:tc>
          <w:tcPr>
            <w:tcW w:w="247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36C2CEBB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81A1B1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Presenza documenti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0A24E144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E298A3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67068220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BAE874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entrata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0749A62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537F56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</w:p>
          <w:p w14:paraId="2248E900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621F67E9" w14:textId="77777777" w:rsidR="00840B0C" w:rsidRPr="00AC0A28" w:rsidRDefault="00840B0C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E23759" w14:textId="77777777" w:rsidR="00840B0C" w:rsidRPr="00AC0A28" w:rsidRDefault="00840B0C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Magazzino</w:t>
            </w:r>
          </w:p>
        </w:tc>
      </w:tr>
    </w:tbl>
    <w:p w14:paraId="09DFCFC2" w14:textId="69134B0E" w:rsidR="008C636A" w:rsidRPr="009402B7" w:rsidRDefault="00812CDC" w:rsidP="00840B0C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  <w:r w:rsidRPr="009402B7">
        <w:rPr>
          <w:rFonts w:asciiTheme="minorHAnsi" w:hAnsiTheme="minorHAnsi" w:cstheme="minorHAnsi"/>
          <w:b/>
          <w:bCs/>
          <w:color w:val="FF0000"/>
          <w:sz w:val="22"/>
          <w:szCs w:val="22"/>
        </w:rPr>
        <w:t>*</w:t>
      </w:r>
      <w:r w:rsidR="00AC73C5" w:rsidRPr="009402B7">
        <w:rPr>
          <w:rFonts w:asciiTheme="minorHAnsi" w:hAnsiTheme="minorHAnsi" w:cstheme="minorHAnsi"/>
          <w:b/>
          <w:bCs/>
          <w:color w:val="FF0000"/>
          <w:sz w:val="22"/>
          <w:szCs w:val="22"/>
        </w:rPr>
        <w:t>Le schede tecniche e le dichiarazioni del fornitore</w:t>
      </w:r>
      <w:r w:rsidR="001635E2" w:rsidRPr="009402B7">
        <w:rPr>
          <w:rFonts w:asciiTheme="minorHAnsi" w:hAnsiTheme="minorHAnsi" w:cstheme="minorHAnsi"/>
          <w:b/>
          <w:bCs/>
          <w:color w:val="FF0000"/>
          <w:sz w:val="22"/>
          <w:szCs w:val="22"/>
        </w:rPr>
        <w:t xml:space="preserve"> devono essere aggiornate almeno ogni 3 anni.</w:t>
      </w:r>
    </w:p>
    <w:sectPr w:rsidR="008C636A" w:rsidRPr="009402B7">
      <w:headerReference w:type="default" r:id="rId7"/>
      <w:footnotePr>
        <w:pos w:val="beneathText"/>
      </w:footnotePr>
      <w:pgSz w:w="16837" w:h="11905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343A7" w14:textId="77777777" w:rsidR="001C751D" w:rsidRDefault="001C751D">
      <w:r>
        <w:separator/>
      </w:r>
    </w:p>
  </w:endnote>
  <w:endnote w:type="continuationSeparator" w:id="0">
    <w:p w14:paraId="02C8D5ED" w14:textId="77777777" w:rsidR="001C751D" w:rsidRDefault="001C7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1EE4F" w14:textId="77777777" w:rsidR="001C751D" w:rsidRDefault="001C751D">
      <w:r>
        <w:separator/>
      </w:r>
    </w:p>
  </w:footnote>
  <w:footnote w:type="continuationSeparator" w:id="0">
    <w:p w14:paraId="72DA6BFA" w14:textId="77777777" w:rsidR="001C751D" w:rsidRDefault="001C75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048"/>
      <w:gridCol w:w="7796"/>
      <w:gridCol w:w="4019"/>
    </w:tblGrid>
    <w:tr w:rsidR="001720F2" w:rsidRPr="001852DF" w14:paraId="1C7F695D" w14:textId="77777777" w:rsidTr="00227B8B">
      <w:trPr>
        <w:jc w:val="center"/>
      </w:trPr>
      <w:tc>
        <w:tcPr>
          <w:tcW w:w="304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2729CA6" w14:textId="77777777" w:rsidR="001720F2" w:rsidRPr="001852DF" w:rsidRDefault="001720F2" w:rsidP="00D10984">
          <w:pPr>
            <w:snapToGrid w:val="0"/>
            <w:jc w:val="center"/>
            <w:rPr>
              <w:rFonts w:asciiTheme="minorHAnsi" w:hAnsiTheme="minorHAnsi" w:cstheme="minorHAnsi"/>
              <w:sz w:val="24"/>
            </w:rPr>
          </w:pPr>
          <w:r w:rsidRPr="001852DF">
            <w:rPr>
              <w:rFonts w:asciiTheme="minorHAnsi" w:hAnsiTheme="minorHAnsi" w:cstheme="minorHAnsi"/>
              <w:sz w:val="28"/>
              <w:szCs w:val="22"/>
            </w:rPr>
            <w:t>Agrumi-Gel s.r.l.</w:t>
          </w:r>
        </w:p>
      </w:tc>
      <w:tc>
        <w:tcPr>
          <w:tcW w:w="7796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11F065D9" w14:textId="77777777" w:rsidR="001720F2" w:rsidRPr="001852DF" w:rsidRDefault="001720F2" w:rsidP="00D10984">
          <w:pPr>
            <w:pStyle w:val="Titolo1"/>
            <w:tabs>
              <w:tab w:val="left" w:pos="0"/>
            </w:tabs>
            <w:snapToGrid w:val="0"/>
            <w:rPr>
              <w:rFonts w:asciiTheme="minorHAnsi" w:hAnsiTheme="minorHAnsi" w:cstheme="minorHAnsi"/>
              <w:sz w:val="28"/>
              <w:szCs w:val="28"/>
            </w:rPr>
          </w:pPr>
          <w:r w:rsidRPr="001852DF">
            <w:rPr>
              <w:rFonts w:asciiTheme="minorHAnsi" w:hAnsiTheme="minorHAnsi" w:cstheme="minorHAnsi"/>
              <w:sz w:val="32"/>
              <w:szCs w:val="32"/>
            </w:rPr>
            <w:t>PIANO DEI CONTROLLO DI QUALITÀ DEI PRODOTTI IN ENTRATA</w:t>
          </w:r>
        </w:p>
      </w:tc>
      <w:tc>
        <w:tcPr>
          <w:tcW w:w="4019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0B7E87E" w14:textId="4D5EBE69" w:rsidR="001852DF" w:rsidRPr="001852DF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eastAsia="it-IT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 xml:space="preserve">Cod. </w:t>
          </w:r>
          <w:r w:rsidRPr="001852DF">
            <w:rPr>
              <w:rFonts w:asciiTheme="minorHAnsi" w:hAnsiTheme="minorHAnsi" w:cstheme="minorHAnsi"/>
              <w:b/>
              <w:sz w:val="18"/>
            </w:rPr>
            <w:t>D</w:t>
          </w:r>
          <w:r w:rsidRPr="001852DF">
            <w:rPr>
              <w:rFonts w:asciiTheme="minorHAnsi" w:hAnsiTheme="minorHAnsi" w:cstheme="minorHAnsi"/>
              <w:b/>
              <w:sz w:val="18"/>
            </w:rPr>
            <w:t xml:space="preserve"> 10.01</w:t>
          </w:r>
        </w:p>
        <w:p w14:paraId="5A5F0B8E" w14:textId="289A658B" w:rsidR="001852DF" w:rsidRPr="001852DF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4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 xml:space="preserve">Rev. </w:t>
          </w:r>
          <w:r w:rsidRPr="001852DF">
            <w:rPr>
              <w:rFonts w:asciiTheme="minorHAnsi" w:hAnsiTheme="minorHAnsi" w:cstheme="minorHAnsi"/>
              <w:bCs/>
              <w:sz w:val="18"/>
            </w:rPr>
            <w:t>11</w:t>
          </w:r>
        </w:p>
        <w:p w14:paraId="0B4B2214" w14:textId="77777777" w:rsidR="001852DF" w:rsidRPr="001852DF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 xml:space="preserve">Data </w:t>
          </w:r>
          <w:r w:rsidRPr="001852DF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02/01/2023</w:t>
          </w:r>
        </w:p>
        <w:p w14:paraId="5C67046C" w14:textId="77777777" w:rsidR="001852DF" w:rsidRPr="001852DF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4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7721950C" w14:textId="77777777" w:rsidR="001852DF" w:rsidRPr="001852DF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7DB76555" w14:textId="77777777" w:rsidR="001852DF" w:rsidRPr="001852DF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 xml:space="preserve">Motivo revisione: Aggiornamento </w:t>
          </w:r>
        </w:p>
        <w:p w14:paraId="4E7FEBA1" w14:textId="7354225E" w:rsidR="001852DF" w:rsidRPr="001852DF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4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 xml:space="preserve">Pag. </w:t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fldChar w:fldCharType="begin"/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instrText xml:space="preserve"> PAGE </w:instrText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fldChar w:fldCharType="separate"/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t>1</w:t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fldChar w:fldCharType="end"/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t xml:space="preserve"> di </w:t>
          </w:r>
          <w:r w:rsidRPr="001852DF">
            <w:rPr>
              <w:rStyle w:val="Numeropagina"/>
              <w:rFonts w:asciiTheme="minorHAnsi" w:hAnsiTheme="minorHAnsi" w:cstheme="minorHAnsi"/>
              <w:b/>
              <w:noProof/>
            </w:rPr>
            <w:fldChar w:fldCharType="begin"/>
          </w:r>
          <w:r w:rsidRPr="001852DF">
            <w:rPr>
              <w:rStyle w:val="Numeropagina"/>
              <w:rFonts w:asciiTheme="minorHAnsi" w:hAnsiTheme="minorHAnsi" w:cstheme="minorHAnsi"/>
              <w:b/>
              <w:noProof/>
            </w:rPr>
            <w:instrText xml:space="preserve"> NUMPAGES   \* MERGEFORMAT </w:instrText>
          </w:r>
          <w:r w:rsidRPr="001852DF">
            <w:rPr>
              <w:rStyle w:val="Numeropagina"/>
              <w:rFonts w:asciiTheme="minorHAnsi" w:hAnsiTheme="minorHAnsi" w:cstheme="minorHAnsi"/>
              <w:b/>
              <w:noProof/>
            </w:rPr>
            <w:fldChar w:fldCharType="separate"/>
          </w:r>
          <w:r w:rsidRPr="001852DF">
            <w:rPr>
              <w:rStyle w:val="Numeropagina"/>
              <w:rFonts w:asciiTheme="minorHAnsi" w:hAnsiTheme="minorHAnsi" w:cstheme="minorHAnsi"/>
              <w:b/>
              <w:noProof/>
            </w:rPr>
            <w:t>1</w:t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fldChar w:fldCharType="end"/>
          </w:r>
        </w:p>
      </w:tc>
    </w:tr>
  </w:tbl>
  <w:p w14:paraId="5EF9E183" w14:textId="77777777" w:rsidR="008C636A" w:rsidRDefault="008C636A" w:rsidP="001720F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StarSymbol" w:hAnsi="StarSymbol" w:cs="StarSymbol"/>
        <w:sz w:val="18"/>
        <w:szCs w:val="18"/>
      </w:rPr>
    </w:lvl>
    <w:lvl w:ilvl="1">
      <w:start w:val="1"/>
      <w:numFmt w:val="bullet"/>
      <w:lvlText w:val="–"/>
      <w:lvlJc w:val="left"/>
      <w:pPr>
        <w:tabs>
          <w:tab w:val="num" w:pos="548"/>
        </w:tabs>
        <w:ind w:left="548" w:hanging="360"/>
      </w:pPr>
      <w:rPr>
        <w:rFonts w:ascii="StarSymbol" w:hAnsi="StarSymbol" w:cs="StarSymbol"/>
        <w:sz w:val="18"/>
        <w:szCs w:val="18"/>
      </w:rPr>
    </w:lvl>
    <w:lvl w:ilvl="2">
      <w:start w:val="1"/>
      <w:numFmt w:val="bullet"/>
      <w:lvlText w:val="–"/>
      <w:lvlJc w:val="left"/>
      <w:pPr>
        <w:tabs>
          <w:tab w:val="num" w:pos="736"/>
        </w:tabs>
        <w:ind w:left="736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–"/>
      <w:lvlJc w:val="left"/>
      <w:pPr>
        <w:tabs>
          <w:tab w:val="num" w:pos="924"/>
        </w:tabs>
        <w:ind w:left="924" w:hanging="360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–"/>
      <w:lvlJc w:val="left"/>
      <w:pPr>
        <w:tabs>
          <w:tab w:val="num" w:pos="1112"/>
        </w:tabs>
        <w:ind w:left="1112" w:hanging="360"/>
      </w:pPr>
      <w:rPr>
        <w:rFonts w:ascii="StarSymbol" w:hAnsi="StarSymbol" w:cs="StarSymbol"/>
        <w:sz w:val="18"/>
        <w:szCs w:val="18"/>
      </w:rPr>
    </w:lvl>
    <w:lvl w:ilvl="5">
      <w:start w:val="1"/>
      <w:numFmt w:val="bullet"/>
      <w:lvlText w:val="–"/>
      <w:lvlJc w:val="left"/>
      <w:pPr>
        <w:tabs>
          <w:tab w:val="num" w:pos="1300"/>
        </w:tabs>
        <w:ind w:left="130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–"/>
      <w:lvlJc w:val="left"/>
      <w:pPr>
        <w:tabs>
          <w:tab w:val="num" w:pos="1488"/>
        </w:tabs>
        <w:ind w:left="1488" w:hanging="360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–"/>
      <w:lvlJc w:val="left"/>
      <w:pPr>
        <w:tabs>
          <w:tab w:val="num" w:pos="1676"/>
        </w:tabs>
        <w:ind w:left="1676" w:hanging="360"/>
      </w:pPr>
      <w:rPr>
        <w:rFonts w:ascii="StarSymbol" w:hAnsi="StarSymbol" w:cs="StarSymbol"/>
        <w:sz w:val="18"/>
        <w:szCs w:val="18"/>
      </w:rPr>
    </w:lvl>
    <w:lvl w:ilvl="8">
      <w:start w:val="1"/>
      <w:numFmt w:val="bullet"/>
      <w:lvlText w:val="–"/>
      <w:lvlJc w:val="left"/>
      <w:pPr>
        <w:tabs>
          <w:tab w:val="num" w:pos="1864"/>
        </w:tabs>
        <w:ind w:left="1864" w:hanging="360"/>
      </w:pPr>
      <w:rPr>
        <w:rFonts w:ascii="StarSymbol" w:hAnsi="Star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26974948">
    <w:abstractNumId w:val="0"/>
  </w:num>
  <w:num w:numId="2" w16cid:durableId="1250234936">
    <w:abstractNumId w:val="1"/>
  </w:num>
  <w:num w:numId="3" w16cid:durableId="42102394">
    <w:abstractNumId w:val="2"/>
  </w:num>
  <w:num w:numId="4" w16cid:durableId="320623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457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922A5"/>
    <w:rsid w:val="00004D87"/>
    <w:rsid w:val="00005752"/>
    <w:rsid w:val="00022A5F"/>
    <w:rsid w:val="0002629F"/>
    <w:rsid w:val="00032FDA"/>
    <w:rsid w:val="00044E85"/>
    <w:rsid w:val="000610C7"/>
    <w:rsid w:val="00076DF4"/>
    <w:rsid w:val="000A2E84"/>
    <w:rsid w:val="00101A35"/>
    <w:rsid w:val="00107898"/>
    <w:rsid w:val="0014567F"/>
    <w:rsid w:val="00147B1E"/>
    <w:rsid w:val="0016233A"/>
    <w:rsid w:val="001635E2"/>
    <w:rsid w:val="001720F2"/>
    <w:rsid w:val="0017242A"/>
    <w:rsid w:val="001852DF"/>
    <w:rsid w:val="001C751D"/>
    <w:rsid w:val="00227B8B"/>
    <w:rsid w:val="00251B21"/>
    <w:rsid w:val="00296231"/>
    <w:rsid w:val="00297436"/>
    <w:rsid w:val="002A27A7"/>
    <w:rsid w:val="002C32B3"/>
    <w:rsid w:val="0034427B"/>
    <w:rsid w:val="003666B5"/>
    <w:rsid w:val="00387548"/>
    <w:rsid w:val="003D63EC"/>
    <w:rsid w:val="003D7D91"/>
    <w:rsid w:val="003F4B44"/>
    <w:rsid w:val="003F5948"/>
    <w:rsid w:val="003F735E"/>
    <w:rsid w:val="00423C23"/>
    <w:rsid w:val="004301D9"/>
    <w:rsid w:val="004569A7"/>
    <w:rsid w:val="00481389"/>
    <w:rsid w:val="004A155A"/>
    <w:rsid w:val="004E4DCE"/>
    <w:rsid w:val="004F293B"/>
    <w:rsid w:val="004F528C"/>
    <w:rsid w:val="00516E1B"/>
    <w:rsid w:val="00536E60"/>
    <w:rsid w:val="00576421"/>
    <w:rsid w:val="0058726E"/>
    <w:rsid w:val="005B1045"/>
    <w:rsid w:val="005D5A60"/>
    <w:rsid w:val="00646122"/>
    <w:rsid w:val="00671BDF"/>
    <w:rsid w:val="006727E7"/>
    <w:rsid w:val="006A43A2"/>
    <w:rsid w:val="006E134E"/>
    <w:rsid w:val="006E653F"/>
    <w:rsid w:val="0070165D"/>
    <w:rsid w:val="0075101F"/>
    <w:rsid w:val="00756A22"/>
    <w:rsid w:val="007641D0"/>
    <w:rsid w:val="007A03A2"/>
    <w:rsid w:val="007A1D78"/>
    <w:rsid w:val="007B5318"/>
    <w:rsid w:val="007B5702"/>
    <w:rsid w:val="00812CDC"/>
    <w:rsid w:val="00840B0C"/>
    <w:rsid w:val="00856EDE"/>
    <w:rsid w:val="00865D4C"/>
    <w:rsid w:val="00885BB8"/>
    <w:rsid w:val="0089221D"/>
    <w:rsid w:val="008B2523"/>
    <w:rsid w:val="008C636A"/>
    <w:rsid w:val="008E3670"/>
    <w:rsid w:val="009019CD"/>
    <w:rsid w:val="009051D4"/>
    <w:rsid w:val="009402B7"/>
    <w:rsid w:val="00940CA9"/>
    <w:rsid w:val="00946164"/>
    <w:rsid w:val="009922A5"/>
    <w:rsid w:val="009B71F4"/>
    <w:rsid w:val="00A0118C"/>
    <w:rsid w:val="00A23126"/>
    <w:rsid w:val="00A46A00"/>
    <w:rsid w:val="00A52D18"/>
    <w:rsid w:val="00AC06F0"/>
    <w:rsid w:val="00AC0A28"/>
    <w:rsid w:val="00AC73C5"/>
    <w:rsid w:val="00AD1BBE"/>
    <w:rsid w:val="00AD378B"/>
    <w:rsid w:val="00AF1514"/>
    <w:rsid w:val="00B416CB"/>
    <w:rsid w:val="00BA02A4"/>
    <w:rsid w:val="00BA20F2"/>
    <w:rsid w:val="00BA5E4C"/>
    <w:rsid w:val="00BA5EB6"/>
    <w:rsid w:val="00BA6D92"/>
    <w:rsid w:val="00BF660B"/>
    <w:rsid w:val="00C06EE5"/>
    <w:rsid w:val="00C137F6"/>
    <w:rsid w:val="00C76D84"/>
    <w:rsid w:val="00CB73CE"/>
    <w:rsid w:val="00CE0D02"/>
    <w:rsid w:val="00CF4C6D"/>
    <w:rsid w:val="00D45DA7"/>
    <w:rsid w:val="00D80798"/>
    <w:rsid w:val="00DA2431"/>
    <w:rsid w:val="00E02972"/>
    <w:rsid w:val="00E17E87"/>
    <w:rsid w:val="00E235DF"/>
    <w:rsid w:val="00E32F60"/>
    <w:rsid w:val="00E625CC"/>
    <w:rsid w:val="00E71C5F"/>
    <w:rsid w:val="00E81203"/>
    <w:rsid w:val="00EA6004"/>
    <w:rsid w:val="00EC168D"/>
    <w:rsid w:val="00ED4A6A"/>
    <w:rsid w:val="00F52138"/>
    <w:rsid w:val="00F96364"/>
    <w:rsid w:val="00FC637D"/>
    <w:rsid w:val="00FD6D2B"/>
    <w:rsid w:val="00FF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5627C27D"/>
  <w15:docId w15:val="{018B3E40-8457-45FE-A440-DE6BB9300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0"/>
      </w:tabs>
      <w:jc w:val="center"/>
      <w:outlineLvl w:val="0"/>
    </w:pPr>
    <w:rPr>
      <w:b/>
      <w:sz w:val="24"/>
    </w:rPr>
  </w:style>
  <w:style w:type="paragraph" w:styleId="Titolo3">
    <w:name w:val="heading 3"/>
    <w:basedOn w:val="Normale"/>
    <w:next w:val="Normale"/>
    <w:link w:val="Titolo3Carattere"/>
    <w:qFormat/>
    <w:rsid w:val="009051D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/>
    </w:rPr>
  </w:style>
  <w:style w:type="character" w:customStyle="1" w:styleId="WW8Num3z0">
    <w:name w:val="WW8Num3z0"/>
    <w:rPr>
      <w:rFonts w:ascii="StarSymbol" w:hAnsi="Star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Times New Roman" w:hAnsi="Times New Roman"/>
    </w:rPr>
  </w:style>
  <w:style w:type="character" w:customStyle="1" w:styleId="Caratterepredefinitoparagrafo">
    <w:name w:val="Carattere predefinito paragrafo"/>
  </w:style>
  <w:style w:type="character" w:customStyle="1" w:styleId="Punti">
    <w:name w:val="Punti"/>
    <w:rPr>
      <w:rFonts w:ascii="StarSymbol" w:eastAsia="StarSymbol" w:hAnsi="StarSymbol" w:cs="StarSymbol"/>
      <w:sz w:val="18"/>
      <w:szCs w:val="18"/>
    </w:rPr>
  </w:style>
  <w:style w:type="paragraph" w:styleId="Corpotesto">
    <w:name w:val="Body Text"/>
    <w:basedOn w:val="Normale"/>
    <w:rPr>
      <w:rFonts w:ascii="Arial" w:hAnsi="Arial"/>
      <w:sz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TitoloA">
    <w:name w:val="Titolo A"/>
    <w:basedOn w:val="Normale"/>
    <w:pPr>
      <w:spacing w:after="120"/>
      <w:ind w:left="284"/>
      <w:jc w:val="center"/>
    </w:pPr>
    <w:rPr>
      <w:b/>
      <w:sz w:val="28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Titolo3Carattere">
    <w:name w:val="Titolo 3 Carattere"/>
    <w:basedOn w:val="Carpredefinitoparagrafo"/>
    <w:link w:val="Titolo3"/>
    <w:rsid w:val="009051D4"/>
    <w:rPr>
      <w:rFonts w:ascii="Arial" w:hAnsi="Arial" w:cs="Arial"/>
      <w:b/>
      <w:bCs/>
      <w:sz w:val="26"/>
      <w:szCs w:val="26"/>
      <w:lang w:eastAsia="ar-SA"/>
    </w:rPr>
  </w:style>
  <w:style w:type="character" w:styleId="Numeropagina">
    <w:name w:val="page number"/>
    <w:basedOn w:val="Carpredefinitoparagrafo"/>
    <w:semiHidden/>
    <w:unhideWhenUsed/>
    <w:rsid w:val="00185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7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D10.01 Piano dei controlli in entrata</vt:lpstr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D10.01 Piano dei controlli in entrata</dc:title>
  <dc:creator>Francesco San Martino</dc:creator>
  <cp:keywords>ISO 9001</cp:keywords>
  <cp:lastModifiedBy>Qualita</cp:lastModifiedBy>
  <cp:revision>125</cp:revision>
  <cp:lastPrinted>2021-11-15T11:56:00Z</cp:lastPrinted>
  <dcterms:created xsi:type="dcterms:W3CDTF">2015-06-29T08:33:00Z</dcterms:created>
  <dcterms:modified xsi:type="dcterms:W3CDTF">2023-01-02T12:12:00Z</dcterms:modified>
</cp:coreProperties>
</file>