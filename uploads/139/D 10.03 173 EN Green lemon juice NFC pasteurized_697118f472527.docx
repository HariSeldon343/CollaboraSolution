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B88F3"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3F7377" w14:paraId="607B23DB" w14:textId="77777777" w:rsidTr="00394C48">
        <w:trPr>
          <w:trHeight w:val="1399"/>
        </w:trPr>
        <w:tc>
          <w:tcPr>
            <w:tcW w:w="9210" w:type="dxa"/>
            <w:shd w:val="clear" w:color="auto" w:fill="auto"/>
          </w:tcPr>
          <w:p w14:paraId="1E418874"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BD5ED2" w:rsidRPr="00BD5ED2">
              <w:rPr>
                <w:rFonts w:ascii="Verdana" w:hAnsi="Verdana"/>
                <w:bCs/>
                <w:lang w:val="en-US"/>
              </w:rPr>
              <w:t>Green</w:t>
            </w:r>
            <w:r w:rsidR="00BD5ED2">
              <w:rPr>
                <w:rFonts w:ascii="Verdana" w:hAnsi="Verdana"/>
                <w:b/>
                <w:lang w:val="en-US"/>
              </w:rPr>
              <w:t xml:space="preserve"> </w:t>
            </w:r>
            <w:r w:rsidR="00520730" w:rsidRPr="000E0EFF">
              <w:rPr>
                <w:rFonts w:ascii="Verdana" w:hAnsi="Verdana"/>
                <w:lang w:val="en-US"/>
              </w:rPr>
              <w:t>Lemon juice NFC pasteurized</w:t>
            </w:r>
          </w:p>
          <w:p w14:paraId="531C8A21"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BD5ED2" w:rsidRPr="00BD5ED2">
              <w:rPr>
                <w:rFonts w:ascii="Verdana" w:hAnsi="Verdana"/>
                <w:bCs/>
                <w:i/>
                <w:lang w:val="en-US"/>
              </w:rPr>
              <w:t>Green</w:t>
            </w:r>
            <w:r w:rsidR="00BD5ED2">
              <w:rPr>
                <w:rFonts w:ascii="Verdana" w:hAnsi="Verdana"/>
                <w:b/>
                <w:i/>
                <w:lang w:val="en-US"/>
              </w:rPr>
              <w:t xml:space="preserve"> </w:t>
            </w:r>
            <w:r w:rsidR="00520730" w:rsidRPr="00672A23">
              <w:rPr>
                <w:rFonts w:ascii="Verdana" w:hAnsi="Verdana"/>
                <w:i/>
                <w:lang w:val="en-US"/>
              </w:rPr>
              <w:t>Lemon juice NFC frozen</w:t>
            </w:r>
          </w:p>
          <w:p w14:paraId="08EBFDFA" w14:textId="77777777" w:rsidR="00853353" w:rsidRPr="002C594E" w:rsidRDefault="00853353" w:rsidP="0052073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C208A" w:rsidRPr="003C208A">
              <w:rPr>
                <w:rFonts w:ascii="Verdana" w:hAnsi="Verdana"/>
                <w:lang w:val="en-US"/>
              </w:rPr>
              <w:t>S</w:t>
            </w:r>
            <w:r w:rsidR="00520730">
              <w:rPr>
                <w:rFonts w:ascii="Verdana" w:hAnsi="Verdana"/>
                <w:lang w:val="en-US"/>
              </w:rPr>
              <w:t>LN</w:t>
            </w:r>
            <w:r w:rsidR="00BD5ED2">
              <w:rPr>
                <w:rFonts w:ascii="Verdana" w:hAnsi="Verdana"/>
                <w:lang w:val="en-US"/>
              </w:rPr>
              <w:t xml:space="preserve"> GREEN </w:t>
            </w:r>
          </w:p>
        </w:tc>
      </w:tr>
    </w:tbl>
    <w:p w14:paraId="6F1B5FB3" w14:textId="77777777" w:rsidR="00B13991" w:rsidRDefault="00B13991" w:rsidP="00257592">
      <w:pPr>
        <w:spacing w:before="120"/>
        <w:ind w:left="720"/>
        <w:rPr>
          <w:rFonts w:ascii="Verdana" w:hAnsi="Verdana"/>
          <w:b/>
          <w:sz w:val="8"/>
          <w:szCs w:val="8"/>
          <w:lang w:val="en-US"/>
        </w:rPr>
      </w:pPr>
    </w:p>
    <w:p w14:paraId="08333963"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3F7377" w14:paraId="1C9D98EB" w14:textId="77777777" w:rsidTr="00257592">
        <w:trPr>
          <w:trHeight w:val="3578"/>
        </w:trPr>
        <w:tc>
          <w:tcPr>
            <w:tcW w:w="9238" w:type="dxa"/>
            <w:shd w:val="clear" w:color="auto" w:fill="auto"/>
          </w:tcPr>
          <w:p w14:paraId="302D390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1F25009"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D5ED2">
              <w:rPr>
                <w:rFonts w:ascii="Verdana" w:hAnsi="Verdana"/>
                <w:lang w:val="en-US"/>
              </w:rPr>
              <w:t>Green</w:t>
            </w:r>
            <w:r w:rsidR="00BD5ED2" w:rsidRPr="00A900EF">
              <w:rPr>
                <w:rFonts w:ascii="Verdana" w:hAnsi="Verdana"/>
                <w:lang w:val="en-US"/>
              </w:rPr>
              <w:t xml:space="preserve"> </w:t>
            </w:r>
            <w:r w:rsidR="000E23DD" w:rsidRPr="00A900EF">
              <w:rPr>
                <w:rFonts w:ascii="Verdana" w:hAnsi="Verdana"/>
                <w:lang w:val="en-US"/>
              </w:rPr>
              <w:t>Lemon (100%)</w:t>
            </w:r>
          </w:p>
          <w:p w14:paraId="57F53878" w14:textId="77777777" w:rsidR="0042012D" w:rsidRPr="002C594E" w:rsidRDefault="0042012D" w:rsidP="00583DB6">
            <w:pPr>
              <w:tabs>
                <w:tab w:val="left" w:pos="284"/>
                <w:tab w:val="left" w:pos="3402"/>
              </w:tabs>
              <w:spacing w:before="120" w:after="120"/>
              <w:rPr>
                <w:rFonts w:ascii="Verdana" w:hAnsi="Verdana"/>
                <w:i/>
                <w:lang w:val="en-US"/>
              </w:rPr>
            </w:pPr>
          </w:p>
          <w:p w14:paraId="75842D34"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AC72D62" w14:textId="77777777" w:rsidR="00583DB6" w:rsidRPr="002C594E" w:rsidRDefault="00583DB6" w:rsidP="00583DB6">
            <w:pPr>
              <w:tabs>
                <w:tab w:val="left" w:pos="284"/>
                <w:tab w:val="left" w:pos="3402"/>
              </w:tabs>
              <w:spacing w:before="120" w:after="120"/>
              <w:rPr>
                <w:rFonts w:ascii="Verdana" w:hAnsi="Verdana"/>
                <w:i/>
                <w:lang w:val="en-US"/>
              </w:rPr>
            </w:pPr>
          </w:p>
          <w:p w14:paraId="7624EE6D"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BD5ED2">
              <w:rPr>
                <w:rFonts w:ascii="Verdana" w:hAnsi="Verdana"/>
                <w:lang w:val="en-US"/>
              </w:rPr>
              <w:t>Green</w:t>
            </w:r>
            <w:r w:rsidR="00BD5ED2" w:rsidRPr="00A900EF">
              <w:rPr>
                <w:rFonts w:ascii="Verdana" w:hAnsi="Verdana"/>
                <w:lang w:val="en-US"/>
              </w:rPr>
              <w:t xml:space="preserve"> </w:t>
            </w:r>
            <w:r w:rsidR="000E23DD" w:rsidRPr="00A900EF">
              <w:rPr>
                <w:rFonts w:ascii="Verdana" w:hAnsi="Verdana"/>
                <w:lang w:val="en-US"/>
              </w:rPr>
              <w:t>Lemon</w:t>
            </w:r>
            <w:r w:rsidR="00BD5ED2">
              <w:rPr>
                <w:rFonts w:ascii="Verdana" w:hAnsi="Verdana"/>
                <w:lang w:val="en-US"/>
              </w:rPr>
              <w:t xml:space="preserve"> </w:t>
            </w:r>
          </w:p>
          <w:p w14:paraId="01DBC61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C9010F">
              <w:rPr>
                <w:rFonts w:ascii="Verdana" w:hAnsi="Verdana"/>
                <w:lang w:val="en-US"/>
              </w:rPr>
              <w:t>Citrus li</w:t>
            </w:r>
            <w:r w:rsidR="000E23DD" w:rsidRPr="00A900EF">
              <w:rPr>
                <w:rFonts w:ascii="Verdana" w:hAnsi="Verdana"/>
                <w:lang w:val="en-US"/>
              </w:rPr>
              <w:t>mon (L.) Burm. Lf</w:t>
            </w:r>
          </w:p>
          <w:p w14:paraId="674BD30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62EC5A03" w14:textId="77777777" w:rsidR="00823153" w:rsidRPr="00BD5ED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BD5ED2">
              <w:rPr>
                <w:rFonts w:ascii="Verdana" w:hAnsi="Verdana"/>
                <w:b/>
                <w:lang w:val="en-US"/>
              </w:rPr>
              <w:t>Variety</w:t>
            </w:r>
            <w:r w:rsidR="00F8523A" w:rsidRPr="00BD5ED2">
              <w:rPr>
                <w:rFonts w:ascii="Verdana" w:hAnsi="Verdana"/>
                <w:b/>
                <w:lang w:val="en-US"/>
              </w:rPr>
              <w:t>:</w:t>
            </w:r>
            <w:r w:rsidR="00F8523A" w:rsidRPr="00BD5ED2">
              <w:rPr>
                <w:rFonts w:ascii="Verdana" w:hAnsi="Verdana"/>
                <w:lang w:val="en-US"/>
              </w:rPr>
              <w:t xml:space="preserve"> </w:t>
            </w:r>
            <w:r w:rsidR="00F8523A" w:rsidRPr="00BD5ED2">
              <w:rPr>
                <w:rFonts w:ascii="Verdana" w:hAnsi="Verdana"/>
                <w:lang w:val="en-US"/>
              </w:rPr>
              <w:tab/>
            </w:r>
            <w:r w:rsidR="000E23DD" w:rsidRPr="00BD5ED2">
              <w:rPr>
                <w:rFonts w:ascii="Verdana" w:hAnsi="Verdana"/>
                <w:lang w:val="en-US"/>
              </w:rPr>
              <w:t xml:space="preserve"> Verdello</w:t>
            </w:r>
          </w:p>
          <w:p w14:paraId="20461017" w14:textId="77777777" w:rsidR="00207E78" w:rsidRPr="002C594E" w:rsidRDefault="00677F2D" w:rsidP="00583DB6">
            <w:pPr>
              <w:tabs>
                <w:tab w:val="left" w:pos="284"/>
                <w:tab w:val="left" w:pos="3402"/>
              </w:tabs>
              <w:spacing w:before="120" w:after="120"/>
              <w:rPr>
                <w:rFonts w:ascii="Verdana" w:hAnsi="Verdana"/>
                <w:lang w:val="en-US"/>
              </w:rPr>
            </w:pPr>
            <w:r w:rsidRPr="00BD5ED2">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E844EF" w:rsidRPr="00A900EF">
              <w:rPr>
                <w:rFonts w:ascii="Verdana" w:hAnsi="Verdana"/>
                <w:lang w:val="en-US"/>
              </w:rPr>
              <w:t>Typically</w:t>
            </w:r>
            <w:r w:rsidR="000E23DD" w:rsidRPr="00A900EF">
              <w:rPr>
                <w:rFonts w:ascii="Verdana" w:hAnsi="Verdana"/>
                <w:lang w:val="en-US"/>
              </w:rPr>
              <w:t xml:space="preserve"> from </w:t>
            </w:r>
            <w:r w:rsidR="00BD5ED2">
              <w:rPr>
                <w:rFonts w:ascii="Verdana" w:hAnsi="Verdana"/>
                <w:lang w:val="en-US"/>
              </w:rPr>
              <w:t>May</w:t>
            </w:r>
            <w:r w:rsidR="000E23DD" w:rsidRPr="00A900EF">
              <w:rPr>
                <w:rFonts w:ascii="Verdana" w:hAnsi="Verdana"/>
                <w:lang w:val="en-US"/>
              </w:rPr>
              <w:t xml:space="preserve"> to </w:t>
            </w:r>
            <w:r w:rsidR="00BD5ED2">
              <w:rPr>
                <w:rFonts w:ascii="Verdana" w:hAnsi="Verdana"/>
                <w:lang w:val="en-US"/>
              </w:rPr>
              <w:t>September</w:t>
            </w:r>
          </w:p>
          <w:p w14:paraId="3AE4048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14:paraId="588E24B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6022E4AE"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5ABD88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50030DB" w14:textId="77777777" w:rsidR="00583DB6" w:rsidRDefault="00583DB6" w:rsidP="00257592">
      <w:pPr>
        <w:spacing w:before="120"/>
        <w:rPr>
          <w:rFonts w:ascii="Verdana" w:hAnsi="Verdana"/>
          <w:b/>
          <w:sz w:val="8"/>
          <w:szCs w:val="8"/>
          <w:lang w:val="en-US"/>
        </w:rPr>
      </w:pPr>
    </w:p>
    <w:p w14:paraId="535F3852"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70077C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F7377" w14:paraId="79ADA50C" w14:textId="77777777" w:rsidTr="00583DB6">
        <w:trPr>
          <w:trHeight w:val="4575"/>
        </w:trPr>
        <w:tc>
          <w:tcPr>
            <w:tcW w:w="9210" w:type="dxa"/>
            <w:tcBorders>
              <w:bottom w:val="nil"/>
            </w:tcBorders>
          </w:tcPr>
          <w:p w14:paraId="380107C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A9362DD"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1FA38E0C" w14:textId="77777777" w:rsidTr="000E23DD">
              <w:trPr>
                <w:trHeight w:hRule="exact" w:val="501"/>
              </w:trPr>
              <w:tc>
                <w:tcPr>
                  <w:tcW w:w="1297" w:type="dxa"/>
                  <w:vAlign w:val="center"/>
                </w:tcPr>
                <w:p w14:paraId="2344736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140C1C5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2FA750D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40D4A31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38818D8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5D1F94FD"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520730" w:rsidRPr="000E23DD" w14:paraId="2A634DB3" w14:textId="77777777" w:rsidTr="000E23DD">
              <w:trPr>
                <w:trHeight w:hRule="exact" w:val="501"/>
              </w:trPr>
              <w:tc>
                <w:tcPr>
                  <w:tcW w:w="1297" w:type="dxa"/>
                  <w:vAlign w:val="center"/>
                </w:tcPr>
                <w:p w14:paraId="608D178F"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14:paraId="1FCDA171"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&gt;8</w:t>
                  </w:r>
                </w:p>
              </w:tc>
              <w:tc>
                <w:tcPr>
                  <w:tcW w:w="737" w:type="dxa"/>
                  <w:vAlign w:val="center"/>
                </w:tcPr>
                <w:p w14:paraId="2EB73362"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7</w:t>
                  </w:r>
                </w:p>
              </w:tc>
              <w:tc>
                <w:tcPr>
                  <w:tcW w:w="811" w:type="dxa"/>
                  <w:vAlign w:val="center"/>
                </w:tcPr>
                <w:p w14:paraId="453B0D72" w14:textId="77777777" w:rsidR="00520730" w:rsidRPr="000E0EFF" w:rsidRDefault="00520730" w:rsidP="007558C2">
                  <w:pPr>
                    <w:jc w:val="center"/>
                    <w:rPr>
                      <w:rFonts w:ascii="Verdana" w:hAnsi="Verdana"/>
                      <w:sz w:val="16"/>
                      <w:szCs w:val="16"/>
                      <w:lang w:val="en-US"/>
                    </w:rPr>
                  </w:pPr>
                </w:p>
              </w:tc>
              <w:tc>
                <w:tcPr>
                  <w:tcW w:w="822" w:type="dxa"/>
                  <w:vAlign w:val="center"/>
                </w:tcPr>
                <w:p w14:paraId="057F95E6"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w:t>
                  </w:r>
                </w:p>
              </w:tc>
              <w:tc>
                <w:tcPr>
                  <w:tcW w:w="1664" w:type="dxa"/>
                  <w:vAlign w:val="center"/>
                </w:tcPr>
                <w:p w14:paraId="0AA656F9"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IFU 8,1991</w:t>
                  </w:r>
                </w:p>
              </w:tc>
            </w:tr>
            <w:tr w:rsidR="00520730" w:rsidRPr="000E23DD" w14:paraId="3C8A63F0" w14:textId="77777777" w:rsidTr="000E23DD">
              <w:trPr>
                <w:trHeight w:hRule="exact" w:val="501"/>
              </w:trPr>
              <w:tc>
                <w:tcPr>
                  <w:tcW w:w="1297" w:type="dxa"/>
                  <w:vAlign w:val="center"/>
                </w:tcPr>
                <w:p w14:paraId="3EA88B31"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14:paraId="62F0B55C" w14:textId="77777777" w:rsidR="00520730" w:rsidRPr="000E0EFF" w:rsidRDefault="00520730" w:rsidP="007558C2">
                  <w:pPr>
                    <w:jc w:val="center"/>
                    <w:rPr>
                      <w:rFonts w:ascii="Verdana" w:hAnsi="Verdana"/>
                      <w:sz w:val="16"/>
                      <w:szCs w:val="16"/>
                      <w:lang w:val="en-US"/>
                    </w:rPr>
                  </w:pPr>
                </w:p>
              </w:tc>
              <w:tc>
                <w:tcPr>
                  <w:tcW w:w="737" w:type="dxa"/>
                  <w:vAlign w:val="center"/>
                </w:tcPr>
                <w:p w14:paraId="476A6D1A"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4</w:t>
                  </w:r>
                  <w:r w:rsidR="00BD5ED2">
                    <w:rPr>
                      <w:rFonts w:ascii="Verdana" w:hAnsi="Verdana"/>
                      <w:sz w:val="16"/>
                      <w:szCs w:val="16"/>
                      <w:lang w:val="en-US"/>
                    </w:rPr>
                    <w:t>,5</w:t>
                  </w:r>
                </w:p>
              </w:tc>
              <w:tc>
                <w:tcPr>
                  <w:tcW w:w="811" w:type="dxa"/>
                  <w:vAlign w:val="center"/>
                </w:tcPr>
                <w:p w14:paraId="58E860C0" w14:textId="77777777" w:rsidR="00520730" w:rsidRPr="000E0EFF" w:rsidRDefault="00BD5ED2" w:rsidP="007558C2">
                  <w:pPr>
                    <w:jc w:val="center"/>
                    <w:rPr>
                      <w:rFonts w:ascii="Verdana" w:hAnsi="Verdana"/>
                      <w:sz w:val="16"/>
                      <w:szCs w:val="16"/>
                      <w:lang w:val="en-US"/>
                    </w:rPr>
                  </w:pPr>
                  <w:r>
                    <w:rPr>
                      <w:rFonts w:ascii="Verdana" w:hAnsi="Verdana"/>
                      <w:sz w:val="16"/>
                      <w:szCs w:val="16"/>
                      <w:lang w:val="en-US"/>
                    </w:rPr>
                    <w:t>7</w:t>
                  </w:r>
                </w:p>
              </w:tc>
              <w:tc>
                <w:tcPr>
                  <w:tcW w:w="822" w:type="dxa"/>
                  <w:vAlign w:val="center"/>
                </w:tcPr>
                <w:p w14:paraId="65D48B93"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 p/p</w:t>
                  </w:r>
                </w:p>
              </w:tc>
              <w:tc>
                <w:tcPr>
                  <w:tcW w:w="1664" w:type="dxa"/>
                  <w:vAlign w:val="center"/>
                </w:tcPr>
                <w:p w14:paraId="25FB80D6"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IFU 3,1996</w:t>
                  </w:r>
                </w:p>
              </w:tc>
            </w:tr>
            <w:tr w:rsidR="00520730" w:rsidRPr="000E23DD" w14:paraId="49E6FCA4" w14:textId="77777777" w:rsidTr="000E23DD">
              <w:trPr>
                <w:trHeight w:hRule="exact" w:val="501"/>
              </w:trPr>
              <w:tc>
                <w:tcPr>
                  <w:tcW w:w="1297" w:type="dxa"/>
                  <w:vAlign w:val="center"/>
                </w:tcPr>
                <w:p w14:paraId="2428D1FE"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14:paraId="4D0CD504"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&gt;400</w:t>
                  </w:r>
                </w:p>
              </w:tc>
              <w:tc>
                <w:tcPr>
                  <w:tcW w:w="737" w:type="dxa"/>
                  <w:vAlign w:val="center"/>
                </w:tcPr>
                <w:p w14:paraId="0054C8D5" w14:textId="77777777" w:rsidR="00520730" w:rsidRPr="000E0EFF" w:rsidRDefault="00520730" w:rsidP="007558C2">
                  <w:pPr>
                    <w:tabs>
                      <w:tab w:val="decimal" w:pos="12"/>
                    </w:tabs>
                    <w:jc w:val="center"/>
                    <w:rPr>
                      <w:rFonts w:ascii="Verdana" w:hAnsi="Verdana"/>
                      <w:sz w:val="16"/>
                      <w:szCs w:val="16"/>
                      <w:lang w:val="en-US"/>
                    </w:rPr>
                  </w:pPr>
                  <w:r w:rsidRPr="000E0EFF">
                    <w:rPr>
                      <w:rFonts w:ascii="Verdana" w:hAnsi="Verdana"/>
                      <w:sz w:val="16"/>
                      <w:szCs w:val="16"/>
                      <w:lang w:val="en-US"/>
                    </w:rPr>
                    <w:t>300</w:t>
                  </w:r>
                </w:p>
              </w:tc>
              <w:tc>
                <w:tcPr>
                  <w:tcW w:w="811" w:type="dxa"/>
                  <w:vAlign w:val="center"/>
                </w:tcPr>
                <w:p w14:paraId="4FA946B4" w14:textId="77777777" w:rsidR="00520730" w:rsidRPr="000E0EFF" w:rsidRDefault="00520730" w:rsidP="007558C2">
                  <w:pPr>
                    <w:tabs>
                      <w:tab w:val="decimal" w:pos="12"/>
                      <w:tab w:val="decimal" w:pos="417"/>
                    </w:tabs>
                    <w:jc w:val="center"/>
                    <w:rPr>
                      <w:rFonts w:ascii="Verdana" w:hAnsi="Verdana"/>
                      <w:sz w:val="16"/>
                      <w:szCs w:val="16"/>
                      <w:lang w:val="en-US"/>
                    </w:rPr>
                  </w:pPr>
                  <w:r w:rsidRPr="000E0EFF">
                    <w:rPr>
                      <w:rFonts w:ascii="Verdana" w:hAnsi="Verdana"/>
                      <w:sz w:val="16"/>
                      <w:szCs w:val="16"/>
                      <w:lang w:val="en-US"/>
                    </w:rPr>
                    <w:t>800</w:t>
                  </w:r>
                </w:p>
              </w:tc>
              <w:tc>
                <w:tcPr>
                  <w:tcW w:w="822" w:type="dxa"/>
                  <w:vAlign w:val="center"/>
                </w:tcPr>
                <w:p w14:paraId="2C0A517E"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mg/l</w:t>
                  </w:r>
                </w:p>
              </w:tc>
              <w:tc>
                <w:tcPr>
                  <w:tcW w:w="1664" w:type="dxa"/>
                  <w:vAlign w:val="center"/>
                </w:tcPr>
                <w:p w14:paraId="22E5186E"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Internal method</w:t>
                  </w:r>
                </w:p>
              </w:tc>
            </w:tr>
            <w:tr w:rsidR="00520730" w:rsidRPr="00641F70" w14:paraId="4DA0E2D5" w14:textId="77777777" w:rsidTr="00DA7373">
              <w:trPr>
                <w:trHeight w:hRule="exact" w:val="863"/>
              </w:trPr>
              <w:tc>
                <w:tcPr>
                  <w:tcW w:w="1297" w:type="dxa"/>
                  <w:vAlign w:val="center"/>
                </w:tcPr>
                <w:p w14:paraId="3D7700C3"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Pulp at 1500 rpm for 10 min.</w:t>
                  </w:r>
                </w:p>
              </w:tc>
              <w:tc>
                <w:tcPr>
                  <w:tcW w:w="825" w:type="dxa"/>
                  <w:vAlign w:val="center"/>
                </w:tcPr>
                <w:p w14:paraId="196502DF" w14:textId="77777777" w:rsidR="00520730" w:rsidRPr="000E0EFF" w:rsidRDefault="00520730" w:rsidP="007558C2">
                  <w:pPr>
                    <w:jc w:val="center"/>
                    <w:rPr>
                      <w:rFonts w:ascii="Verdana" w:hAnsi="Verdana"/>
                      <w:sz w:val="16"/>
                      <w:szCs w:val="16"/>
                      <w:lang w:val="en-US"/>
                    </w:rPr>
                  </w:pPr>
                </w:p>
              </w:tc>
              <w:tc>
                <w:tcPr>
                  <w:tcW w:w="737" w:type="dxa"/>
                  <w:vAlign w:val="center"/>
                </w:tcPr>
                <w:p w14:paraId="532BEA2B" w14:textId="77777777" w:rsidR="00520730" w:rsidRPr="000E0EFF" w:rsidRDefault="00520730" w:rsidP="007558C2">
                  <w:pPr>
                    <w:tabs>
                      <w:tab w:val="decimal" w:pos="12"/>
                    </w:tabs>
                    <w:jc w:val="center"/>
                    <w:rPr>
                      <w:rFonts w:ascii="Verdana" w:hAnsi="Verdana"/>
                      <w:sz w:val="16"/>
                      <w:szCs w:val="16"/>
                      <w:lang w:val="en-US"/>
                    </w:rPr>
                  </w:pPr>
                  <w:r w:rsidRPr="000E0EFF">
                    <w:rPr>
                      <w:rFonts w:ascii="Verdana" w:hAnsi="Verdana"/>
                      <w:sz w:val="16"/>
                      <w:szCs w:val="16"/>
                      <w:lang w:val="en-US"/>
                    </w:rPr>
                    <w:t>6</w:t>
                  </w:r>
                </w:p>
              </w:tc>
              <w:tc>
                <w:tcPr>
                  <w:tcW w:w="811" w:type="dxa"/>
                  <w:vAlign w:val="center"/>
                </w:tcPr>
                <w:p w14:paraId="56C3668F" w14:textId="77777777" w:rsidR="00520730" w:rsidRPr="000E0EFF" w:rsidRDefault="00520730" w:rsidP="007558C2">
                  <w:pPr>
                    <w:tabs>
                      <w:tab w:val="decimal" w:pos="12"/>
                      <w:tab w:val="decimal" w:pos="417"/>
                    </w:tabs>
                    <w:jc w:val="center"/>
                    <w:rPr>
                      <w:rFonts w:ascii="Verdana" w:hAnsi="Verdana"/>
                      <w:sz w:val="16"/>
                      <w:szCs w:val="16"/>
                      <w:lang w:val="en-US"/>
                    </w:rPr>
                  </w:pPr>
                  <w:r w:rsidRPr="000E0EFF">
                    <w:rPr>
                      <w:rFonts w:ascii="Verdana" w:hAnsi="Verdana"/>
                      <w:sz w:val="16"/>
                      <w:szCs w:val="16"/>
                      <w:lang w:val="en-US"/>
                    </w:rPr>
                    <w:t>10</w:t>
                  </w:r>
                </w:p>
              </w:tc>
              <w:tc>
                <w:tcPr>
                  <w:tcW w:w="822" w:type="dxa"/>
                  <w:vAlign w:val="center"/>
                </w:tcPr>
                <w:p w14:paraId="21426E38"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 v/v</w:t>
                  </w:r>
                </w:p>
              </w:tc>
              <w:tc>
                <w:tcPr>
                  <w:tcW w:w="1664" w:type="dxa"/>
                  <w:vAlign w:val="center"/>
                </w:tcPr>
                <w:p w14:paraId="0C8B0DE6"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IFU 60,1991</w:t>
                  </w:r>
                </w:p>
              </w:tc>
            </w:tr>
            <w:tr w:rsidR="00B71D51" w:rsidRPr="003F7377" w14:paraId="79868B4A" w14:textId="77777777" w:rsidTr="00DA7373">
              <w:trPr>
                <w:trHeight w:hRule="exact" w:val="863"/>
              </w:trPr>
              <w:tc>
                <w:tcPr>
                  <w:tcW w:w="1297" w:type="dxa"/>
                  <w:vAlign w:val="center"/>
                </w:tcPr>
                <w:p w14:paraId="302ADAA6" w14:textId="77777777" w:rsidR="00B71D51" w:rsidRPr="00A900EF" w:rsidRDefault="00B71D51" w:rsidP="00B71D51">
                  <w:pPr>
                    <w:jc w:val="center"/>
                    <w:rPr>
                      <w:rFonts w:ascii="Verdana" w:hAnsi="Verdana"/>
                      <w:i/>
                      <w:sz w:val="16"/>
                      <w:szCs w:val="16"/>
                      <w:lang w:val="en-US"/>
                    </w:rPr>
                  </w:pPr>
                  <w:r w:rsidRPr="00A900EF">
                    <w:rPr>
                      <w:rFonts w:ascii="Verdana" w:hAnsi="Verdana"/>
                      <w:i/>
                      <w:sz w:val="16"/>
                      <w:szCs w:val="16"/>
                      <w:lang w:val="en-US"/>
                    </w:rPr>
                    <w:t xml:space="preserve">Pulp at </w:t>
                  </w:r>
                  <w:r>
                    <w:rPr>
                      <w:rFonts w:ascii="Verdana" w:hAnsi="Verdana"/>
                      <w:i/>
                      <w:sz w:val="16"/>
                      <w:szCs w:val="16"/>
                      <w:lang w:val="en-US"/>
                    </w:rPr>
                    <w:t>30</w:t>
                  </w:r>
                  <w:r w:rsidRPr="00A900EF">
                    <w:rPr>
                      <w:rFonts w:ascii="Verdana" w:hAnsi="Verdana"/>
                      <w:i/>
                      <w:sz w:val="16"/>
                      <w:szCs w:val="16"/>
                      <w:lang w:val="en-US"/>
                    </w:rPr>
                    <w:t>00 rpm for 10 min.</w:t>
                  </w:r>
                </w:p>
              </w:tc>
              <w:tc>
                <w:tcPr>
                  <w:tcW w:w="825" w:type="dxa"/>
                  <w:vAlign w:val="center"/>
                </w:tcPr>
                <w:p w14:paraId="7712E0E7" w14:textId="77777777" w:rsidR="00B71D51" w:rsidRPr="000E0EFF" w:rsidRDefault="00B71D51" w:rsidP="00B71D51">
                  <w:pPr>
                    <w:jc w:val="center"/>
                    <w:rPr>
                      <w:rFonts w:ascii="Verdana" w:hAnsi="Verdana"/>
                      <w:sz w:val="16"/>
                      <w:szCs w:val="16"/>
                      <w:lang w:val="en-US"/>
                    </w:rPr>
                  </w:pPr>
                </w:p>
              </w:tc>
              <w:tc>
                <w:tcPr>
                  <w:tcW w:w="737" w:type="dxa"/>
                  <w:vAlign w:val="center"/>
                </w:tcPr>
                <w:p w14:paraId="2A4AEC84" w14:textId="77777777" w:rsidR="00B71D51" w:rsidRPr="000E0EFF" w:rsidRDefault="00B71D51" w:rsidP="00B71D51">
                  <w:pPr>
                    <w:tabs>
                      <w:tab w:val="decimal" w:pos="12"/>
                    </w:tabs>
                    <w:jc w:val="center"/>
                    <w:rPr>
                      <w:rFonts w:ascii="Verdana" w:hAnsi="Verdana"/>
                      <w:sz w:val="16"/>
                      <w:szCs w:val="16"/>
                      <w:lang w:val="en-US"/>
                    </w:rPr>
                  </w:pPr>
                  <w:r>
                    <w:rPr>
                      <w:rFonts w:ascii="Verdana" w:hAnsi="Verdana"/>
                      <w:sz w:val="16"/>
                      <w:szCs w:val="16"/>
                      <w:lang w:val="en-US"/>
                    </w:rPr>
                    <w:t>3</w:t>
                  </w:r>
                </w:p>
              </w:tc>
              <w:tc>
                <w:tcPr>
                  <w:tcW w:w="811" w:type="dxa"/>
                  <w:vAlign w:val="center"/>
                </w:tcPr>
                <w:p w14:paraId="17603B54" w14:textId="77777777" w:rsidR="00B71D51" w:rsidRPr="000E0EFF" w:rsidRDefault="00B71D51" w:rsidP="00B71D51">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22" w:type="dxa"/>
                  <w:vAlign w:val="center"/>
                </w:tcPr>
                <w:p w14:paraId="61D0C1E8" w14:textId="77777777" w:rsidR="00B71D51" w:rsidRPr="000E0EFF" w:rsidRDefault="00B71D51" w:rsidP="00B71D51">
                  <w:pPr>
                    <w:snapToGrid w:val="0"/>
                    <w:jc w:val="center"/>
                    <w:rPr>
                      <w:rFonts w:ascii="Verdana" w:hAnsi="Verdana"/>
                      <w:sz w:val="16"/>
                      <w:szCs w:val="16"/>
                      <w:lang w:val="en-US"/>
                    </w:rPr>
                  </w:pPr>
                  <w:r w:rsidRPr="000E0EFF">
                    <w:rPr>
                      <w:rFonts w:ascii="Verdana" w:hAnsi="Verdana"/>
                      <w:sz w:val="16"/>
                      <w:szCs w:val="16"/>
                      <w:lang w:val="en-US"/>
                    </w:rPr>
                    <w:t>% v/v</w:t>
                  </w:r>
                </w:p>
              </w:tc>
              <w:tc>
                <w:tcPr>
                  <w:tcW w:w="1664" w:type="dxa"/>
                  <w:vAlign w:val="center"/>
                </w:tcPr>
                <w:p w14:paraId="20ABCA8F" w14:textId="77777777" w:rsidR="00B71D51" w:rsidRPr="000E0EFF" w:rsidRDefault="00B71D51" w:rsidP="00B71D51">
                  <w:pPr>
                    <w:jc w:val="center"/>
                    <w:rPr>
                      <w:rFonts w:ascii="Verdana" w:hAnsi="Verdana"/>
                      <w:sz w:val="16"/>
                      <w:szCs w:val="16"/>
                      <w:lang w:val="en-US"/>
                    </w:rPr>
                  </w:pPr>
                  <w:r w:rsidRPr="000E0EFF">
                    <w:rPr>
                      <w:rFonts w:ascii="Verdana" w:hAnsi="Verdana"/>
                      <w:sz w:val="16"/>
                      <w:szCs w:val="16"/>
                      <w:lang w:val="en-US"/>
                    </w:rPr>
                    <w:t>IFU 60,1991</w:t>
                  </w:r>
                </w:p>
              </w:tc>
            </w:tr>
          </w:tbl>
          <w:p w14:paraId="399A90B1"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14B986B" w14:textId="77777777" w:rsidTr="00583DB6">
        <w:trPr>
          <w:trHeight w:val="8345"/>
        </w:trPr>
        <w:tc>
          <w:tcPr>
            <w:tcW w:w="9210" w:type="dxa"/>
            <w:tcBorders>
              <w:top w:val="nil"/>
            </w:tcBorders>
          </w:tcPr>
          <w:p w14:paraId="15A1B9E5"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71F4009" w14:textId="77777777" w:rsidTr="00953535">
              <w:trPr>
                <w:trHeight w:hRule="exact" w:val="501"/>
                <w:tblHeader/>
              </w:trPr>
              <w:tc>
                <w:tcPr>
                  <w:tcW w:w="1303" w:type="dxa"/>
                  <w:vAlign w:val="center"/>
                </w:tcPr>
                <w:p w14:paraId="7865357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DC12E0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70FE96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87A285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169E76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6DFE9F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770CA" w:rsidRPr="003F7377" w14:paraId="73D22E05" w14:textId="77777777" w:rsidTr="00953535">
              <w:trPr>
                <w:trHeight w:hRule="exact" w:val="680"/>
                <w:tblHeader/>
              </w:trPr>
              <w:tc>
                <w:tcPr>
                  <w:tcW w:w="1303" w:type="dxa"/>
                  <w:vAlign w:val="center"/>
                </w:tcPr>
                <w:p w14:paraId="54E85FA0" w14:textId="77777777"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14:paraId="71A96C77"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0BB30E4A"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6F37E680"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14:paraId="4E92B07D"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6C898C24" w14:textId="77777777" w:rsidR="005770CA" w:rsidRPr="004A7EF7" w:rsidRDefault="005770CA" w:rsidP="006C3557">
                  <w:pPr>
                    <w:snapToGrid w:val="0"/>
                    <w:jc w:val="center"/>
                    <w:rPr>
                      <w:rFonts w:ascii="Verdana" w:hAnsi="Verdana"/>
                      <w:sz w:val="16"/>
                      <w:szCs w:val="16"/>
                      <w:lang w:val="en-US"/>
                    </w:rPr>
                  </w:pPr>
                  <w:r>
                    <w:rPr>
                      <w:rFonts w:ascii="Verdana" w:hAnsi="Verdana"/>
                      <w:sz w:val="16"/>
                      <w:szCs w:val="16"/>
                      <w:lang w:val="en-US"/>
                    </w:rPr>
                    <w:t xml:space="preserve">Compact Dry TC 48 ± 3 ore / 30 ± 2 °C </w:t>
                  </w:r>
                </w:p>
              </w:tc>
            </w:tr>
            <w:tr w:rsidR="005770CA" w:rsidRPr="003F7377" w14:paraId="4C27EA4A" w14:textId="77777777" w:rsidTr="00953535">
              <w:trPr>
                <w:trHeight w:hRule="exact" w:val="680"/>
                <w:tblHeader/>
              </w:trPr>
              <w:tc>
                <w:tcPr>
                  <w:tcW w:w="1303" w:type="dxa"/>
                  <w:vAlign w:val="center"/>
                </w:tcPr>
                <w:p w14:paraId="613C7A37" w14:textId="77777777"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14:paraId="68296852"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1793F18D"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21A666F2"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07C818A6"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22665DC4" w14:textId="77777777" w:rsidR="005770CA" w:rsidRPr="004A7EF7" w:rsidRDefault="005770CA" w:rsidP="006C3557">
                  <w:pPr>
                    <w:snapToGrid w:val="0"/>
                    <w:jc w:val="center"/>
                    <w:rPr>
                      <w:rFonts w:ascii="Verdana" w:hAnsi="Verdana"/>
                      <w:sz w:val="16"/>
                      <w:szCs w:val="16"/>
                      <w:lang w:val="en-US"/>
                    </w:rPr>
                  </w:pPr>
                  <w:r>
                    <w:rPr>
                      <w:rFonts w:ascii="Verdana" w:hAnsi="Verdana"/>
                      <w:sz w:val="16"/>
                      <w:szCs w:val="16"/>
                      <w:lang w:val="en-US"/>
                    </w:rPr>
                    <w:t>Compact Dry YM 3-7 GG / 25 - 30 °C</w:t>
                  </w:r>
                </w:p>
              </w:tc>
            </w:tr>
            <w:tr w:rsidR="005770CA" w:rsidRPr="003F7377" w14:paraId="47F37C8E" w14:textId="77777777" w:rsidTr="00953535">
              <w:trPr>
                <w:trHeight w:hRule="exact" w:val="680"/>
                <w:tblHeader/>
              </w:trPr>
              <w:tc>
                <w:tcPr>
                  <w:tcW w:w="1303" w:type="dxa"/>
                  <w:vAlign w:val="center"/>
                </w:tcPr>
                <w:p w14:paraId="3253FAAA" w14:textId="77777777"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14:paraId="5AC4272B"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321F8D8A"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F85B6B4"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47BF13D9"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08693A6F" w14:textId="77777777" w:rsidR="005770CA" w:rsidRPr="004A7EF7" w:rsidRDefault="005770CA" w:rsidP="006C3557">
                  <w:pPr>
                    <w:snapToGrid w:val="0"/>
                    <w:jc w:val="center"/>
                    <w:rPr>
                      <w:rFonts w:ascii="Verdana" w:hAnsi="Verdana"/>
                      <w:sz w:val="16"/>
                      <w:szCs w:val="16"/>
                      <w:lang w:val="en-US"/>
                    </w:rPr>
                  </w:pPr>
                  <w:r>
                    <w:rPr>
                      <w:rFonts w:ascii="Verdana" w:hAnsi="Verdana"/>
                      <w:sz w:val="16"/>
                      <w:szCs w:val="16"/>
                      <w:lang w:val="en-US"/>
                    </w:rPr>
                    <w:t>Compact Dry YM 3-7 GG / 25 - 30 °C</w:t>
                  </w:r>
                </w:p>
              </w:tc>
            </w:tr>
            <w:tr w:rsidR="005770CA" w:rsidRPr="003F7377" w14:paraId="51660FEC" w14:textId="77777777" w:rsidTr="00953535">
              <w:trPr>
                <w:trHeight w:hRule="exact" w:val="680"/>
                <w:tblHeader/>
              </w:trPr>
              <w:tc>
                <w:tcPr>
                  <w:tcW w:w="1303" w:type="dxa"/>
                  <w:vAlign w:val="center"/>
                </w:tcPr>
                <w:p w14:paraId="62FE3152" w14:textId="77777777"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14:paraId="4CB6F98B"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14:paraId="229032C6"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10F89147"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2AE9FEE0"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6DE3A60C" w14:textId="77777777" w:rsidR="005770CA" w:rsidRPr="004A7EF7" w:rsidRDefault="005770CA" w:rsidP="006C3557">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5770CA" w:rsidRPr="003F7377" w14:paraId="16727414" w14:textId="77777777" w:rsidTr="00953535">
              <w:trPr>
                <w:trHeight w:hRule="exact" w:val="680"/>
                <w:tblHeader/>
              </w:trPr>
              <w:tc>
                <w:tcPr>
                  <w:tcW w:w="1303" w:type="dxa"/>
                  <w:vAlign w:val="center"/>
                </w:tcPr>
                <w:p w14:paraId="537DAA6C" w14:textId="77777777"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14:paraId="16FFDB56"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708E2D82"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1974C812"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302C071F"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241A0D06" w14:textId="77777777" w:rsidR="005770CA" w:rsidRPr="004A7EF7" w:rsidRDefault="005770CA" w:rsidP="006C3557">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5770CA" w:rsidRPr="003F7377" w14:paraId="00BAB14D" w14:textId="77777777" w:rsidTr="00953535">
              <w:trPr>
                <w:trHeight w:hRule="exact" w:val="680"/>
                <w:tblHeader/>
              </w:trPr>
              <w:tc>
                <w:tcPr>
                  <w:tcW w:w="1303" w:type="dxa"/>
                  <w:vAlign w:val="center"/>
                </w:tcPr>
                <w:p w14:paraId="3FDBCF06" w14:textId="77777777"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14:paraId="6EA1F603"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5667D350"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68229893"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12442A8E" w14:textId="77777777"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vAlign w:val="center"/>
                </w:tcPr>
                <w:p w14:paraId="5C213352" w14:textId="77777777" w:rsidR="005770CA" w:rsidRPr="0076601C" w:rsidRDefault="005770CA" w:rsidP="006C3557">
                  <w:pPr>
                    <w:snapToGrid w:val="0"/>
                    <w:jc w:val="center"/>
                    <w:rPr>
                      <w:rFonts w:ascii="Verdana" w:hAnsi="Verdana"/>
                      <w:sz w:val="16"/>
                      <w:szCs w:val="16"/>
                      <w:lang w:val="en-US"/>
                    </w:rPr>
                  </w:pPr>
                  <w:r w:rsidRPr="0076601C">
                    <w:rPr>
                      <w:rFonts w:ascii="Verdana" w:hAnsi="Verdana"/>
                      <w:sz w:val="16"/>
                      <w:szCs w:val="16"/>
                      <w:lang w:val="en-US"/>
                    </w:rPr>
                    <w:t>Compact Dry SL 20-24 ore /</w:t>
                  </w:r>
                  <w:r>
                    <w:rPr>
                      <w:rFonts w:ascii="Verdana" w:hAnsi="Verdana"/>
                      <w:sz w:val="16"/>
                      <w:szCs w:val="16"/>
                      <w:lang w:val="en-US"/>
                    </w:rPr>
                    <w:t xml:space="preserve"> </w:t>
                  </w:r>
                  <w:r w:rsidRPr="0076601C">
                    <w:rPr>
                      <w:rFonts w:ascii="Verdana" w:hAnsi="Verdana"/>
                      <w:sz w:val="16"/>
                      <w:szCs w:val="16"/>
                      <w:lang w:val="en-US"/>
                    </w:rPr>
                    <w:t>36 ± 1 °C</w:t>
                  </w:r>
                </w:p>
              </w:tc>
            </w:tr>
          </w:tbl>
          <w:p w14:paraId="153088A7"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44ADFFF0" w14:textId="77777777" w:rsidTr="00977461">
              <w:trPr>
                <w:trHeight w:hRule="exact" w:val="510"/>
                <w:jc w:val="center"/>
              </w:trPr>
              <w:tc>
                <w:tcPr>
                  <w:tcW w:w="2228" w:type="dxa"/>
                  <w:vAlign w:val="center"/>
                </w:tcPr>
                <w:p w14:paraId="01F7328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035B464C"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FA47F2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14:paraId="2C1140B2" w14:textId="77777777" w:rsidTr="00977461">
              <w:trPr>
                <w:trHeight w:hRule="exact" w:val="510"/>
                <w:jc w:val="center"/>
              </w:trPr>
              <w:tc>
                <w:tcPr>
                  <w:tcW w:w="2228" w:type="dxa"/>
                  <w:vAlign w:val="center"/>
                </w:tcPr>
                <w:p w14:paraId="62408329"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FF4A817"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Liquid</w:t>
                  </w:r>
                </w:p>
              </w:tc>
              <w:tc>
                <w:tcPr>
                  <w:tcW w:w="1519" w:type="dxa"/>
                  <w:shd w:val="clear" w:color="auto" w:fill="auto"/>
                  <w:vAlign w:val="center"/>
                </w:tcPr>
                <w:p w14:paraId="47E15F49"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29E64D86" w14:textId="77777777" w:rsidTr="00977461">
              <w:trPr>
                <w:trHeight w:hRule="exact" w:val="510"/>
                <w:jc w:val="center"/>
              </w:trPr>
              <w:tc>
                <w:tcPr>
                  <w:tcW w:w="2228" w:type="dxa"/>
                  <w:vAlign w:val="center"/>
                </w:tcPr>
                <w:p w14:paraId="2CEBC9F4"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CAF4E95"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14:paraId="1C66AC22"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387B45D3" w14:textId="77777777" w:rsidTr="00977461">
              <w:trPr>
                <w:trHeight w:hRule="exact" w:val="510"/>
                <w:jc w:val="center"/>
              </w:trPr>
              <w:tc>
                <w:tcPr>
                  <w:tcW w:w="2228" w:type="dxa"/>
                  <w:vAlign w:val="center"/>
                </w:tcPr>
                <w:p w14:paraId="0338D7DD"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6BDE605"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 xml:space="preserve">Characteristic of </w:t>
                  </w:r>
                  <w:r w:rsidR="00BD5ED2">
                    <w:rPr>
                      <w:rFonts w:ascii="Verdana" w:hAnsi="Verdana"/>
                      <w:sz w:val="16"/>
                      <w:szCs w:val="16"/>
                      <w:lang w:val="en-US"/>
                    </w:rPr>
                    <w:t xml:space="preserve">Green </w:t>
                  </w:r>
                  <w:r w:rsidRPr="00A900EF">
                    <w:rPr>
                      <w:rFonts w:ascii="Verdana" w:hAnsi="Verdana"/>
                      <w:sz w:val="16"/>
                      <w:szCs w:val="16"/>
                      <w:lang w:val="en-US"/>
                    </w:rPr>
                    <w:t>Lemons</w:t>
                  </w:r>
                </w:p>
              </w:tc>
              <w:tc>
                <w:tcPr>
                  <w:tcW w:w="1519" w:type="dxa"/>
                  <w:shd w:val="clear" w:color="auto" w:fill="auto"/>
                  <w:vAlign w:val="center"/>
                </w:tcPr>
                <w:p w14:paraId="2E2E1228"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67A34FAB" w14:textId="77777777" w:rsidTr="00977461">
              <w:trPr>
                <w:trHeight w:hRule="exact" w:val="510"/>
                <w:jc w:val="center"/>
              </w:trPr>
              <w:tc>
                <w:tcPr>
                  <w:tcW w:w="2228" w:type="dxa"/>
                  <w:vAlign w:val="center"/>
                </w:tcPr>
                <w:p w14:paraId="6C327974"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76A541E"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 xml:space="preserve">Characteristic of </w:t>
                  </w:r>
                  <w:r w:rsidR="00BD5ED2">
                    <w:rPr>
                      <w:rFonts w:ascii="Verdana" w:hAnsi="Verdana"/>
                      <w:sz w:val="16"/>
                      <w:szCs w:val="16"/>
                      <w:lang w:val="en-US"/>
                    </w:rPr>
                    <w:t xml:space="preserve">Green </w:t>
                  </w:r>
                  <w:r w:rsidRPr="00A900EF">
                    <w:rPr>
                      <w:rFonts w:ascii="Verdana" w:hAnsi="Verdana"/>
                      <w:sz w:val="16"/>
                      <w:szCs w:val="16"/>
                      <w:lang w:val="en-US"/>
                    </w:rPr>
                    <w:t>Lemons</w:t>
                  </w:r>
                </w:p>
              </w:tc>
              <w:tc>
                <w:tcPr>
                  <w:tcW w:w="1519" w:type="dxa"/>
                  <w:shd w:val="clear" w:color="auto" w:fill="auto"/>
                  <w:vAlign w:val="center"/>
                </w:tcPr>
                <w:p w14:paraId="752A0233"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7F3437BF" w14:textId="77777777" w:rsidR="004A7EF7" w:rsidRPr="002C594E" w:rsidRDefault="004A7EF7" w:rsidP="00853353">
            <w:pPr>
              <w:spacing w:before="100" w:beforeAutospacing="1"/>
              <w:rPr>
                <w:rFonts w:ascii="Verdana" w:hAnsi="Verdana"/>
                <w:b/>
                <w:sz w:val="8"/>
                <w:szCs w:val="8"/>
                <w:lang w:val="en-US"/>
              </w:rPr>
            </w:pPr>
          </w:p>
        </w:tc>
      </w:tr>
    </w:tbl>
    <w:p w14:paraId="1C23086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F7377" w14:paraId="7B810A2C" w14:textId="77777777" w:rsidTr="00953535">
        <w:trPr>
          <w:trHeight w:val="3809"/>
        </w:trPr>
        <w:tc>
          <w:tcPr>
            <w:tcW w:w="9210" w:type="dxa"/>
          </w:tcPr>
          <w:p w14:paraId="07072959"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8C9F674"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37007FAE"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292F1140"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0DB59254"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9BB5E56"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41EB718"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59631A37"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9F18B9E"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52860BDB"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B81BA21"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ACE8192"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1F4D8200" w14:textId="77777777" w:rsidR="003F1487"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20702176"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3F7377" w14:paraId="20A646DF" w14:textId="77777777" w:rsidTr="00F66929">
        <w:trPr>
          <w:trHeight w:val="557"/>
        </w:trPr>
        <w:tc>
          <w:tcPr>
            <w:tcW w:w="9210" w:type="dxa"/>
            <w:shd w:val="clear" w:color="auto" w:fill="auto"/>
          </w:tcPr>
          <w:p w14:paraId="08C07FD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BF60C83"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094AE585"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1B315B" w:rsidRPr="00A900EF">
              <w:rPr>
                <w:rFonts w:ascii="Verdana" w:hAnsi="Verdana"/>
                <w:lang w:val="en-US"/>
              </w:rPr>
              <w:t>D 09.01 01 – D 09.01 04 (PACKED) or D 09.01 05 (</w:t>
            </w:r>
            <w:r w:rsidR="001B315B" w:rsidRPr="00A900EF">
              <w:rPr>
                <w:rFonts w:ascii="Verdana" w:hAnsi="Verdana"/>
                <w:i/>
                <w:lang w:val="en-US"/>
              </w:rPr>
              <w:t>IN TANKER</w:t>
            </w:r>
            <w:r w:rsidR="001B315B" w:rsidRPr="00A900EF">
              <w:rPr>
                <w:rFonts w:ascii="Verdana" w:hAnsi="Verdana"/>
                <w:lang w:val="en-US"/>
              </w:rPr>
              <w:t>)</w:t>
            </w:r>
          </w:p>
          <w:p w14:paraId="1953D052"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F6BABB0" w14:textId="77777777" w:rsidR="008D68FC" w:rsidRPr="002C594E" w:rsidRDefault="00244AB4" w:rsidP="001B315B">
            <w:pPr>
              <w:pStyle w:val="PreformattatoHTML"/>
              <w:shd w:val="clear" w:color="auto" w:fill="FFFFFF"/>
              <w:spacing w:before="120"/>
              <w:ind w:left="284" w:hanging="284"/>
              <w:rPr>
                <w:rFonts w:ascii="Verdana" w:hAnsi="Verdana"/>
                <w:lang w:val="en-US"/>
              </w:rPr>
            </w:pPr>
            <w:r>
              <w:rPr>
                <w:rFonts w:ascii="Verdana" w:hAnsi="Verdana"/>
                <w:lang w:val="en-US"/>
              </w:rPr>
              <w:tab/>
            </w:r>
            <w:r w:rsidR="001B315B" w:rsidRPr="001B315B">
              <w:rPr>
                <w:rFonts w:ascii="Verdana" w:hAnsi="Verdana"/>
                <w:lang w:val="en-US"/>
              </w:rPr>
              <w:t>Receiving Citrus Fruit and Unloading – Washing – Selection and Calibration – Juice Extraction – Refining – Sending to the Finished Products Department – Pasteurization – Refrigeration – Filtra</w:t>
            </w:r>
            <w:r w:rsidR="001B315B">
              <w:rPr>
                <w:rFonts w:ascii="Verdana" w:hAnsi="Verdana"/>
                <w:lang w:val="en-US"/>
              </w:rPr>
              <w:t>tion</w:t>
            </w:r>
            <w:r w:rsidR="001B315B">
              <w:rPr>
                <w:rFonts w:ascii="Verdana" w:hAnsi="Verdana"/>
                <w:lang w:val="en-US"/>
              </w:rPr>
              <w:br/>
            </w:r>
            <w:r w:rsidR="001B315B" w:rsidRPr="001B315B">
              <w:rPr>
                <w:rFonts w:ascii="Verdana" w:hAnsi="Verdana"/>
                <w:lang w:val="en-US"/>
              </w:rPr>
              <w:t>Packing – Freezing – Storage – Loading on the truck</w:t>
            </w:r>
            <w:r w:rsidR="001B315B">
              <w:rPr>
                <w:rFonts w:ascii="Verdana" w:hAnsi="Verdana"/>
                <w:lang w:val="en-US"/>
              </w:rPr>
              <w:t xml:space="preserve"> </w:t>
            </w:r>
            <w:r w:rsidR="001B315B" w:rsidRPr="001B315B">
              <w:rPr>
                <w:rFonts w:ascii="Verdana" w:hAnsi="Verdana"/>
                <w:lang w:val="en-US"/>
              </w:rPr>
              <w:t>or</w:t>
            </w:r>
            <w:r w:rsidR="001B315B">
              <w:rPr>
                <w:rFonts w:ascii="Verdana" w:hAnsi="Verdana"/>
                <w:lang w:val="en-US"/>
              </w:rPr>
              <w:t xml:space="preserve"> </w:t>
            </w:r>
            <w:r w:rsidR="001B315B" w:rsidRPr="001B315B">
              <w:rPr>
                <w:rFonts w:ascii="Verdana" w:hAnsi="Verdana"/>
                <w:lang w:val="en-US"/>
              </w:rPr>
              <w:t>in tanker</w:t>
            </w:r>
          </w:p>
        </w:tc>
      </w:tr>
    </w:tbl>
    <w:p w14:paraId="25F99AE0"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3F7377" w14:paraId="244E20D0" w14:textId="77777777" w:rsidTr="00E502AA">
        <w:trPr>
          <w:trHeight w:val="1129"/>
        </w:trPr>
        <w:tc>
          <w:tcPr>
            <w:tcW w:w="9356" w:type="dxa"/>
            <w:shd w:val="clear" w:color="auto" w:fill="auto"/>
          </w:tcPr>
          <w:p w14:paraId="73B7504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5A8E8F06"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A11C90D"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0FA5CF45" w14:textId="77777777" w:rsidTr="00482084">
              <w:tc>
                <w:tcPr>
                  <w:tcW w:w="1087" w:type="dxa"/>
                </w:tcPr>
                <w:p w14:paraId="075AB27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D7D68A8" w14:textId="77777777" w:rsidR="00163F15" w:rsidRPr="002C594E" w:rsidRDefault="00BB1378"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0F24BE50" w14:textId="77777777" w:rsidR="00163F15" w:rsidRPr="002C594E" w:rsidRDefault="00163F15" w:rsidP="00172D78">
                  <w:pPr>
                    <w:spacing w:before="120"/>
                    <w:jc w:val="both"/>
                    <w:rPr>
                      <w:rFonts w:ascii="Verdana" w:hAnsi="Verdana"/>
                      <w:sz w:val="16"/>
                      <w:szCs w:val="16"/>
                      <w:lang w:val="en-US"/>
                    </w:rPr>
                  </w:pPr>
                </w:p>
              </w:tc>
            </w:tr>
            <w:tr w:rsidR="00163F15" w:rsidRPr="00D26255" w14:paraId="24A57B22" w14:textId="77777777" w:rsidTr="00482084">
              <w:tc>
                <w:tcPr>
                  <w:tcW w:w="1087" w:type="dxa"/>
                </w:tcPr>
                <w:p w14:paraId="670D332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06F4126" w14:textId="77777777" w:rsidR="00163F15" w:rsidRPr="002C594E" w:rsidRDefault="00BB1378"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722FF35" w14:textId="77777777" w:rsidR="00163F15" w:rsidRPr="002C594E" w:rsidRDefault="00163F15" w:rsidP="00172D78">
                  <w:pPr>
                    <w:spacing w:before="120"/>
                    <w:jc w:val="both"/>
                    <w:rPr>
                      <w:rFonts w:ascii="Verdana" w:hAnsi="Verdana"/>
                      <w:sz w:val="16"/>
                      <w:szCs w:val="16"/>
                      <w:lang w:val="en-US"/>
                    </w:rPr>
                  </w:pPr>
                </w:p>
              </w:tc>
            </w:tr>
            <w:tr w:rsidR="00163F15" w:rsidRPr="003F7377" w14:paraId="5F4EB266" w14:textId="77777777" w:rsidTr="00482084">
              <w:tc>
                <w:tcPr>
                  <w:tcW w:w="1087" w:type="dxa"/>
                </w:tcPr>
                <w:p w14:paraId="7B71955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F7B7AE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F26EE9F"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39D298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w:t>
                  </w:r>
                  <w:r w:rsidR="00C2305A" w:rsidRPr="002C594E">
                    <w:rPr>
                      <w:rFonts w:ascii="Verdana" w:hAnsi="Verdana"/>
                      <w:i/>
                      <w:sz w:val="16"/>
                      <w:szCs w:val="16"/>
                      <w:lang w:val="en-US"/>
                    </w:rPr>
                    <w:lastRenderedPageBreak/>
                    <w:t xml:space="preserve">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3F7377" w14:paraId="6035A82F" w14:textId="77777777" w:rsidTr="00300921">
              <w:tc>
                <w:tcPr>
                  <w:tcW w:w="1087" w:type="dxa"/>
                </w:tcPr>
                <w:p w14:paraId="691EE02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6089FDA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8D3CB9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3F7377" w14:paraId="732A8A8F" w14:textId="77777777" w:rsidTr="00300921">
              <w:tc>
                <w:tcPr>
                  <w:tcW w:w="1087" w:type="dxa"/>
                </w:tcPr>
                <w:p w14:paraId="0581EE7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64A6FBF6"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51D024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4EE406D" w14:textId="77777777" w:rsidR="00163F15" w:rsidRPr="002C594E" w:rsidRDefault="00163F15" w:rsidP="00172D78">
                  <w:pPr>
                    <w:spacing w:before="120"/>
                    <w:jc w:val="both"/>
                    <w:rPr>
                      <w:rFonts w:ascii="Verdana" w:hAnsi="Verdana"/>
                      <w:sz w:val="16"/>
                      <w:szCs w:val="16"/>
                      <w:lang w:val="en-US"/>
                    </w:rPr>
                  </w:pPr>
                </w:p>
              </w:tc>
            </w:tr>
          </w:tbl>
          <w:p w14:paraId="42127E9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A90582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5149C3E" w14:textId="77777777" w:rsidTr="00583DB6">
              <w:trPr>
                <w:trHeight w:val="242"/>
                <w:jc w:val="center"/>
              </w:trPr>
              <w:tc>
                <w:tcPr>
                  <w:tcW w:w="1129" w:type="dxa"/>
                </w:tcPr>
                <w:p w14:paraId="6E939BF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FD29ECE"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3E232379" w14:textId="77777777" w:rsidR="00163F15" w:rsidRPr="002C594E" w:rsidRDefault="00163F15" w:rsidP="00172D78">
                  <w:pPr>
                    <w:spacing w:before="120"/>
                    <w:jc w:val="both"/>
                    <w:rPr>
                      <w:rFonts w:ascii="Verdana" w:hAnsi="Verdana"/>
                      <w:sz w:val="16"/>
                      <w:szCs w:val="16"/>
                      <w:lang w:val="en-US"/>
                    </w:rPr>
                  </w:pPr>
                </w:p>
              </w:tc>
            </w:tr>
            <w:tr w:rsidR="00163F15" w:rsidRPr="002C594E" w14:paraId="0E8D212E" w14:textId="77777777" w:rsidTr="00583DB6">
              <w:trPr>
                <w:trHeight w:val="262"/>
                <w:jc w:val="center"/>
              </w:trPr>
              <w:tc>
                <w:tcPr>
                  <w:tcW w:w="1129" w:type="dxa"/>
                </w:tcPr>
                <w:p w14:paraId="62BAD4B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47F09F5"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8ADCC8E" w14:textId="77777777" w:rsidR="00163F15" w:rsidRPr="002C594E" w:rsidRDefault="00163F15" w:rsidP="00172D78">
                  <w:pPr>
                    <w:spacing w:before="120"/>
                    <w:jc w:val="both"/>
                    <w:rPr>
                      <w:rFonts w:ascii="Verdana" w:hAnsi="Verdana"/>
                      <w:sz w:val="16"/>
                      <w:szCs w:val="16"/>
                      <w:lang w:val="en-US"/>
                    </w:rPr>
                  </w:pPr>
                </w:p>
              </w:tc>
            </w:tr>
            <w:tr w:rsidR="00163F15" w:rsidRPr="003F7377" w14:paraId="2E9D2593" w14:textId="77777777" w:rsidTr="00583DB6">
              <w:trPr>
                <w:trHeight w:val="1477"/>
                <w:jc w:val="center"/>
              </w:trPr>
              <w:tc>
                <w:tcPr>
                  <w:tcW w:w="1129" w:type="dxa"/>
                </w:tcPr>
                <w:p w14:paraId="573EA106"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18B44FA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8617A49"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3F7377" w14:paraId="6DC8F431" w14:textId="77777777" w:rsidTr="00583DB6">
              <w:trPr>
                <w:trHeight w:val="790"/>
                <w:jc w:val="center"/>
              </w:trPr>
              <w:tc>
                <w:tcPr>
                  <w:tcW w:w="1129" w:type="dxa"/>
                </w:tcPr>
                <w:p w14:paraId="5DB7572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5D989DA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2E53256" w14:textId="77777777" w:rsidR="00163F15" w:rsidRPr="002C594E" w:rsidRDefault="00163F15" w:rsidP="00172D78">
                  <w:pPr>
                    <w:spacing w:before="120"/>
                    <w:jc w:val="both"/>
                    <w:rPr>
                      <w:rFonts w:ascii="Verdana" w:hAnsi="Verdana"/>
                      <w:sz w:val="16"/>
                      <w:szCs w:val="16"/>
                      <w:lang w:val="en-US"/>
                    </w:rPr>
                  </w:pPr>
                </w:p>
              </w:tc>
            </w:tr>
          </w:tbl>
          <w:p w14:paraId="514CEBAB" w14:textId="77777777" w:rsidR="009A54EC" w:rsidRPr="002C594E" w:rsidRDefault="009A54EC" w:rsidP="00172D78">
            <w:pPr>
              <w:spacing w:before="120"/>
              <w:jc w:val="center"/>
              <w:rPr>
                <w:rFonts w:ascii="Verdana" w:hAnsi="Verdana"/>
                <w:i/>
                <w:lang w:val="en-US"/>
              </w:rPr>
            </w:pPr>
          </w:p>
          <w:p w14:paraId="0EF9E04E"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31EDA5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71AC0D4E"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0875C4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3EBDBD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A5DD56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CD05B0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042205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3DFBE4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992F8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6569F8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433CC2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22BA52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7F6C5AE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AE75808"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829132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7ACFCC4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0DD94B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F9F1C4E"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60D9E6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4383770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579AFDE"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85CA234" w14:textId="77777777" w:rsidR="00583DB6" w:rsidRPr="002C594E" w:rsidRDefault="00583DB6" w:rsidP="00F6263E">
            <w:pPr>
              <w:spacing w:before="120"/>
              <w:ind w:left="318" w:hanging="318"/>
              <w:rPr>
                <w:rFonts w:ascii="Verdana" w:hAnsi="Verdana"/>
                <w:i/>
                <w:sz w:val="16"/>
                <w:szCs w:val="16"/>
                <w:lang w:val="en-US"/>
              </w:rPr>
            </w:pPr>
          </w:p>
          <w:p w14:paraId="24C77477"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2CBCF5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FDD71AE"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D5EE179"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1BFCC0D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A7DCDF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5752835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385BD4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CBB45BB"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76ED0DB"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14F24B2" w14:textId="77777777" w:rsidR="00F66929" w:rsidRPr="00F66929" w:rsidRDefault="00F66929" w:rsidP="00F66929">
            <w:pPr>
              <w:spacing w:before="120"/>
              <w:ind w:left="360"/>
              <w:rPr>
                <w:rFonts w:ascii="Verdana" w:hAnsi="Verdana"/>
                <w:i/>
                <w:sz w:val="16"/>
                <w:szCs w:val="16"/>
                <w:lang w:val="en-US"/>
              </w:rPr>
            </w:pPr>
          </w:p>
          <w:p w14:paraId="143F90EA" w14:textId="77777777" w:rsidR="00816A4B" w:rsidRDefault="00F6263E" w:rsidP="00583DB6">
            <w:pPr>
              <w:spacing w:before="120"/>
              <w:ind w:left="318" w:hanging="318"/>
              <w:rPr>
                <w:rFonts w:ascii="Verdana" w:hAnsi="Verdana"/>
                <w:lang w:val="en-US"/>
              </w:rPr>
            </w:pPr>
            <w:r>
              <w:rPr>
                <w:rFonts w:ascii="Verdana" w:hAnsi="Verdana"/>
                <w:lang w:val="en-US"/>
              </w:rPr>
              <w:tab/>
            </w:r>
          </w:p>
          <w:p w14:paraId="65A72916" w14:textId="77777777" w:rsidR="00CE1B51" w:rsidRPr="002C594E" w:rsidRDefault="00816A4B"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58E0272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A4AEE2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79FA9C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3414667" w14:textId="77777777" w:rsidR="00573C7D" w:rsidRPr="002C594E" w:rsidRDefault="00573C7D" w:rsidP="00172D78">
            <w:pPr>
              <w:spacing w:before="120"/>
              <w:rPr>
                <w:rFonts w:ascii="Verdana" w:hAnsi="Verdana"/>
                <w:i/>
                <w:sz w:val="16"/>
                <w:szCs w:val="16"/>
                <w:lang w:val="en-US"/>
              </w:rPr>
            </w:pPr>
          </w:p>
          <w:p w14:paraId="5A36DB12"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057F32D6"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7BCDE16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44D9C1C"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F7377" w14:paraId="13BC7709" w14:textId="77777777" w:rsidTr="00394C48">
        <w:trPr>
          <w:trHeight w:val="1737"/>
        </w:trPr>
        <w:tc>
          <w:tcPr>
            <w:tcW w:w="9320" w:type="dxa"/>
            <w:shd w:val="clear" w:color="auto" w:fill="auto"/>
          </w:tcPr>
          <w:p w14:paraId="106AC221"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AA62B4D"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4A11DA">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3D8157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02F50F6"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F7377" w14:paraId="0DC5CA53" w14:textId="77777777" w:rsidTr="00163F15">
        <w:trPr>
          <w:trHeight w:val="832"/>
        </w:trPr>
        <w:tc>
          <w:tcPr>
            <w:tcW w:w="9320" w:type="dxa"/>
            <w:shd w:val="clear" w:color="auto" w:fill="auto"/>
          </w:tcPr>
          <w:p w14:paraId="7241CC2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6141C563"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333E6346"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B733504"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7EF8CF8"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F7377" w14:paraId="412A539E" w14:textId="77777777" w:rsidTr="00394C48">
        <w:tc>
          <w:tcPr>
            <w:tcW w:w="9320" w:type="dxa"/>
            <w:shd w:val="clear" w:color="auto" w:fill="auto"/>
          </w:tcPr>
          <w:p w14:paraId="3BFFF67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59FDE91"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0FD6A04E" w14:textId="77777777" w:rsidR="001E1265" w:rsidRPr="002C594E" w:rsidRDefault="001E1265" w:rsidP="00172D78">
      <w:pPr>
        <w:spacing w:before="120"/>
        <w:ind w:left="-567"/>
        <w:rPr>
          <w:rFonts w:ascii="Verdana" w:hAnsi="Verdana"/>
          <w:i/>
          <w:sz w:val="16"/>
          <w:szCs w:val="16"/>
          <w:lang w:val="en-US"/>
        </w:rPr>
      </w:pPr>
    </w:p>
    <w:p w14:paraId="37D083E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5EF614" w14:textId="77777777" w:rsidR="007D5928" w:rsidRDefault="007D5928">
      <w:r>
        <w:separator/>
      </w:r>
    </w:p>
  </w:endnote>
  <w:endnote w:type="continuationSeparator" w:id="0">
    <w:p w14:paraId="0C3EFAA0"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E4DB3" w14:textId="77777777" w:rsidR="00545260" w:rsidRDefault="0054526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F07C1"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3F7377" w:rsidRPr="001E1265" w14:paraId="6E9B65D2" w14:textId="77777777" w:rsidTr="00CF0FA3">
      <w:tc>
        <w:tcPr>
          <w:tcW w:w="567" w:type="dxa"/>
          <w:tcBorders>
            <w:top w:val="single" w:sz="4" w:space="0" w:color="000000"/>
            <w:left w:val="single" w:sz="4" w:space="0" w:color="000000"/>
            <w:bottom w:val="single" w:sz="4" w:space="0" w:color="000000"/>
          </w:tcBorders>
          <w:vAlign w:val="center"/>
        </w:tcPr>
        <w:p w14:paraId="0E296B08" w14:textId="01BFC070" w:rsidR="003F7377" w:rsidRPr="001E1265" w:rsidRDefault="003F7377" w:rsidP="003F7377">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tcBorders>
          <w:vAlign w:val="center"/>
        </w:tcPr>
        <w:p w14:paraId="65FBC54E" w14:textId="42B7BC25" w:rsidR="003F7377" w:rsidRDefault="003F7377" w:rsidP="003F7377">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06CD3268" w14:textId="77546E84" w:rsidR="003F7377" w:rsidRDefault="003F7377" w:rsidP="003F7377">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4AC65650" w14:textId="77AA89A6" w:rsidR="003F7377" w:rsidRDefault="00545260" w:rsidP="00545260">
          <w:pPr>
            <w:pStyle w:val="Pidipagina"/>
            <w:snapToGrid w:val="0"/>
            <w:jc w:val="center"/>
            <w:rPr>
              <w:rFonts w:ascii="Verdana" w:hAnsi="Verdana"/>
              <w:sz w:val="16"/>
              <w:szCs w:val="16"/>
              <w:lang w:val="en-US"/>
            </w:rPr>
          </w:pPr>
          <w:r w:rsidRPr="00545260">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7698B93" w14:textId="77777777" w:rsidR="003F7377" w:rsidRDefault="003F7377" w:rsidP="003F7377">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35EA0A56" w14:textId="671C5F44" w:rsidR="003F7377" w:rsidRDefault="003F7377" w:rsidP="003F7377">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F422B4" w:rsidRPr="001E1265" w14:paraId="1F2CBB6A" w14:textId="77777777" w:rsidTr="00CF0FA3">
      <w:tc>
        <w:tcPr>
          <w:tcW w:w="567" w:type="dxa"/>
          <w:tcBorders>
            <w:top w:val="single" w:sz="4" w:space="0" w:color="000000"/>
            <w:left w:val="single" w:sz="4" w:space="0" w:color="000000"/>
            <w:bottom w:val="single" w:sz="4" w:space="0" w:color="000000"/>
          </w:tcBorders>
          <w:vAlign w:val="center"/>
        </w:tcPr>
        <w:p w14:paraId="5A9E2EA9" w14:textId="77777777" w:rsidR="00F422B4" w:rsidRPr="001E1265" w:rsidRDefault="00F422B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0170EF87" w14:textId="77777777" w:rsidR="00F422B4" w:rsidRDefault="00F422B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4A1B142" w14:textId="77777777" w:rsidR="00F422B4" w:rsidRDefault="00F422B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A1A190E" w14:textId="77777777" w:rsidR="00F422B4" w:rsidRDefault="00F422B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63FF87D" w14:textId="77777777" w:rsidR="00F422B4" w:rsidRDefault="00F422B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21E897B" w14:textId="77777777" w:rsidR="00CF0FA3" w:rsidRDefault="00CF0FA3" w:rsidP="00CF0FA3">
    <w:pPr>
      <w:pStyle w:val="Pidipagina"/>
      <w:jc w:val="center"/>
    </w:pPr>
  </w:p>
  <w:p w14:paraId="388D0176"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224A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224A6" w:rsidRPr="00CF0FA3">
      <w:rPr>
        <w:rFonts w:ascii="Verdana" w:hAnsi="Verdana"/>
        <w:sz w:val="16"/>
        <w:szCs w:val="16"/>
      </w:rPr>
      <w:fldChar w:fldCharType="separate"/>
    </w:r>
    <w:r w:rsidR="005770CA">
      <w:rPr>
        <w:rFonts w:ascii="Verdana" w:hAnsi="Verdana"/>
        <w:noProof/>
        <w:sz w:val="16"/>
        <w:szCs w:val="16"/>
      </w:rPr>
      <w:t>2</w:t>
    </w:r>
    <w:r w:rsidR="001224A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7564938" w14:textId="77777777" w:rsidTr="001B1240">
      <w:tc>
        <w:tcPr>
          <w:tcW w:w="657" w:type="dxa"/>
          <w:tcBorders>
            <w:top w:val="single" w:sz="4" w:space="0" w:color="000000"/>
            <w:left w:val="single" w:sz="4" w:space="0" w:color="000000"/>
            <w:bottom w:val="single" w:sz="4" w:space="0" w:color="000000"/>
          </w:tcBorders>
          <w:vAlign w:val="center"/>
        </w:tcPr>
        <w:p w14:paraId="76DA6915"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3FE3507"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A4524AF"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99D30EF"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E6AEEC1" w14:textId="77777777" w:rsidR="00E73CA1" w:rsidRPr="001B1240" w:rsidRDefault="00E73CA1" w:rsidP="001B1240">
          <w:pPr>
            <w:pStyle w:val="Pidipagina"/>
            <w:snapToGrid w:val="0"/>
            <w:jc w:val="center"/>
            <w:rPr>
              <w:rFonts w:ascii="Verdana" w:hAnsi="Verdana"/>
            </w:rPr>
          </w:pPr>
        </w:p>
      </w:tc>
    </w:tr>
    <w:tr w:rsidR="00E73CA1" w14:paraId="3311FE6A" w14:textId="77777777" w:rsidTr="001B1240">
      <w:tc>
        <w:tcPr>
          <w:tcW w:w="657" w:type="dxa"/>
          <w:tcBorders>
            <w:left w:val="single" w:sz="4" w:space="0" w:color="000000"/>
            <w:bottom w:val="single" w:sz="4" w:space="0" w:color="000000"/>
          </w:tcBorders>
          <w:vAlign w:val="center"/>
        </w:tcPr>
        <w:p w14:paraId="64439A6B"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087FA1A"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B927B41"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D8F5536"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EC4E857"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459F3CF"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7AB78A" w14:textId="77777777" w:rsidR="007D5928" w:rsidRDefault="007D5928">
      <w:r>
        <w:separator/>
      </w:r>
    </w:p>
  </w:footnote>
  <w:footnote w:type="continuationSeparator" w:id="0">
    <w:p w14:paraId="324C6E3C"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52BAE" w14:textId="77777777" w:rsidR="00545260" w:rsidRDefault="0054526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191A3142" w14:textId="77777777" w:rsidTr="00F422B4">
      <w:trPr>
        <w:trHeight w:val="838"/>
      </w:trPr>
      <w:tc>
        <w:tcPr>
          <w:tcW w:w="2977" w:type="dxa"/>
          <w:tcBorders>
            <w:top w:val="single" w:sz="4" w:space="0" w:color="000000"/>
            <w:left w:val="single" w:sz="4" w:space="0" w:color="000000"/>
            <w:bottom w:val="single" w:sz="4" w:space="0" w:color="000000"/>
          </w:tcBorders>
          <w:vAlign w:val="center"/>
        </w:tcPr>
        <w:p w14:paraId="0D28B19A"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6D320F53"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482CDB4" w14:textId="77777777" w:rsidR="00E73CA1" w:rsidRPr="00A37DFF" w:rsidRDefault="00C117A5" w:rsidP="0052073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520730">
            <w:rPr>
              <w:rFonts w:ascii="Verdana" w:hAnsi="Verdana"/>
              <w:b/>
              <w:bCs/>
              <w:sz w:val="24"/>
              <w:szCs w:val="24"/>
            </w:rPr>
            <w:t>1</w:t>
          </w:r>
          <w:r w:rsidR="00673293">
            <w:rPr>
              <w:rFonts w:ascii="Verdana" w:hAnsi="Verdana"/>
              <w:b/>
              <w:bCs/>
              <w:sz w:val="24"/>
              <w:szCs w:val="24"/>
            </w:rPr>
            <w:t>73</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1CE073AA"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332D2135" w14:textId="77777777">
      <w:trPr>
        <w:trHeight w:val="838"/>
      </w:trPr>
      <w:tc>
        <w:tcPr>
          <w:tcW w:w="1896" w:type="dxa"/>
          <w:tcBorders>
            <w:top w:val="single" w:sz="4" w:space="0" w:color="000000"/>
            <w:left w:val="single" w:sz="4" w:space="0" w:color="000000"/>
            <w:bottom w:val="single" w:sz="4" w:space="0" w:color="000000"/>
          </w:tcBorders>
          <w:vAlign w:val="center"/>
        </w:tcPr>
        <w:p w14:paraId="3A4180B0"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7DF2BE92"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485D0B0"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CA3CE45"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224A6" w:rsidRPr="004A3161">
            <w:rPr>
              <w:rFonts w:ascii="Verdana" w:hAnsi="Verdana"/>
              <w:bCs/>
              <w:sz w:val="24"/>
              <w:szCs w:val="24"/>
            </w:rPr>
            <w:fldChar w:fldCharType="begin"/>
          </w:r>
          <w:r w:rsidRPr="004A3161">
            <w:rPr>
              <w:rFonts w:ascii="Verdana" w:hAnsi="Verdana"/>
              <w:bCs/>
              <w:sz w:val="24"/>
              <w:szCs w:val="24"/>
            </w:rPr>
            <w:instrText xml:space="preserve"> PAGE </w:instrText>
          </w:r>
          <w:r w:rsidR="001224A6" w:rsidRPr="004A3161">
            <w:rPr>
              <w:rFonts w:ascii="Verdana" w:hAnsi="Verdana"/>
              <w:bCs/>
              <w:sz w:val="24"/>
              <w:szCs w:val="24"/>
            </w:rPr>
            <w:fldChar w:fldCharType="separate"/>
          </w:r>
          <w:r>
            <w:rPr>
              <w:rFonts w:ascii="Verdana" w:hAnsi="Verdana"/>
              <w:bCs/>
              <w:noProof/>
              <w:sz w:val="24"/>
              <w:szCs w:val="24"/>
            </w:rPr>
            <w:t>1</w:t>
          </w:r>
          <w:r w:rsidR="001224A6" w:rsidRPr="004A3161">
            <w:rPr>
              <w:rFonts w:ascii="Verdana" w:hAnsi="Verdana"/>
              <w:bCs/>
              <w:sz w:val="24"/>
              <w:szCs w:val="24"/>
            </w:rPr>
            <w:fldChar w:fldCharType="end"/>
          </w:r>
          <w:r w:rsidRPr="004A3161">
            <w:rPr>
              <w:rFonts w:ascii="Verdana" w:hAnsi="Verdana"/>
              <w:bCs/>
              <w:sz w:val="24"/>
              <w:szCs w:val="24"/>
            </w:rPr>
            <w:t>/6</w:t>
          </w:r>
        </w:p>
      </w:tc>
    </w:tr>
  </w:tbl>
  <w:p w14:paraId="655FB6B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224A6"/>
    <w:rsid w:val="00137981"/>
    <w:rsid w:val="0014290F"/>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202EB1"/>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208A"/>
    <w:rsid w:val="003C6483"/>
    <w:rsid w:val="003D4AE8"/>
    <w:rsid w:val="003D63C7"/>
    <w:rsid w:val="003E16B4"/>
    <w:rsid w:val="003E5EDC"/>
    <w:rsid w:val="003F1487"/>
    <w:rsid w:val="003F2F65"/>
    <w:rsid w:val="003F3772"/>
    <w:rsid w:val="003F7377"/>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11DA"/>
    <w:rsid w:val="004A3161"/>
    <w:rsid w:val="004A7EF7"/>
    <w:rsid w:val="004B6F61"/>
    <w:rsid w:val="004D46BF"/>
    <w:rsid w:val="004E0899"/>
    <w:rsid w:val="004E122D"/>
    <w:rsid w:val="004F248C"/>
    <w:rsid w:val="004F2CB3"/>
    <w:rsid w:val="005020D4"/>
    <w:rsid w:val="00504753"/>
    <w:rsid w:val="00506781"/>
    <w:rsid w:val="00512BAF"/>
    <w:rsid w:val="00516420"/>
    <w:rsid w:val="00520730"/>
    <w:rsid w:val="00527812"/>
    <w:rsid w:val="0053518D"/>
    <w:rsid w:val="00545260"/>
    <w:rsid w:val="00550B98"/>
    <w:rsid w:val="00551285"/>
    <w:rsid w:val="00573C7D"/>
    <w:rsid w:val="005770CA"/>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1F70"/>
    <w:rsid w:val="006447F8"/>
    <w:rsid w:val="00646AC2"/>
    <w:rsid w:val="006574F5"/>
    <w:rsid w:val="006661FA"/>
    <w:rsid w:val="00672A23"/>
    <w:rsid w:val="00673293"/>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6402B"/>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6A4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E33B9"/>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576A"/>
    <w:rsid w:val="009F6F6D"/>
    <w:rsid w:val="00A14B14"/>
    <w:rsid w:val="00A14F27"/>
    <w:rsid w:val="00A15021"/>
    <w:rsid w:val="00A17A10"/>
    <w:rsid w:val="00A27C92"/>
    <w:rsid w:val="00A362A0"/>
    <w:rsid w:val="00A37DFF"/>
    <w:rsid w:val="00A523C1"/>
    <w:rsid w:val="00A5459D"/>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1D51"/>
    <w:rsid w:val="00B74878"/>
    <w:rsid w:val="00B766B8"/>
    <w:rsid w:val="00B77762"/>
    <w:rsid w:val="00B812E3"/>
    <w:rsid w:val="00B901BE"/>
    <w:rsid w:val="00B922B4"/>
    <w:rsid w:val="00B939DC"/>
    <w:rsid w:val="00B9411A"/>
    <w:rsid w:val="00B97EBE"/>
    <w:rsid w:val="00BA1A4D"/>
    <w:rsid w:val="00BB1378"/>
    <w:rsid w:val="00BC2E32"/>
    <w:rsid w:val="00BD3EBF"/>
    <w:rsid w:val="00BD53B8"/>
    <w:rsid w:val="00BD5ED2"/>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79E6"/>
    <w:rsid w:val="00C9010F"/>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7373"/>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0467"/>
    <w:rsid w:val="00E73CA1"/>
    <w:rsid w:val="00E75A58"/>
    <w:rsid w:val="00E77A6E"/>
    <w:rsid w:val="00E8335F"/>
    <w:rsid w:val="00E844E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422B4"/>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7E7ED2EB"/>
  <w15:docId w15:val="{0064F42E-E7CE-43E5-8CA0-59C3422A4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678C7E-551F-4A3A-B96A-02E5F1141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1886</Words>
  <Characters>10751</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20</cp:revision>
  <cp:lastPrinted>2021-04-09T14:56:00Z</cp:lastPrinted>
  <dcterms:created xsi:type="dcterms:W3CDTF">2016-04-01T09:45:00Z</dcterms:created>
  <dcterms:modified xsi:type="dcterms:W3CDTF">2022-01-17T17:17:00Z</dcterms:modified>
  <cp:category>Ufficio Qualità</cp:category>
  <cp:contentStatus>Rev. 2</cp:contentStatus>
</cp:coreProperties>
</file>