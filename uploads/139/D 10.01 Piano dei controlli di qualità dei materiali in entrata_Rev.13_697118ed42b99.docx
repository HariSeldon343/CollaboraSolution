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792" w:type="dxa"/>
        <w:jc w:val="center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96"/>
        <w:gridCol w:w="1985"/>
        <w:gridCol w:w="2693"/>
        <w:gridCol w:w="2479"/>
        <w:gridCol w:w="1632"/>
        <w:gridCol w:w="2409"/>
        <w:gridCol w:w="1701"/>
        <w:gridCol w:w="1497"/>
      </w:tblGrid>
      <w:tr w:rsidR="00ED4A6A" w:rsidRPr="00AC0A28" w14:paraId="09EE7158" w14:textId="77777777" w:rsidTr="004A155A">
        <w:trPr>
          <w:trHeight w:val="262"/>
          <w:tblHeader/>
          <w:jc w:val="center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7713DC" w14:textId="2665021E" w:rsidR="008C636A" w:rsidRPr="00AC0A28" w:rsidRDefault="001720F2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N° 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41E4D2" w14:textId="77777777" w:rsidR="008C636A" w:rsidRPr="00AC0A28" w:rsidRDefault="008C636A" w:rsidP="001720F2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CATEGORIA MERCEOLOGICA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F4168B" w14:textId="77777777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CONTROLLI DA EFFETTUARE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11AC90" w14:textId="77777777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PARAMETRI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15D087" w14:textId="77777777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MODALITÀ DI CONTROLLO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ED9813" w14:textId="77777777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FREQUENZA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EFB9E4" w14:textId="7FB3893E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REGISTRAZIONE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BB2104" w14:textId="25A51B7E" w:rsidR="008C636A" w:rsidRPr="00AC0A28" w:rsidRDefault="008C636A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RESP</w:t>
            </w:r>
            <w:r w:rsidR="001720F2" w:rsidRPr="00AC0A28">
              <w:rPr>
                <w:rFonts w:asciiTheme="minorHAnsi" w:hAnsiTheme="minorHAnsi" w:cstheme="minorHAnsi"/>
                <w:b/>
                <w:sz w:val="22"/>
                <w:szCs w:val="22"/>
              </w:rPr>
              <w:t>ONSABILE</w:t>
            </w:r>
          </w:p>
        </w:tc>
      </w:tr>
      <w:tr w:rsidR="002A27A7" w:rsidRPr="00AC0A28" w14:paraId="349DB54B" w14:textId="77777777" w:rsidTr="00FF10B5">
        <w:trPr>
          <w:trHeight w:val="2809"/>
          <w:jc w:val="center"/>
        </w:trPr>
        <w:tc>
          <w:tcPr>
            <w:tcW w:w="39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B7EFD1C" w14:textId="77777777" w:rsidR="002A27A7" w:rsidRPr="00AC0A28" w:rsidRDefault="002A27A7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12" w:space="0" w:color="auto"/>
              <w:left w:val="single" w:sz="4" w:space="0" w:color="000000"/>
            </w:tcBorders>
            <w:vAlign w:val="center"/>
          </w:tcPr>
          <w:p w14:paraId="71C0E13A" w14:textId="77777777" w:rsidR="002A27A7" w:rsidRPr="00AC0A28" w:rsidRDefault="002A27A7" w:rsidP="00FF10B5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FRUTTA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0F8D67E8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  <w:p w14:paraId="3ED7F03F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2866DE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FF4584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Controllo organolettico</w:t>
            </w:r>
          </w:p>
          <w:p w14:paraId="091A9DF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2ACB5E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Colore</w:t>
            </w:r>
          </w:p>
          <w:p w14:paraId="584DE6F2" w14:textId="77777777" w:rsidR="002A27A7" w:rsidRDefault="002A27A7" w:rsidP="00FF10B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B5BCFF" w14:textId="77777777" w:rsidR="00FF10B5" w:rsidRPr="00AC0A28" w:rsidRDefault="00FF10B5" w:rsidP="00FF10B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FCD65B" w14:textId="5FF98F7E" w:rsidR="00FF10B5" w:rsidRPr="00AC0A28" w:rsidRDefault="002A27A7" w:rsidP="00FF10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55B83055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Assenza di marciume</w:t>
            </w:r>
          </w:p>
          <w:p w14:paraId="16230D7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Prodotto integro</w:t>
            </w:r>
          </w:p>
          <w:p w14:paraId="59C846E0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53E580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Sapore gradevole</w:t>
            </w:r>
          </w:p>
          <w:p w14:paraId="122C8A47" w14:textId="77777777" w:rsidR="002A27A7" w:rsidRPr="00AC0A28" w:rsidRDefault="002A27A7" w:rsidP="00536E6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1C192BE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Caratteristico del frutto</w:t>
            </w:r>
          </w:p>
          <w:p w14:paraId="0A2771C5" w14:textId="36214590" w:rsidR="002A27A7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027123" w14:textId="77777777" w:rsidR="00FF10B5" w:rsidRPr="00AC0A28" w:rsidRDefault="00FF10B5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A82480" w14:textId="3B0E7A10" w:rsidR="002A27A7" w:rsidRPr="00AC0A28" w:rsidRDefault="002A27A7" w:rsidP="00FF10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Peso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238D14EC" w14:textId="1E9405DC" w:rsidR="002A27A7" w:rsidRPr="00AC0A28" w:rsidRDefault="002A27A7" w:rsidP="00536E6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  <w:p w14:paraId="76687414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3A1502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F44BD5F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Degustazione</w:t>
            </w:r>
          </w:p>
          <w:p w14:paraId="1EF209BE" w14:textId="77777777" w:rsidR="002A27A7" w:rsidRPr="00AC0A28" w:rsidRDefault="002A27A7" w:rsidP="00536E6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6C8D99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  <w:p w14:paraId="4D80FCAD" w14:textId="77777777" w:rsidR="002A27A7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222063" w14:textId="77777777" w:rsidR="00FF10B5" w:rsidRPr="00AC0A28" w:rsidRDefault="00FF10B5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564721D" w14:textId="736DD56D" w:rsidR="002A27A7" w:rsidRPr="00AC0A28" w:rsidRDefault="002A27A7" w:rsidP="00FF10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Pesata su bilico interno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197A907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04D51D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706FA2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77793B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D6F511" w14:textId="77777777" w:rsidR="002A27A7" w:rsidRPr="00AC0A28" w:rsidRDefault="002A27A7" w:rsidP="00756A22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8843A82" w14:textId="190ABE3C" w:rsidR="002A27A7" w:rsidRPr="00AC0A28" w:rsidRDefault="005D5A60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 o</w:t>
            </w:r>
            <w:r w:rsidR="002A27A7" w:rsidRPr="00AC0A28">
              <w:rPr>
                <w:rFonts w:asciiTheme="minorHAnsi" w:hAnsiTheme="minorHAnsi" w:cstheme="minorHAnsi"/>
                <w:sz w:val="22"/>
                <w:szCs w:val="22"/>
              </w:rPr>
              <w:t>gni acquisto</w:t>
            </w:r>
          </w:p>
          <w:p w14:paraId="0E2C2DD4" w14:textId="444887C8" w:rsidR="002A27A7" w:rsidRPr="00AC0A28" w:rsidRDefault="002A27A7" w:rsidP="00CB73C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</w:tcPr>
          <w:p w14:paraId="4FE6CFB1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BAA38C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721216D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0C3E31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9BAD7B5" w14:textId="77777777" w:rsidR="002A27A7" w:rsidRPr="00AC0A28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D9FEE3" w14:textId="0F342EF1" w:rsidR="002A27A7" w:rsidRPr="00AC0A28" w:rsidRDefault="002A27A7" w:rsidP="00FF10B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M 10.06 + Timbro su D.d.t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1A142B5A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CFC9DB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7F85D7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3E542F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30690F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3B6A6B" w14:textId="77777777" w:rsidR="002A27A7" w:rsidRPr="00AC0A28" w:rsidRDefault="002A27A7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bilico</w:t>
            </w:r>
          </w:p>
          <w:p w14:paraId="6775FDFD" w14:textId="69D5621C" w:rsidR="002A27A7" w:rsidRPr="00AC0A28" w:rsidRDefault="002A27A7" w:rsidP="00CB73CE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A27A7" w:rsidRPr="00AC0A28" w14:paraId="1DE7CCC2" w14:textId="77777777" w:rsidTr="00FF10B5">
        <w:trPr>
          <w:trHeight w:val="1268"/>
          <w:jc w:val="center"/>
        </w:trPr>
        <w:tc>
          <w:tcPr>
            <w:tcW w:w="39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95EAAE" w14:textId="77777777" w:rsidR="002A27A7" w:rsidRPr="00AC0A28" w:rsidRDefault="002A27A7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458C911" w14:textId="77777777" w:rsidR="002A27A7" w:rsidRPr="00AC0A28" w:rsidRDefault="002A27A7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left w:val="single" w:sz="4" w:space="0" w:color="000000"/>
              <w:bottom w:val="single" w:sz="12" w:space="0" w:color="auto"/>
            </w:tcBorders>
          </w:tcPr>
          <w:p w14:paraId="31CF7649" w14:textId="77777777" w:rsidR="002A27A7" w:rsidRPr="00AC0A28" w:rsidRDefault="002A27A7" w:rsidP="00FF2E8A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Assenza di fitofarmaci</w:t>
            </w:r>
          </w:p>
          <w:p w14:paraId="3CDE38DC" w14:textId="77777777" w:rsidR="002A27A7" w:rsidRDefault="002A27A7" w:rsidP="00CB73C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(solo Biologico)</w:t>
            </w:r>
          </w:p>
          <w:p w14:paraId="6A6A66B7" w14:textId="77777777" w:rsidR="00FF10B5" w:rsidRDefault="00FF10B5" w:rsidP="00CB73C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7AD4055" w14:textId="77777777" w:rsidR="00FF10B5" w:rsidRDefault="00FF10B5" w:rsidP="00CB73C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2638F6" w14:textId="1F720BE1" w:rsidR="00FF10B5" w:rsidRPr="00AC0A28" w:rsidRDefault="00FF10B5" w:rsidP="00FF10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Assenza di allergeni</w:t>
            </w:r>
          </w:p>
        </w:tc>
        <w:tc>
          <w:tcPr>
            <w:tcW w:w="2479" w:type="dxa"/>
            <w:tcBorders>
              <w:left w:val="single" w:sz="4" w:space="0" w:color="000000"/>
              <w:bottom w:val="single" w:sz="12" w:space="0" w:color="auto"/>
            </w:tcBorders>
          </w:tcPr>
          <w:p w14:paraId="79452ED7" w14:textId="77777777" w:rsidR="002A27A7" w:rsidRDefault="002A27A7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Regolamento (CE) n° 848/2018 e 889/2008 e successive modificazioni</w:t>
            </w:r>
          </w:p>
          <w:p w14:paraId="16A751EF" w14:textId="77777777" w:rsidR="00FF10B5" w:rsidRDefault="00FF10B5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642084" w14:textId="1D4F27FF" w:rsidR="00FF10B5" w:rsidRPr="00AC0A28" w:rsidRDefault="00FF10B5" w:rsidP="00FF10B5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Sostanze che provocano allergie o intolleranze </w:t>
            </w:r>
          </w:p>
        </w:tc>
        <w:tc>
          <w:tcPr>
            <w:tcW w:w="1632" w:type="dxa"/>
            <w:tcBorders>
              <w:left w:val="single" w:sz="4" w:space="0" w:color="000000"/>
              <w:bottom w:val="single" w:sz="12" w:space="0" w:color="auto"/>
            </w:tcBorders>
          </w:tcPr>
          <w:p w14:paraId="430A72D0" w14:textId="77777777" w:rsidR="00FF2E8A" w:rsidRPr="00AC0A28" w:rsidRDefault="00FF2E8A" w:rsidP="00536E6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FB40C" w14:textId="77777777" w:rsidR="002A27A7" w:rsidRDefault="00F75692" w:rsidP="00536E6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Documentale</w:t>
            </w:r>
          </w:p>
          <w:p w14:paraId="25377DC3" w14:textId="77777777" w:rsidR="00FF10B5" w:rsidRDefault="00FF10B5" w:rsidP="00536E6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B6ADC0" w14:textId="77777777" w:rsidR="00FF10B5" w:rsidRDefault="00FF10B5" w:rsidP="00536E6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40380E" w14:textId="1DB31375" w:rsidR="00FF10B5" w:rsidRPr="00AC0A28" w:rsidRDefault="00FF10B5" w:rsidP="00536E60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Documentale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12" w:space="0" w:color="auto"/>
            </w:tcBorders>
          </w:tcPr>
          <w:p w14:paraId="28904654" w14:textId="77777777" w:rsidR="00FF10B5" w:rsidRDefault="00FF10B5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ABF1C7" w14:textId="77777777" w:rsidR="00FF10B5" w:rsidRDefault="00FF10B5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70EEA8" w14:textId="79FE36FB" w:rsidR="002A27A7" w:rsidRDefault="00F75692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Annuale </w:t>
            </w:r>
          </w:p>
          <w:p w14:paraId="74B32B3A" w14:textId="0E6FDBD9" w:rsidR="00F75692" w:rsidRPr="00AC0A28" w:rsidRDefault="00F75692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(inizio campagna)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12" w:space="0" w:color="auto"/>
            </w:tcBorders>
          </w:tcPr>
          <w:p w14:paraId="4CF38883" w14:textId="77777777" w:rsidR="00FF10B5" w:rsidRDefault="00FF10B5" w:rsidP="00CB73C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8E4E7B" w14:textId="41E6C3D5" w:rsidR="002A27A7" w:rsidRPr="00AC0A28" w:rsidRDefault="00AC690F" w:rsidP="00CB73C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Dichiarazione del fornitore (questionario)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69193544" w14:textId="77777777" w:rsidR="00FF10B5" w:rsidRDefault="00FF10B5" w:rsidP="00FF10B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AD41E73" w14:textId="77777777" w:rsidR="00FF10B5" w:rsidRDefault="00FF10B5" w:rsidP="00CB73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657936" w14:textId="27BCA35E" w:rsidR="002A27A7" w:rsidRPr="00AC0A28" w:rsidRDefault="00F75692" w:rsidP="00CB73C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Fornitore</w:t>
            </w:r>
          </w:p>
        </w:tc>
      </w:tr>
      <w:tr w:rsidR="00A0118C" w:rsidRPr="00AC0A28" w14:paraId="1B5BA5B8" w14:textId="77777777" w:rsidTr="00FC637D">
        <w:trPr>
          <w:trHeight w:val="845"/>
          <w:jc w:val="center"/>
        </w:trPr>
        <w:tc>
          <w:tcPr>
            <w:tcW w:w="396" w:type="dxa"/>
            <w:vMerge w:val="restart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22CA46B7" w14:textId="2313E105" w:rsidR="00A0118C" w:rsidRPr="00AC0A28" w:rsidRDefault="00A03236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5078CC2" w14:textId="643EF0F1" w:rsidR="00A0118C" w:rsidRPr="00AC0A28" w:rsidRDefault="00A0118C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FUSTI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6F3469D" w14:textId="54201AD3" w:rsidR="00A0118C" w:rsidRPr="00AC0A28" w:rsidRDefault="00A0118C" w:rsidP="00107898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</w:t>
            </w:r>
            <w:r w:rsidR="00107898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092A98B" w14:textId="0E91EC40" w:rsidR="00A0118C" w:rsidRPr="00AC0A28" w:rsidRDefault="00A0118C" w:rsidP="00107898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Integrità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DFA1A5E" w14:textId="6EB1ED90" w:rsidR="00A0118C" w:rsidRPr="00AC0A28" w:rsidRDefault="00A0118C" w:rsidP="00107898">
            <w:pPr>
              <w:snapToGrid w:val="0"/>
              <w:spacing w:before="8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 a campione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2F938D2" w14:textId="51BE7222" w:rsidR="00A0118C" w:rsidRPr="00AC0A28" w:rsidRDefault="00A0118C" w:rsidP="00107898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acquisto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2941D72A" w14:textId="77777777" w:rsidR="00FC637D" w:rsidRPr="00A03236" w:rsidRDefault="00FC637D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DC280DD" w14:textId="77777777" w:rsidR="00FC637D" w:rsidRPr="00A03236" w:rsidRDefault="00FC637D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8078A9" w14:textId="77777777" w:rsidR="00FC637D" w:rsidRPr="00A03236" w:rsidRDefault="00FC637D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D66EF5" w14:textId="77777777" w:rsidR="00FC637D" w:rsidRPr="00A03236" w:rsidRDefault="00FC637D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058FFB" w14:textId="38DAE777" w:rsidR="00A0118C" w:rsidRPr="00A03236" w:rsidRDefault="00A0118C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3236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  <w:r w:rsidR="0060541B" w:rsidRPr="00A03236">
              <w:rPr>
                <w:rFonts w:asciiTheme="minorHAnsi" w:hAnsiTheme="minorHAnsi" w:cstheme="minorHAnsi"/>
                <w:sz w:val="22"/>
                <w:szCs w:val="22"/>
              </w:rPr>
              <w:t xml:space="preserve"> e compilazione database</w:t>
            </w:r>
          </w:p>
          <w:p w14:paraId="267152CD" w14:textId="77777777" w:rsidR="00A0118C" w:rsidRPr="00A03236" w:rsidRDefault="00A0118C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8238F2" w14:textId="6B1E1456" w:rsidR="00A0118C" w:rsidRPr="00A03236" w:rsidRDefault="00A0118C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12" w:space="0" w:color="auto"/>
            </w:tcBorders>
          </w:tcPr>
          <w:p w14:paraId="72CF77C6" w14:textId="77777777" w:rsidR="00A0118C" w:rsidRPr="00AC0A28" w:rsidRDefault="00A0118C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  <w:p w14:paraId="6613A988" w14:textId="0F927C69" w:rsidR="00A0118C" w:rsidRPr="00AC0A28" w:rsidRDefault="00A0118C" w:rsidP="00107898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18C" w:rsidRPr="00AC0A28" w14:paraId="710E92C0" w14:textId="77777777" w:rsidTr="00FC637D">
        <w:trPr>
          <w:trHeight w:val="1441"/>
          <w:jc w:val="center"/>
        </w:trPr>
        <w:tc>
          <w:tcPr>
            <w:tcW w:w="39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E438625" w14:textId="77777777" w:rsidR="00A0118C" w:rsidRPr="00AC0A28" w:rsidRDefault="00A0118C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F7E051E" w14:textId="77777777" w:rsidR="00A0118C" w:rsidRPr="00AC0A28" w:rsidRDefault="00A0118C" w:rsidP="001720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51CB920C" w14:textId="77777777" w:rsidR="00A52D18" w:rsidRDefault="00A52D18" w:rsidP="002962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11115F04" w14:textId="77777777" w:rsidR="00A52D18" w:rsidRDefault="00A52D18" w:rsidP="002962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0973B45" w14:textId="6276E0C9" w:rsidR="00A0118C" w:rsidRPr="00AC0A28" w:rsidRDefault="00A0118C" w:rsidP="00A52D18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Conformità all’ordine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61DAE4E4" w14:textId="77777777" w:rsidR="00A0118C" w:rsidRPr="00DA2431" w:rsidRDefault="00A011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 xml:space="preserve">* Presenza di schede tecniche e dichiarazione del fornitore </w:t>
            </w:r>
          </w:p>
          <w:p w14:paraId="258BEBED" w14:textId="77777777" w:rsidR="00A0118C" w:rsidRPr="00DA2431" w:rsidRDefault="00A011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4C9AB25" w14:textId="03E6A88F" w:rsidR="00A0118C" w:rsidRPr="00AC0A28" w:rsidRDefault="00A0118C" w:rsidP="00DA24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Assenza di ruggine all’interno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11C37F17" w14:textId="77777777" w:rsidR="00A0118C" w:rsidRPr="00DA2431" w:rsidRDefault="00A011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Presso AMM</w:t>
            </w:r>
          </w:p>
          <w:p w14:paraId="13EF40E4" w14:textId="77777777" w:rsidR="00A0118C" w:rsidRPr="00DA2431" w:rsidRDefault="00A011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C9932C2" w14:textId="77777777" w:rsidR="00A0118C" w:rsidRPr="00DA2431" w:rsidRDefault="00A0118C" w:rsidP="00DA2431">
            <w:pPr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30843D25" w14:textId="77777777" w:rsidR="007B5318" w:rsidRDefault="007B5318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57B7858E" w14:textId="140C2215" w:rsidR="00A0118C" w:rsidRPr="00AC0A28" w:rsidRDefault="00A0118C" w:rsidP="00DA24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Visivo su ogni fusto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1864447A" w14:textId="77777777" w:rsidR="004F528C" w:rsidRDefault="004F52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7842AF47" w14:textId="77777777" w:rsidR="004F528C" w:rsidRDefault="004F52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26D2D9DB" w14:textId="59A3B424" w:rsidR="00A0118C" w:rsidRPr="00DA2431" w:rsidRDefault="00A0118C" w:rsidP="00DA2431">
            <w:pPr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Ogni prelievo da magazzino</w:t>
            </w:r>
          </w:p>
          <w:p w14:paraId="368B6DA1" w14:textId="77777777" w:rsidR="00A0118C" w:rsidRPr="00AC0A28" w:rsidRDefault="00A0118C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12" w:space="0" w:color="auto"/>
            </w:tcBorders>
          </w:tcPr>
          <w:p w14:paraId="1DF9998C" w14:textId="77777777" w:rsidR="00A0118C" w:rsidRPr="00AC0A28" w:rsidRDefault="00A0118C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347DF611" w14:textId="77777777" w:rsidR="00FC637D" w:rsidRDefault="00FC637D" w:rsidP="0029623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  <w:p w14:paraId="3547DD93" w14:textId="77777777" w:rsidR="00FF10B5" w:rsidRDefault="00FF10B5" w:rsidP="00FF10B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B846475" w14:textId="6A6B613B" w:rsidR="00A0118C" w:rsidRPr="00AC0A28" w:rsidRDefault="00A0118C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A2431">
              <w:rPr>
                <w:rFonts w:ascii="Calibri" w:hAnsi="Calibri" w:cs="Calibri"/>
                <w:sz w:val="22"/>
                <w:szCs w:val="22"/>
              </w:rPr>
              <w:t>Addetto P.F.</w:t>
            </w:r>
          </w:p>
        </w:tc>
      </w:tr>
      <w:tr w:rsidR="004A155A" w:rsidRPr="00AC0A28" w14:paraId="1365FFC4" w14:textId="77777777" w:rsidTr="004A155A">
        <w:trPr>
          <w:trHeight w:val="1622"/>
          <w:jc w:val="center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CE7ACB0" w14:textId="086BB4E4" w:rsidR="00251B21" w:rsidRPr="00AC0A28" w:rsidRDefault="00A03236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3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vAlign w:val="center"/>
          </w:tcPr>
          <w:p w14:paraId="46667DFE" w14:textId="77777777" w:rsidR="006E653F" w:rsidRPr="00AC0A28" w:rsidRDefault="006E653F" w:rsidP="006E653F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974B00" w14:textId="77777777" w:rsidR="006E653F" w:rsidRPr="00AC0A28" w:rsidRDefault="006E653F" w:rsidP="006E653F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3F8CE6" w14:textId="77777777" w:rsidR="006E653F" w:rsidRPr="00AC0A28" w:rsidRDefault="006E653F" w:rsidP="006E653F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83EC38" w14:textId="2A251266" w:rsidR="00251B21" w:rsidRPr="00AC0A28" w:rsidRDefault="00251B21" w:rsidP="006E653F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SECCHIELLI</w:t>
            </w:r>
          </w:p>
          <w:p w14:paraId="6D7C9465" w14:textId="5F55CF84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06D949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D89482" w14:textId="0B14D34F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35972E0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  <w:p w14:paraId="5998C21B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5B71A1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F644E5" w14:textId="77777777" w:rsidR="006E653F" w:rsidRPr="00AC0A28" w:rsidRDefault="006E653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2315F0" w14:textId="1FF3C5C1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  <w:p w14:paraId="45C61E63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140CFA82" w14:textId="46E70543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Integrità</w:t>
            </w:r>
          </w:p>
          <w:p w14:paraId="27C1C690" w14:textId="45D37204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C9D653" w14:textId="77777777" w:rsidR="00AC73C5" w:rsidRPr="00AC0A28" w:rsidRDefault="00AC73C5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8889AA" w14:textId="4881C625" w:rsidR="00251B21" w:rsidRPr="00AC0A28" w:rsidRDefault="00812CDC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*Presenza di schede tecniche e dichiarazione del fornitore 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D99C8A0" w14:textId="77777777" w:rsidR="006E653F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  <w:r w:rsidR="006E653F"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A0E01B1" w14:textId="1FB28DB9" w:rsidR="00251B21" w:rsidRPr="00AC0A28" w:rsidRDefault="006E653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r w:rsidR="00251B21" w:rsidRPr="00AC0A28">
              <w:rPr>
                <w:rFonts w:asciiTheme="minorHAnsi" w:hAnsiTheme="minorHAnsi" w:cstheme="minorHAnsi"/>
                <w:sz w:val="22"/>
                <w:szCs w:val="22"/>
              </w:rPr>
              <w:t>a campione</w:t>
            </w: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13E3F7EA" w14:textId="4C470AFB" w:rsidR="00AC73C5" w:rsidRPr="00AC0A28" w:rsidRDefault="00AC73C5" w:rsidP="006E653F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7D0F48" w14:textId="77777777" w:rsidR="006E653F" w:rsidRPr="00AC0A28" w:rsidRDefault="006E653F" w:rsidP="006E653F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6898C2C" w14:textId="1A0A3019" w:rsidR="00AC73C5" w:rsidRPr="00AC0A28" w:rsidRDefault="00AC73C5" w:rsidP="00AC73C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Presso AMM</w:t>
            </w:r>
          </w:p>
          <w:p w14:paraId="7D162675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9E2909E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acquisto</w:t>
            </w:r>
          </w:p>
          <w:p w14:paraId="13D2D824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BA8F48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F08DF9" w14:textId="77777777" w:rsidR="00E235DF" w:rsidRPr="00AC0A28" w:rsidRDefault="00E235D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178B76" w14:textId="240CB10A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prelievo da magazzino</w:t>
            </w:r>
          </w:p>
          <w:p w14:paraId="55CE3F54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163346CE" w14:textId="77777777" w:rsidR="006E653F" w:rsidRPr="00AC0A28" w:rsidRDefault="006E653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82B7F8" w14:textId="77777777" w:rsidR="006E653F" w:rsidRPr="00AC0A28" w:rsidRDefault="006E653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5C2E0EE" w14:textId="77777777" w:rsidR="006E653F" w:rsidRPr="00AC0A28" w:rsidRDefault="006E653F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4DDA39" w14:textId="31BFBA7B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  <w:r w:rsidR="00881AD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81AD0" w:rsidRPr="00A03236">
              <w:rPr>
                <w:rFonts w:asciiTheme="minorHAnsi" w:hAnsiTheme="minorHAnsi" w:cstheme="minorHAnsi"/>
                <w:sz w:val="22"/>
                <w:szCs w:val="22"/>
              </w:rPr>
              <w:t>e compilazione database</w:t>
            </w:r>
          </w:p>
          <w:p w14:paraId="31B9AAEE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6057D9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3ADF3E5C" w14:textId="77777777" w:rsidR="00251B21" w:rsidRPr="00AC0A28" w:rsidRDefault="00251B21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  <w:p w14:paraId="700454A1" w14:textId="77777777" w:rsidR="00E235DF" w:rsidRPr="00AC0A28" w:rsidRDefault="00E235DF" w:rsidP="00E235D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8F3CCE5" w14:textId="77777777" w:rsidR="00E235DF" w:rsidRPr="00AC0A28" w:rsidRDefault="00E235DF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F1713F8" w14:textId="712F91A8" w:rsidR="00251B21" w:rsidRPr="00AC0A28" w:rsidRDefault="00251B21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P.F.</w:t>
            </w:r>
          </w:p>
        </w:tc>
      </w:tr>
      <w:tr w:rsidR="004A155A" w:rsidRPr="00AC0A28" w14:paraId="2AFD2D9A" w14:textId="77777777" w:rsidTr="004A155A">
        <w:trPr>
          <w:trHeight w:val="262"/>
          <w:jc w:val="center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9A521BE" w14:textId="5CF796F6" w:rsidR="00251B21" w:rsidRPr="00AC0A28" w:rsidRDefault="00A03236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vAlign w:val="center"/>
          </w:tcPr>
          <w:p w14:paraId="3F0C387C" w14:textId="32C001E1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JERRY CANS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1C5169D8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  <w:p w14:paraId="7A563465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24F7FB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DFCB4E" w14:textId="5ABBEB44" w:rsidR="00251B21" w:rsidRPr="00AC0A28" w:rsidRDefault="00251B21" w:rsidP="005B104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61CB76F" w14:textId="4FEB5961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Integrità</w:t>
            </w:r>
          </w:p>
          <w:p w14:paraId="12D0BAA1" w14:textId="721433ED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190336" w14:textId="77777777" w:rsidR="00AC73C5" w:rsidRPr="00AC0A28" w:rsidRDefault="00AC73C5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875C81" w14:textId="65B28C19" w:rsidR="00251B21" w:rsidRPr="00AC0A28" w:rsidRDefault="00812CDC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*Presenza di schede tecniche e dichiarazione del fornitore e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56B5EDB9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 a campione</w:t>
            </w:r>
          </w:p>
          <w:p w14:paraId="3C977903" w14:textId="77777777" w:rsidR="00AC73C5" w:rsidRPr="00AC0A28" w:rsidRDefault="00AC73C5" w:rsidP="005B1045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3003F1" w14:textId="369CE8B0" w:rsidR="00AC73C5" w:rsidRPr="00AC0A28" w:rsidRDefault="00AC73C5" w:rsidP="00AC73C5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Presso AMM</w:t>
            </w:r>
          </w:p>
          <w:p w14:paraId="59F4B3A7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0E265DF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acquisto</w:t>
            </w:r>
          </w:p>
          <w:p w14:paraId="486AFD7E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8BB0AD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905B7E3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prelievo da magazzino</w:t>
            </w:r>
          </w:p>
          <w:p w14:paraId="1B9CF200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318D370D" w14:textId="77777777" w:rsidR="005B1045" w:rsidRPr="00AC0A28" w:rsidRDefault="005B1045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8B04E6" w14:textId="77777777" w:rsidR="005B1045" w:rsidRPr="00AC0A28" w:rsidRDefault="005B1045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B6C4D89" w14:textId="7B17A336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3236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  <w:r w:rsidR="00881AD0" w:rsidRPr="00A03236">
              <w:rPr>
                <w:rFonts w:asciiTheme="minorHAnsi" w:hAnsiTheme="minorHAnsi" w:cstheme="minorHAnsi"/>
                <w:sz w:val="22"/>
                <w:szCs w:val="22"/>
              </w:rPr>
              <w:t xml:space="preserve"> e compilazione database</w:t>
            </w:r>
          </w:p>
          <w:p w14:paraId="04E78B51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FCA5CA" w14:textId="77777777" w:rsidR="00251B21" w:rsidRPr="00AC0A28" w:rsidRDefault="00251B21" w:rsidP="00251B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41D8505B" w14:textId="77777777" w:rsidR="00251B21" w:rsidRPr="00AC0A28" w:rsidRDefault="00251B21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  <w:p w14:paraId="228F9A29" w14:textId="77777777" w:rsidR="00251B21" w:rsidRPr="00AC0A28" w:rsidRDefault="00251B21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7134A2" w14:textId="7A19EE55" w:rsidR="00251B21" w:rsidRPr="00AC0A28" w:rsidRDefault="00251B21" w:rsidP="00251B2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P.F.</w:t>
            </w:r>
          </w:p>
        </w:tc>
      </w:tr>
      <w:tr w:rsidR="00B416CB" w:rsidRPr="00AC0A28" w14:paraId="1CAC6C18" w14:textId="77777777" w:rsidTr="004A155A">
        <w:trPr>
          <w:trHeight w:val="262"/>
          <w:jc w:val="center"/>
        </w:trPr>
        <w:tc>
          <w:tcPr>
            <w:tcW w:w="39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A1492DD" w14:textId="1408AF09" w:rsidR="00B416CB" w:rsidRPr="00AC0A28" w:rsidRDefault="00A03236" w:rsidP="001720F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  <w:p w14:paraId="25F1391F" w14:textId="67D0783D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 w:val="restart"/>
            <w:tcBorders>
              <w:top w:val="single" w:sz="12" w:space="0" w:color="auto"/>
              <w:left w:val="single" w:sz="4" w:space="0" w:color="000000"/>
            </w:tcBorders>
            <w:vAlign w:val="center"/>
          </w:tcPr>
          <w:p w14:paraId="3229135C" w14:textId="77777777" w:rsidR="00B416CB" w:rsidRPr="00AC0A28" w:rsidRDefault="00B416CB" w:rsidP="00840B0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SACCHI DI POLIETILENE</w:t>
            </w:r>
          </w:p>
        </w:tc>
        <w:tc>
          <w:tcPr>
            <w:tcW w:w="2693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6CD873A1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  <w:p w14:paraId="46D8E511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D8A781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alimentare</w:t>
            </w:r>
          </w:p>
          <w:p w14:paraId="579EA9AC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E012F5" w14:textId="181A0493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5D19A9" w14:textId="77777777" w:rsidR="003F735E" w:rsidRPr="00AC0A28" w:rsidRDefault="003F735E" w:rsidP="003F735E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B443B4A" w14:textId="160949B3" w:rsidR="00B416CB" w:rsidRPr="00AC0A28" w:rsidRDefault="00B416CB" w:rsidP="003F735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peso</w:t>
            </w:r>
          </w:p>
        </w:tc>
        <w:tc>
          <w:tcPr>
            <w:tcW w:w="2479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43A34A25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Integrità</w:t>
            </w:r>
          </w:p>
          <w:p w14:paraId="6A60331F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C767D2" w14:textId="38D46DB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*Presenza di schede tecniche e dichiarazione del fornitore </w:t>
            </w:r>
          </w:p>
          <w:p w14:paraId="01B4E336" w14:textId="77777777" w:rsidR="003F735E" w:rsidRPr="00AC0A28" w:rsidRDefault="003F735E" w:rsidP="007B5702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E69976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  <w:p w14:paraId="0B9A2A39" w14:textId="77777777" w:rsidR="00B416CB" w:rsidRPr="00AC0A28" w:rsidRDefault="00B416CB" w:rsidP="0057642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</w:tcBorders>
          </w:tcPr>
          <w:p w14:paraId="345284D4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  <w:p w14:paraId="5CBE94BA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5C8A00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726E116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Presso AMM</w:t>
            </w:r>
          </w:p>
          <w:p w14:paraId="299606F3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8046AF0" w14:textId="77777777" w:rsidR="00B416CB" w:rsidRPr="00AC0A28" w:rsidRDefault="00B416CB" w:rsidP="00E71C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7C2649" w14:textId="2241F944" w:rsidR="00B416CB" w:rsidRPr="00AC0A28" w:rsidRDefault="00B416CB" w:rsidP="00E71C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Bilico pesa</w:t>
            </w:r>
          </w:p>
        </w:tc>
        <w:tc>
          <w:tcPr>
            <w:tcW w:w="2409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15AB6AFC" w14:textId="77777777" w:rsidR="00B416CB" w:rsidRPr="00AC0A28" w:rsidRDefault="00B416CB" w:rsidP="00E235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acquisto</w:t>
            </w:r>
          </w:p>
          <w:p w14:paraId="6C340D8D" w14:textId="77777777" w:rsidR="00B416CB" w:rsidRPr="00AC0A28" w:rsidRDefault="00B416CB" w:rsidP="00E235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3F8C96B" w14:textId="77777777" w:rsidR="00B416CB" w:rsidRPr="00AC0A28" w:rsidRDefault="00B416CB" w:rsidP="00E235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A53D6A1" w14:textId="77777777" w:rsidR="00B416CB" w:rsidRPr="00AC0A28" w:rsidRDefault="00B416CB" w:rsidP="00E235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prelievo da magazzino</w:t>
            </w:r>
          </w:p>
          <w:p w14:paraId="1DE44C67" w14:textId="7246800D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5A53D8F8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DB77BDB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1771A0" w14:textId="77777777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56EE4A3" w14:textId="4936DF42" w:rsidR="00B416CB" w:rsidRPr="00AC0A28" w:rsidRDefault="00B416CB" w:rsidP="00296231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3236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  <w:r w:rsidR="00881AD0" w:rsidRPr="00A03236">
              <w:rPr>
                <w:rFonts w:asciiTheme="minorHAnsi" w:hAnsiTheme="minorHAnsi" w:cstheme="minorHAnsi"/>
                <w:sz w:val="22"/>
                <w:szCs w:val="22"/>
              </w:rPr>
              <w:t xml:space="preserve"> e compilazione database</w:t>
            </w:r>
          </w:p>
        </w:tc>
        <w:tc>
          <w:tcPr>
            <w:tcW w:w="1497" w:type="dxa"/>
            <w:vMerge w:val="restart"/>
            <w:tcBorders>
              <w:top w:val="single" w:sz="12" w:space="0" w:color="auto"/>
              <w:left w:val="single" w:sz="4" w:space="0" w:color="000000"/>
              <w:right w:val="single" w:sz="12" w:space="0" w:color="auto"/>
            </w:tcBorders>
          </w:tcPr>
          <w:p w14:paraId="5A460F10" w14:textId="77777777" w:rsidR="00B416CB" w:rsidRPr="00AC0A28" w:rsidRDefault="00B416CB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BCCE73" w14:textId="77777777" w:rsidR="00B416CB" w:rsidRPr="00AC0A28" w:rsidRDefault="00B416CB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48F25D" w14:textId="77777777" w:rsidR="00B416CB" w:rsidRPr="00AC0A28" w:rsidRDefault="00B416CB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86926E" w14:textId="77777777" w:rsidR="00B416CB" w:rsidRPr="00AC0A28" w:rsidRDefault="00B416CB" w:rsidP="0029623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</w:tc>
      </w:tr>
      <w:tr w:rsidR="00B416CB" w:rsidRPr="00AC0A28" w14:paraId="0ACCDBFE" w14:textId="77777777" w:rsidTr="00FA05B3">
        <w:trPr>
          <w:trHeight w:val="954"/>
          <w:jc w:val="center"/>
        </w:trPr>
        <w:tc>
          <w:tcPr>
            <w:tcW w:w="396" w:type="dxa"/>
            <w:vMerge/>
            <w:tcBorders>
              <w:left w:val="single" w:sz="12" w:space="0" w:color="auto"/>
              <w:bottom w:val="single" w:sz="4" w:space="0" w:color="000000"/>
            </w:tcBorders>
            <w:vAlign w:val="center"/>
          </w:tcPr>
          <w:p w14:paraId="2BF12AD7" w14:textId="4371A6B0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05543E" w14:textId="77777777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D7DBC12" w14:textId="77777777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BA4C772" w14:textId="77777777" w:rsidR="00B416CB" w:rsidRPr="00AC0A28" w:rsidRDefault="00B416CB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32" w:type="dxa"/>
            <w:tcBorders>
              <w:left w:val="single" w:sz="4" w:space="0" w:color="000000"/>
              <w:bottom w:val="single" w:sz="4" w:space="0" w:color="000000"/>
            </w:tcBorders>
          </w:tcPr>
          <w:p w14:paraId="6B843023" w14:textId="77777777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93792BE" w14:textId="77777777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4056FBE" w14:textId="77777777" w:rsidR="00B416CB" w:rsidRPr="00AC0A28" w:rsidRDefault="00B416C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auto"/>
            </w:tcBorders>
          </w:tcPr>
          <w:p w14:paraId="0F9CBB5F" w14:textId="77777777" w:rsidR="00B416CB" w:rsidRPr="00AC0A28" w:rsidRDefault="00B416CB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B5702" w:rsidRPr="00AC0A28" w14:paraId="793981A7" w14:textId="77777777" w:rsidTr="004A155A">
        <w:trPr>
          <w:trHeight w:val="895"/>
          <w:jc w:val="center"/>
        </w:trPr>
        <w:tc>
          <w:tcPr>
            <w:tcW w:w="39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DBB8EF1" w14:textId="3A5DD091" w:rsidR="007B5702" w:rsidRPr="00AC0A28" w:rsidRDefault="00A03236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6</w:t>
            </w:r>
          </w:p>
        </w:tc>
        <w:tc>
          <w:tcPr>
            <w:tcW w:w="1985" w:type="dxa"/>
            <w:vMerge w:val="restart"/>
            <w:tcBorders>
              <w:top w:val="single" w:sz="12" w:space="0" w:color="auto"/>
              <w:left w:val="single" w:sz="4" w:space="0" w:color="000000"/>
            </w:tcBorders>
            <w:vAlign w:val="center"/>
          </w:tcPr>
          <w:p w14:paraId="3F676C32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PALLET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</w:tcPr>
          <w:p w14:paraId="5FDE8E18" w14:textId="4C309F64" w:rsidR="007B5702" w:rsidRPr="00AC0A28" w:rsidRDefault="007B5702" w:rsidP="008E3670">
            <w:pPr>
              <w:snapToGrid w:val="0"/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</w:tcPr>
          <w:p w14:paraId="75557392" w14:textId="228B0FF8" w:rsidR="007B5702" w:rsidRPr="00AC0A28" w:rsidRDefault="007B5702" w:rsidP="00032F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 xml:space="preserve">Pulite, integre, senza scheggiature, senza chiodi sporgenti 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</w:tcBorders>
          </w:tcPr>
          <w:p w14:paraId="6A3FAE62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E672BC4" w14:textId="2B9587E4" w:rsidR="007B5702" w:rsidRPr="00AC0A28" w:rsidRDefault="007B5702" w:rsidP="00032F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</w:t>
            </w:r>
            <w:r w:rsidR="00005752" w:rsidRPr="00AC0A28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</w:tc>
        <w:tc>
          <w:tcPr>
            <w:tcW w:w="2409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2706AFBC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90753F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EEC356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8C87EBB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B28028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entrata</w:t>
            </w:r>
          </w:p>
        </w:tc>
        <w:tc>
          <w:tcPr>
            <w:tcW w:w="1701" w:type="dxa"/>
            <w:vMerge w:val="restart"/>
            <w:tcBorders>
              <w:top w:val="single" w:sz="12" w:space="0" w:color="auto"/>
              <w:left w:val="single" w:sz="4" w:space="0" w:color="000000"/>
            </w:tcBorders>
          </w:tcPr>
          <w:p w14:paraId="00EB6F87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223E38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B9E2AE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D3A0792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416E7D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</w:p>
        </w:tc>
        <w:tc>
          <w:tcPr>
            <w:tcW w:w="1497" w:type="dxa"/>
            <w:vMerge w:val="restart"/>
            <w:tcBorders>
              <w:top w:val="single" w:sz="12" w:space="0" w:color="auto"/>
              <w:left w:val="single" w:sz="4" w:space="0" w:color="000000"/>
              <w:right w:val="single" w:sz="12" w:space="0" w:color="auto"/>
            </w:tcBorders>
          </w:tcPr>
          <w:p w14:paraId="07389465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0A19825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5698C8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302C96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62B611D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</w:tc>
      </w:tr>
      <w:tr w:rsidR="007B5702" w:rsidRPr="00AC0A28" w14:paraId="5D58829D" w14:textId="77777777" w:rsidTr="004A155A">
        <w:trPr>
          <w:trHeight w:val="895"/>
          <w:jc w:val="center"/>
        </w:trPr>
        <w:tc>
          <w:tcPr>
            <w:tcW w:w="396" w:type="dxa"/>
            <w:vMerge/>
            <w:tcBorders>
              <w:left w:val="single" w:sz="12" w:space="0" w:color="auto"/>
            </w:tcBorders>
            <w:vAlign w:val="center"/>
          </w:tcPr>
          <w:p w14:paraId="4DBBFEBD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</w:tcBorders>
            <w:vAlign w:val="center"/>
          </w:tcPr>
          <w:p w14:paraId="40288036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8A7E47" w14:textId="77777777" w:rsidR="00032FDA" w:rsidRPr="00AC0A28" w:rsidRDefault="00032FDA" w:rsidP="00BF660B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8A4927" w14:textId="3153DE78" w:rsidR="00BF660B" w:rsidRPr="00AC0A28" w:rsidRDefault="00BF660B" w:rsidP="00BF660B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Idonee al sistema ISPM15</w:t>
            </w:r>
          </w:p>
          <w:p w14:paraId="6CCB7281" w14:textId="77777777" w:rsidR="007B5702" w:rsidRPr="00AC0A28" w:rsidRDefault="007B5702" w:rsidP="00BF660B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3F4A55D" w14:textId="7362D35F" w:rsidR="007B5702" w:rsidRPr="00AC0A28" w:rsidRDefault="00BF660B" w:rsidP="00032F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*Presenza di schede tecniche e dichiarazione del fornitore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EA9298D" w14:textId="77777777" w:rsidR="00032FDA" w:rsidRPr="00AC0A28" w:rsidRDefault="00032FDA" w:rsidP="00032F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78CD34" w14:textId="31373997" w:rsidR="007B5702" w:rsidRPr="00AC0A28" w:rsidRDefault="00005752" w:rsidP="00032FD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Presso AMM</w:t>
            </w:r>
          </w:p>
        </w:tc>
        <w:tc>
          <w:tcPr>
            <w:tcW w:w="2409" w:type="dxa"/>
            <w:vMerge/>
            <w:tcBorders>
              <w:left w:val="single" w:sz="4" w:space="0" w:color="000000"/>
            </w:tcBorders>
          </w:tcPr>
          <w:p w14:paraId="14653DBA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</w:tcBorders>
          </w:tcPr>
          <w:p w14:paraId="0AFDC989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vMerge/>
            <w:tcBorders>
              <w:left w:val="single" w:sz="4" w:space="0" w:color="000000"/>
              <w:right w:val="single" w:sz="12" w:space="0" w:color="auto"/>
            </w:tcBorders>
          </w:tcPr>
          <w:p w14:paraId="452952C1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B5702" w:rsidRPr="00AC0A28" w14:paraId="1411AA48" w14:textId="77777777" w:rsidTr="004A155A">
        <w:trPr>
          <w:trHeight w:val="895"/>
          <w:jc w:val="center"/>
        </w:trPr>
        <w:tc>
          <w:tcPr>
            <w:tcW w:w="396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797AC56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85" w:type="dxa"/>
            <w:vMerge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00BB16EB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21F521E0" w14:textId="77777777" w:rsidR="00032FDA" w:rsidRPr="00AC0A28" w:rsidRDefault="00032FDA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46AE746" w14:textId="511B5E15" w:rsidR="007B5702" w:rsidRPr="00AC0A28" w:rsidRDefault="00BF660B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peso</w:t>
            </w:r>
          </w:p>
        </w:tc>
        <w:tc>
          <w:tcPr>
            <w:tcW w:w="2479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1B4CB558" w14:textId="77777777" w:rsidR="00032FDA" w:rsidRPr="00AC0A28" w:rsidRDefault="00032FDA" w:rsidP="0000575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374139" w14:textId="54214479" w:rsidR="007B5702" w:rsidRPr="00AC0A28" w:rsidRDefault="00BF660B" w:rsidP="00005752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</w:tc>
        <w:tc>
          <w:tcPr>
            <w:tcW w:w="1632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</w:tcBorders>
          </w:tcPr>
          <w:p w14:paraId="6862CBF4" w14:textId="77777777" w:rsidR="00032FDA" w:rsidRPr="00AC0A28" w:rsidRDefault="00032FDA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CDF00D" w14:textId="68D5AD35" w:rsidR="007B5702" w:rsidRPr="00AC0A28" w:rsidRDefault="0000575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Bilico pesa</w:t>
            </w:r>
          </w:p>
        </w:tc>
        <w:tc>
          <w:tcPr>
            <w:tcW w:w="2409" w:type="dxa"/>
            <w:vMerge/>
            <w:tcBorders>
              <w:left w:val="single" w:sz="4" w:space="0" w:color="000000"/>
              <w:bottom w:val="single" w:sz="12" w:space="0" w:color="auto"/>
            </w:tcBorders>
          </w:tcPr>
          <w:p w14:paraId="657EF7BA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12" w:space="0" w:color="auto"/>
            </w:tcBorders>
          </w:tcPr>
          <w:p w14:paraId="52F28A5D" w14:textId="77777777" w:rsidR="007B5702" w:rsidRPr="00AC0A28" w:rsidRDefault="007B5702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vMerge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3DB2EBED" w14:textId="77777777" w:rsidR="007B5702" w:rsidRPr="00AC0A28" w:rsidRDefault="007B5702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A155A" w:rsidRPr="00AC0A28" w14:paraId="1C16FFDF" w14:textId="77777777" w:rsidTr="004A155A">
        <w:trPr>
          <w:trHeight w:val="262"/>
          <w:jc w:val="center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E2FE811" w14:textId="5F6207CE" w:rsidR="00840B0C" w:rsidRPr="00AC0A28" w:rsidRDefault="00A03236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vAlign w:val="center"/>
          </w:tcPr>
          <w:p w14:paraId="7EE6AC83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ETICHETTE E SIGILLI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727523B5" w14:textId="77777777" w:rsidR="00840B0C" w:rsidRPr="00AC0A28" w:rsidRDefault="00840B0C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Stato fisico</w:t>
            </w:r>
          </w:p>
          <w:p w14:paraId="12E7DC5B" w14:textId="77777777" w:rsidR="00840B0C" w:rsidRPr="00AC0A28" w:rsidRDefault="00840B0C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FD3D70" w14:textId="77777777" w:rsidR="00840B0C" w:rsidRPr="00AC0A28" w:rsidRDefault="00840B0C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Conformità all’ordine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052ADC3D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Integrità</w:t>
            </w:r>
          </w:p>
          <w:p w14:paraId="584FCEE0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8C0427E" w14:textId="77777777" w:rsidR="00840B0C" w:rsidRPr="00AC0A28" w:rsidRDefault="00840B0C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Controllo n° colli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52C38A74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A36433" w14:textId="77777777" w:rsidR="00840B0C" w:rsidRPr="00AC0A28" w:rsidRDefault="00840B0C" w:rsidP="00840B0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147CD1F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A94FADF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entrata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0692A55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D89D952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</w:p>
          <w:p w14:paraId="4C62DB7B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7538B8D0" w14:textId="77777777" w:rsidR="00840B0C" w:rsidRPr="00AC0A28" w:rsidRDefault="00840B0C" w:rsidP="003D63EC">
            <w:pPr>
              <w:spacing w:before="1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</w:tc>
      </w:tr>
      <w:tr w:rsidR="004A155A" w:rsidRPr="00AC0A28" w14:paraId="26724C24" w14:textId="77777777" w:rsidTr="004A155A">
        <w:trPr>
          <w:trHeight w:val="262"/>
          <w:jc w:val="center"/>
        </w:trPr>
        <w:tc>
          <w:tcPr>
            <w:tcW w:w="3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962CEAD" w14:textId="745E2B4D" w:rsidR="00840B0C" w:rsidRPr="00AC0A28" w:rsidRDefault="00A03236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  <w:vAlign w:val="center"/>
          </w:tcPr>
          <w:p w14:paraId="1E9F9353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ADDITIVI E COADIUVANTI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25123FF5" w14:textId="77777777" w:rsidR="0033407E" w:rsidRDefault="0033407E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E38DC6" w14:textId="6D4FAFA5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Presenza scheda tecnica e di scheda di sicurezza</w:t>
            </w:r>
          </w:p>
        </w:tc>
        <w:tc>
          <w:tcPr>
            <w:tcW w:w="247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36C2CEBB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81A1B1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Presenza documenti</w:t>
            </w:r>
          </w:p>
        </w:tc>
        <w:tc>
          <w:tcPr>
            <w:tcW w:w="1632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0A24E144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3E298A3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Visivo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67068220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BAE874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Ogni entrata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</w:tcBorders>
          </w:tcPr>
          <w:p w14:paraId="40749A62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4537F56" w14:textId="50B1EECD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Timbro su D.d.t.</w:t>
            </w:r>
            <w:r w:rsidR="00A0323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552320AA" w14:textId="77777777" w:rsidR="00A03236" w:rsidRPr="00AC0A28" w:rsidRDefault="00A03236" w:rsidP="00A03236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03236">
              <w:rPr>
                <w:rFonts w:asciiTheme="minorHAnsi" w:hAnsiTheme="minorHAnsi" w:cstheme="minorHAnsi"/>
                <w:sz w:val="22"/>
                <w:szCs w:val="22"/>
              </w:rPr>
              <w:t>e compilazione database</w:t>
            </w:r>
          </w:p>
          <w:p w14:paraId="2248E900" w14:textId="77777777" w:rsidR="00840B0C" w:rsidRPr="00AC0A28" w:rsidRDefault="00840B0C" w:rsidP="00D1098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621F67E9" w14:textId="77777777" w:rsidR="00840B0C" w:rsidRPr="00AC0A28" w:rsidRDefault="00840B0C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9E23759" w14:textId="77777777" w:rsidR="00840B0C" w:rsidRPr="00AC0A28" w:rsidRDefault="00840B0C" w:rsidP="00D1098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AC0A28">
              <w:rPr>
                <w:rFonts w:asciiTheme="minorHAnsi" w:hAnsiTheme="minorHAnsi" w:cstheme="minorHAnsi"/>
                <w:sz w:val="22"/>
                <w:szCs w:val="22"/>
              </w:rPr>
              <w:t>Addetto Magazzino</w:t>
            </w:r>
          </w:p>
        </w:tc>
      </w:tr>
    </w:tbl>
    <w:p w14:paraId="09DFCFC2" w14:textId="69134B0E" w:rsidR="008C636A" w:rsidRPr="009402B7" w:rsidRDefault="00812CDC" w:rsidP="00840B0C">
      <w:pPr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  <w:r w:rsidRPr="009402B7">
        <w:rPr>
          <w:rFonts w:asciiTheme="minorHAnsi" w:hAnsiTheme="minorHAnsi" w:cstheme="minorHAnsi"/>
          <w:b/>
          <w:bCs/>
          <w:color w:val="FF0000"/>
          <w:sz w:val="22"/>
          <w:szCs w:val="22"/>
        </w:rPr>
        <w:t>*</w:t>
      </w:r>
      <w:r w:rsidR="00AC73C5" w:rsidRPr="009402B7">
        <w:rPr>
          <w:rFonts w:asciiTheme="minorHAnsi" w:hAnsiTheme="minorHAnsi" w:cstheme="minorHAnsi"/>
          <w:b/>
          <w:bCs/>
          <w:color w:val="FF0000"/>
          <w:sz w:val="22"/>
          <w:szCs w:val="22"/>
        </w:rPr>
        <w:t>Le schede tecniche e le dichiarazioni del fornitore</w:t>
      </w:r>
      <w:r w:rsidR="001635E2" w:rsidRPr="009402B7">
        <w:rPr>
          <w:rFonts w:asciiTheme="minorHAnsi" w:hAnsiTheme="minorHAnsi" w:cstheme="minorHAnsi"/>
          <w:b/>
          <w:bCs/>
          <w:color w:val="FF0000"/>
          <w:sz w:val="22"/>
          <w:szCs w:val="22"/>
        </w:rPr>
        <w:t xml:space="preserve"> devono essere aggiornate almeno ogni 3 anni.</w:t>
      </w:r>
    </w:p>
    <w:sectPr w:rsidR="008C636A" w:rsidRPr="009402B7">
      <w:headerReference w:type="default" r:id="rId7"/>
      <w:footnotePr>
        <w:pos w:val="beneathText"/>
      </w:footnotePr>
      <w:pgSz w:w="16837" w:h="11905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2669AD" w14:textId="77777777" w:rsidR="00F0710D" w:rsidRDefault="00F0710D">
      <w:r>
        <w:separator/>
      </w:r>
    </w:p>
  </w:endnote>
  <w:endnote w:type="continuationSeparator" w:id="0">
    <w:p w14:paraId="5EF8AB82" w14:textId="77777777" w:rsidR="00F0710D" w:rsidRDefault="00F0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229DB4" w14:textId="77777777" w:rsidR="00F0710D" w:rsidRDefault="00F0710D">
      <w:r>
        <w:separator/>
      </w:r>
    </w:p>
  </w:footnote>
  <w:footnote w:type="continuationSeparator" w:id="0">
    <w:p w14:paraId="5A740F6A" w14:textId="77777777" w:rsidR="00F0710D" w:rsidRDefault="00F07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3048"/>
      <w:gridCol w:w="7796"/>
      <w:gridCol w:w="4019"/>
    </w:tblGrid>
    <w:tr w:rsidR="001720F2" w:rsidRPr="001852DF" w14:paraId="1C7F695D" w14:textId="77777777" w:rsidTr="00227B8B">
      <w:trPr>
        <w:jc w:val="center"/>
      </w:trPr>
      <w:tc>
        <w:tcPr>
          <w:tcW w:w="304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52729CA6" w14:textId="77777777" w:rsidR="001720F2" w:rsidRPr="001852DF" w:rsidRDefault="001720F2" w:rsidP="00D10984">
          <w:pPr>
            <w:snapToGrid w:val="0"/>
            <w:jc w:val="center"/>
            <w:rPr>
              <w:rFonts w:asciiTheme="minorHAnsi" w:hAnsiTheme="minorHAnsi" w:cstheme="minorHAnsi"/>
              <w:sz w:val="24"/>
            </w:rPr>
          </w:pPr>
          <w:r w:rsidRPr="001852DF">
            <w:rPr>
              <w:rFonts w:asciiTheme="minorHAnsi" w:hAnsiTheme="minorHAnsi" w:cstheme="minorHAnsi"/>
              <w:sz w:val="28"/>
              <w:szCs w:val="22"/>
            </w:rPr>
            <w:t>Agrumi-Gel s.r.l.</w:t>
          </w:r>
        </w:p>
      </w:tc>
      <w:tc>
        <w:tcPr>
          <w:tcW w:w="7796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vAlign w:val="center"/>
        </w:tcPr>
        <w:p w14:paraId="11F065D9" w14:textId="53DFA128" w:rsidR="001720F2" w:rsidRPr="001852DF" w:rsidRDefault="001720F2" w:rsidP="00D10984">
          <w:pPr>
            <w:pStyle w:val="Titolo1"/>
            <w:tabs>
              <w:tab w:val="left" w:pos="0"/>
            </w:tabs>
            <w:snapToGrid w:val="0"/>
            <w:rPr>
              <w:rFonts w:asciiTheme="minorHAnsi" w:hAnsiTheme="minorHAnsi" w:cstheme="minorHAnsi"/>
              <w:sz w:val="28"/>
              <w:szCs w:val="28"/>
            </w:rPr>
          </w:pPr>
          <w:r w:rsidRPr="001852DF">
            <w:rPr>
              <w:rFonts w:asciiTheme="minorHAnsi" w:hAnsiTheme="minorHAnsi" w:cstheme="minorHAnsi"/>
              <w:sz w:val="32"/>
              <w:szCs w:val="32"/>
            </w:rPr>
            <w:t>PIANO DEI CONTROL</w:t>
          </w:r>
          <w:r w:rsidR="00D65933">
            <w:rPr>
              <w:rFonts w:asciiTheme="minorHAnsi" w:hAnsiTheme="minorHAnsi" w:cstheme="minorHAnsi"/>
              <w:sz w:val="32"/>
              <w:szCs w:val="32"/>
            </w:rPr>
            <w:t>I</w:t>
          </w:r>
          <w:r w:rsidRPr="001852DF">
            <w:rPr>
              <w:rFonts w:asciiTheme="minorHAnsi" w:hAnsiTheme="minorHAnsi" w:cstheme="minorHAnsi"/>
              <w:sz w:val="32"/>
              <w:szCs w:val="32"/>
            </w:rPr>
            <w:t xml:space="preserve"> DI QUALITÀ DEI PRODOTTI IN ENTRATA</w:t>
          </w:r>
        </w:p>
      </w:tc>
      <w:tc>
        <w:tcPr>
          <w:tcW w:w="4019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0B7E87E" w14:textId="4D5EBE69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eastAsia="it-IT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 xml:space="preserve">Cod. </w:t>
          </w:r>
          <w:r w:rsidRPr="001852DF">
            <w:rPr>
              <w:rFonts w:asciiTheme="minorHAnsi" w:hAnsiTheme="minorHAnsi" w:cstheme="minorHAnsi"/>
              <w:b/>
              <w:sz w:val="18"/>
            </w:rPr>
            <w:t>D 10.01</w:t>
          </w:r>
        </w:p>
        <w:p w14:paraId="0FD73605" w14:textId="6D2CD4BD" w:rsidR="005B3B54" w:rsidRPr="005B3B54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>Rev. 1</w:t>
          </w:r>
          <w:r w:rsidR="005B3B54">
            <w:rPr>
              <w:rFonts w:asciiTheme="minorHAnsi" w:hAnsiTheme="minorHAnsi" w:cstheme="minorHAnsi"/>
              <w:bCs/>
              <w:sz w:val="18"/>
            </w:rPr>
            <w:t>3</w:t>
          </w:r>
        </w:p>
        <w:p w14:paraId="0B4B2214" w14:textId="0103CBD8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 xml:space="preserve">Data </w:t>
          </w:r>
          <w:r w:rsidR="00FA05B3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04</w:t>
          </w:r>
          <w:r w:rsidR="00A03236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</w:t>
          </w:r>
          <w:r w:rsidR="005B3B54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11</w:t>
          </w:r>
          <w:r w:rsidR="00A03236">
            <w:rPr>
              <w:rFonts w:asciiTheme="minorHAnsi" w:hAnsiTheme="minorHAnsi" w:cstheme="minorHAnsi"/>
              <w:bCs/>
              <w:noProof/>
              <w:sz w:val="18"/>
              <w:szCs w:val="18"/>
            </w:rPr>
            <w:t>/2024</w:t>
          </w:r>
        </w:p>
        <w:p w14:paraId="5C67046C" w14:textId="2E648746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4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 xml:space="preserve">Emesso da: </w:t>
          </w:r>
          <w:r w:rsidR="005B3B54">
            <w:rPr>
              <w:rFonts w:asciiTheme="minorHAnsi" w:hAnsiTheme="minorHAnsi" w:cstheme="minorHAnsi"/>
              <w:bCs/>
              <w:sz w:val="18"/>
            </w:rPr>
            <w:t>Team Qualità</w:t>
          </w:r>
        </w:p>
        <w:p w14:paraId="7721950C" w14:textId="77777777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7DB76555" w14:textId="77777777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 xml:space="preserve">Motivo revisione: Aggiornamento </w:t>
          </w:r>
        </w:p>
        <w:p w14:paraId="4E7FEBA1" w14:textId="7354225E" w:rsidR="001852DF" w:rsidRPr="001852DF" w:rsidRDefault="001852DF" w:rsidP="001852DF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4"/>
            </w:rPr>
          </w:pPr>
          <w:r w:rsidRPr="001852DF">
            <w:rPr>
              <w:rFonts w:asciiTheme="minorHAnsi" w:hAnsiTheme="minorHAnsi" w:cstheme="minorHAnsi"/>
              <w:bCs/>
              <w:sz w:val="18"/>
            </w:rPr>
            <w:t xml:space="preserve">Pag. </w:t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fldChar w:fldCharType="begin"/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instrText xml:space="preserve"> PAGE </w:instrText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fldChar w:fldCharType="separate"/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t>1</w:t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fldChar w:fldCharType="end"/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t xml:space="preserve"> di </w:t>
          </w:r>
          <w:r w:rsidRPr="001852DF">
            <w:rPr>
              <w:rStyle w:val="Numeropagina"/>
              <w:rFonts w:asciiTheme="minorHAnsi" w:hAnsiTheme="minorHAnsi" w:cstheme="minorHAnsi"/>
              <w:b/>
              <w:noProof/>
            </w:rPr>
            <w:fldChar w:fldCharType="begin"/>
          </w:r>
          <w:r w:rsidRPr="001852DF">
            <w:rPr>
              <w:rStyle w:val="Numeropagina"/>
              <w:rFonts w:asciiTheme="minorHAnsi" w:hAnsiTheme="minorHAnsi" w:cstheme="minorHAnsi"/>
              <w:b/>
              <w:noProof/>
            </w:rPr>
            <w:instrText xml:space="preserve"> NUMPAGES   \* MERGEFORMAT </w:instrText>
          </w:r>
          <w:r w:rsidRPr="001852DF">
            <w:rPr>
              <w:rStyle w:val="Numeropagina"/>
              <w:rFonts w:asciiTheme="minorHAnsi" w:hAnsiTheme="minorHAnsi" w:cstheme="minorHAnsi"/>
              <w:b/>
              <w:noProof/>
            </w:rPr>
            <w:fldChar w:fldCharType="separate"/>
          </w:r>
          <w:r w:rsidRPr="001852DF">
            <w:rPr>
              <w:rStyle w:val="Numeropagina"/>
              <w:rFonts w:asciiTheme="minorHAnsi" w:hAnsiTheme="minorHAnsi" w:cstheme="minorHAnsi"/>
              <w:b/>
              <w:noProof/>
            </w:rPr>
            <w:t>1</w:t>
          </w:r>
          <w:r w:rsidRPr="001852DF">
            <w:rPr>
              <w:rStyle w:val="Numeropagina"/>
              <w:rFonts w:asciiTheme="minorHAnsi" w:hAnsiTheme="minorHAnsi" w:cstheme="minorHAnsi"/>
              <w:b/>
            </w:rPr>
            <w:fldChar w:fldCharType="end"/>
          </w:r>
        </w:p>
      </w:tc>
    </w:tr>
  </w:tbl>
  <w:p w14:paraId="5EF9E183" w14:textId="77777777" w:rsidR="008C636A" w:rsidRDefault="008C636A" w:rsidP="001720F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StarSymbol" w:hAnsi="StarSymbol" w:cs="StarSymbol"/>
        <w:sz w:val="18"/>
        <w:szCs w:val="18"/>
      </w:rPr>
    </w:lvl>
    <w:lvl w:ilvl="1">
      <w:start w:val="1"/>
      <w:numFmt w:val="bullet"/>
      <w:lvlText w:val="–"/>
      <w:lvlJc w:val="left"/>
      <w:pPr>
        <w:tabs>
          <w:tab w:val="num" w:pos="548"/>
        </w:tabs>
        <w:ind w:left="548" w:hanging="360"/>
      </w:pPr>
      <w:rPr>
        <w:rFonts w:ascii="StarSymbol" w:hAnsi="StarSymbol" w:cs="StarSymbol"/>
        <w:sz w:val="18"/>
        <w:szCs w:val="18"/>
      </w:rPr>
    </w:lvl>
    <w:lvl w:ilvl="2">
      <w:start w:val="1"/>
      <w:numFmt w:val="bullet"/>
      <w:lvlText w:val="–"/>
      <w:lvlJc w:val="left"/>
      <w:pPr>
        <w:tabs>
          <w:tab w:val="num" w:pos="736"/>
        </w:tabs>
        <w:ind w:left="736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–"/>
      <w:lvlJc w:val="left"/>
      <w:pPr>
        <w:tabs>
          <w:tab w:val="num" w:pos="924"/>
        </w:tabs>
        <w:ind w:left="924" w:hanging="360"/>
      </w:pPr>
      <w:rPr>
        <w:rFonts w:ascii="StarSymbol" w:hAnsi="StarSymbol" w:cs="StarSymbol"/>
        <w:sz w:val="18"/>
        <w:szCs w:val="18"/>
      </w:rPr>
    </w:lvl>
    <w:lvl w:ilvl="4">
      <w:start w:val="1"/>
      <w:numFmt w:val="bullet"/>
      <w:lvlText w:val="–"/>
      <w:lvlJc w:val="left"/>
      <w:pPr>
        <w:tabs>
          <w:tab w:val="num" w:pos="1112"/>
        </w:tabs>
        <w:ind w:left="1112" w:hanging="360"/>
      </w:pPr>
      <w:rPr>
        <w:rFonts w:ascii="StarSymbol" w:hAnsi="StarSymbol" w:cs="StarSymbol"/>
        <w:sz w:val="18"/>
        <w:szCs w:val="18"/>
      </w:rPr>
    </w:lvl>
    <w:lvl w:ilvl="5">
      <w:start w:val="1"/>
      <w:numFmt w:val="bullet"/>
      <w:lvlText w:val="–"/>
      <w:lvlJc w:val="left"/>
      <w:pPr>
        <w:tabs>
          <w:tab w:val="num" w:pos="1300"/>
        </w:tabs>
        <w:ind w:left="130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–"/>
      <w:lvlJc w:val="left"/>
      <w:pPr>
        <w:tabs>
          <w:tab w:val="num" w:pos="1488"/>
        </w:tabs>
        <w:ind w:left="1488" w:hanging="360"/>
      </w:pPr>
      <w:rPr>
        <w:rFonts w:ascii="StarSymbol" w:hAnsi="StarSymbol" w:cs="StarSymbol"/>
        <w:sz w:val="18"/>
        <w:szCs w:val="18"/>
      </w:rPr>
    </w:lvl>
    <w:lvl w:ilvl="7">
      <w:start w:val="1"/>
      <w:numFmt w:val="bullet"/>
      <w:lvlText w:val="–"/>
      <w:lvlJc w:val="left"/>
      <w:pPr>
        <w:tabs>
          <w:tab w:val="num" w:pos="1676"/>
        </w:tabs>
        <w:ind w:left="1676" w:hanging="360"/>
      </w:pPr>
      <w:rPr>
        <w:rFonts w:ascii="StarSymbol" w:hAnsi="StarSymbol" w:cs="StarSymbol"/>
        <w:sz w:val="18"/>
        <w:szCs w:val="18"/>
      </w:rPr>
    </w:lvl>
    <w:lvl w:ilvl="8">
      <w:start w:val="1"/>
      <w:numFmt w:val="bullet"/>
      <w:lvlText w:val="–"/>
      <w:lvlJc w:val="left"/>
      <w:pPr>
        <w:tabs>
          <w:tab w:val="num" w:pos="1864"/>
        </w:tabs>
        <w:ind w:left="1864" w:hanging="360"/>
      </w:pPr>
      <w:rPr>
        <w:rFonts w:ascii="StarSymbol" w:hAnsi="Star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26974948">
    <w:abstractNumId w:val="0"/>
  </w:num>
  <w:num w:numId="2" w16cid:durableId="1250234936">
    <w:abstractNumId w:val="1"/>
  </w:num>
  <w:num w:numId="3" w16cid:durableId="42102394">
    <w:abstractNumId w:val="2"/>
  </w:num>
  <w:num w:numId="4" w16cid:durableId="320623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A5"/>
    <w:rsid w:val="00004D87"/>
    <w:rsid w:val="00005752"/>
    <w:rsid w:val="00022A5F"/>
    <w:rsid w:val="0002629F"/>
    <w:rsid w:val="0002662E"/>
    <w:rsid w:val="00032FDA"/>
    <w:rsid w:val="00044E85"/>
    <w:rsid w:val="000610C7"/>
    <w:rsid w:val="00076DF4"/>
    <w:rsid w:val="000A2E84"/>
    <w:rsid w:val="00101A35"/>
    <w:rsid w:val="00107898"/>
    <w:rsid w:val="0011502B"/>
    <w:rsid w:val="0014567F"/>
    <w:rsid w:val="00147B1E"/>
    <w:rsid w:val="0016233A"/>
    <w:rsid w:val="001635E2"/>
    <w:rsid w:val="001720F2"/>
    <w:rsid w:val="0017242A"/>
    <w:rsid w:val="001852DF"/>
    <w:rsid w:val="001C751D"/>
    <w:rsid w:val="00227B8B"/>
    <w:rsid w:val="002475C2"/>
    <w:rsid w:val="00251B21"/>
    <w:rsid w:val="00296231"/>
    <w:rsid w:val="00297436"/>
    <w:rsid w:val="002A27A7"/>
    <w:rsid w:val="002C32B3"/>
    <w:rsid w:val="0033407E"/>
    <w:rsid w:val="0034427B"/>
    <w:rsid w:val="0035162A"/>
    <w:rsid w:val="00360502"/>
    <w:rsid w:val="003666B5"/>
    <w:rsid w:val="00386428"/>
    <w:rsid w:val="00387548"/>
    <w:rsid w:val="003D63EC"/>
    <w:rsid w:val="003D7D91"/>
    <w:rsid w:val="003F4B44"/>
    <w:rsid w:val="003F5948"/>
    <w:rsid w:val="003F735E"/>
    <w:rsid w:val="0042333C"/>
    <w:rsid w:val="00423C23"/>
    <w:rsid w:val="004301D9"/>
    <w:rsid w:val="004569A7"/>
    <w:rsid w:val="00481389"/>
    <w:rsid w:val="004A155A"/>
    <w:rsid w:val="004E4DCE"/>
    <w:rsid w:val="004F293B"/>
    <w:rsid w:val="004F528C"/>
    <w:rsid w:val="00516E1B"/>
    <w:rsid w:val="00536E60"/>
    <w:rsid w:val="00553657"/>
    <w:rsid w:val="00576421"/>
    <w:rsid w:val="0058726E"/>
    <w:rsid w:val="005B1045"/>
    <w:rsid w:val="005B3B54"/>
    <w:rsid w:val="005D5A60"/>
    <w:rsid w:val="0060541B"/>
    <w:rsid w:val="00646122"/>
    <w:rsid w:val="00671BDF"/>
    <w:rsid w:val="006727E7"/>
    <w:rsid w:val="006A43A2"/>
    <w:rsid w:val="006E134E"/>
    <w:rsid w:val="006E653F"/>
    <w:rsid w:val="0070165D"/>
    <w:rsid w:val="0075101F"/>
    <w:rsid w:val="00756A22"/>
    <w:rsid w:val="007641D0"/>
    <w:rsid w:val="007A03A2"/>
    <w:rsid w:val="007A1D78"/>
    <w:rsid w:val="007B5318"/>
    <w:rsid w:val="007B5702"/>
    <w:rsid w:val="00812CDC"/>
    <w:rsid w:val="00840B0C"/>
    <w:rsid w:val="00856EDE"/>
    <w:rsid w:val="00865D4C"/>
    <w:rsid w:val="00881AD0"/>
    <w:rsid w:val="00885BB8"/>
    <w:rsid w:val="0089221D"/>
    <w:rsid w:val="008B2523"/>
    <w:rsid w:val="008C636A"/>
    <w:rsid w:val="008E3670"/>
    <w:rsid w:val="009019CD"/>
    <w:rsid w:val="009051D4"/>
    <w:rsid w:val="009402B7"/>
    <w:rsid w:val="00940CA9"/>
    <w:rsid w:val="00946164"/>
    <w:rsid w:val="009922A5"/>
    <w:rsid w:val="009B71F4"/>
    <w:rsid w:val="00A0118C"/>
    <w:rsid w:val="00A03236"/>
    <w:rsid w:val="00A23126"/>
    <w:rsid w:val="00A46A00"/>
    <w:rsid w:val="00A52D18"/>
    <w:rsid w:val="00AC06F0"/>
    <w:rsid w:val="00AC0A28"/>
    <w:rsid w:val="00AC690F"/>
    <w:rsid w:val="00AC73C5"/>
    <w:rsid w:val="00AD1BBE"/>
    <w:rsid w:val="00AD378B"/>
    <w:rsid w:val="00AF1514"/>
    <w:rsid w:val="00B1486D"/>
    <w:rsid w:val="00B416CB"/>
    <w:rsid w:val="00BA02A4"/>
    <w:rsid w:val="00BA20F2"/>
    <w:rsid w:val="00BA5E4C"/>
    <w:rsid w:val="00BA5EB6"/>
    <w:rsid w:val="00BA6D92"/>
    <w:rsid w:val="00BF660B"/>
    <w:rsid w:val="00C06EE5"/>
    <w:rsid w:val="00C137F6"/>
    <w:rsid w:val="00C23F65"/>
    <w:rsid w:val="00C72BD6"/>
    <w:rsid w:val="00C76D84"/>
    <w:rsid w:val="00C805C2"/>
    <w:rsid w:val="00CB73CE"/>
    <w:rsid w:val="00CE0D02"/>
    <w:rsid w:val="00CF4C6D"/>
    <w:rsid w:val="00D45DA7"/>
    <w:rsid w:val="00D65933"/>
    <w:rsid w:val="00D719AA"/>
    <w:rsid w:val="00D80798"/>
    <w:rsid w:val="00DA2431"/>
    <w:rsid w:val="00E02972"/>
    <w:rsid w:val="00E17E87"/>
    <w:rsid w:val="00E235DF"/>
    <w:rsid w:val="00E32F60"/>
    <w:rsid w:val="00E5656E"/>
    <w:rsid w:val="00E61F85"/>
    <w:rsid w:val="00E625CC"/>
    <w:rsid w:val="00E71C5F"/>
    <w:rsid w:val="00E81203"/>
    <w:rsid w:val="00EA6004"/>
    <w:rsid w:val="00EC168D"/>
    <w:rsid w:val="00ED4A6A"/>
    <w:rsid w:val="00F0710D"/>
    <w:rsid w:val="00F52138"/>
    <w:rsid w:val="00F75692"/>
    <w:rsid w:val="00F96364"/>
    <w:rsid w:val="00FA05B3"/>
    <w:rsid w:val="00FC637D"/>
    <w:rsid w:val="00FD6D2B"/>
    <w:rsid w:val="00FF10B5"/>
    <w:rsid w:val="00FF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27C27D"/>
  <w15:docId w15:val="{018B3E40-8457-45FE-A440-DE6BB9300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FF10B5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0"/>
      </w:tabs>
      <w:jc w:val="center"/>
      <w:outlineLvl w:val="0"/>
    </w:pPr>
    <w:rPr>
      <w:b/>
      <w:sz w:val="24"/>
    </w:rPr>
  </w:style>
  <w:style w:type="paragraph" w:styleId="Titolo3">
    <w:name w:val="heading 3"/>
    <w:basedOn w:val="Normale"/>
    <w:next w:val="Normale"/>
    <w:link w:val="Titolo3Carattere"/>
    <w:qFormat/>
    <w:rsid w:val="009051D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WW8Num3z0">
    <w:name w:val="WW8Num3z0"/>
    <w:rPr>
      <w:rFonts w:ascii="StarSymbol" w:hAnsi="StarSymbol" w:cs="StarSymbol"/>
      <w:sz w:val="18"/>
      <w:szCs w:val="18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Times New Roman" w:hAnsi="Times New Roman"/>
    </w:rPr>
  </w:style>
  <w:style w:type="character" w:customStyle="1" w:styleId="Caratterepredefinitoparagrafo">
    <w:name w:val="Carattere predefinito paragrafo"/>
  </w:style>
  <w:style w:type="character" w:customStyle="1" w:styleId="Punti">
    <w:name w:val="Punti"/>
    <w:rPr>
      <w:rFonts w:ascii="StarSymbol" w:eastAsia="StarSymbol" w:hAnsi="StarSymbol" w:cs="StarSymbol"/>
      <w:sz w:val="18"/>
      <w:szCs w:val="18"/>
    </w:rPr>
  </w:style>
  <w:style w:type="paragraph" w:styleId="Corpotesto">
    <w:name w:val="Body Text"/>
    <w:basedOn w:val="Normale"/>
    <w:rPr>
      <w:rFonts w:ascii="Arial" w:hAnsi="Arial"/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TitoloA">
    <w:name w:val="Titolo A"/>
    <w:basedOn w:val="Normale"/>
    <w:pPr>
      <w:spacing w:after="120"/>
      <w:ind w:left="284"/>
      <w:jc w:val="center"/>
    </w:pPr>
    <w:rPr>
      <w:b/>
      <w:sz w:val="28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Titolo3Carattere">
    <w:name w:val="Titolo 3 Carattere"/>
    <w:basedOn w:val="Carpredefinitoparagrafo"/>
    <w:link w:val="Titolo3"/>
    <w:rsid w:val="009051D4"/>
    <w:rPr>
      <w:rFonts w:ascii="Arial" w:hAnsi="Arial" w:cs="Arial"/>
      <w:b/>
      <w:bCs/>
      <w:sz w:val="26"/>
      <w:szCs w:val="26"/>
      <w:lang w:eastAsia="ar-SA"/>
    </w:rPr>
  </w:style>
  <w:style w:type="character" w:styleId="Numeropagina">
    <w:name w:val="page number"/>
    <w:basedOn w:val="Carpredefinitoparagrafo"/>
    <w:semiHidden/>
    <w:unhideWhenUsed/>
    <w:rsid w:val="00185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7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D10.01 Piano dei controlli in entrata</vt:lpstr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D10.01 Piano dei controlli in entrata</dc:title>
  <dc:creator>Francesco San Martino</dc:creator>
  <cp:keywords>ISO 9001</cp:keywords>
  <cp:lastModifiedBy>Ufficio Qualità</cp:lastModifiedBy>
  <cp:revision>10</cp:revision>
  <cp:lastPrinted>2024-05-22T08:17:00Z</cp:lastPrinted>
  <dcterms:created xsi:type="dcterms:W3CDTF">2024-05-17T10:20:00Z</dcterms:created>
  <dcterms:modified xsi:type="dcterms:W3CDTF">2024-11-27T14:21:00Z</dcterms:modified>
</cp:coreProperties>
</file>