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49B02"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B3F48FC" w14:textId="77777777" w:rsidTr="00394C48">
        <w:trPr>
          <w:trHeight w:val="1399"/>
        </w:trPr>
        <w:tc>
          <w:tcPr>
            <w:tcW w:w="9210" w:type="dxa"/>
            <w:shd w:val="clear" w:color="auto" w:fill="auto"/>
          </w:tcPr>
          <w:p w14:paraId="06AB6755" w14:textId="1AA0CD6F"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E3C88">
              <w:rPr>
                <w:rFonts w:ascii="Verdana" w:hAnsi="Verdana"/>
                <w:bCs/>
                <w:lang w:val="en-US"/>
              </w:rPr>
              <w:t xml:space="preserve">Organic </w:t>
            </w:r>
            <w:r w:rsidR="00D74BDB" w:rsidRPr="00323D28">
              <w:rPr>
                <w:rFonts w:ascii="Verdana" w:hAnsi="Verdana"/>
                <w:lang w:val="en-US"/>
              </w:rPr>
              <w:t xml:space="preserve">Blood orange juice NFC </w:t>
            </w:r>
            <w:r w:rsidR="00D62E6F">
              <w:rPr>
                <w:rFonts w:ascii="Verdana" w:hAnsi="Verdana"/>
                <w:lang w:val="en-US"/>
              </w:rPr>
              <w:t>Un</w:t>
            </w:r>
            <w:r w:rsidR="00D74BDB" w:rsidRPr="00323D28">
              <w:rPr>
                <w:rFonts w:ascii="Verdana" w:hAnsi="Verdana"/>
                <w:lang w:val="en-US"/>
              </w:rPr>
              <w:t>pasteurized</w:t>
            </w:r>
            <w:r w:rsidR="004052BE" w:rsidRPr="002C594E">
              <w:rPr>
                <w:rFonts w:ascii="Verdana" w:hAnsi="Verdana"/>
                <w:lang w:val="en-US"/>
              </w:rPr>
              <w:t xml:space="preserve"> </w:t>
            </w:r>
          </w:p>
          <w:p w14:paraId="78A7E5EB" w14:textId="0844625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E3C88" w:rsidRPr="008E3C88">
              <w:rPr>
                <w:rFonts w:ascii="Verdana" w:hAnsi="Verdana"/>
                <w:bCs/>
                <w:i/>
                <w:lang w:val="en-US"/>
              </w:rPr>
              <w:t>Organic</w:t>
            </w:r>
            <w:r w:rsidR="008E3C88">
              <w:rPr>
                <w:rFonts w:ascii="Verdana" w:hAnsi="Verdana"/>
                <w:b/>
                <w:i/>
                <w:lang w:val="en-US"/>
              </w:rPr>
              <w:t xml:space="preserve"> </w:t>
            </w:r>
            <w:r w:rsidR="00D74BDB" w:rsidRPr="00542E82">
              <w:rPr>
                <w:rFonts w:ascii="Verdana" w:hAnsi="Verdana"/>
                <w:i/>
                <w:lang w:val="en-US"/>
              </w:rPr>
              <w:t xml:space="preserve">Blood orange juice NFC </w:t>
            </w:r>
            <w:r w:rsidR="00D62E6F">
              <w:rPr>
                <w:rFonts w:ascii="Verdana" w:hAnsi="Verdana"/>
                <w:i/>
                <w:lang w:val="en-US"/>
              </w:rPr>
              <w:t>Un</w:t>
            </w:r>
            <w:r w:rsidR="00D74BDB" w:rsidRPr="00542E82">
              <w:rPr>
                <w:rFonts w:ascii="Verdana" w:hAnsi="Verdana"/>
                <w:i/>
                <w:lang w:val="en-US"/>
              </w:rPr>
              <w:t>pasteurized</w:t>
            </w:r>
          </w:p>
          <w:p w14:paraId="3A1DA4EE"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32A84">
              <w:rPr>
                <w:rFonts w:ascii="Verdana" w:hAnsi="Verdana"/>
                <w:lang w:val="en-US"/>
              </w:rPr>
              <w:t>S</w:t>
            </w:r>
            <w:r w:rsidR="00D74BDB">
              <w:rPr>
                <w:rFonts w:ascii="Verdana" w:hAnsi="Verdana"/>
                <w:lang w:val="en-US"/>
              </w:rPr>
              <w:t>RN</w:t>
            </w:r>
            <w:r w:rsidR="008E3C88">
              <w:rPr>
                <w:rFonts w:ascii="Verdana" w:hAnsi="Verdana"/>
                <w:lang w:val="en-US"/>
              </w:rPr>
              <w:t>B</w:t>
            </w:r>
          </w:p>
          <w:p w14:paraId="757B197E" w14:textId="77777777" w:rsidR="008E3C88" w:rsidRDefault="008E3C88" w:rsidP="008E3C88">
            <w:pPr>
              <w:tabs>
                <w:tab w:val="left" w:pos="0"/>
              </w:tabs>
              <w:spacing w:before="100" w:beforeAutospacing="1"/>
              <w:ind w:hanging="6"/>
              <w:rPr>
                <w:rFonts w:ascii="Verdana" w:hAnsi="Verdana"/>
                <w:i/>
                <w:u w:val="single"/>
                <w:lang w:val="en-US"/>
              </w:rPr>
            </w:pPr>
            <w:r>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0E8DDB68" w14:textId="77777777" w:rsidR="008E3C88" w:rsidRDefault="008E3C88" w:rsidP="008E3C88">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8E3C88" w14:paraId="4042B008" w14:textId="77777777" w:rsidTr="008E3C88">
              <w:trPr>
                <w:trHeight w:val="855"/>
              </w:trPr>
              <w:tc>
                <w:tcPr>
                  <w:tcW w:w="2977" w:type="dxa"/>
                  <w:tcBorders>
                    <w:top w:val="single" w:sz="4" w:space="0" w:color="auto"/>
                    <w:left w:val="single" w:sz="4" w:space="0" w:color="auto"/>
                    <w:bottom w:val="single" w:sz="4" w:space="0" w:color="auto"/>
                    <w:right w:val="single" w:sz="4" w:space="0" w:color="auto"/>
                  </w:tcBorders>
                  <w:vAlign w:val="center"/>
                  <w:hideMark/>
                </w:tcPr>
                <w:p w14:paraId="7326D628" w14:textId="77777777" w:rsidR="008E3C88" w:rsidRDefault="008E3C88" w:rsidP="008E3C88">
                  <w:pPr>
                    <w:rPr>
                      <w:rFonts w:ascii="Verdana" w:hAnsi="Verdana"/>
                      <w:b/>
                      <w:i/>
                      <w:lang w:val="en-US"/>
                    </w:rPr>
                  </w:pPr>
                  <w:r>
                    <w:rPr>
                      <w:rFonts w:ascii="Verdana" w:hAnsi="Verdana"/>
                      <w:i/>
                      <w:lang w:val="en-US"/>
                    </w:rPr>
                    <w:t>Authorization N° of operator controlled:</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F2B145" w14:textId="77777777" w:rsidR="008E3C88" w:rsidRDefault="008E3C88" w:rsidP="008E3C88">
                  <w:pPr>
                    <w:jc w:val="center"/>
                    <w:rPr>
                      <w:rFonts w:ascii="Verdana" w:hAnsi="Verdana"/>
                      <w:b/>
                      <w:i/>
                      <w:lang w:val="en-US"/>
                    </w:rPr>
                  </w:pPr>
                  <w:r>
                    <w:rPr>
                      <w:rFonts w:ascii="Verdana" w:hAnsi="Verdana"/>
                      <w:b/>
                      <w:i/>
                      <w:lang w:val="en-US"/>
                    </w:rPr>
                    <w:t>D85C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0877DE9" w14:textId="77777777" w:rsidR="008E3C88" w:rsidRDefault="008E3C88" w:rsidP="008E3C88">
                  <w:pPr>
                    <w:rPr>
                      <w:rFonts w:ascii="Verdana" w:hAnsi="Verdana"/>
                      <w:b/>
                      <w:i/>
                      <w:lang w:val="en-US"/>
                    </w:rPr>
                  </w:pPr>
                  <w:r>
                    <w:rPr>
                      <w:rFonts w:ascii="Verdana" w:hAnsi="Verdana"/>
                      <w:i/>
                      <w:lang w:val="en-US"/>
                    </w:rPr>
                    <w:t>Authorization N° of inspection body:</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8F5FEF3" w14:textId="77777777" w:rsidR="008E3C88" w:rsidRDefault="008E3C88" w:rsidP="008E3C88">
                  <w:pPr>
                    <w:jc w:val="center"/>
                    <w:rPr>
                      <w:rFonts w:ascii="Verdana" w:hAnsi="Verdana"/>
                      <w:b/>
                      <w:i/>
                      <w:lang w:val="en-US"/>
                    </w:rPr>
                  </w:pPr>
                  <w:r>
                    <w:rPr>
                      <w:rFonts w:ascii="Verdana" w:hAnsi="Verdana"/>
                      <w:b/>
                      <w:i/>
                      <w:lang w:val="en-US"/>
                    </w:rPr>
                    <w:t>IT BIO 006</w:t>
                  </w:r>
                </w:p>
              </w:tc>
            </w:tr>
          </w:tbl>
          <w:p w14:paraId="02ED85DD" w14:textId="77777777" w:rsidR="008E3C88" w:rsidRDefault="008E3C88" w:rsidP="00583DB6">
            <w:pPr>
              <w:tabs>
                <w:tab w:val="left" w:pos="3119"/>
              </w:tabs>
              <w:spacing w:before="120" w:after="120"/>
              <w:ind w:left="3119" w:hanging="3119"/>
              <w:rPr>
                <w:rFonts w:ascii="Verdana" w:hAnsi="Verdana"/>
                <w:b/>
                <w:lang w:val="en-US"/>
              </w:rPr>
            </w:pPr>
          </w:p>
          <w:p w14:paraId="5C2C517E" w14:textId="4865C2C3" w:rsidR="008E3C88" w:rsidRPr="002C594E" w:rsidRDefault="008E3C88" w:rsidP="00583DB6">
            <w:pPr>
              <w:tabs>
                <w:tab w:val="left" w:pos="3119"/>
              </w:tabs>
              <w:spacing w:before="120" w:after="120"/>
              <w:ind w:left="3119" w:hanging="3119"/>
              <w:rPr>
                <w:rFonts w:ascii="Verdana" w:hAnsi="Verdana"/>
                <w:b/>
                <w:lang w:val="en-US"/>
              </w:rPr>
            </w:pPr>
          </w:p>
        </w:tc>
      </w:tr>
    </w:tbl>
    <w:p w14:paraId="35DFA8D7" w14:textId="77777777" w:rsidR="00B13991" w:rsidRDefault="00B13991" w:rsidP="00257592">
      <w:pPr>
        <w:spacing w:before="120"/>
        <w:ind w:left="720"/>
        <w:rPr>
          <w:rFonts w:ascii="Verdana" w:hAnsi="Verdana"/>
          <w:b/>
          <w:sz w:val="8"/>
          <w:szCs w:val="8"/>
          <w:lang w:val="en-US"/>
        </w:rPr>
      </w:pPr>
    </w:p>
    <w:p w14:paraId="605D09E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111B9" w14:paraId="31E07242" w14:textId="77777777" w:rsidTr="00257592">
        <w:trPr>
          <w:trHeight w:val="3578"/>
        </w:trPr>
        <w:tc>
          <w:tcPr>
            <w:tcW w:w="9238" w:type="dxa"/>
            <w:shd w:val="clear" w:color="auto" w:fill="auto"/>
          </w:tcPr>
          <w:p w14:paraId="6C520642"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1C71148" w14:textId="47F3F7AF"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8E3C88">
              <w:rPr>
                <w:rFonts w:ascii="Verdana" w:hAnsi="Verdana"/>
                <w:lang w:val="en-US"/>
              </w:rPr>
              <w:t xml:space="preserve">Organic </w:t>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6CEEC202" w14:textId="77777777" w:rsidR="0042012D" w:rsidRPr="002C594E" w:rsidRDefault="0042012D" w:rsidP="00583DB6">
            <w:pPr>
              <w:tabs>
                <w:tab w:val="left" w:pos="284"/>
                <w:tab w:val="left" w:pos="3402"/>
              </w:tabs>
              <w:spacing w:before="120" w:after="120"/>
              <w:rPr>
                <w:rFonts w:ascii="Verdana" w:hAnsi="Verdana"/>
                <w:i/>
                <w:lang w:val="en-US"/>
              </w:rPr>
            </w:pPr>
          </w:p>
          <w:p w14:paraId="1E95B22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FE12E1A" w14:textId="77777777" w:rsidR="00583DB6" w:rsidRPr="002C594E" w:rsidRDefault="00583DB6" w:rsidP="00583DB6">
            <w:pPr>
              <w:tabs>
                <w:tab w:val="left" w:pos="284"/>
                <w:tab w:val="left" w:pos="3402"/>
              </w:tabs>
              <w:spacing w:before="120" w:after="120"/>
              <w:rPr>
                <w:rFonts w:ascii="Verdana" w:hAnsi="Verdana"/>
                <w:i/>
                <w:lang w:val="en-US"/>
              </w:rPr>
            </w:pPr>
          </w:p>
          <w:p w14:paraId="2CB29FC5" w14:textId="041EA486"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8E3C88">
              <w:rPr>
                <w:rFonts w:ascii="Verdana" w:hAnsi="Verdana"/>
                <w:lang w:val="en-US"/>
              </w:rPr>
              <w:t xml:space="preserve">Organic </w:t>
            </w:r>
            <w:r w:rsidR="0063492F" w:rsidRPr="002C594E">
              <w:rPr>
                <w:rFonts w:ascii="Verdana" w:hAnsi="Verdana"/>
                <w:lang w:val="en-US"/>
              </w:rPr>
              <w:t>Blood O</w:t>
            </w:r>
            <w:r w:rsidR="004402B2" w:rsidRPr="002C594E">
              <w:rPr>
                <w:rFonts w:ascii="Verdana" w:hAnsi="Verdana"/>
                <w:lang w:val="en-US"/>
              </w:rPr>
              <w:t>range</w:t>
            </w:r>
          </w:p>
          <w:p w14:paraId="5BA81A0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 xml:space="preserve">Citrus </w:t>
            </w:r>
            <w:proofErr w:type="spellStart"/>
            <w:r w:rsidR="00823153" w:rsidRPr="002C594E">
              <w:rPr>
                <w:rFonts w:ascii="Verdana" w:hAnsi="Verdana"/>
                <w:lang w:val="en-US"/>
              </w:rPr>
              <w:t>Sinensis</w:t>
            </w:r>
            <w:proofErr w:type="spellEnd"/>
            <w:r w:rsidR="00823153" w:rsidRPr="002C594E">
              <w:rPr>
                <w:rFonts w:ascii="Verdana" w:hAnsi="Verdana"/>
                <w:lang w:val="en-US"/>
              </w:rPr>
              <w:t xml:space="preserve"> L. </w:t>
            </w:r>
            <w:proofErr w:type="spellStart"/>
            <w:r w:rsidR="00823153" w:rsidRPr="002C594E">
              <w:rPr>
                <w:rFonts w:ascii="Verdana" w:hAnsi="Verdana"/>
                <w:lang w:val="en-US"/>
              </w:rPr>
              <w:t>Osbeck</w:t>
            </w:r>
            <w:proofErr w:type="spellEnd"/>
          </w:p>
          <w:p w14:paraId="5AFACFF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30804C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roofErr w:type="spellStart"/>
            <w:r w:rsidR="00823153" w:rsidRPr="002C594E">
              <w:rPr>
                <w:rFonts w:ascii="Verdana" w:hAnsi="Verdana"/>
                <w:lang w:val="en-US"/>
              </w:rPr>
              <w:t>Tarocco</w:t>
            </w:r>
            <w:proofErr w:type="spellEnd"/>
            <w:r w:rsidR="00823153" w:rsidRPr="002C594E">
              <w:rPr>
                <w:rFonts w:ascii="Verdana" w:hAnsi="Verdana"/>
                <w:lang w:val="en-US"/>
              </w:rPr>
              <w:t xml:space="preserve">, </w:t>
            </w:r>
            <w:proofErr w:type="spellStart"/>
            <w:r w:rsidR="00823153" w:rsidRPr="002C594E">
              <w:rPr>
                <w:rFonts w:ascii="Verdana" w:hAnsi="Verdana"/>
                <w:lang w:val="en-US"/>
              </w:rPr>
              <w:t>Sanguinello</w:t>
            </w:r>
            <w:proofErr w:type="spellEnd"/>
            <w:r w:rsidR="00823153" w:rsidRPr="002C594E">
              <w:rPr>
                <w:rFonts w:ascii="Verdana" w:hAnsi="Verdana"/>
                <w:lang w:val="en-US"/>
              </w:rPr>
              <w:t xml:space="preserve">, </w:t>
            </w:r>
            <w:r w:rsidR="00B11378">
              <w:rPr>
                <w:rFonts w:ascii="Verdana" w:hAnsi="Verdana"/>
                <w:lang w:val="en-US"/>
              </w:rPr>
              <w:t>Moro</w:t>
            </w:r>
          </w:p>
          <w:p w14:paraId="45AC10EC" w14:textId="6CA70942"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043A03" w:rsidRPr="002C594E">
              <w:rPr>
                <w:rFonts w:ascii="Verdana" w:hAnsi="Verdana"/>
                <w:lang w:val="en-US"/>
              </w:rPr>
              <w:t>Typically</w:t>
            </w:r>
            <w:proofErr w:type="gramEnd"/>
            <w:r w:rsidR="00043A03" w:rsidRPr="002C594E">
              <w:rPr>
                <w:rFonts w:ascii="Verdana" w:hAnsi="Verdana"/>
                <w:lang w:val="en-US"/>
              </w:rPr>
              <w:t xml:space="preserve"> from</w:t>
            </w:r>
            <w:r w:rsidR="00823153" w:rsidRPr="002C594E">
              <w:rPr>
                <w:rFonts w:ascii="Verdana" w:hAnsi="Verdana"/>
                <w:lang w:val="en-US"/>
              </w:rPr>
              <w:t xml:space="preserve"> </w:t>
            </w:r>
            <w:r w:rsidR="00043A03" w:rsidRPr="002C594E">
              <w:rPr>
                <w:rFonts w:ascii="Verdana" w:hAnsi="Verdana"/>
                <w:lang w:val="en-US"/>
              </w:rPr>
              <w:t>January to April</w:t>
            </w:r>
          </w:p>
          <w:p w14:paraId="7512044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F3AE9C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2226D341"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683304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A8C0C9F" w14:textId="77777777" w:rsidR="00583DB6" w:rsidRDefault="00583DB6" w:rsidP="00257592">
      <w:pPr>
        <w:spacing w:before="120"/>
        <w:rPr>
          <w:rFonts w:ascii="Verdana" w:hAnsi="Verdana"/>
          <w:b/>
          <w:sz w:val="8"/>
          <w:szCs w:val="8"/>
          <w:lang w:val="en-US"/>
        </w:rPr>
      </w:pPr>
    </w:p>
    <w:p w14:paraId="39CCDD8B"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35BF6A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111B9" w14:paraId="2330E401" w14:textId="77777777" w:rsidTr="00583DB6">
        <w:trPr>
          <w:trHeight w:val="4575"/>
        </w:trPr>
        <w:tc>
          <w:tcPr>
            <w:tcW w:w="9210" w:type="dxa"/>
            <w:tcBorders>
              <w:bottom w:val="nil"/>
            </w:tcBorders>
          </w:tcPr>
          <w:p w14:paraId="7A129113"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554846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8111B9" w14:paraId="715BD942" w14:textId="77777777" w:rsidTr="00D931AE">
              <w:trPr>
                <w:trHeight w:hRule="exact" w:val="501"/>
              </w:trPr>
              <w:tc>
                <w:tcPr>
                  <w:tcW w:w="1302" w:type="dxa"/>
                  <w:vAlign w:val="center"/>
                </w:tcPr>
                <w:p w14:paraId="06676E7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905439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69FEBD7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6CB74E4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4F41ED2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2F33CD6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8111B9" w14:paraId="7D3CF47C" w14:textId="77777777" w:rsidTr="00D931AE">
              <w:trPr>
                <w:trHeight w:hRule="exact" w:val="501"/>
              </w:trPr>
              <w:tc>
                <w:tcPr>
                  <w:tcW w:w="1302" w:type="dxa"/>
                  <w:vAlign w:val="center"/>
                </w:tcPr>
                <w:p w14:paraId="6BAAA7F1"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0CF9C93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65A8A51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11D204A0" w14:textId="77777777" w:rsidR="00D74BDB" w:rsidRPr="00D74BDB" w:rsidRDefault="00D74BDB" w:rsidP="002C7799">
                  <w:pPr>
                    <w:jc w:val="center"/>
                    <w:rPr>
                      <w:rFonts w:ascii="Verdana" w:hAnsi="Verdana"/>
                      <w:sz w:val="16"/>
                      <w:szCs w:val="16"/>
                      <w:lang w:val="en-US"/>
                    </w:rPr>
                  </w:pPr>
                </w:p>
              </w:tc>
              <w:tc>
                <w:tcPr>
                  <w:tcW w:w="848" w:type="dxa"/>
                  <w:vAlign w:val="center"/>
                </w:tcPr>
                <w:p w14:paraId="41083A7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73B837AE"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8111B9" w14:paraId="76B05DC4" w14:textId="77777777" w:rsidTr="00D931AE">
              <w:trPr>
                <w:trHeight w:hRule="exact" w:val="501"/>
              </w:trPr>
              <w:tc>
                <w:tcPr>
                  <w:tcW w:w="1302" w:type="dxa"/>
                  <w:vAlign w:val="center"/>
                </w:tcPr>
                <w:p w14:paraId="267C3701"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0656E1E1" w14:textId="77777777" w:rsidR="00D74BDB" w:rsidRPr="00D74BDB" w:rsidRDefault="00D74BDB" w:rsidP="002C7799">
                  <w:pPr>
                    <w:jc w:val="center"/>
                    <w:rPr>
                      <w:rFonts w:ascii="Verdana" w:hAnsi="Verdana"/>
                      <w:sz w:val="16"/>
                      <w:szCs w:val="16"/>
                      <w:lang w:val="en-US"/>
                    </w:rPr>
                  </w:pPr>
                </w:p>
              </w:tc>
              <w:tc>
                <w:tcPr>
                  <w:tcW w:w="762" w:type="dxa"/>
                  <w:vAlign w:val="center"/>
                </w:tcPr>
                <w:p w14:paraId="4E24374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5E695DA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0B3ADF1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6C8CF56E"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8111B9" w14:paraId="49C8A3FA" w14:textId="77777777" w:rsidTr="00D931AE">
              <w:trPr>
                <w:trHeight w:hRule="exact" w:val="501"/>
              </w:trPr>
              <w:tc>
                <w:tcPr>
                  <w:tcW w:w="1302" w:type="dxa"/>
                  <w:vAlign w:val="center"/>
                </w:tcPr>
                <w:p w14:paraId="670A1C1D"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09E584BE" w14:textId="77777777" w:rsidR="00D74BDB" w:rsidRPr="00D74BDB" w:rsidRDefault="00D74BDB" w:rsidP="002C7799">
                  <w:pPr>
                    <w:rPr>
                      <w:rFonts w:ascii="Verdana" w:hAnsi="Verdana"/>
                      <w:sz w:val="16"/>
                      <w:szCs w:val="16"/>
                      <w:lang w:val="en-US"/>
                    </w:rPr>
                  </w:pPr>
                </w:p>
              </w:tc>
              <w:tc>
                <w:tcPr>
                  <w:tcW w:w="762" w:type="dxa"/>
                  <w:vAlign w:val="center"/>
                </w:tcPr>
                <w:p w14:paraId="45221855"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480C4E45"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1B237B4B" w14:textId="77777777" w:rsidR="00D74BDB" w:rsidRPr="00D74BDB" w:rsidRDefault="00D74BDB" w:rsidP="002C7799">
                  <w:pPr>
                    <w:jc w:val="center"/>
                    <w:rPr>
                      <w:rFonts w:ascii="Verdana" w:hAnsi="Verdana"/>
                      <w:sz w:val="16"/>
                      <w:szCs w:val="16"/>
                      <w:lang w:val="en-US"/>
                    </w:rPr>
                  </w:pPr>
                </w:p>
              </w:tc>
              <w:tc>
                <w:tcPr>
                  <w:tcW w:w="1568" w:type="dxa"/>
                  <w:vAlign w:val="center"/>
                </w:tcPr>
                <w:p w14:paraId="3B3DB800"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8111B9" w14:paraId="72742644" w14:textId="77777777" w:rsidTr="00D931AE">
              <w:trPr>
                <w:trHeight w:hRule="exact" w:val="501"/>
              </w:trPr>
              <w:tc>
                <w:tcPr>
                  <w:tcW w:w="1302" w:type="dxa"/>
                  <w:vAlign w:val="center"/>
                </w:tcPr>
                <w:p w14:paraId="31478EB4" w14:textId="77777777" w:rsidR="00D74BDB" w:rsidRPr="00D74BDB" w:rsidRDefault="00D74BDB" w:rsidP="002C7799">
                  <w:pPr>
                    <w:jc w:val="center"/>
                    <w:rPr>
                      <w:rFonts w:ascii="Verdana" w:hAnsi="Verdana"/>
                      <w:i/>
                      <w:sz w:val="16"/>
                      <w:szCs w:val="16"/>
                      <w:lang w:val="en-US"/>
                    </w:rPr>
                  </w:pPr>
                  <w:proofErr w:type="spellStart"/>
                  <w:r w:rsidRPr="00D74BDB">
                    <w:rPr>
                      <w:rFonts w:ascii="Verdana" w:hAnsi="Verdana"/>
                      <w:i/>
                      <w:sz w:val="16"/>
                      <w:szCs w:val="16"/>
                      <w:lang w:val="en-US"/>
                    </w:rPr>
                    <w:t>ph</w:t>
                  </w:r>
                  <w:proofErr w:type="spellEnd"/>
                </w:p>
              </w:tc>
              <w:tc>
                <w:tcPr>
                  <w:tcW w:w="829" w:type="dxa"/>
                  <w:vAlign w:val="center"/>
                </w:tcPr>
                <w:p w14:paraId="213A63E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5817B749"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20DF5CF7"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33FE235B"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379F39AB"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8111B9" w14:paraId="0D48F3B1" w14:textId="77777777" w:rsidTr="00D931AE">
              <w:trPr>
                <w:trHeight w:hRule="exact" w:val="501"/>
              </w:trPr>
              <w:tc>
                <w:tcPr>
                  <w:tcW w:w="1302" w:type="dxa"/>
                  <w:vAlign w:val="center"/>
                </w:tcPr>
                <w:p w14:paraId="6CECF40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595B0EDB"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1555BEB4"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1581BC63"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2D24CFE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78486B4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8111B9" w14:paraId="1EFC49D4" w14:textId="77777777" w:rsidTr="00D931AE">
              <w:trPr>
                <w:trHeight w:hRule="exact" w:val="501"/>
              </w:trPr>
              <w:tc>
                <w:tcPr>
                  <w:tcW w:w="1302" w:type="dxa"/>
                  <w:vAlign w:val="center"/>
                </w:tcPr>
                <w:p w14:paraId="42B97FE1"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616BA584" w14:textId="27C1F1C1" w:rsidR="00D74BDB" w:rsidRPr="00D74BDB" w:rsidRDefault="00D74BDB" w:rsidP="00D62E6F">
                  <w:pPr>
                    <w:jc w:val="center"/>
                    <w:rPr>
                      <w:rFonts w:ascii="Verdana" w:hAnsi="Verdana"/>
                      <w:sz w:val="16"/>
                      <w:szCs w:val="16"/>
                      <w:lang w:val="en-US"/>
                    </w:rPr>
                  </w:pPr>
                  <w:r w:rsidRPr="00D74BDB">
                    <w:rPr>
                      <w:rFonts w:ascii="Verdana" w:hAnsi="Verdana"/>
                      <w:sz w:val="16"/>
                      <w:szCs w:val="16"/>
                      <w:lang w:val="en-US"/>
                    </w:rPr>
                    <w:t>›</w:t>
                  </w:r>
                  <w:r w:rsidR="008E3C88">
                    <w:rPr>
                      <w:rFonts w:ascii="Verdana" w:hAnsi="Verdana"/>
                      <w:sz w:val="16"/>
                      <w:szCs w:val="16"/>
                      <w:lang w:val="en-US"/>
                    </w:rPr>
                    <w:t>500</w:t>
                  </w:r>
                </w:p>
              </w:tc>
              <w:tc>
                <w:tcPr>
                  <w:tcW w:w="762" w:type="dxa"/>
                  <w:vAlign w:val="center"/>
                </w:tcPr>
                <w:p w14:paraId="79B99D6E" w14:textId="5EFACCE7" w:rsidR="00D74BDB" w:rsidRPr="00D74BDB" w:rsidRDefault="00D62E6F" w:rsidP="002C7799">
                  <w:pPr>
                    <w:tabs>
                      <w:tab w:val="decimal" w:pos="12"/>
                    </w:tabs>
                    <w:jc w:val="center"/>
                    <w:rPr>
                      <w:rFonts w:ascii="Verdana" w:hAnsi="Verdana"/>
                      <w:sz w:val="16"/>
                      <w:szCs w:val="16"/>
                      <w:lang w:val="en-US"/>
                    </w:rPr>
                  </w:pPr>
                  <w:r>
                    <w:rPr>
                      <w:rFonts w:ascii="Verdana" w:hAnsi="Verdana"/>
                      <w:sz w:val="16"/>
                      <w:szCs w:val="16"/>
                      <w:lang w:val="en-US"/>
                    </w:rPr>
                    <w:t>4</w:t>
                  </w:r>
                  <w:r w:rsidR="008E3C88">
                    <w:rPr>
                      <w:rFonts w:ascii="Verdana" w:hAnsi="Verdana"/>
                      <w:sz w:val="16"/>
                      <w:szCs w:val="16"/>
                      <w:lang w:val="en-US"/>
                    </w:rPr>
                    <w:t>5</w:t>
                  </w:r>
                  <w:r>
                    <w:rPr>
                      <w:rFonts w:ascii="Verdana" w:hAnsi="Verdana"/>
                      <w:sz w:val="16"/>
                      <w:szCs w:val="16"/>
                      <w:lang w:val="en-US"/>
                    </w:rPr>
                    <w:t>0</w:t>
                  </w:r>
                </w:p>
              </w:tc>
              <w:tc>
                <w:tcPr>
                  <w:tcW w:w="847" w:type="dxa"/>
                  <w:vAlign w:val="center"/>
                </w:tcPr>
                <w:p w14:paraId="60D9750D" w14:textId="1656148D" w:rsidR="00D74BDB" w:rsidRPr="00D74BDB" w:rsidRDefault="008E3C88" w:rsidP="002C7799">
                  <w:pPr>
                    <w:tabs>
                      <w:tab w:val="decimal" w:pos="12"/>
                      <w:tab w:val="decimal" w:pos="417"/>
                    </w:tabs>
                    <w:jc w:val="center"/>
                    <w:rPr>
                      <w:rFonts w:ascii="Verdana" w:hAnsi="Verdana"/>
                      <w:sz w:val="16"/>
                      <w:szCs w:val="16"/>
                      <w:lang w:val="en-US"/>
                    </w:rPr>
                  </w:pPr>
                  <w:r>
                    <w:rPr>
                      <w:rFonts w:ascii="Verdana" w:hAnsi="Verdana"/>
                      <w:sz w:val="16"/>
                      <w:szCs w:val="16"/>
                      <w:lang w:val="en-US"/>
                    </w:rPr>
                    <w:t>75</w:t>
                  </w:r>
                  <w:r w:rsidR="00D62E6F">
                    <w:rPr>
                      <w:rFonts w:ascii="Verdana" w:hAnsi="Verdana"/>
                      <w:sz w:val="16"/>
                      <w:szCs w:val="16"/>
                      <w:lang w:val="en-US"/>
                    </w:rPr>
                    <w:t>0</w:t>
                  </w:r>
                </w:p>
              </w:tc>
              <w:tc>
                <w:tcPr>
                  <w:tcW w:w="848" w:type="dxa"/>
                  <w:vAlign w:val="center"/>
                </w:tcPr>
                <w:p w14:paraId="116C69BD"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07212E5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931AE" w:rsidRPr="008111B9" w14:paraId="08B37D10" w14:textId="77777777" w:rsidTr="00D931AE">
              <w:trPr>
                <w:trHeight w:hRule="exact" w:val="501"/>
              </w:trPr>
              <w:tc>
                <w:tcPr>
                  <w:tcW w:w="1302" w:type="dxa"/>
                  <w:vAlign w:val="center"/>
                </w:tcPr>
                <w:p w14:paraId="2BC87642" w14:textId="6273A4DC" w:rsidR="00D931AE" w:rsidRPr="00D74BDB" w:rsidRDefault="00D931AE" w:rsidP="00D931AE">
                  <w:pPr>
                    <w:jc w:val="center"/>
                    <w:rPr>
                      <w:rFonts w:ascii="Verdana" w:hAnsi="Verdana"/>
                      <w:i/>
                      <w:sz w:val="16"/>
                      <w:szCs w:val="16"/>
                      <w:lang w:val="en-US"/>
                    </w:rPr>
                  </w:pPr>
                  <w:r>
                    <w:rPr>
                      <w:rFonts w:ascii="Verdana" w:hAnsi="Verdana"/>
                      <w:i/>
                      <w:sz w:val="16"/>
                      <w:szCs w:val="16"/>
                      <w:lang w:val="en-US"/>
                    </w:rPr>
                    <w:t>Pulp</w:t>
                  </w:r>
                  <w:r w:rsidR="00AB5791">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446D9DC4" w14:textId="77777777" w:rsidR="00D931AE" w:rsidRPr="00D74BDB" w:rsidRDefault="00D931AE" w:rsidP="00D931AE">
                  <w:pPr>
                    <w:jc w:val="center"/>
                    <w:rPr>
                      <w:rFonts w:ascii="Verdana" w:hAnsi="Verdana"/>
                      <w:sz w:val="16"/>
                      <w:szCs w:val="16"/>
                      <w:lang w:val="en-US"/>
                    </w:rPr>
                  </w:pPr>
                </w:p>
              </w:tc>
              <w:tc>
                <w:tcPr>
                  <w:tcW w:w="762" w:type="dxa"/>
                  <w:vAlign w:val="center"/>
                </w:tcPr>
                <w:p w14:paraId="3C4A2F3C" w14:textId="36196606" w:rsidR="00D931AE" w:rsidRDefault="00D931AE" w:rsidP="00D931AE">
                  <w:pPr>
                    <w:tabs>
                      <w:tab w:val="decimal" w:pos="12"/>
                    </w:tabs>
                    <w:jc w:val="center"/>
                    <w:rPr>
                      <w:rFonts w:ascii="Verdana" w:hAnsi="Verdana"/>
                      <w:sz w:val="16"/>
                      <w:szCs w:val="16"/>
                      <w:lang w:val="en-US"/>
                    </w:rPr>
                  </w:pPr>
                  <w:r>
                    <w:rPr>
                      <w:rFonts w:ascii="Verdana" w:hAnsi="Verdana"/>
                      <w:sz w:val="16"/>
                      <w:szCs w:val="16"/>
                      <w:lang w:val="en-US"/>
                    </w:rPr>
                    <w:t>6</w:t>
                  </w:r>
                </w:p>
              </w:tc>
              <w:tc>
                <w:tcPr>
                  <w:tcW w:w="847" w:type="dxa"/>
                  <w:vAlign w:val="center"/>
                </w:tcPr>
                <w:p w14:paraId="0502F222" w14:textId="4DB46886" w:rsidR="00D931AE" w:rsidRDefault="00D931AE" w:rsidP="00D931AE">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8" w:type="dxa"/>
                  <w:vAlign w:val="center"/>
                </w:tcPr>
                <w:p w14:paraId="5D0FB3F4" w14:textId="662B9BEA" w:rsidR="00D931AE" w:rsidRPr="00D74BDB" w:rsidRDefault="00D931AE" w:rsidP="00D931AE">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3E777AEC" w14:textId="3209605C" w:rsidR="00D931AE" w:rsidRPr="00D74BDB" w:rsidRDefault="00D931AE" w:rsidP="00D931AE">
                  <w:pPr>
                    <w:jc w:val="center"/>
                    <w:rPr>
                      <w:rFonts w:ascii="Verdana" w:hAnsi="Verdana"/>
                      <w:sz w:val="16"/>
                      <w:szCs w:val="16"/>
                      <w:lang w:val="en-US"/>
                    </w:rPr>
                  </w:pPr>
                  <w:r w:rsidRPr="00DE6FA1">
                    <w:rPr>
                      <w:rFonts w:ascii="Verdana" w:hAnsi="Verdana"/>
                      <w:sz w:val="16"/>
                      <w:szCs w:val="16"/>
                      <w:lang w:val="en-US"/>
                    </w:rPr>
                    <w:t>IFU 60, 1991</w:t>
                  </w:r>
                </w:p>
              </w:tc>
            </w:tr>
            <w:tr w:rsidR="00D931AE" w:rsidRPr="008111B9" w14:paraId="45B5AE64" w14:textId="77777777" w:rsidTr="00D931AE">
              <w:trPr>
                <w:trHeight w:hRule="exact" w:val="501"/>
              </w:trPr>
              <w:tc>
                <w:tcPr>
                  <w:tcW w:w="1302" w:type="dxa"/>
                  <w:vAlign w:val="center"/>
                </w:tcPr>
                <w:p w14:paraId="5565054E" w14:textId="09887B45" w:rsidR="00D931AE" w:rsidRPr="00D74BDB" w:rsidRDefault="00D931AE" w:rsidP="00D931AE">
                  <w:pPr>
                    <w:jc w:val="center"/>
                    <w:rPr>
                      <w:rFonts w:ascii="Verdana" w:hAnsi="Verdana"/>
                      <w:i/>
                      <w:sz w:val="16"/>
                      <w:szCs w:val="16"/>
                      <w:lang w:val="en-US"/>
                    </w:rPr>
                  </w:pPr>
                  <w:r>
                    <w:rPr>
                      <w:rFonts w:ascii="Verdana" w:hAnsi="Verdana"/>
                      <w:i/>
                      <w:sz w:val="16"/>
                      <w:szCs w:val="16"/>
                      <w:lang w:val="en-US"/>
                    </w:rPr>
                    <w:t>Pulp</w:t>
                  </w:r>
                  <w:r w:rsidR="00AB5791">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1F8969A3" w14:textId="77777777" w:rsidR="00D931AE" w:rsidRPr="00D74BDB" w:rsidRDefault="00D931AE" w:rsidP="00D931AE">
                  <w:pPr>
                    <w:jc w:val="center"/>
                    <w:rPr>
                      <w:rFonts w:ascii="Verdana" w:hAnsi="Verdana"/>
                      <w:sz w:val="16"/>
                      <w:szCs w:val="16"/>
                      <w:lang w:val="en-US"/>
                    </w:rPr>
                  </w:pPr>
                </w:p>
              </w:tc>
              <w:tc>
                <w:tcPr>
                  <w:tcW w:w="762" w:type="dxa"/>
                  <w:vAlign w:val="center"/>
                </w:tcPr>
                <w:p w14:paraId="75A6660F" w14:textId="1D1AB0AD" w:rsidR="00D931AE" w:rsidRDefault="00D931AE" w:rsidP="00D931AE">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0BA6311B" w14:textId="23F8A814" w:rsidR="00D931AE" w:rsidRDefault="00D931AE" w:rsidP="00D931AE">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8" w:type="dxa"/>
                  <w:vAlign w:val="center"/>
                </w:tcPr>
                <w:p w14:paraId="01B6A2C4" w14:textId="2CC28908" w:rsidR="00D931AE" w:rsidRPr="00D74BDB" w:rsidRDefault="00D931AE" w:rsidP="00D931AE">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568EF764" w14:textId="3E0FC90E" w:rsidR="00D931AE" w:rsidRPr="00D74BDB" w:rsidRDefault="00D931AE" w:rsidP="00D931AE">
                  <w:pPr>
                    <w:jc w:val="center"/>
                    <w:rPr>
                      <w:rFonts w:ascii="Verdana" w:hAnsi="Verdana"/>
                      <w:sz w:val="16"/>
                      <w:szCs w:val="16"/>
                      <w:lang w:val="en-US"/>
                    </w:rPr>
                  </w:pPr>
                  <w:r w:rsidRPr="00DE6FA1">
                    <w:rPr>
                      <w:rFonts w:ascii="Verdana" w:hAnsi="Verdana"/>
                      <w:sz w:val="16"/>
                      <w:szCs w:val="16"/>
                      <w:lang w:val="en-US"/>
                    </w:rPr>
                    <w:t>IFU 60, 1991</w:t>
                  </w:r>
                </w:p>
              </w:tc>
            </w:tr>
          </w:tbl>
          <w:p w14:paraId="4FA90BA7"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752586F9" w14:textId="77777777" w:rsidTr="00583DB6">
        <w:trPr>
          <w:trHeight w:val="8345"/>
        </w:trPr>
        <w:tc>
          <w:tcPr>
            <w:tcW w:w="9210" w:type="dxa"/>
            <w:tcBorders>
              <w:top w:val="nil"/>
            </w:tcBorders>
          </w:tcPr>
          <w:p w14:paraId="25A7C82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0E1B4D5" w14:textId="77777777" w:rsidTr="00953535">
              <w:trPr>
                <w:trHeight w:hRule="exact" w:val="501"/>
                <w:tblHeader/>
              </w:trPr>
              <w:tc>
                <w:tcPr>
                  <w:tcW w:w="1303" w:type="dxa"/>
                  <w:vAlign w:val="center"/>
                </w:tcPr>
                <w:p w14:paraId="30B5D5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AC7F54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1A8FF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A1206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09985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C9DE83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316C9" w:rsidRPr="008111B9" w14:paraId="446D2544" w14:textId="77777777" w:rsidTr="00124B0A">
              <w:trPr>
                <w:trHeight w:hRule="exact" w:val="680"/>
                <w:tblHeader/>
              </w:trPr>
              <w:tc>
                <w:tcPr>
                  <w:tcW w:w="1303" w:type="dxa"/>
                  <w:vAlign w:val="center"/>
                </w:tcPr>
                <w:p w14:paraId="7DE33427"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1054C82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F8EA5E2"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E7E874C"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1</w:t>
                  </w:r>
                  <w:r>
                    <w:rPr>
                      <w:rFonts w:ascii="Verdana" w:hAnsi="Verdana"/>
                      <w:sz w:val="16"/>
                      <w:szCs w:val="16"/>
                      <w:lang w:val="en-US"/>
                    </w:rPr>
                    <w:t>0.0</w:t>
                  </w:r>
                  <w:r w:rsidRPr="00D74BDB">
                    <w:rPr>
                      <w:rFonts w:ascii="Verdana" w:hAnsi="Verdana"/>
                      <w:sz w:val="16"/>
                      <w:szCs w:val="16"/>
                      <w:lang w:val="en-US"/>
                    </w:rPr>
                    <w:t>00</w:t>
                  </w:r>
                </w:p>
              </w:tc>
              <w:tc>
                <w:tcPr>
                  <w:tcW w:w="851" w:type="dxa"/>
                  <w:vAlign w:val="center"/>
                </w:tcPr>
                <w:p w14:paraId="1719514B"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1506630"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316C9" w:rsidRPr="008111B9" w14:paraId="0E01FCAC" w14:textId="77777777" w:rsidTr="00124B0A">
              <w:trPr>
                <w:trHeight w:hRule="exact" w:val="680"/>
                <w:tblHeader/>
              </w:trPr>
              <w:tc>
                <w:tcPr>
                  <w:tcW w:w="1303" w:type="dxa"/>
                  <w:vAlign w:val="center"/>
                </w:tcPr>
                <w:p w14:paraId="2A3B75C6"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4621FF20"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145526F"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B781DB3" w14:textId="77777777" w:rsidR="002316C9" w:rsidRPr="00D74BDB" w:rsidRDefault="002316C9" w:rsidP="002316C9">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4A1850C4"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1DF490B"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316C9" w:rsidRPr="008111B9" w14:paraId="5AEBFC57" w14:textId="77777777" w:rsidTr="00124B0A">
              <w:trPr>
                <w:trHeight w:hRule="exact" w:val="680"/>
                <w:tblHeader/>
              </w:trPr>
              <w:tc>
                <w:tcPr>
                  <w:tcW w:w="1303" w:type="dxa"/>
                  <w:vAlign w:val="center"/>
                </w:tcPr>
                <w:p w14:paraId="7D470582" w14:textId="77777777" w:rsidR="002316C9" w:rsidRPr="00D74BDB" w:rsidRDefault="002316C9" w:rsidP="002316C9">
                  <w:pPr>
                    <w:snapToGrid w:val="0"/>
                    <w:jc w:val="center"/>
                    <w:rPr>
                      <w:rFonts w:ascii="Verdana" w:hAnsi="Verdana"/>
                      <w:i/>
                      <w:sz w:val="16"/>
                      <w:szCs w:val="16"/>
                      <w:lang w:val="en-US"/>
                    </w:rPr>
                  </w:pPr>
                  <w:proofErr w:type="spellStart"/>
                  <w:r w:rsidRPr="00D74BDB">
                    <w:rPr>
                      <w:rFonts w:ascii="Verdana" w:hAnsi="Verdana"/>
                      <w:i/>
                      <w:sz w:val="16"/>
                      <w:szCs w:val="16"/>
                      <w:lang w:val="en-US"/>
                    </w:rPr>
                    <w:t>Moulds</w:t>
                  </w:r>
                  <w:proofErr w:type="spellEnd"/>
                </w:p>
              </w:tc>
              <w:tc>
                <w:tcPr>
                  <w:tcW w:w="884" w:type="dxa"/>
                  <w:vAlign w:val="center"/>
                </w:tcPr>
                <w:p w14:paraId="28AB40D1"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4CE25DAE"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30A831" w14:textId="77777777" w:rsidR="002316C9" w:rsidRPr="00D74BDB" w:rsidRDefault="002316C9" w:rsidP="002316C9">
                  <w:pPr>
                    <w:jc w:val="center"/>
                    <w:rPr>
                      <w:rFonts w:ascii="Verdana" w:hAnsi="Verdana"/>
                      <w:sz w:val="16"/>
                      <w:szCs w:val="16"/>
                      <w:lang w:val="en-US"/>
                    </w:rPr>
                  </w:pPr>
                  <w:r>
                    <w:rPr>
                      <w:rFonts w:ascii="Verdana" w:hAnsi="Verdana"/>
                      <w:sz w:val="16"/>
                      <w:szCs w:val="16"/>
                      <w:lang w:val="en-US"/>
                    </w:rPr>
                    <w:t>1.000</w:t>
                  </w:r>
                </w:p>
              </w:tc>
              <w:tc>
                <w:tcPr>
                  <w:tcW w:w="851" w:type="dxa"/>
                  <w:vAlign w:val="center"/>
                </w:tcPr>
                <w:p w14:paraId="1CB11A52"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14B904F"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316C9" w:rsidRPr="008111B9" w14:paraId="1708FB1C" w14:textId="77777777" w:rsidTr="00124B0A">
              <w:trPr>
                <w:trHeight w:hRule="exact" w:val="680"/>
                <w:tblHeader/>
              </w:trPr>
              <w:tc>
                <w:tcPr>
                  <w:tcW w:w="1303" w:type="dxa"/>
                  <w:vAlign w:val="center"/>
                </w:tcPr>
                <w:p w14:paraId="2A3C870C"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6F15B159"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E4182F1"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24928B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BAB2A00"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20772D13"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316C9" w:rsidRPr="008111B9" w14:paraId="44543136" w14:textId="77777777" w:rsidTr="00124B0A">
              <w:trPr>
                <w:trHeight w:hRule="exact" w:val="680"/>
                <w:tblHeader/>
              </w:trPr>
              <w:tc>
                <w:tcPr>
                  <w:tcW w:w="1303" w:type="dxa"/>
                  <w:vAlign w:val="center"/>
                </w:tcPr>
                <w:p w14:paraId="4E962668"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714C375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3F3594D"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9B5930B"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45D7166A"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783BF71"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316C9" w:rsidRPr="008111B9" w14:paraId="35BEF885" w14:textId="77777777" w:rsidTr="00124B0A">
              <w:trPr>
                <w:trHeight w:hRule="exact" w:val="680"/>
                <w:tblHeader/>
              </w:trPr>
              <w:tc>
                <w:tcPr>
                  <w:tcW w:w="1303" w:type="dxa"/>
                  <w:vAlign w:val="center"/>
                </w:tcPr>
                <w:p w14:paraId="6CF0B251"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68F5B520"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532757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BD09B09"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CD89571" w14:textId="77777777" w:rsidR="002316C9" w:rsidRPr="00D74BDB" w:rsidRDefault="002316C9" w:rsidP="002316C9">
                  <w:pPr>
                    <w:jc w:val="center"/>
                    <w:rPr>
                      <w:rFonts w:ascii="Verdana" w:hAnsi="Verdana"/>
                      <w:sz w:val="16"/>
                      <w:szCs w:val="16"/>
                      <w:lang w:val="en-US"/>
                    </w:rPr>
                  </w:pPr>
                  <w:proofErr w:type="spellStart"/>
                  <w:r w:rsidRPr="00D74BDB">
                    <w:rPr>
                      <w:rFonts w:ascii="Verdana" w:hAnsi="Verdana"/>
                      <w:sz w:val="16"/>
                      <w:szCs w:val="16"/>
                      <w:lang w:val="en-US"/>
                    </w:rPr>
                    <w:t>cfu</w:t>
                  </w:r>
                  <w:proofErr w:type="spellEnd"/>
                  <w:r w:rsidRPr="00D74BDB">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BE9DC8D"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7A50E45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F4757CD" w14:textId="77777777" w:rsidTr="00977461">
              <w:trPr>
                <w:trHeight w:hRule="exact" w:val="510"/>
                <w:jc w:val="center"/>
              </w:trPr>
              <w:tc>
                <w:tcPr>
                  <w:tcW w:w="2228" w:type="dxa"/>
                  <w:vAlign w:val="center"/>
                </w:tcPr>
                <w:p w14:paraId="0C5528F7"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A113E4F"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290277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286D4292" w14:textId="77777777" w:rsidTr="00977461">
              <w:trPr>
                <w:trHeight w:hRule="exact" w:val="510"/>
                <w:jc w:val="center"/>
              </w:trPr>
              <w:tc>
                <w:tcPr>
                  <w:tcW w:w="2228" w:type="dxa"/>
                  <w:vAlign w:val="center"/>
                </w:tcPr>
                <w:p w14:paraId="5F001D3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26D238B"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4FF94231"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0C57182" w14:textId="77777777" w:rsidTr="00977461">
              <w:trPr>
                <w:trHeight w:hRule="exact" w:val="510"/>
                <w:jc w:val="center"/>
              </w:trPr>
              <w:tc>
                <w:tcPr>
                  <w:tcW w:w="2228" w:type="dxa"/>
                  <w:vAlign w:val="center"/>
                </w:tcPr>
                <w:p w14:paraId="029F9CAE"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04A772F"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3CB13D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1768AFC" w14:textId="77777777" w:rsidTr="00977461">
              <w:trPr>
                <w:trHeight w:hRule="exact" w:val="510"/>
                <w:jc w:val="center"/>
              </w:trPr>
              <w:tc>
                <w:tcPr>
                  <w:tcW w:w="2228" w:type="dxa"/>
                  <w:vAlign w:val="center"/>
                </w:tcPr>
                <w:p w14:paraId="51A03D80"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B6436F6"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1E9D3E9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5F9D554" w14:textId="77777777" w:rsidTr="00977461">
              <w:trPr>
                <w:trHeight w:hRule="exact" w:val="510"/>
                <w:jc w:val="center"/>
              </w:trPr>
              <w:tc>
                <w:tcPr>
                  <w:tcW w:w="2228" w:type="dxa"/>
                  <w:vAlign w:val="center"/>
                </w:tcPr>
                <w:p w14:paraId="0BBEA983"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2C79B06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371208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4C79BBC6" w14:textId="77777777" w:rsidR="004A7EF7" w:rsidRPr="002C594E" w:rsidRDefault="004A7EF7" w:rsidP="00853353">
            <w:pPr>
              <w:spacing w:before="100" w:beforeAutospacing="1"/>
              <w:rPr>
                <w:rFonts w:ascii="Verdana" w:hAnsi="Verdana"/>
                <w:b/>
                <w:sz w:val="8"/>
                <w:szCs w:val="8"/>
                <w:lang w:val="en-US"/>
              </w:rPr>
            </w:pPr>
          </w:p>
        </w:tc>
      </w:tr>
    </w:tbl>
    <w:p w14:paraId="3BB7FBD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111B9" w14:paraId="37F5974C" w14:textId="77777777" w:rsidTr="00953535">
        <w:trPr>
          <w:trHeight w:val="3809"/>
        </w:trPr>
        <w:tc>
          <w:tcPr>
            <w:tcW w:w="9210" w:type="dxa"/>
          </w:tcPr>
          <w:p w14:paraId="1C44300F"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EF46C96"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F6BF17"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720D8DEC"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D0A9C43"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6B1974C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4AA0F5B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1BFF530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D20524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4C019D3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74F88FD5"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BEC7C4B" w14:textId="77777777" w:rsidR="008111B9" w:rsidRDefault="00146651" w:rsidP="008111B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4153B38F" w14:textId="77777777" w:rsidR="008111B9" w:rsidRDefault="008111B9" w:rsidP="008111B9">
            <w:pPr>
              <w:numPr>
                <w:ilvl w:val="0"/>
                <w:numId w:val="24"/>
              </w:numPr>
              <w:spacing w:before="100" w:beforeAutospacing="1"/>
              <w:jc w:val="both"/>
              <w:rPr>
                <w:rFonts w:ascii="Verdana" w:hAnsi="Verdana"/>
                <w:lang w:val="en-US"/>
              </w:rPr>
            </w:pPr>
            <w:r w:rsidRPr="008111B9">
              <w:rPr>
                <w:rFonts w:ascii="Verdana" w:hAnsi="Verdana"/>
                <w:lang w:val="en-US"/>
              </w:rPr>
              <w:t xml:space="preserve">Regulation (UE) n° 848/2018 and </w:t>
            </w:r>
            <w:proofErr w:type="spellStart"/>
            <w:r w:rsidRPr="008111B9">
              <w:rPr>
                <w:rFonts w:ascii="Verdana" w:hAnsi="Verdana"/>
                <w:lang w:val="en-US"/>
              </w:rPr>
              <w:t>s.m.i</w:t>
            </w:r>
            <w:proofErr w:type="spellEnd"/>
            <w:r w:rsidRPr="008111B9">
              <w:rPr>
                <w:rFonts w:ascii="Verdana" w:hAnsi="Verdana"/>
                <w:lang w:val="en-US"/>
              </w:rPr>
              <w:t>. of European Parliament of 30 May 2018 on organic production and labeling of organic products;</w:t>
            </w:r>
          </w:p>
          <w:p w14:paraId="2B1DF966" w14:textId="4A693644" w:rsidR="003F1487" w:rsidRPr="008111B9" w:rsidRDefault="00146651" w:rsidP="008111B9">
            <w:pPr>
              <w:numPr>
                <w:ilvl w:val="0"/>
                <w:numId w:val="24"/>
              </w:numPr>
              <w:spacing w:before="100" w:beforeAutospacing="1"/>
              <w:jc w:val="both"/>
              <w:rPr>
                <w:rFonts w:ascii="Verdana" w:hAnsi="Verdana"/>
                <w:lang w:val="en-US"/>
              </w:rPr>
            </w:pPr>
            <w:proofErr w:type="gramStart"/>
            <w:r w:rsidRPr="008111B9">
              <w:rPr>
                <w:rFonts w:ascii="Verdana" w:hAnsi="Verdana"/>
                <w:lang w:val="en-US"/>
              </w:rPr>
              <w:t>The</w:t>
            </w:r>
            <w:proofErr w:type="gramEnd"/>
            <w:r w:rsidRPr="008111B9">
              <w:rPr>
                <w:rFonts w:ascii="Verdana" w:hAnsi="Verdana"/>
                <w:lang w:val="en-US"/>
              </w:rPr>
              <w:t xml:space="preserve"> product was not produced and does not contain any ionized product in reference to the Directive EU 1992/2/EC and 1999/3/EC and subsequent amendments;</w:t>
            </w:r>
          </w:p>
        </w:tc>
        <w:bookmarkStart w:id="0" w:name="_GoBack"/>
        <w:bookmarkEnd w:id="0"/>
      </w:tr>
    </w:tbl>
    <w:p w14:paraId="63B9FEE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23F213B1" w14:textId="77777777" w:rsidTr="00257592">
        <w:trPr>
          <w:trHeight w:val="2600"/>
        </w:trPr>
        <w:tc>
          <w:tcPr>
            <w:tcW w:w="9210" w:type="dxa"/>
            <w:shd w:val="clear" w:color="auto" w:fill="auto"/>
          </w:tcPr>
          <w:p w14:paraId="7174918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0009974"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487D4B3" w14:textId="77777777" w:rsidR="00AA0ED7" w:rsidRDefault="005D6FC3" w:rsidP="00AA0ED7">
            <w:pPr>
              <w:tabs>
                <w:tab w:val="left" w:pos="284"/>
              </w:tabs>
              <w:spacing w:before="120"/>
              <w:rPr>
                <w:rFonts w:ascii="Verdana" w:hAnsi="Verdana"/>
                <w:lang w:val="en-US"/>
              </w:rPr>
            </w:pPr>
            <w:r w:rsidRPr="002C594E">
              <w:rPr>
                <w:rFonts w:ascii="Verdana" w:hAnsi="Verdana"/>
                <w:lang w:val="en-US"/>
              </w:rPr>
              <w:tab/>
            </w:r>
            <w:r w:rsidR="00AA0ED7">
              <w:rPr>
                <w:rFonts w:ascii="Verdana" w:hAnsi="Verdana"/>
                <w:lang w:val="en-US"/>
              </w:rPr>
              <w:t>D 09.01 01 – D 09.01 02 (PACKED) or D 09.01 03 (</w:t>
            </w:r>
            <w:r w:rsidR="00AA0ED7">
              <w:rPr>
                <w:rFonts w:ascii="Verdana" w:hAnsi="Verdana"/>
                <w:i/>
                <w:lang w:val="en-US"/>
              </w:rPr>
              <w:t>IN TANKER</w:t>
            </w:r>
            <w:r w:rsidR="00AA0ED7">
              <w:rPr>
                <w:rFonts w:ascii="Verdana" w:hAnsi="Verdana"/>
                <w:lang w:val="en-US"/>
              </w:rPr>
              <w:t>)</w:t>
            </w:r>
          </w:p>
          <w:p w14:paraId="59F7B643" w14:textId="77777777" w:rsidR="00AA0ED7" w:rsidRDefault="00AA0ED7" w:rsidP="00AA0ED7">
            <w:pPr>
              <w:spacing w:before="120"/>
              <w:jc w:val="center"/>
              <w:rPr>
                <w:rFonts w:ascii="Verdana" w:hAnsi="Verdana"/>
                <w:b/>
                <w:i/>
                <w:lang w:val="en-US"/>
              </w:rPr>
            </w:pPr>
            <w:r>
              <w:rPr>
                <w:rFonts w:ascii="Verdana" w:hAnsi="Verdana"/>
                <w:b/>
                <w:i/>
                <w:lang w:val="en-US"/>
              </w:rPr>
              <w:t>Phases of process</w:t>
            </w:r>
          </w:p>
          <w:p w14:paraId="0F17FD03" w14:textId="7143DB62" w:rsidR="00AA0ED7" w:rsidRDefault="00AA0ED7" w:rsidP="00AA0ED7">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w:t>
            </w:r>
            <w:proofErr w:type="gramStart"/>
            <w:r>
              <w:rPr>
                <w:rFonts w:ascii="Verdana" w:hAnsi="Verdana"/>
                <w:lang w:val="en-US"/>
              </w:rPr>
              <w:t>-  Sending</w:t>
            </w:r>
            <w:proofErr w:type="gramEnd"/>
            <w:r>
              <w:rPr>
                <w:rFonts w:ascii="Verdana" w:hAnsi="Verdana"/>
                <w:lang w:val="en-US"/>
              </w:rPr>
              <w:t xml:space="preserve"> to the Finished Products Department – Refrigeration – Blending PH&lt;4 – Filtration </w:t>
            </w:r>
            <w:r w:rsidR="00596A63">
              <w:rPr>
                <w:rFonts w:ascii="Verdana" w:hAnsi="Verdana"/>
                <w:lang w:val="en-US"/>
              </w:rPr>
              <w:t xml:space="preserve">and magnetic trap </w:t>
            </w:r>
            <w:r>
              <w:rPr>
                <w:rFonts w:ascii="Verdana" w:hAnsi="Verdana"/>
                <w:lang w:val="en-US"/>
              </w:rPr>
              <w:t xml:space="preserve">- Packing – Freezing – Storage – Loading on the truck </w:t>
            </w:r>
          </w:p>
          <w:p w14:paraId="01F7E6CF" w14:textId="2652194F"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1E5E5510"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18EA45B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111B9" w14:paraId="43A602BC" w14:textId="77777777" w:rsidTr="00E502AA">
        <w:trPr>
          <w:trHeight w:val="1129"/>
        </w:trPr>
        <w:tc>
          <w:tcPr>
            <w:tcW w:w="9356" w:type="dxa"/>
            <w:shd w:val="clear" w:color="auto" w:fill="auto"/>
          </w:tcPr>
          <w:p w14:paraId="6E81643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4EE2037"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E56CB9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3C6B2CC" w14:textId="77777777" w:rsidTr="00482084">
              <w:tc>
                <w:tcPr>
                  <w:tcW w:w="1087" w:type="dxa"/>
                </w:tcPr>
                <w:p w14:paraId="12CDA2E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5EEFDD6"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6C8CE1FE" w14:textId="77777777" w:rsidR="00163F15" w:rsidRPr="002C594E" w:rsidRDefault="00163F15" w:rsidP="00172D78">
                  <w:pPr>
                    <w:spacing w:before="120"/>
                    <w:jc w:val="both"/>
                    <w:rPr>
                      <w:rFonts w:ascii="Verdana" w:hAnsi="Verdana"/>
                      <w:sz w:val="16"/>
                      <w:szCs w:val="16"/>
                      <w:lang w:val="en-US"/>
                    </w:rPr>
                  </w:pPr>
                </w:p>
              </w:tc>
            </w:tr>
            <w:tr w:rsidR="00163F15" w:rsidRPr="002C594E" w14:paraId="38756008" w14:textId="77777777" w:rsidTr="00482084">
              <w:tc>
                <w:tcPr>
                  <w:tcW w:w="1087" w:type="dxa"/>
                </w:tcPr>
                <w:p w14:paraId="28C6411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8BC9288"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4E508F" w14:textId="77777777" w:rsidR="00163F15" w:rsidRPr="002C594E" w:rsidRDefault="00163F15" w:rsidP="00172D78">
                  <w:pPr>
                    <w:spacing w:before="120"/>
                    <w:jc w:val="both"/>
                    <w:rPr>
                      <w:rFonts w:ascii="Verdana" w:hAnsi="Verdana"/>
                      <w:sz w:val="16"/>
                      <w:szCs w:val="16"/>
                      <w:lang w:val="en-US"/>
                    </w:rPr>
                  </w:pPr>
                </w:p>
              </w:tc>
            </w:tr>
            <w:tr w:rsidR="00163F15" w:rsidRPr="008111B9" w14:paraId="5FB352B8" w14:textId="77777777" w:rsidTr="00482084">
              <w:tc>
                <w:tcPr>
                  <w:tcW w:w="1087" w:type="dxa"/>
                </w:tcPr>
                <w:p w14:paraId="09F1E3D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FBE1C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B5638D9"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5CFCB34"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8111B9" w14:paraId="6B2FBE58" w14:textId="77777777" w:rsidTr="00300921">
              <w:tc>
                <w:tcPr>
                  <w:tcW w:w="1087" w:type="dxa"/>
                </w:tcPr>
                <w:p w14:paraId="7D794BF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164048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50E285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8111B9" w14:paraId="51C58F94" w14:textId="77777777" w:rsidTr="00300921">
              <w:tc>
                <w:tcPr>
                  <w:tcW w:w="1087" w:type="dxa"/>
                </w:tcPr>
                <w:p w14:paraId="21A61D2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CB8F2E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E4C49C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FB870A1" w14:textId="77777777" w:rsidR="00163F15" w:rsidRPr="002C594E" w:rsidRDefault="00163F15" w:rsidP="00172D78">
                  <w:pPr>
                    <w:spacing w:before="120"/>
                    <w:jc w:val="both"/>
                    <w:rPr>
                      <w:rFonts w:ascii="Verdana" w:hAnsi="Verdana"/>
                      <w:sz w:val="16"/>
                      <w:szCs w:val="16"/>
                      <w:lang w:val="en-US"/>
                    </w:rPr>
                  </w:pPr>
                </w:p>
              </w:tc>
            </w:tr>
          </w:tbl>
          <w:p w14:paraId="2321F85C"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941A1D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C38F350" w14:textId="77777777" w:rsidTr="00583DB6">
              <w:trPr>
                <w:trHeight w:val="242"/>
                <w:jc w:val="center"/>
              </w:trPr>
              <w:tc>
                <w:tcPr>
                  <w:tcW w:w="1129" w:type="dxa"/>
                </w:tcPr>
                <w:p w14:paraId="15EB56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06FD28C" w14:textId="6CFC9F1F" w:rsidR="00163F15" w:rsidRPr="002C594E" w:rsidRDefault="0049343F"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14:paraId="5CED072B" w14:textId="77777777" w:rsidR="00163F15" w:rsidRPr="002C594E" w:rsidRDefault="00163F15" w:rsidP="00172D78">
                  <w:pPr>
                    <w:spacing w:before="120"/>
                    <w:jc w:val="both"/>
                    <w:rPr>
                      <w:rFonts w:ascii="Verdana" w:hAnsi="Verdana"/>
                      <w:sz w:val="16"/>
                      <w:szCs w:val="16"/>
                      <w:lang w:val="en-US"/>
                    </w:rPr>
                  </w:pPr>
                </w:p>
              </w:tc>
            </w:tr>
            <w:tr w:rsidR="00163F15" w:rsidRPr="002C594E" w14:paraId="034792FF" w14:textId="77777777" w:rsidTr="00583DB6">
              <w:trPr>
                <w:trHeight w:val="262"/>
                <w:jc w:val="center"/>
              </w:trPr>
              <w:tc>
                <w:tcPr>
                  <w:tcW w:w="1129" w:type="dxa"/>
                </w:tcPr>
                <w:p w14:paraId="7FDAF83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E7119A5" w14:textId="3FF01AF3"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49343F">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3F18351" w14:textId="77777777" w:rsidR="00163F15" w:rsidRPr="002C594E" w:rsidRDefault="00163F15" w:rsidP="00172D78">
                  <w:pPr>
                    <w:spacing w:before="120"/>
                    <w:jc w:val="both"/>
                    <w:rPr>
                      <w:rFonts w:ascii="Verdana" w:hAnsi="Verdana"/>
                      <w:sz w:val="16"/>
                      <w:szCs w:val="16"/>
                      <w:lang w:val="en-US"/>
                    </w:rPr>
                  </w:pPr>
                </w:p>
              </w:tc>
            </w:tr>
            <w:tr w:rsidR="00163F15" w:rsidRPr="008111B9" w14:paraId="37B2C11C" w14:textId="77777777" w:rsidTr="00583DB6">
              <w:trPr>
                <w:trHeight w:val="1477"/>
                <w:jc w:val="center"/>
              </w:trPr>
              <w:tc>
                <w:tcPr>
                  <w:tcW w:w="1129" w:type="dxa"/>
                </w:tcPr>
                <w:p w14:paraId="6BDEE89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18D222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E63048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8111B9" w14:paraId="2E424038" w14:textId="77777777" w:rsidTr="00583DB6">
              <w:trPr>
                <w:trHeight w:val="790"/>
                <w:jc w:val="center"/>
              </w:trPr>
              <w:tc>
                <w:tcPr>
                  <w:tcW w:w="1129" w:type="dxa"/>
                </w:tcPr>
                <w:p w14:paraId="5FA71D0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9113E7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595C8BA" w14:textId="77777777" w:rsidR="00163F15" w:rsidRPr="002C594E" w:rsidRDefault="00163F15" w:rsidP="00172D78">
                  <w:pPr>
                    <w:spacing w:before="120"/>
                    <w:jc w:val="both"/>
                    <w:rPr>
                      <w:rFonts w:ascii="Verdana" w:hAnsi="Verdana"/>
                      <w:sz w:val="16"/>
                      <w:szCs w:val="16"/>
                      <w:lang w:val="en-US"/>
                    </w:rPr>
                  </w:pPr>
                </w:p>
              </w:tc>
            </w:tr>
          </w:tbl>
          <w:p w14:paraId="3EA6641C" w14:textId="77777777" w:rsidR="009A54EC" w:rsidRPr="002C594E" w:rsidRDefault="009A54EC" w:rsidP="00172D78">
            <w:pPr>
              <w:spacing w:before="120"/>
              <w:jc w:val="center"/>
              <w:rPr>
                <w:rFonts w:ascii="Verdana" w:hAnsi="Verdana"/>
                <w:i/>
                <w:lang w:val="en-US"/>
              </w:rPr>
            </w:pPr>
          </w:p>
          <w:p w14:paraId="105B4FC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A0F60D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5B0263F4"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5C177A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A1857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2D15516"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3B9F7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04666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7D0E44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53D18A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8C87CA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E61DF2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BBA39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24934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3D5D215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Agrumi-Gel </w:t>
            </w:r>
            <w:proofErr w:type="spellStart"/>
            <w:r w:rsidR="00C2305A" w:rsidRPr="002C594E">
              <w:rPr>
                <w:rFonts w:ascii="Verdana" w:hAnsi="Verdana"/>
                <w:lang w:val="en-US"/>
              </w:rPr>
              <w:t>S</w:t>
            </w:r>
            <w:r w:rsidR="00E73CA1" w:rsidRPr="002C594E">
              <w:rPr>
                <w:rFonts w:ascii="Verdana" w:hAnsi="Verdana"/>
                <w:lang w:val="en-US"/>
              </w:rPr>
              <w:t>.r.l</w:t>
            </w:r>
            <w:proofErr w:type="spellEnd"/>
            <w:r w:rsidR="00E73CA1" w:rsidRPr="002C594E">
              <w:rPr>
                <w:rFonts w:ascii="Verdana" w:hAnsi="Verdana"/>
                <w:lang w:val="en-US"/>
              </w:rPr>
              <w:t xml:space="preserve">.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8D50709"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F7BA47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2561F61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3A2A064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93EACC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4780F5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CF22300"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035841A" w14:textId="77777777" w:rsidR="00583DB6" w:rsidRPr="002C594E" w:rsidRDefault="00583DB6" w:rsidP="00F6263E">
            <w:pPr>
              <w:spacing w:before="120"/>
              <w:ind w:left="318" w:hanging="318"/>
              <w:rPr>
                <w:rFonts w:ascii="Verdana" w:hAnsi="Verdana"/>
                <w:i/>
                <w:sz w:val="16"/>
                <w:szCs w:val="16"/>
                <w:lang w:val="en-US"/>
              </w:rPr>
            </w:pPr>
          </w:p>
          <w:p w14:paraId="1019AFC4"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478AF4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4E8C55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E70A7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A8A81F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EA842F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81E931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7FEAA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FCCECD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3A6ACFA"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4C46C790" w14:textId="77777777" w:rsidR="00583DB6" w:rsidRPr="00B11378" w:rsidRDefault="00583DB6" w:rsidP="00B11378">
            <w:pPr>
              <w:spacing w:before="120"/>
              <w:rPr>
                <w:rFonts w:ascii="Verdana" w:hAnsi="Verdana"/>
                <w:i/>
                <w:sz w:val="16"/>
                <w:szCs w:val="16"/>
                <w:lang w:val="en-US"/>
              </w:rPr>
            </w:pPr>
          </w:p>
          <w:p w14:paraId="5262C9DC" w14:textId="77777777" w:rsidR="00556D8D" w:rsidRDefault="00F6263E" w:rsidP="00583DB6">
            <w:pPr>
              <w:spacing w:before="120"/>
              <w:ind w:left="318" w:hanging="318"/>
              <w:rPr>
                <w:rFonts w:ascii="Verdana" w:hAnsi="Verdana"/>
                <w:lang w:val="en-US"/>
              </w:rPr>
            </w:pPr>
            <w:r>
              <w:rPr>
                <w:rFonts w:ascii="Verdana" w:hAnsi="Verdana"/>
                <w:lang w:val="en-US"/>
              </w:rPr>
              <w:tab/>
            </w:r>
          </w:p>
          <w:p w14:paraId="32E6E200"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E78F51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1602E9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1E7C3D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lastRenderedPageBreak/>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3504A3E" w14:textId="77777777" w:rsidR="00573C7D" w:rsidRPr="002C594E" w:rsidRDefault="00573C7D" w:rsidP="00172D78">
            <w:pPr>
              <w:spacing w:before="120"/>
              <w:rPr>
                <w:rFonts w:ascii="Verdana" w:hAnsi="Verdana"/>
                <w:i/>
                <w:sz w:val="16"/>
                <w:szCs w:val="16"/>
                <w:lang w:val="en-US"/>
              </w:rPr>
            </w:pPr>
          </w:p>
          <w:p w14:paraId="6A3D2F7F"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854087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AD54AD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2C3C93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111B9" w14:paraId="74580BFE" w14:textId="77777777" w:rsidTr="00394C48">
        <w:trPr>
          <w:trHeight w:val="1737"/>
        </w:trPr>
        <w:tc>
          <w:tcPr>
            <w:tcW w:w="9320" w:type="dxa"/>
            <w:shd w:val="clear" w:color="auto" w:fill="auto"/>
          </w:tcPr>
          <w:p w14:paraId="3C0AA0B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EC54C1F" w14:textId="78127A4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002E8E">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2063CD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0D1090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111B9" w14:paraId="0CC38E92" w14:textId="77777777" w:rsidTr="00163F15">
        <w:trPr>
          <w:trHeight w:val="832"/>
        </w:trPr>
        <w:tc>
          <w:tcPr>
            <w:tcW w:w="9320" w:type="dxa"/>
            <w:shd w:val="clear" w:color="auto" w:fill="auto"/>
          </w:tcPr>
          <w:p w14:paraId="1E54583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4C81303"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A8E314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C0667A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541382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111B9" w14:paraId="2CB73528" w14:textId="77777777" w:rsidTr="00394C48">
        <w:tc>
          <w:tcPr>
            <w:tcW w:w="9320" w:type="dxa"/>
            <w:shd w:val="clear" w:color="auto" w:fill="auto"/>
          </w:tcPr>
          <w:p w14:paraId="7214041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EDAA9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B7F1D7F" w14:textId="77777777" w:rsidR="001E1265" w:rsidRPr="002C594E" w:rsidRDefault="001E1265" w:rsidP="00172D78">
      <w:pPr>
        <w:spacing w:before="120"/>
        <w:ind w:left="-567"/>
        <w:rPr>
          <w:rFonts w:ascii="Verdana" w:hAnsi="Verdana"/>
          <w:i/>
          <w:sz w:val="16"/>
          <w:szCs w:val="16"/>
          <w:lang w:val="en-US"/>
        </w:rPr>
      </w:pPr>
    </w:p>
    <w:p w14:paraId="269B3C1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 xml:space="preserve">Agrumi-Gel </w:t>
      </w:r>
      <w:proofErr w:type="spellStart"/>
      <w:r w:rsidRPr="002C594E">
        <w:rPr>
          <w:rFonts w:ascii="Verdana" w:hAnsi="Verdana"/>
          <w:i/>
          <w:sz w:val="16"/>
          <w:szCs w:val="16"/>
          <w:lang w:val="en-US"/>
        </w:rPr>
        <w:t>s.r.l</w:t>
      </w:r>
      <w:proofErr w:type="spellEnd"/>
      <w:r w:rsidRPr="002C594E">
        <w:rPr>
          <w:rFonts w:ascii="Verdana" w:hAnsi="Verdana"/>
          <w:i/>
          <w:sz w:val="16"/>
          <w:szCs w:val="16"/>
          <w:lang w:val="en-US"/>
        </w:rPr>
        <w:t>.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FBAC2" w14:textId="77777777" w:rsidR="00F5699A" w:rsidRDefault="00F5699A">
      <w:r>
        <w:separator/>
      </w:r>
    </w:p>
  </w:endnote>
  <w:endnote w:type="continuationSeparator" w:id="0">
    <w:p w14:paraId="7BF6E074"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6973F" w14:textId="77777777" w:rsidR="00635453" w:rsidRDefault="0063545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16C3B"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9343F" w:rsidRPr="001E1265" w14:paraId="3D0361F6" w14:textId="77777777" w:rsidTr="00784AD3">
      <w:tc>
        <w:tcPr>
          <w:tcW w:w="567" w:type="dxa"/>
          <w:tcBorders>
            <w:top w:val="single" w:sz="4" w:space="0" w:color="000000"/>
            <w:left w:val="single" w:sz="4" w:space="0" w:color="000000"/>
            <w:bottom w:val="single" w:sz="4" w:space="0" w:color="000000"/>
          </w:tcBorders>
          <w:vAlign w:val="center"/>
        </w:tcPr>
        <w:p w14:paraId="0A31FEBC" w14:textId="71B7A03D" w:rsidR="0049343F" w:rsidRPr="001E1265" w:rsidRDefault="0049343F" w:rsidP="0049343F">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B0629F8" w14:textId="02FE9A56" w:rsidR="0049343F" w:rsidRDefault="0049343F" w:rsidP="0049343F">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7684E75B" w14:textId="7753AC63" w:rsidR="0049343F" w:rsidRDefault="0049343F" w:rsidP="0049343F">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DB233E5" w14:textId="182AB220" w:rsidR="0049343F" w:rsidRDefault="00635453" w:rsidP="00635453">
          <w:pPr>
            <w:pStyle w:val="Pidipagina"/>
            <w:snapToGrid w:val="0"/>
            <w:jc w:val="center"/>
            <w:rPr>
              <w:rFonts w:ascii="Verdana" w:hAnsi="Verdana"/>
              <w:sz w:val="16"/>
              <w:szCs w:val="16"/>
              <w:lang w:val="en-US"/>
            </w:rPr>
          </w:pPr>
          <w:r w:rsidRPr="00635453">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4B0C38DA" w14:textId="77777777" w:rsidR="0049343F" w:rsidRDefault="0049343F" w:rsidP="0049343F">
          <w:pPr>
            <w:pStyle w:val="Pidipagina"/>
            <w:snapToGrid w:val="0"/>
            <w:jc w:val="center"/>
            <w:rPr>
              <w:rFonts w:ascii="Verdana" w:hAnsi="Verdana"/>
              <w:sz w:val="16"/>
              <w:szCs w:val="16"/>
              <w:lang w:val="en-US"/>
            </w:rPr>
          </w:pPr>
          <w:r>
            <w:rPr>
              <w:rFonts w:ascii="Verdana" w:hAnsi="Verdana"/>
              <w:sz w:val="16"/>
              <w:szCs w:val="16"/>
              <w:lang w:val="en-US"/>
            </w:rPr>
            <w:t>RIZZO</w:t>
          </w:r>
        </w:p>
        <w:p w14:paraId="687DCBE1" w14:textId="2EEDED12" w:rsidR="0049343F" w:rsidRDefault="0049343F" w:rsidP="0049343F">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2A532A68" w14:textId="77777777" w:rsidTr="00CF0FA3">
      <w:tc>
        <w:tcPr>
          <w:tcW w:w="567" w:type="dxa"/>
          <w:tcBorders>
            <w:top w:val="single" w:sz="4" w:space="0" w:color="000000"/>
            <w:left w:val="single" w:sz="4" w:space="0" w:color="000000"/>
            <w:bottom w:val="single" w:sz="4" w:space="0" w:color="000000"/>
          </w:tcBorders>
          <w:vAlign w:val="center"/>
        </w:tcPr>
        <w:p w14:paraId="45D1F16F"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2280BB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5561D88"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3B7D123"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DDEE064"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38E9599" w14:textId="77777777" w:rsidR="00F5699A" w:rsidRDefault="00F5699A" w:rsidP="00CF0FA3">
    <w:pPr>
      <w:pStyle w:val="Pidipagina"/>
      <w:jc w:val="center"/>
    </w:pPr>
  </w:p>
  <w:p w14:paraId="200DE2CE"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F32A84">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0DEA5160" w14:textId="77777777" w:rsidTr="001B1240">
      <w:tc>
        <w:tcPr>
          <w:tcW w:w="657" w:type="dxa"/>
          <w:tcBorders>
            <w:top w:val="single" w:sz="4" w:space="0" w:color="000000"/>
            <w:left w:val="single" w:sz="4" w:space="0" w:color="000000"/>
            <w:bottom w:val="single" w:sz="4" w:space="0" w:color="000000"/>
          </w:tcBorders>
          <w:vAlign w:val="center"/>
        </w:tcPr>
        <w:p w14:paraId="3E2F2408"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18612BC"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F89893D"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A62EC49"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00F8191" w14:textId="77777777" w:rsidR="00F5699A" w:rsidRPr="001B1240" w:rsidRDefault="00F5699A" w:rsidP="001B1240">
          <w:pPr>
            <w:pStyle w:val="Pidipagina"/>
            <w:snapToGrid w:val="0"/>
            <w:jc w:val="center"/>
            <w:rPr>
              <w:rFonts w:ascii="Verdana" w:hAnsi="Verdana"/>
            </w:rPr>
          </w:pPr>
        </w:p>
      </w:tc>
    </w:tr>
    <w:tr w:rsidR="00F5699A" w14:paraId="6BC71B9D" w14:textId="77777777" w:rsidTr="001B1240">
      <w:tc>
        <w:tcPr>
          <w:tcW w:w="657" w:type="dxa"/>
          <w:tcBorders>
            <w:left w:val="single" w:sz="4" w:space="0" w:color="000000"/>
            <w:bottom w:val="single" w:sz="4" w:space="0" w:color="000000"/>
          </w:tcBorders>
          <w:vAlign w:val="center"/>
        </w:tcPr>
        <w:p w14:paraId="71407E1A"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232AE6B"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D5A2C30"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75E2E2B"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31DDD7F"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507B4501"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5C5B74" w14:textId="77777777" w:rsidR="00F5699A" w:rsidRDefault="00F5699A">
      <w:r>
        <w:separator/>
      </w:r>
    </w:p>
  </w:footnote>
  <w:footnote w:type="continuationSeparator" w:id="0">
    <w:p w14:paraId="563B838D"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F9165" w14:textId="77777777" w:rsidR="00635453" w:rsidRDefault="0063545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3E5ABAA0"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529EA29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 xml:space="preserve">Agrumi-Gel </w:t>
          </w:r>
          <w:proofErr w:type="spellStart"/>
          <w:r w:rsidRPr="00A37DFF">
            <w:rPr>
              <w:rFonts w:ascii="Verdana" w:hAnsi="Verdana"/>
              <w:b/>
              <w:bCs/>
              <w:sz w:val="24"/>
              <w:szCs w:val="24"/>
              <w:lang w:val="de-DE"/>
            </w:rPr>
            <w:t>s.r.l</w:t>
          </w:r>
          <w:proofErr w:type="spellEnd"/>
          <w:r w:rsidRPr="00A37DFF">
            <w:rPr>
              <w:rFonts w:ascii="Verdana" w:hAnsi="Verdana"/>
              <w:b/>
              <w:bCs/>
              <w:sz w:val="24"/>
              <w:szCs w:val="24"/>
              <w:lang w:val="de-DE"/>
            </w:rPr>
            <w:t>.</w:t>
          </w:r>
        </w:p>
      </w:tc>
      <w:tc>
        <w:tcPr>
          <w:tcW w:w="4110" w:type="dxa"/>
          <w:tcBorders>
            <w:top w:val="single" w:sz="4" w:space="0" w:color="000000"/>
            <w:left w:val="single" w:sz="4" w:space="0" w:color="000000"/>
            <w:bottom w:val="single" w:sz="4" w:space="0" w:color="000000"/>
          </w:tcBorders>
          <w:vAlign w:val="center"/>
        </w:tcPr>
        <w:p w14:paraId="2AD11E2E"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37F8694" w14:textId="056BC426"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w:t>
          </w:r>
          <w:r w:rsidR="008E3C88">
            <w:rPr>
              <w:rFonts w:ascii="Verdana" w:hAnsi="Verdana"/>
              <w:b/>
              <w:bCs/>
              <w:sz w:val="24"/>
              <w:szCs w:val="24"/>
            </w:rPr>
            <w:t>2</w:t>
          </w:r>
          <w:r w:rsidRPr="00A37DFF">
            <w:rPr>
              <w:rFonts w:ascii="Verdana" w:hAnsi="Verdana"/>
              <w:b/>
              <w:bCs/>
              <w:sz w:val="24"/>
              <w:szCs w:val="24"/>
            </w:rPr>
            <w:t xml:space="preserve"> EN</w:t>
          </w:r>
        </w:p>
      </w:tc>
    </w:tr>
  </w:tbl>
  <w:p w14:paraId="39B66451"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495778F8" w14:textId="77777777">
      <w:trPr>
        <w:trHeight w:val="838"/>
      </w:trPr>
      <w:tc>
        <w:tcPr>
          <w:tcW w:w="1896" w:type="dxa"/>
          <w:tcBorders>
            <w:top w:val="single" w:sz="4" w:space="0" w:color="000000"/>
            <w:left w:val="single" w:sz="4" w:space="0" w:color="000000"/>
            <w:bottom w:val="single" w:sz="4" w:space="0" w:color="000000"/>
          </w:tcBorders>
          <w:vAlign w:val="center"/>
        </w:tcPr>
        <w:p w14:paraId="7B4ABFDE"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7DAFA680"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6936A45"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7060B6F3"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3BC8A320"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2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2E8E"/>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316C9"/>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43F"/>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96A63"/>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453"/>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1B9"/>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3C88"/>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0ED7"/>
    <w:rsid w:val="00AA5D0E"/>
    <w:rsid w:val="00AB499C"/>
    <w:rsid w:val="00AB5791"/>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31AE"/>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2097"/>
    <o:shapelayout v:ext="edit">
      <o:idmap v:ext="edit" data="1"/>
    </o:shapelayout>
  </w:shapeDefaults>
  <w:decimalSymbol w:val=","/>
  <w:listSeparator w:val=";"/>
  <w14:docId w14:val="21A312D6"/>
  <w15:docId w15:val="{F213CB09-EE5C-4F8F-BB71-D612E152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45760989">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4950C-9B42-4553-A28B-071355EBF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1977</Words>
  <Characters>11274</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31</cp:revision>
  <cp:lastPrinted>2017-02-25T09:26:00Z</cp:lastPrinted>
  <dcterms:created xsi:type="dcterms:W3CDTF">2016-04-01T08:02:00Z</dcterms:created>
  <dcterms:modified xsi:type="dcterms:W3CDTF">2022-03-03T09:55:00Z</dcterms:modified>
  <cp:category>Ufficio Qualità</cp:category>
  <cp:contentStatus>Rev. 2</cp:contentStatus>
</cp:coreProperties>
</file>