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6FF65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8439ED" w14:paraId="41088DBF" w14:textId="77777777" w:rsidTr="00394C48">
        <w:trPr>
          <w:trHeight w:val="1399"/>
        </w:trPr>
        <w:tc>
          <w:tcPr>
            <w:tcW w:w="9210" w:type="dxa"/>
            <w:shd w:val="clear" w:color="auto" w:fill="auto"/>
          </w:tcPr>
          <w:p w14:paraId="11494397" w14:textId="1D8D899E"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4223AB" w:rsidRPr="004223AB">
              <w:rPr>
                <w:rFonts w:ascii="Verdana" w:hAnsi="Verdana"/>
                <w:bCs/>
                <w:lang w:val="en-US"/>
              </w:rPr>
              <w:t>Red Prickly Pear Puree</w:t>
            </w:r>
          </w:p>
          <w:p w14:paraId="42B2BA51" w14:textId="3E118E23"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4223AB" w:rsidRPr="004223AB">
              <w:rPr>
                <w:rFonts w:ascii="Verdana" w:hAnsi="Verdana"/>
                <w:i/>
                <w:lang w:val="en-US"/>
              </w:rPr>
              <w:t>Red Prickly Pear Puree</w:t>
            </w:r>
          </w:p>
          <w:p w14:paraId="5DA293AF" w14:textId="6204955D" w:rsidR="00853353" w:rsidRPr="004223AB" w:rsidRDefault="00853353" w:rsidP="00265736">
            <w:pPr>
              <w:tabs>
                <w:tab w:val="left" w:pos="3119"/>
              </w:tabs>
              <w:spacing w:before="120" w:after="120"/>
              <w:ind w:left="3119" w:hanging="3119"/>
              <w:rPr>
                <w:rFonts w:ascii="Verdana" w:hAnsi="Verdana"/>
                <w:bCs/>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4223AB">
              <w:rPr>
                <w:rFonts w:ascii="Verdana" w:hAnsi="Verdana"/>
                <w:bCs/>
                <w:lang w:val="en-US"/>
              </w:rPr>
              <w:t>PFINR</w:t>
            </w:r>
          </w:p>
        </w:tc>
      </w:tr>
    </w:tbl>
    <w:p w14:paraId="0032A4D1" w14:textId="77777777" w:rsidR="00B13991" w:rsidRDefault="00B13991" w:rsidP="00815BC2">
      <w:pPr>
        <w:spacing w:before="120"/>
        <w:rPr>
          <w:rFonts w:ascii="Verdana" w:hAnsi="Verdana"/>
          <w:b/>
          <w:sz w:val="8"/>
          <w:szCs w:val="8"/>
          <w:lang w:val="en-US"/>
        </w:rPr>
      </w:pPr>
    </w:p>
    <w:p w14:paraId="31E9A3E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8439ED" w14:paraId="77746A37" w14:textId="77777777" w:rsidTr="00257592">
        <w:trPr>
          <w:trHeight w:val="3578"/>
        </w:trPr>
        <w:tc>
          <w:tcPr>
            <w:tcW w:w="9238" w:type="dxa"/>
            <w:shd w:val="clear" w:color="auto" w:fill="auto"/>
          </w:tcPr>
          <w:p w14:paraId="6B4143F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7ECC8A27" w14:textId="7308A55B" w:rsidR="00F57D79" w:rsidRPr="00FF5780" w:rsidRDefault="00677F2D" w:rsidP="004223AB">
            <w:pPr>
              <w:tabs>
                <w:tab w:val="left" w:pos="284"/>
                <w:tab w:val="left" w:pos="3402"/>
              </w:tabs>
              <w:spacing w:before="120" w:after="120"/>
              <w:rPr>
                <w:rFonts w:ascii="Verdana" w:hAnsi="Verdana"/>
              </w:rPr>
            </w:pPr>
            <w:r w:rsidRPr="00244973">
              <w:rPr>
                <w:rFonts w:ascii="Verdana" w:hAnsi="Verdana"/>
                <w:b/>
              </w:rPr>
              <w:tab/>
            </w:r>
            <w:r w:rsidR="00FE19E1" w:rsidRPr="00815BC2">
              <w:rPr>
                <w:rFonts w:ascii="Verdana" w:hAnsi="Verdana"/>
                <w:b/>
              </w:rPr>
              <w:t>Ingredients</w:t>
            </w:r>
            <w:r w:rsidR="004A7EF7" w:rsidRPr="00815BC2">
              <w:rPr>
                <w:rFonts w:ascii="Verdana" w:hAnsi="Verdana"/>
                <w:b/>
              </w:rPr>
              <w:t>:</w:t>
            </w:r>
            <w:r w:rsidR="005D6FC3" w:rsidRPr="00815BC2">
              <w:rPr>
                <w:rFonts w:ascii="Verdana" w:hAnsi="Verdana"/>
              </w:rPr>
              <w:tab/>
            </w:r>
            <w:r w:rsidR="004223AB">
              <w:rPr>
                <w:rFonts w:ascii="Verdana" w:hAnsi="Verdana"/>
              </w:rPr>
              <w:t>Prickly Pear</w:t>
            </w:r>
          </w:p>
          <w:p w14:paraId="6A109FFA" w14:textId="77777777" w:rsidR="00815BC2" w:rsidRPr="00815BC2" w:rsidRDefault="00677F2D" w:rsidP="00583DB6">
            <w:pPr>
              <w:tabs>
                <w:tab w:val="left" w:pos="284"/>
                <w:tab w:val="left" w:pos="3402"/>
              </w:tabs>
              <w:spacing w:before="120" w:after="120"/>
              <w:rPr>
                <w:rFonts w:ascii="Verdana" w:hAnsi="Verdana"/>
                <w:i/>
                <w:lang w:val="en-US"/>
              </w:rPr>
            </w:pPr>
            <w:r w:rsidRPr="000F3F61">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8556C53" w14:textId="4330AE97" w:rsidR="00815BC2" w:rsidRDefault="00677F2D" w:rsidP="00FF5780">
            <w:pPr>
              <w:tabs>
                <w:tab w:val="left" w:pos="284"/>
                <w:tab w:val="left" w:pos="3402"/>
              </w:tabs>
              <w:spacing w:before="120" w:after="120"/>
              <w:rPr>
                <w:rFonts w:ascii="Verdana" w:hAnsi="Verdana"/>
                <w:lang w:val="en-US"/>
              </w:rPr>
            </w:pPr>
            <w:r w:rsidRPr="002C594E">
              <w:rPr>
                <w:rFonts w:ascii="Verdana" w:hAnsi="Verdana"/>
                <w:b/>
                <w:lang w:val="en-US"/>
              </w:rPr>
              <w:tab/>
            </w:r>
          </w:p>
          <w:p w14:paraId="60299D5E" w14:textId="559B8B47" w:rsidR="00815BC2" w:rsidRPr="002C594E" w:rsidRDefault="00815BC2" w:rsidP="00815BC2">
            <w:pPr>
              <w:tabs>
                <w:tab w:val="left" w:pos="284"/>
                <w:tab w:val="left" w:pos="3402"/>
              </w:tabs>
              <w:spacing w:before="120" w:after="120"/>
              <w:ind w:left="284"/>
              <w:rPr>
                <w:rFonts w:ascii="Verdana" w:hAnsi="Verdana"/>
                <w:lang w:val="en-US"/>
              </w:rPr>
            </w:pPr>
            <w:r w:rsidRPr="002C594E">
              <w:rPr>
                <w:rFonts w:ascii="Verdana" w:hAnsi="Verdana"/>
                <w:b/>
                <w:lang w:val="en-US"/>
              </w:rPr>
              <w:t>Raw material:</w:t>
            </w:r>
            <w:r w:rsidRPr="002C594E">
              <w:rPr>
                <w:rFonts w:ascii="Verdana" w:hAnsi="Verdana"/>
                <w:lang w:val="en-US"/>
              </w:rPr>
              <w:t xml:space="preserve"> </w:t>
            </w:r>
            <w:r w:rsidRPr="002C594E">
              <w:rPr>
                <w:rFonts w:ascii="Verdana" w:hAnsi="Verdana"/>
                <w:lang w:val="en-US"/>
              </w:rPr>
              <w:tab/>
            </w:r>
            <w:r w:rsidR="004223AB" w:rsidRPr="00C823EF">
              <w:rPr>
                <w:rFonts w:ascii="Verdana" w:hAnsi="Verdana"/>
                <w:lang w:val="en-US"/>
              </w:rPr>
              <w:t>Prickly Pear</w:t>
            </w:r>
          </w:p>
          <w:p w14:paraId="5F0C6287" w14:textId="77777777" w:rsidR="00C823EF"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t>Citr</w:t>
            </w:r>
            <w:r w:rsidR="00C823EF" w:rsidRPr="00C823EF">
              <w:rPr>
                <w:rFonts w:ascii="Verdana" w:hAnsi="Verdana"/>
                <w:lang w:val="en-US"/>
              </w:rPr>
              <w:t xml:space="preserve"> Opuntia ficus-indica.</w:t>
            </w:r>
          </w:p>
          <w:p w14:paraId="52AE5531" w14:textId="1CB4CC40"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050708D4" w14:textId="4EA93706"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Variety:</w:t>
            </w:r>
            <w:r w:rsidRPr="002C594E">
              <w:rPr>
                <w:rFonts w:ascii="Verdana" w:hAnsi="Verdana"/>
                <w:lang w:val="en-US"/>
              </w:rPr>
              <w:t xml:space="preserve"> </w:t>
            </w:r>
            <w:r w:rsidRPr="002C594E">
              <w:rPr>
                <w:rFonts w:ascii="Verdana" w:hAnsi="Verdana"/>
                <w:lang w:val="en-US"/>
              </w:rPr>
              <w:tab/>
            </w:r>
            <w:r w:rsidR="00C823EF">
              <w:rPr>
                <w:rFonts w:ascii="Verdana" w:hAnsi="Verdana"/>
                <w:lang w:val="en-US"/>
              </w:rPr>
              <w:t>Sanguine</w:t>
            </w:r>
            <w:r>
              <w:rPr>
                <w:rFonts w:ascii="Verdana" w:hAnsi="Verdana"/>
                <w:lang w:val="en-US"/>
              </w:rPr>
              <w:t>.</w:t>
            </w:r>
          </w:p>
          <w:p w14:paraId="79EA6030" w14:textId="122509EE" w:rsidR="00815BC2"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Harvesting period:</w:t>
            </w:r>
            <w:r w:rsidRPr="002C594E">
              <w:rPr>
                <w:rFonts w:ascii="Verdana" w:hAnsi="Verdana"/>
                <w:lang w:val="en-US"/>
              </w:rPr>
              <w:t xml:space="preserve"> </w:t>
            </w:r>
            <w:r w:rsidRPr="002C594E">
              <w:rPr>
                <w:rFonts w:ascii="Verdana" w:hAnsi="Verdana"/>
                <w:lang w:val="en-US"/>
              </w:rPr>
              <w:tab/>
              <w:t xml:space="preserve">Typically from </w:t>
            </w:r>
            <w:r w:rsidR="00C823EF">
              <w:rPr>
                <w:rFonts w:ascii="Verdana" w:hAnsi="Verdana"/>
                <w:lang w:val="en-US"/>
              </w:rPr>
              <w:t>early October to mid-November</w:t>
            </w:r>
          </w:p>
          <w:p w14:paraId="2C8182AC" w14:textId="59EA6249" w:rsidR="00F8523A" w:rsidRPr="002C594E" w:rsidRDefault="00F8523A" w:rsidP="00C823EF">
            <w:pPr>
              <w:tabs>
                <w:tab w:val="left" w:pos="284"/>
                <w:tab w:val="left" w:pos="3402"/>
              </w:tabs>
              <w:spacing w:before="120" w:after="120"/>
              <w:ind w:firstLine="284"/>
              <w:rPr>
                <w:rFonts w:ascii="Verdana" w:hAnsi="Verdana"/>
                <w:lang w:val="en-US"/>
              </w:rPr>
            </w:pPr>
            <w:r w:rsidRPr="002C594E">
              <w:rPr>
                <w:rFonts w:ascii="Verdana" w:hAnsi="Verdana"/>
                <w:b/>
                <w:lang w:val="en-US"/>
              </w:rPr>
              <w:t>Determi</w:t>
            </w:r>
            <w:r w:rsidR="00043A03" w:rsidRPr="002C594E">
              <w:rPr>
                <w:rFonts w:ascii="Verdana" w:hAnsi="Verdana"/>
                <w:b/>
                <w:lang w:val="en-US"/>
              </w:rPr>
              <w:t>nation of maturity</w:t>
            </w:r>
            <w:r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F7ECBDC" w14:textId="1959B699" w:rsidR="00923109" w:rsidRPr="00815BC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w:t>
            </w:r>
            <w:r w:rsidR="00C823EF">
              <w:rPr>
                <w:rFonts w:ascii="Verdana" w:hAnsi="Verdana"/>
                <w:lang w:val="en-US"/>
              </w:rPr>
              <w:t>180</w:t>
            </w:r>
            <w:r w:rsidR="00F8523A" w:rsidRPr="002C594E">
              <w:rPr>
                <w:rFonts w:ascii="Verdana" w:hAnsi="Verdana"/>
                <w:lang w:val="en-US"/>
              </w:rPr>
              <w:t xml:space="preserve"> Kg. ± 15</w:t>
            </w:r>
          </w:p>
          <w:p w14:paraId="3E5FACC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481BBFF5"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B9FFD2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439ED" w14:paraId="5B9B1894" w14:textId="77777777" w:rsidTr="00583DB6">
        <w:trPr>
          <w:trHeight w:val="4575"/>
        </w:trPr>
        <w:tc>
          <w:tcPr>
            <w:tcW w:w="9210" w:type="dxa"/>
            <w:tcBorders>
              <w:bottom w:val="nil"/>
            </w:tcBorders>
          </w:tcPr>
          <w:p w14:paraId="73BEE71A"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DB4C40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8439ED" w14:paraId="605A0D00" w14:textId="77777777" w:rsidTr="00953535">
              <w:trPr>
                <w:trHeight w:hRule="exact" w:val="501"/>
              </w:trPr>
              <w:tc>
                <w:tcPr>
                  <w:tcW w:w="1303" w:type="dxa"/>
                  <w:vAlign w:val="center"/>
                </w:tcPr>
                <w:p w14:paraId="1AD257C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27E4F8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12BDA68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10AAD45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04A045F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13A948C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C823EF" w:rsidRPr="008439ED" w14:paraId="083EC2D6" w14:textId="77777777" w:rsidTr="00953535">
              <w:trPr>
                <w:trHeight w:hRule="exact" w:val="501"/>
              </w:trPr>
              <w:tc>
                <w:tcPr>
                  <w:tcW w:w="1303" w:type="dxa"/>
                  <w:vAlign w:val="center"/>
                </w:tcPr>
                <w:p w14:paraId="79B1ABDD" w14:textId="77777777" w:rsidR="00C823EF" w:rsidRPr="00D6603D" w:rsidRDefault="00C823EF" w:rsidP="00C823EF">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301B2895" w14:textId="514B3AC5" w:rsidR="00C823EF" w:rsidRPr="00244973" w:rsidRDefault="00C823EF" w:rsidP="00C823EF">
                  <w:pPr>
                    <w:jc w:val="center"/>
                    <w:rPr>
                      <w:rFonts w:ascii="Verdana" w:hAnsi="Verdana"/>
                      <w:sz w:val="16"/>
                      <w:szCs w:val="16"/>
                      <w:lang w:val="en-US"/>
                    </w:rPr>
                  </w:pPr>
                </w:p>
              </w:tc>
              <w:tc>
                <w:tcPr>
                  <w:tcW w:w="764" w:type="dxa"/>
                  <w:vAlign w:val="center"/>
                </w:tcPr>
                <w:p w14:paraId="1CF0BA2B" w14:textId="68636A1B" w:rsidR="00C823EF" w:rsidRPr="00244973" w:rsidRDefault="00C823EF" w:rsidP="00C823EF">
                  <w:pPr>
                    <w:jc w:val="center"/>
                    <w:rPr>
                      <w:rFonts w:ascii="Verdana" w:hAnsi="Verdana"/>
                      <w:sz w:val="16"/>
                      <w:szCs w:val="16"/>
                      <w:lang w:val="en-US"/>
                    </w:rPr>
                  </w:pPr>
                  <w:r w:rsidRPr="007A109C">
                    <w:rPr>
                      <w:rFonts w:ascii="Verdana" w:hAnsi="Verdana"/>
                      <w:sz w:val="16"/>
                      <w:szCs w:val="16"/>
                      <w:lang w:val="en-US"/>
                    </w:rPr>
                    <w:t>11</w:t>
                  </w:r>
                </w:p>
              </w:tc>
              <w:tc>
                <w:tcPr>
                  <w:tcW w:w="850" w:type="dxa"/>
                  <w:vAlign w:val="center"/>
                </w:tcPr>
                <w:p w14:paraId="5A22B586" w14:textId="48EA76C8" w:rsidR="00C823EF" w:rsidRPr="00244973" w:rsidRDefault="00C823EF" w:rsidP="00C823EF">
                  <w:pPr>
                    <w:jc w:val="center"/>
                    <w:rPr>
                      <w:rFonts w:ascii="Verdana" w:hAnsi="Verdana"/>
                      <w:sz w:val="16"/>
                      <w:szCs w:val="16"/>
                      <w:lang w:val="en-US"/>
                    </w:rPr>
                  </w:pPr>
                  <w:r w:rsidRPr="007A109C">
                    <w:rPr>
                      <w:rFonts w:ascii="Verdana" w:hAnsi="Verdana"/>
                      <w:sz w:val="16"/>
                      <w:szCs w:val="16"/>
                      <w:lang w:val="en-US"/>
                    </w:rPr>
                    <w:t>14</w:t>
                  </w:r>
                </w:p>
              </w:tc>
              <w:tc>
                <w:tcPr>
                  <w:tcW w:w="851" w:type="dxa"/>
                  <w:vAlign w:val="center"/>
                </w:tcPr>
                <w:p w14:paraId="009AAE79" w14:textId="77777777" w:rsidR="00C823EF" w:rsidRPr="00D6603D" w:rsidRDefault="00C823EF" w:rsidP="00C823EF">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92414CC" w14:textId="77777777" w:rsidR="00C823EF" w:rsidRPr="00D6603D" w:rsidRDefault="00C823EF" w:rsidP="00C823EF">
                  <w:pPr>
                    <w:snapToGrid w:val="0"/>
                    <w:jc w:val="center"/>
                    <w:rPr>
                      <w:rFonts w:ascii="Verdana" w:hAnsi="Verdana"/>
                      <w:sz w:val="16"/>
                      <w:szCs w:val="16"/>
                      <w:lang w:val="en-US"/>
                    </w:rPr>
                  </w:pPr>
                  <w:r w:rsidRPr="00D6603D">
                    <w:rPr>
                      <w:rFonts w:ascii="Verdana" w:hAnsi="Verdana"/>
                      <w:sz w:val="16"/>
                      <w:szCs w:val="16"/>
                      <w:lang w:val="en-US"/>
                    </w:rPr>
                    <w:t>IFU 8,1991</w:t>
                  </w:r>
                </w:p>
              </w:tc>
            </w:tr>
            <w:tr w:rsidR="00C823EF" w:rsidRPr="008439ED" w14:paraId="43F75855" w14:textId="77777777" w:rsidTr="00953535">
              <w:trPr>
                <w:trHeight w:hRule="exact" w:val="501"/>
              </w:trPr>
              <w:tc>
                <w:tcPr>
                  <w:tcW w:w="1303" w:type="dxa"/>
                  <w:vAlign w:val="center"/>
                </w:tcPr>
                <w:p w14:paraId="6AC539D2" w14:textId="77777777" w:rsidR="00C823EF" w:rsidRPr="00D6603D" w:rsidRDefault="00C823EF" w:rsidP="00C823EF">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2B482254" w14:textId="3D6B5BA5" w:rsidR="00C823EF" w:rsidRPr="00244973" w:rsidRDefault="00C823EF" w:rsidP="00C823EF">
                  <w:pPr>
                    <w:jc w:val="center"/>
                    <w:rPr>
                      <w:rFonts w:ascii="Verdana" w:hAnsi="Verdana"/>
                      <w:sz w:val="16"/>
                      <w:szCs w:val="16"/>
                      <w:lang w:val="en-US"/>
                    </w:rPr>
                  </w:pPr>
                </w:p>
              </w:tc>
              <w:tc>
                <w:tcPr>
                  <w:tcW w:w="764" w:type="dxa"/>
                  <w:vAlign w:val="center"/>
                </w:tcPr>
                <w:p w14:paraId="0959BFDE" w14:textId="3ACF0A20" w:rsidR="00C823EF" w:rsidRPr="00244973" w:rsidRDefault="00C823EF" w:rsidP="00C823EF">
                  <w:pPr>
                    <w:jc w:val="center"/>
                    <w:rPr>
                      <w:rFonts w:ascii="Verdana" w:hAnsi="Verdana"/>
                      <w:sz w:val="16"/>
                      <w:szCs w:val="16"/>
                      <w:lang w:val="en-US"/>
                    </w:rPr>
                  </w:pPr>
                  <w:r w:rsidRPr="007A109C">
                    <w:rPr>
                      <w:rFonts w:ascii="Verdana" w:hAnsi="Verdana"/>
                      <w:sz w:val="16"/>
                      <w:szCs w:val="16"/>
                      <w:lang w:val="en-US"/>
                    </w:rPr>
                    <w:t>0.04</w:t>
                  </w:r>
                </w:p>
              </w:tc>
              <w:tc>
                <w:tcPr>
                  <w:tcW w:w="850" w:type="dxa"/>
                  <w:vAlign w:val="center"/>
                </w:tcPr>
                <w:p w14:paraId="532268D6" w14:textId="0A10A7C3" w:rsidR="00C823EF" w:rsidRPr="00244973" w:rsidRDefault="00C823EF" w:rsidP="00C823EF">
                  <w:pPr>
                    <w:jc w:val="center"/>
                    <w:rPr>
                      <w:rFonts w:ascii="Verdana" w:hAnsi="Verdana"/>
                      <w:sz w:val="16"/>
                      <w:szCs w:val="16"/>
                      <w:lang w:val="en-US"/>
                    </w:rPr>
                  </w:pPr>
                  <w:r w:rsidRPr="007A109C">
                    <w:rPr>
                      <w:rFonts w:ascii="Verdana" w:hAnsi="Verdana"/>
                      <w:sz w:val="16"/>
                      <w:szCs w:val="16"/>
                      <w:lang w:val="en-US"/>
                    </w:rPr>
                    <w:t>0.15</w:t>
                  </w:r>
                </w:p>
              </w:tc>
              <w:tc>
                <w:tcPr>
                  <w:tcW w:w="851" w:type="dxa"/>
                  <w:vAlign w:val="center"/>
                </w:tcPr>
                <w:p w14:paraId="6A1CB4A1" w14:textId="77777777" w:rsidR="00C823EF" w:rsidRPr="00D6603D" w:rsidRDefault="00C823EF" w:rsidP="00C823EF">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6A4A6AFD" w14:textId="77777777" w:rsidR="00C823EF" w:rsidRPr="00D6603D" w:rsidRDefault="00C823EF" w:rsidP="00C823EF">
                  <w:pPr>
                    <w:snapToGrid w:val="0"/>
                    <w:jc w:val="center"/>
                    <w:rPr>
                      <w:rFonts w:ascii="Verdana" w:hAnsi="Verdana"/>
                      <w:sz w:val="16"/>
                      <w:szCs w:val="16"/>
                      <w:lang w:val="en-US"/>
                    </w:rPr>
                  </w:pPr>
                  <w:r w:rsidRPr="00D6603D">
                    <w:rPr>
                      <w:rFonts w:ascii="Verdana" w:hAnsi="Verdana"/>
                      <w:sz w:val="16"/>
                      <w:szCs w:val="16"/>
                      <w:lang w:val="en-US"/>
                    </w:rPr>
                    <w:t>IFU 3,1996</w:t>
                  </w:r>
                </w:p>
              </w:tc>
            </w:tr>
            <w:tr w:rsidR="00C823EF" w:rsidRPr="008439ED" w14:paraId="0772D957" w14:textId="77777777" w:rsidTr="00953535">
              <w:trPr>
                <w:trHeight w:hRule="exact" w:val="501"/>
              </w:trPr>
              <w:tc>
                <w:tcPr>
                  <w:tcW w:w="1303" w:type="dxa"/>
                  <w:vAlign w:val="center"/>
                </w:tcPr>
                <w:p w14:paraId="0304885A" w14:textId="77777777" w:rsidR="00C823EF" w:rsidRPr="00D6603D" w:rsidRDefault="00C823EF" w:rsidP="00C823EF">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5FEFA582" w14:textId="77777777" w:rsidR="00C823EF" w:rsidRPr="00244973" w:rsidRDefault="00C823EF" w:rsidP="00C823EF">
                  <w:pPr>
                    <w:jc w:val="center"/>
                    <w:rPr>
                      <w:rFonts w:ascii="Verdana" w:hAnsi="Verdana"/>
                      <w:sz w:val="16"/>
                      <w:szCs w:val="16"/>
                      <w:lang w:val="en-US"/>
                    </w:rPr>
                  </w:pPr>
                </w:p>
              </w:tc>
              <w:tc>
                <w:tcPr>
                  <w:tcW w:w="764" w:type="dxa"/>
                  <w:vAlign w:val="center"/>
                </w:tcPr>
                <w:p w14:paraId="07AD4AA4" w14:textId="7E8BA6A7" w:rsidR="00C823EF" w:rsidRPr="00244973" w:rsidRDefault="00C823EF" w:rsidP="00C823EF">
                  <w:pPr>
                    <w:jc w:val="center"/>
                    <w:rPr>
                      <w:rFonts w:ascii="Verdana" w:hAnsi="Verdana"/>
                      <w:sz w:val="16"/>
                      <w:szCs w:val="16"/>
                      <w:lang w:val="en-US"/>
                    </w:rPr>
                  </w:pPr>
                  <w:r w:rsidRPr="007A109C">
                    <w:rPr>
                      <w:rFonts w:ascii="Verdana" w:hAnsi="Verdana"/>
                      <w:sz w:val="16"/>
                      <w:szCs w:val="16"/>
                      <w:lang w:val="en-US"/>
                    </w:rPr>
                    <w:t>9</w:t>
                  </w:r>
                </w:p>
              </w:tc>
              <w:tc>
                <w:tcPr>
                  <w:tcW w:w="850" w:type="dxa"/>
                  <w:vAlign w:val="center"/>
                </w:tcPr>
                <w:p w14:paraId="1E153AF7" w14:textId="6CED5722" w:rsidR="00C823EF" w:rsidRPr="00244973" w:rsidRDefault="00C823EF" w:rsidP="00C823EF">
                  <w:pPr>
                    <w:jc w:val="center"/>
                    <w:rPr>
                      <w:rFonts w:ascii="Verdana" w:hAnsi="Verdana"/>
                      <w:sz w:val="16"/>
                      <w:szCs w:val="16"/>
                      <w:lang w:val="en-US"/>
                    </w:rPr>
                  </w:pPr>
                  <w:r w:rsidRPr="007A109C">
                    <w:rPr>
                      <w:rFonts w:ascii="Verdana" w:hAnsi="Verdana"/>
                      <w:sz w:val="16"/>
                      <w:szCs w:val="16"/>
                      <w:lang w:val="en-US"/>
                    </w:rPr>
                    <w:t>16</w:t>
                  </w:r>
                </w:p>
              </w:tc>
              <w:tc>
                <w:tcPr>
                  <w:tcW w:w="851" w:type="dxa"/>
                  <w:vAlign w:val="center"/>
                </w:tcPr>
                <w:p w14:paraId="2F83D0DA" w14:textId="77777777" w:rsidR="00C823EF" w:rsidRPr="00D6603D" w:rsidRDefault="00C823EF" w:rsidP="00C823EF">
                  <w:pPr>
                    <w:jc w:val="center"/>
                    <w:rPr>
                      <w:rFonts w:ascii="Verdana" w:hAnsi="Verdana"/>
                      <w:sz w:val="16"/>
                      <w:szCs w:val="16"/>
                      <w:lang w:val="en-US"/>
                    </w:rPr>
                  </w:pPr>
                </w:p>
              </w:tc>
              <w:tc>
                <w:tcPr>
                  <w:tcW w:w="1559" w:type="dxa"/>
                  <w:vAlign w:val="center"/>
                </w:tcPr>
                <w:p w14:paraId="6EEFFABB" w14:textId="77777777" w:rsidR="00C823EF" w:rsidRPr="00D6603D" w:rsidRDefault="00C823EF" w:rsidP="00C823EF">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C823EF" w:rsidRPr="008439ED" w14:paraId="63520353" w14:textId="77777777" w:rsidTr="00953535">
              <w:trPr>
                <w:trHeight w:hRule="exact" w:val="501"/>
              </w:trPr>
              <w:tc>
                <w:tcPr>
                  <w:tcW w:w="1303" w:type="dxa"/>
                  <w:vAlign w:val="center"/>
                </w:tcPr>
                <w:p w14:paraId="2E244B88" w14:textId="2AEB42EC" w:rsidR="00C823EF" w:rsidRPr="00D6603D" w:rsidRDefault="00C823EF" w:rsidP="00C823EF">
                  <w:pPr>
                    <w:jc w:val="center"/>
                    <w:rPr>
                      <w:rFonts w:ascii="Verdana" w:hAnsi="Verdana"/>
                      <w:i/>
                      <w:sz w:val="16"/>
                      <w:szCs w:val="16"/>
                      <w:lang w:val="en-US"/>
                    </w:rPr>
                  </w:pPr>
                  <w:r>
                    <w:rPr>
                      <w:rFonts w:ascii="Verdana" w:hAnsi="Verdana"/>
                      <w:i/>
                      <w:sz w:val="16"/>
                      <w:szCs w:val="16"/>
                      <w:lang w:val="en-US"/>
                    </w:rPr>
                    <w:t>pH</w:t>
                  </w:r>
                </w:p>
              </w:tc>
              <w:tc>
                <w:tcPr>
                  <w:tcW w:w="829" w:type="dxa"/>
                  <w:vAlign w:val="center"/>
                </w:tcPr>
                <w:p w14:paraId="4172609F" w14:textId="68349881" w:rsidR="00C823EF" w:rsidRPr="00244973" w:rsidRDefault="00C823EF" w:rsidP="00C823EF">
                  <w:pPr>
                    <w:jc w:val="center"/>
                    <w:rPr>
                      <w:rFonts w:ascii="Verdana" w:hAnsi="Verdana"/>
                      <w:sz w:val="16"/>
                      <w:szCs w:val="16"/>
                      <w:lang w:val="en-US"/>
                    </w:rPr>
                  </w:pPr>
                </w:p>
              </w:tc>
              <w:tc>
                <w:tcPr>
                  <w:tcW w:w="764" w:type="dxa"/>
                  <w:vAlign w:val="center"/>
                </w:tcPr>
                <w:p w14:paraId="5BF180C9" w14:textId="4B71CA94" w:rsidR="00C823EF" w:rsidRDefault="00C823EF" w:rsidP="00C823EF">
                  <w:pPr>
                    <w:jc w:val="center"/>
                    <w:rPr>
                      <w:rFonts w:ascii="Verdana" w:hAnsi="Verdana"/>
                      <w:sz w:val="16"/>
                      <w:szCs w:val="16"/>
                      <w:lang w:val="en-US"/>
                    </w:rPr>
                  </w:pPr>
                  <w:r w:rsidRPr="007A109C">
                    <w:rPr>
                      <w:rFonts w:ascii="Verdana" w:hAnsi="Verdana"/>
                      <w:sz w:val="16"/>
                      <w:szCs w:val="16"/>
                      <w:lang w:val="en-US"/>
                    </w:rPr>
                    <w:t>5</w:t>
                  </w:r>
                </w:p>
              </w:tc>
              <w:tc>
                <w:tcPr>
                  <w:tcW w:w="850" w:type="dxa"/>
                  <w:vAlign w:val="center"/>
                </w:tcPr>
                <w:p w14:paraId="5AE694BB" w14:textId="1E21F3D4" w:rsidR="00C823EF" w:rsidRPr="00244973" w:rsidRDefault="00C823EF" w:rsidP="00C823EF">
                  <w:pPr>
                    <w:jc w:val="center"/>
                    <w:rPr>
                      <w:rFonts w:ascii="Verdana" w:hAnsi="Verdana"/>
                      <w:sz w:val="16"/>
                      <w:szCs w:val="16"/>
                      <w:lang w:val="en-US"/>
                    </w:rPr>
                  </w:pPr>
                  <w:r w:rsidRPr="007A109C">
                    <w:rPr>
                      <w:rFonts w:ascii="Verdana" w:hAnsi="Verdana"/>
                      <w:sz w:val="16"/>
                      <w:szCs w:val="16"/>
                      <w:lang w:val="en-US"/>
                    </w:rPr>
                    <w:t>5</w:t>
                  </w:r>
                </w:p>
              </w:tc>
              <w:tc>
                <w:tcPr>
                  <w:tcW w:w="851" w:type="dxa"/>
                  <w:vAlign w:val="center"/>
                </w:tcPr>
                <w:p w14:paraId="5AE4B17C" w14:textId="77777777" w:rsidR="00C823EF" w:rsidRPr="00D6603D" w:rsidRDefault="00C823EF" w:rsidP="00C823EF">
                  <w:pPr>
                    <w:jc w:val="center"/>
                    <w:rPr>
                      <w:rFonts w:ascii="Verdana" w:hAnsi="Verdana"/>
                      <w:sz w:val="16"/>
                      <w:szCs w:val="16"/>
                      <w:lang w:val="en-US"/>
                    </w:rPr>
                  </w:pPr>
                </w:p>
              </w:tc>
              <w:tc>
                <w:tcPr>
                  <w:tcW w:w="1559" w:type="dxa"/>
                  <w:vAlign w:val="center"/>
                </w:tcPr>
                <w:p w14:paraId="1279BCF0" w14:textId="19398B63" w:rsidR="00C823EF" w:rsidRPr="00D6603D" w:rsidRDefault="00C823EF" w:rsidP="00C823EF">
                  <w:pPr>
                    <w:snapToGrid w:val="0"/>
                    <w:jc w:val="center"/>
                    <w:rPr>
                      <w:rFonts w:ascii="Verdana" w:hAnsi="Verdana"/>
                      <w:sz w:val="16"/>
                      <w:szCs w:val="16"/>
                      <w:lang w:val="en-US"/>
                    </w:rPr>
                  </w:pPr>
                  <w:r>
                    <w:rPr>
                      <w:rFonts w:ascii="Verdana" w:hAnsi="Verdana"/>
                      <w:sz w:val="16"/>
                      <w:szCs w:val="16"/>
                      <w:lang w:val="en-US"/>
                    </w:rPr>
                    <w:t>IFU 11, 2005</w:t>
                  </w:r>
                </w:p>
              </w:tc>
            </w:tr>
            <w:tr w:rsidR="00C823EF" w:rsidRPr="008439ED" w14:paraId="266FF921" w14:textId="77777777" w:rsidTr="00953535">
              <w:trPr>
                <w:trHeight w:hRule="exact" w:val="501"/>
              </w:trPr>
              <w:tc>
                <w:tcPr>
                  <w:tcW w:w="1303" w:type="dxa"/>
                  <w:vAlign w:val="center"/>
                </w:tcPr>
                <w:p w14:paraId="45A394E8" w14:textId="220CECBE" w:rsidR="00C823EF" w:rsidRPr="00D6603D" w:rsidRDefault="00C823EF" w:rsidP="00C823EF">
                  <w:pPr>
                    <w:jc w:val="center"/>
                    <w:rPr>
                      <w:rFonts w:ascii="Verdana" w:hAnsi="Verdana"/>
                      <w:i/>
                      <w:sz w:val="16"/>
                      <w:szCs w:val="16"/>
                      <w:lang w:val="en-US"/>
                    </w:rPr>
                  </w:pPr>
                  <w:r w:rsidRPr="00D6603D">
                    <w:rPr>
                      <w:rFonts w:ascii="Verdana" w:hAnsi="Verdana"/>
                      <w:i/>
                      <w:sz w:val="16"/>
                      <w:szCs w:val="16"/>
                      <w:lang w:val="en-US"/>
                    </w:rPr>
                    <w:t>Pulp</w:t>
                  </w:r>
                  <w:r>
                    <w:rPr>
                      <w:rFonts w:ascii="Verdana" w:hAnsi="Verdana"/>
                      <w:i/>
                      <w:sz w:val="16"/>
                      <w:szCs w:val="16"/>
                      <w:lang w:val="en-US"/>
                    </w:rPr>
                    <w:t>s</w:t>
                  </w:r>
                  <w:r w:rsidRPr="00D6603D">
                    <w:rPr>
                      <w:rFonts w:ascii="Verdana" w:hAnsi="Verdana"/>
                      <w:i/>
                      <w:sz w:val="16"/>
                      <w:szCs w:val="16"/>
                      <w:lang w:val="en-US"/>
                    </w:rPr>
                    <w:t xml:space="preserve">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2F946F4F" w14:textId="77777777" w:rsidR="00C823EF" w:rsidRPr="00244973" w:rsidRDefault="00C823EF" w:rsidP="00C823EF">
                  <w:pPr>
                    <w:jc w:val="center"/>
                    <w:rPr>
                      <w:rFonts w:ascii="Verdana" w:hAnsi="Verdana"/>
                      <w:sz w:val="16"/>
                      <w:szCs w:val="16"/>
                      <w:lang w:val="en-US"/>
                    </w:rPr>
                  </w:pPr>
                </w:p>
              </w:tc>
              <w:tc>
                <w:tcPr>
                  <w:tcW w:w="764" w:type="dxa"/>
                  <w:vAlign w:val="center"/>
                </w:tcPr>
                <w:p w14:paraId="6C7EFA2B" w14:textId="1C2B7F2B" w:rsidR="00C823EF" w:rsidRDefault="00C823EF" w:rsidP="00C823EF">
                  <w:pPr>
                    <w:tabs>
                      <w:tab w:val="decimal" w:pos="12"/>
                    </w:tabs>
                    <w:jc w:val="center"/>
                    <w:rPr>
                      <w:rFonts w:ascii="Verdana" w:hAnsi="Verdana"/>
                      <w:sz w:val="16"/>
                      <w:szCs w:val="16"/>
                      <w:lang w:val="en-US"/>
                    </w:rPr>
                  </w:pPr>
                  <w:r w:rsidRPr="007A109C">
                    <w:rPr>
                      <w:rFonts w:ascii="Verdana" w:hAnsi="Verdana"/>
                      <w:sz w:val="16"/>
                      <w:szCs w:val="16"/>
                      <w:lang w:val="en-US"/>
                    </w:rPr>
                    <w:t>20</w:t>
                  </w:r>
                </w:p>
              </w:tc>
              <w:tc>
                <w:tcPr>
                  <w:tcW w:w="850" w:type="dxa"/>
                  <w:vAlign w:val="center"/>
                </w:tcPr>
                <w:p w14:paraId="5E5046F8" w14:textId="482CCD8F" w:rsidR="00C823EF" w:rsidRPr="00244973" w:rsidRDefault="00C823EF" w:rsidP="00C823EF">
                  <w:pPr>
                    <w:tabs>
                      <w:tab w:val="decimal" w:pos="12"/>
                      <w:tab w:val="decimal" w:pos="417"/>
                    </w:tabs>
                    <w:jc w:val="center"/>
                    <w:rPr>
                      <w:rFonts w:ascii="Verdana" w:hAnsi="Verdana"/>
                      <w:sz w:val="16"/>
                      <w:szCs w:val="16"/>
                      <w:lang w:val="en-US"/>
                    </w:rPr>
                  </w:pPr>
                  <w:r w:rsidRPr="007A109C">
                    <w:rPr>
                      <w:rFonts w:ascii="Verdana" w:hAnsi="Verdana"/>
                      <w:sz w:val="16"/>
                      <w:szCs w:val="16"/>
                      <w:lang w:val="en-US"/>
                    </w:rPr>
                    <w:t>40</w:t>
                  </w:r>
                </w:p>
              </w:tc>
              <w:tc>
                <w:tcPr>
                  <w:tcW w:w="851" w:type="dxa"/>
                  <w:vAlign w:val="center"/>
                </w:tcPr>
                <w:p w14:paraId="48BF81F8" w14:textId="1044B0E5" w:rsidR="00C823EF" w:rsidRPr="00D6603D" w:rsidRDefault="00C823EF" w:rsidP="00C823EF">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75E9D3D1" w14:textId="36430B4C" w:rsidR="00C823EF" w:rsidRPr="00D6603D" w:rsidRDefault="00C823EF" w:rsidP="00C823EF">
                  <w:pPr>
                    <w:jc w:val="center"/>
                    <w:rPr>
                      <w:rFonts w:ascii="Verdana" w:hAnsi="Verdana"/>
                      <w:sz w:val="16"/>
                      <w:szCs w:val="16"/>
                      <w:lang w:val="en-US"/>
                    </w:rPr>
                  </w:pPr>
                  <w:r w:rsidRPr="00D6603D">
                    <w:rPr>
                      <w:rFonts w:ascii="Verdana" w:hAnsi="Verdana"/>
                      <w:sz w:val="16"/>
                      <w:szCs w:val="16"/>
                      <w:lang w:val="en-US"/>
                    </w:rPr>
                    <w:t>IFU 60, 1991</w:t>
                  </w:r>
                </w:p>
              </w:tc>
            </w:tr>
          </w:tbl>
          <w:p w14:paraId="00C3337E"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5EF3FE70" w14:textId="77777777" w:rsidTr="00583DB6">
        <w:trPr>
          <w:trHeight w:val="8345"/>
        </w:trPr>
        <w:tc>
          <w:tcPr>
            <w:tcW w:w="9210" w:type="dxa"/>
            <w:tcBorders>
              <w:top w:val="nil"/>
            </w:tcBorders>
          </w:tcPr>
          <w:p w14:paraId="680ABB42"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6"/>
              <w:gridCol w:w="882"/>
              <w:gridCol w:w="704"/>
              <w:gridCol w:w="885"/>
              <w:gridCol w:w="848"/>
              <w:gridCol w:w="1541"/>
            </w:tblGrid>
            <w:tr w:rsidR="00953535" w:rsidRPr="00815BC2" w14:paraId="6598B46A" w14:textId="77777777" w:rsidTr="00953535">
              <w:trPr>
                <w:trHeight w:hRule="exact" w:val="501"/>
                <w:tblHeader/>
              </w:trPr>
              <w:tc>
                <w:tcPr>
                  <w:tcW w:w="1303" w:type="dxa"/>
                  <w:vAlign w:val="center"/>
                </w:tcPr>
                <w:p w14:paraId="7EBEC1F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7233B2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DA02F2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53D3CF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9579A4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0C58BF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823EF" w:rsidRPr="008439ED" w14:paraId="1E5C7A7C" w14:textId="77777777" w:rsidTr="00953535">
              <w:trPr>
                <w:trHeight w:hRule="exact" w:val="680"/>
                <w:tblHeader/>
              </w:trPr>
              <w:tc>
                <w:tcPr>
                  <w:tcW w:w="1303" w:type="dxa"/>
                  <w:vAlign w:val="center"/>
                </w:tcPr>
                <w:p w14:paraId="2E4E2D3C" w14:textId="77777777" w:rsidR="00C823EF" w:rsidRPr="00690E9B" w:rsidRDefault="00C823EF" w:rsidP="00C823EF">
                  <w:pPr>
                    <w:snapToGrid w:val="0"/>
                    <w:jc w:val="center"/>
                    <w:rPr>
                      <w:rFonts w:ascii="Verdana" w:hAnsi="Verdana"/>
                      <w:i/>
                      <w:sz w:val="16"/>
                      <w:szCs w:val="16"/>
                      <w:lang w:val="en-US"/>
                    </w:rPr>
                  </w:pPr>
                  <w:r w:rsidRPr="00690E9B">
                    <w:rPr>
                      <w:rFonts w:ascii="Verdana" w:hAnsi="Verdana"/>
                      <w:i/>
                      <w:sz w:val="16"/>
                      <w:szCs w:val="16"/>
                      <w:lang w:val="en-US"/>
                    </w:rPr>
                    <w:t>CMT</w:t>
                  </w:r>
                </w:p>
              </w:tc>
              <w:tc>
                <w:tcPr>
                  <w:tcW w:w="884" w:type="dxa"/>
                  <w:vAlign w:val="center"/>
                </w:tcPr>
                <w:p w14:paraId="082A31C3" w14:textId="4AEBF104" w:rsidR="00C823EF" w:rsidRPr="00690E9B" w:rsidRDefault="00C823EF" w:rsidP="00C823EF">
                  <w:pPr>
                    <w:jc w:val="center"/>
                    <w:rPr>
                      <w:rFonts w:ascii="Verdana" w:hAnsi="Verdana"/>
                      <w:sz w:val="16"/>
                      <w:szCs w:val="16"/>
                      <w:lang w:val="en-US"/>
                    </w:rPr>
                  </w:pPr>
                  <w:r>
                    <w:rPr>
                      <w:rFonts w:ascii="Verdana" w:hAnsi="Verdana"/>
                      <w:sz w:val="16"/>
                      <w:szCs w:val="16"/>
                    </w:rPr>
                    <w:t>-</w:t>
                  </w:r>
                </w:p>
              </w:tc>
              <w:tc>
                <w:tcPr>
                  <w:tcW w:w="709" w:type="dxa"/>
                  <w:vAlign w:val="center"/>
                </w:tcPr>
                <w:p w14:paraId="55C3CCF2" w14:textId="414E2E03" w:rsidR="00C823EF" w:rsidRPr="00690E9B" w:rsidRDefault="00C823EF" w:rsidP="00C823EF">
                  <w:pPr>
                    <w:jc w:val="center"/>
                    <w:rPr>
                      <w:rFonts w:ascii="Verdana" w:hAnsi="Verdana"/>
                      <w:sz w:val="16"/>
                      <w:szCs w:val="16"/>
                      <w:lang w:val="en-US"/>
                    </w:rPr>
                  </w:pPr>
                  <w:r>
                    <w:rPr>
                      <w:rFonts w:ascii="Verdana" w:hAnsi="Verdana"/>
                      <w:sz w:val="16"/>
                      <w:szCs w:val="16"/>
                    </w:rPr>
                    <w:t>-</w:t>
                  </w:r>
                </w:p>
              </w:tc>
              <w:tc>
                <w:tcPr>
                  <w:tcW w:w="850" w:type="dxa"/>
                  <w:vAlign w:val="center"/>
                </w:tcPr>
                <w:p w14:paraId="539A4837" w14:textId="3A01067C" w:rsidR="00C823EF" w:rsidRDefault="00C823EF" w:rsidP="00C823EF">
                  <w:pPr>
                    <w:jc w:val="center"/>
                    <w:rPr>
                      <w:rFonts w:ascii="Verdana" w:hAnsi="Verdana"/>
                      <w:sz w:val="16"/>
                      <w:szCs w:val="16"/>
                    </w:rPr>
                  </w:pPr>
                  <w:r>
                    <w:rPr>
                      <w:rFonts w:ascii="Verdana" w:hAnsi="Verdana"/>
                      <w:sz w:val="16"/>
                      <w:szCs w:val="16"/>
                    </w:rPr>
                    <w:t>100.000</w:t>
                  </w:r>
                </w:p>
              </w:tc>
              <w:tc>
                <w:tcPr>
                  <w:tcW w:w="851" w:type="dxa"/>
                  <w:vAlign w:val="center"/>
                </w:tcPr>
                <w:p w14:paraId="60D139D3" w14:textId="77777777" w:rsidR="00C823EF" w:rsidRPr="00690E9B" w:rsidRDefault="00C823EF" w:rsidP="00C823EF">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7EA9B82" w14:textId="52977AD1" w:rsidR="00C823EF" w:rsidRPr="00690E9B" w:rsidRDefault="00C823EF" w:rsidP="00C823EF">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823EF" w:rsidRPr="008439ED" w14:paraId="66858336" w14:textId="77777777" w:rsidTr="00953535">
              <w:trPr>
                <w:trHeight w:hRule="exact" w:val="680"/>
                <w:tblHeader/>
              </w:trPr>
              <w:tc>
                <w:tcPr>
                  <w:tcW w:w="1303" w:type="dxa"/>
                  <w:vAlign w:val="center"/>
                </w:tcPr>
                <w:p w14:paraId="5CD3999F" w14:textId="77777777" w:rsidR="00C823EF" w:rsidRPr="00690E9B" w:rsidRDefault="00C823EF" w:rsidP="00C823EF">
                  <w:pPr>
                    <w:snapToGrid w:val="0"/>
                    <w:jc w:val="center"/>
                    <w:rPr>
                      <w:rFonts w:ascii="Verdana" w:hAnsi="Verdana"/>
                      <w:i/>
                      <w:sz w:val="16"/>
                      <w:szCs w:val="16"/>
                      <w:lang w:val="en-US"/>
                    </w:rPr>
                  </w:pPr>
                  <w:r w:rsidRPr="00690E9B">
                    <w:rPr>
                      <w:rFonts w:ascii="Verdana" w:hAnsi="Verdana"/>
                      <w:i/>
                      <w:sz w:val="16"/>
                      <w:szCs w:val="16"/>
                      <w:lang w:val="en-US"/>
                    </w:rPr>
                    <w:t>Yeasts</w:t>
                  </w:r>
                </w:p>
              </w:tc>
              <w:tc>
                <w:tcPr>
                  <w:tcW w:w="884" w:type="dxa"/>
                  <w:vAlign w:val="center"/>
                </w:tcPr>
                <w:p w14:paraId="3CB959E7" w14:textId="661E02A7" w:rsidR="00C823EF" w:rsidRPr="00690E9B" w:rsidRDefault="00C823EF" w:rsidP="00C823EF">
                  <w:pPr>
                    <w:jc w:val="center"/>
                    <w:rPr>
                      <w:rFonts w:ascii="Verdana" w:hAnsi="Verdana"/>
                      <w:sz w:val="16"/>
                      <w:szCs w:val="16"/>
                      <w:lang w:val="en-US"/>
                    </w:rPr>
                  </w:pPr>
                  <w:r>
                    <w:rPr>
                      <w:rFonts w:ascii="Verdana" w:hAnsi="Verdana"/>
                      <w:sz w:val="16"/>
                      <w:szCs w:val="16"/>
                    </w:rPr>
                    <w:t>-</w:t>
                  </w:r>
                </w:p>
              </w:tc>
              <w:tc>
                <w:tcPr>
                  <w:tcW w:w="709" w:type="dxa"/>
                  <w:vAlign w:val="center"/>
                </w:tcPr>
                <w:p w14:paraId="2DBAD766" w14:textId="6C936338" w:rsidR="00C823EF" w:rsidRPr="00690E9B" w:rsidRDefault="00C823EF" w:rsidP="00C823EF">
                  <w:pPr>
                    <w:jc w:val="center"/>
                    <w:rPr>
                      <w:rFonts w:ascii="Verdana" w:hAnsi="Verdana"/>
                      <w:sz w:val="16"/>
                      <w:szCs w:val="16"/>
                      <w:lang w:val="en-US"/>
                    </w:rPr>
                  </w:pPr>
                  <w:r>
                    <w:rPr>
                      <w:rFonts w:ascii="Verdana" w:hAnsi="Verdana"/>
                      <w:sz w:val="16"/>
                      <w:szCs w:val="16"/>
                    </w:rPr>
                    <w:t>-</w:t>
                  </w:r>
                </w:p>
              </w:tc>
              <w:tc>
                <w:tcPr>
                  <w:tcW w:w="850" w:type="dxa"/>
                  <w:vAlign w:val="center"/>
                </w:tcPr>
                <w:p w14:paraId="73E62DC8" w14:textId="0B8EDB9C" w:rsidR="00C823EF" w:rsidRDefault="00C823EF" w:rsidP="00C823EF">
                  <w:pPr>
                    <w:jc w:val="center"/>
                    <w:rPr>
                      <w:rFonts w:ascii="Verdana" w:hAnsi="Verdana"/>
                      <w:sz w:val="16"/>
                      <w:szCs w:val="16"/>
                    </w:rPr>
                  </w:pPr>
                  <w:r>
                    <w:rPr>
                      <w:rFonts w:ascii="Verdana" w:hAnsi="Verdana"/>
                      <w:sz w:val="16"/>
                      <w:szCs w:val="16"/>
                    </w:rPr>
                    <w:t>10.000</w:t>
                  </w:r>
                </w:p>
              </w:tc>
              <w:tc>
                <w:tcPr>
                  <w:tcW w:w="851" w:type="dxa"/>
                  <w:vAlign w:val="center"/>
                </w:tcPr>
                <w:p w14:paraId="607747AB" w14:textId="77777777" w:rsidR="00C823EF" w:rsidRPr="00690E9B" w:rsidRDefault="00C823EF" w:rsidP="00C823EF">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74B1DD59" w14:textId="3F811861" w:rsidR="00C823EF" w:rsidRPr="00690E9B" w:rsidRDefault="00C823EF" w:rsidP="00C823EF">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823EF" w:rsidRPr="008439ED" w14:paraId="06350EEF" w14:textId="77777777" w:rsidTr="00953535">
              <w:trPr>
                <w:trHeight w:hRule="exact" w:val="680"/>
                <w:tblHeader/>
              </w:trPr>
              <w:tc>
                <w:tcPr>
                  <w:tcW w:w="1303" w:type="dxa"/>
                  <w:vAlign w:val="center"/>
                </w:tcPr>
                <w:p w14:paraId="2B078D67" w14:textId="77777777" w:rsidR="00C823EF" w:rsidRPr="00690E9B" w:rsidRDefault="00C823EF" w:rsidP="00C823EF">
                  <w:pPr>
                    <w:snapToGrid w:val="0"/>
                    <w:jc w:val="center"/>
                    <w:rPr>
                      <w:rFonts w:ascii="Verdana" w:hAnsi="Verdana"/>
                      <w:i/>
                      <w:sz w:val="16"/>
                      <w:szCs w:val="16"/>
                      <w:lang w:val="en-US"/>
                    </w:rPr>
                  </w:pPr>
                  <w:r w:rsidRPr="00690E9B">
                    <w:rPr>
                      <w:rFonts w:ascii="Verdana" w:hAnsi="Verdana"/>
                      <w:i/>
                      <w:sz w:val="16"/>
                      <w:szCs w:val="16"/>
                      <w:lang w:val="en-US"/>
                    </w:rPr>
                    <w:t>Moulds</w:t>
                  </w:r>
                </w:p>
              </w:tc>
              <w:tc>
                <w:tcPr>
                  <w:tcW w:w="884" w:type="dxa"/>
                  <w:vAlign w:val="center"/>
                </w:tcPr>
                <w:p w14:paraId="5BC879A4" w14:textId="42FBAF19" w:rsidR="00C823EF" w:rsidRPr="00690E9B" w:rsidRDefault="00C823EF" w:rsidP="00C823EF">
                  <w:pPr>
                    <w:jc w:val="center"/>
                    <w:rPr>
                      <w:rFonts w:ascii="Verdana" w:hAnsi="Verdana"/>
                      <w:sz w:val="16"/>
                      <w:szCs w:val="16"/>
                      <w:lang w:val="en-US"/>
                    </w:rPr>
                  </w:pPr>
                  <w:r>
                    <w:rPr>
                      <w:rFonts w:ascii="Verdana" w:hAnsi="Verdana"/>
                      <w:sz w:val="16"/>
                      <w:szCs w:val="16"/>
                    </w:rPr>
                    <w:t>-</w:t>
                  </w:r>
                </w:p>
              </w:tc>
              <w:tc>
                <w:tcPr>
                  <w:tcW w:w="709" w:type="dxa"/>
                  <w:vAlign w:val="center"/>
                </w:tcPr>
                <w:p w14:paraId="34EF5E86" w14:textId="5CEAC430" w:rsidR="00C823EF" w:rsidRPr="00690E9B" w:rsidRDefault="00C823EF" w:rsidP="00C823EF">
                  <w:pPr>
                    <w:jc w:val="center"/>
                    <w:rPr>
                      <w:rFonts w:ascii="Verdana" w:hAnsi="Verdana"/>
                      <w:sz w:val="16"/>
                      <w:szCs w:val="16"/>
                      <w:lang w:val="en-US"/>
                    </w:rPr>
                  </w:pPr>
                  <w:r>
                    <w:rPr>
                      <w:rFonts w:ascii="Verdana" w:hAnsi="Verdana"/>
                      <w:sz w:val="16"/>
                      <w:szCs w:val="16"/>
                    </w:rPr>
                    <w:t>-</w:t>
                  </w:r>
                </w:p>
              </w:tc>
              <w:tc>
                <w:tcPr>
                  <w:tcW w:w="850" w:type="dxa"/>
                  <w:vAlign w:val="center"/>
                </w:tcPr>
                <w:p w14:paraId="5E09FB44" w14:textId="6FDDE362" w:rsidR="00C823EF" w:rsidRDefault="00C823EF" w:rsidP="00C823EF">
                  <w:pPr>
                    <w:jc w:val="center"/>
                    <w:rPr>
                      <w:rFonts w:ascii="Verdana" w:hAnsi="Verdana"/>
                      <w:sz w:val="16"/>
                      <w:szCs w:val="16"/>
                    </w:rPr>
                  </w:pPr>
                  <w:r>
                    <w:rPr>
                      <w:rFonts w:ascii="Verdana" w:hAnsi="Verdana"/>
                      <w:sz w:val="16"/>
                      <w:szCs w:val="16"/>
                    </w:rPr>
                    <w:t>10.000</w:t>
                  </w:r>
                </w:p>
              </w:tc>
              <w:tc>
                <w:tcPr>
                  <w:tcW w:w="851" w:type="dxa"/>
                  <w:vAlign w:val="center"/>
                </w:tcPr>
                <w:p w14:paraId="3FF94F92" w14:textId="77777777" w:rsidR="00C823EF" w:rsidRPr="00690E9B" w:rsidRDefault="00C823EF" w:rsidP="00C823EF">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5A90F5DD" w14:textId="18BCF4F3" w:rsidR="00C823EF" w:rsidRPr="00690E9B" w:rsidRDefault="00C823EF" w:rsidP="00C823EF">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8439ED" w14:paraId="3BE04920" w14:textId="77777777" w:rsidTr="00953535">
              <w:trPr>
                <w:trHeight w:hRule="exact" w:val="680"/>
                <w:tblHeader/>
              </w:trPr>
              <w:tc>
                <w:tcPr>
                  <w:tcW w:w="1303" w:type="dxa"/>
                  <w:vAlign w:val="center"/>
                </w:tcPr>
                <w:p w14:paraId="3C8A8CAA"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 xml:space="preserve">Total Coliforms </w:t>
                  </w:r>
                </w:p>
              </w:tc>
              <w:tc>
                <w:tcPr>
                  <w:tcW w:w="884" w:type="dxa"/>
                  <w:vAlign w:val="center"/>
                </w:tcPr>
                <w:p w14:paraId="2A43252F"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6CF6443A"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3EA4623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4358258E"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487E170" w14:textId="3DFD043A"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8439ED" w14:paraId="3FA05736" w14:textId="77777777" w:rsidTr="00953535">
              <w:trPr>
                <w:trHeight w:hRule="exact" w:val="680"/>
                <w:tblHeader/>
              </w:trPr>
              <w:tc>
                <w:tcPr>
                  <w:tcW w:w="1303" w:type="dxa"/>
                  <w:vAlign w:val="center"/>
                </w:tcPr>
                <w:p w14:paraId="2662166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E. Coli</w:t>
                  </w:r>
                </w:p>
              </w:tc>
              <w:tc>
                <w:tcPr>
                  <w:tcW w:w="884" w:type="dxa"/>
                  <w:vAlign w:val="center"/>
                </w:tcPr>
                <w:p w14:paraId="1C018B90"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0253E49D"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67761195"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78D63F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3B762CC5" w14:textId="1720ED9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8439ED" w14:paraId="49D9BC27" w14:textId="77777777" w:rsidTr="00953535">
              <w:trPr>
                <w:trHeight w:hRule="exact" w:val="680"/>
                <w:tblHeader/>
              </w:trPr>
              <w:tc>
                <w:tcPr>
                  <w:tcW w:w="1303" w:type="dxa"/>
                  <w:vAlign w:val="center"/>
                </w:tcPr>
                <w:p w14:paraId="053E7DB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Salmonella</w:t>
                  </w:r>
                </w:p>
              </w:tc>
              <w:tc>
                <w:tcPr>
                  <w:tcW w:w="884" w:type="dxa"/>
                  <w:vAlign w:val="center"/>
                </w:tcPr>
                <w:p w14:paraId="4968EFA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59BEB94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04D6A9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A42518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vAlign w:val="center"/>
                </w:tcPr>
                <w:p w14:paraId="7EDEF13D" w14:textId="6566FC8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113FBE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C823EF" w14:paraId="0481EE01" w14:textId="77777777" w:rsidTr="00977461">
              <w:trPr>
                <w:trHeight w:hRule="exact" w:val="510"/>
                <w:jc w:val="center"/>
              </w:trPr>
              <w:tc>
                <w:tcPr>
                  <w:tcW w:w="2228" w:type="dxa"/>
                  <w:vAlign w:val="center"/>
                </w:tcPr>
                <w:p w14:paraId="36B3E80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2ED8E182"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514FFBF6"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C823EF" w14:paraId="1C781158" w14:textId="77777777" w:rsidTr="00977461">
              <w:trPr>
                <w:trHeight w:hRule="exact" w:val="510"/>
                <w:jc w:val="center"/>
              </w:trPr>
              <w:tc>
                <w:tcPr>
                  <w:tcW w:w="2228" w:type="dxa"/>
                  <w:vAlign w:val="center"/>
                </w:tcPr>
                <w:p w14:paraId="0794437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5DED721D" w14:textId="77777777" w:rsidR="003F1487" w:rsidRPr="002C594E" w:rsidRDefault="000C5A7B"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793FB7B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C823EF" w14:paraId="3A6FEF02" w14:textId="77777777" w:rsidTr="00977461">
              <w:trPr>
                <w:trHeight w:hRule="exact" w:val="510"/>
                <w:jc w:val="center"/>
              </w:trPr>
              <w:tc>
                <w:tcPr>
                  <w:tcW w:w="2228" w:type="dxa"/>
                  <w:vAlign w:val="center"/>
                </w:tcPr>
                <w:p w14:paraId="453E2E6A"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D87835A" w14:textId="58ECFB95"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4A17BE">
                    <w:rPr>
                      <w:rFonts w:ascii="Verdana" w:hAnsi="Verdana"/>
                      <w:sz w:val="16"/>
                      <w:szCs w:val="16"/>
                      <w:lang w:val="en-US"/>
                    </w:rPr>
                    <w:t>-orange</w:t>
                  </w:r>
                </w:p>
              </w:tc>
              <w:tc>
                <w:tcPr>
                  <w:tcW w:w="1519" w:type="dxa"/>
                  <w:shd w:val="clear" w:color="auto" w:fill="auto"/>
                  <w:vAlign w:val="center"/>
                </w:tcPr>
                <w:p w14:paraId="52C714A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93C9D3C" w14:textId="77777777" w:rsidTr="002B5C9C">
              <w:trPr>
                <w:trHeight w:hRule="exact" w:val="653"/>
                <w:jc w:val="center"/>
              </w:trPr>
              <w:tc>
                <w:tcPr>
                  <w:tcW w:w="2228" w:type="dxa"/>
                  <w:vAlign w:val="center"/>
                </w:tcPr>
                <w:p w14:paraId="7330FD3C"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6FDB03" w14:textId="08537E07" w:rsidR="003F1487" w:rsidRPr="002C594E" w:rsidRDefault="004A17BE" w:rsidP="000C5A7B">
                  <w:pPr>
                    <w:jc w:val="center"/>
                    <w:rPr>
                      <w:rFonts w:ascii="Verdana" w:hAnsi="Verdana"/>
                      <w:sz w:val="16"/>
                      <w:szCs w:val="16"/>
                      <w:lang w:val="en-US"/>
                    </w:rPr>
                  </w:pPr>
                  <w:r w:rsidRPr="004A17BE">
                    <w:rPr>
                      <w:rFonts w:ascii="Verdana" w:hAnsi="Verdana"/>
                      <w:sz w:val="16"/>
                      <w:szCs w:val="16"/>
                      <w:lang w:val="en-US"/>
                    </w:rPr>
                    <w:t>Characteristic of the prickly pear</w:t>
                  </w:r>
                </w:p>
              </w:tc>
              <w:tc>
                <w:tcPr>
                  <w:tcW w:w="1519" w:type="dxa"/>
                  <w:shd w:val="clear" w:color="auto" w:fill="auto"/>
                  <w:vAlign w:val="center"/>
                </w:tcPr>
                <w:p w14:paraId="1331D17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0252B55" w14:textId="77777777" w:rsidTr="002B5C9C">
              <w:trPr>
                <w:trHeight w:hRule="exact" w:val="705"/>
                <w:jc w:val="center"/>
              </w:trPr>
              <w:tc>
                <w:tcPr>
                  <w:tcW w:w="2228" w:type="dxa"/>
                  <w:vAlign w:val="center"/>
                </w:tcPr>
                <w:p w14:paraId="2569080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49669AF0" w14:textId="1200FF75" w:rsidR="003F1487" w:rsidRPr="004A17BE" w:rsidRDefault="004A17BE" w:rsidP="000C5A7B">
                  <w:pPr>
                    <w:jc w:val="center"/>
                    <w:rPr>
                      <w:rFonts w:ascii="Verdana" w:hAnsi="Verdana"/>
                      <w:sz w:val="16"/>
                      <w:szCs w:val="16"/>
                      <w:lang w:val="en-US"/>
                    </w:rPr>
                  </w:pPr>
                  <w:r w:rsidRPr="004A17BE">
                    <w:rPr>
                      <w:rFonts w:ascii="Verdana" w:hAnsi="Verdana"/>
                      <w:sz w:val="16"/>
                      <w:szCs w:val="16"/>
                      <w:lang w:val="en-US"/>
                    </w:rPr>
                    <w:t>Characteristic of prickly pear, full-bodied taste</w:t>
                  </w:r>
                </w:p>
              </w:tc>
              <w:tc>
                <w:tcPr>
                  <w:tcW w:w="1519" w:type="dxa"/>
                  <w:shd w:val="clear" w:color="auto" w:fill="auto"/>
                  <w:vAlign w:val="center"/>
                </w:tcPr>
                <w:p w14:paraId="0052B63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2CFC1D12" w14:textId="77777777" w:rsidR="004A7EF7" w:rsidRPr="002C594E" w:rsidRDefault="004A7EF7" w:rsidP="00853353">
            <w:pPr>
              <w:spacing w:before="100" w:beforeAutospacing="1"/>
              <w:rPr>
                <w:rFonts w:ascii="Verdana" w:hAnsi="Verdana"/>
                <w:b/>
                <w:sz w:val="8"/>
                <w:szCs w:val="8"/>
                <w:lang w:val="en-US"/>
              </w:rPr>
            </w:pPr>
          </w:p>
        </w:tc>
      </w:tr>
    </w:tbl>
    <w:p w14:paraId="5174EAB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A2FEE" w14:paraId="5CDA4DDE" w14:textId="77777777" w:rsidTr="00953535">
        <w:trPr>
          <w:trHeight w:val="3809"/>
        </w:trPr>
        <w:tc>
          <w:tcPr>
            <w:tcW w:w="9210" w:type="dxa"/>
          </w:tcPr>
          <w:p w14:paraId="0D5E20F1"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6F226D94"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6D2B12B"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2BE36F67"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F357F69"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265B370"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2A1B6C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30EE3AD3"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E538985"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5CF7721"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319EF3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4FB4D6D"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27D621C5" w14:textId="77777777" w:rsidR="003F1487"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DEA2C8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265736" w14:paraId="6D823F3A" w14:textId="77777777" w:rsidTr="00257592">
        <w:trPr>
          <w:trHeight w:val="2600"/>
        </w:trPr>
        <w:tc>
          <w:tcPr>
            <w:tcW w:w="9210" w:type="dxa"/>
            <w:shd w:val="clear" w:color="auto" w:fill="auto"/>
          </w:tcPr>
          <w:p w14:paraId="5BBBA3B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4E46205" w14:textId="6B6A2B66" w:rsidR="009F6F6D" w:rsidRPr="00453F73" w:rsidRDefault="009F6F6D" w:rsidP="00905012">
            <w:pPr>
              <w:spacing w:before="120"/>
              <w:rPr>
                <w:rFonts w:ascii="Verdana" w:hAnsi="Verdana"/>
                <w:lang w:val="en-US"/>
              </w:rPr>
            </w:pPr>
          </w:p>
          <w:p w14:paraId="08912D71" w14:textId="77777777" w:rsidR="008D68FC" w:rsidRPr="00453F73" w:rsidRDefault="001E1265" w:rsidP="00453F73">
            <w:pPr>
              <w:spacing w:before="120"/>
              <w:jc w:val="center"/>
              <w:rPr>
                <w:rFonts w:ascii="Verdana" w:hAnsi="Verdana"/>
                <w:b/>
                <w:i/>
                <w:lang w:val="en-US"/>
              </w:rPr>
            </w:pPr>
            <w:r w:rsidRPr="002C594E">
              <w:rPr>
                <w:rFonts w:ascii="Verdana" w:hAnsi="Verdana"/>
                <w:b/>
                <w:i/>
                <w:lang w:val="en-US"/>
              </w:rPr>
              <w:t>Phases of process</w:t>
            </w:r>
          </w:p>
          <w:p w14:paraId="4488F070" w14:textId="2164C918" w:rsidR="000C5A7B" w:rsidRDefault="000C5A7B" w:rsidP="00453F73">
            <w:pPr>
              <w:pStyle w:val="PreformattatoHTML"/>
              <w:shd w:val="clear" w:color="auto" w:fill="FFFFFF"/>
              <w:spacing w:before="120"/>
              <w:ind w:left="284"/>
              <w:rPr>
                <w:rFonts w:ascii="Verdana" w:hAnsi="Verdana"/>
                <w:lang w:val="en-US"/>
              </w:rPr>
            </w:pPr>
            <w:r>
              <w:rPr>
                <w:rFonts w:ascii="Verdana" w:hAnsi="Verdana"/>
                <w:lang w:val="en-US"/>
              </w:rPr>
              <w:t xml:space="preserve">Receiving Citrus Fruit and Unloading – Washing – Selection and Calibration – </w:t>
            </w:r>
            <w:r w:rsidR="00905012">
              <w:rPr>
                <w:rFonts w:ascii="Verdana" w:hAnsi="Verdana"/>
                <w:lang w:val="en-US"/>
              </w:rPr>
              <w:t>Purea</w:t>
            </w:r>
            <w:r>
              <w:rPr>
                <w:rFonts w:ascii="Verdana" w:hAnsi="Verdana"/>
                <w:lang w:val="en-US"/>
              </w:rPr>
              <w:t xml:space="preserve"> Extraction – Refining – Refrigeration – Temporary Storage - Sending to the Finished Products Department – Pasteurization -  Refrigeration – Filtration - Packaging – Freezing – Storage – Loading on the truck </w:t>
            </w:r>
          </w:p>
          <w:p w14:paraId="547CCEDB" w14:textId="77777777" w:rsidR="000C5A7B" w:rsidRDefault="000C5A7B" w:rsidP="000C5A7B">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53187D0D" w14:textId="77777777" w:rsidR="000C5A7B" w:rsidRPr="002C594E" w:rsidRDefault="000C5A7B" w:rsidP="00453F73">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38C0764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A2FEE" w14:paraId="7A7B29CD" w14:textId="77777777" w:rsidTr="00E502AA">
        <w:trPr>
          <w:trHeight w:val="1129"/>
        </w:trPr>
        <w:tc>
          <w:tcPr>
            <w:tcW w:w="9356" w:type="dxa"/>
            <w:shd w:val="clear" w:color="auto" w:fill="auto"/>
          </w:tcPr>
          <w:p w14:paraId="4A8746E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2B81171"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A81E9C1"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7B14800F" w14:textId="77777777" w:rsidTr="00482084">
              <w:tc>
                <w:tcPr>
                  <w:tcW w:w="1087" w:type="dxa"/>
                </w:tcPr>
                <w:p w14:paraId="54F1527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8F4EE9A" w14:textId="50A4D85A" w:rsidR="00163F15" w:rsidRPr="002C594E" w:rsidRDefault="00905012" w:rsidP="00172D78">
                  <w:pPr>
                    <w:spacing w:before="120"/>
                    <w:rPr>
                      <w:rFonts w:ascii="Verdana" w:hAnsi="Verdana"/>
                      <w:sz w:val="16"/>
                      <w:szCs w:val="16"/>
                      <w:lang w:val="en-US"/>
                    </w:rPr>
                  </w:pPr>
                  <w:r>
                    <w:rPr>
                      <w:rFonts w:ascii="Verdana" w:hAnsi="Verdana"/>
                      <w:sz w:val="16"/>
                      <w:szCs w:val="16"/>
                      <w:lang w:val="en-US"/>
                    </w:rPr>
                    <w:t>194</w:t>
                  </w:r>
                  <w:r w:rsidR="00163F15" w:rsidRPr="002C594E">
                    <w:rPr>
                      <w:rFonts w:ascii="Verdana" w:hAnsi="Verdana"/>
                      <w:sz w:val="16"/>
                      <w:szCs w:val="16"/>
                      <w:lang w:val="en-US"/>
                    </w:rPr>
                    <w:t xml:space="preserve"> Kg.</w:t>
                  </w:r>
                </w:p>
              </w:tc>
              <w:tc>
                <w:tcPr>
                  <w:tcW w:w="4740" w:type="dxa"/>
                  <w:vAlign w:val="center"/>
                </w:tcPr>
                <w:p w14:paraId="77726834" w14:textId="77777777" w:rsidR="00163F15" w:rsidRPr="002C594E" w:rsidRDefault="00163F15" w:rsidP="00172D78">
                  <w:pPr>
                    <w:spacing w:before="120"/>
                    <w:jc w:val="both"/>
                    <w:rPr>
                      <w:rFonts w:ascii="Verdana" w:hAnsi="Verdana"/>
                      <w:sz w:val="16"/>
                      <w:szCs w:val="16"/>
                      <w:lang w:val="en-US"/>
                    </w:rPr>
                  </w:pPr>
                </w:p>
              </w:tc>
            </w:tr>
            <w:tr w:rsidR="00163F15" w:rsidRPr="002C594E" w14:paraId="704C17A8" w14:textId="77777777" w:rsidTr="00482084">
              <w:tc>
                <w:tcPr>
                  <w:tcW w:w="1087" w:type="dxa"/>
                </w:tcPr>
                <w:p w14:paraId="5C81B25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6A2926F" w14:textId="1F37546E" w:rsidR="00163F15" w:rsidRPr="002C594E" w:rsidRDefault="00905012" w:rsidP="00453F73">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5D89154" w14:textId="77777777" w:rsidR="00163F15" w:rsidRPr="002C594E" w:rsidRDefault="00163F15" w:rsidP="00172D78">
                  <w:pPr>
                    <w:spacing w:before="120"/>
                    <w:jc w:val="both"/>
                    <w:rPr>
                      <w:rFonts w:ascii="Verdana" w:hAnsi="Verdana"/>
                      <w:sz w:val="16"/>
                      <w:szCs w:val="16"/>
                      <w:lang w:val="en-US"/>
                    </w:rPr>
                  </w:pPr>
                </w:p>
              </w:tc>
            </w:tr>
            <w:tr w:rsidR="00163F15" w:rsidRPr="001A2FEE" w14:paraId="5078B9D7" w14:textId="77777777" w:rsidTr="00482084">
              <w:tc>
                <w:tcPr>
                  <w:tcW w:w="1087" w:type="dxa"/>
                </w:tcPr>
                <w:p w14:paraId="3234878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44158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9F7D6B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3F4C6B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A2FEE" w14:paraId="365F2F32" w14:textId="77777777" w:rsidTr="00300921">
              <w:tc>
                <w:tcPr>
                  <w:tcW w:w="1087" w:type="dxa"/>
                </w:tcPr>
                <w:p w14:paraId="427E590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0429446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E329A88"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A2FEE" w14:paraId="213131A9" w14:textId="77777777" w:rsidTr="00300921">
              <w:tc>
                <w:tcPr>
                  <w:tcW w:w="1087" w:type="dxa"/>
                </w:tcPr>
                <w:p w14:paraId="7CA2583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B1E577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60F7B2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AF557AC" w14:textId="77777777" w:rsidR="00163F15" w:rsidRPr="002C594E" w:rsidRDefault="00163F15" w:rsidP="00172D78">
                  <w:pPr>
                    <w:spacing w:before="120"/>
                    <w:jc w:val="both"/>
                    <w:rPr>
                      <w:rFonts w:ascii="Verdana" w:hAnsi="Verdana"/>
                      <w:sz w:val="16"/>
                      <w:szCs w:val="16"/>
                      <w:lang w:val="en-US"/>
                    </w:rPr>
                  </w:pPr>
                </w:p>
              </w:tc>
            </w:tr>
          </w:tbl>
          <w:p w14:paraId="774AE18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EBA0C26"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A7F6F6D" w14:textId="77777777" w:rsidTr="00583DB6">
              <w:trPr>
                <w:trHeight w:val="242"/>
                <w:jc w:val="center"/>
              </w:trPr>
              <w:tc>
                <w:tcPr>
                  <w:tcW w:w="1129" w:type="dxa"/>
                </w:tcPr>
                <w:p w14:paraId="1270D21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D379BDD" w14:textId="77777777" w:rsidR="00163F15" w:rsidRPr="002C594E" w:rsidRDefault="00163F15"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9631DEA" w14:textId="77777777" w:rsidR="00163F15" w:rsidRPr="002C594E" w:rsidRDefault="00163F15" w:rsidP="00172D78">
                  <w:pPr>
                    <w:spacing w:before="120"/>
                    <w:jc w:val="both"/>
                    <w:rPr>
                      <w:rFonts w:ascii="Verdana" w:hAnsi="Verdana"/>
                      <w:sz w:val="16"/>
                      <w:szCs w:val="16"/>
                      <w:lang w:val="en-US"/>
                    </w:rPr>
                  </w:pPr>
                </w:p>
              </w:tc>
            </w:tr>
            <w:tr w:rsidR="00163F15" w:rsidRPr="002C594E" w14:paraId="028C8F17" w14:textId="77777777" w:rsidTr="00583DB6">
              <w:trPr>
                <w:trHeight w:val="262"/>
                <w:jc w:val="center"/>
              </w:trPr>
              <w:tc>
                <w:tcPr>
                  <w:tcW w:w="1129" w:type="dxa"/>
                </w:tcPr>
                <w:p w14:paraId="65E2852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E1A4FB4" w14:textId="77777777" w:rsidR="00163F15" w:rsidRPr="002C594E" w:rsidRDefault="007506EF"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2708AE1" w14:textId="77777777" w:rsidR="00163F15" w:rsidRPr="002C594E" w:rsidRDefault="00163F15" w:rsidP="00172D78">
                  <w:pPr>
                    <w:spacing w:before="120"/>
                    <w:jc w:val="both"/>
                    <w:rPr>
                      <w:rFonts w:ascii="Verdana" w:hAnsi="Verdana"/>
                      <w:sz w:val="16"/>
                      <w:szCs w:val="16"/>
                      <w:lang w:val="en-US"/>
                    </w:rPr>
                  </w:pPr>
                </w:p>
              </w:tc>
            </w:tr>
            <w:tr w:rsidR="00163F15" w:rsidRPr="001A2FEE" w14:paraId="556C3A1F" w14:textId="77777777" w:rsidTr="00583DB6">
              <w:trPr>
                <w:trHeight w:val="1477"/>
                <w:jc w:val="center"/>
              </w:trPr>
              <w:tc>
                <w:tcPr>
                  <w:tcW w:w="1129" w:type="dxa"/>
                </w:tcPr>
                <w:p w14:paraId="655A256B"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14:paraId="4E5A5F5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C07E1B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A2FEE" w14:paraId="17B5F971" w14:textId="77777777" w:rsidTr="00583DB6">
              <w:trPr>
                <w:trHeight w:val="790"/>
                <w:jc w:val="center"/>
              </w:trPr>
              <w:tc>
                <w:tcPr>
                  <w:tcW w:w="1129" w:type="dxa"/>
                </w:tcPr>
                <w:p w14:paraId="33FE9A1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96A549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F3C4F2C" w14:textId="77777777" w:rsidR="00163F15" w:rsidRPr="002C594E" w:rsidRDefault="00163F15" w:rsidP="00172D78">
                  <w:pPr>
                    <w:spacing w:before="120"/>
                    <w:jc w:val="both"/>
                    <w:rPr>
                      <w:rFonts w:ascii="Verdana" w:hAnsi="Verdana"/>
                      <w:sz w:val="16"/>
                      <w:szCs w:val="16"/>
                      <w:lang w:val="en-US"/>
                    </w:rPr>
                  </w:pPr>
                </w:p>
              </w:tc>
            </w:tr>
          </w:tbl>
          <w:p w14:paraId="3B2F2F34" w14:textId="77777777" w:rsidR="009A54EC" w:rsidRPr="002C594E" w:rsidRDefault="009A54EC" w:rsidP="00172D78">
            <w:pPr>
              <w:spacing w:before="120"/>
              <w:jc w:val="center"/>
              <w:rPr>
                <w:rFonts w:ascii="Verdana" w:hAnsi="Verdana"/>
                <w:i/>
                <w:lang w:val="en-US"/>
              </w:rPr>
            </w:pPr>
          </w:p>
          <w:p w14:paraId="1C32BED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1D0665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2F2295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6F27AD8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038776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14A3563"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46EEF7E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8A9F45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B10BFF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CA176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952555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6A0AE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D55C0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DD70C2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DFB1082"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B5363A"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9EE113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D17ED3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9F2FB5E"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9A2101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94F9B5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E065A4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4C22630" w14:textId="77777777" w:rsidR="00583DB6" w:rsidRPr="002C594E" w:rsidRDefault="00583DB6" w:rsidP="00F6263E">
            <w:pPr>
              <w:spacing w:before="120"/>
              <w:ind w:left="318" w:hanging="318"/>
              <w:rPr>
                <w:rFonts w:ascii="Verdana" w:hAnsi="Verdana"/>
                <w:i/>
                <w:sz w:val="16"/>
                <w:szCs w:val="16"/>
                <w:lang w:val="en-US"/>
              </w:rPr>
            </w:pPr>
          </w:p>
          <w:p w14:paraId="573FFBD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CAC6ED8"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E25403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61D5F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FE417C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1C70BB9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BD9F7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3F72EA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CC58CC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1B61BB6"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251ED29" w14:textId="77777777" w:rsidR="00583DB6" w:rsidRPr="00B11378" w:rsidRDefault="00583DB6" w:rsidP="00B11378">
            <w:pPr>
              <w:spacing w:before="120"/>
              <w:rPr>
                <w:rFonts w:ascii="Verdana" w:hAnsi="Verdana"/>
                <w:i/>
                <w:sz w:val="16"/>
                <w:szCs w:val="16"/>
                <w:lang w:val="en-US"/>
              </w:rPr>
            </w:pPr>
          </w:p>
          <w:p w14:paraId="3C0401C8"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0C51EDE"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53DC98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E68C6D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4A1DF92" w14:textId="77777777" w:rsidR="00573C7D" w:rsidRPr="002C594E" w:rsidRDefault="00573C7D" w:rsidP="00172D78">
            <w:pPr>
              <w:spacing w:before="120"/>
              <w:rPr>
                <w:rFonts w:ascii="Verdana" w:hAnsi="Verdana"/>
                <w:i/>
                <w:sz w:val="16"/>
                <w:szCs w:val="16"/>
                <w:lang w:val="en-US"/>
              </w:rPr>
            </w:pPr>
          </w:p>
          <w:p w14:paraId="710AA69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0A53AA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DC71B9D"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1FFA08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A2FEE" w14:paraId="3DC0EC29" w14:textId="77777777" w:rsidTr="00394C48">
        <w:trPr>
          <w:trHeight w:val="1737"/>
        </w:trPr>
        <w:tc>
          <w:tcPr>
            <w:tcW w:w="9320" w:type="dxa"/>
            <w:shd w:val="clear" w:color="auto" w:fill="auto"/>
          </w:tcPr>
          <w:p w14:paraId="26BE02A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279AA6C" w14:textId="49EFB03B"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A109C">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w:t>
            </w:r>
            <w:r w:rsidR="00905012">
              <w:rPr>
                <w:rFonts w:ascii="Verdana" w:hAnsi="Verdana"/>
                <w:lang w:val="en-US"/>
              </w:rPr>
              <w:t>18</w:t>
            </w:r>
            <w:r w:rsidR="00155306" w:rsidRPr="002C594E">
              <w:rPr>
                <w:rFonts w:ascii="Verdana" w:hAnsi="Verdana"/>
                <w:lang w:val="en-US"/>
              </w:rPr>
              <w:t xml:space="preserve"> °C ± 2  (for Frozen Packaged product).</w:t>
            </w:r>
            <w:r w:rsidRPr="002C594E">
              <w:rPr>
                <w:rFonts w:ascii="Verdana" w:hAnsi="Verdana"/>
                <w:lang w:val="en-US"/>
              </w:rPr>
              <w:br/>
            </w:r>
          </w:p>
          <w:p w14:paraId="708BC99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2D30C021"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A2FEE" w14:paraId="0125B665" w14:textId="77777777" w:rsidTr="00163F15">
        <w:trPr>
          <w:trHeight w:val="832"/>
        </w:trPr>
        <w:tc>
          <w:tcPr>
            <w:tcW w:w="9320" w:type="dxa"/>
            <w:shd w:val="clear" w:color="auto" w:fill="auto"/>
          </w:tcPr>
          <w:p w14:paraId="424786A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D05BE9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06E4FD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2FAF8C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ED2EF9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A2FEE" w14:paraId="3B08B838" w14:textId="77777777" w:rsidTr="00394C48">
        <w:tc>
          <w:tcPr>
            <w:tcW w:w="9320" w:type="dxa"/>
            <w:shd w:val="clear" w:color="auto" w:fill="auto"/>
          </w:tcPr>
          <w:p w14:paraId="1D3E8F2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407D1D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8901F83" w14:textId="77777777" w:rsidR="001E1265" w:rsidRPr="002C594E" w:rsidRDefault="001E1265" w:rsidP="00172D78">
      <w:pPr>
        <w:spacing w:before="120"/>
        <w:ind w:left="-567"/>
        <w:rPr>
          <w:rFonts w:ascii="Verdana" w:hAnsi="Verdana"/>
          <w:i/>
          <w:sz w:val="16"/>
          <w:szCs w:val="16"/>
          <w:lang w:val="en-US"/>
        </w:rPr>
      </w:pPr>
    </w:p>
    <w:p w14:paraId="2C15BA9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BAB49D" w14:textId="77777777" w:rsidR="000C5A7B" w:rsidRDefault="000C5A7B">
      <w:r>
        <w:separator/>
      </w:r>
    </w:p>
  </w:endnote>
  <w:endnote w:type="continuationSeparator" w:id="0">
    <w:p w14:paraId="0E5D4B5B" w14:textId="77777777" w:rsidR="000C5A7B" w:rsidRDefault="000C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A553EE" w14:textId="77777777" w:rsidR="008439ED" w:rsidRDefault="008439E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80E5A" w14:textId="77777777" w:rsidR="000C5A7B" w:rsidRDefault="000C5A7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A2FEE" w:rsidRPr="001E1265" w14:paraId="42A2FCBF" w14:textId="77777777" w:rsidTr="00CF0FA3">
      <w:tc>
        <w:tcPr>
          <w:tcW w:w="567" w:type="dxa"/>
          <w:tcBorders>
            <w:top w:val="single" w:sz="4" w:space="0" w:color="000000"/>
            <w:left w:val="single" w:sz="4" w:space="0" w:color="000000"/>
            <w:bottom w:val="single" w:sz="4" w:space="0" w:color="000000"/>
          </w:tcBorders>
          <w:vAlign w:val="center"/>
        </w:tcPr>
        <w:p w14:paraId="348B71EE" w14:textId="69C52941" w:rsidR="001A2FEE" w:rsidRPr="001E1265" w:rsidRDefault="001A2FEE" w:rsidP="001A2FEE">
          <w:pPr>
            <w:pStyle w:val="Pidipagina"/>
            <w:snapToGrid w:val="0"/>
            <w:jc w:val="center"/>
            <w:rPr>
              <w:rFonts w:ascii="Verdana" w:hAnsi="Verdana"/>
              <w:sz w:val="16"/>
              <w:szCs w:val="16"/>
              <w:lang w:val="en-US"/>
            </w:rPr>
          </w:pPr>
          <w:r>
            <w:rPr>
              <w:rFonts w:ascii="Verdana" w:hAnsi="Verdana"/>
              <w:sz w:val="16"/>
              <w:szCs w:val="16"/>
              <w:lang w:val="en-US"/>
            </w:rPr>
            <w:t>1</w:t>
          </w:r>
        </w:p>
      </w:tc>
      <w:tc>
        <w:tcPr>
          <w:tcW w:w="1560" w:type="dxa"/>
          <w:tcBorders>
            <w:top w:val="single" w:sz="4" w:space="0" w:color="000000"/>
            <w:left w:val="single" w:sz="4" w:space="0" w:color="000000"/>
            <w:bottom w:val="single" w:sz="4" w:space="0" w:color="000000"/>
          </w:tcBorders>
          <w:vAlign w:val="center"/>
        </w:tcPr>
        <w:p w14:paraId="649E8C21" w14:textId="70C053B2" w:rsidR="001A2FEE" w:rsidRDefault="001A2FEE" w:rsidP="001A2FEE">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3172B192" w14:textId="49B32813" w:rsidR="001A2FEE" w:rsidRDefault="001A2FEE" w:rsidP="001A2FEE">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29AF9C1D" w14:textId="2F91989B" w:rsidR="001A2FEE" w:rsidRDefault="008439ED" w:rsidP="008439ED">
          <w:pPr>
            <w:pStyle w:val="Pidipagina"/>
            <w:snapToGrid w:val="0"/>
            <w:jc w:val="center"/>
            <w:rPr>
              <w:rFonts w:ascii="Verdana" w:hAnsi="Verdana"/>
              <w:sz w:val="16"/>
              <w:szCs w:val="16"/>
              <w:lang w:val="en-US"/>
            </w:rPr>
          </w:pPr>
          <w:r w:rsidRPr="008439ED">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6DCE12C0" w14:textId="77777777" w:rsidR="001A2FEE" w:rsidRDefault="001A2FEE" w:rsidP="001A2FEE">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5104DD1A" w14:textId="15B2385A" w:rsidR="001A2FEE" w:rsidRDefault="001A2FEE" w:rsidP="001A2FEE">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244973" w:rsidRPr="001E1265" w14:paraId="525C8C05" w14:textId="77777777" w:rsidTr="00CF0FA3">
      <w:tc>
        <w:tcPr>
          <w:tcW w:w="567" w:type="dxa"/>
          <w:tcBorders>
            <w:top w:val="single" w:sz="4" w:space="0" w:color="000000"/>
            <w:left w:val="single" w:sz="4" w:space="0" w:color="000000"/>
            <w:bottom w:val="single" w:sz="4" w:space="0" w:color="000000"/>
          </w:tcBorders>
          <w:vAlign w:val="center"/>
        </w:tcPr>
        <w:p w14:paraId="01C6FE1D" w14:textId="3DE34396" w:rsidR="00244973" w:rsidRPr="001E1265" w:rsidRDefault="00244973" w:rsidP="00244973">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A0F4007" w14:textId="140E1961"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6182DCD" w14:textId="4ECEDBE4"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8A1F97A" w14:textId="74B7C419"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8EC754A" w14:textId="77649632"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3748A7C" w14:textId="77777777" w:rsidR="000C5A7B" w:rsidRDefault="000C5A7B" w:rsidP="00CF0FA3">
    <w:pPr>
      <w:pStyle w:val="Pidipagina"/>
      <w:jc w:val="center"/>
    </w:pPr>
  </w:p>
  <w:p w14:paraId="68F19BC0" w14:textId="77777777" w:rsidR="000C5A7B" w:rsidRPr="00CF0FA3" w:rsidRDefault="000C5A7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453F73">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0C5A7B" w14:paraId="2C453D14" w14:textId="77777777" w:rsidTr="001B1240">
      <w:tc>
        <w:tcPr>
          <w:tcW w:w="657" w:type="dxa"/>
          <w:tcBorders>
            <w:top w:val="single" w:sz="4" w:space="0" w:color="000000"/>
            <w:left w:val="single" w:sz="4" w:space="0" w:color="000000"/>
            <w:bottom w:val="single" w:sz="4" w:space="0" w:color="000000"/>
          </w:tcBorders>
          <w:vAlign w:val="center"/>
        </w:tcPr>
        <w:p w14:paraId="1898AC74" w14:textId="77777777" w:rsidR="000C5A7B" w:rsidRPr="001B1240" w:rsidRDefault="000C5A7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41C9AD5" w14:textId="77777777" w:rsidR="000C5A7B" w:rsidRPr="001B1240" w:rsidRDefault="000C5A7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86CBC2A" w14:textId="77777777" w:rsidR="000C5A7B" w:rsidRPr="001B1240" w:rsidRDefault="000C5A7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E7B687C" w14:textId="77777777" w:rsidR="000C5A7B" w:rsidRPr="001B1240" w:rsidRDefault="000C5A7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F640CA1" w14:textId="77777777" w:rsidR="000C5A7B" w:rsidRPr="001B1240" w:rsidRDefault="000C5A7B" w:rsidP="001B1240">
          <w:pPr>
            <w:pStyle w:val="Pidipagina"/>
            <w:snapToGrid w:val="0"/>
            <w:jc w:val="center"/>
            <w:rPr>
              <w:rFonts w:ascii="Verdana" w:hAnsi="Verdana"/>
            </w:rPr>
          </w:pPr>
        </w:p>
      </w:tc>
    </w:tr>
    <w:tr w:rsidR="000C5A7B" w14:paraId="180FC266" w14:textId="77777777" w:rsidTr="001B1240">
      <w:tc>
        <w:tcPr>
          <w:tcW w:w="657" w:type="dxa"/>
          <w:tcBorders>
            <w:left w:val="single" w:sz="4" w:space="0" w:color="000000"/>
            <w:bottom w:val="single" w:sz="4" w:space="0" w:color="000000"/>
          </w:tcBorders>
          <w:vAlign w:val="center"/>
        </w:tcPr>
        <w:p w14:paraId="7744F1C4" w14:textId="77777777" w:rsidR="000C5A7B" w:rsidRPr="001B1240" w:rsidRDefault="000C5A7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AFBF3AD" w14:textId="77777777" w:rsidR="000C5A7B" w:rsidRPr="001B1240" w:rsidRDefault="000C5A7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EBFF6E9" w14:textId="77777777" w:rsidR="000C5A7B" w:rsidRPr="001B1240" w:rsidRDefault="000C5A7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57011ED" w14:textId="77777777" w:rsidR="000C5A7B" w:rsidRPr="001B1240" w:rsidRDefault="000C5A7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76C7D4C" w14:textId="77777777" w:rsidR="000C5A7B" w:rsidRPr="001B1240" w:rsidRDefault="000C5A7B" w:rsidP="001B1240">
          <w:pPr>
            <w:pStyle w:val="Pidipagina"/>
            <w:snapToGrid w:val="0"/>
            <w:jc w:val="center"/>
            <w:rPr>
              <w:rFonts w:ascii="Verdana" w:hAnsi="Verdana"/>
            </w:rPr>
          </w:pPr>
          <w:r w:rsidRPr="001B1240">
            <w:rPr>
              <w:rFonts w:ascii="Verdana" w:hAnsi="Verdana"/>
            </w:rPr>
            <w:t>Approvato da</w:t>
          </w:r>
        </w:p>
      </w:tc>
    </w:tr>
  </w:tbl>
  <w:p w14:paraId="2FA18B36" w14:textId="77777777" w:rsidR="000C5A7B" w:rsidRDefault="000C5A7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A4BA3A" w14:textId="77777777" w:rsidR="000C5A7B" w:rsidRDefault="000C5A7B">
      <w:r>
        <w:separator/>
      </w:r>
    </w:p>
  </w:footnote>
  <w:footnote w:type="continuationSeparator" w:id="0">
    <w:p w14:paraId="23D5E969" w14:textId="77777777" w:rsidR="000C5A7B" w:rsidRDefault="000C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70031D" w14:textId="77777777" w:rsidR="008439ED" w:rsidRDefault="008439E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0C5A7B" w14:paraId="1F9F29B0" w14:textId="77777777" w:rsidTr="005B46BE">
      <w:trPr>
        <w:trHeight w:val="838"/>
      </w:trPr>
      <w:tc>
        <w:tcPr>
          <w:tcW w:w="2977" w:type="dxa"/>
          <w:tcBorders>
            <w:top w:val="single" w:sz="4" w:space="0" w:color="000000"/>
            <w:left w:val="single" w:sz="4" w:space="0" w:color="000000"/>
            <w:bottom w:val="single" w:sz="4" w:space="0" w:color="000000"/>
          </w:tcBorders>
          <w:vAlign w:val="center"/>
        </w:tcPr>
        <w:p w14:paraId="783DE423" w14:textId="77777777" w:rsidR="000C5A7B" w:rsidRPr="00A37DFF" w:rsidRDefault="000C5A7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796614A3" w14:textId="77777777" w:rsidR="000C5A7B" w:rsidRPr="004A3161" w:rsidRDefault="000C5A7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C32B038" w14:textId="6847E859" w:rsidR="000C5A7B" w:rsidRPr="00A37DFF" w:rsidRDefault="000C5A7B" w:rsidP="0026573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892CA6">
            <w:rPr>
              <w:rFonts w:ascii="Verdana" w:hAnsi="Verdana"/>
              <w:b/>
              <w:bCs/>
              <w:sz w:val="24"/>
              <w:szCs w:val="24"/>
            </w:rPr>
            <w:t>1</w:t>
          </w:r>
          <w:r w:rsidR="009B7108">
            <w:rPr>
              <w:rFonts w:ascii="Verdana" w:hAnsi="Verdana"/>
              <w:b/>
              <w:bCs/>
              <w:sz w:val="24"/>
              <w:szCs w:val="24"/>
            </w:rPr>
            <w:t>80</w:t>
          </w:r>
          <w:r w:rsidRPr="00A37DFF">
            <w:rPr>
              <w:rFonts w:ascii="Verdana" w:hAnsi="Verdana"/>
              <w:b/>
              <w:bCs/>
              <w:sz w:val="24"/>
              <w:szCs w:val="24"/>
            </w:rPr>
            <w:t xml:space="preserve"> EN</w:t>
          </w:r>
        </w:p>
      </w:tc>
    </w:tr>
  </w:tbl>
  <w:p w14:paraId="380F1A82" w14:textId="77777777" w:rsidR="000C5A7B" w:rsidRDefault="000C5A7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0C5A7B" w14:paraId="11D274D0" w14:textId="77777777">
      <w:trPr>
        <w:trHeight w:val="838"/>
      </w:trPr>
      <w:tc>
        <w:tcPr>
          <w:tcW w:w="1896" w:type="dxa"/>
          <w:tcBorders>
            <w:top w:val="single" w:sz="4" w:space="0" w:color="000000"/>
            <w:left w:val="single" w:sz="4" w:space="0" w:color="000000"/>
            <w:bottom w:val="single" w:sz="4" w:space="0" w:color="000000"/>
          </w:tcBorders>
          <w:vAlign w:val="center"/>
        </w:tcPr>
        <w:p w14:paraId="11B5E041" w14:textId="77777777" w:rsidR="000C5A7B" w:rsidRPr="004A3161" w:rsidRDefault="000C5A7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968D570" w14:textId="77777777" w:rsidR="000C5A7B" w:rsidRPr="004A3161" w:rsidRDefault="000C5A7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5D0E988" w14:textId="77777777" w:rsidR="000C5A7B" w:rsidRPr="004A3161" w:rsidRDefault="000C5A7B">
          <w:pPr>
            <w:pStyle w:val="Intestazione"/>
            <w:snapToGrid w:val="0"/>
            <w:jc w:val="center"/>
            <w:rPr>
              <w:rFonts w:ascii="Verdana" w:hAnsi="Verdana"/>
              <w:bCs/>
              <w:sz w:val="24"/>
              <w:szCs w:val="24"/>
            </w:rPr>
          </w:pPr>
          <w:r w:rsidRPr="004A3161">
            <w:rPr>
              <w:rFonts w:ascii="Verdana" w:hAnsi="Verdana"/>
              <w:bCs/>
              <w:sz w:val="24"/>
              <w:szCs w:val="24"/>
            </w:rPr>
            <w:t>P 09.01</w:t>
          </w:r>
        </w:p>
        <w:p w14:paraId="0A9BB098" w14:textId="77777777" w:rsidR="000C5A7B" w:rsidRPr="004A3161" w:rsidRDefault="000C5A7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51D80EE0" w14:textId="77777777" w:rsidR="000C5A7B" w:rsidRDefault="000C5A7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414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A7B"/>
    <w:rsid w:val="000E0D1F"/>
    <w:rsid w:val="000E2937"/>
    <w:rsid w:val="000E6B74"/>
    <w:rsid w:val="000F1924"/>
    <w:rsid w:val="000F3F61"/>
    <w:rsid w:val="000F6823"/>
    <w:rsid w:val="00137981"/>
    <w:rsid w:val="00145FD8"/>
    <w:rsid w:val="00146651"/>
    <w:rsid w:val="00155306"/>
    <w:rsid w:val="00163F15"/>
    <w:rsid w:val="00172D78"/>
    <w:rsid w:val="0017350C"/>
    <w:rsid w:val="00176BCD"/>
    <w:rsid w:val="00186FC8"/>
    <w:rsid w:val="001A2FEE"/>
    <w:rsid w:val="001B1240"/>
    <w:rsid w:val="001C1798"/>
    <w:rsid w:val="001C5AB5"/>
    <w:rsid w:val="001E1265"/>
    <w:rsid w:val="001F3354"/>
    <w:rsid w:val="002047FB"/>
    <w:rsid w:val="00206212"/>
    <w:rsid w:val="00207B8B"/>
    <w:rsid w:val="00207E78"/>
    <w:rsid w:val="00210CA4"/>
    <w:rsid w:val="00224A9C"/>
    <w:rsid w:val="00230158"/>
    <w:rsid w:val="00244973"/>
    <w:rsid w:val="00244AB4"/>
    <w:rsid w:val="00253604"/>
    <w:rsid w:val="00255994"/>
    <w:rsid w:val="00256883"/>
    <w:rsid w:val="00256A27"/>
    <w:rsid w:val="00257592"/>
    <w:rsid w:val="00265736"/>
    <w:rsid w:val="00283C6B"/>
    <w:rsid w:val="00284D18"/>
    <w:rsid w:val="00285798"/>
    <w:rsid w:val="002909F8"/>
    <w:rsid w:val="0029438A"/>
    <w:rsid w:val="002B5C9C"/>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3F7C01"/>
    <w:rsid w:val="00400335"/>
    <w:rsid w:val="00400C42"/>
    <w:rsid w:val="004052BE"/>
    <w:rsid w:val="00413D6A"/>
    <w:rsid w:val="0042012D"/>
    <w:rsid w:val="0042197D"/>
    <w:rsid w:val="004223AB"/>
    <w:rsid w:val="00423D2B"/>
    <w:rsid w:val="004260B0"/>
    <w:rsid w:val="004402B2"/>
    <w:rsid w:val="00440633"/>
    <w:rsid w:val="00444A3D"/>
    <w:rsid w:val="00453F73"/>
    <w:rsid w:val="00454F59"/>
    <w:rsid w:val="00455621"/>
    <w:rsid w:val="00457D66"/>
    <w:rsid w:val="00461A80"/>
    <w:rsid w:val="00462266"/>
    <w:rsid w:val="0048207C"/>
    <w:rsid w:val="00482084"/>
    <w:rsid w:val="004862FA"/>
    <w:rsid w:val="004936C6"/>
    <w:rsid w:val="004A17BE"/>
    <w:rsid w:val="004A3161"/>
    <w:rsid w:val="004A7EF7"/>
    <w:rsid w:val="004B6F61"/>
    <w:rsid w:val="004D46BF"/>
    <w:rsid w:val="004E0899"/>
    <w:rsid w:val="004E122D"/>
    <w:rsid w:val="004F248C"/>
    <w:rsid w:val="004F2CB3"/>
    <w:rsid w:val="004F47BE"/>
    <w:rsid w:val="005020D4"/>
    <w:rsid w:val="00504753"/>
    <w:rsid w:val="005065EC"/>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46B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0E9B"/>
    <w:rsid w:val="00694538"/>
    <w:rsid w:val="0069659C"/>
    <w:rsid w:val="006A7525"/>
    <w:rsid w:val="006B1153"/>
    <w:rsid w:val="006C12D1"/>
    <w:rsid w:val="006D24CE"/>
    <w:rsid w:val="006D41CE"/>
    <w:rsid w:val="006D6A3C"/>
    <w:rsid w:val="006E17BB"/>
    <w:rsid w:val="006E4DD6"/>
    <w:rsid w:val="006E626B"/>
    <w:rsid w:val="0070077A"/>
    <w:rsid w:val="00704194"/>
    <w:rsid w:val="0072245C"/>
    <w:rsid w:val="00723EFE"/>
    <w:rsid w:val="00723F07"/>
    <w:rsid w:val="007326DF"/>
    <w:rsid w:val="00733EC4"/>
    <w:rsid w:val="00734DF0"/>
    <w:rsid w:val="00741F01"/>
    <w:rsid w:val="007506EF"/>
    <w:rsid w:val="007521C0"/>
    <w:rsid w:val="00754007"/>
    <w:rsid w:val="007624DE"/>
    <w:rsid w:val="0076317A"/>
    <w:rsid w:val="00771BDE"/>
    <w:rsid w:val="00772ABA"/>
    <w:rsid w:val="00773FCC"/>
    <w:rsid w:val="00775CF9"/>
    <w:rsid w:val="00775F04"/>
    <w:rsid w:val="00781E6C"/>
    <w:rsid w:val="00785869"/>
    <w:rsid w:val="00786DC6"/>
    <w:rsid w:val="00797E5A"/>
    <w:rsid w:val="007A0232"/>
    <w:rsid w:val="007A109C"/>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5BC2"/>
    <w:rsid w:val="00823153"/>
    <w:rsid w:val="00823E8A"/>
    <w:rsid w:val="00824084"/>
    <w:rsid w:val="00824D19"/>
    <w:rsid w:val="0082741E"/>
    <w:rsid w:val="008309AC"/>
    <w:rsid w:val="0083313B"/>
    <w:rsid w:val="00834344"/>
    <w:rsid w:val="00840713"/>
    <w:rsid w:val="008439ED"/>
    <w:rsid w:val="00853353"/>
    <w:rsid w:val="008577AC"/>
    <w:rsid w:val="00866CC4"/>
    <w:rsid w:val="008708A6"/>
    <w:rsid w:val="00871D57"/>
    <w:rsid w:val="0087549C"/>
    <w:rsid w:val="00877B0B"/>
    <w:rsid w:val="00892CA6"/>
    <w:rsid w:val="008A4E11"/>
    <w:rsid w:val="008B3742"/>
    <w:rsid w:val="008C61C5"/>
    <w:rsid w:val="008D28CD"/>
    <w:rsid w:val="008D68FC"/>
    <w:rsid w:val="008F3C8E"/>
    <w:rsid w:val="00905012"/>
    <w:rsid w:val="009100AD"/>
    <w:rsid w:val="0092072B"/>
    <w:rsid w:val="00923109"/>
    <w:rsid w:val="00933C9F"/>
    <w:rsid w:val="00953535"/>
    <w:rsid w:val="00963728"/>
    <w:rsid w:val="009717DC"/>
    <w:rsid w:val="00977461"/>
    <w:rsid w:val="009835D4"/>
    <w:rsid w:val="00983625"/>
    <w:rsid w:val="00984137"/>
    <w:rsid w:val="00991A1F"/>
    <w:rsid w:val="009A108B"/>
    <w:rsid w:val="009A2E24"/>
    <w:rsid w:val="009A54EC"/>
    <w:rsid w:val="009A5C78"/>
    <w:rsid w:val="009A6065"/>
    <w:rsid w:val="009B3F11"/>
    <w:rsid w:val="009B7108"/>
    <w:rsid w:val="009B7823"/>
    <w:rsid w:val="009C341E"/>
    <w:rsid w:val="009D1B62"/>
    <w:rsid w:val="009D2041"/>
    <w:rsid w:val="009E26BA"/>
    <w:rsid w:val="009E48C6"/>
    <w:rsid w:val="009F6F6D"/>
    <w:rsid w:val="00A13454"/>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221F"/>
    <w:rsid w:val="00C2305A"/>
    <w:rsid w:val="00C23BF2"/>
    <w:rsid w:val="00C24D3C"/>
    <w:rsid w:val="00C268DB"/>
    <w:rsid w:val="00C26DBB"/>
    <w:rsid w:val="00C270D3"/>
    <w:rsid w:val="00C3274A"/>
    <w:rsid w:val="00C36C3A"/>
    <w:rsid w:val="00C6446D"/>
    <w:rsid w:val="00C716B1"/>
    <w:rsid w:val="00C71D21"/>
    <w:rsid w:val="00C7474A"/>
    <w:rsid w:val="00C7733F"/>
    <w:rsid w:val="00C823EF"/>
    <w:rsid w:val="00C83149"/>
    <w:rsid w:val="00C84692"/>
    <w:rsid w:val="00C879E6"/>
    <w:rsid w:val="00CA304A"/>
    <w:rsid w:val="00CB5761"/>
    <w:rsid w:val="00CE1B51"/>
    <w:rsid w:val="00CF0FA3"/>
    <w:rsid w:val="00CF12AA"/>
    <w:rsid w:val="00CF25D6"/>
    <w:rsid w:val="00CF79FF"/>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57D79"/>
    <w:rsid w:val="00F6257B"/>
    <w:rsid w:val="00F6263E"/>
    <w:rsid w:val="00F64F72"/>
    <w:rsid w:val="00F772D4"/>
    <w:rsid w:val="00F8523A"/>
    <w:rsid w:val="00F95BB1"/>
    <w:rsid w:val="00FB4F16"/>
    <w:rsid w:val="00FC7DA3"/>
    <w:rsid w:val="00FD4809"/>
    <w:rsid w:val="00FE19E1"/>
    <w:rsid w:val="00FE26B3"/>
    <w:rsid w:val="00FF1351"/>
    <w:rsid w:val="00FF5780"/>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4145"/>
    <o:shapelayout v:ext="edit">
      <o:idmap v:ext="edit" data="1"/>
    </o:shapelayout>
  </w:shapeDefaults>
  <w:decimalSymbol w:val=","/>
  <w:listSeparator w:val=";"/>
  <w14:docId w14:val="743EFD92"/>
  <w15:docId w15:val="{D0D99AA8-9CAC-4FFB-B6A7-60335007A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shorttext">
    <w:name w:val="short_text"/>
    <w:basedOn w:val="Carpredefinitoparagrafo"/>
    <w:rsid w:val="00A1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84493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0A020F-5A84-47D0-9D5F-9118A09C5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7</Pages>
  <Words>1876</Words>
  <Characters>10698</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34</cp:revision>
  <cp:lastPrinted>2016-03-23T17:25:00Z</cp:lastPrinted>
  <dcterms:created xsi:type="dcterms:W3CDTF">2016-03-31T11:18:00Z</dcterms:created>
  <dcterms:modified xsi:type="dcterms:W3CDTF">2022-01-17T17:20:00Z</dcterms:modified>
  <cp:category>Ufficio Qualità</cp:category>
  <cp:contentStatus>Rev. 2</cp:contentStatus>
</cp:coreProperties>
</file>