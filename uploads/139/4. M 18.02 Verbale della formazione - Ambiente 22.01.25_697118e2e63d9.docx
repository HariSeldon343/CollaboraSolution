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06FECDFF" w:rsidR="0092742B" w:rsidRDefault="003F3961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3F3961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52D315F9" w:rsidR="0092742B" w:rsidRDefault="003F3961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8.8pt;margin-top:3.4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3F3961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9B7336B" w14:textId="23D5DDA3" w:rsidR="006E26C4" w:rsidRDefault="003F3F92" w:rsidP="003F3F9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3F3F9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007FEA" w:rsidRPr="00007FEA">
              <w:rPr>
                <w:rFonts w:ascii="Calibri" w:hAnsi="Calibri" w:cs="Calibri"/>
                <w:sz w:val="22"/>
                <w:szCs w:val="22"/>
              </w:rPr>
              <w:t xml:space="preserve">Argomenti inerenti </w:t>
            </w:r>
            <w:r w:rsidR="00EC1776">
              <w:rPr>
                <w:rFonts w:ascii="Calibri" w:hAnsi="Calibri" w:cs="Calibri"/>
                <w:sz w:val="22"/>
                <w:szCs w:val="22"/>
              </w:rPr>
              <w:t>alla</w:t>
            </w:r>
            <w:r w:rsidR="00007FEA" w:rsidRPr="00007FEA">
              <w:rPr>
                <w:rFonts w:ascii="Calibri" w:hAnsi="Calibri" w:cs="Calibri"/>
                <w:sz w:val="22"/>
                <w:szCs w:val="22"/>
              </w:rPr>
              <w:t xml:space="preserve"> salvaguardia dell’ambiente</w:t>
            </w:r>
            <w:r w:rsidR="00EC1776">
              <w:rPr>
                <w:rFonts w:ascii="Calibri" w:hAnsi="Calibri" w:cs="Calibri"/>
                <w:sz w:val="22"/>
                <w:szCs w:val="22"/>
              </w:rPr>
              <w:t>,</w:t>
            </w:r>
            <w:r w:rsidR="0049346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C1776">
              <w:rPr>
                <w:rFonts w:ascii="Calibri" w:hAnsi="Calibri" w:cs="Calibri"/>
                <w:sz w:val="22"/>
                <w:szCs w:val="22"/>
              </w:rPr>
              <w:t>al</w:t>
            </w:r>
            <w:r w:rsidR="00493462">
              <w:rPr>
                <w:rFonts w:ascii="Calibri" w:hAnsi="Calibri" w:cs="Calibri"/>
                <w:sz w:val="22"/>
                <w:szCs w:val="22"/>
              </w:rPr>
              <w:t xml:space="preserve">la riduzione degli sprechi e </w:t>
            </w:r>
            <w:r w:rsidR="00EC1776">
              <w:rPr>
                <w:rFonts w:ascii="Calibri" w:hAnsi="Calibri" w:cs="Calibri"/>
                <w:sz w:val="22"/>
                <w:szCs w:val="22"/>
              </w:rPr>
              <w:t>all’</w:t>
            </w:r>
            <w:r w:rsidR="00493462">
              <w:rPr>
                <w:rFonts w:ascii="Calibri" w:hAnsi="Calibri" w:cs="Calibri"/>
                <w:sz w:val="22"/>
                <w:szCs w:val="22"/>
              </w:rPr>
              <w:t>inquinamento.</w:t>
            </w:r>
          </w:p>
          <w:p w14:paraId="1E247078" w14:textId="213A3D74" w:rsidR="006E26C4" w:rsidRPr="006E26C4" w:rsidRDefault="006E26C4" w:rsidP="003F3F9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Argomenti inerenti </w:t>
            </w:r>
            <w:r w:rsidR="00EC1776">
              <w:rPr>
                <w:rFonts w:ascii="Calibri" w:hAnsi="Calibri" w:cs="Calibri"/>
                <w:sz w:val="22"/>
                <w:szCs w:val="22"/>
              </w:rPr>
              <w:t>al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riciclo.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39E2E5B7" w:rsidR="004757FC" w:rsidRPr="00B10C6B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14001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1B31C7F" w:rsidR="004757FC" w:rsidRPr="00B10C6B" w:rsidRDefault="00493462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3F3961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/01/202</w:t>
            </w:r>
            <w:r w:rsidR="003F3961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75918C7C" w:rsidR="00673206" w:rsidRPr="00B10C6B" w:rsidRDefault="003F3961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Micalizzi Roberta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3BBCCD66" w:rsidR="004757FC" w:rsidRPr="00B10C6B" w:rsidRDefault="00493462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667151" w:rsidRPr="00B10C6B" w14:paraId="4777DEE5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DB2AC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0608B0" w14:textId="065D7211" w:rsidR="00667151" w:rsidRDefault="00C814E5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881857" w14:textId="68A6095C" w:rsidR="00667151" w:rsidRDefault="003F396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Andrea Picciolo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1A7143" w14:textId="3772FE0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11411" w:rsidRPr="00B10C6B" w14:paraId="4CF9C3DC" w14:textId="6075A67E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FA0B1" w14:textId="77777777" w:rsidR="00011411" w:rsidRPr="00B10C6B" w:rsidRDefault="00011411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453A2" w14:textId="7F9E28A7" w:rsidR="00011411" w:rsidRDefault="00F221BD" w:rsidP="0001141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221BD"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094392" w14:textId="35D6A992" w:rsidR="00011411" w:rsidRDefault="00F221BD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0A16" w14:textId="3661BCBC" w:rsidR="00011411" w:rsidRPr="00667151" w:rsidRDefault="00011411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FC6D2E" w14:textId="77777777" w:rsidR="00011411" w:rsidRDefault="00011411" w:rsidP="00011411">
            <w:pPr>
              <w:suppressAutoHyphens w:val="0"/>
            </w:pPr>
          </w:p>
          <w:p w14:paraId="70AB33B6" w14:textId="77777777" w:rsidR="0080280A" w:rsidRDefault="0080280A" w:rsidP="00011411">
            <w:pPr>
              <w:suppressAutoHyphens w:val="0"/>
            </w:pPr>
          </w:p>
          <w:p w14:paraId="1C811DB2" w14:textId="3AF5542E" w:rsidR="0080280A" w:rsidRPr="00B10C6B" w:rsidRDefault="0080280A" w:rsidP="00011411">
            <w:pPr>
              <w:suppressAutoHyphens w:val="0"/>
            </w:pPr>
          </w:p>
        </w:tc>
      </w:tr>
      <w:tr w:rsidR="0080280A" w:rsidRPr="00B10C6B" w14:paraId="030E7995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FC9A3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873E91" w14:textId="495F81AC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781E09" w14:textId="14D85510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5258C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1E43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421D895F" w:rsidR="0080280A" w:rsidRPr="00F221BD" w:rsidRDefault="003F3961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2539EC42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226CAAF9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1DFA58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19EB18" w14:textId="4692EDDA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                 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5CCB7D" w14:textId="70DA1BA2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Calabrò Provvidenza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75719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ED5280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34C63345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0879EEB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7C22692D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4A7101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BEC0C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EB601B" w14:textId="41F31F2E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D293D2" w14:textId="345DB97F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Gugliotta Azzurra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B8F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32E38EA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11F6B7A0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0E21E5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3727BC" w14:textId="10E7194C" w:rsidR="0080280A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C0D18" w14:textId="08323FB2" w:rsidR="0080280A" w:rsidRDefault="003F3961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Scavello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3B98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EE0305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3A44970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EF42A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DDC09D" w14:textId="551D539C" w:rsidR="0080280A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3311BE" w14:textId="77DA43A6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Iannello Giovanna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C5D2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FCF2ED6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27C65D31" w:rsidR="0080280A" w:rsidRPr="00182FDD" w:rsidRDefault="00072949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031AA8D1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6CC747D1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1F985A9E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80280A" w:rsidRDefault="0080280A" w:rsidP="0080280A">
            <w:pPr>
              <w:suppressAutoHyphens w:val="0"/>
            </w:pPr>
          </w:p>
        </w:tc>
      </w:tr>
      <w:tr w:rsidR="00EC1776" w:rsidRPr="00B10C6B" w14:paraId="3548456B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A129DF" w14:textId="77777777" w:rsidR="00EC1776" w:rsidRPr="00B10C6B" w:rsidRDefault="00EC1776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D03146" w14:textId="24816A25" w:rsidR="00EC1776" w:rsidRPr="00680FC0" w:rsidRDefault="00EC1776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EF510" w14:textId="13D1C471" w:rsidR="00EC1776" w:rsidRDefault="00EC1776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4E37" w14:textId="77777777" w:rsidR="00EC1776" w:rsidRPr="00667151" w:rsidRDefault="00EC1776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8216C65" w14:textId="77777777" w:rsidR="00EC1776" w:rsidRDefault="00EC1776" w:rsidP="00EC1776">
            <w:pPr>
              <w:suppressAutoHyphens w:val="0"/>
            </w:pPr>
          </w:p>
        </w:tc>
      </w:tr>
      <w:tr w:rsidR="00EC1776" w:rsidRPr="00B10C6B" w14:paraId="1A2A35E9" w14:textId="77777777" w:rsidTr="00F9655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0D2C52" w14:textId="77777777" w:rsidR="00EC1776" w:rsidRPr="00B10C6B" w:rsidRDefault="00EC1776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A2A57" w14:textId="7169E2F6" w:rsidR="00EC1776" w:rsidRPr="00680FC0" w:rsidRDefault="00EC1776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E742AA" w14:textId="0634F540" w:rsidR="00EC1776" w:rsidRDefault="00EC1776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565A6" w14:textId="77777777" w:rsidR="00EC1776" w:rsidRPr="00667151" w:rsidRDefault="00EC1776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6496EBE" w14:textId="77777777" w:rsidR="00EC1776" w:rsidRDefault="00EC1776" w:rsidP="00EC1776">
            <w:pPr>
              <w:suppressAutoHyphens w:val="0"/>
            </w:pPr>
          </w:p>
        </w:tc>
      </w:tr>
      <w:tr w:rsidR="00EC1776" w:rsidRPr="00B10C6B" w14:paraId="6876CEBF" w14:textId="77777777" w:rsidTr="00422D2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2D8AD" w14:textId="77777777" w:rsidR="00EC1776" w:rsidRPr="00B10C6B" w:rsidRDefault="00EC1776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F450E" w14:textId="38B151B9" w:rsidR="00EC1776" w:rsidRPr="00680FC0" w:rsidRDefault="00EC1776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A90C9F" w14:textId="0598E5E6" w:rsidR="00EC1776" w:rsidRDefault="00EC1776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DDC5" w14:textId="77777777" w:rsidR="00EC1776" w:rsidRPr="00667151" w:rsidRDefault="00EC1776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A299646" w14:textId="77777777" w:rsidR="00EC1776" w:rsidRDefault="00EC1776" w:rsidP="00EC1776">
            <w:pPr>
              <w:suppressAutoHyphens w:val="0"/>
            </w:pPr>
          </w:p>
        </w:tc>
      </w:tr>
      <w:tr w:rsidR="00EC1776" w:rsidRPr="00B10C6B" w14:paraId="61819E8B" w14:textId="77777777" w:rsidTr="00F9655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E674FE" w14:textId="77777777" w:rsidR="00EC1776" w:rsidRPr="00B10C6B" w:rsidRDefault="00EC1776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22F491" w14:textId="55B86B2A" w:rsidR="00EC1776" w:rsidRPr="00680FC0" w:rsidRDefault="00EC1776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0D0C4F" w14:textId="1EF41675" w:rsidR="00EC1776" w:rsidRDefault="00EC1776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DFDEE" w14:textId="77777777" w:rsidR="00EC1776" w:rsidRPr="00667151" w:rsidRDefault="00EC1776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7235506" w14:textId="77777777" w:rsidR="00EC1776" w:rsidRDefault="00EC1776" w:rsidP="00EC1776">
            <w:pPr>
              <w:suppressAutoHyphens w:val="0"/>
            </w:pPr>
          </w:p>
        </w:tc>
      </w:tr>
      <w:tr w:rsidR="00EC1776" w:rsidRPr="00B10C6B" w14:paraId="0439C8B3" w14:textId="77777777" w:rsidTr="00F9655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D4A487" w14:textId="77777777" w:rsidR="00EC1776" w:rsidRPr="00B10C6B" w:rsidRDefault="00EC1776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B8B89F" w14:textId="4E06E57D" w:rsidR="00EC1776" w:rsidRDefault="00EC1776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8F5C9E" w14:textId="0BD3BF10" w:rsidR="00EC1776" w:rsidRDefault="00EC1776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0DD5C" w14:textId="77777777" w:rsidR="00EC1776" w:rsidRPr="00667151" w:rsidRDefault="00EC1776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098E299" w14:textId="77777777" w:rsidR="00EC1776" w:rsidRDefault="00EC1776" w:rsidP="00EC1776">
            <w:pPr>
              <w:suppressAutoHyphens w:val="0"/>
            </w:pPr>
          </w:p>
        </w:tc>
      </w:tr>
      <w:tr w:rsidR="003F3961" w:rsidRPr="00B10C6B" w14:paraId="00074670" w14:textId="77777777" w:rsidTr="00F9655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51C647" w14:textId="77777777" w:rsidR="003F3961" w:rsidRPr="00B10C6B" w:rsidRDefault="003F3961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3051B5" w14:textId="5038E523" w:rsidR="003F3961" w:rsidRDefault="003F3961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Autista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BB6445" w14:textId="6CCCF407" w:rsidR="003F3961" w:rsidRDefault="003F3961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Imbesi Mario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28AE5" w14:textId="77777777" w:rsidR="003F3961" w:rsidRPr="00667151" w:rsidRDefault="003F3961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5977F9B" w14:textId="77777777" w:rsidR="003F3961" w:rsidRDefault="003F3961" w:rsidP="00EC1776">
            <w:pPr>
              <w:suppressAutoHyphens w:val="0"/>
            </w:pPr>
          </w:p>
        </w:tc>
      </w:tr>
      <w:tr w:rsidR="003F3961" w:rsidRPr="00B10C6B" w14:paraId="13DC4E01" w14:textId="77777777" w:rsidTr="00F9655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0C5974" w14:textId="77777777" w:rsidR="003F3961" w:rsidRPr="00B10C6B" w:rsidRDefault="003F3961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D0722E" w14:textId="433D34E5" w:rsidR="003F3961" w:rsidRDefault="003F3961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B95403" w14:textId="52DB1DE6" w:rsidR="003F3961" w:rsidRDefault="003F3961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8AFF5" w14:textId="77777777" w:rsidR="003F3961" w:rsidRPr="00667151" w:rsidRDefault="003F3961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2E34509" w14:textId="77777777" w:rsidR="003F3961" w:rsidRDefault="003F3961" w:rsidP="00EC1776">
            <w:pPr>
              <w:suppressAutoHyphens w:val="0"/>
            </w:pPr>
          </w:p>
        </w:tc>
      </w:tr>
      <w:tr w:rsidR="003F3961" w:rsidRPr="00B10C6B" w14:paraId="443CFC9B" w14:textId="77777777" w:rsidTr="00F9655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69E95A" w14:textId="77777777" w:rsidR="003F3961" w:rsidRPr="00B10C6B" w:rsidRDefault="003F3961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29E846" w14:textId="1051B21E" w:rsidR="003F3961" w:rsidRDefault="003F3961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Produzione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C0C9AD" w14:textId="0AA626D6" w:rsidR="003F3961" w:rsidRDefault="003F3961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Imbesi Salvatore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E29E" w14:textId="77777777" w:rsidR="003F3961" w:rsidRPr="00667151" w:rsidRDefault="003F3961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ED38908" w14:textId="77777777" w:rsidR="003F3961" w:rsidRDefault="003F3961" w:rsidP="00EC1776">
            <w:pPr>
              <w:suppressAutoHyphens w:val="0"/>
            </w:pPr>
          </w:p>
        </w:tc>
      </w:tr>
      <w:tr w:rsidR="003F3961" w:rsidRPr="00B10C6B" w14:paraId="77556889" w14:textId="77777777" w:rsidTr="00F9655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154083" w14:textId="77777777" w:rsidR="003F3961" w:rsidRPr="00B10C6B" w:rsidRDefault="003F3961" w:rsidP="00EC177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58B37D" w14:textId="3AF940BC" w:rsidR="003F3961" w:rsidRDefault="003F3961" w:rsidP="00EC177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EA8A58" w14:textId="26600119" w:rsidR="003F3961" w:rsidRDefault="003F3961" w:rsidP="00EC177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Italiano Letizia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A13D4" w14:textId="77777777" w:rsidR="003F3961" w:rsidRPr="00667151" w:rsidRDefault="003F3961" w:rsidP="00EC17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9679F41" w14:textId="77777777" w:rsidR="003F3961" w:rsidRDefault="003F3961" w:rsidP="00EC1776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EC1776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367ACE11" w:rsidR="00BC6A09" w:rsidRPr="00B10C6B" w:rsidRDefault="00EC1776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3F396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/01/202</w:t>
            </w:r>
            <w:r w:rsidR="003F396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08FB2B55" w:rsidR="00BC6A09" w:rsidRPr="00B10C6B" w:rsidRDefault="00EC1776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3F396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/01/202</w:t>
            </w:r>
            <w:r w:rsidR="003F396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33D5B0BA" w:rsidR="00E451EB" w:rsidRPr="00B10C6B" w:rsidRDefault="003F3961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Aspa Giuseppe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50C373B7" w:rsidR="007002F8" w:rsidRPr="00B10C6B" w:rsidRDefault="00EC1776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Inquinamento ambientale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3F3961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3F3961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3F3961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EC1776">
                  <w:t>‬</w:t>
                </w:r>
                <w:r w:rsidR="00EC1776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4630C4DA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NOME:</w:t>
            </w:r>
            <w:r w:rsidR="00EC17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F3961">
              <w:rPr>
                <w:rFonts w:asciiTheme="minorHAnsi" w:hAnsiTheme="minorHAnsi" w:cstheme="minorHAnsi"/>
                <w:sz w:val="22"/>
                <w:szCs w:val="22"/>
              </w:rPr>
              <w:t>Roberta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2CD208E2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EC17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F3961">
              <w:rPr>
                <w:rFonts w:asciiTheme="minorHAnsi" w:hAnsiTheme="minorHAnsi" w:cstheme="minorHAnsi"/>
                <w:sz w:val="22"/>
                <w:szCs w:val="22"/>
              </w:rPr>
              <w:t>Micalizzi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662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95F8E"/>
    <w:rsid w:val="003A114F"/>
    <w:rsid w:val="003D5763"/>
    <w:rsid w:val="003F1BFA"/>
    <w:rsid w:val="003F3961"/>
    <w:rsid w:val="003F3F92"/>
    <w:rsid w:val="00434D55"/>
    <w:rsid w:val="00446920"/>
    <w:rsid w:val="004472FB"/>
    <w:rsid w:val="0047056F"/>
    <w:rsid w:val="004757FC"/>
    <w:rsid w:val="0049218A"/>
    <w:rsid w:val="00493462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E26C4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B6410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EC1776"/>
    <w:rsid w:val="00F0191D"/>
    <w:rsid w:val="00F10B9F"/>
    <w:rsid w:val="00F221BD"/>
    <w:rsid w:val="00F42F76"/>
    <w:rsid w:val="00F5509A"/>
    <w:rsid w:val="00F77B6B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  <o:rules v:ext="edit">
        <o:r id="V:Rule3" type="connector" idref="#_x0000_s1064"/>
        <o:r id="V:Rule4" type="connector" idref="#_x0000_s1063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3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105</cp:revision>
  <cp:lastPrinted>2023-03-07T11:04:00Z</cp:lastPrinted>
  <dcterms:created xsi:type="dcterms:W3CDTF">2015-04-07T13:30:00Z</dcterms:created>
  <dcterms:modified xsi:type="dcterms:W3CDTF">2025-01-22T11:14:00Z</dcterms:modified>
</cp:coreProperties>
</file>