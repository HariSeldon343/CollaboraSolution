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0BD728C" w14:textId="77777777"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2C594E" w14:paraId="0B615CB7" w14:textId="77777777" w:rsidTr="00394C48">
        <w:trPr>
          <w:trHeight w:val="1399"/>
        </w:trPr>
        <w:tc>
          <w:tcPr>
            <w:tcW w:w="9210" w:type="dxa"/>
            <w:shd w:val="clear" w:color="auto" w:fill="auto"/>
          </w:tcPr>
          <w:p w14:paraId="2EE05627" w14:textId="77777777"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D74BDB" w:rsidRPr="00323D28">
              <w:rPr>
                <w:rFonts w:ascii="Verdana" w:hAnsi="Verdana"/>
                <w:lang w:val="en-US"/>
              </w:rPr>
              <w:t xml:space="preserve">Blood orange juice NFC </w:t>
            </w:r>
            <w:r w:rsidR="00D62E6F">
              <w:rPr>
                <w:rFonts w:ascii="Verdana" w:hAnsi="Verdana"/>
                <w:lang w:val="en-US"/>
              </w:rPr>
              <w:t>Un</w:t>
            </w:r>
            <w:r w:rsidR="00D74BDB" w:rsidRPr="00323D28">
              <w:rPr>
                <w:rFonts w:ascii="Verdana" w:hAnsi="Verdana"/>
                <w:lang w:val="en-US"/>
              </w:rPr>
              <w:t>pasteurized</w:t>
            </w:r>
            <w:r w:rsidR="004052BE" w:rsidRPr="002C594E">
              <w:rPr>
                <w:rFonts w:ascii="Verdana" w:hAnsi="Verdana"/>
                <w:lang w:val="en-US"/>
              </w:rPr>
              <w:t xml:space="preserve"> </w:t>
            </w:r>
          </w:p>
          <w:p w14:paraId="6F55E238" w14:textId="77777777" w:rsidR="00853353" w:rsidRPr="002C594E" w:rsidRDefault="00FE19E1" w:rsidP="00583DB6">
            <w:pPr>
              <w:tabs>
                <w:tab w:val="left" w:pos="3119"/>
              </w:tabs>
              <w:spacing w:before="120" w:after="120"/>
              <w:ind w:left="3119" w:hanging="3119"/>
              <w:rPr>
                <w:rFonts w:ascii="Verdana" w:hAnsi="Verdana"/>
                <w:i/>
                <w:lang w:val="en-US"/>
              </w:rPr>
            </w:pPr>
            <w:r w:rsidRPr="002C594E">
              <w:rPr>
                <w:rFonts w:ascii="Verdana" w:hAnsi="Verdana"/>
                <w:b/>
                <w:i/>
                <w:lang w:val="en-US"/>
              </w:rPr>
              <w:t>Description</w:t>
            </w:r>
            <w:r w:rsidR="00853353" w:rsidRPr="002C594E">
              <w:rPr>
                <w:rFonts w:ascii="Verdana" w:hAnsi="Verdana"/>
                <w:b/>
                <w:i/>
                <w:lang w:val="en-US"/>
              </w:rPr>
              <w:t>:</w:t>
            </w:r>
            <w:r w:rsidR="00853353" w:rsidRPr="002C594E">
              <w:rPr>
                <w:rFonts w:ascii="Verdana" w:hAnsi="Verdana"/>
                <w:b/>
                <w:i/>
                <w:lang w:val="en-US"/>
              </w:rPr>
              <w:tab/>
            </w:r>
            <w:r w:rsidR="00D74BDB" w:rsidRPr="00542E82">
              <w:rPr>
                <w:rFonts w:ascii="Verdana" w:hAnsi="Verdana"/>
                <w:i/>
                <w:lang w:val="en-US"/>
              </w:rPr>
              <w:t xml:space="preserve">Blood orange juice NFC </w:t>
            </w:r>
            <w:r w:rsidR="00D62E6F">
              <w:rPr>
                <w:rFonts w:ascii="Verdana" w:hAnsi="Verdana"/>
                <w:i/>
                <w:lang w:val="en-US"/>
              </w:rPr>
              <w:t>Un</w:t>
            </w:r>
            <w:r w:rsidR="00D74BDB" w:rsidRPr="00542E82">
              <w:rPr>
                <w:rFonts w:ascii="Verdana" w:hAnsi="Verdana"/>
                <w:i/>
                <w:lang w:val="en-US"/>
              </w:rPr>
              <w:t>pasteurized</w:t>
            </w:r>
          </w:p>
          <w:p w14:paraId="4CD46632" w14:textId="77777777" w:rsidR="00853353" w:rsidRPr="002C594E" w:rsidRDefault="00853353" w:rsidP="00583DB6">
            <w:pPr>
              <w:tabs>
                <w:tab w:val="left" w:pos="3119"/>
              </w:tabs>
              <w:spacing w:before="120" w:after="120"/>
              <w:ind w:left="3119" w:hanging="3119"/>
              <w:rPr>
                <w:rFonts w:ascii="Verdana" w:hAnsi="Verdana"/>
                <w:b/>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F32A84">
              <w:rPr>
                <w:rFonts w:ascii="Verdana" w:hAnsi="Verdana"/>
                <w:lang w:val="en-US"/>
              </w:rPr>
              <w:t>S</w:t>
            </w:r>
            <w:r w:rsidR="00D74BDB">
              <w:rPr>
                <w:rFonts w:ascii="Verdana" w:hAnsi="Verdana"/>
                <w:lang w:val="en-US"/>
              </w:rPr>
              <w:t>RN</w:t>
            </w:r>
          </w:p>
        </w:tc>
      </w:tr>
    </w:tbl>
    <w:p w14:paraId="312E9613" w14:textId="77777777" w:rsidR="00B13991" w:rsidRDefault="00B13991" w:rsidP="00257592">
      <w:pPr>
        <w:spacing w:before="120"/>
        <w:ind w:left="720"/>
        <w:rPr>
          <w:rFonts w:ascii="Verdana" w:hAnsi="Verdana"/>
          <w:b/>
          <w:sz w:val="8"/>
          <w:szCs w:val="8"/>
          <w:lang w:val="en-US"/>
        </w:rPr>
      </w:pPr>
    </w:p>
    <w:p w14:paraId="63401637" w14:textId="77777777"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FB65EF" w14:paraId="61FEB766" w14:textId="77777777" w:rsidTr="00257592">
        <w:trPr>
          <w:trHeight w:val="3578"/>
        </w:trPr>
        <w:tc>
          <w:tcPr>
            <w:tcW w:w="9238" w:type="dxa"/>
            <w:shd w:val="clear" w:color="auto" w:fill="auto"/>
          </w:tcPr>
          <w:p w14:paraId="2CA1287A" w14:textId="77777777" w:rsidR="00853353" w:rsidRPr="002C594E" w:rsidRDefault="00FE19E1" w:rsidP="00583DB6">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14:paraId="3D9AAAC2" w14:textId="77777777" w:rsidR="00F8523A" w:rsidRPr="002C594E" w:rsidRDefault="00677F2D" w:rsidP="00583DB6">
            <w:pPr>
              <w:tabs>
                <w:tab w:val="left" w:pos="284"/>
                <w:tab w:val="left" w:pos="3402"/>
              </w:tabs>
              <w:spacing w:before="120" w:after="120"/>
              <w:rPr>
                <w:rFonts w:ascii="Verdana" w:hAnsi="Verdana"/>
                <w:sz w:val="8"/>
                <w:szCs w:val="8"/>
                <w:lang w:val="en-US"/>
              </w:rPr>
            </w:pPr>
            <w:r w:rsidRPr="002C594E">
              <w:rPr>
                <w:rFonts w:ascii="Verdana" w:hAnsi="Verdana"/>
                <w:b/>
                <w:lang w:val="en-US"/>
              </w:rPr>
              <w:tab/>
            </w:r>
            <w:r w:rsidR="00FE19E1" w:rsidRPr="002C594E">
              <w:rPr>
                <w:rFonts w:ascii="Verdana" w:hAnsi="Verdana"/>
                <w:b/>
                <w:lang w:val="en-US"/>
              </w:rPr>
              <w:t>Ingredients</w:t>
            </w:r>
            <w:r w:rsidR="004A7EF7" w:rsidRPr="002C594E">
              <w:rPr>
                <w:rFonts w:ascii="Verdana" w:hAnsi="Verdana"/>
                <w:b/>
                <w:lang w:val="en-US"/>
              </w:rPr>
              <w:t>:</w:t>
            </w:r>
            <w:r w:rsidR="005D6FC3" w:rsidRPr="002C594E">
              <w:rPr>
                <w:rFonts w:ascii="Verdana" w:hAnsi="Verdana"/>
                <w:lang w:val="en-US"/>
              </w:rPr>
              <w:tab/>
            </w:r>
            <w:r w:rsidR="0063492F" w:rsidRPr="002C594E">
              <w:rPr>
                <w:rFonts w:ascii="Verdana" w:hAnsi="Verdana"/>
                <w:lang w:val="en-US"/>
              </w:rPr>
              <w:t>Blood O</w:t>
            </w:r>
            <w:r w:rsidR="00FE19E1" w:rsidRPr="002C594E">
              <w:rPr>
                <w:rFonts w:ascii="Verdana" w:hAnsi="Verdana"/>
                <w:lang w:val="en-US"/>
              </w:rPr>
              <w:t>range</w:t>
            </w:r>
            <w:r w:rsidR="00603B84" w:rsidRPr="002C594E">
              <w:rPr>
                <w:rFonts w:ascii="Verdana" w:hAnsi="Verdana"/>
                <w:lang w:val="en-US"/>
              </w:rPr>
              <w:t xml:space="preserve"> (100</w:t>
            </w:r>
            <w:r w:rsidR="00D97F74" w:rsidRPr="002C594E">
              <w:rPr>
                <w:rFonts w:ascii="Verdana" w:hAnsi="Verdana"/>
                <w:lang w:val="en-US"/>
              </w:rPr>
              <w:t xml:space="preserve"> </w:t>
            </w:r>
            <w:r w:rsidR="00853353" w:rsidRPr="002C594E">
              <w:rPr>
                <w:rFonts w:ascii="Verdana" w:hAnsi="Verdana"/>
                <w:lang w:val="en-US"/>
              </w:rPr>
              <w:t>%)</w:t>
            </w:r>
          </w:p>
          <w:p w14:paraId="7195B787" w14:textId="77777777" w:rsidR="0042012D" w:rsidRPr="002C594E" w:rsidRDefault="0042012D" w:rsidP="00583DB6">
            <w:pPr>
              <w:tabs>
                <w:tab w:val="left" w:pos="284"/>
                <w:tab w:val="left" w:pos="3402"/>
              </w:tabs>
              <w:spacing w:before="120" w:after="120"/>
              <w:rPr>
                <w:rFonts w:ascii="Verdana" w:hAnsi="Verdana"/>
                <w:i/>
                <w:lang w:val="en-US"/>
              </w:rPr>
            </w:pPr>
          </w:p>
          <w:p w14:paraId="17AEBB31" w14:textId="77777777" w:rsidR="00F8523A" w:rsidRDefault="00677F2D" w:rsidP="00583DB6">
            <w:pPr>
              <w:tabs>
                <w:tab w:val="left" w:pos="284"/>
                <w:tab w:val="left" w:pos="3402"/>
              </w:tabs>
              <w:spacing w:before="120" w:after="120"/>
              <w:rPr>
                <w:rFonts w:ascii="Verdana" w:hAnsi="Verdana"/>
                <w:i/>
                <w:lang w:val="en-US"/>
              </w:rPr>
            </w:pPr>
            <w:r w:rsidRPr="002C594E">
              <w:rPr>
                <w:rFonts w:ascii="Verdana" w:hAnsi="Verdana"/>
                <w:i/>
                <w:lang w:val="en-US"/>
              </w:rPr>
              <w:tab/>
            </w:r>
            <w:r w:rsidR="00FE19E1" w:rsidRPr="002C594E">
              <w:rPr>
                <w:rFonts w:ascii="Verdana" w:hAnsi="Verdana"/>
                <w:i/>
                <w:lang w:val="en-US"/>
              </w:rPr>
              <w:t>Identification of the ingredient and guidance on the</w:t>
            </w:r>
            <w:r w:rsidR="00F8523A" w:rsidRPr="002C594E">
              <w:rPr>
                <w:rFonts w:ascii="Verdana" w:hAnsi="Verdana"/>
                <w:i/>
                <w:lang w:val="en-US"/>
              </w:rPr>
              <w:t xml:space="preserve"> </w:t>
            </w:r>
            <w:r w:rsidR="00FE19E1" w:rsidRPr="002C594E">
              <w:rPr>
                <w:rFonts w:ascii="Verdana" w:hAnsi="Verdana"/>
                <w:i/>
                <w:lang w:val="en-US"/>
              </w:rPr>
              <w:t>supply</w:t>
            </w:r>
          </w:p>
          <w:p w14:paraId="2550181A" w14:textId="77777777" w:rsidR="00583DB6" w:rsidRPr="002C594E" w:rsidRDefault="00583DB6" w:rsidP="00583DB6">
            <w:pPr>
              <w:tabs>
                <w:tab w:val="left" w:pos="284"/>
                <w:tab w:val="left" w:pos="3402"/>
              </w:tabs>
              <w:spacing w:before="120" w:after="120"/>
              <w:rPr>
                <w:rFonts w:ascii="Verdana" w:hAnsi="Verdana"/>
                <w:i/>
                <w:lang w:val="en-US"/>
              </w:rPr>
            </w:pPr>
          </w:p>
          <w:p w14:paraId="0CB953FF" w14:textId="77777777" w:rsidR="00043A0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4402B2" w:rsidRPr="002C594E">
              <w:rPr>
                <w:rFonts w:ascii="Verdana" w:hAnsi="Verdana"/>
                <w:b/>
                <w:lang w:val="en-US"/>
              </w:rPr>
              <w:t>Raw material</w:t>
            </w:r>
            <w:r w:rsidR="00F8523A" w:rsidRPr="002C594E">
              <w:rPr>
                <w:rFonts w:ascii="Verdana" w:hAnsi="Verdana"/>
                <w:b/>
                <w:lang w:val="en-US"/>
              </w:rPr>
              <w:t>:</w:t>
            </w:r>
            <w:r w:rsidR="00A86284" w:rsidRPr="002C594E">
              <w:rPr>
                <w:rFonts w:ascii="Verdana" w:hAnsi="Verdana"/>
                <w:lang w:val="en-US"/>
              </w:rPr>
              <w:t xml:space="preserve"> </w:t>
            </w:r>
            <w:r w:rsidR="00A86284" w:rsidRPr="002C594E">
              <w:rPr>
                <w:rFonts w:ascii="Verdana" w:hAnsi="Verdana"/>
                <w:lang w:val="en-US"/>
              </w:rPr>
              <w:tab/>
            </w:r>
            <w:r w:rsidR="0063492F" w:rsidRPr="002C594E">
              <w:rPr>
                <w:rFonts w:ascii="Verdana" w:hAnsi="Verdana"/>
                <w:lang w:val="en-US"/>
              </w:rPr>
              <w:t>Blood O</w:t>
            </w:r>
            <w:r w:rsidR="004402B2" w:rsidRPr="002C594E">
              <w:rPr>
                <w:rFonts w:ascii="Verdana" w:hAnsi="Verdana"/>
                <w:lang w:val="en-US"/>
              </w:rPr>
              <w:t>range</w:t>
            </w:r>
          </w:p>
          <w:p w14:paraId="3CD81A1B"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Botanical name</w:t>
            </w:r>
            <w:r w:rsidR="00F8523A" w:rsidRPr="002C594E">
              <w:rPr>
                <w:rFonts w:ascii="Verdana" w:hAnsi="Verdana"/>
                <w:b/>
                <w:lang w:val="en-US"/>
              </w:rPr>
              <w:t>:</w:t>
            </w:r>
            <w:r w:rsidR="00923109" w:rsidRPr="002C594E">
              <w:rPr>
                <w:rFonts w:ascii="Verdana" w:hAnsi="Verdana"/>
                <w:lang w:val="en-US"/>
              </w:rPr>
              <w:t xml:space="preserve"> </w:t>
            </w:r>
            <w:r w:rsidR="00923109" w:rsidRPr="002C594E">
              <w:rPr>
                <w:rFonts w:ascii="Verdana" w:hAnsi="Verdana"/>
                <w:lang w:val="en-US"/>
              </w:rPr>
              <w:tab/>
            </w:r>
            <w:r w:rsidR="00823153" w:rsidRPr="002C594E">
              <w:rPr>
                <w:rFonts w:ascii="Verdana" w:hAnsi="Verdana"/>
                <w:lang w:val="en-US"/>
              </w:rPr>
              <w:t>Citrus Sinensis L. Osbeck</w:t>
            </w:r>
          </w:p>
          <w:p w14:paraId="496E47B0"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Country of origin</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Sicily (Italy</w:t>
            </w:r>
            <w:r w:rsidR="00823153" w:rsidRPr="002C594E">
              <w:rPr>
                <w:rFonts w:ascii="Verdana" w:hAnsi="Verdana"/>
                <w:lang w:val="en-US"/>
              </w:rPr>
              <w:t>)</w:t>
            </w:r>
          </w:p>
          <w:p w14:paraId="26C10886"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Variety</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823153" w:rsidRPr="002C594E">
              <w:rPr>
                <w:rFonts w:ascii="Verdana" w:hAnsi="Verdana"/>
                <w:lang w:val="en-US"/>
              </w:rPr>
              <w:t xml:space="preserve">Tarocco, Sanguinello, </w:t>
            </w:r>
            <w:r w:rsidR="00B11378">
              <w:rPr>
                <w:rFonts w:ascii="Verdana" w:hAnsi="Verdana"/>
                <w:lang w:val="en-US"/>
              </w:rPr>
              <w:t>Moro</w:t>
            </w:r>
          </w:p>
          <w:p w14:paraId="5670D17F" w14:textId="3180233C" w:rsidR="00207E78"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Harvesting period</w:t>
            </w:r>
            <w:r w:rsidR="00823153" w:rsidRPr="002C594E">
              <w:rPr>
                <w:rFonts w:ascii="Verdana" w:hAnsi="Verdana"/>
                <w:b/>
                <w:lang w:val="en-US"/>
              </w:rPr>
              <w:t>:</w:t>
            </w:r>
            <w:r w:rsidR="00043A03" w:rsidRPr="002C594E">
              <w:rPr>
                <w:rFonts w:ascii="Verdana" w:hAnsi="Verdana"/>
                <w:lang w:val="en-US"/>
              </w:rPr>
              <w:t xml:space="preserve"> </w:t>
            </w:r>
            <w:r w:rsidR="00043A03" w:rsidRPr="002C594E">
              <w:rPr>
                <w:rFonts w:ascii="Verdana" w:hAnsi="Verdana"/>
                <w:lang w:val="en-US"/>
              </w:rPr>
              <w:tab/>
              <w:t>Typically from</w:t>
            </w:r>
            <w:r w:rsidR="00823153" w:rsidRPr="002C594E">
              <w:rPr>
                <w:rFonts w:ascii="Verdana" w:hAnsi="Verdana"/>
                <w:lang w:val="en-US"/>
              </w:rPr>
              <w:t xml:space="preserve"> </w:t>
            </w:r>
            <w:r w:rsidR="00043A03" w:rsidRPr="002C594E">
              <w:rPr>
                <w:rFonts w:ascii="Verdana" w:hAnsi="Verdana"/>
                <w:lang w:val="en-US"/>
              </w:rPr>
              <w:t>January to April</w:t>
            </w:r>
          </w:p>
          <w:p w14:paraId="4121E6A7"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F8523A" w:rsidRPr="002C594E">
              <w:rPr>
                <w:rFonts w:ascii="Verdana" w:hAnsi="Verdana"/>
                <w:b/>
                <w:lang w:val="en-US"/>
              </w:rPr>
              <w:t>Determi</w:t>
            </w:r>
            <w:r w:rsidR="00043A03" w:rsidRPr="002C594E">
              <w:rPr>
                <w:rFonts w:ascii="Verdana" w:hAnsi="Verdana"/>
                <w:b/>
                <w:lang w:val="en-US"/>
              </w:rPr>
              <w:t>nation of maturity</w:t>
            </w:r>
            <w:r w:rsidR="00F8523A" w:rsidRPr="002C594E">
              <w:rPr>
                <w:rFonts w:ascii="Verdana" w:hAnsi="Verdana"/>
                <w:b/>
                <w:lang w:val="en-US"/>
              </w:rPr>
              <w:t xml:space="preserve">: </w:t>
            </w:r>
            <w:r w:rsidR="00043A03" w:rsidRPr="002C594E">
              <w:rPr>
                <w:rFonts w:ascii="Verdana" w:hAnsi="Verdana"/>
                <w:lang w:val="en-US"/>
              </w:rPr>
              <w:tab/>
              <w:t>Brix, Acidity, Color (pigmentation</w:t>
            </w:r>
            <w:r w:rsidR="00B11378">
              <w:rPr>
                <w:rFonts w:ascii="Verdana" w:hAnsi="Verdana"/>
                <w:lang w:val="en-US"/>
              </w:rPr>
              <w:t>)</w:t>
            </w:r>
          </w:p>
          <w:p w14:paraId="4C9A75A0"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8B3742" w:rsidRPr="002C594E">
              <w:rPr>
                <w:rFonts w:ascii="Verdana" w:hAnsi="Verdana"/>
                <w:b/>
                <w:lang w:val="en-US"/>
              </w:rPr>
              <w:t>Packaging</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Plastic bins of</w:t>
            </w:r>
            <w:r w:rsidR="00F8523A" w:rsidRPr="002C594E">
              <w:rPr>
                <w:rFonts w:ascii="Verdana" w:hAnsi="Verdana"/>
                <w:lang w:val="en-US"/>
              </w:rPr>
              <w:t xml:space="preserve"> 275 Kg. ± 15</w:t>
            </w:r>
          </w:p>
          <w:p w14:paraId="5C9F569C" w14:textId="77777777" w:rsidR="00923109" w:rsidRPr="002C594E" w:rsidRDefault="00923109" w:rsidP="00583DB6">
            <w:pPr>
              <w:tabs>
                <w:tab w:val="left" w:pos="284"/>
                <w:tab w:val="left" w:pos="3402"/>
              </w:tabs>
              <w:spacing w:before="120" w:after="120"/>
              <w:rPr>
                <w:rFonts w:ascii="Verdana" w:hAnsi="Verdana"/>
                <w:i/>
                <w:sz w:val="16"/>
                <w:szCs w:val="16"/>
                <w:lang w:val="en-US"/>
              </w:rPr>
            </w:pPr>
          </w:p>
          <w:p w14:paraId="67CA968E" w14:textId="77777777"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14:paraId="03CEC0E4" w14:textId="77777777" w:rsidR="00583DB6" w:rsidRDefault="00583DB6" w:rsidP="00257592">
      <w:pPr>
        <w:spacing w:before="120"/>
        <w:rPr>
          <w:rFonts w:ascii="Verdana" w:hAnsi="Verdana"/>
          <w:b/>
          <w:sz w:val="8"/>
          <w:szCs w:val="8"/>
          <w:lang w:val="en-US"/>
        </w:rPr>
      </w:pPr>
    </w:p>
    <w:p w14:paraId="2DCA8F78" w14:textId="77777777"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14:paraId="4EEEC19D"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FB65EF" w14:paraId="3FCA5C24" w14:textId="77777777" w:rsidTr="00583DB6">
        <w:trPr>
          <w:trHeight w:val="4575"/>
        </w:trPr>
        <w:tc>
          <w:tcPr>
            <w:tcW w:w="9210" w:type="dxa"/>
            <w:tcBorders>
              <w:bottom w:val="nil"/>
            </w:tcBorders>
          </w:tcPr>
          <w:p w14:paraId="388687C4" w14:textId="77777777"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14:paraId="1C133AFA" w14:textId="77777777"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2"/>
              <w:gridCol w:w="829"/>
              <w:gridCol w:w="762"/>
              <w:gridCol w:w="847"/>
              <w:gridCol w:w="848"/>
              <w:gridCol w:w="1568"/>
            </w:tblGrid>
            <w:tr w:rsidR="00953535" w:rsidRPr="00FB65EF" w14:paraId="592E25B4" w14:textId="77777777" w:rsidTr="00890FB3">
              <w:trPr>
                <w:trHeight w:hRule="exact" w:val="501"/>
              </w:trPr>
              <w:tc>
                <w:tcPr>
                  <w:tcW w:w="1302" w:type="dxa"/>
                  <w:vAlign w:val="center"/>
                </w:tcPr>
                <w:p w14:paraId="28CA5B51"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9" w:type="dxa"/>
                  <w:vAlign w:val="center"/>
                </w:tcPr>
                <w:p w14:paraId="761E0BBD"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62" w:type="dxa"/>
                  <w:vAlign w:val="center"/>
                </w:tcPr>
                <w:p w14:paraId="79B53F47"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47" w:type="dxa"/>
                  <w:vAlign w:val="center"/>
                </w:tcPr>
                <w:p w14:paraId="39497D1B"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48" w:type="dxa"/>
                  <w:vAlign w:val="center"/>
                </w:tcPr>
                <w:p w14:paraId="53514774"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568" w:type="dxa"/>
                  <w:vAlign w:val="center"/>
                </w:tcPr>
                <w:p w14:paraId="702F1464"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D74BDB" w:rsidRPr="00FB65EF" w14:paraId="7FCE5E3E" w14:textId="77777777" w:rsidTr="00890FB3">
              <w:trPr>
                <w:trHeight w:hRule="exact" w:val="501"/>
              </w:trPr>
              <w:tc>
                <w:tcPr>
                  <w:tcW w:w="1302" w:type="dxa"/>
                  <w:vAlign w:val="center"/>
                </w:tcPr>
                <w:p w14:paraId="5A696173" w14:textId="77777777" w:rsidR="00D74BDB" w:rsidRPr="00D74BDB" w:rsidRDefault="00D74BDB" w:rsidP="002C7799">
                  <w:pPr>
                    <w:jc w:val="center"/>
                    <w:rPr>
                      <w:rFonts w:ascii="Verdana" w:hAnsi="Verdana"/>
                      <w:i/>
                      <w:sz w:val="16"/>
                      <w:szCs w:val="16"/>
                      <w:lang w:val="en-US"/>
                    </w:rPr>
                  </w:pPr>
                  <w:r w:rsidRPr="00D74BDB">
                    <w:rPr>
                      <w:rFonts w:ascii="Verdana" w:hAnsi="Verdana"/>
                      <w:i/>
                      <w:sz w:val="16"/>
                      <w:szCs w:val="16"/>
                      <w:lang w:val="en-US"/>
                    </w:rPr>
                    <w:t>Brix</w:t>
                  </w:r>
                </w:p>
              </w:tc>
              <w:tc>
                <w:tcPr>
                  <w:tcW w:w="829" w:type="dxa"/>
                  <w:vAlign w:val="center"/>
                </w:tcPr>
                <w:p w14:paraId="17CC6AAC"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&gt;12</w:t>
                  </w:r>
                </w:p>
              </w:tc>
              <w:tc>
                <w:tcPr>
                  <w:tcW w:w="762" w:type="dxa"/>
                  <w:vAlign w:val="center"/>
                </w:tcPr>
                <w:p w14:paraId="1824FF8F"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11,2</w:t>
                  </w:r>
                </w:p>
              </w:tc>
              <w:tc>
                <w:tcPr>
                  <w:tcW w:w="847" w:type="dxa"/>
                  <w:vAlign w:val="center"/>
                </w:tcPr>
                <w:p w14:paraId="5E6CD7D4" w14:textId="77777777" w:rsidR="00D74BDB" w:rsidRPr="00D74BDB" w:rsidRDefault="00D74BDB" w:rsidP="002C7799">
                  <w:pPr>
                    <w:jc w:val="center"/>
                    <w:rPr>
                      <w:rFonts w:ascii="Verdana" w:hAnsi="Verdana"/>
                      <w:sz w:val="16"/>
                      <w:szCs w:val="16"/>
                      <w:lang w:val="en-US"/>
                    </w:rPr>
                  </w:pPr>
                </w:p>
              </w:tc>
              <w:tc>
                <w:tcPr>
                  <w:tcW w:w="848" w:type="dxa"/>
                  <w:vAlign w:val="center"/>
                </w:tcPr>
                <w:p w14:paraId="10A0D9C7"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w:t>
                  </w:r>
                </w:p>
              </w:tc>
              <w:tc>
                <w:tcPr>
                  <w:tcW w:w="1568" w:type="dxa"/>
                  <w:vAlign w:val="center"/>
                </w:tcPr>
                <w:p w14:paraId="05CF6124" w14:textId="77777777" w:rsidR="00D74BDB" w:rsidRPr="00D74BDB" w:rsidRDefault="00D74BDB" w:rsidP="002C7799">
                  <w:pPr>
                    <w:snapToGrid w:val="0"/>
                    <w:jc w:val="center"/>
                    <w:rPr>
                      <w:rFonts w:ascii="Verdana" w:hAnsi="Verdana"/>
                      <w:sz w:val="16"/>
                      <w:szCs w:val="16"/>
                      <w:lang w:val="en-US"/>
                    </w:rPr>
                  </w:pPr>
                  <w:r w:rsidRPr="00D74BDB">
                    <w:rPr>
                      <w:rFonts w:ascii="Verdana" w:hAnsi="Verdana"/>
                      <w:sz w:val="16"/>
                      <w:szCs w:val="16"/>
                      <w:lang w:val="en-US"/>
                    </w:rPr>
                    <w:t>IFU 8,1991</w:t>
                  </w:r>
                </w:p>
              </w:tc>
            </w:tr>
            <w:tr w:rsidR="00D74BDB" w:rsidRPr="00FB65EF" w14:paraId="1B2AE4F3" w14:textId="77777777" w:rsidTr="00890FB3">
              <w:trPr>
                <w:trHeight w:hRule="exact" w:val="501"/>
              </w:trPr>
              <w:tc>
                <w:tcPr>
                  <w:tcW w:w="1302" w:type="dxa"/>
                  <w:vAlign w:val="center"/>
                </w:tcPr>
                <w:p w14:paraId="2B026B42" w14:textId="77777777" w:rsidR="00D74BDB" w:rsidRPr="00D74BDB" w:rsidRDefault="00D74BDB" w:rsidP="002C7799">
                  <w:pPr>
                    <w:jc w:val="center"/>
                    <w:rPr>
                      <w:rFonts w:ascii="Verdana" w:hAnsi="Verdana"/>
                      <w:i/>
                      <w:sz w:val="16"/>
                      <w:szCs w:val="16"/>
                      <w:lang w:val="en-US"/>
                    </w:rPr>
                  </w:pPr>
                  <w:r w:rsidRPr="00D74BDB">
                    <w:rPr>
                      <w:rFonts w:ascii="Verdana" w:hAnsi="Verdana"/>
                      <w:i/>
                      <w:sz w:val="16"/>
                      <w:szCs w:val="16"/>
                      <w:lang w:val="en-US"/>
                    </w:rPr>
                    <w:t>Acidity</w:t>
                  </w:r>
                </w:p>
              </w:tc>
              <w:tc>
                <w:tcPr>
                  <w:tcW w:w="829" w:type="dxa"/>
                  <w:vAlign w:val="center"/>
                </w:tcPr>
                <w:p w14:paraId="16D98AD6" w14:textId="77777777" w:rsidR="00D74BDB" w:rsidRPr="00D74BDB" w:rsidRDefault="00D74BDB" w:rsidP="002C7799">
                  <w:pPr>
                    <w:jc w:val="center"/>
                    <w:rPr>
                      <w:rFonts w:ascii="Verdana" w:hAnsi="Verdana"/>
                      <w:sz w:val="16"/>
                      <w:szCs w:val="16"/>
                      <w:lang w:val="en-US"/>
                    </w:rPr>
                  </w:pPr>
                </w:p>
              </w:tc>
              <w:tc>
                <w:tcPr>
                  <w:tcW w:w="762" w:type="dxa"/>
                  <w:vAlign w:val="center"/>
                </w:tcPr>
                <w:p w14:paraId="32AFEEA3"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0,85</w:t>
                  </w:r>
                </w:p>
              </w:tc>
              <w:tc>
                <w:tcPr>
                  <w:tcW w:w="847" w:type="dxa"/>
                  <w:vAlign w:val="center"/>
                </w:tcPr>
                <w:p w14:paraId="2262B437"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1,3</w:t>
                  </w:r>
                </w:p>
              </w:tc>
              <w:tc>
                <w:tcPr>
                  <w:tcW w:w="848" w:type="dxa"/>
                  <w:vAlign w:val="center"/>
                </w:tcPr>
                <w:p w14:paraId="3FA86305"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 p/p</w:t>
                  </w:r>
                </w:p>
              </w:tc>
              <w:tc>
                <w:tcPr>
                  <w:tcW w:w="1568" w:type="dxa"/>
                  <w:vAlign w:val="center"/>
                </w:tcPr>
                <w:p w14:paraId="39EB83C5" w14:textId="77777777" w:rsidR="00D74BDB" w:rsidRPr="00D74BDB" w:rsidRDefault="00D74BDB" w:rsidP="002C7799">
                  <w:pPr>
                    <w:snapToGrid w:val="0"/>
                    <w:jc w:val="center"/>
                    <w:rPr>
                      <w:rFonts w:ascii="Verdana" w:hAnsi="Verdana"/>
                      <w:sz w:val="16"/>
                      <w:szCs w:val="16"/>
                      <w:lang w:val="en-US"/>
                    </w:rPr>
                  </w:pPr>
                  <w:r w:rsidRPr="00D74BDB">
                    <w:rPr>
                      <w:rFonts w:ascii="Verdana" w:hAnsi="Verdana"/>
                      <w:sz w:val="16"/>
                      <w:szCs w:val="16"/>
                      <w:lang w:val="en-US"/>
                    </w:rPr>
                    <w:t>IFU 3,1996</w:t>
                  </w:r>
                </w:p>
              </w:tc>
            </w:tr>
            <w:tr w:rsidR="00D74BDB" w:rsidRPr="00FB65EF" w14:paraId="613C18DA" w14:textId="77777777" w:rsidTr="00890FB3">
              <w:trPr>
                <w:trHeight w:hRule="exact" w:val="501"/>
              </w:trPr>
              <w:tc>
                <w:tcPr>
                  <w:tcW w:w="1302" w:type="dxa"/>
                  <w:vAlign w:val="center"/>
                </w:tcPr>
                <w:p w14:paraId="579E0396" w14:textId="77777777" w:rsidR="00D74BDB" w:rsidRPr="00D74BDB" w:rsidRDefault="00D74BDB" w:rsidP="002C7799">
                  <w:pPr>
                    <w:jc w:val="center"/>
                    <w:rPr>
                      <w:rFonts w:ascii="Verdana" w:hAnsi="Verdana"/>
                      <w:i/>
                      <w:sz w:val="16"/>
                      <w:szCs w:val="16"/>
                      <w:lang w:val="en-US"/>
                    </w:rPr>
                  </w:pPr>
                  <w:r w:rsidRPr="00D74BDB">
                    <w:rPr>
                      <w:rFonts w:ascii="Verdana" w:hAnsi="Verdana"/>
                      <w:i/>
                      <w:sz w:val="16"/>
                      <w:szCs w:val="16"/>
                      <w:lang w:val="en-US"/>
                    </w:rPr>
                    <w:t>Ratio</w:t>
                  </w:r>
                </w:p>
              </w:tc>
              <w:tc>
                <w:tcPr>
                  <w:tcW w:w="829" w:type="dxa"/>
                  <w:vAlign w:val="center"/>
                </w:tcPr>
                <w:p w14:paraId="63FC6C01" w14:textId="77777777" w:rsidR="00D74BDB" w:rsidRPr="00D74BDB" w:rsidRDefault="00D74BDB" w:rsidP="002C7799">
                  <w:pPr>
                    <w:rPr>
                      <w:rFonts w:ascii="Verdana" w:hAnsi="Verdana"/>
                      <w:sz w:val="16"/>
                      <w:szCs w:val="16"/>
                      <w:lang w:val="en-US"/>
                    </w:rPr>
                  </w:pPr>
                </w:p>
              </w:tc>
              <w:tc>
                <w:tcPr>
                  <w:tcW w:w="762" w:type="dxa"/>
                  <w:vAlign w:val="center"/>
                </w:tcPr>
                <w:p w14:paraId="65C84C63" w14:textId="77777777" w:rsidR="00D74BDB" w:rsidRPr="00D74BDB" w:rsidRDefault="004F698C" w:rsidP="002C7799">
                  <w:pPr>
                    <w:tabs>
                      <w:tab w:val="decimal" w:pos="12"/>
                    </w:tabs>
                    <w:jc w:val="center"/>
                    <w:rPr>
                      <w:rFonts w:ascii="Verdana" w:hAnsi="Verdana"/>
                      <w:sz w:val="16"/>
                      <w:szCs w:val="16"/>
                      <w:lang w:val="en-US"/>
                    </w:rPr>
                  </w:pPr>
                  <w:r>
                    <w:rPr>
                      <w:rFonts w:ascii="Verdana" w:hAnsi="Verdana"/>
                      <w:sz w:val="16"/>
                      <w:szCs w:val="16"/>
                      <w:lang w:val="en-US"/>
                    </w:rPr>
                    <w:t>9</w:t>
                  </w:r>
                </w:p>
              </w:tc>
              <w:tc>
                <w:tcPr>
                  <w:tcW w:w="847" w:type="dxa"/>
                  <w:vAlign w:val="center"/>
                </w:tcPr>
                <w:p w14:paraId="50274CA1" w14:textId="77777777" w:rsidR="00D74BDB" w:rsidRPr="00D74BDB" w:rsidRDefault="004F698C" w:rsidP="002C7799">
                  <w:pPr>
                    <w:tabs>
                      <w:tab w:val="decimal" w:pos="12"/>
                      <w:tab w:val="decimal" w:pos="417"/>
                    </w:tabs>
                    <w:jc w:val="center"/>
                    <w:rPr>
                      <w:rFonts w:ascii="Verdana" w:hAnsi="Verdana"/>
                      <w:sz w:val="16"/>
                      <w:szCs w:val="16"/>
                      <w:lang w:val="en-US"/>
                    </w:rPr>
                  </w:pPr>
                  <w:r>
                    <w:rPr>
                      <w:rFonts w:ascii="Verdana" w:hAnsi="Verdana"/>
                      <w:sz w:val="16"/>
                      <w:szCs w:val="16"/>
                      <w:lang w:val="en-US"/>
                    </w:rPr>
                    <w:t>14</w:t>
                  </w:r>
                </w:p>
              </w:tc>
              <w:tc>
                <w:tcPr>
                  <w:tcW w:w="848" w:type="dxa"/>
                  <w:vAlign w:val="center"/>
                </w:tcPr>
                <w:p w14:paraId="0EB38E17" w14:textId="77777777" w:rsidR="00D74BDB" w:rsidRPr="00D74BDB" w:rsidRDefault="00D74BDB" w:rsidP="002C7799">
                  <w:pPr>
                    <w:jc w:val="center"/>
                    <w:rPr>
                      <w:rFonts w:ascii="Verdana" w:hAnsi="Verdana"/>
                      <w:sz w:val="16"/>
                      <w:szCs w:val="16"/>
                      <w:lang w:val="en-US"/>
                    </w:rPr>
                  </w:pPr>
                </w:p>
              </w:tc>
              <w:tc>
                <w:tcPr>
                  <w:tcW w:w="1568" w:type="dxa"/>
                  <w:vAlign w:val="center"/>
                </w:tcPr>
                <w:p w14:paraId="195EB46A" w14:textId="77777777" w:rsidR="00D74BDB" w:rsidRPr="00D74BDB" w:rsidRDefault="00D74BDB" w:rsidP="002C7799">
                  <w:pPr>
                    <w:snapToGrid w:val="0"/>
                    <w:jc w:val="center"/>
                    <w:rPr>
                      <w:rFonts w:ascii="Verdana" w:hAnsi="Verdana"/>
                      <w:sz w:val="16"/>
                      <w:szCs w:val="16"/>
                      <w:lang w:val="en-US"/>
                    </w:rPr>
                  </w:pPr>
                  <w:r w:rsidRPr="00D74BDB">
                    <w:rPr>
                      <w:rFonts w:ascii="Verdana" w:hAnsi="Verdana"/>
                      <w:sz w:val="16"/>
                      <w:szCs w:val="16"/>
                      <w:lang w:val="en-US"/>
                    </w:rPr>
                    <w:t xml:space="preserve">°brix corrected/acidity </w:t>
                  </w:r>
                </w:p>
              </w:tc>
            </w:tr>
            <w:tr w:rsidR="00D74BDB" w:rsidRPr="00FB65EF" w14:paraId="7D3ABF65" w14:textId="77777777" w:rsidTr="00890FB3">
              <w:trPr>
                <w:trHeight w:hRule="exact" w:val="501"/>
              </w:trPr>
              <w:tc>
                <w:tcPr>
                  <w:tcW w:w="1302" w:type="dxa"/>
                  <w:vAlign w:val="center"/>
                </w:tcPr>
                <w:p w14:paraId="599254EF" w14:textId="77777777" w:rsidR="00D74BDB" w:rsidRPr="00D74BDB" w:rsidRDefault="00D74BDB" w:rsidP="002C7799">
                  <w:pPr>
                    <w:jc w:val="center"/>
                    <w:rPr>
                      <w:rFonts w:ascii="Verdana" w:hAnsi="Verdana"/>
                      <w:i/>
                      <w:sz w:val="16"/>
                      <w:szCs w:val="16"/>
                      <w:lang w:val="en-US"/>
                    </w:rPr>
                  </w:pPr>
                  <w:r w:rsidRPr="00D74BDB">
                    <w:rPr>
                      <w:rFonts w:ascii="Verdana" w:hAnsi="Verdana"/>
                      <w:i/>
                      <w:sz w:val="16"/>
                      <w:szCs w:val="16"/>
                      <w:lang w:val="en-US"/>
                    </w:rPr>
                    <w:t>ph</w:t>
                  </w:r>
                </w:p>
              </w:tc>
              <w:tc>
                <w:tcPr>
                  <w:tcW w:w="829" w:type="dxa"/>
                  <w:vAlign w:val="center"/>
                </w:tcPr>
                <w:p w14:paraId="5DD14AAF"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‹3.50</w:t>
                  </w:r>
                </w:p>
              </w:tc>
              <w:tc>
                <w:tcPr>
                  <w:tcW w:w="762" w:type="dxa"/>
                  <w:vAlign w:val="center"/>
                </w:tcPr>
                <w:p w14:paraId="412B1110" w14:textId="77777777" w:rsidR="00D74BDB" w:rsidRPr="00D74BDB" w:rsidRDefault="00D74BDB" w:rsidP="002C7799">
                  <w:pPr>
                    <w:tabs>
                      <w:tab w:val="decimal" w:pos="12"/>
                    </w:tabs>
                    <w:jc w:val="center"/>
                    <w:rPr>
                      <w:rFonts w:ascii="Verdana" w:hAnsi="Verdana"/>
                      <w:sz w:val="16"/>
                      <w:szCs w:val="16"/>
                      <w:lang w:val="en-US"/>
                    </w:rPr>
                  </w:pPr>
                  <w:r w:rsidRPr="00D74BDB">
                    <w:rPr>
                      <w:rFonts w:ascii="Verdana" w:hAnsi="Verdana"/>
                      <w:sz w:val="16"/>
                      <w:szCs w:val="16"/>
                      <w:lang w:val="en-US"/>
                    </w:rPr>
                    <w:t>3,00</w:t>
                  </w:r>
                </w:p>
              </w:tc>
              <w:tc>
                <w:tcPr>
                  <w:tcW w:w="847" w:type="dxa"/>
                  <w:vAlign w:val="center"/>
                </w:tcPr>
                <w:p w14:paraId="2C3A6576" w14:textId="77777777" w:rsidR="00D74BDB" w:rsidRPr="00D74BDB" w:rsidRDefault="00D74BDB" w:rsidP="002C7799">
                  <w:pPr>
                    <w:tabs>
                      <w:tab w:val="decimal" w:pos="12"/>
                      <w:tab w:val="decimal" w:pos="417"/>
                    </w:tabs>
                    <w:jc w:val="center"/>
                    <w:rPr>
                      <w:rFonts w:ascii="Verdana" w:hAnsi="Verdana"/>
                      <w:sz w:val="16"/>
                      <w:szCs w:val="16"/>
                      <w:lang w:val="en-US"/>
                    </w:rPr>
                  </w:pPr>
                  <w:r w:rsidRPr="00D74BDB">
                    <w:rPr>
                      <w:rFonts w:ascii="Verdana" w:hAnsi="Verdana"/>
                      <w:sz w:val="16"/>
                      <w:szCs w:val="16"/>
                      <w:lang w:val="en-US"/>
                    </w:rPr>
                    <w:t>3,60</w:t>
                  </w:r>
                </w:p>
              </w:tc>
              <w:tc>
                <w:tcPr>
                  <w:tcW w:w="848" w:type="dxa"/>
                  <w:vAlign w:val="center"/>
                </w:tcPr>
                <w:p w14:paraId="575320C1" w14:textId="77777777" w:rsidR="00D74BDB" w:rsidRPr="00D74BDB" w:rsidRDefault="00D74BDB" w:rsidP="002C7799">
                  <w:pPr>
                    <w:snapToGrid w:val="0"/>
                    <w:jc w:val="center"/>
                    <w:rPr>
                      <w:rFonts w:ascii="Verdana" w:hAnsi="Verdana"/>
                      <w:sz w:val="16"/>
                      <w:szCs w:val="16"/>
                      <w:lang w:val="en-US"/>
                    </w:rPr>
                  </w:pPr>
                </w:p>
              </w:tc>
              <w:tc>
                <w:tcPr>
                  <w:tcW w:w="1568" w:type="dxa"/>
                  <w:vAlign w:val="center"/>
                </w:tcPr>
                <w:p w14:paraId="2B1C717E"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IFU 11,2005</w:t>
                  </w:r>
                </w:p>
              </w:tc>
            </w:tr>
            <w:tr w:rsidR="00D74BDB" w:rsidRPr="00FB65EF" w14:paraId="6F0942A6" w14:textId="77777777" w:rsidTr="00890FB3">
              <w:trPr>
                <w:trHeight w:hRule="exact" w:val="501"/>
              </w:trPr>
              <w:tc>
                <w:tcPr>
                  <w:tcW w:w="1302" w:type="dxa"/>
                  <w:vAlign w:val="center"/>
                </w:tcPr>
                <w:p w14:paraId="51CD709D" w14:textId="77777777" w:rsidR="00D74BDB" w:rsidRPr="00D74BDB" w:rsidRDefault="00D74BDB" w:rsidP="002C7799">
                  <w:pPr>
                    <w:jc w:val="center"/>
                    <w:rPr>
                      <w:rFonts w:ascii="Verdana" w:hAnsi="Verdana"/>
                      <w:i/>
                      <w:sz w:val="16"/>
                      <w:szCs w:val="16"/>
                      <w:lang w:val="en-US"/>
                    </w:rPr>
                  </w:pPr>
                  <w:r w:rsidRPr="00D74BDB">
                    <w:rPr>
                      <w:rFonts w:ascii="Verdana" w:hAnsi="Verdana"/>
                      <w:i/>
                      <w:sz w:val="16"/>
                      <w:szCs w:val="16"/>
                      <w:lang w:val="en-US"/>
                    </w:rPr>
                    <w:t>Ascorbic acid</w:t>
                  </w:r>
                </w:p>
              </w:tc>
              <w:tc>
                <w:tcPr>
                  <w:tcW w:w="829" w:type="dxa"/>
                  <w:vAlign w:val="center"/>
                </w:tcPr>
                <w:p w14:paraId="516618AA"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›400</w:t>
                  </w:r>
                </w:p>
              </w:tc>
              <w:tc>
                <w:tcPr>
                  <w:tcW w:w="762" w:type="dxa"/>
                  <w:vAlign w:val="center"/>
                </w:tcPr>
                <w:p w14:paraId="54CD2599" w14:textId="77777777" w:rsidR="00D74BDB" w:rsidRPr="00D74BDB" w:rsidRDefault="00D74BDB" w:rsidP="002C7799">
                  <w:pPr>
                    <w:tabs>
                      <w:tab w:val="decimal" w:pos="12"/>
                    </w:tabs>
                    <w:jc w:val="center"/>
                    <w:rPr>
                      <w:rFonts w:ascii="Verdana" w:hAnsi="Verdana"/>
                      <w:sz w:val="16"/>
                      <w:szCs w:val="16"/>
                      <w:lang w:val="en-US"/>
                    </w:rPr>
                  </w:pPr>
                  <w:r w:rsidRPr="00D74BDB">
                    <w:rPr>
                      <w:rFonts w:ascii="Verdana" w:hAnsi="Verdana"/>
                      <w:sz w:val="16"/>
                      <w:szCs w:val="16"/>
                      <w:lang w:val="en-US"/>
                    </w:rPr>
                    <w:t>300</w:t>
                  </w:r>
                </w:p>
              </w:tc>
              <w:tc>
                <w:tcPr>
                  <w:tcW w:w="847" w:type="dxa"/>
                  <w:vAlign w:val="center"/>
                </w:tcPr>
                <w:p w14:paraId="5D283160" w14:textId="77777777" w:rsidR="00D74BDB" w:rsidRPr="00D74BDB" w:rsidRDefault="00D74BDB" w:rsidP="002C7799">
                  <w:pPr>
                    <w:tabs>
                      <w:tab w:val="decimal" w:pos="12"/>
                      <w:tab w:val="decimal" w:pos="417"/>
                    </w:tabs>
                    <w:jc w:val="center"/>
                    <w:rPr>
                      <w:rFonts w:ascii="Verdana" w:hAnsi="Verdana"/>
                      <w:sz w:val="16"/>
                      <w:szCs w:val="16"/>
                      <w:lang w:val="en-US"/>
                    </w:rPr>
                  </w:pPr>
                  <w:r w:rsidRPr="00D74BDB">
                    <w:rPr>
                      <w:rFonts w:ascii="Verdana" w:hAnsi="Verdana"/>
                      <w:sz w:val="16"/>
                      <w:szCs w:val="16"/>
                      <w:lang w:val="en-US"/>
                    </w:rPr>
                    <w:t>800</w:t>
                  </w:r>
                </w:p>
              </w:tc>
              <w:tc>
                <w:tcPr>
                  <w:tcW w:w="848" w:type="dxa"/>
                  <w:vAlign w:val="center"/>
                </w:tcPr>
                <w:p w14:paraId="69FB2510" w14:textId="77777777" w:rsidR="00D74BDB" w:rsidRPr="00D74BDB" w:rsidRDefault="00D74BDB" w:rsidP="002C7799">
                  <w:pPr>
                    <w:snapToGrid w:val="0"/>
                    <w:jc w:val="center"/>
                    <w:rPr>
                      <w:rFonts w:ascii="Verdana" w:hAnsi="Verdana"/>
                      <w:sz w:val="16"/>
                      <w:szCs w:val="16"/>
                      <w:lang w:val="en-US"/>
                    </w:rPr>
                  </w:pPr>
                  <w:r w:rsidRPr="00D74BDB">
                    <w:rPr>
                      <w:rFonts w:ascii="Verdana" w:hAnsi="Verdana"/>
                      <w:sz w:val="16"/>
                      <w:szCs w:val="16"/>
                      <w:lang w:val="en-US"/>
                    </w:rPr>
                    <w:t>Mg/l</w:t>
                  </w:r>
                </w:p>
              </w:tc>
              <w:tc>
                <w:tcPr>
                  <w:tcW w:w="1568" w:type="dxa"/>
                  <w:vAlign w:val="center"/>
                </w:tcPr>
                <w:p w14:paraId="62C9B3F2"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Internal method</w:t>
                  </w:r>
                </w:p>
              </w:tc>
            </w:tr>
            <w:tr w:rsidR="00D74BDB" w:rsidRPr="00FB65EF" w14:paraId="575C8776" w14:textId="77777777" w:rsidTr="00890FB3">
              <w:trPr>
                <w:trHeight w:hRule="exact" w:val="501"/>
              </w:trPr>
              <w:tc>
                <w:tcPr>
                  <w:tcW w:w="1302" w:type="dxa"/>
                  <w:vAlign w:val="center"/>
                </w:tcPr>
                <w:p w14:paraId="514EBE2F" w14:textId="77777777" w:rsidR="00D74BDB" w:rsidRPr="00D74BDB" w:rsidRDefault="00D74BDB" w:rsidP="002C7799">
                  <w:pPr>
                    <w:jc w:val="center"/>
                    <w:rPr>
                      <w:rFonts w:ascii="Verdana" w:hAnsi="Verdana"/>
                      <w:i/>
                      <w:sz w:val="16"/>
                      <w:szCs w:val="16"/>
                      <w:lang w:val="en-US"/>
                    </w:rPr>
                  </w:pPr>
                  <w:r w:rsidRPr="00D74BDB">
                    <w:rPr>
                      <w:rFonts w:ascii="Verdana" w:hAnsi="Verdana"/>
                      <w:i/>
                      <w:sz w:val="16"/>
                      <w:szCs w:val="16"/>
                      <w:lang w:val="en-US"/>
                    </w:rPr>
                    <w:t>Anthocyanin</w:t>
                  </w:r>
                </w:p>
              </w:tc>
              <w:tc>
                <w:tcPr>
                  <w:tcW w:w="829" w:type="dxa"/>
                  <w:vAlign w:val="center"/>
                </w:tcPr>
                <w:p w14:paraId="54E2EFDC" w14:textId="77777777" w:rsidR="00D74BDB" w:rsidRPr="00D74BDB" w:rsidRDefault="00D74BDB" w:rsidP="00D62E6F">
                  <w:pPr>
                    <w:jc w:val="center"/>
                    <w:rPr>
                      <w:rFonts w:ascii="Verdana" w:hAnsi="Verdana"/>
                      <w:sz w:val="16"/>
                      <w:szCs w:val="16"/>
                      <w:lang w:val="en-US"/>
                    </w:rPr>
                  </w:pPr>
                  <w:r w:rsidRPr="00D74BDB">
                    <w:rPr>
                      <w:rFonts w:ascii="Verdana" w:hAnsi="Verdana"/>
                      <w:sz w:val="16"/>
                      <w:szCs w:val="16"/>
                      <w:lang w:val="en-US"/>
                    </w:rPr>
                    <w:t>›</w:t>
                  </w:r>
                  <w:r w:rsidR="00D62E6F">
                    <w:rPr>
                      <w:rFonts w:ascii="Verdana" w:hAnsi="Verdana"/>
                      <w:sz w:val="16"/>
                      <w:szCs w:val="16"/>
                      <w:lang w:val="en-US"/>
                    </w:rPr>
                    <w:t>450</w:t>
                  </w:r>
                </w:p>
              </w:tc>
              <w:tc>
                <w:tcPr>
                  <w:tcW w:w="762" w:type="dxa"/>
                  <w:vAlign w:val="center"/>
                </w:tcPr>
                <w:p w14:paraId="21189C25" w14:textId="77777777" w:rsidR="00D74BDB" w:rsidRPr="00D74BDB" w:rsidRDefault="00D62E6F" w:rsidP="002C7799">
                  <w:pPr>
                    <w:tabs>
                      <w:tab w:val="decimal" w:pos="12"/>
                    </w:tabs>
                    <w:jc w:val="center"/>
                    <w:rPr>
                      <w:rFonts w:ascii="Verdana" w:hAnsi="Verdana"/>
                      <w:sz w:val="16"/>
                      <w:szCs w:val="16"/>
                      <w:lang w:val="en-US"/>
                    </w:rPr>
                  </w:pPr>
                  <w:r>
                    <w:rPr>
                      <w:rFonts w:ascii="Verdana" w:hAnsi="Verdana"/>
                      <w:sz w:val="16"/>
                      <w:szCs w:val="16"/>
                      <w:lang w:val="en-US"/>
                    </w:rPr>
                    <w:t>400</w:t>
                  </w:r>
                </w:p>
              </w:tc>
              <w:tc>
                <w:tcPr>
                  <w:tcW w:w="847" w:type="dxa"/>
                  <w:vAlign w:val="center"/>
                </w:tcPr>
                <w:p w14:paraId="482B0D62" w14:textId="77777777" w:rsidR="00D74BDB" w:rsidRPr="00D74BDB" w:rsidRDefault="00D62E6F" w:rsidP="002C7799">
                  <w:pPr>
                    <w:tabs>
                      <w:tab w:val="decimal" w:pos="12"/>
                      <w:tab w:val="decimal" w:pos="417"/>
                    </w:tabs>
                    <w:jc w:val="center"/>
                    <w:rPr>
                      <w:rFonts w:ascii="Verdana" w:hAnsi="Verdana"/>
                      <w:sz w:val="16"/>
                      <w:szCs w:val="16"/>
                      <w:lang w:val="en-US"/>
                    </w:rPr>
                  </w:pPr>
                  <w:r>
                    <w:rPr>
                      <w:rFonts w:ascii="Verdana" w:hAnsi="Verdana"/>
                      <w:sz w:val="16"/>
                      <w:szCs w:val="16"/>
                      <w:lang w:val="en-US"/>
                    </w:rPr>
                    <w:t>600</w:t>
                  </w:r>
                </w:p>
              </w:tc>
              <w:tc>
                <w:tcPr>
                  <w:tcW w:w="848" w:type="dxa"/>
                  <w:vAlign w:val="center"/>
                </w:tcPr>
                <w:p w14:paraId="36AD4F8E" w14:textId="77777777" w:rsidR="00D74BDB" w:rsidRPr="00D74BDB" w:rsidRDefault="00D74BDB" w:rsidP="002C7799">
                  <w:pPr>
                    <w:snapToGrid w:val="0"/>
                    <w:jc w:val="center"/>
                    <w:rPr>
                      <w:rFonts w:ascii="Verdana" w:hAnsi="Verdana"/>
                      <w:sz w:val="16"/>
                      <w:szCs w:val="16"/>
                      <w:lang w:val="en-US"/>
                    </w:rPr>
                  </w:pPr>
                  <w:r w:rsidRPr="00D74BDB">
                    <w:rPr>
                      <w:rFonts w:ascii="Verdana" w:hAnsi="Verdana"/>
                      <w:sz w:val="16"/>
                      <w:szCs w:val="16"/>
                      <w:lang w:val="en-US"/>
                    </w:rPr>
                    <w:t>Mg/l</w:t>
                  </w:r>
                </w:p>
              </w:tc>
              <w:tc>
                <w:tcPr>
                  <w:tcW w:w="1568" w:type="dxa"/>
                  <w:vAlign w:val="center"/>
                </w:tcPr>
                <w:p w14:paraId="31D1C417"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Internal method</w:t>
                  </w:r>
                </w:p>
              </w:tc>
            </w:tr>
            <w:tr w:rsidR="00890FB3" w:rsidRPr="00FB65EF" w14:paraId="1C0984FF" w14:textId="77777777" w:rsidTr="00890FB3">
              <w:trPr>
                <w:trHeight w:hRule="exact" w:val="501"/>
              </w:trPr>
              <w:tc>
                <w:tcPr>
                  <w:tcW w:w="1302" w:type="dxa"/>
                  <w:vAlign w:val="center"/>
                </w:tcPr>
                <w:p w14:paraId="13C5A34B" w14:textId="77777777" w:rsidR="00890FB3" w:rsidRPr="00D74BDB" w:rsidRDefault="00890FB3" w:rsidP="00890FB3">
                  <w:pPr>
                    <w:jc w:val="center"/>
                    <w:rPr>
                      <w:rFonts w:ascii="Verdana" w:hAnsi="Verdana"/>
                      <w:i/>
                      <w:sz w:val="16"/>
                      <w:szCs w:val="16"/>
                      <w:lang w:val="en-US"/>
                    </w:rPr>
                  </w:pPr>
                  <w:r>
                    <w:rPr>
                      <w:rFonts w:ascii="Verdana" w:hAnsi="Verdana"/>
                      <w:i/>
                      <w:sz w:val="16"/>
                      <w:szCs w:val="16"/>
                      <w:lang w:val="en-US"/>
                    </w:rPr>
                    <w:t>Pulp</w:t>
                  </w:r>
                  <w:r w:rsidR="00321C5D">
                    <w:rPr>
                      <w:rFonts w:ascii="Verdana" w:hAnsi="Verdana"/>
                      <w:i/>
                      <w:sz w:val="16"/>
                      <w:szCs w:val="16"/>
                      <w:lang w:val="en-US"/>
                    </w:rPr>
                    <w:t>s</w:t>
                  </w:r>
                  <w:r>
                    <w:rPr>
                      <w:rFonts w:ascii="Verdana" w:hAnsi="Verdana"/>
                      <w:i/>
                      <w:sz w:val="16"/>
                      <w:szCs w:val="16"/>
                      <w:lang w:val="en-US"/>
                    </w:rPr>
                    <w:t xml:space="preserve"> 1500</w:t>
                  </w:r>
                </w:p>
              </w:tc>
              <w:tc>
                <w:tcPr>
                  <w:tcW w:w="829" w:type="dxa"/>
                  <w:vAlign w:val="center"/>
                </w:tcPr>
                <w:p w14:paraId="20163D87" w14:textId="77777777" w:rsidR="00890FB3" w:rsidRPr="00D74BDB" w:rsidRDefault="00890FB3" w:rsidP="00890FB3">
                  <w:pPr>
                    <w:jc w:val="center"/>
                    <w:rPr>
                      <w:rFonts w:ascii="Verdana" w:hAnsi="Verdana"/>
                      <w:sz w:val="16"/>
                      <w:szCs w:val="16"/>
                      <w:lang w:val="en-US"/>
                    </w:rPr>
                  </w:pPr>
                </w:p>
              </w:tc>
              <w:tc>
                <w:tcPr>
                  <w:tcW w:w="762" w:type="dxa"/>
                  <w:vAlign w:val="center"/>
                </w:tcPr>
                <w:p w14:paraId="10433040" w14:textId="77777777" w:rsidR="00890FB3" w:rsidRDefault="00890FB3" w:rsidP="00890FB3">
                  <w:pPr>
                    <w:tabs>
                      <w:tab w:val="decimal" w:pos="12"/>
                    </w:tabs>
                    <w:jc w:val="center"/>
                    <w:rPr>
                      <w:rFonts w:ascii="Verdana" w:hAnsi="Verdana"/>
                      <w:sz w:val="16"/>
                      <w:szCs w:val="16"/>
                      <w:lang w:val="en-US"/>
                    </w:rPr>
                  </w:pPr>
                  <w:r>
                    <w:rPr>
                      <w:rFonts w:ascii="Verdana" w:hAnsi="Verdana"/>
                      <w:sz w:val="16"/>
                      <w:szCs w:val="16"/>
                      <w:lang w:val="en-US"/>
                    </w:rPr>
                    <w:t>6</w:t>
                  </w:r>
                </w:p>
              </w:tc>
              <w:tc>
                <w:tcPr>
                  <w:tcW w:w="847" w:type="dxa"/>
                  <w:vAlign w:val="center"/>
                </w:tcPr>
                <w:p w14:paraId="7C9EB04F" w14:textId="77777777" w:rsidR="00890FB3" w:rsidRDefault="00890FB3" w:rsidP="00890FB3">
                  <w:pPr>
                    <w:tabs>
                      <w:tab w:val="decimal" w:pos="12"/>
                      <w:tab w:val="decimal" w:pos="417"/>
                    </w:tabs>
                    <w:jc w:val="center"/>
                    <w:rPr>
                      <w:rFonts w:ascii="Verdana" w:hAnsi="Verdana"/>
                      <w:sz w:val="16"/>
                      <w:szCs w:val="16"/>
                      <w:lang w:val="en-US"/>
                    </w:rPr>
                  </w:pPr>
                  <w:r>
                    <w:rPr>
                      <w:rFonts w:ascii="Verdana" w:hAnsi="Verdana"/>
                      <w:sz w:val="16"/>
                      <w:szCs w:val="16"/>
                      <w:lang w:val="en-US"/>
                    </w:rPr>
                    <w:t>10</w:t>
                  </w:r>
                </w:p>
              </w:tc>
              <w:tc>
                <w:tcPr>
                  <w:tcW w:w="848" w:type="dxa"/>
                  <w:vAlign w:val="center"/>
                </w:tcPr>
                <w:p w14:paraId="6EDEB537" w14:textId="77777777" w:rsidR="00890FB3" w:rsidRPr="00D74BDB" w:rsidRDefault="00890FB3" w:rsidP="00890FB3">
                  <w:pPr>
                    <w:snapToGrid w:val="0"/>
                    <w:jc w:val="center"/>
                    <w:rPr>
                      <w:rFonts w:ascii="Verdana" w:hAnsi="Verdana"/>
                      <w:sz w:val="16"/>
                      <w:szCs w:val="16"/>
                      <w:lang w:val="en-US"/>
                    </w:rPr>
                  </w:pPr>
                  <w:r>
                    <w:rPr>
                      <w:rFonts w:ascii="Verdana" w:hAnsi="Verdana"/>
                      <w:sz w:val="16"/>
                      <w:szCs w:val="16"/>
                      <w:lang w:val="en-US"/>
                    </w:rPr>
                    <w:t xml:space="preserve">% v/v </w:t>
                  </w:r>
                </w:p>
              </w:tc>
              <w:tc>
                <w:tcPr>
                  <w:tcW w:w="1568" w:type="dxa"/>
                  <w:vAlign w:val="center"/>
                </w:tcPr>
                <w:p w14:paraId="70DAFC2F" w14:textId="77777777" w:rsidR="00890FB3" w:rsidRPr="00D74BDB" w:rsidRDefault="00890FB3" w:rsidP="00890FB3">
                  <w:pPr>
                    <w:jc w:val="center"/>
                    <w:rPr>
                      <w:rFonts w:ascii="Verdana" w:hAnsi="Verdana"/>
                      <w:sz w:val="16"/>
                      <w:szCs w:val="16"/>
                      <w:lang w:val="en-US"/>
                    </w:rPr>
                  </w:pPr>
                  <w:r w:rsidRPr="00DE6FA1">
                    <w:rPr>
                      <w:rFonts w:ascii="Verdana" w:hAnsi="Verdana"/>
                      <w:sz w:val="16"/>
                      <w:szCs w:val="16"/>
                      <w:lang w:val="en-US"/>
                    </w:rPr>
                    <w:t>IFU 60, 1991</w:t>
                  </w:r>
                </w:p>
              </w:tc>
            </w:tr>
            <w:tr w:rsidR="00890FB3" w:rsidRPr="00FB65EF" w14:paraId="0F0C6E27" w14:textId="77777777" w:rsidTr="00890FB3">
              <w:trPr>
                <w:trHeight w:hRule="exact" w:val="501"/>
              </w:trPr>
              <w:tc>
                <w:tcPr>
                  <w:tcW w:w="1302" w:type="dxa"/>
                  <w:vAlign w:val="center"/>
                </w:tcPr>
                <w:p w14:paraId="343FF019" w14:textId="77777777" w:rsidR="00890FB3" w:rsidRPr="00D74BDB" w:rsidRDefault="00890FB3" w:rsidP="00890FB3">
                  <w:pPr>
                    <w:jc w:val="center"/>
                    <w:rPr>
                      <w:rFonts w:ascii="Verdana" w:hAnsi="Verdana"/>
                      <w:i/>
                      <w:sz w:val="16"/>
                      <w:szCs w:val="16"/>
                      <w:lang w:val="en-US"/>
                    </w:rPr>
                  </w:pPr>
                  <w:r>
                    <w:rPr>
                      <w:rFonts w:ascii="Verdana" w:hAnsi="Verdana"/>
                      <w:i/>
                      <w:sz w:val="16"/>
                      <w:szCs w:val="16"/>
                      <w:lang w:val="en-US"/>
                    </w:rPr>
                    <w:t>Pulp</w:t>
                  </w:r>
                  <w:r w:rsidR="00321C5D">
                    <w:rPr>
                      <w:rFonts w:ascii="Verdana" w:hAnsi="Verdana"/>
                      <w:i/>
                      <w:sz w:val="16"/>
                      <w:szCs w:val="16"/>
                      <w:lang w:val="en-US"/>
                    </w:rPr>
                    <w:t>s</w:t>
                  </w:r>
                  <w:r>
                    <w:rPr>
                      <w:rFonts w:ascii="Verdana" w:hAnsi="Verdana"/>
                      <w:i/>
                      <w:sz w:val="16"/>
                      <w:szCs w:val="16"/>
                      <w:lang w:val="en-US"/>
                    </w:rPr>
                    <w:t xml:space="preserve"> 3000</w:t>
                  </w:r>
                </w:p>
              </w:tc>
              <w:tc>
                <w:tcPr>
                  <w:tcW w:w="829" w:type="dxa"/>
                  <w:vAlign w:val="center"/>
                </w:tcPr>
                <w:p w14:paraId="13EAB12C" w14:textId="77777777" w:rsidR="00890FB3" w:rsidRPr="00D74BDB" w:rsidRDefault="00890FB3" w:rsidP="00890FB3">
                  <w:pPr>
                    <w:jc w:val="center"/>
                    <w:rPr>
                      <w:rFonts w:ascii="Verdana" w:hAnsi="Verdana"/>
                      <w:sz w:val="16"/>
                      <w:szCs w:val="16"/>
                      <w:lang w:val="en-US"/>
                    </w:rPr>
                  </w:pPr>
                </w:p>
              </w:tc>
              <w:tc>
                <w:tcPr>
                  <w:tcW w:w="762" w:type="dxa"/>
                  <w:vAlign w:val="center"/>
                </w:tcPr>
                <w:p w14:paraId="2D9BA067" w14:textId="77777777" w:rsidR="00890FB3" w:rsidRDefault="00890FB3" w:rsidP="00890FB3">
                  <w:pPr>
                    <w:tabs>
                      <w:tab w:val="decimal" w:pos="12"/>
                    </w:tabs>
                    <w:jc w:val="center"/>
                    <w:rPr>
                      <w:rFonts w:ascii="Verdana" w:hAnsi="Verdana"/>
                      <w:sz w:val="16"/>
                      <w:szCs w:val="16"/>
                      <w:lang w:val="en-US"/>
                    </w:rPr>
                  </w:pPr>
                  <w:r>
                    <w:rPr>
                      <w:rFonts w:ascii="Verdana" w:hAnsi="Verdana"/>
                      <w:sz w:val="16"/>
                      <w:szCs w:val="16"/>
                      <w:lang w:val="en-US"/>
                    </w:rPr>
                    <w:t>3</w:t>
                  </w:r>
                </w:p>
              </w:tc>
              <w:tc>
                <w:tcPr>
                  <w:tcW w:w="847" w:type="dxa"/>
                  <w:vAlign w:val="center"/>
                </w:tcPr>
                <w:p w14:paraId="46656AD5" w14:textId="77777777" w:rsidR="00890FB3" w:rsidRDefault="00890FB3" w:rsidP="00890FB3">
                  <w:pPr>
                    <w:tabs>
                      <w:tab w:val="decimal" w:pos="12"/>
                      <w:tab w:val="decimal" w:pos="417"/>
                    </w:tabs>
                    <w:jc w:val="center"/>
                    <w:rPr>
                      <w:rFonts w:ascii="Verdana" w:hAnsi="Verdana"/>
                      <w:sz w:val="16"/>
                      <w:szCs w:val="16"/>
                      <w:lang w:val="en-US"/>
                    </w:rPr>
                  </w:pPr>
                  <w:r>
                    <w:rPr>
                      <w:rFonts w:ascii="Verdana" w:hAnsi="Verdana"/>
                      <w:sz w:val="16"/>
                      <w:szCs w:val="16"/>
                      <w:lang w:val="en-US"/>
                    </w:rPr>
                    <w:t>5</w:t>
                  </w:r>
                </w:p>
              </w:tc>
              <w:tc>
                <w:tcPr>
                  <w:tcW w:w="848" w:type="dxa"/>
                  <w:vAlign w:val="center"/>
                </w:tcPr>
                <w:p w14:paraId="3BC037EF" w14:textId="77777777" w:rsidR="00890FB3" w:rsidRDefault="00890FB3" w:rsidP="00890FB3">
                  <w:pPr>
                    <w:snapToGrid w:val="0"/>
                    <w:jc w:val="center"/>
                    <w:rPr>
                      <w:rFonts w:ascii="Verdana" w:hAnsi="Verdana"/>
                      <w:sz w:val="16"/>
                      <w:szCs w:val="16"/>
                      <w:lang w:val="en-US"/>
                    </w:rPr>
                  </w:pPr>
                  <w:r>
                    <w:rPr>
                      <w:rFonts w:ascii="Verdana" w:hAnsi="Verdana"/>
                      <w:sz w:val="16"/>
                      <w:szCs w:val="16"/>
                      <w:lang w:val="en-US"/>
                    </w:rPr>
                    <w:t xml:space="preserve">% v/v </w:t>
                  </w:r>
                </w:p>
              </w:tc>
              <w:tc>
                <w:tcPr>
                  <w:tcW w:w="1568" w:type="dxa"/>
                  <w:vAlign w:val="center"/>
                </w:tcPr>
                <w:p w14:paraId="582E9B66" w14:textId="77777777" w:rsidR="00890FB3" w:rsidRPr="00DE6FA1" w:rsidRDefault="00890FB3" w:rsidP="00890FB3">
                  <w:pPr>
                    <w:jc w:val="center"/>
                    <w:rPr>
                      <w:rFonts w:ascii="Verdana" w:hAnsi="Verdana"/>
                      <w:sz w:val="16"/>
                      <w:szCs w:val="16"/>
                      <w:lang w:val="en-US"/>
                    </w:rPr>
                  </w:pPr>
                  <w:r w:rsidRPr="00DE6FA1">
                    <w:rPr>
                      <w:rFonts w:ascii="Verdana" w:hAnsi="Verdana"/>
                      <w:sz w:val="16"/>
                      <w:szCs w:val="16"/>
                      <w:lang w:val="en-US"/>
                    </w:rPr>
                    <w:t>IFU 60, 1991</w:t>
                  </w:r>
                </w:p>
              </w:tc>
            </w:tr>
          </w:tbl>
          <w:p w14:paraId="6AEA7654" w14:textId="77777777" w:rsidR="003F1487" w:rsidRPr="00B11378"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B11378">
              <w:rPr>
                <w:rFonts w:ascii="Verdana" w:hAnsi="Verdana"/>
                <w:i/>
                <w:sz w:val="16"/>
                <w:szCs w:val="16"/>
                <w:lang w:val="en-US"/>
              </w:rPr>
              <w:t xml:space="preserve">* </w:t>
            </w:r>
            <w:r w:rsidR="009A6065" w:rsidRPr="00B11378">
              <w:rPr>
                <w:rFonts w:ascii="Verdana" w:hAnsi="Verdana"/>
                <w:color w:val="212121"/>
                <w:sz w:val="16"/>
                <w:szCs w:val="16"/>
                <w:lang w:val="en-US" w:eastAsia="it-IT"/>
              </w:rPr>
              <w:t>in relation to the season</w:t>
            </w:r>
          </w:p>
        </w:tc>
      </w:tr>
      <w:tr w:rsidR="004A7EF7" w:rsidRPr="002C594E" w14:paraId="386139D0" w14:textId="77777777" w:rsidTr="00583DB6">
        <w:trPr>
          <w:trHeight w:val="8345"/>
        </w:trPr>
        <w:tc>
          <w:tcPr>
            <w:tcW w:w="9210" w:type="dxa"/>
            <w:tcBorders>
              <w:top w:val="nil"/>
            </w:tcBorders>
          </w:tcPr>
          <w:p w14:paraId="513DB302" w14:textId="77777777" w:rsidR="00516420" w:rsidRPr="002C594E" w:rsidRDefault="004A7EF7" w:rsidP="0042012D">
            <w:pPr>
              <w:spacing w:before="120"/>
              <w:jc w:val="center"/>
              <w:rPr>
                <w:rFonts w:ascii="Verdana" w:hAnsi="Verdana"/>
                <w:b/>
                <w:i/>
                <w:lang w:val="en-US"/>
              </w:rPr>
            </w:pPr>
            <w:r w:rsidRPr="002C594E">
              <w:rPr>
                <w:rFonts w:ascii="Verdana" w:hAnsi="Verdana"/>
                <w:b/>
                <w:i/>
                <w:lang w:val="en-US"/>
              </w:rPr>
              <w:lastRenderedPageBreak/>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14:paraId="4EDAAB61" w14:textId="77777777" w:rsidTr="00953535">
              <w:trPr>
                <w:trHeight w:hRule="exact" w:val="501"/>
                <w:tblHeader/>
              </w:trPr>
              <w:tc>
                <w:tcPr>
                  <w:tcW w:w="1303" w:type="dxa"/>
                  <w:vAlign w:val="center"/>
                </w:tcPr>
                <w:p w14:paraId="47093D13"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14:paraId="4878EA94"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14:paraId="61CC0016"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14:paraId="6A2C4167"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14:paraId="3ED5FE76"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14:paraId="328FB9E1"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2316C9" w:rsidRPr="00FB65EF" w14:paraId="673C40BC" w14:textId="77777777" w:rsidTr="00124B0A">
              <w:trPr>
                <w:trHeight w:hRule="exact" w:val="680"/>
                <w:tblHeader/>
              </w:trPr>
              <w:tc>
                <w:tcPr>
                  <w:tcW w:w="1303" w:type="dxa"/>
                  <w:vAlign w:val="center"/>
                </w:tcPr>
                <w:p w14:paraId="35ED7C62" w14:textId="77777777" w:rsidR="002316C9" w:rsidRPr="00D74BDB" w:rsidRDefault="002316C9" w:rsidP="002316C9">
                  <w:pPr>
                    <w:snapToGrid w:val="0"/>
                    <w:jc w:val="center"/>
                    <w:rPr>
                      <w:rFonts w:ascii="Verdana" w:hAnsi="Verdana"/>
                      <w:i/>
                      <w:sz w:val="16"/>
                      <w:szCs w:val="16"/>
                      <w:lang w:val="en-US"/>
                    </w:rPr>
                  </w:pPr>
                  <w:r w:rsidRPr="00D74BDB">
                    <w:rPr>
                      <w:rFonts w:ascii="Verdana" w:hAnsi="Verdana"/>
                      <w:i/>
                      <w:sz w:val="16"/>
                      <w:szCs w:val="16"/>
                      <w:lang w:val="en-US"/>
                    </w:rPr>
                    <w:t>CMT</w:t>
                  </w:r>
                </w:p>
              </w:tc>
              <w:tc>
                <w:tcPr>
                  <w:tcW w:w="884" w:type="dxa"/>
                  <w:vAlign w:val="center"/>
                </w:tcPr>
                <w:p w14:paraId="72C994C3" w14:textId="77777777" w:rsidR="002316C9" w:rsidRPr="00D74BDB" w:rsidRDefault="002316C9" w:rsidP="002316C9">
                  <w:pPr>
                    <w:jc w:val="center"/>
                    <w:rPr>
                      <w:rFonts w:ascii="Verdana" w:hAnsi="Verdana"/>
                      <w:sz w:val="16"/>
                      <w:szCs w:val="16"/>
                      <w:lang w:val="en-US"/>
                    </w:rPr>
                  </w:pPr>
                  <w:r w:rsidRPr="00D74BDB">
                    <w:rPr>
                      <w:rFonts w:ascii="Verdana" w:hAnsi="Verdana"/>
                      <w:sz w:val="16"/>
                      <w:szCs w:val="16"/>
                      <w:lang w:val="en-US"/>
                    </w:rPr>
                    <w:t>-</w:t>
                  </w:r>
                </w:p>
              </w:tc>
              <w:tc>
                <w:tcPr>
                  <w:tcW w:w="709" w:type="dxa"/>
                  <w:vAlign w:val="center"/>
                </w:tcPr>
                <w:p w14:paraId="3A5D02E3" w14:textId="77777777" w:rsidR="002316C9" w:rsidRPr="00D74BDB" w:rsidRDefault="002316C9" w:rsidP="002316C9">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1D4496A8" w14:textId="77777777" w:rsidR="002316C9" w:rsidRPr="00D74BDB" w:rsidRDefault="002316C9" w:rsidP="002316C9">
                  <w:pPr>
                    <w:jc w:val="center"/>
                    <w:rPr>
                      <w:rFonts w:ascii="Verdana" w:hAnsi="Verdana"/>
                      <w:sz w:val="16"/>
                      <w:szCs w:val="16"/>
                      <w:lang w:val="en-US"/>
                    </w:rPr>
                  </w:pPr>
                  <w:r w:rsidRPr="00D74BDB">
                    <w:rPr>
                      <w:rFonts w:ascii="Verdana" w:hAnsi="Verdana"/>
                      <w:sz w:val="16"/>
                      <w:szCs w:val="16"/>
                      <w:lang w:val="en-US"/>
                    </w:rPr>
                    <w:t>1</w:t>
                  </w:r>
                  <w:r>
                    <w:rPr>
                      <w:rFonts w:ascii="Verdana" w:hAnsi="Verdana"/>
                      <w:sz w:val="16"/>
                      <w:szCs w:val="16"/>
                      <w:lang w:val="en-US"/>
                    </w:rPr>
                    <w:t>0.0</w:t>
                  </w:r>
                  <w:r w:rsidRPr="00D74BDB">
                    <w:rPr>
                      <w:rFonts w:ascii="Verdana" w:hAnsi="Verdana"/>
                      <w:sz w:val="16"/>
                      <w:szCs w:val="16"/>
                      <w:lang w:val="en-US"/>
                    </w:rPr>
                    <w:t>00</w:t>
                  </w:r>
                </w:p>
              </w:tc>
              <w:tc>
                <w:tcPr>
                  <w:tcW w:w="851" w:type="dxa"/>
                  <w:vAlign w:val="center"/>
                </w:tcPr>
                <w:p w14:paraId="6B547CDA" w14:textId="77777777" w:rsidR="002316C9" w:rsidRPr="00D74BDB" w:rsidRDefault="002316C9" w:rsidP="002316C9">
                  <w:pPr>
                    <w:jc w:val="center"/>
                    <w:rPr>
                      <w:rFonts w:ascii="Verdana" w:hAnsi="Verdana"/>
                      <w:sz w:val="16"/>
                      <w:szCs w:val="16"/>
                      <w:lang w:val="en-US"/>
                    </w:rPr>
                  </w:pPr>
                  <w:r w:rsidRPr="00D74BDB">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23469E86" w14:textId="77777777" w:rsidR="002316C9" w:rsidRDefault="002316C9" w:rsidP="002316C9">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2316C9" w:rsidRPr="00FB65EF" w14:paraId="05943D83" w14:textId="77777777" w:rsidTr="00124B0A">
              <w:trPr>
                <w:trHeight w:hRule="exact" w:val="680"/>
                <w:tblHeader/>
              </w:trPr>
              <w:tc>
                <w:tcPr>
                  <w:tcW w:w="1303" w:type="dxa"/>
                  <w:vAlign w:val="center"/>
                </w:tcPr>
                <w:p w14:paraId="0D8C6622" w14:textId="77777777" w:rsidR="002316C9" w:rsidRPr="00D74BDB" w:rsidRDefault="002316C9" w:rsidP="002316C9">
                  <w:pPr>
                    <w:snapToGrid w:val="0"/>
                    <w:jc w:val="center"/>
                    <w:rPr>
                      <w:rFonts w:ascii="Verdana" w:hAnsi="Verdana"/>
                      <w:i/>
                      <w:sz w:val="16"/>
                      <w:szCs w:val="16"/>
                      <w:lang w:val="en-US"/>
                    </w:rPr>
                  </w:pPr>
                  <w:r w:rsidRPr="00D74BDB">
                    <w:rPr>
                      <w:rFonts w:ascii="Verdana" w:hAnsi="Verdana"/>
                      <w:i/>
                      <w:sz w:val="16"/>
                      <w:szCs w:val="16"/>
                      <w:lang w:val="en-US"/>
                    </w:rPr>
                    <w:t>Yeasts</w:t>
                  </w:r>
                </w:p>
              </w:tc>
              <w:tc>
                <w:tcPr>
                  <w:tcW w:w="884" w:type="dxa"/>
                  <w:vAlign w:val="center"/>
                </w:tcPr>
                <w:p w14:paraId="5E36E72A" w14:textId="77777777" w:rsidR="002316C9" w:rsidRPr="00D74BDB" w:rsidRDefault="002316C9" w:rsidP="002316C9">
                  <w:pPr>
                    <w:jc w:val="center"/>
                    <w:rPr>
                      <w:rFonts w:ascii="Verdana" w:hAnsi="Verdana"/>
                      <w:sz w:val="16"/>
                      <w:szCs w:val="16"/>
                      <w:lang w:val="en-US"/>
                    </w:rPr>
                  </w:pPr>
                  <w:r w:rsidRPr="00D74BDB">
                    <w:rPr>
                      <w:rFonts w:ascii="Verdana" w:hAnsi="Verdana"/>
                      <w:sz w:val="16"/>
                      <w:szCs w:val="16"/>
                      <w:lang w:val="en-US"/>
                    </w:rPr>
                    <w:t>-</w:t>
                  </w:r>
                </w:p>
              </w:tc>
              <w:tc>
                <w:tcPr>
                  <w:tcW w:w="709" w:type="dxa"/>
                  <w:vAlign w:val="center"/>
                </w:tcPr>
                <w:p w14:paraId="7B4F14AA" w14:textId="77777777" w:rsidR="002316C9" w:rsidRPr="00D74BDB" w:rsidRDefault="002316C9" w:rsidP="002316C9">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23D8B8DE" w14:textId="77777777" w:rsidR="002316C9" w:rsidRPr="00D74BDB" w:rsidRDefault="002316C9" w:rsidP="002316C9">
                  <w:pPr>
                    <w:jc w:val="center"/>
                    <w:rPr>
                      <w:rFonts w:ascii="Verdana" w:hAnsi="Verdana"/>
                      <w:sz w:val="16"/>
                      <w:szCs w:val="16"/>
                      <w:lang w:val="en-US"/>
                    </w:rPr>
                  </w:pPr>
                  <w:r>
                    <w:rPr>
                      <w:rFonts w:ascii="Verdana" w:hAnsi="Verdana"/>
                      <w:sz w:val="16"/>
                      <w:szCs w:val="16"/>
                      <w:lang w:val="en-US"/>
                    </w:rPr>
                    <w:t>3.000</w:t>
                  </w:r>
                </w:p>
              </w:tc>
              <w:tc>
                <w:tcPr>
                  <w:tcW w:w="851" w:type="dxa"/>
                  <w:vAlign w:val="center"/>
                </w:tcPr>
                <w:p w14:paraId="4C38E0E8" w14:textId="77777777" w:rsidR="002316C9" w:rsidRPr="00D74BDB" w:rsidRDefault="002316C9" w:rsidP="002316C9">
                  <w:pPr>
                    <w:jc w:val="center"/>
                    <w:rPr>
                      <w:rFonts w:ascii="Verdana" w:hAnsi="Verdana"/>
                      <w:sz w:val="16"/>
                      <w:szCs w:val="16"/>
                      <w:lang w:val="en-US"/>
                    </w:rPr>
                  </w:pPr>
                  <w:r w:rsidRPr="00D74BDB">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3D191054" w14:textId="77777777" w:rsidR="002316C9" w:rsidRDefault="002316C9" w:rsidP="002316C9">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2316C9" w:rsidRPr="00FB65EF" w14:paraId="2B21DECC" w14:textId="77777777" w:rsidTr="00124B0A">
              <w:trPr>
                <w:trHeight w:hRule="exact" w:val="680"/>
                <w:tblHeader/>
              </w:trPr>
              <w:tc>
                <w:tcPr>
                  <w:tcW w:w="1303" w:type="dxa"/>
                  <w:vAlign w:val="center"/>
                </w:tcPr>
                <w:p w14:paraId="230879A6" w14:textId="77777777" w:rsidR="002316C9" w:rsidRPr="00D74BDB" w:rsidRDefault="002316C9" w:rsidP="002316C9">
                  <w:pPr>
                    <w:snapToGrid w:val="0"/>
                    <w:jc w:val="center"/>
                    <w:rPr>
                      <w:rFonts w:ascii="Verdana" w:hAnsi="Verdana"/>
                      <w:i/>
                      <w:sz w:val="16"/>
                      <w:szCs w:val="16"/>
                      <w:lang w:val="en-US"/>
                    </w:rPr>
                  </w:pPr>
                  <w:r w:rsidRPr="00D74BDB">
                    <w:rPr>
                      <w:rFonts w:ascii="Verdana" w:hAnsi="Verdana"/>
                      <w:i/>
                      <w:sz w:val="16"/>
                      <w:szCs w:val="16"/>
                      <w:lang w:val="en-US"/>
                    </w:rPr>
                    <w:t>Moulds</w:t>
                  </w:r>
                </w:p>
              </w:tc>
              <w:tc>
                <w:tcPr>
                  <w:tcW w:w="884" w:type="dxa"/>
                  <w:vAlign w:val="center"/>
                </w:tcPr>
                <w:p w14:paraId="172F8B7B" w14:textId="77777777" w:rsidR="002316C9" w:rsidRPr="00D74BDB" w:rsidRDefault="002316C9" w:rsidP="002316C9">
                  <w:pPr>
                    <w:jc w:val="center"/>
                    <w:rPr>
                      <w:rFonts w:ascii="Verdana" w:hAnsi="Verdana"/>
                      <w:sz w:val="16"/>
                      <w:szCs w:val="16"/>
                      <w:lang w:val="en-US"/>
                    </w:rPr>
                  </w:pPr>
                  <w:r w:rsidRPr="00D74BDB">
                    <w:rPr>
                      <w:rFonts w:ascii="Verdana" w:hAnsi="Verdana"/>
                      <w:sz w:val="16"/>
                      <w:szCs w:val="16"/>
                      <w:lang w:val="en-US"/>
                    </w:rPr>
                    <w:t>-</w:t>
                  </w:r>
                </w:p>
              </w:tc>
              <w:tc>
                <w:tcPr>
                  <w:tcW w:w="709" w:type="dxa"/>
                  <w:vAlign w:val="center"/>
                </w:tcPr>
                <w:p w14:paraId="1606ADAD" w14:textId="77777777" w:rsidR="002316C9" w:rsidRPr="00D74BDB" w:rsidRDefault="002316C9" w:rsidP="002316C9">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19417DF9" w14:textId="77777777" w:rsidR="002316C9" w:rsidRPr="00D74BDB" w:rsidRDefault="002316C9" w:rsidP="002316C9">
                  <w:pPr>
                    <w:jc w:val="center"/>
                    <w:rPr>
                      <w:rFonts w:ascii="Verdana" w:hAnsi="Verdana"/>
                      <w:sz w:val="16"/>
                      <w:szCs w:val="16"/>
                      <w:lang w:val="en-US"/>
                    </w:rPr>
                  </w:pPr>
                  <w:r>
                    <w:rPr>
                      <w:rFonts w:ascii="Verdana" w:hAnsi="Verdana"/>
                      <w:sz w:val="16"/>
                      <w:szCs w:val="16"/>
                      <w:lang w:val="en-US"/>
                    </w:rPr>
                    <w:t>1.000</w:t>
                  </w:r>
                </w:p>
              </w:tc>
              <w:tc>
                <w:tcPr>
                  <w:tcW w:w="851" w:type="dxa"/>
                  <w:vAlign w:val="center"/>
                </w:tcPr>
                <w:p w14:paraId="008A6ECF" w14:textId="77777777" w:rsidR="002316C9" w:rsidRPr="00D74BDB" w:rsidRDefault="002316C9" w:rsidP="002316C9">
                  <w:pPr>
                    <w:jc w:val="center"/>
                    <w:rPr>
                      <w:rFonts w:ascii="Verdana" w:hAnsi="Verdana"/>
                      <w:sz w:val="16"/>
                      <w:szCs w:val="16"/>
                      <w:lang w:val="en-US"/>
                    </w:rPr>
                  </w:pPr>
                  <w:r w:rsidRPr="00D74BDB">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59C9BB43" w14:textId="77777777" w:rsidR="002316C9" w:rsidRDefault="002316C9" w:rsidP="002316C9">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2316C9" w:rsidRPr="00FB65EF" w14:paraId="4AC63CE4" w14:textId="77777777" w:rsidTr="00124B0A">
              <w:trPr>
                <w:trHeight w:hRule="exact" w:val="680"/>
                <w:tblHeader/>
              </w:trPr>
              <w:tc>
                <w:tcPr>
                  <w:tcW w:w="1303" w:type="dxa"/>
                  <w:vAlign w:val="center"/>
                </w:tcPr>
                <w:p w14:paraId="4D6CF4CD" w14:textId="77777777" w:rsidR="002316C9" w:rsidRPr="00D74BDB" w:rsidRDefault="002316C9" w:rsidP="002316C9">
                  <w:pPr>
                    <w:snapToGrid w:val="0"/>
                    <w:jc w:val="center"/>
                    <w:rPr>
                      <w:rFonts w:ascii="Verdana" w:hAnsi="Verdana"/>
                      <w:i/>
                      <w:sz w:val="16"/>
                      <w:szCs w:val="16"/>
                      <w:lang w:val="en-US"/>
                    </w:rPr>
                  </w:pPr>
                  <w:r w:rsidRPr="00D74BDB">
                    <w:rPr>
                      <w:rFonts w:ascii="Verdana" w:hAnsi="Verdana"/>
                      <w:i/>
                      <w:sz w:val="16"/>
                      <w:szCs w:val="16"/>
                      <w:lang w:val="en-US"/>
                    </w:rPr>
                    <w:t xml:space="preserve">Total Coliforms </w:t>
                  </w:r>
                </w:p>
              </w:tc>
              <w:tc>
                <w:tcPr>
                  <w:tcW w:w="884" w:type="dxa"/>
                  <w:vAlign w:val="center"/>
                </w:tcPr>
                <w:p w14:paraId="67F83B41" w14:textId="77777777" w:rsidR="002316C9" w:rsidRPr="00D74BDB" w:rsidRDefault="002316C9" w:rsidP="002316C9">
                  <w:pPr>
                    <w:jc w:val="center"/>
                    <w:rPr>
                      <w:rFonts w:ascii="Verdana" w:hAnsi="Verdana"/>
                      <w:sz w:val="16"/>
                      <w:szCs w:val="16"/>
                      <w:lang w:val="en-US"/>
                    </w:rPr>
                  </w:pPr>
                  <w:r w:rsidRPr="00D74BDB">
                    <w:rPr>
                      <w:rFonts w:ascii="Verdana" w:hAnsi="Verdana"/>
                      <w:sz w:val="16"/>
                      <w:szCs w:val="16"/>
                      <w:lang w:val="en-US"/>
                    </w:rPr>
                    <w:t>Absent</w:t>
                  </w:r>
                </w:p>
              </w:tc>
              <w:tc>
                <w:tcPr>
                  <w:tcW w:w="709" w:type="dxa"/>
                  <w:vAlign w:val="center"/>
                </w:tcPr>
                <w:p w14:paraId="39062433" w14:textId="77777777" w:rsidR="002316C9" w:rsidRPr="00D74BDB" w:rsidRDefault="002316C9" w:rsidP="002316C9">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3BA78E78" w14:textId="77777777" w:rsidR="002316C9" w:rsidRPr="00D74BDB" w:rsidRDefault="002316C9" w:rsidP="002316C9">
                  <w:pPr>
                    <w:jc w:val="center"/>
                    <w:rPr>
                      <w:rFonts w:ascii="Verdana" w:hAnsi="Verdana"/>
                      <w:sz w:val="16"/>
                      <w:szCs w:val="16"/>
                      <w:lang w:val="en-US"/>
                    </w:rPr>
                  </w:pPr>
                  <w:r w:rsidRPr="00D74BDB">
                    <w:rPr>
                      <w:rFonts w:ascii="Verdana" w:hAnsi="Verdana"/>
                      <w:sz w:val="16"/>
                      <w:szCs w:val="16"/>
                      <w:lang w:val="en-US"/>
                    </w:rPr>
                    <w:t>-</w:t>
                  </w:r>
                </w:p>
              </w:tc>
              <w:tc>
                <w:tcPr>
                  <w:tcW w:w="851" w:type="dxa"/>
                  <w:vAlign w:val="center"/>
                </w:tcPr>
                <w:p w14:paraId="2611788C" w14:textId="77777777" w:rsidR="002316C9" w:rsidRPr="00D74BDB" w:rsidRDefault="002316C9" w:rsidP="002316C9">
                  <w:pPr>
                    <w:jc w:val="center"/>
                    <w:rPr>
                      <w:rFonts w:ascii="Verdana" w:hAnsi="Verdana"/>
                      <w:sz w:val="16"/>
                      <w:szCs w:val="16"/>
                      <w:lang w:val="en-US"/>
                    </w:rPr>
                  </w:pPr>
                  <w:r w:rsidRPr="00D74BDB">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074A5C5E" w14:textId="77777777" w:rsidR="002316C9" w:rsidRDefault="002316C9" w:rsidP="002316C9">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2316C9" w:rsidRPr="00FB65EF" w14:paraId="07B258F2" w14:textId="77777777" w:rsidTr="00124B0A">
              <w:trPr>
                <w:trHeight w:hRule="exact" w:val="680"/>
                <w:tblHeader/>
              </w:trPr>
              <w:tc>
                <w:tcPr>
                  <w:tcW w:w="1303" w:type="dxa"/>
                  <w:vAlign w:val="center"/>
                </w:tcPr>
                <w:p w14:paraId="321AE041" w14:textId="77777777" w:rsidR="002316C9" w:rsidRPr="00D74BDB" w:rsidRDefault="002316C9" w:rsidP="002316C9">
                  <w:pPr>
                    <w:snapToGrid w:val="0"/>
                    <w:jc w:val="center"/>
                    <w:rPr>
                      <w:rFonts w:ascii="Verdana" w:hAnsi="Verdana"/>
                      <w:i/>
                      <w:sz w:val="16"/>
                      <w:szCs w:val="16"/>
                      <w:lang w:val="en-US"/>
                    </w:rPr>
                  </w:pPr>
                  <w:r w:rsidRPr="00D74BDB">
                    <w:rPr>
                      <w:rFonts w:ascii="Verdana" w:hAnsi="Verdana"/>
                      <w:i/>
                      <w:sz w:val="16"/>
                      <w:szCs w:val="16"/>
                      <w:lang w:val="en-US"/>
                    </w:rPr>
                    <w:t>E. Coli</w:t>
                  </w:r>
                </w:p>
              </w:tc>
              <w:tc>
                <w:tcPr>
                  <w:tcW w:w="884" w:type="dxa"/>
                  <w:vAlign w:val="center"/>
                </w:tcPr>
                <w:p w14:paraId="4C19E6E5" w14:textId="77777777" w:rsidR="002316C9" w:rsidRPr="00D74BDB" w:rsidRDefault="002316C9" w:rsidP="002316C9">
                  <w:pPr>
                    <w:jc w:val="center"/>
                    <w:rPr>
                      <w:rFonts w:ascii="Verdana" w:hAnsi="Verdana"/>
                      <w:sz w:val="16"/>
                      <w:szCs w:val="16"/>
                      <w:lang w:val="en-US"/>
                    </w:rPr>
                  </w:pPr>
                  <w:r w:rsidRPr="00D74BDB">
                    <w:rPr>
                      <w:rFonts w:ascii="Verdana" w:hAnsi="Verdana"/>
                      <w:sz w:val="16"/>
                      <w:szCs w:val="16"/>
                      <w:lang w:val="en-US"/>
                    </w:rPr>
                    <w:t>Absent</w:t>
                  </w:r>
                </w:p>
              </w:tc>
              <w:tc>
                <w:tcPr>
                  <w:tcW w:w="709" w:type="dxa"/>
                  <w:vAlign w:val="center"/>
                </w:tcPr>
                <w:p w14:paraId="18BBAB65" w14:textId="77777777" w:rsidR="002316C9" w:rsidRPr="00D74BDB" w:rsidRDefault="002316C9" w:rsidP="002316C9">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72AB111D" w14:textId="77777777" w:rsidR="002316C9" w:rsidRPr="00D74BDB" w:rsidRDefault="002316C9" w:rsidP="002316C9">
                  <w:pPr>
                    <w:jc w:val="center"/>
                    <w:rPr>
                      <w:rFonts w:ascii="Verdana" w:hAnsi="Verdana"/>
                      <w:sz w:val="16"/>
                      <w:szCs w:val="16"/>
                      <w:lang w:val="en-US"/>
                    </w:rPr>
                  </w:pPr>
                  <w:r w:rsidRPr="00D74BDB">
                    <w:rPr>
                      <w:rFonts w:ascii="Verdana" w:hAnsi="Verdana"/>
                      <w:sz w:val="16"/>
                      <w:szCs w:val="16"/>
                      <w:lang w:val="en-US"/>
                    </w:rPr>
                    <w:t>-</w:t>
                  </w:r>
                </w:p>
              </w:tc>
              <w:tc>
                <w:tcPr>
                  <w:tcW w:w="851" w:type="dxa"/>
                  <w:vAlign w:val="center"/>
                </w:tcPr>
                <w:p w14:paraId="27BC740E" w14:textId="77777777" w:rsidR="002316C9" w:rsidRPr="00D74BDB" w:rsidRDefault="002316C9" w:rsidP="002316C9">
                  <w:pPr>
                    <w:jc w:val="center"/>
                    <w:rPr>
                      <w:rFonts w:ascii="Verdana" w:hAnsi="Verdana"/>
                      <w:sz w:val="16"/>
                      <w:szCs w:val="16"/>
                      <w:lang w:val="en-US"/>
                    </w:rPr>
                  </w:pPr>
                  <w:r w:rsidRPr="00D74BDB">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03BD13EF" w14:textId="77777777" w:rsidR="002316C9" w:rsidRDefault="002316C9" w:rsidP="002316C9">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2316C9" w:rsidRPr="00FB65EF" w14:paraId="302F3F90" w14:textId="77777777" w:rsidTr="00124B0A">
              <w:trPr>
                <w:trHeight w:hRule="exact" w:val="680"/>
                <w:tblHeader/>
              </w:trPr>
              <w:tc>
                <w:tcPr>
                  <w:tcW w:w="1303" w:type="dxa"/>
                  <w:vAlign w:val="center"/>
                </w:tcPr>
                <w:p w14:paraId="600AFA54" w14:textId="77777777" w:rsidR="002316C9" w:rsidRPr="00D74BDB" w:rsidRDefault="002316C9" w:rsidP="002316C9">
                  <w:pPr>
                    <w:snapToGrid w:val="0"/>
                    <w:jc w:val="center"/>
                    <w:rPr>
                      <w:rFonts w:ascii="Verdana" w:hAnsi="Verdana"/>
                      <w:i/>
                      <w:sz w:val="16"/>
                      <w:szCs w:val="16"/>
                      <w:lang w:val="en-US"/>
                    </w:rPr>
                  </w:pPr>
                  <w:r w:rsidRPr="00D74BDB">
                    <w:rPr>
                      <w:rFonts w:ascii="Verdana" w:hAnsi="Verdana"/>
                      <w:i/>
                      <w:sz w:val="16"/>
                      <w:szCs w:val="16"/>
                      <w:lang w:val="en-US"/>
                    </w:rPr>
                    <w:t>Salmonella</w:t>
                  </w:r>
                </w:p>
              </w:tc>
              <w:tc>
                <w:tcPr>
                  <w:tcW w:w="884" w:type="dxa"/>
                  <w:vAlign w:val="center"/>
                </w:tcPr>
                <w:p w14:paraId="20324E1F" w14:textId="77777777" w:rsidR="002316C9" w:rsidRPr="00D74BDB" w:rsidRDefault="002316C9" w:rsidP="002316C9">
                  <w:pPr>
                    <w:jc w:val="center"/>
                    <w:rPr>
                      <w:rFonts w:ascii="Verdana" w:hAnsi="Verdana"/>
                      <w:sz w:val="16"/>
                      <w:szCs w:val="16"/>
                      <w:lang w:val="en-US"/>
                    </w:rPr>
                  </w:pPr>
                  <w:r w:rsidRPr="00D74BDB">
                    <w:rPr>
                      <w:rFonts w:ascii="Verdana" w:hAnsi="Verdana"/>
                      <w:sz w:val="16"/>
                      <w:szCs w:val="16"/>
                      <w:lang w:val="en-US"/>
                    </w:rPr>
                    <w:t>Absent</w:t>
                  </w:r>
                </w:p>
              </w:tc>
              <w:tc>
                <w:tcPr>
                  <w:tcW w:w="709" w:type="dxa"/>
                  <w:vAlign w:val="center"/>
                </w:tcPr>
                <w:p w14:paraId="44EBBA6D" w14:textId="77777777" w:rsidR="002316C9" w:rsidRPr="00D74BDB" w:rsidRDefault="002316C9" w:rsidP="002316C9">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225BC629" w14:textId="77777777" w:rsidR="002316C9" w:rsidRPr="00D74BDB" w:rsidRDefault="002316C9" w:rsidP="002316C9">
                  <w:pPr>
                    <w:jc w:val="center"/>
                    <w:rPr>
                      <w:rFonts w:ascii="Verdana" w:hAnsi="Verdana"/>
                      <w:sz w:val="16"/>
                      <w:szCs w:val="16"/>
                      <w:lang w:val="en-US"/>
                    </w:rPr>
                  </w:pPr>
                  <w:r w:rsidRPr="00D74BDB">
                    <w:rPr>
                      <w:rFonts w:ascii="Verdana" w:hAnsi="Verdana"/>
                      <w:sz w:val="16"/>
                      <w:szCs w:val="16"/>
                      <w:lang w:val="en-US"/>
                    </w:rPr>
                    <w:t>-</w:t>
                  </w:r>
                </w:p>
              </w:tc>
              <w:tc>
                <w:tcPr>
                  <w:tcW w:w="851" w:type="dxa"/>
                  <w:vAlign w:val="center"/>
                </w:tcPr>
                <w:p w14:paraId="35CDCF36" w14:textId="77777777" w:rsidR="002316C9" w:rsidRPr="00D74BDB" w:rsidRDefault="002316C9" w:rsidP="002316C9">
                  <w:pPr>
                    <w:jc w:val="center"/>
                    <w:rPr>
                      <w:rFonts w:ascii="Verdana" w:hAnsi="Verdana"/>
                      <w:sz w:val="16"/>
                      <w:szCs w:val="16"/>
                      <w:lang w:val="en-US"/>
                    </w:rPr>
                  </w:pPr>
                  <w:r w:rsidRPr="00D74BDB">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33932CED" w14:textId="77777777" w:rsidR="002316C9" w:rsidRDefault="002316C9" w:rsidP="002316C9">
                  <w:pPr>
                    <w:snapToGrid w:val="0"/>
                    <w:jc w:val="center"/>
                    <w:rPr>
                      <w:rFonts w:ascii="Verdana" w:hAnsi="Verdana"/>
                      <w:sz w:val="16"/>
                      <w:szCs w:val="16"/>
                      <w:lang w:val="en-US"/>
                    </w:rPr>
                  </w:pPr>
                  <w:r>
                    <w:rPr>
                      <w:rFonts w:ascii="Verdana" w:hAnsi="Verdana"/>
                      <w:sz w:val="16"/>
                      <w:szCs w:val="16"/>
                      <w:lang w:val="en-US"/>
                    </w:rPr>
                    <w:t>Compact Dry SL 20-24 hours  / 36 ± 1 °C</w:t>
                  </w:r>
                </w:p>
              </w:tc>
            </w:tr>
          </w:tbl>
          <w:p w14:paraId="1FA64B62" w14:textId="77777777" w:rsidR="00516420" w:rsidRPr="002C594E" w:rsidRDefault="0042012D" w:rsidP="00516420">
            <w:pPr>
              <w:spacing w:before="100" w:beforeAutospacing="1"/>
              <w:jc w:val="center"/>
              <w:rPr>
                <w:rFonts w:ascii="Verdana" w:hAnsi="Verdana"/>
                <w:b/>
                <w:i/>
                <w:lang w:val="en-US"/>
              </w:rPr>
            </w:pPr>
            <w:r w:rsidRPr="002C594E">
              <w:rPr>
                <w:rFonts w:ascii="Verdana" w:hAnsi="Verdana"/>
                <w:b/>
                <w:i/>
                <w:lang w:val="en-US"/>
              </w:rPr>
              <w:t>Organoleptic</w:t>
            </w:r>
            <w:r w:rsidRPr="00B11378">
              <w:rPr>
                <w:rStyle w:val="tgc"/>
                <w:rFonts w:ascii="Arial" w:hAnsi="Arial" w:cs="Arial"/>
                <w:color w:val="222222"/>
                <w:lang w:val="en-US"/>
              </w:rPr>
              <w:t xml:space="preserve"> </w:t>
            </w:r>
            <w:r w:rsidR="00A15021" w:rsidRPr="002C594E">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2C594E" w14:paraId="43C27920" w14:textId="77777777" w:rsidTr="00977461">
              <w:trPr>
                <w:trHeight w:hRule="exact" w:val="510"/>
                <w:jc w:val="center"/>
              </w:trPr>
              <w:tc>
                <w:tcPr>
                  <w:tcW w:w="2228" w:type="dxa"/>
                  <w:vAlign w:val="center"/>
                </w:tcPr>
                <w:p w14:paraId="49A6C0CC" w14:textId="77777777" w:rsidR="003F1487" w:rsidRPr="002C594E" w:rsidRDefault="00091FF2" w:rsidP="00137981">
                  <w:pPr>
                    <w:jc w:val="center"/>
                    <w:rPr>
                      <w:rFonts w:ascii="Verdana" w:hAnsi="Verdana"/>
                      <w:b/>
                      <w:i/>
                      <w:sz w:val="16"/>
                      <w:szCs w:val="16"/>
                      <w:lang w:val="en-US"/>
                    </w:rPr>
                  </w:pPr>
                  <w:r w:rsidRPr="002C594E">
                    <w:rPr>
                      <w:rFonts w:ascii="Verdana" w:hAnsi="Verdana"/>
                      <w:b/>
                      <w:i/>
                      <w:sz w:val="16"/>
                      <w:szCs w:val="16"/>
                      <w:lang w:val="en-US"/>
                    </w:rPr>
                    <w:t>Characteristics</w:t>
                  </w:r>
                </w:p>
              </w:tc>
              <w:tc>
                <w:tcPr>
                  <w:tcW w:w="2439" w:type="dxa"/>
                  <w:vAlign w:val="center"/>
                </w:tcPr>
                <w:p w14:paraId="1D3F35EB" w14:textId="77777777" w:rsidR="003F1487" w:rsidRPr="002C594E" w:rsidRDefault="003F1487"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1519" w:type="dxa"/>
                  <w:vAlign w:val="center"/>
                </w:tcPr>
                <w:p w14:paraId="1D0429C0" w14:textId="77777777" w:rsidR="003F1487" w:rsidRPr="002C594E" w:rsidRDefault="00091FF2" w:rsidP="00137981">
                  <w:pPr>
                    <w:jc w:val="center"/>
                    <w:rPr>
                      <w:rFonts w:ascii="Verdana" w:hAnsi="Verdana"/>
                      <w:b/>
                      <w:i/>
                      <w:sz w:val="16"/>
                      <w:szCs w:val="16"/>
                      <w:lang w:val="en-US"/>
                    </w:rPr>
                  </w:pPr>
                  <w:r w:rsidRPr="002C594E">
                    <w:rPr>
                      <w:rFonts w:ascii="Verdana" w:hAnsi="Verdana"/>
                      <w:b/>
                      <w:i/>
                      <w:sz w:val="16"/>
                      <w:szCs w:val="16"/>
                      <w:lang w:val="en-US"/>
                    </w:rPr>
                    <w:t>Method</w:t>
                  </w:r>
                </w:p>
              </w:tc>
            </w:tr>
            <w:tr w:rsidR="003F1487" w:rsidRPr="002C594E" w14:paraId="45BA9785" w14:textId="77777777" w:rsidTr="00977461">
              <w:trPr>
                <w:trHeight w:hRule="exact" w:val="510"/>
                <w:jc w:val="center"/>
              </w:trPr>
              <w:tc>
                <w:tcPr>
                  <w:tcW w:w="2228" w:type="dxa"/>
                  <w:vAlign w:val="center"/>
                </w:tcPr>
                <w:p w14:paraId="16AD9A51" w14:textId="77777777" w:rsidR="003F1487" w:rsidRPr="002C594E" w:rsidRDefault="003F2F65" w:rsidP="00137981">
                  <w:pPr>
                    <w:jc w:val="center"/>
                    <w:rPr>
                      <w:rFonts w:ascii="Verdana" w:hAnsi="Verdana"/>
                      <w:i/>
                      <w:sz w:val="16"/>
                      <w:szCs w:val="16"/>
                      <w:lang w:val="en-US"/>
                    </w:rPr>
                  </w:pPr>
                  <w:r w:rsidRPr="002C594E">
                    <w:rPr>
                      <w:rFonts w:ascii="Verdana" w:hAnsi="Verdana"/>
                      <w:i/>
                      <w:sz w:val="16"/>
                      <w:szCs w:val="16"/>
                      <w:lang w:val="en-US"/>
                    </w:rPr>
                    <w:t>General Aspect</w:t>
                  </w:r>
                </w:p>
              </w:tc>
              <w:tc>
                <w:tcPr>
                  <w:tcW w:w="2439" w:type="dxa"/>
                  <w:vAlign w:val="center"/>
                </w:tcPr>
                <w:p w14:paraId="1D05D92A" w14:textId="77777777" w:rsidR="003F1487" w:rsidRPr="002C594E" w:rsidRDefault="007506EF" w:rsidP="00137981">
                  <w:pPr>
                    <w:jc w:val="center"/>
                    <w:rPr>
                      <w:rFonts w:ascii="Verdana" w:hAnsi="Verdana"/>
                      <w:sz w:val="16"/>
                      <w:szCs w:val="16"/>
                      <w:lang w:val="en-US"/>
                    </w:rPr>
                  </w:pPr>
                  <w:r w:rsidRPr="002C594E">
                    <w:rPr>
                      <w:rFonts w:ascii="Verdana" w:hAnsi="Verdana"/>
                      <w:sz w:val="16"/>
                      <w:szCs w:val="16"/>
                      <w:lang w:val="en-US"/>
                    </w:rPr>
                    <w:t>Dens</w:t>
                  </w:r>
                  <w:r w:rsidR="00E8335F" w:rsidRPr="002C594E">
                    <w:rPr>
                      <w:rFonts w:ascii="Verdana" w:hAnsi="Verdana"/>
                      <w:sz w:val="16"/>
                      <w:szCs w:val="16"/>
                      <w:lang w:val="en-US"/>
                    </w:rPr>
                    <w:t>e</w:t>
                  </w:r>
                </w:p>
              </w:tc>
              <w:tc>
                <w:tcPr>
                  <w:tcW w:w="1519" w:type="dxa"/>
                  <w:shd w:val="clear" w:color="auto" w:fill="auto"/>
                  <w:vAlign w:val="center"/>
                </w:tcPr>
                <w:p w14:paraId="0468DB88" w14:textId="77777777" w:rsidR="003F1487" w:rsidRPr="002C594E" w:rsidRDefault="003F1487" w:rsidP="00953535">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7D393865" w14:textId="77777777" w:rsidTr="00977461">
              <w:trPr>
                <w:trHeight w:hRule="exact" w:val="510"/>
                <w:jc w:val="center"/>
              </w:trPr>
              <w:tc>
                <w:tcPr>
                  <w:tcW w:w="2228" w:type="dxa"/>
                  <w:vAlign w:val="center"/>
                </w:tcPr>
                <w:p w14:paraId="22539C1D" w14:textId="77777777" w:rsidR="003F1487" w:rsidRPr="002C594E" w:rsidRDefault="003F1487" w:rsidP="00137981">
                  <w:pPr>
                    <w:jc w:val="center"/>
                    <w:rPr>
                      <w:rFonts w:ascii="Verdana" w:hAnsi="Verdana"/>
                      <w:i/>
                      <w:sz w:val="16"/>
                      <w:szCs w:val="16"/>
                      <w:lang w:val="en-US"/>
                    </w:rPr>
                  </w:pPr>
                  <w:r w:rsidRPr="002C594E">
                    <w:rPr>
                      <w:rFonts w:ascii="Verdana" w:hAnsi="Verdana"/>
                      <w:i/>
                      <w:sz w:val="16"/>
                      <w:szCs w:val="16"/>
                      <w:lang w:val="en-US"/>
                    </w:rPr>
                    <w:t>Color</w:t>
                  </w:r>
                </w:p>
              </w:tc>
              <w:tc>
                <w:tcPr>
                  <w:tcW w:w="2439" w:type="dxa"/>
                  <w:vAlign w:val="center"/>
                </w:tcPr>
                <w:p w14:paraId="7C98D35B" w14:textId="77777777" w:rsidR="003F1487" w:rsidRPr="002C594E" w:rsidRDefault="003F2F65" w:rsidP="00137981">
                  <w:pPr>
                    <w:jc w:val="center"/>
                    <w:rPr>
                      <w:rFonts w:ascii="Verdana" w:hAnsi="Verdana"/>
                      <w:sz w:val="16"/>
                      <w:szCs w:val="16"/>
                      <w:lang w:val="en-US"/>
                    </w:rPr>
                  </w:pPr>
                  <w:r w:rsidRPr="002C594E">
                    <w:rPr>
                      <w:rFonts w:ascii="Verdana" w:hAnsi="Verdana"/>
                      <w:sz w:val="16"/>
                      <w:szCs w:val="16"/>
                      <w:lang w:val="en-US"/>
                    </w:rPr>
                    <w:t>Red</w:t>
                  </w:r>
                  <w:r w:rsidR="00D97F74" w:rsidRPr="002C594E">
                    <w:rPr>
                      <w:rFonts w:ascii="Verdana" w:hAnsi="Verdana"/>
                      <w:sz w:val="16"/>
                      <w:szCs w:val="16"/>
                      <w:lang w:val="en-US"/>
                    </w:rPr>
                    <w:t xml:space="preserve"> </w:t>
                  </w:r>
                </w:p>
              </w:tc>
              <w:tc>
                <w:tcPr>
                  <w:tcW w:w="1519" w:type="dxa"/>
                  <w:shd w:val="clear" w:color="auto" w:fill="auto"/>
                  <w:vAlign w:val="center"/>
                </w:tcPr>
                <w:p w14:paraId="0DF14D90"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49921437" w14:textId="77777777" w:rsidTr="00977461">
              <w:trPr>
                <w:trHeight w:hRule="exact" w:val="510"/>
                <w:jc w:val="center"/>
              </w:trPr>
              <w:tc>
                <w:tcPr>
                  <w:tcW w:w="2228" w:type="dxa"/>
                  <w:vAlign w:val="center"/>
                </w:tcPr>
                <w:p w14:paraId="1735658B" w14:textId="77777777" w:rsidR="003F1487" w:rsidRPr="002C594E" w:rsidRDefault="003F2F65" w:rsidP="00137981">
                  <w:pPr>
                    <w:jc w:val="center"/>
                    <w:rPr>
                      <w:rFonts w:ascii="Verdana" w:hAnsi="Verdana"/>
                      <w:i/>
                      <w:sz w:val="16"/>
                      <w:szCs w:val="16"/>
                      <w:lang w:val="en-US"/>
                    </w:rPr>
                  </w:pPr>
                  <w:r w:rsidRPr="002C594E">
                    <w:rPr>
                      <w:rFonts w:ascii="Verdana" w:hAnsi="Verdana"/>
                      <w:i/>
                      <w:sz w:val="16"/>
                      <w:szCs w:val="16"/>
                      <w:lang w:val="en-US"/>
                    </w:rPr>
                    <w:t>Taste</w:t>
                  </w:r>
                  <w:r w:rsidR="003F1487" w:rsidRPr="002C594E">
                    <w:rPr>
                      <w:rFonts w:ascii="Verdana" w:hAnsi="Verdana"/>
                      <w:i/>
                      <w:sz w:val="16"/>
                      <w:szCs w:val="16"/>
                      <w:lang w:val="en-US"/>
                    </w:rPr>
                    <w:t xml:space="preserve"> / Aroma</w:t>
                  </w:r>
                </w:p>
              </w:tc>
              <w:tc>
                <w:tcPr>
                  <w:tcW w:w="2439" w:type="dxa"/>
                  <w:vAlign w:val="center"/>
                </w:tcPr>
                <w:p w14:paraId="768539DE" w14:textId="77777777" w:rsidR="003F1487" w:rsidRPr="002C594E" w:rsidRDefault="00BD3EBF" w:rsidP="001E1265">
                  <w:pPr>
                    <w:jc w:val="center"/>
                    <w:rPr>
                      <w:rFonts w:ascii="Verdana" w:hAnsi="Verdana"/>
                      <w:sz w:val="16"/>
                      <w:szCs w:val="16"/>
                      <w:lang w:val="en-US"/>
                    </w:rPr>
                  </w:pPr>
                  <w:r w:rsidRPr="002C594E">
                    <w:rPr>
                      <w:rFonts w:ascii="Verdana" w:hAnsi="Verdana"/>
                      <w:sz w:val="16"/>
                      <w:szCs w:val="16"/>
                      <w:lang w:val="en-US"/>
                    </w:rPr>
                    <w:t>Typical of blood orange</w:t>
                  </w:r>
                </w:p>
              </w:tc>
              <w:tc>
                <w:tcPr>
                  <w:tcW w:w="1519" w:type="dxa"/>
                  <w:shd w:val="clear" w:color="auto" w:fill="auto"/>
                  <w:vAlign w:val="center"/>
                </w:tcPr>
                <w:p w14:paraId="7009F893"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5803E95B" w14:textId="77777777" w:rsidTr="00977461">
              <w:trPr>
                <w:trHeight w:hRule="exact" w:val="510"/>
                <w:jc w:val="center"/>
              </w:trPr>
              <w:tc>
                <w:tcPr>
                  <w:tcW w:w="2228" w:type="dxa"/>
                  <w:vAlign w:val="center"/>
                </w:tcPr>
                <w:p w14:paraId="041E62B8" w14:textId="77777777" w:rsidR="003F1487" w:rsidRPr="002C594E" w:rsidRDefault="00EE1EE6" w:rsidP="00137981">
                  <w:pPr>
                    <w:jc w:val="center"/>
                    <w:rPr>
                      <w:rFonts w:ascii="Verdana" w:hAnsi="Verdana"/>
                      <w:i/>
                      <w:sz w:val="16"/>
                      <w:szCs w:val="16"/>
                      <w:lang w:val="en-US"/>
                    </w:rPr>
                  </w:pPr>
                  <w:r w:rsidRPr="002C594E">
                    <w:rPr>
                      <w:rFonts w:ascii="Verdana" w:hAnsi="Verdana"/>
                      <w:i/>
                      <w:sz w:val="16"/>
                      <w:szCs w:val="16"/>
                      <w:lang w:val="en-US"/>
                    </w:rPr>
                    <w:t>Sensation to the palate</w:t>
                  </w:r>
                </w:p>
              </w:tc>
              <w:tc>
                <w:tcPr>
                  <w:tcW w:w="2439" w:type="dxa"/>
                  <w:vAlign w:val="center"/>
                </w:tcPr>
                <w:p w14:paraId="1CBDCD11" w14:textId="77777777" w:rsidR="003F1487" w:rsidRPr="002C594E" w:rsidRDefault="00BD3EBF" w:rsidP="001E1265">
                  <w:pPr>
                    <w:jc w:val="center"/>
                    <w:rPr>
                      <w:rFonts w:ascii="Verdana" w:hAnsi="Verdana"/>
                      <w:sz w:val="16"/>
                      <w:szCs w:val="16"/>
                      <w:lang w:val="en-US"/>
                    </w:rPr>
                  </w:pPr>
                  <w:r w:rsidRPr="002C594E">
                    <w:rPr>
                      <w:rFonts w:ascii="Verdana" w:hAnsi="Verdana"/>
                      <w:sz w:val="16"/>
                      <w:szCs w:val="16"/>
                      <w:lang w:val="en-US"/>
                    </w:rPr>
                    <w:t>Typical of blood orange</w:t>
                  </w:r>
                </w:p>
              </w:tc>
              <w:tc>
                <w:tcPr>
                  <w:tcW w:w="1519" w:type="dxa"/>
                  <w:shd w:val="clear" w:color="auto" w:fill="auto"/>
                  <w:vAlign w:val="center"/>
                </w:tcPr>
                <w:p w14:paraId="3870BCB3"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bl>
          <w:p w14:paraId="291C2918" w14:textId="77777777" w:rsidR="004A7EF7" w:rsidRPr="002C594E" w:rsidRDefault="004A7EF7" w:rsidP="00853353">
            <w:pPr>
              <w:spacing w:before="100" w:beforeAutospacing="1"/>
              <w:rPr>
                <w:rFonts w:ascii="Verdana" w:hAnsi="Verdana"/>
                <w:b/>
                <w:sz w:val="8"/>
                <w:szCs w:val="8"/>
                <w:lang w:val="en-US"/>
              </w:rPr>
            </w:pPr>
          </w:p>
        </w:tc>
      </w:tr>
    </w:tbl>
    <w:p w14:paraId="04F3ADF8"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FB65EF" w14:paraId="203A1188" w14:textId="77777777" w:rsidTr="00953535">
        <w:trPr>
          <w:trHeight w:val="3809"/>
        </w:trPr>
        <w:tc>
          <w:tcPr>
            <w:tcW w:w="9210" w:type="dxa"/>
          </w:tcPr>
          <w:p w14:paraId="1365A890" w14:textId="77777777" w:rsidR="00146651" w:rsidRPr="002C594E" w:rsidRDefault="00146651" w:rsidP="001E1265">
            <w:pPr>
              <w:pStyle w:val="Paragrafoelenco"/>
              <w:numPr>
                <w:ilvl w:val="0"/>
                <w:numId w:val="17"/>
              </w:numPr>
              <w:spacing w:before="120"/>
              <w:ind w:left="284" w:hanging="284"/>
              <w:rPr>
                <w:rFonts w:ascii="Verdana" w:hAnsi="Verdana"/>
                <w:lang w:val="en-US"/>
              </w:rPr>
            </w:pPr>
            <w:r w:rsidRPr="002C594E">
              <w:rPr>
                <w:rFonts w:ascii="Verdana" w:hAnsi="Verdana"/>
                <w:b/>
                <w:lang w:val="en-US"/>
              </w:rPr>
              <w:t xml:space="preserve">Legal requirements for food safety product </w:t>
            </w:r>
          </w:p>
          <w:p w14:paraId="3E0048E5" w14:textId="77777777" w:rsidR="00146651" w:rsidRPr="002C594E" w:rsidRDefault="00C833C2" w:rsidP="00244AB4">
            <w:pPr>
              <w:numPr>
                <w:ilvl w:val="0"/>
                <w:numId w:val="24"/>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w:t>
            </w:r>
            <w:r w:rsidR="00146651" w:rsidRPr="002C594E">
              <w:rPr>
                <w:rFonts w:ascii="Verdana" w:hAnsi="Verdana"/>
                <w:lang w:val="en-US"/>
              </w:rPr>
              <w:t xml:space="preserve"> relating to fruit juice and certain similar product</w:t>
            </w:r>
            <w:r w:rsidR="00B34EE8" w:rsidRPr="002C594E">
              <w:rPr>
                <w:rFonts w:ascii="Verdana" w:hAnsi="Verdana"/>
                <w:lang w:val="en-US"/>
              </w:rPr>
              <w:t>s</w:t>
            </w:r>
            <w:r w:rsidR="00146651" w:rsidRPr="002C594E">
              <w:rPr>
                <w:rFonts w:ascii="Verdana" w:hAnsi="Verdana"/>
                <w:lang w:val="en-US"/>
              </w:rPr>
              <w:t xml:space="preserve"> intended for human consu</w:t>
            </w:r>
            <w:r w:rsidR="00E548E0" w:rsidRPr="002C594E">
              <w:rPr>
                <w:rFonts w:ascii="Verdana" w:hAnsi="Verdana"/>
                <w:lang w:val="en-US"/>
              </w:rPr>
              <w:t>m</w:t>
            </w:r>
            <w:r w:rsidR="00146651" w:rsidRPr="002C594E">
              <w:rPr>
                <w:rFonts w:ascii="Verdana" w:hAnsi="Verdana"/>
                <w:lang w:val="en-US"/>
              </w:rPr>
              <w:t>ption;</w:t>
            </w:r>
          </w:p>
          <w:p w14:paraId="2BF955F4" w14:textId="77777777" w:rsidR="00146651" w:rsidRPr="002C594E" w:rsidRDefault="002C7799" w:rsidP="00244AB4">
            <w:pPr>
              <w:numPr>
                <w:ilvl w:val="0"/>
                <w:numId w:val="24"/>
              </w:numPr>
              <w:spacing w:before="100" w:beforeAutospacing="1"/>
              <w:jc w:val="both"/>
              <w:rPr>
                <w:rFonts w:ascii="Verdana" w:hAnsi="Verdana"/>
                <w:lang w:val="en-US"/>
              </w:rPr>
            </w:pPr>
            <w:r>
              <w:rPr>
                <w:rFonts w:ascii="Verdana" w:hAnsi="Verdana"/>
                <w:lang w:val="en-US"/>
              </w:rPr>
              <w:t>Directive 2003/89</w:t>
            </w:r>
            <w:r w:rsidR="00146651" w:rsidRPr="002C594E">
              <w:rPr>
                <w:rFonts w:ascii="Verdana" w:hAnsi="Verdana"/>
                <w:lang w:val="en-US"/>
              </w:rPr>
              <w:t xml:space="preserve">/CE </w:t>
            </w:r>
            <w:r>
              <w:rPr>
                <w:rFonts w:ascii="Verdana" w:hAnsi="Verdana"/>
                <w:lang w:val="en-US"/>
              </w:rPr>
              <w:t>and</w:t>
            </w:r>
            <w:r w:rsidRPr="002C594E">
              <w:rPr>
                <w:rFonts w:ascii="Verdana" w:hAnsi="Verdana"/>
                <w:lang w:val="en-US"/>
              </w:rPr>
              <w:t xml:space="preserve"> subsequent amendments</w:t>
            </w:r>
            <w:r>
              <w:rPr>
                <w:rFonts w:ascii="Verdana" w:hAnsi="Verdana"/>
                <w:lang w:val="en-US"/>
              </w:rPr>
              <w:t xml:space="preserve"> </w:t>
            </w:r>
            <w:r w:rsidR="00146651" w:rsidRPr="002C594E">
              <w:rPr>
                <w:rFonts w:ascii="Verdana" w:hAnsi="Verdana"/>
                <w:lang w:val="en-US"/>
              </w:rPr>
              <w:t xml:space="preserve">of the European Parliament and of the Council of </w:t>
            </w:r>
            <w:r>
              <w:rPr>
                <w:rFonts w:ascii="Verdana" w:hAnsi="Verdana"/>
                <w:lang w:val="en-US"/>
              </w:rPr>
              <w:t>10 November</w:t>
            </w:r>
            <w:r w:rsidR="00146651" w:rsidRPr="002C594E">
              <w:rPr>
                <w:rFonts w:ascii="Verdana" w:hAnsi="Verdana"/>
                <w:lang w:val="en-US"/>
              </w:rPr>
              <w:t xml:space="preserve"> </w:t>
            </w:r>
            <w:r>
              <w:rPr>
                <w:rFonts w:ascii="Verdana" w:hAnsi="Verdana"/>
                <w:lang w:val="en-US"/>
              </w:rPr>
              <w:t>2003 amending</w:t>
            </w:r>
            <w:r w:rsidR="00A80858">
              <w:rPr>
                <w:rFonts w:ascii="Verdana" w:hAnsi="Verdana"/>
                <w:lang w:val="en-US"/>
              </w:rPr>
              <w:t xml:space="preserve"> the Directive 2000/13/CE relating to the</w:t>
            </w:r>
            <w:r w:rsidR="00146651" w:rsidRPr="002C594E">
              <w:rPr>
                <w:rFonts w:ascii="Verdana" w:hAnsi="Verdana"/>
                <w:lang w:val="en-US"/>
              </w:rPr>
              <w:t xml:space="preserve"> </w:t>
            </w:r>
            <w:r w:rsidR="00E8335F" w:rsidRPr="002C594E">
              <w:rPr>
                <w:rFonts w:ascii="Verdana" w:hAnsi="Verdana"/>
                <w:lang w:val="en-US"/>
              </w:rPr>
              <w:t>labeling</w:t>
            </w:r>
            <w:r w:rsidR="00146651" w:rsidRPr="002C594E">
              <w:rPr>
                <w:rFonts w:ascii="Verdana" w:hAnsi="Verdana"/>
                <w:lang w:val="en-US"/>
              </w:rPr>
              <w:t xml:space="preserve">, presentation </w:t>
            </w:r>
            <w:r w:rsidR="00A80858">
              <w:rPr>
                <w:rFonts w:ascii="Verdana" w:hAnsi="Verdana"/>
                <w:lang w:val="en-US"/>
              </w:rPr>
              <w:t>and advertising of foodstuff</w:t>
            </w:r>
            <w:r w:rsidR="00146651" w:rsidRPr="002C594E">
              <w:rPr>
                <w:rFonts w:ascii="Verdana" w:hAnsi="Verdana"/>
                <w:lang w:val="en-US"/>
              </w:rPr>
              <w:t>;</w:t>
            </w:r>
          </w:p>
          <w:p w14:paraId="1763468A" w14:textId="77777777" w:rsidR="00146651" w:rsidRPr="002C594E" w:rsidRDefault="00A80858" w:rsidP="00244AB4">
            <w:pPr>
              <w:numPr>
                <w:ilvl w:val="0"/>
                <w:numId w:val="24"/>
              </w:numPr>
              <w:spacing w:before="100" w:beforeAutospacing="1"/>
              <w:jc w:val="both"/>
              <w:rPr>
                <w:rFonts w:ascii="Verdana" w:hAnsi="Verdana"/>
                <w:lang w:val="en-US"/>
              </w:rPr>
            </w:pPr>
            <w:r>
              <w:rPr>
                <w:rFonts w:ascii="Verdana" w:hAnsi="Verdana"/>
                <w:lang w:val="en-US"/>
              </w:rPr>
              <w:t xml:space="preserve">Directive (UE) 2015/1787 and </w:t>
            </w:r>
            <w:r w:rsidRPr="002C594E">
              <w:rPr>
                <w:rFonts w:ascii="Verdana" w:hAnsi="Verdana"/>
                <w:lang w:val="en-US"/>
              </w:rPr>
              <w:t>subsequent amendments</w:t>
            </w:r>
            <w:r>
              <w:rPr>
                <w:rFonts w:ascii="Verdana" w:hAnsi="Verdana"/>
                <w:lang w:val="en-US"/>
              </w:rPr>
              <w:t xml:space="preserve"> of the Commission of the 06 October 2015 amending Annexes II and III of the Directive</w:t>
            </w:r>
            <w:r w:rsidR="00146651" w:rsidRPr="002C594E">
              <w:rPr>
                <w:rFonts w:ascii="Verdana" w:hAnsi="Verdana"/>
                <w:lang w:val="en-US"/>
              </w:rPr>
              <w:t xml:space="preserve"> 98/83/EC of </w:t>
            </w:r>
            <w:r>
              <w:rPr>
                <w:rFonts w:ascii="Verdana" w:hAnsi="Verdana"/>
                <w:lang w:val="en-US"/>
              </w:rPr>
              <w:t xml:space="preserve"> the Council   </w:t>
            </w:r>
            <w:r w:rsidR="00146651" w:rsidRPr="002C594E">
              <w:rPr>
                <w:rFonts w:ascii="Verdana" w:hAnsi="Verdana"/>
                <w:lang w:val="en-US"/>
              </w:rPr>
              <w:t>on the quality of water in</w:t>
            </w:r>
            <w:r>
              <w:rPr>
                <w:rFonts w:ascii="Verdana" w:hAnsi="Verdana"/>
                <w:lang w:val="en-US"/>
              </w:rPr>
              <w:t>tended for human consumption</w:t>
            </w:r>
            <w:r w:rsidR="00146651" w:rsidRPr="002C594E">
              <w:rPr>
                <w:rFonts w:ascii="Verdana" w:hAnsi="Verdana"/>
                <w:lang w:val="en-US"/>
              </w:rPr>
              <w:t>;</w:t>
            </w:r>
          </w:p>
          <w:p w14:paraId="5695C7E4" w14:textId="77777777" w:rsidR="00146651" w:rsidRPr="002C594E" w:rsidRDefault="00F5699A" w:rsidP="00244AB4">
            <w:pPr>
              <w:numPr>
                <w:ilvl w:val="0"/>
                <w:numId w:val="24"/>
              </w:numPr>
              <w:spacing w:before="100" w:beforeAutospacing="1"/>
              <w:jc w:val="both"/>
              <w:rPr>
                <w:rFonts w:ascii="Verdana" w:hAnsi="Verdana"/>
                <w:lang w:val="en-US"/>
              </w:rPr>
            </w:pPr>
            <w:r>
              <w:rPr>
                <w:rFonts w:ascii="Verdana" w:hAnsi="Verdana"/>
                <w:lang w:val="en-US"/>
              </w:rPr>
              <w:t>Directive</w:t>
            </w:r>
            <w:r w:rsidR="00146651" w:rsidRPr="002C594E">
              <w:rPr>
                <w:rFonts w:ascii="Verdana" w:hAnsi="Verdana"/>
                <w:lang w:val="en-US"/>
              </w:rPr>
              <w:t xml:space="preserve"> 2001/111/CE</w:t>
            </w:r>
            <w:r w:rsidR="000757CC" w:rsidRPr="002C594E">
              <w:rPr>
                <w:rFonts w:ascii="Verdana" w:hAnsi="Verdana"/>
                <w:lang w:val="en-US"/>
              </w:rPr>
              <w:t xml:space="preserve"> and subsequent amendments</w:t>
            </w:r>
            <w:r w:rsidR="000757CC">
              <w:rPr>
                <w:rFonts w:ascii="Verdana" w:hAnsi="Verdana"/>
                <w:lang w:val="en-US"/>
              </w:rPr>
              <w:t xml:space="preserve"> </w:t>
            </w:r>
            <w:r w:rsidR="00146651" w:rsidRPr="002C594E">
              <w:rPr>
                <w:rFonts w:ascii="Verdana" w:hAnsi="Verdana"/>
                <w:lang w:val="en-US"/>
              </w:rPr>
              <w:t>of 20 December 2001 relating to certain sugar intended for human consu</w:t>
            </w:r>
            <w:r w:rsidR="00E548E0" w:rsidRPr="002C594E">
              <w:rPr>
                <w:rFonts w:ascii="Verdana" w:hAnsi="Verdana"/>
                <w:lang w:val="en-US"/>
              </w:rPr>
              <w:t>m</w:t>
            </w:r>
            <w:r w:rsidR="00146651" w:rsidRPr="002C594E">
              <w:rPr>
                <w:rFonts w:ascii="Verdana" w:hAnsi="Verdana"/>
                <w:lang w:val="en-US"/>
              </w:rPr>
              <w:t>ption;</w:t>
            </w:r>
          </w:p>
          <w:p w14:paraId="4B2252AA" w14:textId="77777777" w:rsidR="00146651"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 xml:space="preserve">Directive 2014/63/EU </w:t>
            </w:r>
            <w:r w:rsidR="003362E1" w:rsidRPr="002C594E">
              <w:rPr>
                <w:rFonts w:ascii="Verdana" w:hAnsi="Verdana"/>
                <w:lang w:val="en-US"/>
              </w:rPr>
              <w:t xml:space="preserve">and subsequent amendments </w:t>
            </w:r>
            <w:r w:rsidRPr="002C594E">
              <w:rPr>
                <w:rFonts w:ascii="Verdana" w:hAnsi="Verdana"/>
                <w:lang w:val="en-US"/>
              </w:rPr>
              <w:t>of the European Parliament and of the Council of 15 May 2014 amending Council Directive 2001/110/EC relating to honey;</w:t>
            </w:r>
          </w:p>
          <w:p w14:paraId="7ECA1F9E" w14:textId="77777777" w:rsidR="00146651"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 xml:space="preserve">Regulation (EC) n° 1333/2008 </w:t>
            </w:r>
            <w:r w:rsidR="003362E1" w:rsidRPr="002C594E">
              <w:rPr>
                <w:rFonts w:ascii="Verdana" w:hAnsi="Verdana"/>
                <w:lang w:val="en-US"/>
              </w:rPr>
              <w:t xml:space="preserve">and subsequent amendments </w:t>
            </w:r>
            <w:r w:rsidRPr="002C594E">
              <w:rPr>
                <w:rFonts w:ascii="Verdana" w:hAnsi="Verdana"/>
                <w:lang w:val="en-US"/>
              </w:rPr>
              <w:t xml:space="preserve">of the European </w:t>
            </w:r>
            <w:r w:rsidRPr="002C594E">
              <w:rPr>
                <w:rFonts w:ascii="Verdana" w:hAnsi="Verdana"/>
                <w:lang w:val="en-US"/>
              </w:rPr>
              <w:lastRenderedPageBreak/>
              <w:t>Parliament and of the Council of 16 December 2008 on food additives;</w:t>
            </w:r>
          </w:p>
          <w:p w14:paraId="2B2BE4C4" w14:textId="77777777" w:rsidR="00146651"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Commi</w:t>
            </w:r>
            <w:r w:rsidR="00E548E0" w:rsidRPr="002C594E">
              <w:rPr>
                <w:rFonts w:ascii="Verdana" w:hAnsi="Verdana"/>
                <w:lang w:val="en-US"/>
              </w:rPr>
              <w:t>s</w:t>
            </w:r>
            <w:r w:rsidRPr="002C594E">
              <w:rPr>
                <w:rFonts w:ascii="Verdana" w:hAnsi="Verdana"/>
                <w:lang w:val="en-US"/>
              </w:rPr>
              <w:t>sion Regulation (EC) n° 1130/2011</w:t>
            </w:r>
            <w:r w:rsidR="003362E1" w:rsidRPr="002C594E">
              <w:rPr>
                <w:rFonts w:ascii="Verdana" w:hAnsi="Verdana"/>
                <w:lang w:val="en-US"/>
              </w:rPr>
              <w:t xml:space="preserve"> and subsequent amendments</w:t>
            </w:r>
            <w:r w:rsidRPr="002C594E">
              <w:rPr>
                <w:rFonts w:ascii="Verdana" w:hAnsi="Verdana"/>
                <w:lang w:val="en-US"/>
              </w:rPr>
              <w:t xml:space="preserve"> of 11 November 2011 amending Regulation (EU) n° 1333/2008 of the European Parliament and of the Council on food additives by establishing a Union list of food additives approved for use in food additives, food enzymes, food flavorings and nutrients;</w:t>
            </w:r>
          </w:p>
          <w:p w14:paraId="4DF3EA20" w14:textId="77777777" w:rsidR="00146651"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 xml:space="preserve">Commission Regulation (EU) n° 231/2012 </w:t>
            </w:r>
            <w:r w:rsidR="003362E1" w:rsidRPr="002C594E">
              <w:rPr>
                <w:rFonts w:ascii="Verdana" w:hAnsi="Verdana"/>
                <w:lang w:val="en-US"/>
              </w:rPr>
              <w:t xml:space="preserve">and subsequent amendments </w:t>
            </w:r>
            <w:r w:rsidRPr="002C594E">
              <w:rPr>
                <w:rFonts w:ascii="Verdana" w:hAnsi="Verdana"/>
                <w:lang w:val="en-US"/>
              </w:rPr>
              <w:t>of 9 March 2012 laying down specifications for food additives listed in Annex II and III of Regulation (EC) n° 1333/2008 of the Eur</w:t>
            </w:r>
            <w:r w:rsidR="0017350C" w:rsidRPr="002C594E">
              <w:rPr>
                <w:rFonts w:ascii="Verdana" w:hAnsi="Verdana"/>
                <w:lang w:val="en-US"/>
              </w:rPr>
              <w:t>opean Parliaments and of the Cou</w:t>
            </w:r>
            <w:r w:rsidRPr="002C594E">
              <w:rPr>
                <w:rFonts w:ascii="Verdana" w:hAnsi="Verdana"/>
                <w:lang w:val="en-US"/>
              </w:rPr>
              <w:t>ncil;</w:t>
            </w:r>
          </w:p>
          <w:p w14:paraId="2169ACF0" w14:textId="77777777" w:rsidR="00146651"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Commission Regulation (EU) n° 257/2010</w:t>
            </w:r>
            <w:r w:rsidR="003362E1" w:rsidRPr="002C594E">
              <w:rPr>
                <w:rFonts w:ascii="Verdana" w:hAnsi="Verdana"/>
                <w:lang w:val="en-US"/>
              </w:rPr>
              <w:t xml:space="preserve"> and subsequent amendments</w:t>
            </w:r>
            <w:r w:rsidRPr="002C594E">
              <w:rPr>
                <w:rFonts w:ascii="Verdana" w:hAnsi="Verdana"/>
                <w:lang w:val="en-US"/>
              </w:rPr>
              <w:t xml:space="preserve"> of 25 March 2010 establishing a program for the re-evaluation of approved food additives in accordance with Regulation (EC) n° 1333/2008 of the European Parliament and of the Council; </w:t>
            </w:r>
          </w:p>
          <w:p w14:paraId="6E1C2876" w14:textId="77777777" w:rsidR="00146651"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49491653" w14:textId="77777777" w:rsidR="00146651"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 xml:space="preserve">The product does not contain substances that </w:t>
            </w:r>
            <w:r w:rsidR="00E548E0" w:rsidRPr="002C594E">
              <w:rPr>
                <w:rFonts w:ascii="Verdana" w:hAnsi="Verdana"/>
                <w:lang w:val="en-US"/>
              </w:rPr>
              <w:t xml:space="preserve">have allergenic properties for which </w:t>
            </w:r>
            <w:r w:rsidRPr="002C594E">
              <w:rPr>
                <w:rFonts w:ascii="Verdana" w:hAnsi="Verdana"/>
                <w:lang w:val="en-US"/>
              </w:rPr>
              <w:t xml:space="preserve"> </w:t>
            </w:r>
            <w:r w:rsidR="00B34EE8" w:rsidRPr="002C594E">
              <w:rPr>
                <w:rFonts w:ascii="Verdana" w:hAnsi="Verdana"/>
                <w:lang w:val="en-US"/>
              </w:rPr>
              <w:t xml:space="preserve">labeling is </w:t>
            </w:r>
            <w:r w:rsidRPr="002C594E">
              <w:rPr>
                <w:rFonts w:ascii="Verdana" w:hAnsi="Verdana"/>
                <w:lang w:val="en-US"/>
              </w:rPr>
              <w:t>required</w:t>
            </w:r>
            <w:r w:rsidR="00E548E0" w:rsidRPr="002C594E">
              <w:rPr>
                <w:rFonts w:ascii="Verdana" w:hAnsi="Verdana"/>
                <w:lang w:val="en-US"/>
              </w:rPr>
              <w:t xml:space="preserve"> </w:t>
            </w:r>
            <w:r w:rsidRPr="002C594E">
              <w:rPr>
                <w:rFonts w:ascii="Verdana" w:hAnsi="Verdana"/>
                <w:lang w:val="en-US"/>
              </w:rPr>
              <w:t xml:space="preserve">as defined </w:t>
            </w:r>
            <w:r w:rsidR="00C379B9">
              <w:rPr>
                <w:rFonts w:ascii="Verdana" w:hAnsi="Verdana"/>
                <w:lang w:val="en-US"/>
              </w:rPr>
              <w:t>as in Regulation (UE) n.1169</w:t>
            </w:r>
            <w:r w:rsidR="002B2D03">
              <w:rPr>
                <w:rFonts w:ascii="Verdana" w:hAnsi="Verdana"/>
                <w:lang w:val="en-US"/>
              </w:rPr>
              <w:t>/2011</w:t>
            </w:r>
            <w:r w:rsidRPr="002C594E">
              <w:rPr>
                <w:rFonts w:ascii="Verdana" w:hAnsi="Verdana"/>
                <w:lang w:val="en-US"/>
              </w:rPr>
              <w:t xml:space="preserve"> and subsequent amendments</w:t>
            </w:r>
            <w:r w:rsidR="00C379B9">
              <w:rPr>
                <w:rFonts w:ascii="Verdana" w:hAnsi="Verdana"/>
                <w:lang w:val="en-US"/>
              </w:rPr>
              <w:t xml:space="preserve"> </w:t>
            </w:r>
            <w:r w:rsidR="00C379B9" w:rsidRPr="002C594E">
              <w:rPr>
                <w:rFonts w:ascii="Verdana" w:hAnsi="Verdana"/>
                <w:lang w:val="en-US"/>
              </w:rPr>
              <w:t>of the European Parliament and of the Council</w:t>
            </w:r>
            <w:r w:rsidR="00C379B9">
              <w:rPr>
                <w:rFonts w:ascii="Verdana" w:hAnsi="Verdana"/>
                <w:lang w:val="en-US"/>
              </w:rPr>
              <w:t xml:space="preserve"> of the 25 October 2011</w:t>
            </w:r>
            <w:r w:rsidRPr="002C594E">
              <w:rPr>
                <w:rFonts w:ascii="Verdana" w:hAnsi="Verdana"/>
                <w:lang w:val="en-US"/>
              </w:rPr>
              <w:t>;</w:t>
            </w:r>
          </w:p>
          <w:p w14:paraId="13EA57E1" w14:textId="77777777" w:rsidR="003F1487"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The product was not produced and does not contain any ionized product in reference to the Directive EU 1992/2/EC and 1999/3/EC and subsequent amendments;</w:t>
            </w:r>
          </w:p>
        </w:tc>
      </w:tr>
    </w:tbl>
    <w:p w14:paraId="6EBF4A1F" w14:textId="77777777"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4F698C" w14:paraId="3EA8500F" w14:textId="77777777" w:rsidTr="00257592">
        <w:trPr>
          <w:trHeight w:val="2600"/>
        </w:trPr>
        <w:tc>
          <w:tcPr>
            <w:tcW w:w="9210" w:type="dxa"/>
            <w:shd w:val="clear" w:color="auto" w:fill="auto"/>
          </w:tcPr>
          <w:p w14:paraId="3B8B7E8C" w14:textId="77777777"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14:paraId="7182A14A" w14:textId="77777777" w:rsidR="005D6FC3" w:rsidRPr="002C594E" w:rsidRDefault="005D6FC3" w:rsidP="001E1265">
            <w:pPr>
              <w:spacing w:before="120"/>
              <w:ind w:left="284" w:hanging="284"/>
              <w:rPr>
                <w:rFonts w:ascii="Verdana" w:hAnsi="Verdana"/>
                <w:b/>
                <w:i/>
                <w:lang w:val="en-US"/>
              </w:rPr>
            </w:pPr>
            <w:r w:rsidRPr="002C594E">
              <w:rPr>
                <w:rFonts w:ascii="Verdana" w:hAnsi="Verdana"/>
                <w:b/>
                <w:i/>
                <w:lang w:val="en-US"/>
              </w:rPr>
              <w:tab/>
            </w:r>
            <w:r w:rsidR="00E530AE" w:rsidRPr="002C594E">
              <w:rPr>
                <w:rFonts w:ascii="Verdana" w:hAnsi="Verdana"/>
                <w:b/>
                <w:i/>
                <w:lang w:val="en-US"/>
              </w:rPr>
              <w:t>Flow-chart</w:t>
            </w:r>
          </w:p>
          <w:p w14:paraId="556BD358" w14:textId="77777777" w:rsidR="004124F9" w:rsidRDefault="005D6FC3" w:rsidP="004124F9">
            <w:pPr>
              <w:tabs>
                <w:tab w:val="left" w:pos="284"/>
              </w:tabs>
              <w:spacing w:before="120"/>
              <w:rPr>
                <w:rFonts w:ascii="Verdana" w:hAnsi="Verdana"/>
                <w:lang w:val="en-US"/>
              </w:rPr>
            </w:pPr>
            <w:r w:rsidRPr="002C594E">
              <w:rPr>
                <w:rFonts w:ascii="Verdana" w:hAnsi="Verdana"/>
                <w:lang w:val="en-US"/>
              </w:rPr>
              <w:tab/>
            </w:r>
            <w:r w:rsidR="004124F9">
              <w:rPr>
                <w:rFonts w:ascii="Verdana" w:hAnsi="Verdana"/>
                <w:lang w:val="en-US"/>
              </w:rPr>
              <w:t>D 09.01 01 – D 09.01 02 (PACKED) or D 09.01 03 (</w:t>
            </w:r>
            <w:r w:rsidR="004124F9">
              <w:rPr>
                <w:rFonts w:ascii="Verdana" w:hAnsi="Verdana"/>
                <w:i/>
                <w:lang w:val="en-US"/>
              </w:rPr>
              <w:t>IN TANKER</w:t>
            </w:r>
            <w:r w:rsidR="004124F9">
              <w:rPr>
                <w:rFonts w:ascii="Verdana" w:hAnsi="Verdana"/>
                <w:lang w:val="en-US"/>
              </w:rPr>
              <w:t>)</w:t>
            </w:r>
          </w:p>
          <w:p w14:paraId="2497AABE" w14:textId="77777777" w:rsidR="004124F9" w:rsidRDefault="004124F9" w:rsidP="004124F9">
            <w:pPr>
              <w:spacing w:before="120"/>
              <w:jc w:val="center"/>
              <w:rPr>
                <w:rFonts w:ascii="Verdana" w:hAnsi="Verdana"/>
                <w:b/>
                <w:i/>
                <w:lang w:val="en-US"/>
              </w:rPr>
            </w:pPr>
            <w:r>
              <w:rPr>
                <w:rFonts w:ascii="Verdana" w:hAnsi="Verdana"/>
                <w:b/>
                <w:i/>
                <w:lang w:val="en-US"/>
              </w:rPr>
              <w:t>Phases of process</w:t>
            </w:r>
          </w:p>
          <w:p w14:paraId="697DF158" w14:textId="6A97ED4A" w:rsidR="004124F9" w:rsidRDefault="004124F9" w:rsidP="004124F9">
            <w:pPr>
              <w:pStyle w:val="PreformattatoHTML"/>
              <w:shd w:val="clear" w:color="auto" w:fill="FFFFFF"/>
              <w:spacing w:before="120"/>
              <w:ind w:left="284" w:hanging="284"/>
              <w:rPr>
                <w:rFonts w:ascii="Verdana" w:hAnsi="Verdana"/>
                <w:lang w:val="en-US"/>
              </w:rPr>
            </w:pPr>
            <w:r>
              <w:rPr>
                <w:rFonts w:ascii="Verdana" w:hAnsi="Verdana"/>
                <w:lang w:val="en-US"/>
              </w:rPr>
              <w:tab/>
              <w:t xml:space="preserve">Receiving Citrus Fruit and Unloading – Washing – Selection and Calibration – Juice Extraction – Refining – Refrigeration – Temporary Storage -  Sending to the Finished Products Department – Refrigeration – Blending PH&lt;4 – Filtration </w:t>
            </w:r>
            <w:r w:rsidR="00D75609">
              <w:rPr>
                <w:rFonts w:ascii="Verdana" w:hAnsi="Verdana"/>
                <w:lang w:val="en-US"/>
              </w:rPr>
              <w:t xml:space="preserve">and magnetic trap </w:t>
            </w:r>
            <w:r>
              <w:rPr>
                <w:rFonts w:ascii="Verdana" w:hAnsi="Verdana"/>
                <w:lang w:val="en-US"/>
              </w:rPr>
              <w:t xml:space="preserve">- Packing – Freezing – Storage – Loading on the truck </w:t>
            </w:r>
          </w:p>
          <w:p w14:paraId="73E97C16" w14:textId="1FA0B142" w:rsidR="004F698C" w:rsidRDefault="00D70536" w:rsidP="00BD178C">
            <w:pPr>
              <w:pStyle w:val="PreformattatoHTML"/>
              <w:shd w:val="clear" w:color="auto" w:fill="FFFFFF"/>
              <w:tabs>
                <w:tab w:val="left" w:pos="1216"/>
                <w:tab w:val="center" w:pos="4497"/>
              </w:tabs>
              <w:spacing w:before="120"/>
              <w:ind w:left="284" w:hanging="284"/>
              <w:jc w:val="center"/>
              <w:rPr>
                <w:rFonts w:ascii="Verdana" w:hAnsi="Verdana"/>
                <w:lang w:val="en-US"/>
              </w:rPr>
            </w:pPr>
            <w:r>
              <w:rPr>
                <w:rFonts w:ascii="Verdana" w:hAnsi="Verdana"/>
                <w:lang w:val="en-US"/>
              </w:rPr>
              <w:t>or</w:t>
            </w:r>
          </w:p>
          <w:p w14:paraId="5F4A40E4" w14:textId="77777777" w:rsidR="008D68FC" w:rsidRPr="002C594E" w:rsidRDefault="00D70536" w:rsidP="004F698C">
            <w:pPr>
              <w:pStyle w:val="PreformattatoHTML"/>
              <w:shd w:val="clear" w:color="auto" w:fill="FFFFFF"/>
              <w:spacing w:before="120"/>
              <w:ind w:left="284"/>
              <w:rPr>
                <w:rFonts w:ascii="Verdana" w:hAnsi="Verdana"/>
                <w:lang w:val="en-US"/>
              </w:rPr>
            </w:pPr>
            <w:r>
              <w:rPr>
                <w:rFonts w:ascii="Verdana" w:hAnsi="Verdana"/>
                <w:lang w:val="en-US"/>
              </w:rPr>
              <w:t>tanker</w:t>
            </w:r>
          </w:p>
        </w:tc>
      </w:tr>
    </w:tbl>
    <w:p w14:paraId="5A141222"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7B2023" w14:paraId="08B783A3" w14:textId="77777777" w:rsidTr="00E502AA">
        <w:trPr>
          <w:trHeight w:val="1129"/>
        </w:trPr>
        <w:tc>
          <w:tcPr>
            <w:tcW w:w="9356" w:type="dxa"/>
            <w:shd w:val="clear" w:color="auto" w:fill="auto"/>
          </w:tcPr>
          <w:p w14:paraId="4F089584" w14:textId="77777777"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14:paraId="175CC9C3" w14:textId="77777777"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14:paraId="5DB50B64" w14:textId="77777777"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2C594E" w14:paraId="5B69AD3C" w14:textId="77777777" w:rsidTr="00482084">
              <w:tc>
                <w:tcPr>
                  <w:tcW w:w="1087" w:type="dxa"/>
                </w:tcPr>
                <w:p w14:paraId="0582D519"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14:paraId="0735C46D" w14:textId="77777777" w:rsidR="00163F15" w:rsidRPr="002C594E" w:rsidRDefault="00556D8D" w:rsidP="00172D78">
                  <w:pPr>
                    <w:spacing w:before="120"/>
                    <w:rPr>
                      <w:rFonts w:ascii="Verdana" w:hAnsi="Verdana"/>
                      <w:sz w:val="16"/>
                      <w:szCs w:val="16"/>
                      <w:lang w:val="en-US"/>
                    </w:rPr>
                  </w:pPr>
                  <w:r>
                    <w:rPr>
                      <w:rFonts w:ascii="Verdana" w:hAnsi="Verdana"/>
                      <w:sz w:val="16"/>
                      <w:szCs w:val="16"/>
                      <w:lang w:val="en-US"/>
                    </w:rPr>
                    <w:t>21</w:t>
                  </w:r>
                  <w:r w:rsidR="00163F15" w:rsidRPr="002C594E">
                    <w:rPr>
                      <w:rFonts w:ascii="Verdana" w:hAnsi="Verdana"/>
                      <w:sz w:val="16"/>
                      <w:szCs w:val="16"/>
                      <w:lang w:val="en-US"/>
                    </w:rPr>
                    <w:t>4 Kg.</w:t>
                  </w:r>
                </w:p>
              </w:tc>
              <w:tc>
                <w:tcPr>
                  <w:tcW w:w="4740" w:type="dxa"/>
                  <w:vAlign w:val="center"/>
                </w:tcPr>
                <w:p w14:paraId="34BD40BF" w14:textId="77777777" w:rsidR="00163F15" w:rsidRPr="002C594E" w:rsidRDefault="00163F15" w:rsidP="00172D78">
                  <w:pPr>
                    <w:spacing w:before="120"/>
                    <w:jc w:val="both"/>
                    <w:rPr>
                      <w:rFonts w:ascii="Verdana" w:hAnsi="Verdana"/>
                      <w:sz w:val="16"/>
                      <w:szCs w:val="16"/>
                      <w:lang w:val="en-US"/>
                    </w:rPr>
                  </w:pPr>
                </w:p>
              </w:tc>
            </w:tr>
            <w:tr w:rsidR="00163F15" w:rsidRPr="002C594E" w14:paraId="5AE45060" w14:textId="77777777" w:rsidTr="00482084">
              <w:tc>
                <w:tcPr>
                  <w:tcW w:w="1087" w:type="dxa"/>
                </w:tcPr>
                <w:p w14:paraId="0027CC70"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14:paraId="11DA9EE9" w14:textId="77777777" w:rsidR="00163F15" w:rsidRPr="002C594E" w:rsidRDefault="009B3F11" w:rsidP="00556D8D">
                  <w:pPr>
                    <w:spacing w:before="120"/>
                    <w:rPr>
                      <w:rFonts w:ascii="Verdana" w:hAnsi="Verdana"/>
                      <w:sz w:val="16"/>
                      <w:szCs w:val="16"/>
                      <w:lang w:val="en-US"/>
                    </w:rPr>
                  </w:pPr>
                  <w:r>
                    <w:rPr>
                      <w:rFonts w:ascii="Verdana" w:hAnsi="Verdana"/>
                      <w:sz w:val="16"/>
                      <w:szCs w:val="16"/>
                      <w:lang w:val="en-US"/>
                    </w:rPr>
                    <w:t>2</w:t>
                  </w:r>
                  <w:r w:rsidR="00556D8D">
                    <w:rPr>
                      <w:rFonts w:ascii="Verdana" w:hAnsi="Verdana"/>
                      <w:sz w:val="16"/>
                      <w:szCs w:val="16"/>
                      <w:lang w:val="en-US"/>
                    </w:rPr>
                    <w:t>0</w:t>
                  </w:r>
                  <w:r w:rsidR="00163F15" w:rsidRPr="002C594E">
                    <w:rPr>
                      <w:rFonts w:ascii="Verdana" w:hAnsi="Verdana"/>
                      <w:sz w:val="16"/>
                      <w:szCs w:val="16"/>
                      <w:lang w:val="en-US"/>
                    </w:rPr>
                    <w:t xml:space="preserve">0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14:paraId="0B0F094C" w14:textId="77777777" w:rsidR="00163F15" w:rsidRPr="002C594E" w:rsidRDefault="00163F15" w:rsidP="00172D78">
                  <w:pPr>
                    <w:spacing w:before="120"/>
                    <w:jc w:val="both"/>
                    <w:rPr>
                      <w:rFonts w:ascii="Verdana" w:hAnsi="Verdana"/>
                      <w:sz w:val="16"/>
                      <w:szCs w:val="16"/>
                      <w:lang w:val="en-US"/>
                    </w:rPr>
                  </w:pPr>
                </w:p>
              </w:tc>
            </w:tr>
            <w:tr w:rsidR="00163F15" w:rsidRPr="007B2023" w14:paraId="13C21B4B" w14:textId="77777777" w:rsidTr="00482084">
              <w:tc>
                <w:tcPr>
                  <w:tcW w:w="1087" w:type="dxa"/>
                </w:tcPr>
                <w:p w14:paraId="03EC65E0"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14:paraId="1F0CF6C1"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14:paraId="4F62FC51" w14:textId="77777777"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14:paraId="23767DBA" w14:textId="77777777"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w:t>
                  </w:r>
                  <w:r w:rsidRPr="002C594E">
                    <w:rPr>
                      <w:rFonts w:ascii="Verdana" w:hAnsi="Verdana"/>
                      <w:i/>
                      <w:sz w:val="16"/>
                      <w:szCs w:val="16"/>
                      <w:lang w:val="en-US"/>
                    </w:rPr>
                    <w:lastRenderedPageBreak/>
                    <w:t xml:space="preserve">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7B2023" w14:paraId="419AB971" w14:textId="77777777" w:rsidTr="00300921">
              <w:tc>
                <w:tcPr>
                  <w:tcW w:w="1087" w:type="dxa"/>
                </w:tcPr>
                <w:p w14:paraId="189DD41B"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lastRenderedPageBreak/>
                    <w:t xml:space="preserve">Internal </w:t>
                  </w:r>
                  <w:r w:rsidR="009A5C78" w:rsidRPr="002C594E">
                    <w:rPr>
                      <w:rFonts w:ascii="Verdana" w:hAnsi="Verdana"/>
                      <w:sz w:val="16"/>
                      <w:szCs w:val="16"/>
                      <w:lang w:val="en-US"/>
                    </w:rPr>
                    <w:t>packaging</w:t>
                  </w:r>
                </w:p>
              </w:tc>
              <w:tc>
                <w:tcPr>
                  <w:tcW w:w="2943" w:type="dxa"/>
                </w:tcPr>
                <w:p w14:paraId="79DECAB3"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14:paraId="73132C63" w14:textId="77777777"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7B2023" w14:paraId="4310B335" w14:textId="77777777" w:rsidTr="00300921">
              <w:tc>
                <w:tcPr>
                  <w:tcW w:w="1087" w:type="dxa"/>
                </w:tcPr>
                <w:p w14:paraId="67C8F80B"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14:paraId="23E0AF97" w14:textId="77777777"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14:paraId="7DBCF56A"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14:paraId="551FE13D" w14:textId="77777777" w:rsidR="00163F15" w:rsidRPr="002C594E" w:rsidRDefault="00163F15" w:rsidP="00172D78">
                  <w:pPr>
                    <w:spacing w:before="120"/>
                    <w:jc w:val="both"/>
                    <w:rPr>
                      <w:rFonts w:ascii="Verdana" w:hAnsi="Verdana"/>
                      <w:sz w:val="16"/>
                      <w:szCs w:val="16"/>
                      <w:lang w:val="en-US"/>
                    </w:rPr>
                  </w:pPr>
                </w:p>
              </w:tc>
            </w:tr>
          </w:tbl>
          <w:p w14:paraId="72B7CE1E" w14:textId="77777777"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14:paraId="106B5B40" w14:textId="77777777"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14:paraId="7A4396D8" w14:textId="77777777" w:rsidTr="00583DB6">
              <w:trPr>
                <w:trHeight w:val="242"/>
                <w:jc w:val="center"/>
              </w:trPr>
              <w:tc>
                <w:tcPr>
                  <w:tcW w:w="1129" w:type="dxa"/>
                </w:tcPr>
                <w:p w14:paraId="01984D97"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14:paraId="4AE55B31" w14:textId="04F60558" w:rsidR="00163F15" w:rsidRPr="002C594E" w:rsidRDefault="00163F15" w:rsidP="00583DB6">
                  <w:pPr>
                    <w:spacing w:before="120"/>
                    <w:rPr>
                      <w:rFonts w:ascii="Verdana" w:hAnsi="Verdana"/>
                      <w:sz w:val="16"/>
                      <w:szCs w:val="16"/>
                      <w:lang w:val="en-US"/>
                    </w:rPr>
                  </w:pPr>
                  <w:r w:rsidRPr="002C594E">
                    <w:rPr>
                      <w:rFonts w:ascii="Verdana" w:hAnsi="Verdana"/>
                      <w:sz w:val="16"/>
                      <w:szCs w:val="16"/>
                      <w:lang w:val="en-US"/>
                    </w:rPr>
                    <w:t>2</w:t>
                  </w:r>
                  <w:r w:rsidR="007B2023">
                    <w:rPr>
                      <w:rFonts w:ascii="Verdana" w:hAnsi="Verdana"/>
                      <w:sz w:val="16"/>
                      <w:szCs w:val="16"/>
                      <w:lang w:val="en-US"/>
                    </w:rPr>
                    <w:t>1</w:t>
                  </w:r>
                  <w:r w:rsidRPr="002C594E">
                    <w:rPr>
                      <w:rFonts w:ascii="Verdana" w:hAnsi="Verdana"/>
                      <w:sz w:val="16"/>
                      <w:szCs w:val="16"/>
                      <w:lang w:val="en-US"/>
                    </w:rPr>
                    <w:t xml:space="preserve"> Kg.</w:t>
                  </w:r>
                </w:p>
              </w:tc>
              <w:tc>
                <w:tcPr>
                  <w:tcW w:w="4607" w:type="dxa"/>
                  <w:vAlign w:val="center"/>
                </w:tcPr>
                <w:p w14:paraId="5BE84FA0" w14:textId="77777777" w:rsidR="00163F15" w:rsidRPr="002C594E" w:rsidRDefault="00163F15" w:rsidP="00172D78">
                  <w:pPr>
                    <w:spacing w:before="120"/>
                    <w:jc w:val="both"/>
                    <w:rPr>
                      <w:rFonts w:ascii="Verdana" w:hAnsi="Verdana"/>
                      <w:sz w:val="16"/>
                      <w:szCs w:val="16"/>
                      <w:lang w:val="en-US"/>
                    </w:rPr>
                  </w:pPr>
                </w:p>
              </w:tc>
            </w:tr>
            <w:tr w:rsidR="00163F15" w:rsidRPr="002C594E" w14:paraId="78E20D5B" w14:textId="77777777" w:rsidTr="00583DB6">
              <w:trPr>
                <w:trHeight w:val="262"/>
                <w:jc w:val="center"/>
              </w:trPr>
              <w:tc>
                <w:tcPr>
                  <w:tcW w:w="1129" w:type="dxa"/>
                </w:tcPr>
                <w:p w14:paraId="0DFEE7FD"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14:paraId="071690C8" w14:textId="0F8AAEA3" w:rsidR="00163F15" w:rsidRPr="002C594E" w:rsidRDefault="007506EF" w:rsidP="00583DB6">
                  <w:pPr>
                    <w:spacing w:before="120"/>
                    <w:rPr>
                      <w:rFonts w:ascii="Verdana" w:hAnsi="Verdana"/>
                      <w:sz w:val="16"/>
                      <w:szCs w:val="16"/>
                      <w:lang w:val="en-US"/>
                    </w:rPr>
                  </w:pPr>
                  <w:r w:rsidRPr="002C594E">
                    <w:rPr>
                      <w:rFonts w:ascii="Verdana" w:hAnsi="Verdana"/>
                      <w:sz w:val="16"/>
                      <w:szCs w:val="16"/>
                      <w:lang w:val="en-US"/>
                    </w:rPr>
                    <w:t>2</w:t>
                  </w:r>
                  <w:r w:rsidR="007B2023">
                    <w:rPr>
                      <w:rFonts w:ascii="Verdana" w:hAnsi="Verdana"/>
                      <w:sz w:val="16"/>
                      <w:szCs w:val="16"/>
                      <w:lang w:val="en-US"/>
                    </w:rPr>
                    <w:t>0</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14:paraId="07BD0128" w14:textId="77777777" w:rsidR="00163F15" w:rsidRPr="002C594E" w:rsidRDefault="00163F15" w:rsidP="00172D78">
                  <w:pPr>
                    <w:spacing w:before="120"/>
                    <w:jc w:val="both"/>
                    <w:rPr>
                      <w:rFonts w:ascii="Verdana" w:hAnsi="Verdana"/>
                      <w:sz w:val="16"/>
                      <w:szCs w:val="16"/>
                      <w:lang w:val="en-US"/>
                    </w:rPr>
                  </w:pPr>
                </w:p>
              </w:tc>
            </w:tr>
            <w:tr w:rsidR="00163F15" w:rsidRPr="007B2023" w14:paraId="4459DB36" w14:textId="77777777" w:rsidTr="00583DB6">
              <w:trPr>
                <w:trHeight w:val="1477"/>
                <w:jc w:val="center"/>
              </w:trPr>
              <w:tc>
                <w:tcPr>
                  <w:tcW w:w="1129" w:type="dxa"/>
                </w:tcPr>
                <w:p w14:paraId="1327543F" w14:textId="77777777"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14:paraId="66D7B5D9"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14:paraId="7C68322D" w14:textId="77777777"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7B2023" w14:paraId="11E27569" w14:textId="77777777" w:rsidTr="00583DB6">
              <w:trPr>
                <w:trHeight w:val="790"/>
                <w:jc w:val="center"/>
              </w:trPr>
              <w:tc>
                <w:tcPr>
                  <w:tcW w:w="1129" w:type="dxa"/>
                </w:tcPr>
                <w:p w14:paraId="463B91FD"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14:paraId="765C7BE9"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14:paraId="550A9427" w14:textId="77777777" w:rsidR="00163F15" w:rsidRPr="002C594E" w:rsidRDefault="00163F15" w:rsidP="00172D78">
                  <w:pPr>
                    <w:spacing w:before="120"/>
                    <w:jc w:val="both"/>
                    <w:rPr>
                      <w:rFonts w:ascii="Verdana" w:hAnsi="Verdana"/>
                      <w:sz w:val="16"/>
                      <w:szCs w:val="16"/>
                      <w:lang w:val="en-US"/>
                    </w:rPr>
                  </w:pPr>
                </w:p>
              </w:tc>
            </w:tr>
          </w:tbl>
          <w:p w14:paraId="37BEFD6F" w14:textId="77777777" w:rsidR="009A54EC" w:rsidRPr="002C594E" w:rsidRDefault="009A54EC" w:rsidP="00172D78">
            <w:pPr>
              <w:spacing w:before="120"/>
              <w:jc w:val="center"/>
              <w:rPr>
                <w:rFonts w:ascii="Verdana" w:hAnsi="Verdana"/>
                <w:i/>
                <w:lang w:val="en-US"/>
              </w:rPr>
            </w:pPr>
          </w:p>
          <w:p w14:paraId="350D5F52" w14:textId="77777777" w:rsidR="00D95F21" w:rsidRPr="002C594E" w:rsidRDefault="00E73CA1" w:rsidP="00172D78">
            <w:pPr>
              <w:spacing w:before="120"/>
              <w:jc w:val="center"/>
              <w:rPr>
                <w:rFonts w:ascii="Verdana" w:hAnsi="Verdana"/>
                <w:b/>
                <w:i/>
                <w:lang w:val="en-US"/>
              </w:rPr>
            </w:pPr>
            <w:r w:rsidRPr="002C594E">
              <w:rPr>
                <w:rFonts w:ascii="Verdana" w:hAnsi="Verdana"/>
                <w:b/>
                <w:i/>
                <w:lang w:val="en-US"/>
              </w:rPr>
              <w:t xml:space="preserve">Other </w:t>
            </w:r>
            <w:r w:rsidR="0069659C" w:rsidRPr="002C594E">
              <w:rPr>
                <w:rFonts w:ascii="Verdana" w:hAnsi="Verdana"/>
                <w:b/>
                <w:i/>
                <w:lang w:val="en-US"/>
              </w:rPr>
              <w:t>packaging’s</w:t>
            </w:r>
          </w:p>
          <w:p w14:paraId="5D0E9804"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p>
          <w:p w14:paraId="13EAB962" w14:textId="77777777"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14:paraId="2ED6959B"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14:paraId="79362D34"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14:paraId="2E711230" w14:textId="77777777" w:rsidR="00E73CA1" w:rsidRPr="002C594E" w:rsidRDefault="00B11378" w:rsidP="00172D78">
            <w:pPr>
              <w:pStyle w:val="Paragrafoelenco"/>
              <w:numPr>
                <w:ilvl w:val="0"/>
                <w:numId w:val="19"/>
              </w:numPr>
              <w:suppressAutoHyphens w:val="0"/>
              <w:autoSpaceDE/>
              <w:spacing w:before="120"/>
              <w:contextualSpacing/>
              <w:rPr>
                <w:rFonts w:ascii="Verdana" w:hAnsi="Verdana"/>
                <w:lang w:val="en-US"/>
              </w:rPr>
            </w:pPr>
            <w:r>
              <w:rPr>
                <w:rFonts w:ascii="Verdana" w:hAnsi="Verdana"/>
                <w:lang w:val="en-US"/>
              </w:rPr>
              <w:t>Indication of batch:</w:t>
            </w:r>
          </w:p>
          <w:p w14:paraId="42D37D4D"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14:paraId="467ABFD9"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14:paraId="6E1ECF9B"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14:paraId="2F0F5D1A"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14:paraId="7B738895"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14:paraId="1A4BA9AD"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14:paraId="63B91AE7"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14:paraId="4F49ED94"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14:paraId="622C228D" w14:textId="77777777" w:rsidR="00E73CA1" w:rsidRPr="002C594E" w:rsidRDefault="00F6263E" w:rsidP="00583DB6">
            <w:pPr>
              <w:spacing w:before="120"/>
              <w:ind w:left="318" w:hanging="318"/>
              <w:rPr>
                <w:rFonts w:ascii="Verdana" w:hAnsi="Verdana"/>
                <w:lang w:val="en-US"/>
              </w:rPr>
            </w:pPr>
            <w:r>
              <w:rPr>
                <w:rFonts w:ascii="Verdana" w:hAnsi="Verdana"/>
                <w:lang w:val="en-US"/>
              </w:rPr>
              <w:lastRenderedPageBreak/>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14:paraId="5236689E" w14:textId="77777777" w:rsidR="00163F15" w:rsidRPr="002C594E" w:rsidRDefault="00E73CA1" w:rsidP="00583DB6">
            <w:pPr>
              <w:spacing w:before="120"/>
              <w:jc w:val="center"/>
              <w:rPr>
                <w:rFonts w:ascii="Verdana" w:hAnsi="Verdana"/>
                <w:b/>
                <w:lang w:val="en-US"/>
              </w:rPr>
            </w:pPr>
            <w:r w:rsidRPr="002C594E">
              <w:rPr>
                <w:rFonts w:ascii="Verdana" w:hAnsi="Verdana"/>
                <w:b/>
                <w:lang w:val="en-US"/>
              </w:rPr>
              <w:t>General Notes</w:t>
            </w:r>
          </w:p>
          <w:p w14:paraId="0C5856BC"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14:paraId="34041BE7"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14:paraId="1CAF29D6" w14:textId="77777777"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14:paraId="06E4C412"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14:paraId="1142AB67"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14:paraId="45B63F1F" w14:textId="77777777"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14:paraId="7BA064A5" w14:textId="77777777" w:rsidR="00583DB6" w:rsidRPr="002C594E" w:rsidRDefault="00583DB6" w:rsidP="00F6263E">
            <w:pPr>
              <w:spacing w:before="120"/>
              <w:ind w:left="318" w:hanging="318"/>
              <w:rPr>
                <w:rFonts w:ascii="Verdana" w:hAnsi="Verdana"/>
                <w:i/>
                <w:sz w:val="16"/>
                <w:szCs w:val="16"/>
                <w:lang w:val="en-US"/>
              </w:rPr>
            </w:pPr>
          </w:p>
          <w:p w14:paraId="53420CB8" w14:textId="77777777"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14:paraId="27EED592" w14:textId="77777777"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14:paraId="10841D01" w14:textId="77777777"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14:paraId="37597679"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14:paraId="7E22C1E4"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14:paraId="1675420A"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14:paraId="2B733700"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14:paraId="7E11CBC5"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14:paraId="0BC33D6E" w14:textId="77777777"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14:paraId="5C1857FC" w14:textId="77777777" w:rsidR="00CE1B51"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r w:rsidR="003D4AE8" w:rsidRPr="002C594E">
              <w:rPr>
                <w:rFonts w:ascii="Verdana" w:hAnsi="Verdana"/>
                <w:i/>
                <w:sz w:val="16"/>
                <w:szCs w:val="16"/>
                <w:lang w:val="en-US"/>
              </w:rPr>
              <w:t xml:space="preserve"> </w:t>
            </w:r>
          </w:p>
          <w:p w14:paraId="2CF45323" w14:textId="77777777" w:rsidR="00583DB6" w:rsidRPr="00B11378" w:rsidRDefault="00583DB6" w:rsidP="00B11378">
            <w:pPr>
              <w:spacing w:before="120"/>
              <w:rPr>
                <w:rFonts w:ascii="Verdana" w:hAnsi="Verdana"/>
                <w:i/>
                <w:sz w:val="16"/>
                <w:szCs w:val="16"/>
                <w:lang w:val="en-US"/>
              </w:rPr>
            </w:pPr>
          </w:p>
          <w:p w14:paraId="34263178" w14:textId="77777777" w:rsidR="00556D8D" w:rsidRDefault="00F6263E" w:rsidP="00583DB6">
            <w:pPr>
              <w:spacing w:before="120"/>
              <w:ind w:left="318" w:hanging="318"/>
              <w:rPr>
                <w:rFonts w:ascii="Verdana" w:hAnsi="Verdana"/>
                <w:lang w:val="en-US"/>
              </w:rPr>
            </w:pPr>
            <w:r>
              <w:rPr>
                <w:rFonts w:ascii="Verdana" w:hAnsi="Verdana"/>
                <w:lang w:val="en-US"/>
              </w:rPr>
              <w:tab/>
            </w:r>
          </w:p>
          <w:p w14:paraId="38449492" w14:textId="77777777" w:rsidR="00CE1B51" w:rsidRPr="002C594E" w:rsidRDefault="00556D8D"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14:paraId="3A0485EC"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14:paraId="5A928341"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14:paraId="41C22A42" w14:textId="77777777"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14:paraId="50DBF10E" w14:textId="77777777" w:rsidR="00573C7D" w:rsidRPr="002C594E" w:rsidRDefault="00573C7D" w:rsidP="00172D78">
            <w:pPr>
              <w:spacing w:before="120"/>
              <w:rPr>
                <w:rFonts w:ascii="Verdana" w:hAnsi="Verdana"/>
                <w:i/>
                <w:sz w:val="16"/>
                <w:szCs w:val="16"/>
                <w:lang w:val="en-US"/>
              </w:rPr>
            </w:pPr>
          </w:p>
          <w:p w14:paraId="20BB8014" w14:textId="77777777" w:rsidR="00F95BB1" w:rsidRPr="002C594E" w:rsidRDefault="00AC1C70" w:rsidP="00AC1C70">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r w:rsidR="003D4AE8" w:rsidRPr="002C594E">
              <w:rPr>
                <w:rFonts w:ascii="Verdana" w:hAnsi="Verdana"/>
                <w:b/>
                <w:lang w:val="en-US"/>
              </w:rPr>
              <w:t>:</w:t>
            </w:r>
          </w:p>
          <w:p w14:paraId="542D3883" w14:textId="77777777"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14:paraId="65DDCABC" w14:textId="77777777"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14:paraId="0341C8EE"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7B2023" w14:paraId="18777472" w14:textId="77777777" w:rsidTr="00394C48">
        <w:trPr>
          <w:trHeight w:val="1737"/>
        </w:trPr>
        <w:tc>
          <w:tcPr>
            <w:tcW w:w="9320" w:type="dxa"/>
            <w:shd w:val="clear" w:color="auto" w:fill="auto"/>
          </w:tcPr>
          <w:p w14:paraId="0DC5F53B" w14:textId="77777777"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14:paraId="7E5D96B3" w14:textId="565A647A"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3718C4">
              <w:rPr>
                <w:rFonts w:ascii="Verdana" w:hAnsi="Verdana"/>
                <w:lang w:val="en-US"/>
              </w:rPr>
              <w:t>24</w:t>
            </w:r>
            <w:r w:rsidR="00163F15" w:rsidRPr="002C594E">
              <w:rPr>
                <w:rFonts w:ascii="Verdana" w:hAnsi="Verdana"/>
                <w:lang w:val="en-US"/>
              </w:rPr>
              <w:t xml:space="preserve"> </w:t>
            </w:r>
            <w:r w:rsidR="00155306" w:rsidRPr="002C594E">
              <w:rPr>
                <w:rFonts w:ascii="Verdana" w:hAnsi="Verdana"/>
                <w:lang w:val="en-US"/>
              </w:rPr>
              <w:t>months</w:t>
            </w:r>
            <w:r w:rsidR="00163F15" w:rsidRPr="002C594E">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2 (for Frozen Packaged product).</w:t>
            </w:r>
            <w:r w:rsidRPr="002C594E">
              <w:rPr>
                <w:rFonts w:ascii="Verdana" w:hAnsi="Verdana"/>
                <w:lang w:val="en-US"/>
              </w:rPr>
              <w:br/>
            </w:r>
          </w:p>
          <w:p w14:paraId="676B3FB2" w14:textId="77777777"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E11376" w:rsidRPr="002C594E">
              <w:rPr>
                <w:rFonts w:ascii="Verdana" w:hAnsi="Verdana"/>
                <w:lang w:val="en-US"/>
              </w:rPr>
              <w:t xml:space="preserve"> of +0 °C ± 2 (for the product refrigerated in t</w:t>
            </w:r>
            <w:r w:rsidR="00155306" w:rsidRPr="002C594E">
              <w:rPr>
                <w:rFonts w:ascii="Verdana" w:hAnsi="Verdana"/>
                <w:lang w:val="en-US"/>
              </w:rPr>
              <w:t>anker).</w:t>
            </w:r>
          </w:p>
        </w:tc>
      </w:tr>
    </w:tbl>
    <w:p w14:paraId="39BAF8A7"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7B2023" w14:paraId="63129C56" w14:textId="77777777" w:rsidTr="00163F15">
        <w:trPr>
          <w:trHeight w:val="832"/>
        </w:trPr>
        <w:tc>
          <w:tcPr>
            <w:tcW w:w="9320" w:type="dxa"/>
            <w:shd w:val="clear" w:color="auto" w:fill="auto"/>
          </w:tcPr>
          <w:p w14:paraId="54E20432"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14:paraId="7DC7D0B8" w14:textId="77777777"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14:paraId="759F2BE2" w14:textId="77777777"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14:paraId="766385D8" w14:textId="77777777"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14:paraId="5C048C99" w14:textId="77777777"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7B2023" w14:paraId="47F7311F" w14:textId="77777777" w:rsidTr="00394C48">
        <w:tc>
          <w:tcPr>
            <w:tcW w:w="9320" w:type="dxa"/>
            <w:shd w:val="clear" w:color="auto" w:fill="auto"/>
          </w:tcPr>
          <w:p w14:paraId="35929F00"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14:paraId="54EA9F89" w14:textId="77777777"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14:paraId="712450BE" w14:textId="77777777" w:rsidR="001E1265" w:rsidRPr="002C594E" w:rsidRDefault="001E1265" w:rsidP="00172D78">
      <w:pPr>
        <w:spacing w:before="120"/>
        <w:ind w:left="-567"/>
        <w:rPr>
          <w:rFonts w:ascii="Verdana" w:hAnsi="Verdana"/>
          <w:i/>
          <w:sz w:val="16"/>
          <w:szCs w:val="16"/>
          <w:lang w:val="en-US"/>
        </w:rPr>
      </w:pPr>
    </w:p>
    <w:p w14:paraId="193A8B1A" w14:textId="77777777"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348F425" w14:textId="77777777" w:rsidR="00F5699A" w:rsidRDefault="00F5699A">
      <w:r>
        <w:separator/>
      </w:r>
    </w:p>
  </w:endnote>
  <w:endnote w:type="continuationSeparator" w:id="0">
    <w:p w14:paraId="44DFE6FB" w14:textId="77777777" w:rsidR="00F5699A" w:rsidRDefault="00F569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94684FD" w14:textId="77777777" w:rsidR="00FB65EF" w:rsidRDefault="00FB65EF">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93FC95" w14:textId="77777777" w:rsidR="00F5699A" w:rsidRDefault="00F5699A"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7B2023" w:rsidRPr="001E1265" w14:paraId="02879E32" w14:textId="77777777" w:rsidTr="00F567AF">
      <w:tc>
        <w:tcPr>
          <w:tcW w:w="567" w:type="dxa"/>
          <w:tcBorders>
            <w:top w:val="single" w:sz="4" w:space="0" w:color="000000"/>
            <w:left w:val="single" w:sz="4" w:space="0" w:color="000000"/>
            <w:bottom w:val="single" w:sz="4" w:space="0" w:color="000000"/>
          </w:tcBorders>
          <w:vAlign w:val="center"/>
        </w:tcPr>
        <w:p w14:paraId="784DE08E" w14:textId="029F1CA5" w:rsidR="007B2023" w:rsidRPr="001E1265" w:rsidRDefault="007B2023" w:rsidP="007B2023">
          <w:pPr>
            <w:pStyle w:val="Pidipagina"/>
            <w:snapToGrid w:val="0"/>
            <w:jc w:val="center"/>
            <w:rPr>
              <w:rFonts w:ascii="Verdana" w:hAnsi="Verdana"/>
              <w:sz w:val="16"/>
              <w:szCs w:val="16"/>
              <w:lang w:val="en-US"/>
            </w:rPr>
          </w:pPr>
          <w:r>
            <w:rPr>
              <w:rFonts w:ascii="Verdana" w:hAnsi="Verdana"/>
              <w:sz w:val="16"/>
              <w:szCs w:val="16"/>
              <w:lang w:val="en-US"/>
            </w:rPr>
            <w:t>10</w:t>
          </w:r>
        </w:p>
      </w:tc>
      <w:tc>
        <w:tcPr>
          <w:tcW w:w="1560" w:type="dxa"/>
          <w:tcBorders>
            <w:top w:val="single" w:sz="4" w:space="0" w:color="000000"/>
            <w:left w:val="single" w:sz="4" w:space="0" w:color="000000"/>
            <w:bottom w:val="single" w:sz="4" w:space="0" w:color="000000"/>
            <w:right w:val="nil"/>
          </w:tcBorders>
          <w:vAlign w:val="center"/>
        </w:tcPr>
        <w:p w14:paraId="5EAC8E50" w14:textId="27262390" w:rsidR="007B2023" w:rsidRDefault="007B2023" w:rsidP="007B2023">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2977" w:type="dxa"/>
          <w:tcBorders>
            <w:top w:val="single" w:sz="4" w:space="0" w:color="000000"/>
            <w:left w:val="single" w:sz="4" w:space="0" w:color="000000"/>
            <w:bottom w:val="single" w:sz="4" w:space="0" w:color="000000"/>
            <w:right w:val="nil"/>
          </w:tcBorders>
          <w:vAlign w:val="center"/>
        </w:tcPr>
        <w:p w14:paraId="1CDC6E1A" w14:textId="113602EF" w:rsidR="007B2023" w:rsidRDefault="007B2023" w:rsidP="007B2023">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2268" w:type="dxa"/>
          <w:tcBorders>
            <w:top w:val="single" w:sz="4" w:space="0" w:color="000000"/>
            <w:left w:val="single" w:sz="4" w:space="0" w:color="000000"/>
            <w:bottom w:val="single" w:sz="4" w:space="0" w:color="000000"/>
            <w:right w:val="nil"/>
          </w:tcBorders>
          <w:vAlign w:val="center"/>
        </w:tcPr>
        <w:p w14:paraId="630C377E" w14:textId="74F141D9" w:rsidR="007B2023" w:rsidRDefault="00FB65EF" w:rsidP="00FB65EF">
          <w:pPr>
            <w:pStyle w:val="Pidipagina"/>
            <w:snapToGrid w:val="0"/>
            <w:jc w:val="center"/>
            <w:rPr>
              <w:rFonts w:ascii="Verdana" w:hAnsi="Verdana"/>
              <w:sz w:val="16"/>
              <w:szCs w:val="16"/>
              <w:lang w:val="en-US"/>
            </w:rPr>
          </w:pPr>
          <w:r w:rsidRPr="00FB65EF">
            <w:rPr>
              <w:rFonts w:ascii="Verdana" w:hAnsi="Verdana"/>
              <w:sz w:val="16"/>
              <w:szCs w:val="16"/>
              <w:lang w:val="en-US"/>
            </w:rPr>
            <w:t>DE FRANCESCO LOREDANA</w:t>
          </w:r>
          <w:bookmarkStart w:id="0" w:name="_GoBack"/>
          <w:bookmarkEnd w:id="0"/>
        </w:p>
      </w:tc>
      <w:tc>
        <w:tcPr>
          <w:tcW w:w="1984" w:type="dxa"/>
          <w:tcBorders>
            <w:top w:val="single" w:sz="4" w:space="0" w:color="000000"/>
            <w:left w:val="single" w:sz="4" w:space="0" w:color="000000"/>
            <w:bottom w:val="single" w:sz="4" w:space="0" w:color="000000"/>
            <w:right w:val="single" w:sz="4" w:space="0" w:color="000000"/>
          </w:tcBorders>
          <w:vAlign w:val="center"/>
        </w:tcPr>
        <w:p w14:paraId="09BFA92D" w14:textId="77777777" w:rsidR="007B2023" w:rsidRDefault="007B2023" w:rsidP="007B2023">
          <w:pPr>
            <w:pStyle w:val="Pidipagina"/>
            <w:snapToGrid w:val="0"/>
            <w:jc w:val="center"/>
            <w:rPr>
              <w:rFonts w:ascii="Verdana" w:hAnsi="Verdana"/>
              <w:sz w:val="16"/>
              <w:szCs w:val="16"/>
              <w:lang w:val="en-US"/>
            </w:rPr>
          </w:pPr>
          <w:r>
            <w:rPr>
              <w:rFonts w:ascii="Verdana" w:hAnsi="Verdana"/>
              <w:sz w:val="16"/>
              <w:szCs w:val="16"/>
              <w:lang w:val="en-US"/>
            </w:rPr>
            <w:t>RIZZO</w:t>
          </w:r>
        </w:p>
        <w:p w14:paraId="66B9D75B" w14:textId="18C9DC72" w:rsidR="007B2023" w:rsidRDefault="007B2023" w:rsidP="007B2023">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413C44" w:rsidRPr="001E1265" w14:paraId="0E9362F9" w14:textId="77777777" w:rsidTr="00CF0FA3">
      <w:tc>
        <w:tcPr>
          <w:tcW w:w="567" w:type="dxa"/>
          <w:tcBorders>
            <w:top w:val="single" w:sz="4" w:space="0" w:color="000000"/>
            <w:left w:val="single" w:sz="4" w:space="0" w:color="000000"/>
            <w:bottom w:val="single" w:sz="4" w:space="0" w:color="000000"/>
          </w:tcBorders>
          <w:vAlign w:val="center"/>
        </w:tcPr>
        <w:p w14:paraId="27CC995D" w14:textId="77777777" w:rsidR="00413C44" w:rsidRPr="001E1265" w:rsidRDefault="00413C44"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14:paraId="6F245D46" w14:textId="77777777" w:rsidR="00413C44" w:rsidRDefault="00413C44">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14:paraId="611B4B20" w14:textId="77777777" w:rsidR="00413C44" w:rsidRDefault="00413C44">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14:paraId="6F1DFED6" w14:textId="77777777" w:rsidR="00413C44" w:rsidRDefault="00413C44">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14:paraId="6CC64D61" w14:textId="77777777" w:rsidR="00413C44" w:rsidRDefault="00413C44">
          <w:pPr>
            <w:pStyle w:val="Pidipagina"/>
            <w:snapToGrid w:val="0"/>
            <w:jc w:val="center"/>
            <w:rPr>
              <w:rFonts w:ascii="Verdana" w:hAnsi="Verdana"/>
              <w:sz w:val="16"/>
              <w:szCs w:val="16"/>
              <w:lang w:val="en-US"/>
            </w:rPr>
          </w:pPr>
          <w:r>
            <w:rPr>
              <w:rFonts w:ascii="Verdana" w:hAnsi="Verdana"/>
              <w:sz w:val="16"/>
              <w:szCs w:val="16"/>
              <w:lang w:val="en-US"/>
            </w:rPr>
            <w:t>Approved by</w:t>
          </w:r>
        </w:p>
      </w:tc>
    </w:tr>
  </w:tbl>
  <w:p w14:paraId="4748B11D" w14:textId="77777777" w:rsidR="00F5699A" w:rsidRDefault="00F5699A" w:rsidP="00CF0FA3">
    <w:pPr>
      <w:pStyle w:val="Pidipagina"/>
      <w:jc w:val="center"/>
    </w:pPr>
  </w:p>
  <w:p w14:paraId="4ABF8A63" w14:textId="77777777" w:rsidR="00F5699A" w:rsidRPr="00CF0FA3" w:rsidRDefault="00F5699A"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00F12C22" w:rsidRPr="00CF0FA3">
      <w:rPr>
        <w:rFonts w:ascii="Verdana" w:hAnsi="Verdana"/>
        <w:sz w:val="16"/>
        <w:szCs w:val="16"/>
      </w:rPr>
      <w:fldChar w:fldCharType="begin"/>
    </w:r>
    <w:r w:rsidRPr="00CF0FA3">
      <w:rPr>
        <w:rFonts w:ascii="Verdana" w:hAnsi="Verdana"/>
        <w:sz w:val="16"/>
        <w:szCs w:val="16"/>
      </w:rPr>
      <w:instrText xml:space="preserve"> PAGE   \* MERGEFORMAT </w:instrText>
    </w:r>
    <w:r w:rsidR="00F12C22" w:rsidRPr="00CF0FA3">
      <w:rPr>
        <w:rFonts w:ascii="Verdana" w:hAnsi="Verdana"/>
        <w:sz w:val="16"/>
        <w:szCs w:val="16"/>
      </w:rPr>
      <w:fldChar w:fldCharType="separate"/>
    </w:r>
    <w:r w:rsidR="00F32A84">
      <w:rPr>
        <w:rFonts w:ascii="Verdana" w:hAnsi="Verdana"/>
        <w:noProof/>
        <w:sz w:val="16"/>
        <w:szCs w:val="16"/>
      </w:rPr>
      <w:t>5</w:t>
    </w:r>
    <w:r w:rsidR="00F12C22"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F5699A" w14:paraId="32CFE8DD" w14:textId="77777777" w:rsidTr="001B1240">
      <w:tc>
        <w:tcPr>
          <w:tcW w:w="657" w:type="dxa"/>
          <w:tcBorders>
            <w:top w:val="single" w:sz="4" w:space="0" w:color="000000"/>
            <w:left w:val="single" w:sz="4" w:space="0" w:color="000000"/>
            <w:bottom w:val="single" w:sz="4" w:space="0" w:color="000000"/>
          </w:tcBorders>
          <w:vAlign w:val="center"/>
        </w:tcPr>
        <w:p w14:paraId="5996F06F" w14:textId="77777777" w:rsidR="00F5699A" w:rsidRPr="001B1240" w:rsidRDefault="00F5699A"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0E92C51E" w14:textId="77777777" w:rsidR="00F5699A" w:rsidRPr="001B1240" w:rsidRDefault="00F5699A"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2FA0CDDE" w14:textId="77777777" w:rsidR="00F5699A" w:rsidRPr="001B1240" w:rsidRDefault="00F5699A"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47067971" w14:textId="77777777" w:rsidR="00F5699A" w:rsidRPr="001B1240" w:rsidRDefault="00F5699A"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5E6DBBF1" w14:textId="77777777" w:rsidR="00F5699A" w:rsidRPr="001B1240" w:rsidRDefault="00F5699A" w:rsidP="001B1240">
          <w:pPr>
            <w:pStyle w:val="Pidipagina"/>
            <w:snapToGrid w:val="0"/>
            <w:jc w:val="center"/>
            <w:rPr>
              <w:rFonts w:ascii="Verdana" w:hAnsi="Verdana"/>
            </w:rPr>
          </w:pPr>
        </w:p>
      </w:tc>
    </w:tr>
    <w:tr w:rsidR="00F5699A" w14:paraId="538B2D96" w14:textId="77777777" w:rsidTr="001B1240">
      <w:tc>
        <w:tcPr>
          <w:tcW w:w="657" w:type="dxa"/>
          <w:tcBorders>
            <w:left w:val="single" w:sz="4" w:space="0" w:color="000000"/>
            <w:bottom w:val="single" w:sz="4" w:space="0" w:color="000000"/>
          </w:tcBorders>
          <w:vAlign w:val="center"/>
        </w:tcPr>
        <w:p w14:paraId="6D2537BB" w14:textId="77777777" w:rsidR="00F5699A" w:rsidRPr="001B1240" w:rsidRDefault="00F5699A"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47D7EBC8" w14:textId="77777777" w:rsidR="00F5699A" w:rsidRPr="001B1240" w:rsidRDefault="00F5699A"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417D3265" w14:textId="77777777" w:rsidR="00F5699A" w:rsidRPr="001B1240" w:rsidRDefault="00F5699A"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7B032541" w14:textId="77777777" w:rsidR="00F5699A" w:rsidRPr="001B1240" w:rsidRDefault="00F5699A"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42B92347" w14:textId="77777777" w:rsidR="00F5699A" w:rsidRPr="001B1240" w:rsidRDefault="00F5699A" w:rsidP="001B1240">
          <w:pPr>
            <w:pStyle w:val="Pidipagina"/>
            <w:snapToGrid w:val="0"/>
            <w:jc w:val="center"/>
            <w:rPr>
              <w:rFonts w:ascii="Verdana" w:hAnsi="Verdana"/>
            </w:rPr>
          </w:pPr>
          <w:r w:rsidRPr="001B1240">
            <w:rPr>
              <w:rFonts w:ascii="Verdana" w:hAnsi="Verdana"/>
            </w:rPr>
            <w:t>Approvato da</w:t>
          </w:r>
        </w:p>
      </w:tc>
    </w:tr>
  </w:tbl>
  <w:p w14:paraId="1D60C8AF" w14:textId="77777777" w:rsidR="00F5699A" w:rsidRDefault="00F5699A">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5F72482" w14:textId="77777777" w:rsidR="00F5699A" w:rsidRDefault="00F5699A">
      <w:r>
        <w:separator/>
      </w:r>
    </w:p>
  </w:footnote>
  <w:footnote w:type="continuationSeparator" w:id="0">
    <w:p w14:paraId="34C90EF4" w14:textId="77777777" w:rsidR="00F5699A" w:rsidRDefault="00F569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636999C" w14:textId="77777777" w:rsidR="00FB65EF" w:rsidRDefault="00FB65EF">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14" w:type="dxa"/>
      <w:tblInd w:w="-72" w:type="dxa"/>
      <w:tblLayout w:type="fixed"/>
      <w:tblCellMar>
        <w:left w:w="70" w:type="dxa"/>
        <w:right w:w="70" w:type="dxa"/>
      </w:tblCellMar>
      <w:tblLook w:val="0000" w:firstRow="0" w:lastRow="0" w:firstColumn="0" w:lastColumn="0" w:noHBand="0" w:noVBand="0"/>
    </w:tblPr>
    <w:tblGrid>
      <w:gridCol w:w="2836"/>
      <w:gridCol w:w="4110"/>
      <w:gridCol w:w="2268"/>
    </w:tblGrid>
    <w:tr w:rsidR="00F5699A" w14:paraId="54B002B6" w14:textId="77777777" w:rsidTr="00413C44">
      <w:trPr>
        <w:trHeight w:val="838"/>
      </w:trPr>
      <w:tc>
        <w:tcPr>
          <w:tcW w:w="2836" w:type="dxa"/>
          <w:tcBorders>
            <w:top w:val="single" w:sz="4" w:space="0" w:color="000000"/>
            <w:left w:val="single" w:sz="4" w:space="0" w:color="000000"/>
            <w:bottom w:val="single" w:sz="4" w:space="0" w:color="000000"/>
          </w:tcBorders>
          <w:vAlign w:val="center"/>
        </w:tcPr>
        <w:p w14:paraId="72CC3E30" w14:textId="77777777" w:rsidR="00F5699A" w:rsidRPr="00A37DFF" w:rsidRDefault="00F5699A"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4110" w:type="dxa"/>
          <w:tcBorders>
            <w:top w:val="single" w:sz="4" w:space="0" w:color="000000"/>
            <w:left w:val="single" w:sz="4" w:space="0" w:color="000000"/>
            <w:bottom w:val="single" w:sz="4" w:space="0" w:color="000000"/>
          </w:tcBorders>
          <w:vAlign w:val="center"/>
        </w:tcPr>
        <w:p w14:paraId="207AACA1" w14:textId="77777777" w:rsidR="00F5699A" w:rsidRPr="004A3161" w:rsidRDefault="00F5699A"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14:paraId="1D3D5343" w14:textId="77777777" w:rsidR="00F5699A" w:rsidRPr="00A37DFF" w:rsidRDefault="00F5699A" w:rsidP="00DD03E3">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Pr>
              <w:rFonts w:ascii="Verdana" w:hAnsi="Verdana"/>
              <w:b/>
              <w:bCs/>
              <w:sz w:val="24"/>
              <w:szCs w:val="24"/>
            </w:rPr>
            <w:t>03</w:t>
          </w:r>
          <w:r w:rsidRPr="00A37DFF">
            <w:rPr>
              <w:rFonts w:ascii="Verdana" w:hAnsi="Verdana"/>
              <w:b/>
              <w:bCs/>
              <w:sz w:val="24"/>
              <w:szCs w:val="24"/>
            </w:rPr>
            <w:t xml:space="preserve"> EN</w:t>
          </w:r>
        </w:p>
      </w:tc>
    </w:tr>
  </w:tbl>
  <w:p w14:paraId="7F64E3FE" w14:textId="77777777" w:rsidR="00F5699A" w:rsidRDefault="00F5699A">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F5699A" w14:paraId="69CECF53" w14:textId="77777777">
      <w:trPr>
        <w:trHeight w:val="838"/>
      </w:trPr>
      <w:tc>
        <w:tcPr>
          <w:tcW w:w="1896" w:type="dxa"/>
          <w:tcBorders>
            <w:top w:val="single" w:sz="4" w:space="0" w:color="000000"/>
            <w:left w:val="single" w:sz="4" w:space="0" w:color="000000"/>
            <w:bottom w:val="single" w:sz="4" w:space="0" w:color="000000"/>
          </w:tcBorders>
          <w:vAlign w:val="center"/>
        </w:tcPr>
        <w:p w14:paraId="22483D2E" w14:textId="77777777" w:rsidR="00F5699A" w:rsidRPr="004A3161" w:rsidRDefault="00F5699A"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485FC648" w14:textId="77777777" w:rsidR="00F5699A" w:rsidRPr="004A3161" w:rsidRDefault="00F5699A">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1D469751" w14:textId="77777777" w:rsidR="00F5699A" w:rsidRPr="004A3161" w:rsidRDefault="00F5699A">
          <w:pPr>
            <w:pStyle w:val="Intestazione"/>
            <w:snapToGrid w:val="0"/>
            <w:jc w:val="center"/>
            <w:rPr>
              <w:rFonts w:ascii="Verdana" w:hAnsi="Verdana"/>
              <w:bCs/>
              <w:sz w:val="24"/>
              <w:szCs w:val="24"/>
            </w:rPr>
          </w:pPr>
          <w:r w:rsidRPr="004A3161">
            <w:rPr>
              <w:rFonts w:ascii="Verdana" w:hAnsi="Verdana"/>
              <w:bCs/>
              <w:sz w:val="24"/>
              <w:szCs w:val="24"/>
            </w:rPr>
            <w:t>P 09.01</w:t>
          </w:r>
        </w:p>
        <w:p w14:paraId="3827CC21" w14:textId="77777777" w:rsidR="00F5699A" w:rsidRPr="004A3161" w:rsidRDefault="00F5699A">
          <w:pPr>
            <w:pStyle w:val="Intestazione"/>
            <w:jc w:val="center"/>
            <w:rPr>
              <w:rFonts w:ascii="Verdana" w:hAnsi="Verdana"/>
              <w:bCs/>
              <w:sz w:val="24"/>
              <w:szCs w:val="24"/>
            </w:rPr>
          </w:pPr>
          <w:r w:rsidRPr="004A3161">
            <w:rPr>
              <w:rFonts w:ascii="Verdana" w:hAnsi="Verdana"/>
              <w:bCs/>
              <w:sz w:val="24"/>
              <w:szCs w:val="24"/>
            </w:rPr>
            <w:t xml:space="preserve">Pag. </w:t>
          </w:r>
          <w:r w:rsidR="00F12C22" w:rsidRPr="004A3161">
            <w:rPr>
              <w:rFonts w:ascii="Verdana" w:hAnsi="Verdana"/>
              <w:bCs/>
              <w:sz w:val="24"/>
              <w:szCs w:val="24"/>
            </w:rPr>
            <w:fldChar w:fldCharType="begin"/>
          </w:r>
          <w:r w:rsidRPr="004A3161">
            <w:rPr>
              <w:rFonts w:ascii="Verdana" w:hAnsi="Verdana"/>
              <w:bCs/>
              <w:sz w:val="24"/>
              <w:szCs w:val="24"/>
            </w:rPr>
            <w:instrText xml:space="preserve"> PAGE </w:instrText>
          </w:r>
          <w:r w:rsidR="00F12C22" w:rsidRPr="004A3161">
            <w:rPr>
              <w:rFonts w:ascii="Verdana" w:hAnsi="Verdana"/>
              <w:bCs/>
              <w:sz w:val="24"/>
              <w:szCs w:val="24"/>
            </w:rPr>
            <w:fldChar w:fldCharType="separate"/>
          </w:r>
          <w:r>
            <w:rPr>
              <w:rFonts w:ascii="Verdana" w:hAnsi="Verdana"/>
              <w:bCs/>
              <w:noProof/>
              <w:sz w:val="24"/>
              <w:szCs w:val="24"/>
            </w:rPr>
            <w:t>1</w:t>
          </w:r>
          <w:r w:rsidR="00F12C22" w:rsidRPr="004A3161">
            <w:rPr>
              <w:rFonts w:ascii="Verdana" w:hAnsi="Verdana"/>
              <w:bCs/>
              <w:sz w:val="24"/>
              <w:szCs w:val="24"/>
            </w:rPr>
            <w:fldChar w:fldCharType="end"/>
          </w:r>
          <w:r w:rsidRPr="004A3161">
            <w:rPr>
              <w:rFonts w:ascii="Verdana" w:hAnsi="Verdana"/>
              <w:bCs/>
              <w:sz w:val="24"/>
              <w:szCs w:val="24"/>
            </w:rPr>
            <w:t>/6</w:t>
          </w:r>
        </w:p>
      </w:tc>
    </w:tr>
  </w:tbl>
  <w:p w14:paraId="3DF48BFA" w14:textId="77777777" w:rsidR="00F5699A" w:rsidRDefault="00F5699A">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15"/>
  </w:num>
  <w:num w:numId="6">
    <w:abstractNumId w:val="14"/>
  </w:num>
  <w:num w:numId="7">
    <w:abstractNumId w:val="24"/>
  </w:num>
  <w:num w:numId="8">
    <w:abstractNumId w:val="18"/>
  </w:num>
  <w:num w:numId="9">
    <w:abstractNumId w:val="23"/>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5"/>
  </w:num>
  <w:num w:numId="16">
    <w:abstractNumId w:val="22"/>
  </w:num>
  <w:num w:numId="17">
    <w:abstractNumId w:val="16"/>
  </w:num>
  <w:num w:numId="18">
    <w:abstractNumId w:val="19"/>
  </w:num>
  <w:num w:numId="19">
    <w:abstractNumId w:val="28"/>
  </w:num>
  <w:num w:numId="20">
    <w:abstractNumId w:val="9"/>
  </w:num>
  <w:num w:numId="21">
    <w:abstractNumId w:val="6"/>
  </w:num>
  <w:num w:numId="22">
    <w:abstractNumId w:val="20"/>
  </w:num>
  <w:num w:numId="23">
    <w:abstractNumId w:val="10"/>
  </w:num>
  <w:num w:numId="24">
    <w:abstractNumId w:val="26"/>
  </w:num>
  <w:num w:numId="25">
    <w:abstractNumId w:val="5"/>
  </w:num>
  <w:num w:numId="26">
    <w:abstractNumId w:val="12"/>
  </w:num>
  <w:num w:numId="27">
    <w:abstractNumId w:val="21"/>
  </w:num>
  <w:num w:numId="28">
    <w:abstractNumId w:val="17"/>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28001"/>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43A03"/>
    <w:rsid w:val="000440FC"/>
    <w:rsid w:val="00045A7B"/>
    <w:rsid w:val="00056338"/>
    <w:rsid w:val="00065814"/>
    <w:rsid w:val="000677DC"/>
    <w:rsid w:val="000757CC"/>
    <w:rsid w:val="000814D0"/>
    <w:rsid w:val="0008295C"/>
    <w:rsid w:val="00084AAE"/>
    <w:rsid w:val="00087A3A"/>
    <w:rsid w:val="00087ED5"/>
    <w:rsid w:val="00091FF2"/>
    <w:rsid w:val="00092190"/>
    <w:rsid w:val="00092BE3"/>
    <w:rsid w:val="00092F94"/>
    <w:rsid w:val="000B2034"/>
    <w:rsid w:val="000B21D0"/>
    <w:rsid w:val="000B5391"/>
    <w:rsid w:val="000C547C"/>
    <w:rsid w:val="000E0D1F"/>
    <w:rsid w:val="000E2937"/>
    <w:rsid w:val="000E6B74"/>
    <w:rsid w:val="000F1924"/>
    <w:rsid w:val="000F6823"/>
    <w:rsid w:val="00137981"/>
    <w:rsid w:val="00145FD8"/>
    <w:rsid w:val="00146651"/>
    <w:rsid w:val="00155306"/>
    <w:rsid w:val="00163F15"/>
    <w:rsid w:val="00172D78"/>
    <w:rsid w:val="0017350C"/>
    <w:rsid w:val="00176BCD"/>
    <w:rsid w:val="00186FC8"/>
    <w:rsid w:val="001B1240"/>
    <w:rsid w:val="001C1798"/>
    <w:rsid w:val="001C5AB5"/>
    <w:rsid w:val="001E1265"/>
    <w:rsid w:val="001F3354"/>
    <w:rsid w:val="00206212"/>
    <w:rsid w:val="00207B8B"/>
    <w:rsid w:val="00207E78"/>
    <w:rsid w:val="00210CA4"/>
    <w:rsid w:val="00224A9C"/>
    <w:rsid w:val="00230158"/>
    <w:rsid w:val="002316C9"/>
    <w:rsid w:val="00244AB4"/>
    <w:rsid w:val="00253604"/>
    <w:rsid w:val="00255994"/>
    <w:rsid w:val="00256883"/>
    <w:rsid w:val="00256A27"/>
    <w:rsid w:val="00257592"/>
    <w:rsid w:val="00283C6B"/>
    <w:rsid w:val="00284D18"/>
    <w:rsid w:val="00285798"/>
    <w:rsid w:val="002909F8"/>
    <w:rsid w:val="0029438A"/>
    <w:rsid w:val="002B2D03"/>
    <w:rsid w:val="002C543B"/>
    <w:rsid w:val="002C594E"/>
    <w:rsid w:val="002C7799"/>
    <w:rsid w:val="002D688D"/>
    <w:rsid w:val="002E0E49"/>
    <w:rsid w:val="002E6BF0"/>
    <w:rsid w:val="002E72E7"/>
    <w:rsid w:val="00300921"/>
    <w:rsid w:val="00317764"/>
    <w:rsid w:val="00321C5D"/>
    <w:rsid w:val="0032333A"/>
    <w:rsid w:val="0033494F"/>
    <w:rsid w:val="003362E1"/>
    <w:rsid w:val="00346252"/>
    <w:rsid w:val="00355740"/>
    <w:rsid w:val="003718C4"/>
    <w:rsid w:val="003743E6"/>
    <w:rsid w:val="003876AB"/>
    <w:rsid w:val="003924BA"/>
    <w:rsid w:val="00393A7B"/>
    <w:rsid w:val="00394C48"/>
    <w:rsid w:val="0039509E"/>
    <w:rsid w:val="003A086E"/>
    <w:rsid w:val="003A2B72"/>
    <w:rsid w:val="003B0093"/>
    <w:rsid w:val="003C6483"/>
    <w:rsid w:val="003D4AE8"/>
    <w:rsid w:val="003D63C7"/>
    <w:rsid w:val="003E16B4"/>
    <w:rsid w:val="003E5EDC"/>
    <w:rsid w:val="003F1487"/>
    <w:rsid w:val="003F2F65"/>
    <w:rsid w:val="003F3772"/>
    <w:rsid w:val="00400335"/>
    <w:rsid w:val="00400C42"/>
    <w:rsid w:val="004052BE"/>
    <w:rsid w:val="004124F9"/>
    <w:rsid w:val="00413C44"/>
    <w:rsid w:val="00413D6A"/>
    <w:rsid w:val="0042012D"/>
    <w:rsid w:val="00423D2B"/>
    <w:rsid w:val="004260B0"/>
    <w:rsid w:val="004402B2"/>
    <w:rsid w:val="00440633"/>
    <w:rsid w:val="00444A3D"/>
    <w:rsid w:val="00454F59"/>
    <w:rsid w:val="00455621"/>
    <w:rsid w:val="00457D66"/>
    <w:rsid w:val="00461A80"/>
    <w:rsid w:val="00462266"/>
    <w:rsid w:val="0048207C"/>
    <w:rsid w:val="00482084"/>
    <w:rsid w:val="004862FA"/>
    <w:rsid w:val="004936C6"/>
    <w:rsid w:val="004A3161"/>
    <w:rsid w:val="004A7EF7"/>
    <w:rsid w:val="004B6F61"/>
    <w:rsid w:val="004D46BF"/>
    <w:rsid w:val="004E0899"/>
    <w:rsid w:val="004E122D"/>
    <w:rsid w:val="004F248C"/>
    <w:rsid w:val="004F2CB3"/>
    <w:rsid w:val="004F698C"/>
    <w:rsid w:val="005020D4"/>
    <w:rsid w:val="00504753"/>
    <w:rsid w:val="00512BAF"/>
    <w:rsid w:val="00516420"/>
    <w:rsid w:val="00527812"/>
    <w:rsid w:val="0053518D"/>
    <w:rsid w:val="00542E82"/>
    <w:rsid w:val="00544111"/>
    <w:rsid w:val="00550B98"/>
    <w:rsid w:val="00551285"/>
    <w:rsid w:val="00556D8D"/>
    <w:rsid w:val="00573C7D"/>
    <w:rsid w:val="00577417"/>
    <w:rsid w:val="00583DB6"/>
    <w:rsid w:val="005857DF"/>
    <w:rsid w:val="00586810"/>
    <w:rsid w:val="005871AB"/>
    <w:rsid w:val="0058741E"/>
    <w:rsid w:val="00591179"/>
    <w:rsid w:val="005A6320"/>
    <w:rsid w:val="005B623F"/>
    <w:rsid w:val="005B6E83"/>
    <w:rsid w:val="005B7A69"/>
    <w:rsid w:val="005C3862"/>
    <w:rsid w:val="005C5DE4"/>
    <w:rsid w:val="005D1E55"/>
    <w:rsid w:val="005D6FC3"/>
    <w:rsid w:val="005E2A9F"/>
    <w:rsid w:val="005F34DB"/>
    <w:rsid w:val="00603B84"/>
    <w:rsid w:val="006044C5"/>
    <w:rsid w:val="006052E2"/>
    <w:rsid w:val="00606B36"/>
    <w:rsid w:val="0061390C"/>
    <w:rsid w:val="00617F68"/>
    <w:rsid w:val="006224B1"/>
    <w:rsid w:val="00626B3E"/>
    <w:rsid w:val="0063492F"/>
    <w:rsid w:val="006359A0"/>
    <w:rsid w:val="0064005C"/>
    <w:rsid w:val="006447F8"/>
    <w:rsid w:val="00646AC2"/>
    <w:rsid w:val="006574F5"/>
    <w:rsid w:val="006661FA"/>
    <w:rsid w:val="00677F2D"/>
    <w:rsid w:val="006850A8"/>
    <w:rsid w:val="00694538"/>
    <w:rsid w:val="0069659C"/>
    <w:rsid w:val="00696F19"/>
    <w:rsid w:val="006A7525"/>
    <w:rsid w:val="006B1153"/>
    <w:rsid w:val="006C12D1"/>
    <w:rsid w:val="006D24CE"/>
    <w:rsid w:val="006D41CE"/>
    <w:rsid w:val="006D6A3C"/>
    <w:rsid w:val="006E17BB"/>
    <w:rsid w:val="006E4DD6"/>
    <w:rsid w:val="0070077A"/>
    <w:rsid w:val="00704194"/>
    <w:rsid w:val="0072245C"/>
    <w:rsid w:val="00723EFE"/>
    <w:rsid w:val="00723F07"/>
    <w:rsid w:val="007326DF"/>
    <w:rsid w:val="00733EC4"/>
    <w:rsid w:val="00734DF0"/>
    <w:rsid w:val="00741F01"/>
    <w:rsid w:val="007506EF"/>
    <w:rsid w:val="007521C0"/>
    <w:rsid w:val="007624DE"/>
    <w:rsid w:val="0076317A"/>
    <w:rsid w:val="00771BDE"/>
    <w:rsid w:val="00772ABA"/>
    <w:rsid w:val="00773FCC"/>
    <w:rsid w:val="00775CF9"/>
    <w:rsid w:val="00775F04"/>
    <w:rsid w:val="00785869"/>
    <w:rsid w:val="00786DC6"/>
    <w:rsid w:val="00797E5A"/>
    <w:rsid w:val="007A0232"/>
    <w:rsid w:val="007A2390"/>
    <w:rsid w:val="007A2BB6"/>
    <w:rsid w:val="007A5690"/>
    <w:rsid w:val="007A5AB0"/>
    <w:rsid w:val="007A5BC3"/>
    <w:rsid w:val="007B084D"/>
    <w:rsid w:val="007B2023"/>
    <w:rsid w:val="007B6CD3"/>
    <w:rsid w:val="007B79B6"/>
    <w:rsid w:val="007C1229"/>
    <w:rsid w:val="007C1B8F"/>
    <w:rsid w:val="007C6724"/>
    <w:rsid w:val="007D27EF"/>
    <w:rsid w:val="007D5928"/>
    <w:rsid w:val="007E6A4A"/>
    <w:rsid w:val="007F42C5"/>
    <w:rsid w:val="007F676A"/>
    <w:rsid w:val="00807702"/>
    <w:rsid w:val="008114CB"/>
    <w:rsid w:val="00823153"/>
    <w:rsid w:val="00823E8A"/>
    <w:rsid w:val="00824084"/>
    <w:rsid w:val="00824D19"/>
    <w:rsid w:val="0082741E"/>
    <w:rsid w:val="0083313B"/>
    <w:rsid w:val="00834344"/>
    <w:rsid w:val="00840713"/>
    <w:rsid w:val="00853353"/>
    <w:rsid w:val="008577AC"/>
    <w:rsid w:val="00866CC4"/>
    <w:rsid w:val="008708A6"/>
    <w:rsid w:val="00871D57"/>
    <w:rsid w:val="0087549C"/>
    <w:rsid w:val="00877B0B"/>
    <w:rsid w:val="00890FB3"/>
    <w:rsid w:val="008A4E11"/>
    <w:rsid w:val="008B3742"/>
    <w:rsid w:val="008C61C5"/>
    <w:rsid w:val="008D68FC"/>
    <w:rsid w:val="008F3C8E"/>
    <w:rsid w:val="009100AD"/>
    <w:rsid w:val="0092072B"/>
    <w:rsid w:val="00923109"/>
    <w:rsid w:val="00933C9F"/>
    <w:rsid w:val="00953535"/>
    <w:rsid w:val="009717DC"/>
    <w:rsid w:val="00977461"/>
    <w:rsid w:val="009835D4"/>
    <w:rsid w:val="00983625"/>
    <w:rsid w:val="00984137"/>
    <w:rsid w:val="00991A1F"/>
    <w:rsid w:val="009A108B"/>
    <w:rsid w:val="009A2E24"/>
    <w:rsid w:val="009A54EC"/>
    <w:rsid w:val="009A5C78"/>
    <w:rsid w:val="009A6065"/>
    <w:rsid w:val="009B3F11"/>
    <w:rsid w:val="009B7823"/>
    <w:rsid w:val="009D1B62"/>
    <w:rsid w:val="009D2041"/>
    <w:rsid w:val="009E26BA"/>
    <w:rsid w:val="009F6F6D"/>
    <w:rsid w:val="00A006A4"/>
    <w:rsid w:val="00A15021"/>
    <w:rsid w:val="00A17A10"/>
    <w:rsid w:val="00A27C92"/>
    <w:rsid w:val="00A362A0"/>
    <w:rsid w:val="00A37DFF"/>
    <w:rsid w:val="00A523C1"/>
    <w:rsid w:val="00A6328A"/>
    <w:rsid w:val="00A707B7"/>
    <w:rsid w:val="00A77F87"/>
    <w:rsid w:val="00A80858"/>
    <w:rsid w:val="00A80D66"/>
    <w:rsid w:val="00A86284"/>
    <w:rsid w:val="00A914F8"/>
    <w:rsid w:val="00A91F4F"/>
    <w:rsid w:val="00A93EAE"/>
    <w:rsid w:val="00A96B84"/>
    <w:rsid w:val="00AA5D0E"/>
    <w:rsid w:val="00AB499C"/>
    <w:rsid w:val="00AB7838"/>
    <w:rsid w:val="00AC1C70"/>
    <w:rsid w:val="00AC23D9"/>
    <w:rsid w:val="00AD0C7E"/>
    <w:rsid w:val="00AE14D6"/>
    <w:rsid w:val="00AE5F17"/>
    <w:rsid w:val="00AE6869"/>
    <w:rsid w:val="00B00799"/>
    <w:rsid w:val="00B0131B"/>
    <w:rsid w:val="00B04558"/>
    <w:rsid w:val="00B061CA"/>
    <w:rsid w:val="00B11378"/>
    <w:rsid w:val="00B13991"/>
    <w:rsid w:val="00B13B09"/>
    <w:rsid w:val="00B15264"/>
    <w:rsid w:val="00B31DC7"/>
    <w:rsid w:val="00B34EE8"/>
    <w:rsid w:val="00B4068B"/>
    <w:rsid w:val="00B43100"/>
    <w:rsid w:val="00B54BAA"/>
    <w:rsid w:val="00B633B2"/>
    <w:rsid w:val="00B64CAA"/>
    <w:rsid w:val="00B7130C"/>
    <w:rsid w:val="00B7140D"/>
    <w:rsid w:val="00B74878"/>
    <w:rsid w:val="00B766B8"/>
    <w:rsid w:val="00B77762"/>
    <w:rsid w:val="00B812E3"/>
    <w:rsid w:val="00B901BE"/>
    <w:rsid w:val="00B922B4"/>
    <w:rsid w:val="00B939DC"/>
    <w:rsid w:val="00B9411A"/>
    <w:rsid w:val="00BA1A4D"/>
    <w:rsid w:val="00BC2E32"/>
    <w:rsid w:val="00BD178C"/>
    <w:rsid w:val="00BD3EBF"/>
    <w:rsid w:val="00BD53B8"/>
    <w:rsid w:val="00BE25AC"/>
    <w:rsid w:val="00BE3108"/>
    <w:rsid w:val="00BF4FA5"/>
    <w:rsid w:val="00BF628B"/>
    <w:rsid w:val="00C00BE1"/>
    <w:rsid w:val="00C117A5"/>
    <w:rsid w:val="00C124DB"/>
    <w:rsid w:val="00C2305A"/>
    <w:rsid w:val="00C23BF2"/>
    <w:rsid w:val="00C24D3C"/>
    <w:rsid w:val="00C268DB"/>
    <w:rsid w:val="00C26DBB"/>
    <w:rsid w:val="00C270D3"/>
    <w:rsid w:val="00C3274A"/>
    <w:rsid w:val="00C36C3A"/>
    <w:rsid w:val="00C379B9"/>
    <w:rsid w:val="00C6446D"/>
    <w:rsid w:val="00C71D21"/>
    <w:rsid w:val="00C7474A"/>
    <w:rsid w:val="00C7733F"/>
    <w:rsid w:val="00C83149"/>
    <w:rsid w:val="00C833C2"/>
    <w:rsid w:val="00C84692"/>
    <w:rsid w:val="00C879E6"/>
    <w:rsid w:val="00CA304A"/>
    <w:rsid w:val="00CB5761"/>
    <w:rsid w:val="00CE1B51"/>
    <w:rsid w:val="00CF0FA3"/>
    <w:rsid w:val="00CF12AA"/>
    <w:rsid w:val="00CF25D6"/>
    <w:rsid w:val="00D05198"/>
    <w:rsid w:val="00D13102"/>
    <w:rsid w:val="00D155E3"/>
    <w:rsid w:val="00D438A4"/>
    <w:rsid w:val="00D4399F"/>
    <w:rsid w:val="00D45B18"/>
    <w:rsid w:val="00D56F5B"/>
    <w:rsid w:val="00D62E6F"/>
    <w:rsid w:val="00D6603D"/>
    <w:rsid w:val="00D70536"/>
    <w:rsid w:val="00D74BDB"/>
    <w:rsid w:val="00D75609"/>
    <w:rsid w:val="00D7794D"/>
    <w:rsid w:val="00D95F21"/>
    <w:rsid w:val="00D976BF"/>
    <w:rsid w:val="00D97F74"/>
    <w:rsid w:val="00DA2838"/>
    <w:rsid w:val="00DA4D9A"/>
    <w:rsid w:val="00DB1DBC"/>
    <w:rsid w:val="00DC0A5B"/>
    <w:rsid w:val="00DC5451"/>
    <w:rsid w:val="00DC7B87"/>
    <w:rsid w:val="00DD03E3"/>
    <w:rsid w:val="00DD09DE"/>
    <w:rsid w:val="00DD6E23"/>
    <w:rsid w:val="00DE45BB"/>
    <w:rsid w:val="00DE5C26"/>
    <w:rsid w:val="00DF4C35"/>
    <w:rsid w:val="00E07261"/>
    <w:rsid w:val="00E11376"/>
    <w:rsid w:val="00E14115"/>
    <w:rsid w:val="00E1541D"/>
    <w:rsid w:val="00E164E4"/>
    <w:rsid w:val="00E20684"/>
    <w:rsid w:val="00E32766"/>
    <w:rsid w:val="00E502AA"/>
    <w:rsid w:val="00E530AE"/>
    <w:rsid w:val="00E548E0"/>
    <w:rsid w:val="00E67F4D"/>
    <w:rsid w:val="00E73CA1"/>
    <w:rsid w:val="00E75A58"/>
    <w:rsid w:val="00E77A6E"/>
    <w:rsid w:val="00E8335F"/>
    <w:rsid w:val="00E85F92"/>
    <w:rsid w:val="00E9374A"/>
    <w:rsid w:val="00E96050"/>
    <w:rsid w:val="00EA4124"/>
    <w:rsid w:val="00EC3A3A"/>
    <w:rsid w:val="00EC60C4"/>
    <w:rsid w:val="00EE1A6E"/>
    <w:rsid w:val="00EE1EE6"/>
    <w:rsid w:val="00EE6904"/>
    <w:rsid w:val="00EF1A98"/>
    <w:rsid w:val="00EF1FD5"/>
    <w:rsid w:val="00F05AA8"/>
    <w:rsid w:val="00F10A60"/>
    <w:rsid w:val="00F120AD"/>
    <w:rsid w:val="00F12C22"/>
    <w:rsid w:val="00F12F85"/>
    <w:rsid w:val="00F177DF"/>
    <w:rsid w:val="00F21B82"/>
    <w:rsid w:val="00F32A84"/>
    <w:rsid w:val="00F41F8E"/>
    <w:rsid w:val="00F50C07"/>
    <w:rsid w:val="00F51564"/>
    <w:rsid w:val="00F5437E"/>
    <w:rsid w:val="00F55079"/>
    <w:rsid w:val="00F5699A"/>
    <w:rsid w:val="00F6257B"/>
    <w:rsid w:val="00F6263E"/>
    <w:rsid w:val="00F64F72"/>
    <w:rsid w:val="00F772D4"/>
    <w:rsid w:val="00F8523A"/>
    <w:rsid w:val="00F95BB1"/>
    <w:rsid w:val="00FB4F16"/>
    <w:rsid w:val="00FB65EF"/>
    <w:rsid w:val="00FC7DA3"/>
    <w:rsid w:val="00FD4809"/>
    <w:rsid w:val="00FE19E1"/>
    <w:rsid w:val="00FE26B3"/>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28001"/>
    <o:shapelayout v:ext="edit">
      <o:idmap v:ext="edit" data="1"/>
    </o:shapelayout>
  </w:shapeDefaults>
  <w:decimalSymbol w:val=","/>
  <w:listSeparator w:val=";"/>
  <w14:docId w14:val="427215DA"/>
  <w15:docId w15:val="{F213CB09-EE5C-4F8F-BB71-D612E1524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4B7153-7541-459A-866F-B6EE8CE1F0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7</Pages>
  <Words>1910</Words>
  <Characters>10892</Characters>
  <Application>Microsoft Office Word</Application>
  <DocSecurity>0</DocSecurity>
  <Lines>90</Lines>
  <Paragraphs>25</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12777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STriolo</cp:lastModifiedBy>
  <cp:revision>29</cp:revision>
  <cp:lastPrinted>2017-02-25T09:26:00Z</cp:lastPrinted>
  <dcterms:created xsi:type="dcterms:W3CDTF">2016-04-01T08:02:00Z</dcterms:created>
  <dcterms:modified xsi:type="dcterms:W3CDTF">2022-01-17T16:13:00Z</dcterms:modified>
  <cp:category>Ufficio Qualità</cp:category>
  <cp:contentStatus>Rev. 2</cp:contentStatus>
</cp:coreProperties>
</file>