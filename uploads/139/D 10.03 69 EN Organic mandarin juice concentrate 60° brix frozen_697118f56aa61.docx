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57A3F"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78F9A7A" w14:textId="77777777" w:rsidTr="00394C48">
        <w:trPr>
          <w:trHeight w:val="1399"/>
        </w:trPr>
        <w:tc>
          <w:tcPr>
            <w:tcW w:w="9210" w:type="dxa"/>
            <w:shd w:val="clear" w:color="auto" w:fill="auto"/>
          </w:tcPr>
          <w:p w14:paraId="5B6FAE2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03073" w:rsidRPr="00F03073">
              <w:rPr>
                <w:rFonts w:ascii="Verdana" w:hAnsi="Verdana"/>
                <w:bCs/>
                <w:lang w:val="en-US"/>
              </w:rPr>
              <w:t>Organic m</w:t>
            </w:r>
            <w:r w:rsidR="00111160" w:rsidRPr="00111160">
              <w:rPr>
                <w:rFonts w:ascii="Verdana" w:hAnsi="Verdana"/>
                <w:lang w:val="en-US"/>
              </w:rPr>
              <w:t>andarin juice concentrate 6</w:t>
            </w:r>
            <w:r w:rsidR="00AD13C2">
              <w:rPr>
                <w:rFonts w:ascii="Verdana" w:hAnsi="Verdana"/>
                <w:lang w:val="en-US"/>
              </w:rPr>
              <w:t>0</w:t>
            </w:r>
            <w:r w:rsidR="00111160" w:rsidRPr="00111160">
              <w:rPr>
                <w:rFonts w:ascii="Verdana" w:hAnsi="Verdana"/>
                <w:lang w:val="en-US"/>
              </w:rPr>
              <w:t>° brix frozen</w:t>
            </w:r>
          </w:p>
          <w:p w14:paraId="667A1F1B"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03073" w:rsidRPr="00F03073">
              <w:rPr>
                <w:rFonts w:ascii="Verdana" w:hAnsi="Verdana"/>
                <w:bCs/>
                <w:i/>
                <w:lang w:val="en-US"/>
              </w:rPr>
              <w:t>Organic m</w:t>
            </w:r>
            <w:r w:rsidR="00111160" w:rsidRPr="00111160">
              <w:rPr>
                <w:rFonts w:ascii="Verdana" w:hAnsi="Verdana"/>
                <w:lang w:val="en-US"/>
              </w:rPr>
              <w:t>andarin juice concentrate 6</w:t>
            </w:r>
            <w:r w:rsidR="00AD13C2">
              <w:rPr>
                <w:rFonts w:ascii="Verdana" w:hAnsi="Verdana"/>
                <w:lang w:val="en-US"/>
              </w:rPr>
              <w:t>0</w:t>
            </w:r>
            <w:r w:rsidR="00111160" w:rsidRPr="00111160">
              <w:rPr>
                <w:rFonts w:ascii="Verdana" w:hAnsi="Verdana"/>
                <w:lang w:val="en-US"/>
              </w:rPr>
              <w:t>° brix frozen</w:t>
            </w:r>
          </w:p>
          <w:p w14:paraId="76084D6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111160" w:rsidRPr="00BA6641">
              <w:rPr>
                <w:rFonts w:ascii="Verdana" w:hAnsi="Verdana"/>
                <w:lang w:val="en-US"/>
              </w:rPr>
              <w:t>C</w:t>
            </w:r>
            <w:r w:rsidR="00111160">
              <w:rPr>
                <w:rFonts w:ascii="Verdana" w:hAnsi="Verdana"/>
                <w:lang w:val="en-US"/>
              </w:rPr>
              <w:t>MS</w:t>
            </w:r>
            <w:r w:rsidR="00F03073">
              <w:rPr>
                <w:rFonts w:ascii="Verdana" w:hAnsi="Verdana"/>
                <w:lang w:val="en-US"/>
              </w:rPr>
              <w:t>B</w:t>
            </w:r>
          </w:p>
        </w:tc>
      </w:tr>
    </w:tbl>
    <w:p w14:paraId="1B261D9A" w14:textId="77777777" w:rsidR="00B13991" w:rsidRDefault="00B13991" w:rsidP="00257592">
      <w:pPr>
        <w:spacing w:before="120"/>
        <w:ind w:left="720"/>
        <w:rPr>
          <w:rFonts w:ascii="Verdana" w:hAnsi="Verdana"/>
          <w:b/>
          <w:sz w:val="8"/>
          <w:szCs w:val="8"/>
          <w:lang w:val="en-US"/>
        </w:rPr>
      </w:pPr>
    </w:p>
    <w:p w14:paraId="204A6A4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D49E2" w14:paraId="43FDF5F4" w14:textId="77777777" w:rsidTr="00257592">
        <w:trPr>
          <w:trHeight w:val="3578"/>
        </w:trPr>
        <w:tc>
          <w:tcPr>
            <w:tcW w:w="9238" w:type="dxa"/>
            <w:shd w:val="clear" w:color="auto" w:fill="auto"/>
          </w:tcPr>
          <w:p w14:paraId="61DBC449"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70621F3"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03073">
              <w:rPr>
                <w:rFonts w:ascii="Verdana" w:hAnsi="Verdana"/>
                <w:lang w:val="en-US"/>
              </w:rPr>
              <w:t xml:space="preserve">Organic </w:t>
            </w:r>
            <w:r w:rsidR="00384CA5" w:rsidRPr="0032572D">
              <w:rPr>
                <w:rFonts w:ascii="Verdana" w:hAnsi="Verdana"/>
                <w:lang w:val="en-US"/>
              </w:rPr>
              <w:t>Mandarin (100%)</w:t>
            </w:r>
          </w:p>
          <w:p w14:paraId="515143AA" w14:textId="77777777" w:rsidR="0042012D" w:rsidRPr="002C594E" w:rsidRDefault="0042012D" w:rsidP="00583DB6">
            <w:pPr>
              <w:tabs>
                <w:tab w:val="left" w:pos="284"/>
                <w:tab w:val="left" w:pos="3402"/>
              </w:tabs>
              <w:spacing w:before="120" w:after="120"/>
              <w:rPr>
                <w:rFonts w:ascii="Verdana" w:hAnsi="Verdana"/>
                <w:i/>
                <w:lang w:val="en-US"/>
              </w:rPr>
            </w:pPr>
          </w:p>
          <w:p w14:paraId="359DA92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C6FE3B5" w14:textId="77777777" w:rsidR="00583DB6" w:rsidRPr="002C594E" w:rsidRDefault="00583DB6" w:rsidP="00583DB6">
            <w:pPr>
              <w:tabs>
                <w:tab w:val="left" w:pos="284"/>
                <w:tab w:val="left" w:pos="3402"/>
              </w:tabs>
              <w:spacing w:before="120" w:after="120"/>
              <w:rPr>
                <w:rFonts w:ascii="Verdana" w:hAnsi="Verdana"/>
                <w:i/>
                <w:lang w:val="en-US"/>
              </w:rPr>
            </w:pPr>
          </w:p>
          <w:p w14:paraId="6B7F9814"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84CA5" w:rsidRPr="0032572D">
              <w:rPr>
                <w:rFonts w:ascii="Verdana" w:hAnsi="Verdana"/>
                <w:lang w:val="en-US"/>
              </w:rPr>
              <w:t>Mandarin</w:t>
            </w:r>
          </w:p>
          <w:p w14:paraId="18FA24E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4F65E86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391FD15"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62A6C88C"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33688C5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4CDD75AB" w14:textId="77777777"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66F80F9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579FD7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0D17A2B" w14:textId="77777777" w:rsidR="00583DB6" w:rsidRDefault="00583DB6" w:rsidP="00257592">
      <w:pPr>
        <w:spacing w:before="120"/>
        <w:rPr>
          <w:rFonts w:ascii="Verdana" w:hAnsi="Verdana"/>
          <w:b/>
          <w:sz w:val="8"/>
          <w:szCs w:val="8"/>
          <w:lang w:val="en-US"/>
        </w:rPr>
      </w:pPr>
    </w:p>
    <w:p w14:paraId="7F48860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C49D20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D49E2" w14:paraId="6AD22BCD" w14:textId="77777777" w:rsidTr="00583DB6">
        <w:trPr>
          <w:trHeight w:val="4575"/>
        </w:trPr>
        <w:tc>
          <w:tcPr>
            <w:tcW w:w="9210" w:type="dxa"/>
            <w:tcBorders>
              <w:bottom w:val="nil"/>
            </w:tcBorders>
          </w:tcPr>
          <w:p w14:paraId="570AE05C"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74DFB6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D02017" w14:paraId="1AFCEC12" w14:textId="77777777" w:rsidTr="002A046D">
              <w:trPr>
                <w:trHeight w:hRule="exact" w:val="501"/>
              </w:trPr>
              <w:tc>
                <w:tcPr>
                  <w:tcW w:w="1295" w:type="dxa"/>
                  <w:vAlign w:val="center"/>
                </w:tcPr>
                <w:p w14:paraId="65B22097"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7D9924F5"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772BBE9D"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643C97BA"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03959CCE"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1DAD4356"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2A046D" w:rsidRPr="00D02017" w14:paraId="05537090" w14:textId="77777777" w:rsidTr="002A046D">
              <w:trPr>
                <w:trHeight w:hRule="exact" w:val="501"/>
              </w:trPr>
              <w:tc>
                <w:tcPr>
                  <w:tcW w:w="1295" w:type="dxa"/>
                  <w:vAlign w:val="center"/>
                </w:tcPr>
                <w:p w14:paraId="73F9405C"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3C26F0C0" w14:textId="77777777" w:rsidR="002A046D" w:rsidRPr="002A046D" w:rsidRDefault="002A046D" w:rsidP="00BE365D">
                  <w:pPr>
                    <w:jc w:val="center"/>
                    <w:rPr>
                      <w:rFonts w:ascii="Verdana" w:hAnsi="Verdana"/>
                      <w:sz w:val="16"/>
                      <w:szCs w:val="16"/>
                      <w:lang w:val="en-US"/>
                    </w:rPr>
                  </w:pPr>
                  <w:r w:rsidRPr="002A046D">
                    <w:rPr>
                      <w:rFonts w:ascii="Verdana" w:hAnsi="Verdana"/>
                      <w:sz w:val="16"/>
                      <w:szCs w:val="16"/>
                      <w:lang w:val="en-US"/>
                    </w:rPr>
                    <w:t>6</w:t>
                  </w:r>
                  <w:r w:rsidR="00BE365D">
                    <w:rPr>
                      <w:rFonts w:ascii="Verdana" w:hAnsi="Verdana"/>
                      <w:sz w:val="16"/>
                      <w:szCs w:val="16"/>
                      <w:lang w:val="en-US"/>
                    </w:rPr>
                    <w:t>0</w:t>
                  </w:r>
                </w:p>
              </w:tc>
              <w:tc>
                <w:tcPr>
                  <w:tcW w:w="738" w:type="dxa"/>
                  <w:vAlign w:val="center"/>
                </w:tcPr>
                <w:p w14:paraId="3CEEBBCF"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57</w:t>
                  </w:r>
                </w:p>
              </w:tc>
              <w:tc>
                <w:tcPr>
                  <w:tcW w:w="811" w:type="dxa"/>
                  <w:vAlign w:val="center"/>
                </w:tcPr>
                <w:p w14:paraId="2DA7C7AC"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63</w:t>
                  </w:r>
                </w:p>
              </w:tc>
              <w:tc>
                <w:tcPr>
                  <w:tcW w:w="822" w:type="dxa"/>
                  <w:vAlign w:val="center"/>
                </w:tcPr>
                <w:p w14:paraId="18A3D24D"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w:t>
                  </w:r>
                </w:p>
              </w:tc>
              <w:tc>
                <w:tcPr>
                  <w:tcW w:w="1664" w:type="dxa"/>
                  <w:vAlign w:val="center"/>
                </w:tcPr>
                <w:p w14:paraId="5FC78C04"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2A046D" w:rsidRPr="00D02017" w14:paraId="5D8E94C9" w14:textId="77777777" w:rsidTr="002A046D">
              <w:trPr>
                <w:trHeight w:hRule="exact" w:val="501"/>
              </w:trPr>
              <w:tc>
                <w:tcPr>
                  <w:tcW w:w="1295" w:type="dxa"/>
                  <w:vAlign w:val="center"/>
                </w:tcPr>
                <w:p w14:paraId="6D12087F"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67DCD536"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5.5</w:t>
                  </w:r>
                </w:p>
              </w:tc>
              <w:tc>
                <w:tcPr>
                  <w:tcW w:w="738" w:type="dxa"/>
                  <w:vAlign w:val="center"/>
                </w:tcPr>
                <w:p w14:paraId="1DEC7A2C"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w:t>
                  </w:r>
                </w:p>
              </w:tc>
              <w:tc>
                <w:tcPr>
                  <w:tcW w:w="811" w:type="dxa"/>
                  <w:vAlign w:val="center"/>
                </w:tcPr>
                <w:p w14:paraId="14179FA3"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6</w:t>
                  </w:r>
                </w:p>
              </w:tc>
              <w:tc>
                <w:tcPr>
                  <w:tcW w:w="822" w:type="dxa"/>
                  <w:vAlign w:val="center"/>
                </w:tcPr>
                <w:p w14:paraId="6953E5C9"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 p/p</w:t>
                  </w:r>
                </w:p>
              </w:tc>
              <w:tc>
                <w:tcPr>
                  <w:tcW w:w="1664" w:type="dxa"/>
                  <w:vAlign w:val="center"/>
                </w:tcPr>
                <w:p w14:paraId="52A34B5A"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695612" w:rsidRPr="00D02017" w14:paraId="5449578F" w14:textId="77777777" w:rsidTr="002A046D">
              <w:trPr>
                <w:trHeight w:hRule="exact" w:val="501"/>
              </w:trPr>
              <w:tc>
                <w:tcPr>
                  <w:tcW w:w="1295" w:type="dxa"/>
                  <w:vAlign w:val="center"/>
                </w:tcPr>
                <w:p w14:paraId="41EEBBBC" w14:textId="77777777" w:rsidR="00695612" w:rsidRPr="002A046D" w:rsidRDefault="00695612"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7EA4F788" w14:textId="77777777" w:rsidR="00695612" w:rsidRPr="00695612" w:rsidRDefault="00695612" w:rsidP="00CB5796">
                  <w:pPr>
                    <w:jc w:val="center"/>
                    <w:rPr>
                      <w:rFonts w:ascii="Verdana" w:hAnsi="Verdana"/>
                      <w:sz w:val="16"/>
                      <w:szCs w:val="16"/>
                      <w:lang w:val="en-US"/>
                    </w:rPr>
                  </w:pPr>
                </w:p>
              </w:tc>
              <w:tc>
                <w:tcPr>
                  <w:tcW w:w="738" w:type="dxa"/>
                  <w:vAlign w:val="center"/>
                </w:tcPr>
                <w:p w14:paraId="19B90D40"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11.2</w:t>
                  </w:r>
                </w:p>
              </w:tc>
              <w:tc>
                <w:tcPr>
                  <w:tcW w:w="811" w:type="dxa"/>
                  <w:vAlign w:val="center"/>
                </w:tcPr>
                <w:p w14:paraId="6B3E1901"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13</w:t>
                  </w:r>
                </w:p>
              </w:tc>
              <w:tc>
                <w:tcPr>
                  <w:tcW w:w="822" w:type="dxa"/>
                  <w:vAlign w:val="center"/>
                </w:tcPr>
                <w:p w14:paraId="48522383" w14:textId="77777777" w:rsidR="00695612" w:rsidRPr="002A046D" w:rsidRDefault="00695612" w:rsidP="007558C2">
                  <w:pPr>
                    <w:jc w:val="center"/>
                    <w:rPr>
                      <w:rFonts w:ascii="Verdana" w:hAnsi="Verdana"/>
                      <w:sz w:val="16"/>
                      <w:szCs w:val="16"/>
                      <w:lang w:val="en-US"/>
                    </w:rPr>
                  </w:pPr>
                </w:p>
              </w:tc>
              <w:tc>
                <w:tcPr>
                  <w:tcW w:w="1664" w:type="dxa"/>
                  <w:vAlign w:val="center"/>
                </w:tcPr>
                <w:p w14:paraId="12294504" w14:textId="77777777" w:rsidR="00695612" w:rsidRPr="002A046D" w:rsidRDefault="00695612"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2A046D" w:rsidRPr="00D02017" w14:paraId="10BCE979" w14:textId="77777777" w:rsidTr="002A046D">
              <w:trPr>
                <w:trHeight w:hRule="exact" w:val="501"/>
              </w:trPr>
              <w:tc>
                <w:tcPr>
                  <w:tcW w:w="1295" w:type="dxa"/>
                  <w:vAlign w:val="center"/>
                </w:tcPr>
                <w:p w14:paraId="1CB0F021"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4AF8DA09"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&gt;400</w:t>
                  </w:r>
                </w:p>
              </w:tc>
              <w:tc>
                <w:tcPr>
                  <w:tcW w:w="738" w:type="dxa"/>
                  <w:vAlign w:val="center"/>
                </w:tcPr>
                <w:p w14:paraId="47D16003"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300</w:t>
                  </w:r>
                </w:p>
              </w:tc>
              <w:tc>
                <w:tcPr>
                  <w:tcW w:w="811" w:type="dxa"/>
                  <w:vAlign w:val="center"/>
                </w:tcPr>
                <w:p w14:paraId="465D3DA3"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800</w:t>
                  </w:r>
                </w:p>
              </w:tc>
              <w:tc>
                <w:tcPr>
                  <w:tcW w:w="822" w:type="dxa"/>
                  <w:vAlign w:val="center"/>
                </w:tcPr>
                <w:p w14:paraId="02127B4C"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Mg/l</w:t>
                  </w:r>
                </w:p>
              </w:tc>
              <w:tc>
                <w:tcPr>
                  <w:tcW w:w="1664" w:type="dxa"/>
                  <w:vAlign w:val="center"/>
                </w:tcPr>
                <w:p w14:paraId="1A10C75D"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Internal method</w:t>
                  </w:r>
                </w:p>
              </w:tc>
            </w:tr>
            <w:tr w:rsidR="002A046D" w:rsidRPr="00D02017" w14:paraId="3CB9EA72" w14:textId="77777777" w:rsidTr="002A046D">
              <w:trPr>
                <w:trHeight w:hRule="exact" w:val="501"/>
              </w:trPr>
              <w:tc>
                <w:tcPr>
                  <w:tcW w:w="1295" w:type="dxa"/>
                  <w:vAlign w:val="center"/>
                </w:tcPr>
                <w:p w14:paraId="3A55714B" w14:textId="7FB8A7FE"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Pulp</w:t>
                  </w:r>
                  <w:r w:rsidR="009F3D19">
                    <w:rPr>
                      <w:rFonts w:ascii="Verdana" w:hAnsi="Verdana"/>
                      <w:i/>
                      <w:sz w:val="16"/>
                      <w:szCs w:val="16"/>
                      <w:lang w:val="en-US"/>
                    </w:rPr>
                    <w:t>s</w:t>
                  </w:r>
                  <w:r w:rsidRPr="002A046D">
                    <w:rPr>
                      <w:rFonts w:ascii="Verdana" w:hAnsi="Verdana"/>
                      <w:i/>
                      <w:sz w:val="16"/>
                      <w:szCs w:val="16"/>
                      <w:lang w:val="en-US"/>
                    </w:rPr>
                    <w:t xml:space="preserve"> at 1500</w:t>
                  </w:r>
                </w:p>
              </w:tc>
              <w:tc>
                <w:tcPr>
                  <w:tcW w:w="826" w:type="dxa"/>
                  <w:vAlign w:val="center"/>
                </w:tcPr>
                <w:p w14:paraId="7AE815C5" w14:textId="77777777" w:rsidR="002A046D" w:rsidRPr="002A046D" w:rsidRDefault="002A046D" w:rsidP="007558C2">
                  <w:pPr>
                    <w:jc w:val="center"/>
                    <w:rPr>
                      <w:rFonts w:ascii="Verdana" w:hAnsi="Verdana"/>
                      <w:sz w:val="16"/>
                      <w:szCs w:val="16"/>
                      <w:lang w:val="en-US"/>
                    </w:rPr>
                  </w:pPr>
                </w:p>
              </w:tc>
              <w:tc>
                <w:tcPr>
                  <w:tcW w:w="738" w:type="dxa"/>
                  <w:vAlign w:val="center"/>
                </w:tcPr>
                <w:p w14:paraId="34982A5E"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2</w:t>
                  </w:r>
                </w:p>
              </w:tc>
              <w:tc>
                <w:tcPr>
                  <w:tcW w:w="811" w:type="dxa"/>
                  <w:vAlign w:val="center"/>
                </w:tcPr>
                <w:p w14:paraId="4C9E1F1B"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4</w:t>
                  </w:r>
                </w:p>
              </w:tc>
              <w:tc>
                <w:tcPr>
                  <w:tcW w:w="822" w:type="dxa"/>
                  <w:vAlign w:val="center"/>
                </w:tcPr>
                <w:p w14:paraId="691C292C"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78645911"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IFU 60,1991</w:t>
                  </w:r>
                </w:p>
              </w:tc>
            </w:tr>
            <w:tr w:rsidR="009F3D19" w:rsidRPr="008D49E2" w14:paraId="7F014F48" w14:textId="77777777" w:rsidTr="002A046D">
              <w:trPr>
                <w:trHeight w:hRule="exact" w:val="501"/>
              </w:trPr>
              <w:tc>
                <w:tcPr>
                  <w:tcW w:w="1295" w:type="dxa"/>
                  <w:vAlign w:val="center"/>
                </w:tcPr>
                <w:p w14:paraId="1A588BBB" w14:textId="2000C13C" w:rsidR="009F3D19" w:rsidRPr="002A046D" w:rsidRDefault="009F3D19" w:rsidP="009F3D19">
                  <w:pPr>
                    <w:jc w:val="center"/>
                    <w:rPr>
                      <w:rFonts w:ascii="Verdana" w:hAnsi="Verdana"/>
                      <w:i/>
                      <w:sz w:val="16"/>
                      <w:szCs w:val="16"/>
                      <w:lang w:val="en-US"/>
                    </w:rPr>
                  </w:pPr>
                  <w:r w:rsidRPr="002A046D">
                    <w:rPr>
                      <w:rFonts w:ascii="Verdana" w:hAnsi="Verdana"/>
                      <w:i/>
                      <w:sz w:val="16"/>
                      <w:szCs w:val="16"/>
                      <w:lang w:val="en-US"/>
                    </w:rPr>
                    <w:t>Pulp</w:t>
                  </w:r>
                  <w:r>
                    <w:rPr>
                      <w:rFonts w:ascii="Verdana" w:hAnsi="Verdana"/>
                      <w:i/>
                      <w:sz w:val="16"/>
                      <w:szCs w:val="16"/>
                      <w:lang w:val="en-US"/>
                    </w:rPr>
                    <w:t>s</w:t>
                  </w:r>
                  <w:r w:rsidRPr="002A046D">
                    <w:rPr>
                      <w:rFonts w:ascii="Verdana" w:hAnsi="Verdana"/>
                      <w:i/>
                      <w:sz w:val="16"/>
                      <w:szCs w:val="16"/>
                      <w:lang w:val="en-US"/>
                    </w:rPr>
                    <w:t xml:space="preserve">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51F54FA3" w14:textId="77777777" w:rsidR="009F3D19" w:rsidRPr="002A046D" w:rsidRDefault="009F3D19" w:rsidP="009F3D19">
                  <w:pPr>
                    <w:jc w:val="center"/>
                    <w:rPr>
                      <w:rFonts w:ascii="Verdana" w:hAnsi="Verdana"/>
                      <w:sz w:val="16"/>
                      <w:szCs w:val="16"/>
                      <w:lang w:val="en-US"/>
                    </w:rPr>
                  </w:pPr>
                </w:p>
              </w:tc>
              <w:tc>
                <w:tcPr>
                  <w:tcW w:w="738" w:type="dxa"/>
                  <w:vAlign w:val="center"/>
                </w:tcPr>
                <w:p w14:paraId="4AFCFDBA" w14:textId="5AAEC9F1" w:rsidR="009F3D19" w:rsidRPr="002A046D" w:rsidRDefault="009F3D19" w:rsidP="009F3D19">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669E966B" w14:textId="77A8BD8C" w:rsidR="009F3D19" w:rsidRPr="002A046D" w:rsidRDefault="009F3D19" w:rsidP="009F3D19">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6CFD7C82" w14:textId="1559D134" w:rsidR="009F3D19" w:rsidRPr="002A046D" w:rsidRDefault="009F3D19" w:rsidP="009F3D19">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539E67CF" w14:textId="31BB75B5" w:rsidR="009F3D19" w:rsidRPr="002A046D" w:rsidRDefault="009F3D19" w:rsidP="009F3D19">
                  <w:pPr>
                    <w:jc w:val="center"/>
                    <w:rPr>
                      <w:rFonts w:ascii="Verdana" w:hAnsi="Verdana"/>
                      <w:sz w:val="16"/>
                      <w:szCs w:val="16"/>
                      <w:lang w:val="en-US"/>
                    </w:rPr>
                  </w:pPr>
                  <w:r w:rsidRPr="002A046D">
                    <w:rPr>
                      <w:rFonts w:ascii="Verdana" w:hAnsi="Verdana"/>
                      <w:sz w:val="16"/>
                      <w:szCs w:val="16"/>
                      <w:lang w:val="en-US"/>
                    </w:rPr>
                    <w:t>IFU 60,1991</w:t>
                  </w:r>
                </w:p>
              </w:tc>
            </w:tr>
          </w:tbl>
          <w:p w14:paraId="4363E843"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BE406F5" w14:textId="77777777" w:rsidTr="00583DB6">
        <w:trPr>
          <w:trHeight w:val="8345"/>
        </w:trPr>
        <w:tc>
          <w:tcPr>
            <w:tcW w:w="9210" w:type="dxa"/>
            <w:tcBorders>
              <w:top w:val="nil"/>
            </w:tcBorders>
          </w:tcPr>
          <w:p w14:paraId="1BE7530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0C1A085" w14:textId="77777777" w:rsidTr="00953535">
              <w:trPr>
                <w:trHeight w:hRule="exact" w:val="501"/>
                <w:tblHeader/>
              </w:trPr>
              <w:tc>
                <w:tcPr>
                  <w:tcW w:w="1303" w:type="dxa"/>
                  <w:vAlign w:val="center"/>
                </w:tcPr>
                <w:p w14:paraId="146921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03B575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F9317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8F1A54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95DCF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EE7E17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C0170" w:rsidRPr="008D49E2" w14:paraId="2AA5466D" w14:textId="77777777" w:rsidTr="000D3B0C">
              <w:trPr>
                <w:trHeight w:hRule="exact" w:val="680"/>
                <w:tblHeader/>
              </w:trPr>
              <w:tc>
                <w:tcPr>
                  <w:tcW w:w="1303" w:type="dxa"/>
                  <w:vAlign w:val="center"/>
                </w:tcPr>
                <w:p w14:paraId="7F37E5AE"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1E733C79"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45E3B5F7"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4BC88D8F"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67EB9611"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3E8F253"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C0170" w:rsidRPr="00D02017" w14:paraId="41D17C8B" w14:textId="77777777" w:rsidTr="000D3B0C">
              <w:trPr>
                <w:trHeight w:hRule="exact" w:val="680"/>
                <w:tblHeader/>
              </w:trPr>
              <w:tc>
                <w:tcPr>
                  <w:tcW w:w="1303" w:type="dxa"/>
                  <w:vAlign w:val="center"/>
                </w:tcPr>
                <w:p w14:paraId="218B8922"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0118A669"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29B4C171"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166DE7D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1163F5A4"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2D35E32"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C0170" w:rsidRPr="00D02017" w14:paraId="488C304D" w14:textId="77777777" w:rsidTr="000D3B0C">
              <w:trPr>
                <w:trHeight w:hRule="exact" w:val="680"/>
                <w:tblHeader/>
              </w:trPr>
              <w:tc>
                <w:tcPr>
                  <w:tcW w:w="1303" w:type="dxa"/>
                  <w:vAlign w:val="center"/>
                </w:tcPr>
                <w:p w14:paraId="1CA3B086"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4EB7B7DB"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791528B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3BC804B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0369D3A6"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DE941C1"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C0170" w:rsidRPr="00D02017" w14:paraId="7898F767" w14:textId="77777777" w:rsidTr="000D3B0C">
              <w:trPr>
                <w:trHeight w:hRule="exact" w:val="680"/>
                <w:tblHeader/>
              </w:trPr>
              <w:tc>
                <w:tcPr>
                  <w:tcW w:w="1303" w:type="dxa"/>
                  <w:vAlign w:val="center"/>
                </w:tcPr>
                <w:p w14:paraId="4525D3BD"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5738C45D"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37D2014C"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0E888E77"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27CE1425"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7E789AA"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C0170" w:rsidRPr="00D02017" w14:paraId="2EDC6EEE" w14:textId="77777777" w:rsidTr="000D3B0C">
              <w:trPr>
                <w:trHeight w:hRule="exact" w:val="680"/>
                <w:tblHeader/>
              </w:trPr>
              <w:tc>
                <w:tcPr>
                  <w:tcW w:w="1303" w:type="dxa"/>
                  <w:vAlign w:val="center"/>
                </w:tcPr>
                <w:p w14:paraId="1F58108C"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107F9484"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097154A3"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5BC8AC0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3C7C9F4D"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3F81222"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C0170" w:rsidRPr="00D02017" w14:paraId="4802ED09" w14:textId="77777777" w:rsidTr="000D3B0C">
              <w:trPr>
                <w:trHeight w:hRule="exact" w:val="680"/>
                <w:tblHeader/>
              </w:trPr>
              <w:tc>
                <w:tcPr>
                  <w:tcW w:w="1303" w:type="dxa"/>
                  <w:vAlign w:val="center"/>
                </w:tcPr>
                <w:p w14:paraId="59986C5D"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478205B3"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62217CAA"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39B88164"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7648A7ED"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5F1DB1"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34C550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A81D277" w14:textId="77777777" w:rsidTr="00977461">
              <w:trPr>
                <w:trHeight w:hRule="exact" w:val="510"/>
                <w:jc w:val="center"/>
              </w:trPr>
              <w:tc>
                <w:tcPr>
                  <w:tcW w:w="2228" w:type="dxa"/>
                  <w:vAlign w:val="center"/>
                </w:tcPr>
                <w:p w14:paraId="1266B07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88C33DA"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5ADE04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2C6F7DDE" w14:textId="77777777" w:rsidTr="00977461">
              <w:trPr>
                <w:trHeight w:hRule="exact" w:val="510"/>
                <w:jc w:val="center"/>
              </w:trPr>
              <w:tc>
                <w:tcPr>
                  <w:tcW w:w="2228" w:type="dxa"/>
                  <w:vAlign w:val="center"/>
                </w:tcPr>
                <w:p w14:paraId="617414CB"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D4E8970"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08FB516D"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50CD797" w14:textId="77777777" w:rsidTr="00977461">
              <w:trPr>
                <w:trHeight w:hRule="exact" w:val="510"/>
                <w:jc w:val="center"/>
              </w:trPr>
              <w:tc>
                <w:tcPr>
                  <w:tcW w:w="2228" w:type="dxa"/>
                  <w:vAlign w:val="center"/>
                </w:tcPr>
                <w:p w14:paraId="4C3C7B20"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474C4D6C"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5542F70F"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2B1C6959" w14:textId="77777777" w:rsidTr="00977461">
              <w:trPr>
                <w:trHeight w:hRule="exact" w:val="510"/>
                <w:jc w:val="center"/>
              </w:trPr>
              <w:tc>
                <w:tcPr>
                  <w:tcW w:w="2228" w:type="dxa"/>
                  <w:vAlign w:val="center"/>
                </w:tcPr>
                <w:p w14:paraId="58B766DD"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EF2102B"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7762F9F7"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653E4603" w14:textId="77777777" w:rsidTr="00977461">
              <w:trPr>
                <w:trHeight w:hRule="exact" w:val="510"/>
                <w:jc w:val="center"/>
              </w:trPr>
              <w:tc>
                <w:tcPr>
                  <w:tcW w:w="2228" w:type="dxa"/>
                  <w:vAlign w:val="center"/>
                </w:tcPr>
                <w:p w14:paraId="7C025578"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095CA25"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0D789023"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110C861" w14:textId="77777777" w:rsidR="004A7EF7" w:rsidRPr="002C594E" w:rsidRDefault="004A7EF7" w:rsidP="00853353">
            <w:pPr>
              <w:spacing w:before="100" w:beforeAutospacing="1"/>
              <w:rPr>
                <w:rFonts w:ascii="Verdana" w:hAnsi="Verdana"/>
                <w:b/>
                <w:sz w:val="8"/>
                <w:szCs w:val="8"/>
                <w:lang w:val="en-US"/>
              </w:rPr>
            </w:pPr>
          </w:p>
        </w:tc>
      </w:tr>
    </w:tbl>
    <w:p w14:paraId="15EBB70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02017" w14:paraId="5719984C" w14:textId="77777777" w:rsidTr="00953535">
        <w:trPr>
          <w:trHeight w:val="3809"/>
        </w:trPr>
        <w:tc>
          <w:tcPr>
            <w:tcW w:w="9210" w:type="dxa"/>
          </w:tcPr>
          <w:p w14:paraId="0EDA439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65FD7D6"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5E820BC"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53C86AB"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E0714B3"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20B21B47"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BCD3D3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BB18F2A"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5CE1C98"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F2BC0FE"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C97BEF0"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4850854"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E9D6431"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BF4760D" w14:textId="77777777" w:rsidR="004A7EF7" w:rsidRPr="002C594E" w:rsidRDefault="004A7EF7"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9F6F6D" w:rsidRPr="00D02017" w14:paraId="4239B439" w14:textId="77777777" w:rsidTr="009A0CF9">
        <w:trPr>
          <w:trHeight w:val="557"/>
        </w:trPr>
        <w:tc>
          <w:tcPr>
            <w:tcW w:w="9214" w:type="dxa"/>
            <w:shd w:val="clear" w:color="auto" w:fill="auto"/>
          </w:tcPr>
          <w:p w14:paraId="3C618D6A"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57AFA4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9E0E078" w14:textId="77777777" w:rsidR="009F6F6D" w:rsidRPr="007806C1" w:rsidRDefault="005D6FC3" w:rsidP="009E0EBE">
            <w:pPr>
              <w:tabs>
                <w:tab w:val="left" w:pos="284"/>
              </w:tabs>
              <w:spacing w:before="120"/>
              <w:jc w:val="both"/>
              <w:rPr>
                <w:rFonts w:ascii="Verdana" w:hAnsi="Verdana"/>
                <w:lang w:val="en-US"/>
              </w:rPr>
            </w:pPr>
            <w:r w:rsidRPr="002C594E">
              <w:rPr>
                <w:rFonts w:ascii="Verdana" w:hAnsi="Verdana"/>
                <w:lang w:val="en-US"/>
              </w:rPr>
              <w:tab/>
            </w:r>
            <w:r w:rsidR="007A6906" w:rsidRPr="001F640A">
              <w:rPr>
                <w:rFonts w:ascii="Verdana" w:hAnsi="Verdana"/>
                <w:lang w:val="en-US"/>
              </w:rPr>
              <w:t>D 09.01 01 – D 09.</w:t>
            </w:r>
            <w:r w:rsidR="009E0EBE">
              <w:rPr>
                <w:rFonts w:ascii="Verdana" w:hAnsi="Verdana"/>
                <w:lang w:val="en-US"/>
              </w:rPr>
              <w:t>01 13</w:t>
            </w:r>
          </w:p>
          <w:p w14:paraId="2310318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F493BB9" w14:textId="77777777" w:rsidR="007A6906" w:rsidRDefault="00244AB4" w:rsidP="009E0EBE">
            <w:pPr>
              <w:tabs>
                <w:tab w:val="left" w:pos="284"/>
              </w:tabs>
              <w:spacing w:before="100" w:beforeAutospacing="1"/>
              <w:rPr>
                <w:rFonts w:ascii="Verdana" w:hAnsi="Verdana"/>
                <w:lang w:val="en-US"/>
              </w:rPr>
            </w:pPr>
            <w:r>
              <w:rPr>
                <w:rFonts w:ascii="Verdana" w:hAnsi="Verdana"/>
                <w:lang w:val="en-US"/>
              </w:rPr>
              <w:tab/>
            </w:r>
            <w:r w:rsidR="007A6906" w:rsidRPr="001F640A">
              <w:rPr>
                <w:rFonts w:ascii="Verdana" w:hAnsi="Verdana"/>
                <w:lang w:val="en-US"/>
              </w:rPr>
              <w:t xml:space="preserve">Receiving Citrus Fruit and Unloading – Washing – Selection and Calibration – </w:t>
            </w:r>
          </w:p>
          <w:p w14:paraId="7784F1B5" w14:textId="2FE1EA36" w:rsidR="008D68FC" w:rsidRPr="002C594E" w:rsidRDefault="007A6906" w:rsidP="009E0EBE">
            <w:pPr>
              <w:spacing w:before="100" w:beforeAutospacing="1"/>
              <w:rPr>
                <w:rFonts w:ascii="Verdana" w:hAnsi="Verdana"/>
                <w:lang w:val="en-US"/>
              </w:rPr>
            </w:pPr>
            <w:r w:rsidRPr="001F640A">
              <w:rPr>
                <w:rFonts w:ascii="Verdana" w:hAnsi="Verdana"/>
                <w:lang w:val="en-US"/>
              </w:rPr>
              <w:lastRenderedPageBreak/>
              <w:t xml:space="preserve">Juice Extraction – Refining – </w:t>
            </w:r>
            <w:r w:rsidR="00E54A49">
              <w:rPr>
                <w:rFonts w:ascii="Verdana" w:hAnsi="Verdana"/>
                <w:lang w:val="en-US"/>
              </w:rPr>
              <w:t xml:space="preserve"> Refrigeration -  Temporary storage -  Preheating –</w:t>
            </w:r>
            <w:r w:rsidR="009855BA">
              <w:rPr>
                <w:rFonts w:ascii="Verdana" w:hAnsi="Verdana"/>
                <w:lang w:val="en-US"/>
              </w:rPr>
              <w:t xml:space="preserve"> Refining</w:t>
            </w:r>
            <w:r w:rsidR="00E54A49">
              <w:rPr>
                <w:rFonts w:ascii="Verdana" w:hAnsi="Verdana"/>
                <w:lang w:val="en-US"/>
              </w:rPr>
              <w:t xml:space="preserve"> – Centrifugation - </w:t>
            </w:r>
            <w:r w:rsidRPr="001F640A">
              <w:rPr>
                <w:rFonts w:ascii="Verdana" w:hAnsi="Verdana"/>
                <w:lang w:val="en-US"/>
              </w:rPr>
              <w:t>Sending to the Finished Products Department –</w:t>
            </w:r>
            <w:r>
              <w:rPr>
                <w:rFonts w:ascii="Verdana" w:hAnsi="Verdana"/>
                <w:lang w:val="en-US"/>
              </w:rPr>
              <w:t xml:space="preserve"> </w:t>
            </w:r>
            <w:r w:rsidRPr="001F640A">
              <w:rPr>
                <w:rFonts w:ascii="Verdana" w:hAnsi="Verdana"/>
                <w:lang w:val="en-US"/>
              </w:rPr>
              <w:t xml:space="preserve">Pasteurization </w:t>
            </w:r>
            <w:r>
              <w:rPr>
                <w:rFonts w:ascii="Verdana" w:hAnsi="Verdana"/>
                <w:lang w:val="en-US"/>
              </w:rPr>
              <w:t xml:space="preserve">- </w:t>
            </w:r>
            <w:r w:rsidRPr="001F640A">
              <w:rPr>
                <w:rFonts w:ascii="Verdana" w:hAnsi="Verdana"/>
                <w:lang w:val="en-US"/>
              </w:rPr>
              <w:t>Refrigeration – Filtration</w:t>
            </w:r>
            <w:r w:rsidR="00D9559E">
              <w:rPr>
                <w:rFonts w:ascii="Verdana" w:hAnsi="Verdana"/>
                <w:lang w:val="en-US"/>
              </w:rPr>
              <w:t xml:space="preserve"> and magnetic trap</w:t>
            </w:r>
            <w:r w:rsidR="00E54A49">
              <w:rPr>
                <w:rFonts w:ascii="Verdana" w:hAnsi="Verdana"/>
                <w:lang w:val="en-US"/>
              </w:rPr>
              <w:t xml:space="preserve"> - </w:t>
            </w:r>
            <w:r w:rsidR="00384CA5" w:rsidRPr="0032572D">
              <w:rPr>
                <w:rFonts w:ascii="Verdana" w:hAnsi="Verdana"/>
                <w:lang w:val="en-US"/>
              </w:rPr>
              <w:t>Packing – Freezing – Storage – Loading on the truck</w:t>
            </w:r>
            <w:r w:rsidR="00384CA5">
              <w:rPr>
                <w:rFonts w:ascii="Verdana" w:hAnsi="Verdana"/>
                <w:lang w:val="en-US"/>
              </w:rPr>
              <w:t xml:space="preserve"> </w:t>
            </w:r>
            <w:r w:rsidR="00384CA5" w:rsidRPr="0032572D">
              <w:rPr>
                <w:rFonts w:ascii="Verdana" w:hAnsi="Verdana"/>
                <w:lang w:val="en-US"/>
              </w:rPr>
              <w:t>or in tanker</w:t>
            </w:r>
          </w:p>
        </w:tc>
      </w:tr>
    </w:tbl>
    <w:p w14:paraId="3AC3D822" w14:textId="77777777" w:rsidR="009F6F6D" w:rsidRPr="002C594E" w:rsidRDefault="009F6F6D"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AE5F17" w:rsidRPr="00D02017" w14:paraId="1086AE14" w14:textId="77777777" w:rsidTr="009A0CF9">
        <w:trPr>
          <w:trHeight w:val="1129"/>
        </w:trPr>
        <w:tc>
          <w:tcPr>
            <w:tcW w:w="9214" w:type="dxa"/>
            <w:shd w:val="clear" w:color="auto" w:fill="auto"/>
          </w:tcPr>
          <w:p w14:paraId="064759A3"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A46680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A12B082"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943"/>
              <w:gridCol w:w="4570"/>
            </w:tblGrid>
            <w:tr w:rsidR="00163F15" w:rsidRPr="00D26255" w14:paraId="33E5BECA" w14:textId="77777777" w:rsidTr="009A0CF9">
              <w:tc>
                <w:tcPr>
                  <w:tcW w:w="1134" w:type="dxa"/>
                </w:tcPr>
                <w:p w14:paraId="3A0A59B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A21CB3B"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6</w:t>
                  </w:r>
                  <w:r w:rsidR="00163F15" w:rsidRPr="002C594E">
                    <w:rPr>
                      <w:rFonts w:ascii="Verdana" w:hAnsi="Verdana"/>
                      <w:sz w:val="16"/>
                      <w:szCs w:val="16"/>
                      <w:lang w:val="en-US"/>
                    </w:rPr>
                    <w:t>4 Kg</w:t>
                  </w:r>
                </w:p>
              </w:tc>
              <w:tc>
                <w:tcPr>
                  <w:tcW w:w="4570" w:type="dxa"/>
                  <w:vAlign w:val="center"/>
                </w:tcPr>
                <w:p w14:paraId="3D7E5DEA" w14:textId="77777777" w:rsidR="00163F15" w:rsidRPr="002C594E" w:rsidRDefault="00163F15" w:rsidP="00172D78">
                  <w:pPr>
                    <w:spacing w:before="120"/>
                    <w:jc w:val="both"/>
                    <w:rPr>
                      <w:rFonts w:ascii="Verdana" w:hAnsi="Verdana"/>
                      <w:sz w:val="16"/>
                      <w:szCs w:val="16"/>
                      <w:lang w:val="en-US"/>
                    </w:rPr>
                  </w:pPr>
                </w:p>
              </w:tc>
            </w:tr>
            <w:tr w:rsidR="00163F15" w:rsidRPr="00D26255" w14:paraId="719345E1" w14:textId="77777777" w:rsidTr="009A0CF9">
              <w:tc>
                <w:tcPr>
                  <w:tcW w:w="1134" w:type="dxa"/>
                </w:tcPr>
                <w:p w14:paraId="0FD50AA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B055B49"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570" w:type="dxa"/>
                  <w:vAlign w:val="center"/>
                </w:tcPr>
                <w:p w14:paraId="178C0472" w14:textId="77777777" w:rsidR="00163F15" w:rsidRPr="002C594E" w:rsidRDefault="00163F15" w:rsidP="00172D78">
                  <w:pPr>
                    <w:spacing w:before="120"/>
                    <w:jc w:val="both"/>
                    <w:rPr>
                      <w:rFonts w:ascii="Verdana" w:hAnsi="Verdana"/>
                      <w:sz w:val="16"/>
                      <w:szCs w:val="16"/>
                      <w:lang w:val="en-US"/>
                    </w:rPr>
                  </w:pPr>
                </w:p>
              </w:tc>
            </w:tr>
            <w:tr w:rsidR="00163F15" w:rsidRPr="00D02017" w14:paraId="60E2C143" w14:textId="77777777" w:rsidTr="009A0CF9">
              <w:tc>
                <w:tcPr>
                  <w:tcW w:w="1134" w:type="dxa"/>
                </w:tcPr>
                <w:p w14:paraId="39ECB8F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98152E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156E42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570" w:type="dxa"/>
                  <w:vAlign w:val="center"/>
                </w:tcPr>
                <w:p w14:paraId="7D7A88E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02017" w14:paraId="7D05E21F" w14:textId="77777777" w:rsidTr="009A0CF9">
              <w:tc>
                <w:tcPr>
                  <w:tcW w:w="1134" w:type="dxa"/>
                </w:tcPr>
                <w:p w14:paraId="761D075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2AEC8C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570" w:type="dxa"/>
                </w:tcPr>
                <w:p w14:paraId="16595B0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02017" w14:paraId="7B533E0D" w14:textId="77777777" w:rsidTr="009A0CF9">
              <w:tc>
                <w:tcPr>
                  <w:tcW w:w="1134" w:type="dxa"/>
                </w:tcPr>
                <w:p w14:paraId="65C0C382"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F1942F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72BF24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570" w:type="dxa"/>
                  <w:vAlign w:val="center"/>
                </w:tcPr>
                <w:p w14:paraId="6BFA45C3" w14:textId="77777777" w:rsidR="00163F15" w:rsidRPr="002C594E" w:rsidRDefault="00163F15" w:rsidP="00172D78">
                  <w:pPr>
                    <w:spacing w:before="120"/>
                    <w:jc w:val="both"/>
                    <w:rPr>
                      <w:rFonts w:ascii="Verdana" w:hAnsi="Verdana"/>
                      <w:sz w:val="16"/>
                      <w:szCs w:val="16"/>
                      <w:lang w:val="en-US"/>
                    </w:rPr>
                  </w:pPr>
                </w:p>
              </w:tc>
            </w:tr>
          </w:tbl>
          <w:p w14:paraId="43806E6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1197FF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536"/>
            </w:tblGrid>
            <w:tr w:rsidR="00163F15" w:rsidRPr="002C594E" w14:paraId="00E434E3" w14:textId="77777777" w:rsidTr="009A0CF9">
              <w:trPr>
                <w:trHeight w:val="242"/>
                <w:jc w:val="center"/>
              </w:trPr>
              <w:tc>
                <w:tcPr>
                  <w:tcW w:w="1129" w:type="dxa"/>
                </w:tcPr>
                <w:p w14:paraId="3A4E6F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E0A4DBB" w14:textId="3BCD36D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D02017">
                    <w:rPr>
                      <w:rFonts w:ascii="Verdana" w:hAnsi="Verdana"/>
                      <w:sz w:val="16"/>
                      <w:szCs w:val="16"/>
                      <w:lang w:val="en-US"/>
                    </w:rPr>
                    <w:t>6</w:t>
                  </w:r>
                  <w:r w:rsidRPr="002C594E">
                    <w:rPr>
                      <w:rFonts w:ascii="Verdana" w:hAnsi="Verdana"/>
                      <w:sz w:val="16"/>
                      <w:szCs w:val="16"/>
                      <w:lang w:val="en-US"/>
                    </w:rPr>
                    <w:t xml:space="preserve"> Kg.</w:t>
                  </w:r>
                </w:p>
              </w:tc>
              <w:tc>
                <w:tcPr>
                  <w:tcW w:w="4536" w:type="dxa"/>
                  <w:vAlign w:val="center"/>
                </w:tcPr>
                <w:p w14:paraId="1C54EBBB" w14:textId="77777777" w:rsidR="00163F15" w:rsidRPr="002C594E" w:rsidRDefault="00163F15" w:rsidP="00172D78">
                  <w:pPr>
                    <w:spacing w:before="120"/>
                    <w:jc w:val="both"/>
                    <w:rPr>
                      <w:rFonts w:ascii="Verdana" w:hAnsi="Verdana"/>
                      <w:sz w:val="16"/>
                      <w:szCs w:val="16"/>
                      <w:lang w:val="en-US"/>
                    </w:rPr>
                  </w:pPr>
                </w:p>
              </w:tc>
            </w:tr>
            <w:tr w:rsidR="00163F15" w:rsidRPr="002C594E" w14:paraId="1275F7DB" w14:textId="77777777" w:rsidTr="009A0CF9">
              <w:trPr>
                <w:trHeight w:val="262"/>
                <w:jc w:val="center"/>
              </w:trPr>
              <w:tc>
                <w:tcPr>
                  <w:tcW w:w="1129" w:type="dxa"/>
                </w:tcPr>
                <w:p w14:paraId="4DCD94A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2CD6AC4" w14:textId="7E3B6071"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D02017">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536" w:type="dxa"/>
                  <w:vAlign w:val="center"/>
                </w:tcPr>
                <w:p w14:paraId="7D85D62A" w14:textId="77777777" w:rsidR="00163F15" w:rsidRPr="002C594E" w:rsidRDefault="00163F15" w:rsidP="00172D78">
                  <w:pPr>
                    <w:spacing w:before="120"/>
                    <w:jc w:val="both"/>
                    <w:rPr>
                      <w:rFonts w:ascii="Verdana" w:hAnsi="Verdana"/>
                      <w:sz w:val="16"/>
                      <w:szCs w:val="16"/>
                      <w:lang w:val="en-US"/>
                    </w:rPr>
                  </w:pPr>
                </w:p>
              </w:tc>
            </w:tr>
            <w:tr w:rsidR="00163F15" w:rsidRPr="00D02017" w14:paraId="149ACE53" w14:textId="77777777" w:rsidTr="009A0CF9">
              <w:trPr>
                <w:trHeight w:val="1477"/>
                <w:jc w:val="center"/>
              </w:trPr>
              <w:tc>
                <w:tcPr>
                  <w:tcW w:w="1129" w:type="dxa"/>
                </w:tcPr>
                <w:p w14:paraId="52B243EE"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BE4E43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536" w:type="dxa"/>
                  <w:vAlign w:val="center"/>
                </w:tcPr>
                <w:p w14:paraId="3713FB4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D02017" w14:paraId="59015525" w14:textId="77777777" w:rsidTr="009A0CF9">
              <w:trPr>
                <w:trHeight w:val="790"/>
                <w:jc w:val="center"/>
              </w:trPr>
              <w:tc>
                <w:tcPr>
                  <w:tcW w:w="1129" w:type="dxa"/>
                </w:tcPr>
                <w:p w14:paraId="11E9F43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574B707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536" w:type="dxa"/>
                  <w:vAlign w:val="center"/>
                </w:tcPr>
                <w:p w14:paraId="0426A129" w14:textId="77777777" w:rsidR="00163F15" w:rsidRPr="002C594E" w:rsidRDefault="00163F15" w:rsidP="00172D78">
                  <w:pPr>
                    <w:spacing w:before="120"/>
                    <w:jc w:val="both"/>
                    <w:rPr>
                      <w:rFonts w:ascii="Verdana" w:hAnsi="Verdana"/>
                      <w:sz w:val="16"/>
                      <w:szCs w:val="16"/>
                      <w:lang w:val="en-US"/>
                    </w:rPr>
                  </w:pPr>
                </w:p>
              </w:tc>
            </w:tr>
          </w:tbl>
          <w:p w14:paraId="232C4F9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5F579C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654E2DD8" w14:textId="77777777" w:rsidR="00032B8B" w:rsidRDefault="00032B8B" w:rsidP="007624DE">
            <w:pPr>
              <w:spacing w:before="120"/>
              <w:ind w:left="318" w:hanging="318"/>
              <w:rPr>
                <w:rFonts w:ascii="Verdana" w:hAnsi="Verdana"/>
                <w:b/>
                <w:lang w:val="en-US"/>
              </w:rPr>
            </w:pPr>
          </w:p>
          <w:p w14:paraId="0341B43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AABD91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DB4B7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901DF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7ECDF8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54744A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A21D7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F4F1D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92D176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1E827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23027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C7573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0E802EC"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FC4D8D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DBFD0C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2B8405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18A689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5DA0CF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92F4EF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6F56817" w14:textId="77777777" w:rsidR="00583DB6" w:rsidRPr="002C594E" w:rsidRDefault="00F6263E" w:rsidP="009A0CF9">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FA73F0E"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E2AC9F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A91CB7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6374E7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2C970C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4F8B52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44A3C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EFE438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B72330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71CF719" w14:textId="77777777" w:rsidR="00384CA5" w:rsidRPr="009A0CF9" w:rsidRDefault="00CE1B51" w:rsidP="009A0CF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D406C9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B920BD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CDDC33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2965212" w14:textId="77777777" w:rsidR="00573C7D" w:rsidRPr="002C594E" w:rsidRDefault="00F6263E" w:rsidP="009A0CF9">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BD74E8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DEBC67D"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92A8D9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9D0EF0A"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2017" w14:paraId="35104EAF" w14:textId="77777777" w:rsidTr="00394C48">
        <w:trPr>
          <w:trHeight w:val="1737"/>
        </w:trPr>
        <w:tc>
          <w:tcPr>
            <w:tcW w:w="9320" w:type="dxa"/>
            <w:shd w:val="clear" w:color="auto" w:fill="auto"/>
          </w:tcPr>
          <w:p w14:paraId="7F6F07D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18C4EDE"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EBA886B"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DA752EF"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2017" w14:paraId="6AF7FC34" w14:textId="77777777" w:rsidTr="00163F15">
        <w:trPr>
          <w:trHeight w:val="832"/>
        </w:trPr>
        <w:tc>
          <w:tcPr>
            <w:tcW w:w="9320" w:type="dxa"/>
            <w:shd w:val="clear" w:color="auto" w:fill="auto"/>
          </w:tcPr>
          <w:p w14:paraId="27257FF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4AB7BE6"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1BD1DD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F2EA18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693456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02017" w14:paraId="1FCD291C" w14:textId="77777777" w:rsidTr="00394C48">
        <w:tc>
          <w:tcPr>
            <w:tcW w:w="9320" w:type="dxa"/>
            <w:shd w:val="clear" w:color="auto" w:fill="auto"/>
          </w:tcPr>
          <w:p w14:paraId="1ADAA3F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0D1E86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CAED66A" w14:textId="77777777" w:rsidR="001E1265" w:rsidRPr="002C594E" w:rsidRDefault="001E1265" w:rsidP="009A0CF9">
      <w:pPr>
        <w:spacing w:before="120"/>
        <w:rPr>
          <w:rFonts w:ascii="Verdana" w:hAnsi="Verdana"/>
          <w:i/>
          <w:sz w:val="16"/>
          <w:szCs w:val="16"/>
          <w:lang w:val="en-US"/>
        </w:rPr>
      </w:pPr>
    </w:p>
    <w:p w14:paraId="7A645FAB"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B12F8" w14:textId="77777777" w:rsidR="007D5928" w:rsidRDefault="007D5928">
      <w:r>
        <w:separator/>
      </w:r>
    </w:p>
  </w:endnote>
  <w:endnote w:type="continuationSeparator" w:id="0">
    <w:p w14:paraId="4A114B5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8D7FD" w14:textId="77777777" w:rsidR="008D49E2" w:rsidRDefault="008D49E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F3591"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02017" w:rsidRPr="001E1265" w14:paraId="1B220643" w14:textId="77777777" w:rsidTr="00025F2A">
      <w:tc>
        <w:tcPr>
          <w:tcW w:w="567" w:type="dxa"/>
          <w:tcBorders>
            <w:top w:val="single" w:sz="4" w:space="0" w:color="000000"/>
            <w:left w:val="single" w:sz="4" w:space="0" w:color="000000"/>
            <w:bottom w:val="single" w:sz="4" w:space="0" w:color="000000"/>
          </w:tcBorders>
          <w:vAlign w:val="center"/>
        </w:tcPr>
        <w:p w14:paraId="6246A5DC" w14:textId="5ED4C4A5" w:rsidR="00D02017" w:rsidRDefault="00D02017" w:rsidP="00D02017">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14:paraId="4B55CCE1" w14:textId="75CCA844" w:rsidR="00D02017" w:rsidRDefault="00D02017" w:rsidP="00D0201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5A1AA0E" w14:textId="51BEAAAA" w:rsidR="00D02017" w:rsidRDefault="00D02017" w:rsidP="00D0201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56AA936" w14:textId="7CD43CFF" w:rsidR="00D02017" w:rsidRDefault="008D49E2" w:rsidP="008D49E2">
          <w:pPr>
            <w:pStyle w:val="Pidipagina"/>
            <w:snapToGrid w:val="0"/>
            <w:jc w:val="center"/>
            <w:rPr>
              <w:rFonts w:ascii="Verdana" w:hAnsi="Verdana"/>
              <w:sz w:val="16"/>
              <w:szCs w:val="16"/>
              <w:lang w:val="en-US"/>
            </w:rPr>
          </w:pPr>
          <w:r w:rsidRPr="008D49E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B849D92" w14:textId="77777777" w:rsidR="00D02017" w:rsidRDefault="00D02017" w:rsidP="00D02017">
          <w:pPr>
            <w:pStyle w:val="Pidipagina"/>
            <w:snapToGrid w:val="0"/>
            <w:jc w:val="center"/>
            <w:rPr>
              <w:rFonts w:ascii="Verdana" w:hAnsi="Verdana"/>
              <w:sz w:val="16"/>
              <w:szCs w:val="16"/>
              <w:lang w:val="en-US"/>
            </w:rPr>
          </w:pPr>
          <w:r>
            <w:rPr>
              <w:rFonts w:ascii="Verdana" w:hAnsi="Verdana"/>
              <w:sz w:val="16"/>
              <w:szCs w:val="16"/>
              <w:lang w:val="en-US"/>
            </w:rPr>
            <w:t>RIZZO</w:t>
          </w:r>
        </w:p>
        <w:p w14:paraId="17EA85F7" w14:textId="799D945F" w:rsidR="00D02017" w:rsidRDefault="00D02017" w:rsidP="00D0201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783E6167" w14:textId="77777777" w:rsidTr="00CF0FA3">
      <w:tc>
        <w:tcPr>
          <w:tcW w:w="567" w:type="dxa"/>
          <w:tcBorders>
            <w:top w:val="single" w:sz="4" w:space="0" w:color="000000"/>
            <w:left w:val="single" w:sz="4" w:space="0" w:color="000000"/>
            <w:bottom w:val="single" w:sz="4" w:space="0" w:color="000000"/>
          </w:tcBorders>
          <w:vAlign w:val="center"/>
        </w:tcPr>
        <w:p w14:paraId="0356EE4B"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9005E55"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E2FA75D"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534755F"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887AE81"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2BA4C2" w14:textId="77777777" w:rsidR="00CF0FA3" w:rsidRDefault="00CF0FA3" w:rsidP="00CF0FA3">
    <w:pPr>
      <w:pStyle w:val="Pidipagina"/>
      <w:jc w:val="center"/>
    </w:pPr>
  </w:p>
  <w:p w14:paraId="015C4F2B"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9A0CF9">
      <w:rPr>
        <w:rFonts w:ascii="Verdana" w:hAnsi="Verdana"/>
        <w:noProof/>
        <w:sz w:val="16"/>
        <w:szCs w:val="16"/>
      </w:rPr>
      <w:t>6</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0D282C0" w14:textId="77777777" w:rsidTr="001B1240">
      <w:tc>
        <w:tcPr>
          <w:tcW w:w="657" w:type="dxa"/>
          <w:tcBorders>
            <w:top w:val="single" w:sz="4" w:space="0" w:color="000000"/>
            <w:left w:val="single" w:sz="4" w:space="0" w:color="000000"/>
            <w:bottom w:val="single" w:sz="4" w:space="0" w:color="000000"/>
          </w:tcBorders>
          <w:vAlign w:val="center"/>
        </w:tcPr>
        <w:p w14:paraId="024536E6"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57D46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87CF5E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CF3428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4C7FDF" w14:textId="77777777" w:rsidR="00E73CA1" w:rsidRPr="001B1240" w:rsidRDefault="00E73CA1" w:rsidP="001B1240">
          <w:pPr>
            <w:pStyle w:val="Pidipagina"/>
            <w:snapToGrid w:val="0"/>
            <w:jc w:val="center"/>
            <w:rPr>
              <w:rFonts w:ascii="Verdana" w:hAnsi="Verdana"/>
            </w:rPr>
          </w:pPr>
        </w:p>
      </w:tc>
    </w:tr>
    <w:tr w:rsidR="00E73CA1" w14:paraId="3A2EB3B0" w14:textId="77777777" w:rsidTr="001B1240">
      <w:tc>
        <w:tcPr>
          <w:tcW w:w="657" w:type="dxa"/>
          <w:tcBorders>
            <w:left w:val="single" w:sz="4" w:space="0" w:color="000000"/>
            <w:bottom w:val="single" w:sz="4" w:space="0" w:color="000000"/>
          </w:tcBorders>
          <w:vAlign w:val="center"/>
        </w:tcPr>
        <w:p w14:paraId="66EED99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41E478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8AADF6F"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E4A739F"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94293D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CB04832"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8810D4" w14:textId="77777777" w:rsidR="007D5928" w:rsidRDefault="007D5928">
      <w:r>
        <w:separator/>
      </w:r>
    </w:p>
  </w:footnote>
  <w:footnote w:type="continuationSeparator" w:id="0">
    <w:p w14:paraId="6E1A34A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DB00B" w14:textId="77777777" w:rsidR="008D49E2" w:rsidRDefault="008D49E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35EB8E8A"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24572BE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F3B5B7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32FA576" w14:textId="50855767" w:rsidR="00E73CA1" w:rsidRPr="00A37DFF" w:rsidRDefault="00C117A5" w:rsidP="00DF21B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70E14">
            <w:rPr>
              <w:rFonts w:ascii="Verdana" w:hAnsi="Verdana"/>
              <w:b/>
              <w:bCs/>
              <w:sz w:val="24"/>
              <w:szCs w:val="24"/>
            </w:rPr>
            <w:t>6</w:t>
          </w:r>
          <w:r w:rsidR="00BB0E1B">
            <w:rPr>
              <w:rFonts w:ascii="Verdana" w:hAnsi="Verdana"/>
              <w:b/>
              <w:bCs/>
              <w:sz w:val="24"/>
              <w:szCs w:val="24"/>
            </w:rPr>
            <w:t>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8C8027A"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DE853BF" w14:textId="77777777">
      <w:trPr>
        <w:trHeight w:val="838"/>
      </w:trPr>
      <w:tc>
        <w:tcPr>
          <w:tcW w:w="1896" w:type="dxa"/>
          <w:tcBorders>
            <w:top w:val="single" w:sz="4" w:space="0" w:color="000000"/>
            <w:left w:val="single" w:sz="4" w:space="0" w:color="000000"/>
            <w:bottom w:val="single" w:sz="4" w:space="0" w:color="000000"/>
          </w:tcBorders>
          <w:vAlign w:val="center"/>
        </w:tcPr>
        <w:p w14:paraId="6F30C13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C708BA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4A9920E"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854F28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44E19D27"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0170"/>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49E2"/>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0CF9"/>
    <w:rsid w:val="009A108B"/>
    <w:rsid w:val="009A2E24"/>
    <w:rsid w:val="009A54EC"/>
    <w:rsid w:val="009A5C78"/>
    <w:rsid w:val="009A6065"/>
    <w:rsid w:val="009B11FB"/>
    <w:rsid w:val="009B7823"/>
    <w:rsid w:val="009D1B62"/>
    <w:rsid w:val="009D2041"/>
    <w:rsid w:val="009E0EBE"/>
    <w:rsid w:val="009E26BA"/>
    <w:rsid w:val="009F3D19"/>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D13C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B0E1B"/>
    <w:rsid w:val="00BC2E32"/>
    <w:rsid w:val="00BD3EBF"/>
    <w:rsid w:val="00BD53B8"/>
    <w:rsid w:val="00BE25AC"/>
    <w:rsid w:val="00BE3108"/>
    <w:rsid w:val="00BE365D"/>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2017"/>
    <w:rsid w:val="00D05198"/>
    <w:rsid w:val="00D13102"/>
    <w:rsid w:val="00D155E3"/>
    <w:rsid w:val="00D26255"/>
    <w:rsid w:val="00D27E37"/>
    <w:rsid w:val="00D438A4"/>
    <w:rsid w:val="00D4399F"/>
    <w:rsid w:val="00D43B8F"/>
    <w:rsid w:val="00D45B18"/>
    <w:rsid w:val="00D56F5B"/>
    <w:rsid w:val="00D6603D"/>
    <w:rsid w:val="00D7794D"/>
    <w:rsid w:val="00D92C52"/>
    <w:rsid w:val="00D9559E"/>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3073"/>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ADCA2B2"/>
  <w15:docId w15:val="{224A2CA2-3F84-4EE1-8089-D2EF4870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C30E2-B531-4389-9D53-B736D0973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1904</Words>
  <Characters>10857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28</cp:revision>
  <cp:lastPrinted>2021-01-15T12:04:00Z</cp:lastPrinted>
  <dcterms:created xsi:type="dcterms:W3CDTF">2016-03-31T11:04:00Z</dcterms:created>
  <dcterms:modified xsi:type="dcterms:W3CDTF">2022-01-17T16:33:00Z</dcterms:modified>
  <cp:category>Ufficio Qualità</cp:category>
  <cp:contentStatus>Rev. 2</cp:contentStatus>
</cp:coreProperties>
</file>