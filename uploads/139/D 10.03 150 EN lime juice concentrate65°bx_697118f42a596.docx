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3E0F7A" w:rsidTr="00394C48">
        <w:trPr>
          <w:trHeight w:val="1399"/>
        </w:trPr>
        <w:tc>
          <w:tcPr>
            <w:tcW w:w="9210" w:type="dxa"/>
            <w:shd w:val="clear" w:color="auto" w:fill="auto"/>
          </w:tcPr>
          <w:p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9612A4">
              <w:rPr>
                <w:rFonts w:ascii="Verdana" w:hAnsi="Verdana"/>
                <w:lang w:val="en-US"/>
              </w:rPr>
              <w:t xml:space="preserve">Lime Juice Concentrate </w:t>
            </w:r>
          </w:p>
          <w:p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9612A4">
              <w:rPr>
                <w:rFonts w:ascii="Verdana" w:hAnsi="Verdana"/>
                <w:i/>
                <w:lang w:val="en-US"/>
              </w:rPr>
              <w:t>Lime Juice Concentrate</w:t>
            </w:r>
          </w:p>
          <w:p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0E23DD" w:rsidRPr="00A900EF">
              <w:rPr>
                <w:rFonts w:ascii="Verdana" w:hAnsi="Verdana"/>
                <w:lang w:val="en-US"/>
              </w:rPr>
              <w:t>CL</w:t>
            </w:r>
            <w:r w:rsidR="009612A4">
              <w:rPr>
                <w:rFonts w:ascii="Verdana" w:hAnsi="Verdana"/>
                <w:lang w:val="en-US"/>
              </w:rPr>
              <w:t>IM</w:t>
            </w:r>
            <w:r w:rsidR="000E23DD" w:rsidRPr="00A900EF">
              <w:rPr>
                <w:rFonts w:ascii="Verdana" w:hAnsi="Verdana"/>
                <w:lang w:val="en-US"/>
              </w:rPr>
              <w:t>S</w:t>
            </w:r>
          </w:p>
        </w:tc>
      </w:tr>
    </w:tbl>
    <w:p w:rsidR="00B13991" w:rsidRDefault="00B13991" w:rsidP="00257592">
      <w:pPr>
        <w:spacing w:before="120"/>
        <w:ind w:left="720"/>
        <w:rPr>
          <w:rFonts w:ascii="Verdana" w:hAnsi="Verdana"/>
          <w:b/>
          <w:sz w:val="8"/>
          <w:szCs w:val="8"/>
          <w:lang w:val="en-US"/>
        </w:rPr>
      </w:pPr>
    </w:p>
    <w:p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3E0F7A" w:rsidTr="00257592">
        <w:trPr>
          <w:trHeight w:val="3578"/>
        </w:trPr>
        <w:tc>
          <w:tcPr>
            <w:tcW w:w="9238" w:type="dxa"/>
            <w:shd w:val="clear" w:color="auto" w:fill="auto"/>
          </w:tcPr>
          <w:p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0E23DD" w:rsidRPr="00A900EF">
              <w:rPr>
                <w:rFonts w:ascii="Verdana" w:hAnsi="Verdana"/>
                <w:lang w:val="en-US"/>
              </w:rPr>
              <w:t>L</w:t>
            </w:r>
            <w:r w:rsidR="009612A4">
              <w:rPr>
                <w:rFonts w:ascii="Verdana" w:hAnsi="Verdana"/>
                <w:lang w:val="en-US"/>
              </w:rPr>
              <w:t>imetta</w:t>
            </w:r>
            <w:r w:rsidR="000E23DD" w:rsidRPr="00A900EF">
              <w:rPr>
                <w:rFonts w:ascii="Verdana" w:hAnsi="Verdana"/>
                <w:lang w:val="en-US"/>
              </w:rPr>
              <w:t xml:space="preserve"> (100%)</w:t>
            </w:r>
          </w:p>
          <w:p w:rsidR="0042012D" w:rsidRPr="002C594E" w:rsidRDefault="0042012D" w:rsidP="00583DB6">
            <w:pPr>
              <w:tabs>
                <w:tab w:val="left" w:pos="284"/>
                <w:tab w:val="left" w:pos="3402"/>
              </w:tabs>
              <w:spacing w:before="120" w:after="120"/>
              <w:rPr>
                <w:rFonts w:ascii="Verdana" w:hAnsi="Verdana"/>
                <w:i/>
                <w:lang w:val="en-US"/>
              </w:rPr>
            </w:pPr>
          </w:p>
          <w:p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rsidR="00583DB6" w:rsidRPr="002C594E" w:rsidRDefault="00583DB6" w:rsidP="00583DB6">
            <w:pPr>
              <w:tabs>
                <w:tab w:val="left" w:pos="284"/>
                <w:tab w:val="left" w:pos="3402"/>
              </w:tabs>
              <w:spacing w:before="120" w:after="120"/>
              <w:rPr>
                <w:rFonts w:ascii="Verdana" w:hAnsi="Verdana"/>
                <w:i/>
                <w:lang w:val="en-US"/>
              </w:rPr>
            </w:pPr>
          </w:p>
          <w:p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0E23DD" w:rsidRPr="00A900EF">
              <w:rPr>
                <w:rFonts w:ascii="Verdana" w:hAnsi="Verdana"/>
                <w:lang w:val="en-US"/>
              </w:rPr>
              <w:t>L</w:t>
            </w:r>
            <w:r w:rsidR="009612A4">
              <w:rPr>
                <w:rFonts w:ascii="Verdana" w:hAnsi="Verdana"/>
                <w:lang w:val="en-US"/>
              </w:rPr>
              <w:t>imetta</w:t>
            </w:r>
          </w:p>
          <w:p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4E3FF4">
              <w:rPr>
                <w:rFonts w:ascii="Verdana" w:hAnsi="Verdana"/>
                <w:lang w:val="en-US"/>
              </w:rPr>
              <w:t xml:space="preserve">Citrus </w:t>
            </w:r>
            <w:r w:rsidR="009612A4" w:rsidRPr="00B67990">
              <w:rPr>
                <w:rFonts w:ascii="Verdana" w:hAnsi="Verdana"/>
                <w:lang w:val="en-US"/>
              </w:rPr>
              <w:t>aurantifolia</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rsidR="00823153" w:rsidRPr="00B67990"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B67990">
              <w:rPr>
                <w:rFonts w:ascii="Verdana" w:hAnsi="Verdana"/>
                <w:b/>
                <w:lang w:val="en-US"/>
              </w:rPr>
              <w:t>Variety</w:t>
            </w:r>
            <w:r w:rsidR="00F8523A" w:rsidRPr="00B67990">
              <w:rPr>
                <w:rFonts w:ascii="Verdana" w:hAnsi="Verdana"/>
                <w:b/>
                <w:lang w:val="en-US"/>
              </w:rPr>
              <w:t>:</w:t>
            </w:r>
            <w:r w:rsidR="00F8523A" w:rsidRPr="00B67990">
              <w:rPr>
                <w:rFonts w:ascii="Verdana" w:hAnsi="Verdana"/>
                <w:lang w:val="en-US"/>
              </w:rPr>
              <w:t xml:space="preserve"> </w:t>
            </w:r>
            <w:r w:rsidR="00F8523A" w:rsidRPr="00B67990">
              <w:rPr>
                <w:rFonts w:ascii="Verdana" w:hAnsi="Verdana"/>
                <w:lang w:val="en-US"/>
              </w:rPr>
              <w:tab/>
            </w:r>
            <w:r w:rsidR="009612A4" w:rsidRPr="00B67990">
              <w:rPr>
                <w:rFonts w:ascii="Verdana" w:hAnsi="Verdana"/>
                <w:lang w:val="en-US"/>
              </w:rPr>
              <w:t xml:space="preserve">Lime </w:t>
            </w:r>
          </w:p>
          <w:p w:rsidR="00207E78" w:rsidRPr="002C594E" w:rsidRDefault="00677F2D" w:rsidP="00583DB6">
            <w:pPr>
              <w:tabs>
                <w:tab w:val="left" w:pos="284"/>
                <w:tab w:val="left" w:pos="3402"/>
              </w:tabs>
              <w:spacing w:before="120" w:after="120"/>
              <w:rPr>
                <w:rFonts w:ascii="Verdana" w:hAnsi="Verdana"/>
                <w:lang w:val="en-US"/>
              </w:rPr>
            </w:pPr>
            <w:r w:rsidRPr="00B67990">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D767B7" w:rsidRPr="00A900EF">
              <w:rPr>
                <w:rFonts w:ascii="Verdana" w:hAnsi="Verdana"/>
                <w:lang w:val="en-US"/>
              </w:rPr>
              <w:t>Typically</w:t>
            </w:r>
            <w:r w:rsidR="000E23DD" w:rsidRPr="00A900EF">
              <w:rPr>
                <w:rFonts w:ascii="Verdana" w:hAnsi="Verdana"/>
                <w:lang w:val="en-US"/>
              </w:rPr>
              <w:t xml:space="preserve"> from </w:t>
            </w:r>
            <w:r w:rsidR="009612A4">
              <w:rPr>
                <w:rFonts w:ascii="Verdana" w:hAnsi="Verdana"/>
                <w:lang w:val="en-US"/>
              </w:rPr>
              <w:t>July</w:t>
            </w:r>
            <w:r w:rsidR="000E23DD" w:rsidRPr="00A900EF">
              <w:rPr>
                <w:rFonts w:ascii="Verdana" w:hAnsi="Verdana"/>
                <w:lang w:val="en-US"/>
              </w:rPr>
              <w:t xml:space="preserve"> to </w:t>
            </w:r>
            <w:r w:rsidR="009612A4">
              <w:rPr>
                <w:rFonts w:ascii="Verdana" w:hAnsi="Verdana"/>
                <w:lang w:val="en-US"/>
              </w:rPr>
              <w:t>September</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0E23DD" w:rsidRPr="00A900EF">
              <w:rPr>
                <w:rFonts w:ascii="Verdana" w:hAnsi="Verdana"/>
                <w:lang w:val="en-US"/>
              </w:rPr>
              <w:t>Brix, Acidity, Color (pigmentation)</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rsidR="00923109" w:rsidRPr="002C594E" w:rsidRDefault="00923109" w:rsidP="00583DB6">
            <w:pPr>
              <w:tabs>
                <w:tab w:val="left" w:pos="284"/>
                <w:tab w:val="left" w:pos="3402"/>
              </w:tabs>
              <w:spacing w:before="120" w:after="120"/>
              <w:rPr>
                <w:rFonts w:ascii="Verdana" w:hAnsi="Verdana"/>
                <w:i/>
                <w:sz w:val="16"/>
                <w:szCs w:val="16"/>
                <w:lang w:val="en-US"/>
              </w:rPr>
            </w:pPr>
          </w:p>
          <w:p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rsidR="00583DB6" w:rsidRDefault="00583DB6" w:rsidP="00257592">
      <w:pPr>
        <w:spacing w:before="120"/>
        <w:rPr>
          <w:rFonts w:ascii="Verdana" w:hAnsi="Verdana"/>
          <w:b/>
          <w:sz w:val="8"/>
          <w:szCs w:val="8"/>
          <w:lang w:val="en-US"/>
        </w:rPr>
      </w:pPr>
    </w:p>
    <w:p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3E0F7A" w:rsidTr="00583DB6">
        <w:trPr>
          <w:trHeight w:val="4575"/>
        </w:trPr>
        <w:tc>
          <w:tcPr>
            <w:tcW w:w="9210" w:type="dxa"/>
            <w:tcBorders>
              <w:bottom w:val="nil"/>
            </w:tcBorders>
          </w:tcPr>
          <w:p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3E0F7A" w:rsidTr="000E23DD">
              <w:trPr>
                <w:trHeight w:hRule="exact" w:val="501"/>
              </w:trPr>
              <w:tc>
                <w:tcPr>
                  <w:tcW w:w="1297"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1C1FDC" w:rsidRPr="003E0F7A" w:rsidTr="000E23DD">
              <w:trPr>
                <w:trHeight w:hRule="exact" w:val="501"/>
              </w:trPr>
              <w:tc>
                <w:tcPr>
                  <w:tcW w:w="1297" w:type="dxa"/>
                  <w:vAlign w:val="center"/>
                </w:tcPr>
                <w:p w:rsidR="001C1FDC" w:rsidRPr="00A900EF" w:rsidRDefault="001C1FDC" w:rsidP="009E79AB">
                  <w:pPr>
                    <w:jc w:val="center"/>
                    <w:rPr>
                      <w:rFonts w:ascii="Verdana" w:hAnsi="Verdana"/>
                      <w:i/>
                      <w:sz w:val="16"/>
                      <w:szCs w:val="16"/>
                      <w:lang w:val="en-US"/>
                    </w:rPr>
                  </w:pPr>
                  <w:r w:rsidRPr="00A900EF">
                    <w:rPr>
                      <w:rFonts w:ascii="Verdana" w:hAnsi="Verdana"/>
                      <w:i/>
                      <w:sz w:val="16"/>
                      <w:szCs w:val="16"/>
                      <w:lang w:val="en-US"/>
                    </w:rPr>
                    <w:t>Brix</w:t>
                  </w:r>
                </w:p>
              </w:tc>
              <w:tc>
                <w:tcPr>
                  <w:tcW w:w="825" w:type="dxa"/>
                  <w:vAlign w:val="center"/>
                </w:tcPr>
                <w:p w:rsidR="001C1FDC" w:rsidRPr="002D529A" w:rsidRDefault="009612A4" w:rsidP="007558C2">
                  <w:pPr>
                    <w:jc w:val="center"/>
                    <w:rPr>
                      <w:rFonts w:ascii="Verdana" w:hAnsi="Verdana"/>
                      <w:sz w:val="14"/>
                      <w:szCs w:val="16"/>
                      <w:lang w:val="en-US"/>
                    </w:rPr>
                  </w:pPr>
                  <w:r>
                    <w:rPr>
                      <w:rFonts w:ascii="Verdana" w:hAnsi="Verdana"/>
                      <w:sz w:val="14"/>
                      <w:szCs w:val="16"/>
                      <w:lang w:val="en-US"/>
                    </w:rPr>
                    <w:t>65</w:t>
                  </w:r>
                </w:p>
              </w:tc>
              <w:tc>
                <w:tcPr>
                  <w:tcW w:w="737" w:type="dxa"/>
                  <w:vAlign w:val="center"/>
                </w:tcPr>
                <w:p w:rsidR="001C1FDC" w:rsidRPr="002D529A" w:rsidRDefault="009612A4" w:rsidP="007558C2">
                  <w:pPr>
                    <w:rPr>
                      <w:rFonts w:ascii="Verdana" w:hAnsi="Verdana"/>
                      <w:sz w:val="16"/>
                      <w:szCs w:val="16"/>
                      <w:lang w:val="en-US"/>
                    </w:rPr>
                  </w:pPr>
                  <w:r>
                    <w:rPr>
                      <w:rFonts w:ascii="Verdana" w:hAnsi="Verdana"/>
                      <w:sz w:val="16"/>
                      <w:szCs w:val="16"/>
                      <w:lang w:val="en-US"/>
                    </w:rPr>
                    <w:t>63</w:t>
                  </w:r>
                  <w:r w:rsidR="001C1FDC" w:rsidRPr="002D529A">
                    <w:rPr>
                      <w:rFonts w:ascii="Verdana" w:hAnsi="Verdana"/>
                      <w:sz w:val="16"/>
                      <w:szCs w:val="16"/>
                      <w:lang w:val="en-US"/>
                    </w:rPr>
                    <w:t>.5</w:t>
                  </w:r>
                </w:p>
              </w:tc>
              <w:tc>
                <w:tcPr>
                  <w:tcW w:w="811" w:type="dxa"/>
                  <w:vAlign w:val="center"/>
                </w:tcPr>
                <w:p w:rsidR="001C1FDC" w:rsidRPr="002D529A" w:rsidRDefault="009612A4" w:rsidP="007558C2">
                  <w:pPr>
                    <w:jc w:val="center"/>
                    <w:rPr>
                      <w:rFonts w:ascii="Verdana" w:hAnsi="Verdana"/>
                      <w:sz w:val="16"/>
                      <w:szCs w:val="16"/>
                      <w:lang w:val="en-US"/>
                    </w:rPr>
                  </w:pPr>
                  <w:r>
                    <w:rPr>
                      <w:rFonts w:ascii="Verdana" w:hAnsi="Verdana"/>
                      <w:sz w:val="16"/>
                      <w:szCs w:val="16"/>
                      <w:lang w:val="en-US"/>
                    </w:rPr>
                    <w:t>66</w:t>
                  </w:r>
                  <w:r w:rsidR="001C1FDC" w:rsidRPr="002D529A">
                    <w:rPr>
                      <w:rFonts w:ascii="Verdana" w:hAnsi="Verdana"/>
                      <w:sz w:val="16"/>
                      <w:szCs w:val="16"/>
                      <w:lang w:val="en-US"/>
                    </w:rPr>
                    <w:t>.5</w:t>
                  </w:r>
                </w:p>
              </w:tc>
              <w:tc>
                <w:tcPr>
                  <w:tcW w:w="822" w:type="dxa"/>
                  <w:vAlign w:val="center"/>
                </w:tcPr>
                <w:p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w:t>
                  </w:r>
                </w:p>
              </w:tc>
              <w:tc>
                <w:tcPr>
                  <w:tcW w:w="1664" w:type="dxa"/>
                  <w:vAlign w:val="center"/>
                </w:tcPr>
                <w:p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IFU 8,1991</w:t>
                  </w:r>
                </w:p>
              </w:tc>
            </w:tr>
            <w:tr w:rsidR="001C1FDC" w:rsidRPr="003E0F7A" w:rsidTr="000E23DD">
              <w:trPr>
                <w:trHeight w:hRule="exact" w:val="501"/>
              </w:trPr>
              <w:tc>
                <w:tcPr>
                  <w:tcW w:w="1297" w:type="dxa"/>
                  <w:vAlign w:val="center"/>
                </w:tcPr>
                <w:p w:rsidR="001C1FDC" w:rsidRPr="00A900EF" w:rsidRDefault="001C1FDC" w:rsidP="009E79AB">
                  <w:pPr>
                    <w:jc w:val="center"/>
                    <w:rPr>
                      <w:rFonts w:ascii="Verdana" w:hAnsi="Verdana"/>
                      <w:i/>
                      <w:sz w:val="16"/>
                      <w:szCs w:val="16"/>
                      <w:lang w:val="en-US"/>
                    </w:rPr>
                  </w:pPr>
                  <w:r w:rsidRPr="00A900EF">
                    <w:rPr>
                      <w:rFonts w:ascii="Verdana" w:hAnsi="Verdana"/>
                      <w:i/>
                      <w:sz w:val="16"/>
                      <w:szCs w:val="16"/>
                      <w:lang w:val="en-US"/>
                    </w:rPr>
                    <w:t>Acidity</w:t>
                  </w:r>
                </w:p>
              </w:tc>
              <w:tc>
                <w:tcPr>
                  <w:tcW w:w="825" w:type="dxa"/>
                  <w:vAlign w:val="center"/>
                </w:tcPr>
                <w:p w:rsidR="001C1FDC" w:rsidRPr="002D529A" w:rsidRDefault="001C1FDC" w:rsidP="007558C2">
                  <w:pPr>
                    <w:jc w:val="center"/>
                    <w:rPr>
                      <w:rFonts w:ascii="Verdana" w:hAnsi="Verdana"/>
                      <w:sz w:val="16"/>
                      <w:szCs w:val="16"/>
                      <w:lang w:val="en-US"/>
                    </w:rPr>
                  </w:pPr>
                </w:p>
              </w:tc>
              <w:tc>
                <w:tcPr>
                  <w:tcW w:w="737" w:type="dxa"/>
                  <w:vAlign w:val="center"/>
                </w:tcPr>
                <w:p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3</w:t>
                  </w:r>
                  <w:r w:rsidR="009612A4">
                    <w:rPr>
                      <w:rFonts w:ascii="Verdana" w:hAnsi="Verdana"/>
                      <w:sz w:val="16"/>
                      <w:szCs w:val="16"/>
                      <w:lang w:val="en-US"/>
                    </w:rPr>
                    <w:t>2</w:t>
                  </w:r>
                </w:p>
              </w:tc>
              <w:tc>
                <w:tcPr>
                  <w:tcW w:w="811" w:type="dxa"/>
                  <w:vAlign w:val="center"/>
                </w:tcPr>
                <w:p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3</w:t>
                  </w:r>
                  <w:r w:rsidR="009612A4">
                    <w:rPr>
                      <w:rFonts w:ascii="Verdana" w:hAnsi="Verdana"/>
                      <w:sz w:val="16"/>
                      <w:szCs w:val="16"/>
                      <w:lang w:val="en-US"/>
                    </w:rPr>
                    <w:t>8</w:t>
                  </w:r>
                </w:p>
              </w:tc>
              <w:tc>
                <w:tcPr>
                  <w:tcW w:w="822" w:type="dxa"/>
                  <w:vAlign w:val="center"/>
                </w:tcPr>
                <w:p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 p/p</w:t>
                  </w:r>
                </w:p>
              </w:tc>
              <w:tc>
                <w:tcPr>
                  <w:tcW w:w="1664" w:type="dxa"/>
                  <w:vAlign w:val="center"/>
                </w:tcPr>
                <w:p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IFU 3,1996</w:t>
                  </w:r>
                </w:p>
              </w:tc>
            </w:tr>
            <w:tr w:rsidR="001C1FDC" w:rsidRPr="003E0F7A" w:rsidTr="000E23DD">
              <w:trPr>
                <w:trHeight w:hRule="exact" w:val="501"/>
              </w:trPr>
              <w:tc>
                <w:tcPr>
                  <w:tcW w:w="1297" w:type="dxa"/>
                  <w:vAlign w:val="center"/>
                </w:tcPr>
                <w:p w:rsidR="001C1FDC" w:rsidRPr="00A900EF" w:rsidRDefault="001C1FDC" w:rsidP="009E79AB">
                  <w:pPr>
                    <w:jc w:val="center"/>
                    <w:rPr>
                      <w:rFonts w:ascii="Verdana" w:hAnsi="Verdana"/>
                      <w:i/>
                      <w:sz w:val="16"/>
                      <w:szCs w:val="16"/>
                      <w:lang w:val="en-US"/>
                    </w:rPr>
                  </w:pPr>
                  <w:r w:rsidRPr="00A900EF">
                    <w:rPr>
                      <w:rFonts w:ascii="Verdana" w:hAnsi="Verdana"/>
                      <w:i/>
                      <w:sz w:val="16"/>
                      <w:szCs w:val="16"/>
                      <w:lang w:val="en-US"/>
                    </w:rPr>
                    <w:t>Ascorbic Acid</w:t>
                  </w:r>
                </w:p>
              </w:tc>
              <w:tc>
                <w:tcPr>
                  <w:tcW w:w="825" w:type="dxa"/>
                  <w:vAlign w:val="center"/>
                </w:tcPr>
                <w:p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&gt;3</w:t>
                  </w:r>
                  <w:r w:rsidR="009612A4">
                    <w:rPr>
                      <w:rFonts w:ascii="Verdana" w:hAnsi="Verdana"/>
                      <w:sz w:val="16"/>
                      <w:szCs w:val="16"/>
                      <w:lang w:val="en-US"/>
                    </w:rPr>
                    <w:t>0</w:t>
                  </w:r>
                  <w:r w:rsidRPr="002D529A">
                    <w:rPr>
                      <w:rFonts w:ascii="Verdana" w:hAnsi="Verdana"/>
                      <w:sz w:val="16"/>
                      <w:szCs w:val="16"/>
                      <w:lang w:val="en-US"/>
                    </w:rPr>
                    <w:t>0</w:t>
                  </w:r>
                </w:p>
              </w:tc>
              <w:tc>
                <w:tcPr>
                  <w:tcW w:w="737" w:type="dxa"/>
                  <w:vAlign w:val="center"/>
                </w:tcPr>
                <w:p w:rsidR="001C1FDC" w:rsidRPr="002D529A" w:rsidRDefault="001C1FDC" w:rsidP="007558C2">
                  <w:pPr>
                    <w:tabs>
                      <w:tab w:val="decimal" w:pos="12"/>
                    </w:tabs>
                    <w:rPr>
                      <w:rFonts w:ascii="Verdana" w:hAnsi="Verdana"/>
                      <w:sz w:val="16"/>
                      <w:szCs w:val="16"/>
                      <w:lang w:val="en-US"/>
                    </w:rPr>
                  </w:pPr>
                </w:p>
              </w:tc>
              <w:tc>
                <w:tcPr>
                  <w:tcW w:w="811" w:type="dxa"/>
                  <w:vAlign w:val="center"/>
                </w:tcPr>
                <w:p w:rsidR="001C1FDC" w:rsidRPr="002D529A" w:rsidRDefault="001C1FDC" w:rsidP="007558C2">
                  <w:pPr>
                    <w:tabs>
                      <w:tab w:val="decimal" w:pos="12"/>
                      <w:tab w:val="decimal" w:pos="417"/>
                    </w:tabs>
                    <w:jc w:val="center"/>
                    <w:rPr>
                      <w:rFonts w:ascii="Verdana" w:hAnsi="Verdana"/>
                      <w:sz w:val="16"/>
                      <w:szCs w:val="16"/>
                      <w:lang w:val="en-US"/>
                    </w:rPr>
                  </w:pPr>
                </w:p>
              </w:tc>
              <w:tc>
                <w:tcPr>
                  <w:tcW w:w="822" w:type="dxa"/>
                  <w:vAlign w:val="center"/>
                </w:tcPr>
                <w:p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mg/l</w:t>
                  </w:r>
                </w:p>
              </w:tc>
              <w:tc>
                <w:tcPr>
                  <w:tcW w:w="1664" w:type="dxa"/>
                  <w:vAlign w:val="center"/>
                </w:tcPr>
                <w:p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Internal method</w:t>
                  </w:r>
                </w:p>
              </w:tc>
            </w:tr>
            <w:tr w:rsidR="001C1FDC" w:rsidRPr="003E0F7A" w:rsidTr="000E23DD">
              <w:trPr>
                <w:trHeight w:hRule="exact" w:val="501"/>
              </w:trPr>
              <w:tc>
                <w:tcPr>
                  <w:tcW w:w="1297" w:type="dxa"/>
                  <w:vAlign w:val="center"/>
                </w:tcPr>
                <w:p w:rsidR="001C1FDC" w:rsidRPr="00A900EF" w:rsidRDefault="001C1FDC" w:rsidP="001C1FDC">
                  <w:pPr>
                    <w:jc w:val="center"/>
                    <w:rPr>
                      <w:rFonts w:ascii="Verdana" w:hAnsi="Verdana"/>
                      <w:i/>
                      <w:sz w:val="16"/>
                      <w:szCs w:val="16"/>
                      <w:lang w:val="en-US"/>
                    </w:rPr>
                  </w:pPr>
                  <w:r w:rsidRPr="00A900EF">
                    <w:rPr>
                      <w:rFonts w:ascii="Verdana" w:hAnsi="Verdana"/>
                      <w:i/>
                      <w:sz w:val="16"/>
                      <w:szCs w:val="16"/>
                      <w:lang w:val="en-US"/>
                    </w:rPr>
                    <w:t>Pulp</w:t>
                  </w:r>
                  <w:r w:rsidR="00B67990">
                    <w:rPr>
                      <w:rFonts w:ascii="Verdana" w:hAnsi="Verdana"/>
                      <w:i/>
                      <w:sz w:val="16"/>
                      <w:szCs w:val="16"/>
                      <w:lang w:val="en-US"/>
                    </w:rPr>
                    <w:t>s at 1500</w:t>
                  </w:r>
                  <w:r w:rsidRPr="00A900EF">
                    <w:rPr>
                      <w:rFonts w:ascii="Verdana" w:hAnsi="Verdana"/>
                      <w:i/>
                      <w:sz w:val="16"/>
                      <w:szCs w:val="16"/>
                      <w:lang w:val="en-US"/>
                    </w:rPr>
                    <w:t xml:space="preserve"> </w:t>
                  </w:r>
                </w:p>
              </w:tc>
              <w:tc>
                <w:tcPr>
                  <w:tcW w:w="825" w:type="dxa"/>
                  <w:vAlign w:val="center"/>
                </w:tcPr>
                <w:p w:rsidR="001C1FDC" w:rsidRPr="002D529A" w:rsidRDefault="001C1FDC" w:rsidP="007558C2">
                  <w:pPr>
                    <w:jc w:val="center"/>
                    <w:rPr>
                      <w:rFonts w:ascii="Verdana" w:hAnsi="Verdana"/>
                      <w:sz w:val="16"/>
                      <w:szCs w:val="16"/>
                      <w:lang w:val="en-US"/>
                    </w:rPr>
                  </w:pPr>
                </w:p>
              </w:tc>
              <w:tc>
                <w:tcPr>
                  <w:tcW w:w="737" w:type="dxa"/>
                  <w:vAlign w:val="center"/>
                </w:tcPr>
                <w:p w:rsidR="001C1FDC" w:rsidRPr="002D529A" w:rsidRDefault="001C1FDC" w:rsidP="007558C2">
                  <w:pPr>
                    <w:tabs>
                      <w:tab w:val="decimal" w:pos="12"/>
                    </w:tabs>
                    <w:jc w:val="center"/>
                    <w:rPr>
                      <w:rFonts w:ascii="Verdana" w:hAnsi="Verdana"/>
                      <w:sz w:val="16"/>
                      <w:szCs w:val="16"/>
                      <w:lang w:val="en-US"/>
                    </w:rPr>
                  </w:pPr>
                  <w:r w:rsidRPr="002D529A">
                    <w:rPr>
                      <w:rFonts w:ascii="Verdana" w:hAnsi="Verdana"/>
                      <w:sz w:val="16"/>
                      <w:szCs w:val="16"/>
                      <w:lang w:val="en-US"/>
                    </w:rPr>
                    <w:t>2</w:t>
                  </w:r>
                </w:p>
              </w:tc>
              <w:tc>
                <w:tcPr>
                  <w:tcW w:w="811" w:type="dxa"/>
                  <w:vAlign w:val="center"/>
                </w:tcPr>
                <w:p w:rsidR="001C1FDC" w:rsidRPr="002D529A" w:rsidRDefault="001C1FDC" w:rsidP="007558C2">
                  <w:pPr>
                    <w:tabs>
                      <w:tab w:val="decimal" w:pos="12"/>
                      <w:tab w:val="decimal" w:pos="417"/>
                    </w:tabs>
                    <w:jc w:val="center"/>
                    <w:rPr>
                      <w:rFonts w:ascii="Verdana" w:hAnsi="Verdana"/>
                      <w:sz w:val="16"/>
                      <w:szCs w:val="16"/>
                      <w:lang w:val="en-US"/>
                    </w:rPr>
                  </w:pPr>
                  <w:r w:rsidRPr="002D529A">
                    <w:rPr>
                      <w:rFonts w:ascii="Verdana" w:hAnsi="Verdana"/>
                      <w:sz w:val="16"/>
                      <w:szCs w:val="16"/>
                      <w:lang w:val="en-US"/>
                    </w:rPr>
                    <w:t>4</w:t>
                  </w:r>
                </w:p>
              </w:tc>
              <w:tc>
                <w:tcPr>
                  <w:tcW w:w="822" w:type="dxa"/>
                  <w:vAlign w:val="center"/>
                </w:tcPr>
                <w:p w:rsidR="001C1FDC" w:rsidRPr="002D529A" w:rsidRDefault="001C1FDC" w:rsidP="007558C2">
                  <w:pPr>
                    <w:jc w:val="center"/>
                    <w:rPr>
                      <w:rFonts w:ascii="Verdana" w:hAnsi="Verdana"/>
                      <w:sz w:val="16"/>
                      <w:szCs w:val="16"/>
                      <w:lang w:val="en-US"/>
                    </w:rPr>
                  </w:pPr>
                  <w:r w:rsidRPr="002D529A">
                    <w:rPr>
                      <w:rFonts w:ascii="Verdana" w:hAnsi="Verdana"/>
                      <w:sz w:val="16"/>
                      <w:szCs w:val="16"/>
                      <w:lang w:val="en-US"/>
                    </w:rPr>
                    <w:t xml:space="preserve">%v/v </w:t>
                  </w:r>
                </w:p>
              </w:tc>
              <w:tc>
                <w:tcPr>
                  <w:tcW w:w="1664" w:type="dxa"/>
                  <w:vAlign w:val="center"/>
                </w:tcPr>
                <w:p w:rsidR="001C1FDC" w:rsidRPr="002D529A" w:rsidRDefault="001C1FDC" w:rsidP="007558C2">
                  <w:pPr>
                    <w:snapToGrid w:val="0"/>
                    <w:jc w:val="center"/>
                    <w:rPr>
                      <w:rFonts w:ascii="Verdana" w:hAnsi="Verdana"/>
                      <w:sz w:val="16"/>
                      <w:szCs w:val="16"/>
                      <w:lang w:val="en-US"/>
                    </w:rPr>
                  </w:pPr>
                  <w:r w:rsidRPr="002D529A">
                    <w:rPr>
                      <w:rFonts w:ascii="Verdana" w:hAnsi="Verdana"/>
                      <w:sz w:val="16"/>
                      <w:szCs w:val="16"/>
                      <w:lang w:val="en-US"/>
                    </w:rPr>
                    <w:t>IFU 60, 1991</w:t>
                  </w:r>
                </w:p>
              </w:tc>
            </w:tr>
            <w:tr w:rsidR="00B67990" w:rsidRPr="003E0F7A" w:rsidTr="000E23DD">
              <w:trPr>
                <w:trHeight w:hRule="exact" w:val="501"/>
              </w:trPr>
              <w:tc>
                <w:tcPr>
                  <w:tcW w:w="1297" w:type="dxa"/>
                  <w:vAlign w:val="center"/>
                </w:tcPr>
                <w:p w:rsidR="00B67990" w:rsidRPr="00A900EF" w:rsidRDefault="00B67990" w:rsidP="00B67990">
                  <w:pPr>
                    <w:jc w:val="center"/>
                    <w:rPr>
                      <w:rFonts w:ascii="Verdana" w:hAnsi="Verdana"/>
                      <w:i/>
                      <w:sz w:val="16"/>
                      <w:szCs w:val="16"/>
                      <w:lang w:val="en-US"/>
                    </w:rPr>
                  </w:pPr>
                  <w:r w:rsidRPr="00A900EF">
                    <w:rPr>
                      <w:rFonts w:ascii="Verdana" w:hAnsi="Verdana"/>
                      <w:i/>
                      <w:sz w:val="16"/>
                      <w:szCs w:val="16"/>
                      <w:lang w:val="en-US"/>
                    </w:rPr>
                    <w:t>Pulp</w:t>
                  </w:r>
                  <w:r>
                    <w:rPr>
                      <w:rFonts w:ascii="Verdana" w:hAnsi="Verdana"/>
                      <w:i/>
                      <w:sz w:val="16"/>
                      <w:szCs w:val="16"/>
                      <w:lang w:val="en-US"/>
                    </w:rPr>
                    <w:t>s at 3000</w:t>
                  </w:r>
                  <w:r w:rsidRPr="00A900EF">
                    <w:rPr>
                      <w:rFonts w:ascii="Verdana" w:hAnsi="Verdana"/>
                      <w:i/>
                      <w:sz w:val="16"/>
                      <w:szCs w:val="16"/>
                      <w:lang w:val="en-US"/>
                    </w:rPr>
                    <w:t xml:space="preserve"> </w:t>
                  </w:r>
                </w:p>
              </w:tc>
              <w:tc>
                <w:tcPr>
                  <w:tcW w:w="825" w:type="dxa"/>
                  <w:vAlign w:val="center"/>
                </w:tcPr>
                <w:p w:rsidR="00B67990" w:rsidRPr="002D529A" w:rsidRDefault="00B67990" w:rsidP="00B67990">
                  <w:pPr>
                    <w:jc w:val="center"/>
                    <w:rPr>
                      <w:rFonts w:ascii="Verdana" w:hAnsi="Verdana"/>
                      <w:sz w:val="16"/>
                      <w:szCs w:val="16"/>
                      <w:lang w:val="en-US"/>
                    </w:rPr>
                  </w:pPr>
                </w:p>
              </w:tc>
              <w:tc>
                <w:tcPr>
                  <w:tcW w:w="737" w:type="dxa"/>
                  <w:vAlign w:val="center"/>
                </w:tcPr>
                <w:p w:rsidR="00B67990" w:rsidRPr="002D529A" w:rsidRDefault="00B67990" w:rsidP="00B67990">
                  <w:pPr>
                    <w:tabs>
                      <w:tab w:val="decimal" w:pos="12"/>
                    </w:tabs>
                    <w:jc w:val="center"/>
                    <w:rPr>
                      <w:rFonts w:ascii="Verdana" w:hAnsi="Verdana"/>
                      <w:sz w:val="16"/>
                      <w:szCs w:val="16"/>
                      <w:lang w:val="en-US"/>
                    </w:rPr>
                  </w:pPr>
                  <w:r>
                    <w:rPr>
                      <w:rFonts w:ascii="Verdana" w:hAnsi="Verdana"/>
                      <w:sz w:val="16"/>
                      <w:szCs w:val="16"/>
                      <w:lang w:val="en-US"/>
                    </w:rPr>
                    <w:t>1</w:t>
                  </w:r>
                </w:p>
              </w:tc>
              <w:tc>
                <w:tcPr>
                  <w:tcW w:w="811" w:type="dxa"/>
                  <w:vAlign w:val="center"/>
                </w:tcPr>
                <w:p w:rsidR="00B67990" w:rsidRPr="002D529A" w:rsidRDefault="00B67990" w:rsidP="00B67990">
                  <w:pPr>
                    <w:tabs>
                      <w:tab w:val="decimal" w:pos="12"/>
                      <w:tab w:val="decimal" w:pos="417"/>
                    </w:tabs>
                    <w:jc w:val="center"/>
                    <w:rPr>
                      <w:rFonts w:ascii="Verdana" w:hAnsi="Verdana"/>
                      <w:sz w:val="16"/>
                      <w:szCs w:val="16"/>
                      <w:lang w:val="en-US"/>
                    </w:rPr>
                  </w:pPr>
                  <w:r>
                    <w:rPr>
                      <w:rFonts w:ascii="Verdana" w:hAnsi="Verdana"/>
                      <w:sz w:val="16"/>
                      <w:szCs w:val="16"/>
                      <w:lang w:val="en-US"/>
                    </w:rPr>
                    <w:t>2</w:t>
                  </w:r>
                </w:p>
              </w:tc>
              <w:tc>
                <w:tcPr>
                  <w:tcW w:w="822" w:type="dxa"/>
                  <w:vAlign w:val="center"/>
                </w:tcPr>
                <w:p w:rsidR="00B67990" w:rsidRPr="002D529A" w:rsidRDefault="00B67990" w:rsidP="00B67990">
                  <w:pPr>
                    <w:jc w:val="center"/>
                    <w:rPr>
                      <w:rFonts w:ascii="Verdana" w:hAnsi="Verdana"/>
                      <w:sz w:val="16"/>
                      <w:szCs w:val="16"/>
                      <w:lang w:val="en-US"/>
                    </w:rPr>
                  </w:pPr>
                  <w:r w:rsidRPr="002D529A">
                    <w:rPr>
                      <w:rFonts w:ascii="Verdana" w:hAnsi="Verdana"/>
                      <w:sz w:val="16"/>
                      <w:szCs w:val="16"/>
                      <w:lang w:val="en-US"/>
                    </w:rPr>
                    <w:t xml:space="preserve">%v/v </w:t>
                  </w:r>
                </w:p>
              </w:tc>
              <w:tc>
                <w:tcPr>
                  <w:tcW w:w="1664" w:type="dxa"/>
                  <w:vAlign w:val="center"/>
                </w:tcPr>
                <w:p w:rsidR="00B67990" w:rsidRPr="002D529A" w:rsidRDefault="00B67990" w:rsidP="00B67990">
                  <w:pPr>
                    <w:snapToGrid w:val="0"/>
                    <w:jc w:val="center"/>
                    <w:rPr>
                      <w:rFonts w:ascii="Verdana" w:hAnsi="Verdana"/>
                      <w:sz w:val="16"/>
                      <w:szCs w:val="16"/>
                      <w:lang w:val="en-US"/>
                    </w:rPr>
                  </w:pPr>
                  <w:r w:rsidRPr="002D529A">
                    <w:rPr>
                      <w:rFonts w:ascii="Verdana" w:hAnsi="Verdana"/>
                      <w:sz w:val="16"/>
                      <w:szCs w:val="16"/>
                      <w:lang w:val="en-US"/>
                    </w:rPr>
                    <w:t>IFU 60, 1991</w:t>
                  </w:r>
                </w:p>
              </w:tc>
            </w:tr>
          </w:tbl>
          <w:p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rsidTr="00583DB6">
        <w:trPr>
          <w:trHeight w:val="8345"/>
        </w:trPr>
        <w:tc>
          <w:tcPr>
            <w:tcW w:w="9210" w:type="dxa"/>
            <w:tcBorders>
              <w:top w:val="nil"/>
            </w:tcBorders>
          </w:tcPr>
          <w:p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rsidTr="00953535">
              <w:trPr>
                <w:trHeight w:hRule="exact" w:val="501"/>
                <w:tblHeader/>
              </w:trPr>
              <w:tc>
                <w:tcPr>
                  <w:tcW w:w="1303"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5D29AD" w:rsidRPr="003E0F7A" w:rsidTr="00927BC7">
              <w:trPr>
                <w:trHeight w:hRule="exact" w:val="680"/>
                <w:tblHeader/>
              </w:trPr>
              <w:tc>
                <w:tcPr>
                  <w:tcW w:w="1303" w:type="dxa"/>
                  <w:vAlign w:val="center"/>
                </w:tcPr>
                <w:p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CMT</w:t>
                  </w:r>
                </w:p>
              </w:tc>
              <w:tc>
                <w:tcPr>
                  <w:tcW w:w="884"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100</w:t>
                  </w:r>
                </w:p>
              </w:tc>
              <w:tc>
                <w:tcPr>
                  <w:tcW w:w="851"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5D29AD" w:rsidRDefault="005D29AD" w:rsidP="005D29AD">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5D29AD" w:rsidRPr="003E0F7A" w:rsidTr="00927BC7">
              <w:trPr>
                <w:trHeight w:hRule="exact" w:val="680"/>
                <w:tblHeader/>
              </w:trPr>
              <w:tc>
                <w:tcPr>
                  <w:tcW w:w="1303" w:type="dxa"/>
                  <w:vAlign w:val="center"/>
                </w:tcPr>
                <w:p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Yeasts</w:t>
                  </w:r>
                </w:p>
              </w:tc>
              <w:tc>
                <w:tcPr>
                  <w:tcW w:w="884"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5D29AD" w:rsidRDefault="005D29AD" w:rsidP="005D29A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5D29AD" w:rsidRPr="003E0F7A" w:rsidTr="00927BC7">
              <w:trPr>
                <w:trHeight w:hRule="exact" w:val="680"/>
                <w:tblHeader/>
              </w:trPr>
              <w:tc>
                <w:tcPr>
                  <w:tcW w:w="1303" w:type="dxa"/>
                  <w:vAlign w:val="center"/>
                </w:tcPr>
                <w:p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Moulds</w:t>
                  </w:r>
                </w:p>
              </w:tc>
              <w:tc>
                <w:tcPr>
                  <w:tcW w:w="884"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709"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10</w:t>
                  </w:r>
                </w:p>
              </w:tc>
              <w:tc>
                <w:tcPr>
                  <w:tcW w:w="851"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5D29AD" w:rsidRDefault="005D29AD" w:rsidP="005D29AD">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5D29AD" w:rsidRPr="003E0F7A" w:rsidTr="00927BC7">
              <w:trPr>
                <w:trHeight w:hRule="exact" w:val="680"/>
                <w:tblHeader/>
              </w:trPr>
              <w:tc>
                <w:tcPr>
                  <w:tcW w:w="1303" w:type="dxa"/>
                  <w:vAlign w:val="center"/>
                </w:tcPr>
                <w:p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Total Coliforms</w:t>
                  </w:r>
                </w:p>
              </w:tc>
              <w:tc>
                <w:tcPr>
                  <w:tcW w:w="884"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Absent</w:t>
                  </w:r>
                </w:p>
              </w:tc>
              <w:tc>
                <w:tcPr>
                  <w:tcW w:w="709"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5D29AD" w:rsidRDefault="005D29AD" w:rsidP="005D29A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5D29AD" w:rsidRPr="003E0F7A" w:rsidTr="00927BC7">
              <w:trPr>
                <w:trHeight w:hRule="exact" w:val="680"/>
                <w:tblHeader/>
              </w:trPr>
              <w:tc>
                <w:tcPr>
                  <w:tcW w:w="1303" w:type="dxa"/>
                  <w:vAlign w:val="center"/>
                </w:tcPr>
                <w:p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E. Coli</w:t>
                  </w:r>
                </w:p>
              </w:tc>
              <w:tc>
                <w:tcPr>
                  <w:tcW w:w="884"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5D29AD" w:rsidRDefault="005D29AD" w:rsidP="005D29AD">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5D29AD" w:rsidRPr="003E0F7A" w:rsidTr="00927BC7">
              <w:trPr>
                <w:trHeight w:hRule="exact" w:val="680"/>
                <w:tblHeader/>
              </w:trPr>
              <w:tc>
                <w:tcPr>
                  <w:tcW w:w="1303" w:type="dxa"/>
                  <w:vAlign w:val="center"/>
                </w:tcPr>
                <w:p w:rsidR="005D29AD" w:rsidRPr="00A900EF" w:rsidRDefault="005D29AD" w:rsidP="005D29AD">
                  <w:pPr>
                    <w:snapToGrid w:val="0"/>
                    <w:jc w:val="center"/>
                    <w:rPr>
                      <w:rFonts w:ascii="Verdana" w:hAnsi="Verdana"/>
                      <w:i/>
                      <w:sz w:val="16"/>
                      <w:szCs w:val="16"/>
                      <w:lang w:val="en-US"/>
                    </w:rPr>
                  </w:pPr>
                  <w:r w:rsidRPr="00A900EF">
                    <w:rPr>
                      <w:rFonts w:ascii="Verdana" w:hAnsi="Verdana"/>
                      <w:i/>
                      <w:sz w:val="16"/>
                      <w:szCs w:val="16"/>
                      <w:lang w:val="en-US"/>
                    </w:rPr>
                    <w:t>Salmonella</w:t>
                  </w:r>
                </w:p>
              </w:tc>
              <w:tc>
                <w:tcPr>
                  <w:tcW w:w="884"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 xml:space="preserve">Absent </w:t>
                  </w:r>
                </w:p>
              </w:tc>
              <w:tc>
                <w:tcPr>
                  <w:tcW w:w="709"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0"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w:t>
                  </w:r>
                </w:p>
              </w:tc>
              <w:tc>
                <w:tcPr>
                  <w:tcW w:w="851" w:type="dxa"/>
                  <w:vAlign w:val="center"/>
                </w:tcPr>
                <w:p w:rsidR="005D29AD" w:rsidRPr="00A900EF" w:rsidRDefault="005D29AD" w:rsidP="005D29AD">
                  <w:pPr>
                    <w:jc w:val="center"/>
                    <w:rPr>
                      <w:rFonts w:ascii="Verdana" w:hAnsi="Verdana"/>
                      <w:sz w:val="16"/>
                      <w:szCs w:val="16"/>
                      <w:lang w:val="en-US"/>
                    </w:rPr>
                  </w:pPr>
                  <w:r w:rsidRPr="00A900EF">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5D29AD" w:rsidRDefault="005D29AD" w:rsidP="005D29AD">
                  <w:pPr>
                    <w:snapToGrid w:val="0"/>
                    <w:jc w:val="center"/>
                    <w:rPr>
                      <w:rFonts w:ascii="Verdana" w:hAnsi="Verdana"/>
                      <w:sz w:val="16"/>
                      <w:szCs w:val="16"/>
                      <w:lang w:val="en-US"/>
                    </w:rPr>
                  </w:pPr>
                  <w:r>
                    <w:rPr>
                      <w:rFonts w:ascii="Verdana" w:hAnsi="Verdana"/>
                      <w:sz w:val="16"/>
                      <w:szCs w:val="16"/>
                      <w:lang w:val="en-US"/>
                    </w:rPr>
                    <w:t>Compact Dry SL 20-24 hours  / 36 ± 1 °C</w:t>
                  </w:r>
                </w:p>
              </w:tc>
            </w:tr>
          </w:tbl>
          <w:p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rsidTr="00977461">
              <w:trPr>
                <w:trHeight w:hRule="exact" w:val="510"/>
                <w:jc w:val="center"/>
              </w:trPr>
              <w:tc>
                <w:tcPr>
                  <w:tcW w:w="2228"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rsidR="000E23DD" w:rsidRPr="00A900EF" w:rsidRDefault="009612A4" w:rsidP="009E79AB">
                  <w:pPr>
                    <w:jc w:val="center"/>
                    <w:rPr>
                      <w:rFonts w:ascii="Verdana" w:hAnsi="Verdana"/>
                      <w:sz w:val="16"/>
                      <w:szCs w:val="16"/>
                      <w:lang w:val="en-US"/>
                    </w:rPr>
                  </w:pPr>
                  <w:r>
                    <w:rPr>
                      <w:rFonts w:ascii="Verdana" w:hAnsi="Verdana"/>
                      <w:sz w:val="16"/>
                      <w:szCs w:val="16"/>
                      <w:lang w:val="en-US"/>
                    </w:rPr>
                    <w:t>Dens</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Yellow</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Characteristic of L</w:t>
                  </w:r>
                  <w:r w:rsidR="009612A4">
                    <w:rPr>
                      <w:rFonts w:ascii="Verdana" w:hAnsi="Verdana"/>
                      <w:sz w:val="16"/>
                      <w:szCs w:val="16"/>
                      <w:lang w:val="en-US"/>
                    </w:rPr>
                    <w:t>imetta</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0E23DD" w:rsidRPr="00F635D9" w:rsidTr="00977461">
              <w:trPr>
                <w:trHeight w:hRule="exact" w:val="510"/>
                <w:jc w:val="center"/>
              </w:trPr>
              <w:tc>
                <w:tcPr>
                  <w:tcW w:w="2228" w:type="dxa"/>
                  <w:vAlign w:val="center"/>
                </w:tcPr>
                <w:p w:rsidR="000E23DD" w:rsidRPr="00F635D9" w:rsidRDefault="000E23DD"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rsidR="000E23DD" w:rsidRPr="00A900EF" w:rsidRDefault="000E23DD" w:rsidP="009E79AB">
                  <w:pPr>
                    <w:jc w:val="center"/>
                    <w:rPr>
                      <w:rFonts w:ascii="Verdana" w:hAnsi="Verdana"/>
                      <w:sz w:val="16"/>
                      <w:szCs w:val="16"/>
                      <w:lang w:val="en-US"/>
                    </w:rPr>
                  </w:pPr>
                  <w:r w:rsidRPr="00A900EF">
                    <w:rPr>
                      <w:rFonts w:ascii="Verdana" w:hAnsi="Verdana"/>
                      <w:sz w:val="16"/>
                      <w:szCs w:val="16"/>
                      <w:lang w:val="en-US"/>
                    </w:rPr>
                    <w:t>Characteristic of L</w:t>
                  </w:r>
                  <w:r w:rsidR="009612A4">
                    <w:rPr>
                      <w:rFonts w:ascii="Verdana" w:hAnsi="Verdana"/>
                      <w:sz w:val="16"/>
                      <w:szCs w:val="16"/>
                      <w:lang w:val="en-US"/>
                    </w:rPr>
                    <w:t>imetta</w:t>
                  </w:r>
                </w:p>
              </w:tc>
              <w:tc>
                <w:tcPr>
                  <w:tcW w:w="1519" w:type="dxa"/>
                  <w:shd w:val="clear" w:color="auto" w:fill="auto"/>
                  <w:vAlign w:val="center"/>
                </w:tcPr>
                <w:p w:rsidR="000E23DD" w:rsidRPr="00A900EF" w:rsidRDefault="000E23DD"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rsidR="004A7EF7" w:rsidRPr="002C594E" w:rsidRDefault="004A7EF7" w:rsidP="00853353">
            <w:pPr>
              <w:spacing w:before="100" w:beforeAutospacing="1"/>
              <w:rPr>
                <w:rFonts w:ascii="Verdana" w:hAnsi="Verdana"/>
                <w:b/>
                <w:sz w:val="8"/>
                <w:szCs w:val="8"/>
                <w:lang w:val="en-US"/>
              </w:rPr>
            </w:pPr>
          </w:p>
        </w:tc>
      </w:tr>
    </w:tbl>
    <w:p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5E5F64" w:rsidTr="00953535">
        <w:trPr>
          <w:trHeight w:val="3809"/>
        </w:trPr>
        <w:tc>
          <w:tcPr>
            <w:tcW w:w="9210" w:type="dxa"/>
          </w:tcPr>
          <w:p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rsidR="00DD5BD6" w:rsidRPr="002C594E" w:rsidRDefault="00DD5BD6" w:rsidP="00DD5BD6">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rsidR="00DD5BD6" w:rsidRPr="002C594E" w:rsidRDefault="00DD5BD6" w:rsidP="00DD5BD6">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rsidR="00DD5BD6" w:rsidRPr="002C594E" w:rsidRDefault="00DD5BD6" w:rsidP="00DD5BD6">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rsidR="00DD5BD6" w:rsidRPr="002C594E" w:rsidRDefault="00DD5BD6" w:rsidP="00DD5BD6">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rsidR="00DD5BD6"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rsidR="003F1487" w:rsidRPr="002C594E" w:rsidRDefault="00DD5BD6" w:rsidP="00DD5BD6">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9612A4" w:rsidTr="00F66929">
        <w:trPr>
          <w:trHeight w:val="557"/>
        </w:trPr>
        <w:tc>
          <w:tcPr>
            <w:tcW w:w="9210" w:type="dxa"/>
            <w:shd w:val="clear" w:color="auto" w:fill="auto"/>
          </w:tcPr>
          <w:p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rsidR="009F6F6D" w:rsidRPr="007806C1" w:rsidRDefault="005D6FC3" w:rsidP="00D26255">
            <w:pPr>
              <w:spacing w:before="120"/>
              <w:jc w:val="center"/>
              <w:rPr>
                <w:rFonts w:ascii="Verdana" w:hAnsi="Verdana"/>
                <w:lang w:val="en-US"/>
              </w:rPr>
            </w:pPr>
            <w:r w:rsidRPr="002C594E">
              <w:rPr>
                <w:rFonts w:ascii="Verdana" w:hAnsi="Verdana"/>
                <w:lang w:val="en-US"/>
              </w:rPr>
              <w:tab/>
            </w:r>
            <w:r w:rsidR="00AF6D33" w:rsidRPr="002D529A">
              <w:rPr>
                <w:rFonts w:ascii="Verdana" w:hAnsi="Verdana"/>
                <w:lang w:val="en-US"/>
              </w:rPr>
              <w:t xml:space="preserve">D 09.01 01 –D. 09.01 </w:t>
            </w:r>
            <w:r w:rsidR="009612A4">
              <w:rPr>
                <w:rFonts w:ascii="Verdana" w:hAnsi="Verdana"/>
                <w:lang w:val="en-US"/>
              </w:rPr>
              <w:t>07 – D 09.01 14</w:t>
            </w:r>
          </w:p>
          <w:p w:rsidR="009F6F6D" w:rsidRPr="002C594E" w:rsidRDefault="001E1265" w:rsidP="00D26255">
            <w:pPr>
              <w:spacing w:before="120"/>
              <w:jc w:val="center"/>
              <w:rPr>
                <w:rFonts w:ascii="Verdana" w:hAnsi="Verdana"/>
                <w:b/>
                <w:i/>
                <w:lang w:val="en-US"/>
              </w:rPr>
            </w:pPr>
            <w:r w:rsidRPr="002C594E">
              <w:rPr>
                <w:rFonts w:ascii="Verdana" w:hAnsi="Verdana"/>
                <w:b/>
                <w:i/>
                <w:lang w:val="en-US"/>
              </w:rPr>
              <w:t>Phases of process</w:t>
            </w:r>
          </w:p>
          <w:p w:rsidR="008D68FC" w:rsidRDefault="00AF6D33" w:rsidP="009612A4">
            <w:pPr>
              <w:pStyle w:val="PreformattatoHTML"/>
              <w:shd w:val="clear" w:color="auto" w:fill="FFFFFF"/>
              <w:rPr>
                <w:rFonts w:ascii="Verdana" w:hAnsi="Verdana"/>
                <w:color w:val="212121"/>
                <w:lang w:val="en-US" w:eastAsia="it-IT"/>
              </w:rPr>
            </w:pPr>
            <w:r w:rsidRPr="002D529A">
              <w:rPr>
                <w:rFonts w:ascii="Verdana" w:hAnsi="Verdana"/>
                <w:lang w:val="en-US"/>
              </w:rPr>
              <w:t>Receiving Citrus Fruit and Unloading – Washing – Selection and Calibration – Juice Extraction – Refining –preheating</w:t>
            </w:r>
            <w:r w:rsidRPr="002D529A">
              <w:rPr>
                <w:rFonts w:ascii="inherit" w:hAnsi="inherit"/>
                <w:color w:val="212121"/>
                <w:lang w:val="en-US" w:eastAsia="it-IT"/>
              </w:rPr>
              <w:t xml:space="preserve"> – </w:t>
            </w:r>
            <w:r w:rsidRPr="002D529A">
              <w:rPr>
                <w:rFonts w:ascii="Verdana" w:hAnsi="Verdana"/>
                <w:color w:val="212121"/>
                <w:lang w:val="en-US" w:eastAsia="it-IT"/>
              </w:rPr>
              <w:t xml:space="preserve">Refining – </w:t>
            </w:r>
            <w:r w:rsidR="009612A4" w:rsidRPr="009612A4">
              <w:rPr>
                <w:rFonts w:ascii="Verdana" w:hAnsi="Verdana"/>
                <w:color w:val="212121"/>
                <w:lang w:val="en-US" w:eastAsia="it-IT"/>
              </w:rPr>
              <w:t xml:space="preserve">Temporary Storage - Preheating - Refining - Centrifugation - Depectinization - Vacuum Filtration - Pressure Filtration - Delivery to finished products department - Temporary storage - Panel filtration of cellulose - </w:t>
            </w:r>
            <w:r w:rsidR="009612A4" w:rsidRPr="009612A4">
              <w:rPr>
                <w:rFonts w:ascii="Verdana" w:hAnsi="Verdana"/>
                <w:color w:val="212121"/>
                <w:lang w:val="en-US" w:eastAsia="it-IT"/>
              </w:rPr>
              <w:lastRenderedPageBreak/>
              <w:t>temporary storage - pasteurization - concentration - refrigeration - filtration - packaging - freezing - storage - loading on means of transport.</w:t>
            </w:r>
          </w:p>
          <w:p w:rsidR="009612A4" w:rsidRDefault="009612A4" w:rsidP="009612A4">
            <w:pPr>
              <w:pStyle w:val="PreformattatoHTML"/>
              <w:shd w:val="clear" w:color="auto" w:fill="FFFFFF"/>
              <w:rPr>
                <w:rFonts w:ascii="Verdana" w:hAnsi="Verdana"/>
                <w:color w:val="212121"/>
                <w:lang w:val="en-US" w:eastAsia="it-IT"/>
              </w:rPr>
            </w:pPr>
          </w:p>
          <w:p w:rsidR="009612A4" w:rsidRPr="00AF6D33" w:rsidRDefault="009612A4" w:rsidP="009612A4">
            <w:pPr>
              <w:pStyle w:val="PreformattatoHTML"/>
              <w:shd w:val="clear" w:color="auto" w:fill="FFFFFF"/>
              <w:rPr>
                <w:rFonts w:ascii="Verdana" w:hAnsi="Verdana"/>
                <w:color w:val="212121"/>
                <w:lang w:val="en-US" w:eastAsia="it-IT"/>
              </w:rPr>
            </w:pPr>
            <w:r>
              <w:rPr>
                <w:rFonts w:ascii="Verdana" w:hAnsi="Verdana"/>
                <w:color w:val="212121"/>
                <w:lang w:val="en-US" w:eastAsia="it-IT"/>
              </w:rPr>
              <w:t>Tank loading</w:t>
            </w:r>
            <w:r w:rsidR="007A5588">
              <w:rPr>
                <w:rFonts w:ascii="Verdana" w:hAnsi="Verdana"/>
                <w:color w:val="212121"/>
                <w:lang w:val="en-US" w:eastAsia="it-IT"/>
              </w:rPr>
              <w:t>.</w:t>
            </w:r>
          </w:p>
        </w:tc>
      </w:tr>
    </w:tbl>
    <w:p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5E5F64" w:rsidTr="00E502AA">
        <w:trPr>
          <w:trHeight w:val="1129"/>
        </w:trPr>
        <w:tc>
          <w:tcPr>
            <w:tcW w:w="9356" w:type="dxa"/>
            <w:shd w:val="clear" w:color="auto" w:fill="auto"/>
          </w:tcPr>
          <w:p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rsidR="00163F15" w:rsidRPr="002C594E" w:rsidRDefault="00C45ED0" w:rsidP="00172D78">
                  <w:pPr>
                    <w:spacing w:before="120"/>
                    <w:rPr>
                      <w:rFonts w:ascii="Verdana" w:hAnsi="Verdana"/>
                      <w:sz w:val="16"/>
                      <w:szCs w:val="16"/>
                      <w:lang w:val="en-US"/>
                    </w:rPr>
                  </w:pPr>
                  <w:r>
                    <w:rPr>
                      <w:rFonts w:ascii="Verdana" w:hAnsi="Verdana"/>
                      <w:sz w:val="16"/>
                      <w:szCs w:val="16"/>
                      <w:lang w:val="en-US"/>
                    </w:rPr>
                    <w:t>26</w:t>
                  </w:r>
                  <w:r w:rsidR="00163F15" w:rsidRPr="002C594E">
                    <w:rPr>
                      <w:rFonts w:ascii="Verdana" w:hAnsi="Verdana"/>
                      <w:sz w:val="16"/>
                      <w:szCs w:val="16"/>
                      <w:lang w:val="en-US"/>
                    </w:rPr>
                    <w:t>4 Kg</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D26255"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rsidR="00163F15" w:rsidRPr="002C594E" w:rsidRDefault="001B315B" w:rsidP="00C45ED0">
                  <w:pPr>
                    <w:spacing w:before="120"/>
                    <w:rPr>
                      <w:rFonts w:ascii="Verdana" w:hAnsi="Verdana"/>
                      <w:sz w:val="16"/>
                      <w:szCs w:val="16"/>
                      <w:lang w:val="en-US"/>
                    </w:rPr>
                  </w:pPr>
                  <w:r>
                    <w:rPr>
                      <w:rFonts w:ascii="Verdana" w:hAnsi="Verdana"/>
                      <w:sz w:val="16"/>
                      <w:szCs w:val="16"/>
                      <w:lang w:val="en-US"/>
                    </w:rPr>
                    <w:t>2</w:t>
                  </w:r>
                  <w:r w:rsidR="00C45ED0">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5E5F64"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5E5F64" w:rsidTr="00300921">
              <w:tc>
                <w:tcPr>
                  <w:tcW w:w="1087"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5E5F64" w:rsidTr="00300921">
              <w:tc>
                <w:tcPr>
                  <w:tcW w:w="1087" w:type="dxa"/>
                </w:tcPr>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bl>
          <w:p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rsidTr="00583DB6">
              <w:trPr>
                <w:trHeight w:val="24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5E5F64">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2C594E" w:rsidTr="00583DB6">
              <w:trPr>
                <w:trHeight w:val="26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rsidR="00163F15" w:rsidRPr="002C594E" w:rsidRDefault="00F66929" w:rsidP="00583DB6">
                  <w:pPr>
                    <w:spacing w:before="120"/>
                    <w:rPr>
                      <w:rFonts w:ascii="Verdana" w:hAnsi="Verdana"/>
                      <w:sz w:val="16"/>
                      <w:szCs w:val="16"/>
                      <w:lang w:val="en-US"/>
                    </w:rPr>
                  </w:pPr>
                  <w:r>
                    <w:rPr>
                      <w:rFonts w:ascii="Verdana" w:hAnsi="Verdana"/>
                      <w:sz w:val="16"/>
                      <w:szCs w:val="16"/>
                      <w:lang w:val="en-US"/>
                    </w:rPr>
                    <w:t>2</w:t>
                  </w:r>
                  <w:r w:rsidR="005E5F64">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5E5F64" w:rsidTr="00583DB6">
              <w:trPr>
                <w:trHeight w:val="1477"/>
                <w:jc w:val="center"/>
              </w:trPr>
              <w:tc>
                <w:tcPr>
                  <w:tcW w:w="1129" w:type="dxa"/>
                </w:tcPr>
                <w:p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5E5F64" w:rsidTr="00583DB6">
              <w:trPr>
                <w:trHeight w:val="790"/>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bl>
          <w:p w:rsidR="009A54EC" w:rsidRPr="002C594E" w:rsidRDefault="009A54EC" w:rsidP="00172D78">
            <w:pPr>
              <w:spacing w:before="120"/>
              <w:jc w:val="center"/>
              <w:rPr>
                <w:rFonts w:ascii="Verdana" w:hAnsi="Verdana"/>
                <w:i/>
                <w:lang w:val="en-US"/>
              </w:rPr>
            </w:pPr>
          </w:p>
          <w:p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rsidR="00583DB6" w:rsidRPr="002C594E" w:rsidRDefault="00583DB6" w:rsidP="00F6263E">
            <w:pPr>
              <w:spacing w:before="120"/>
              <w:ind w:left="318" w:hanging="318"/>
              <w:rPr>
                <w:rFonts w:ascii="Verdana" w:hAnsi="Verdana"/>
                <w:i/>
                <w:sz w:val="16"/>
                <w:szCs w:val="16"/>
                <w:lang w:val="en-US"/>
              </w:rPr>
            </w:pPr>
          </w:p>
          <w:p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lastRenderedPageBreak/>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rsidR="00F66929" w:rsidRPr="00F66929" w:rsidRDefault="00F66929" w:rsidP="00F66929">
            <w:pPr>
              <w:spacing w:before="120"/>
              <w:ind w:left="360"/>
              <w:rPr>
                <w:rFonts w:ascii="Verdana" w:hAnsi="Verdana"/>
                <w:i/>
                <w:sz w:val="16"/>
                <w:szCs w:val="16"/>
                <w:lang w:val="en-US"/>
              </w:rPr>
            </w:pPr>
          </w:p>
          <w:p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rsidR="00573C7D" w:rsidRPr="002C594E" w:rsidRDefault="00573C7D" w:rsidP="00172D78">
            <w:pPr>
              <w:spacing w:before="120"/>
              <w:rPr>
                <w:rFonts w:ascii="Verdana" w:hAnsi="Verdana"/>
                <w:i/>
                <w:sz w:val="16"/>
                <w:szCs w:val="16"/>
                <w:lang w:val="en-US"/>
              </w:rPr>
            </w:pPr>
          </w:p>
          <w:p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E5F64" w:rsidTr="00394C48">
        <w:trPr>
          <w:trHeight w:val="1737"/>
        </w:trPr>
        <w:tc>
          <w:tcPr>
            <w:tcW w:w="9320" w:type="dxa"/>
            <w:shd w:val="clear" w:color="auto" w:fill="auto"/>
          </w:tcPr>
          <w:p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E5F64" w:rsidTr="00163F15">
        <w:trPr>
          <w:trHeight w:val="832"/>
        </w:trPr>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5E5F64" w:rsidTr="00394C48">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rsidR="001E1265" w:rsidRPr="002C594E" w:rsidRDefault="001E1265" w:rsidP="00172D78">
      <w:pPr>
        <w:spacing w:before="120"/>
        <w:ind w:left="-567"/>
        <w:rPr>
          <w:rFonts w:ascii="Verdana" w:hAnsi="Verdana"/>
          <w:i/>
          <w:sz w:val="16"/>
          <w:szCs w:val="16"/>
          <w:lang w:val="en-US"/>
        </w:rPr>
      </w:pPr>
    </w:p>
    <w:p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5928" w:rsidRDefault="007D5928">
      <w:r>
        <w:separator/>
      </w:r>
    </w:p>
  </w:endnote>
  <w:endnote w:type="continuationSeparator" w:id="0">
    <w:p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inheri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0F7A" w:rsidRDefault="003E0F7A">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5E5F64" w:rsidRPr="001E1265" w:rsidTr="00CF0FA3">
      <w:tc>
        <w:tcPr>
          <w:tcW w:w="567" w:type="dxa"/>
          <w:tcBorders>
            <w:top w:val="single" w:sz="4" w:space="0" w:color="000000"/>
            <w:left w:val="single" w:sz="4" w:space="0" w:color="000000"/>
            <w:bottom w:val="single" w:sz="4" w:space="0" w:color="000000"/>
          </w:tcBorders>
          <w:vAlign w:val="center"/>
        </w:tcPr>
        <w:p w:rsidR="005E5F64" w:rsidRDefault="005E5F64" w:rsidP="005E5F64">
          <w:pPr>
            <w:pStyle w:val="Pidipagina"/>
            <w:snapToGrid w:val="0"/>
            <w:jc w:val="center"/>
            <w:rPr>
              <w:rFonts w:ascii="Verdana" w:hAnsi="Verdana"/>
              <w:sz w:val="16"/>
              <w:szCs w:val="16"/>
            </w:rPr>
          </w:pPr>
          <w:r>
            <w:rPr>
              <w:rFonts w:ascii="Verdana" w:hAnsi="Verdana"/>
              <w:sz w:val="16"/>
              <w:szCs w:val="16"/>
            </w:rPr>
            <w:t>10</w:t>
          </w:r>
        </w:p>
      </w:tc>
      <w:tc>
        <w:tcPr>
          <w:tcW w:w="1560" w:type="dxa"/>
          <w:tcBorders>
            <w:top w:val="single" w:sz="4" w:space="0" w:color="000000"/>
            <w:left w:val="single" w:sz="4" w:space="0" w:color="000000"/>
            <w:bottom w:val="single" w:sz="4" w:space="0" w:color="000000"/>
          </w:tcBorders>
          <w:vAlign w:val="center"/>
        </w:tcPr>
        <w:p w:rsidR="005E5F64" w:rsidRDefault="005E5F64" w:rsidP="005E5F64">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rsidR="005E5F64" w:rsidRDefault="005E5F64" w:rsidP="005E5F64">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rsidR="005E5F64" w:rsidRDefault="003E0F7A" w:rsidP="003E0F7A">
          <w:pPr>
            <w:pStyle w:val="Pidipagina"/>
            <w:snapToGrid w:val="0"/>
            <w:jc w:val="center"/>
            <w:rPr>
              <w:rFonts w:ascii="Verdana" w:hAnsi="Verdana"/>
              <w:sz w:val="16"/>
              <w:szCs w:val="16"/>
              <w:lang w:val="en-US"/>
            </w:rPr>
          </w:pPr>
          <w:r w:rsidRPr="003E0F7A">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rsidR="005E5F64" w:rsidRDefault="005E5F64" w:rsidP="005E5F64">
          <w:pPr>
            <w:pStyle w:val="Pidipagina"/>
            <w:snapToGrid w:val="0"/>
            <w:jc w:val="center"/>
            <w:rPr>
              <w:rFonts w:ascii="Verdana" w:hAnsi="Verdana"/>
              <w:sz w:val="16"/>
              <w:szCs w:val="16"/>
              <w:lang w:val="en-US"/>
            </w:rPr>
          </w:pPr>
          <w:r>
            <w:rPr>
              <w:rFonts w:ascii="Verdana" w:hAnsi="Verdana"/>
              <w:sz w:val="16"/>
              <w:szCs w:val="16"/>
              <w:lang w:val="en-US"/>
            </w:rPr>
            <w:t xml:space="preserve">RIZZO </w:t>
          </w:r>
        </w:p>
        <w:p w:rsidR="005E5F64" w:rsidRDefault="005E5F64" w:rsidP="005E5F64">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5A7DA9" w:rsidRPr="001E1265" w:rsidTr="00CF0FA3">
      <w:tc>
        <w:tcPr>
          <w:tcW w:w="567" w:type="dxa"/>
          <w:tcBorders>
            <w:top w:val="single" w:sz="4" w:space="0" w:color="000000"/>
            <w:left w:val="single" w:sz="4" w:space="0" w:color="000000"/>
            <w:bottom w:val="single" w:sz="4" w:space="0" w:color="000000"/>
          </w:tcBorders>
          <w:vAlign w:val="center"/>
        </w:tcPr>
        <w:p w:rsidR="005A7DA9" w:rsidRPr="001E1265" w:rsidRDefault="005A7DA9"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rsidR="005A7DA9" w:rsidRDefault="005A7DA9">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rsidR="005A7DA9" w:rsidRDefault="005A7DA9">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rsidR="005A7DA9" w:rsidRDefault="005A7DA9">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rsidR="005A7DA9" w:rsidRDefault="005A7DA9">
          <w:pPr>
            <w:pStyle w:val="Pidipagina"/>
            <w:snapToGrid w:val="0"/>
            <w:jc w:val="center"/>
            <w:rPr>
              <w:rFonts w:ascii="Verdana" w:hAnsi="Verdana"/>
              <w:sz w:val="16"/>
              <w:szCs w:val="16"/>
              <w:lang w:val="en-US"/>
            </w:rPr>
          </w:pPr>
          <w:r>
            <w:rPr>
              <w:rFonts w:ascii="Verdana" w:hAnsi="Verdana"/>
              <w:sz w:val="16"/>
              <w:szCs w:val="16"/>
              <w:lang w:val="en-US"/>
            </w:rPr>
            <w:t>Approved by</w:t>
          </w:r>
        </w:p>
      </w:tc>
    </w:tr>
  </w:tbl>
  <w:p w:rsidR="00CF0FA3" w:rsidRDefault="00CF0FA3" w:rsidP="00CF0FA3">
    <w:pPr>
      <w:pStyle w:val="Pidipagina"/>
      <w:jc w:val="center"/>
    </w:pPr>
  </w:p>
  <w:p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32433D" w:rsidRPr="00CF0FA3">
      <w:rPr>
        <w:rFonts w:ascii="Verdana" w:hAnsi="Verdana"/>
        <w:sz w:val="16"/>
        <w:szCs w:val="16"/>
      </w:rPr>
      <w:fldChar w:fldCharType="begin"/>
    </w:r>
    <w:r w:rsidRPr="00CF0FA3">
      <w:rPr>
        <w:rFonts w:ascii="Verdana" w:hAnsi="Verdana"/>
        <w:sz w:val="16"/>
        <w:szCs w:val="16"/>
      </w:rPr>
      <w:instrText xml:space="preserve"> PAGE   \* MERGEFORMAT </w:instrText>
    </w:r>
    <w:r w:rsidR="0032433D" w:rsidRPr="00CF0FA3">
      <w:rPr>
        <w:rFonts w:ascii="Verdana" w:hAnsi="Verdana"/>
        <w:sz w:val="16"/>
        <w:szCs w:val="16"/>
      </w:rPr>
      <w:fldChar w:fldCharType="separate"/>
    </w:r>
    <w:r w:rsidR="005A7DA9">
      <w:rPr>
        <w:rFonts w:ascii="Verdana" w:hAnsi="Verdana"/>
        <w:noProof/>
        <w:sz w:val="16"/>
        <w:szCs w:val="16"/>
      </w:rPr>
      <w:t>1</w:t>
    </w:r>
    <w:r w:rsidR="0032433D"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rsidTr="001B1240">
      <w:tc>
        <w:tcPr>
          <w:tcW w:w="65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p>
      </w:tc>
    </w:tr>
    <w:tr w:rsidR="00E73CA1" w:rsidTr="001B1240">
      <w:tc>
        <w:tcPr>
          <w:tcW w:w="65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5928" w:rsidRDefault="007D5928">
      <w:r>
        <w:separator/>
      </w:r>
    </w:p>
  </w:footnote>
  <w:footnote w:type="continuationSeparator" w:id="0">
    <w:p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E0F7A" w:rsidRDefault="003E0F7A">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E73CA1" w:rsidTr="005A7DA9">
      <w:trPr>
        <w:trHeight w:val="838"/>
      </w:trPr>
      <w:tc>
        <w:tcPr>
          <w:tcW w:w="2836" w:type="dxa"/>
          <w:tcBorders>
            <w:top w:val="single" w:sz="4" w:space="0" w:color="000000"/>
            <w:left w:val="single" w:sz="4" w:space="0" w:color="000000"/>
            <w:bottom w:val="single" w:sz="4" w:space="0" w:color="000000"/>
          </w:tcBorders>
          <w:vAlign w:val="center"/>
        </w:tcPr>
        <w:p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E73CA1" w:rsidRPr="00A37DFF" w:rsidRDefault="00C117A5" w:rsidP="00E8335F">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9612A4">
            <w:rPr>
              <w:rFonts w:ascii="Verdana" w:hAnsi="Verdana"/>
              <w:b/>
              <w:bCs/>
              <w:sz w:val="24"/>
              <w:szCs w:val="24"/>
            </w:rPr>
            <w:t>150</w:t>
          </w:r>
          <w:r w:rsidR="00E8335F" w:rsidRPr="00A37DFF">
            <w:rPr>
              <w:rFonts w:ascii="Verdana" w:hAnsi="Verdana"/>
              <w:b/>
              <w:bCs/>
              <w:sz w:val="24"/>
              <w:szCs w:val="24"/>
            </w:rPr>
            <w:t xml:space="preserve"> </w:t>
          </w:r>
          <w:r w:rsidRPr="00A37DFF">
            <w:rPr>
              <w:rFonts w:ascii="Verdana" w:hAnsi="Verdana"/>
              <w:b/>
              <w:bCs/>
              <w:sz w:val="24"/>
              <w:szCs w:val="24"/>
            </w:rPr>
            <w:t>EN</w:t>
          </w:r>
        </w:p>
      </w:tc>
    </w:tr>
  </w:tbl>
  <w:p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trPr>
        <w:trHeight w:val="838"/>
      </w:trPr>
      <w:tc>
        <w:tcPr>
          <w:tcW w:w="1896" w:type="dxa"/>
          <w:tcBorders>
            <w:top w:val="single" w:sz="4" w:space="0" w:color="000000"/>
            <w:left w:val="single" w:sz="4" w:space="0" w:color="000000"/>
            <w:bottom w:val="single" w:sz="4" w:space="0" w:color="000000"/>
          </w:tcBorders>
          <w:vAlign w:val="center"/>
        </w:tcPr>
        <w:p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32433D" w:rsidRPr="004A3161">
            <w:rPr>
              <w:rFonts w:ascii="Verdana" w:hAnsi="Verdana"/>
              <w:bCs/>
              <w:sz w:val="24"/>
              <w:szCs w:val="24"/>
            </w:rPr>
            <w:fldChar w:fldCharType="begin"/>
          </w:r>
          <w:r w:rsidRPr="004A3161">
            <w:rPr>
              <w:rFonts w:ascii="Verdana" w:hAnsi="Verdana"/>
              <w:bCs/>
              <w:sz w:val="24"/>
              <w:szCs w:val="24"/>
            </w:rPr>
            <w:instrText xml:space="preserve"> PAGE </w:instrText>
          </w:r>
          <w:r w:rsidR="0032433D" w:rsidRPr="004A3161">
            <w:rPr>
              <w:rFonts w:ascii="Verdana" w:hAnsi="Verdana"/>
              <w:bCs/>
              <w:sz w:val="24"/>
              <w:szCs w:val="24"/>
            </w:rPr>
            <w:fldChar w:fldCharType="separate"/>
          </w:r>
          <w:r>
            <w:rPr>
              <w:rFonts w:ascii="Verdana" w:hAnsi="Verdana"/>
              <w:bCs/>
              <w:noProof/>
              <w:sz w:val="24"/>
              <w:szCs w:val="24"/>
            </w:rPr>
            <w:t>1</w:t>
          </w:r>
          <w:r w:rsidR="0032433D" w:rsidRPr="004A3161">
            <w:rPr>
              <w:rFonts w:ascii="Verdana" w:hAnsi="Verdana"/>
              <w:bCs/>
              <w:sz w:val="24"/>
              <w:szCs w:val="24"/>
            </w:rPr>
            <w:fldChar w:fldCharType="end"/>
          </w:r>
          <w:r w:rsidRPr="004A3161">
            <w:rPr>
              <w:rFonts w:ascii="Verdana" w:hAnsi="Verdana"/>
              <w:bCs/>
              <w:sz w:val="24"/>
              <w:szCs w:val="24"/>
            </w:rPr>
            <w:t>/6</w:t>
          </w:r>
        </w:p>
      </w:tc>
    </w:tr>
  </w:tbl>
  <w:p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2288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56338"/>
    <w:rsid w:val="00065814"/>
    <w:rsid w:val="000677DC"/>
    <w:rsid w:val="000814D0"/>
    <w:rsid w:val="0008295C"/>
    <w:rsid w:val="00084AAE"/>
    <w:rsid w:val="00087A3A"/>
    <w:rsid w:val="00087ED5"/>
    <w:rsid w:val="00091FF2"/>
    <w:rsid w:val="00092190"/>
    <w:rsid w:val="00092BE3"/>
    <w:rsid w:val="00092F94"/>
    <w:rsid w:val="000B2034"/>
    <w:rsid w:val="000B21D0"/>
    <w:rsid w:val="000B5391"/>
    <w:rsid w:val="000C547C"/>
    <w:rsid w:val="000C561D"/>
    <w:rsid w:val="000E0D1F"/>
    <w:rsid w:val="000E23DD"/>
    <w:rsid w:val="000E2937"/>
    <w:rsid w:val="000E6B74"/>
    <w:rsid w:val="000F1924"/>
    <w:rsid w:val="000F6823"/>
    <w:rsid w:val="00137981"/>
    <w:rsid w:val="00145FD8"/>
    <w:rsid w:val="00146651"/>
    <w:rsid w:val="00151C7D"/>
    <w:rsid w:val="00155306"/>
    <w:rsid w:val="00163F15"/>
    <w:rsid w:val="00172D78"/>
    <w:rsid w:val="0017350C"/>
    <w:rsid w:val="00176BCD"/>
    <w:rsid w:val="00182BA9"/>
    <w:rsid w:val="00186FC8"/>
    <w:rsid w:val="00187C00"/>
    <w:rsid w:val="001B1240"/>
    <w:rsid w:val="001B315B"/>
    <w:rsid w:val="001C1798"/>
    <w:rsid w:val="001C1FDC"/>
    <w:rsid w:val="001C4F19"/>
    <w:rsid w:val="001C5AB5"/>
    <w:rsid w:val="001E1265"/>
    <w:rsid w:val="001F3354"/>
    <w:rsid w:val="00206212"/>
    <w:rsid w:val="00207B8B"/>
    <w:rsid w:val="00207E78"/>
    <w:rsid w:val="00210CA4"/>
    <w:rsid w:val="00224A9C"/>
    <w:rsid w:val="00230158"/>
    <w:rsid w:val="00244AB4"/>
    <w:rsid w:val="00253604"/>
    <w:rsid w:val="00255994"/>
    <w:rsid w:val="00256883"/>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2433D"/>
    <w:rsid w:val="0033494F"/>
    <w:rsid w:val="00346252"/>
    <w:rsid w:val="00355740"/>
    <w:rsid w:val="00357954"/>
    <w:rsid w:val="003743E6"/>
    <w:rsid w:val="003924BA"/>
    <w:rsid w:val="00393A7B"/>
    <w:rsid w:val="00394C48"/>
    <w:rsid w:val="0039509E"/>
    <w:rsid w:val="003A086E"/>
    <w:rsid w:val="003A2B72"/>
    <w:rsid w:val="003B0093"/>
    <w:rsid w:val="003B7B4A"/>
    <w:rsid w:val="003C6483"/>
    <w:rsid w:val="003D4AE8"/>
    <w:rsid w:val="003D63C7"/>
    <w:rsid w:val="003E0F7A"/>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E3FF4"/>
    <w:rsid w:val="004F248C"/>
    <w:rsid w:val="004F2CB3"/>
    <w:rsid w:val="005020D4"/>
    <w:rsid w:val="00504753"/>
    <w:rsid w:val="00506781"/>
    <w:rsid w:val="00512BAF"/>
    <w:rsid w:val="00516420"/>
    <w:rsid w:val="00525EF8"/>
    <w:rsid w:val="00527812"/>
    <w:rsid w:val="0053518D"/>
    <w:rsid w:val="00550B98"/>
    <w:rsid w:val="00551285"/>
    <w:rsid w:val="00573C7D"/>
    <w:rsid w:val="00577417"/>
    <w:rsid w:val="00583DB6"/>
    <w:rsid w:val="005857DF"/>
    <w:rsid w:val="00586810"/>
    <w:rsid w:val="005871AB"/>
    <w:rsid w:val="0058741E"/>
    <w:rsid w:val="00591179"/>
    <w:rsid w:val="005A6320"/>
    <w:rsid w:val="005A7DA9"/>
    <w:rsid w:val="005B623F"/>
    <w:rsid w:val="005B6E83"/>
    <w:rsid w:val="005B7A69"/>
    <w:rsid w:val="005C3862"/>
    <w:rsid w:val="005C5DE4"/>
    <w:rsid w:val="005D1E55"/>
    <w:rsid w:val="005D29AD"/>
    <w:rsid w:val="005D6FC3"/>
    <w:rsid w:val="005E2A9F"/>
    <w:rsid w:val="005E5F64"/>
    <w:rsid w:val="005F34DB"/>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C12D1"/>
    <w:rsid w:val="006D24CE"/>
    <w:rsid w:val="006D41CE"/>
    <w:rsid w:val="006D6A3C"/>
    <w:rsid w:val="006D7B0F"/>
    <w:rsid w:val="006E17BB"/>
    <w:rsid w:val="006E4DD6"/>
    <w:rsid w:val="0070077A"/>
    <w:rsid w:val="00704194"/>
    <w:rsid w:val="0072245C"/>
    <w:rsid w:val="00723EFE"/>
    <w:rsid w:val="00723F07"/>
    <w:rsid w:val="007326DF"/>
    <w:rsid w:val="00733EC4"/>
    <w:rsid w:val="00734DF0"/>
    <w:rsid w:val="00741F01"/>
    <w:rsid w:val="007506EF"/>
    <w:rsid w:val="00751E05"/>
    <w:rsid w:val="007521C0"/>
    <w:rsid w:val="007624DE"/>
    <w:rsid w:val="0076317A"/>
    <w:rsid w:val="00771BDE"/>
    <w:rsid w:val="00773FCC"/>
    <w:rsid w:val="00775CF9"/>
    <w:rsid w:val="00775F04"/>
    <w:rsid w:val="00780610"/>
    <w:rsid w:val="007806C1"/>
    <w:rsid w:val="00785869"/>
    <w:rsid w:val="00786DC6"/>
    <w:rsid w:val="00797E5A"/>
    <w:rsid w:val="007A0232"/>
    <w:rsid w:val="007A2390"/>
    <w:rsid w:val="007A2BB6"/>
    <w:rsid w:val="007A5588"/>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6ABB"/>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612A4"/>
    <w:rsid w:val="009717DC"/>
    <w:rsid w:val="00977461"/>
    <w:rsid w:val="00977F6A"/>
    <w:rsid w:val="009835D4"/>
    <w:rsid w:val="00983625"/>
    <w:rsid w:val="00984137"/>
    <w:rsid w:val="00991A1F"/>
    <w:rsid w:val="009A108B"/>
    <w:rsid w:val="009A2E24"/>
    <w:rsid w:val="009A54EC"/>
    <w:rsid w:val="009A5C78"/>
    <w:rsid w:val="009A6065"/>
    <w:rsid w:val="009B7823"/>
    <w:rsid w:val="009D1B62"/>
    <w:rsid w:val="009D2041"/>
    <w:rsid w:val="009E26BA"/>
    <w:rsid w:val="009F6F6D"/>
    <w:rsid w:val="00A14B14"/>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AF6D33"/>
    <w:rsid w:val="00B00799"/>
    <w:rsid w:val="00B04558"/>
    <w:rsid w:val="00B061CA"/>
    <w:rsid w:val="00B06C86"/>
    <w:rsid w:val="00B13991"/>
    <w:rsid w:val="00B15264"/>
    <w:rsid w:val="00B2258A"/>
    <w:rsid w:val="00B31DC7"/>
    <w:rsid w:val="00B34EE8"/>
    <w:rsid w:val="00B4068B"/>
    <w:rsid w:val="00B43100"/>
    <w:rsid w:val="00B54BAA"/>
    <w:rsid w:val="00B561AA"/>
    <w:rsid w:val="00B633B2"/>
    <w:rsid w:val="00B63EB7"/>
    <w:rsid w:val="00B64CAA"/>
    <w:rsid w:val="00B67990"/>
    <w:rsid w:val="00B7130C"/>
    <w:rsid w:val="00B7140D"/>
    <w:rsid w:val="00B74878"/>
    <w:rsid w:val="00B766B8"/>
    <w:rsid w:val="00B77762"/>
    <w:rsid w:val="00B812E3"/>
    <w:rsid w:val="00B901BE"/>
    <w:rsid w:val="00B922B4"/>
    <w:rsid w:val="00B939DC"/>
    <w:rsid w:val="00B9411A"/>
    <w:rsid w:val="00B97EBE"/>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45ED0"/>
    <w:rsid w:val="00C6446D"/>
    <w:rsid w:val="00C71D21"/>
    <w:rsid w:val="00C73E71"/>
    <w:rsid w:val="00C7474A"/>
    <w:rsid w:val="00C7733F"/>
    <w:rsid w:val="00C83149"/>
    <w:rsid w:val="00C84692"/>
    <w:rsid w:val="00C879E6"/>
    <w:rsid w:val="00CA304A"/>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67B7"/>
    <w:rsid w:val="00D7794D"/>
    <w:rsid w:val="00D92C52"/>
    <w:rsid w:val="00D95F21"/>
    <w:rsid w:val="00D976BF"/>
    <w:rsid w:val="00D97F74"/>
    <w:rsid w:val="00DA2838"/>
    <w:rsid w:val="00DA4D9A"/>
    <w:rsid w:val="00DB1DBC"/>
    <w:rsid w:val="00DC0A5B"/>
    <w:rsid w:val="00DC5451"/>
    <w:rsid w:val="00DC7B87"/>
    <w:rsid w:val="00DD09DE"/>
    <w:rsid w:val="00DD5BD6"/>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1CD1"/>
    <w:rsid w:val="00E73CA1"/>
    <w:rsid w:val="00E75A58"/>
    <w:rsid w:val="00E77A6E"/>
    <w:rsid w:val="00E8335F"/>
    <w:rsid w:val="00E85F92"/>
    <w:rsid w:val="00E9374A"/>
    <w:rsid w:val="00E96050"/>
    <w:rsid w:val="00EA4124"/>
    <w:rsid w:val="00EC0360"/>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22881"/>
    <o:shapelayout v:ext="edit">
      <o:idmap v:ext="edit" data="1"/>
    </o:shapelayout>
  </w:shapeDefaults>
  <w:decimalSymbol w:val=","/>
  <w:listSeparator w:val=";"/>
  <w14:docId w14:val="72144CD5"/>
  <w15:docId w15:val="{F9725357-B333-4518-9C1E-C79F983D0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1E101A-BF91-4F49-B3F0-725846E34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1909</Words>
  <Characters>10883</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19</cp:revision>
  <cp:lastPrinted>2016-03-23T17:25:00Z</cp:lastPrinted>
  <dcterms:created xsi:type="dcterms:W3CDTF">2016-04-01T08:57:00Z</dcterms:created>
  <dcterms:modified xsi:type="dcterms:W3CDTF">2022-01-17T17:10:00Z</dcterms:modified>
  <cp:category>Ufficio Qualità</cp:category>
  <cp:contentStatus>Rev. 2</cp:contentStatus>
</cp:coreProperties>
</file>