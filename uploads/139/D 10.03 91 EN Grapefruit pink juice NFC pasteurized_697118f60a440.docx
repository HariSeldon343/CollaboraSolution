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6210F7"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136AFD" w14:paraId="06162570" w14:textId="77777777" w:rsidTr="00394C48">
        <w:trPr>
          <w:trHeight w:val="1399"/>
        </w:trPr>
        <w:tc>
          <w:tcPr>
            <w:tcW w:w="9210" w:type="dxa"/>
            <w:shd w:val="clear" w:color="auto" w:fill="auto"/>
          </w:tcPr>
          <w:p w14:paraId="5231B703" w14:textId="77777777"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F4419B">
              <w:rPr>
                <w:rFonts w:ascii="Verdana" w:hAnsi="Verdana"/>
                <w:lang w:val="en-US"/>
              </w:rPr>
              <w:t xml:space="preserve">Pink </w:t>
            </w:r>
            <w:r w:rsidR="004F61D4" w:rsidRPr="005F6D38">
              <w:rPr>
                <w:rFonts w:ascii="Verdana" w:hAnsi="Verdana"/>
                <w:lang w:val="en-US"/>
              </w:rPr>
              <w:t>Grapefruit Juice</w:t>
            </w:r>
            <w:r w:rsidR="00D63D0D">
              <w:rPr>
                <w:rFonts w:ascii="Verdana" w:hAnsi="Verdana"/>
                <w:lang w:val="en-US"/>
              </w:rPr>
              <w:t xml:space="preserve"> NFC</w:t>
            </w:r>
          </w:p>
          <w:p w14:paraId="5846D26B" w14:textId="77777777"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F4419B">
              <w:rPr>
                <w:rFonts w:ascii="Verdana" w:hAnsi="Verdana"/>
                <w:i/>
                <w:lang w:val="en-US"/>
              </w:rPr>
              <w:t>Pink</w:t>
            </w:r>
            <w:r w:rsidR="004F61D4" w:rsidRPr="009E1137">
              <w:rPr>
                <w:rFonts w:ascii="Verdana" w:hAnsi="Verdana"/>
                <w:i/>
                <w:lang w:val="en-US"/>
              </w:rPr>
              <w:t xml:space="preserve"> Grapefruit Juice</w:t>
            </w:r>
            <w:r w:rsidR="00D63D0D">
              <w:rPr>
                <w:rFonts w:ascii="Verdana" w:hAnsi="Verdana"/>
                <w:i/>
                <w:lang w:val="en-US"/>
              </w:rPr>
              <w:t xml:space="preserve"> NFC</w:t>
            </w:r>
          </w:p>
          <w:p w14:paraId="30033507" w14:textId="77777777" w:rsidR="004F61D4" w:rsidRPr="00D63D0D" w:rsidRDefault="00853353" w:rsidP="00D63D0D">
            <w:pPr>
              <w:tabs>
                <w:tab w:val="left" w:pos="3119"/>
              </w:tabs>
              <w:spacing w:before="120" w:after="120"/>
              <w:ind w:left="3119" w:hanging="3119"/>
              <w:rPr>
                <w:rFonts w:ascii="Verdana" w:hAnsi="Verdana"/>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D63D0D" w:rsidRPr="00D63D0D">
              <w:rPr>
                <w:rFonts w:ascii="Verdana" w:hAnsi="Verdana"/>
                <w:lang w:val="en-US"/>
              </w:rPr>
              <w:t>S</w:t>
            </w:r>
            <w:r w:rsidR="00D63D0D">
              <w:rPr>
                <w:rFonts w:ascii="Verdana" w:hAnsi="Verdana"/>
                <w:lang w:val="en-US"/>
              </w:rPr>
              <w:t>PRN</w:t>
            </w:r>
          </w:p>
        </w:tc>
      </w:tr>
    </w:tbl>
    <w:p w14:paraId="1AA6EFA3" w14:textId="77777777" w:rsidR="00B13991" w:rsidRDefault="00B13991" w:rsidP="00257592">
      <w:pPr>
        <w:spacing w:before="120"/>
        <w:ind w:left="720"/>
        <w:rPr>
          <w:rFonts w:ascii="Verdana" w:hAnsi="Verdana"/>
          <w:b/>
          <w:sz w:val="8"/>
          <w:szCs w:val="8"/>
          <w:lang w:val="en-US"/>
        </w:rPr>
      </w:pPr>
    </w:p>
    <w:p w14:paraId="114411AA"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136AFD" w14:paraId="642F00E5" w14:textId="77777777" w:rsidTr="00257592">
        <w:trPr>
          <w:trHeight w:val="3578"/>
        </w:trPr>
        <w:tc>
          <w:tcPr>
            <w:tcW w:w="9238" w:type="dxa"/>
            <w:shd w:val="clear" w:color="auto" w:fill="auto"/>
          </w:tcPr>
          <w:p w14:paraId="7B666B3D"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232D041D" w14:textId="77777777"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F4419B">
              <w:rPr>
                <w:rFonts w:ascii="Verdana" w:hAnsi="Verdana"/>
                <w:lang w:val="en-US"/>
              </w:rPr>
              <w:t xml:space="preserve">Pink </w:t>
            </w:r>
            <w:r w:rsidR="004F61D4" w:rsidRPr="005F6D38">
              <w:rPr>
                <w:rFonts w:ascii="Verdana" w:hAnsi="Verdana"/>
                <w:lang w:val="en-US"/>
              </w:rPr>
              <w:t>Grapefruit (100%)</w:t>
            </w:r>
          </w:p>
          <w:p w14:paraId="1103973E" w14:textId="77777777" w:rsidR="0042012D" w:rsidRPr="002C594E" w:rsidRDefault="0042012D" w:rsidP="00583DB6">
            <w:pPr>
              <w:tabs>
                <w:tab w:val="left" w:pos="284"/>
                <w:tab w:val="left" w:pos="3402"/>
              </w:tabs>
              <w:spacing w:before="120" w:after="120"/>
              <w:rPr>
                <w:rFonts w:ascii="Verdana" w:hAnsi="Verdana"/>
                <w:i/>
                <w:lang w:val="en-US"/>
              </w:rPr>
            </w:pPr>
          </w:p>
          <w:p w14:paraId="51CDDCAB" w14:textId="77777777"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61978055" w14:textId="77777777" w:rsidR="00583DB6" w:rsidRPr="002C594E" w:rsidRDefault="00583DB6" w:rsidP="00583DB6">
            <w:pPr>
              <w:tabs>
                <w:tab w:val="left" w:pos="284"/>
                <w:tab w:val="left" w:pos="3402"/>
              </w:tabs>
              <w:spacing w:before="120" w:after="120"/>
              <w:rPr>
                <w:rFonts w:ascii="Verdana" w:hAnsi="Verdana"/>
                <w:i/>
                <w:lang w:val="en-US"/>
              </w:rPr>
            </w:pPr>
          </w:p>
          <w:p w14:paraId="0C233285" w14:textId="77777777"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F4419B">
              <w:rPr>
                <w:rFonts w:ascii="Verdana" w:hAnsi="Verdana"/>
                <w:lang w:val="en-US"/>
              </w:rPr>
              <w:t xml:space="preserve">Pink </w:t>
            </w:r>
            <w:r w:rsidR="004F61D4" w:rsidRPr="005F6D38">
              <w:rPr>
                <w:rFonts w:ascii="Verdana" w:hAnsi="Verdana"/>
                <w:lang w:val="en-US"/>
              </w:rPr>
              <w:t>Grapefruit</w:t>
            </w:r>
          </w:p>
          <w:p w14:paraId="3D55D289"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4F61D4" w:rsidRPr="005F6D38">
              <w:rPr>
                <w:rFonts w:ascii="Verdana" w:hAnsi="Verdana"/>
                <w:lang w:val="en-US"/>
              </w:rPr>
              <w:t>Citrus x paradise Macfad</w:t>
            </w:r>
          </w:p>
          <w:p w14:paraId="207AB0C8"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1DDCA86C" w14:textId="77777777" w:rsidR="000B5B82"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4F61D4">
              <w:rPr>
                <w:rFonts w:ascii="Verdana" w:hAnsi="Verdana"/>
                <w:b/>
                <w:lang w:val="en-US"/>
              </w:rPr>
              <w:t>Variety</w:t>
            </w:r>
            <w:r w:rsidR="00F8523A" w:rsidRPr="004F61D4">
              <w:rPr>
                <w:rFonts w:ascii="Verdana" w:hAnsi="Verdana"/>
                <w:b/>
                <w:lang w:val="en-US"/>
              </w:rPr>
              <w:t>:</w:t>
            </w:r>
            <w:r w:rsidR="00F8523A" w:rsidRPr="004F61D4">
              <w:rPr>
                <w:rFonts w:ascii="Verdana" w:hAnsi="Verdana"/>
                <w:lang w:val="en-US"/>
              </w:rPr>
              <w:t xml:space="preserve"> </w:t>
            </w:r>
            <w:r w:rsidR="00F8523A" w:rsidRPr="004F61D4">
              <w:rPr>
                <w:rFonts w:ascii="Verdana" w:hAnsi="Verdana"/>
                <w:lang w:val="en-US"/>
              </w:rPr>
              <w:tab/>
            </w:r>
            <w:r w:rsidR="000B5B82">
              <w:rPr>
                <w:rFonts w:ascii="Verdana" w:hAnsi="Verdana"/>
                <w:lang w:val="en-US"/>
              </w:rPr>
              <w:t>Star Ruby</w:t>
            </w:r>
          </w:p>
          <w:p w14:paraId="353600D1" w14:textId="77777777" w:rsidR="00207E78" w:rsidRPr="002C594E" w:rsidRDefault="00677F2D" w:rsidP="00583DB6">
            <w:pPr>
              <w:tabs>
                <w:tab w:val="left" w:pos="284"/>
                <w:tab w:val="left" w:pos="3402"/>
              </w:tabs>
              <w:spacing w:before="120" w:after="120"/>
              <w:rPr>
                <w:rFonts w:ascii="Verdana" w:hAnsi="Verdana"/>
                <w:lang w:val="en-US"/>
              </w:rPr>
            </w:pPr>
            <w:r w:rsidRPr="004F61D4">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r>
            <w:r w:rsidR="004F61D4" w:rsidRPr="005F6D38">
              <w:rPr>
                <w:rFonts w:ascii="Verdana" w:hAnsi="Verdana"/>
                <w:lang w:val="en-US"/>
              </w:rPr>
              <w:t>Typically from December to April</w:t>
            </w:r>
          </w:p>
          <w:p w14:paraId="73CA13A3"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r>
            <w:r w:rsidR="004F61D4" w:rsidRPr="005F6D38">
              <w:rPr>
                <w:rFonts w:ascii="Verdana" w:hAnsi="Verdana"/>
                <w:lang w:val="en-US"/>
              </w:rPr>
              <w:t>Brix, Acidity, Color (pigmentation)</w:t>
            </w:r>
          </w:p>
          <w:p w14:paraId="2A603985"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B63EB7" w:rsidRPr="001F640A">
              <w:rPr>
                <w:rFonts w:ascii="Verdana" w:hAnsi="Verdana"/>
                <w:lang w:val="en-US"/>
              </w:rPr>
              <w:t>Plastic bins of 275 Kg. ± 15 or in bulk</w:t>
            </w:r>
          </w:p>
          <w:p w14:paraId="488B6CF9"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27E05524"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7A424195" w14:textId="77777777" w:rsidR="00583DB6" w:rsidRDefault="00583DB6" w:rsidP="00257592">
      <w:pPr>
        <w:spacing w:before="120"/>
        <w:rPr>
          <w:rFonts w:ascii="Verdana" w:hAnsi="Verdana"/>
          <w:b/>
          <w:sz w:val="8"/>
          <w:szCs w:val="8"/>
          <w:lang w:val="en-US"/>
        </w:rPr>
      </w:pPr>
    </w:p>
    <w:p w14:paraId="5ADADCA6"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194FBF53"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136AFD" w14:paraId="3E9A006D" w14:textId="77777777" w:rsidTr="00583DB6">
        <w:trPr>
          <w:trHeight w:val="4575"/>
        </w:trPr>
        <w:tc>
          <w:tcPr>
            <w:tcW w:w="9210" w:type="dxa"/>
            <w:tcBorders>
              <w:bottom w:val="nil"/>
            </w:tcBorders>
          </w:tcPr>
          <w:p w14:paraId="236B7FA9"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6E0D4C2F"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
              <w:gridCol w:w="825"/>
              <w:gridCol w:w="737"/>
              <w:gridCol w:w="811"/>
              <w:gridCol w:w="822"/>
              <w:gridCol w:w="1664"/>
            </w:tblGrid>
            <w:tr w:rsidR="00953535" w:rsidRPr="00136AFD" w14:paraId="617BCC7A" w14:textId="77777777" w:rsidTr="000E23DD">
              <w:trPr>
                <w:trHeight w:hRule="exact" w:val="501"/>
              </w:trPr>
              <w:tc>
                <w:tcPr>
                  <w:tcW w:w="1297" w:type="dxa"/>
                  <w:vAlign w:val="center"/>
                </w:tcPr>
                <w:p w14:paraId="0F30A675"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5" w:type="dxa"/>
                  <w:vAlign w:val="center"/>
                </w:tcPr>
                <w:p w14:paraId="586E81E3"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37" w:type="dxa"/>
                  <w:vAlign w:val="center"/>
                </w:tcPr>
                <w:p w14:paraId="2279C1D3"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11" w:type="dxa"/>
                  <w:vAlign w:val="center"/>
                </w:tcPr>
                <w:p w14:paraId="340D85C2"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22" w:type="dxa"/>
                  <w:vAlign w:val="center"/>
                </w:tcPr>
                <w:p w14:paraId="05D12F9C"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664" w:type="dxa"/>
                  <w:vAlign w:val="center"/>
                </w:tcPr>
                <w:p w14:paraId="451C15C4"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4F61D4" w:rsidRPr="00136AFD" w14:paraId="47CD323A" w14:textId="77777777" w:rsidTr="000E23DD">
              <w:trPr>
                <w:trHeight w:hRule="exact" w:val="501"/>
              </w:trPr>
              <w:tc>
                <w:tcPr>
                  <w:tcW w:w="1297" w:type="dxa"/>
                  <w:vAlign w:val="center"/>
                </w:tcPr>
                <w:p w14:paraId="65606113" w14:textId="77777777" w:rsidR="004F61D4" w:rsidRPr="005F6D38" w:rsidRDefault="004F61D4" w:rsidP="00F4419B">
                  <w:pPr>
                    <w:jc w:val="center"/>
                    <w:rPr>
                      <w:rFonts w:ascii="Verdana" w:hAnsi="Verdana"/>
                      <w:i/>
                      <w:sz w:val="16"/>
                      <w:szCs w:val="16"/>
                      <w:lang w:val="en-US"/>
                    </w:rPr>
                  </w:pPr>
                  <w:r w:rsidRPr="005F6D38">
                    <w:rPr>
                      <w:rFonts w:ascii="Verdana" w:hAnsi="Verdana"/>
                      <w:i/>
                      <w:sz w:val="16"/>
                      <w:szCs w:val="16"/>
                      <w:lang w:val="en-US"/>
                    </w:rPr>
                    <w:t>Brix</w:t>
                  </w:r>
                </w:p>
              </w:tc>
              <w:tc>
                <w:tcPr>
                  <w:tcW w:w="825" w:type="dxa"/>
                  <w:vAlign w:val="center"/>
                </w:tcPr>
                <w:p w14:paraId="3D79004D" w14:textId="77777777" w:rsidR="004F61D4" w:rsidRPr="005F6D38" w:rsidRDefault="004F61D4" w:rsidP="00F4419B">
                  <w:pPr>
                    <w:jc w:val="center"/>
                    <w:rPr>
                      <w:rFonts w:ascii="Verdana" w:hAnsi="Verdana"/>
                      <w:sz w:val="16"/>
                      <w:szCs w:val="16"/>
                      <w:lang w:val="en-US"/>
                    </w:rPr>
                  </w:pPr>
                  <w:r w:rsidRPr="005F6D38">
                    <w:rPr>
                      <w:rFonts w:ascii="Verdana" w:hAnsi="Verdana"/>
                      <w:sz w:val="16"/>
                      <w:szCs w:val="16"/>
                      <w:lang w:val="en-US"/>
                    </w:rPr>
                    <w:t>&gt;9</w:t>
                  </w:r>
                </w:p>
              </w:tc>
              <w:tc>
                <w:tcPr>
                  <w:tcW w:w="737" w:type="dxa"/>
                  <w:vAlign w:val="center"/>
                </w:tcPr>
                <w:p w14:paraId="660D611D" w14:textId="77777777" w:rsidR="004F61D4" w:rsidRPr="005F6D38" w:rsidRDefault="004F61D4" w:rsidP="00F4419B">
                  <w:pPr>
                    <w:jc w:val="center"/>
                    <w:rPr>
                      <w:rFonts w:ascii="Verdana" w:hAnsi="Verdana"/>
                      <w:sz w:val="16"/>
                      <w:szCs w:val="16"/>
                      <w:lang w:val="en-US"/>
                    </w:rPr>
                  </w:pPr>
                  <w:r w:rsidRPr="005F6D38">
                    <w:rPr>
                      <w:rFonts w:ascii="Verdana" w:hAnsi="Verdana"/>
                      <w:sz w:val="16"/>
                      <w:szCs w:val="16"/>
                      <w:lang w:val="en-US"/>
                    </w:rPr>
                    <w:t>9,0</w:t>
                  </w:r>
                </w:p>
              </w:tc>
              <w:tc>
                <w:tcPr>
                  <w:tcW w:w="811" w:type="dxa"/>
                  <w:vAlign w:val="center"/>
                </w:tcPr>
                <w:p w14:paraId="2A5378E4" w14:textId="77777777" w:rsidR="004F61D4" w:rsidRPr="005F6D38" w:rsidRDefault="00D63D0D" w:rsidP="00F4419B">
                  <w:pPr>
                    <w:jc w:val="center"/>
                    <w:rPr>
                      <w:rFonts w:ascii="Verdana" w:hAnsi="Verdana"/>
                      <w:sz w:val="16"/>
                      <w:szCs w:val="16"/>
                      <w:lang w:val="en-US"/>
                    </w:rPr>
                  </w:pPr>
                  <w:r>
                    <w:rPr>
                      <w:rFonts w:ascii="Verdana" w:hAnsi="Verdana"/>
                      <w:sz w:val="16"/>
                      <w:szCs w:val="16"/>
                      <w:lang w:val="en-US"/>
                    </w:rPr>
                    <w:t>10</w:t>
                  </w:r>
                </w:p>
              </w:tc>
              <w:tc>
                <w:tcPr>
                  <w:tcW w:w="822" w:type="dxa"/>
                  <w:vAlign w:val="center"/>
                </w:tcPr>
                <w:p w14:paraId="5F51971F" w14:textId="77777777" w:rsidR="004F61D4" w:rsidRPr="005F6D38" w:rsidRDefault="004F61D4" w:rsidP="00F4419B">
                  <w:pPr>
                    <w:jc w:val="center"/>
                    <w:rPr>
                      <w:rFonts w:ascii="Verdana" w:hAnsi="Verdana"/>
                      <w:sz w:val="16"/>
                      <w:szCs w:val="16"/>
                      <w:lang w:val="en-US"/>
                    </w:rPr>
                  </w:pPr>
                  <w:r w:rsidRPr="005F6D38">
                    <w:rPr>
                      <w:rFonts w:ascii="Verdana" w:hAnsi="Verdana"/>
                      <w:sz w:val="16"/>
                      <w:szCs w:val="16"/>
                      <w:lang w:val="en-US"/>
                    </w:rPr>
                    <w:t>°</w:t>
                  </w:r>
                </w:p>
              </w:tc>
              <w:tc>
                <w:tcPr>
                  <w:tcW w:w="1664" w:type="dxa"/>
                  <w:vAlign w:val="center"/>
                </w:tcPr>
                <w:p w14:paraId="581F675D" w14:textId="77777777" w:rsidR="004F61D4" w:rsidRPr="005F6D38" w:rsidRDefault="004F61D4" w:rsidP="00F4419B">
                  <w:pPr>
                    <w:snapToGrid w:val="0"/>
                    <w:jc w:val="center"/>
                    <w:rPr>
                      <w:rFonts w:ascii="Verdana" w:hAnsi="Verdana"/>
                      <w:sz w:val="16"/>
                      <w:szCs w:val="16"/>
                      <w:lang w:val="en-US"/>
                    </w:rPr>
                  </w:pPr>
                  <w:r w:rsidRPr="005F6D38">
                    <w:rPr>
                      <w:rFonts w:ascii="Verdana" w:hAnsi="Verdana"/>
                      <w:sz w:val="16"/>
                      <w:szCs w:val="16"/>
                      <w:lang w:val="en-US"/>
                    </w:rPr>
                    <w:t>IFU 8,1991</w:t>
                  </w:r>
                </w:p>
              </w:tc>
            </w:tr>
            <w:tr w:rsidR="004F61D4" w:rsidRPr="00136AFD" w14:paraId="1F0D40FE" w14:textId="77777777" w:rsidTr="000E23DD">
              <w:trPr>
                <w:trHeight w:hRule="exact" w:val="501"/>
              </w:trPr>
              <w:tc>
                <w:tcPr>
                  <w:tcW w:w="1297" w:type="dxa"/>
                  <w:vAlign w:val="center"/>
                </w:tcPr>
                <w:p w14:paraId="260CB3F0" w14:textId="77777777" w:rsidR="004F61D4" w:rsidRPr="005F6D38" w:rsidRDefault="004F61D4" w:rsidP="00F4419B">
                  <w:pPr>
                    <w:jc w:val="center"/>
                    <w:rPr>
                      <w:rFonts w:ascii="Verdana" w:hAnsi="Verdana"/>
                      <w:i/>
                      <w:sz w:val="16"/>
                      <w:szCs w:val="16"/>
                      <w:lang w:val="en-US"/>
                    </w:rPr>
                  </w:pPr>
                  <w:r w:rsidRPr="005F6D38">
                    <w:rPr>
                      <w:rFonts w:ascii="Verdana" w:hAnsi="Verdana"/>
                      <w:i/>
                      <w:sz w:val="16"/>
                      <w:szCs w:val="16"/>
                      <w:lang w:val="en-US"/>
                    </w:rPr>
                    <w:t>Acidity</w:t>
                  </w:r>
                </w:p>
              </w:tc>
              <w:tc>
                <w:tcPr>
                  <w:tcW w:w="825" w:type="dxa"/>
                  <w:vAlign w:val="center"/>
                </w:tcPr>
                <w:p w14:paraId="505FC1FF" w14:textId="77777777" w:rsidR="004F61D4" w:rsidRPr="005F6D38" w:rsidRDefault="004F61D4" w:rsidP="00F4419B">
                  <w:pPr>
                    <w:jc w:val="center"/>
                    <w:rPr>
                      <w:rFonts w:ascii="Verdana" w:hAnsi="Verdana"/>
                      <w:sz w:val="16"/>
                      <w:szCs w:val="16"/>
                      <w:lang w:val="en-US"/>
                    </w:rPr>
                  </w:pPr>
                </w:p>
              </w:tc>
              <w:tc>
                <w:tcPr>
                  <w:tcW w:w="737" w:type="dxa"/>
                  <w:vAlign w:val="center"/>
                </w:tcPr>
                <w:p w14:paraId="04A23C3E" w14:textId="77777777" w:rsidR="004F61D4" w:rsidRPr="005F6D38" w:rsidRDefault="004F61D4" w:rsidP="00F4419B">
                  <w:pPr>
                    <w:jc w:val="center"/>
                    <w:rPr>
                      <w:rFonts w:ascii="Verdana" w:hAnsi="Verdana"/>
                      <w:sz w:val="16"/>
                      <w:szCs w:val="16"/>
                      <w:lang w:val="en-US"/>
                    </w:rPr>
                  </w:pPr>
                  <w:r w:rsidRPr="005F6D38">
                    <w:rPr>
                      <w:rFonts w:ascii="Verdana" w:hAnsi="Verdana"/>
                      <w:sz w:val="16"/>
                      <w:szCs w:val="16"/>
                      <w:lang w:val="en-US"/>
                    </w:rPr>
                    <w:t>0,9</w:t>
                  </w:r>
                </w:p>
              </w:tc>
              <w:tc>
                <w:tcPr>
                  <w:tcW w:w="811" w:type="dxa"/>
                  <w:vAlign w:val="center"/>
                </w:tcPr>
                <w:p w14:paraId="5EEDB983" w14:textId="77777777" w:rsidR="004F61D4" w:rsidRPr="005F6D38" w:rsidRDefault="004F61D4" w:rsidP="00F4419B">
                  <w:pPr>
                    <w:jc w:val="center"/>
                    <w:rPr>
                      <w:rFonts w:ascii="Verdana" w:hAnsi="Verdana"/>
                      <w:sz w:val="16"/>
                      <w:szCs w:val="16"/>
                      <w:lang w:val="en-US"/>
                    </w:rPr>
                  </w:pPr>
                  <w:r w:rsidRPr="005F6D38">
                    <w:rPr>
                      <w:rFonts w:ascii="Verdana" w:hAnsi="Verdana"/>
                      <w:sz w:val="16"/>
                      <w:szCs w:val="16"/>
                      <w:lang w:val="en-US"/>
                    </w:rPr>
                    <w:t>2,0</w:t>
                  </w:r>
                </w:p>
              </w:tc>
              <w:tc>
                <w:tcPr>
                  <w:tcW w:w="822" w:type="dxa"/>
                  <w:vAlign w:val="center"/>
                </w:tcPr>
                <w:p w14:paraId="60F2D01F" w14:textId="77777777" w:rsidR="004F61D4" w:rsidRPr="005F6D38" w:rsidRDefault="004F61D4" w:rsidP="00F4419B">
                  <w:pPr>
                    <w:jc w:val="center"/>
                    <w:rPr>
                      <w:rFonts w:ascii="Verdana" w:hAnsi="Verdana"/>
                      <w:sz w:val="16"/>
                      <w:szCs w:val="16"/>
                      <w:lang w:val="en-US"/>
                    </w:rPr>
                  </w:pPr>
                  <w:r w:rsidRPr="005F6D38">
                    <w:rPr>
                      <w:rFonts w:ascii="Verdana" w:hAnsi="Verdana"/>
                      <w:sz w:val="16"/>
                      <w:szCs w:val="16"/>
                      <w:lang w:val="en-US"/>
                    </w:rPr>
                    <w:t>% p/p</w:t>
                  </w:r>
                </w:p>
              </w:tc>
              <w:tc>
                <w:tcPr>
                  <w:tcW w:w="1664" w:type="dxa"/>
                  <w:vAlign w:val="center"/>
                </w:tcPr>
                <w:p w14:paraId="5E2726ED" w14:textId="77777777" w:rsidR="004F61D4" w:rsidRPr="005F6D38" w:rsidRDefault="004F61D4" w:rsidP="00F4419B">
                  <w:pPr>
                    <w:snapToGrid w:val="0"/>
                    <w:jc w:val="center"/>
                    <w:rPr>
                      <w:rFonts w:ascii="Verdana" w:hAnsi="Verdana"/>
                      <w:sz w:val="16"/>
                      <w:szCs w:val="16"/>
                      <w:lang w:val="en-US"/>
                    </w:rPr>
                  </w:pPr>
                  <w:r w:rsidRPr="005F6D38">
                    <w:rPr>
                      <w:rFonts w:ascii="Verdana" w:hAnsi="Verdana"/>
                      <w:sz w:val="16"/>
                      <w:szCs w:val="16"/>
                      <w:lang w:val="en-US"/>
                    </w:rPr>
                    <w:t>IFU 3,1996</w:t>
                  </w:r>
                </w:p>
              </w:tc>
            </w:tr>
            <w:tr w:rsidR="001669DD" w:rsidRPr="00136AFD" w14:paraId="46150EB1" w14:textId="77777777" w:rsidTr="000E23DD">
              <w:trPr>
                <w:trHeight w:hRule="exact" w:val="501"/>
              </w:trPr>
              <w:tc>
                <w:tcPr>
                  <w:tcW w:w="1297" w:type="dxa"/>
                  <w:vAlign w:val="center"/>
                </w:tcPr>
                <w:p w14:paraId="5A832384" w14:textId="77777777" w:rsidR="001669DD" w:rsidRPr="005F6D38" w:rsidRDefault="001669DD" w:rsidP="00F4419B">
                  <w:pPr>
                    <w:jc w:val="center"/>
                    <w:rPr>
                      <w:rFonts w:ascii="Verdana" w:hAnsi="Verdana"/>
                      <w:i/>
                      <w:sz w:val="16"/>
                      <w:szCs w:val="16"/>
                      <w:lang w:val="en-US"/>
                    </w:rPr>
                  </w:pPr>
                  <w:r>
                    <w:rPr>
                      <w:rFonts w:ascii="Verdana" w:hAnsi="Verdana"/>
                      <w:i/>
                      <w:sz w:val="16"/>
                      <w:szCs w:val="16"/>
                      <w:lang w:val="en-US"/>
                    </w:rPr>
                    <w:t>Ratio</w:t>
                  </w:r>
                </w:p>
              </w:tc>
              <w:tc>
                <w:tcPr>
                  <w:tcW w:w="825" w:type="dxa"/>
                  <w:vAlign w:val="center"/>
                </w:tcPr>
                <w:p w14:paraId="73F67796" w14:textId="77777777" w:rsidR="001669DD" w:rsidRPr="005F6D38" w:rsidRDefault="001669DD" w:rsidP="00F4419B">
                  <w:pPr>
                    <w:jc w:val="center"/>
                    <w:rPr>
                      <w:rFonts w:ascii="Verdana" w:hAnsi="Verdana"/>
                      <w:sz w:val="16"/>
                      <w:szCs w:val="16"/>
                      <w:lang w:val="en-US"/>
                    </w:rPr>
                  </w:pPr>
                </w:p>
              </w:tc>
              <w:tc>
                <w:tcPr>
                  <w:tcW w:w="737" w:type="dxa"/>
                  <w:vAlign w:val="center"/>
                </w:tcPr>
                <w:p w14:paraId="5156A044" w14:textId="77777777" w:rsidR="001669DD" w:rsidRPr="005F6D38" w:rsidRDefault="001669DD" w:rsidP="00F4419B">
                  <w:pPr>
                    <w:tabs>
                      <w:tab w:val="decimal" w:pos="12"/>
                    </w:tabs>
                    <w:jc w:val="center"/>
                    <w:rPr>
                      <w:rFonts w:ascii="Verdana" w:hAnsi="Verdana"/>
                      <w:sz w:val="16"/>
                      <w:szCs w:val="16"/>
                      <w:lang w:val="en-US"/>
                    </w:rPr>
                  </w:pPr>
                  <w:r>
                    <w:rPr>
                      <w:rFonts w:ascii="Verdana" w:hAnsi="Verdana"/>
                      <w:sz w:val="16"/>
                      <w:szCs w:val="16"/>
                      <w:lang w:val="en-US"/>
                    </w:rPr>
                    <w:t>5</w:t>
                  </w:r>
                </w:p>
              </w:tc>
              <w:tc>
                <w:tcPr>
                  <w:tcW w:w="811" w:type="dxa"/>
                  <w:vAlign w:val="center"/>
                </w:tcPr>
                <w:p w14:paraId="034F2467" w14:textId="77777777" w:rsidR="001669DD" w:rsidRPr="005F6D38" w:rsidRDefault="001669DD" w:rsidP="00F4419B">
                  <w:pPr>
                    <w:tabs>
                      <w:tab w:val="decimal" w:pos="12"/>
                      <w:tab w:val="decimal" w:pos="417"/>
                    </w:tabs>
                    <w:jc w:val="center"/>
                    <w:rPr>
                      <w:rFonts w:ascii="Verdana" w:hAnsi="Verdana"/>
                      <w:sz w:val="16"/>
                      <w:szCs w:val="16"/>
                      <w:lang w:val="en-US"/>
                    </w:rPr>
                  </w:pPr>
                  <w:r>
                    <w:rPr>
                      <w:rFonts w:ascii="Verdana" w:hAnsi="Verdana"/>
                      <w:sz w:val="16"/>
                      <w:szCs w:val="16"/>
                      <w:lang w:val="en-US"/>
                    </w:rPr>
                    <w:t>7</w:t>
                  </w:r>
                </w:p>
              </w:tc>
              <w:tc>
                <w:tcPr>
                  <w:tcW w:w="822" w:type="dxa"/>
                  <w:vAlign w:val="center"/>
                </w:tcPr>
                <w:p w14:paraId="0E3432C7" w14:textId="77777777" w:rsidR="001669DD" w:rsidRPr="005F6D38" w:rsidRDefault="001669DD" w:rsidP="00F4419B">
                  <w:pPr>
                    <w:jc w:val="center"/>
                    <w:rPr>
                      <w:rFonts w:ascii="Verdana" w:hAnsi="Verdana"/>
                      <w:sz w:val="16"/>
                      <w:szCs w:val="16"/>
                      <w:lang w:val="en-US"/>
                    </w:rPr>
                  </w:pPr>
                </w:p>
              </w:tc>
              <w:tc>
                <w:tcPr>
                  <w:tcW w:w="1664" w:type="dxa"/>
                  <w:vAlign w:val="center"/>
                </w:tcPr>
                <w:p w14:paraId="038CA7FC" w14:textId="77777777" w:rsidR="001669DD" w:rsidRPr="005F6D38" w:rsidRDefault="001669DD" w:rsidP="00F4419B">
                  <w:pPr>
                    <w:snapToGrid w:val="0"/>
                    <w:jc w:val="center"/>
                    <w:rPr>
                      <w:rFonts w:ascii="Verdana" w:hAnsi="Verdana"/>
                      <w:sz w:val="16"/>
                      <w:szCs w:val="16"/>
                      <w:lang w:val="en-US"/>
                    </w:rPr>
                  </w:pPr>
                </w:p>
              </w:tc>
            </w:tr>
            <w:tr w:rsidR="004F61D4" w:rsidRPr="00136AFD" w14:paraId="725F8BCF" w14:textId="77777777" w:rsidTr="000E23DD">
              <w:trPr>
                <w:trHeight w:hRule="exact" w:val="501"/>
              </w:trPr>
              <w:tc>
                <w:tcPr>
                  <w:tcW w:w="1297" w:type="dxa"/>
                  <w:vAlign w:val="center"/>
                </w:tcPr>
                <w:p w14:paraId="30E17338" w14:textId="77777777" w:rsidR="004F61D4" w:rsidRPr="005F6D38" w:rsidRDefault="004F61D4" w:rsidP="00F4419B">
                  <w:pPr>
                    <w:jc w:val="center"/>
                    <w:rPr>
                      <w:rFonts w:ascii="Verdana" w:hAnsi="Verdana"/>
                      <w:i/>
                      <w:sz w:val="16"/>
                      <w:szCs w:val="16"/>
                      <w:lang w:val="en-US"/>
                    </w:rPr>
                  </w:pPr>
                  <w:r w:rsidRPr="005F6D38">
                    <w:rPr>
                      <w:rFonts w:ascii="Verdana" w:hAnsi="Verdana"/>
                      <w:i/>
                      <w:sz w:val="16"/>
                      <w:szCs w:val="16"/>
                      <w:lang w:val="en-US"/>
                    </w:rPr>
                    <w:t>Ascorbic Acid</w:t>
                  </w:r>
                </w:p>
              </w:tc>
              <w:tc>
                <w:tcPr>
                  <w:tcW w:w="825" w:type="dxa"/>
                  <w:vAlign w:val="center"/>
                </w:tcPr>
                <w:p w14:paraId="540DF9CB" w14:textId="77777777" w:rsidR="004F61D4" w:rsidRPr="005F6D38" w:rsidRDefault="004F61D4" w:rsidP="00F4419B">
                  <w:pPr>
                    <w:jc w:val="center"/>
                    <w:rPr>
                      <w:rFonts w:ascii="Verdana" w:hAnsi="Verdana"/>
                      <w:sz w:val="16"/>
                      <w:szCs w:val="16"/>
                      <w:lang w:val="en-US"/>
                    </w:rPr>
                  </w:pPr>
                  <w:r w:rsidRPr="005F6D38">
                    <w:rPr>
                      <w:rFonts w:ascii="Verdana" w:hAnsi="Verdana"/>
                      <w:sz w:val="16"/>
                      <w:szCs w:val="16"/>
                      <w:lang w:val="en-US"/>
                    </w:rPr>
                    <w:t>&gt;300</w:t>
                  </w:r>
                </w:p>
              </w:tc>
              <w:tc>
                <w:tcPr>
                  <w:tcW w:w="737" w:type="dxa"/>
                  <w:vAlign w:val="center"/>
                </w:tcPr>
                <w:p w14:paraId="3734C168" w14:textId="77777777" w:rsidR="004F61D4" w:rsidRPr="005F6D38" w:rsidRDefault="004F61D4" w:rsidP="00F4419B">
                  <w:pPr>
                    <w:tabs>
                      <w:tab w:val="decimal" w:pos="12"/>
                    </w:tabs>
                    <w:jc w:val="center"/>
                    <w:rPr>
                      <w:rFonts w:ascii="Verdana" w:hAnsi="Verdana"/>
                      <w:sz w:val="16"/>
                      <w:szCs w:val="16"/>
                      <w:lang w:val="en-US"/>
                    </w:rPr>
                  </w:pPr>
                  <w:r w:rsidRPr="005F6D38">
                    <w:rPr>
                      <w:rFonts w:ascii="Verdana" w:hAnsi="Verdana"/>
                      <w:sz w:val="16"/>
                      <w:szCs w:val="16"/>
                      <w:lang w:val="en-US"/>
                    </w:rPr>
                    <w:t>300</w:t>
                  </w:r>
                </w:p>
              </w:tc>
              <w:tc>
                <w:tcPr>
                  <w:tcW w:w="811" w:type="dxa"/>
                  <w:vAlign w:val="center"/>
                </w:tcPr>
                <w:p w14:paraId="7DEC7264" w14:textId="77777777" w:rsidR="004F61D4" w:rsidRPr="005F6D38" w:rsidRDefault="004F61D4" w:rsidP="00F4419B">
                  <w:pPr>
                    <w:tabs>
                      <w:tab w:val="decimal" w:pos="12"/>
                      <w:tab w:val="decimal" w:pos="417"/>
                    </w:tabs>
                    <w:jc w:val="center"/>
                    <w:rPr>
                      <w:rFonts w:ascii="Verdana" w:hAnsi="Verdana"/>
                      <w:sz w:val="16"/>
                      <w:szCs w:val="16"/>
                      <w:lang w:val="en-US"/>
                    </w:rPr>
                  </w:pPr>
                  <w:r w:rsidRPr="005F6D38">
                    <w:rPr>
                      <w:rFonts w:ascii="Verdana" w:hAnsi="Verdana"/>
                      <w:sz w:val="16"/>
                      <w:szCs w:val="16"/>
                      <w:lang w:val="en-US"/>
                    </w:rPr>
                    <w:t>600</w:t>
                  </w:r>
                </w:p>
              </w:tc>
              <w:tc>
                <w:tcPr>
                  <w:tcW w:w="822" w:type="dxa"/>
                  <w:vAlign w:val="center"/>
                </w:tcPr>
                <w:p w14:paraId="72ED6EB2" w14:textId="77777777" w:rsidR="004F61D4" w:rsidRPr="005F6D38" w:rsidRDefault="004F61D4" w:rsidP="00F4419B">
                  <w:pPr>
                    <w:jc w:val="center"/>
                    <w:rPr>
                      <w:rFonts w:ascii="Verdana" w:hAnsi="Verdana"/>
                      <w:sz w:val="16"/>
                      <w:szCs w:val="16"/>
                      <w:lang w:val="en-US"/>
                    </w:rPr>
                  </w:pPr>
                  <w:r w:rsidRPr="005F6D38">
                    <w:rPr>
                      <w:rFonts w:ascii="Verdana" w:hAnsi="Verdana"/>
                      <w:sz w:val="16"/>
                      <w:szCs w:val="16"/>
                      <w:lang w:val="en-US"/>
                    </w:rPr>
                    <w:t>mg/l</w:t>
                  </w:r>
                </w:p>
              </w:tc>
              <w:tc>
                <w:tcPr>
                  <w:tcW w:w="1664" w:type="dxa"/>
                  <w:vAlign w:val="center"/>
                </w:tcPr>
                <w:p w14:paraId="19BC92FC" w14:textId="77777777" w:rsidR="004F61D4" w:rsidRPr="005F6D38" w:rsidRDefault="004F61D4" w:rsidP="00F4419B">
                  <w:pPr>
                    <w:snapToGrid w:val="0"/>
                    <w:jc w:val="center"/>
                    <w:rPr>
                      <w:rFonts w:ascii="Verdana" w:hAnsi="Verdana"/>
                      <w:sz w:val="16"/>
                      <w:szCs w:val="16"/>
                      <w:lang w:val="en-US"/>
                    </w:rPr>
                  </w:pPr>
                  <w:r w:rsidRPr="005F6D38">
                    <w:rPr>
                      <w:rFonts w:ascii="Verdana" w:hAnsi="Verdana"/>
                      <w:sz w:val="16"/>
                      <w:szCs w:val="16"/>
                      <w:lang w:val="en-US"/>
                    </w:rPr>
                    <w:t>Internal method</w:t>
                  </w:r>
                </w:p>
              </w:tc>
            </w:tr>
            <w:tr w:rsidR="004F61D4" w:rsidRPr="00136AFD" w14:paraId="773467A2" w14:textId="77777777" w:rsidTr="000F2D8B">
              <w:trPr>
                <w:trHeight w:hRule="exact" w:val="863"/>
              </w:trPr>
              <w:tc>
                <w:tcPr>
                  <w:tcW w:w="1297" w:type="dxa"/>
                  <w:vAlign w:val="center"/>
                </w:tcPr>
                <w:p w14:paraId="5683823A" w14:textId="77777777" w:rsidR="004F61D4" w:rsidRPr="005F6D38" w:rsidRDefault="004F61D4" w:rsidP="00D63D0D">
                  <w:pPr>
                    <w:jc w:val="center"/>
                    <w:rPr>
                      <w:rFonts w:ascii="Verdana" w:hAnsi="Verdana"/>
                      <w:i/>
                      <w:sz w:val="16"/>
                      <w:szCs w:val="16"/>
                      <w:lang w:val="en-US"/>
                    </w:rPr>
                  </w:pPr>
                  <w:r w:rsidRPr="005F6D38">
                    <w:rPr>
                      <w:rFonts w:ascii="Verdana" w:hAnsi="Verdana"/>
                      <w:i/>
                      <w:sz w:val="16"/>
                      <w:szCs w:val="16"/>
                      <w:lang w:val="en-US"/>
                    </w:rPr>
                    <w:t>Pulp</w:t>
                  </w:r>
                  <w:r w:rsidR="00582518">
                    <w:rPr>
                      <w:rFonts w:ascii="Verdana" w:hAnsi="Verdana"/>
                      <w:i/>
                      <w:sz w:val="16"/>
                      <w:szCs w:val="16"/>
                      <w:lang w:val="en-US"/>
                    </w:rPr>
                    <w:t>s</w:t>
                  </w:r>
                  <w:r w:rsidRPr="005F6D38">
                    <w:rPr>
                      <w:rFonts w:ascii="Verdana" w:hAnsi="Verdana"/>
                      <w:i/>
                      <w:sz w:val="16"/>
                      <w:szCs w:val="16"/>
                      <w:lang w:val="en-US"/>
                    </w:rPr>
                    <w:t xml:space="preserve"> at 1500</w:t>
                  </w:r>
                </w:p>
              </w:tc>
              <w:tc>
                <w:tcPr>
                  <w:tcW w:w="825" w:type="dxa"/>
                  <w:vAlign w:val="center"/>
                </w:tcPr>
                <w:p w14:paraId="0E27D8FE" w14:textId="77777777" w:rsidR="004F61D4" w:rsidRPr="005F6D38" w:rsidRDefault="004F61D4" w:rsidP="00F4419B">
                  <w:pPr>
                    <w:jc w:val="center"/>
                    <w:rPr>
                      <w:rFonts w:ascii="Verdana" w:hAnsi="Verdana"/>
                      <w:sz w:val="16"/>
                      <w:szCs w:val="16"/>
                      <w:lang w:val="en-US"/>
                    </w:rPr>
                  </w:pPr>
                </w:p>
              </w:tc>
              <w:tc>
                <w:tcPr>
                  <w:tcW w:w="737" w:type="dxa"/>
                  <w:vAlign w:val="center"/>
                </w:tcPr>
                <w:p w14:paraId="29BC4DA9" w14:textId="77777777" w:rsidR="004F61D4" w:rsidRPr="005F6D38" w:rsidRDefault="004F61D4" w:rsidP="00F4419B">
                  <w:pPr>
                    <w:tabs>
                      <w:tab w:val="decimal" w:pos="12"/>
                    </w:tabs>
                    <w:jc w:val="center"/>
                    <w:rPr>
                      <w:rFonts w:ascii="Verdana" w:hAnsi="Verdana"/>
                      <w:sz w:val="16"/>
                      <w:szCs w:val="16"/>
                      <w:lang w:val="en-US"/>
                    </w:rPr>
                  </w:pPr>
                  <w:r w:rsidRPr="005F6D38">
                    <w:rPr>
                      <w:rFonts w:ascii="Verdana" w:hAnsi="Verdana"/>
                      <w:sz w:val="16"/>
                      <w:szCs w:val="16"/>
                      <w:lang w:val="en-US"/>
                    </w:rPr>
                    <w:t>5</w:t>
                  </w:r>
                </w:p>
              </w:tc>
              <w:tc>
                <w:tcPr>
                  <w:tcW w:w="811" w:type="dxa"/>
                  <w:vAlign w:val="center"/>
                </w:tcPr>
                <w:p w14:paraId="37FC0784" w14:textId="77777777" w:rsidR="004F61D4" w:rsidRPr="005F6D38" w:rsidRDefault="004F61D4" w:rsidP="00F4419B">
                  <w:pPr>
                    <w:tabs>
                      <w:tab w:val="decimal" w:pos="12"/>
                      <w:tab w:val="decimal" w:pos="417"/>
                    </w:tabs>
                    <w:jc w:val="center"/>
                    <w:rPr>
                      <w:rFonts w:ascii="Verdana" w:hAnsi="Verdana"/>
                      <w:sz w:val="16"/>
                      <w:szCs w:val="16"/>
                      <w:lang w:val="en-US"/>
                    </w:rPr>
                  </w:pPr>
                  <w:r w:rsidRPr="005F6D38">
                    <w:rPr>
                      <w:rFonts w:ascii="Verdana" w:hAnsi="Verdana"/>
                      <w:sz w:val="16"/>
                      <w:szCs w:val="16"/>
                      <w:lang w:val="en-US"/>
                    </w:rPr>
                    <w:t>15</w:t>
                  </w:r>
                </w:p>
              </w:tc>
              <w:tc>
                <w:tcPr>
                  <w:tcW w:w="822" w:type="dxa"/>
                  <w:vAlign w:val="center"/>
                </w:tcPr>
                <w:p w14:paraId="5AB9127E" w14:textId="77777777" w:rsidR="004F61D4" w:rsidRPr="005F6D38" w:rsidRDefault="004F61D4" w:rsidP="00F4419B">
                  <w:pPr>
                    <w:snapToGrid w:val="0"/>
                    <w:jc w:val="center"/>
                    <w:rPr>
                      <w:rFonts w:ascii="Verdana" w:hAnsi="Verdana"/>
                      <w:sz w:val="16"/>
                      <w:szCs w:val="16"/>
                      <w:lang w:val="en-US"/>
                    </w:rPr>
                  </w:pPr>
                  <w:r w:rsidRPr="005F6D38">
                    <w:rPr>
                      <w:rFonts w:ascii="Verdana" w:hAnsi="Verdana"/>
                      <w:sz w:val="16"/>
                      <w:szCs w:val="16"/>
                      <w:lang w:val="en-US"/>
                    </w:rPr>
                    <w:t>% v/v</w:t>
                  </w:r>
                </w:p>
              </w:tc>
              <w:tc>
                <w:tcPr>
                  <w:tcW w:w="1664" w:type="dxa"/>
                  <w:vAlign w:val="center"/>
                </w:tcPr>
                <w:p w14:paraId="090746D1" w14:textId="77777777" w:rsidR="004F61D4" w:rsidRPr="005F6D38" w:rsidRDefault="004F61D4" w:rsidP="00F4419B">
                  <w:pPr>
                    <w:jc w:val="center"/>
                    <w:rPr>
                      <w:rFonts w:ascii="Verdana" w:hAnsi="Verdana"/>
                      <w:sz w:val="16"/>
                      <w:szCs w:val="16"/>
                      <w:lang w:val="en-US"/>
                    </w:rPr>
                  </w:pPr>
                  <w:r w:rsidRPr="005F6D38">
                    <w:rPr>
                      <w:rFonts w:ascii="Verdana" w:hAnsi="Verdana"/>
                      <w:sz w:val="16"/>
                      <w:szCs w:val="16"/>
                      <w:lang w:val="en-US"/>
                    </w:rPr>
                    <w:t>IFU 60,1991</w:t>
                  </w:r>
                </w:p>
              </w:tc>
            </w:tr>
            <w:tr w:rsidR="00582518" w:rsidRPr="00136AFD" w14:paraId="4323A3E9" w14:textId="77777777" w:rsidTr="000F2D8B">
              <w:trPr>
                <w:trHeight w:hRule="exact" w:val="863"/>
              </w:trPr>
              <w:tc>
                <w:tcPr>
                  <w:tcW w:w="1297" w:type="dxa"/>
                  <w:vAlign w:val="center"/>
                </w:tcPr>
                <w:p w14:paraId="3078BC65" w14:textId="77777777" w:rsidR="00582518" w:rsidRPr="005F6D38" w:rsidRDefault="00582518" w:rsidP="00582518">
                  <w:pPr>
                    <w:jc w:val="center"/>
                    <w:rPr>
                      <w:rFonts w:ascii="Verdana" w:hAnsi="Verdana"/>
                      <w:i/>
                      <w:sz w:val="16"/>
                      <w:szCs w:val="16"/>
                      <w:lang w:val="en-US"/>
                    </w:rPr>
                  </w:pPr>
                  <w:r w:rsidRPr="005F6D38">
                    <w:rPr>
                      <w:rFonts w:ascii="Verdana" w:hAnsi="Verdana"/>
                      <w:i/>
                      <w:sz w:val="16"/>
                      <w:szCs w:val="16"/>
                      <w:lang w:val="en-US"/>
                    </w:rPr>
                    <w:t>Pulp</w:t>
                  </w:r>
                  <w:r>
                    <w:rPr>
                      <w:rFonts w:ascii="Verdana" w:hAnsi="Verdana"/>
                      <w:i/>
                      <w:sz w:val="16"/>
                      <w:szCs w:val="16"/>
                      <w:lang w:val="en-US"/>
                    </w:rPr>
                    <w:t>s</w:t>
                  </w:r>
                  <w:r w:rsidRPr="005F6D38">
                    <w:rPr>
                      <w:rFonts w:ascii="Verdana" w:hAnsi="Verdana"/>
                      <w:i/>
                      <w:sz w:val="16"/>
                      <w:szCs w:val="16"/>
                      <w:lang w:val="en-US"/>
                    </w:rPr>
                    <w:t xml:space="preserve"> at </w:t>
                  </w:r>
                  <w:r>
                    <w:rPr>
                      <w:rFonts w:ascii="Verdana" w:hAnsi="Verdana"/>
                      <w:i/>
                      <w:sz w:val="16"/>
                      <w:szCs w:val="16"/>
                      <w:lang w:val="en-US"/>
                    </w:rPr>
                    <w:t>30</w:t>
                  </w:r>
                  <w:r w:rsidRPr="005F6D38">
                    <w:rPr>
                      <w:rFonts w:ascii="Verdana" w:hAnsi="Verdana"/>
                      <w:i/>
                      <w:sz w:val="16"/>
                      <w:szCs w:val="16"/>
                      <w:lang w:val="en-US"/>
                    </w:rPr>
                    <w:t>00</w:t>
                  </w:r>
                </w:p>
              </w:tc>
              <w:tc>
                <w:tcPr>
                  <w:tcW w:w="825" w:type="dxa"/>
                  <w:vAlign w:val="center"/>
                </w:tcPr>
                <w:p w14:paraId="22E042FD" w14:textId="77777777" w:rsidR="00582518" w:rsidRPr="005F6D38" w:rsidRDefault="00582518" w:rsidP="00582518">
                  <w:pPr>
                    <w:jc w:val="center"/>
                    <w:rPr>
                      <w:rFonts w:ascii="Verdana" w:hAnsi="Verdana"/>
                      <w:sz w:val="16"/>
                      <w:szCs w:val="16"/>
                      <w:lang w:val="en-US"/>
                    </w:rPr>
                  </w:pPr>
                </w:p>
              </w:tc>
              <w:tc>
                <w:tcPr>
                  <w:tcW w:w="737" w:type="dxa"/>
                  <w:vAlign w:val="center"/>
                </w:tcPr>
                <w:p w14:paraId="1076A4A7" w14:textId="77777777" w:rsidR="00582518" w:rsidRPr="005F6D38" w:rsidRDefault="00582518" w:rsidP="00582518">
                  <w:pPr>
                    <w:tabs>
                      <w:tab w:val="decimal" w:pos="12"/>
                    </w:tabs>
                    <w:jc w:val="center"/>
                    <w:rPr>
                      <w:rFonts w:ascii="Verdana" w:hAnsi="Verdana"/>
                      <w:sz w:val="16"/>
                      <w:szCs w:val="16"/>
                      <w:lang w:val="en-US"/>
                    </w:rPr>
                  </w:pPr>
                  <w:r>
                    <w:rPr>
                      <w:rFonts w:ascii="Verdana" w:hAnsi="Verdana"/>
                      <w:sz w:val="16"/>
                      <w:szCs w:val="16"/>
                      <w:lang w:val="en-US"/>
                    </w:rPr>
                    <w:t>2.</w:t>
                  </w:r>
                  <w:r w:rsidRPr="005F6D38">
                    <w:rPr>
                      <w:rFonts w:ascii="Verdana" w:hAnsi="Verdana"/>
                      <w:sz w:val="16"/>
                      <w:szCs w:val="16"/>
                      <w:lang w:val="en-US"/>
                    </w:rPr>
                    <w:t>5</w:t>
                  </w:r>
                </w:p>
              </w:tc>
              <w:tc>
                <w:tcPr>
                  <w:tcW w:w="811" w:type="dxa"/>
                  <w:vAlign w:val="center"/>
                </w:tcPr>
                <w:p w14:paraId="32974BBF" w14:textId="77777777" w:rsidR="00582518" w:rsidRPr="005F6D38" w:rsidRDefault="00582518" w:rsidP="00582518">
                  <w:pPr>
                    <w:tabs>
                      <w:tab w:val="decimal" w:pos="12"/>
                      <w:tab w:val="decimal" w:pos="417"/>
                    </w:tabs>
                    <w:jc w:val="center"/>
                    <w:rPr>
                      <w:rFonts w:ascii="Verdana" w:hAnsi="Verdana"/>
                      <w:sz w:val="16"/>
                      <w:szCs w:val="16"/>
                      <w:lang w:val="en-US"/>
                    </w:rPr>
                  </w:pPr>
                  <w:r>
                    <w:rPr>
                      <w:rFonts w:ascii="Verdana" w:hAnsi="Verdana"/>
                      <w:sz w:val="16"/>
                      <w:szCs w:val="16"/>
                      <w:lang w:val="en-US"/>
                    </w:rPr>
                    <w:t>7.</w:t>
                  </w:r>
                  <w:r w:rsidRPr="005F6D38">
                    <w:rPr>
                      <w:rFonts w:ascii="Verdana" w:hAnsi="Verdana"/>
                      <w:sz w:val="16"/>
                      <w:szCs w:val="16"/>
                      <w:lang w:val="en-US"/>
                    </w:rPr>
                    <w:t>5</w:t>
                  </w:r>
                </w:p>
              </w:tc>
              <w:tc>
                <w:tcPr>
                  <w:tcW w:w="822" w:type="dxa"/>
                  <w:vAlign w:val="center"/>
                </w:tcPr>
                <w:p w14:paraId="7141B740" w14:textId="77777777" w:rsidR="00582518" w:rsidRPr="005F6D38" w:rsidRDefault="00582518" w:rsidP="00582518">
                  <w:pPr>
                    <w:snapToGrid w:val="0"/>
                    <w:jc w:val="center"/>
                    <w:rPr>
                      <w:rFonts w:ascii="Verdana" w:hAnsi="Verdana"/>
                      <w:sz w:val="16"/>
                      <w:szCs w:val="16"/>
                      <w:lang w:val="en-US"/>
                    </w:rPr>
                  </w:pPr>
                  <w:r w:rsidRPr="005F6D38">
                    <w:rPr>
                      <w:rFonts w:ascii="Verdana" w:hAnsi="Verdana"/>
                      <w:sz w:val="16"/>
                      <w:szCs w:val="16"/>
                      <w:lang w:val="en-US"/>
                    </w:rPr>
                    <w:t>% v/v</w:t>
                  </w:r>
                </w:p>
              </w:tc>
              <w:tc>
                <w:tcPr>
                  <w:tcW w:w="1664" w:type="dxa"/>
                  <w:vAlign w:val="center"/>
                </w:tcPr>
                <w:p w14:paraId="011FFC6D" w14:textId="77777777" w:rsidR="00582518" w:rsidRPr="005F6D38" w:rsidRDefault="00582518" w:rsidP="00582518">
                  <w:pPr>
                    <w:jc w:val="center"/>
                    <w:rPr>
                      <w:rFonts w:ascii="Verdana" w:hAnsi="Verdana"/>
                      <w:sz w:val="16"/>
                      <w:szCs w:val="16"/>
                      <w:lang w:val="en-US"/>
                    </w:rPr>
                  </w:pPr>
                  <w:r w:rsidRPr="005F6D38">
                    <w:rPr>
                      <w:rFonts w:ascii="Verdana" w:hAnsi="Verdana"/>
                      <w:sz w:val="16"/>
                      <w:szCs w:val="16"/>
                      <w:lang w:val="en-US"/>
                    </w:rPr>
                    <w:t>IFU 60,1991</w:t>
                  </w:r>
                </w:p>
              </w:tc>
            </w:tr>
          </w:tbl>
          <w:p w14:paraId="4953F1F8" w14:textId="77777777" w:rsidR="003F1487"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p w14:paraId="3476919C" w14:textId="77777777" w:rsidR="00582518" w:rsidRPr="00582518" w:rsidRDefault="00582518" w:rsidP="00582518">
            <w:pPr>
              <w:rPr>
                <w:lang w:val="en-US" w:eastAsia="it-IT"/>
              </w:rPr>
            </w:pPr>
          </w:p>
          <w:p w14:paraId="43BCD155" w14:textId="77777777" w:rsidR="00582518" w:rsidRPr="00582518" w:rsidRDefault="00582518" w:rsidP="00582518">
            <w:pPr>
              <w:rPr>
                <w:lang w:val="en-US" w:eastAsia="it-IT"/>
              </w:rPr>
            </w:pPr>
          </w:p>
          <w:p w14:paraId="3DB7848B" w14:textId="77777777" w:rsidR="00582518" w:rsidRPr="00582518" w:rsidRDefault="00582518" w:rsidP="00582518">
            <w:pPr>
              <w:rPr>
                <w:lang w:val="en-US" w:eastAsia="it-IT"/>
              </w:rPr>
            </w:pPr>
          </w:p>
          <w:p w14:paraId="44649A18" w14:textId="77777777" w:rsidR="00582518" w:rsidRPr="00582518" w:rsidRDefault="00582518" w:rsidP="00582518">
            <w:pPr>
              <w:rPr>
                <w:lang w:val="en-US" w:eastAsia="it-IT"/>
              </w:rPr>
            </w:pPr>
          </w:p>
          <w:p w14:paraId="62785D23" w14:textId="77777777" w:rsidR="00582518" w:rsidRPr="00582518" w:rsidRDefault="00582518" w:rsidP="00582518">
            <w:pPr>
              <w:jc w:val="center"/>
              <w:rPr>
                <w:lang w:val="en-US" w:eastAsia="it-IT"/>
              </w:rPr>
            </w:pPr>
          </w:p>
        </w:tc>
      </w:tr>
      <w:tr w:rsidR="004A7EF7" w:rsidRPr="002C594E" w14:paraId="684AA650" w14:textId="77777777" w:rsidTr="00583DB6">
        <w:trPr>
          <w:trHeight w:val="8345"/>
        </w:trPr>
        <w:tc>
          <w:tcPr>
            <w:tcW w:w="9210" w:type="dxa"/>
            <w:tcBorders>
              <w:top w:val="nil"/>
            </w:tcBorders>
          </w:tcPr>
          <w:p w14:paraId="350F20FA"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lastRenderedPageBreak/>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7501436E" w14:textId="77777777" w:rsidTr="00953535">
              <w:trPr>
                <w:trHeight w:hRule="exact" w:val="501"/>
                <w:tblHeader/>
              </w:trPr>
              <w:tc>
                <w:tcPr>
                  <w:tcW w:w="1303" w:type="dxa"/>
                  <w:vAlign w:val="center"/>
                </w:tcPr>
                <w:p w14:paraId="2070E652"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2640A6EA"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195031A8"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348DBAEC"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3C48AEC0"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4B64CC5F"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623770" w:rsidRPr="00136AFD" w14:paraId="53559D11" w14:textId="77777777" w:rsidTr="004A57D5">
              <w:trPr>
                <w:trHeight w:hRule="exact" w:val="680"/>
                <w:tblHeader/>
              </w:trPr>
              <w:tc>
                <w:tcPr>
                  <w:tcW w:w="1303" w:type="dxa"/>
                  <w:vAlign w:val="center"/>
                </w:tcPr>
                <w:p w14:paraId="4C84DAE1" w14:textId="77777777" w:rsidR="00623770" w:rsidRPr="005F6D38" w:rsidRDefault="00623770" w:rsidP="00623770">
                  <w:pPr>
                    <w:snapToGrid w:val="0"/>
                    <w:jc w:val="center"/>
                    <w:rPr>
                      <w:rFonts w:ascii="Verdana" w:hAnsi="Verdana"/>
                      <w:i/>
                      <w:sz w:val="16"/>
                      <w:szCs w:val="16"/>
                      <w:lang w:val="en-US"/>
                    </w:rPr>
                  </w:pPr>
                  <w:r w:rsidRPr="005F6D38">
                    <w:rPr>
                      <w:rFonts w:ascii="Verdana" w:hAnsi="Verdana"/>
                      <w:i/>
                      <w:sz w:val="16"/>
                      <w:szCs w:val="16"/>
                      <w:lang w:val="en-US"/>
                    </w:rPr>
                    <w:t>CMT</w:t>
                  </w:r>
                </w:p>
              </w:tc>
              <w:tc>
                <w:tcPr>
                  <w:tcW w:w="884" w:type="dxa"/>
                  <w:vAlign w:val="center"/>
                </w:tcPr>
                <w:p w14:paraId="1FCDD6C3" w14:textId="77777777" w:rsidR="00623770" w:rsidRPr="005F6D38" w:rsidRDefault="00623770" w:rsidP="00623770">
                  <w:pPr>
                    <w:jc w:val="center"/>
                    <w:rPr>
                      <w:rFonts w:ascii="Verdana" w:hAnsi="Verdana"/>
                      <w:sz w:val="16"/>
                      <w:szCs w:val="16"/>
                      <w:lang w:val="en-US"/>
                    </w:rPr>
                  </w:pPr>
                  <w:r w:rsidRPr="005F6D38">
                    <w:rPr>
                      <w:rFonts w:ascii="Verdana" w:hAnsi="Verdana"/>
                      <w:sz w:val="16"/>
                      <w:szCs w:val="16"/>
                      <w:lang w:val="en-US"/>
                    </w:rPr>
                    <w:t>-</w:t>
                  </w:r>
                </w:p>
              </w:tc>
              <w:tc>
                <w:tcPr>
                  <w:tcW w:w="709" w:type="dxa"/>
                  <w:vAlign w:val="center"/>
                </w:tcPr>
                <w:p w14:paraId="36B4B555" w14:textId="77777777" w:rsidR="00623770" w:rsidRPr="005F6D38" w:rsidRDefault="00623770" w:rsidP="00623770">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4D9D4416" w14:textId="77777777" w:rsidR="00623770" w:rsidRPr="005F6D38" w:rsidRDefault="00623770" w:rsidP="00623770">
                  <w:pPr>
                    <w:jc w:val="center"/>
                    <w:rPr>
                      <w:rFonts w:ascii="Verdana" w:hAnsi="Verdana"/>
                      <w:sz w:val="16"/>
                      <w:szCs w:val="16"/>
                      <w:lang w:val="en-US"/>
                    </w:rPr>
                  </w:pPr>
                  <w:r>
                    <w:rPr>
                      <w:rFonts w:ascii="Verdana" w:hAnsi="Verdana"/>
                      <w:sz w:val="16"/>
                      <w:szCs w:val="16"/>
                      <w:lang w:val="en-US"/>
                    </w:rPr>
                    <w:t>100</w:t>
                  </w:r>
                </w:p>
              </w:tc>
              <w:tc>
                <w:tcPr>
                  <w:tcW w:w="851" w:type="dxa"/>
                  <w:vAlign w:val="center"/>
                </w:tcPr>
                <w:p w14:paraId="2549E167" w14:textId="77777777" w:rsidR="00623770" w:rsidRPr="005F6D38" w:rsidRDefault="00623770" w:rsidP="00623770">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1E58E4FE" w14:textId="77777777" w:rsidR="00623770" w:rsidRDefault="00623770" w:rsidP="00623770">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623770" w:rsidRPr="00136AFD" w14:paraId="4993D221" w14:textId="77777777" w:rsidTr="004A57D5">
              <w:trPr>
                <w:trHeight w:hRule="exact" w:val="680"/>
                <w:tblHeader/>
              </w:trPr>
              <w:tc>
                <w:tcPr>
                  <w:tcW w:w="1303" w:type="dxa"/>
                  <w:vAlign w:val="center"/>
                </w:tcPr>
                <w:p w14:paraId="1677893E" w14:textId="77777777" w:rsidR="00623770" w:rsidRPr="005F6D38" w:rsidRDefault="00623770" w:rsidP="00623770">
                  <w:pPr>
                    <w:snapToGrid w:val="0"/>
                    <w:jc w:val="center"/>
                    <w:rPr>
                      <w:rFonts w:ascii="Verdana" w:hAnsi="Verdana"/>
                      <w:i/>
                      <w:sz w:val="16"/>
                      <w:szCs w:val="16"/>
                      <w:lang w:val="en-US"/>
                    </w:rPr>
                  </w:pPr>
                  <w:r w:rsidRPr="005F6D38">
                    <w:rPr>
                      <w:rFonts w:ascii="Verdana" w:hAnsi="Verdana"/>
                      <w:i/>
                      <w:sz w:val="16"/>
                      <w:szCs w:val="16"/>
                      <w:lang w:val="en-US"/>
                    </w:rPr>
                    <w:t>Yeasts</w:t>
                  </w:r>
                </w:p>
              </w:tc>
              <w:tc>
                <w:tcPr>
                  <w:tcW w:w="884" w:type="dxa"/>
                  <w:vAlign w:val="center"/>
                </w:tcPr>
                <w:p w14:paraId="02D8D0DD" w14:textId="77777777" w:rsidR="00623770" w:rsidRPr="005F6D38" w:rsidRDefault="00623770" w:rsidP="00623770">
                  <w:pPr>
                    <w:jc w:val="center"/>
                    <w:rPr>
                      <w:rFonts w:ascii="Verdana" w:hAnsi="Verdana"/>
                      <w:sz w:val="16"/>
                      <w:szCs w:val="16"/>
                      <w:lang w:val="en-US"/>
                    </w:rPr>
                  </w:pPr>
                  <w:r w:rsidRPr="005F6D38">
                    <w:rPr>
                      <w:rFonts w:ascii="Verdana" w:hAnsi="Verdana"/>
                      <w:sz w:val="16"/>
                      <w:szCs w:val="16"/>
                      <w:lang w:val="en-US"/>
                    </w:rPr>
                    <w:t>-</w:t>
                  </w:r>
                </w:p>
              </w:tc>
              <w:tc>
                <w:tcPr>
                  <w:tcW w:w="709" w:type="dxa"/>
                  <w:vAlign w:val="center"/>
                </w:tcPr>
                <w:p w14:paraId="52D170BF" w14:textId="77777777" w:rsidR="00623770" w:rsidRPr="005F6D38" w:rsidRDefault="00623770" w:rsidP="00623770">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47DF2DA6" w14:textId="77777777" w:rsidR="00623770" w:rsidRPr="005F6D38" w:rsidRDefault="00623770" w:rsidP="00623770">
                  <w:pPr>
                    <w:jc w:val="center"/>
                    <w:rPr>
                      <w:rFonts w:ascii="Verdana" w:hAnsi="Verdana"/>
                      <w:sz w:val="16"/>
                      <w:szCs w:val="16"/>
                      <w:lang w:val="en-US"/>
                    </w:rPr>
                  </w:pPr>
                  <w:r>
                    <w:rPr>
                      <w:rFonts w:ascii="Verdana" w:hAnsi="Verdana"/>
                      <w:sz w:val="16"/>
                      <w:szCs w:val="16"/>
                      <w:lang w:val="en-US"/>
                    </w:rPr>
                    <w:t>10</w:t>
                  </w:r>
                </w:p>
              </w:tc>
              <w:tc>
                <w:tcPr>
                  <w:tcW w:w="851" w:type="dxa"/>
                  <w:vAlign w:val="center"/>
                </w:tcPr>
                <w:p w14:paraId="57E7171D" w14:textId="77777777" w:rsidR="00623770" w:rsidRPr="005F6D38" w:rsidRDefault="00623770" w:rsidP="00623770">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576E9D42" w14:textId="77777777" w:rsidR="00623770" w:rsidRDefault="00623770" w:rsidP="00623770">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623770" w:rsidRPr="00136AFD" w14:paraId="2528FAF1" w14:textId="77777777" w:rsidTr="004A57D5">
              <w:trPr>
                <w:trHeight w:hRule="exact" w:val="680"/>
                <w:tblHeader/>
              </w:trPr>
              <w:tc>
                <w:tcPr>
                  <w:tcW w:w="1303" w:type="dxa"/>
                  <w:vAlign w:val="center"/>
                </w:tcPr>
                <w:p w14:paraId="46F11E12" w14:textId="77777777" w:rsidR="00623770" w:rsidRPr="005F6D38" w:rsidRDefault="00623770" w:rsidP="00623770">
                  <w:pPr>
                    <w:snapToGrid w:val="0"/>
                    <w:jc w:val="center"/>
                    <w:rPr>
                      <w:rFonts w:ascii="Verdana" w:hAnsi="Verdana"/>
                      <w:i/>
                      <w:sz w:val="16"/>
                      <w:szCs w:val="16"/>
                      <w:lang w:val="en-US"/>
                    </w:rPr>
                  </w:pPr>
                  <w:r w:rsidRPr="005F6D38">
                    <w:rPr>
                      <w:rFonts w:ascii="Verdana" w:hAnsi="Verdana"/>
                      <w:i/>
                      <w:sz w:val="16"/>
                      <w:szCs w:val="16"/>
                      <w:lang w:val="en-US"/>
                    </w:rPr>
                    <w:t>Moulds</w:t>
                  </w:r>
                </w:p>
              </w:tc>
              <w:tc>
                <w:tcPr>
                  <w:tcW w:w="884" w:type="dxa"/>
                  <w:vAlign w:val="center"/>
                </w:tcPr>
                <w:p w14:paraId="2B1B6977" w14:textId="77777777" w:rsidR="00623770" w:rsidRPr="005F6D38" w:rsidRDefault="00623770" w:rsidP="00623770">
                  <w:pPr>
                    <w:jc w:val="center"/>
                    <w:rPr>
                      <w:rFonts w:ascii="Verdana" w:hAnsi="Verdana"/>
                      <w:sz w:val="16"/>
                      <w:szCs w:val="16"/>
                      <w:lang w:val="en-US"/>
                    </w:rPr>
                  </w:pPr>
                  <w:r w:rsidRPr="005F6D38">
                    <w:rPr>
                      <w:rFonts w:ascii="Verdana" w:hAnsi="Verdana"/>
                      <w:sz w:val="16"/>
                      <w:szCs w:val="16"/>
                      <w:lang w:val="en-US"/>
                    </w:rPr>
                    <w:t>-</w:t>
                  </w:r>
                </w:p>
              </w:tc>
              <w:tc>
                <w:tcPr>
                  <w:tcW w:w="709" w:type="dxa"/>
                  <w:vAlign w:val="center"/>
                </w:tcPr>
                <w:p w14:paraId="55A9B44D" w14:textId="77777777" w:rsidR="00623770" w:rsidRPr="005F6D38" w:rsidRDefault="00623770" w:rsidP="00623770">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6A76BF0B" w14:textId="77777777" w:rsidR="00623770" w:rsidRPr="005F6D38" w:rsidRDefault="00623770" w:rsidP="00623770">
                  <w:pPr>
                    <w:jc w:val="center"/>
                    <w:rPr>
                      <w:rFonts w:ascii="Verdana" w:hAnsi="Verdana"/>
                      <w:sz w:val="16"/>
                      <w:szCs w:val="16"/>
                      <w:lang w:val="en-US"/>
                    </w:rPr>
                  </w:pPr>
                  <w:r>
                    <w:rPr>
                      <w:rFonts w:ascii="Verdana" w:hAnsi="Verdana"/>
                      <w:sz w:val="16"/>
                      <w:szCs w:val="16"/>
                      <w:lang w:val="en-US"/>
                    </w:rPr>
                    <w:t>10</w:t>
                  </w:r>
                </w:p>
              </w:tc>
              <w:tc>
                <w:tcPr>
                  <w:tcW w:w="851" w:type="dxa"/>
                  <w:vAlign w:val="center"/>
                </w:tcPr>
                <w:p w14:paraId="688BF75D" w14:textId="77777777" w:rsidR="00623770" w:rsidRPr="005F6D38" w:rsidRDefault="00623770" w:rsidP="00623770">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5C9D99FA" w14:textId="77777777" w:rsidR="00623770" w:rsidRDefault="00623770" w:rsidP="00623770">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623770" w:rsidRPr="00136AFD" w14:paraId="300E016F" w14:textId="77777777" w:rsidTr="004A57D5">
              <w:trPr>
                <w:trHeight w:hRule="exact" w:val="680"/>
                <w:tblHeader/>
              </w:trPr>
              <w:tc>
                <w:tcPr>
                  <w:tcW w:w="1303" w:type="dxa"/>
                  <w:vAlign w:val="center"/>
                </w:tcPr>
                <w:p w14:paraId="302FB157" w14:textId="77777777" w:rsidR="00623770" w:rsidRPr="005F6D38" w:rsidRDefault="00623770" w:rsidP="00623770">
                  <w:pPr>
                    <w:snapToGrid w:val="0"/>
                    <w:jc w:val="center"/>
                    <w:rPr>
                      <w:rFonts w:ascii="Verdana" w:hAnsi="Verdana"/>
                      <w:i/>
                      <w:sz w:val="16"/>
                      <w:szCs w:val="16"/>
                      <w:lang w:val="en-US"/>
                    </w:rPr>
                  </w:pPr>
                  <w:r w:rsidRPr="005F6D38">
                    <w:rPr>
                      <w:rFonts w:ascii="Verdana" w:hAnsi="Verdana"/>
                      <w:i/>
                      <w:sz w:val="16"/>
                      <w:szCs w:val="16"/>
                      <w:lang w:val="en-US"/>
                    </w:rPr>
                    <w:t>Total Coliforms</w:t>
                  </w:r>
                </w:p>
              </w:tc>
              <w:tc>
                <w:tcPr>
                  <w:tcW w:w="884" w:type="dxa"/>
                  <w:vAlign w:val="center"/>
                </w:tcPr>
                <w:p w14:paraId="30B31C84" w14:textId="77777777" w:rsidR="00623770" w:rsidRPr="005F6D38" w:rsidRDefault="00623770" w:rsidP="00623770">
                  <w:pPr>
                    <w:jc w:val="center"/>
                    <w:rPr>
                      <w:rFonts w:ascii="Verdana" w:hAnsi="Verdana"/>
                      <w:sz w:val="16"/>
                      <w:szCs w:val="16"/>
                      <w:lang w:val="en-US"/>
                    </w:rPr>
                  </w:pPr>
                  <w:r w:rsidRPr="005F6D38">
                    <w:rPr>
                      <w:rFonts w:ascii="Verdana" w:hAnsi="Verdana"/>
                      <w:sz w:val="16"/>
                      <w:szCs w:val="16"/>
                      <w:lang w:val="en-US"/>
                    </w:rPr>
                    <w:t>Absent</w:t>
                  </w:r>
                </w:p>
              </w:tc>
              <w:tc>
                <w:tcPr>
                  <w:tcW w:w="709" w:type="dxa"/>
                  <w:vAlign w:val="center"/>
                </w:tcPr>
                <w:p w14:paraId="6259B97C" w14:textId="77777777" w:rsidR="00623770" w:rsidRPr="005F6D38" w:rsidRDefault="00623770" w:rsidP="00623770">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272DB978" w14:textId="77777777" w:rsidR="00623770" w:rsidRPr="005F6D38" w:rsidRDefault="00623770" w:rsidP="00623770">
                  <w:pPr>
                    <w:jc w:val="center"/>
                    <w:rPr>
                      <w:rFonts w:ascii="Verdana" w:hAnsi="Verdana"/>
                      <w:sz w:val="16"/>
                      <w:szCs w:val="16"/>
                      <w:lang w:val="en-US"/>
                    </w:rPr>
                  </w:pPr>
                  <w:r w:rsidRPr="005F6D38">
                    <w:rPr>
                      <w:rFonts w:ascii="Verdana" w:hAnsi="Verdana"/>
                      <w:sz w:val="16"/>
                      <w:szCs w:val="16"/>
                      <w:lang w:val="en-US"/>
                    </w:rPr>
                    <w:t>-</w:t>
                  </w:r>
                </w:p>
              </w:tc>
              <w:tc>
                <w:tcPr>
                  <w:tcW w:w="851" w:type="dxa"/>
                  <w:vAlign w:val="center"/>
                </w:tcPr>
                <w:p w14:paraId="2030E7E5" w14:textId="77777777" w:rsidR="00623770" w:rsidRPr="005F6D38" w:rsidRDefault="00623770" w:rsidP="00623770">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0F3CF19E" w14:textId="77777777" w:rsidR="00623770" w:rsidRDefault="00623770" w:rsidP="00623770">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623770" w:rsidRPr="00136AFD" w14:paraId="6E781DDC" w14:textId="77777777" w:rsidTr="004A57D5">
              <w:trPr>
                <w:trHeight w:hRule="exact" w:val="680"/>
                <w:tblHeader/>
              </w:trPr>
              <w:tc>
                <w:tcPr>
                  <w:tcW w:w="1303" w:type="dxa"/>
                  <w:vAlign w:val="center"/>
                </w:tcPr>
                <w:p w14:paraId="2459BA4B" w14:textId="77777777" w:rsidR="00623770" w:rsidRPr="005F6D38" w:rsidRDefault="00623770" w:rsidP="00623770">
                  <w:pPr>
                    <w:snapToGrid w:val="0"/>
                    <w:jc w:val="center"/>
                    <w:rPr>
                      <w:rFonts w:ascii="Verdana" w:hAnsi="Verdana"/>
                      <w:i/>
                      <w:sz w:val="16"/>
                      <w:szCs w:val="16"/>
                      <w:lang w:val="en-US"/>
                    </w:rPr>
                  </w:pPr>
                  <w:r w:rsidRPr="005F6D38">
                    <w:rPr>
                      <w:rFonts w:ascii="Verdana" w:hAnsi="Verdana"/>
                      <w:i/>
                      <w:sz w:val="16"/>
                      <w:szCs w:val="16"/>
                      <w:lang w:val="en-US"/>
                    </w:rPr>
                    <w:t>E. Coli</w:t>
                  </w:r>
                </w:p>
              </w:tc>
              <w:tc>
                <w:tcPr>
                  <w:tcW w:w="884" w:type="dxa"/>
                  <w:vAlign w:val="center"/>
                </w:tcPr>
                <w:p w14:paraId="214CA737" w14:textId="77777777" w:rsidR="00623770" w:rsidRPr="005F6D38" w:rsidRDefault="00623770" w:rsidP="00623770">
                  <w:pPr>
                    <w:jc w:val="center"/>
                    <w:rPr>
                      <w:rFonts w:ascii="Verdana" w:hAnsi="Verdana"/>
                      <w:sz w:val="16"/>
                      <w:szCs w:val="16"/>
                      <w:lang w:val="en-US"/>
                    </w:rPr>
                  </w:pPr>
                  <w:r w:rsidRPr="005F6D38">
                    <w:rPr>
                      <w:rFonts w:ascii="Verdana" w:hAnsi="Verdana"/>
                      <w:sz w:val="16"/>
                      <w:szCs w:val="16"/>
                      <w:lang w:val="en-US"/>
                    </w:rPr>
                    <w:t xml:space="preserve">Absent </w:t>
                  </w:r>
                </w:p>
              </w:tc>
              <w:tc>
                <w:tcPr>
                  <w:tcW w:w="709" w:type="dxa"/>
                  <w:vAlign w:val="center"/>
                </w:tcPr>
                <w:p w14:paraId="14B7A5E6" w14:textId="77777777" w:rsidR="00623770" w:rsidRPr="005F6D38" w:rsidRDefault="00623770" w:rsidP="00623770">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646435E1" w14:textId="77777777" w:rsidR="00623770" w:rsidRPr="005F6D38" w:rsidRDefault="00623770" w:rsidP="00623770">
                  <w:pPr>
                    <w:jc w:val="center"/>
                    <w:rPr>
                      <w:rFonts w:ascii="Verdana" w:hAnsi="Verdana"/>
                      <w:sz w:val="16"/>
                      <w:szCs w:val="16"/>
                      <w:lang w:val="en-US"/>
                    </w:rPr>
                  </w:pPr>
                  <w:r w:rsidRPr="005F6D38">
                    <w:rPr>
                      <w:rFonts w:ascii="Verdana" w:hAnsi="Verdana"/>
                      <w:sz w:val="16"/>
                      <w:szCs w:val="16"/>
                      <w:lang w:val="en-US"/>
                    </w:rPr>
                    <w:t>-</w:t>
                  </w:r>
                </w:p>
              </w:tc>
              <w:tc>
                <w:tcPr>
                  <w:tcW w:w="851" w:type="dxa"/>
                  <w:vAlign w:val="center"/>
                </w:tcPr>
                <w:p w14:paraId="7373E3F5" w14:textId="77777777" w:rsidR="00623770" w:rsidRPr="005F6D38" w:rsidRDefault="00623770" w:rsidP="00623770">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3FFD2B6F" w14:textId="77777777" w:rsidR="00623770" w:rsidRDefault="00623770" w:rsidP="00623770">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623770" w:rsidRPr="00136AFD" w14:paraId="682D34E5" w14:textId="77777777" w:rsidTr="004A57D5">
              <w:trPr>
                <w:trHeight w:hRule="exact" w:val="680"/>
                <w:tblHeader/>
              </w:trPr>
              <w:tc>
                <w:tcPr>
                  <w:tcW w:w="1303" w:type="dxa"/>
                  <w:vAlign w:val="center"/>
                </w:tcPr>
                <w:p w14:paraId="111E6747" w14:textId="77777777" w:rsidR="00623770" w:rsidRPr="005F6D38" w:rsidRDefault="00623770" w:rsidP="00623770">
                  <w:pPr>
                    <w:snapToGrid w:val="0"/>
                    <w:jc w:val="center"/>
                    <w:rPr>
                      <w:rFonts w:ascii="Verdana" w:hAnsi="Verdana"/>
                      <w:i/>
                      <w:sz w:val="16"/>
                      <w:szCs w:val="16"/>
                      <w:lang w:val="en-US"/>
                    </w:rPr>
                  </w:pPr>
                  <w:r w:rsidRPr="005F6D38">
                    <w:rPr>
                      <w:rFonts w:ascii="Verdana" w:hAnsi="Verdana"/>
                      <w:i/>
                      <w:sz w:val="16"/>
                      <w:szCs w:val="16"/>
                      <w:lang w:val="en-US"/>
                    </w:rPr>
                    <w:t>Salmonella</w:t>
                  </w:r>
                </w:p>
              </w:tc>
              <w:tc>
                <w:tcPr>
                  <w:tcW w:w="884" w:type="dxa"/>
                  <w:vAlign w:val="center"/>
                </w:tcPr>
                <w:p w14:paraId="566CC710" w14:textId="77777777" w:rsidR="00623770" w:rsidRPr="005F6D38" w:rsidRDefault="00623770" w:rsidP="00623770">
                  <w:pPr>
                    <w:jc w:val="center"/>
                    <w:rPr>
                      <w:rFonts w:ascii="Verdana" w:hAnsi="Verdana"/>
                      <w:sz w:val="16"/>
                      <w:szCs w:val="16"/>
                      <w:lang w:val="en-US"/>
                    </w:rPr>
                  </w:pPr>
                  <w:r w:rsidRPr="005F6D38">
                    <w:rPr>
                      <w:rFonts w:ascii="Verdana" w:hAnsi="Verdana"/>
                      <w:sz w:val="16"/>
                      <w:szCs w:val="16"/>
                      <w:lang w:val="en-US"/>
                    </w:rPr>
                    <w:t xml:space="preserve">Absent </w:t>
                  </w:r>
                </w:p>
              </w:tc>
              <w:tc>
                <w:tcPr>
                  <w:tcW w:w="709" w:type="dxa"/>
                  <w:vAlign w:val="center"/>
                </w:tcPr>
                <w:p w14:paraId="261D9A77" w14:textId="77777777" w:rsidR="00623770" w:rsidRPr="005F6D38" w:rsidRDefault="00623770" w:rsidP="00623770">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58BB7F0D" w14:textId="77777777" w:rsidR="00623770" w:rsidRPr="005F6D38" w:rsidRDefault="00623770" w:rsidP="00623770">
                  <w:pPr>
                    <w:jc w:val="center"/>
                    <w:rPr>
                      <w:rFonts w:ascii="Verdana" w:hAnsi="Verdana"/>
                      <w:sz w:val="16"/>
                      <w:szCs w:val="16"/>
                      <w:lang w:val="en-US"/>
                    </w:rPr>
                  </w:pPr>
                  <w:r w:rsidRPr="005F6D38">
                    <w:rPr>
                      <w:rFonts w:ascii="Verdana" w:hAnsi="Verdana"/>
                      <w:sz w:val="16"/>
                      <w:szCs w:val="16"/>
                      <w:lang w:val="en-US"/>
                    </w:rPr>
                    <w:t>-</w:t>
                  </w:r>
                </w:p>
              </w:tc>
              <w:tc>
                <w:tcPr>
                  <w:tcW w:w="851" w:type="dxa"/>
                  <w:vAlign w:val="center"/>
                </w:tcPr>
                <w:p w14:paraId="2C05FBED" w14:textId="77777777" w:rsidR="00623770" w:rsidRPr="005F6D38" w:rsidRDefault="00623770" w:rsidP="00623770">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7C9E83A4" w14:textId="77777777" w:rsidR="00623770" w:rsidRDefault="00623770" w:rsidP="00623770">
                  <w:pPr>
                    <w:snapToGrid w:val="0"/>
                    <w:jc w:val="center"/>
                    <w:rPr>
                      <w:rFonts w:ascii="Verdana" w:hAnsi="Verdana"/>
                      <w:sz w:val="16"/>
                      <w:szCs w:val="16"/>
                      <w:lang w:val="en-US"/>
                    </w:rPr>
                  </w:pPr>
                  <w:r>
                    <w:rPr>
                      <w:rFonts w:ascii="Verdana" w:hAnsi="Verdana"/>
                      <w:sz w:val="16"/>
                      <w:szCs w:val="16"/>
                      <w:lang w:val="en-US"/>
                    </w:rPr>
                    <w:t>Compact Dry SL 20-24 hours  / 36 ± 1 °C</w:t>
                  </w:r>
                </w:p>
              </w:tc>
            </w:tr>
          </w:tbl>
          <w:p w14:paraId="29531B05" w14:textId="77777777"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Pr="00F635D9">
              <w:rPr>
                <w:rStyle w:val="tgc"/>
                <w:rFonts w:ascii="Arial" w:hAnsi="Arial" w:cs="Arial"/>
                <w:color w:val="222222"/>
                <w:lang w:val="en-US"/>
              </w:rPr>
              <w:t xml:space="preserve"> </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14:paraId="11B94724" w14:textId="77777777" w:rsidTr="00977461">
              <w:trPr>
                <w:trHeight w:hRule="exact" w:val="510"/>
                <w:jc w:val="center"/>
              </w:trPr>
              <w:tc>
                <w:tcPr>
                  <w:tcW w:w="2228" w:type="dxa"/>
                  <w:vAlign w:val="center"/>
                </w:tcPr>
                <w:p w14:paraId="744062E2"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14:paraId="651E70A9" w14:textId="77777777"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14:paraId="5BD4E746"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4F61D4" w:rsidRPr="00F635D9" w14:paraId="3433DB04" w14:textId="77777777" w:rsidTr="00977461">
              <w:trPr>
                <w:trHeight w:hRule="exact" w:val="510"/>
                <w:jc w:val="center"/>
              </w:trPr>
              <w:tc>
                <w:tcPr>
                  <w:tcW w:w="2228" w:type="dxa"/>
                  <w:vAlign w:val="center"/>
                </w:tcPr>
                <w:p w14:paraId="0BEAFA56" w14:textId="77777777" w:rsidR="004F61D4" w:rsidRPr="00F635D9" w:rsidRDefault="004F61D4" w:rsidP="00137981">
                  <w:pPr>
                    <w:jc w:val="center"/>
                    <w:rPr>
                      <w:rFonts w:ascii="Verdana" w:hAnsi="Verdana"/>
                      <w:i/>
                      <w:sz w:val="16"/>
                      <w:szCs w:val="16"/>
                      <w:lang w:val="en-US"/>
                    </w:rPr>
                  </w:pPr>
                  <w:r w:rsidRPr="00F635D9">
                    <w:rPr>
                      <w:rFonts w:ascii="Verdana" w:hAnsi="Verdana"/>
                      <w:i/>
                      <w:sz w:val="16"/>
                      <w:szCs w:val="16"/>
                      <w:lang w:val="en-US"/>
                    </w:rPr>
                    <w:t>General Aspect</w:t>
                  </w:r>
                </w:p>
              </w:tc>
              <w:tc>
                <w:tcPr>
                  <w:tcW w:w="2439" w:type="dxa"/>
                  <w:vAlign w:val="center"/>
                </w:tcPr>
                <w:p w14:paraId="509268F1" w14:textId="77777777" w:rsidR="004F61D4" w:rsidRPr="005F6D38" w:rsidRDefault="004F61D4" w:rsidP="00F4419B">
                  <w:pPr>
                    <w:jc w:val="center"/>
                    <w:rPr>
                      <w:rFonts w:ascii="Verdana" w:hAnsi="Verdana"/>
                      <w:sz w:val="16"/>
                      <w:szCs w:val="16"/>
                      <w:lang w:val="en-US"/>
                    </w:rPr>
                  </w:pPr>
                  <w:r w:rsidRPr="005F6D38">
                    <w:rPr>
                      <w:rFonts w:ascii="Verdana" w:hAnsi="Verdana"/>
                      <w:sz w:val="16"/>
                      <w:szCs w:val="16"/>
                      <w:lang w:val="en-US"/>
                    </w:rPr>
                    <w:t>Liquid</w:t>
                  </w:r>
                </w:p>
              </w:tc>
              <w:tc>
                <w:tcPr>
                  <w:tcW w:w="1519" w:type="dxa"/>
                  <w:shd w:val="clear" w:color="auto" w:fill="auto"/>
                  <w:vAlign w:val="center"/>
                </w:tcPr>
                <w:p w14:paraId="1BD0CC21" w14:textId="77777777" w:rsidR="004F61D4" w:rsidRPr="00A900EF" w:rsidRDefault="004F61D4" w:rsidP="00F4419B">
                  <w:pPr>
                    <w:snapToGrid w:val="0"/>
                    <w:jc w:val="center"/>
                    <w:rPr>
                      <w:rFonts w:ascii="Verdana" w:hAnsi="Verdana"/>
                      <w:sz w:val="16"/>
                      <w:szCs w:val="16"/>
                      <w:lang w:val="en-US"/>
                    </w:rPr>
                  </w:pPr>
                  <w:r w:rsidRPr="00A900EF">
                    <w:rPr>
                      <w:rFonts w:ascii="Verdana" w:hAnsi="Verdana"/>
                      <w:sz w:val="16"/>
                      <w:szCs w:val="16"/>
                      <w:lang w:val="en-US"/>
                    </w:rPr>
                    <w:t>Panel Test</w:t>
                  </w:r>
                </w:p>
              </w:tc>
            </w:tr>
            <w:tr w:rsidR="004F61D4" w:rsidRPr="00F635D9" w14:paraId="780B02AD" w14:textId="77777777" w:rsidTr="00977461">
              <w:trPr>
                <w:trHeight w:hRule="exact" w:val="510"/>
                <w:jc w:val="center"/>
              </w:trPr>
              <w:tc>
                <w:tcPr>
                  <w:tcW w:w="2228" w:type="dxa"/>
                  <w:vAlign w:val="center"/>
                </w:tcPr>
                <w:p w14:paraId="4465F7CD" w14:textId="77777777" w:rsidR="004F61D4" w:rsidRPr="00F635D9" w:rsidRDefault="004F61D4" w:rsidP="00137981">
                  <w:pPr>
                    <w:jc w:val="center"/>
                    <w:rPr>
                      <w:rFonts w:ascii="Verdana" w:hAnsi="Verdana"/>
                      <w:i/>
                      <w:sz w:val="16"/>
                      <w:szCs w:val="16"/>
                      <w:lang w:val="en-US"/>
                    </w:rPr>
                  </w:pPr>
                  <w:r w:rsidRPr="00F635D9">
                    <w:rPr>
                      <w:rFonts w:ascii="Verdana" w:hAnsi="Verdana"/>
                      <w:i/>
                      <w:sz w:val="16"/>
                      <w:szCs w:val="16"/>
                      <w:lang w:val="en-US"/>
                    </w:rPr>
                    <w:t>Color</w:t>
                  </w:r>
                </w:p>
              </w:tc>
              <w:tc>
                <w:tcPr>
                  <w:tcW w:w="2439" w:type="dxa"/>
                  <w:vAlign w:val="center"/>
                </w:tcPr>
                <w:p w14:paraId="16E05B07" w14:textId="77777777" w:rsidR="004F61D4" w:rsidRPr="005F6D38" w:rsidRDefault="00D63D0D" w:rsidP="00F4419B">
                  <w:pPr>
                    <w:jc w:val="center"/>
                    <w:rPr>
                      <w:rFonts w:ascii="Verdana" w:hAnsi="Verdana"/>
                      <w:sz w:val="16"/>
                      <w:szCs w:val="16"/>
                      <w:lang w:val="en-US"/>
                    </w:rPr>
                  </w:pPr>
                  <w:r>
                    <w:rPr>
                      <w:rFonts w:ascii="Verdana" w:hAnsi="Verdana"/>
                      <w:sz w:val="16"/>
                      <w:szCs w:val="16"/>
                      <w:lang w:val="en-US"/>
                    </w:rPr>
                    <w:t>Pinkish</w:t>
                  </w:r>
                </w:p>
              </w:tc>
              <w:tc>
                <w:tcPr>
                  <w:tcW w:w="1519" w:type="dxa"/>
                  <w:shd w:val="clear" w:color="auto" w:fill="auto"/>
                  <w:vAlign w:val="center"/>
                </w:tcPr>
                <w:p w14:paraId="3810D012" w14:textId="77777777" w:rsidR="004F61D4" w:rsidRPr="00A900EF" w:rsidRDefault="004F61D4" w:rsidP="00F4419B">
                  <w:pPr>
                    <w:snapToGrid w:val="0"/>
                    <w:jc w:val="center"/>
                    <w:rPr>
                      <w:rFonts w:ascii="Verdana" w:hAnsi="Verdana"/>
                      <w:sz w:val="16"/>
                      <w:szCs w:val="16"/>
                      <w:lang w:val="en-US"/>
                    </w:rPr>
                  </w:pPr>
                  <w:r w:rsidRPr="00A900EF">
                    <w:rPr>
                      <w:rFonts w:ascii="Verdana" w:hAnsi="Verdana"/>
                      <w:sz w:val="16"/>
                      <w:szCs w:val="16"/>
                      <w:lang w:val="en-US"/>
                    </w:rPr>
                    <w:t>Panel Test</w:t>
                  </w:r>
                </w:p>
              </w:tc>
            </w:tr>
            <w:tr w:rsidR="004F61D4" w:rsidRPr="00F635D9" w14:paraId="7B375B36" w14:textId="77777777" w:rsidTr="00977461">
              <w:trPr>
                <w:trHeight w:hRule="exact" w:val="510"/>
                <w:jc w:val="center"/>
              </w:trPr>
              <w:tc>
                <w:tcPr>
                  <w:tcW w:w="2228" w:type="dxa"/>
                  <w:vAlign w:val="center"/>
                </w:tcPr>
                <w:p w14:paraId="59729345" w14:textId="77777777" w:rsidR="004F61D4" w:rsidRPr="00F635D9" w:rsidRDefault="004F61D4" w:rsidP="00137981">
                  <w:pPr>
                    <w:jc w:val="center"/>
                    <w:rPr>
                      <w:rFonts w:ascii="Verdana" w:hAnsi="Verdana"/>
                      <w:i/>
                      <w:sz w:val="16"/>
                      <w:szCs w:val="16"/>
                      <w:lang w:val="en-US"/>
                    </w:rPr>
                  </w:pPr>
                  <w:r w:rsidRPr="00F635D9">
                    <w:rPr>
                      <w:rFonts w:ascii="Verdana" w:hAnsi="Verdana"/>
                      <w:i/>
                      <w:sz w:val="16"/>
                      <w:szCs w:val="16"/>
                      <w:lang w:val="en-US"/>
                    </w:rPr>
                    <w:t>Taste / Aroma</w:t>
                  </w:r>
                </w:p>
              </w:tc>
              <w:tc>
                <w:tcPr>
                  <w:tcW w:w="2439" w:type="dxa"/>
                  <w:vAlign w:val="center"/>
                </w:tcPr>
                <w:p w14:paraId="1B88919D" w14:textId="77777777" w:rsidR="004F61D4" w:rsidRPr="005F6D38" w:rsidRDefault="004F61D4" w:rsidP="00F4419B">
                  <w:pPr>
                    <w:jc w:val="center"/>
                    <w:rPr>
                      <w:rFonts w:ascii="Verdana" w:hAnsi="Verdana"/>
                      <w:sz w:val="16"/>
                      <w:szCs w:val="16"/>
                      <w:lang w:val="en-US"/>
                    </w:rPr>
                  </w:pPr>
                  <w:r w:rsidRPr="005F6D38">
                    <w:rPr>
                      <w:rFonts w:ascii="Verdana" w:hAnsi="Verdana"/>
                      <w:sz w:val="16"/>
                      <w:szCs w:val="16"/>
                      <w:lang w:val="en-US"/>
                    </w:rPr>
                    <w:t>Characteristic of Grapefruit</w:t>
                  </w:r>
                </w:p>
              </w:tc>
              <w:tc>
                <w:tcPr>
                  <w:tcW w:w="1519" w:type="dxa"/>
                  <w:shd w:val="clear" w:color="auto" w:fill="auto"/>
                  <w:vAlign w:val="center"/>
                </w:tcPr>
                <w:p w14:paraId="6146FBD1" w14:textId="77777777" w:rsidR="004F61D4" w:rsidRPr="00A900EF" w:rsidRDefault="004F61D4" w:rsidP="00F4419B">
                  <w:pPr>
                    <w:snapToGrid w:val="0"/>
                    <w:jc w:val="center"/>
                    <w:rPr>
                      <w:rFonts w:ascii="Verdana" w:hAnsi="Verdana"/>
                      <w:sz w:val="16"/>
                      <w:szCs w:val="16"/>
                      <w:lang w:val="en-US"/>
                    </w:rPr>
                  </w:pPr>
                  <w:r w:rsidRPr="00A900EF">
                    <w:rPr>
                      <w:rFonts w:ascii="Verdana" w:hAnsi="Verdana"/>
                      <w:sz w:val="16"/>
                      <w:szCs w:val="16"/>
                      <w:lang w:val="en-US"/>
                    </w:rPr>
                    <w:t>Panel Test</w:t>
                  </w:r>
                </w:p>
              </w:tc>
            </w:tr>
            <w:tr w:rsidR="004F61D4" w:rsidRPr="00F635D9" w14:paraId="404F50ED" w14:textId="77777777" w:rsidTr="00977461">
              <w:trPr>
                <w:trHeight w:hRule="exact" w:val="510"/>
                <w:jc w:val="center"/>
              </w:trPr>
              <w:tc>
                <w:tcPr>
                  <w:tcW w:w="2228" w:type="dxa"/>
                  <w:vAlign w:val="center"/>
                </w:tcPr>
                <w:p w14:paraId="15B3221A" w14:textId="77777777" w:rsidR="004F61D4" w:rsidRPr="00F635D9" w:rsidRDefault="004F61D4" w:rsidP="00137981">
                  <w:pPr>
                    <w:jc w:val="center"/>
                    <w:rPr>
                      <w:rFonts w:ascii="Verdana" w:hAnsi="Verdana"/>
                      <w:i/>
                      <w:sz w:val="16"/>
                      <w:szCs w:val="16"/>
                      <w:lang w:val="en-US"/>
                    </w:rPr>
                  </w:pPr>
                  <w:r w:rsidRPr="00F635D9">
                    <w:rPr>
                      <w:rFonts w:ascii="Verdana" w:hAnsi="Verdana"/>
                      <w:i/>
                      <w:sz w:val="16"/>
                      <w:szCs w:val="16"/>
                      <w:lang w:val="en-US"/>
                    </w:rPr>
                    <w:t>Sensation to the palate</w:t>
                  </w:r>
                </w:p>
              </w:tc>
              <w:tc>
                <w:tcPr>
                  <w:tcW w:w="2439" w:type="dxa"/>
                  <w:vAlign w:val="center"/>
                </w:tcPr>
                <w:p w14:paraId="1430001D" w14:textId="77777777" w:rsidR="004F61D4" w:rsidRPr="005F6D38" w:rsidRDefault="004F61D4" w:rsidP="00F4419B">
                  <w:pPr>
                    <w:jc w:val="center"/>
                    <w:rPr>
                      <w:rFonts w:ascii="Verdana" w:hAnsi="Verdana"/>
                      <w:sz w:val="16"/>
                      <w:szCs w:val="16"/>
                      <w:lang w:val="en-US"/>
                    </w:rPr>
                  </w:pPr>
                  <w:r w:rsidRPr="005F6D38">
                    <w:rPr>
                      <w:rFonts w:ascii="Verdana" w:hAnsi="Verdana"/>
                      <w:sz w:val="16"/>
                      <w:szCs w:val="16"/>
                      <w:lang w:val="en-US"/>
                    </w:rPr>
                    <w:t>Characteristic of Grapefruit</w:t>
                  </w:r>
                </w:p>
              </w:tc>
              <w:tc>
                <w:tcPr>
                  <w:tcW w:w="1519" w:type="dxa"/>
                  <w:shd w:val="clear" w:color="auto" w:fill="auto"/>
                  <w:vAlign w:val="center"/>
                </w:tcPr>
                <w:p w14:paraId="108102A6" w14:textId="77777777" w:rsidR="004F61D4" w:rsidRPr="00A900EF" w:rsidRDefault="004F61D4" w:rsidP="00F4419B">
                  <w:pPr>
                    <w:snapToGrid w:val="0"/>
                    <w:jc w:val="center"/>
                    <w:rPr>
                      <w:rFonts w:ascii="Verdana" w:hAnsi="Verdana"/>
                      <w:sz w:val="16"/>
                      <w:szCs w:val="16"/>
                      <w:lang w:val="en-US"/>
                    </w:rPr>
                  </w:pPr>
                  <w:r w:rsidRPr="00A900EF">
                    <w:rPr>
                      <w:rFonts w:ascii="Verdana" w:hAnsi="Verdana"/>
                      <w:sz w:val="16"/>
                      <w:szCs w:val="16"/>
                      <w:lang w:val="en-US"/>
                    </w:rPr>
                    <w:t>Panel Test</w:t>
                  </w:r>
                </w:p>
              </w:tc>
            </w:tr>
          </w:tbl>
          <w:p w14:paraId="3DE07DE6" w14:textId="77777777" w:rsidR="004A7EF7" w:rsidRPr="002C594E" w:rsidRDefault="004A7EF7" w:rsidP="00853353">
            <w:pPr>
              <w:spacing w:before="100" w:beforeAutospacing="1"/>
              <w:rPr>
                <w:rFonts w:ascii="Verdana" w:hAnsi="Verdana"/>
                <w:b/>
                <w:sz w:val="8"/>
                <w:szCs w:val="8"/>
                <w:lang w:val="en-US"/>
              </w:rPr>
            </w:pPr>
          </w:p>
        </w:tc>
      </w:tr>
    </w:tbl>
    <w:p w14:paraId="12DB2907"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096384" w14:paraId="17E03777" w14:textId="77777777" w:rsidTr="00953535">
        <w:trPr>
          <w:trHeight w:val="3809"/>
        </w:trPr>
        <w:tc>
          <w:tcPr>
            <w:tcW w:w="9210" w:type="dxa"/>
          </w:tcPr>
          <w:p w14:paraId="7CC19C79" w14:textId="77777777" w:rsidR="00146651" w:rsidRPr="002C594E" w:rsidRDefault="00146651" w:rsidP="00681AB6">
            <w:pPr>
              <w:pStyle w:val="Paragrafoelenco"/>
              <w:numPr>
                <w:ilvl w:val="0"/>
                <w:numId w:val="17"/>
              </w:numPr>
              <w:spacing w:before="120"/>
              <w:rPr>
                <w:rFonts w:ascii="Verdana" w:hAnsi="Verdana"/>
                <w:lang w:val="en-US"/>
              </w:rPr>
            </w:pPr>
            <w:r w:rsidRPr="002C594E">
              <w:rPr>
                <w:rFonts w:ascii="Verdana" w:hAnsi="Verdana"/>
                <w:b/>
                <w:lang w:val="en-US"/>
              </w:rPr>
              <w:t xml:space="preserve">Legal requirements for food safety product </w:t>
            </w:r>
          </w:p>
          <w:p w14:paraId="2A9CD13C" w14:textId="77777777" w:rsidR="00681AB6" w:rsidRDefault="00681AB6" w:rsidP="00681AB6">
            <w:pPr>
              <w:numPr>
                <w:ilvl w:val="0"/>
                <w:numId w:val="31"/>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 relating to fruit juice and certain similar products intended for human consumption;</w:t>
            </w:r>
          </w:p>
          <w:p w14:paraId="5D13A743" w14:textId="77777777" w:rsidR="00681AB6" w:rsidRDefault="00681AB6" w:rsidP="00681AB6">
            <w:pPr>
              <w:numPr>
                <w:ilvl w:val="0"/>
                <w:numId w:val="31"/>
              </w:numPr>
              <w:spacing w:before="100" w:beforeAutospacing="1"/>
              <w:jc w:val="both"/>
              <w:rPr>
                <w:rFonts w:ascii="Verdana" w:hAnsi="Verdana"/>
                <w:lang w:val="en-US"/>
              </w:rPr>
            </w:pPr>
            <w:r>
              <w:rPr>
                <w:rFonts w:ascii="Verdana" w:hAnsi="Verdana"/>
                <w:lang w:val="en-US"/>
              </w:rPr>
              <w:t>Directive 2003/89/CE and subsequent amendments of the European Parliament and of the Council of 10 November 2003 amending the Directive 2000/13/CE relating to the labeling, presentation and advertising of foodstuff;</w:t>
            </w:r>
          </w:p>
          <w:p w14:paraId="5604A595" w14:textId="77777777" w:rsidR="00681AB6" w:rsidRDefault="00681AB6" w:rsidP="00681AB6">
            <w:pPr>
              <w:numPr>
                <w:ilvl w:val="0"/>
                <w:numId w:val="31"/>
              </w:numPr>
              <w:spacing w:before="100" w:beforeAutospacing="1"/>
              <w:jc w:val="both"/>
              <w:rPr>
                <w:rFonts w:ascii="Verdana" w:hAnsi="Verdana"/>
                <w:lang w:val="en-US"/>
              </w:rPr>
            </w:pPr>
            <w:r>
              <w:rPr>
                <w:rFonts w:ascii="Verdana" w:hAnsi="Verdana"/>
                <w:lang w:val="en-US"/>
              </w:rPr>
              <w:t>Directive (UE) 2015/1787 and subsequent amendments of the Commission of the 06 October 2015 amending Annexes II and III of the Directive 98/83/EC of  the Council   on the quality of water intended for human consumption;</w:t>
            </w:r>
          </w:p>
          <w:p w14:paraId="0B5122B8" w14:textId="77777777" w:rsidR="00681AB6" w:rsidRDefault="00681AB6" w:rsidP="00681AB6">
            <w:pPr>
              <w:numPr>
                <w:ilvl w:val="0"/>
                <w:numId w:val="31"/>
              </w:numPr>
              <w:spacing w:before="100" w:beforeAutospacing="1"/>
              <w:jc w:val="both"/>
              <w:rPr>
                <w:rFonts w:ascii="Verdana" w:hAnsi="Verdana"/>
                <w:lang w:val="en-US"/>
              </w:rPr>
            </w:pPr>
            <w:r>
              <w:rPr>
                <w:rFonts w:ascii="Verdana" w:hAnsi="Verdana"/>
                <w:lang w:val="en-US"/>
              </w:rPr>
              <w:t>Directive 2001/111/CE and subsequent amendments of 20 December 2001 relating to certain sugar intended for human consumption;</w:t>
            </w:r>
          </w:p>
          <w:p w14:paraId="42AD9B4D" w14:textId="77777777" w:rsidR="00681AB6" w:rsidRDefault="00681AB6" w:rsidP="00681AB6">
            <w:pPr>
              <w:numPr>
                <w:ilvl w:val="0"/>
                <w:numId w:val="31"/>
              </w:numPr>
              <w:spacing w:before="100" w:beforeAutospacing="1"/>
              <w:jc w:val="both"/>
              <w:rPr>
                <w:rFonts w:ascii="Verdana" w:hAnsi="Verdana"/>
                <w:lang w:val="en-US"/>
              </w:rPr>
            </w:pPr>
            <w:r>
              <w:rPr>
                <w:rFonts w:ascii="Verdana" w:hAnsi="Verdana"/>
                <w:lang w:val="en-US"/>
              </w:rPr>
              <w:t>Directive 2014/63/EU and subsequent amendments of the European Parliament and of the Council of 15 May 2014 amending Council Directive 2001/110/EC relating to honey;</w:t>
            </w:r>
          </w:p>
          <w:p w14:paraId="192BA421" w14:textId="77777777" w:rsidR="00681AB6" w:rsidRDefault="00681AB6" w:rsidP="00681AB6">
            <w:pPr>
              <w:numPr>
                <w:ilvl w:val="0"/>
                <w:numId w:val="31"/>
              </w:numPr>
              <w:spacing w:before="100" w:beforeAutospacing="1"/>
              <w:jc w:val="both"/>
              <w:rPr>
                <w:rFonts w:ascii="Verdana" w:hAnsi="Verdana"/>
                <w:lang w:val="en-US"/>
              </w:rPr>
            </w:pPr>
            <w:r>
              <w:rPr>
                <w:rFonts w:ascii="Verdana" w:hAnsi="Verdana"/>
                <w:lang w:val="en-US"/>
              </w:rPr>
              <w:t xml:space="preserve">Regulation (EC) n° 1333/2008 and subsequent amendments of the European </w:t>
            </w:r>
            <w:r>
              <w:rPr>
                <w:rFonts w:ascii="Verdana" w:hAnsi="Verdana"/>
                <w:lang w:val="en-US"/>
              </w:rPr>
              <w:lastRenderedPageBreak/>
              <w:t>Parliament and of the Council of 16 December 2008 on food additives;</w:t>
            </w:r>
          </w:p>
          <w:p w14:paraId="3A444095" w14:textId="77777777" w:rsidR="00681AB6" w:rsidRDefault="00681AB6" w:rsidP="00681AB6">
            <w:pPr>
              <w:numPr>
                <w:ilvl w:val="0"/>
                <w:numId w:val="31"/>
              </w:numPr>
              <w:spacing w:before="100" w:beforeAutospacing="1"/>
              <w:jc w:val="both"/>
              <w:rPr>
                <w:rFonts w:ascii="Verdana" w:hAnsi="Verdana"/>
                <w:lang w:val="en-US"/>
              </w:rPr>
            </w:pPr>
            <w:r>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676E6F9D" w14:textId="77777777" w:rsidR="00681AB6" w:rsidRDefault="00681AB6" w:rsidP="00681AB6">
            <w:pPr>
              <w:numPr>
                <w:ilvl w:val="0"/>
                <w:numId w:val="31"/>
              </w:numPr>
              <w:spacing w:before="100" w:beforeAutospacing="1"/>
              <w:jc w:val="both"/>
              <w:rPr>
                <w:rFonts w:ascii="Verdana" w:hAnsi="Verdana"/>
                <w:lang w:val="en-US"/>
              </w:rPr>
            </w:pPr>
            <w:r>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12BCD1EC" w14:textId="77777777" w:rsidR="00681AB6" w:rsidRDefault="00681AB6" w:rsidP="00681AB6">
            <w:pPr>
              <w:numPr>
                <w:ilvl w:val="0"/>
                <w:numId w:val="31"/>
              </w:numPr>
              <w:spacing w:before="100" w:beforeAutospacing="1"/>
              <w:jc w:val="both"/>
              <w:rPr>
                <w:rFonts w:ascii="Verdana" w:hAnsi="Verdana"/>
                <w:lang w:val="en-US"/>
              </w:rPr>
            </w:pPr>
            <w:r>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70CE162F" w14:textId="77777777" w:rsidR="00681AB6" w:rsidRDefault="00681AB6" w:rsidP="00681AB6">
            <w:pPr>
              <w:numPr>
                <w:ilvl w:val="0"/>
                <w:numId w:val="31"/>
              </w:numPr>
              <w:spacing w:before="100" w:beforeAutospacing="1"/>
              <w:jc w:val="both"/>
              <w:rPr>
                <w:rFonts w:ascii="Verdana" w:hAnsi="Verdana"/>
                <w:lang w:val="en-US"/>
              </w:rPr>
            </w:pPr>
            <w:r>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2D3605E8" w14:textId="77777777" w:rsidR="00681AB6" w:rsidRDefault="00681AB6" w:rsidP="00681AB6">
            <w:pPr>
              <w:numPr>
                <w:ilvl w:val="0"/>
                <w:numId w:val="31"/>
              </w:numPr>
              <w:spacing w:before="100" w:beforeAutospacing="1"/>
              <w:jc w:val="both"/>
              <w:rPr>
                <w:rFonts w:ascii="Verdana" w:hAnsi="Verdana"/>
                <w:lang w:val="en-US"/>
              </w:rPr>
            </w:pPr>
            <w:r>
              <w:rPr>
                <w:rFonts w:ascii="Verdana" w:hAnsi="Verdana"/>
                <w:lang w:val="en-US"/>
              </w:rPr>
              <w:t>The product does not contain substances that have allergenic properties for which  labeling is required as defined as in Regulation (UE) n.1169/2011 and subsequent amendments of the European Parliament and of the Council of the 25 October 2011;</w:t>
            </w:r>
          </w:p>
          <w:p w14:paraId="0C8D6070" w14:textId="77777777" w:rsidR="00681AB6" w:rsidRDefault="00681AB6" w:rsidP="00681AB6">
            <w:pPr>
              <w:numPr>
                <w:ilvl w:val="0"/>
                <w:numId w:val="31"/>
              </w:numPr>
              <w:spacing w:before="100" w:beforeAutospacing="1"/>
              <w:jc w:val="both"/>
              <w:rPr>
                <w:rFonts w:ascii="Verdana" w:hAnsi="Verdana"/>
                <w:lang w:val="en-US"/>
              </w:rPr>
            </w:pPr>
            <w:r>
              <w:rPr>
                <w:rFonts w:ascii="Verdana" w:hAnsi="Verdana"/>
                <w:lang w:val="en-US"/>
              </w:rPr>
              <w:t>The product was not produced and does not contain any ionized product in reference to the Directive EU 1992/2/EC and 1999/3/EC and subsequent amendments;</w:t>
            </w:r>
          </w:p>
          <w:p w14:paraId="26B96349" w14:textId="77777777" w:rsidR="00681AB6" w:rsidRDefault="00681AB6" w:rsidP="00681AB6">
            <w:pPr>
              <w:numPr>
                <w:ilvl w:val="0"/>
                <w:numId w:val="31"/>
              </w:numPr>
              <w:spacing w:before="100" w:beforeAutospacing="1"/>
              <w:jc w:val="both"/>
              <w:rPr>
                <w:rFonts w:ascii="Verdana" w:hAnsi="Verdana"/>
                <w:lang w:val="en-US"/>
              </w:rPr>
            </w:pPr>
            <w:r>
              <w:rPr>
                <w:rFonts w:ascii="Verdana" w:hAnsi="Verdana"/>
                <w:lang w:val="en-US"/>
              </w:rPr>
              <w:t>Council Regulation (EC) n° 834/2007 and subsequent amendments of 28 June 2007 on organic production and labeling of organic products;</w:t>
            </w:r>
          </w:p>
          <w:p w14:paraId="31229CA5" w14:textId="77777777" w:rsidR="003F1487" w:rsidRPr="002C594E" w:rsidRDefault="00681AB6" w:rsidP="00681AB6">
            <w:pPr>
              <w:numPr>
                <w:ilvl w:val="0"/>
                <w:numId w:val="31"/>
              </w:numPr>
              <w:spacing w:before="100" w:beforeAutospacing="1"/>
              <w:jc w:val="both"/>
              <w:rPr>
                <w:rFonts w:ascii="Verdana" w:hAnsi="Verdana"/>
                <w:lang w:val="en-US"/>
              </w:rPr>
            </w:pPr>
            <w:r>
              <w:rPr>
                <w:rFonts w:ascii="Verdana" w:hAnsi="Verdana"/>
                <w:lang w:val="en-US"/>
              </w:rPr>
              <w:t>Commission Regulation (EC) n° 889/2008 and subsequent amendments of 5 September 2008 laying down detailed rules for the implementation of Council Regulation (EC) n° 834/2007 on organic production and labeling on organic products with regard to organic production, labeling and control and subsequent amendments.</w:t>
            </w:r>
          </w:p>
        </w:tc>
      </w:tr>
    </w:tbl>
    <w:p w14:paraId="0FBC9BB0"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1669DD" w14:paraId="4E86FA78" w14:textId="77777777" w:rsidTr="00F66929">
        <w:trPr>
          <w:trHeight w:val="557"/>
        </w:trPr>
        <w:tc>
          <w:tcPr>
            <w:tcW w:w="9210" w:type="dxa"/>
            <w:shd w:val="clear" w:color="auto" w:fill="auto"/>
          </w:tcPr>
          <w:p w14:paraId="51AD5F0A"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0323F401" w14:textId="77777777" w:rsidR="005D6FC3" w:rsidRPr="002C594E" w:rsidRDefault="005D6FC3" w:rsidP="00D2625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7B0520D8" w14:textId="77777777" w:rsidR="00EF47B1" w:rsidRPr="002C594E" w:rsidRDefault="005D6FC3" w:rsidP="00EF47B1">
            <w:pPr>
              <w:spacing w:before="120"/>
              <w:ind w:left="284" w:hanging="284"/>
              <w:rPr>
                <w:rFonts w:ascii="Verdana" w:hAnsi="Verdana"/>
                <w:lang w:val="en-US"/>
              </w:rPr>
            </w:pPr>
            <w:r w:rsidRPr="002C594E">
              <w:rPr>
                <w:rFonts w:ascii="Verdana" w:hAnsi="Verdana"/>
                <w:lang w:val="en-US"/>
              </w:rPr>
              <w:tab/>
            </w:r>
            <w:r w:rsidR="00EF47B1" w:rsidRPr="001F640A">
              <w:rPr>
                <w:rFonts w:ascii="Verdana" w:hAnsi="Verdana"/>
                <w:lang w:val="en-US"/>
              </w:rPr>
              <w:t>D 09.01 01 – D 09.01 0</w:t>
            </w:r>
            <w:r w:rsidR="00EF47B1">
              <w:rPr>
                <w:rFonts w:ascii="Verdana" w:hAnsi="Verdana"/>
                <w:lang w:val="en-US"/>
              </w:rPr>
              <w:t>4</w:t>
            </w:r>
            <w:r w:rsidR="00EF47B1" w:rsidRPr="001F640A">
              <w:rPr>
                <w:rFonts w:ascii="Verdana" w:hAnsi="Verdana"/>
                <w:lang w:val="en-US"/>
              </w:rPr>
              <w:t xml:space="preserve"> (PACKED) or D 09.01 0</w:t>
            </w:r>
            <w:r w:rsidR="00EF47B1">
              <w:rPr>
                <w:rFonts w:ascii="Verdana" w:hAnsi="Verdana"/>
                <w:lang w:val="en-US"/>
              </w:rPr>
              <w:t>5</w:t>
            </w:r>
            <w:r w:rsidR="00EF47B1" w:rsidRPr="001F640A">
              <w:rPr>
                <w:rFonts w:ascii="Verdana" w:hAnsi="Verdana"/>
                <w:lang w:val="en-US"/>
              </w:rPr>
              <w:t xml:space="preserve"> (</w:t>
            </w:r>
            <w:r w:rsidR="00EF47B1" w:rsidRPr="001F640A">
              <w:rPr>
                <w:rFonts w:ascii="Verdana" w:hAnsi="Verdana"/>
                <w:i/>
                <w:lang w:val="en-US"/>
              </w:rPr>
              <w:t>IN TANKER</w:t>
            </w:r>
            <w:r w:rsidR="00EF47B1" w:rsidRPr="001F640A">
              <w:rPr>
                <w:rFonts w:ascii="Verdana" w:hAnsi="Verdana"/>
                <w:lang w:val="en-US"/>
              </w:rPr>
              <w:t>)</w:t>
            </w:r>
          </w:p>
          <w:p w14:paraId="0EC9E845" w14:textId="77777777" w:rsidR="00EF47B1" w:rsidRPr="002C594E" w:rsidRDefault="00EF47B1" w:rsidP="00EF47B1">
            <w:pPr>
              <w:spacing w:before="120"/>
              <w:jc w:val="center"/>
              <w:rPr>
                <w:rFonts w:ascii="Verdana" w:hAnsi="Verdana"/>
                <w:b/>
                <w:i/>
                <w:lang w:val="en-US"/>
              </w:rPr>
            </w:pPr>
            <w:r w:rsidRPr="002C594E">
              <w:rPr>
                <w:rFonts w:ascii="Verdana" w:hAnsi="Verdana"/>
                <w:b/>
                <w:i/>
                <w:lang w:val="en-US"/>
              </w:rPr>
              <w:t>Phases of process</w:t>
            </w:r>
          </w:p>
          <w:p w14:paraId="72E064D2" w14:textId="77777777" w:rsidR="00EF47B1" w:rsidRDefault="00EF47B1" w:rsidP="00EF47B1">
            <w:pPr>
              <w:pStyle w:val="PreformattatoHTML"/>
              <w:shd w:val="clear" w:color="auto" w:fill="FFFFFF"/>
              <w:spacing w:before="120"/>
              <w:ind w:left="284" w:hanging="284"/>
              <w:rPr>
                <w:rFonts w:ascii="Verdana" w:hAnsi="Verdana"/>
                <w:lang w:val="en-US"/>
              </w:rPr>
            </w:pPr>
            <w:r w:rsidRPr="001F640A">
              <w:rPr>
                <w:rFonts w:ascii="Verdana" w:hAnsi="Verdana"/>
                <w:lang w:val="en-US"/>
              </w:rPr>
              <w:t>Receiving Citrus Fruit and Unloading – Washing – Selection and Calibration – Juice Extraction – Refining –</w:t>
            </w:r>
            <w:r>
              <w:rPr>
                <w:rFonts w:ascii="Verdana" w:hAnsi="Verdana"/>
                <w:lang w:val="en-US"/>
              </w:rPr>
              <w:t xml:space="preserve"> Refrigeration – Temporary Storage -</w:t>
            </w:r>
            <w:r w:rsidRPr="001F640A">
              <w:rPr>
                <w:rFonts w:ascii="Verdana" w:hAnsi="Verdana"/>
                <w:lang w:val="en-US"/>
              </w:rPr>
              <w:t xml:space="preserve"> Sending to the Finished Products Department –</w:t>
            </w:r>
            <w:r>
              <w:rPr>
                <w:rFonts w:ascii="Verdana" w:hAnsi="Verdana"/>
                <w:lang w:val="en-US"/>
              </w:rPr>
              <w:t xml:space="preserve"> Pasteurization -  </w:t>
            </w:r>
            <w:r w:rsidRPr="001F640A">
              <w:rPr>
                <w:rFonts w:ascii="Verdana" w:hAnsi="Verdana"/>
                <w:lang w:val="en-US"/>
              </w:rPr>
              <w:t>Refrigeration – Filtration</w:t>
            </w:r>
            <w:r>
              <w:rPr>
                <w:rFonts w:ascii="Verdana" w:hAnsi="Verdana"/>
                <w:lang w:val="en-US"/>
              </w:rPr>
              <w:t xml:space="preserve"> e Magnetic Trap - </w:t>
            </w:r>
            <w:r w:rsidRPr="002C594E">
              <w:rPr>
                <w:rFonts w:ascii="Verdana" w:hAnsi="Verdana"/>
                <w:lang w:val="en-US"/>
              </w:rPr>
              <w:t>Packaging – Freezing – Storage – Loading on the truck</w:t>
            </w:r>
            <w:r>
              <w:rPr>
                <w:rFonts w:ascii="Verdana" w:hAnsi="Verdana"/>
                <w:lang w:val="en-US"/>
              </w:rPr>
              <w:t xml:space="preserve"> </w:t>
            </w:r>
          </w:p>
          <w:p w14:paraId="2588D09D" w14:textId="77777777" w:rsidR="00EF47B1" w:rsidRDefault="00EF47B1" w:rsidP="00EF47B1">
            <w:pPr>
              <w:pStyle w:val="PreformattatoHTML"/>
              <w:shd w:val="clear" w:color="auto" w:fill="FFFFFF"/>
              <w:tabs>
                <w:tab w:val="left" w:pos="1216"/>
                <w:tab w:val="center" w:pos="4497"/>
              </w:tabs>
              <w:spacing w:before="120"/>
              <w:ind w:left="284" w:hanging="284"/>
              <w:jc w:val="center"/>
              <w:rPr>
                <w:rFonts w:ascii="Verdana" w:hAnsi="Verdana"/>
                <w:lang w:val="en-US"/>
              </w:rPr>
            </w:pPr>
            <w:r>
              <w:rPr>
                <w:rFonts w:ascii="Verdana" w:hAnsi="Verdana"/>
                <w:lang w:val="en-US"/>
              </w:rPr>
              <w:t>or</w:t>
            </w:r>
          </w:p>
          <w:p w14:paraId="004ABED1" w14:textId="0CB7E87C" w:rsidR="008D68FC" w:rsidRPr="002C594E" w:rsidRDefault="00EF47B1" w:rsidP="00EF47B1">
            <w:pPr>
              <w:pStyle w:val="PreformattatoHTML"/>
              <w:shd w:val="clear" w:color="auto" w:fill="FFFFFF"/>
              <w:spacing w:before="120"/>
              <w:ind w:left="284"/>
              <w:rPr>
                <w:rFonts w:ascii="Verdana" w:hAnsi="Verdana"/>
                <w:lang w:val="en-US"/>
              </w:rPr>
            </w:pPr>
            <w:r>
              <w:rPr>
                <w:rFonts w:ascii="Verdana" w:hAnsi="Verdana"/>
                <w:lang w:val="en-US"/>
              </w:rPr>
              <w:t>tanker</w:t>
            </w:r>
          </w:p>
        </w:tc>
      </w:tr>
    </w:tbl>
    <w:p w14:paraId="2B439D52"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096384" w14:paraId="12BF81DB" w14:textId="77777777" w:rsidTr="00E502AA">
        <w:trPr>
          <w:trHeight w:val="1129"/>
        </w:trPr>
        <w:tc>
          <w:tcPr>
            <w:tcW w:w="9356" w:type="dxa"/>
            <w:shd w:val="clear" w:color="auto" w:fill="auto"/>
          </w:tcPr>
          <w:p w14:paraId="5BF71ED7"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326705F5"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355C5867"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14:paraId="7FF4178B" w14:textId="77777777" w:rsidTr="00482084">
              <w:tc>
                <w:tcPr>
                  <w:tcW w:w="1087" w:type="dxa"/>
                </w:tcPr>
                <w:p w14:paraId="32B83D70"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6119B93E" w14:textId="77777777" w:rsidR="00163F15" w:rsidRPr="002C594E" w:rsidRDefault="007211D0" w:rsidP="00172D78">
                  <w:pPr>
                    <w:spacing w:before="120"/>
                    <w:rPr>
                      <w:rFonts w:ascii="Verdana" w:hAnsi="Verdana"/>
                      <w:sz w:val="16"/>
                      <w:szCs w:val="16"/>
                      <w:lang w:val="en-US"/>
                    </w:rPr>
                  </w:pPr>
                  <w:r>
                    <w:rPr>
                      <w:rFonts w:ascii="Verdana" w:hAnsi="Verdana"/>
                      <w:sz w:val="16"/>
                      <w:szCs w:val="16"/>
                      <w:lang w:val="en-US"/>
                    </w:rPr>
                    <w:t>21</w:t>
                  </w:r>
                  <w:r w:rsidR="00163F15" w:rsidRPr="002C594E">
                    <w:rPr>
                      <w:rFonts w:ascii="Verdana" w:hAnsi="Verdana"/>
                      <w:sz w:val="16"/>
                      <w:szCs w:val="16"/>
                      <w:lang w:val="en-US"/>
                    </w:rPr>
                    <w:t>4 Kg</w:t>
                  </w:r>
                </w:p>
              </w:tc>
              <w:tc>
                <w:tcPr>
                  <w:tcW w:w="4740" w:type="dxa"/>
                  <w:vAlign w:val="center"/>
                </w:tcPr>
                <w:p w14:paraId="32E46B45" w14:textId="77777777" w:rsidR="00163F15" w:rsidRPr="002C594E" w:rsidRDefault="00163F15" w:rsidP="00172D78">
                  <w:pPr>
                    <w:spacing w:before="120"/>
                    <w:jc w:val="both"/>
                    <w:rPr>
                      <w:rFonts w:ascii="Verdana" w:hAnsi="Verdana"/>
                      <w:sz w:val="16"/>
                      <w:szCs w:val="16"/>
                      <w:lang w:val="en-US"/>
                    </w:rPr>
                  </w:pPr>
                </w:p>
              </w:tc>
            </w:tr>
            <w:tr w:rsidR="00163F15" w:rsidRPr="00D26255" w14:paraId="1E1172BE" w14:textId="77777777" w:rsidTr="00482084">
              <w:tc>
                <w:tcPr>
                  <w:tcW w:w="1087" w:type="dxa"/>
                </w:tcPr>
                <w:p w14:paraId="52383BC3"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lastRenderedPageBreak/>
                    <w:t>Net weigh</w:t>
                  </w:r>
                  <w:r w:rsidR="00CF25D6" w:rsidRPr="002C594E">
                    <w:rPr>
                      <w:rFonts w:ascii="Verdana" w:hAnsi="Verdana"/>
                      <w:sz w:val="16"/>
                      <w:szCs w:val="16"/>
                      <w:lang w:val="en-US"/>
                    </w:rPr>
                    <w:t>t</w:t>
                  </w:r>
                </w:p>
              </w:tc>
              <w:tc>
                <w:tcPr>
                  <w:tcW w:w="2943" w:type="dxa"/>
                </w:tcPr>
                <w:p w14:paraId="525982E0" w14:textId="77777777" w:rsidR="00163F15" w:rsidRPr="002C594E" w:rsidRDefault="001B315B" w:rsidP="007211D0">
                  <w:pPr>
                    <w:spacing w:before="120"/>
                    <w:rPr>
                      <w:rFonts w:ascii="Verdana" w:hAnsi="Verdana"/>
                      <w:sz w:val="16"/>
                      <w:szCs w:val="16"/>
                      <w:lang w:val="en-US"/>
                    </w:rPr>
                  </w:pPr>
                  <w:r>
                    <w:rPr>
                      <w:rFonts w:ascii="Verdana" w:hAnsi="Verdana"/>
                      <w:sz w:val="16"/>
                      <w:szCs w:val="16"/>
                      <w:lang w:val="en-US"/>
                    </w:rPr>
                    <w:t>2</w:t>
                  </w:r>
                  <w:r w:rsidR="007211D0">
                    <w:rPr>
                      <w:rFonts w:ascii="Verdana" w:hAnsi="Verdana"/>
                      <w:sz w:val="16"/>
                      <w:szCs w:val="16"/>
                      <w:lang w:val="en-US"/>
                    </w:rPr>
                    <w:t>0</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4EFEBFD0" w14:textId="77777777" w:rsidR="00163F15" w:rsidRPr="002C594E" w:rsidRDefault="00163F15" w:rsidP="00172D78">
                  <w:pPr>
                    <w:spacing w:before="120"/>
                    <w:jc w:val="both"/>
                    <w:rPr>
                      <w:rFonts w:ascii="Verdana" w:hAnsi="Verdana"/>
                      <w:sz w:val="16"/>
                      <w:szCs w:val="16"/>
                      <w:lang w:val="en-US"/>
                    </w:rPr>
                  </w:pPr>
                </w:p>
              </w:tc>
            </w:tr>
            <w:tr w:rsidR="00163F15" w:rsidRPr="00096384" w14:paraId="20475174" w14:textId="77777777" w:rsidTr="00482084">
              <w:tc>
                <w:tcPr>
                  <w:tcW w:w="1087" w:type="dxa"/>
                </w:tcPr>
                <w:p w14:paraId="1E6BB73F"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2561A5A9"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2E1CF998"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28A014B6"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096384" w14:paraId="3FCA7051" w14:textId="77777777" w:rsidTr="00300921">
              <w:tc>
                <w:tcPr>
                  <w:tcW w:w="1087" w:type="dxa"/>
                </w:tcPr>
                <w:p w14:paraId="6B0C7F9E"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 xml:space="preserve">Internal </w:t>
                  </w:r>
                  <w:r w:rsidR="009A5C78" w:rsidRPr="002C594E">
                    <w:rPr>
                      <w:rFonts w:ascii="Verdana" w:hAnsi="Verdana"/>
                      <w:sz w:val="16"/>
                      <w:szCs w:val="16"/>
                      <w:lang w:val="en-US"/>
                    </w:rPr>
                    <w:t>packaging</w:t>
                  </w:r>
                </w:p>
              </w:tc>
              <w:tc>
                <w:tcPr>
                  <w:tcW w:w="2943" w:type="dxa"/>
                </w:tcPr>
                <w:p w14:paraId="5988BE3E"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6DF73573"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096384" w14:paraId="0EF380EE" w14:textId="77777777" w:rsidTr="00300921">
              <w:tc>
                <w:tcPr>
                  <w:tcW w:w="1087" w:type="dxa"/>
                </w:tcPr>
                <w:p w14:paraId="5443B0DC"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43E4D52B"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3CD2A604"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7837C7A8" w14:textId="77777777" w:rsidR="00163F15" w:rsidRPr="002C594E" w:rsidRDefault="00163F15" w:rsidP="00172D78">
                  <w:pPr>
                    <w:spacing w:before="120"/>
                    <w:jc w:val="both"/>
                    <w:rPr>
                      <w:rFonts w:ascii="Verdana" w:hAnsi="Verdana"/>
                      <w:sz w:val="16"/>
                      <w:szCs w:val="16"/>
                      <w:lang w:val="en-US"/>
                    </w:rPr>
                  </w:pPr>
                </w:p>
              </w:tc>
            </w:tr>
          </w:tbl>
          <w:p w14:paraId="2EA5D88B"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2B711B2C"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4843DAEE" w14:textId="77777777" w:rsidTr="00583DB6">
              <w:trPr>
                <w:trHeight w:val="242"/>
                <w:jc w:val="center"/>
              </w:trPr>
              <w:tc>
                <w:tcPr>
                  <w:tcW w:w="1129" w:type="dxa"/>
                </w:tcPr>
                <w:p w14:paraId="2D2C362F"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142782B1" w14:textId="77777777"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F66929">
                    <w:rPr>
                      <w:rFonts w:ascii="Verdana" w:hAnsi="Verdana"/>
                      <w:sz w:val="16"/>
                      <w:szCs w:val="16"/>
                      <w:lang w:val="en-US"/>
                    </w:rPr>
                    <w:t>1</w:t>
                  </w:r>
                  <w:r w:rsidRPr="002C594E">
                    <w:rPr>
                      <w:rFonts w:ascii="Verdana" w:hAnsi="Verdana"/>
                      <w:sz w:val="16"/>
                      <w:szCs w:val="16"/>
                      <w:lang w:val="en-US"/>
                    </w:rPr>
                    <w:t xml:space="preserve"> Kg.</w:t>
                  </w:r>
                </w:p>
              </w:tc>
              <w:tc>
                <w:tcPr>
                  <w:tcW w:w="4607" w:type="dxa"/>
                  <w:vAlign w:val="center"/>
                </w:tcPr>
                <w:p w14:paraId="4ACD7D11" w14:textId="77777777" w:rsidR="00163F15" w:rsidRPr="002C594E" w:rsidRDefault="00163F15" w:rsidP="00172D78">
                  <w:pPr>
                    <w:spacing w:before="120"/>
                    <w:jc w:val="both"/>
                    <w:rPr>
                      <w:rFonts w:ascii="Verdana" w:hAnsi="Verdana"/>
                      <w:sz w:val="16"/>
                      <w:szCs w:val="16"/>
                      <w:lang w:val="en-US"/>
                    </w:rPr>
                  </w:pPr>
                </w:p>
              </w:tc>
            </w:tr>
            <w:tr w:rsidR="00163F15" w:rsidRPr="002C594E" w14:paraId="4860B0A2" w14:textId="77777777" w:rsidTr="00583DB6">
              <w:trPr>
                <w:trHeight w:val="262"/>
                <w:jc w:val="center"/>
              </w:trPr>
              <w:tc>
                <w:tcPr>
                  <w:tcW w:w="1129" w:type="dxa"/>
                </w:tcPr>
                <w:p w14:paraId="6E32A98F"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289FCFA2" w14:textId="77777777" w:rsidR="00163F15" w:rsidRPr="002C594E" w:rsidRDefault="00F66929" w:rsidP="00583DB6">
                  <w:pPr>
                    <w:spacing w:before="120"/>
                    <w:rPr>
                      <w:rFonts w:ascii="Verdana" w:hAnsi="Verdana"/>
                      <w:sz w:val="16"/>
                      <w:szCs w:val="16"/>
                      <w:lang w:val="en-US"/>
                    </w:rPr>
                  </w:pPr>
                  <w:r>
                    <w:rPr>
                      <w:rFonts w:ascii="Verdana" w:hAnsi="Verdana"/>
                      <w:sz w:val="16"/>
                      <w:szCs w:val="16"/>
                      <w:lang w:val="en-US"/>
                    </w:rPr>
                    <w:t>20</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15ED36EC" w14:textId="77777777" w:rsidR="00163F15" w:rsidRPr="002C594E" w:rsidRDefault="00163F15" w:rsidP="00172D78">
                  <w:pPr>
                    <w:spacing w:before="120"/>
                    <w:jc w:val="both"/>
                    <w:rPr>
                      <w:rFonts w:ascii="Verdana" w:hAnsi="Verdana"/>
                      <w:sz w:val="16"/>
                      <w:szCs w:val="16"/>
                      <w:lang w:val="en-US"/>
                    </w:rPr>
                  </w:pPr>
                </w:p>
              </w:tc>
            </w:tr>
            <w:tr w:rsidR="00163F15" w:rsidRPr="00096384" w14:paraId="2D720FCC" w14:textId="77777777" w:rsidTr="00583DB6">
              <w:trPr>
                <w:trHeight w:val="1477"/>
                <w:jc w:val="center"/>
              </w:trPr>
              <w:tc>
                <w:tcPr>
                  <w:tcW w:w="1129" w:type="dxa"/>
                </w:tcPr>
                <w:p w14:paraId="406519D5"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019CD833"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791ECB81"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096384" w14:paraId="4541D2D8" w14:textId="77777777" w:rsidTr="00583DB6">
              <w:trPr>
                <w:trHeight w:val="790"/>
                <w:jc w:val="center"/>
              </w:trPr>
              <w:tc>
                <w:tcPr>
                  <w:tcW w:w="1129" w:type="dxa"/>
                </w:tcPr>
                <w:p w14:paraId="0BD4D4C3"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7EF2F389"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4975BF89" w14:textId="77777777" w:rsidR="00163F15" w:rsidRPr="002C594E" w:rsidRDefault="00163F15" w:rsidP="00172D78">
                  <w:pPr>
                    <w:spacing w:before="120"/>
                    <w:jc w:val="both"/>
                    <w:rPr>
                      <w:rFonts w:ascii="Verdana" w:hAnsi="Verdana"/>
                      <w:sz w:val="16"/>
                      <w:szCs w:val="16"/>
                      <w:lang w:val="en-US"/>
                    </w:rPr>
                  </w:pPr>
                </w:p>
              </w:tc>
            </w:tr>
          </w:tbl>
          <w:p w14:paraId="09428DC7" w14:textId="77777777" w:rsidR="009A54EC" w:rsidRPr="002C594E" w:rsidRDefault="009A54EC" w:rsidP="00172D78">
            <w:pPr>
              <w:spacing w:before="120"/>
              <w:jc w:val="center"/>
              <w:rPr>
                <w:rFonts w:ascii="Verdana" w:hAnsi="Verdana"/>
                <w:i/>
                <w:lang w:val="en-US"/>
              </w:rPr>
            </w:pPr>
          </w:p>
          <w:p w14:paraId="5945AE95"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6147792C"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0E006E2B"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418F31A7"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2D7098D4"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53A3C99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Indication of batch:</w:t>
            </w:r>
          </w:p>
          <w:p w14:paraId="4D79981F"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4CCDB72D"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lastRenderedPageBreak/>
              <w:t>Producer name:</w:t>
            </w:r>
          </w:p>
          <w:p w14:paraId="0AF911FE"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1033EC2F"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32F86F50"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7FD3184A"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6057D2FB"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2445CA04"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2463C556"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22962B77" w14:textId="77777777"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14:paraId="760E490C"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1D1542E1"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53B36C68"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2552B43D"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70D9558F"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5CB44123"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0A33D507" w14:textId="77777777" w:rsidR="00583DB6" w:rsidRPr="002C594E" w:rsidRDefault="00583DB6" w:rsidP="00F6263E">
            <w:pPr>
              <w:spacing w:before="120"/>
              <w:ind w:left="318" w:hanging="318"/>
              <w:rPr>
                <w:rFonts w:ascii="Verdana" w:hAnsi="Verdana"/>
                <w:i/>
                <w:sz w:val="16"/>
                <w:szCs w:val="16"/>
                <w:lang w:val="en-US"/>
              </w:rPr>
            </w:pPr>
          </w:p>
          <w:p w14:paraId="018023F2"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2BEFA972"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24444C8A"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6B390C1B"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06925253"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366CE23D"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0A301ED2"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731B1DE7"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725708EC"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0FFE360E" w14:textId="77777777"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266C755A" w14:textId="77777777" w:rsidR="00F66929" w:rsidRPr="00F66929" w:rsidRDefault="00F66929" w:rsidP="00F66929">
            <w:pPr>
              <w:spacing w:before="120"/>
              <w:ind w:left="360"/>
              <w:rPr>
                <w:rFonts w:ascii="Verdana" w:hAnsi="Verdana"/>
                <w:i/>
                <w:sz w:val="16"/>
                <w:szCs w:val="16"/>
                <w:lang w:val="en-US"/>
              </w:rPr>
            </w:pPr>
          </w:p>
          <w:p w14:paraId="29DED55D"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64AC1831"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3928ED9D"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lastRenderedPageBreak/>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72306365"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4561FED8" w14:textId="77777777" w:rsidR="00573C7D" w:rsidRPr="002C594E" w:rsidRDefault="00573C7D" w:rsidP="00172D78">
            <w:pPr>
              <w:spacing w:before="120"/>
              <w:rPr>
                <w:rFonts w:ascii="Verdana" w:hAnsi="Verdana"/>
                <w:i/>
                <w:sz w:val="16"/>
                <w:szCs w:val="16"/>
                <w:lang w:val="en-US"/>
              </w:rPr>
            </w:pPr>
          </w:p>
          <w:p w14:paraId="5B7A86B3"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p>
          <w:p w14:paraId="068E5FE4"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1F015FA8"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57E56F85"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096384" w14:paraId="73C26576" w14:textId="77777777" w:rsidTr="00394C48">
        <w:trPr>
          <w:trHeight w:val="1737"/>
        </w:trPr>
        <w:tc>
          <w:tcPr>
            <w:tcW w:w="9320" w:type="dxa"/>
            <w:shd w:val="clear" w:color="auto" w:fill="auto"/>
          </w:tcPr>
          <w:p w14:paraId="17F42DAA"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0D889F43" w14:textId="3202EEB5"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FF2388">
              <w:rPr>
                <w:rFonts w:ascii="Verdana" w:hAnsi="Verdana"/>
                <w:lang w:val="en-US"/>
              </w:rPr>
              <w:t>24</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4D529246"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03BB5E80"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096384" w14:paraId="677B4F5F" w14:textId="77777777" w:rsidTr="00163F15">
        <w:trPr>
          <w:trHeight w:val="832"/>
        </w:trPr>
        <w:tc>
          <w:tcPr>
            <w:tcW w:w="9320" w:type="dxa"/>
            <w:shd w:val="clear" w:color="auto" w:fill="auto"/>
          </w:tcPr>
          <w:p w14:paraId="46250714"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158D550C"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6A046B79"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469BF10D"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00A0CC94"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096384" w14:paraId="319EFE94" w14:textId="77777777" w:rsidTr="00394C48">
        <w:tc>
          <w:tcPr>
            <w:tcW w:w="9320" w:type="dxa"/>
            <w:shd w:val="clear" w:color="auto" w:fill="auto"/>
          </w:tcPr>
          <w:p w14:paraId="33D4EDCF"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0AB3DFD7"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3B995031" w14:textId="77777777" w:rsidR="001E1265" w:rsidRPr="002C594E" w:rsidRDefault="001E1265" w:rsidP="00172D78">
      <w:pPr>
        <w:spacing w:before="120"/>
        <w:ind w:left="-567"/>
        <w:rPr>
          <w:rFonts w:ascii="Verdana" w:hAnsi="Verdana"/>
          <w:i/>
          <w:sz w:val="16"/>
          <w:szCs w:val="16"/>
          <w:lang w:val="en-US"/>
        </w:rPr>
      </w:pPr>
    </w:p>
    <w:p w14:paraId="03A63086"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BFCDD64" w14:textId="77777777" w:rsidR="00F4419B" w:rsidRDefault="00F4419B">
      <w:r>
        <w:separator/>
      </w:r>
    </w:p>
  </w:endnote>
  <w:endnote w:type="continuationSeparator" w:id="0">
    <w:p w14:paraId="08E1B316" w14:textId="77777777" w:rsidR="00F4419B" w:rsidRDefault="00F441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465C59" w14:textId="77777777" w:rsidR="00136AFD" w:rsidRDefault="00136AFD">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4E306B" w14:textId="77777777" w:rsidR="00F4419B" w:rsidRDefault="00F4419B"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096384" w:rsidRPr="001E1265" w14:paraId="7C2687A8" w14:textId="77777777" w:rsidTr="007E2FF3">
      <w:tc>
        <w:tcPr>
          <w:tcW w:w="567" w:type="dxa"/>
          <w:tcBorders>
            <w:top w:val="single" w:sz="4" w:space="0" w:color="000000"/>
            <w:left w:val="single" w:sz="4" w:space="0" w:color="000000"/>
            <w:bottom w:val="single" w:sz="4" w:space="0" w:color="000000"/>
          </w:tcBorders>
          <w:vAlign w:val="center"/>
        </w:tcPr>
        <w:p w14:paraId="21A43950" w14:textId="5EEEA444" w:rsidR="00096384" w:rsidRPr="001E1265" w:rsidRDefault="00096384" w:rsidP="00096384">
          <w:pPr>
            <w:pStyle w:val="Pidipagina"/>
            <w:snapToGrid w:val="0"/>
            <w:jc w:val="center"/>
            <w:rPr>
              <w:rFonts w:ascii="Verdana" w:hAnsi="Verdana"/>
              <w:sz w:val="16"/>
              <w:szCs w:val="16"/>
              <w:lang w:val="en-US"/>
            </w:rPr>
          </w:pPr>
          <w:r>
            <w:rPr>
              <w:rFonts w:ascii="Verdana" w:hAnsi="Verdana"/>
              <w:sz w:val="16"/>
              <w:szCs w:val="16"/>
              <w:lang w:val="en-US"/>
            </w:rPr>
            <w:t>10</w:t>
          </w:r>
        </w:p>
      </w:tc>
      <w:tc>
        <w:tcPr>
          <w:tcW w:w="1560" w:type="dxa"/>
          <w:tcBorders>
            <w:top w:val="single" w:sz="4" w:space="0" w:color="000000"/>
            <w:left w:val="single" w:sz="4" w:space="0" w:color="000000"/>
            <w:bottom w:val="single" w:sz="4" w:space="0" w:color="000000"/>
            <w:right w:val="nil"/>
          </w:tcBorders>
          <w:vAlign w:val="center"/>
        </w:tcPr>
        <w:p w14:paraId="34376DA2" w14:textId="212E08CC" w:rsidR="00096384" w:rsidRDefault="00096384" w:rsidP="00096384">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14:paraId="4D75A2D6" w14:textId="68AF7372" w:rsidR="00096384" w:rsidRDefault="00096384" w:rsidP="00096384">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14:paraId="2F85DD32" w14:textId="64FB0E6F" w:rsidR="00096384" w:rsidRDefault="00136AFD" w:rsidP="00136AFD">
          <w:pPr>
            <w:pStyle w:val="Pidipagina"/>
            <w:snapToGrid w:val="0"/>
            <w:jc w:val="center"/>
            <w:rPr>
              <w:rFonts w:ascii="Verdana" w:hAnsi="Verdana"/>
              <w:sz w:val="16"/>
              <w:szCs w:val="16"/>
              <w:lang w:val="en-US"/>
            </w:rPr>
          </w:pPr>
          <w:r w:rsidRPr="00136AFD">
            <w:rPr>
              <w:rFonts w:ascii="Verdana" w:hAnsi="Verdana"/>
              <w:sz w:val="16"/>
              <w:szCs w:val="16"/>
              <w:lang w:val="en-US"/>
            </w:rPr>
            <w:t>DE FRANCESCO LOREDANA</w:t>
          </w:r>
          <w:bookmarkStart w:id="0" w:name="_GoBack"/>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14:paraId="7C81E84A" w14:textId="77777777" w:rsidR="00096384" w:rsidRDefault="00096384" w:rsidP="00096384">
          <w:pPr>
            <w:pStyle w:val="Pidipagina"/>
            <w:snapToGrid w:val="0"/>
            <w:jc w:val="center"/>
            <w:rPr>
              <w:rFonts w:ascii="Verdana" w:hAnsi="Verdana"/>
              <w:sz w:val="16"/>
              <w:szCs w:val="16"/>
              <w:lang w:val="en-US"/>
            </w:rPr>
          </w:pPr>
          <w:r>
            <w:rPr>
              <w:rFonts w:ascii="Verdana" w:hAnsi="Verdana"/>
              <w:sz w:val="16"/>
              <w:szCs w:val="16"/>
              <w:lang w:val="en-US"/>
            </w:rPr>
            <w:t>RIZZO</w:t>
          </w:r>
        </w:p>
        <w:p w14:paraId="3D839637" w14:textId="1EB96BFA" w:rsidR="00096384" w:rsidRDefault="00096384" w:rsidP="00096384">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72679C" w:rsidRPr="001E1265" w14:paraId="7F079421" w14:textId="77777777" w:rsidTr="00CF0FA3">
      <w:tc>
        <w:tcPr>
          <w:tcW w:w="567" w:type="dxa"/>
          <w:tcBorders>
            <w:top w:val="single" w:sz="4" w:space="0" w:color="000000"/>
            <w:left w:val="single" w:sz="4" w:space="0" w:color="000000"/>
            <w:bottom w:val="single" w:sz="4" w:space="0" w:color="000000"/>
          </w:tcBorders>
          <w:vAlign w:val="center"/>
        </w:tcPr>
        <w:p w14:paraId="6D2F2367" w14:textId="77777777" w:rsidR="0072679C" w:rsidRPr="001E1265" w:rsidRDefault="0072679C"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446E0B7F" w14:textId="77777777" w:rsidR="0072679C" w:rsidRDefault="0072679C">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4CBBE253" w14:textId="77777777" w:rsidR="0072679C" w:rsidRDefault="0072679C">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5EE6662A" w14:textId="77777777" w:rsidR="0072679C" w:rsidRDefault="0072679C">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47EA3532" w14:textId="77777777" w:rsidR="0072679C" w:rsidRDefault="0072679C">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60CAB571" w14:textId="77777777" w:rsidR="00F4419B" w:rsidRDefault="00F4419B" w:rsidP="00CF0FA3">
    <w:pPr>
      <w:pStyle w:val="Pidipagina"/>
      <w:jc w:val="center"/>
    </w:pPr>
  </w:p>
  <w:p w14:paraId="5B9F88D7" w14:textId="77777777" w:rsidR="00F4419B" w:rsidRPr="00CF0FA3" w:rsidRDefault="00F4419B"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Pr="00CF0FA3">
      <w:rPr>
        <w:rFonts w:ascii="Verdana" w:hAnsi="Verdana"/>
        <w:sz w:val="16"/>
        <w:szCs w:val="16"/>
      </w:rPr>
      <w:fldChar w:fldCharType="begin"/>
    </w:r>
    <w:r w:rsidRPr="00CF0FA3">
      <w:rPr>
        <w:rFonts w:ascii="Verdana" w:hAnsi="Verdana"/>
        <w:sz w:val="16"/>
        <w:szCs w:val="16"/>
      </w:rPr>
      <w:instrText xml:space="preserve"> PAGE   \* MERGEFORMAT </w:instrText>
    </w:r>
    <w:r w:rsidRPr="00CF0FA3">
      <w:rPr>
        <w:rFonts w:ascii="Verdana" w:hAnsi="Verdana"/>
        <w:sz w:val="16"/>
        <w:szCs w:val="16"/>
      </w:rPr>
      <w:fldChar w:fldCharType="separate"/>
    </w:r>
    <w:r w:rsidR="0072679C">
      <w:rPr>
        <w:rFonts w:ascii="Verdana" w:hAnsi="Verdana"/>
        <w:noProof/>
        <w:sz w:val="16"/>
        <w:szCs w:val="16"/>
      </w:rPr>
      <w:t>1</w:t>
    </w:r>
    <w:r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F4419B" w14:paraId="3FD701D2" w14:textId="77777777" w:rsidTr="001B1240">
      <w:tc>
        <w:tcPr>
          <w:tcW w:w="657" w:type="dxa"/>
          <w:tcBorders>
            <w:top w:val="single" w:sz="4" w:space="0" w:color="000000"/>
            <w:left w:val="single" w:sz="4" w:space="0" w:color="000000"/>
            <w:bottom w:val="single" w:sz="4" w:space="0" w:color="000000"/>
          </w:tcBorders>
          <w:vAlign w:val="center"/>
        </w:tcPr>
        <w:p w14:paraId="53037DEE" w14:textId="77777777" w:rsidR="00F4419B" w:rsidRPr="001B1240" w:rsidRDefault="00F4419B"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4802F372" w14:textId="77777777" w:rsidR="00F4419B" w:rsidRPr="001B1240" w:rsidRDefault="00F4419B"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34422A0A" w14:textId="77777777" w:rsidR="00F4419B" w:rsidRPr="001B1240" w:rsidRDefault="00F4419B"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6953A25D" w14:textId="77777777" w:rsidR="00F4419B" w:rsidRPr="001B1240" w:rsidRDefault="00F4419B"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4888B6BB" w14:textId="77777777" w:rsidR="00F4419B" w:rsidRPr="001B1240" w:rsidRDefault="00F4419B" w:rsidP="001B1240">
          <w:pPr>
            <w:pStyle w:val="Pidipagina"/>
            <w:snapToGrid w:val="0"/>
            <w:jc w:val="center"/>
            <w:rPr>
              <w:rFonts w:ascii="Verdana" w:hAnsi="Verdana"/>
            </w:rPr>
          </w:pPr>
        </w:p>
      </w:tc>
    </w:tr>
    <w:tr w:rsidR="00F4419B" w14:paraId="2C4138EC" w14:textId="77777777" w:rsidTr="001B1240">
      <w:tc>
        <w:tcPr>
          <w:tcW w:w="657" w:type="dxa"/>
          <w:tcBorders>
            <w:left w:val="single" w:sz="4" w:space="0" w:color="000000"/>
            <w:bottom w:val="single" w:sz="4" w:space="0" w:color="000000"/>
          </w:tcBorders>
          <w:vAlign w:val="center"/>
        </w:tcPr>
        <w:p w14:paraId="366D9F9E" w14:textId="77777777" w:rsidR="00F4419B" w:rsidRPr="001B1240" w:rsidRDefault="00F4419B"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2691516F" w14:textId="77777777" w:rsidR="00F4419B" w:rsidRPr="001B1240" w:rsidRDefault="00F4419B"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2FEDCB6B" w14:textId="77777777" w:rsidR="00F4419B" w:rsidRPr="001B1240" w:rsidRDefault="00F4419B"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50A19545" w14:textId="77777777" w:rsidR="00F4419B" w:rsidRPr="001B1240" w:rsidRDefault="00F4419B"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61E86A41" w14:textId="77777777" w:rsidR="00F4419B" w:rsidRPr="001B1240" w:rsidRDefault="00F4419B" w:rsidP="001B1240">
          <w:pPr>
            <w:pStyle w:val="Pidipagina"/>
            <w:snapToGrid w:val="0"/>
            <w:jc w:val="center"/>
            <w:rPr>
              <w:rFonts w:ascii="Verdana" w:hAnsi="Verdana"/>
            </w:rPr>
          </w:pPr>
          <w:r w:rsidRPr="001B1240">
            <w:rPr>
              <w:rFonts w:ascii="Verdana" w:hAnsi="Verdana"/>
            </w:rPr>
            <w:t>Approvato da</w:t>
          </w:r>
        </w:p>
      </w:tc>
    </w:tr>
  </w:tbl>
  <w:p w14:paraId="5D31927F" w14:textId="77777777" w:rsidR="00F4419B" w:rsidRDefault="00F4419B">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9A02FD7" w14:textId="77777777" w:rsidR="00F4419B" w:rsidRDefault="00F4419B">
      <w:r>
        <w:separator/>
      </w:r>
    </w:p>
  </w:footnote>
  <w:footnote w:type="continuationSeparator" w:id="0">
    <w:p w14:paraId="1B66426B" w14:textId="77777777" w:rsidR="00F4419B" w:rsidRDefault="00F441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3BB551" w14:textId="77777777" w:rsidR="00136AFD" w:rsidRDefault="00136AFD">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694"/>
      <w:gridCol w:w="4252"/>
      <w:gridCol w:w="2268"/>
    </w:tblGrid>
    <w:tr w:rsidR="00F4419B" w14:paraId="146FA9D3" w14:textId="77777777" w:rsidTr="0072679C">
      <w:trPr>
        <w:trHeight w:val="838"/>
      </w:trPr>
      <w:tc>
        <w:tcPr>
          <w:tcW w:w="2694" w:type="dxa"/>
          <w:tcBorders>
            <w:top w:val="single" w:sz="4" w:space="0" w:color="000000"/>
            <w:left w:val="single" w:sz="4" w:space="0" w:color="000000"/>
            <w:bottom w:val="single" w:sz="4" w:space="0" w:color="000000"/>
          </w:tcBorders>
          <w:vAlign w:val="center"/>
        </w:tcPr>
        <w:p w14:paraId="77169BE9" w14:textId="77777777" w:rsidR="00F4419B" w:rsidRPr="00A37DFF" w:rsidRDefault="00F4419B"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252" w:type="dxa"/>
          <w:tcBorders>
            <w:top w:val="single" w:sz="4" w:space="0" w:color="000000"/>
            <w:left w:val="single" w:sz="4" w:space="0" w:color="000000"/>
            <w:bottom w:val="single" w:sz="4" w:space="0" w:color="000000"/>
          </w:tcBorders>
          <w:vAlign w:val="center"/>
        </w:tcPr>
        <w:p w14:paraId="396827A4" w14:textId="77777777" w:rsidR="00F4419B" w:rsidRPr="004A3161" w:rsidRDefault="00F4419B"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6BC58AED" w14:textId="77777777" w:rsidR="00F4419B" w:rsidRPr="00A37DFF" w:rsidRDefault="00F4419B" w:rsidP="009B65F5">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9B65F5">
            <w:rPr>
              <w:rFonts w:ascii="Verdana" w:hAnsi="Verdana"/>
              <w:b/>
              <w:bCs/>
              <w:sz w:val="24"/>
              <w:szCs w:val="24"/>
            </w:rPr>
            <w:t>91</w:t>
          </w:r>
          <w:r w:rsidRPr="00A37DFF">
            <w:rPr>
              <w:rFonts w:ascii="Verdana" w:hAnsi="Verdana"/>
              <w:b/>
              <w:bCs/>
              <w:sz w:val="24"/>
              <w:szCs w:val="24"/>
            </w:rPr>
            <w:t xml:space="preserve"> EN</w:t>
          </w:r>
        </w:p>
      </w:tc>
    </w:tr>
  </w:tbl>
  <w:p w14:paraId="1AD2C3B8" w14:textId="77777777" w:rsidR="00F4419B" w:rsidRDefault="00F4419B">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F4419B" w14:paraId="56C51D38" w14:textId="77777777">
      <w:trPr>
        <w:trHeight w:val="838"/>
      </w:trPr>
      <w:tc>
        <w:tcPr>
          <w:tcW w:w="1896" w:type="dxa"/>
          <w:tcBorders>
            <w:top w:val="single" w:sz="4" w:space="0" w:color="000000"/>
            <w:left w:val="single" w:sz="4" w:space="0" w:color="000000"/>
            <w:bottom w:val="single" w:sz="4" w:space="0" w:color="000000"/>
          </w:tcBorders>
          <w:vAlign w:val="center"/>
        </w:tcPr>
        <w:p w14:paraId="5C275A6B" w14:textId="77777777" w:rsidR="00F4419B" w:rsidRPr="004A3161" w:rsidRDefault="00F4419B"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6CC4AA36" w14:textId="77777777" w:rsidR="00F4419B" w:rsidRPr="004A3161" w:rsidRDefault="00F4419B">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4FC2D6AC" w14:textId="77777777" w:rsidR="00F4419B" w:rsidRPr="004A3161" w:rsidRDefault="00F4419B">
          <w:pPr>
            <w:pStyle w:val="Intestazione"/>
            <w:snapToGrid w:val="0"/>
            <w:jc w:val="center"/>
            <w:rPr>
              <w:rFonts w:ascii="Verdana" w:hAnsi="Verdana"/>
              <w:bCs/>
              <w:sz w:val="24"/>
              <w:szCs w:val="24"/>
            </w:rPr>
          </w:pPr>
          <w:r w:rsidRPr="004A3161">
            <w:rPr>
              <w:rFonts w:ascii="Verdana" w:hAnsi="Verdana"/>
              <w:bCs/>
              <w:sz w:val="24"/>
              <w:szCs w:val="24"/>
            </w:rPr>
            <w:t>P 09.01</w:t>
          </w:r>
        </w:p>
        <w:p w14:paraId="00B26479" w14:textId="77777777" w:rsidR="00F4419B" w:rsidRPr="004A3161" w:rsidRDefault="00F4419B">
          <w:pPr>
            <w:pStyle w:val="Intestazione"/>
            <w:jc w:val="center"/>
            <w:rPr>
              <w:rFonts w:ascii="Verdana" w:hAnsi="Verdana"/>
              <w:bCs/>
              <w:sz w:val="24"/>
              <w:szCs w:val="24"/>
            </w:rPr>
          </w:pPr>
          <w:r w:rsidRPr="004A3161">
            <w:rPr>
              <w:rFonts w:ascii="Verdana" w:hAnsi="Verdana"/>
              <w:bCs/>
              <w:sz w:val="24"/>
              <w:szCs w:val="24"/>
            </w:rPr>
            <w:t xml:space="preserve">Pag. </w:t>
          </w:r>
          <w:r w:rsidRPr="004A3161">
            <w:rPr>
              <w:rFonts w:ascii="Verdana" w:hAnsi="Verdana"/>
              <w:bCs/>
              <w:sz w:val="24"/>
              <w:szCs w:val="24"/>
            </w:rPr>
            <w:fldChar w:fldCharType="begin"/>
          </w:r>
          <w:r w:rsidRPr="004A3161">
            <w:rPr>
              <w:rFonts w:ascii="Verdana" w:hAnsi="Verdana"/>
              <w:bCs/>
              <w:sz w:val="24"/>
              <w:szCs w:val="24"/>
            </w:rPr>
            <w:instrText xml:space="preserve"> PAGE </w:instrText>
          </w:r>
          <w:r w:rsidRPr="004A3161">
            <w:rPr>
              <w:rFonts w:ascii="Verdana" w:hAnsi="Verdana"/>
              <w:bCs/>
              <w:sz w:val="24"/>
              <w:szCs w:val="24"/>
            </w:rPr>
            <w:fldChar w:fldCharType="separate"/>
          </w:r>
          <w:r>
            <w:rPr>
              <w:rFonts w:ascii="Verdana" w:hAnsi="Verdana"/>
              <w:bCs/>
              <w:noProof/>
              <w:sz w:val="24"/>
              <w:szCs w:val="24"/>
            </w:rPr>
            <w:t>1</w:t>
          </w:r>
          <w:r w:rsidRPr="004A3161">
            <w:rPr>
              <w:rFonts w:ascii="Verdana" w:hAnsi="Verdana"/>
              <w:bCs/>
              <w:sz w:val="24"/>
              <w:szCs w:val="24"/>
            </w:rPr>
            <w:fldChar w:fldCharType="end"/>
          </w:r>
          <w:r w:rsidRPr="004A3161">
            <w:rPr>
              <w:rFonts w:ascii="Verdana" w:hAnsi="Verdana"/>
              <w:bCs/>
              <w:sz w:val="24"/>
              <w:szCs w:val="24"/>
            </w:rPr>
            <w:t>/6</w:t>
          </w:r>
        </w:p>
      </w:tc>
    </w:tr>
  </w:tbl>
  <w:p w14:paraId="62FECE13" w14:textId="77777777" w:rsidR="00F4419B" w:rsidRDefault="00F4419B">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3A51CE5"/>
    <w:multiLevelType w:val="hybridMultilevel"/>
    <w:tmpl w:val="3D1CDC58"/>
    <w:lvl w:ilvl="0" w:tplc="CA56F3A8">
      <w:start w:val="1"/>
      <w:numFmt w:val="bullet"/>
      <w:lvlText w:val="o"/>
      <w:lvlJc w:val="left"/>
      <w:pPr>
        <w:ind w:left="720" w:hanging="360"/>
      </w:pPr>
      <w:rPr>
        <w:rFonts w:ascii="Courier New" w:hAnsi="Courier New" w:cs="Courier New"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39664D1E"/>
    <w:multiLevelType w:val="hybridMultilevel"/>
    <w:tmpl w:val="82CC46E6"/>
    <w:lvl w:ilvl="0" w:tplc="04100003">
      <w:start w:val="1"/>
      <w:numFmt w:val="bullet"/>
      <w:lvlText w:val="o"/>
      <w:lvlJc w:val="left"/>
      <w:pPr>
        <w:ind w:left="720" w:hanging="360"/>
      </w:pPr>
      <w:rPr>
        <w:rFonts w:ascii="Courier New" w:hAnsi="Courier New" w:cs="Courier New" w:hint="default"/>
        <w:b w:val="0"/>
      </w:r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19"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3"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4"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5"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6"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7"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30"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6"/>
  </w:num>
  <w:num w:numId="6">
    <w:abstractNumId w:val="15"/>
  </w:num>
  <w:num w:numId="7">
    <w:abstractNumId w:val="26"/>
  </w:num>
  <w:num w:numId="8">
    <w:abstractNumId w:val="20"/>
  </w:num>
  <w:num w:numId="9">
    <w:abstractNumId w:val="25"/>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7"/>
  </w:num>
  <w:num w:numId="16">
    <w:abstractNumId w:val="24"/>
  </w:num>
  <w:num w:numId="17">
    <w:abstractNumId w:val="17"/>
  </w:num>
  <w:num w:numId="18">
    <w:abstractNumId w:val="21"/>
  </w:num>
  <w:num w:numId="19">
    <w:abstractNumId w:val="30"/>
  </w:num>
  <w:num w:numId="20">
    <w:abstractNumId w:val="9"/>
  </w:num>
  <w:num w:numId="21">
    <w:abstractNumId w:val="6"/>
  </w:num>
  <w:num w:numId="22">
    <w:abstractNumId w:val="22"/>
  </w:num>
  <w:num w:numId="23">
    <w:abstractNumId w:val="10"/>
  </w:num>
  <w:num w:numId="24">
    <w:abstractNumId w:val="28"/>
  </w:num>
  <w:num w:numId="25">
    <w:abstractNumId w:val="5"/>
  </w:num>
  <w:num w:numId="26">
    <w:abstractNumId w:val="12"/>
  </w:num>
  <w:num w:numId="27">
    <w:abstractNumId w:val="23"/>
  </w:num>
  <w:num w:numId="28">
    <w:abstractNumId w:val="19"/>
  </w:num>
  <w:num w:numId="29">
    <w:abstractNumId w:val="11"/>
  </w:num>
  <w:num w:numId="30">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22881"/>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3A03"/>
    <w:rsid w:val="000440FC"/>
    <w:rsid w:val="00056338"/>
    <w:rsid w:val="00065814"/>
    <w:rsid w:val="000677DC"/>
    <w:rsid w:val="000814D0"/>
    <w:rsid w:val="0008295C"/>
    <w:rsid w:val="00084AAE"/>
    <w:rsid w:val="00087A3A"/>
    <w:rsid w:val="00087ED5"/>
    <w:rsid w:val="00091FF2"/>
    <w:rsid w:val="00092190"/>
    <w:rsid w:val="00092BE3"/>
    <w:rsid w:val="00092F94"/>
    <w:rsid w:val="00096384"/>
    <w:rsid w:val="000B2034"/>
    <w:rsid w:val="000B21D0"/>
    <w:rsid w:val="000B5391"/>
    <w:rsid w:val="000B5B82"/>
    <w:rsid w:val="000C547C"/>
    <w:rsid w:val="000C561D"/>
    <w:rsid w:val="000E0D1F"/>
    <w:rsid w:val="000E23DD"/>
    <w:rsid w:val="000E2937"/>
    <w:rsid w:val="000E6B74"/>
    <w:rsid w:val="000F1924"/>
    <w:rsid w:val="000F2D8B"/>
    <w:rsid w:val="000F6823"/>
    <w:rsid w:val="00136AFD"/>
    <w:rsid w:val="00137981"/>
    <w:rsid w:val="00145FD8"/>
    <w:rsid w:val="00146651"/>
    <w:rsid w:val="00151C7D"/>
    <w:rsid w:val="00155306"/>
    <w:rsid w:val="00163F15"/>
    <w:rsid w:val="001669DD"/>
    <w:rsid w:val="00172D78"/>
    <w:rsid w:val="0017350C"/>
    <w:rsid w:val="00176BCD"/>
    <w:rsid w:val="00186FC8"/>
    <w:rsid w:val="00187C00"/>
    <w:rsid w:val="001B1240"/>
    <w:rsid w:val="001B315B"/>
    <w:rsid w:val="001C1798"/>
    <w:rsid w:val="001C4F19"/>
    <w:rsid w:val="001C5AB5"/>
    <w:rsid w:val="001E1265"/>
    <w:rsid w:val="001F3354"/>
    <w:rsid w:val="001F5E16"/>
    <w:rsid w:val="00206212"/>
    <w:rsid w:val="00207B8B"/>
    <w:rsid w:val="00207E78"/>
    <w:rsid w:val="00210CA4"/>
    <w:rsid w:val="00224A9C"/>
    <w:rsid w:val="00230158"/>
    <w:rsid w:val="00244AB4"/>
    <w:rsid w:val="00253604"/>
    <w:rsid w:val="00255994"/>
    <w:rsid w:val="00256883"/>
    <w:rsid w:val="00257592"/>
    <w:rsid w:val="00283C6B"/>
    <w:rsid w:val="00284D18"/>
    <w:rsid w:val="00285798"/>
    <w:rsid w:val="002909F8"/>
    <w:rsid w:val="0029438A"/>
    <w:rsid w:val="002C543B"/>
    <w:rsid w:val="002C594E"/>
    <w:rsid w:val="002D688D"/>
    <w:rsid w:val="002E0E49"/>
    <w:rsid w:val="002E6BF0"/>
    <w:rsid w:val="002E72E7"/>
    <w:rsid w:val="00300921"/>
    <w:rsid w:val="00317764"/>
    <w:rsid w:val="0032333A"/>
    <w:rsid w:val="0033494F"/>
    <w:rsid w:val="00346252"/>
    <w:rsid w:val="00355740"/>
    <w:rsid w:val="00357954"/>
    <w:rsid w:val="00363AA5"/>
    <w:rsid w:val="003743E6"/>
    <w:rsid w:val="003924BA"/>
    <w:rsid w:val="00393A7B"/>
    <w:rsid w:val="00394C48"/>
    <w:rsid w:val="0039509E"/>
    <w:rsid w:val="003A086E"/>
    <w:rsid w:val="003A2B72"/>
    <w:rsid w:val="003B0093"/>
    <w:rsid w:val="003C6483"/>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8207C"/>
    <w:rsid w:val="00482084"/>
    <w:rsid w:val="004862FA"/>
    <w:rsid w:val="004936C6"/>
    <w:rsid w:val="004A3161"/>
    <w:rsid w:val="004A7EF7"/>
    <w:rsid w:val="004B6F61"/>
    <w:rsid w:val="004D46BF"/>
    <w:rsid w:val="004E0899"/>
    <w:rsid w:val="004E122D"/>
    <w:rsid w:val="004F248C"/>
    <w:rsid w:val="004F2CB3"/>
    <w:rsid w:val="004F61D4"/>
    <w:rsid w:val="005020D4"/>
    <w:rsid w:val="00504753"/>
    <w:rsid w:val="00506781"/>
    <w:rsid w:val="00512BAF"/>
    <w:rsid w:val="00516420"/>
    <w:rsid w:val="00527812"/>
    <w:rsid w:val="0053518D"/>
    <w:rsid w:val="00550B98"/>
    <w:rsid w:val="00551285"/>
    <w:rsid w:val="00573C7D"/>
    <w:rsid w:val="00577417"/>
    <w:rsid w:val="00582518"/>
    <w:rsid w:val="00583DB6"/>
    <w:rsid w:val="005857DF"/>
    <w:rsid w:val="00586810"/>
    <w:rsid w:val="005871AB"/>
    <w:rsid w:val="0058741E"/>
    <w:rsid w:val="00591179"/>
    <w:rsid w:val="005A6320"/>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6ABC"/>
    <w:rsid w:val="00617F68"/>
    <w:rsid w:val="006224B1"/>
    <w:rsid w:val="00623770"/>
    <w:rsid w:val="00626B3E"/>
    <w:rsid w:val="0063492F"/>
    <w:rsid w:val="006359A0"/>
    <w:rsid w:val="0064005C"/>
    <w:rsid w:val="006447F8"/>
    <w:rsid w:val="00646AC2"/>
    <w:rsid w:val="006574F5"/>
    <w:rsid w:val="006661FA"/>
    <w:rsid w:val="00677F2D"/>
    <w:rsid w:val="00681AB6"/>
    <w:rsid w:val="006850A8"/>
    <w:rsid w:val="00694538"/>
    <w:rsid w:val="0069659C"/>
    <w:rsid w:val="006A7525"/>
    <w:rsid w:val="006B1153"/>
    <w:rsid w:val="006C12D1"/>
    <w:rsid w:val="006D24CE"/>
    <w:rsid w:val="006D41CE"/>
    <w:rsid w:val="006D6A3C"/>
    <w:rsid w:val="006D7B0F"/>
    <w:rsid w:val="006E17BB"/>
    <w:rsid w:val="006E4DD6"/>
    <w:rsid w:val="0070077A"/>
    <w:rsid w:val="00704194"/>
    <w:rsid w:val="007211D0"/>
    <w:rsid w:val="0072245C"/>
    <w:rsid w:val="00723EFE"/>
    <w:rsid w:val="00723F07"/>
    <w:rsid w:val="0072679C"/>
    <w:rsid w:val="007326DF"/>
    <w:rsid w:val="00733EC4"/>
    <w:rsid w:val="00734DF0"/>
    <w:rsid w:val="00741F01"/>
    <w:rsid w:val="007506EF"/>
    <w:rsid w:val="007521C0"/>
    <w:rsid w:val="007624DE"/>
    <w:rsid w:val="0076317A"/>
    <w:rsid w:val="00771BDE"/>
    <w:rsid w:val="00773FCC"/>
    <w:rsid w:val="00775CF9"/>
    <w:rsid w:val="00775F04"/>
    <w:rsid w:val="007806C1"/>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23153"/>
    <w:rsid w:val="00823E8A"/>
    <w:rsid w:val="00824084"/>
    <w:rsid w:val="00824D19"/>
    <w:rsid w:val="0082741E"/>
    <w:rsid w:val="00832699"/>
    <w:rsid w:val="0083313B"/>
    <w:rsid w:val="00834344"/>
    <w:rsid w:val="00840713"/>
    <w:rsid w:val="00853353"/>
    <w:rsid w:val="008577AC"/>
    <w:rsid w:val="00866CC4"/>
    <w:rsid w:val="008708A6"/>
    <w:rsid w:val="00871D57"/>
    <w:rsid w:val="00874E49"/>
    <w:rsid w:val="0087549C"/>
    <w:rsid w:val="00877B0B"/>
    <w:rsid w:val="008A4E11"/>
    <w:rsid w:val="008B3742"/>
    <w:rsid w:val="008C61C5"/>
    <w:rsid w:val="008D68FC"/>
    <w:rsid w:val="008F3C8E"/>
    <w:rsid w:val="009100AD"/>
    <w:rsid w:val="0092072B"/>
    <w:rsid w:val="00923109"/>
    <w:rsid w:val="00933C9F"/>
    <w:rsid w:val="00953535"/>
    <w:rsid w:val="009717DC"/>
    <w:rsid w:val="00977461"/>
    <w:rsid w:val="00977F6A"/>
    <w:rsid w:val="009835D4"/>
    <w:rsid w:val="00983625"/>
    <w:rsid w:val="00984137"/>
    <w:rsid w:val="00991A1F"/>
    <w:rsid w:val="009A108B"/>
    <w:rsid w:val="009A2E24"/>
    <w:rsid w:val="009A54EC"/>
    <w:rsid w:val="009A5C78"/>
    <w:rsid w:val="009A6065"/>
    <w:rsid w:val="009B65F5"/>
    <w:rsid w:val="009B7823"/>
    <w:rsid w:val="009D1B62"/>
    <w:rsid w:val="009D2041"/>
    <w:rsid w:val="009E1137"/>
    <w:rsid w:val="009E26BA"/>
    <w:rsid w:val="009F6F6D"/>
    <w:rsid w:val="00A15021"/>
    <w:rsid w:val="00A17A10"/>
    <w:rsid w:val="00A27C92"/>
    <w:rsid w:val="00A362A0"/>
    <w:rsid w:val="00A37DFF"/>
    <w:rsid w:val="00A523C1"/>
    <w:rsid w:val="00A6328A"/>
    <w:rsid w:val="00A707B7"/>
    <w:rsid w:val="00A77F87"/>
    <w:rsid w:val="00A80D66"/>
    <w:rsid w:val="00A86284"/>
    <w:rsid w:val="00A86CA1"/>
    <w:rsid w:val="00A914F8"/>
    <w:rsid w:val="00A91F4F"/>
    <w:rsid w:val="00A93EAE"/>
    <w:rsid w:val="00A96B84"/>
    <w:rsid w:val="00AA5D0E"/>
    <w:rsid w:val="00AB499C"/>
    <w:rsid w:val="00AB7838"/>
    <w:rsid w:val="00AC1C70"/>
    <w:rsid w:val="00AC23D9"/>
    <w:rsid w:val="00AD0C7E"/>
    <w:rsid w:val="00AE14D6"/>
    <w:rsid w:val="00AE5F17"/>
    <w:rsid w:val="00AE6869"/>
    <w:rsid w:val="00B00799"/>
    <w:rsid w:val="00B04558"/>
    <w:rsid w:val="00B061CA"/>
    <w:rsid w:val="00B13991"/>
    <w:rsid w:val="00B15264"/>
    <w:rsid w:val="00B31DC7"/>
    <w:rsid w:val="00B34EE8"/>
    <w:rsid w:val="00B4068B"/>
    <w:rsid w:val="00B43100"/>
    <w:rsid w:val="00B54BAA"/>
    <w:rsid w:val="00B561AA"/>
    <w:rsid w:val="00B633B2"/>
    <w:rsid w:val="00B63EB7"/>
    <w:rsid w:val="00B63F49"/>
    <w:rsid w:val="00B64CAA"/>
    <w:rsid w:val="00B7130C"/>
    <w:rsid w:val="00B7140D"/>
    <w:rsid w:val="00B74878"/>
    <w:rsid w:val="00B766B8"/>
    <w:rsid w:val="00B77762"/>
    <w:rsid w:val="00B812E3"/>
    <w:rsid w:val="00B901BE"/>
    <w:rsid w:val="00B922B4"/>
    <w:rsid w:val="00B939DC"/>
    <w:rsid w:val="00B9411A"/>
    <w:rsid w:val="00B97EBE"/>
    <w:rsid w:val="00BA1A4D"/>
    <w:rsid w:val="00BC2E32"/>
    <w:rsid w:val="00BD3EBF"/>
    <w:rsid w:val="00BD53B8"/>
    <w:rsid w:val="00BE25AC"/>
    <w:rsid w:val="00BE3108"/>
    <w:rsid w:val="00BF4FA5"/>
    <w:rsid w:val="00BF628B"/>
    <w:rsid w:val="00C117A5"/>
    <w:rsid w:val="00C124DB"/>
    <w:rsid w:val="00C2305A"/>
    <w:rsid w:val="00C23BF2"/>
    <w:rsid w:val="00C24D3C"/>
    <w:rsid w:val="00C268DB"/>
    <w:rsid w:val="00C26DBB"/>
    <w:rsid w:val="00C270D3"/>
    <w:rsid w:val="00C3274A"/>
    <w:rsid w:val="00C36C3A"/>
    <w:rsid w:val="00C6446D"/>
    <w:rsid w:val="00C71D21"/>
    <w:rsid w:val="00C73E71"/>
    <w:rsid w:val="00C7474A"/>
    <w:rsid w:val="00C7733F"/>
    <w:rsid w:val="00C83149"/>
    <w:rsid w:val="00C84692"/>
    <w:rsid w:val="00C84E03"/>
    <w:rsid w:val="00C879E6"/>
    <w:rsid w:val="00CA304A"/>
    <w:rsid w:val="00CB5761"/>
    <w:rsid w:val="00CE1B51"/>
    <w:rsid w:val="00CF0FA3"/>
    <w:rsid w:val="00CF12AA"/>
    <w:rsid w:val="00CF25D6"/>
    <w:rsid w:val="00D05198"/>
    <w:rsid w:val="00D13102"/>
    <w:rsid w:val="00D155E3"/>
    <w:rsid w:val="00D26255"/>
    <w:rsid w:val="00D27E37"/>
    <w:rsid w:val="00D438A4"/>
    <w:rsid w:val="00D4399F"/>
    <w:rsid w:val="00D43B8F"/>
    <w:rsid w:val="00D45B18"/>
    <w:rsid w:val="00D56F5B"/>
    <w:rsid w:val="00D63D0D"/>
    <w:rsid w:val="00D6603D"/>
    <w:rsid w:val="00D7794D"/>
    <w:rsid w:val="00D92C52"/>
    <w:rsid w:val="00D95F21"/>
    <w:rsid w:val="00D976BF"/>
    <w:rsid w:val="00D97F74"/>
    <w:rsid w:val="00DA2838"/>
    <w:rsid w:val="00DA4D9A"/>
    <w:rsid w:val="00DB1DBC"/>
    <w:rsid w:val="00DC0A5B"/>
    <w:rsid w:val="00DC5451"/>
    <w:rsid w:val="00DC7B87"/>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9374A"/>
    <w:rsid w:val="00E96050"/>
    <w:rsid w:val="00EA4124"/>
    <w:rsid w:val="00EC1FAC"/>
    <w:rsid w:val="00EC3A3A"/>
    <w:rsid w:val="00EC60C4"/>
    <w:rsid w:val="00EE1A6E"/>
    <w:rsid w:val="00EE1EE6"/>
    <w:rsid w:val="00EE6904"/>
    <w:rsid w:val="00EF1A98"/>
    <w:rsid w:val="00EF1FD5"/>
    <w:rsid w:val="00EF47B1"/>
    <w:rsid w:val="00F05AA8"/>
    <w:rsid w:val="00F10A60"/>
    <w:rsid w:val="00F120AD"/>
    <w:rsid w:val="00F12F85"/>
    <w:rsid w:val="00F177DF"/>
    <w:rsid w:val="00F21B82"/>
    <w:rsid w:val="00F41F8E"/>
    <w:rsid w:val="00F4419B"/>
    <w:rsid w:val="00F50C07"/>
    <w:rsid w:val="00F51564"/>
    <w:rsid w:val="00F5437E"/>
    <w:rsid w:val="00F55079"/>
    <w:rsid w:val="00F6257B"/>
    <w:rsid w:val="00F6263E"/>
    <w:rsid w:val="00F635D9"/>
    <w:rsid w:val="00F64F72"/>
    <w:rsid w:val="00F66929"/>
    <w:rsid w:val="00F75330"/>
    <w:rsid w:val="00F772D4"/>
    <w:rsid w:val="00F8523A"/>
    <w:rsid w:val="00F95BB1"/>
    <w:rsid w:val="00FB4F16"/>
    <w:rsid w:val="00FC7DA3"/>
    <w:rsid w:val="00FD4809"/>
    <w:rsid w:val="00FE19E1"/>
    <w:rsid w:val="00FE26B3"/>
    <w:rsid w:val="00FF1351"/>
    <w:rsid w:val="00FF2388"/>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22881"/>
    <o:shapelayout v:ext="edit">
      <o:idmap v:ext="edit" data="1"/>
    </o:shapelayout>
  </w:shapeDefaults>
  <w:decimalSymbol w:val=","/>
  <w:listSeparator w:val=";"/>
  <w14:docId w14:val="2CEF7A1A"/>
  <w15:docId w15:val="{CE7B1FD3-6B48-487E-A536-B1D12560A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 w:id="1329865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52ECDB-3928-4FFC-9A97-13F07D23CD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7</Pages>
  <Words>1960</Words>
  <Characters>11173</Characters>
  <Application>Microsoft Office Word</Application>
  <DocSecurity>0</DocSecurity>
  <Lines>93</Lines>
  <Paragraphs>26</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13107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20</cp:revision>
  <cp:lastPrinted>2016-07-07T16:34:00Z</cp:lastPrinted>
  <dcterms:created xsi:type="dcterms:W3CDTF">2016-03-31T10:24:00Z</dcterms:created>
  <dcterms:modified xsi:type="dcterms:W3CDTF">2022-01-17T16:47:00Z</dcterms:modified>
  <cp:category>Ufficio Qualità</cp:category>
  <cp:contentStatus>Rev. 2</cp:contentStatus>
</cp:coreProperties>
</file>