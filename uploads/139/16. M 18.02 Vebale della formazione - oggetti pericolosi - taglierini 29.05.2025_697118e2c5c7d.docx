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06FECDFF" w:rsidR="0092742B" w:rsidRDefault="0056773A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56773A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56773A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56773A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0865E4">
        <w:trPr>
          <w:trHeight w:val="2509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79FE5840" w14:textId="494E284A" w:rsidR="005F0BB6" w:rsidRDefault="005F0BB6" w:rsidP="00F66DAC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Discussione e ricerca della possibile causa che ha portato al problema riscontrato dal cliente.</w:t>
            </w:r>
          </w:p>
          <w:p w14:paraId="42B18413" w14:textId="17A0D013" w:rsidR="00EE655F" w:rsidRDefault="00EE655F" w:rsidP="00F66DAC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Implementazione procedura di stoccaggio utensili nel reparto confezionamento.</w:t>
            </w:r>
          </w:p>
          <w:p w14:paraId="349CEABA" w14:textId="3FB0BAE2" w:rsidR="005F0BB6" w:rsidRDefault="00E91809" w:rsidP="00F66DAC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Norme generali di </w:t>
            </w:r>
            <w:r w:rsidR="00E66EF9">
              <w:rPr>
                <w:rFonts w:ascii="Calibri" w:hAnsi="Calibri" w:cs="Calibri"/>
                <w:sz w:val="22"/>
                <w:szCs w:val="22"/>
              </w:rPr>
              <w:t>pulizia e disinfezione dei reparti;</w:t>
            </w:r>
          </w:p>
          <w:p w14:paraId="1AEE3695" w14:textId="77777777" w:rsidR="005F0BB6" w:rsidRDefault="00E91809" w:rsidP="00F66DAC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F0BB6">
              <w:rPr>
                <w:rFonts w:ascii="Calibri" w:hAnsi="Calibri" w:cs="Calibri"/>
                <w:sz w:val="22"/>
                <w:szCs w:val="22"/>
              </w:rPr>
              <w:t>Utilizzo di penne e/o qualsivoglia oggetto possa determinare un aumento del rischio di contaminazione fisica.</w:t>
            </w:r>
          </w:p>
          <w:p w14:paraId="1C516C82" w14:textId="77777777" w:rsidR="00E4461E" w:rsidRDefault="00E4461E" w:rsidP="00F66DAC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F0BB6">
              <w:rPr>
                <w:rFonts w:ascii="Calibri" w:hAnsi="Calibri" w:cs="Calibri"/>
                <w:sz w:val="22"/>
                <w:szCs w:val="22"/>
              </w:rPr>
              <w:t>Gestione dispositivi taglienti</w:t>
            </w:r>
            <w:r w:rsidR="00E66EF9" w:rsidRPr="005F0BB6">
              <w:rPr>
                <w:rFonts w:ascii="Calibri" w:hAnsi="Calibri" w:cs="Calibri"/>
                <w:sz w:val="22"/>
                <w:szCs w:val="22"/>
              </w:rPr>
              <w:t xml:space="preserve"> metallici</w:t>
            </w:r>
          </w:p>
          <w:p w14:paraId="1E247078" w14:textId="7EAE3626" w:rsidR="005F0BB6" w:rsidRPr="005F0BB6" w:rsidRDefault="005F0BB6" w:rsidP="00F66DAC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Oggetti consentiti/vietati all’interno della riempitrice ASTEPO durante la lavorazione.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BBC38E5" w14:textId="77777777" w:rsidR="004757FC" w:rsidRDefault="00F66DAC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HACCP </w:t>
            </w:r>
          </w:p>
          <w:p w14:paraId="13C979C2" w14:textId="77777777" w:rsidR="00F66DAC" w:rsidRDefault="00E91809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GMP</w:t>
            </w:r>
          </w:p>
          <w:p w14:paraId="76FB6403" w14:textId="79332583" w:rsidR="00E66EF9" w:rsidRPr="00B10C6B" w:rsidRDefault="00E66EF9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ISO 9001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710B03E6" w:rsidR="004757FC" w:rsidRPr="00B10C6B" w:rsidRDefault="005F0BB6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29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5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</w:t>
            </w:r>
            <w:r w:rsidR="00DA7892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41DD74F3" w:rsidR="00673206" w:rsidRPr="00B10C6B" w:rsidRDefault="00ED3E86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</w:t>
            </w:r>
            <w:r w:rsidR="00DA7892">
              <w:rPr>
                <w:rFonts w:asciiTheme="minorHAnsi" w:hAnsiTheme="minorHAnsi" w:cstheme="minorHAnsi"/>
                <w:sz w:val="24"/>
                <w:szCs w:val="24"/>
              </w:rPr>
              <w:t>o Scavello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0865E4">
        <w:trPr>
          <w:trHeight w:val="76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748E214C" w:rsidR="004757FC" w:rsidRPr="00B10C6B" w:rsidRDefault="00E91809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483769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1E9C2067" w:rsidR="00483769" w:rsidRPr="00F221BD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6693D480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83769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Renato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Calderone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504C1E79" w:rsidR="00483769" w:rsidRPr="00F221BD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1339D7FC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Antonio Cannizzaro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7A192A6D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B22EC9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B99C0D" w14:textId="0E8B08EA" w:rsidR="00483769" w:rsidRPr="00182FDD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4800D" w14:textId="06E1B45B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Lorenzo La Malfa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1710E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CEAE328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082341D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F634B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11F19" w14:textId="47801ECE" w:rsidR="00483769" w:rsidRPr="00680FC0" w:rsidRDefault="00E66EF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2B675" w14:textId="0BF70569" w:rsidR="00483769" w:rsidRDefault="00E66EF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Rosario Mazzeo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7F12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EC74C35" w14:textId="77777777" w:rsidR="00483769" w:rsidRDefault="00483769" w:rsidP="00483769">
            <w:pPr>
              <w:suppressAutoHyphens w:val="0"/>
            </w:pPr>
          </w:p>
          <w:p w14:paraId="2C1DA3D7" w14:textId="77777777" w:rsidR="00E66EF9" w:rsidRDefault="00E66EF9" w:rsidP="00483769">
            <w:pPr>
              <w:suppressAutoHyphens w:val="0"/>
            </w:pPr>
          </w:p>
        </w:tc>
      </w:tr>
      <w:tr w:rsidR="00465AD7" w:rsidRPr="00B10C6B" w14:paraId="75A38741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86E2AF" w14:textId="77777777" w:rsidR="00465AD7" w:rsidRPr="00B10C6B" w:rsidRDefault="00465AD7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B33EA5" w14:textId="2538B2E8" w:rsidR="00465AD7" w:rsidRDefault="00465AD7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772F6F" w14:textId="4A4F7888" w:rsidR="00465AD7" w:rsidRDefault="00465AD7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Tonino Visalli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399F3" w14:textId="77777777" w:rsidR="00465AD7" w:rsidRPr="00667151" w:rsidRDefault="00465AD7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B15FD4E" w14:textId="77777777" w:rsidR="00465AD7" w:rsidRDefault="00465AD7" w:rsidP="00465AD7">
            <w:pPr>
              <w:suppressAutoHyphens w:val="0"/>
            </w:pPr>
          </w:p>
        </w:tc>
      </w:tr>
      <w:tr w:rsidR="00465AD7" w:rsidRPr="00B10C6B" w14:paraId="42A0249A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20252E" w14:textId="77777777" w:rsidR="00465AD7" w:rsidRPr="00B10C6B" w:rsidRDefault="00465AD7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3F28CF" w14:textId="32998EFC" w:rsidR="00465AD7" w:rsidRDefault="00465AD7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0D518A" w14:textId="4747A4AB" w:rsidR="00465AD7" w:rsidRDefault="00465AD7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Antonino Imbesi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DC16C" w14:textId="77777777" w:rsidR="00465AD7" w:rsidRPr="00667151" w:rsidRDefault="00465AD7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BF21F1A" w14:textId="77777777" w:rsidR="00465AD7" w:rsidRDefault="00465AD7" w:rsidP="00465AD7">
            <w:pPr>
              <w:suppressAutoHyphens w:val="0"/>
            </w:pPr>
          </w:p>
        </w:tc>
      </w:tr>
      <w:tr w:rsidR="005F0BB6" w:rsidRPr="00B10C6B" w14:paraId="3624CCC1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C8A8CE" w14:textId="77777777" w:rsidR="005F0BB6" w:rsidRPr="00B10C6B" w:rsidRDefault="005F0BB6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00B67C" w14:textId="28C843BE" w:rsidR="005F0BB6" w:rsidRDefault="005F0BB6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65901D" w14:textId="71EDD6B6" w:rsidR="005F0BB6" w:rsidRDefault="005F0BB6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Antonio Rocco Russo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64C93" w14:textId="77777777" w:rsidR="005F0BB6" w:rsidRPr="00667151" w:rsidRDefault="005F0BB6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3C48B67" w14:textId="77777777" w:rsidR="005F0BB6" w:rsidRDefault="005F0BB6" w:rsidP="00465AD7">
            <w:pPr>
              <w:suppressAutoHyphens w:val="0"/>
            </w:pPr>
          </w:p>
        </w:tc>
      </w:tr>
      <w:tr w:rsidR="005F0BB6" w:rsidRPr="00B10C6B" w14:paraId="41974405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9BE26B" w14:textId="77777777" w:rsidR="005F0BB6" w:rsidRPr="00B10C6B" w:rsidRDefault="005F0BB6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4A0566" w14:textId="76CF2DEC" w:rsidR="005F0BB6" w:rsidRDefault="005F0BB6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BE14CA" w14:textId="26070488" w:rsidR="005F0BB6" w:rsidRDefault="005F0BB6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Francesco Bonarrigo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0513C" w14:textId="77777777" w:rsidR="005F0BB6" w:rsidRPr="00667151" w:rsidRDefault="005F0BB6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AA9726B" w14:textId="77777777" w:rsidR="005F0BB6" w:rsidRDefault="005F0BB6" w:rsidP="00465AD7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188359DA" w:rsidR="00BC6A09" w:rsidRPr="00B10C6B" w:rsidRDefault="005F0BB6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29</w:t>
            </w:r>
            <w:r w:rsidR="00E66EF9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E66EF9">
              <w:rPr>
                <w:rFonts w:asciiTheme="minorHAnsi" w:hAnsiTheme="minorHAnsi" w:cstheme="minorHAnsi"/>
                <w:sz w:val="22"/>
                <w:szCs w:val="22"/>
              </w:rPr>
              <w:t>/202</w:t>
            </w:r>
            <w:r w:rsidR="00BD6D3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2BC951EB" w:rsidR="00BC6A09" w:rsidRPr="00B10C6B" w:rsidRDefault="005F0BB6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29</w:t>
            </w:r>
            <w:r w:rsidR="00E66EF9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E66EF9">
              <w:rPr>
                <w:rFonts w:asciiTheme="minorHAnsi" w:hAnsiTheme="minorHAnsi" w:cstheme="minorHAnsi"/>
                <w:sz w:val="22"/>
                <w:szCs w:val="22"/>
              </w:rPr>
              <w:t>/202</w:t>
            </w:r>
            <w:r w:rsidR="00BD6D3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6A3955FE" w:rsidR="00E451EB" w:rsidRPr="00B10C6B" w:rsidRDefault="005F0BB6" w:rsidP="00E66EF9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Mazzeo Rosario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4BC4B1D9" w:rsidR="007002F8" w:rsidRPr="00B10C6B" w:rsidRDefault="00E66EF9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Norme </w:t>
            </w:r>
            <w:r w:rsidR="005F0BB6">
              <w:rPr>
                <w:rFonts w:asciiTheme="minorHAnsi" w:hAnsiTheme="minorHAnsi" w:cstheme="minorHAnsi"/>
                <w:sz w:val="22"/>
                <w:szCs w:val="22"/>
              </w:rPr>
              <w:t xml:space="preserve">comportamentali utilizzo di oggetti pericolosi e dispositivi taglienti e loro corretta gestione durante il lavoro. 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56773A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56773A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56773A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E4461E">
                  <w:t>‬</w:t>
                </w:r>
                <w:r w:rsidR="00E4461E">
                  <w:t>‬</w:t>
                </w:r>
                <w:r w:rsidR="000C7DF0">
                  <w:t>‬</w:t>
                </w:r>
                <w:r w:rsidR="000C7DF0">
                  <w:t>‬</w:t>
                </w:r>
                <w:r w:rsidR="00465AD7">
                  <w:t>‬</w:t>
                </w:r>
                <w:r w:rsidR="00465AD7">
                  <w:t>‬</w:t>
                </w:r>
                <w:r w:rsidR="00BD6D3A">
                  <w:t>‬</w:t>
                </w:r>
                <w:r w:rsidR="00BD6D3A">
                  <w:t>‬</w:t>
                </w:r>
                <w:r w:rsidR="005F0BB6">
                  <w:t>‬</w:t>
                </w:r>
                <w:r w:rsidR="005F0BB6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719B2767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>Francesco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0D9174F4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D6D3A">
              <w:rPr>
                <w:rFonts w:asciiTheme="minorHAnsi" w:hAnsiTheme="minorHAnsi" w:cstheme="minorHAnsi"/>
                <w:sz w:val="22"/>
                <w:szCs w:val="22"/>
              </w:rPr>
              <w:t>Scavello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FIRMA  _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C4E45"/>
    <w:multiLevelType w:val="hybridMultilevel"/>
    <w:tmpl w:val="00BA30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8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9"/>
  </w:num>
  <w:num w:numId="8" w16cid:durableId="1399938116">
    <w:abstractNumId w:val="5"/>
  </w:num>
  <w:num w:numId="9" w16cid:durableId="2014185616">
    <w:abstractNumId w:val="7"/>
  </w:num>
  <w:num w:numId="10" w16cid:durableId="1165895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505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66C9A"/>
    <w:rsid w:val="00072949"/>
    <w:rsid w:val="000801D1"/>
    <w:rsid w:val="000865E4"/>
    <w:rsid w:val="000B2A84"/>
    <w:rsid w:val="000B7F51"/>
    <w:rsid w:val="000C7DF0"/>
    <w:rsid w:val="00101266"/>
    <w:rsid w:val="001177AC"/>
    <w:rsid w:val="001352B6"/>
    <w:rsid w:val="00144505"/>
    <w:rsid w:val="0017136D"/>
    <w:rsid w:val="001911A4"/>
    <w:rsid w:val="001C3104"/>
    <w:rsid w:val="001D0C1F"/>
    <w:rsid w:val="001E558C"/>
    <w:rsid w:val="002863B0"/>
    <w:rsid w:val="0029053E"/>
    <w:rsid w:val="002A0E23"/>
    <w:rsid w:val="002C1BF0"/>
    <w:rsid w:val="002E1EBF"/>
    <w:rsid w:val="00336898"/>
    <w:rsid w:val="00395F8E"/>
    <w:rsid w:val="003A114F"/>
    <w:rsid w:val="003B4349"/>
    <w:rsid w:val="003D5763"/>
    <w:rsid w:val="003F1BFA"/>
    <w:rsid w:val="003F3F92"/>
    <w:rsid w:val="00434D55"/>
    <w:rsid w:val="004369C6"/>
    <w:rsid w:val="004379BA"/>
    <w:rsid w:val="00446920"/>
    <w:rsid w:val="004472FB"/>
    <w:rsid w:val="00465AD7"/>
    <w:rsid w:val="0047056F"/>
    <w:rsid w:val="004757FC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6773A"/>
    <w:rsid w:val="005A2C1C"/>
    <w:rsid w:val="005C0B7E"/>
    <w:rsid w:val="005D1816"/>
    <w:rsid w:val="005F0BB6"/>
    <w:rsid w:val="005F1DEC"/>
    <w:rsid w:val="005F4A09"/>
    <w:rsid w:val="005F67B9"/>
    <w:rsid w:val="005F7993"/>
    <w:rsid w:val="006006D2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27FA0"/>
    <w:rsid w:val="008418B2"/>
    <w:rsid w:val="00874E4B"/>
    <w:rsid w:val="00875D52"/>
    <w:rsid w:val="00896875"/>
    <w:rsid w:val="00896FD9"/>
    <w:rsid w:val="008A414E"/>
    <w:rsid w:val="008A6AAD"/>
    <w:rsid w:val="008C5EB9"/>
    <w:rsid w:val="00917F91"/>
    <w:rsid w:val="00920228"/>
    <w:rsid w:val="009220B8"/>
    <w:rsid w:val="0092742B"/>
    <w:rsid w:val="00946E01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00CF5"/>
    <w:rsid w:val="00B071AB"/>
    <w:rsid w:val="00B10C6B"/>
    <w:rsid w:val="00B13E09"/>
    <w:rsid w:val="00B3555C"/>
    <w:rsid w:val="00B379B9"/>
    <w:rsid w:val="00B41E77"/>
    <w:rsid w:val="00B438CB"/>
    <w:rsid w:val="00B50DD4"/>
    <w:rsid w:val="00B65A81"/>
    <w:rsid w:val="00B8407E"/>
    <w:rsid w:val="00BC6A09"/>
    <w:rsid w:val="00BD6D3A"/>
    <w:rsid w:val="00BD799D"/>
    <w:rsid w:val="00BE6B03"/>
    <w:rsid w:val="00C22739"/>
    <w:rsid w:val="00C354F7"/>
    <w:rsid w:val="00C419AC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A7892"/>
    <w:rsid w:val="00DD00D0"/>
    <w:rsid w:val="00DF7926"/>
    <w:rsid w:val="00E40792"/>
    <w:rsid w:val="00E4283E"/>
    <w:rsid w:val="00E4461E"/>
    <w:rsid w:val="00E451EB"/>
    <w:rsid w:val="00E5663F"/>
    <w:rsid w:val="00E57C44"/>
    <w:rsid w:val="00E61035"/>
    <w:rsid w:val="00E66EF9"/>
    <w:rsid w:val="00E91809"/>
    <w:rsid w:val="00EC69EE"/>
    <w:rsid w:val="00ED3E86"/>
    <w:rsid w:val="00EE655F"/>
    <w:rsid w:val="00F0191D"/>
    <w:rsid w:val="00F221BD"/>
    <w:rsid w:val="00F42F76"/>
    <w:rsid w:val="00F5509A"/>
    <w:rsid w:val="00F66DAC"/>
    <w:rsid w:val="00F851A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1135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129</cp:revision>
  <cp:lastPrinted>2025-05-30T10:35:00Z</cp:lastPrinted>
  <dcterms:created xsi:type="dcterms:W3CDTF">2015-04-07T13:30:00Z</dcterms:created>
  <dcterms:modified xsi:type="dcterms:W3CDTF">2025-05-30T11:01:00Z</dcterms:modified>
</cp:coreProperties>
</file>