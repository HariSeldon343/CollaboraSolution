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9860E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4F61D4" w14:paraId="00F738AF" w14:textId="77777777" w:rsidTr="00394C48">
        <w:trPr>
          <w:trHeight w:val="1399"/>
        </w:trPr>
        <w:tc>
          <w:tcPr>
            <w:tcW w:w="9210" w:type="dxa"/>
            <w:shd w:val="clear" w:color="auto" w:fill="auto"/>
          </w:tcPr>
          <w:p w14:paraId="64C98D9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17C42" w:rsidRPr="00782FF2">
              <w:rPr>
                <w:rFonts w:ascii="Verdana" w:hAnsi="Verdana"/>
                <w:lang w:val="en-US"/>
              </w:rPr>
              <w:t>Green lemon juice concentrate 32°bx frozen</w:t>
            </w:r>
          </w:p>
          <w:p w14:paraId="234A1C12"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517C42" w:rsidRPr="00F73FF4">
              <w:rPr>
                <w:rFonts w:ascii="Verdana" w:hAnsi="Verdana"/>
                <w:i/>
                <w:lang w:val="en-US"/>
              </w:rPr>
              <w:t>Green lemon juice concentrate 32°bx frozen</w:t>
            </w:r>
          </w:p>
          <w:p w14:paraId="6D23B12F" w14:textId="77777777"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517C42">
              <w:rPr>
                <w:rFonts w:ascii="Verdana" w:hAnsi="Verdana"/>
                <w:lang w:val="en-US"/>
              </w:rPr>
              <w:t>CLS</w:t>
            </w:r>
          </w:p>
          <w:p w14:paraId="0D513F54" w14:textId="77777777" w:rsidR="004F61D4" w:rsidRPr="004F61D4" w:rsidRDefault="004F61D4" w:rsidP="00517C42">
            <w:pPr>
              <w:tabs>
                <w:tab w:val="left" w:pos="0"/>
              </w:tabs>
              <w:spacing w:before="100" w:beforeAutospacing="1"/>
              <w:rPr>
                <w:rFonts w:ascii="Verdana" w:hAnsi="Verdana"/>
                <w:i/>
                <w:u w:val="single"/>
                <w:lang w:val="en-US"/>
              </w:rPr>
            </w:pPr>
          </w:p>
        </w:tc>
      </w:tr>
    </w:tbl>
    <w:p w14:paraId="274649C6" w14:textId="77777777" w:rsidR="00B13991" w:rsidRDefault="00B13991" w:rsidP="00257592">
      <w:pPr>
        <w:spacing w:before="120"/>
        <w:ind w:left="720"/>
        <w:rPr>
          <w:rFonts w:ascii="Verdana" w:hAnsi="Verdana"/>
          <w:b/>
          <w:sz w:val="8"/>
          <w:szCs w:val="8"/>
          <w:lang w:val="en-US"/>
        </w:rPr>
      </w:pPr>
    </w:p>
    <w:p w14:paraId="4E88ED3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D0E67" w14:paraId="306F6752" w14:textId="77777777" w:rsidTr="00257592">
        <w:trPr>
          <w:trHeight w:val="3578"/>
        </w:trPr>
        <w:tc>
          <w:tcPr>
            <w:tcW w:w="9238" w:type="dxa"/>
            <w:shd w:val="clear" w:color="auto" w:fill="auto"/>
          </w:tcPr>
          <w:p w14:paraId="760277B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7B6B5B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517C42">
              <w:rPr>
                <w:rFonts w:ascii="Verdana" w:hAnsi="Verdana"/>
              </w:rPr>
              <w:t xml:space="preserve">Lemon </w:t>
            </w:r>
            <w:r w:rsidR="00517C42" w:rsidRPr="00394C48">
              <w:rPr>
                <w:rFonts w:ascii="Verdana" w:hAnsi="Verdana"/>
              </w:rPr>
              <w:t>(100%)</w:t>
            </w:r>
          </w:p>
          <w:p w14:paraId="1766F7FE" w14:textId="77777777" w:rsidR="0042012D" w:rsidRPr="002C594E" w:rsidRDefault="0042012D" w:rsidP="00583DB6">
            <w:pPr>
              <w:tabs>
                <w:tab w:val="left" w:pos="284"/>
                <w:tab w:val="left" w:pos="3402"/>
              </w:tabs>
              <w:spacing w:before="120" w:after="120"/>
              <w:rPr>
                <w:rFonts w:ascii="Verdana" w:hAnsi="Verdana"/>
                <w:i/>
                <w:lang w:val="en-US"/>
              </w:rPr>
            </w:pPr>
          </w:p>
          <w:p w14:paraId="64448710"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3FE6F11" w14:textId="77777777" w:rsidR="00583DB6" w:rsidRPr="002C594E" w:rsidRDefault="00583DB6" w:rsidP="00583DB6">
            <w:pPr>
              <w:tabs>
                <w:tab w:val="left" w:pos="284"/>
                <w:tab w:val="left" w:pos="3402"/>
              </w:tabs>
              <w:spacing w:before="120" w:after="120"/>
              <w:rPr>
                <w:rFonts w:ascii="Verdana" w:hAnsi="Verdana"/>
                <w:i/>
                <w:lang w:val="en-US"/>
              </w:rPr>
            </w:pPr>
          </w:p>
          <w:p w14:paraId="42F7BB7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517C42" w:rsidRPr="001F640A">
              <w:rPr>
                <w:rFonts w:ascii="Verdana" w:hAnsi="Verdana"/>
                <w:lang w:val="en-US"/>
              </w:rPr>
              <w:t>Lemon</w:t>
            </w:r>
          </w:p>
          <w:p w14:paraId="34E07BD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7111D">
              <w:rPr>
                <w:rFonts w:ascii="Verdana" w:hAnsi="Verdana"/>
                <w:lang w:val="en-US"/>
              </w:rPr>
              <w:t>Citrus le</w:t>
            </w:r>
            <w:r w:rsidR="00517C42" w:rsidRPr="001F640A">
              <w:rPr>
                <w:rFonts w:ascii="Verdana" w:hAnsi="Verdana"/>
                <w:lang w:val="en-US"/>
              </w:rPr>
              <w:t>mon (L.) Burm. Lf.</w:t>
            </w:r>
          </w:p>
          <w:p w14:paraId="22FC6B6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8B14F5F" w14:textId="77777777" w:rsidR="00823153" w:rsidRPr="009C0C5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9C0C52">
              <w:rPr>
                <w:rFonts w:ascii="Verdana" w:hAnsi="Verdana"/>
                <w:b/>
              </w:rPr>
              <w:t>Variety</w:t>
            </w:r>
            <w:r w:rsidR="00F8523A" w:rsidRPr="009C0C52">
              <w:rPr>
                <w:rFonts w:ascii="Verdana" w:hAnsi="Verdana"/>
                <w:b/>
              </w:rPr>
              <w:t>:</w:t>
            </w:r>
            <w:r w:rsidR="00F8523A" w:rsidRPr="009C0C52">
              <w:rPr>
                <w:rFonts w:ascii="Verdana" w:hAnsi="Verdana"/>
              </w:rPr>
              <w:t xml:space="preserve"> </w:t>
            </w:r>
            <w:r w:rsidR="00F8523A" w:rsidRPr="009C0C52">
              <w:rPr>
                <w:rFonts w:ascii="Verdana" w:hAnsi="Verdana"/>
              </w:rPr>
              <w:tab/>
            </w:r>
            <w:r w:rsidR="00517C42">
              <w:rPr>
                <w:rFonts w:ascii="Verdana" w:hAnsi="Verdana"/>
              </w:rPr>
              <w:t xml:space="preserve">Femminello Comune: Primofiore – Verdello - </w:t>
            </w:r>
            <w:r w:rsidR="00517C42">
              <w:rPr>
                <w:rFonts w:ascii="Verdana" w:hAnsi="Verdana"/>
              </w:rPr>
              <w:br/>
            </w:r>
            <w:r w:rsidR="00517C42">
              <w:rPr>
                <w:rFonts w:ascii="Verdana" w:hAnsi="Verdana"/>
              </w:rPr>
              <w:tab/>
            </w:r>
            <w:r w:rsidR="00517C42">
              <w:rPr>
                <w:rFonts w:ascii="Verdana" w:hAnsi="Verdana"/>
              </w:rPr>
              <w:tab/>
              <w:t>Bianchetto</w:t>
            </w:r>
          </w:p>
          <w:p w14:paraId="553EBA24" w14:textId="77777777" w:rsidR="00207E78" w:rsidRPr="002C594E" w:rsidRDefault="00677F2D" w:rsidP="00583DB6">
            <w:pPr>
              <w:tabs>
                <w:tab w:val="left" w:pos="284"/>
                <w:tab w:val="left" w:pos="3402"/>
              </w:tabs>
              <w:spacing w:before="120" w:after="120"/>
              <w:rPr>
                <w:rFonts w:ascii="Verdana" w:hAnsi="Verdana"/>
                <w:lang w:val="en-US"/>
              </w:rPr>
            </w:pPr>
            <w:r w:rsidRPr="009C0C52">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9C0C52" w:rsidRPr="00703BAA">
              <w:rPr>
                <w:rFonts w:ascii="Verdana" w:hAnsi="Verdana"/>
                <w:lang w:val="en-US"/>
              </w:rPr>
              <w:t>Tipically from November to July</w:t>
            </w:r>
          </w:p>
          <w:p w14:paraId="6277CD9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29181EB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D5FE133"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024F1F46"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CDB72AF" w14:textId="77777777" w:rsidR="00583DB6" w:rsidRDefault="00583DB6" w:rsidP="00257592">
      <w:pPr>
        <w:spacing w:before="120"/>
        <w:rPr>
          <w:rFonts w:ascii="Verdana" w:hAnsi="Verdana"/>
          <w:b/>
          <w:sz w:val="8"/>
          <w:szCs w:val="8"/>
          <w:lang w:val="en-US"/>
        </w:rPr>
      </w:pPr>
    </w:p>
    <w:p w14:paraId="49CB6F6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C7D955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D0E67" w14:paraId="44BCF8AD" w14:textId="77777777" w:rsidTr="00583DB6">
        <w:trPr>
          <w:trHeight w:val="4575"/>
        </w:trPr>
        <w:tc>
          <w:tcPr>
            <w:tcW w:w="9210" w:type="dxa"/>
            <w:tcBorders>
              <w:bottom w:val="nil"/>
            </w:tcBorders>
          </w:tcPr>
          <w:p w14:paraId="18D7ED8D"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EC0E8C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51D9BF0E" w14:textId="77777777" w:rsidTr="000E23DD">
              <w:trPr>
                <w:trHeight w:hRule="exact" w:val="501"/>
              </w:trPr>
              <w:tc>
                <w:tcPr>
                  <w:tcW w:w="1297" w:type="dxa"/>
                  <w:vAlign w:val="center"/>
                </w:tcPr>
                <w:p w14:paraId="39AE063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43208A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E820AB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0DE1DC7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2CD437F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6474046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17C42" w:rsidRPr="002C50B9" w14:paraId="6CF2B1DD" w14:textId="77777777" w:rsidTr="000E23DD">
              <w:trPr>
                <w:trHeight w:hRule="exact" w:val="501"/>
              </w:trPr>
              <w:tc>
                <w:tcPr>
                  <w:tcW w:w="1297" w:type="dxa"/>
                  <w:vAlign w:val="center"/>
                </w:tcPr>
                <w:p w14:paraId="29835B8C"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Brix</w:t>
                  </w:r>
                </w:p>
              </w:tc>
              <w:tc>
                <w:tcPr>
                  <w:tcW w:w="825" w:type="dxa"/>
                  <w:vAlign w:val="center"/>
                </w:tcPr>
                <w:p w14:paraId="2F5BCD12"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32</w:t>
                  </w:r>
                </w:p>
              </w:tc>
              <w:tc>
                <w:tcPr>
                  <w:tcW w:w="737" w:type="dxa"/>
                  <w:vAlign w:val="center"/>
                </w:tcPr>
                <w:p w14:paraId="6FD702C1"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31</w:t>
                  </w:r>
                </w:p>
              </w:tc>
              <w:tc>
                <w:tcPr>
                  <w:tcW w:w="811" w:type="dxa"/>
                  <w:vAlign w:val="center"/>
                </w:tcPr>
                <w:p w14:paraId="26919070"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33</w:t>
                  </w:r>
                </w:p>
              </w:tc>
              <w:tc>
                <w:tcPr>
                  <w:tcW w:w="822" w:type="dxa"/>
                  <w:vAlign w:val="center"/>
                </w:tcPr>
                <w:p w14:paraId="395EE8F0"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w:t>
                  </w:r>
                </w:p>
              </w:tc>
              <w:tc>
                <w:tcPr>
                  <w:tcW w:w="1664" w:type="dxa"/>
                  <w:vAlign w:val="center"/>
                </w:tcPr>
                <w:p w14:paraId="091B0746"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IFU 8,1991</w:t>
                  </w:r>
                </w:p>
              </w:tc>
            </w:tr>
            <w:tr w:rsidR="00517C42" w:rsidRPr="002C50B9" w14:paraId="03A1ABBF" w14:textId="77777777" w:rsidTr="000E23DD">
              <w:trPr>
                <w:trHeight w:hRule="exact" w:val="501"/>
              </w:trPr>
              <w:tc>
                <w:tcPr>
                  <w:tcW w:w="1297" w:type="dxa"/>
                  <w:vAlign w:val="center"/>
                </w:tcPr>
                <w:p w14:paraId="359E5649"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Acidity</w:t>
                  </w:r>
                </w:p>
              </w:tc>
              <w:tc>
                <w:tcPr>
                  <w:tcW w:w="825" w:type="dxa"/>
                  <w:vAlign w:val="center"/>
                </w:tcPr>
                <w:p w14:paraId="1660F0AF" w14:textId="77777777" w:rsidR="00517C42" w:rsidRPr="002C50B9" w:rsidRDefault="00517C42" w:rsidP="009E79AB">
                  <w:pPr>
                    <w:jc w:val="center"/>
                    <w:rPr>
                      <w:rFonts w:ascii="Verdana" w:hAnsi="Verdana"/>
                      <w:sz w:val="16"/>
                      <w:szCs w:val="16"/>
                      <w:lang w:val="en-US"/>
                    </w:rPr>
                  </w:pPr>
                </w:p>
              </w:tc>
              <w:tc>
                <w:tcPr>
                  <w:tcW w:w="737" w:type="dxa"/>
                  <w:vAlign w:val="center"/>
                </w:tcPr>
                <w:p w14:paraId="1FFE2BF7"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19</w:t>
                  </w:r>
                </w:p>
              </w:tc>
              <w:tc>
                <w:tcPr>
                  <w:tcW w:w="811" w:type="dxa"/>
                  <w:vAlign w:val="center"/>
                </w:tcPr>
                <w:p w14:paraId="74E953A8"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22</w:t>
                  </w:r>
                </w:p>
              </w:tc>
              <w:tc>
                <w:tcPr>
                  <w:tcW w:w="822" w:type="dxa"/>
                  <w:vAlign w:val="center"/>
                </w:tcPr>
                <w:p w14:paraId="363B4553"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 p/p</w:t>
                  </w:r>
                </w:p>
              </w:tc>
              <w:tc>
                <w:tcPr>
                  <w:tcW w:w="1664" w:type="dxa"/>
                  <w:vAlign w:val="center"/>
                </w:tcPr>
                <w:p w14:paraId="1ADF4D35"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IFU 3,1996</w:t>
                  </w:r>
                </w:p>
              </w:tc>
            </w:tr>
            <w:tr w:rsidR="00517C42" w:rsidRPr="002C50B9" w14:paraId="2AD2235E" w14:textId="77777777" w:rsidTr="000E23DD">
              <w:trPr>
                <w:trHeight w:hRule="exact" w:val="501"/>
              </w:trPr>
              <w:tc>
                <w:tcPr>
                  <w:tcW w:w="1297" w:type="dxa"/>
                  <w:vAlign w:val="center"/>
                </w:tcPr>
                <w:p w14:paraId="6C46686B"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Ascorbic Acid</w:t>
                  </w:r>
                </w:p>
              </w:tc>
              <w:tc>
                <w:tcPr>
                  <w:tcW w:w="825" w:type="dxa"/>
                  <w:vAlign w:val="center"/>
                </w:tcPr>
                <w:p w14:paraId="6420CD40"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&gt;400</w:t>
                  </w:r>
                </w:p>
              </w:tc>
              <w:tc>
                <w:tcPr>
                  <w:tcW w:w="737" w:type="dxa"/>
                  <w:vAlign w:val="center"/>
                </w:tcPr>
                <w:p w14:paraId="596EFE2B" w14:textId="77777777" w:rsidR="00517C42" w:rsidRPr="002C50B9" w:rsidRDefault="00517C42" w:rsidP="009E79AB">
                  <w:pPr>
                    <w:tabs>
                      <w:tab w:val="decimal" w:pos="12"/>
                    </w:tabs>
                    <w:jc w:val="center"/>
                    <w:rPr>
                      <w:rFonts w:ascii="Verdana" w:hAnsi="Verdana"/>
                      <w:sz w:val="16"/>
                      <w:szCs w:val="16"/>
                      <w:lang w:val="en-US"/>
                    </w:rPr>
                  </w:pPr>
                  <w:r w:rsidRPr="002C50B9">
                    <w:rPr>
                      <w:rFonts w:ascii="Verdana" w:hAnsi="Verdana"/>
                      <w:sz w:val="16"/>
                      <w:szCs w:val="16"/>
                      <w:lang w:val="en-US"/>
                    </w:rPr>
                    <w:t>300</w:t>
                  </w:r>
                </w:p>
              </w:tc>
              <w:tc>
                <w:tcPr>
                  <w:tcW w:w="811" w:type="dxa"/>
                  <w:vAlign w:val="center"/>
                </w:tcPr>
                <w:p w14:paraId="1219A35F" w14:textId="77777777" w:rsidR="00517C42" w:rsidRPr="002C50B9" w:rsidRDefault="00517C42" w:rsidP="009E79AB">
                  <w:pPr>
                    <w:tabs>
                      <w:tab w:val="decimal" w:pos="12"/>
                      <w:tab w:val="decimal" w:pos="417"/>
                    </w:tabs>
                    <w:jc w:val="center"/>
                    <w:rPr>
                      <w:rFonts w:ascii="Verdana" w:hAnsi="Verdana"/>
                      <w:sz w:val="16"/>
                      <w:szCs w:val="16"/>
                      <w:lang w:val="en-US"/>
                    </w:rPr>
                  </w:pPr>
                  <w:r w:rsidRPr="002C50B9">
                    <w:rPr>
                      <w:rFonts w:ascii="Verdana" w:hAnsi="Verdana"/>
                      <w:sz w:val="16"/>
                      <w:szCs w:val="16"/>
                      <w:lang w:val="en-US"/>
                    </w:rPr>
                    <w:t>800</w:t>
                  </w:r>
                </w:p>
              </w:tc>
              <w:tc>
                <w:tcPr>
                  <w:tcW w:w="822" w:type="dxa"/>
                  <w:vAlign w:val="center"/>
                </w:tcPr>
                <w:p w14:paraId="7C9D2EA0"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mg/l</w:t>
                  </w:r>
                </w:p>
              </w:tc>
              <w:tc>
                <w:tcPr>
                  <w:tcW w:w="1664" w:type="dxa"/>
                  <w:vAlign w:val="center"/>
                </w:tcPr>
                <w:p w14:paraId="3512BC64"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Internal method</w:t>
                  </w:r>
                </w:p>
              </w:tc>
            </w:tr>
            <w:tr w:rsidR="00517C42" w:rsidRPr="00D34AA2" w14:paraId="5F38CE84" w14:textId="77777777" w:rsidTr="002C50B9">
              <w:trPr>
                <w:trHeight w:hRule="exact" w:val="721"/>
              </w:trPr>
              <w:tc>
                <w:tcPr>
                  <w:tcW w:w="1297" w:type="dxa"/>
                  <w:vAlign w:val="center"/>
                </w:tcPr>
                <w:p w14:paraId="5AA39B39" w14:textId="77777777" w:rsidR="00517C42" w:rsidRPr="002C50B9" w:rsidRDefault="00517C42" w:rsidP="009E79AB">
                  <w:pPr>
                    <w:jc w:val="center"/>
                    <w:rPr>
                      <w:rFonts w:ascii="Verdana" w:hAnsi="Verdana"/>
                      <w:i/>
                      <w:sz w:val="16"/>
                      <w:szCs w:val="16"/>
                      <w:lang w:val="en-US"/>
                    </w:rPr>
                  </w:pPr>
                  <w:r w:rsidRPr="002C50B9">
                    <w:rPr>
                      <w:rFonts w:ascii="Verdana" w:hAnsi="Verdana"/>
                      <w:i/>
                      <w:sz w:val="16"/>
                      <w:szCs w:val="16"/>
                      <w:lang w:val="en-US"/>
                    </w:rPr>
                    <w:t>Pulp at 1500 rpm for 10 min.</w:t>
                  </w:r>
                </w:p>
              </w:tc>
              <w:tc>
                <w:tcPr>
                  <w:tcW w:w="825" w:type="dxa"/>
                  <w:vAlign w:val="center"/>
                </w:tcPr>
                <w:p w14:paraId="5186BDE3" w14:textId="77777777" w:rsidR="00517C42" w:rsidRPr="002C50B9" w:rsidRDefault="00517C42" w:rsidP="009E79AB">
                  <w:pPr>
                    <w:jc w:val="center"/>
                    <w:rPr>
                      <w:rFonts w:ascii="Verdana" w:hAnsi="Verdana"/>
                      <w:sz w:val="16"/>
                      <w:szCs w:val="16"/>
                      <w:lang w:val="en-US"/>
                    </w:rPr>
                  </w:pPr>
                </w:p>
              </w:tc>
              <w:tc>
                <w:tcPr>
                  <w:tcW w:w="737" w:type="dxa"/>
                  <w:vAlign w:val="center"/>
                </w:tcPr>
                <w:p w14:paraId="392F81AF" w14:textId="77777777" w:rsidR="00517C42" w:rsidRPr="002C50B9" w:rsidRDefault="00517C42" w:rsidP="009E79AB">
                  <w:pPr>
                    <w:tabs>
                      <w:tab w:val="decimal" w:pos="12"/>
                    </w:tabs>
                    <w:jc w:val="center"/>
                    <w:rPr>
                      <w:rFonts w:ascii="Verdana" w:hAnsi="Verdana"/>
                      <w:sz w:val="16"/>
                      <w:szCs w:val="16"/>
                      <w:lang w:val="en-US"/>
                    </w:rPr>
                  </w:pPr>
                  <w:r w:rsidRPr="002C50B9">
                    <w:rPr>
                      <w:rFonts w:ascii="Verdana" w:hAnsi="Verdana"/>
                      <w:sz w:val="16"/>
                      <w:szCs w:val="16"/>
                      <w:lang w:val="en-US"/>
                    </w:rPr>
                    <w:t>6</w:t>
                  </w:r>
                </w:p>
              </w:tc>
              <w:tc>
                <w:tcPr>
                  <w:tcW w:w="811" w:type="dxa"/>
                  <w:vAlign w:val="center"/>
                </w:tcPr>
                <w:p w14:paraId="6E8EF6B4" w14:textId="77777777" w:rsidR="00517C42" w:rsidRPr="002C50B9" w:rsidRDefault="00517C42" w:rsidP="009E79AB">
                  <w:pPr>
                    <w:tabs>
                      <w:tab w:val="decimal" w:pos="12"/>
                      <w:tab w:val="decimal" w:pos="417"/>
                    </w:tabs>
                    <w:jc w:val="center"/>
                    <w:rPr>
                      <w:rFonts w:ascii="Verdana" w:hAnsi="Verdana"/>
                      <w:sz w:val="16"/>
                      <w:szCs w:val="16"/>
                      <w:lang w:val="en-US"/>
                    </w:rPr>
                  </w:pPr>
                  <w:r w:rsidRPr="002C50B9">
                    <w:rPr>
                      <w:rFonts w:ascii="Verdana" w:hAnsi="Verdana"/>
                      <w:sz w:val="16"/>
                      <w:szCs w:val="16"/>
                      <w:lang w:val="en-US"/>
                    </w:rPr>
                    <w:t>10</w:t>
                  </w:r>
                </w:p>
              </w:tc>
              <w:tc>
                <w:tcPr>
                  <w:tcW w:w="822" w:type="dxa"/>
                  <w:vAlign w:val="center"/>
                </w:tcPr>
                <w:p w14:paraId="7D9B5950"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4BBE5111"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IFU 60,1991</w:t>
                  </w:r>
                </w:p>
              </w:tc>
            </w:tr>
            <w:tr w:rsidR="00D34AA2" w:rsidRPr="00BD0E67" w14:paraId="2F547B1C" w14:textId="77777777" w:rsidTr="002C50B9">
              <w:trPr>
                <w:trHeight w:hRule="exact" w:val="721"/>
              </w:trPr>
              <w:tc>
                <w:tcPr>
                  <w:tcW w:w="1297" w:type="dxa"/>
                  <w:vAlign w:val="center"/>
                </w:tcPr>
                <w:p w14:paraId="215799E3" w14:textId="77777777" w:rsidR="00D34AA2" w:rsidRPr="002C50B9" w:rsidRDefault="00D34AA2" w:rsidP="00D34AA2">
                  <w:pPr>
                    <w:jc w:val="center"/>
                    <w:rPr>
                      <w:rFonts w:ascii="Verdana" w:hAnsi="Verdana"/>
                      <w:i/>
                      <w:sz w:val="16"/>
                      <w:szCs w:val="16"/>
                      <w:lang w:val="en-US"/>
                    </w:rPr>
                  </w:pPr>
                  <w:r w:rsidRPr="002C50B9">
                    <w:rPr>
                      <w:rFonts w:ascii="Verdana" w:hAnsi="Verdana"/>
                      <w:i/>
                      <w:sz w:val="16"/>
                      <w:szCs w:val="16"/>
                      <w:lang w:val="en-US"/>
                    </w:rPr>
                    <w:t xml:space="preserve">Pulp at </w:t>
                  </w:r>
                  <w:r>
                    <w:rPr>
                      <w:rFonts w:ascii="Verdana" w:hAnsi="Verdana"/>
                      <w:i/>
                      <w:sz w:val="16"/>
                      <w:szCs w:val="16"/>
                      <w:lang w:val="en-US"/>
                    </w:rPr>
                    <w:t>30</w:t>
                  </w:r>
                  <w:r w:rsidRPr="002C50B9">
                    <w:rPr>
                      <w:rFonts w:ascii="Verdana" w:hAnsi="Verdana"/>
                      <w:i/>
                      <w:sz w:val="16"/>
                      <w:szCs w:val="16"/>
                      <w:lang w:val="en-US"/>
                    </w:rPr>
                    <w:t>00 rpm for 10 min.</w:t>
                  </w:r>
                </w:p>
              </w:tc>
              <w:tc>
                <w:tcPr>
                  <w:tcW w:w="825" w:type="dxa"/>
                  <w:vAlign w:val="center"/>
                </w:tcPr>
                <w:p w14:paraId="38B75D93" w14:textId="77777777" w:rsidR="00D34AA2" w:rsidRPr="002C50B9" w:rsidRDefault="00D34AA2" w:rsidP="00D34AA2">
                  <w:pPr>
                    <w:jc w:val="center"/>
                    <w:rPr>
                      <w:rFonts w:ascii="Verdana" w:hAnsi="Verdana"/>
                      <w:sz w:val="16"/>
                      <w:szCs w:val="16"/>
                      <w:lang w:val="en-US"/>
                    </w:rPr>
                  </w:pPr>
                </w:p>
              </w:tc>
              <w:tc>
                <w:tcPr>
                  <w:tcW w:w="737" w:type="dxa"/>
                  <w:vAlign w:val="center"/>
                </w:tcPr>
                <w:p w14:paraId="6D8DAE83" w14:textId="77777777" w:rsidR="00D34AA2" w:rsidRPr="002C50B9" w:rsidRDefault="00D34AA2" w:rsidP="00D34AA2">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6F6CB6D2" w14:textId="77777777" w:rsidR="00D34AA2" w:rsidRPr="002C50B9" w:rsidRDefault="00D34AA2" w:rsidP="00D34AA2">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38AE9166" w14:textId="77777777" w:rsidR="00D34AA2" w:rsidRPr="002C50B9" w:rsidRDefault="00D34AA2" w:rsidP="00D34AA2">
                  <w:pPr>
                    <w:snapToGrid w:val="0"/>
                    <w:jc w:val="center"/>
                    <w:rPr>
                      <w:rFonts w:ascii="Verdana" w:hAnsi="Verdana"/>
                      <w:sz w:val="16"/>
                      <w:szCs w:val="16"/>
                      <w:lang w:val="en-US"/>
                    </w:rPr>
                  </w:pPr>
                  <w:r w:rsidRPr="002C50B9">
                    <w:rPr>
                      <w:rFonts w:ascii="Verdana" w:hAnsi="Verdana"/>
                      <w:sz w:val="16"/>
                      <w:szCs w:val="16"/>
                      <w:lang w:val="en-US"/>
                    </w:rPr>
                    <w:t>% v/v</w:t>
                  </w:r>
                </w:p>
              </w:tc>
              <w:tc>
                <w:tcPr>
                  <w:tcW w:w="1664" w:type="dxa"/>
                  <w:vAlign w:val="center"/>
                </w:tcPr>
                <w:p w14:paraId="1C0CBA51" w14:textId="77777777" w:rsidR="00D34AA2" w:rsidRPr="002C50B9" w:rsidRDefault="00D34AA2" w:rsidP="00D34AA2">
                  <w:pPr>
                    <w:jc w:val="center"/>
                    <w:rPr>
                      <w:rFonts w:ascii="Verdana" w:hAnsi="Verdana"/>
                      <w:sz w:val="16"/>
                      <w:szCs w:val="16"/>
                      <w:lang w:val="en-US"/>
                    </w:rPr>
                  </w:pPr>
                  <w:r w:rsidRPr="002C50B9">
                    <w:rPr>
                      <w:rFonts w:ascii="Verdana" w:hAnsi="Verdana"/>
                      <w:sz w:val="16"/>
                      <w:szCs w:val="16"/>
                      <w:lang w:val="en-US"/>
                    </w:rPr>
                    <w:t>IFU 60,1991</w:t>
                  </w:r>
                </w:p>
              </w:tc>
            </w:tr>
          </w:tbl>
          <w:p w14:paraId="5703B82A"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77F94A44" w14:textId="77777777" w:rsidTr="00583DB6">
        <w:trPr>
          <w:trHeight w:val="8345"/>
        </w:trPr>
        <w:tc>
          <w:tcPr>
            <w:tcW w:w="9210" w:type="dxa"/>
            <w:tcBorders>
              <w:top w:val="nil"/>
            </w:tcBorders>
          </w:tcPr>
          <w:p w14:paraId="209CE163"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5C0D2E5" w14:textId="77777777" w:rsidTr="00953535">
              <w:trPr>
                <w:trHeight w:hRule="exact" w:val="501"/>
                <w:tblHeader/>
              </w:trPr>
              <w:tc>
                <w:tcPr>
                  <w:tcW w:w="1303" w:type="dxa"/>
                  <w:vAlign w:val="center"/>
                </w:tcPr>
                <w:p w14:paraId="3D7F52F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89E39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025C5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A9D35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7C20C69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06ECD2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65748" w:rsidRPr="00BD0E67" w14:paraId="720BF4FF" w14:textId="77777777" w:rsidTr="00452723">
              <w:trPr>
                <w:trHeight w:hRule="exact" w:val="680"/>
                <w:tblHeader/>
              </w:trPr>
              <w:tc>
                <w:tcPr>
                  <w:tcW w:w="1303" w:type="dxa"/>
                  <w:vAlign w:val="center"/>
                </w:tcPr>
                <w:p w14:paraId="5167557C"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CMT</w:t>
                  </w:r>
                </w:p>
              </w:tc>
              <w:tc>
                <w:tcPr>
                  <w:tcW w:w="884" w:type="dxa"/>
                  <w:vAlign w:val="center"/>
                </w:tcPr>
                <w:p w14:paraId="04475C07"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40A23430"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29B8DF65"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100</w:t>
                  </w:r>
                </w:p>
              </w:tc>
              <w:tc>
                <w:tcPr>
                  <w:tcW w:w="851" w:type="dxa"/>
                  <w:vAlign w:val="center"/>
                </w:tcPr>
                <w:p w14:paraId="345EE3E2"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925CD"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65748" w:rsidRPr="00BD0E67" w14:paraId="68175DFE" w14:textId="77777777" w:rsidTr="00452723">
              <w:trPr>
                <w:trHeight w:hRule="exact" w:val="680"/>
                <w:tblHeader/>
              </w:trPr>
              <w:tc>
                <w:tcPr>
                  <w:tcW w:w="1303" w:type="dxa"/>
                  <w:vAlign w:val="center"/>
                </w:tcPr>
                <w:p w14:paraId="4FC2DE6F"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Yeasts</w:t>
                  </w:r>
                </w:p>
              </w:tc>
              <w:tc>
                <w:tcPr>
                  <w:tcW w:w="884" w:type="dxa"/>
                  <w:vAlign w:val="center"/>
                </w:tcPr>
                <w:p w14:paraId="01DC35A6"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7802D54D"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1FBDED6D"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10</w:t>
                  </w:r>
                </w:p>
              </w:tc>
              <w:tc>
                <w:tcPr>
                  <w:tcW w:w="851" w:type="dxa"/>
                  <w:vAlign w:val="center"/>
                </w:tcPr>
                <w:p w14:paraId="544A4224"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FD84D39"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65748" w:rsidRPr="001459F9" w14:paraId="14AFBBD6" w14:textId="77777777" w:rsidTr="00452723">
              <w:trPr>
                <w:trHeight w:hRule="exact" w:val="680"/>
                <w:tblHeader/>
              </w:trPr>
              <w:tc>
                <w:tcPr>
                  <w:tcW w:w="1303" w:type="dxa"/>
                  <w:vAlign w:val="center"/>
                </w:tcPr>
                <w:p w14:paraId="637DD4C1"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Moulds</w:t>
                  </w:r>
                </w:p>
              </w:tc>
              <w:tc>
                <w:tcPr>
                  <w:tcW w:w="884" w:type="dxa"/>
                  <w:vAlign w:val="center"/>
                </w:tcPr>
                <w:p w14:paraId="6D57D723"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709" w:type="dxa"/>
                  <w:vAlign w:val="center"/>
                </w:tcPr>
                <w:p w14:paraId="5DE5508D"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41500E5C"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10</w:t>
                  </w:r>
                </w:p>
              </w:tc>
              <w:tc>
                <w:tcPr>
                  <w:tcW w:w="851" w:type="dxa"/>
                  <w:vAlign w:val="center"/>
                </w:tcPr>
                <w:p w14:paraId="3743B0CB"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AE23FA0"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65748" w:rsidRPr="001459F9" w14:paraId="5F4B50AC" w14:textId="77777777" w:rsidTr="00452723">
              <w:trPr>
                <w:trHeight w:hRule="exact" w:val="680"/>
                <w:tblHeader/>
              </w:trPr>
              <w:tc>
                <w:tcPr>
                  <w:tcW w:w="1303" w:type="dxa"/>
                  <w:vAlign w:val="center"/>
                </w:tcPr>
                <w:p w14:paraId="34C5CAFF"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Total Coliforms</w:t>
                  </w:r>
                </w:p>
              </w:tc>
              <w:tc>
                <w:tcPr>
                  <w:tcW w:w="884" w:type="dxa"/>
                  <w:vAlign w:val="center"/>
                </w:tcPr>
                <w:p w14:paraId="230972B4"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Absent</w:t>
                  </w:r>
                </w:p>
              </w:tc>
              <w:tc>
                <w:tcPr>
                  <w:tcW w:w="709" w:type="dxa"/>
                  <w:vAlign w:val="center"/>
                </w:tcPr>
                <w:p w14:paraId="3C82239B"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679CBE55"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033EB898"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83C6069"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65748" w:rsidRPr="001459F9" w14:paraId="63EDAACA" w14:textId="77777777" w:rsidTr="00452723">
              <w:trPr>
                <w:trHeight w:hRule="exact" w:val="680"/>
                <w:tblHeader/>
              </w:trPr>
              <w:tc>
                <w:tcPr>
                  <w:tcW w:w="1303" w:type="dxa"/>
                  <w:vAlign w:val="center"/>
                </w:tcPr>
                <w:p w14:paraId="6762ADA0"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E. Coli</w:t>
                  </w:r>
                </w:p>
              </w:tc>
              <w:tc>
                <w:tcPr>
                  <w:tcW w:w="884" w:type="dxa"/>
                  <w:vAlign w:val="center"/>
                </w:tcPr>
                <w:p w14:paraId="4FABB67B"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 xml:space="preserve">Absent </w:t>
                  </w:r>
                </w:p>
              </w:tc>
              <w:tc>
                <w:tcPr>
                  <w:tcW w:w="709" w:type="dxa"/>
                  <w:vAlign w:val="center"/>
                </w:tcPr>
                <w:p w14:paraId="098460FB"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36893DEC"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4A195E2D"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A3EBD36"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65748" w:rsidRPr="00BD0E67" w14:paraId="41F1353D" w14:textId="77777777" w:rsidTr="00452723">
              <w:trPr>
                <w:trHeight w:hRule="exact" w:val="680"/>
                <w:tblHeader/>
              </w:trPr>
              <w:tc>
                <w:tcPr>
                  <w:tcW w:w="1303" w:type="dxa"/>
                  <w:vAlign w:val="center"/>
                </w:tcPr>
                <w:p w14:paraId="2FBDEFFC" w14:textId="77777777" w:rsidR="00C65748" w:rsidRPr="002C50B9" w:rsidRDefault="00C65748" w:rsidP="00C65748">
                  <w:pPr>
                    <w:snapToGrid w:val="0"/>
                    <w:jc w:val="center"/>
                    <w:rPr>
                      <w:rFonts w:ascii="Verdana" w:hAnsi="Verdana"/>
                      <w:i/>
                      <w:sz w:val="16"/>
                      <w:szCs w:val="16"/>
                      <w:lang w:val="en-US"/>
                    </w:rPr>
                  </w:pPr>
                  <w:r w:rsidRPr="002C50B9">
                    <w:rPr>
                      <w:rFonts w:ascii="Verdana" w:hAnsi="Verdana"/>
                      <w:i/>
                      <w:sz w:val="16"/>
                      <w:szCs w:val="16"/>
                      <w:lang w:val="en-US"/>
                    </w:rPr>
                    <w:t>Salmonella</w:t>
                  </w:r>
                </w:p>
              </w:tc>
              <w:tc>
                <w:tcPr>
                  <w:tcW w:w="884" w:type="dxa"/>
                  <w:vAlign w:val="center"/>
                </w:tcPr>
                <w:p w14:paraId="24AC5FE7"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 xml:space="preserve">Absent </w:t>
                  </w:r>
                </w:p>
              </w:tc>
              <w:tc>
                <w:tcPr>
                  <w:tcW w:w="709" w:type="dxa"/>
                  <w:vAlign w:val="center"/>
                </w:tcPr>
                <w:p w14:paraId="03E7F418"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0" w:type="dxa"/>
                  <w:vAlign w:val="center"/>
                </w:tcPr>
                <w:p w14:paraId="748BE1A8"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w:t>
                  </w:r>
                </w:p>
              </w:tc>
              <w:tc>
                <w:tcPr>
                  <w:tcW w:w="851" w:type="dxa"/>
                  <w:vAlign w:val="center"/>
                </w:tcPr>
                <w:p w14:paraId="355CD8ED" w14:textId="77777777" w:rsidR="00C65748" w:rsidRPr="002C50B9" w:rsidRDefault="00C65748" w:rsidP="00C65748">
                  <w:pPr>
                    <w:jc w:val="center"/>
                    <w:rPr>
                      <w:rFonts w:ascii="Verdana" w:hAnsi="Verdana"/>
                      <w:sz w:val="16"/>
                      <w:szCs w:val="16"/>
                      <w:lang w:val="en-US"/>
                    </w:rPr>
                  </w:pPr>
                  <w:r w:rsidRPr="002C50B9">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5FACF58" w14:textId="77777777" w:rsidR="00C65748" w:rsidRDefault="00C65748" w:rsidP="00C65748">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D944FE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0B9" w14:paraId="65B2DF17" w14:textId="77777777" w:rsidTr="00977461">
              <w:trPr>
                <w:trHeight w:hRule="exact" w:val="510"/>
                <w:jc w:val="center"/>
              </w:trPr>
              <w:tc>
                <w:tcPr>
                  <w:tcW w:w="2228" w:type="dxa"/>
                  <w:vAlign w:val="center"/>
                </w:tcPr>
                <w:p w14:paraId="1DCB5772" w14:textId="77777777" w:rsidR="003F1487" w:rsidRPr="002C50B9" w:rsidRDefault="00091FF2" w:rsidP="00137981">
                  <w:pPr>
                    <w:jc w:val="center"/>
                    <w:rPr>
                      <w:rFonts w:ascii="Verdana" w:hAnsi="Verdana"/>
                      <w:b/>
                      <w:i/>
                      <w:sz w:val="16"/>
                      <w:szCs w:val="16"/>
                      <w:lang w:val="en-US"/>
                    </w:rPr>
                  </w:pPr>
                  <w:r w:rsidRPr="002C50B9">
                    <w:rPr>
                      <w:rFonts w:ascii="Verdana" w:hAnsi="Verdana"/>
                      <w:b/>
                      <w:i/>
                      <w:sz w:val="16"/>
                      <w:szCs w:val="16"/>
                      <w:lang w:val="en-US"/>
                    </w:rPr>
                    <w:t>Characteristics</w:t>
                  </w:r>
                </w:p>
              </w:tc>
              <w:tc>
                <w:tcPr>
                  <w:tcW w:w="2439" w:type="dxa"/>
                  <w:vAlign w:val="center"/>
                </w:tcPr>
                <w:p w14:paraId="1CE67F2B" w14:textId="77777777" w:rsidR="003F1487" w:rsidRPr="002C50B9" w:rsidRDefault="003F1487" w:rsidP="00137981">
                  <w:pPr>
                    <w:jc w:val="center"/>
                    <w:rPr>
                      <w:rFonts w:ascii="Verdana" w:hAnsi="Verdana"/>
                      <w:b/>
                      <w:i/>
                      <w:sz w:val="16"/>
                      <w:szCs w:val="16"/>
                      <w:lang w:val="en-US"/>
                    </w:rPr>
                  </w:pPr>
                  <w:r w:rsidRPr="002C50B9">
                    <w:rPr>
                      <w:rFonts w:ascii="Verdana" w:hAnsi="Verdana"/>
                      <w:b/>
                      <w:i/>
                      <w:sz w:val="16"/>
                      <w:szCs w:val="16"/>
                      <w:lang w:val="en-US"/>
                    </w:rPr>
                    <w:t>Target</w:t>
                  </w:r>
                </w:p>
              </w:tc>
              <w:tc>
                <w:tcPr>
                  <w:tcW w:w="1519" w:type="dxa"/>
                  <w:vAlign w:val="center"/>
                </w:tcPr>
                <w:p w14:paraId="51A9446D" w14:textId="77777777" w:rsidR="003F1487" w:rsidRPr="002C50B9" w:rsidRDefault="00091FF2" w:rsidP="00137981">
                  <w:pPr>
                    <w:jc w:val="center"/>
                    <w:rPr>
                      <w:rFonts w:ascii="Verdana" w:hAnsi="Verdana"/>
                      <w:b/>
                      <w:i/>
                      <w:sz w:val="16"/>
                      <w:szCs w:val="16"/>
                      <w:lang w:val="en-US"/>
                    </w:rPr>
                  </w:pPr>
                  <w:r w:rsidRPr="002C50B9">
                    <w:rPr>
                      <w:rFonts w:ascii="Verdana" w:hAnsi="Verdana"/>
                      <w:b/>
                      <w:i/>
                      <w:sz w:val="16"/>
                      <w:szCs w:val="16"/>
                      <w:lang w:val="en-US"/>
                    </w:rPr>
                    <w:t>Method</w:t>
                  </w:r>
                </w:p>
              </w:tc>
            </w:tr>
            <w:tr w:rsidR="00517C42" w:rsidRPr="002C50B9" w14:paraId="467141BC" w14:textId="77777777" w:rsidTr="00977461">
              <w:trPr>
                <w:trHeight w:hRule="exact" w:val="510"/>
                <w:jc w:val="center"/>
              </w:trPr>
              <w:tc>
                <w:tcPr>
                  <w:tcW w:w="2228" w:type="dxa"/>
                  <w:vAlign w:val="center"/>
                </w:tcPr>
                <w:p w14:paraId="1A2558DD"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General Aspect</w:t>
                  </w:r>
                </w:p>
              </w:tc>
              <w:tc>
                <w:tcPr>
                  <w:tcW w:w="2439" w:type="dxa"/>
                  <w:vAlign w:val="center"/>
                </w:tcPr>
                <w:p w14:paraId="25CED228"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Liquid</w:t>
                  </w:r>
                </w:p>
              </w:tc>
              <w:tc>
                <w:tcPr>
                  <w:tcW w:w="1519" w:type="dxa"/>
                  <w:shd w:val="clear" w:color="auto" w:fill="auto"/>
                  <w:vAlign w:val="center"/>
                </w:tcPr>
                <w:p w14:paraId="0A610108"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705654AA" w14:textId="77777777" w:rsidTr="00977461">
              <w:trPr>
                <w:trHeight w:hRule="exact" w:val="510"/>
                <w:jc w:val="center"/>
              </w:trPr>
              <w:tc>
                <w:tcPr>
                  <w:tcW w:w="2228" w:type="dxa"/>
                  <w:vAlign w:val="center"/>
                </w:tcPr>
                <w:p w14:paraId="01F39B1F"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Color</w:t>
                  </w:r>
                </w:p>
              </w:tc>
              <w:tc>
                <w:tcPr>
                  <w:tcW w:w="2439" w:type="dxa"/>
                  <w:vAlign w:val="center"/>
                </w:tcPr>
                <w:p w14:paraId="7992B539"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Yellow</w:t>
                  </w:r>
                </w:p>
              </w:tc>
              <w:tc>
                <w:tcPr>
                  <w:tcW w:w="1519" w:type="dxa"/>
                  <w:shd w:val="clear" w:color="auto" w:fill="auto"/>
                  <w:vAlign w:val="center"/>
                </w:tcPr>
                <w:p w14:paraId="0C3F380F"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78BA3327" w14:textId="77777777" w:rsidTr="00977461">
              <w:trPr>
                <w:trHeight w:hRule="exact" w:val="510"/>
                <w:jc w:val="center"/>
              </w:trPr>
              <w:tc>
                <w:tcPr>
                  <w:tcW w:w="2228" w:type="dxa"/>
                  <w:vAlign w:val="center"/>
                </w:tcPr>
                <w:p w14:paraId="3AFAE6F5"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Taste / Aroma</w:t>
                  </w:r>
                </w:p>
              </w:tc>
              <w:tc>
                <w:tcPr>
                  <w:tcW w:w="2439" w:type="dxa"/>
                  <w:vAlign w:val="center"/>
                </w:tcPr>
                <w:p w14:paraId="467B1FBE"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Characteristic of Lemons</w:t>
                  </w:r>
                </w:p>
              </w:tc>
              <w:tc>
                <w:tcPr>
                  <w:tcW w:w="1519" w:type="dxa"/>
                  <w:shd w:val="clear" w:color="auto" w:fill="auto"/>
                  <w:vAlign w:val="center"/>
                </w:tcPr>
                <w:p w14:paraId="7C7D9496"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r w:rsidR="00517C42" w:rsidRPr="002C50B9" w14:paraId="73AC4749" w14:textId="77777777" w:rsidTr="00977461">
              <w:trPr>
                <w:trHeight w:hRule="exact" w:val="510"/>
                <w:jc w:val="center"/>
              </w:trPr>
              <w:tc>
                <w:tcPr>
                  <w:tcW w:w="2228" w:type="dxa"/>
                  <w:vAlign w:val="center"/>
                </w:tcPr>
                <w:p w14:paraId="1A495854" w14:textId="77777777" w:rsidR="00517C42" w:rsidRPr="002C50B9" w:rsidRDefault="00517C42" w:rsidP="00137981">
                  <w:pPr>
                    <w:jc w:val="center"/>
                    <w:rPr>
                      <w:rFonts w:ascii="Verdana" w:hAnsi="Verdana"/>
                      <w:i/>
                      <w:sz w:val="16"/>
                      <w:szCs w:val="16"/>
                      <w:lang w:val="en-US"/>
                    </w:rPr>
                  </w:pPr>
                  <w:r w:rsidRPr="002C50B9">
                    <w:rPr>
                      <w:rFonts w:ascii="Verdana" w:hAnsi="Verdana"/>
                      <w:i/>
                      <w:sz w:val="16"/>
                      <w:szCs w:val="16"/>
                      <w:lang w:val="en-US"/>
                    </w:rPr>
                    <w:t>Sensation to the palate</w:t>
                  </w:r>
                </w:p>
              </w:tc>
              <w:tc>
                <w:tcPr>
                  <w:tcW w:w="2439" w:type="dxa"/>
                  <w:vAlign w:val="center"/>
                </w:tcPr>
                <w:p w14:paraId="0ACE5D6B" w14:textId="77777777" w:rsidR="00517C42" w:rsidRPr="002C50B9" w:rsidRDefault="00517C42" w:rsidP="009E79AB">
                  <w:pPr>
                    <w:jc w:val="center"/>
                    <w:rPr>
                      <w:rFonts w:ascii="Verdana" w:hAnsi="Verdana"/>
                      <w:sz w:val="16"/>
                      <w:szCs w:val="16"/>
                      <w:lang w:val="en-US"/>
                    </w:rPr>
                  </w:pPr>
                  <w:r w:rsidRPr="002C50B9">
                    <w:rPr>
                      <w:rFonts w:ascii="Verdana" w:hAnsi="Verdana"/>
                      <w:sz w:val="16"/>
                      <w:szCs w:val="16"/>
                      <w:lang w:val="en-US"/>
                    </w:rPr>
                    <w:t>Characteristic of Lemons</w:t>
                  </w:r>
                </w:p>
              </w:tc>
              <w:tc>
                <w:tcPr>
                  <w:tcW w:w="1519" w:type="dxa"/>
                  <w:shd w:val="clear" w:color="auto" w:fill="auto"/>
                  <w:vAlign w:val="center"/>
                </w:tcPr>
                <w:p w14:paraId="29E28F9D" w14:textId="77777777" w:rsidR="00517C42" w:rsidRPr="002C50B9" w:rsidRDefault="00517C42" w:rsidP="009E79AB">
                  <w:pPr>
                    <w:snapToGrid w:val="0"/>
                    <w:jc w:val="center"/>
                    <w:rPr>
                      <w:rFonts w:ascii="Verdana" w:hAnsi="Verdana"/>
                      <w:sz w:val="16"/>
                      <w:szCs w:val="16"/>
                      <w:lang w:val="en-US"/>
                    </w:rPr>
                  </w:pPr>
                  <w:r w:rsidRPr="002C50B9">
                    <w:rPr>
                      <w:rFonts w:ascii="Verdana" w:hAnsi="Verdana"/>
                      <w:sz w:val="16"/>
                      <w:szCs w:val="16"/>
                      <w:lang w:val="en-US"/>
                    </w:rPr>
                    <w:t>Panel Test</w:t>
                  </w:r>
                </w:p>
              </w:tc>
            </w:tr>
          </w:tbl>
          <w:p w14:paraId="33379FC6" w14:textId="77777777" w:rsidR="004A7EF7" w:rsidRPr="002C594E" w:rsidRDefault="004A7EF7" w:rsidP="00853353">
            <w:pPr>
              <w:spacing w:before="100" w:beforeAutospacing="1"/>
              <w:rPr>
                <w:rFonts w:ascii="Verdana" w:hAnsi="Verdana"/>
                <w:b/>
                <w:sz w:val="8"/>
                <w:szCs w:val="8"/>
                <w:lang w:val="en-US"/>
              </w:rPr>
            </w:pPr>
          </w:p>
        </w:tc>
      </w:tr>
    </w:tbl>
    <w:p w14:paraId="31A2FCA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459F9" w14:paraId="119847B3" w14:textId="77777777" w:rsidTr="00953535">
        <w:trPr>
          <w:trHeight w:val="3809"/>
        </w:trPr>
        <w:tc>
          <w:tcPr>
            <w:tcW w:w="9210" w:type="dxa"/>
          </w:tcPr>
          <w:p w14:paraId="54C36683"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740933E"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335DA1B1"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A10D9EB"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384E54F" w14:textId="77777777" w:rsidR="00944B5F" w:rsidRPr="002C594E" w:rsidRDefault="00944B5F" w:rsidP="00944B5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C5DF8D6"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3C203496"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A8E284C"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AACC239"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0A40402"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F3AB1F2"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9C955FF" w14:textId="77777777" w:rsidR="00944B5F"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BF5039C" w14:textId="77777777" w:rsidR="003F1487" w:rsidRPr="002C594E" w:rsidRDefault="00944B5F" w:rsidP="00944B5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A03513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459F9" w14:paraId="2010CD3A" w14:textId="77777777" w:rsidTr="00F66929">
        <w:trPr>
          <w:trHeight w:val="557"/>
        </w:trPr>
        <w:tc>
          <w:tcPr>
            <w:tcW w:w="9210" w:type="dxa"/>
            <w:shd w:val="clear" w:color="auto" w:fill="auto"/>
          </w:tcPr>
          <w:p w14:paraId="0C4F140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0C12098"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C0C5A50" w14:textId="77777777" w:rsidR="009F6F6D" w:rsidRPr="007806C1" w:rsidRDefault="005D6FC3" w:rsidP="00D26255">
            <w:pPr>
              <w:spacing w:before="120"/>
              <w:jc w:val="center"/>
              <w:rPr>
                <w:rFonts w:ascii="Verdana" w:hAnsi="Verdana"/>
                <w:lang w:val="en-US"/>
              </w:rPr>
            </w:pPr>
            <w:r w:rsidRPr="002C594E">
              <w:rPr>
                <w:rFonts w:ascii="Verdana" w:hAnsi="Verdana"/>
                <w:lang w:val="en-US"/>
              </w:rPr>
              <w:tab/>
            </w:r>
            <w:r w:rsidR="00517C42" w:rsidRPr="001F640A">
              <w:rPr>
                <w:rFonts w:ascii="Verdana" w:hAnsi="Verdana"/>
                <w:lang w:val="en-US"/>
              </w:rPr>
              <w:t>D 09.01 01 – D 09.01 04 (PACKED) or D 09.01 05 (</w:t>
            </w:r>
            <w:r w:rsidR="00517C42" w:rsidRPr="001F640A">
              <w:rPr>
                <w:rFonts w:ascii="Verdana" w:hAnsi="Verdana"/>
                <w:i/>
                <w:lang w:val="en-US"/>
              </w:rPr>
              <w:t>IN TANKER</w:t>
            </w:r>
            <w:r w:rsidR="00517C42" w:rsidRPr="001F640A">
              <w:rPr>
                <w:rFonts w:ascii="Verdana" w:hAnsi="Verdana"/>
                <w:lang w:val="en-US"/>
              </w:rPr>
              <w:t>)</w:t>
            </w:r>
          </w:p>
          <w:p w14:paraId="20F1628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675E19CD" w14:textId="32EEB393" w:rsidR="008D68FC" w:rsidRPr="002C594E" w:rsidRDefault="00244AB4" w:rsidP="00517C42">
            <w:pPr>
              <w:spacing w:before="100" w:beforeAutospacing="1"/>
              <w:jc w:val="center"/>
              <w:rPr>
                <w:rFonts w:ascii="Verdana" w:hAnsi="Verdana"/>
                <w:lang w:val="en-US"/>
              </w:rPr>
            </w:pPr>
            <w:r>
              <w:rPr>
                <w:rFonts w:ascii="Verdana" w:hAnsi="Verdana"/>
                <w:lang w:val="en-US"/>
              </w:rPr>
              <w:tab/>
            </w:r>
            <w:r w:rsidR="00517C42" w:rsidRPr="00517C42">
              <w:rPr>
                <w:rFonts w:ascii="Verdana" w:hAnsi="Verdana"/>
                <w:lang w:val="en-US"/>
              </w:rPr>
              <w:t xml:space="preserve">Receiving Citrus Fruit and Unloading – Washing – Selection and Calibration – Juice Extraction – Refining – Sending to the Finished Products Department – </w:t>
            </w:r>
            <w:r w:rsidR="00517C42" w:rsidRPr="00517C42">
              <w:rPr>
                <w:rFonts w:ascii="Verdana" w:hAnsi="Verdana"/>
                <w:lang w:val="en-US"/>
              </w:rPr>
              <w:lastRenderedPageBreak/>
              <w:t>Pasteurization – Refrigeration – Filtra</w:t>
            </w:r>
            <w:r w:rsidR="00517C42">
              <w:rPr>
                <w:rFonts w:ascii="Verdana" w:hAnsi="Verdana"/>
                <w:lang w:val="en-US"/>
              </w:rPr>
              <w:t>tion</w:t>
            </w:r>
            <w:r w:rsidR="0056514B">
              <w:rPr>
                <w:rFonts w:ascii="Verdana" w:hAnsi="Verdana"/>
                <w:lang w:val="en-US"/>
              </w:rPr>
              <w:t xml:space="preserve"> and magnetic trap</w:t>
            </w:r>
            <w:r w:rsidR="00517C42">
              <w:rPr>
                <w:rFonts w:ascii="Verdana" w:hAnsi="Verdana"/>
                <w:lang w:val="en-US"/>
              </w:rPr>
              <w:br/>
            </w:r>
            <w:r w:rsidR="00517C42" w:rsidRPr="00517C42">
              <w:rPr>
                <w:rFonts w:ascii="Verdana" w:hAnsi="Verdana"/>
                <w:lang w:val="en-US"/>
              </w:rPr>
              <w:t>Packing – Freezing – Storage – Loading on the truck</w:t>
            </w:r>
          </w:p>
        </w:tc>
      </w:tr>
    </w:tbl>
    <w:p w14:paraId="3F9DF84C"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459F9" w14:paraId="5F668979" w14:textId="77777777" w:rsidTr="00E502AA">
        <w:trPr>
          <w:trHeight w:val="1129"/>
        </w:trPr>
        <w:tc>
          <w:tcPr>
            <w:tcW w:w="9356" w:type="dxa"/>
            <w:shd w:val="clear" w:color="auto" w:fill="auto"/>
          </w:tcPr>
          <w:p w14:paraId="2A4B475D"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FD86C4"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D27C7B9"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281DB371" w14:textId="77777777" w:rsidTr="00482084">
              <w:tc>
                <w:tcPr>
                  <w:tcW w:w="1087" w:type="dxa"/>
                </w:tcPr>
                <w:p w14:paraId="6A25D8B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82D37" w14:textId="0F224593" w:rsidR="00163F15" w:rsidRPr="002C594E" w:rsidRDefault="007C62A2" w:rsidP="00172D78">
                  <w:pPr>
                    <w:spacing w:before="120"/>
                    <w:rPr>
                      <w:rFonts w:ascii="Verdana" w:hAnsi="Verdana"/>
                      <w:sz w:val="16"/>
                      <w:szCs w:val="16"/>
                      <w:lang w:val="en-US"/>
                    </w:rPr>
                  </w:pPr>
                  <w:r>
                    <w:rPr>
                      <w:rFonts w:ascii="Verdana" w:hAnsi="Verdana"/>
                      <w:sz w:val="16"/>
                      <w:szCs w:val="16"/>
                      <w:lang w:val="en-US"/>
                    </w:rPr>
                    <w:t>2</w:t>
                  </w:r>
                  <w:r w:rsidR="001459F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73EB620E" w14:textId="77777777" w:rsidR="00163F15" w:rsidRPr="002C594E" w:rsidRDefault="00163F15" w:rsidP="00172D78">
                  <w:pPr>
                    <w:spacing w:before="120"/>
                    <w:jc w:val="both"/>
                    <w:rPr>
                      <w:rFonts w:ascii="Verdana" w:hAnsi="Verdana"/>
                      <w:sz w:val="16"/>
                      <w:szCs w:val="16"/>
                      <w:lang w:val="en-US"/>
                    </w:rPr>
                  </w:pPr>
                </w:p>
              </w:tc>
            </w:tr>
            <w:tr w:rsidR="00163F15" w:rsidRPr="00D26255" w14:paraId="6284730D" w14:textId="77777777" w:rsidTr="00482084">
              <w:tc>
                <w:tcPr>
                  <w:tcW w:w="1087" w:type="dxa"/>
                </w:tcPr>
                <w:p w14:paraId="1679AF6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549A7A0" w14:textId="4866A6BB"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1459F9">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5B09658" w14:textId="77777777" w:rsidR="00163F15" w:rsidRPr="002C594E" w:rsidRDefault="00163F15" w:rsidP="00172D78">
                  <w:pPr>
                    <w:spacing w:before="120"/>
                    <w:jc w:val="both"/>
                    <w:rPr>
                      <w:rFonts w:ascii="Verdana" w:hAnsi="Verdana"/>
                      <w:sz w:val="16"/>
                      <w:szCs w:val="16"/>
                      <w:lang w:val="en-US"/>
                    </w:rPr>
                  </w:pPr>
                </w:p>
              </w:tc>
            </w:tr>
            <w:tr w:rsidR="00163F15" w:rsidRPr="001459F9" w14:paraId="6CD54E8E" w14:textId="77777777" w:rsidTr="00482084">
              <w:tc>
                <w:tcPr>
                  <w:tcW w:w="1087" w:type="dxa"/>
                </w:tcPr>
                <w:p w14:paraId="0E3EA5B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4676DB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EE7D27A"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7E826E7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459F9" w14:paraId="665B0727" w14:textId="77777777" w:rsidTr="00300921">
              <w:tc>
                <w:tcPr>
                  <w:tcW w:w="1087" w:type="dxa"/>
                </w:tcPr>
                <w:p w14:paraId="4E3390C0"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2B44F6A2"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FB6796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459F9" w14:paraId="36C8EC91" w14:textId="77777777" w:rsidTr="00300921">
              <w:tc>
                <w:tcPr>
                  <w:tcW w:w="1087" w:type="dxa"/>
                </w:tcPr>
                <w:p w14:paraId="4D2E549C"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570BEAA"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14F390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74AAC82" w14:textId="77777777" w:rsidR="00163F15" w:rsidRPr="002C594E" w:rsidRDefault="00163F15" w:rsidP="00172D78">
                  <w:pPr>
                    <w:spacing w:before="120"/>
                    <w:jc w:val="both"/>
                    <w:rPr>
                      <w:rFonts w:ascii="Verdana" w:hAnsi="Verdana"/>
                      <w:sz w:val="16"/>
                      <w:szCs w:val="16"/>
                      <w:lang w:val="en-US"/>
                    </w:rPr>
                  </w:pPr>
                </w:p>
              </w:tc>
            </w:tr>
          </w:tbl>
          <w:p w14:paraId="55283B6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37B0E19"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BE1BB97" w14:textId="77777777" w:rsidTr="00583DB6">
              <w:trPr>
                <w:trHeight w:val="242"/>
                <w:jc w:val="center"/>
              </w:trPr>
              <w:tc>
                <w:tcPr>
                  <w:tcW w:w="1129" w:type="dxa"/>
                </w:tcPr>
                <w:p w14:paraId="22D8935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99994FF" w14:textId="02EB11A2"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459F9">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3F5E868" w14:textId="77777777" w:rsidR="00163F15" w:rsidRPr="002C594E" w:rsidRDefault="00163F15" w:rsidP="00172D78">
                  <w:pPr>
                    <w:spacing w:before="120"/>
                    <w:jc w:val="both"/>
                    <w:rPr>
                      <w:rFonts w:ascii="Verdana" w:hAnsi="Verdana"/>
                      <w:sz w:val="16"/>
                      <w:szCs w:val="16"/>
                      <w:lang w:val="en-US"/>
                    </w:rPr>
                  </w:pPr>
                </w:p>
              </w:tc>
            </w:tr>
            <w:tr w:rsidR="00163F15" w:rsidRPr="002C594E" w14:paraId="6F28C723" w14:textId="77777777" w:rsidTr="00583DB6">
              <w:trPr>
                <w:trHeight w:val="262"/>
                <w:jc w:val="center"/>
              </w:trPr>
              <w:tc>
                <w:tcPr>
                  <w:tcW w:w="1129" w:type="dxa"/>
                </w:tcPr>
                <w:p w14:paraId="2DE6799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DD307EA" w14:textId="7C485617"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459F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3E3A474" w14:textId="77777777" w:rsidR="00163F15" w:rsidRPr="002C594E" w:rsidRDefault="00163F15" w:rsidP="00172D78">
                  <w:pPr>
                    <w:spacing w:before="120"/>
                    <w:jc w:val="both"/>
                    <w:rPr>
                      <w:rFonts w:ascii="Verdana" w:hAnsi="Verdana"/>
                      <w:sz w:val="16"/>
                      <w:szCs w:val="16"/>
                      <w:lang w:val="en-US"/>
                    </w:rPr>
                  </w:pPr>
                </w:p>
              </w:tc>
            </w:tr>
            <w:tr w:rsidR="00163F15" w:rsidRPr="001459F9" w14:paraId="4310D239" w14:textId="77777777" w:rsidTr="00583DB6">
              <w:trPr>
                <w:trHeight w:val="1477"/>
                <w:jc w:val="center"/>
              </w:trPr>
              <w:tc>
                <w:tcPr>
                  <w:tcW w:w="1129" w:type="dxa"/>
                </w:tcPr>
                <w:p w14:paraId="0A6C711F"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D3C58D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0F296B9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459F9" w14:paraId="4BE6FBBF" w14:textId="77777777" w:rsidTr="00583DB6">
              <w:trPr>
                <w:trHeight w:val="790"/>
                <w:jc w:val="center"/>
              </w:trPr>
              <w:tc>
                <w:tcPr>
                  <w:tcW w:w="1129" w:type="dxa"/>
                </w:tcPr>
                <w:p w14:paraId="775DBD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22E895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2E569D8D" w14:textId="77777777" w:rsidR="00163F15" w:rsidRPr="002C594E" w:rsidRDefault="00163F15" w:rsidP="00172D78">
                  <w:pPr>
                    <w:spacing w:before="120"/>
                    <w:jc w:val="both"/>
                    <w:rPr>
                      <w:rFonts w:ascii="Verdana" w:hAnsi="Verdana"/>
                      <w:sz w:val="16"/>
                      <w:szCs w:val="16"/>
                      <w:lang w:val="en-US"/>
                    </w:rPr>
                  </w:pPr>
                </w:p>
              </w:tc>
            </w:tr>
          </w:tbl>
          <w:p w14:paraId="775499D6" w14:textId="77777777" w:rsidR="009A54EC" w:rsidRPr="002C594E" w:rsidRDefault="009A54EC" w:rsidP="00172D78">
            <w:pPr>
              <w:spacing w:before="120"/>
              <w:jc w:val="center"/>
              <w:rPr>
                <w:rFonts w:ascii="Verdana" w:hAnsi="Verdana"/>
                <w:i/>
                <w:lang w:val="en-US"/>
              </w:rPr>
            </w:pPr>
          </w:p>
          <w:p w14:paraId="039EA39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7F6098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34D96D8B"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44C492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D9E7CC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426FAC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66F552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82256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8676D7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2DEC33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6F4318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11C0CD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C263C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1E9CA2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0FD84B3"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78D89FE4"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297AD80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8BD60A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44329D2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4C4700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F0AD4F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D98334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2F45C87" w14:textId="77777777" w:rsidR="00583DB6" w:rsidRPr="002C594E" w:rsidRDefault="00583DB6" w:rsidP="00F6263E">
            <w:pPr>
              <w:spacing w:before="120"/>
              <w:ind w:left="318" w:hanging="318"/>
              <w:rPr>
                <w:rFonts w:ascii="Verdana" w:hAnsi="Verdana"/>
                <w:i/>
                <w:sz w:val="16"/>
                <w:szCs w:val="16"/>
                <w:lang w:val="en-US"/>
              </w:rPr>
            </w:pPr>
          </w:p>
          <w:p w14:paraId="438E54D3"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658FBD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EC1609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BA418C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157C83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3FA9913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6735E37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9654F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E9AB16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F95CB7C"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0AC3DEB" w14:textId="77777777" w:rsidR="00F66929" w:rsidRDefault="00F66929" w:rsidP="00F66929">
            <w:pPr>
              <w:spacing w:before="120"/>
              <w:ind w:left="360"/>
              <w:rPr>
                <w:rFonts w:ascii="Verdana" w:hAnsi="Verdana"/>
                <w:i/>
                <w:sz w:val="16"/>
                <w:szCs w:val="16"/>
                <w:lang w:val="en-US"/>
              </w:rPr>
            </w:pPr>
          </w:p>
          <w:p w14:paraId="4AD05389" w14:textId="77777777" w:rsidR="002D2467" w:rsidRPr="00F66929" w:rsidRDefault="002D2467" w:rsidP="00F66929">
            <w:pPr>
              <w:spacing w:before="120"/>
              <w:ind w:left="360"/>
              <w:rPr>
                <w:rFonts w:ascii="Verdana" w:hAnsi="Verdana"/>
                <w:i/>
                <w:sz w:val="16"/>
                <w:szCs w:val="16"/>
                <w:lang w:val="en-US"/>
              </w:rPr>
            </w:pPr>
          </w:p>
          <w:p w14:paraId="35218F9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38DEE5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6FC733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DDBE98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899D75F" w14:textId="77777777" w:rsidR="00573C7D" w:rsidRPr="002C594E" w:rsidRDefault="00573C7D" w:rsidP="00172D78">
            <w:pPr>
              <w:spacing w:before="120"/>
              <w:rPr>
                <w:rFonts w:ascii="Verdana" w:hAnsi="Verdana"/>
                <w:i/>
                <w:sz w:val="16"/>
                <w:szCs w:val="16"/>
                <w:lang w:val="en-US"/>
              </w:rPr>
            </w:pPr>
          </w:p>
          <w:p w14:paraId="70E84BB9"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AADEDD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8A5834"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BB4C4D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9F9" w14:paraId="5DE5372C" w14:textId="77777777" w:rsidTr="00394C48">
        <w:trPr>
          <w:trHeight w:val="1737"/>
        </w:trPr>
        <w:tc>
          <w:tcPr>
            <w:tcW w:w="9320" w:type="dxa"/>
            <w:shd w:val="clear" w:color="auto" w:fill="auto"/>
          </w:tcPr>
          <w:p w14:paraId="60F05CC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024DF25"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1914A8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D826D3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9F9" w14:paraId="0B6EF6E1" w14:textId="77777777" w:rsidTr="00163F15">
        <w:trPr>
          <w:trHeight w:val="832"/>
        </w:trPr>
        <w:tc>
          <w:tcPr>
            <w:tcW w:w="9320" w:type="dxa"/>
            <w:shd w:val="clear" w:color="auto" w:fill="auto"/>
          </w:tcPr>
          <w:p w14:paraId="4FA40BA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360D6FE"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524C4B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E9C40CE"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B01D9A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59F9" w14:paraId="2106BE15" w14:textId="77777777" w:rsidTr="00394C48">
        <w:tc>
          <w:tcPr>
            <w:tcW w:w="9320" w:type="dxa"/>
            <w:shd w:val="clear" w:color="auto" w:fill="auto"/>
          </w:tcPr>
          <w:p w14:paraId="5106985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50EBA1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1AB6F36A" w14:textId="77777777" w:rsidR="001E1265" w:rsidRPr="002C594E" w:rsidRDefault="001E1265" w:rsidP="00172D78">
      <w:pPr>
        <w:spacing w:before="120"/>
        <w:ind w:left="-567"/>
        <w:rPr>
          <w:rFonts w:ascii="Verdana" w:hAnsi="Verdana"/>
          <w:i/>
          <w:sz w:val="16"/>
          <w:szCs w:val="16"/>
          <w:lang w:val="en-US"/>
        </w:rPr>
      </w:pPr>
    </w:p>
    <w:p w14:paraId="77A4DD6E"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F32BBF" w14:textId="77777777" w:rsidR="007D5928" w:rsidRDefault="007D5928">
      <w:r>
        <w:separator/>
      </w:r>
    </w:p>
  </w:endnote>
  <w:endnote w:type="continuationSeparator" w:id="0">
    <w:p w14:paraId="28BF5BC4"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46AD8" w14:textId="77777777" w:rsidR="00BD0E67" w:rsidRDefault="00BD0E6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952D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459F9" w:rsidRPr="001E1265" w14:paraId="0CCE4A88" w14:textId="77777777" w:rsidTr="00BD4FC0">
      <w:tc>
        <w:tcPr>
          <w:tcW w:w="567" w:type="dxa"/>
          <w:tcBorders>
            <w:top w:val="single" w:sz="4" w:space="0" w:color="000000"/>
            <w:left w:val="single" w:sz="4" w:space="0" w:color="000000"/>
            <w:bottom w:val="single" w:sz="4" w:space="0" w:color="000000"/>
          </w:tcBorders>
          <w:vAlign w:val="center"/>
        </w:tcPr>
        <w:p w14:paraId="740C5E9E" w14:textId="13578E26" w:rsidR="001459F9" w:rsidRDefault="001459F9" w:rsidP="001459F9">
          <w:pPr>
            <w:pStyle w:val="Pidipagina"/>
            <w:snapToGrid w:val="0"/>
            <w:jc w:val="center"/>
            <w:rPr>
              <w:rFonts w:ascii="Verdana" w:hAnsi="Verdana"/>
              <w:sz w:val="16"/>
              <w:szCs w:val="16"/>
            </w:rPr>
          </w:pPr>
          <w:r>
            <w:rPr>
              <w:rFonts w:ascii="Verdana" w:hAnsi="Verdana"/>
              <w:sz w:val="16"/>
              <w:szCs w:val="16"/>
            </w:rPr>
            <w:t>6</w:t>
          </w:r>
        </w:p>
      </w:tc>
      <w:tc>
        <w:tcPr>
          <w:tcW w:w="1560" w:type="dxa"/>
          <w:tcBorders>
            <w:top w:val="single" w:sz="4" w:space="0" w:color="000000"/>
            <w:left w:val="single" w:sz="4" w:space="0" w:color="000000"/>
            <w:bottom w:val="single" w:sz="4" w:space="0" w:color="000000"/>
            <w:right w:val="nil"/>
          </w:tcBorders>
          <w:vAlign w:val="center"/>
        </w:tcPr>
        <w:p w14:paraId="1996C31F" w14:textId="32A5FFC1" w:rsidR="001459F9" w:rsidRDefault="001459F9" w:rsidP="001459F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7C82925" w14:textId="3D42E0B0" w:rsidR="001459F9" w:rsidRDefault="001459F9" w:rsidP="001459F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40F2AE3" w14:textId="78840EF3" w:rsidR="001459F9" w:rsidRDefault="00BD0E67" w:rsidP="00BD0E67">
          <w:pPr>
            <w:pStyle w:val="Pidipagina"/>
            <w:snapToGrid w:val="0"/>
            <w:jc w:val="center"/>
            <w:rPr>
              <w:rFonts w:ascii="Verdana" w:hAnsi="Verdana"/>
              <w:sz w:val="16"/>
              <w:szCs w:val="16"/>
              <w:lang w:val="en-US"/>
            </w:rPr>
          </w:pPr>
          <w:r w:rsidRPr="00BD0E67">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FCAAD5A" w14:textId="77777777" w:rsidR="001459F9" w:rsidRDefault="001459F9" w:rsidP="001459F9">
          <w:pPr>
            <w:pStyle w:val="Pidipagina"/>
            <w:snapToGrid w:val="0"/>
            <w:jc w:val="center"/>
            <w:rPr>
              <w:rFonts w:ascii="Verdana" w:hAnsi="Verdana"/>
              <w:sz w:val="16"/>
              <w:szCs w:val="16"/>
              <w:lang w:val="en-US"/>
            </w:rPr>
          </w:pPr>
          <w:r>
            <w:rPr>
              <w:rFonts w:ascii="Verdana" w:hAnsi="Verdana"/>
              <w:sz w:val="16"/>
              <w:szCs w:val="16"/>
              <w:lang w:val="en-US"/>
            </w:rPr>
            <w:t>RIZZO</w:t>
          </w:r>
        </w:p>
        <w:p w14:paraId="34ED4073" w14:textId="5D6939B9" w:rsidR="001459F9" w:rsidRDefault="001459F9" w:rsidP="001459F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D60CE9" w:rsidRPr="001E1265" w14:paraId="4CA0ADD1" w14:textId="77777777" w:rsidTr="00CF0FA3">
      <w:tc>
        <w:tcPr>
          <w:tcW w:w="567" w:type="dxa"/>
          <w:tcBorders>
            <w:top w:val="single" w:sz="4" w:space="0" w:color="000000"/>
            <w:left w:val="single" w:sz="4" w:space="0" w:color="000000"/>
            <w:bottom w:val="single" w:sz="4" w:space="0" w:color="000000"/>
          </w:tcBorders>
          <w:vAlign w:val="center"/>
        </w:tcPr>
        <w:p w14:paraId="610DF335" w14:textId="77777777" w:rsidR="00D60CE9" w:rsidRPr="001E1265" w:rsidRDefault="00D60CE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F38341C" w14:textId="77777777" w:rsidR="00D60CE9" w:rsidRDefault="00D60CE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A33F9AD" w14:textId="77777777" w:rsidR="00D60CE9" w:rsidRDefault="00D60CE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6FE4415" w14:textId="77777777" w:rsidR="00D60CE9" w:rsidRDefault="00D60CE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33869220" w14:textId="77777777" w:rsidR="00D60CE9" w:rsidRDefault="00D60CE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B38FCBF" w14:textId="77777777" w:rsidR="00CF0FA3" w:rsidRDefault="00CF0FA3" w:rsidP="00CF0FA3">
    <w:pPr>
      <w:pStyle w:val="Pidipagina"/>
      <w:jc w:val="center"/>
    </w:pPr>
  </w:p>
  <w:p w14:paraId="644512B6"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730A5"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730A5" w:rsidRPr="00CF0FA3">
      <w:rPr>
        <w:rFonts w:ascii="Verdana" w:hAnsi="Verdana"/>
        <w:sz w:val="16"/>
        <w:szCs w:val="16"/>
      </w:rPr>
      <w:fldChar w:fldCharType="separate"/>
    </w:r>
    <w:r w:rsidR="00D60CE9">
      <w:rPr>
        <w:rFonts w:ascii="Verdana" w:hAnsi="Verdana"/>
        <w:noProof/>
        <w:sz w:val="16"/>
        <w:szCs w:val="16"/>
      </w:rPr>
      <w:t>1</w:t>
    </w:r>
    <w:r w:rsidR="00D730A5"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6B535CE4" w14:textId="77777777" w:rsidTr="001B1240">
      <w:tc>
        <w:tcPr>
          <w:tcW w:w="657" w:type="dxa"/>
          <w:tcBorders>
            <w:top w:val="single" w:sz="4" w:space="0" w:color="000000"/>
            <w:left w:val="single" w:sz="4" w:space="0" w:color="000000"/>
            <w:bottom w:val="single" w:sz="4" w:space="0" w:color="000000"/>
          </w:tcBorders>
          <w:vAlign w:val="center"/>
        </w:tcPr>
        <w:p w14:paraId="64761791"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17312B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6A26FD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0A97821"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072487A" w14:textId="77777777" w:rsidR="00E73CA1" w:rsidRPr="001B1240" w:rsidRDefault="00E73CA1" w:rsidP="001B1240">
          <w:pPr>
            <w:pStyle w:val="Pidipagina"/>
            <w:snapToGrid w:val="0"/>
            <w:jc w:val="center"/>
            <w:rPr>
              <w:rFonts w:ascii="Verdana" w:hAnsi="Verdana"/>
            </w:rPr>
          </w:pPr>
        </w:p>
      </w:tc>
    </w:tr>
    <w:tr w:rsidR="00E73CA1" w14:paraId="0B1AA758" w14:textId="77777777" w:rsidTr="001B1240">
      <w:tc>
        <w:tcPr>
          <w:tcW w:w="657" w:type="dxa"/>
          <w:tcBorders>
            <w:left w:val="single" w:sz="4" w:space="0" w:color="000000"/>
            <w:bottom w:val="single" w:sz="4" w:space="0" w:color="000000"/>
          </w:tcBorders>
          <w:vAlign w:val="center"/>
        </w:tcPr>
        <w:p w14:paraId="781F784F"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A5754A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35852E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5E724562"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0DCA108"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892A2FA"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FC072" w14:textId="77777777" w:rsidR="007D5928" w:rsidRDefault="007D5928">
      <w:r>
        <w:separator/>
      </w:r>
    </w:p>
  </w:footnote>
  <w:footnote w:type="continuationSeparator" w:id="0">
    <w:p w14:paraId="00884DBE"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C2FCE" w14:textId="77777777" w:rsidR="00BD0E67" w:rsidRDefault="00BD0E6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733A9A5F" w14:textId="77777777" w:rsidTr="00D60CE9">
      <w:trPr>
        <w:trHeight w:val="838"/>
      </w:trPr>
      <w:tc>
        <w:tcPr>
          <w:tcW w:w="2836" w:type="dxa"/>
          <w:tcBorders>
            <w:top w:val="single" w:sz="4" w:space="0" w:color="000000"/>
            <w:left w:val="single" w:sz="4" w:space="0" w:color="000000"/>
            <w:bottom w:val="single" w:sz="4" w:space="0" w:color="000000"/>
          </w:tcBorders>
          <w:vAlign w:val="center"/>
        </w:tcPr>
        <w:p w14:paraId="1CFA15B7"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11FD988"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DE91E41" w14:textId="77777777" w:rsidR="00E73CA1" w:rsidRPr="00A37DFF" w:rsidRDefault="00C117A5" w:rsidP="001935C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935C6">
            <w:rPr>
              <w:rFonts w:ascii="Verdana" w:hAnsi="Verdana"/>
              <w:b/>
              <w:bCs/>
              <w:sz w:val="24"/>
              <w:szCs w:val="24"/>
            </w:rPr>
            <w:t>85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2A412AF8"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488C6B7" w14:textId="77777777">
      <w:trPr>
        <w:trHeight w:val="838"/>
      </w:trPr>
      <w:tc>
        <w:tcPr>
          <w:tcW w:w="1896" w:type="dxa"/>
          <w:tcBorders>
            <w:top w:val="single" w:sz="4" w:space="0" w:color="000000"/>
            <w:left w:val="single" w:sz="4" w:space="0" w:color="000000"/>
            <w:bottom w:val="single" w:sz="4" w:space="0" w:color="000000"/>
          </w:tcBorders>
          <w:vAlign w:val="center"/>
        </w:tcPr>
        <w:p w14:paraId="16A9EDBC"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10120A3C"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F1F577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106B6ED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730A5" w:rsidRPr="004A3161">
            <w:rPr>
              <w:rFonts w:ascii="Verdana" w:hAnsi="Verdana"/>
              <w:bCs/>
              <w:sz w:val="24"/>
              <w:szCs w:val="24"/>
            </w:rPr>
            <w:fldChar w:fldCharType="begin"/>
          </w:r>
          <w:r w:rsidRPr="004A3161">
            <w:rPr>
              <w:rFonts w:ascii="Verdana" w:hAnsi="Verdana"/>
              <w:bCs/>
              <w:sz w:val="24"/>
              <w:szCs w:val="24"/>
            </w:rPr>
            <w:instrText xml:space="preserve"> PAGE </w:instrText>
          </w:r>
          <w:r w:rsidR="00D730A5" w:rsidRPr="004A3161">
            <w:rPr>
              <w:rFonts w:ascii="Verdana" w:hAnsi="Verdana"/>
              <w:bCs/>
              <w:sz w:val="24"/>
              <w:szCs w:val="24"/>
            </w:rPr>
            <w:fldChar w:fldCharType="separate"/>
          </w:r>
          <w:r>
            <w:rPr>
              <w:rFonts w:ascii="Verdana" w:hAnsi="Verdana"/>
              <w:bCs/>
              <w:noProof/>
              <w:sz w:val="24"/>
              <w:szCs w:val="24"/>
            </w:rPr>
            <w:t>1</w:t>
          </w:r>
          <w:r w:rsidR="00D730A5" w:rsidRPr="004A3161">
            <w:rPr>
              <w:rFonts w:ascii="Verdana" w:hAnsi="Verdana"/>
              <w:bCs/>
              <w:sz w:val="24"/>
              <w:szCs w:val="24"/>
            </w:rPr>
            <w:fldChar w:fldCharType="end"/>
          </w:r>
          <w:r w:rsidRPr="004A3161">
            <w:rPr>
              <w:rFonts w:ascii="Verdana" w:hAnsi="Verdana"/>
              <w:bCs/>
              <w:sz w:val="24"/>
              <w:szCs w:val="24"/>
            </w:rPr>
            <w:t>/6</w:t>
          </w:r>
        </w:p>
      </w:tc>
    </w:tr>
  </w:tbl>
  <w:p w14:paraId="0E3C1753"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697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9F9"/>
    <w:rsid w:val="00145FD8"/>
    <w:rsid w:val="00146651"/>
    <w:rsid w:val="00151C7D"/>
    <w:rsid w:val="00155306"/>
    <w:rsid w:val="00163F15"/>
    <w:rsid w:val="00172D78"/>
    <w:rsid w:val="0017350C"/>
    <w:rsid w:val="00176BCD"/>
    <w:rsid w:val="00186FC8"/>
    <w:rsid w:val="00187C00"/>
    <w:rsid w:val="001935C6"/>
    <w:rsid w:val="001B1240"/>
    <w:rsid w:val="001B315B"/>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0B9"/>
    <w:rsid w:val="002C543B"/>
    <w:rsid w:val="002C594E"/>
    <w:rsid w:val="002D2467"/>
    <w:rsid w:val="002D688D"/>
    <w:rsid w:val="002E0E49"/>
    <w:rsid w:val="002E6BF0"/>
    <w:rsid w:val="002E72E7"/>
    <w:rsid w:val="00300921"/>
    <w:rsid w:val="00301F33"/>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87BA1"/>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17C42"/>
    <w:rsid w:val="00527812"/>
    <w:rsid w:val="0053518D"/>
    <w:rsid w:val="00550B98"/>
    <w:rsid w:val="00551285"/>
    <w:rsid w:val="0056514B"/>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2727"/>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2798"/>
    <w:rsid w:val="006A54FA"/>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2A2"/>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11D"/>
    <w:rsid w:val="00871D57"/>
    <w:rsid w:val="00874E49"/>
    <w:rsid w:val="0087549C"/>
    <w:rsid w:val="00877B0B"/>
    <w:rsid w:val="008A4E11"/>
    <w:rsid w:val="008B3742"/>
    <w:rsid w:val="008C61C5"/>
    <w:rsid w:val="008D68FC"/>
    <w:rsid w:val="008F3C8E"/>
    <w:rsid w:val="009100AD"/>
    <w:rsid w:val="0092072B"/>
    <w:rsid w:val="00923109"/>
    <w:rsid w:val="00933C9F"/>
    <w:rsid w:val="00944B5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E6C9F"/>
    <w:rsid w:val="00B00799"/>
    <w:rsid w:val="00B04558"/>
    <w:rsid w:val="00B061CA"/>
    <w:rsid w:val="00B13991"/>
    <w:rsid w:val="00B15264"/>
    <w:rsid w:val="00B31DC7"/>
    <w:rsid w:val="00B34EE8"/>
    <w:rsid w:val="00B4068B"/>
    <w:rsid w:val="00B43100"/>
    <w:rsid w:val="00B54BAA"/>
    <w:rsid w:val="00B54F6D"/>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0E67"/>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65748"/>
    <w:rsid w:val="00C71D21"/>
    <w:rsid w:val="00C73E71"/>
    <w:rsid w:val="00C7474A"/>
    <w:rsid w:val="00C7733F"/>
    <w:rsid w:val="00C83149"/>
    <w:rsid w:val="00C84692"/>
    <w:rsid w:val="00C84E03"/>
    <w:rsid w:val="00C879E6"/>
    <w:rsid w:val="00CA304A"/>
    <w:rsid w:val="00CB5761"/>
    <w:rsid w:val="00CC095D"/>
    <w:rsid w:val="00CE1B51"/>
    <w:rsid w:val="00CF0FA3"/>
    <w:rsid w:val="00CF12AA"/>
    <w:rsid w:val="00CF25D6"/>
    <w:rsid w:val="00D05198"/>
    <w:rsid w:val="00D13102"/>
    <w:rsid w:val="00D155E3"/>
    <w:rsid w:val="00D26255"/>
    <w:rsid w:val="00D27E37"/>
    <w:rsid w:val="00D34AA2"/>
    <w:rsid w:val="00D438A4"/>
    <w:rsid w:val="00D4399F"/>
    <w:rsid w:val="00D43B8F"/>
    <w:rsid w:val="00D45B18"/>
    <w:rsid w:val="00D56F5B"/>
    <w:rsid w:val="00D60CE9"/>
    <w:rsid w:val="00D6603D"/>
    <w:rsid w:val="00D730A5"/>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34B01"/>
    <w:rsid w:val="00F41F8E"/>
    <w:rsid w:val="00F50C07"/>
    <w:rsid w:val="00F51564"/>
    <w:rsid w:val="00F5437E"/>
    <w:rsid w:val="00F55079"/>
    <w:rsid w:val="00F6257B"/>
    <w:rsid w:val="00F6263E"/>
    <w:rsid w:val="00F635D9"/>
    <w:rsid w:val="00F64F72"/>
    <w:rsid w:val="00F66929"/>
    <w:rsid w:val="00F73FF4"/>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76B0FADF"/>
  <w15:docId w15:val="{D1BDE13B-933C-487E-AC6A-4CF0DD8A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465F3-FD32-468A-94E4-3C3DE0232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1895</Words>
  <Characters>10802</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2016-03-31T11:11:00Z</dcterms:created>
  <dcterms:modified xsi:type="dcterms:W3CDTF">2022-01-17T16:44:00Z</dcterms:modified>
  <cp:category>Ufficio Qualità</cp:category>
  <cp:contentStatus>Rev. 2</cp:contentStatus>
</cp:coreProperties>
</file>