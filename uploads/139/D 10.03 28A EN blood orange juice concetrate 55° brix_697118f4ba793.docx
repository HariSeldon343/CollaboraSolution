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1F59C"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2FB83AEE" w14:textId="77777777" w:rsidTr="00394C48">
        <w:trPr>
          <w:trHeight w:val="1399"/>
        </w:trPr>
        <w:tc>
          <w:tcPr>
            <w:tcW w:w="9210" w:type="dxa"/>
            <w:shd w:val="clear" w:color="auto" w:fill="auto"/>
          </w:tcPr>
          <w:p w14:paraId="00B85404" w14:textId="3B994B1A"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B3F11" w:rsidRPr="00FE19E1">
              <w:rPr>
                <w:rFonts w:ascii="Verdana" w:hAnsi="Verdana"/>
                <w:lang w:val="en-US"/>
              </w:rPr>
              <w:t>Blood orange juice conce</w:t>
            </w:r>
            <w:r w:rsidR="009B3F11">
              <w:rPr>
                <w:rFonts w:ascii="Verdana" w:hAnsi="Verdana"/>
                <w:lang w:val="en-US"/>
              </w:rPr>
              <w:t>ntrate 5</w:t>
            </w:r>
            <w:r w:rsidR="00122C67">
              <w:rPr>
                <w:rFonts w:ascii="Verdana" w:hAnsi="Verdana"/>
                <w:lang w:val="en-US"/>
              </w:rPr>
              <w:t>5</w:t>
            </w:r>
            <w:r w:rsidR="009B3F11">
              <w:rPr>
                <w:rFonts w:ascii="Verdana" w:hAnsi="Verdana"/>
                <w:lang w:val="en-US"/>
              </w:rPr>
              <w:t xml:space="preserve"> °Brix </w:t>
            </w:r>
            <w:r w:rsidR="00EB1B30">
              <w:rPr>
                <w:rFonts w:ascii="Verdana" w:hAnsi="Verdana"/>
                <w:lang w:val="en-US"/>
              </w:rPr>
              <w:t>300</w:t>
            </w:r>
            <w:r w:rsidR="004052BE" w:rsidRPr="002C594E">
              <w:rPr>
                <w:rFonts w:ascii="Verdana" w:hAnsi="Verdana"/>
                <w:lang w:val="en-US"/>
              </w:rPr>
              <w:t xml:space="preserve"> </w:t>
            </w:r>
            <w:r w:rsidR="00091FF2" w:rsidRPr="002C594E">
              <w:rPr>
                <w:rFonts w:ascii="Verdana" w:hAnsi="Verdana"/>
                <w:lang w:val="en-US"/>
              </w:rPr>
              <w:t>Anthocyanin</w:t>
            </w:r>
            <w:r w:rsidR="004052BE" w:rsidRPr="002C594E">
              <w:rPr>
                <w:rFonts w:ascii="Verdana" w:hAnsi="Verdana"/>
                <w:lang w:val="en-US"/>
              </w:rPr>
              <w:t xml:space="preserve"> </w:t>
            </w:r>
          </w:p>
          <w:p w14:paraId="3A7BD7F9" w14:textId="54118434"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B3F11" w:rsidRPr="00CF79FF">
              <w:rPr>
                <w:rFonts w:ascii="Verdana" w:hAnsi="Verdana"/>
                <w:i/>
                <w:lang w:val="en-US"/>
              </w:rPr>
              <w:t>Blood orange juice concentrate 5</w:t>
            </w:r>
            <w:r w:rsidR="00122C67">
              <w:rPr>
                <w:rFonts w:ascii="Verdana" w:hAnsi="Verdana"/>
                <w:i/>
                <w:lang w:val="en-US"/>
              </w:rPr>
              <w:t>5</w:t>
            </w:r>
            <w:r w:rsidR="009B3F11" w:rsidRPr="00CF79FF">
              <w:rPr>
                <w:rFonts w:ascii="Verdana" w:hAnsi="Verdana"/>
                <w:i/>
                <w:lang w:val="en-US"/>
              </w:rPr>
              <w:t xml:space="preserve"> °Brix </w:t>
            </w:r>
            <w:r w:rsidR="00EB1B30">
              <w:rPr>
                <w:rFonts w:ascii="Verdana" w:hAnsi="Verdana"/>
                <w:i/>
                <w:lang w:val="en-US"/>
              </w:rPr>
              <w:t>300</w:t>
            </w:r>
            <w:r w:rsidR="004052BE" w:rsidRPr="00CF79FF">
              <w:rPr>
                <w:rFonts w:ascii="Verdana" w:hAnsi="Verdana"/>
                <w:i/>
                <w:lang w:val="en-US"/>
              </w:rPr>
              <w:t xml:space="preserve"> </w:t>
            </w:r>
            <w:r w:rsidR="00091FF2" w:rsidRPr="00CF79FF">
              <w:rPr>
                <w:rFonts w:ascii="Verdana" w:hAnsi="Verdana"/>
                <w:i/>
                <w:lang w:val="en-US"/>
              </w:rPr>
              <w:t>Anthocyanin</w:t>
            </w:r>
          </w:p>
          <w:p w14:paraId="3C193FFA"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963728">
              <w:rPr>
                <w:rFonts w:ascii="Verdana" w:hAnsi="Verdana"/>
                <w:lang w:val="en-US"/>
              </w:rPr>
              <w:t>R</w:t>
            </w:r>
            <w:r w:rsidR="0092072B" w:rsidRPr="002C594E">
              <w:rPr>
                <w:rFonts w:ascii="Verdana" w:hAnsi="Verdana"/>
                <w:lang w:val="en-US"/>
              </w:rPr>
              <w:t>S</w:t>
            </w:r>
          </w:p>
        </w:tc>
      </w:tr>
    </w:tbl>
    <w:p w14:paraId="49B97F86" w14:textId="77777777" w:rsidR="00B13991" w:rsidRDefault="00B13991" w:rsidP="00257592">
      <w:pPr>
        <w:spacing w:before="120"/>
        <w:ind w:left="720"/>
        <w:rPr>
          <w:rFonts w:ascii="Verdana" w:hAnsi="Verdana"/>
          <w:b/>
          <w:sz w:val="8"/>
          <w:szCs w:val="8"/>
          <w:lang w:val="en-US"/>
        </w:rPr>
      </w:pPr>
    </w:p>
    <w:p w14:paraId="6C5E00F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E26012" w14:paraId="5D3F8A24" w14:textId="77777777" w:rsidTr="00257592">
        <w:trPr>
          <w:trHeight w:val="3578"/>
        </w:trPr>
        <w:tc>
          <w:tcPr>
            <w:tcW w:w="9238" w:type="dxa"/>
            <w:shd w:val="clear" w:color="auto" w:fill="auto"/>
          </w:tcPr>
          <w:p w14:paraId="6D57A991"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7111589"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45741E55" w14:textId="77777777" w:rsidR="0042012D" w:rsidRPr="002C594E" w:rsidRDefault="0042012D" w:rsidP="00583DB6">
            <w:pPr>
              <w:tabs>
                <w:tab w:val="left" w:pos="284"/>
                <w:tab w:val="left" w:pos="3402"/>
              </w:tabs>
              <w:spacing w:before="120" w:after="120"/>
              <w:rPr>
                <w:rFonts w:ascii="Verdana" w:hAnsi="Verdana"/>
                <w:i/>
                <w:lang w:val="en-US"/>
              </w:rPr>
            </w:pPr>
          </w:p>
          <w:p w14:paraId="12BC7C7F"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400D0E7" w14:textId="77777777" w:rsidR="00583DB6" w:rsidRPr="002C594E" w:rsidRDefault="00583DB6" w:rsidP="00583DB6">
            <w:pPr>
              <w:tabs>
                <w:tab w:val="left" w:pos="284"/>
                <w:tab w:val="left" w:pos="3402"/>
              </w:tabs>
              <w:spacing w:before="120" w:after="120"/>
              <w:rPr>
                <w:rFonts w:ascii="Verdana" w:hAnsi="Verdana"/>
                <w:i/>
                <w:lang w:val="en-US"/>
              </w:rPr>
            </w:pPr>
          </w:p>
          <w:p w14:paraId="0E5B13AD"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570E7A96"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6181A2C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54FC2A1"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1FEA75C1"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00B429B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1AB1C2C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30891519"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5FB1ACB"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9A36599" w14:textId="77777777" w:rsidR="00583DB6" w:rsidRDefault="00583DB6" w:rsidP="00257592">
      <w:pPr>
        <w:spacing w:before="120"/>
        <w:rPr>
          <w:rFonts w:ascii="Verdana" w:hAnsi="Verdana"/>
          <w:b/>
          <w:sz w:val="8"/>
          <w:szCs w:val="8"/>
          <w:lang w:val="en-US"/>
        </w:rPr>
      </w:pPr>
    </w:p>
    <w:p w14:paraId="3C7D90E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382D8E9E"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26012" w14:paraId="0A51F0AA" w14:textId="77777777" w:rsidTr="00583DB6">
        <w:trPr>
          <w:trHeight w:val="4575"/>
        </w:trPr>
        <w:tc>
          <w:tcPr>
            <w:tcW w:w="9210" w:type="dxa"/>
            <w:tcBorders>
              <w:bottom w:val="nil"/>
            </w:tcBorders>
          </w:tcPr>
          <w:p w14:paraId="46C517EB"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12336804"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E26012" w14:paraId="0C24A3E3" w14:textId="77777777" w:rsidTr="00953535">
              <w:trPr>
                <w:trHeight w:hRule="exact" w:val="501"/>
              </w:trPr>
              <w:tc>
                <w:tcPr>
                  <w:tcW w:w="1303" w:type="dxa"/>
                  <w:vAlign w:val="center"/>
                </w:tcPr>
                <w:p w14:paraId="592A2C8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41FB376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5D88FD4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6B6A441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66C4283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0E48710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B3F11" w:rsidRPr="00E26012" w14:paraId="67A886F6" w14:textId="77777777" w:rsidTr="00953535">
              <w:trPr>
                <w:trHeight w:hRule="exact" w:val="501"/>
              </w:trPr>
              <w:tc>
                <w:tcPr>
                  <w:tcW w:w="1303" w:type="dxa"/>
                  <w:vAlign w:val="center"/>
                </w:tcPr>
                <w:p w14:paraId="74AFF17C"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1CD020D4" w14:textId="7425AF0A"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5</w:t>
                  </w:r>
                  <w:r w:rsidR="00756BA6">
                    <w:rPr>
                      <w:rFonts w:ascii="Verdana" w:hAnsi="Verdana"/>
                      <w:sz w:val="16"/>
                      <w:szCs w:val="16"/>
                      <w:lang w:val="en-US"/>
                    </w:rPr>
                    <w:t>5</w:t>
                  </w:r>
                </w:p>
              </w:tc>
              <w:tc>
                <w:tcPr>
                  <w:tcW w:w="764" w:type="dxa"/>
                  <w:vAlign w:val="center"/>
                </w:tcPr>
                <w:p w14:paraId="77882560" w14:textId="64B90ECA" w:rsidR="009B3F11" w:rsidRPr="00D6603D" w:rsidRDefault="009B3F11" w:rsidP="009E79AB">
                  <w:pPr>
                    <w:jc w:val="center"/>
                    <w:rPr>
                      <w:rFonts w:ascii="Verdana" w:hAnsi="Verdana"/>
                      <w:sz w:val="16"/>
                      <w:szCs w:val="16"/>
                      <w:lang w:val="en-US"/>
                    </w:rPr>
                  </w:pPr>
                </w:p>
              </w:tc>
              <w:tc>
                <w:tcPr>
                  <w:tcW w:w="850" w:type="dxa"/>
                  <w:vAlign w:val="center"/>
                </w:tcPr>
                <w:p w14:paraId="3D0ED534" w14:textId="2A794003" w:rsidR="009B3F11" w:rsidRPr="00D6603D" w:rsidRDefault="009B3F11" w:rsidP="009E79AB">
                  <w:pPr>
                    <w:jc w:val="center"/>
                    <w:rPr>
                      <w:rFonts w:ascii="Verdana" w:hAnsi="Verdana"/>
                      <w:sz w:val="16"/>
                      <w:szCs w:val="16"/>
                      <w:lang w:val="en-US"/>
                    </w:rPr>
                  </w:pPr>
                </w:p>
              </w:tc>
              <w:tc>
                <w:tcPr>
                  <w:tcW w:w="851" w:type="dxa"/>
                  <w:vAlign w:val="center"/>
                </w:tcPr>
                <w:p w14:paraId="7D15F325"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4E1DC8AD"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IFU 8,1991</w:t>
                  </w:r>
                </w:p>
              </w:tc>
            </w:tr>
            <w:tr w:rsidR="009B3F11" w:rsidRPr="00E26012" w14:paraId="5CC06CED" w14:textId="77777777" w:rsidTr="00953535">
              <w:trPr>
                <w:trHeight w:hRule="exact" w:val="501"/>
              </w:trPr>
              <w:tc>
                <w:tcPr>
                  <w:tcW w:w="1303" w:type="dxa"/>
                  <w:vAlign w:val="center"/>
                </w:tcPr>
                <w:p w14:paraId="474E7DB5"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293969A3"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5</w:t>
                  </w:r>
                </w:p>
              </w:tc>
              <w:tc>
                <w:tcPr>
                  <w:tcW w:w="764" w:type="dxa"/>
                  <w:vAlign w:val="center"/>
                </w:tcPr>
                <w:p w14:paraId="1A9666BD"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4</w:t>
                  </w:r>
                </w:p>
              </w:tc>
              <w:tc>
                <w:tcPr>
                  <w:tcW w:w="850" w:type="dxa"/>
                  <w:vAlign w:val="center"/>
                </w:tcPr>
                <w:p w14:paraId="16F00FF1"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6</w:t>
                  </w:r>
                </w:p>
              </w:tc>
              <w:tc>
                <w:tcPr>
                  <w:tcW w:w="851" w:type="dxa"/>
                  <w:vAlign w:val="center"/>
                </w:tcPr>
                <w:p w14:paraId="12A05BA2"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2CE8097B"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IFU 3,1996</w:t>
                  </w:r>
                </w:p>
              </w:tc>
            </w:tr>
            <w:tr w:rsidR="009B3F11" w:rsidRPr="00E26012" w14:paraId="0EC54DDA" w14:textId="77777777" w:rsidTr="00953535">
              <w:trPr>
                <w:trHeight w:hRule="exact" w:val="501"/>
              </w:trPr>
              <w:tc>
                <w:tcPr>
                  <w:tcW w:w="1303" w:type="dxa"/>
                  <w:vAlign w:val="center"/>
                </w:tcPr>
                <w:p w14:paraId="5D1FB79B"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24D3AAA6" w14:textId="77777777" w:rsidR="009B3F11" w:rsidRPr="00D6603D" w:rsidRDefault="009B3F11" w:rsidP="009E79AB">
                  <w:pPr>
                    <w:jc w:val="center"/>
                    <w:rPr>
                      <w:rFonts w:ascii="Verdana" w:hAnsi="Verdana"/>
                      <w:sz w:val="16"/>
                      <w:szCs w:val="16"/>
                      <w:lang w:val="en-US"/>
                    </w:rPr>
                  </w:pPr>
                </w:p>
              </w:tc>
              <w:tc>
                <w:tcPr>
                  <w:tcW w:w="764" w:type="dxa"/>
                  <w:vAlign w:val="center"/>
                </w:tcPr>
                <w:p w14:paraId="67466703" w14:textId="77777777" w:rsidR="009B3F11" w:rsidRPr="00D6603D" w:rsidRDefault="00754007" w:rsidP="009E79AB">
                  <w:pPr>
                    <w:jc w:val="center"/>
                    <w:rPr>
                      <w:rFonts w:ascii="Verdana" w:hAnsi="Verdana"/>
                      <w:sz w:val="16"/>
                      <w:szCs w:val="16"/>
                      <w:lang w:val="en-US"/>
                    </w:rPr>
                  </w:pPr>
                  <w:r>
                    <w:rPr>
                      <w:rFonts w:ascii="Verdana" w:hAnsi="Verdana"/>
                      <w:sz w:val="16"/>
                      <w:szCs w:val="16"/>
                      <w:lang w:val="en-US"/>
                    </w:rPr>
                    <w:t>9</w:t>
                  </w:r>
                </w:p>
              </w:tc>
              <w:tc>
                <w:tcPr>
                  <w:tcW w:w="850" w:type="dxa"/>
                  <w:vAlign w:val="center"/>
                </w:tcPr>
                <w:p w14:paraId="12EACD96" w14:textId="77777777" w:rsidR="009B3F11" w:rsidRPr="00D6603D" w:rsidRDefault="00754007" w:rsidP="009E79AB">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54DDB1C2" w14:textId="77777777" w:rsidR="009B3F11" w:rsidRPr="00D6603D" w:rsidRDefault="009B3F11" w:rsidP="009E79AB">
                  <w:pPr>
                    <w:jc w:val="center"/>
                    <w:rPr>
                      <w:rFonts w:ascii="Verdana" w:hAnsi="Verdana"/>
                      <w:sz w:val="16"/>
                      <w:szCs w:val="16"/>
                      <w:lang w:val="en-US"/>
                    </w:rPr>
                  </w:pPr>
                </w:p>
              </w:tc>
              <w:tc>
                <w:tcPr>
                  <w:tcW w:w="1559" w:type="dxa"/>
                  <w:vAlign w:val="center"/>
                </w:tcPr>
                <w:p w14:paraId="57F93724"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9B3F11" w:rsidRPr="00E26012" w14:paraId="0A5FC0A3" w14:textId="77777777" w:rsidTr="00953535">
              <w:trPr>
                <w:trHeight w:hRule="exact" w:val="501"/>
              </w:trPr>
              <w:tc>
                <w:tcPr>
                  <w:tcW w:w="1303" w:type="dxa"/>
                  <w:vAlign w:val="center"/>
                </w:tcPr>
                <w:p w14:paraId="42485BA4"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6CF08C4D"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550</w:t>
                  </w:r>
                </w:p>
              </w:tc>
              <w:tc>
                <w:tcPr>
                  <w:tcW w:w="764" w:type="dxa"/>
                  <w:vAlign w:val="center"/>
                </w:tcPr>
                <w:p w14:paraId="63434B20" w14:textId="77777777" w:rsidR="009B3F11" w:rsidRPr="00D6603D" w:rsidRDefault="009B3F11" w:rsidP="009E79AB">
                  <w:pPr>
                    <w:tabs>
                      <w:tab w:val="decimal" w:pos="12"/>
                    </w:tabs>
                    <w:jc w:val="center"/>
                    <w:rPr>
                      <w:rFonts w:ascii="Verdana" w:hAnsi="Verdana"/>
                      <w:sz w:val="16"/>
                      <w:szCs w:val="16"/>
                      <w:lang w:val="en-US"/>
                    </w:rPr>
                  </w:pPr>
                  <w:r w:rsidRPr="00D6603D">
                    <w:rPr>
                      <w:rFonts w:ascii="Verdana" w:hAnsi="Verdana"/>
                      <w:sz w:val="16"/>
                      <w:szCs w:val="16"/>
                      <w:lang w:val="en-US"/>
                    </w:rPr>
                    <w:t>500</w:t>
                  </w:r>
                </w:p>
              </w:tc>
              <w:tc>
                <w:tcPr>
                  <w:tcW w:w="850" w:type="dxa"/>
                  <w:vAlign w:val="center"/>
                </w:tcPr>
                <w:p w14:paraId="27A5ECDC" w14:textId="77777777" w:rsidR="009B3F11" w:rsidRPr="00D6603D" w:rsidRDefault="009B3F11" w:rsidP="009E79AB">
                  <w:pPr>
                    <w:tabs>
                      <w:tab w:val="decimal" w:pos="12"/>
                      <w:tab w:val="decimal" w:pos="417"/>
                    </w:tabs>
                    <w:jc w:val="center"/>
                    <w:rPr>
                      <w:rFonts w:ascii="Verdana" w:hAnsi="Verdana"/>
                      <w:sz w:val="16"/>
                      <w:szCs w:val="16"/>
                      <w:lang w:val="en-US"/>
                    </w:rPr>
                  </w:pPr>
                  <w:r w:rsidRPr="00D6603D">
                    <w:rPr>
                      <w:rFonts w:ascii="Verdana" w:hAnsi="Verdana"/>
                      <w:sz w:val="16"/>
                      <w:szCs w:val="16"/>
                      <w:lang w:val="en-US"/>
                    </w:rPr>
                    <w:t>700</w:t>
                  </w:r>
                </w:p>
              </w:tc>
              <w:tc>
                <w:tcPr>
                  <w:tcW w:w="851" w:type="dxa"/>
                  <w:vAlign w:val="center"/>
                </w:tcPr>
                <w:p w14:paraId="237C6C6B"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77581D0F"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F75D9B" w:rsidRPr="00E26012" w14:paraId="75ACC533" w14:textId="77777777" w:rsidTr="00953535">
              <w:trPr>
                <w:trHeight w:hRule="exact" w:val="501"/>
              </w:trPr>
              <w:tc>
                <w:tcPr>
                  <w:tcW w:w="1303" w:type="dxa"/>
                  <w:vAlign w:val="center"/>
                </w:tcPr>
                <w:p w14:paraId="166DEE2E" w14:textId="77777777" w:rsidR="00F75D9B" w:rsidRPr="00D6603D" w:rsidRDefault="00F75D9B" w:rsidP="00F75D9B">
                  <w:pPr>
                    <w:jc w:val="center"/>
                    <w:rPr>
                      <w:rFonts w:ascii="Verdana" w:hAnsi="Verdana"/>
                      <w:i/>
                      <w:sz w:val="16"/>
                      <w:szCs w:val="16"/>
                      <w:lang w:val="en-US"/>
                    </w:rPr>
                  </w:pPr>
                  <w:r>
                    <w:rPr>
                      <w:rFonts w:ascii="Verdana" w:hAnsi="Verdana"/>
                      <w:i/>
                      <w:sz w:val="16"/>
                      <w:szCs w:val="16"/>
                      <w:lang w:val="en-US"/>
                    </w:rPr>
                    <w:t>Anthocyanin</w:t>
                  </w:r>
                </w:p>
              </w:tc>
              <w:tc>
                <w:tcPr>
                  <w:tcW w:w="829" w:type="dxa"/>
                  <w:vAlign w:val="center"/>
                </w:tcPr>
                <w:p w14:paraId="125720B2" w14:textId="01F8A01B" w:rsidR="00F75D9B" w:rsidRPr="00D6603D" w:rsidRDefault="00122C67" w:rsidP="00F75D9B">
                  <w:pPr>
                    <w:jc w:val="center"/>
                    <w:rPr>
                      <w:rFonts w:ascii="Verdana" w:hAnsi="Verdana"/>
                      <w:sz w:val="16"/>
                      <w:szCs w:val="16"/>
                      <w:lang w:val="en-US"/>
                    </w:rPr>
                  </w:pPr>
                  <w:r>
                    <w:rPr>
                      <w:rFonts w:ascii="Verdana" w:hAnsi="Verdana"/>
                      <w:sz w:val="16"/>
                      <w:szCs w:val="16"/>
                      <w:lang w:val="en-US"/>
                    </w:rPr>
                    <w:t>300</w:t>
                  </w:r>
                </w:p>
              </w:tc>
              <w:tc>
                <w:tcPr>
                  <w:tcW w:w="764" w:type="dxa"/>
                  <w:vAlign w:val="center"/>
                </w:tcPr>
                <w:p w14:paraId="338E192B" w14:textId="3A22D59F" w:rsidR="00F75D9B" w:rsidRPr="00D6603D" w:rsidRDefault="00F75D9B" w:rsidP="00F75D9B">
                  <w:pPr>
                    <w:tabs>
                      <w:tab w:val="decimal" w:pos="12"/>
                    </w:tabs>
                    <w:jc w:val="center"/>
                    <w:rPr>
                      <w:rFonts w:ascii="Verdana" w:hAnsi="Verdana"/>
                      <w:sz w:val="16"/>
                      <w:szCs w:val="16"/>
                      <w:lang w:val="en-US"/>
                    </w:rPr>
                  </w:pPr>
                </w:p>
              </w:tc>
              <w:tc>
                <w:tcPr>
                  <w:tcW w:w="850" w:type="dxa"/>
                  <w:vAlign w:val="center"/>
                </w:tcPr>
                <w:p w14:paraId="6D684B8D" w14:textId="48B275B8" w:rsidR="00F75D9B" w:rsidRPr="00D6603D" w:rsidRDefault="00F75D9B" w:rsidP="00F75D9B">
                  <w:pPr>
                    <w:tabs>
                      <w:tab w:val="decimal" w:pos="12"/>
                      <w:tab w:val="decimal" w:pos="417"/>
                    </w:tabs>
                    <w:jc w:val="center"/>
                    <w:rPr>
                      <w:rFonts w:ascii="Verdana" w:hAnsi="Verdana"/>
                      <w:sz w:val="16"/>
                      <w:szCs w:val="16"/>
                      <w:lang w:val="en-US"/>
                    </w:rPr>
                  </w:pPr>
                  <w:r w:rsidRPr="00A036BD">
                    <w:rPr>
                      <w:rFonts w:ascii="Verdana" w:hAnsi="Verdana"/>
                      <w:sz w:val="16"/>
                      <w:szCs w:val="16"/>
                      <w:lang w:val="en-US"/>
                    </w:rPr>
                    <w:t>-</w:t>
                  </w:r>
                </w:p>
              </w:tc>
              <w:tc>
                <w:tcPr>
                  <w:tcW w:w="851" w:type="dxa"/>
                  <w:vAlign w:val="center"/>
                </w:tcPr>
                <w:p w14:paraId="5527649F" w14:textId="77777777" w:rsidR="00F75D9B" w:rsidRPr="00D6603D" w:rsidRDefault="00F75D9B" w:rsidP="00F75D9B">
                  <w:pPr>
                    <w:snapToGrid w:val="0"/>
                    <w:jc w:val="center"/>
                    <w:rPr>
                      <w:rFonts w:ascii="Verdana" w:hAnsi="Verdana"/>
                      <w:sz w:val="16"/>
                      <w:szCs w:val="16"/>
                      <w:lang w:val="en-US"/>
                    </w:rPr>
                  </w:pPr>
                  <w:r>
                    <w:rPr>
                      <w:rFonts w:ascii="Verdana" w:hAnsi="Verdana"/>
                      <w:sz w:val="16"/>
                      <w:szCs w:val="16"/>
                      <w:lang w:val="en-US"/>
                    </w:rPr>
                    <w:t>mg/l</w:t>
                  </w:r>
                </w:p>
              </w:tc>
              <w:tc>
                <w:tcPr>
                  <w:tcW w:w="1559" w:type="dxa"/>
                  <w:vAlign w:val="center"/>
                </w:tcPr>
                <w:p w14:paraId="634C001A" w14:textId="77777777" w:rsidR="00F75D9B" w:rsidRPr="00D6603D" w:rsidRDefault="00F75D9B" w:rsidP="00F75D9B">
                  <w:pPr>
                    <w:jc w:val="center"/>
                    <w:rPr>
                      <w:rFonts w:ascii="Verdana" w:hAnsi="Verdana"/>
                      <w:sz w:val="16"/>
                      <w:szCs w:val="16"/>
                      <w:lang w:val="en-US"/>
                    </w:rPr>
                  </w:pPr>
                  <w:r w:rsidRPr="00D6603D">
                    <w:rPr>
                      <w:rFonts w:ascii="Verdana" w:hAnsi="Verdana"/>
                      <w:sz w:val="16"/>
                      <w:szCs w:val="16"/>
                      <w:lang w:val="en-US"/>
                    </w:rPr>
                    <w:t>Internal Method</w:t>
                  </w:r>
                </w:p>
              </w:tc>
            </w:tr>
            <w:tr w:rsidR="009B3F11" w:rsidRPr="00E26012" w14:paraId="76B9AA88" w14:textId="77777777" w:rsidTr="00953535">
              <w:trPr>
                <w:trHeight w:hRule="exact" w:val="501"/>
              </w:trPr>
              <w:tc>
                <w:tcPr>
                  <w:tcW w:w="1303" w:type="dxa"/>
                  <w:vAlign w:val="center"/>
                </w:tcPr>
                <w:p w14:paraId="00163AFB"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Pulp at 1500</w:t>
                  </w:r>
                </w:p>
              </w:tc>
              <w:tc>
                <w:tcPr>
                  <w:tcW w:w="829" w:type="dxa"/>
                  <w:vAlign w:val="center"/>
                </w:tcPr>
                <w:p w14:paraId="6FE14FA0"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4</w:t>
                  </w:r>
                </w:p>
              </w:tc>
              <w:tc>
                <w:tcPr>
                  <w:tcW w:w="764" w:type="dxa"/>
                  <w:vAlign w:val="center"/>
                </w:tcPr>
                <w:p w14:paraId="31B89FEB" w14:textId="77777777" w:rsidR="009B3F11" w:rsidRPr="00D6603D" w:rsidRDefault="009B3F11" w:rsidP="009E79AB">
                  <w:pPr>
                    <w:tabs>
                      <w:tab w:val="decimal" w:pos="12"/>
                    </w:tabs>
                    <w:jc w:val="center"/>
                    <w:rPr>
                      <w:rFonts w:ascii="Verdana" w:hAnsi="Verdana"/>
                      <w:sz w:val="16"/>
                      <w:szCs w:val="16"/>
                      <w:lang w:val="en-US"/>
                    </w:rPr>
                  </w:pPr>
                  <w:r w:rsidRPr="00D6603D">
                    <w:rPr>
                      <w:rFonts w:ascii="Verdana" w:hAnsi="Verdana"/>
                      <w:sz w:val="16"/>
                      <w:szCs w:val="16"/>
                      <w:lang w:val="en-US"/>
                    </w:rPr>
                    <w:t>2</w:t>
                  </w:r>
                </w:p>
              </w:tc>
              <w:tc>
                <w:tcPr>
                  <w:tcW w:w="850" w:type="dxa"/>
                  <w:vAlign w:val="center"/>
                </w:tcPr>
                <w:p w14:paraId="12DBC620" w14:textId="77777777" w:rsidR="009B3F11" w:rsidRPr="00D6603D" w:rsidRDefault="009B3F11" w:rsidP="009E79AB">
                  <w:pPr>
                    <w:tabs>
                      <w:tab w:val="decimal" w:pos="12"/>
                      <w:tab w:val="decimal" w:pos="417"/>
                    </w:tabs>
                    <w:jc w:val="center"/>
                    <w:rPr>
                      <w:rFonts w:ascii="Verdana" w:hAnsi="Verdana"/>
                      <w:sz w:val="16"/>
                      <w:szCs w:val="16"/>
                      <w:lang w:val="en-US"/>
                    </w:rPr>
                  </w:pPr>
                  <w:r w:rsidRPr="00D6603D">
                    <w:rPr>
                      <w:rFonts w:ascii="Verdana" w:hAnsi="Verdana"/>
                      <w:sz w:val="16"/>
                      <w:szCs w:val="16"/>
                      <w:lang w:val="en-US"/>
                    </w:rPr>
                    <w:t>6</w:t>
                  </w:r>
                </w:p>
              </w:tc>
              <w:tc>
                <w:tcPr>
                  <w:tcW w:w="851" w:type="dxa"/>
                  <w:vAlign w:val="center"/>
                </w:tcPr>
                <w:p w14:paraId="144C859B"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56AE45D4"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IFU 60, 1991</w:t>
                  </w:r>
                </w:p>
              </w:tc>
            </w:tr>
            <w:tr w:rsidR="006B7113" w:rsidRPr="00E26012" w14:paraId="27BE2CE3" w14:textId="77777777" w:rsidTr="00953535">
              <w:trPr>
                <w:trHeight w:hRule="exact" w:val="501"/>
              </w:trPr>
              <w:tc>
                <w:tcPr>
                  <w:tcW w:w="1303" w:type="dxa"/>
                  <w:vAlign w:val="center"/>
                </w:tcPr>
                <w:p w14:paraId="13CA8AA4" w14:textId="5A2C9066" w:rsidR="006B7113" w:rsidRPr="00D6603D" w:rsidRDefault="006B7113" w:rsidP="006B7113">
                  <w:pPr>
                    <w:jc w:val="center"/>
                    <w:rPr>
                      <w:rFonts w:ascii="Verdana" w:hAnsi="Verdana"/>
                      <w:i/>
                      <w:sz w:val="16"/>
                      <w:szCs w:val="16"/>
                      <w:lang w:val="en-US"/>
                    </w:rPr>
                  </w:pPr>
                  <w:r w:rsidRPr="00D6603D">
                    <w:rPr>
                      <w:rFonts w:ascii="Verdana" w:hAnsi="Verdana"/>
                      <w:i/>
                      <w:sz w:val="16"/>
                      <w:szCs w:val="16"/>
                      <w:lang w:val="en-US"/>
                    </w:rPr>
                    <w:t xml:space="preserve">Pulp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5C357ABC" w14:textId="488F0106" w:rsidR="006B7113" w:rsidRPr="00D6603D" w:rsidRDefault="006B7113" w:rsidP="006B7113">
                  <w:pPr>
                    <w:jc w:val="center"/>
                    <w:rPr>
                      <w:rFonts w:ascii="Verdana" w:hAnsi="Verdana"/>
                      <w:sz w:val="16"/>
                      <w:szCs w:val="16"/>
                      <w:lang w:val="en-US"/>
                    </w:rPr>
                  </w:pPr>
                  <w:r>
                    <w:rPr>
                      <w:rFonts w:ascii="Verdana" w:hAnsi="Verdana"/>
                      <w:sz w:val="16"/>
                      <w:szCs w:val="16"/>
                      <w:lang w:val="en-US"/>
                    </w:rPr>
                    <w:t>2</w:t>
                  </w:r>
                </w:p>
              </w:tc>
              <w:tc>
                <w:tcPr>
                  <w:tcW w:w="764" w:type="dxa"/>
                  <w:vAlign w:val="center"/>
                </w:tcPr>
                <w:p w14:paraId="0AB2713E" w14:textId="421E76AE" w:rsidR="006B7113" w:rsidRPr="00D6603D" w:rsidRDefault="006B7113" w:rsidP="006B7113">
                  <w:pPr>
                    <w:tabs>
                      <w:tab w:val="decimal" w:pos="12"/>
                    </w:tabs>
                    <w:jc w:val="center"/>
                    <w:rPr>
                      <w:rFonts w:ascii="Verdana" w:hAnsi="Verdana"/>
                      <w:sz w:val="16"/>
                      <w:szCs w:val="16"/>
                      <w:lang w:val="en-US"/>
                    </w:rPr>
                  </w:pPr>
                  <w:r>
                    <w:rPr>
                      <w:rFonts w:ascii="Verdana" w:hAnsi="Verdana"/>
                      <w:sz w:val="16"/>
                      <w:szCs w:val="16"/>
                      <w:lang w:val="en-US"/>
                    </w:rPr>
                    <w:t>1</w:t>
                  </w:r>
                </w:p>
              </w:tc>
              <w:tc>
                <w:tcPr>
                  <w:tcW w:w="850" w:type="dxa"/>
                  <w:vAlign w:val="center"/>
                </w:tcPr>
                <w:p w14:paraId="7AAEFD0F" w14:textId="32BF687F" w:rsidR="006B7113" w:rsidRPr="00D6603D" w:rsidRDefault="006B7113" w:rsidP="006B7113">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51" w:type="dxa"/>
                  <w:vAlign w:val="center"/>
                </w:tcPr>
                <w:p w14:paraId="262F28BA" w14:textId="06FB20D1" w:rsidR="006B7113" w:rsidRPr="00D6603D" w:rsidRDefault="006B7113" w:rsidP="006B7113">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7A3A4035" w14:textId="6B26AA6B" w:rsidR="006B7113" w:rsidRPr="00D6603D" w:rsidRDefault="006B7113" w:rsidP="006B7113">
                  <w:pPr>
                    <w:jc w:val="center"/>
                    <w:rPr>
                      <w:rFonts w:ascii="Verdana" w:hAnsi="Verdana"/>
                      <w:sz w:val="16"/>
                      <w:szCs w:val="16"/>
                      <w:lang w:val="en-US"/>
                    </w:rPr>
                  </w:pPr>
                  <w:r w:rsidRPr="00D6603D">
                    <w:rPr>
                      <w:rFonts w:ascii="Verdana" w:hAnsi="Verdana"/>
                      <w:sz w:val="16"/>
                      <w:szCs w:val="16"/>
                      <w:lang w:val="en-US"/>
                    </w:rPr>
                    <w:t>IFU 60, 1991</w:t>
                  </w:r>
                </w:p>
              </w:tc>
            </w:tr>
          </w:tbl>
          <w:p w14:paraId="4BD01F6A"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35CFCF4D" w14:textId="77777777" w:rsidTr="00583DB6">
        <w:trPr>
          <w:trHeight w:val="8345"/>
        </w:trPr>
        <w:tc>
          <w:tcPr>
            <w:tcW w:w="9210" w:type="dxa"/>
            <w:tcBorders>
              <w:top w:val="nil"/>
            </w:tcBorders>
          </w:tcPr>
          <w:p w14:paraId="048A645B"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00E08307" w14:textId="77777777" w:rsidTr="00953535">
              <w:trPr>
                <w:trHeight w:hRule="exact" w:val="501"/>
                <w:tblHeader/>
              </w:trPr>
              <w:tc>
                <w:tcPr>
                  <w:tcW w:w="1303" w:type="dxa"/>
                  <w:vAlign w:val="center"/>
                </w:tcPr>
                <w:p w14:paraId="4C38AC2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3532589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77DB10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5BFD7CB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6A729A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5F631C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3B3056" w:rsidRPr="00E26012" w14:paraId="5A063CA7" w14:textId="77777777" w:rsidTr="00953535">
              <w:trPr>
                <w:trHeight w:hRule="exact" w:val="680"/>
                <w:tblHeader/>
              </w:trPr>
              <w:tc>
                <w:tcPr>
                  <w:tcW w:w="1303" w:type="dxa"/>
                  <w:vAlign w:val="center"/>
                </w:tcPr>
                <w:p w14:paraId="400F4E07"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CMT</w:t>
                  </w:r>
                </w:p>
              </w:tc>
              <w:tc>
                <w:tcPr>
                  <w:tcW w:w="884" w:type="dxa"/>
                  <w:vAlign w:val="center"/>
                </w:tcPr>
                <w:p w14:paraId="26313C03"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49D7F962"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7D870A93"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100</w:t>
                  </w:r>
                </w:p>
              </w:tc>
              <w:tc>
                <w:tcPr>
                  <w:tcW w:w="851" w:type="dxa"/>
                  <w:vAlign w:val="center"/>
                </w:tcPr>
                <w:p w14:paraId="40ADB1C6"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6289C2E2" w14:textId="77777777" w:rsidR="003B3056" w:rsidRDefault="003B3056">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3B3056" w:rsidRPr="00E26012" w14:paraId="251D3D2E" w14:textId="77777777" w:rsidTr="00953535">
              <w:trPr>
                <w:trHeight w:hRule="exact" w:val="680"/>
                <w:tblHeader/>
              </w:trPr>
              <w:tc>
                <w:tcPr>
                  <w:tcW w:w="1303" w:type="dxa"/>
                  <w:vAlign w:val="center"/>
                </w:tcPr>
                <w:p w14:paraId="3C51C9BB"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Yeasts</w:t>
                  </w:r>
                </w:p>
              </w:tc>
              <w:tc>
                <w:tcPr>
                  <w:tcW w:w="884" w:type="dxa"/>
                  <w:vAlign w:val="center"/>
                </w:tcPr>
                <w:p w14:paraId="28B4D677"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3C944A4E"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1FF35938"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50</w:t>
                  </w:r>
                </w:p>
              </w:tc>
              <w:tc>
                <w:tcPr>
                  <w:tcW w:w="851" w:type="dxa"/>
                  <w:vAlign w:val="center"/>
                </w:tcPr>
                <w:p w14:paraId="55B28CBD"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3DCE0EDE" w14:textId="77777777" w:rsidR="003B3056" w:rsidRDefault="003B3056">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B3056" w:rsidRPr="00E26012" w14:paraId="35C3411C" w14:textId="77777777" w:rsidTr="00953535">
              <w:trPr>
                <w:trHeight w:hRule="exact" w:val="680"/>
                <w:tblHeader/>
              </w:trPr>
              <w:tc>
                <w:tcPr>
                  <w:tcW w:w="1303" w:type="dxa"/>
                  <w:vAlign w:val="center"/>
                </w:tcPr>
                <w:p w14:paraId="6DC0E214"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Moulds</w:t>
                  </w:r>
                </w:p>
              </w:tc>
              <w:tc>
                <w:tcPr>
                  <w:tcW w:w="884" w:type="dxa"/>
                  <w:vAlign w:val="center"/>
                </w:tcPr>
                <w:p w14:paraId="1BAE0756"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7E5C41A2"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344EEA6C"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30</w:t>
                  </w:r>
                </w:p>
              </w:tc>
              <w:tc>
                <w:tcPr>
                  <w:tcW w:w="851" w:type="dxa"/>
                  <w:vAlign w:val="center"/>
                </w:tcPr>
                <w:p w14:paraId="528413C4"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2FF71A93" w14:textId="77777777" w:rsidR="003B3056" w:rsidRDefault="003B3056">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B3056" w:rsidRPr="00E26012" w14:paraId="21D4AC2E" w14:textId="77777777" w:rsidTr="00953535">
              <w:trPr>
                <w:trHeight w:hRule="exact" w:val="680"/>
                <w:tblHeader/>
              </w:trPr>
              <w:tc>
                <w:tcPr>
                  <w:tcW w:w="1303" w:type="dxa"/>
                  <w:vAlign w:val="center"/>
                </w:tcPr>
                <w:p w14:paraId="1EA5A27F"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 xml:space="preserve">Total Coliforms </w:t>
                  </w:r>
                </w:p>
              </w:tc>
              <w:tc>
                <w:tcPr>
                  <w:tcW w:w="884" w:type="dxa"/>
                  <w:vAlign w:val="center"/>
                </w:tcPr>
                <w:p w14:paraId="53579503"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61FC7ABD"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2DFD9F05"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75CA4E0B"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6D20E3EB" w14:textId="77777777" w:rsidR="003B3056" w:rsidRDefault="003B3056">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B3056" w:rsidRPr="00122C67" w14:paraId="19AF819A" w14:textId="77777777" w:rsidTr="00953535">
              <w:trPr>
                <w:trHeight w:hRule="exact" w:val="680"/>
                <w:tblHeader/>
              </w:trPr>
              <w:tc>
                <w:tcPr>
                  <w:tcW w:w="1303" w:type="dxa"/>
                  <w:vAlign w:val="center"/>
                </w:tcPr>
                <w:p w14:paraId="76DE1349"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E. Coli</w:t>
                  </w:r>
                </w:p>
              </w:tc>
              <w:tc>
                <w:tcPr>
                  <w:tcW w:w="884" w:type="dxa"/>
                  <w:vAlign w:val="center"/>
                </w:tcPr>
                <w:p w14:paraId="4096C8A9"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739CE005"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644B1DD8"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0C4D564"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0A3B22B7" w14:textId="77777777" w:rsidR="003B3056" w:rsidRDefault="003B3056">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B3056" w:rsidRPr="00E26012" w14:paraId="42578707" w14:textId="77777777" w:rsidTr="00953535">
              <w:trPr>
                <w:trHeight w:hRule="exact" w:val="680"/>
                <w:tblHeader/>
              </w:trPr>
              <w:tc>
                <w:tcPr>
                  <w:tcW w:w="1303" w:type="dxa"/>
                  <w:vAlign w:val="center"/>
                </w:tcPr>
                <w:p w14:paraId="7D0BB07B"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Salmonella</w:t>
                  </w:r>
                </w:p>
              </w:tc>
              <w:tc>
                <w:tcPr>
                  <w:tcW w:w="884" w:type="dxa"/>
                  <w:vAlign w:val="center"/>
                </w:tcPr>
                <w:p w14:paraId="447E6016"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3F38FA25"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07E1223B"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62EADB2B"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vAlign w:val="center"/>
                </w:tcPr>
                <w:p w14:paraId="66E6E120" w14:textId="77777777" w:rsidR="003B3056" w:rsidRDefault="003B3056">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32E401CB"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B630B98" w14:textId="77777777" w:rsidTr="00977461">
              <w:trPr>
                <w:trHeight w:hRule="exact" w:val="510"/>
                <w:jc w:val="center"/>
              </w:trPr>
              <w:tc>
                <w:tcPr>
                  <w:tcW w:w="2228" w:type="dxa"/>
                  <w:vAlign w:val="center"/>
                </w:tcPr>
                <w:p w14:paraId="702591F3"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6C5D02DF"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47441EEC"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6A3BB026" w14:textId="77777777" w:rsidTr="00977461">
              <w:trPr>
                <w:trHeight w:hRule="exact" w:val="510"/>
                <w:jc w:val="center"/>
              </w:trPr>
              <w:tc>
                <w:tcPr>
                  <w:tcW w:w="2228" w:type="dxa"/>
                  <w:vAlign w:val="center"/>
                </w:tcPr>
                <w:p w14:paraId="41C0811D"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11260689"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7AD576CE"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9A446AD" w14:textId="77777777" w:rsidTr="00977461">
              <w:trPr>
                <w:trHeight w:hRule="exact" w:val="510"/>
                <w:jc w:val="center"/>
              </w:trPr>
              <w:tc>
                <w:tcPr>
                  <w:tcW w:w="2228" w:type="dxa"/>
                  <w:vAlign w:val="center"/>
                </w:tcPr>
                <w:p w14:paraId="0EE190A0"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7E761666"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134643D0"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6E016A7" w14:textId="77777777" w:rsidTr="00977461">
              <w:trPr>
                <w:trHeight w:hRule="exact" w:val="510"/>
                <w:jc w:val="center"/>
              </w:trPr>
              <w:tc>
                <w:tcPr>
                  <w:tcW w:w="2228" w:type="dxa"/>
                  <w:vAlign w:val="center"/>
                </w:tcPr>
                <w:p w14:paraId="7E381297"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482E3074"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2F05A6E3"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458BABC" w14:textId="77777777" w:rsidTr="00977461">
              <w:trPr>
                <w:trHeight w:hRule="exact" w:val="510"/>
                <w:jc w:val="center"/>
              </w:trPr>
              <w:tc>
                <w:tcPr>
                  <w:tcW w:w="2228" w:type="dxa"/>
                  <w:vAlign w:val="center"/>
                </w:tcPr>
                <w:p w14:paraId="5DD1C362"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34161B7"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0E4E7E87"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0B00B942" w14:textId="77777777" w:rsidR="004A7EF7" w:rsidRPr="002C594E" w:rsidRDefault="004A7EF7" w:rsidP="00853353">
            <w:pPr>
              <w:spacing w:before="100" w:beforeAutospacing="1"/>
              <w:rPr>
                <w:rFonts w:ascii="Verdana" w:hAnsi="Verdana"/>
                <w:b/>
                <w:sz w:val="8"/>
                <w:szCs w:val="8"/>
                <w:lang w:val="en-US"/>
              </w:rPr>
            </w:pPr>
          </w:p>
        </w:tc>
      </w:tr>
    </w:tbl>
    <w:p w14:paraId="00508AE7"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22C67" w14:paraId="09B58E11" w14:textId="77777777" w:rsidTr="00953535">
        <w:trPr>
          <w:trHeight w:val="3809"/>
        </w:trPr>
        <w:tc>
          <w:tcPr>
            <w:tcW w:w="9210" w:type="dxa"/>
          </w:tcPr>
          <w:p w14:paraId="2CED6FCC"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2BE6C193"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4E9CEBCF"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750F4202"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5643073"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4FA39101"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50FEBC69"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578EFB4F"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34BE682"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31D6D6C7"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9FA6A0F"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6C38C27"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6E491AF" w14:textId="77777777" w:rsidR="003F1487"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517CB1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E26012" w14:paraId="505D099C" w14:textId="77777777" w:rsidTr="00257592">
        <w:trPr>
          <w:trHeight w:val="2600"/>
        </w:trPr>
        <w:tc>
          <w:tcPr>
            <w:tcW w:w="9210" w:type="dxa"/>
            <w:shd w:val="clear" w:color="auto" w:fill="auto"/>
          </w:tcPr>
          <w:p w14:paraId="4CD6EB93"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6C184569"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A2BB345"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9F6F6D" w:rsidRPr="002C594E">
              <w:rPr>
                <w:rFonts w:ascii="Verdana" w:hAnsi="Verdana"/>
                <w:lang w:val="en-US"/>
              </w:rPr>
              <w:t xml:space="preserve">D 09.01 01 – D 09.01 </w:t>
            </w:r>
            <w:r w:rsidR="00603B84" w:rsidRPr="002C594E">
              <w:rPr>
                <w:rFonts w:ascii="Verdana" w:hAnsi="Verdana"/>
                <w:lang w:val="en-US"/>
              </w:rPr>
              <w:t>13.</w:t>
            </w:r>
          </w:p>
          <w:p w14:paraId="79894E15"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23856AC0" w14:textId="578CD252"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E530AE" w:rsidRPr="002C594E">
              <w:rPr>
                <w:rFonts w:ascii="Verdana" w:hAnsi="Verdana"/>
                <w:lang w:val="en-US"/>
              </w:rPr>
              <w:t>Receiving Citrus Fruit and Unloading – Washing – Selection and Calibration</w:t>
            </w:r>
            <w:r w:rsidR="009F6F6D" w:rsidRPr="002C594E">
              <w:rPr>
                <w:rFonts w:ascii="Verdana" w:hAnsi="Verdana"/>
                <w:lang w:val="en-US"/>
              </w:rPr>
              <w:t xml:space="preserve"> –</w:t>
            </w:r>
            <w:r w:rsidR="00E530AE" w:rsidRPr="002C594E">
              <w:rPr>
                <w:rFonts w:ascii="Verdana" w:hAnsi="Verdana"/>
                <w:lang w:val="en-US"/>
              </w:rPr>
              <w:t xml:space="preserve"> Juice Extraction</w:t>
            </w:r>
            <w:r w:rsidR="009F6F6D" w:rsidRPr="002C594E">
              <w:rPr>
                <w:rFonts w:ascii="Verdana" w:hAnsi="Verdana"/>
                <w:lang w:val="en-US"/>
              </w:rPr>
              <w:t xml:space="preserve"> – </w:t>
            </w:r>
            <w:r w:rsidR="00E530AE" w:rsidRPr="002C594E">
              <w:rPr>
                <w:rFonts w:ascii="Verdana" w:hAnsi="Verdana"/>
                <w:lang w:val="en-US"/>
              </w:rPr>
              <w:t>Refining</w:t>
            </w:r>
            <w:r w:rsidR="00400335" w:rsidRPr="002C594E">
              <w:rPr>
                <w:rFonts w:ascii="Verdana" w:hAnsi="Verdana"/>
                <w:lang w:val="en-US"/>
              </w:rPr>
              <w:t xml:space="preserve"> </w:t>
            </w:r>
            <w:r w:rsidR="00754007">
              <w:rPr>
                <w:rFonts w:ascii="Verdana" w:hAnsi="Verdana"/>
                <w:lang w:val="en-US"/>
              </w:rPr>
              <w:t>–</w:t>
            </w:r>
            <w:r w:rsidR="00400335" w:rsidRPr="002C594E">
              <w:rPr>
                <w:rFonts w:ascii="Verdana" w:hAnsi="Verdana"/>
                <w:lang w:val="en-US"/>
              </w:rPr>
              <w:t xml:space="preserve"> </w:t>
            </w:r>
            <w:r w:rsidR="00754007">
              <w:rPr>
                <w:rFonts w:ascii="Verdana" w:hAnsi="Verdana"/>
                <w:lang w:val="en-US"/>
              </w:rPr>
              <w:t xml:space="preserve">Refrigeration – Temporary Storage - </w:t>
            </w:r>
            <w:r w:rsidR="009F6F6D" w:rsidRPr="002C594E">
              <w:rPr>
                <w:rFonts w:ascii="Verdana" w:hAnsi="Verdana"/>
                <w:lang w:val="en-US"/>
              </w:rPr>
              <w:t xml:space="preserve"> </w:t>
            </w:r>
            <w:r w:rsidR="00C23BF2" w:rsidRPr="002C594E">
              <w:rPr>
                <w:rFonts w:ascii="Verdana" w:hAnsi="Verdana"/>
                <w:color w:val="212121"/>
                <w:lang w:val="en-US" w:eastAsia="it-IT"/>
              </w:rPr>
              <w:t>P</w:t>
            </w:r>
            <w:r w:rsidR="00400335" w:rsidRPr="002C594E">
              <w:rPr>
                <w:rFonts w:ascii="Verdana" w:hAnsi="Verdana"/>
                <w:color w:val="212121"/>
                <w:lang w:val="en-US" w:eastAsia="it-IT"/>
              </w:rPr>
              <w:t>reheating</w:t>
            </w:r>
            <w:r w:rsidR="00C23BF2" w:rsidRPr="002C594E">
              <w:rPr>
                <w:rFonts w:ascii="Verdana" w:hAnsi="Verdana"/>
                <w:color w:val="212121"/>
                <w:lang w:val="en-US" w:eastAsia="it-IT"/>
              </w:rPr>
              <w:t xml:space="preserve"> – Refinement - </w:t>
            </w:r>
            <w:r w:rsidR="00C23BF2" w:rsidRPr="002C594E">
              <w:rPr>
                <w:rFonts w:ascii="Verdana" w:hAnsi="Verdana"/>
                <w:lang w:val="en-US"/>
              </w:rPr>
              <w:t>Centrifugation</w:t>
            </w:r>
            <w:r w:rsidR="00603B84" w:rsidRPr="002C594E">
              <w:rPr>
                <w:rFonts w:ascii="Verdana" w:hAnsi="Verdana"/>
                <w:lang w:val="en-US"/>
              </w:rPr>
              <w:t xml:space="preserve"> </w:t>
            </w:r>
            <w:r w:rsidR="00C23BF2" w:rsidRPr="002C594E">
              <w:rPr>
                <w:rFonts w:ascii="Verdana" w:hAnsi="Verdana"/>
                <w:lang w:val="en-US"/>
              </w:rPr>
              <w:t>– Sending to the Finished Products Department</w:t>
            </w:r>
            <w:r w:rsidR="007506EF" w:rsidRPr="002C594E">
              <w:rPr>
                <w:rFonts w:ascii="Verdana" w:hAnsi="Verdana"/>
                <w:lang w:val="en-US"/>
              </w:rPr>
              <w:t>–</w:t>
            </w:r>
            <w:r w:rsidR="00603B84" w:rsidRPr="002C594E">
              <w:rPr>
                <w:rFonts w:ascii="Verdana" w:hAnsi="Verdana"/>
                <w:lang w:val="en-US"/>
              </w:rPr>
              <w:t xml:space="preserve"> </w:t>
            </w:r>
            <w:r w:rsidR="00C23BF2" w:rsidRPr="002C594E">
              <w:rPr>
                <w:rFonts w:ascii="Verdana" w:hAnsi="Verdana"/>
                <w:lang w:val="en-US"/>
              </w:rPr>
              <w:t>Pasteurization – Concentration – Refrigeration – Filtration</w:t>
            </w:r>
            <w:r w:rsidR="00A036BD">
              <w:rPr>
                <w:rFonts w:ascii="Verdana" w:hAnsi="Verdana"/>
                <w:lang w:val="en-US"/>
              </w:rPr>
              <w:t xml:space="preserve"> and magnetic trap</w:t>
            </w:r>
            <w:r w:rsidR="00C23BF2" w:rsidRPr="002C594E">
              <w:rPr>
                <w:rFonts w:ascii="Verdana" w:hAnsi="Verdana"/>
                <w:lang w:val="en-US"/>
              </w:rPr>
              <w:t xml:space="preserve"> – Pack</w:t>
            </w:r>
            <w:r w:rsidR="00C2305A" w:rsidRPr="002C594E">
              <w:rPr>
                <w:rFonts w:ascii="Verdana" w:hAnsi="Verdana"/>
                <w:lang w:val="en-US"/>
              </w:rPr>
              <w:t>ag</w:t>
            </w:r>
            <w:r w:rsidR="00C23BF2" w:rsidRPr="002C594E">
              <w:rPr>
                <w:rFonts w:ascii="Verdana" w:hAnsi="Verdana"/>
                <w:lang w:val="en-US"/>
              </w:rPr>
              <w:t>ing – Freezing – Storage</w:t>
            </w:r>
            <w:r w:rsidR="007506EF" w:rsidRPr="002C594E">
              <w:rPr>
                <w:rFonts w:ascii="Verdana" w:hAnsi="Verdana"/>
                <w:lang w:val="en-US"/>
              </w:rPr>
              <w:t xml:space="preserve"> – </w:t>
            </w:r>
            <w:r w:rsidR="00C23BF2" w:rsidRPr="002C594E">
              <w:rPr>
                <w:rFonts w:ascii="Verdana" w:hAnsi="Verdana"/>
                <w:lang w:val="en-US"/>
              </w:rPr>
              <w:t>Loading on the truck.</w:t>
            </w:r>
          </w:p>
        </w:tc>
      </w:tr>
    </w:tbl>
    <w:p w14:paraId="1C4698EA"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22C67" w14:paraId="5F1FA397" w14:textId="77777777" w:rsidTr="00E502AA">
        <w:trPr>
          <w:trHeight w:val="1129"/>
        </w:trPr>
        <w:tc>
          <w:tcPr>
            <w:tcW w:w="9356" w:type="dxa"/>
            <w:shd w:val="clear" w:color="auto" w:fill="auto"/>
          </w:tcPr>
          <w:p w14:paraId="5B650A6B"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E4D9AAA"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23345E6"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F540D16" w14:textId="77777777" w:rsidTr="00482084">
              <w:tc>
                <w:tcPr>
                  <w:tcW w:w="1087" w:type="dxa"/>
                </w:tcPr>
                <w:p w14:paraId="540D4FB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DB8CE91"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55D96066" w14:textId="77777777" w:rsidR="00163F15" w:rsidRPr="002C594E" w:rsidRDefault="00163F15" w:rsidP="00172D78">
                  <w:pPr>
                    <w:spacing w:before="120"/>
                    <w:jc w:val="both"/>
                    <w:rPr>
                      <w:rFonts w:ascii="Verdana" w:hAnsi="Verdana"/>
                      <w:sz w:val="16"/>
                      <w:szCs w:val="16"/>
                      <w:lang w:val="en-US"/>
                    </w:rPr>
                  </w:pPr>
                </w:p>
              </w:tc>
            </w:tr>
            <w:tr w:rsidR="00163F15" w:rsidRPr="002C594E" w14:paraId="3DA738D7" w14:textId="77777777" w:rsidTr="00482084">
              <w:tc>
                <w:tcPr>
                  <w:tcW w:w="1087" w:type="dxa"/>
                </w:tcPr>
                <w:p w14:paraId="2686CB4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C3124CF"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45DCDA7" w14:textId="77777777" w:rsidR="00163F15" w:rsidRPr="002C594E" w:rsidRDefault="00163F15" w:rsidP="00172D78">
                  <w:pPr>
                    <w:spacing w:before="120"/>
                    <w:jc w:val="both"/>
                    <w:rPr>
                      <w:rFonts w:ascii="Verdana" w:hAnsi="Verdana"/>
                      <w:sz w:val="16"/>
                      <w:szCs w:val="16"/>
                      <w:lang w:val="en-US"/>
                    </w:rPr>
                  </w:pPr>
                </w:p>
              </w:tc>
            </w:tr>
            <w:tr w:rsidR="00163F15" w:rsidRPr="00E26012" w14:paraId="61375725" w14:textId="77777777" w:rsidTr="00482084">
              <w:tc>
                <w:tcPr>
                  <w:tcW w:w="1087" w:type="dxa"/>
                </w:tcPr>
                <w:p w14:paraId="533C5A4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D60759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88CF2BD"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248E2F3"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w:t>
                  </w:r>
                  <w:r w:rsidRPr="002C594E">
                    <w:rPr>
                      <w:rFonts w:ascii="Verdana" w:hAnsi="Verdana"/>
                      <w:i/>
                      <w:sz w:val="16"/>
                      <w:szCs w:val="16"/>
                      <w:lang w:val="en-US"/>
                    </w:rPr>
                    <w:lastRenderedPageBreak/>
                    <w:t xml:space="preserve">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122C67" w14:paraId="7FB7F9DF" w14:textId="77777777" w:rsidTr="00300921">
              <w:tc>
                <w:tcPr>
                  <w:tcW w:w="1087" w:type="dxa"/>
                </w:tcPr>
                <w:p w14:paraId="2317229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49972099"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45CA5F54"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122C67" w14:paraId="52462151" w14:textId="77777777" w:rsidTr="00300921">
              <w:tc>
                <w:tcPr>
                  <w:tcW w:w="1087" w:type="dxa"/>
                </w:tcPr>
                <w:p w14:paraId="4FF9D07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DBFCAE3"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1D735E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83B33FC" w14:textId="77777777" w:rsidR="00163F15" w:rsidRPr="002C594E" w:rsidRDefault="00163F15" w:rsidP="00172D78">
                  <w:pPr>
                    <w:spacing w:before="120"/>
                    <w:jc w:val="both"/>
                    <w:rPr>
                      <w:rFonts w:ascii="Verdana" w:hAnsi="Verdana"/>
                      <w:sz w:val="16"/>
                      <w:szCs w:val="16"/>
                      <w:lang w:val="en-US"/>
                    </w:rPr>
                  </w:pPr>
                </w:p>
              </w:tc>
            </w:tr>
          </w:tbl>
          <w:p w14:paraId="6778F7F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6CCB863"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9FB7BDC" w14:textId="77777777" w:rsidTr="00583DB6">
              <w:trPr>
                <w:trHeight w:val="242"/>
                <w:jc w:val="center"/>
              </w:trPr>
              <w:tc>
                <w:tcPr>
                  <w:tcW w:w="1129" w:type="dxa"/>
                </w:tcPr>
                <w:p w14:paraId="16CA6DA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6EDD88A4"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43CFE7C6" w14:textId="77777777" w:rsidR="00163F15" w:rsidRPr="002C594E" w:rsidRDefault="00163F15" w:rsidP="00172D78">
                  <w:pPr>
                    <w:spacing w:before="120"/>
                    <w:jc w:val="both"/>
                    <w:rPr>
                      <w:rFonts w:ascii="Verdana" w:hAnsi="Verdana"/>
                      <w:sz w:val="16"/>
                      <w:szCs w:val="16"/>
                      <w:lang w:val="en-US"/>
                    </w:rPr>
                  </w:pPr>
                </w:p>
              </w:tc>
            </w:tr>
            <w:tr w:rsidR="00163F15" w:rsidRPr="002C594E" w14:paraId="49172524" w14:textId="77777777" w:rsidTr="00583DB6">
              <w:trPr>
                <w:trHeight w:val="262"/>
                <w:jc w:val="center"/>
              </w:trPr>
              <w:tc>
                <w:tcPr>
                  <w:tcW w:w="1129" w:type="dxa"/>
                </w:tcPr>
                <w:p w14:paraId="5FCB741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B31C05F"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EADB575" w14:textId="77777777" w:rsidR="00163F15" w:rsidRPr="002C594E" w:rsidRDefault="00163F15" w:rsidP="00172D78">
                  <w:pPr>
                    <w:spacing w:before="120"/>
                    <w:jc w:val="both"/>
                    <w:rPr>
                      <w:rFonts w:ascii="Verdana" w:hAnsi="Verdana"/>
                      <w:sz w:val="16"/>
                      <w:szCs w:val="16"/>
                      <w:lang w:val="en-US"/>
                    </w:rPr>
                  </w:pPr>
                </w:p>
              </w:tc>
            </w:tr>
            <w:tr w:rsidR="00163F15" w:rsidRPr="00122C67" w14:paraId="1184C267" w14:textId="77777777" w:rsidTr="00583DB6">
              <w:trPr>
                <w:trHeight w:val="1477"/>
                <w:jc w:val="center"/>
              </w:trPr>
              <w:tc>
                <w:tcPr>
                  <w:tcW w:w="1129" w:type="dxa"/>
                </w:tcPr>
                <w:p w14:paraId="17F8B58A"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B59325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67ED312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22C67" w14:paraId="25B7C9EB" w14:textId="77777777" w:rsidTr="00583DB6">
              <w:trPr>
                <w:trHeight w:val="790"/>
                <w:jc w:val="center"/>
              </w:trPr>
              <w:tc>
                <w:tcPr>
                  <w:tcW w:w="1129" w:type="dxa"/>
                </w:tcPr>
                <w:p w14:paraId="2D22933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276FF8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A3671C7" w14:textId="77777777" w:rsidR="00163F15" w:rsidRPr="002C594E" w:rsidRDefault="00163F15" w:rsidP="00172D78">
                  <w:pPr>
                    <w:spacing w:before="120"/>
                    <w:jc w:val="both"/>
                    <w:rPr>
                      <w:rFonts w:ascii="Verdana" w:hAnsi="Verdana"/>
                      <w:sz w:val="16"/>
                      <w:szCs w:val="16"/>
                      <w:lang w:val="en-US"/>
                    </w:rPr>
                  </w:pPr>
                </w:p>
              </w:tc>
            </w:tr>
          </w:tbl>
          <w:p w14:paraId="16CA020F" w14:textId="77777777" w:rsidR="009A54EC" w:rsidRPr="002C594E" w:rsidRDefault="009A54EC" w:rsidP="00172D78">
            <w:pPr>
              <w:spacing w:before="120"/>
              <w:jc w:val="center"/>
              <w:rPr>
                <w:rFonts w:ascii="Verdana" w:hAnsi="Verdana"/>
                <w:i/>
                <w:lang w:val="en-US"/>
              </w:rPr>
            </w:pPr>
          </w:p>
          <w:p w14:paraId="5EBDAA13"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D3296A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8CB941D"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4FDDC8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1A01DF2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4DB29F8"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76E5F58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F08D4C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0D7614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1BCE22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663CAC7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0B110D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3E0107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5E4E24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8C97BFB"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4A6433F"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lastRenderedPageBreak/>
              <w:t>General Notes</w:t>
            </w:r>
          </w:p>
          <w:p w14:paraId="396E936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21A26F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2054D8CC"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20DDD8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8F77E1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69AC5B11"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42E95E9" w14:textId="77777777" w:rsidR="00583DB6" w:rsidRPr="002C594E" w:rsidRDefault="00583DB6" w:rsidP="00F6263E">
            <w:pPr>
              <w:spacing w:before="120"/>
              <w:ind w:left="318" w:hanging="318"/>
              <w:rPr>
                <w:rFonts w:ascii="Verdana" w:hAnsi="Verdana"/>
                <w:i/>
                <w:sz w:val="16"/>
                <w:szCs w:val="16"/>
                <w:lang w:val="en-US"/>
              </w:rPr>
            </w:pPr>
          </w:p>
          <w:p w14:paraId="5A39D35A"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776DF70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0AA2DB1"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2BA7C60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5E64D58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D5FA35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909DC2E"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A50A48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2C5BF3E"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7467754"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55CA821" w14:textId="77777777" w:rsidR="00583DB6" w:rsidRPr="00B11378" w:rsidRDefault="00583DB6" w:rsidP="00B11378">
            <w:pPr>
              <w:spacing w:before="120"/>
              <w:rPr>
                <w:rFonts w:ascii="Verdana" w:hAnsi="Verdana"/>
                <w:i/>
                <w:sz w:val="16"/>
                <w:szCs w:val="16"/>
                <w:lang w:val="en-US"/>
              </w:rPr>
            </w:pPr>
          </w:p>
          <w:p w14:paraId="7EAAF94A"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02A7D1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790E139A"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C12EDE3"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D3CF7C0" w14:textId="77777777" w:rsidR="00573C7D" w:rsidRPr="002C594E" w:rsidRDefault="00573C7D" w:rsidP="00172D78">
            <w:pPr>
              <w:spacing w:before="120"/>
              <w:rPr>
                <w:rFonts w:ascii="Verdana" w:hAnsi="Verdana"/>
                <w:i/>
                <w:sz w:val="16"/>
                <w:szCs w:val="16"/>
                <w:lang w:val="en-US"/>
              </w:rPr>
            </w:pPr>
          </w:p>
          <w:p w14:paraId="56F97C3B"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3C1FCA76"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 xml:space="preserve">equent </w:t>
            </w:r>
            <w:r w:rsidR="00E77A6E">
              <w:rPr>
                <w:rFonts w:ascii="Verdana" w:hAnsi="Verdana"/>
                <w:lang w:val="en-US"/>
              </w:rPr>
              <w:lastRenderedPageBreak/>
              <w:t>amendments and additions.</w:t>
            </w:r>
          </w:p>
          <w:p w14:paraId="2AA6E15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BD3C1A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22C67" w14:paraId="07BA309E" w14:textId="77777777" w:rsidTr="00394C48">
        <w:trPr>
          <w:trHeight w:val="1737"/>
        </w:trPr>
        <w:tc>
          <w:tcPr>
            <w:tcW w:w="9320" w:type="dxa"/>
            <w:shd w:val="clear" w:color="auto" w:fill="auto"/>
          </w:tcPr>
          <w:p w14:paraId="65B90FCA"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79F9659"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0577F45"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CE7D9DE"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22C67" w14:paraId="558C3127" w14:textId="77777777" w:rsidTr="00163F15">
        <w:trPr>
          <w:trHeight w:val="832"/>
        </w:trPr>
        <w:tc>
          <w:tcPr>
            <w:tcW w:w="9320" w:type="dxa"/>
            <w:shd w:val="clear" w:color="auto" w:fill="auto"/>
          </w:tcPr>
          <w:p w14:paraId="359DE38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52E8FA2"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648E84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1604E9DB"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E4680A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22C67" w14:paraId="6FFC2B2C" w14:textId="77777777" w:rsidTr="00394C48">
        <w:tc>
          <w:tcPr>
            <w:tcW w:w="9320" w:type="dxa"/>
            <w:shd w:val="clear" w:color="auto" w:fill="auto"/>
          </w:tcPr>
          <w:p w14:paraId="71C27E8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D7DD90A"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8112F52" w14:textId="77777777" w:rsidR="001E1265" w:rsidRPr="002C594E" w:rsidRDefault="001E1265" w:rsidP="00172D78">
      <w:pPr>
        <w:spacing w:before="120"/>
        <w:ind w:left="-567"/>
        <w:rPr>
          <w:rFonts w:ascii="Verdana" w:hAnsi="Verdana"/>
          <w:i/>
          <w:sz w:val="16"/>
          <w:szCs w:val="16"/>
          <w:lang w:val="en-US"/>
        </w:rPr>
      </w:pPr>
    </w:p>
    <w:p w14:paraId="06512BD8"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D88B6C" w14:textId="77777777" w:rsidR="00045A7B" w:rsidRDefault="00045A7B">
      <w:r>
        <w:separator/>
      </w:r>
    </w:p>
  </w:endnote>
  <w:endnote w:type="continuationSeparator" w:id="0">
    <w:p w14:paraId="55C7C9ED"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69111E" w14:textId="77777777" w:rsidR="00E26012" w:rsidRDefault="00E26012">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A909DA"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3B3056" w:rsidRPr="001E1265" w14:paraId="5179AB89" w14:textId="77777777" w:rsidTr="00CF0FA3">
      <w:tc>
        <w:tcPr>
          <w:tcW w:w="567" w:type="dxa"/>
          <w:tcBorders>
            <w:top w:val="single" w:sz="4" w:space="0" w:color="000000"/>
            <w:left w:val="single" w:sz="4" w:space="0" w:color="000000"/>
            <w:bottom w:val="single" w:sz="4" w:space="0" w:color="000000"/>
          </w:tcBorders>
          <w:vAlign w:val="center"/>
        </w:tcPr>
        <w:p w14:paraId="05EB97E9" w14:textId="508C95D1" w:rsidR="003B3056" w:rsidRPr="001E1265" w:rsidRDefault="00756BA6" w:rsidP="003670C2">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tcBorders>
          <w:vAlign w:val="center"/>
        </w:tcPr>
        <w:p w14:paraId="3A2F8376" w14:textId="5635AFAB" w:rsidR="003B3056" w:rsidRDefault="003B3056" w:rsidP="003670C2">
          <w:pPr>
            <w:pStyle w:val="Pidipagina"/>
            <w:snapToGrid w:val="0"/>
            <w:jc w:val="center"/>
            <w:rPr>
              <w:rFonts w:ascii="Verdana" w:hAnsi="Verdana"/>
              <w:sz w:val="16"/>
              <w:szCs w:val="16"/>
              <w:lang w:val="en-US"/>
            </w:rPr>
          </w:pPr>
          <w:r>
            <w:rPr>
              <w:rFonts w:ascii="Verdana" w:hAnsi="Verdana"/>
              <w:sz w:val="16"/>
              <w:szCs w:val="16"/>
              <w:lang w:val="en-US"/>
            </w:rPr>
            <w:t>2</w:t>
          </w:r>
          <w:r w:rsidR="00756BA6">
            <w:rPr>
              <w:rFonts w:ascii="Verdana" w:hAnsi="Verdana"/>
              <w:sz w:val="16"/>
              <w:szCs w:val="16"/>
              <w:lang w:val="en-US"/>
            </w:rPr>
            <w:t>4</w:t>
          </w:r>
          <w:r>
            <w:rPr>
              <w:rFonts w:ascii="Verdana" w:hAnsi="Verdana"/>
              <w:sz w:val="16"/>
              <w:szCs w:val="16"/>
              <w:lang w:val="en-US"/>
            </w:rPr>
            <w:t>/0</w:t>
          </w:r>
          <w:r w:rsidR="00756BA6">
            <w:rPr>
              <w:rFonts w:ascii="Verdana" w:hAnsi="Verdana"/>
              <w:sz w:val="16"/>
              <w:szCs w:val="16"/>
              <w:lang w:val="en-US"/>
            </w:rPr>
            <w:t>8</w:t>
          </w:r>
          <w:r>
            <w:rPr>
              <w:rFonts w:ascii="Verdana" w:hAnsi="Verdana"/>
              <w:sz w:val="16"/>
              <w:szCs w:val="16"/>
              <w:lang w:val="en-US"/>
            </w:rPr>
            <w:t>/202</w:t>
          </w:r>
          <w:r w:rsidR="006B7113">
            <w:rPr>
              <w:rFonts w:ascii="Verdana" w:hAnsi="Verdana"/>
              <w:sz w:val="16"/>
              <w:szCs w:val="16"/>
              <w:lang w:val="en-US"/>
            </w:rPr>
            <w:t>1</w:t>
          </w:r>
        </w:p>
      </w:tc>
      <w:tc>
        <w:tcPr>
          <w:tcW w:w="2977" w:type="dxa"/>
          <w:tcBorders>
            <w:top w:val="single" w:sz="4" w:space="0" w:color="000000"/>
            <w:left w:val="single" w:sz="4" w:space="0" w:color="000000"/>
            <w:bottom w:val="single" w:sz="4" w:space="0" w:color="000000"/>
          </w:tcBorders>
          <w:vAlign w:val="center"/>
        </w:tcPr>
        <w:p w14:paraId="4BD31A16" w14:textId="08527D6B" w:rsidR="003B3056" w:rsidRDefault="00756BA6" w:rsidP="003670C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1F6B0D31" w14:textId="30C405F4" w:rsidR="003B3056" w:rsidRDefault="00E26012" w:rsidP="00E26012">
          <w:pPr>
            <w:pStyle w:val="Pidipagina"/>
            <w:snapToGrid w:val="0"/>
            <w:jc w:val="center"/>
            <w:rPr>
              <w:rFonts w:ascii="Verdana" w:hAnsi="Verdana"/>
              <w:sz w:val="16"/>
              <w:szCs w:val="16"/>
              <w:lang w:val="en-US"/>
            </w:rPr>
          </w:pPr>
          <w:r w:rsidRPr="00E26012">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71F21356" w14:textId="77777777" w:rsidR="003B3056" w:rsidRDefault="00756BA6" w:rsidP="003670C2">
          <w:pPr>
            <w:pStyle w:val="Pidipagina"/>
            <w:snapToGrid w:val="0"/>
            <w:jc w:val="center"/>
            <w:rPr>
              <w:rFonts w:ascii="Verdana" w:hAnsi="Verdana"/>
              <w:sz w:val="16"/>
              <w:szCs w:val="16"/>
              <w:lang w:val="en-US"/>
            </w:rPr>
          </w:pPr>
          <w:r>
            <w:rPr>
              <w:rFonts w:ascii="Verdana" w:hAnsi="Verdana"/>
              <w:sz w:val="16"/>
              <w:szCs w:val="16"/>
              <w:lang w:val="en-US"/>
            </w:rPr>
            <w:t>RIZZO</w:t>
          </w:r>
        </w:p>
        <w:p w14:paraId="68E5C313" w14:textId="353E4E9F" w:rsidR="00756BA6" w:rsidRDefault="00756BA6" w:rsidP="003670C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3B3056" w:rsidRPr="001E1265" w14:paraId="2DE06176" w14:textId="77777777" w:rsidTr="00CF0FA3">
      <w:tc>
        <w:tcPr>
          <w:tcW w:w="567" w:type="dxa"/>
          <w:tcBorders>
            <w:top w:val="single" w:sz="4" w:space="0" w:color="000000"/>
            <w:left w:val="single" w:sz="4" w:space="0" w:color="000000"/>
            <w:bottom w:val="single" w:sz="4" w:space="0" w:color="000000"/>
          </w:tcBorders>
          <w:vAlign w:val="center"/>
        </w:tcPr>
        <w:p w14:paraId="43B6755F" w14:textId="77777777" w:rsidR="003B3056" w:rsidRPr="001E1265" w:rsidRDefault="003B3056" w:rsidP="003670C2">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9C185BE" w14:textId="77777777" w:rsidR="003B3056" w:rsidRDefault="003B3056" w:rsidP="003670C2">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2034A7C3" w14:textId="77777777" w:rsidR="003B3056" w:rsidRDefault="003B3056" w:rsidP="003670C2">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1F14A03C" w14:textId="77777777" w:rsidR="003B3056" w:rsidRDefault="003B3056" w:rsidP="003670C2">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553E0B4" w14:textId="77777777" w:rsidR="003B3056" w:rsidRDefault="003B3056" w:rsidP="003670C2">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407C050" w14:textId="77777777" w:rsidR="00CF0FA3" w:rsidRDefault="00CF0FA3" w:rsidP="00CF0FA3">
    <w:pPr>
      <w:pStyle w:val="Pidipagina"/>
      <w:jc w:val="center"/>
    </w:pPr>
  </w:p>
  <w:p w14:paraId="08698BBE"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C341E"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C341E" w:rsidRPr="00CF0FA3">
      <w:rPr>
        <w:rFonts w:ascii="Verdana" w:hAnsi="Verdana"/>
        <w:sz w:val="16"/>
        <w:szCs w:val="16"/>
      </w:rPr>
      <w:fldChar w:fldCharType="separate"/>
    </w:r>
    <w:r w:rsidR="003B3056">
      <w:rPr>
        <w:rFonts w:ascii="Verdana" w:hAnsi="Verdana"/>
        <w:noProof/>
        <w:sz w:val="16"/>
        <w:szCs w:val="16"/>
      </w:rPr>
      <w:t>2</w:t>
    </w:r>
    <w:r w:rsidR="009C341E"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460F122" w14:textId="77777777" w:rsidTr="001B1240">
      <w:tc>
        <w:tcPr>
          <w:tcW w:w="657" w:type="dxa"/>
          <w:tcBorders>
            <w:top w:val="single" w:sz="4" w:space="0" w:color="000000"/>
            <w:left w:val="single" w:sz="4" w:space="0" w:color="000000"/>
            <w:bottom w:val="single" w:sz="4" w:space="0" w:color="000000"/>
          </w:tcBorders>
          <w:vAlign w:val="center"/>
        </w:tcPr>
        <w:p w14:paraId="348528A2"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374A6AA"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D2AC377"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C9981E0"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38183974" w14:textId="77777777" w:rsidR="00E73CA1" w:rsidRPr="001B1240" w:rsidRDefault="00E73CA1" w:rsidP="001B1240">
          <w:pPr>
            <w:pStyle w:val="Pidipagina"/>
            <w:snapToGrid w:val="0"/>
            <w:jc w:val="center"/>
            <w:rPr>
              <w:rFonts w:ascii="Verdana" w:hAnsi="Verdana"/>
            </w:rPr>
          </w:pPr>
        </w:p>
      </w:tc>
    </w:tr>
    <w:tr w:rsidR="00E73CA1" w14:paraId="7633D4FF" w14:textId="77777777" w:rsidTr="001B1240">
      <w:tc>
        <w:tcPr>
          <w:tcW w:w="657" w:type="dxa"/>
          <w:tcBorders>
            <w:left w:val="single" w:sz="4" w:space="0" w:color="000000"/>
            <w:bottom w:val="single" w:sz="4" w:space="0" w:color="000000"/>
          </w:tcBorders>
          <w:vAlign w:val="center"/>
        </w:tcPr>
        <w:p w14:paraId="660F5E98"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6ACE4BA"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1CFA8E8"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68FB780"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27FA6EF"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D7F20FE"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0BA2C8" w14:textId="77777777" w:rsidR="00045A7B" w:rsidRDefault="00045A7B">
      <w:r>
        <w:separator/>
      </w:r>
    </w:p>
  </w:footnote>
  <w:footnote w:type="continuationSeparator" w:id="0">
    <w:p w14:paraId="2036F7A0"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02C5AF" w14:textId="77777777" w:rsidR="00E26012" w:rsidRDefault="00E2601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46E15FDD" w14:textId="77777777" w:rsidTr="005B46BE">
      <w:trPr>
        <w:trHeight w:val="838"/>
      </w:trPr>
      <w:tc>
        <w:tcPr>
          <w:tcW w:w="2977" w:type="dxa"/>
          <w:tcBorders>
            <w:top w:val="single" w:sz="4" w:space="0" w:color="000000"/>
            <w:left w:val="single" w:sz="4" w:space="0" w:color="000000"/>
            <w:bottom w:val="single" w:sz="4" w:space="0" w:color="000000"/>
          </w:tcBorders>
          <w:vAlign w:val="center"/>
        </w:tcPr>
        <w:p w14:paraId="799EA52F"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5633F947"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22EF06B7" w14:textId="115D5431" w:rsidR="00E73CA1" w:rsidRPr="00A37DFF" w:rsidRDefault="00C117A5"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DD03E3">
            <w:rPr>
              <w:rFonts w:ascii="Verdana" w:hAnsi="Verdana"/>
              <w:b/>
              <w:bCs/>
              <w:sz w:val="24"/>
              <w:szCs w:val="24"/>
            </w:rPr>
            <w:t>28</w:t>
          </w:r>
          <w:r w:rsidR="00FE2ADF">
            <w:rPr>
              <w:rFonts w:ascii="Verdana" w:hAnsi="Verdana"/>
              <w:b/>
              <w:bCs/>
              <w:sz w:val="24"/>
              <w:szCs w:val="24"/>
            </w:rPr>
            <w:t>A</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4F2782C4"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FAD9DCB" w14:textId="77777777">
      <w:trPr>
        <w:trHeight w:val="838"/>
      </w:trPr>
      <w:tc>
        <w:tcPr>
          <w:tcW w:w="1896" w:type="dxa"/>
          <w:tcBorders>
            <w:top w:val="single" w:sz="4" w:space="0" w:color="000000"/>
            <w:left w:val="single" w:sz="4" w:space="0" w:color="000000"/>
            <w:bottom w:val="single" w:sz="4" w:space="0" w:color="000000"/>
          </w:tcBorders>
          <w:vAlign w:val="center"/>
        </w:tcPr>
        <w:p w14:paraId="4F81F189"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471BF7E6"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702184F"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66B5BCD"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C341E" w:rsidRPr="004A3161">
            <w:rPr>
              <w:rFonts w:ascii="Verdana" w:hAnsi="Verdana"/>
              <w:bCs/>
              <w:sz w:val="24"/>
              <w:szCs w:val="24"/>
            </w:rPr>
            <w:fldChar w:fldCharType="begin"/>
          </w:r>
          <w:r w:rsidRPr="004A3161">
            <w:rPr>
              <w:rFonts w:ascii="Verdana" w:hAnsi="Verdana"/>
              <w:bCs/>
              <w:sz w:val="24"/>
              <w:szCs w:val="24"/>
            </w:rPr>
            <w:instrText xml:space="preserve"> PAGE </w:instrText>
          </w:r>
          <w:r w:rsidR="009C341E" w:rsidRPr="004A3161">
            <w:rPr>
              <w:rFonts w:ascii="Verdana" w:hAnsi="Verdana"/>
              <w:bCs/>
              <w:sz w:val="24"/>
              <w:szCs w:val="24"/>
            </w:rPr>
            <w:fldChar w:fldCharType="separate"/>
          </w:r>
          <w:r>
            <w:rPr>
              <w:rFonts w:ascii="Verdana" w:hAnsi="Verdana"/>
              <w:bCs/>
              <w:noProof/>
              <w:sz w:val="24"/>
              <w:szCs w:val="24"/>
            </w:rPr>
            <w:t>1</w:t>
          </w:r>
          <w:r w:rsidR="009C341E" w:rsidRPr="004A3161">
            <w:rPr>
              <w:rFonts w:ascii="Verdana" w:hAnsi="Verdana"/>
              <w:bCs/>
              <w:sz w:val="24"/>
              <w:szCs w:val="24"/>
            </w:rPr>
            <w:fldChar w:fldCharType="end"/>
          </w:r>
          <w:r w:rsidRPr="004A3161">
            <w:rPr>
              <w:rFonts w:ascii="Verdana" w:hAnsi="Verdana"/>
              <w:bCs/>
              <w:sz w:val="24"/>
              <w:szCs w:val="24"/>
            </w:rPr>
            <w:t>/6</w:t>
          </w:r>
        </w:p>
      </w:tc>
    </w:tr>
  </w:tbl>
  <w:p w14:paraId="628B31D0"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980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67CB"/>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22C67"/>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47FB"/>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B3056"/>
    <w:rsid w:val="003C6483"/>
    <w:rsid w:val="003D4AE8"/>
    <w:rsid w:val="003D63C7"/>
    <w:rsid w:val="003E16B4"/>
    <w:rsid w:val="003E5EDC"/>
    <w:rsid w:val="003F1487"/>
    <w:rsid w:val="003F2F65"/>
    <w:rsid w:val="003F3772"/>
    <w:rsid w:val="00400335"/>
    <w:rsid w:val="00400C42"/>
    <w:rsid w:val="004052BE"/>
    <w:rsid w:val="00413D6A"/>
    <w:rsid w:val="0042012D"/>
    <w:rsid w:val="0042197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46BE"/>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0E9B"/>
    <w:rsid w:val="00694538"/>
    <w:rsid w:val="0069659C"/>
    <w:rsid w:val="006A7525"/>
    <w:rsid w:val="006B1153"/>
    <w:rsid w:val="006B7113"/>
    <w:rsid w:val="006C12D1"/>
    <w:rsid w:val="006D24CE"/>
    <w:rsid w:val="006D41CE"/>
    <w:rsid w:val="006D6A3C"/>
    <w:rsid w:val="006E17BB"/>
    <w:rsid w:val="006E4DD6"/>
    <w:rsid w:val="006E626B"/>
    <w:rsid w:val="0070077A"/>
    <w:rsid w:val="00704194"/>
    <w:rsid w:val="0072245C"/>
    <w:rsid w:val="00723EFE"/>
    <w:rsid w:val="00723F07"/>
    <w:rsid w:val="007326DF"/>
    <w:rsid w:val="00733EC4"/>
    <w:rsid w:val="00734DF0"/>
    <w:rsid w:val="00741F01"/>
    <w:rsid w:val="007506EF"/>
    <w:rsid w:val="007521C0"/>
    <w:rsid w:val="00754007"/>
    <w:rsid w:val="00756BA6"/>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28CD"/>
    <w:rsid w:val="008D68FC"/>
    <w:rsid w:val="008F3C8E"/>
    <w:rsid w:val="009100AD"/>
    <w:rsid w:val="0092072B"/>
    <w:rsid w:val="00923109"/>
    <w:rsid w:val="00933C9F"/>
    <w:rsid w:val="00953535"/>
    <w:rsid w:val="00963728"/>
    <w:rsid w:val="009717DC"/>
    <w:rsid w:val="00977461"/>
    <w:rsid w:val="009835D4"/>
    <w:rsid w:val="00983625"/>
    <w:rsid w:val="00984137"/>
    <w:rsid w:val="00991A1F"/>
    <w:rsid w:val="009A108B"/>
    <w:rsid w:val="009A2E24"/>
    <w:rsid w:val="009A54EC"/>
    <w:rsid w:val="009A5C78"/>
    <w:rsid w:val="009A6065"/>
    <w:rsid w:val="009B3F11"/>
    <w:rsid w:val="009B7823"/>
    <w:rsid w:val="009C341E"/>
    <w:rsid w:val="009D1B62"/>
    <w:rsid w:val="009D2041"/>
    <w:rsid w:val="009E26BA"/>
    <w:rsid w:val="009E48C6"/>
    <w:rsid w:val="009F6F6D"/>
    <w:rsid w:val="00A036BD"/>
    <w:rsid w:val="00A13454"/>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221F"/>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CF79FF"/>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26012"/>
    <w:rsid w:val="00E32766"/>
    <w:rsid w:val="00E502AA"/>
    <w:rsid w:val="00E530AE"/>
    <w:rsid w:val="00E548E0"/>
    <w:rsid w:val="00E67F4D"/>
    <w:rsid w:val="00E73CA1"/>
    <w:rsid w:val="00E75A58"/>
    <w:rsid w:val="00E77A6E"/>
    <w:rsid w:val="00E8335F"/>
    <w:rsid w:val="00E85F92"/>
    <w:rsid w:val="00E9374A"/>
    <w:rsid w:val="00E96050"/>
    <w:rsid w:val="00EA4124"/>
    <w:rsid w:val="00EB1B3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5D9B"/>
    <w:rsid w:val="00F772D4"/>
    <w:rsid w:val="00F8523A"/>
    <w:rsid w:val="00F95BB1"/>
    <w:rsid w:val="00FB4F16"/>
    <w:rsid w:val="00FC7DA3"/>
    <w:rsid w:val="00FD4809"/>
    <w:rsid w:val="00FE19E1"/>
    <w:rsid w:val="00FE26B3"/>
    <w:rsid w:val="00FE2ADF"/>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9809"/>
    <o:shapelayout v:ext="edit">
      <o:idmap v:ext="edit" data="1"/>
    </o:shapelayout>
  </w:shapeDefaults>
  <w:decimalSymbol w:val=","/>
  <w:listSeparator w:val=";"/>
  <w14:docId w14:val="7D4E195F"/>
  <w15:docId w15:val="{3BEB7EF1-537C-4D53-BB13-C83DC0120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shorttext">
    <w:name w:val="short_text"/>
    <w:basedOn w:val="Carpredefinitoparagrafo"/>
    <w:rsid w:val="00A1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140ED7-1A21-418D-A2B5-595860DFD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1910</Words>
  <Characters>10890</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24</cp:revision>
  <cp:lastPrinted>2021-09-06T15:05:00Z</cp:lastPrinted>
  <dcterms:created xsi:type="dcterms:W3CDTF">2016-03-31T11:18:00Z</dcterms:created>
  <dcterms:modified xsi:type="dcterms:W3CDTF">2022-01-17T16:22:00Z</dcterms:modified>
  <cp:category>Ufficio Qualità</cp:category>
  <cp:contentStatus>Rev. 2</cp:contentStatus>
</cp:coreProperties>
</file>