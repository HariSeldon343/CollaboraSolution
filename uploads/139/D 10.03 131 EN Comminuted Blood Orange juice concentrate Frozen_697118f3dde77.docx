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EC42E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51A501C5" w14:textId="77777777" w:rsidTr="00394C48">
        <w:trPr>
          <w:trHeight w:val="1399"/>
        </w:trPr>
        <w:tc>
          <w:tcPr>
            <w:tcW w:w="9210" w:type="dxa"/>
            <w:shd w:val="clear" w:color="auto" w:fill="auto"/>
          </w:tcPr>
          <w:p w14:paraId="6DCF8888" w14:textId="7BEF0D21"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21849">
              <w:rPr>
                <w:rFonts w:ascii="Verdana" w:hAnsi="Verdana"/>
                <w:bCs/>
                <w:lang w:val="en-US"/>
              </w:rPr>
              <w:t xml:space="preserve">Comminuted </w:t>
            </w:r>
            <w:r w:rsidR="00464C8C">
              <w:rPr>
                <w:rFonts w:ascii="Verdana" w:hAnsi="Verdana"/>
                <w:bCs/>
                <w:lang w:val="en-US"/>
              </w:rPr>
              <w:t>Blo</w:t>
            </w:r>
            <w:r w:rsidR="00A747AE">
              <w:rPr>
                <w:rFonts w:ascii="Verdana" w:hAnsi="Verdana"/>
                <w:bCs/>
                <w:lang w:val="en-US"/>
              </w:rPr>
              <w:t>o</w:t>
            </w:r>
            <w:r w:rsidR="00464C8C">
              <w:rPr>
                <w:rFonts w:ascii="Verdana" w:hAnsi="Verdana"/>
                <w:bCs/>
                <w:lang w:val="en-US"/>
              </w:rPr>
              <w:t>d Orange</w:t>
            </w:r>
            <w:r w:rsidR="00F70319" w:rsidRPr="00B24FEE">
              <w:rPr>
                <w:rFonts w:ascii="Verdana" w:hAnsi="Verdana"/>
                <w:lang w:val="en-US"/>
              </w:rPr>
              <w:t xml:space="preserve"> juice concentrate </w:t>
            </w:r>
            <w:r w:rsidR="00D21849">
              <w:rPr>
                <w:rFonts w:ascii="Verdana" w:hAnsi="Verdana"/>
                <w:lang w:val="en-US"/>
              </w:rPr>
              <w:t>Frozen</w:t>
            </w:r>
          </w:p>
          <w:p w14:paraId="4DB5C9D5" w14:textId="16C9DFD4"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D21849" w:rsidRPr="00D21849">
              <w:rPr>
                <w:rFonts w:ascii="Verdana" w:hAnsi="Verdana"/>
                <w:bCs/>
                <w:i/>
                <w:lang w:val="en-US"/>
              </w:rPr>
              <w:t>Comminuted</w:t>
            </w:r>
            <w:r w:rsidR="00D21849">
              <w:rPr>
                <w:rFonts w:ascii="Verdana" w:hAnsi="Verdana"/>
                <w:b/>
                <w:i/>
                <w:lang w:val="en-US"/>
              </w:rPr>
              <w:t xml:space="preserve"> </w:t>
            </w:r>
            <w:r w:rsidR="00464C8C" w:rsidRPr="00464C8C">
              <w:rPr>
                <w:rFonts w:ascii="Verdana" w:hAnsi="Verdana"/>
                <w:bCs/>
                <w:i/>
                <w:lang w:val="en-US"/>
              </w:rPr>
              <w:t>Blo</w:t>
            </w:r>
            <w:r w:rsidR="00A747AE">
              <w:rPr>
                <w:rFonts w:ascii="Verdana" w:hAnsi="Verdana"/>
                <w:bCs/>
                <w:i/>
                <w:lang w:val="en-US"/>
              </w:rPr>
              <w:t>o</w:t>
            </w:r>
            <w:r w:rsidR="00464C8C" w:rsidRPr="00464C8C">
              <w:rPr>
                <w:rFonts w:ascii="Verdana" w:hAnsi="Verdana"/>
                <w:bCs/>
                <w:i/>
                <w:lang w:val="en-US"/>
              </w:rPr>
              <w:t>d</w:t>
            </w:r>
            <w:r w:rsidR="00464C8C">
              <w:rPr>
                <w:rFonts w:ascii="Verdana" w:hAnsi="Verdana"/>
                <w:b/>
                <w:i/>
                <w:lang w:val="en-US"/>
              </w:rPr>
              <w:t xml:space="preserve"> </w:t>
            </w:r>
            <w:r w:rsidR="00464C8C" w:rsidRPr="00464C8C">
              <w:rPr>
                <w:rFonts w:ascii="Verdana" w:hAnsi="Verdana"/>
                <w:bCs/>
                <w:i/>
                <w:lang w:val="en-US"/>
              </w:rPr>
              <w:t>Orange</w:t>
            </w:r>
            <w:r w:rsidR="00F70319" w:rsidRPr="00BD0284">
              <w:rPr>
                <w:rFonts w:ascii="Verdana" w:hAnsi="Verdana"/>
                <w:i/>
                <w:lang w:val="en-US"/>
              </w:rPr>
              <w:t xml:space="preserve"> juice concentrate </w:t>
            </w:r>
            <w:r w:rsidR="00D21849">
              <w:rPr>
                <w:rFonts w:ascii="Verdana" w:hAnsi="Verdana"/>
                <w:i/>
                <w:lang w:val="en-US"/>
              </w:rPr>
              <w:t>Frozen</w:t>
            </w:r>
          </w:p>
          <w:p w14:paraId="520CD71B" w14:textId="5DC53993"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w:t>
            </w:r>
            <w:r w:rsidR="00464C8C">
              <w:rPr>
                <w:rFonts w:ascii="Verdana" w:hAnsi="Verdana"/>
                <w:lang w:val="en-US"/>
              </w:rPr>
              <w:t>A</w:t>
            </w:r>
            <w:r w:rsidR="00A747AE">
              <w:rPr>
                <w:rFonts w:ascii="Verdana" w:hAnsi="Verdana"/>
                <w:lang w:val="en-US"/>
              </w:rPr>
              <w:t>R</w:t>
            </w:r>
            <w:r w:rsidR="00464C8C">
              <w:rPr>
                <w:rFonts w:ascii="Verdana" w:hAnsi="Verdana"/>
                <w:lang w:val="en-US"/>
              </w:rPr>
              <w:t>S</w:t>
            </w:r>
          </w:p>
        </w:tc>
      </w:tr>
    </w:tbl>
    <w:p w14:paraId="4241D009" w14:textId="77777777" w:rsidR="00B13991" w:rsidRDefault="00B13991" w:rsidP="00257592">
      <w:pPr>
        <w:spacing w:before="120"/>
        <w:ind w:left="720"/>
        <w:rPr>
          <w:rFonts w:ascii="Verdana" w:hAnsi="Verdana"/>
          <w:b/>
          <w:sz w:val="8"/>
          <w:szCs w:val="8"/>
          <w:lang w:val="en-US"/>
        </w:rPr>
      </w:pPr>
    </w:p>
    <w:p w14:paraId="71D6D191"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033E5F" w14:paraId="1A733A1B" w14:textId="77777777" w:rsidTr="00257592">
        <w:trPr>
          <w:trHeight w:val="3578"/>
        </w:trPr>
        <w:tc>
          <w:tcPr>
            <w:tcW w:w="9238" w:type="dxa"/>
            <w:shd w:val="clear" w:color="auto" w:fill="auto"/>
          </w:tcPr>
          <w:p w14:paraId="5932A1E2"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06793ED6" w14:textId="6622E0F3"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464C8C">
              <w:rPr>
                <w:rFonts w:ascii="Verdana" w:hAnsi="Verdana"/>
                <w:lang w:val="en-US"/>
              </w:rPr>
              <w:t>Blo</w:t>
            </w:r>
            <w:r w:rsidR="00A747AE">
              <w:rPr>
                <w:rFonts w:ascii="Verdana" w:hAnsi="Verdana"/>
                <w:lang w:val="en-US"/>
              </w:rPr>
              <w:t>o</w:t>
            </w:r>
            <w:r w:rsidR="00464C8C">
              <w:rPr>
                <w:rFonts w:ascii="Verdana" w:hAnsi="Verdana"/>
                <w:lang w:val="en-US"/>
              </w:rPr>
              <w:t>d Orange</w:t>
            </w:r>
            <w:r w:rsidR="00F70319" w:rsidRPr="005D3328">
              <w:rPr>
                <w:rFonts w:ascii="Verdana" w:hAnsi="Verdana"/>
                <w:lang w:val="en-US"/>
              </w:rPr>
              <w:t xml:space="preserve"> (100%)</w:t>
            </w:r>
          </w:p>
          <w:p w14:paraId="746C4226" w14:textId="77777777" w:rsidR="0042012D" w:rsidRPr="005D3328" w:rsidRDefault="0042012D" w:rsidP="00583DB6">
            <w:pPr>
              <w:tabs>
                <w:tab w:val="left" w:pos="284"/>
                <w:tab w:val="left" w:pos="3402"/>
              </w:tabs>
              <w:spacing w:before="120" w:after="120"/>
              <w:rPr>
                <w:rFonts w:ascii="Verdana" w:hAnsi="Verdana"/>
                <w:i/>
                <w:lang w:val="en-US"/>
              </w:rPr>
            </w:pPr>
          </w:p>
          <w:p w14:paraId="7832A4A9"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49E3E726" w14:textId="77777777" w:rsidR="00583DB6" w:rsidRPr="005D3328" w:rsidRDefault="00583DB6" w:rsidP="00583DB6">
            <w:pPr>
              <w:tabs>
                <w:tab w:val="left" w:pos="284"/>
                <w:tab w:val="left" w:pos="3402"/>
              </w:tabs>
              <w:spacing w:before="120" w:after="120"/>
              <w:rPr>
                <w:rFonts w:ascii="Verdana" w:hAnsi="Verdana"/>
                <w:i/>
                <w:lang w:val="en-US"/>
              </w:rPr>
            </w:pPr>
          </w:p>
          <w:p w14:paraId="47276B1B" w14:textId="5BC103C5"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464C8C">
              <w:rPr>
                <w:rFonts w:ascii="Verdana" w:hAnsi="Verdana"/>
                <w:lang w:val="en-US"/>
              </w:rPr>
              <w:t>Blo</w:t>
            </w:r>
            <w:r w:rsidR="00A747AE">
              <w:rPr>
                <w:rFonts w:ascii="Verdana" w:hAnsi="Verdana"/>
                <w:lang w:val="en-US"/>
              </w:rPr>
              <w:t>o</w:t>
            </w:r>
            <w:r w:rsidR="00464C8C">
              <w:rPr>
                <w:rFonts w:ascii="Verdana" w:hAnsi="Verdana"/>
                <w:lang w:val="en-US"/>
              </w:rPr>
              <w:t>d Orange</w:t>
            </w:r>
          </w:p>
          <w:p w14:paraId="4E44BD87" w14:textId="4435F8AF"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464C8C">
              <w:rPr>
                <w:rFonts w:ascii="Verdana" w:hAnsi="Verdana"/>
                <w:lang w:val="en-US"/>
              </w:rPr>
              <w:t>Sinensis</w:t>
            </w:r>
            <w:r w:rsidR="00F70319" w:rsidRPr="005D3328">
              <w:rPr>
                <w:rFonts w:ascii="Verdana" w:hAnsi="Verdana"/>
                <w:lang w:val="en-US"/>
              </w:rPr>
              <w:t xml:space="preserve"> (L.) </w:t>
            </w:r>
            <w:r w:rsidR="00464C8C">
              <w:rPr>
                <w:rFonts w:ascii="Verdana" w:hAnsi="Verdana"/>
                <w:lang w:val="en-US"/>
              </w:rPr>
              <w:t>Osbec</w:t>
            </w:r>
            <w:r w:rsidR="00A747AE">
              <w:rPr>
                <w:rFonts w:ascii="Verdana" w:hAnsi="Verdana"/>
                <w:lang w:val="en-US"/>
              </w:rPr>
              <w:t>k</w:t>
            </w:r>
          </w:p>
          <w:p w14:paraId="3E27D24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18BA3599" w14:textId="3CD1E8EF" w:rsidR="00823153" w:rsidRPr="00464C8C" w:rsidRDefault="00677F2D" w:rsidP="00464C8C">
            <w:pPr>
              <w:tabs>
                <w:tab w:val="left" w:pos="284"/>
                <w:tab w:val="left" w:pos="3402"/>
              </w:tabs>
              <w:spacing w:before="120" w:after="120"/>
              <w:ind w:left="3402" w:hanging="3402"/>
              <w:rPr>
                <w:rFonts w:ascii="Verdana" w:hAnsi="Verdana"/>
                <w:lang w:val="en-US"/>
              </w:rPr>
            </w:pPr>
            <w:r w:rsidRPr="005D3328">
              <w:rPr>
                <w:rFonts w:ascii="Verdana" w:hAnsi="Verdana"/>
                <w:b/>
                <w:lang w:val="en-US"/>
              </w:rPr>
              <w:tab/>
            </w:r>
            <w:r w:rsidR="00043A03" w:rsidRPr="00464C8C">
              <w:rPr>
                <w:rFonts w:ascii="Verdana" w:hAnsi="Verdana"/>
                <w:b/>
                <w:lang w:val="en-US"/>
              </w:rPr>
              <w:t>Variety</w:t>
            </w:r>
            <w:r w:rsidR="00F8523A" w:rsidRPr="00464C8C">
              <w:rPr>
                <w:rFonts w:ascii="Verdana" w:hAnsi="Verdana"/>
                <w:b/>
                <w:lang w:val="en-US"/>
              </w:rPr>
              <w:t>:</w:t>
            </w:r>
            <w:r w:rsidR="00F8523A" w:rsidRPr="00464C8C">
              <w:rPr>
                <w:rFonts w:ascii="Verdana" w:hAnsi="Verdana"/>
                <w:lang w:val="en-US"/>
              </w:rPr>
              <w:t xml:space="preserve"> </w:t>
            </w:r>
            <w:r w:rsidR="00F8523A" w:rsidRPr="00464C8C">
              <w:rPr>
                <w:rFonts w:ascii="Verdana" w:hAnsi="Verdana"/>
                <w:lang w:val="en-US"/>
              </w:rPr>
              <w:tab/>
            </w:r>
            <w:r w:rsidR="00A747AE">
              <w:rPr>
                <w:rFonts w:ascii="Verdana" w:hAnsi="Verdana"/>
                <w:lang w:val="en-US"/>
              </w:rPr>
              <w:t>Tarocco, Sanguinello, Moro</w:t>
            </w:r>
          </w:p>
          <w:p w14:paraId="3AA6FF95" w14:textId="546241F8" w:rsidR="00207E78" w:rsidRPr="005D3328" w:rsidRDefault="00677F2D" w:rsidP="00583DB6">
            <w:pPr>
              <w:tabs>
                <w:tab w:val="left" w:pos="284"/>
                <w:tab w:val="left" w:pos="3402"/>
              </w:tabs>
              <w:spacing w:before="120" w:after="120"/>
              <w:rPr>
                <w:rFonts w:ascii="Verdana" w:hAnsi="Verdana"/>
                <w:lang w:val="en-US"/>
              </w:rPr>
            </w:pPr>
            <w:r w:rsidRPr="00464C8C">
              <w:rPr>
                <w:rFonts w:ascii="Verdana" w:hAnsi="Verdana"/>
                <w:b/>
                <w:lang w:val="en-US"/>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w:t>
            </w:r>
            <w:r w:rsidR="00A747AE">
              <w:rPr>
                <w:rFonts w:ascii="Verdana" w:hAnsi="Verdana"/>
                <w:lang w:val="en-US"/>
              </w:rPr>
              <w:t>January</w:t>
            </w:r>
            <w:r w:rsidR="00F70319" w:rsidRPr="005D3328">
              <w:rPr>
                <w:rFonts w:ascii="Verdana" w:hAnsi="Verdana"/>
                <w:lang w:val="en-US"/>
              </w:rPr>
              <w:t xml:space="preserve"> to </w:t>
            </w:r>
            <w:r w:rsidR="00A747AE">
              <w:rPr>
                <w:rFonts w:ascii="Verdana" w:hAnsi="Verdana"/>
                <w:lang w:val="en-US"/>
              </w:rPr>
              <w:t>April</w:t>
            </w:r>
          </w:p>
          <w:p w14:paraId="33A7B82B"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4451169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75DBCDC8"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0C725D55"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5188E870" w14:textId="77777777" w:rsidR="00583DB6" w:rsidRDefault="00583DB6" w:rsidP="00257592">
      <w:pPr>
        <w:spacing w:before="120"/>
        <w:rPr>
          <w:rFonts w:ascii="Verdana" w:hAnsi="Verdana"/>
          <w:b/>
          <w:sz w:val="8"/>
          <w:szCs w:val="8"/>
          <w:lang w:val="en-US"/>
        </w:rPr>
      </w:pPr>
    </w:p>
    <w:p w14:paraId="0C49E73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A38946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33E5F" w14:paraId="72DC00ED" w14:textId="77777777" w:rsidTr="00583DB6">
        <w:trPr>
          <w:trHeight w:val="4575"/>
        </w:trPr>
        <w:tc>
          <w:tcPr>
            <w:tcW w:w="9210" w:type="dxa"/>
            <w:tcBorders>
              <w:bottom w:val="nil"/>
            </w:tcBorders>
          </w:tcPr>
          <w:p w14:paraId="37A228A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2FF7F5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33E5F" w14:paraId="222903AD" w14:textId="77777777" w:rsidTr="00F70319">
              <w:trPr>
                <w:trHeight w:hRule="exact" w:val="501"/>
              </w:trPr>
              <w:tc>
                <w:tcPr>
                  <w:tcW w:w="1297" w:type="dxa"/>
                  <w:vAlign w:val="center"/>
                </w:tcPr>
                <w:p w14:paraId="7EC413A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4333B81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22A98C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7341A9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14ED800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6547C1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033E5F" w14:paraId="428EA667" w14:textId="77777777" w:rsidTr="00F70319">
              <w:trPr>
                <w:trHeight w:hRule="exact" w:val="501"/>
              </w:trPr>
              <w:tc>
                <w:tcPr>
                  <w:tcW w:w="1297" w:type="dxa"/>
                  <w:vAlign w:val="center"/>
                </w:tcPr>
                <w:p w14:paraId="1A7ED9CB"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0F760156" w14:textId="41F8D1CE" w:rsidR="00A619B9" w:rsidRPr="004726BC" w:rsidRDefault="00A619B9" w:rsidP="007558C2">
                  <w:pPr>
                    <w:jc w:val="center"/>
                    <w:rPr>
                      <w:rFonts w:ascii="Verdana" w:hAnsi="Verdana"/>
                      <w:sz w:val="14"/>
                      <w:szCs w:val="16"/>
                      <w:lang w:val="en-US"/>
                    </w:rPr>
                  </w:pPr>
                </w:p>
              </w:tc>
              <w:tc>
                <w:tcPr>
                  <w:tcW w:w="737" w:type="dxa"/>
                  <w:vAlign w:val="center"/>
                </w:tcPr>
                <w:p w14:paraId="3D1E09BF" w14:textId="5A58319C" w:rsidR="00A619B9" w:rsidRPr="004726BC" w:rsidRDefault="00464C8C" w:rsidP="007558C2">
                  <w:pPr>
                    <w:jc w:val="center"/>
                    <w:rPr>
                      <w:rFonts w:ascii="Verdana" w:hAnsi="Verdana"/>
                      <w:sz w:val="16"/>
                      <w:szCs w:val="16"/>
                      <w:lang w:val="en-US"/>
                    </w:rPr>
                  </w:pPr>
                  <w:r>
                    <w:rPr>
                      <w:rFonts w:ascii="Verdana" w:hAnsi="Verdana"/>
                      <w:sz w:val="16"/>
                      <w:szCs w:val="16"/>
                      <w:lang w:val="en-US"/>
                    </w:rPr>
                    <w:t>40</w:t>
                  </w:r>
                </w:p>
              </w:tc>
              <w:tc>
                <w:tcPr>
                  <w:tcW w:w="811" w:type="dxa"/>
                  <w:vAlign w:val="center"/>
                </w:tcPr>
                <w:p w14:paraId="4468C57E" w14:textId="769DECBA" w:rsidR="00A619B9" w:rsidRPr="004726BC" w:rsidRDefault="00464C8C" w:rsidP="007558C2">
                  <w:pPr>
                    <w:jc w:val="center"/>
                    <w:rPr>
                      <w:rFonts w:ascii="Verdana" w:hAnsi="Verdana"/>
                      <w:sz w:val="16"/>
                      <w:szCs w:val="16"/>
                      <w:lang w:val="en-US"/>
                    </w:rPr>
                  </w:pPr>
                  <w:r>
                    <w:rPr>
                      <w:rFonts w:ascii="Verdana" w:hAnsi="Verdana"/>
                      <w:sz w:val="16"/>
                      <w:szCs w:val="16"/>
                      <w:lang w:val="en-US"/>
                    </w:rPr>
                    <w:t>4</w:t>
                  </w:r>
                  <w:r w:rsidR="00D21849">
                    <w:rPr>
                      <w:rFonts w:ascii="Verdana" w:hAnsi="Verdana"/>
                      <w:sz w:val="16"/>
                      <w:szCs w:val="16"/>
                      <w:lang w:val="en-US"/>
                    </w:rPr>
                    <w:t>2</w:t>
                  </w:r>
                </w:p>
              </w:tc>
              <w:tc>
                <w:tcPr>
                  <w:tcW w:w="822" w:type="dxa"/>
                  <w:vAlign w:val="center"/>
                </w:tcPr>
                <w:p w14:paraId="026D5C34"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3876D9CF"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033E5F" w14:paraId="42333661" w14:textId="77777777" w:rsidTr="00F70319">
              <w:trPr>
                <w:trHeight w:hRule="exact" w:val="501"/>
              </w:trPr>
              <w:tc>
                <w:tcPr>
                  <w:tcW w:w="1297" w:type="dxa"/>
                  <w:vAlign w:val="center"/>
                </w:tcPr>
                <w:p w14:paraId="7592A3D8"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5A47AED" w14:textId="3A488CC8" w:rsidR="00A619B9" w:rsidRPr="004726BC" w:rsidRDefault="00A619B9" w:rsidP="007558C2">
                  <w:pPr>
                    <w:jc w:val="center"/>
                    <w:rPr>
                      <w:rFonts w:ascii="Verdana" w:hAnsi="Verdana"/>
                      <w:sz w:val="16"/>
                      <w:szCs w:val="16"/>
                      <w:lang w:val="en-US"/>
                    </w:rPr>
                  </w:pPr>
                </w:p>
              </w:tc>
              <w:tc>
                <w:tcPr>
                  <w:tcW w:w="737" w:type="dxa"/>
                  <w:vAlign w:val="center"/>
                </w:tcPr>
                <w:p w14:paraId="620C8779" w14:textId="5674B6D1" w:rsidR="00A619B9" w:rsidRPr="004726BC" w:rsidRDefault="00464C8C" w:rsidP="007558C2">
                  <w:pPr>
                    <w:jc w:val="center"/>
                    <w:rPr>
                      <w:rFonts w:ascii="Verdana" w:hAnsi="Verdana"/>
                      <w:sz w:val="16"/>
                      <w:szCs w:val="16"/>
                      <w:lang w:val="en-US"/>
                    </w:rPr>
                  </w:pPr>
                  <w:r>
                    <w:rPr>
                      <w:rFonts w:ascii="Verdana" w:hAnsi="Verdana"/>
                      <w:sz w:val="16"/>
                      <w:szCs w:val="16"/>
                      <w:lang w:val="en-US"/>
                    </w:rPr>
                    <w:t>3</w:t>
                  </w:r>
                </w:p>
              </w:tc>
              <w:tc>
                <w:tcPr>
                  <w:tcW w:w="811" w:type="dxa"/>
                  <w:vAlign w:val="center"/>
                </w:tcPr>
                <w:p w14:paraId="15B621B3" w14:textId="505CAF32" w:rsidR="00A619B9" w:rsidRPr="004726BC" w:rsidRDefault="00464C8C" w:rsidP="007558C2">
                  <w:pPr>
                    <w:jc w:val="center"/>
                    <w:rPr>
                      <w:rFonts w:ascii="Verdana" w:hAnsi="Verdana"/>
                      <w:sz w:val="16"/>
                      <w:szCs w:val="16"/>
                      <w:lang w:val="en-US"/>
                    </w:rPr>
                  </w:pPr>
                  <w:r>
                    <w:rPr>
                      <w:rFonts w:ascii="Verdana" w:hAnsi="Verdana"/>
                      <w:sz w:val="16"/>
                      <w:szCs w:val="16"/>
                      <w:lang w:val="en-US"/>
                    </w:rPr>
                    <w:t>4</w:t>
                  </w:r>
                </w:p>
              </w:tc>
              <w:tc>
                <w:tcPr>
                  <w:tcW w:w="822" w:type="dxa"/>
                  <w:vAlign w:val="center"/>
                </w:tcPr>
                <w:p w14:paraId="0737835B"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77B6FDCA"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033E5F" w14:paraId="5DF64A04" w14:textId="77777777" w:rsidTr="00F70319">
              <w:trPr>
                <w:trHeight w:hRule="exact" w:val="501"/>
              </w:trPr>
              <w:tc>
                <w:tcPr>
                  <w:tcW w:w="1297" w:type="dxa"/>
                  <w:vAlign w:val="center"/>
                </w:tcPr>
                <w:p w14:paraId="41B9F4CA" w14:textId="59AD1515" w:rsidR="00A619B9" w:rsidRPr="004726BC" w:rsidRDefault="00D21849" w:rsidP="007558C2">
                  <w:pPr>
                    <w:jc w:val="center"/>
                    <w:rPr>
                      <w:rFonts w:ascii="Verdana" w:hAnsi="Verdana"/>
                      <w:i/>
                      <w:sz w:val="16"/>
                      <w:szCs w:val="16"/>
                      <w:lang w:val="en-US"/>
                    </w:rPr>
                  </w:pPr>
                  <w:r>
                    <w:rPr>
                      <w:rFonts w:ascii="Verdana" w:hAnsi="Verdana"/>
                      <w:i/>
                      <w:sz w:val="16"/>
                      <w:szCs w:val="16"/>
                      <w:lang w:val="en-US"/>
                    </w:rPr>
                    <w:t>P</w:t>
                  </w:r>
                  <w:r w:rsidR="00C14AA2">
                    <w:rPr>
                      <w:rFonts w:ascii="Verdana" w:hAnsi="Verdana"/>
                      <w:i/>
                      <w:sz w:val="16"/>
                      <w:szCs w:val="16"/>
                      <w:lang w:val="en-US"/>
                    </w:rPr>
                    <w:t>u</w:t>
                  </w:r>
                  <w:r>
                    <w:rPr>
                      <w:rFonts w:ascii="Verdana" w:hAnsi="Verdana"/>
                      <w:i/>
                      <w:sz w:val="16"/>
                      <w:szCs w:val="16"/>
                      <w:lang w:val="en-US"/>
                    </w:rPr>
                    <w:t>lp</w:t>
                  </w:r>
                  <w:r w:rsidR="00C14AA2">
                    <w:rPr>
                      <w:rFonts w:ascii="Verdana" w:hAnsi="Verdana"/>
                      <w:i/>
                      <w:sz w:val="16"/>
                      <w:szCs w:val="16"/>
                      <w:lang w:val="en-US"/>
                    </w:rPr>
                    <w:t>s</w:t>
                  </w:r>
                  <w:r>
                    <w:rPr>
                      <w:rFonts w:ascii="Verdana" w:hAnsi="Verdana"/>
                      <w:i/>
                      <w:sz w:val="16"/>
                      <w:szCs w:val="16"/>
                      <w:lang w:val="en-US"/>
                    </w:rPr>
                    <w:t xml:space="preserve"> 1500</w:t>
                  </w:r>
                </w:p>
              </w:tc>
              <w:tc>
                <w:tcPr>
                  <w:tcW w:w="825" w:type="dxa"/>
                  <w:vAlign w:val="center"/>
                </w:tcPr>
                <w:p w14:paraId="15F0C326" w14:textId="0C4D9DA4" w:rsidR="00A619B9" w:rsidRPr="004726BC" w:rsidRDefault="00A619B9" w:rsidP="007558C2">
                  <w:pPr>
                    <w:jc w:val="center"/>
                    <w:rPr>
                      <w:rFonts w:ascii="Verdana" w:hAnsi="Verdana"/>
                      <w:sz w:val="16"/>
                      <w:szCs w:val="16"/>
                      <w:lang w:val="en-US"/>
                    </w:rPr>
                  </w:pPr>
                </w:p>
              </w:tc>
              <w:tc>
                <w:tcPr>
                  <w:tcW w:w="737" w:type="dxa"/>
                  <w:vAlign w:val="center"/>
                </w:tcPr>
                <w:p w14:paraId="507B5382" w14:textId="23670602" w:rsidR="00A619B9" w:rsidRPr="004726BC" w:rsidRDefault="00D21849" w:rsidP="00D21849">
                  <w:pPr>
                    <w:tabs>
                      <w:tab w:val="decimal" w:pos="12"/>
                    </w:tabs>
                    <w:jc w:val="center"/>
                    <w:rPr>
                      <w:rFonts w:ascii="Verdana" w:hAnsi="Verdana"/>
                      <w:sz w:val="16"/>
                      <w:szCs w:val="16"/>
                      <w:lang w:val="en-US"/>
                    </w:rPr>
                  </w:pPr>
                  <w:r>
                    <w:rPr>
                      <w:rFonts w:ascii="Verdana" w:hAnsi="Verdana"/>
                      <w:sz w:val="16"/>
                      <w:szCs w:val="16"/>
                      <w:lang w:val="en-US"/>
                    </w:rPr>
                    <w:t>4</w:t>
                  </w:r>
                </w:p>
              </w:tc>
              <w:tc>
                <w:tcPr>
                  <w:tcW w:w="811" w:type="dxa"/>
                  <w:vAlign w:val="center"/>
                </w:tcPr>
                <w:p w14:paraId="263F7FBD" w14:textId="4B978F46" w:rsidR="00A619B9" w:rsidRPr="004726BC" w:rsidRDefault="00D21849" w:rsidP="007558C2">
                  <w:pPr>
                    <w:tabs>
                      <w:tab w:val="decimal" w:pos="12"/>
                      <w:tab w:val="decimal" w:pos="417"/>
                    </w:tabs>
                    <w:jc w:val="center"/>
                    <w:rPr>
                      <w:rFonts w:ascii="Verdana" w:hAnsi="Verdana"/>
                      <w:sz w:val="16"/>
                      <w:szCs w:val="16"/>
                      <w:lang w:val="en-US"/>
                    </w:rPr>
                  </w:pPr>
                  <w:r>
                    <w:rPr>
                      <w:rFonts w:ascii="Verdana" w:hAnsi="Verdana"/>
                      <w:sz w:val="16"/>
                      <w:szCs w:val="16"/>
                      <w:lang w:val="en-US"/>
                    </w:rPr>
                    <w:t>6</w:t>
                  </w:r>
                </w:p>
              </w:tc>
              <w:tc>
                <w:tcPr>
                  <w:tcW w:w="822" w:type="dxa"/>
                  <w:vAlign w:val="center"/>
                </w:tcPr>
                <w:p w14:paraId="6D144382"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3D6EC7DD"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C14AA2" w:rsidRPr="00033E5F" w14:paraId="463B1D62" w14:textId="77777777" w:rsidTr="00F70319">
              <w:trPr>
                <w:trHeight w:hRule="exact" w:val="501"/>
              </w:trPr>
              <w:tc>
                <w:tcPr>
                  <w:tcW w:w="1297" w:type="dxa"/>
                  <w:vAlign w:val="center"/>
                </w:tcPr>
                <w:p w14:paraId="5A4D3495" w14:textId="0B64A4B0" w:rsidR="00C14AA2" w:rsidRDefault="00C14AA2" w:rsidP="00C14AA2">
                  <w:pPr>
                    <w:jc w:val="center"/>
                    <w:rPr>
                      <w:rFonts w:ascii="Verdana" w:hAnsi="Verdana"/>
                      <w:i/>
                      <w:sz w:val="16"/>
                      <w:szCs w:val="16"/>
                      <w:lang w:val="en-US"/>
                    </w:rPr>
                  </w:pPr>
                  <w:r>
                    <w:rPr>
                      <w:rFonts w:ascii="Verdana" w:hAnsi="Verdana"/>
                      <w:i/>
                      <w:sz w:val="16"/>
                      <w:szCs w:val="16"/>
                      <w:lang w:val="en-US"/>
                    </w:rPr>
                    <w:t>Pulps 3000</w:t>
                  </w:r>
                </w:p>
              </w:tc>
              <w:tc>
                <w:tcPr>
                  <w:tcW w:w="825" w:type="dxa"/>
                  <w:vAlign w:val="center"/>
                </w:tcPr>
                <w:p w14:paraId="5EE712F1" w14:textId="77777777" w:rsidR="00C14AA2" w:rsidRPr="004726BC" w:rsidRDefault="00C14AA2" w:rsidP="00C14AA2">
                  <w:pPr>
                    <w:jc w:val="center"/>
                    <w:rPr>
                      <w:rFonts w:ascii="Verdana" w:hAnsi="Verdana"/>
                      <w:sz w:val="16"/>
                      <w:szCs w:val="16"/>
                      <w:lang w:val="en-US"/>
                    </w:rPr>
                  </w:pPr>
                </w:p>
              </w:tc>
              <w:tc>
                <w:tcPr>
                  <w:tcW w:w="737" w:type="dxa"/>
                  <w:vAlign w:val="center"/>
                </w:tcPr>
                <w:p w14:paraId="61CE8715" w14:textId="5EDAAEF5" w:rsidR="00C14AA2" w:rsidRDefault="00C14AA2" w:rsidP="00C14AA2">
                  <w:pPr>
                    <w:tabs>
                      <w:tab w:val="decimal" w:pos="12"/>
                    </w:tabs>
                    <w:jc w:val="center"/>
                    <w:rPr>
                      <w:rFonts w:ascii="Verdana" w:hAnsi="Verdana"/>
                      <w:sz w:val="16"/>
                      <w:szCs w:val="16"/>
                      <w:lang w:val="en-US"/>
                    </w:rPr>
                  </w:pPr>
                  <w:r>
                    <w:rPr>
                      <w:rFonts w:ascii="Verdana" w:hAnsi="Verdana"/>
                      <w:sz w:val="16"/>
                      <w:szCs w:val="16"/>
                      <w:lang w:val="en-US"/>
                    </w:rPr>
                    <w:t>2</w:t>
                  </w:r>
                </w:p>
              </w:tc>
              <w:tc>
                <w:tcPr>
                  <w:tcW w:w="811" w:type="dxa"/>
                  <w:vAlign w:val="center"/>
                </w:tcPr>
                <w:p w14:paraId="4B21212C" w14:textId="164117F0" w:rsidR="00C14AA2" w:rsidRDefault="00C14AA2" w:rsidP="00C14AA2">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51026814" w14:textId="6A1B0880" w:rsidR="00C14AA2" w:rsidRPr="004726BC" w:rsidRDefault="00C14AA2" w:rsidP="00C14AA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645FB1F6" w14:textId="2A21FECD" w:rsidR="00C14AA2" w:rsidRPr="004726BC" w:rsidRDefault="00C14AA2" w:rsidP="00C14AA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747AE" w:rsidRPr="00033E5F" w14:paraId="2D1BF71D" w14:textId="77777777" w:rsidTr="00A619B9">
              <w:trPr>
                <w:trHeight w:hRule="exact" w:val="579"/>
              </w:trPr>
              <w:tc>
                <w:tcPr>
                  <w:tcW w:w="1297" w:type="dxa"/>
                  <w:vAlign w:val="center"/>
                </w:tcPr>
                <w:p w14:paraId="78D6CD27" w14:textId="710AD98B" w:rsidR="00A747AE" w:rsidRDefault="00A747AE" w:rsidP="00D21849">
                  <w:pPr>
                    <w:jc w:val="center"/>
                    <w:rPr>
                      <w:rFonts w:ascii="Verdana" w:hAnsi="Verdana"/>
                      <w:i/>
                      <w:sz w:val="16"/>
                      <w:szCs w:val="16"/>
                      <w:lang w:val="en-US"/>
                    </w:rPr>
                  </w:pPr>
                  <w:r>
                    <w:rPr>
                      <w:rFonts w:ascii="Verdana" w:hAnsi="Verdana"/>
                      <w:i/>
                      <w:sz w:val="16"/>
                      <w:szCs w:val="16"/>
                      <w:lang w:val="en-US"/>
                    </w:rPr>
                    <w:t>Anthocyanin</w:t>
                  </w:r>
                </w:p>
              </w:tc>
              <w:tc>
                <w:tcPr>
                  <w:tcW w:w="825" w:type="dxa"/>
                  <w:vAlign w:val="center"/>
                </w:tcPr>
                <w:p w14:paraId="638947ED" w14:textId="77777777" w:rsidR="00A747AE" w:rsidRPr="004726BC" w:rsidRDefault="00A747AE" w:rsidP="007558C2">
                  <w:pPr>
                    <w:jc w:val="center"/>
                    <w:rPr>
                      <w:rFonts w:ascii="Verdana" w:hAnsi="Verdana"/>
                      <w:sz w:val="16"/>
                      <w:szCs w:val="16"/>
                      <w:lang w:val="en-US"/>
                    </w:rPr>
                  </w:pPr>
                </w:p>
              </w:tc>
              <w:tc>
                <w:tcPr>
                  <w:tcW w:w="737" w:type="dxa"/>
                  <w:vAlign w:val="center"/>
                </w:tcPr>
                <w:p w14:paraId="24994B8E" w14:textId="1EF18A01" w:rsidR="00A747AE" w:rsidRDefault="00A747AE" w:rsidP="007558C2">
                  <w:pPr>
                    <w:tabs>
                      <w:tab w:val="decimal" w:pos="12"/>
                    </w:tabs>
                    <w:jc w:val="center"/>
                    <w:rPr>
                      <w:rFonts w:ascii="Verdana" w:hAnsi="Verdana"/>
                      <w:sz w:val="16"/>
                      <w:szCs w:val="16"/>
                      <w:lang w:val="en-US"/>
                    </w:rPr>
                  </w:pPr>
                  <w:r>
                    <w:rPr>
                      <w:rFonts w:ascii="Verdana" w:hAnsi="Verdana"/>
                      <w:sz w:val="16"/>
                      <w:szCs w:val="16"/>
                      <w:lang w:val="en-US"/>
                    </w:rPr>
                    <w:t>150</w:t>
                  </w:r>
                </w:p>
              </w:tc>
              <w:tc>
                <w:tcPr>
                  <w:tcW w:w="811" w:type="dxa"/>
                  <w:vAlign w:val="center"/>
                </w:tcPr>
                <w:p w14:paraId="27F4551D" w14:textId="77777777" w:rsidR="00A747AE" w:rsidRDefault="00A747AE" w:rsidP="007558C2">
                  <w:pPr>
                    <w:tabs>
                      <w:tab w:val="decimal" w:pos="12"/>
                      <w:tab w:val="decimal" w:pos="417"/>
                    </w:tabs>
                    <w:jc w:val="center"/>
                    <w:rPr>
                      <w:rFonts w:ascii="Verdana" w:hAnsi="Verdana"/>
                      <w:sz w:val="16"/>
                      <w:szCs w:val="16"/>
                      <w:lang w:val="en-US"/>
                    </w:rPr>
                  </w:pPr>
                </w:p>
              </w:tc>
              <w:tc>
                <w:tcPr>
                  <w:tcW w:w="822" w:type="dxa"/>
                  <w:vAlign w:val="center"/>
                </w:tcPr>
                <w:p w14:paraId="6371FACC" w14:textId="522CBC51" w:rsidR="00A747AE" w:rsidRPr="004726BC" w:rsidRDefault="00A747AE" w:rsidP="007558C2">
                  <w:pPr>
                    <w:jc w:val="center"/>
                    <w:rPr>
                      <w:rFonts w:ascii="Verdana" w:hAnsi="Verdana"/>
                      <w:sz w:val="16"/>
                      <w:szCs w:val="16"/>
                      <w:lang w:val="en-US"/>
                    </w:rPr>
                  </w:pPr>
                  <w:r>
                    <w:rPr>
                      <w:rFonts w:ascii="Verdana" w:hAnsi="Verdana"/>
                      <w:sz w:val="16"/>
                      <w:szCs w:val="16"/>
                      <w:lang w:val="en-US"/>
                    </w:rPr>
                    <w:t>mg/l</w:t>
                  </w:r>
                </w:p>
              </w:tc>
              <w:tc>
                <w:tcPr>
                  <w:tcW w:w="1664" w:type="dxa"/>
                  <w:vAlign w:val="center"/>
                </w:tcPr>
                <w:p w14:paraId="26AF45F8" w14:textId="1053B52F" w:rsidR="00A747AE" w:rsidRPr="004726BC" w:rsidRDefault="00A747AE" w:rsidP="007558C2">
                  <w:pPr>
                    <w:snapToGrid w:val="0"/>
                    <w:jc w:val="center"/>
                    <w:rPr>
                      <w:rFonts w:ascii="Verdana" w:hAnsi="Verdana"/>
                      <w:sz w:val="16"/>
                      <w:szCs w:val="16"/>
                      <w:lang w:val="en-US"/>
                    </w:rPr>
                  </w:pPr>
                  <w:r>
                    <w:rPr>
                      <w:rFonts w:ascii="Verdana" w:hAnsi="Verdana"/>
                      <w:sz w:val="16"/>
                      <w:szCs w:val="16"/>
                      <w:lang w:val="en-US"/>
                    </w:rPr>
                    <w:t>Internal Method</w:t>
                  </w:r>
                </w:p>
              </w:tc>
            </w:tr>
            <w:tr w:rsidR="00A619B9" w:rsidRPr="00033E5F" w14:paraId="377CB408" w14:textId="77777777" w:rsidTr="00A619B9">
              <w:trPr>
                <w:trHeight w:hRule="exact" w:val="579"/>
              </w:trPr>
              <w:tc>
                <w:tcPr>
                  <w:tcW w:w="1297" w:type="dxa"/>
                  <w:vAlign w:val="center"/>
                </w:tcPr>
                <w:p w14:paraId="4C826866" w14:textId="4E1FA42F" w:rsidR="00A619B9" w:rsidRPr="004726BC" w:rsidRDefault="00D21849" w:rsidP="00D21849">
                  <w:pPr>
                    <w:jc w:val="center"/>
                    <w:rPr>
                      <w:rFonts w:ascii="Verdana" w:hAnsi="Verdana"/>
                      <w:i/>
                      <w:sz w:val="16"/>
                      <w:szCs w:val="16"/>
                      <w:lang w:val="en-US"/>
                    </w:rPr>
                  </w:pPr>
                  <w:r>
                    <w:rPr>
                      <w:rFonts w:ascii="Verdana" w:hAnsi="Verdana"/>
                      <w:i/>
                      <w:sz w:val="16"/>
                      <w:szCs w:val="16"/>
                      <w:lang w:val="en-US"/>
                    </w:rPr>
                    <w:t>Oil</w:t>
                  </w:r>
                </w:p>
              </w:tc>
              <w:tc>
                <w:tcPr>
                  <w:tcW w:w="825" w:type="dxa"/>
                  <w:vAlign w:val="center"/>
                </w:tcPr>
                <w:p w14:paraId="41EBEEF1" w14:textId="249F5E76" w:rsidR="00A619B9" w:rsidRPr="004726BC" w:rsidRDefault="00A619B9" w:rsidP="007558C2">
                  <w:pPr>
                    <w:jc w:val="center"/>
                    <w:rPr>
                      <w:rFonts w:ascii="Verdana" w:hAnsi="Verdana"/>
                      <w:sz w:val="16"/>
                      <w:szCs w:val="16"/>
                      <w:lang w:val="en-US"/>
                    </w:rPr>
                  </w:pPr>
                </w:p>
              </w:tc>
              <w:tc>
                <w:tcPr>
                  <w:tcW w:w="737" w:type="dxa"/>
                  <w:vAlign w:val="center"/>
                </w:tcPr>
                <w:p w14:paraId="133A5DE2" w14:textId="19A80A3E" w:rsidR="00A619B9" w:rsidRPr="004726BC" w:rsidRDefault="00D21849" w:rsidP="007558C2">
                  <w:pPr>
                    <w:tabs>
                      <w:tab w:val="decimal" w:pos="12"/>
                    </w:tabs>
                    <w:jc w:val="center"/>
                    <w:rPr>
                      <w:rFonts w:ascii="Verdana" w:hAnsi="Verdana"/>
                      <w:sz w:val="16"/>
                      <w:szCs w:val="16"/>
                      <w:lang w:val="en-US"/>
                    </w:rPr>
                  </w:pPr>
                  <w:r>
                    <w:rPr>
                      <w:rFonts w:ascii="Verdana" w:hAnsi="Verdana"/>
                      <w:sz w:val="16"/>
                      <w:szCs w:val="16"/>
                      <w:lang w:val="en-US"/>
                    </w:rPr>
                    <w:t>0.6</w:t>
                  </w:r>
                </w:p>
              </w:tc>
              <w:tc>
                <w:tcPr>
                  <w:tcW w:w="811" w:type="dxa"/>
                  <w:vAlign w:val="center"/>
                </w:tcPr>
                <w:p w14:paraId="413061C5" w14:textId="34D4A5D3" w:rsidR="00A619B9" w:rsidRPr="004726BC" w:rsidRDefault="00D21849" w:rsidP="007558C2">
                  <w:pPr>
                    <w:tabs>
                      <w:tab w:val="decimal" w:pos="12"/>
                      <w:tab w:val="decimal" w:pos="417"/>
                    </w:tabs>
                    <w:jc w:val="center"/>
                    <w:rPr>
                      <w:rFonts w:ascii="Verdana" w:hAnsi="Verdana"/>
                      <w:sz w:val="16"/>
                      <w:szCs w:val="16"/>
                      <w:lang w:val="en-US"/>
                    </w:rPr>
                  </w:pPr>
                  <w:r>
                    <w:rPr>
                      <w:rFonts w:ascii="Verdana" w:hAnsi="Verdana"/>
                      <w:sz w:val="16"/>
                      <w:szCs w:val="16"/>
                      <w:lang w:val="en-US"/>
                    </w:rPr>
                    <w:t>1.2</w:t>
                  </w:r>
                </w:p>
              </w:tc>
              <w:tc>
                <w:tcPr>
                  <w:tcW w:w="822" w:type="dxa"/>
                  <w:vAlign w:val="center"/>
                </w:tcPr>
                <w:p w14:paraId="7823A505"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0A7EA496"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bl>
          <w:p w14:paraId="461370D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66E66FC" w14:textId="77777777" w:rsidTr="00583DB6">
        <w:trPr>
          <w:trHeight w:val="8345"/>
        </w:trPr>
        <w:tc>
          <w:tcPr>
            <w:tcW w:w="9210" w:type="dxa"/>
            <w:tcBorders>
              <w:top w:val="nil"/>
            </w:tcBorders>
          </w:tcPr>
          <w:p w14:paraId="7D1C7FB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16E59B4" w14:textId="77777777" w:rsidTr="00953535">
              <w:trPr>
                <w:trHeight w:hRule="exact" w:val="501"/>
                <w:tblHeader/>
              </w:trPr>
              <w:tc>
                <w:tcPr>
                  <w:tcW w:w="1303" w:type="dxa"/>
                  <w:vAlign w:val="center"/>
                </w:tcPr>
                <w:p w14:paraId="495CF7A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E96CAD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9EF906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0683055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B7109E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A97178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033E5F" w14:paraId="256BE773" w14:textId="77777777" w:rsidTr="00C01C2B">
              <w:trPr>
                <w:trHeight w:hRule="exact" w:val="680"/>
                <w:tblHeader/>
              </w:trPr>
              <w:tc>
                <w:tcPr>
                  <w:tcW w:w="1303" w:type="dxa"/>
                  <w:vAlign w:val="center"/>
                </w:tcPr>
                <w:p w14:paraId="4174290E"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2057CF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63C73EF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DC88EF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422224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EF67BF"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6D3EE0" w14:paraId="39D9D7DC" w14:textId="77777777" w:rsidTr="00C01C2B">
              <w:trPr>
                <w:trHeight w:hRule="exact" w:val="680"/>
                <w:tblHeader/>
              </w:trPr>
              <w:tc>
                <w:tcPr>
                  <w:tcW w:w="1303" w:type="dxa"/>
                  <w:vAlign w:val="center"/>
                </w:tcPr>
                <w:p w14:paraId="379AF12F"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4E2359B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D357974"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78124E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407213A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369B88C"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6D3EE0" w14:paraId="387E67E5" w14:textId="77777777" w:rsidTr="00C01C2B">
              <w:trPr>
                <w:trHeight w:hRule="exact" w:val="680"/>
                <w:tblHeader/>
              </w:trPr>
              <w:tc>
                <w:tcPr>
                  <w:tcW w:w="1303" w:type="dxa"/>
                  <w:vAlign w:val="center"/>
                </w:tcPr>
                <w:p w14:paraId="753AD648"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6D3B6D4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BDD51E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49CF66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64A55FD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5AFBE6"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6D3EE0" w14:paraId="07B64F1E" w14:textId="77777777" w:rsidTr="00C01C2B">
              <w:trPr>
                <w:trHeight w:hRule="exact" w:val="680"/>
                <w:tblHeader/>
              </w:trPr>
              <w:tc>
                <w:tcPr>
                  <w:tcW w:w="1303" w:type="dxa"/>
                  <w:vAlign w:val="center"/>
                </w:tcPr>
                <w:p w14:paraId="64647EA7"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7E5BAA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1DB9334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4F0AA9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FCC67F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BD997E"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6D3EE0" w14:paraId="5BAC9231" w14:textId="77777777" w:rsidTr="00C01C2B">
              <w:trPr>
                <w:trHeight w:hRule="exact" w:val="680"/>
                <w:tblHeader/>
              </w:trPr>
              <w:tc>
                <w:tcPr>
                  <w:tcW w:w="1303" w:type="dxa"/>
                  <w:vAlign w:val="center"/>
                </w:tcPr>
                <w:p w14:paraId="7805EB4A"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16207B5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72832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C2D565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5257121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15EC4B0"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6D3EE0" w14:paraId="524CA083" w14:textId="77777777" w:rsidTr="00C01C2B">
              <w:trPr>
                <w:trHeight w:hRule="exact" w:val="680"/>
                <w:tblHeader/>
              </w:trPr>
              <w:tc>
                <w:tcPr>
                  <w:tcW w:w="1303" w:type="dxa"/>
                  <w:vAlign w:val="center"/>
                </w:tcPr>
                <w:p w14:paraId="06713E31"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416B8FD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67A84E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54A2CB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9A1962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7097EA7"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0B6A53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700AAD7" w14:textId="77777777" w:rsidTr="00977461">
              <w:trPr>
                <w:trHeight w:hRule="exact" w:val="510"/>
                <w:jc w:val="center"/>
              </w:trPr>
              <w:tc>
                <w:tcPr>
                  <w:tcW w:w="2228" w:type="dxa"/>
                  <w:vAlign w:val="center"/>
                </w:tcPr>
                <w:p w14:paraId="59EE2BB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10EFBEC"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6E33F4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26CEEC1F" w14:textId="77777777" w:rsidTr="00977461">
              <w:trPr>
                <w:trHeight w:hRule="exact" w:val="510"/>
                <w:jc w:val="center"/>
              </w:trPr>
              <w:tc>
                <w:tcPr>
                  <w:tcW w:w="2228" w:type="dxa"/>
                  <w:vAlign w:val="center"/>
                </w:tcPr>
                <w:p w14:paraId="1FA6DE96"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FB5EA3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60E75C5B"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BB92956" w14:textId="77777777" w:rsidTr="00977461">
              <w:trPr>
                <w:trHeight w:hRule="exact" w:val="510"/>
                <w:jc w:val="center"/>
              </w:trPr>
              <w:tc>
                <w:tcPr>
                  <w:tcW w:w="2228" w:type="dxa"/>
                  <w:vAlign w:val="center"/>
                </w:tcPr>
                <w:p w14:paraId="6B452BA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7A900C2" w14:textId="5E968A99" w:rsidR="00F70319" w:rsidRPr="00B24FEE" w:rsidRDefault="00464C8C" w:rsidP="009E79AB">
                  <w:pPr>
                    <w:jc w:val="center"/>
                    <w:rPr>
                      <w:rFonts w:ascii="Verdana" w:hAnsi="Verdana"/>
                      <w:sz w:val="16"/>
                      <w:szCs w:val="16"/>
                      <w:lang w:val="en-US"/>
                    </w:rPr>
                  </w:pPr>
                  <w:r>
                    <w:rPr>
                      <w:rFonts w:ascii="Verdana" w:hAnsi="Verdana"/>
                      <w:sz w:val="16"/>
                      <w:szCs w:val="16"/>
                      <w:lang w:val="en-US"/>
                    </w:rPr>
                    <w:t>Blo</w:t>
                  </w:r>
                  <w:r w:rsidR="000A47DF">
                    <w:rPr>
                      <w:rFonts w:ascii="Verdana" w:hAnsi="Verdana"/>
                      <w:sz w:val="16"/>
                      <w:szCs w:val="16"/>
                      <w:lang w:val="en-US"/>
                    </w:rPr>
                    <w:t>o</w:t>
                  </w:r>
                  <w:r>
                    <w:rPr>
                      <w:rFonts w:ascii="Verdana" w:hAnsi="Verdana"/>
                      <w:sz w:val="16"/>
                      <w:szCs w:val="16"/>
                      <w:lang w:val="en-US"/>
                    </w:rPr>
                    <w:t>d Orange</w:t>
                  </w:r>
                </w:p>
              </w:tc>
              <w:tc>
                <w:tcPr>
                  <w:tcW w:w="1519" w:type="dxa"/>
                  <w:shd w:val="clear" w:color="auto" w:fill="auto"/>
                  <w:vAlign w:val="center"/>
                </w:tcPr>
                <w:p w14:paraId="098EF0D1"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543DE661" w14:textId="77777777" w:rsidTr="00977461">
              <w:trPr>
                <w:trHeight w:hRule="exact" w:val="510"/>
                <w:jc w:val="center"/>
              </w:trPr>
              <w:tc>
                <w:tcPr>
                  <w:tcW w:w="2228" w:type="dxa"/>
                  <w:vAlign w:val="center"/>
                </w:tcPr>
                <w:p w14:paraId="1973B6E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73CED5A" w14:textId="28247E98"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464C8C">
                    <w:rPr>
                      <w:rFonts w:ascii="Verdana" w:hAnsi="Verdana"/>
                      <w:sz w:val="16"/>
                      <w:szCs w:val="16"/>
                      <w:lang w:val="en-US"/>
                    </w:rPr>
                    <w:t>Blo</w:t>
                  </w:r>
                  <w:r w:rsidR="000A47DF">
                    <w:rPr>
                      <w:rFonts w:ascii="Verdana" w:hAnsi="Verdana"/>
                      <w:sz w:val="16"/>
                      <w:szCs w:val="16"/>
                      <w:lang w:val="en-US"/>
                    </w:rPr>
                    <w:t>o</w:t>
                  </w:r>
                  <w:r w:rsidR="00464C8C">
                    <w:rPr>
                      <w:rFonts w:ascii="Verdana" w:hAnsi="Verdana"/>
                      <w:sz w:val="16"/>
                      <w:szCs w:val="16"/>
                      <w:lang w:val="en-US"/>
                    </w:rPr>
                    <w:t>d Orange</w:t>
                  </w:r>
                  <w:r w:rsidRPr="00B24FEE">
                    <w:rPr>
                      <w:rFonts w:ascii="Verdana" w:hAnsi="Verdana"/>
                      <w:sz w:val="16"/>
                      <w:szCs w:val="16"/>
                      <w:lang w:val="en-US"/>
                    </w:rPr>
                    <w:t>s</w:t>
                  </w:r>
                </w:p>
              </w:tc>
              <w:tc>
                <w:tcPr>
                  <w:tcW w:w="1519" w:type="dxa"/>
                  <w:shd w:val="clear" w:color="auto" w:fill="auto"/>
                  <w:vAlign w:val="center"/>
                </w:tcPr>
                <w:p w14:paraId="476A4DF7"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9F6BCD4" w14:textId="77777777" w:rsidTr="00977461">
              <w:trPr>
                <w:trHeight w:hRule="exact" w:val="510"/>
                <w:jc w:val="center"/>
              </w:trPr>
              <w:tc>
                <w:tcPr>
                  <w:tcW w:w="2228" w:type="dxa"/>
                  <w:vAlign w:val="center"/>
                </w:tcPr>
                <w:p w14:paraId="65BBF56C"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6C3166F" w14:textId="34BC685A"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464C8C">
                    <w:rPr>
                      <w:rFonts w:ascii="Verdana" w:hAnsi="Verdana"/>
                      <w:sz w:val="16"/>
                      <w:szCs w:val="16"/>
                      <w:lang w:val="en-US"/>
                    </w:rPr>
                    <w:t>Blo</w:t>
                  </w:r>
                  <w:r w:rsidR="000A47DF">
                    <w:rPr>
                      <w:rFonts w:ascii="Verdana" w:hAnsi="Verdana"/>
                      <w:sz w:val="16"/>
                      <w:szCs w:val="16"/>
                      <w:lang w:val="en-US"/>
                    </w:rPr>
                    <w:t>o</w:t>
                  </w:r>
                  <w:r w:rsidR="00464C8C">
                    <w:rPr>
                      <w:rFonts w:ascii="Verdana" w:hAnsi="Verdana"/>
                      <w:sz w:val="16"/>
                      <w:szCs w:val="16"/>
                      <w:lang w:val="en-US"/>
                    </w:rPr>
                    <w:t>d Orange</w:t>
                  </w:r>
                  <w:r w:rsidRPr="00B24FEE">
                    <w:rPr>
                      <w:rFonts w:ascii="Verdana" w:hAnsi="Verdana"/>
                      <w:sz w:val="16"/>
                      <w:szCs w:val="16"/>
                      <w:lang w:val="en-US"/>
                    </w:rPr>
                    <w:t>s</w:t>
                  </w:r>
                </w:p>
              </w:tc>
              <w:tc>
                <w:tcPr>
                  <w:tcW w:w="1519" w:type="dxa"/>
                  <w:shd w:val="clear" w:color="auto" w:fill="auto"/>
                  <w:vAlign w:val="center"/>
                </w:tcPr>
                <w:p w14:paraId="3540973D"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59B6D74C" w14:textId="77777777" w:rsidR="004A7EF7" w:rsidRPr="002C594E" w:rsidRDefault="004A7EF7" w:rsidP="00853353">
            <w:pPr>
              <w:spacing w:before="100" w:beforeAutospacing="1"/>
              <w:rPr>
                <w:rFonts w:ascii="Verdana" w:hAnsi="Verdana"/>
                <w:b/>
                <w:sz w:val="8"/>
                <w:szCs w:val="8"/>
                <w:lang w:val="en-US"/>
              </w:rPr>
            </w:pPr>
          </w:p>
        </w:tc>
      </w:tr>
    </w:tbl>
    <w:p w14:paraId="6471AC5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D3EE0" w14:paraId="0B6B7841" w14:textId="77777777" w:rsidTr="00953535">
        <w:trPr>
          <w:trHeight w:val="3809"/>
        </w:trPr>
        <w:tc>
          <w:tcPr>
            <w:tcW w:w="9210" w:type="dxa"/>
          </w:tcPr>
          <w:p w14:paraId="77EE24F4"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060C953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BC3FF52"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926BF1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E7C8D38"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B42975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4B4404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621246D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235AE8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0746E5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DBAEE6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757DE1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0F03D46"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4F11694"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D3EE0" w14:paraId="4649B74B" w14:textId="77777777" w:rsidTr="00F66929">
        <w:trPr>
          <w:trHeight w:val="557"/>
        </w:trPr>
        <w:tc>
          <w:tcPr>
            <w:tcW w:w="9210" w:type="dxa"/>
            <w:shd w:val="clear" w:color="auto" w:fill="auto"/>
          </w:tcPr>
          <w:p w14:paraId="1FFBF1C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1F761F4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199C58D" w14:textId="0AA94599"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w:t>
            </w:r>
            <w:r w:rsidR="00D21849">
              <w:rPr>
                <w:rFonts w:ascii="Verdana" w:hAnsi="Verdana"/>
                <w:lang w:val="en-US"/>
              </w:rPr>
              <w:t>/</w:t>
            </w:r>
            <w:r w:rsidR="00F70319" w:rsidRPr="00F70319">
              <w:rPr>
                <w:rFonts w:ascii="Verdana" w:hAnsi="Verdana"/>
                <w:lang w:val="en-US"/>
              </w:rPr>
              <w:t>D 09.01 13</w:t>
            </w:r>
            <w:r w:rsidR="00D21849">
              <w:rPr>
                <w:rFonts w:ascii="Verdana" w:hAnsi="Verdana"/>
                <w:lang w:val="en-US"/>
              </w:rPr>
              <w:t xml:space="preserve"> – D 09.01 16</w:t>
            </w:r>
          </w:p>
          <w:p w14:paraId="533C69E5"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FB74E75" w14:textId="74A1202E" w:rsidR="008D68FC" w:rsidRPr="002C594E" w:rsidRDefault="00244AB4" w:rsidP="00D2184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Receiving Citrus Fruit and Unloading – Washing – Selection and Calibration – Juice Extraction – Refining –</w:t>
            </w:r>
            <w:r w:rsidR="00D21849">
              <w:rPr>
                <w:rFonts w:ascii="Verdana" w:hAnsi="Verdana"/>
                <w:lang w:val="en-US"/>
              </w:rPr>
              <w:t>P</w:t>
            </w:r>
            <w:r w:rsidR="00F70319" w:rsidRPr="00F70319">
              <w:rPr>
                <w:rFonts w:ascii="Verdana" w:hAnsi="Verdana"/>
                <w:lang w:val="en-US"/>
              </w:rPr>
              <w:t xml:space="preserve">reheating – Refining – </w:t>
            </w:r>
            <w:r w:rsidR="00D21849">
              <w:rPr>
                <w:rFonts w:ascii="Verdana" w:hAnsi="Verdana"/>
                <w:lang w:val="en-US"/>
              </w:rPr>
              <w:t>B</w:t>
            </w:r>
            <w:r w:rsidR="00D21849" w:rsidRPr="00D21849">
              <w:rPr>
                <w:rFonts w:ascii="Verdana" w:hAnsi="Verdana"/>
                <w:lang w:val="en-US"/>
              </w:rPr>
              <w:t>lending (juice - essential oil - pulp)</w:t>
            </w:r>
            <w:r w:rsidR="00D21849">
              <w:rPr>
                <w:rFonts w:ascii="Verdana" w:hAnsi="Verdana"/>
                <w:lang w:val="en-US"/>
              </w:rPr>
              <w:t xml:space="preserve"> – H</w:t>
            </w:r>
            <w:r w:rsidR="00D21849" w:rsidRPr="00D21849">
              <w:rPr>
                <w:rFonts w:ascii="Verdana" w:hAnsi="Verdana"/>
                <w:lang w:val="en-US"/>
              </w:rPr>
              <w:t>omogenization</w:t>
            </w:r>
            <w:r w:rsidR="00D21849">
              <w:rPr>
                <w:rFonts w:ascii="Verdana" w:hAnsi="Verdana"/>
                <w:lang w:val="en-US"/>
              </w:rPr>
              <w:t xml:space="preserve"> - </w:t>
            </w:r>
            <w:r w:rsidR="00F70319" w:rsidRPr="00F70319">
              <w:rPr>
                <w:rFonts w:ascii="Verdana" w:hAnsi="Verdana"/>
                <w:lang w:val="en-US"/>
              </w:rPr>
              <w:t xml:space="preserve">Pasteurization – Concentration - Refrigeration </w:t>
            </w:r>
            <w:r w:rsidR="00D21849">
              <w:rPr>
                <w:rFonts w:ascii="Verdana" w:hAnsi="Verdana"/>
                <w:lang w:val="en-US"/>
              </w:rPr>
              <w:t xml:space="preserve">- </w:t>
            </w:r>
            <w:r w:rsidR="00F70319" w:rsidRPr="00F70319">
              <w:rPr>
                <w:rFonts w:ascii="Verdana" w:hAnsi="Verdana"/>
                <w:lang w:val="en-US"/>
              </w:rPr>
              <w:t xml:space="preserve">Packing – Freezing </w:t>
            </w:r>
            <w:r w:rsidR="00F70319" w:rsidRPr="00F70319">
              <w:rPr>
                <w:rFonts w:ascii="Verdana" w:hAnsi="Verdana"/>
                <w:lang w:val="en-US"/>
              </w:rPr>
              <w:lastRenderedPageBreak/>
              <w:t>– Storage – Loading on the truck</w:t>
            </w:r>
          </w:p>
        </w:tc>
      </w:tr>
    </w:tbl>
    <w:p w14:paraId="15099B74"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D3EE0" w14:paraId="264451A6" w14:textId="77777777" w:rsidTr="00E502AA">
        <w:trPr>
          <w:trHeight w:val="1129"/>
        </w:trPr>
        <w:tc>
          <w:tcPr>
            <w:tcW w:w="9356" w:type="dxa"/>
            <w:shd w:val="clear" w:color="auto" w:fill="auto"/>
          </w:tcPr>
          <w:p w14:paraId="2C9D778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FFE327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5E36F6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F756299" w14:textId="77777777" w:rsidTr="00482084">
              <w:tc>
                <w:tcPr>
                  <w:tcW w:w="1087" w:type="dxa"/>
                </w:tcPr>
                <w:p w14:paraId="413495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96306AE" w14:textId="4C9D3BF1"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6D3EE0">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703FFB4" w14:textId="77777777" w:rsidR="00163F15" w:rsidRPr="002C594E" w:rsidRDefault="00163F15" w:rsidP="00172D78">
                  <w:pPr>
                    <w:spacing w:before="120"/>
                    <w:jc w:val="both"/>
                    <w:rPr>
                      <w:rFonts w:ascii="Verdana" w:hAnsi="Verdana"/>
                      <w:sz w:val="16"/>
                      <w:szCs w:val="16"/>
                      <w:lang w:val="en-US"/>
                    </w:rPr>
                  </w:pPr>
                </w:p>
              </w:tc>
            </w:tr>
            <w:tr w:rsidR="00163F15" w:rsidRPr="00D26255" w14:paraId="560F2730" w14:textId="77777777" w:rsidTr="00482084">
              <w:tc>
                <w:tcPr>
                  <w:tcW w:w="1087" w:type="dxa"/>
                </w:tcPr>
                <w:p w14:paraId="155468F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24C90D8" w14:textId="0301CB73"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6D3EE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E5D8DA1" w14:textId="77777777" w:rsidR="00163F15" w:rsidRPr="002C594E" w:rsidRDefault="00163F15" w:rsidP="00172D78">
                  <w:pPr>
                    <w:spacing w:before="120"/>
                    <w:jc w:val="both"/>
                    <w:rPr>
                      <w:rFonts w:ascii="Verdana" w:hAnsi="Verdana"/>
                      <w:sz w:val="16"/>
                      <w:szCs w:val="16"/>
                      <w:lang w:val="en-US"/>
                    </w:rPr>
                  </w:pPr>
                </w:p>
              </w:tc>
            </w:tr>
            <w:tr w:rsidR="00163F15" w:rsidRPr="006D3EE0" w14:paraId="1981D2EE" w14:textId="77777777" w:rsidTr="00482084">
              <w:tc>
                <w:tcPr>
                  <w:tcW w:w="1087" w:type="dxa"/>
                </w:tcPr>
                <w:p w14:paraId="1E5F442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7C5DB8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C841B6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31BB88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6D3EE0" w14:paraId="7088DFAC" w14:textId="77777777" w:rsidTr="00300921">
              <w:tc>
                <w:tcPr>
                  <w:tcW w:w="1087" w:type="dxa"/>
                </w:tcPr>
                <w:p w14:paraId="2485B26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81AE1C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A53810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D3EE0" w14:paraId="7455E9C2" w14:textId="77777777" w:rsidTr="00300921">
              <w:tc>
                <w:tcPr>
                  <w:tcW w:w="1087" w:type="dxa"/>
                </w:tcPr>
                <w:p w14:paraId="4DF9C14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179452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45F642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A92FF37" w14:textId="77777777" w:rsidR="00163F15" w:rsidRPr="002C594E" w:rsidRDefault="00163F15" w:rsidP="00172D78">
                  <w:pPr>
                    <w:spacing w:before="120"/>
                    <w:jc w:val="both"/>
                    <w:rPr>
                      <w:rFonts w:ascii="Verdana" w:hAnsi="Verdana"/>
                      <w:sz w:val="16"/>
                      <w:szCs w:val="16"/>
                      <w:lang w:val="en-US"/>
                    </w:rPr>
                  </w:pPr>
                </w:p>
              </w:tc>
            </w:tr>
          </w:tbl>
          <w:p w14:paraId="1EF5BAFA"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412DA4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8360049" w14:textId="77777777" w:rsidTr="00583DB6">
              <w:trPr>
                <w:trHeight w:val="242"/>
                <w:jc w:val="center"/>
              </w:trPr>
              <w:tc>
                <w:tcPr>
                  <w:tcW w:w="1129" w:type="dxa"/>
                </w:tcPr>
                <w:p w14:paraId="724C4D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447F4CF" w14:textId="0C167583"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6D3EE0">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7879A45" w14:textId="77777777" w:rsidR="00163F15" w:rsidRPr="002C594E" w:rsidRDefault="00163F15" w:rsidP="00172D78">
                  <w:pPr>
                    <w:spacing w:before="120"/>
                    <w:jc w:val="both"/>
                    <w:rPr>
                      <w:rFonts w:ascii="Verdana" w:hAnsi="Verdana"/>
                      <w:sz w:val="16"/>
                      <w:szCs w:val="16"/>
                      <w:lang w:val="en-US"/>
                    </w:rPr>
                  </w:pPr>
                </w:p>
              </w:tc>
            </w:tr>
            <w:tr w:rsidR="00163F15" w:rsidRPr="002C594E" w14:paraId="274D79A1" w14:textId="77777777" w:rsidTr="00583DB6">
              <w:trPr>
                <w:trHeight w:val="262"/>
                <w:jc w:val="center"/>
              </w:trPr>
              <w:tc>
                <w:tcPr>
                  <w:tcW w:w="1129" w:type="dxa"/>
                </w:tcPr>
                <w:p w14:paraId="4AB5EBB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020238B" w14:textId="2237FBC7"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6D3EE0">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C006C74" w14:textId="77777777" w:rsidR="00163F15" w:rsidRPr="002C594E" w:rsidRDefault="00163F15" w:rsidP="00172D78">
                  <w:pPr>
                    <w:spacing w:before="120"/>
                    <w:jc w:val="both"/>
                    <w:rPr>
                      <w:rFonts w:ascii="Verdana" w:hAnsi="Verdana"/>
                      <w:sz w:val="16"/>
                      <w:szCs w:val="16"/>
                      <w:lang w:val="en-US"/>
                    </w:rPr>
                  </w:pPr>
                </w:p>
              </w:tc>
            </w:tr>
            <w:tr w:rsidR="00163F15" w:rsidRPr="006D3EE0" w14:paraId="788BC1BB" w14:textId="77777777" w:rsidTr="00583DB6">
              <w:trPr>
                <w:trHeight w:val="1477"/>
                <w:jc w:val="center"/>
              </w:trPr>
              <w:tc>
                <w:tcPr>
                  <w:tcW w:w="1129" w:type="dxa"/>
                </w:tcPr>
                <w:p w14:paraId="623FE70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88E298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0DC8FF7"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6D3EE0" w14:paraId="363DC0D5" w14:textId="77777777" w:rsidTr="00583DB6">
              <w:trPr>
                <w:trHeight w:val="790"/>
                <w:jc w:val="center"/>
              </w:trPr>
              <w:tc>
                <w:tcPr>
                  <w:tcW w:w="1129" w:type="dxa"/>
                </w:tcPr>
                <w:p w14:paraId="24941C5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10F33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F2A564E" w14:textId="77777777" w:rsidR="00163F15" w:rsidRPr="002C594E" w:rsidRDefault="00163F15" w:rsidP="00172D78">
                  <w:pPr>
                    <w:spacing w:before="120"/>
                    <w:jc w:val="both"/>
                    <w:rPr>
                      <w:rFonts w:ascii="Verdana" w:hAnsi="Verdana"/>
                      <w:sz w:val="16"/>
                      <w:szCs w:val="16"/>
                      <w:lang w:val="en-US"/>
                    </w:rPr>
                  </w:pPr>
                </w:p>
              </w:tc>
            </w:tr>
          </w:tbl>
          <w:p w14:paraId="7A1B84B1" w14:textId="77777777" w:rsidR="009A54EC" w:rsidRPr="002C594E" w:rsidRDefault="009A54EC" w:rsidP="00172D78">
            <w:pPr>
              <w:spacing w:before="120"/>
              <w:jc w:val="center"/>
              <w:rPr>
                <w:rFonts w:ascii="Verdana" w:hAnsi="Verdana"/>
                <w:i/>
                <w:lang w:val="en-US"/>
              </w:rPr>
            </w:pPr>
          </w:p>
          <w:p w14:paraId="0CBE67ED"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7FA598A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EDF4426"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6461FE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B41A57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074F4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1DF8B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807D2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F2FA65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20C5E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F81C0E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FD2AB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01676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8D946D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27F2C7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DA08A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E8AE1A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100C97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63CF034"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AD7FA4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AA8FAD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FAADDE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91070D6" w14:textId="77777777" w:rsidR="00583DB6" w:rsidRPr="002C594E" w:rsidRDefault="00583DB6" w:rsidP="00F6263E">
            <w:pPr>
              <w:spacing w:before="120"/>
              <w:ind w:left="318" w:hanging="318"/>
              <w:rPr>
                <w:rFonts w:ascii="Verdana" w:hAnsi="Verdana"/>
                <w:i/>
                <w:sz w:val="16"/>
                <w:szCs w:val="16"/>
                <w:lang w:val="en-US"/>
              </w:rPr>
            </w:pPr>
          </w:p>
          <w:p w14:paraId="06C5B43D"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9A02A4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081CBE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E77C03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3160EB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040662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19C3C9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1CE27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CC7A89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29C8CD7"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AD403F8" w14:textId="77777777" w:rsidR="00F66929" w:rsidRPr="00F66929" w:rsidRDefault="00F66929" w:rsidP="00F66929">
            <w:pPr>
              <w:spacing w:before="120"/>
              <w:ind w:left="360"/>
              <w:rPr>
                <w:rFonts w:ascii="Verdana" w:hAnsi="Verdana"/>
                <w:i/>
                <w:sz w:val="16"/>
                <w:szCs w:val="16"/>
                <w:lang w:val="en-US"/>
              </w:rPr>
            </w:pPr>
          </w:p>
          <w:p w14:paraId="32A948A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35485A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C9956B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19FFFD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226F430" w14:textId="77777777" w:rsidR="00573C7D" w:rsidRPr="002C594E" w:rsidRDefault="00573C7D" w:rsidP="00172D78">
            <w:pPr>
              <w:spacing w:before="120"/>
              <w:rPr>
                <w:rFonts w:ascii="Verdana" w:hAnsi="Verdana"/>
                <w:i/>
                <w:sz w:val="16"/>
                <w:szCs w:val="16"/>
                <w:lang w:val="en-US"/>
              </w:rPr>
            </w:pPr>
          </w:p>
          <w:p w14:paraId="7B728C6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482649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95A3F8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5FD0FD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D3EE0" w14:paraId="608142E3" w14:textId="77777777" w:rsidTr="00394C48">
        <w:trPr>
          <w:trHeight w:val="1737"/>
        </w:trPr>
        <w:tc>
          <w:tcPr>
            <w:tcW w:w="9320" w:type="dxa"/>
            <w:shd w:val="clear" w:color="auto" w:fill="auto"/>
          </w:tcPr>
          <w:p w14:paraId="7855905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58EF5EF" w14:textId="2B1A8D1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D3EE0">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87D786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EFEA2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D3EE0" w14:paraId="655C70C3" w14:textId="77777777" w:rsidTr="00163F15">
        <w:trPr>
          <w:trHeight w:val="832"/>
        </w:trPr>
        <w:tc>
          <w:tcPr>
            <w:tcW w:w="9320" w:type="dxa"/>
            <w:shd w:val="clear" w:color="auto" w:fill="auto"/>
          </w:tcPr>
          <w:p w14:paraId="63F61B3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37F6A1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A15F561"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3773825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65EE04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D3EE0" w14:paraId="5248B917" w14:textId="77777777" w:rsidTr="00394C48">
        <w:tc>
          <w:tcPr>
            <w:tcW w:w="9320" w:type="dxa"/>
            <w:shd w:val="clear" w:color="auto" w:fill="auto"/>
          </w:tcPr>
          <w:p w14:paraId="20CECBC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86D404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AF18F81" w14:textId="77777777" w:rsidR="001E1265" w:rsidRPr="002C594E" w:rsidRDefault="001E1265" w:rsidP="00172D78">
      <w:pPr>
        <w:spacing w:before="120"/>
        <w:ind w:left="-567"/>
        <w:rPr>
          <w:rFonts w:ascii="Verdana" w:hAnsi="Verdana"/>
          <w:i/>
          <w:sz w:val="16"/>
          <w:szCs w:val="16"/>
          <w:lang w:val="en-US"/>
        </w:rPr>
      </w:pPr>
    </w:p>
    <w:p w14:paraId="301B342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6A3A2" w14:textId="77777777" w:rsidR="007D5928" w:rsidRDefault="007D5928">
      <w:r>
        <w:separator/>
      </w:r>
    </w:p>
  </w:endnote>
  <w:endnote w:type="continuationSeparator" w:id="0">
    <w:p w14:paraId="7AA0A841"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9C029" w14:textId="77777777" w:rsidR="00033E5F" w:rsidRDefault="00033E5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3108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6D3EE0" w:rsidRPr="001E1265" w14:paraId="1F1BC26C" w14:textId="77777777" w:rsidTr="001914CA">
      <w:tc>
        <w:tcPr>
          <w:tcW w:w="567" w:type="dxa"/>
          <w:tcBorders>
            <w:top w:val="single" w:sz="4" w:space="0" w:color="000000"/>
            <w:left w:val="single" w:sz="4" w:space="0" w:color="000000"/>
            <w:bottom w:val="single" w:sz="4" w:space="0" w:color="000000"/>
          </w:tcBorders>
          <w:vAlign w:val="center"/>
        </w:tcPr>
        <w:p w14:paraId="431E1B21" w14:textId="5C2A582E" w:rsidR="006D3EE0" w:rsidRDefault="006D3EE0" w:rsidP="006D3EE0">
          <w:pPr>
            <w:pStyle w:val="Pidipagina"/>
            <w:snapToGrid w:val="0"/>
            <w:jc w:val="center"/>
            <w:rPr>
              <w:rFonts w:ascii="Verdana" w:hAnsi="Verdana"/>
              <w:sz w:val="16"/>
              <w:szCs w:val="16"/>
            </w:rPr>
          </w:pPr>
          <w:r>
            <w:rPr>
              <w:rFonts w:ascii="Verdana" w:hAnsi="Verdana"/>
              <w:sz w:val="16"/>
              <w:szCs w:val="16"/>
            </w:rPr>
            <w:t>2</w:t>
          </w:r>
        </w:p>
      </w:tc>
      <w:tc>
        <w:tcPr>
          <w:tcW w:w="1560" w:type="dxa"/>
          <w:tcBorders>
            <w:top w:val="single" w:sz="4" w:space="0" w:color="000000"/>
            <w:left w:val="single" w:sz="4" w:space="0" w:color="000000"/>
            <w:bottom w:val="single" w:sz="4" w:space="0" w:color="000000"/>
            <w:right w:val="nil"/>
          </w:tcBorders>
          <w:vAlign w:val="center"/>
        </w:tcPr>
        <w:p w14:paraId="7503A623" w14:textId="55071104" w:rsidR="006D3EE0" w:rsidRDefault="006D3EE0" w:rsidP="006D3EE0">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8099529" w14:textId="19007995" w:rsidR="006D3EE0" w:rsidRDefault="006D3EE0" w:rsidP="006D3EE0">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EF7103A" w14:textId="4F2824BE" w:rsidR="006D3EE0" w:rsidRDefault="00033E5F" w:rsidP="00033E5F">
          <w:pPr>
            <w:pStyle w:val="Pidipagina"/>
            <w:snapToGrid w:val="0"/>
            <w:jc w:val="center"/>
            <w:rPr>
              <w:rFonts w:ascii="Verdana" w:hAnsi="Verdana"/>
              <w:sz w:val="16"/>
              <w:szCs w:val="16"/>
              <w:lang w:val="en-US"/>
            </w:rPr>
          </w:pPr>
          <w:r w:rsidRPr="00033E5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63FA7921" w14:textId="77777777" w:rsidR="006D3EE0" w:rsidRDefault="006D3EE0" w:rsidP="006D3EE0">
          <w:pPr>
            <w:pStyle w:val="Pidipagina"/>
            <w:snapToGrid w:val="0"/>
            <w:jc w:val="center"/>
            <w:rPr>
              <w:rFonts w:ascii="Verdana" w:hAnsi="Verdana"/>
              <w:sz w:val="16"/>
              <w:szCs w:val="16"/>
              <w:lang w:val="en-US"/>
            </w:rPr>
          </w:pPr>
          <w:r>
            <w:rPr>
              <w:rFonts w:ascii="Verdana" w:hAnsi="Verdana"/>
              <w:sz w:val="16"/>
              <w:szCs w:val="16"/>
              <w:lang w:val="en-US"/>
            </w:rPr>
            <w:t>RIZZO</w:t>
          </w:r>
        </w:p>
        <w:p w14:paraId="17367463" w14:textId="1B05CCBE" w:rsidR="006D3EE0" w:rsidRDefault="006D3EE0" w:rsidP="006D3EE0">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14:paraId="78DCD365" w14:textId="77777777" w:rsidTr="00CF0FA3">
      <w:tc>
        <w:tcPr>
          <w:tcW w:w="567" w:type="dxa"/>
          <w:tcBorders>
            <w:top w:val="single" w:sz="4" w:space="0" w:color="000000"/>
            <w:left w:val="single" w:sz="4" w:space="0" w:color="000000"/>
            <w:bottom w:val="single" w:sz="4" w:space="0" w:color="000000"/>
          </w:tcBorders>
          <w:vAlign w:val="center"/>
        </w:tcPr>
        <w:p w14:paraId="06FE7584" w14:textId="77777777"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AEEF8FB"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CD29F94"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740EE45"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101B07F"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AA6D309" w14:textId="77777777" w:rsidR="00CF0FA3" w:rsidRDefault="00CF0FA3" w:rsidP="00CF0FA3">
    <w:pPr>
      <w:pStyle w:val="Pidipagina"/>
      <w:jc w:val="center"/>
    </w:pPr>
  </w:p>
  <w:p w14:paraId="7CFAD828"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9BEFF58" w14:textId="77777777" w:rsidTr="001B1240">
      <w:tc>
        <w:tcPr>
          <w:tcW w:w="657" w:type="dxa"/>
          <w:tcBorders>
            <w:top w:val="single" w:sz="4" w:space="0" w:color="000000"/>
            <w:left w:val="single" w:sz="4" w:space="0" w:color="000000"/>
            <w:bottom w:val="single" w:sz="4" w:space="0" w:color="000000"/>
          </w:tcBorders>
          <w:vAlign w:val="center"/>
        </w:tcPr>
        <w:p w14:paraId="2A989F2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C1EC15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2ECBB9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EE6640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7985342" w14:textId="77777777" w:rsidR="00E73CA1" w:rsidRPr="001B1240" w:rsidRDefault="00E73CA1" w:rsidP="001B1240">
          <w:pPr>
            <w:pStyle w:val="Pidipagina"/>
            <w:snapToGrid w:val="0"/>
            <w:jc w:val="center"/>
            <w:rPr>
              <w:rFonts w:ascii="Verdana" w:hAnsi="Verdana"/>
            </w:rPr>
          </w:pPr>
        </w:p>
      </w:tc>
    </w:tr>
    <w:tr w:rsidR="00E73CA1" w14:paraId="410E2A3D" w14:textId="77777777" w:rsidTr="001B1240">
      <w:tc>
        <w:tcPr>
          <w:tcW w:w="657" w:type="dxa"/>
          <w:tcBorders>
            <w:left w:val="single" w:sz="4" w:space="0" w:color="000000"/>
            <w:bottom w:val="single" w:sz="4" w:space="0" w:color="000000"/>
          </w:tcBorders>
          <w:vAlign w:val="center"/>
        </w:tcPr>
        <w:p w14:paraId="1F5689E5"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5F4CF2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BBB4D5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B93552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E36A2B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777507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ABE840" w14:textId="77777777" w:rsidR="007D5928" w:rsidRDefault="007D5928">
      <w:r>
        <w:separator/>
      </w:r>
    </w:p>
  </w:footnote>
  <w:footnote w:type="continuationSeparator" w:id="0">
    <w:p w14:paraId="5BBA95FF"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0D894" w14:textId="77777777" w:rsidR="00033E5F" w:rsidRDefault="00033E5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0738ACF" w14:textId="77777777" w:rsidTr="00BC6F40">
      <w:trPr>
        <w:trHeight w:val="838"/>
      </w:trPr>
      <w:tc>
        <w:tcPr>
          <w:tcW w:w="2836" w:type="dxa"/>
          <w:tcBorders>
            <w:top w:val="single" w:sz="4" w:space="0" w:color="000000"/>
            <w:left w:val="single" w:sz="4" w:space="0" w:color="000000"/>
            <w:bottom w:val="single" w:sz="4" w:space="0" w:color="000000"/>
          </w:tcBorders>
          <w:vAlign w:val="center"/>
        </w:tcPr>
        <w:p w14:paraId="1D61AF09"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7849E65"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5BD7663" w14:textId="6B9F1942"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21849">
            <w:rPr>
              <w:rFonts w:ascii="Verdana" w:hAnsi="Verdana"/>
              <w:b/>
              <w:bCs/>
              <w:sz w:val="24"/>
              <w:szCs w:val="24"/>
            </w:rPr>
            <w:t>1</w:t>
          </w:r>
          <w:r w:rsidR="00464C8C">
            <w:rPr>
              <w:rFonts w:ascii="Verdana" w:hAnsi="Verdana"/>
              <w:b/>
              <w:bCs/>
              <w:sz w:val="24"/>
              <w:szCs w:val="24"/>
            </w:rPr>
            <w:t>3</w:t>
          </w:r>
          <w:r w:rsidR="00A747AE">
            <w:rPr>
              <w:rFonts w:ascii="Verdana" w:hAnsi="Verdana"/>
              <w:b/>
              <w:bCs/>
              <w:sz w:val="24"/>
              <w:szCs w:val="24"/>
            </w:rPr>
            <w:t>1</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BA0EEAE"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1F99C6D" w14:textId="77777777">
      <w:trPr>
        <w:trHeight w:val="838"/>
      </w:trPr>
      <w:tc>
        <w:tcPr>
          <w:tcW w:w="1896" w:type="dxa"/>
          <w:tcBorders>
            <w:top w:val="single" w:sz="4" w:space="0" w:color="000000"/>
            <w:left w:val="single" w:sz="4" w:space="0" w:color="000000"/>
            <w:bottom w:val="single" w:sz="4" w:space="0" w:color="000000"/>
          </w:tcBorders>
          <w:vAlign w:val="center"/>
        </w:tcPr>
        <w:p w14:paraId="3D8DB7B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0CD38E1"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C0BC3F6"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A69A55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6FF2F1E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3E5F"/>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47DF"/>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4C8C"/>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3EE0"/>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19B9"/>
    <w:rsid w:val="00A6328A"/>
    <w:rsid w:val="00A707B7"/>
    <w:rsid w:val="00A747AE"/>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117A5"/>
    <w:rsid w:val="00C124DB"/>
    <w:rsid w:val="00C14AA2"/>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1849"/>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35A8A3E1"/>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725FE-CB26-46CD-A357-1FB154C61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1895</Words>
  <Characters>10807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2016-03-23T17:25:00Z</cp:lastPrinted>
  <dcterms:created xsi:type="dcterms:W3CDTF">2016-04-01T09:10:00Z</dcterms:created>
  <dcterms:modified xsi:type="dcterms:W3CDTF">2022-01-17T17:03:00Z</dcterms:modified>
  <cp:category>Ufficio Qualità</cp:category>
  <cp:contentStatus>Rev. 2</cp:contentStatus>
</cp:coreProperties>
</file>