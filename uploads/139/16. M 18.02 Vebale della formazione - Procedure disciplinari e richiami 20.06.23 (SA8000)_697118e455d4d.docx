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A73EB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A73EB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A73EB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A73EB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1923E22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uso dei Presidi Pronto Soccorso.</w:t>
            </w:r>
          </w:p>
          <w:p w14:paraId="62665A71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di efficacia sulla Responsabilità Sociale.</w:t>
            </w:r>
          </w:p>
          <w:p w14:paraId="0BA894D2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Codice comportamento dipendenti e Sistema Sanzionatorio.</w:t>
            </w:r>
          </w:p>
          <w:p w14:paraId="5D61ED37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disciplinari e Richiami dipendenti.</w:t>
            </w:r>
          </w:p>
          <w:p w14:paraId="10D64846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Valutazione dei rischi per la salute e la sicurezza.</w:t>
            </w:r>
          </w:p>
          <w:p w14:paraId="1E247078" w14:textId="146FD425" w:rsidR="00384682" w:rsidRPr="00FB7E04" w:rsidRDefault="00FB7E04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Descrizione e corretto utilizzo delle attrezzature da lavoro, e degli indumenti protettivi (cuffietta, guanti, copri-barba, camice, scarpe).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7C87D25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7F1551C7" w14:textId="149C35CC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 w:rsidRPr="004411A0">
              <w:rPr>
                <w:rFonts w:ascii="Verdana" w:hAnsi="Verdana"/>
              </w:rPr>
              <w:t xml:space="preserve">Manuale </w:t>
            </w:r>
            <w:r>
              <w:rPr>
                <w:rFonts w:ascii="Verdana" w:hAnsi="Verdana"/>
              </w:rPr>
              <w:t>SA 8000</w:t>
            </w:r>
          </w:p>
          <w:p w14:paraId="6FEF30CF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01</w:t>
            </w:r>
          </w:p>
          <w:p w14:paraId="4630563B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PSA 03  </w:t>
            </w:r>
          </w:p>
          <w:p w14:paraId="4768F7F7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04</w:t>
            </w:r>
          </w:p>
          <w:p w14:paraId="20FD931A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D.LGS 81/08</w:t>
            </w:r>
          </w:p>
          <w:p w14:paraId="3B011427" w14:textId="6AC8E27E" w:rsidR="00FB7E04" w:rsidRDefault="00FB7E04" w:rsidP="00FB7E04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DVR: Piano di emergenza e di evacuazione; Procedure Standard di Sicurezza Aziendale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04F7210" w:rsidR="004757FC" w:rsidRPr="00B10C6B" w:rsidRDefault="00271F91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B22A0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3FA4A6" w:rsidR="00673206" w:rsidRPr="00B10C6B" w:rsidRDefault="00FB7E04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Salvatore Imbesi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FB7E04" w:rsidRPr="00B10C6B" w14:paraId="3CC9EF09" w14:textId="77777777" w:rsidTr="00020149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F6D99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C435A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09316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78017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FB7E04" w:rsidRPr="00B10C6B" w14:paraId="101BA0F4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40FB3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B214B" w14:textId="77777777" w:rsidR="00FB7E04" w:rsidRPr="00F221BD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Qualità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8F6DD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541A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DE3ECA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0FC2B203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A74C1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DC7D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92227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Tonino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Visalli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2D34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B42E11C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31D7AA1F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3D177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79ACC" w14:textId="77777777" w:rsidR="00FB7E04" w:rsidRPr="00F221BD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FA5269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58DD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0B60482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4E9E7B1D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A63843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C92361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5F0D31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D92F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75DA562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1AF19CEE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5F18F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70D59E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FB9A3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4E45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D64B145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6C983368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1E097D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ECEA3" w14:textId="77777777" w:rsidR="00FB7E04" w:rsidRPr="00680FC0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A0EF7" w14:textId="3448E105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Giovanni </w:t>
            </w:r>
            <w:r w:rsidR="00A73EBA">
              <w:rPr>
                <w:rFonts w:ascii="Calibri" w:hAnsi="Calibri" w:cs="Calibri"/>
                <w:color w:val="000000"/>
                <w:sz w:val="24"/>
                <w:szCs w:val="24"/>
              </w:rPr>
              <w:t>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D0C1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F14EF92" w14:textId="77777777" w:rsidR="00FB7E04" w:rsidRDefault="00FB7E04" w:rsidP="00020149">
            <w:pPr>
              <w:suppressAutoHyphens w:val="0"/>
            </w:pPr>
          </w:p>
          <w:p w14:paraId="21379692" w14:textId="77777777" w:rsidR="00FB7E04" w:rsidRDefault="00FB7E04" w:rsidP="00020149">
            <w:pPr>
              <w:suppressAutoHyphens w:val="0"/>
            </w:pPr>
          </w:p>
        </w:tc>
      </w:tr>
      <w:bookmarkEnd w:id="0"/>
      <w:tr w:rsidR="00FB7E04" w:rsidRPr="00667151" w14:paraId="581F1556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F90ADA" w14:textId="77777777" w:rsidR="00FB7E04" w:rsidRPr="00E8543A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22097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492110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4558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C60B678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827250" w14:textId="77777777" w:rsidR="00FB7E04" w:rsidRPr="00E8543A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3A63" w14:textId="77777777" w:rsidR="00FB7E04" w:rsidRPr="00680FC0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49AD8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510C2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3E1B654A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450B2F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AF200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B2C15F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050B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8844C94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9B01C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5EF0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A08723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Mazzeo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1324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110556A9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7AB763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A20D7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2AA3B4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Felice Iannello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3B29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52B81CDE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DA3ECE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81B29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6C1D2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Giuseppe Aspa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66B87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4AAE2D93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38502E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68E542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2FC1D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Bonarrigo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E73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9F7B100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17341A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678C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celle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52284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Antonio Russo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A1E42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0348191B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4E43D6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8D45BA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B8DA5E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Salvatore Foti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3445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08F14EFC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F7D2B5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B68E8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D4867E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84D1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181D3FD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B382D58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F647DC8" w:rsidR="00E451EB" w:rsidRPr="00B10C6B" w:rsidRDefault="00FB7E04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David Settineri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D4DEC6A" w:rsidR="007002F8" w:rsidRPr="00B10C6B" w:rsidRDefault="00FB7E04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Corretto utilizzo delle attrezzature da lavoro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A73EB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A73EB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A73EBA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 w:rsidR="00FB7E04">
                  <w:t>‬</w:t>
                </w:r>
                <w:r w:rsidR="00FB7E04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04F30F28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FB7E04">
              <w:rPr>
                <w:rFonts w:asciiTheme="minorHAnsi" w:hAnsiTheme="minorHAnsi" w:cstheme="minorHAnsi"/>
                <w:sz w:val="22"/>
                <w:szCs w:val="22"/>
              </w:rPr>
              <w:t>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61CA8BF0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B7E04">
              <w:rPr>
                <w:rFonts w:asciiTheme="minorHAnsi" w:hAnsiTheme="minorHAnsi" w:cstheme="minorHAnsi"/>
                <w:sz w:val="22"/>
                <w:szCs w:val="22"/>
              </w:rPr>
              <w:t>Imbesi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01734759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58375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0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2519D"/>
    <w:rsid w:val="00235BD6"/>
    <w:rsid w:val="00271F91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9F79DC"/>
    <w:rsid w:val="00A0038A"/>
    <w:rsid w:val="00A04CFD"/>
    <w:rsid w:val="00A22FE1"/>
    <w:rsid w:val="00A46ABA"/>
    <w:rsid w:val="00A73E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42F76"/>
    <w:rsid w:val="00F5509A"/>
    <w:rsid w:val="00F66DAC"/>
    <w:rsid w:val="00F87964"/>
    <w:rsid w:val="00FB7E0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152</cp:revision>
  <cp:lastPrinted>2023-03-13T09:11:00Z</cp:lastPrinted>
  <dcterms:created xsi:type="dcterms:W3CDTF">2015-04-07T13:30:00Z</dcterms:created>
  <dcterms:modified xsi:type="dcterms:W3CDTF">2023-10-16T07:53:00Z</dcterms:modified>
</cp:coreProperties>
</file>