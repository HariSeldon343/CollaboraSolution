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9"/>
        <w:gridCol w:w="3259"/>
        <w:gridCol w:w="3259"/>
      </w:tblGrid>
      <w:tr w:rsidR="004C29A7" w:rsidRPr="00BF2AE8" w14:paraId="378D575B" w14:textId="77777777" w:rsidTr="00C50252">
        <w:tc>
          <w:tcPr>
            <w:tcW w:w="9777" w:type="dxa"/>
            <w:gridSpan w:val="3"/>
          </w:tcPr>
          <w:p w14:paraId="1C745FD6" w14:textId="52FE9BFF" w:rsidR="004C29A7" w:rsidRPr="00BF2AE8" w:rsidRDefault="004C29A7" w:rsidP="00CA5101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SPAZIO RISERVATO ALLA PARTE INTERESSATA</w:t>
            </w:r>
          </w:p>
        </w:tc>
      </w:tr>
      <w:tr w:rsidR="004C29A7" w:rsidRPr="00BF2AE8" w14:paraId="70A4BCF3" w14:textId="77777777" w:rsidTr="004C29A7">
        <w:tc>
          <w:tcPr>
            <w:tcW w:w="3259" w:type="dxa"/>
          </w:tcPr>
          <w:p w14:paraId="445D03E4" w14:textId="204E3583" w:rsidR="004C29A7" w:rsidRPr="00BF2AE8" w:rsidRDefault="00B51DA1" w:rsidP="00BF2AE8">
            <w:pPr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RECLAMO</w:t>
            </w:r>
          </w:p>
        </w:tc>
        <w:tc>
          <w:tcPr>
            <w:tcW w:w="3259" w:type="dxa"/>
          </w:tcPr>
          <w:p w14:paraId="3F6B26C2" w14:textId="37C30B0F" w:rsidR="004C29A7" w:rsidRPr="00BF2AE8" w:rsidRDefault="00B51DA1" w:rsidP="00BF2AE8">
            <w:pPr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SEGNALAZIONE</w:t>
            </w:r>
          </w:p>
        </w:tc>
        <w:tc>
          <w:tcPr>
            <w:tcW w:w="3259" w:type="dxa"/>
          </w:tcPr>
          <w:p w14:paraId="0CBAADA8" w14:textId="19FBE566" w:rsidR="004C29A7" w:rsidRPr="00BF2AE8" w:rsidRDefault="00B51DA1" w:rsidP="00BF2AE8">
            <w:pPr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SUGGERIMENTO</w:t>
            </w:r>
          </w:p>
        </w:tc>
      </w:tr>
      <w:tr w:rsidR="00B51DA1" w:rsidRPr="00BF2AE8" w14:paraId="2F9CA2AD" w14:textId="77777777" w:rsidTr="00B51DA1">
        <w:trPr>
          <w:trHeight w:val="890"/>
        </w:trPr>
        <w:tc>
          <w:tcPr>
            <w:tcW w:w="9777" w:type="dxa"/>
            <w:gridSpan w:val="3"/>
          </w:tcPr>
          <w:p w14:paraId="12A6DF03" w14:textId="5B674149" w:rsidR="00B51DA1" w:rsidRPr="00BF2AE8" w:rsidRDefault="00B51DA1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Inoltrato da parte di:</w:t>
            </w:r>
          </w:p>
          <w:p w14:paraId="1E06F0E4" w14:textId="1A042BDA" w:rsidR="00B51DA1" w:rsidRPr="00BF2AE8" w:rsidRDefault="00B22003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40FAF25B">
                <v:rect id="_x0000_s1026" style="position:absolute;margin-left:-.45pt;margin-top:14.8pt;width:11.25pt;height:11.25pt;z-index:251658240"/>
              </w:pict>
            </w:r>
          </w:p>
          <w:p w14:paraId="502ED48A" w14:textId="2D130919" w:rsidR="00B51DA1" w:rsidRPr="00BF2AE8" w:rsidRDefault="00B22003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40FAF25B">
                <v:rect id="_x0000_s1028" style="position:absolute;margin-left:214.05pt;margin-top:1.45pt;width:11.25pt;height:11.25pt;z-index:251660288"/>
              </w:pic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40FAF25B">
                <v:rect id="_x0000_s1029" style="position:absolute;margin-left:137.55pt;margin-top:1.45pt;width:11.25pt;height:11.25pt;z-index:251661312"/>
              </w:pic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40FAF25B">
                <v:rect id="_x0000_s1027" style="position:absolute;margin-left:79.05pt;margin-top:1.45pt;width:11.25pt;height:11.25pt;z-index:251659264"/>
              </w:pict>
            </w:r>
            <w:r w:rsidR="00B51DA1" w:rsidRPr="00BF2AE8">
              <w:rPr>
                <w:rFonts w:asciiTheme="minorHAnsi" w:hAnsiTheme="minorHAnsi" w:cstheme="minorHAnsi"/>
                <w:sz w:val="22"/>
                <w:szCs w:val="22"/>
              </w:rPr>
              <w:t xml:space="preserve">     Dipendente           Cliente           Fornitore              Altro – specificare: _______________</w:t>
            </w:r>
          </w:p>
        </w:tc>
      </w:tr>
      <w:tr w:rsidR="00135C05" w:rsidRPr="00BF2AE8" w14:paraId="2772ACCA" w14:textId="77777777" w:rsidTr="00E54CF4">
        <w:tc>
          <w:tcPr>
            <w:tcW w:w="9777" w:type="dxa"/>
            <w:gridSpan w:val="3"/>
          </w:tcPr>
          <w:p w14:paraId="03246CE8" w14:textId="7038241F" w:rsidR="00135C05" w:rsidRPr="00BF2AE8" w:rsidRDefault="00135C05" w:rsidP="00CA5101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Dati identificativi della persona interessata:</w:t>
            </w:r>
          </w:p>
        </w:tc>
      </w:tr>
      <w:tr w:rsidR="000D452B" w:rsidRPr="00BF2AE8" w14:paraId="5A91BD11" w14:textId="77777777" w:rsidTr="00144D0E">
        <w:tc>
          <w:tcPr>
            <w:tcW w:w="3259" w:type="dxa"/>
          </w:tcPr>
          <w:p w14:paraId="68817FAE" w14:textId="77777777" w:rsidR="000D452B" w:rsidRPr="00BF2AE8" w:rsidRDefault="000D452B" w:rsidP="00CA510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FE66D1" w14:textId="77777777" w:rsidR="000D452B" w:rsidRPr="00BF2AE8" w:rsidRDefault="000D452B" w:rsidP="00CA510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F79924" w14:textId="77777777" w:rsidR="000D452B" w:rsidRPr="00BF2AE8" w:rsidRDefault="000D452B" w:rsidP="00CA510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17CE38" w14:textId="77777777" w:rsidR="000D452B" w:rsidRPr="00BF2AE8" w:rsidRDefault="000D452B" w:rsidP="00CA510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5B972D" w14:textId="37BAFA0E" w:rsidR="000D452B" w:rsidRPr="00BF2AE8" w:rsidRDefault="000D452B" w:rsidP="00CA510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La parte interessata preferisce rimanere ANONIMA</w:t>
            </w:r>
          </w:p>
        </w:tc>
        <w:tc>
          <w:tcPr>
            <w:tcW w:w="6518" w:type="dxa"/>
            <w:gridSpan w:val="2"/>
          </w:tcPr>
          <w:p w14:paraId="5EADA659" w14:textId="77777777" w:rsidR="000D452B" w:rsidRPr="00BF2AE8" w:rsidRDefault="000D452B" w:rsidP="00CA510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La parte interessata è disponibile ad essere contattata</w:t>
            </w:r>
          </w:p>
          <w:p w14:paraId="3D9E8CFF" w14:textId="77777777" w:rsidR="000D452B" w:rsidRPr="00BF2AE8" w:rsidRDefault="000D452B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FC1964" w14:textId="6C6F71F0" w:rsidR="000D452B" w:rsidRPr="00BF2AE8" w:rsidRDefault="000D452B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Cognome e nome: __________________________________</w:t>
            </w:r>
          </w:p>
          <w:p w14:paraId="0A72ED77" w14:textId="77777777" w:rsidR="00CA5101" w:rsidRPr="00BF2AE8" w:rsidRDefault="00CA5101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3DB226" w14:textId="77777777" w:rsidR="000D452B" w:rsidRPr="00BF2AE8" w:rsidRDefault="000D452B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Ruolo: ___________________________________________</w:t>
            </w:r>
          </w:p>
          <w:p w14:paraId="7C52F61B" w14:textId="77777777" w:rsidR="000D452B" w:rsidRPr="00BF2AE8" w:rsidRDefault="000D452B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10A271" w14:textId="77777777" w:rsidR="000D452B" w:rsidRPr="00BF2AE8" w:rsidRDefault="000D452B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Telefono: _________________________________________</w:t>
            </w:r>
          </w:p>
          <w:p w14:paraId="77D1B784" w14:textId="77777777" w:rsidR="000D452B" w:rsidRPr="00BF2AE8" w:rsidRDefault="000D452B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9C5773" w14:textId="77777777" w:rsidR="000D452B" w:rsidRPr="00BF2AE8" w:rsidRDefault="000D452B" w:rsidP="00CA51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Email: ___________________________________________</w:t>
            </w:r>
          </w:p>
          <w:p w14:paraId="4979A3E7" w14:textId="4C397723" w:rsidR="000D452B" w:rsidRPr="00BF2AE8" w:rsidRDefault="000D452B" w:rsidP="00CA510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38C3" w:rsidRPr="00BF2AE8" w14:paraId="09D4B8A3" w14:textId="77777777" w:rsidTr="00117DB2">
        <w:tc>
          <w:tcPr>
            <w:tcW w:w="9777" w:type="dxa"/>
            <w:gridSpan w:val="3"/>
          </w:tcPr>
          <w:p w14:paraId="03630C1F" w14:textId="08BA0F5D" w:rsidR="009B38C3" w:rsidRPr="00BF2AE8" w:rsidRDefault="009B38C3" w:rsidP="002F76FE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AREA OGGETTO DELLA SEGNALAZIONE</w:t>
            </w:r>
          </w:p>
        </w:tc>
      </w:tr>
      <w:tr w:rsidR="004C29A7" w:rsidRPr="00BF2AE8" w14:paraId="427FA730" w14:textId="77777777" w:rsidTr="004C29A7">
        <w:tc>
          <w:tcPr>
            <w:tcW w:w="3259" w:type="dxa"/>
          </w:tcPr>
          <w:p w14:paraId="40BC019B" w14:textId="6002D72A" w:rsidR="004C29A7" w:rsidRPr="00BF2AE8" w:rsidRDefault="009B38C3" w:rsidP="009B38C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Lavoro infantile</w:t>
            </w:r>
          </w:p>
        </w:tc>
        <w:tc>
          <w:tcPr>
            <w:tcW w:w="3259" w:type="dxa"/>
          </w:tcPr>
          <w:p w14:paraId="07968096" w14:textId="590B3DC0" w:rsidR="004C29A7" w:rsidRPr="00BF2AE8" w:rsidRDefault="009B38C3" w:rsidP="009B38C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Lavoro forzato o obbligato</w:t>
            </w:r>
          </w:p>
        </w:tc>
        <w:tc>
          <w:tcPr>
            <w:tcW w:w="3259" w:type="dxa"/>
          </w:tcPr>
          <w:p w14:paraId="33CFB5D6" w14:textId="6A084D4E" w:rsidR="004C29A7" w:rsidRPr="00BF2AE8" w:rsidRDefault="009B38C3" w:rsidP="009B38C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Salute e sicurezza</w:t>
            </w:r>
          </w:p>
        </w:tc>
      </w:tr>
      <w:tr w:rsidR="004C29A7" w:rsidRPr="00BF2AE8" w14:paraId="40E394C6" w14:textId="77777777" w:rsidTr="004C29A7">
        <w:tc>
          <w:tcPr>
            <w:tcW w:w="3259" w:type="dxa"/>
          </w:tcPr>
          <w:p w14:paraId="363DAB1D" w14:textId="7F86ED22" w:rsidR="004C29A7" w:rsidRPr="00BF2AE8" w:rsidRDefault="009B38C3" w:rsidP="009B38C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Libertà associazione/diritto contratto collettivo</w:t>
            </w:r>
          </w:p>
        </w:tc>
        <w:tc>
          <w:tcPr>
            <w:tcW w:w="3259" w:type="dxa"/>
          </w:tcPr>
          <w:p w14:paraId="76DA46BB" w14:textId="4A282E68" w:rsidR="004C29A7" w:rsidRPr="00BF2AE8" w:rsidRDefault="009B38C3" w:rsidP="009B38C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Discriminazione</w:t>
            </w:r>
          </w:p>
        </w:tc>
        <w:tc>
          <w:tcPr>
            <w:tcW w:w="3259" w:type="dxa"/>
          </w:tcPr>
          <w:p w14:paraId="2ED873EA" w14:textId="440D1C30" w:rsidR="004C29A7" w:rsidRPr="00BF2AE8" w:rsidRDefault="009B38C3" w:rsidP="009B38C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Pratiche disciplinari</w:t>
            </w:r>
          </w:p>
        </w:tc>
      </w:tr>
      <w:tr w:rsidR="009B38C3" w:rsidRPr="00BF2AE8" w14:paraId="20C0E113" w14:textId="77777777" w:rsidTr="004C29A7">
        <w:tc>
          <w:tcPr>
            <w:tcW w:w="3259" w:type="dxa"/>
          </w:tcPr>
          <w:p w14:paraId="02D4CFD6" w14:textId="69F5B61E" w:rsidR="009B38C3" w:rsidRPr="00BF2AE8" w:rsidRDefault="009B38C3" w:rsidP="009B38C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Orario di lavoro</w:t>
            </w:r>
          </w:p>
        </w:tc>
        <w:tc>
          <w:tcPr>
            <w:tcW w:w="3259" w:type="dxa"/>
          </w:tcPr>
          <w:p w14:paraId="3935E590" w14:textId="49F7CD6E" w:rsidR="009B38C3" w:rsidRPr="00BF2AE8" w:rsidRDefault="009B38C3" w:rsidP="009B38C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Retribuzione</w:t>
            </w:r>
          </w:p>
        </w:tc>
        <w:tc>
          <w:tcPr>
            <w:tcW w:w="3259" w:type="dxa"/>
          </w:tcPr>
          <w:p w14:paraId="63B48E38" w14:textId="625EEF7D" w:rsidR="009B38C3" w:rsidRPr="00BF2AE8" w:rsidRDefault="009B38C3" w:rsidP="009B38C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sz w:val="22"/>
                <w:szCs w:val="22"/>
              </w:rPr>
              <w:t>Sistema di gestione</w:t>
            </w:r>
          </w:p>
        </w:tc>
      </w:tr>
      <w:tr w:rsidR="000A7067" w:rsidRPr="00BF2AE8" w14:paraId="6C912589" w14:textId="77777777" w:rsidTr="00435638">
        <w:tc>
          <w:tcPr>
            <w:tcW w:w="9777" w:type="dxa"/>
            <w:gridSpan w:val="3"/>
          </w:tcPr>
          <w:p w14:paraId="6DB8FB64" w14:textId="67C16FCB" w:rsidR="000A7067" w:rsidRPr="00BF2AE8" w:rsidRDefault="000A7067" w:rsidP="002F76FE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Descrizione del Reclamo/Suggerimento:</w:t>
            </w:r>
          </w:p>
        </w:tc>
      </w:tr>
      <w:tr w:rsidR="000A7067" w:rsidRPr="00BF2AE8" w14:paraId="6F7B10EB" w14:textId="77777777" w:rsidTr="003919F3">
        <w:trPr>
          <w:trHeight w:val="2464"/>
        </w:trPr>
        <w:tc>
          <w:tcPr>
            <w:tcW w:w="9777" w:type="dxa"/>
            <w:gridSpan w:val="3"/>
          </w:tcPr>
          <w:p w14:paraId="6C1EAA60" w14:textId="77777777" w:rsidR="000A7067" w:rsidRPr="00BF2AE8" w:rsidRDefault="000A7067" w:rsidP="004C29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7067" w:rsidRPr="00BF2AE8" w14:paraId="3A255C36" w14:textId="77777777" w:rsidTr="002C2FED">
        <w:tc>
          <w:tcPr>
            <w:tcW w:w="9777" w:type="dxa"/>
            <w:gridSpan w:val="3"/>
          </w:tcPr>
          <w:p w14:paraId="1D68021A" w14:textId="54F5761F" w:rsidR="000A7067" w:rsidRPr="00BF2AE8" w:rsidRDefault="000A7067" w:rsidP="002F76FE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F2A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Azione e/o rimedi richiesti:</w:t>
            </w:r>
          </w:p>
        </w:tc>
      </w:tr>
      <w:tr w:rsidR="000A7067" w:rsidRPr="00BF2AE8" w14:paraId="412E914E" w14:textId="77777777" w:rsidTr="00D41000">
        <w:trPr>
          <w:trHeight w:val="3439"/>
        </w:trPr>
        <w:tc>
          <w:tcPr>
            <w:tcW w:w="9777" w:type="dxa"/>
            <w:gridSpan w:val="3"/>
          </w:tcPr>
          <w:p w14:paraId="6F80F471" w14:textId="77777777" w:rsidR="000A7067" w:rsidRPr="00BF2AE8" w:rsidRDefault="000A7067" w:rsidP="004C29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8B6CFF9" w14:textId="42DE9CE6" w:rsidR="002A5A56" w:rsidRPr="00DD3B78" w:rsidRDefault="002A5A56" w:rsidP="004C29A7">
      <w:pPr>
        <w:rPr>
          <w:sz w:val="4"/>
          <w:szCs w:val="4"/>
        </w:rPr>
      </w:pPr>
    </w:p>
    <w:p w14:paraId="71360B2E" w14:textId="4157C591" w:rsidR="002F76FE" w:rsidRDefault="002F76FE" w:rsidP="004C29A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7117"/>
      </w:tblGrid>
      <w:tr w:rsidR="002F76FE" w14:paraId="1447BA61" w14:textId="77777777" w:rsidTr="007A61BB">
        <w:tc>
          <w:tcPr>
            <w:tcW w:w="9777" w:type="dxa"/>
            <w:gridSpan w:val="3"/>
          </w:tcPr>
          <w:p w14:paraId="3CAEADA0" w14:textId="1746C5CF" w:rsidR="002F76FE" w:rsidRPr="002F76FE" w:rsidRDefault="002F76FE" w:rsidP="002F76FE">
            <w:pPr>
              <w:spacing w:line="36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SPAZIO RISERVATO AL SPT (Social Performance Team)</w:t>
            </w:r>
          </w:p>
        </w:tc>
      </w:tr>
      <w:tr w:rsidR="002F76FE" w14:paraId="2CA5A8B9" w14:textId="77777777" w:rsidTr="00B834BA">
        <w:tc>
          <w:tcPr>
            <w:tcW w:w="9777" w:type="dxa"/>
            <w:gridSpan w:val="3"/>
          </w:tcPr>
          <w:p w14:paraId="2752C03D" w14:textId="1DD16460" w:rsidR="002F76FE" w:rsidRPr="002F76FE" w:rsidRDefault="002F76FE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RECLAMO/SUGGERIMENTO N°</w:t>
            </w:r>
            <w:r>
              <w:rPr>
                <w:rFonts w:ascii="Verdana" w:hAnsi="Verdana"/>
                <w:sz w:val="20"/>
                <w:szCs w:val="20"/>
              </w:rPr>
              <w:softHyphen/>
            </w:r>
            <w:r>
              <w:rPr>
                <w:rFonts w:ascii="Verdana" w:hAnsi="Verdana"/>
                <w:sz w:val="20"/>
                <w:szCs w:val="20"/>
              </w:rPr>
              <w:softHyphen/>
            </w:r>
            <w:r>
              <w:rPr>
                <w:rFonts w:ascii="Verdana" w:hAnsi="Verdana"/>
                <w:sz w:val="20"/>
                <w:szCs w:val="20"/>
              </w:rPr>
              <w:softHyphen/>
            </w:r>
            <w:r>
              <w:rPr>
                <w:rFonts w:ascii="Verdana" w:hAnsi="Verdana"/>
                <w:sz w:val="20"/>
                <w:szCs w:val="20"/>
              </w:rPr>
              <w:softHyphen/>
            </w:r>
            <w:r>
              <w:rPr>
                <w:rFonts w:ascii="Verdana" w:hAnsi="Verdana"/>
                <w:sz w:val="20"/>
                <w:szCs w:val="20"/>
              </w:rPr>
              <w:softHyphen/>
            </w:r>
            <w:r>
              <w:rPr>
                <w:rFonts w:ascii="Verdana" w:hAnsi="Verdana"/>
                <w:sz w:val="20"/>
                <w:szCs w:val="20"/>
              </w:rPr>
              <w:softHyphen/>
            </w:r>
            <w:r>
              <w:rPr>
                <w:rFonts w:ascii="Verdana" w:hAnsi="Verdana"/>
                <w:sz w:val="20"/>
                <w:szCs w:val="20"/>
              </w:rPr>
              <w:softHyphen/>
              <w:t>_________________________ DEL _____________________</w:t>
            </w:r>
          </w:p>
        </w:tc>
      </w:tr>
      <w:tr w:rsidR="002F76FE" w14:paraId="2330F804" w14:textId="77777777" w:rsidTr="002F76FE">
        <w:tc>
          <w:tcPr>
            <w:tcW w:w="2660" w:type="dxa"/>
            <w:gridSpan w:val="2"/>
          </w:tcPr>
          <w:p w14:paraId="6A467C66" w14:textId="02BC2DCF" w:rsidR="002F76FE" w:rsidRPr="002F76FE" w:rsidRDefault="002F76FE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Modalità di ricevimento</w:t>
            </w:r>
          </w:p>
        </w:tc>
        <w:tc>
          <w:tcPr>
            <w:tcW w:w="7117" w:type="dxa"/>
          </w:tcPr>
          <w:p w14:paraId="2D1F41ED" w14:textId="6870CE72" w:rsidR="002F76FE" w:rsidRPr="002F76FE" w:rsidRDefault="00B22003" w:rsidP="00813DD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pict w14:anchorId="40FAF25B">
                <v:rect id="_x0000_s1032" style="position:absolute;margin-left:211.55pt;margin-top:2.3pt;width:11.25pt;height:11.25pt;z-index:251664384;mso-position-horizontal-relative:text;mso-position-vertical-relative:text"/>
              </w:pict>
            </w:r>
            <w:r>
              <w:rPr>
                <w:rFonts w:ascii="Verdana" w:hAnsi="Verdana"/>
                <w:noProof/>
                <w:sz w:val="20"/>
                <w:szCs w:val="20"/>
              </w:rPr>
              <w:pict w14:anchorId="40FAF25B">
                <v:rect id="_x0000_s1031" style="position:absolute;margin-left:87.8pt;margin-top:2.3pt;width:11.25pt;height:11.25pt;z-index:251663360;mso-position-horizontal-relative:text;mso-position-vertical-relative:text"/>
              </w:pict>
            </w:r>
            <w:r>
              <w:rPr>
                <w:rFonts w:ascii="Verdana" w:hAnsi="Verdana"/>
                <w:noProof/>
                <w:sz w:val="20"/>
                <w:szCs w:val="20"/>
              </w:rPr>
              <w:pict w14:anchorId="40FAF25B">
                <v:rect id="_x0000_s1030" style="position:absolute;margin-left:-.7pt;margin-top:2.3pt;width:11.25pt;height:11.25pt;z-index:251662336;mso-position-horizontal-relative:text;mso-position-vertical-relative:text"/>
              </w:pict>
            </w:r>
            <w:r w:rsidR="002F76FE">
              <w:rPr>
                <w:rFonts w:ascii="Verdana" w:hAnsi="Verdana"/>
                <w:sz w:val="20"/>
                <w:szCs w:val="20"/>
              </w:rPr>
              <w:t xml:space="preserve">    Posta/mail          Cassetta Reclami           Personalmente al SPT</w:t>
            </w:r>
          </w:p>
        </w:tc>
      </w:tr>
      <w:tr w:rsidR="002F76FE" w14:paraId="5D5D6A61" w14:textId="77777777" w:rsidTr="002F76FE">
        <w:tc>
          <w:tcPr>
            <w:tcW w:w="2660" w:type="dxa"/>
            <w:gridSpan w:val="2"/>
          </w:tcPr>
          <w:p w14:paraId="797DE94F" w14:textId="77777777" w:rsidR="003C01CB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4F5C26CF" w14:textId="77777777" w:rsidR="003C01CB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30CA8FEC" w14:textId="77777777" w:rsidR="003C01CB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28A77FE8" w14:textId="1D49BC53" w:rsidR="002F76FE" w:rsidRPr="002F76FE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Giudizio di pertinenza</w:t>
            </w:r>
          </w:p>
        </w:tc>
        <w:tc>
          <w:tcPr>
            <w:tcW w:w="7117" w:type="dxa"/>
          </w:tcPr>
          <w:p w14:paraId="7000A2FC" w14:textId="77777777" w:rsidR="002F76FE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Reclamo/Suggerimento NON PERTINENTE</w:t>
            </w:r>
          </w:p>
          <w:p w14:paraId="761388B7" w14:textId="2894ADED" w:rsidR="003C01CB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Motivazione:</w:t>
            </w:r>
          </w:p>
          <w:p w14:paraId="6AE13463" w14:textId="77777777" w:rsidR="003C01CB" w:rsidRPr="003C01CB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2EC6844A" w14:textId="10CDD60A" w:rsidR="003C01CB" w:rsidRPr="003C01CB" w:rsidRDefault="003C01CB" w:rsidP="002F76FE">
            <w:pPr>
              <w:pBdr>
                <w:top w:val="single" w:sz="12" w:space="1" w:color="auto"/>
                <w:bottom w:val="single" w:sz="12" w:space="1" w:color="auto"/>
              </w:pBd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088D6A40" w14:textId="77777777" w:rsidR="003C01CB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3CE2A193" w14:textId="6FCFCBF3" w:rsidR="003C01CB" w:rsidRPr="002F76FE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Reclamo/Suggerimento PERTINENTE</w:t>
            </w:r>
          </w:p>
        </w:tc>
      </w:tr>
      <w:tr w:rsidR="002F76FE" w14:paraId="460543A9" w14:textId="77777777" w:rsidTr="002F76FE">
        <w:tc>
          <w:tcPr>
            <w:tcW w:w="2660" w:type="dxa"/>
            <w:gridSpan w:val="2"/>
          </w:tcPr>
          <w:p w14:paraId="63C6ED3E" w14:textId="30DDFC3C" w:rsidR="003C01CB" w:rsidRPr="002F76FE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Documenti e informazioni da acquisire</w:t>
            </w:r>
          </w:p>
        </w:tc>
        <w:tc>
          <w:tcPr>
            <w:tcW w:w="7117" w:type="dxa"/>
          </w:tcPr>
          <w:p w14:paraId="618853D7" w14:textId="77777777" w:rsidR="002F76FE" w:rsidRPr="002F76FE" w:rsidRDefault="002F76FE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2F76FE" w14:paraId="67DB3552" w14:textId="77777777" w:rsidTr="002F76FE">
        <w:tc>
          <w:tcPr>
            <w:tcW w:w="2660" w:type="dxa"/>
            <w:gridSpan w:val="2"/>
          </w:tcPr>
          <w:p w14:paraId="7397B520" w14:textId="77777777" w:rsidR="003C01CB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2CEEBAB1" w14:textId="77777777" w:rsidR="003C01CB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4D1D79B4" w14:textId="4B26DCBA" w:rsidR="002F76FE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Aspetti da approfondire</w:t>
            </w:r>
          </w:p>
          <w:p w14:paraId="781EA82E" w14:textId="77777777" w:rsidR="003C01CB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53017B17" w14:textId="7ED2CD65" w:rsidR="003C01CB" w:rsidRPr="002F76FE" w:rsidRDefault="003C01CB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117" w:type="dxa"/>
          </w:tcPr>
          <w:p w14:paraId="7ADC133E" w14:textId="77777777" w:rsidR="002F76FE" w:rsidRPr="002F76FE" w:rsidRDefault="002F76FE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2F76FE" w14:paraId="5D31F7DB" w14:textId="77777777" w:rsidTr="002F76FE">
        <w:tc>
          <w:tcPr>
            <w:tcW w:w="2660" w:type="dxa"/>
            <w:gridSpan w:val="2"/>
          </w:tcPr>
          <w:p w14:paraId="7BD9F159" w14:textId="730CD0A6" w:rsidR="00813DD7" w:rsidRDefault="00813DD7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4DAD711B" w14:textId="77777777" w:rsidR="00813DD7" w:rsidRDefault="00813DD7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4C460BF1" w14:textId="77777777" w:rsidR="002F76FE" w:rsidRDefault="003D62FE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Risultati dell’indagine e soluzione proposte</w:t>
            </w:r>
          </w:p>
          <w:p w14:paraId="0CC481FD" w14:textId="77777777" w:rsidR="00813DD7" w:rsidRDefault="00813DD7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5F99781C" w14:textId="3644E9A7" w:rsidR="00813DD7" w:rsidRPr="002F76FE" w:rsidRDefault="00813DD7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117" w:type="dxa"/>
          </w:tcPr>
          <w:p w14:paraId="1DA1A48A" w14:textId="77777777" w:rsidR="002F76FE" w:rsidRPr="002F76FE" w:rsidRDefault="002F76FE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2F76FE" w14:paraId="528E4DBB" w14:textId="77777777" w:rsidTr="002F76FE">
        <w:tc>
          <w:tcPr>
            <w:tcW w:w="2660" w:type="dxa"/>
            <w:gridSpan w:val="2"/>
          </w:tcPr>
          <w:p w14:paraId="60FE6F76" w14:textId="608025CF" w:rsidR="002F76FE" w:rsidRPr="002F76FE" w:rsidRDefault="00813DD7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Azione Correttiva</w:t>
            </w:r>
          </w:p>
        </w:tc>
        <w:tc>
          <w:tcPr>
            <w:tcW w:w="7117" w:type="dxa"/>
          </w:tcPr>
          <w:p w14:paraId="1C06F915" w14:textId="2A098681" w:rsidR="002F76FE" w:rsidRPr="002F76FE" w:rsidRDefault="00B22003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pict w14:anchorId="40FAF25B">
                <v:rect id="_x0000_s1033" style="position:absolute;margin-left:-.7pt;margin-top:3pt;width:11.25pt;height:11.25pt;z-index:251665408;mso-position-horizontal-relative:text;mso-position-vertical-relative:text"/>
              </w:pict>
            </w:r>
            <w:r>
              <w:rPr>
                <w:rFonts w:ascii="Verdana" w:hAnsi="Verdana"/>
                <w:noProof/>
                <w:sz w:val="20"/>
                <w:szCs w:val="20"/>
              </w:rPr>
              <w:pict w14:anchorId="40FAF25B">
                <v:rect id="_x0000_s1034" style="position:absolute;margin-left:71.3pt;margin-top:3pt;width:11.25pt;height:11.25pt;z-index:251666432;mso-position-horizontal-relative:text;mso-position-vertical-relative:text"/>
              </w:pict>
            </w:r>
            <w:r w:rsidR="00813DD7">
              <w:rPr>
                <w:rFonts w:ascii="Verdana" w:hAnsi="Verdana"/>
                <w:sz w:val="20"/>
                <w:szCs w:val="20"/>
              </w:rPr>
              <w:t xml:space="preserve">     NO                SI   N° __________________________</w:t>
            </w:r>
          </w:p>
        </w:tc>
      </w:tr>
      <w:tr w:rsidR="00813DD7" w14:paraId="0EC7963E" w14:textId="77777777" w:rsidTr="002F76FE">
        <w:tc>
          <w:tcPr>
            <w:tcW w:w="2660" w:type="dxa"/>
            <w:gridSpan w:val="2"/>
          </w:tcPr>
          <w:p w14:paraId="570E9E4B" w14:textId="5171C220" w:rsidR="00813DD7" w:rsidRPr="002F76FE" w:rsidRDefault="00813DD7" w:rsidP="00813DD7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Azione Preventiva</w:t>
            </w:r>
          </w:p>
        </w:tc>
        <w:tc>
          <w:tcPr>
            <w:tcW w:w="7117" w:type="dxa"/>
          </w:tcPr>
          <w:p w14:paraId="66DB8699" w14:textId="3CBE341F" w:rsidR="00813DD7" w:rsidRPr="002F76FE" w:rsidRDefault="00B22003" w:rsidP="00813DD7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pict w14:anchorId="1E75EAEE">
                <v:rect id="_x0000_s1035" style="position:absolute;margin-left:-.7pt;margin-top:3pt;width:11.25pt;height:11.25pt;z-index:251668480;mso-position-horizontal-relative:text;mso-position-vertical-relative:text"/>
              </w:pict>
            </w:r>
            <w:r>
              <w:rPr>
                <w:rFonts w:ascii="Verdana" w:hAnsi="Verdana"/>
                <w:noProof/>
                <w:sz w:val="20"/>
                <w:szCs w:val="20"/>
              </w:rPr>
              <w:pict w14:anchorId="2CC2803B">
                <v:rect id="_x0000_s1036" style="position:absolute;margin-left:71.3pt;margin-top:3pt;width:11.25pt;height:11.25pt;z-index:251669504;mso-position-horizontal-relative:text;mso-position-vertical-relative:text"/>
              </w:pict>
            </w:r>
            <w:r w:rsidR="00813DD7">
              <w:rPr>
                <w:rFonts w:ascii="Verdana" w:hAnsi="Verdana"/>
                <w:sz w:val="20"/>
                <w:szCs w:val="20"/>
              </w:rPr>
              <w:t xml:space="preserve">     NO                SI   N° __________________________</w:t>
            </w:r>
          </w:p>
        </w:tc>
      </w:tr>
      <w:tr w:rsidR="00006AA9" w14:paraId="70641F85" w14:textId="77777777" w:rsidTr="00006AA9">
        <w:tc>
          <w:tcPr>
            <w:tcW w:w="1101" w:type="dxa"/>
          </w:tcPr>
          <w:p w14:paraId="06AAE854" w14:textId="77777777" w:rsidR="00006AA9" w:rsidRPr="002F76FE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676" w:type="dxa"/>
            <w:gridSpan w:val="2"/>
          </w:tcPr>
          <w:p w14:paraId="1CE0886A" w14:textId="77777777" w:rsidR="00006AA9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Risposta inviata in data ___________tramite ____________ alla parte interessata</w:t>
            </w:r>
          </w:p>
          <w:p w14:paraId="162DA6C9" w14:textId="35F5A5BF" w:rsidR="00006AA9" w:rsidRPr="002F76FE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In caso di segnalazione anonima, la risposta sarà affissa in bacheca in data ______</w:t>
            </w:r>
          </w:p>
        </w:tc>
      </w:tr>
      <w:tr w:rsidR="003D62FE" w14:paraId="1D583900" w14:textId="77777777" w:rsidTr="002F76FE">
        <w:tc>
          <w:tcPr>
            <w:tcW w:w="2660" w:type="dxa"/>
            <w:gridSpan w:val="2"/>
          </w:tcPr>
          <w:p w14:paraId="5AA67010" w14:textId="3E25E9F5" w:rsidR="00006AA9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4F8D438E" w14:textId="77777777" w:rsidR="00006AA9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12955DEE" w14:textId="416A269B" w:rsidR="003D62FE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Data ______________</w:t>
            </w:r>
          </w:p>
          <w:p w14:paraId="688B41DA" w14:textId="77777777" w:rsidR="00006AA9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5354E351" w14:textId="07412092" w:rsidR="00006AA9" w:rsidRPr="002F76FE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117" w:type="dxa"/>
          </w:tcPr>
          <w:p w14:paraId="4623141C" w14:textId="77777777" w:rsidR="003D62FE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FIRMA SOCIAL PERFORMANCE TEAM</w:t>
            </w:r>
          </w:p>
          <w:p w14:paraId="5D5ABD7B" w14:textId="77777777" w:rsidR="00006AA9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7AA16979" w14:textId="4AC75D7F" w:rsidR="00006AA9" w:rsidRPr="002F76FE" w:rsidRDefault="00006AA9" w:rsidP="002F76F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F432E34" w14:textId="77777777" w:rsidR="002F76FE" w:rsidRPr="004C29A7" w:rsidRDefault="002F76FE" w:rsidP="004C29A7"/>
    <w:sectPr w:rsidR="002F76FE" w:rsidRPr="004C29A7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D9C9" w14:textId="77777777" w:rsidR="004B215E" w:rsidRDefault="004B215E">
      <w:r>
        <w:separator/>
      </w:r>
    </w:p>
  </w:endnote>
  <w:endnote w:type="continuationSeparator" w:id="0">
    <w:p w14:paraId="50D4C849" w14:textId="77777777" w:rsidR="004B215E" w:rsidRDefault="004B2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57293" w14:textId="77777777" w:rsidR="004B215E" w:rsidRDefault="004B215E">
      <w:r>
        <w:separator/>
      </w:r>
    </w:p>
  </w:footnote>
  <w:footnote w:type="continuationSeparator" w:id="0">
    <w:p w14:paraId="448D62A5" w14:textId="77777777" w:rsidR="004B215E" w:rsidRDefault="004B2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551"/>
      <w:gridCol w:w="5527"/>
      <w:gridCol w:w="2692"/>
    </w:tblGrid>
    <w:tr w:rsidR="00BF2AE8" w14:paraId="3A87B4B3" w14:textId="77777777" w:rsidTr="00BF2AE8">
      <w:trPr>
        <w:trHeight w:val="679"/>
      </w:trPr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40D33E2" w14:textId="77777777" w:rsidR="00BF2AE8" w:rsidRDefault="00BF2AE8" w:rsidP="00BF2AE8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55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5AD915F" w14:textId="619C7530" w:rsidR="00BF2AE8" w:rsidRDefault="00BF2AE8" w:rsidP="00BF2AE8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MODULO RECLAMO SA8000</w:t>
          </w:r>
        </w:p>
      </w:tc>
      <w:tc>
        <w:tcPr>
          <w:tcW w:w="2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EAECA2A" w14:textId="60BDDD79" w:rsidR="00BF2AE8" w:rsidRDefault="00BF2AE8" w:rsidP="00BF2AE8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06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128EB99A" w14:textId="3803CF0F" w:rsidR="00BF2AE8" w:rsidRDefault="00BF2AE8" w:rsidP="00BF2AE8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B2200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087304AB" w14:textId="7DDE7F68" w:rsidR="00BF2AE8" w:rsidRDefault="00BF2AE8" w:rsidP="00BF2AE8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B2200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29/04/2025</w:t>
          </w:r>
        </w:p>
        <w:p w14:paraId="3F86BEAE" w14:textId="32AAB4EE" w:rsidR="00BF2AE8" w:rsidRDefault="00BF2AE8" w:rsidP="00BF2AE8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B22003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2F4DF9A5" w14:textId="21327440" w:rsidR="00BF2AE8" w:rsidRDefault="00BF2AE8" w:rsidP="00BF2AE8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B22003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5D6F0003" w14:textId="6016759B" w:rsidR="00BF2AE8" w:rsidRDefault="00BF2AE8" w:rsidP="00BF2AE8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B22003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</w:p>
        <w:p w14:paraId="06606177" w14:textId="77777777" w:rsidR="00BF2AE8" w:rsidRDefault="00BF2AE8" w:rsidP="00BF2AE8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53409E67" w14:textId="77777777" w:rsidR="00BF2AE8" w:rsidRDefault="00BF2AE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86139B1"/>
    <w:multiLevelType w:val="hybridMultilevel"/>
    <w:tmpl w:val="1A160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80F08"/>
    <w:multiLevelType w:val="hybridMultilevel"/>
    <w:tmpl w:val="70C48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210925">
    <w:abstractNumId w:val="0"/>
  </w:num>
  <w:num w:numId="2" w16cid:durableId="1464302784">
    <w:abstractNumId w:val="1"/>
  </w:num>
  <w:num w:numId="3" w16cid:durableId="397481096">
    <w:abstractNumId w:val="2"/>
  </w:num>
  <w:num w:numId="4" w16cid:durableId="260652565">
    <w:abstractNumId w:val="3"/>
  </w:num>
  <w:num w:numId="5" w16cid:durableId="878858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04ECE"/>
    <w:rsid w:val="00006AA9"/>
    <w:rsid w:val="00023427"/>
    <w:rsid w:val="00050EC7"/>
    <w:rsid w:val="0005313B"/>
    <w:rsid w:val="00095D5E"/>
    <w:rsid w:val="000A7067"/>
    <w:rsid w:val="000D452B"/>
    <w:rsid w:val="00135C05"/>
    <w:rsid w:val="00165D8C"/>
    <w:rsid w:val="001F1551"/>
    <w:rsid w:val="0020446B"/>
    <w:rsid w:val="00204A06"/>
    <w:rsid w:val="00232A96"/>
    <w:rsid w:val="00264E72"/>
    <w:rsid w:val="00284145"/>
    <w:rsid w:val="002A1B96"/>
    <w:rsid w:val="002A5A56"/>
    <w:rsid w:val="002C6F87"/>
    <w:rsid w:val="002F76FE"/>
    <w:rsid w:val="00317DFF"/>
    <w:rsid w:val="003B1665"/>
    <w:rsid w:val="003C01CB"/>
    <w:rsid w:val="003D62FE"/>
    <w:rsid w:val="0041253B"/>
    <w:rsid w:val="004146A3"/>
    <w:rsid w:val="004467C4"/>
    <w:rsid w:val="00456346"/>
    <w:rsid w:val="00456BE7"/>
    <w:rsid w:val="004805E2"/>
    <w:rsid w:val="004B215E"/>
    <w:rsid w:val="004C2253"/>
    <w:rsid w:val="004C29A7"/>
    <w:rsid w:val="004C363B"/>
    <w:rsid w:val="004D6624"/>
    <w:rsid w:val="00555A9D"/>
    <w:rsid w:val="00562D52"/>
    <w:rsid w:val="00562EAE"/>
    <w:rsid w:val="005F2122"/>
    <w:rsid w:val="006030D7"/>
    <w:rsid w:val="00650795"/>
    <w:rsid w:val="006757DE"/>
    <w:rsid w:val="006837E7"/>
    <w:rsid w:val="006A5328"/>
    <w:rsid w:val="006A59F5"/>
    <w:rsid w:val="006B6E49"/>
    <w:rsid w:val="006E3A76"/>
    <w:rsid w:val="00702FC3"/>
    <w:rsid w:val="00705ADC"/>
    <w:rsid w:val="00734D11"/>
    <w:rsid w:val="007668CE"/>
    <w:rsid w:val="0078137B"/>
    <w:rsid w:val="00801655"/>
    <w:rsid w:val="00813DD7"/>
    <w:rsid w:val="00833DA7"/>
    <w:rsid w:val="00843EB8"/>
    <w:rsid w:val="008841C9"/>
    <w:rsid w:val="008A1173"/>
    <w:rsid w:val="008A6195"/>
    <w:rsid w:val="008C3117"/>
    <w:rsid w:val="008D251C"/>
    <w:rsid w:val="008F6DB1"/>
    <w:rsid w:val="00914DF6"/>
    <w:rsid w:val="009B38C3"/>
    <w:rsid w:val="009C5510"/>
    <w:rsid w:val="00A12218"/>
    <w:rsid w:val="00AA5487"/>
    <w:rsid w:val="00AC6F19"/>
    <w:rsid w:val="00AF1410"/>
    <w:rsid w:val="00B22003"/>
    <w:rsid w:val="00B51DA1"/>
    <w:rsid w:val="00B57EDD"/>
    <w:rsid w:val="00B75D9C"/>
    <w:rsid w:val="00BD2AAA"/>
    <w:rsid w:val="00BF2AE8"/>
    <w:rsid w:val="00C64AB5"/>
    <w:rsid w:val="00CA5101"/>
    <w:rsid w:val="00CE6823"/>
    <w:rsid w:val="00CF0991"/>
    <w:rsid w:val="00CF3F94"/>
    <w:rsid w:val="00D42744"/>
    <w:rsid w:val="00DB0415"/>
    <w:rsid w:val="00DB0F34"/>
    <w:rsid w:val="00DC3BBE"/>
    <w:rsid w:val="00DD3B78"/>
    <w:rsid w:val="00DF37CF"/>
    <w:rsid w:val="00DF7BA0"/>
    <w:rsid w:val="00E16AEE"/>
    <w:rsid w:val="00E40848"/>
    <w:rsid w:val="00E83417"/>
    <w:rsid w:val="00E83D6C"/>
    <w:rsid w:val="00E91142"/>
    <w:rsid w:val="00E93EB7"/>
    <w:rsid w:val="00EC4F22"/>
    <w:rsid w:val="00F17B30"/>
    <w:rsid w:val="00F343BA"/>
    <w:rsid w:val="00F8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373E14F2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2A5A56"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semiHidden/>
    <w:unhideWhenUsed/>
    <w:rsid w:val="00BF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8925B-71AF-43AA-96FD-AB353815B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26</cp:revision>
  <cp:lastPrinted>2015-07-14T13:45:00Z</cp:lastPrinted>
  <dcterms:created xsi:type="dcterms:W3CDTF">2015-07-16T09:39:00Z</dcterms:created>
  <dcterms:modified xsi:type="dcterms:W3CDTF">2025-05-28T07:21:00Z</dcterms:modified>
</cp:coreProperties>
</file>