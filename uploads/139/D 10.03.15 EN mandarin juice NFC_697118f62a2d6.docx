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B25D"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73ED9" w14:paraId="4653283C" w14:textId="77777777" w:rsidTr="00394C48">
        <w:trPr>
          <w:trHeight w:val="1399"/>
        </w:trPr>
        <w:tc>
          <w:tcPr>
            <w:tcW w:w="9210" w:type="dxa"/>
            <w:shd w:val="clear" w:color="auto" w:fill="auto"/>
          </w:tcPr>
          <w:p w14:paraId="214A81F0" w14:textId="77777777" w:rsidR="00853353" w:rsidRPr="00397BD3" w:rsidRDefault="00FE19E1" w:rsidP="00583DB6">
            <w:pPr>
              <w:tabs>
                <w:tab w:val="left" w:pos="3119"/>
              </w:tabs>
              <w:spacing w:before="120" w:after="120"/>
              <w:ind w:left="3119" w:hanging="3119"/>
              <w:rPr>
                <w:rFonts w:asciiTheme="minorHAnsi" w:hAnsiTheme="minorHAnsi" w:cstheme="minorHAnsi"/>
                <w:sz w:val="22"/>
                <w:szCs w:val="22"/>
                <w:lang w:val="en-US"/>
              </w:rPr>
            </w:pPr>
            <w:r w:rsidRPr="00397BD3">
              <w:rPr>
                <w:rFonts w:asciiTheme="minorHAnsi" w:hAnsiTheme="minorHAnsi" w:cstheme="minorHAnsi"/>
                <w:b/>
                <w:sz w:val="22"/>
                <w:szCs w:val="22"/>
                <w:lang w:val="en-US"/>
              </w:rPr>
              <w:t>Name of product</w:t>
            </w:r>
            <w:r w:rsidR="005D6FC3" w:rsidRPr="00397BD3">
              <w:rPr>
                <w:rFonts w:asciiTheme="minorHAnsi" w:hAnsiTheme="minorHAnsi" w:cstheme="minorHAnsi"/>
                <w:b/>
                <w:sz w:val="22"/>
                <w:szCs w:val="22"/>
                <w:lang w:val="en-US"/>
              </w:rPr>
              <w:t>:</w:t>
            </w:r>
            <w:r w:rsidR="00853353" w:rsidRPr="00397BD3">
              <w:rPr>
                <w:rFonts w:asciiTheme="minorHAnsi" w:hAnsiTheme="minorHAnsi" w:cstheme="minorHAnsi"/>
                <w:b/>
                <w:sz w:val="22"/>
                <w:szCs w:val="22"/>
                <w:lang w:val="en-US"/>
              </w:rPr>
              <w:tab/>
            </w:r>
            <w:r w:rsidR="00111160" w:rsidRPr="00397BD3">
              <w:rPr>
                <w:rFonts w:asciiTheme="minorHAnsi" w:hAnsiTheme="minorHAnsi" w:cstheme="minorHAnsi"/>
                <w:sz w:val="22"/>
                <w:szCs w:val="22"/>
                <w:lang w:val="en-US"/>
              </w:rPr>
              <w:t xml:space="preserve">Mandarin juice </w:t>
            </w:r>
            <w:r w:rsidR="00050CFB" w:rsidRPr="00397BD3">
              <w:rPr>
                <w:rFonts w:asciiTheme="minorHAnsi" w:hAnsiTheme="minorHAnsi" w:cstheme="minorHAnsi"/>
                <w:sz w:val="22"/>
                <w:szCs w:val="22"/>
                <w:lang w:val="en-US"/>
              </w:rPr>
              <w:t>NFC Pasteurized</w:t>
            </w:r>
          </w:p>
          <w:p w14:paraId="42679A3F" w14:textId="77777777" w:rsidR="00853353" w:rsidRPr="00397BD3" w:rsidRDefault="00FE19E1" w:rsidP="00583DB6">
            <w:pPr>
              <w:tabs>
                <w:tab w:val="left" w:pos="3119"/>
              </w:tabs>
              <w:spacing w:before="120" w:after="120"/>
              <w:ind w:left="3119" w:hanging="3119"/>
              <w:rPr>
                <w:rFonts w:asciiTheme="minorHAnsi" w:hAnsiTheme="minorHAnsi" w:cstheme="minorHAnsi"/>
                <w:i/>
                <w:sz w:val="22"/>
                <w:szCs w:val="22"/>
                <w:lang w:val="en-US"/>
              </w:rPr>
            </w:pPr>
            <w:r w:rsidRPr="00397BD3">
              <w:rPr>
                <w:rFonts w:asciiTheme="minorHAnsi" w:hAnsiTheme="minorHAnsi" w:cstheme="minorHAnsi"/>
                <w:b/>
                <w:i/>
                <w:sz w:val="22"/>
                <w:szCs w:val="22"/>
                <w:lang w:val="en-US"/>
              </w:rPr>
              <w:t>Description</w:t>
            </w:r>
            <w:r w:rsidR="00853353" w:rsidRPr="00397BD3">
              <w:rPr>
                <w:rFonts w:asciiTheme="minorHAnsi" w:hAnsiTheme="minorHAnsi" w:cstheme="minorHAnsi"/>
                <w:b/>
                <w:i/>
                <w:sz w:val="22"/>
                <w:szCs w:val="22"/>
                <w:lang w:val="en-US"/>
              </w:rPr>
              <w:t>:</w:t>
            </w:r>
            <w:r w:rsidR="00853353" w:rsidRPr="00397BD3">
              <w:rPr>
                <w:rFonts w:asciiTheme="minorHAnsi" w:hAnsiTheme="minorHAnsi" w:cstheme="minorHAnsi"/>
                <w:b/>
                <w:i/>
                <w:sz w:val="22"/>
                <w:szCs w:val="22"/>
                <w:lang w:val="en-US"/>
              </w:rPr>
              <w:tab/>
            </w:r>
            <w:r w:rsidR="00111160" w:rsidRPr="00397BD3">
              <w:rPr>
                <w:rFonts w:asciiTheme="minorHAnsi" w:hAnsiTheme="minorHAnsi" w:cstheme="minorHAnsi"/>
                <w:sz w:val="22"/>
                <w:szCs w:val="22"/>
                <w:lang w:val="en-US"/>
              </w:rPr>
              <w:t xml:space="preserve">Mandarin juice </w:t>
            </w:r>
            <w:r w:rsidR="00050CFB" w:rsidRPr="00397BD3">
              <w:rPr>
                <w:rFonts w:asciiTheme="minorHAnsi" w:hAnsiTheme="minorHAnsi" w:cstheme="minorHAnsi"/>
                <w:sz w:val="22"/>
                <w:szCs w:val="22"/>
                <w:lang w:val="en-US"/>
              </w:rPr>
              <w:t>NFC Pasteurized</w:t>
            </w:r>
          </w:p>
          <w:p w14:paraId="1B95365C" w14:textId="77777777" w:rsidR="00853353" w:rsidRPr="00397BD3" w:rsidRDefault="00853353" w:rsidP="00050CFB">
            <w:pPr>
              <w:tabs>
                <w:tab w:val="left" w:pos="3119"/>
              </w:tabs>
              <w:spacing w:before="120" w:after="120"/>
              <w:ind w:left="3119" w:hanging="3119"/>
              <w:rPr>
                <w:rFonts w:asciiTheme="minorHAnsi" w:hAnsiTheme="minorHAnsi" w:cstheme="minorHAnsi"/>
                <w:b/>
                <w:sz w:val="22"/>
                <w:szCs w:val="22"/>
                <w:lang w:val="en-US"/>
              </w:rPr>
            </w:pPr>
            <w:r w:rsidRPr="00397BD3">
              <w:rPr>
                <w:rFonts w:asciiTheme="minorHAnsi" w:hAnsiTheme="minorHAnsi" w:cstheme="minorHAnsi"/>
                <w:b/>
                <w:sz w:val="22"/>
                <w:szCs w:val="22"/>
                <w:lang w:val="en-US"/>
              </w:rPr>
              <w:t>Id</w:t>
            </w:r>
            <w:r w:rsidR="00FE19E1" w:rsidRPr="00397BD3">
              <w:rPr>
                <w:rFonts w:asciiTheme="minorHAnsi" w:hAnsiTheme="minorHAnsi" w:cstheme="minorHAnsi"/>
                <w:b/>
                <w:sz w:val="22"/>
                <w:szCs w:val="22"/>
                <w:lang w:val="en-US"/>
              </w:rPr>
              <w:t>entification of batch</w:t>
            </w:r>
            <w:r w:rsidRPr="00397BD3">
              <w:rPr>
                <w:rFonts w:asciiTheme="minorHAnsi" w:hAnsiTheme="minorHAnsi" w:cstheme="minorHAnsi"/>
                <w:b/>
                <w:sz w:val="22"/>
                <w:szCs w:val="22"/>
                <w:lang w:val="en-US"/>
              </w:rPr>
              <w:t>:</w:t>
            </w:r>
            <w:r w:rsidRPr="00397BD3">
              <w:rPr>
                <w:rFonts w:asciiTheme="minorHAnsi" w:hAnsiTheme="minorHAnsi" w:cstheme="minorHAnsi"/>
                <w:b/>
                <w:sz w:val="22"/>
                <w:szCs w:val="22"/>
                <w:lang w:val="en-US"/>
              </w:rPr>
              <w:tab/>
            </w:r>
            <w:r w:rsidR="00050CFB" w:rsidRPr="00397BD3">
              <w:rPr>
                <w:rFonts w:asciiTheme="minorHAnsi" w:hAnsiTheme="minorHAnsi" w:cstheme="minorHAnsi"/>
                <w:sz w:val="22"/>
                <w:szCs w:val="22"/>
                <w:lang w:val="en-US"/>
              </w:rPr>
              <w:t>SMN</w:t>
            </w:r>
          </w:p>
        </w:tc>
      </w:tr>
    </w:tbl>
    <w:p w14:paraId="7F3B6434" w14:textId="77777777" w:rsidR="00B13991" w:rsidRPr="00397BD3" w:rsidRDefault="00B13991" w:rsidP="00257592">
      <w:pPr>
        <w:spacing w:before="120"/>
        <w:ind w:left="720"/>
        <w:rPr>
          <w:rFonts w:asciiTheme="minorHAnsi" w:hAnsiTheme="minorHAnsi" w:cstheme="minorHAnsi"/>
          <w:b/>
          <w:sz w:val="8"/>
          <w:szCs w:val="8"/>
          <w:lang w:val="en-US"/>
        </w:rPr>
      </w:pPr>
    </w:p>
    <w:p w14:paraId="24801A00" w14:textId="77777777" w:rsidR="00583DB6" w:rsidRPr="00397BD3"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73ED9" w14:paraId="691C2F73" w14:textId="77777777" w:rsidTr="00257592">
        <w:trPr>
          <w:trHeight w:val="3578"/>
        </w:trPr>
        <w:tc>
          <w:tcPr>
            <w:tcW w:w="9238" w:type="dxa"/>
            <w:shd w:val="clear" w:color="auto" w:fill="auto"/>
          </w:tcPr>
          <w:p w14:paraId="61723642" w14:textId="77777777" w:rsidR="00853353" w:rsidRPr="00397BD3"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 xml:space="preserve">Composition </w:t>
            </w:r>
          </w:p>
          <w:p w14:paraId="75986E05" w14:textId="77777777" w:rsidR="00F8523A"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FE19E1" w:rsidRPr="00397BD3">
              <w:rPr>
                <w:rFonts w:asciiTheme="minorHAnsi" w:hAnsiTheme="minorHAnsi" w:cstheme="minorHAnsi"/>
                <w:b/>
                <w:sz w:val="22"/>
                <w:szCs w:val="22"/>
                <w:lang w:val="en-US"/>
              </w:rPr>
              <w:t>Ingredients</w:t>
            </w:r>
            <w:r w:rsidR="004A7EF7" w:rsidRPr="00397BD3">
              <w:rPr>
                <w:rFonts w:asciiTheme="minorHAnsi" w:hAnsiTheme="minorHAnsi" w:cstheme="minorHAnsi"/>
                <w:b/>
                <w:sz w:val="22"/>
                <w:szCs w:val="22"/>
                <w:lang w:val="en-US"/>
              </w:rPr>
              <w:t>:</w:t>
            </w:r>
            <w:r w:rsidR="005D6FC3" w:rsidRPr="00397BD3">
              <w:rPr>
                <w:rFonts w:asciiTheme="minorHAnsi" w:hAnsiTheme="minorHAnsi" w:cstheme="minorHAnsi"/>
                <w:sz w:val="22"/>
                <w:szCs w:val="22"/>
                <w:lang w:val="en-US"/>
              </w:rPr>
              <w:tab/>
            </w:r>
            <w:r w:rsidR="00384CA5" w:rsidRPr="00397BD3">
              <w:rPr>
                <w:rFonts w:asciiTheme="minorHAnsi" w:hAnsiTheme="minorHAnsi" w:cstheme="minorHAnsi"/>
                <w:sz w:val="22"/>
                <w:szCs w:val="22"/>
                <w:lang w:val="en-US"/>
              </w:rPr>
              <w:t>Mandarin (100%)</w:t>
            </w:r>
          </w:p>
          <w:p w14:paraId="73C1B32B" w14:textId="77777777" w:rsidR="0042012D" w:rsidRPr="00397BD3" w:rsidRDefault="0042012D" w:rsidP="00583DB6">
            <w:pPr>
              <w:tabs>
                <w:tab w:val="left" w:pos="284"/>
                <w:tab w:val="left" w:pos="3402"/>
              </w:tabs>
              <w:spacing w:before="120" w:after="120"/>
              <w:rPr>
                <w:rFonts w:asciiTheme="minorHAnsi" w:hAnsiTheme="minorHAnsi" w:cstheme="minorHAnsi"/>
                <w:i/>
                <w:sz w:val="22"/>
                <w:szCs w:val="22"/>
                <w:lang w:val="en-US"/>
              </w:rPr>
            </w:pPr>
          </w:p>
          <w:p w14:paraId="6903747A" w14:textId="77777777" w:rsidR="00F8523A" w:rsidRPr="00397BD3" w:rsidRDefault="00677F2D" w:rsidP="00583DB6">
            <w:pPr>
              <w:tabs>
                <w:tab w:val="left" w:pos="284"/>
                <w:tab w:val="left" w:pos="3402"/>
              </w:tabs>
              <w:spacing w:before="120" w:after="120"/>
              <w:rPr>
                <w:rFonts w:asciiTheme="minorHAnsi" w:hAnsiTheme="minorHAnsi" w:cstheme="minorHAnsi"/>
                <w:i/>
                <w:sz w:val="22"/>
                <w:szCs w:val="22"/>
                <w:lang w:val="en-US"/>
              </w:rPr>
            </w:pPr>
            <w:r w:rsidRPr="00397BD3">
              <w:rPr>
                <w:rFonts w:asciiTheme="minorHAnsi" w:hAnsiTheme="minorHAnsi" w:cstheme="minorHAnsi"/>
                <w:i/>
                <w:sz w:val="22"/>
                <w:szCs w:val="22"/>
                <w:lang w:val="en-US"/>
              </w:rPr>
              <w:tab/>
            </w:r>
            <w:r w:rsidR="00FE19E1" w:rsidRPr="00397BD3">
              <w:rPr>
                <w:rFonts w:asciiTheme="minorHAnsi" w:hAnsiTheme="minorHAnsi" w:cstheme="minorHAnsi"/>
                <w:i/>
                <w:sz w:val="22"/>
                <w:szCs w:val="22"/>
                <w:lang w:val="en-US"/>
              </w:rPr>
              <w:t>Identification of the ingredient and guidance on the</w:t>
            </w:r>
            <w:r w:rsidR="00F8523A" w:rsidRPr="00397BD3">
              <w:rPr>
                <w:rFonts w:asciiTheme="minorHAnsi" w:hAnsiTheme="minorHAnsi" w:cstheme="minorHAnsi"/>
                <w:i/>
                <w:sz w:val="22"/>
                <w:szCs w:val="22"/>
                <w:lang w:val="en-US"/>
              </w:rPr>
              <w:t xml:space="preserve"> </w:t>
            </w:r>
            <w:r w:rsidR="00FE19E1" w:rsidRPr="00397BD3">
              <w:rPr>
                <w:rFonts w:asciiTheme="minorHAnsi" w:hAnsiTheme="minorHAnsi" w:cstheme="minorHAnsi"/>
                <w:i/>
                <w:sz w:val="22"/>
                <w:szCs w:val="22"/>
                <w:lang w:val="en-US"/>
              </w:rPr>
              <w:t>supply</w:t>
            </w:r>
          </w:p>
          <w:p w14:paraId="44984FE6" w14:textId="77777777" w:rsidR="00583DB6" w:rsidRPr="00397BD3" w:rsidRDefault="00583DB6" w:rsidP="00583DB6">
            <w:pPr>
              <w:tabs>
                <w:tab w:val="left" w:pos="284"/>
                <w:tab w:val="left" w:pos="3402"/>
              </w:tabs>
              <w:spacing w:before="120" w:after="120"/>
              <w:rPr>
                <w:rFonts w:asciiTheme="minorHAnsi" w:hAnsiTheme="minorHAnsi" w:cstheme="minorHAnsi"/>
                <w:i/>
                <w:sz w:val="22"/>
                <w:szCs w:val="22"/>
                <w:lang w:val="en-US"/>
              </w:rPr>
            </w:pPr>
          </w:p>
          <w:p w14:paraId="223E13C2" w14:textId="77777777" w:rsidR="00043A03"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4402B2" w:rsidRPr="00397BD3">
              <w:rPr>
                <w:rFonts w:asciiTheme="minorHAnsi" w:hAnsiTheme="minorHAnsi" w:cstheme="minorHAnsi"/>
                <w:b/>
                <w:sz w:val="22"/>
                <w:szCs w:val="22"/>
                <w:lang w:val="en-US"/>
              </w:rPr>
              <w:t>Raw material</w:t>
            </w:r>
            <w:r w:rsidR="00F8523A" w:rsidRPr="00397BD3">
              <w:rPr>
                <w:rFonts w:asciiTheme="minorHAnsi" w:hAnsiTheme="minorHAnsi" w:cstheme="minorHAnsi"/>
                <w:b/>
                <w:sz w:val="22"/>
                <w:szCs w:val="22"/>
                <w:lang w:val="en-US"/>
              </w:rPr>
              <w:t>:</w:t>
            </w:r>
            <w:r w:rsidR="00A86284" w:rsidRPr="00397BD3">
              <w:rPr>
                <w:rFonts w:asciiTheme="minorHAnsi" w:hAnsiTheme="minorHAnsi" w:cstheme="minorHAnsi"/>
                <w:sz w:val="22"/>
                <w:szCs w:val="22"/>
                <w:lang w:val="en-US"/>
              </w:rPr>
              <w:t xml:space="preserve"> </w:t>
            </w:r>
            <w:r w:rsidR="00A86284" w:rsidRPr="00397BD3">
              <w:rPr>
                <w:rFonts w:asciiTheme="minorHAnsi" w:hAnsiTheme="minorHAnsi" w:cstheme="minorHAnsi"/>
                <w:sz w:val="22"/>
                <w:szCs w:val="22"/>
                <w:lang w:val="en-US"/>
              </w:rPr>
              <w:tab/>
            </w:r>
            <w:r w:rsidR="00384CA5" w:rsidRPr="00397BD3">
              <w:rPr>
                <w:rFonts w:asciiTheme="minorHAnsi" w:hAnsiTheme="minorHAnsi" w:cstheme="minorHAnsi"/>
                <w:sz w:val="22"/>
                <w:szCs w:val="22"/>
                <w:lang w:val="en-US"/>
              </w:rPr>
              <w:t>Mandarin</w:t>
            </w:r>
          </w:p>
          <w:p w14:paraId="4288ADDA" w14:textId="77777777" w:rsidR="00823153"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043A03" w:rsidRPr="00397BD3">
              <w:rPr>
                <w:rFonts w:asciiTheme="minorHAnsi" w:hAnsiTheme="minorHAnsi" w:cstheme="minorHAnsi"/>
                <w:b/>
                <w:sz w:val="22"/>
                <w:szCs w:val="22"/>
                <w:lang w:val="en-US"/>
              </w:rPr>
              <w:t>Botanical name</w:t>
            </w:r>
            <w:r w:rsidR="00F8523A" w:rsidRPr="00397BD3">
              <w:rPr>
                <w:rFonts w:asciiTheme="minorHAnsi" w:hAnsiTheme="minorHAnsi" w:cstheme="minorHAnsi"/>
                <w:b/>
                <w:sz w:val="22"/>
                <w:szCs w:val="22"/>
                <w:lang w:val="en-US"/>
              </w:rPr>
              <w:t>:</w:t>
            </w:r>
            <w:r w:rsidR="00923109" w:rsidRPr="00397BD3">
              <w:rPr>
                <w:rFonts w:asciiTheme="minorHAnsi" w:hAnsiTheme="minorHAnsi" w:cstheme="minorHAnsi"/>
                <w:sz w:val="22"/>
                <w:szCs w:val="22"/>
                <w:lang w:val="en-US"/>
              </w:rPr>
              <w:t xml:space="preserve"> </w:t>
            </w:r>
            <w:r w:rsidR="00923109" w:rsidRPr="00397BD3">
              <w:rPr>
                <w:rFonts w:asciiTheme="minorHAnsi" w:hAnsiTheme="minorHAnsi" w:cstheme="minorHAnsi"/>
                <w:sz w:val="22"/>
                <w:szCs w:val="22"/>
                <w:lang w:val="en-US"/>
              </w:rPr>
              <w:tab/>
            </w:r>
            <w:r w:rsidR="002A046D" w:rsidRPr="00397BD3">
              <w:rPr>
                <w:rFonts w:asciiTheme="minorHAnsi" w:hAnsiTheme="minorHAnsi" w:cstheme="minorHAnsi"/>
                <w:sz w:val="22"/>
                <w:szCs w:val="22"/>
                <w:lang w:val="en-US"/>
              </w:rPr>
              <w:t>Citrus reticulata</w:t>
            </w:r>
          </w:p>
          <w:p w14:paraId="10825CC4" w14:textId="77777777" w:rsidR="00F8523A"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043A03" w:rsidRPr="00397BD3">
              <w:rPr>
                <w:rFonts w:asciiTheme="minorHAnsi" w:hAnsiTheme="minorHAnsi" w:cstheme="minorHAnsi"/>
                <w:b/>
                <w:sz w:val="22"/>
                <w:szCs w:val="22"/>
                <w:lang w:val="en-US"/>
              </w:rPr>
              <w:t>Country of origin</w:t>
            </w:r>
            <w:r w:rsidR="00F8523A" w:rsidRPr="00397BD3">
              <w:rPr>
                <w:rFonts w:asciiTheme="minorHAnsi" w:hAnsiTheme="minorHAnsi" w:cstheme="minorHAnsi"/>
                <w:b/>
                <w:sz w:val="22"/>
                <w:szCs w:val="22"/>
                <w:lang w:val="en-US"/>
              </w:rPr>
              <w:t>:</w:t>
            </w:r>
            <w:r w:rsidR="00F8523A" w:rsidRPr="00397BD3">
              <w:rPr>
                <w:rFonts w:asciiTheme="minorHAnsi" w:hAnsiTheme="minorHAnsi" w:cstheme="minorHAnsi"/>
                <w:sz w:val="22"/>
                <w:szCs w:val="22"/>
                <w:lang w:val="en-US"/>
              </w:rPr>
              <w:t xml:space="preserve"> </w:t>
            </w:r>
            <w:r w:rsidR="00F8523A" w:rsidRPr="00397BD3">
              <w:rPr>
                <w:rFonts w:asciiTheme="minorHAnsi" w:hAnsiTheme="minorHAnsi" w:cstheme="minorHAnsi"/>
                <w:sz w:val="22"/>
                <w:szCs w:val="22"/>
                <w:lang w:val="en-US"/>
              </w:rPr>
              <w:tab/>
            </w:r>
            <w:r w:rsidR="00043A03" w:rsidRPr="00397BD3">
              <w:rPr>
                <w:rFonts w:asciiTheme="minorHAnsi" w:hAnsiTheme="minorHAnsi" w:cstheme="minorHAnsi"/>
                <w:sz w:val="22"/>
                <w:szCs w:val="22"/>
                <w:lang w:val="en-US"/>
              </w:rPr>
              <w:t>Sicily (Italy</w:t>
            </w:r>
            <w:r w:rsidR="00823153" w:rsidRPr="00397BD3">
              <w:rPr>
                <w:rFonts w:asciiTheme="minorHAnsi" w:hAnsiTheme="minorHAnsi" w:cstheme="minorHAnsi"/>
                <w:sz w:val="22"/>
                <w:szCs w:val="22"/>
                <w:lang w:val="en-US"/>
              </w:rPr>
              <w:t>)</w:t>
            </w:r>
          </w:p>
          <w:p w14:paraId="742D7323" w14:textId="77777777" w:rsidR="00823153"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043A03" w:rsidRPr="00397BD3">
              <w:rPr>
                <w:rFonts w:asciiTheme="minorHAnsi" w:hAnsiTheme="minorHAnsi" w:cstheme="minorHAnsi"/>
                <w:b/>
                <w:sz w:val="22"/>
                <w:szCs w:val="22"/>
                <w:lang w:val="en-US"/>
              </w:rPr>
              <w:t>Variety</w:t>
            </w:r>
            <w:r w:rsidR="00F8523A" w:rsidRPr="00397BD3">
              <w:rPr>
                <w:rFonts w:asciiTheme="minorHAnsi" w:hAnsiTheme="minorHAnsi" w:cstheme="minorHAnsi"/>
                <w:b/>
                <w:sz w:val="22"/>
                <w:szCs w:val="22"/>
                <w:lang w:val="en-US"/>
              </w:rPr>
              <w:t>:</w:t>
            </w:r>
            <w:r w:rsidR="00F8523A" w:rsidRPr="00397BD3">
              <w:rPr>
                <w:rFonts w:asciiTheme="minorHAnsi" w:hAnsiTheme="minorHAnsi" w:cstheme="minorHAnsi"/>
                <w:sz w:val="22"/>
                <w:szCs w:val="22"/>
                <w:lang w:val="en-US"/>
              </w:rPr>
              <w:t xml:space="preserve"> </w:t>
            </w:r>
            <w:r w:rsidR="00F8523A" w:rsidRPr="00397BD3">
              <w:rPr>
                <w:rFonts w:asciiTheme="minorHAnsi" w:hAnsiTheme="minorHAnsi" w:cstheme="minorHAnsi"/>
                <w:sz w:val="22"/>
                <w:szCs w:val="22"/>
                <w:lang w:val="en-US"/>
              </w:rPr>
              <w:tab/>
            </w:r>
            <w:r w:rsidR="00384CA5" w:rsidRPr="00397BD3">
              <w:rPr>
                <w:rFonts w:asciiTheme="minorHAnsi" w:hAnsiTheme="minorHAnsi" w:cstheme="minorHAnsi"/>
                <w:sz w:val="22"/>
                <w:szCs w:val="22"/>
                <w:lang w:val="en-US"/>
              </w:rPr>
              <w:t>mandarin common</w:t>
            </w:r>
            <w:r w:rsidR="002A046D" w:rsidRPr="00397BD3">
              <w:rPr>
                <w:rFonts w:asciiTheme="minorHAnsi" w:hAnsiTheme="minorHAnsi" w:cstheme="minorHAnsi"/>
                <w:sz w:val="22"/>
                <w:szCs w:val="22"/>
                <w:lang w:val="en-US"/>
              </w:rPr>
              <w:t xml:space="preserve">, late from </w:t>
            </w:r>
            <w:proofErr w:type="spellStart"/>
            <w:r w:rsidR="002A046D" w:rsidRPr="00397BD3">
              <w:rPr>
                <w:rFonts w:asciiTheme="minorHAnsi" w:hAnsiTheme="minorHAnsi" w:cstheme="minorHAnsi"/>
                <w:sz w:val="22"/>
                <w:szCs w:val="22"/>
                <w:lang w:val="en-US"/>
              </w:rPr>
              <w:t>Ciaculli</w:t>
            </w:r>
            <w:proofErr w:type="spellEnd"/>
          </w:p>
          <w:p w14:paraId="0EA6FECD" w14:textId="77777777" w:rsidR="00207E78"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043A03" w:rsidRPr="00397BD3">
              <w:rPr>
                <w:rFonts w:asciiTheme="minorHAnsi" w:hAnsiTheme="minorHAnsi" w:cstheme="minorHAnsi"/>
                <w:b/>
                <w:sz w:val="22"/>
                <w:szCs w:val="22"/>
                <w:lang w:val="en-US"/>
              </w:rPr>
              <w:t>Harvesting period</w:t>
            </w:r>
            <w:r w:rsidR="00823153" w:rsidRPr="00397BD3">
              <w:rPr>
                <w:rFonts w:asciiTheme="minorHAnsi" w:hAnsiTheme="minorHAnsi" w:cstheme="minorHAnsi"/>
                <w:b/>
                <w:sz w:val="22"/>
                <w:szCs w:val="22"/>
                <w:lang w:val="en-US"/>
              </w:rPr>
              <w:t>:</w:t>
            </w:r>
            <w:r w:rsidR="00043A03" w:rsidRPr="00397BD3">
              <w:rPr>
                <w:rFonts w:asciiTheme="minorHAnsi" w:hAnsiTheme="minorHAnsi" w:cstheme="minorHAnsi"/>
                <w:sz w:val="22"/>
                <w:szCs w:val="22"/>
                <w:lang w:val="en-US"/>
              </w:rPr>
              <w:t xml:space="preserve"> </w:t>
            </w:r>
            <w:r w:rsidR="00043A03" w:rsidRPr="00397BD3">
              <w:rPr>
                <w:rFonts w:asciiTheme="minorHAnsi" w:hAnsiTheme="minorHAnsi" w:cstheme="minorHAnsi"/>
                <w:sz w:val="22"/>
                <w:szCs w:val="22"/>
                <w:lang w:val="en-US"/>
              </w:rPr>
              <w:tab/>
            </w:r>
            <w:proofErr w:type="gramStart"/>
            <w:r w:rsidR="002A046D" w:rsidRPr="00397BD3">
              <w:rPr>
                <w:rFonts w:asciiTheme="minorHAnsi" w:hAnsiTheme="minorHAnsi" w:cstheme="minorHAnsi"/>
                <w:sz w:val="22"/>
                <w:szCs w:val="22"/>
                <w:lang w:val="en-US"/>
              </w:rPr>
              <w:t>Typically</w:t>
            </w:r>
            <w:proofErr w:type="gramEnd"/>
            <w:r w:rsidR="002A046D" w:rsidRPr="00397BD3">
              <w:rPr>
                <w:rFonts w:asciiTheme="minorHAnsi" w:hAnsiTheme="minorHAnsi" w:cstheme="minorHAnsi"/>
                <w:sz w:val="22"/>
                <w:szCs w:val="22"/>
                <w:lang w:val="en-US"/>
              </w:rPr>
              <w:t xml:space="preserve"> from January to May</w:t>
            </w:r>
          </w:p>
          <w:p w14:paraId="3789C654" w14:textId="77777777" w:rsidR="00F8523A"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F8523A" w:rsidRPr="00397BD3">
              <w:rPr>
                <w:rFonts w:asciiTheme="minorHAnsi" w:hAnsiTheme="minorHAnsi" w:cstheme="minorHAnsi"/>
                <w:b/>
                <w:sz w:val="22"/>
                <w:szCs w:val="22"/>
                <w:lang w:val="en-US"/>
              </w:rPr>
              <w:t>Determi</w:t>
            </w:r>
            <w:r w:rsidR="00043A03" w:rsidRPr="00397BD3">
              <w:rPr>
                <w:rFonts w:asciiTheme="minorHAnsi" w:hAnsiTheme="minorHAnsi" w:cstheme="minorHAnsi"/>
                <w:b/>
                <w:sz w:val="22"/>
                <w:szCs w:val="22"/>
                <w:lang w:val="en-US"/>
              </w:rPr>
              <w:t>nation of maturity</w:t>
            </w:r>
            <w:r w:rsidR="00F8523A" w:rsidRPr="00397BD3">
              <w:rPr>
                <w:rFonts w:asciiTheme="minorHAnsi" w:hAnsiTheme="minorHAnsi" w:cstheme="minorHAnsi"/>
                <w:b/>
                <w:sz w:val="22"/>
                <w:szCs w:val="22"/>
                <w:lang w:val="en-US"/>
              </w:rPr>
              <w:t xml:space="preserve">: </w:t>
            </w:r>
            <w:r w:rsidR="00043A03" w:rsidRPr="00397BD3">
              <w:rPr>
                <w:rFonts w:asciiTheme="minorHAnsi" w:hAnsiTheme="minorHAnsi" w:cstheme="minorHAnsi"/>
                <w:sz w:val="22"/>
                <w:szCs w:val="22"/>
                <w:lang w:val="en-US"/>
              </w:rPr>
              <w:tab/>
            </w:r>
            <w:r w:rsidR="00384CA5" w:rsidRPr="00397BD3">
              <w:rPr>
                <w:rFonts w:asciiTheme="minorHAnsi" w:hAnsiTheme="minorHAnsi" w:cstheme="minorHAnsi"/>
                <w:sz w:val="22"/>
                <w:szCs w:val="22"/>
                <w:lang w:val="en-US"/>
              </w:rPr>
              <w:t>Brix, Acidity, Color (pigmentation)</w:t>
            </w:r>
          </w:p>
          <w:p w14:paraId="3B8A65C6" w14:textId="77777777" w:rsidR="00F8523A" w:rsidRPr="00397BD3" w:rsidRDefault="00677F2D" w:rsidP="00583DB6">
            <w:pPr>
              <w:tabs>
                <w:tab w:val="left" w:pos="284"/>
                <w:tab w:val="left" w:pos="3402"/>
              </w:tabs>
              <w:spacing w:before="120" w:after="120"/>
              <w:rPr>
                <w:rFonts w:asciiTheme="minorHAnsi" w:hAnsiTheme="minorHAnsi" w:cstheme="minorHAnsi"/>
                <w:sz w:val="22"/>
                <w:szCs w:val="22"/>
                <w:lang w:val="en-US"/>
              </w:rPr>
            </w:pPr>
            <w:r w:rsidRPr="00397BD3">
              <w:rPr>
                <w:rFonts w:asciiTheme="minorHAnsi" w:hAnsiTheme="minorHAnsi" w:cstheme="minorHAnsi"/>
                <w:b/>
                <w:sz w:val="22"/>
                <w:szCs w:val="22"/>
                <w:lang w:val="en-US"/>
              </w:rPr>
              <w:tab/>
            </w:r>
            <w:r w:rsidR="008B3742" w:rsidRPr="00397BD3">
              <w:rPr>
                <w:rFonts w:asciiTheme="minorHAnsi" w:hAnsiTheme="minorHAnsi" w:cstheme="minorHAnsi"/>
                <w:b/>
                <w:sz w:val="22"/>
                <w:szCs w:val="22"/>
                <w:lang w:val="en-US"/>
              </w:rPr>
              <w:t>Packaging</w:t>
            </w:r>
            <w:r w:rsidR="00F8523A" w:rsidRPr="00397BD3">
              <w:rPr>
                <w:rFonts w:asciiTheme="minorHAnsi" w:hAnsiTheme="minorHAnsi" w:cstheme="minorHAnsi"/>
                <w:b/>
                <w:sz w:val="22"/>
                <w:szCs w:val="22"/>
                <w:lang w:val="en-US"/>
              </w:rPr>
              <w:t>:</w:t>
            </w:r>
            <w:r w:rsidR="00F8523A" w:rsidRPr="00397BD3">
              <w:rPr>
                <w:rFonts w:asciiTheme="minorHAnsi" w:hAnsiTheme="minorHAnsi" w:cstheme="minorHAnsi"/>
                <w:sz w:val="22"/>
                <w:szCs w:val="22"/>
                <w:lang w:val="en-US"/>
              </w:rPr>
              <w:t xml:space="preserve"> </w:t>
            </w:r>
            <w:r w:rsidR="00F8523A" w:rsidRPr="00397BD3">
              <w:rPr>
                <w:rFonts w:asciiTheme="minorHAnsi" w:hAnsiTheme="minorHAnsi" w:cstheme="minorHAnsi"/>
                <w:sz w:val="22"/>
                <w:szCs w:val="22"/>
                <w:lang w:val="en-US"/>
              </w:rPr>
              <w:tab/>
            </w:r>
            <w:r w:rsidR="002A046D" w:rsidRPr="00397BD3">
              <w:rPr>
                <w:rFonts w:asciiTheme="minorHAnsi" w:hAnsiTheme="minorHAnsi" w:cstheme="minorHAnsi"/>
                <w:sz w:val="22"/>
                <w:szCs w:val="22"/>
                <w:lang w:val="en-US"/>
              </w:rPr>
              <w:t>Plastic bins of 264 Kg. ± 14</w:t>
            </w:r>
          </w:p>
          <w:p w14:paraId="476F2DED" w14:textId="77777777" w:rsidR="00923109" w:rsidRPr="00397BD3" w:rsidRDefault="00923109" w:rsidP="00583DB6">
            <w:pPr>
              <w:tabs>
                <w:tab w:val="left" w:pos="284"/>
                <w:tab w:val="left" w:pos="3402"/>
              </w:tabs>
              <w:spacing w:before="120" w:after="120"/>
              <w:rPr>
                <w:rFonts w:asciiTheme="minorHAnsi" w:hAnsiTheme="minorHAnsi" w:cstheme="minorHAnsi"/>
                <w:i/>
                <w:sz w:val="22"/>
                <w:szCs w:val="22"/>
                <w:lang w:val="en-US"/>
              </w:rPr>
            </w:pPr>
          </w:p>
          <w:p w14:paraId="0F41C481" w14:textId="77777777" w:rsidR="00923109" w:rsidRPr="00397BD3" w:rsidRDefault="00F6263E" w:rsidP="00583DB6">
            <w:pPr>
              <w:tabs>
                <w:tab w:val="left" w:pos="3402"/>
              </w:tabs>
              <w:spacing w:before="120" w:after="120"/>
              <w:ind w:left="284" w:hanging="284"/>
              <w:rPr>
                <w:rFonts w:asciiTheme="minorHAnsi" w:hAnsiTheme="minorHAnsi" w:cstheme="minorHAnsi"/>
                <w:sz w:val="22"/>
                <w:szCs w:val="22"/>
                <w:lang w:val="en-US"/>
              </w:rPr>
            </w:pPr>
            <w:r w:rsidRPr="00397BD3">
              <w:rPr>
                <w:rFonts w:asciiTheme="minorHAnsi" w:hAnsiTheme="minorHAnsi" w:cstheme="minorHAnsi"/>
                <w:i/>
                <w:sz w:val="22"/>
                <w:szCs w:val="22"/>
                <w:lang w:val="en-US"/>
              </w:rPr>
              <w:tab/>
            </w:r>
            <w:r w:rsidR="0087549C" w:rsidRPr="00397BD3">
              <w:rPr>
                <w:rFonts w:asciiTheme="minorHAnsi" w:hAnsiTheme="minorHAnsi" w:cstheme="minorHAnsi"/>
                <w:i/>
                <w:sz w:val="22"/>
                <w:szCs w:val="22"/>
                <w:lang w:val="en-US"/>
              </w:rPr>
              <w:t>On the raw material there hasn’t been carried</w:t>
            </w:r>
            <w:r w:rsidR="00043A03" w:rsidRPr="00397BD3">
              <w:rPr>
                <w:rFonts w:asciiTheme="minorHAnsi" w:hAnsiTheme="minorHAnsi" w:cstheme="minorHAnsi"/>
                <w:i/>
                <w:sz w:val="22"/>
                <w:szCs w:val="22"/>
                <w:lang w:val="en-US"/>
              </w:rPr>
              <w:t xml:space="preserve"> out microbiological tests, chemical test aimed to detect contaminants </w:t>
            </w:r>
            <w:r w:rsidR="0087549C" w:rsidRPr="00397BD3">
              <w:rPr>
                <w:rFonts w:asciiTheme="minorHAnsi" w:hAnsiTheme="minorHAnsi" w:cstheme="minorHAnsi"/>
                <w:i/>
                <w:sz w:val="22"/>
                <w:szCs w:val="22"/>
                <w:lang w:val="en-US"/>
              </w:rPr>
              <w:t>n</w:t>
            </w:r>
            <w:r w:rsidR="00043A03" w:rsidRPr="00397BD3">
              <w:rPr>
                <w:rFonts w:asciiTheme="minorHAnsi" w:hAnsiTheme="minorHAnsi" w:cstheme="minorHAnsi"/>
                <w:i/>
                <w:sz w:val="22"/>
                <w:szCs w:val="22"/>
                <w:lang w:val="en-US"/>
              </w:rPr>
              <w:t>or panel test.</w:t>
            </w:r>
          </w:p>
        </w:tc>
      </w:tr>
    </w:tbl>
    <w:p w14:paraId="79553D85" w14:textId="77777777" w:rsidR="00583DB6" w:rsidRPr="00397BD3" w:rsidRDefault="00583DB6" w:rsidP="00257592">
      <w:pPr>
        <w:spacing w:before="120"/>
        <w:rPr>
          <w:rFonts w:asciiTheme="minorHAnsi" w:hAnsiTheme="minorHAnsi" w:cstheme="minorHAnsi"/>
          <w:b/>
          <w:sz w:val="8"/>
          <w:szCs w:val="8"/>
          <w:lang w:val="en-US"/>
        </w:rPr>
      </w:pPr>
    </w:p>
    <w:p w14:paraId="562602FD" w14:textId="77777777" w:rsidR="00583DB6" w:rsidRPr="00397BD3" w:rsidRDefault="00583DB6">
      <w:pPr>
        <w:suppressAutoHyphens w:val="0"/>
        <w:autoSpaceDE/>
        <w:rPr>
          <w:rFonts w:asciiTheme="minorHAnsi" w:hAnsiTheme="minorHAnsi" w:cstheme="minorHAnsi"/>
          <w:b/>
          <w:sz w:val="8"/>
          <w:szCs w:val="8"/>
          <w:lang w:val="en-US"/>
        </w:rPr>
      </w:pPr>
      <w:r w:rsidRPr="00397BD3">
        <w:rPr>
          <w:rFonts w:asciiTheme="minorHAnsi" w:hAnsiTheme="minorHAnsi" w:cstheme="minorHAnsi"/>
          <w:b/>
          <w:sz w:val="8"/>
          <w:szCs w:val="8"/>
          <w:lang w:val="en-US"/>
        </w:rPr>
        <w:br w:type="page"/>
      </w:r>
    </w:p>
    <w:p w14:paraId="0B4D7E81" w14:textId="77777777" w:rsidR="00853353" w:rsidRPr="00397BD3"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773ED9" w14:paraId="51284297" w14:textId="77777777" w:rsidTr="00583DB6">
        <w:trPr>
          <w:trHeight w:val="4575"/>
        </w:trPr>
        <w:tc>
          <w:tcPr>
            <w:tcW w:w="9210" w:type="dxa"/>
            <w:tcBorders>
              <w:bottom w:val="nil"/>
            </w:tcBorders>
          </w:tcPr>
          <w:p w14:paraId="36FABF21" w14:textId="77777777" w:rsidR="00D56F5B" w:rsidRPr="00397BD3"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 xml:space="preserve">Physical, </w:t>
            </w:r>
            <w:r w:rsidR="00977461" w:rsidRPr="00397BD3">
              <w:rPr>
                <w:rFonts w:asciiTheme="minorHAnsi" w:hAnsiTheme="minorHAnsi" w:cstheme="minorHAnsi"/>
                <w:b/>
                <w:sz w:val="22"/>
                <w:szCs w:val="22"/>
                <w:lang w:val="en-US"/>
              </w:rPr>
              <w:t>organoleptic</w:t>
            </w:r>
            <w:r w:rsidRPr="00397BD3">
              <w:rPr>
                <w:rFonts w:asciiTheme="minorHAnsi" w:hAnsiTheme="minorHAnsi" w:cstheme="minorHAnsi"/>
                <w:b/>
                <w:sz w:val="22"/>
                <w:szCs w:val="22"/>
                <w:lang w:val="en-US"/>
              </w:rPr>
              <w:t>, chemical and microbiological parameters</w:t>
            </w:r>
          </w:p>
          <w:p w14:paraId="4C832B88" w14:textId="77777777" w:rsidR="0053518D" w:rsidRPr="00397BD3" w:rsidRDefault="00D56F5B" w:rsidP="005D6FC3">
            <w:pPr>
              <w:spacing w:before="120"/>
              <w:ind w:left="720"/>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397BD3" w14:paraId="1374B82F" w14:textId="77777777" w:rsidTr="002A046D">
              <w:trPr>
                <w:trHeight w:hRule="exact" w:val="501"/>
              </w:trPr>
              <w:tc>
                <w:tcPr>
                  <w:tcW w:w="1295" w:type="dxa"/>
                  <w:vAlign w:val="center"/>
                </w:tcPr>
                <w:p w14:paraId="5F29D260" w14:textId="77777777" w:rsidR="00953535" w:rsidRPr="00397BD3" w:rsidRDefault="00953535" w:rsidP="00953535">
                  <w:pPr>
                    <w:jc w:val="center"/>
                    <w:rPr>
                      <w:rFonts w:asciiTheme="minorHAnsi" w:hAnsiTheme="minorHAnsi" w:cstheme="minorHAnsi"/>
                      <w:b/>
                      <w:i/>
                      <w:lang w:val="en-US"/>
                    </w:rPr>
                  </w:pPr>
                  <w:r w:rsidRPr="00397BD3">
                    <w:rPr>
                      <w:rFonts w:asciiTheme="minorHAnsi" w:hAnsiTheme="minorHAnsi" w:cstheme="minorHAnsi"/>
                      <w:b/>
                      <w:i/>
                      <w:lang w:val="en-US"/>
                    </w:rPr>
                    <w:t>Paramet</w:t>
                  </w:r>
                  <w:r w:rsidR="000E2937" w:rsidRPr="00397BD3">
                    <w:rPr>
                      <w:rFonts w:asciiTheme="minorHAnsi" w:hAnsiTheme="minorHAnsi" w:cstheme="minorHAnsi"/>
                      <w:b/>
                      <w:i/>
                      <w:lang w:val="en-US"/>
                    </w:rPr>
                    <w:t>ers</w:t>
                  </w:r>
                </w:p>
              </w:tc>
              <w:tc>
                <w:tcPr>
                  <w:tcW w:w="826" w:type="dxa"/>
                  <w:vAlign w:val="center"/>
                </w:tcPr>
                <w:p w14:paraId="6278A223" w14:textId="77777777" w:rsidR="00953535" w:rsidRPr="00397BD3" w:rsidRDefault="00953535" w:rsidP="00953535">
                  <w:pPr>
                    <w:jc w:val="center"/>
                    <w:rPr>
                      <w:rFonts w:asciiTheme="minorHAnsi" w:hAnsiTheme="minorHAnsi" w:cstheme="minorHAnsi"/>
                      <w:b/>
                      <w:bCs/>
                      <w:i/>
                      <w:lang w:val="en-US"/>
                    </w:rPr>
                  </w:pPr>
                  <w:r w:rsidRPr="00397BD3">
                    <w:rPr>
                      <w:rFonts w:asciiTheme="minorHAnsi" w:hAnsiTheme="minorHAnsi" w:cstheme="minorHAnsi"/>
                      <w:b/>
                      <w:bCs/>
                      <w:i/>
                      <w:lang w:val="en-US"/>
                    </w:rPr>
                    <w:t>Target</w:t>
                  </w:r>
                </w:p>
              </w:tc>
              <w:tc>
                <w:tcPr>
                  <w:tcW w:w="738" w:type="dxa"/>
                  <w:vAlign w:val="center"/>
                </w:tcPr>
                <w:p w14:paraId="48F0FCD2" w14:textId="77777777" w:rsidR="00953535" w:rsidRPr="00397BD3" w:rsidRDefault="00953535" w:rsidP="00953535">
                  <w:pPr>
                    <w:jc w:val="center"/>
                    <w:rPr>
                      <w:rFonts w:asciiTheme="minorHAnsi" w:hAnsiTheme="minorHAnsi" w:cstheme="minorHAnsi"/>
                      <w:b/>
                      <w:bCs/>
                      <w:i/>
                      <w:lang w:val="en-US"/>
                    </w:rPr>
                  </w:pPr>
                  <w:r w:rsidRPr="00397BD3">
                    <w:rPr>
                      <w:rFonts w:asciiTheme="minorHAnsi" w:hAnsiTheme="minorHAnsi" w:cstheme="minorHAnsi"/>
                      <w:b/>
                      <w:bCs/>
                      <w:i/>
                      <w:lang w:val="en-US"/>
                    </w:rPr>
                    <w:t>Min</w:t>
                  </w:r>
                </w:p>
              </w:tc>
              <w:tc>
                <w:tcPr>
                  <w:tcW w:w="811" w:type="dxa"/>
                  <w:vAlign w:val="center"/>
                </w:tcPr>
                <w:p w14:paraId="601FD18A" w14:textId="77777777" w:rsidR="00953535" w:rsidRPr="00397BD3" w:rsidRDefault="00953535" w:rsidP="00953535">
                  <w:pPr>
                    <w:jc w:val="center"/>
                    <w:rPr>
                      <w:rFonts w:asciiTheme="minorHAnsi" w:hAnsiTheme="minorHAnsi" w:cstheme="minorHAnsi"/>
                      <w:b/>
                      <w:bCs/>
                      <w:i/>
                      <w:lang w:val="en-US"/>
                    </w:rPr>
                  </w:pPr>
                  <w:r w:rsidRPr="00397BD3">
                    <w:rPr>
                      <w:rFonts w:asciiTheme="minorHAnsi" w:hAnsiTheme="minorHAnsi" w:cstheme="minorHAnsi"/>
                      <w:b/>
                      <w:bCs/>
                      <w:i/>
                      <w:lang w:val="en-US"/>
                    </w:rPr>
                    <w:t>Max</w:t>
                  </w:r>
                </w:p>
              </w:tc>
              <w:tc>
                <w:tcPr>
                  <w:tcW w:w="822" w:type="dxa"/>
                  <w:vAlign w:val="center"/>
                </w:tcPr>
                <w:p w14:paraId="3FB67F63" w14:textId="77777777" w:rsidR="00953535" w:rsidRPr="00397BD3" w:rsidRDefault="00953535" w:rsidP="00953535">
                  <w:pPr>
                    <w:jc w:val="center"/>
                    <w:rPr>
                      <w:rFonts w:asciiTheme="minorHAnsi" w:hAnsiTheme="minorHAnsi" w:cstheme="minorHAnsi"/>
                      <w:b/>
                      <w:bCs/>
                      <w:i/>
                      <w:lang w:val="en-US"/>
                    </w:rPr>
                  </w:pPr>
                  <w:r w:rsidRPr="00397BD3">
                    <w:rPr>
                      <w:rFonts w:asciiTheme="minorHAnsi" w:hAnsiTheme="minorHAnsi" w:cstheme="minorHAnsi"/>
                      <w:b/>
                      <w:bCs/>
                      <w:i/>
                      <w:lang w:val="en-US"/>
                    </w:rPr>
                    <w:t>Unit</w:t>
                  </w:r>
                </w:p>
              </w:tc>
              <w:tc>
                <w:tcPr>
                  <w:tcW w:w="1664" w:type="dxa"/>
                  <w:vAlign w:val="center"/>
                </w:tcPr>
                <w:p w14:paraId="5741D427" w14:textId="77777777" w:rsidR="00953535" w:rsidRPr="00397BD3" w:rsidRDefault="00953535" w:rsidP="00953535">
                  <w:pPr>
                    <w:jc w:val="center"/>
                    <w:rPr>
                      <w:rFonts w:asciiTheme="minorHAnsi" w:hAnsiTheme="minorHAnsi" w:cstheme="minorHAnsi"/>
                      <w:b/>
                      <w:i/>
                      <w:lang w:val="en-US"/>
                    </w:rPr>
                  </w:pPr>
                  <w:r w:rsidRPr="00397BD3">
                    <w:rPr>
                      <w:rFonts w:asciiTheme="minorHAnsi" w:hAnsiTheme="minorHAnsi" w:cstheme="minorHAnsi"/>
                      <w:b/>
                      <w:i/>
                      <w:lang w:val="en-US"/>
                    </w:rPr>
                    <w:t>Met</w:t>
                  </w:r>
                  <w:r w:rsidR="000E2937" w:rsidRPr="00397BD3">
                    <w:rPr>
                      <w:rFonts w:asciiTheme="minorHAnsi" w:hAnsiTheme="minorHAnsi" w:cstheme="minorHAnsi"/>
                      <w:b/>
                      <w:i/>
                      <w:lang w:val="en-US"/>
                    </w:rPr>
                    <w:t>hod</w:t>
                  </w:r>
                </w:p>
              </w:tc>
            </w:tr>
            <w:tr w:rsidR="00050CFB" w:rsidRPr="00397BD3" w14:paraId="57B5FF14" w14:textId="77777777" w:rsidTr="002A046D">
              <w:trPr>
                <w:trHeight w:hRule="exact" w:val="501"/>
              </w:trPr>
              <w:tc>
                <w:tcPr>
                  <w:tcW w:w="1295" w:type="dxa"/>
                  <w:vAlign w:val="center"/>
                </w:tcPr>
                <w:p w14:paraId="7FCA98A5" w14:textId="77777777" w:rsidR="00050CFB" w:rsidRPr="00397BD3" w:rsidRDefault="00050CFB" w:rsidP="009E79AB">
                  <w:pPr>
                    <w:jc w:val="center"/>
                    <w:rPr>
                      <w:rFonts w:asciiTheme="minorHAnsi" w:hAnsiTheme="minorHAnsi" w:cstheme="minorHAnsi"/>
                      <w:i/>
                      <w:lang w:val="en-US"/>
                    </w:rPr>
                  </w:pPr>
                  <w:r w:rsidRPr="00397BD3">
                    <w:rPr>
                      <w:rFonts w:asciiTheme="minorHAnsi" w:hAnsiTheme="minorHAnsi" w:cstheme="minorHAnsi"/>
                      <w:i/>
                      <w:lang w:val="en-US"/>
                    </w:rPr>
                    <w:t>Brix</w:t>
                  </w:r>
                </w:p>
              </w:tc>
              <w:tc>
                <w:tcPr>
                  <w:tcW w:w="826" w:type="dxa"/>
                  <w:vAlign w:val="center"/>
                </w:tcPr>
                <w:p w14:paraId="1A4EED47"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&gt;11.0</w:t>
                  </w:r>
                </w:p>
              </w:tc>
              <w:tc>
                <w:tcPr>
                  <w:tcW w:w="738" w:type="dxa"/>
                  <w:vAlign w:val="center"/>
                </w:tcPr>
                <w:p w14:paraId="60F16FAB"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11,0</w:t>
                  </w:r>
                </w:p>
              </w:tc>
              <w:tc>
                <w:tcPr>
                  <w:tcW w:w="811" w:type="dxa"/>
                  <w:vAlign w:val="center"/>
                </w:tcPr>
                <w:p w14:paraId="2955D9C6" w14:textId="77777777" w:rsidR="00050CFB" w:rsidRPr="00397BD3" w:rsidRDefault="00050CFB" w:rsidP="0010710E">
                  <w:pPr>
                    <w:jc w:val="center"/>
                    <w:rPr>
                      <w:rFonts w:asciiTheme="minorHAnsi" w:hAnsiTheme="minorHAnsi" w:cstheme="minorHAnsi"/>
                      <w:lang w:val="en-US"/>
                    </w:rPr>
                  </w:pPr>
                </w:p>
              </w:tc>
              <w:tc>
                <w:tcPr>
                  <w:tcW w:w="822" w:type="dxa"/>
                  <w:vAlign w:val="center"/>
                </w:tcPr>
                <w:p w14:paraId="5D9054EC"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w:t>
                  </w:r>
                </w:p>
              </w:tc>
              <w:tc>
                <w:tcPr>
                  <w:tcW w:w="1664" w:type="dxa"/>
                  <w:vAlign w:val="center"/>
                </w:tcPr>
                <w:p w14:paraId="0516D354" w14:textId="03AAF9E9" w:rsidR="00050CFB" w:rsidRPr="00397BD3" w:rsidRDefault="00050CFB" w:rsidP="007558C2">
                  <w:pPr>
                    <w:snapToGrid w:val="0"/>
                    <w:jc w:val="center"/>
                    <w:rPr>
                      <w:rFonts w:asciiTheme="minorHAnsi" w:hAnsiTheme="minorHAnsi" w:cstheme="minorHAnsi"/>
                      <w:lang w:val="en-US"/>
                    </w:rPr>
                  </w:pPr>
                  <w:r w:rsidRPr="00397BD3">
                    <w:rPr>
                      <w:rFonts w:asciiTheme="minorHAnsi" w:hAnsiTheme="minorHAnsi" w:cstheme="minorHAnsi"/>
                      <w:lang w:val="en-US"/>
                    </w:rPr>
                    <w:t>IFU 8,</w:t>
                  </w:r>
                  <w:r w:rsidR="00397BD3" w:rsidRPr="00397BD3">
                    <w:rPr>
                      <w:rFonts w:asciiTheme="minorHAnsi" w:hAnsiTheme="minorHAnsi" w:cstheme="minorHAnsi"/>
                      <w:lang w:val="en-US"/>
                    </w:rPr>
                    <w:t>2017</w:t>
                  </w:r>
                </w:p>
              </w:tc>
            </w:tr>
            <w:tr w:rsidR="00050CFB" w:rsidRPr="00397BD3" w14:paraId="045F2928" w14:textId="77777777" w:rsidTr="002A046D">
              <w:trPr>
                <w:trHeight w:hRule="exact" w:val="501"/>
              </w:trPr>
              <w:tc>
                <w:tcPr>
                  <w:tcW w:w="1295" w:type="dxa"/>
                  <w:vAlign w:val="center"/>
                </w:tcPr>
                <w:p w14:paraId="7C0779A1" w14:textId="77777777" w:rsidR="00050CFB" w:rsidRPr="00397BD3" w:rsidRDefault="00050CFB" w:rsidP="009E79AB">
                  <w:pPr>
                    <w:jc w:val="center"/>
                    <w:rPr>
                      <w:rFonts w:asciiTheme="minorHAnsi" w:hAnsiTheme="minorHAnsi" w:cstheme="minorHAnsi"/>
                      <w:i/>
                      <w:lang w:val="en-US"/>
                    </w:rPr>
                  </w:pPr>
                  <w:r w:rsidRPr="00397BD3">
                    <w:rPr>
                      <w:rFonts w:asciiTheme="minorHAnsi" w:hAnsiTheme="minorHAnsi" w:cstheme="minorHAnsi"/>
                      <w:i/>
                      <w:lang w:val="en-US"/>
                    </w:rPr>
                    <w:t>Acidity</w:t>
                  </w:r>
                </w:p>
              </w:tc>
              <w:tc>
                <w:tcPr>
                  <w:tcW w:w="826" w:type="dxa"/>
                  <w:vAlign w:val="center"/>
                </w:tcPr>
                <w:p w14:paraId="45D20DC0" w14:textId="77777777" w:rsidR="00050CFB" w:rsidRPr="00397BD3" w:rsidRDefault="00050CFB" w:rsidP="0010710E">
                  <w:pPr>
                    <w:jc w:val="center"/>
                    <w:rPr>
                      <w:rFonts w:asciiTheme="minorHAnsi" w:hAnsiTheme="minorHAnsi" w:cstheme="minorHAnsi"/>
                      <w:lang w:val="en-US"/>
                    </w:rPr>
                  </w:pPr>
                </w:p>
              </w:tc>
              <w:tc>
                <w:tcPr>
                  <w:tcW w:w="738" w:type="dxa"/>
                  <w:vAlign w:val="center"/>
                </w:tcPr>
                <w:p w14:paraId="266646C2"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0,75</w:t>
                  </w:r>
                </w:p>
              </w:tc>
              <w:tc>
                <w:tcPr>
                  <w:tcW w:w="811" w:type="dxa"/>
                  <w:vAlign w:val="center"/>
                </w:tcPr>
                <w:p w14:paraId="3CB5494F"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1,2</w:t>
                  </w:r>
                </w:p>
              </w:tc>
              <w:tc>
                <w:tcPr>
                  <w:tcW w:w="822" w:type="dxa"/>
                  <w:vAlign w:val="center"/>
                </w:tcPr>
                <w:p w14:paraId="11CA2475"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 p/p</w:t>
                  </w:r>
                </w:p>
              </w:tc>
              <w:tc>
                <w:tcPr>
                  <w:tcW w:w="1664" w:type="dxa"/>
                  <w:vAlign w:val="center"/>
                </w:tcPr>
                <w:p w14:paraId="12E55E4B" w14:textId="0E7D37A3" w:rsidR="00050CFB" w:rsidRPr="00397BD3" w:rsidRDefault="00050CFB" w:rsidP="007558C2">
                  <w:pPr>
                    <w:snapToGrid w:val="0"/>
                    <w:jc w:val="center"/>
                    <w:rPr>
                      <w:rFonts w:asciiTheme="minorHAnsi" w:hAnsiTheme="minorHAnsi" w:cstheme="minorHAnsi"/>
                      <w:lang w:val="en-US"/>
                    </w:rPr>
                  </w:pPr>
                  <w:r w:rsidRPr="00397BD3">
                    <w:rPr>
                      <w:rFonts w:asciiTheme="minorHAnsi" w:hAnsiTheme="minorHAnsi" w:cstheme="minorHAnsi"/>
                      <w:lang w:val="en-US"/>
                    </w:rPr>
                    <w:t>IFU 3,</w:t>
                  </w:r>
                  <w:r w:rsidR="00397BD3" w:rsidRPr="00397BD3">
                    <w:rPr>
                      <w:rFonts w:asciiTheme="minorHAnsi" w:hAnsiTheme="minorHAnsi" w:cstheme="minorHAnsi"/>
                      <w:lang w:val="en-US"/>
                    </w:rPr>
                    <w:t>2017</w:t>
                  </w:r>
                </w:p>
              </w:tc>
            </w:tr>
            <w:tr w:rsidR="00050CFB" w:rsidRPr="00397BD3" w14:paraId="146595F1" w14:textId="77777777" w:rsidTr="002A046D">
              <w:trPr>
                <w:trHeight w:hRule="exact" w:val="501"/>
              </w:trPr>
              <w:tc>
                <w:tcPr>
                  <w:tcW w:w="1295" w:type="dxa"/>
                  <w:vAlign w:val="center"/>
                </w:tcPr>
                <w:p w14:paraId="51BAA910" w14:textId="77777777" w:rsidR="00050CFB" w:rsidRPr="00397BD3" w:rsidRDefault="00050CFB" w:rsidP="009E79AB">
                  <w:pPr>
                    <w:jc w:val="center"/>
                    <w:rPr>
                      <w:rFonts w:asciiTheme="minorHAnsi" w:hAnsiTheme="minorHAnsi" w:cstheme="minorHAnsi"/>
                      <w:i/>
                      <w:lang w:val="en-US"/>
                    </w:rPr>
                  </w:pPr>
                  <w:r w:rsidRPr="00397BD3">
                    <w:rPr>
                      <w:rFonts w:asciiTheme="minorHAnsi" w:hAnsiTheme="minorHAnsi" w:cstheme="minorHAnsi"/>
                      <w:i/>
                      <w:lang w:val="en-US"/>
                    </w:rPr>
                    <w:t>Ratio</w:t>
                  </w:r>
                </w:p>
              </w:tc>
              <w:tc>
                <w:tcPr>
                  <w:tcW w:w="826" w:type="dxa"/>
                  <w:vAlign w:val="center"/>
                </w:tcPr>
                <w:p w14:paraId="00F4BA3C" w14:textId="77777777" w:rsidR="00050CFB" w:rsidRPr="00397BD3" w:rsidRDefault="00050CFB" w:rsidP="0010710E">
                  <w:pPr>
                    <w:jc w:val="center"/>
                    <w:rPr>
                      <w:rFonts w:asciiTheme="minorHAnsi" w:hAnsiTheme="minorHAnsi" w:cstheme="minorHAnsi"/>
                      <w:lang w:val="en-US"/>
                    </w:rPr>
                  </w:pPr>
                </w:p>
              </w:tc>
              <w:tc>
                <w:tcPr>
                  <w:tcW w:w="738" w:type="dxa"/>
                  <w:vAlign w:val="center"/>
                </w:tcPr>
                <w:p w14:paraId="47994718"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14</w:t>
                  </w:r>
                </w:p>
              </w:tc>
              <w:tc>
                <w:tcPr>
                  <w:tcW w:w="811" w:type="dxa"/>
                  <w:vAlign w:val="center"/>
                </w:tcPr>
                <w:p w14:paraId="5E493F81"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16</w:t>
                  </w:r>
                </w:p>
              </w:tc>
              <w:tc>
                <w:tcPr>
                  <w:tcW w:w="822" w:type="dxa"/>
                  <w:vAlign w:val="center"/>
                </w:tcPr>
                <w:p w14:paraId="3B1630B9" w14:textId="77777777" w:rsidR="00050CFB" w:rsidRPr="00397BD3" w:rsidRDefault="00050CFB" w:rsidP="0010710E">
                  <w:pPr>
                    <w:jc w:val="center"/>
                    <w:rPr>
                      <w:rFonts w:asciiTheme="minorHAnsi" w:hAnsiTheme="minorHAnsi" w:cstheme="minorHAnsi"/>
                      <w:lang w:val="en-US"/>
                    </w:rPr>
                  </w:pPr>
                </w:p>
              </w:tc>
              <w:tc>
                <w:tcPr>
                  <w:tcW w:w="1664" w:type="dxa"/>
                  <w:vAlign w:val="center"/>
                </w:tcPr>
                <w:p w14:paraId="5D580285" w14:textId="77777777" w:rsidR="00050CFB" w:rsidRPr="00397BD3" w:rsidRDefault="00050CFB" w:rsidP="007558C2">
                  <w:pPr>
                    <w:snapToGrid w:val="0"/>
                    <w:jc w:val="center"/>
                    <w:rPr>
                      <w:rFonts w:asciiTheme="minorHAnsi" w:hAnsiTheme="minorHAnsi" w:cstheme="minorHAnsi"/>
                      <w:lang w:val="en-US"/>
                    </w:rPr>
                  </w:pPr>
                  <w:r w:rsidRPr="00397BD3">
                    <w:rPr>
                      <w:rFonts w:asciiTheme="minorHAnsi" w:hAnsiTheme="minorHAnsi" w:cstheme="minorHAnsi"/>
                      <w:lang w:val="en-US"/>
                    </w:rPr>
                    <w:t>°brix corrected/acidity</w:t>
                  </w:r>
                </w:p>
              </w:tc>
            </w:tr>
            <w:tr w:rsidR="00050CFB" w:rsidRPr="00397BD3" w14:paraId="3D988663" w14:textId="77777777" w:rsidTr="002A046D">
              <w:trPr>
                <w:trHeight w:hRule="exact" w:val="501"/>
              </w:trPr>
              <w:tc>
                <w:tcPr>
                  <w:tcW w:w="1295" w:type="dxa"/>
                  <w:vAlign w:val="center"/>
                </w:tcPr>
                <w:p w14:paraId="1835E810" w14:textId="77777777" w:rsidR="00050CFB" w:rsidRPr="00397BD3" w:rsidRDefault="00050CFB" w:rsidP="009E79AB">
                  <w:pPr>
                    <w:jc w:val="center"/>
                    <w:rPr>
                      <w:rFonts w:asciiTheme="minorHAnsi" w:hAnsiTheme="minorHAnsi" w:cstheme="minorHAnsi"/>
                      <w:i/>
                      <w:lang w:val="en-US"/>
                    </w:rPr>
                  </w:pPr>
                  <w:r w:rsidRPr="00397BD3">
                    <w:rPr>
                      <w:rFonts w:asciiTheme="minorHAnsi" w:hAnsiTheme="minorHAnsi" w:cstheme="minorHAnsi"/>
                      <w:i/>
                      <w:lang w:val="en-US"/>
                    </w:rPr>
                    <w:t>Ascorbic acid</w:t>
                  </w:r>
                </w:p>
              </w:tc>
              <w:tc>
                <w:tcPr>
                  <w:tcW w:w="826" w:type="dxa"/>
                  <w:vAlign w:val="center"/>
                </w:tcPr>
                <w:p w14:paraId="6714796A"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&gt;400</w:t>
                  </w:r>
                </w:p>
              </w:tc>
              <w:tc>
                <w:tcPr>
                  <w:tcW w:w="738" w:type="dxa"/>
                  <w:vAlign w:val="center"/>
                </w:tcPr>
                <w:p w14:paraId="1782BBEA" w14:textId="77777777" w:rsidR="00050CFB" w:rsidRPr="00397BD3" w:rsidRDefault="00050CFB" w:rsidP="0010710E">
                  <w:pPr>
                    <w:tabs>
                      <w:tab w:val="decimal" w:pos="12"/>
                    </w:tabs>
                    <w:jc w:val="center"/>
                    <w:rPr>
                      <w:rFonts w:asciiTheme="minorHAnsi" w:hAnsiTheme="minorHAnsi" w:cstheme="minorHAnsi"/>
                      <w:lang w:val="en-US"/>
                    </w:rPr>
                  </w:pPr>
                  <w:r w:rsidRPr="00397BD3">
                    <w:rPr>
                      <w:rFonts w:asciiTheme="minorHAnsi" w:hAnsiTheme="minorHAnsi" w:cstheme="minorHAnsi"/>
                      <w:lang w:val="en-US"/>
                    </w:rPr>
                    <w:t>300</w:t>
                  </w:r>
                </w:p>
              </w:tc>
              <w:tc>
                <w:tcPr>
                  <w:tcW w:w="811" w:type="dxa"/>
                  <w:vAlign w:val="center"/>
                </w:tcPr>
                <w:p w14:paraId="0D6FC2C6" w14:textId="77777777" w:rsidR="00050CFB" w:rsidRPr="00397BD3" w:rsidRDefault="00050CFB" w:rsidP="0010710E">
                  <w:pPr>
                    <w:tabs>
                      <w:tab w:val="decimal" w:pos="12"/>
                      <w:tab w:val="decimal" w:pos="417"/>
                    </w:tabs>
                    <w:jc w:val="center"/>
                    <w:rPr>
                      <w:rFonts w:asciiTheme="minorHAnsi" w:hAnsiTheme="minorHAnsi" w:cstheme="minorHAnsi"/>
                      <w:lang w:val="en-US"/>
                    </w:rPr>
                  </w:pPr>
                  <w:r w:rsidRPr="00397BD3">
                    <w:rPr>
                      <w:rFonts w:asciiTheme="minorHAnsi" w:hAnsiTheme="minorHAnsi" w:cstheme="minorHAnsi"/>
                      <w:lang w:val="en-US"/>
                    </w:rPr>
                    <w:t>800</w:t>
                  </w:r>
                </w:p>
              </w:tc>
              <w:tc>
                <w:tcPr>
                  <w:tcW w:w="822" w:type="dxa"/>
                  <w:vAlign w:val="center"/>
                </w:tcPr>
                <w:p w14:paraId="138FD357" w14:textId="77777777" w:rsidR="00050CFB" w:rsidRPr="00397BD3" w:rsidRDefault="00050CFB" w:rsidP="0010710E">
                  <w:pPr>
                    <w:jc w:val="center"/>
                    <w:rPr>
                      <w:rFonts w:asciiTheme="minorHAnsi" w:hAnsiTheme="minorHAnsi" w:cstheme="minorHAnsi"/>
                      <w:lang w:val="en-US"/>
                    </w:rPr>
                  </w:pPr>
                  <w:r w:rsidRPr="00397BD3">
                    <w:rPr>
                      <w:rFonts w:asciiTheme="minorHAnsi" w:hAnsiTheme="minorHAnsi" w:cstheme="minorHAnsi"/>
                      <w:lang w:val="en-US"/>
                    </w:rPr>
                    <w:t>mg/l</w:t>
                  </w:r>
                </w:p>
              </w:tc>
              <w:tc>
                <w:tcPr>
                  <w:tcW w:w="1664" w:type="dxa"/>
                  <w:vAlign w:val="center"/>
                </w:tcPr>
                <w:p w14:paraId="0FAB66EF" w14:textId="77777777" w:rsidR="00050CFB" w:rsidRPr="00397BD3" w:rsidRDefault="00050CFB" w:rsidP="007558C2">
                  <w:pPr>
                    <w:jc w:val="center"/>
                    <w:rPr>
                      <w:rFonts w:asciiTheme="minorHAnsi" w:hAnsiTheme="minorHAnsi" w:cstheme="minorHAnsi"/>
                      <w:lang w:val="en-US"/>
                    </w:rPr>
                  </w:pPr>
                  <w:r w:rsidRPr="00397BD3">
                    <w:rPr>
                      <w:rFonts w:asciiTheme="minorHAnsi" w:hAnsiTheme="minorHAnsi" w:cstheme="minorHAnsi"/>
                      <w:lang w:val="en-US"/>
                    </w:rPr>
                    <w:t>Internal method</w:t>
                  </w:r>
                </w:p>
              </w:tc>
            </w:tr>
            <w:tr w:rsidR="00050CFB" w:rsidRPr="00397BD3" w14:paraId="4172D34C" w14:textId="77777777" w:rsidTr="002A046D">
              <w:trPr>
                <w:trHeight w:hRule="exact" w:val="501"/>
              </w:trPr>
              <w:tc>
                <w:tcPr>
                  <w:tcW w:w="1295" w:type="dxa"/>
                  <w:vAlign w:val="center"/>
                </w:tcPr>
                <w:p w14:paraId="1F685A36" w14:textId="77777777" w:rsidR="00050CFB" w:rsidRPr="00397BD3" w:rsidRDefault="00050CFB" w:rsidP="009E79AB">
                  <w:pPr>
                    <w:jc w:val="center"/>
                    <w:rPr>
                      <w:rFonts w:asciiTheme="minorHAnsi" w:hAnsiTheme="minorHAnsi" w:cstheme="minorHAnsi"/>
                      <w:i/>
                      <w:lang w:val="en-US"/>
                    </w:rPr>
                  </w:pPr>
                  <w:r w:rsidRPr="00397BD3">
                    <w:rPr>
                      <w:rFonts w:asciiTheme="minorHAnsi" w:hAnsiTheme="minorHAnsi" w:cstheme="minorHAnsi"/>
                      <w:i/>
                      <w:lang w:val="en-US"/>
                    </w:rPr>
                    <w:t>Pulp at 1500</w:t>
                  </w:r>
                </w:p>
              </w:tc>
              <w:tc>
                <w:tcPr>
                  <w:tcW w:w="826" w:type="dxa"/>
                  <w:vAlign w:val="center"/>
                </w:tcPr>
                <w:p w14:paraId="01597FB8" w14:textId="77777777" w:rsidR="00050CFB" w:rsidRPr="00397BD3" w:rsidRDefault="00050CFB" w:rsidP="0010710E">
                  <w:pPr>
                    <w:jc w:val="center"/>
                    <w:rPr>
                      <w:rFonts w:asciiTheme="minorHAnsi" w:hAnsiTheme="minorHAnsi" w:cstheme="minorHAnsi"/>
                      <w:lang w:val="en-US"/>
                    </w:rPr>
                  </w:pPr>
                </w:p>
              </w:tc>
              <w:tc>
                <w:tcPr>
                  <w:tcW w:w="738" w:type="dxa"/>
                  <w:vAlign w:val="center"/>
                </w:tcPr>
                <w:p w14:paraId="61856EDD" w14:textId="77777777" w:rsidR="00050CFB" w:rsidRPr="00397BD3" w:rsidRDefault="00050CFB" w:rsidP="0010710E">
                  <w:pPr>
                    <w:tabs>
                      <w:tab w:val="decimal" w:pos="12"/>
                    </w:tabs>
                    <w:jc w:val="center"/>
                    <w:rPr>
                      <w:rFonts w:asciiTheme="minorHAnsi" w:hAnsiTheme="minorHAnsi" w:cstheme="minorHAnsi"/>
                      <w:lang w:val="en-US"/>
                    </w:rPr>
                  </w:pPr>
                  <w:r w:rsidRPr="00397BD3">
                    <w:rPr>
                      <w:rFonts w:asciiTheme="minorHAnsi" w:hAnsiTheme="minorHAnsi" w:cstheme="minorHAnsi"/>
                      <w:lang w:val="en-US"/>
                    </w:rPr>
                    <w:t>8</w:t>
                  </w:r>
                </w:p>
              </w:tc>
              <w:tc>
                <w:tcPr>
                  <w:tcW w:w="811" w:type="dxa"/>
                  <w:vAlign w:val="center"/>
                </w:tcPr>
                <w:p w14:paraId="56FAF6E4" w14:textId="77777777" w:rsidR="00050CFB" w:rsidRPr="00397BD3" w:rsidRDefault="00050CFB" w:rsidP="0010710E">
                  <w:pPr>
                    <w:tabs>
                      <w:tab w:val="decimal" w:pos="12"/>
                      <w:tab w:val="decimal" w:pos="417"/>
                    </w:tabs>
                    <w:jc w:val="center"/>
                    <w:rPr>
                      <w:rFonts w:asciiTheme="minorHAnsi" w:hAnsiTheme="minorHAnsi" w:cstheme="minorHAnsi"/>
                      <w:lang w:val="en-US"/>
                    </w:rPr>
                  </w:pPr>
                  <w:r w:rsidRPr="00397BD3">
                    <w:rPr>
                      <w:rFonts w:asciiTheme="minorHAnsi" w:hAnsiTheme="minorHAnsi" w:cstheme="minorHAnsi"/>
                      <w:lang w:val="en-US"/>
                    </w:rPr>
                    <w:t>12</w:t>
                  </w:r>
                </w:p>
              </w:tc>
              <w:tc>
                <w:tcPr>
                  <w:tcW w:w="822" w:type="dxa"/>
                  <w:vAlign w:val="center"/>
                </w:tcPr>
                <w:p w14:paraId="74DE6FA0" w14:textId="77777777" w:rsidR="00050CFB" w:rsidRPr="00397BD3" w:rsidRDefault="00050CFB" w:rsidP="0010710E">
                  <w:pPr>
                    <w:snapToGrid w:val="0"/>
                    <w:jc w:val="center"/>
                    <w:rPr>
                      <w:rFonts w:asciiTheme="minorHAnsi" w:hAnsiTheme="minorHAnsi" w:cstheme="minorHAnsi"/>
                      <w:lang w:val="en-US"/>
                    </w:rPr>
                  </w:pPr>
                  <w:r w:rsidRPr="00397BD3">
                    <w:rPr>
                      <w:rFonts w:asciiTheme="minorHAnsi" w:hAnsiTheme="minorHAnsi" w:cstheme="minorHAnsi"/>
                      <w:lang w:val="en-US"/>
                    </w:rPr>
                    <w:t>% v/v</w:t>
                  </w:r>
                </w:p>
              </w:tc>
              <w:tc>
                <w:tcPr>
                  <w:tcW w:w="1664" w:type="dxa"/>
                  <w:vAlign w:val="center"/>
                </w:tcPr>
                <w:p w14:paraId="146D556C" w14:textId="47945E45" w:rsidR="00050CFB" w:rsidRPr="00397BD3" w:rsidRDefault="00050CFB" w:rsidP="007558C2">
                  <w:pPr>
                    <w:jc w:val="center"/>
                    <w:rPr>
                      <w:rFonts w:asciiTheme="minorHAnsi" w:hAnsiTheme="minorHAnsi" w:cstheme="minorHAnsi"/>
                      <w:lang w:val="en-US"/>
                    </w:rPr>
                  </w:pPr>
                  <w:r w:rsidRPr="00397BD3">
                    <w:rPr>
                      <w:rFonts w:asciiTheme="minorHAnsi" w:hAnsiTheme="minorHAnsi" w:cstheme="minorHAnsi"/>
                      <w:lang w:val="en-US"/>
                    </w:rPr>
                    <w:t>IFU 60,</w:t>
                  </w:r>
                  <w:r w:rsidR="00397BD3" w:rsidRPr="00397BD3">
                    <w:rPr>
                      <w:rFonts w:asciiTheme="minorHAnsi" w:hAnsiTheme="minorHAnsi" w:cstheme="minorHAnsi"/>
                      <w:lang w:val="en-US"/>
                    </w:rPr>
                    <w:t>2005</w:t>
                  </w:r>
                </w:p>
              </w:tc>
            </w:tr>
            <w:tr w:rsidR="003C1F50" w:rsidRPr="00397BD3" w14:paraId="271CCB19" w14:textId="77777777" w:rsidTr="002A046D">
              <w:trPr>
                <w:trHeight w:hRule="exact" w:val="501"/>
              </w:trPr>
              <w:tc>
                <w:tcPr>
                  <w:tcW w:w="1295" w:type="dxa"/>
                  <w:vAlign w:val="center"/>
                </w:tcPr>
                <w:p w14:paraId="6D20D3E3" w14:textId="77777777" w:rsidR="003C1F50" w:rsidRPr="00397BD3" w:rsidRDefault="003C1F50" w:rsidP="003C1F50">
                  <w:pPr>
                    <w:jc w:val="center"/>
                    <w:rPr>
                      <w:rFonts w:asciiTheme="minorHAnsi" w:hAnsiTheme="minorHAnsi" w:cstheme="minorHAnsi"/>
                      <w:i/>
                      <w:lang w:val="en-US"/>
                    </w:rPr>
                  </w:pPr>
                  <w:r w:rsidRPr="00397BD3">
                    <w:rPr>
                      <w:rFonts w:asciiTheme="minorHAnsi" w:hAnsiTheme="minorHAnsi" w:cstheme="minorHAnsi"/>
                      <w:i/>
                      <w:lang w:val="en-US"/>
                    </w:rPr>
                    <w:t>Pulp at 3000</w:t>
                  </w:r>
                </w:p>
              </w:tc>
              <w:tc>
                <w:tcPr>
                  <w:tcW w:w="826" w:type="dxa"/>
                  <w:vAlign w:val="center"/>
                </w:tcPr>
                <w:p w14:paraId="1F6D9E08" w14:textId="77777777" w:rsidR="003C1F50" w:rsidRPr="00397BD3" w:rsidRDefault="003C1F50" w:rsidP="003C1F50">
                  <w:pPr>
                    <w:jc w:val="center"/>
                    <w:rPr>
                      <w:rFonts w:asciiTheme="minorHAnsi" w:hAnsiTheme="minorHAnsi" w:cstheme="minorHAnsi"/>
                      <w:lang w:val="en-US"/>
                    </w:rPr>
                  </w:pPr>
                </w:p>
              </w:tc>
              <w:tc>
                <w:tcPr>
                  <w:tcW w:w="738" w:type="dxa"/>
                  <w:vAlign w:val="center"/>
                </w:tcPr>
                <w:p w14:paraId="4B546868" w14:textId="77777777" w:rsidR="003C1F50" w:rsidRPr="00397BD3" w:rsidRDefault="003C1F50" w:rsidP="003C1F50">
                  <w:pPr>
                    <w:tabs>
                      <w:tab w:val="decimal" w:pos="12"/>
                    </w:tabs>
                    <w:jc w:val="center"/>
                    <w:rPr>
                      <w:rFonts w:asciiTheme="minorHAnsi" w:hAnsiTheme="minorHAnsi" w:cstheme="minorHAnsi"/>
                      <w:lang w:val="en-US"/>
                    </w:rPr>
                  </w:pPr>
                  <w:r w:rsidRPr="00397BD3">
                    <w:rPr>
                      <w:rFonts w:asciiTheme="minorHAnsi" w:hAnsiTheme="minorHAnsi" w:cstheme="minorHAnsi"/>
                      <w:lang w:val="en-US"/>
                    </w:rPr>
                    <w:t>4</w:t>
                  </w:r>
                </w:p>
              </w:tc>
              <w:tc>
                <w:tcPr>
                  <w:tcW w:w="811" w:type="dxa"/>
                  <w:vAlign w:val="center"/>
                </w:tcPr>
                <w:p w14:paraId="00362CE9" w14:textId="77777777" w:rsidR="003C1F50" w:rsidRPr="00397BD3" w:rsidRDefault="003C1F50" w:rsidP="003C1F50">
                  <w:pPr>
                    <w:tabs>
                      <w:tab w:val="decimal" w:pos="12"/>
                      <w:tab w:val="decimal" w:pos="417"/>
                    </w:tabs>
                    <w:jc w:val="center"/>
                    <w:rPr>
                      <w:rFonts w:asciiTheme="minorHAnsi" w:hAnsiTheme="minorHAnsi" w:cstheme="minorHAnsi"/>
                      <w:lang w:val="en-US"/>
                    </w:rPr>
                  </w:pPr>
                  <w:r w:rsidRPr="00397BD3">
                    <w:rPr>
                      <w:rFonts w:asciiTheme="minorHAnsi" w:hAnsiTheme="minorHAnsi" w:cstheme="minorHAnsi"/>
                      <w:lang w:val="en-US"/>
                    </w:rPr>
                    <w:t>6</w:t>
                  </w:r>
                </w:p>
              </w:tc>
              <w:tc>
                <w:tcPr>
                  <w:tcW w:w="822" w:type="dxa"/>
                  <w:vAlign w:val="center"/>
                </w:tcPr>
                <w:p w14:paraId="396592EE" w14:textId="77777777" w:rsidR="003C1F50" w:rsidRPr="00397BD3" w:rsidRDefault="003C1F50" w:rsidP="003C1F50">
                  <w:pPr>
                    <w:snapToGrid w:val="0"/>
                    <w:jc w:val="center"/>
                    <w:rPr>
                      <w:rFonts w:asciiTheme="minorHAnsi" w:hAnsiTheme="minorHAnsi" w:cstheme="minorHAnsi"/>
                      <w:lang w:val="en-US"/>
                    </w:rPr>
                  </w:pPr>
                  <w:r w:rsidRPr="00397BD3">
                    <w:rPr>
                      <w:rFonts w:asciiTheme="minorHAnsi" w:hAnsiTheme="minorHAnsi" w:cstheme="minorHAnsi"/>
                      <w:lang w:val="en-US"/>
                    </w:rPr>
                    <w:t>% v/v</w:t>
                  </w:r>
                </w:p>
              </w:tc>
              <w:tc>
                <w:tcPr>
                  <w:tcW w:w="1664" w:type="dxa"/>
                  <w:vAlign w:val="center"/>
                </w:tcPr>
                <w:p w14:paraId="08C2755B" w14:textId="7855E85C" w:rsidR="003C1F50" w:rsidRPr="00397BD3" w:rsidRDefault="003C1F50" w:rsidP="003C1F50">
                  <w:pPr>
                    <w:jc w:val="center"/>
                    <w:rPr>
                      <w:rFonts w:asciiTheme="minorHAnsi" w:hAnsiTheme="minorHAnsi" w:cstheme="minorHAnsi"/>
                      <w:lang w:val="en-US"/>
                    </w:rPr>
                  </w:pPr>
                  <w:r w:rsidRPr="00397BD3">
                    <w:rPr>
                      <w:rFonts w:asciiTheme="minorHAnsi" w:hAnsiTheme="minorHAnsi" w:cstheme="minorHAnsi"/>
                      <w:lang w:val="en-US"/>
                    </w:rPr>
                    <w:t>IFU 60,</w:t>
                  </w:r>
                  <w:r w:rsidR="00397BD3" w:rsidRPr="00397BD3">
                    <w:rPr>
                      <w:rFonts w:asciiTheme="minorHAnsi" w:hAnsiTheme="minorHAnsi" w:cstheme="minorHAnsi"/>
                      <w:lang w:val="en-US"/>
                    </w:rPr>
                    <w:t>2005</w:t>
                  </w:r>
                </w:p>
              </w:tc>
            </w:tr>
          </w:tbl>
          <w:p w14:paraId="16A849EA" w14:textId="77777777" w:rsidR="003F1487" w:rsidRPr="00397BD3" w:rsidRDefault="00F6263E" w:rsidP="00F6263E">
            <w:pPr>
              <w:pStyle w:val="PreformattatoHTML"/>
              <w:shd w:val="clear" w:color="auto" w:fill="FFFFFF"/>
              <w:spacing w:before="120"/>
              <w:ind w:left="284" w:hanging="284"/>
              <w:rPr>
                <w:rFonts w:asciiTheme="minorHAnsi" w:hAnsiTheme="minorHAnsi" w:cstheme="minorHAnsi"/>
                <w:color w:val="212121"/>
                <w:sz w:val="22"/>
                <w:szCs w:val="22"/>
                <w:lang w:val="en-US" w:eastAsia="it-IT"/>
              </w:rPr>
            </w:pPr>
            <w:r w:rsidRPr="00397BD3">
              <w:rPr>
                <w:rFonts w:asciiTheme="minorHAnsi" w:hAnsiTheme="minorHAnsi" w:cstheme="minorHAnsi"/>
                <w:i/>
                <w:lang w:val="en-US"/>
              </w:rPr>
              <w:tab/>
            </w:r>
            <w:r w:rsidR="003F1487" w:rsidRPr="00397BD3">
              <w:rPr>
                <w:rFonts w:asciiTheme="minorHAnsi" w:hAnsiTheme="minorHAnsi" w:cstheme="minorHAnsi"/>
                <w:i/>
                <w:lang w:val="en-US"/>
              </w:rPr>
              <w:t xml:space="preserve">* </w:t>
            </w:r>
            <w:proofErr w:type="gramStart"/>
            <w:r w:rsidR="009A6065" w:rsidRPr="00397BD3">
              <w:rPr>
                <w:rFonts w:asciiTheme="minorHAnsi" w:hAnsiTheme="minorHAnsi" w:cstheme="minorHAnsi"/>
                <w:color w:val="212121"/>
                <w:lang w:val="en-US" w:eastAsia="it-IT"/>
              </w:rPr>
              <w:t>in</w:t>
            </w:r>
            <w:proofErr w:type="gramEnd"/>
            <w:r w:rsidR="009A6065" w:rsidRPr="00397BD3">
              <w:rPr>
                <w:rFonts w:asciiTheme="minorHAnsi" w:hAnsiTheme="minorHAnsi" w:cstheme="minorHAnsi"/>
                <w:color w:val="212121"/>
                <w:lang w:val="en-US" w:eastAsia="it-IT"/>
              </w:rPr>
              <w:t xml:space="preserve"> relation to the season</w:t>
            </w:r>
          </w:p>
        </w:tc>
      </w:tr>
      <w:tr w:rsidR="004A7EF7" w:rsidRPr="00397BD3" w14:paraId="1546AFAE" w14:textId="77777777" w:rsidTr="00583DB6">
        <w:trPr>
          <w:trHeight w:val="8345"/>
        </w:trPr>
        <w:tc>
          <w:tcPr>
            <w:tcW w:w="9210" w:type="dxa"/>
            <w:tcBorders>
              <w:top w:val="nil"/>
            </w:tcBorders>
          </w:tcPr>
          <w:p w14:paraId="108F779F" w14:textId="77777777" w:rsidR="00516420" w:rsidRPr="00397BD3" w:rsidRDefault="004A7EF7" w:rsidP="0042012D">
            <w:pPr>
              <w:spacing w:before="120"/>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Microbiologic</w:t>
            </w:r>
            <w:r w:rsidR="003F2F65" w:rsidRPr="00397BD3">
              <w:rPr>
                <w:rFonts w:asciiTheme="minorHAnsi" w:hAnsiTheme="minorHAnsi" w:cstheme="minorHAnsi"/>
                <w:b/>
                <w:i/>
                <w:sz w:val="22"/>
                <w:szCs w:val="22"/>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397BD3" w14:paraId="451DE5E1" w14:textId="77777777" w:rsidTr="00953535">
              <w:trPr>
                <w:trHeight w:hRule="exact" w:val="501"/>
                <w:tblHeader/>
              </w:trPr>
              <w:tc>
                <w:tcPr>
                  <w:tcW w:w="1303" w:type="dxa"/>
                  <w:vAlign w:val="center"/>
                </w:tcPr>
                <w:p w14:paraId="6AECBD4A"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Organism</w:t>
                  </w:r>
                </w:p>
              </w:tc>
              <w:tc>
                <w:tcPr>
                  <w:tcW w:w="884" w:type="dxa"/>
                  <w:vAlign w:val="center"/>
                </w:tcPr>
                <w:p w14:paraId="1726B85F"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Target</w:t>
                  </w:r>
                </w:p>
              </w:tc>
              <w:tc>
                <w:tcPr>
                  <w:tcW w:w="709" w:type="dxa"/>
                  <w:vAlign w:val="center"/>
                </w:tcPr>
                <w:p w14:paraId="437BCAFC"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Min</w:t>
                  </w:r>
                </w:p>
              </w:tc>
              <w:tc>
                <w:tcPr>
                  <w:tcW w:w="850" w:type="dxa"/>
                  <w:vAlign w:val="center"/>
                </w:tcPr>
                <w:p w14:paraId="7F270168"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Max</w:t>
                  </w:r>
                </w:p>
              </w:tc>
              <w:tc>
                <w:tcPr>
                  <w:tcW w:w="851" w:type="dxa"/>
                  <w:vAlign w:val="center"/>
                </w:tcPr>
                <w:p w14:paraId="166DE726"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Unit</w:t>
                  </w:r>
                </w:p>
              </w:tc>
              <w:tc>
                <w:tcPr>
                  <w:tcW w:w="1559" w:type="dxa"/>
                  <w:vAlign w:val="center"/>
                </w:tcPr>
                <w:p w14:paraId="114953BB" w14:textId="77777777" w:rsidR="00953535" w:rsidRPr="00397BD3" w:rsidRDefault="00953535" w:rsidP="00137981">
                  <w:pPr>
                    <w:jc w:val="center"/>
                    <w:rPr>
                      <w:rFonts w:asciiTheme="minorHAnsi" w:hAnsiTheme="minorHAnsi" w:cstheme="minorHAnsi"/>
                      <w:b/>
                      <w:i/>
                      <w:lang w:val="en-US"/>
                    </w:rPr>
                  </w:pPr>
                  <w:r w:rsidRPr="00397BD3">
                    <w:rPr>
                      <w:rFonts w:asciiTheme="minorHAnsi" w:hAnsiTheme="minorHAnsi" w:cstheme="minorHAnsi"/>
                      <w:b/>
                      <w:i/>
                      <w:lang w:val="en-US"/>
                    </w:rPr>
                    <w:t>Met</w:t>
                  </w:r>
                  <w:r w:rsidR="003F2F65" w:rsidRPr="00397BD3">
                    <w:rPr>
                      <w:rFonts w:asciiTheme="minorHAnsi" w:hAnsiTheme="minorHAnsi" w:cstheme="minorHAnsi"/>
                      <w:b/>
                      <w:i/>
                      <w:lang w:val="en-US"/>
                    </w:rPr>
                    <w:t>hod</w:t>
                  </w:r>
                </w:p>
              </w:tc>
            </w:tr>
            <w:tr w:rsidR="00F20132" w:rsidRPr="00773ED9" w14:paraId="2A9C4C68" w14:textId="77777777" w:rsidTr="00921A7A">
              <w:trPr>
                <w:trHeight w:hRule="exact" w:val="680"/>
                <w:tblHeader/>
              </w:trPr>
              <w:tc>
                <w:tcPr>
                  <w:tcW w:w="1303" w:type="dxa"/>
                  <w:vAlign w:val="center"/>
                </w:tcPr>
                <w:p w14:paraId="2708C461" w14:textId="77777777" w:rsidR="00F20132" w:rsidRPr="00397BD3" w:rsidRDefault="00F20132" w:rsidP="00F20132">
                  <w:pPr>
                    <w:snapToGrid w:val="0"/>
                    <w:jc w:val="center"/>
                    <w:rPr>
                      <w:rFonts w:asciiTheme="minorHAnsi" w:hAnsiTheme="minorHAnsi" w:cstheme="minorHAnsi"/>
                      <w:i/>
                      <w:lang w:val="en-US"/>
                    </w:rPr>
                  </w:pPr>
                  <w:r w:rsidRPr="00397BD3">
                    <w:rPr>
                      <w:rFonts w:asciiTheme="minorHAnsi" w:hAnsiTheme="minorHAnsi" w:cstheme="minorHAnsi"/>
                      <w:i/>
                      <w:lang w:val="en-US"/>
                    </w:rPr>
                    <w:t>CMT</w:t>
                  </w:r>
                </w:p>
              </w:tc>
              <w:tc>
                <w:tcPr>
                  <w:tcW w:w="884" w:type="dxa"/>
                  <w:vAlign w:val="center"/>
                </w:tcPr>
                <w:p w14:paraId="16627656"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709" w:type="dxa"/>
                  <w:vAlign w:val="center"/>
                </w:tcPr>
                <w:p w14:paraId="5A628474"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10802D5C"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100</w:t>
                  </w:r>
                </w:p>
              </w:tc>
              <w:tc>
                <w:tcPr>
                  <w:tcW w:w="851" w:type="dxa"/>
                  <w:vAlign w:val="center"/>
                </w:tcPr>
                <w:p w14:paraId="2058E662"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D8B0DC7" w14:textId="77777777"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 xml:space="preserve">Compact Dry TC 48 ± 3 hours / 30 ± 2 °C </w:t>
                  </w:r>
                </w:p>
              </w:tc>
            </w:tr>
            <w:tr w:rsidR="00F20132" w:rsidRPr="00773ED9" w14:paraId="5CC50E92" w14:textId="77777777" w:rsidTr="00921A7A">
              <w:trPr>
                <w:trHeight w:hRule="exact" w:val="680"/>
                <w:tblHeader/>
              </w:trPr>
              <w:tc>
                <w:tcPr>
                  <w:tcW w:w="1303" w:type="dxa"/>
                  <w:vAlign w:val="center"/>
                </w:tcPr>
                <w:p w14:paraId="492C05B3" w14:textId="77777777" w:rsidR="00F20132" w:rsidRPr="00397BD3" w:rsidRDefault="00F20132" w:rsidP="00F20132">
                  <w:pPr>
                    <w:snapToGrid w:val="0"/>
                    <w:jc w:val="center"/>
                    <w:rPr>
                      <w:rFonts w:asciiTheme="minorHAnsi" w:hAnsiTheme="minorHAnsi" w:cstheme="minorHAnsi"/>
                      <w:i/>
                      <w:lang w:val="en-US"/>
                    </w:rPr>
                  </w:pPr>
                  <w:r w:rsidRPr="00397BD3">
                    <w:rPr>
                      <w:rFonts w:asciiTheme="minorHAnsi" w:hAnsiTheme="minorHAnsi" w:cstheme="minorHAnsi"/>
                      <w:i/>
                      <w:lang w:val="en-US"/>
                    </w:rPr>
                    <w:t>Yeasts</w:t>
                  </w:r>
                </w:p>
              </w:tc>
              <w:tc>
                <w:tcPr>
                  <w:tcW w:w="884" w:type="dxa"/>
                  <w:vAlign w:val="center"/>
                </w:tcPr>
                <w:p w14:paraId="38E38EA7"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709" w:type="dxa"/>
                  <w:vAlign w:val="center"/>
                </w:tcPr>
                <w:p w14:paraId="0CE4625B"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309DEDB0"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10</w:t>
                  </w:r>
                </w:p>
              </w:tc>
              <w:tc>
                <w:tcPr>
                  <w:tcW w:w="851" w:type="dxa"/>
                  <w:vAlign w:val="center"/>
                </w:tcPr>
                <w:p w14:paraId="35B44E5B"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12ED598" w14:textId="77777777"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Compact Dry YM 3-7 days / 25 - 30 °C</w:t>
                  </w:r>
                </w:p>
              </w:tc>
            </w:tr>
            <w:tr w:rsidR="00F20132" w:rsidRPr="00773ED9" w14:paraId="2775C7CC" w14:textId="77777777" w:rsidTr="00921A7A">
              <w:trPr>
                <w:trHeight w:hRule="exact" w:val="680"/>
                <w:tblHeader/>
              </w:trPr>
              <w:tc>
                <w:tcPr>
                  <w:tcW w:w="1303" w:type="dxa"/>
                  <w:vAlign w:val="center"/>
                </w:tcPr>
                <w:p w14:paraId="0ECCD587" w14:textId="77777777" w:rsidR="00F20132" w:rsidRPr="00397BD3" w:rsidRDefault="00F20132" w:rsidP="00F20132">
                  <w:pPr>
                    <w:snapToGrid w:val="0"/>
                    <w:jc w:val="center"/>
                    <w:rPr>
                      <w:rFonts w:asciiTheme="minorHAnsi" w:hAnsiTheme="minorHAnsi" w:cstheme="minorHAnsi"/>
                      <w:i/>
                      <w:lang w:val="en-US"/>
                    </w:rPr>
                  </w:pPr>
                  <w:proofErr w:type="spellStart"/>
                  <w:r w:rsidRPr="00397BD3">
                    <w:rPr>
                      <w:rFonts w:asciiTheme="minorHAnsi" w:hAnsiTheme="minorHAnsi" w:cstheme="minorHAnsi"/>
                      <w:i/>
                      <w:lang w:val="en-US"/>
                    </w:rPr>
                    <w:t>Moulds</w:t>
                  </w:r>
                  <w:proofErr w:type="spellEnd"/>
                </w:p>
              </w:tc>
              <w:tc>
                <w:tcPr>
                  <w:tcW w:w="884" w:type="dxa"/>
                  <w:vAlign w:val="center"/>
                </w:tcPr>
                <w:p w14:paraId="63285164"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709" w:type="dxa"/>
                  <w:vAlign w:val="center"/>
                </w:tcPr>
                <w:p w14:paraId="1CC74FC2"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254B8491"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10</w:t>
                  </w:r>
                </w:p>
              </w:tc>
              <w:tc>
                <w:tcPr>
                  <w:tcW w:w="851" w:type="dxa"/>
                  <w:vAlign w:val="center"/>
                </w:tcPr>
                <w:p w14:paraId="5D298644"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1D10C582" w14:textId="77777777"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Compact Dry YM 3-7 days / 25 - 30 °C</w:t>
                  </w:r>
                </w:p>
              </w:tc>
            </w:tr>
            <w:tr w:rsidR="00F20132" w:rsidRPr="00773ED9" w14:paraId="4BFF3E3C" w14:textId="77777777" w:rsidTr="00921A7A">
              <w:trPr>
                <w:trHeight w:hRule="exact" w:val="680"/>
                <w:tblHeader/>
              </w:trPr>
              <w:tc>
                <w:tcPr>
                  <w:tcW w:w="1303" w:type="dxa"/>
                  <w:vAlign w:val="center"/>
                </w:tcPr>
                <w:p w14:paraId="6C7EA018" w14:textId="77777777" w:rsidR="00F20132" w:rsidRPr="00397BD3" w:rsidRDefault="00F20132" w:rsidP="00F20132">
                  <w:pPr>
                    <w:snapToGrid w:val="0"/>
                    <w:jc w:val="center"/>
                    <w:rPr>
                      <w:rFonts w:asciiTheme="minorHAnsi" w:hAnsiTheme="minorHAnsi" w:cstheme="minorHAnsi"/>
                      <w:i/>
                      <w:lang w:val="en-US"/>
                    </w:rPr>
                  </w:pPr>
                  <w:r w:rsidRPr="00397BD3">
                    <w:rPr>
                      <w:rFonts w:asciiTheme="minorHAnsi" w:hAnsiTheme="minorHAnsi" w:cstheme="minorHAnsi"/>
                      <w:i/>
                      <w:lang w:val="en-US"/>
                    </w:rPr>
                    <w:t>Total Coliforms</w:t>
                  </w:r>
                </w:p>
              </w:tc>
              <w:tc>
                <w:tcPr>
                  <w:tcW w:w="884" w:type="dxa"/>
                  <w:vAlign w:val="center"/>
                </w:tcPr>
                <w:p w14:paraId="50D0A165"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Absent</w:t>
                  </w:r>
                </w:p>
              </w:tc>
              <w:tc>
                <w:tcPr>
                  <w:tcW w:w="709" w:type="dxa"/>
                  <w:vAlign w:val="center"/>
                </w:tcPr>
                <w:p w14:paraId="6ECC7016"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33F4F860"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1" w:type="dxa"/>
                  <w:vAlign w:val="center"/>
                </w:tcPr>
                <w:p w14:paraId="57E9426E"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AA661B6" w14:textId="77777777"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 xml:space="preserve">Compact Dry EC 24 ± 2 hours / 37 ± 1 °C </w:t>
                  </w:r>
                </w:p>
              </w:tc>
            </w:tr>
            <w:tr w:rsidR="00F20132" w:rsidRPr="00773ED9" w14:paraId="63F77607" w14:textId="77777777" w:rsidTr="00921A7A">
              <w:trPr>
                <w:trHeight w:hRule="exact" w:val="680"/>
                <w:tblHeader/>
              </w:trPr>
              <w:tc>
                <w:tcPr>
                  <w:tcW w:w="1303" w:type="dxa"/>
                  <w:vAlign w:val="center"/>
                </w:tcPr>
                <w:p w14:paraId="1A0369B4" w14:textId="77777777" w:rsidR="00F20132" w:rsidRPr="00397BD3" w:rsidRDefault="00F20132" w:rsidP="00F20132">
                  <w:pPr>
                    <w:snapToGrid w:val="0"/>
                    <w:jc w:val="center"/>
                    <w:rPr>
                      <w:rFonts w:asciiTheme="minorHAnsi" w:hAnsiTheme="minorHAnsi" w:cstheme="minorHAnsi"/>
                      <w:i/>
                      <w:lang w:val="en-US"/>
                    </w:rPr>
                  </w:pPr>
                  <w:r w:rsidRPr="00397BD3">
                    <w:rPr>
                      <w:rFonts w:asciiTheme="minorHAnsi" w:hAnsiTheme="minorHAnsi" w:cstheme="minorHAnsi"/>
                      <w:i/>
                      <w:lang w:val="en-US"/>
                    </w:rPr>
                    <w:t>E. Coli</w:t>
                  </w:r>
                </w:p>
              </w:tc>
              <w:tc>
                <w:tcPr>
                  <w:tcW w:w="884" w:type="dxa"/>
                  <w:vAlign w:val="center"/>
                </w:tcPr>
                <w:p w14:paraId="0FFAD312"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 xml:space="preserve">Absent </w:t>
                  </w:r>
                </w:p>
              </w:tc>
              <w:tc>
                <w:tcPr>
                  <w:tcW w:w="709" w:type="dxa"/>
                  <w:vAlign w:val="center"/>
                </w:tcPr>
                <w:p w14:paraId="24800141"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5DBCD86D"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1" w:type="dxa"/>
                  <w:vAlign w:val="center"/>
                </w:tcPr>
                <w:p w14:paraId="30C7C82E"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B576CD7" w14:textId="77777777"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 xml:space="preserve">Compact Dry EC 24 ± 2 hours / 37 ± 1 °C </w:t>
                  </w:r>
                </w:p>
              </w:tc>
            </w:tr>
            <w:tr w:rsidR="00F20132" w:rsidRPr="00773ED9" w14:paraId="6D33226D" w14:textId="77777777" w:rsidTr="00921A7A">
              <w:trPr>
                <w:trHeight w:hRule="exact" w:val="680"/>
                <w:tblHeader/>
              </w:trPr>
              <w:tc>
                <w:tcPr>
                  <w:tcW w:w="1303" w:type="dxa"/>
                  <w:vAlign w:val="center"/>
                </w:tcPr>
                <w:p w14:paraId="2777E98C" w14:textId="77777777" w:rsidR="00F20132" w:rsidRPr="00397BD3" w:rsidRDefault="00F20132" w:rsidP="00F20132">
                  <w:pPr>
                    <w:snapToGrid w:val="0"/>
                    <w:jc w:val="center"/>
                    <w:rPr>
                      <w:rFonts w:asciiTheme="minorHAnsi" w:hAnsiTheme="minorHAnsi" w:cstheme="minorHAnsi"/>
                      <w:i/>
                      <w:lang w:val="en-US"/>
                    </w:rPr>
                  </w:pPr>
                  <w:r w:rsidRPr="00397BD3">
                    <w:rPr>
                      <w:rFonts w:asciiTheme="minorHAnsi" w:hAnsiTheme="minorHAnsi" w:cstheme="minorHAnsi"/>
                      <w:i/>
                      <w:lang w:val="en-US"/>
                    </w:rPr>
                    <w:t>Salmonella</w:t>
                  </w:r>
                </w:p>
              </w:tc>
              <w:tc>
                <w:tcPr>
                  <w:tcW w:w="884" w:type="dxa"/>
                  <w:vAlign w:val="center"/>
                </w:tcPr>
                <w:p w14:paraId="3E477521"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 xml:space="preserve">Absent </w:t>
                  </w:r>
                </w:p>
              </w:tc>
              <w:tc>
                <w:tcPr>
                  <w:tcW w:w="709" w:type="dxa"/>
                  <w:vAlign w:val="center"/>
                </w:tcPr>
                <w:p w14:paraId="56654196"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0" w:type="dxa"/>
                  <w:vAlign w:val="center"/>
                </w:tcPr>
                <w:p w14:paraId="05920617" w14:textId="77777777" w:rsidR="00F20132" w:rsidRPr="00397BD3" w:rsidRDefault="00F20132" w:rsidP="00F20132">
                  <w:pPr>
                    <w:jc w:val="center"/>
                    <w:rPr>
                      <w:rFonts w:asciiTheme="minorHAnsi" w:hAnsiTheme="minorHAnsi" w:cstheme="minorHAnsi"/>
                      <w:lang w:val="en-US"/>
                    </w:rPr>
                  </w:pPr>
                  <w:r w:rsidRPr="00397BD3">
                    <w:rPr>
                      <w:rFonts w:asciiTheme="minorHAnsi" w:hAnsiTheme="minorHAnsi" w:cstheme="minorHAnsi"/>
                      <w:lang w:val="en-US"/>
                    </w:rPr>
                    <w:t>-</w:t>
                  </w:r>
                </w:p>
              </w:tc>
              <w:tc>
                <w:tcPr>
                  <w:tcW w:w="851" w:type="dxa"/>
                  <w:vAlign w:val="center"/>
                </w:tcPr>
                <w:p w14:paraId="4E0057BA" w14:textId="77777777" w:rsidR="00F20132" w:rsidRPr="00397BD3" w:rsidRDefault="00F20132" w:rsidP="00F20132">
                  <w:pPr>
                    <w:jc w:val="center"/>
                    <w:rPr>
                      <w:rFonts w:asciiTheme="minorHAnsi" w:hAnsiTheme="minorHAnsi" w:cstheme="minorHAnsi"/>
                      <w:lang w:val="en-US"/>
                    </w:rPr>
                  </w:pPr>
                  <w:proofErr w:type="spellStart"/>
                  <w:r w:rsidRPr="00397BD3">
                    <w:rPr>
                      <w:rFonts w:asciiTheme="minorHAnsi" w:hAnsiTheme="minorHAnsi" w:cstheme="minorHAnsi"/>
                      <w:lang w:val="en-US"/>
                    </w:rPr>
                    <w:t>cfu</w:t>
                  </w:r>
                  <w:proofErr w:type="spellEnd"/>
                  <w:r w:rsidRPr="00397BD3">
                    <w:rPr>
                      <w:rFonts w:asciiTheme="minorHAnsi" w:hAnsiTheme="minorHAnsi" w:cstheme="minorHAnsi"/>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E325D53" w14:textId="7D42CA7A" w:rsidR="00F20132" w:rsidRPr="00397BD3" w:rsidRDefault="00F20132" w:rsidP="00F20132">
                  <w:pPr>
                    <w:snapToGrid w:val="0"/>
                    <w:jc w:val="center"/>
                    <w:rPr>
                      <w:rFonts w:asciiTheme="minorHAnsi" w:hAnsiTheme="minorHAnsi" w:cstheme="minorHAnsi"/>
                      <w:lang w:val="en-US"/>
                    </w:rPr>
                  </w:pPr>
                  <w:r w:rsidRPr="00397BD3">
                    <w:rPr>
                      <w:rFonts w:asciiTheme="minorHAnsi" w:hAnsiTheme="minorHAnsi" w:cstheme="minorHAnsi"/>
                      <w:lang w:val="en-US"/>
                    </w:rPr>
                    <w:t>Compact Dry SL 20-24 hours / 36 ± 1 °C</w:t>
                  </w:r>
                </w:p>
              </w:tc>
            </w:tr>
          </w:tbl>
          <w:p w14:paraId="5DBC9161" w14:textId="77777777" w:rsidR="00516420" w:rsidRPr="00397BD3" w:rsidRDefault="0042012D" w:rsidP="00516420">
            <w:pPr>
              <w:spacing w:before="100" w:beforeAutospacing="1"/>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Organoleptic</w:t>
            </w:r>
            <w:r w:rsidRPr="00397BD3">
              <w:rPr>
                <w:rStyle w:val="tgc"/>
                <w:rFonts w:asciiTheme="minorHAnsi" w:hAnsiTheme="minorHAnsi" w:cstheme="minorHAnsi"/>
                <w:color w:val="222222"/>
                <w:sz w:val="22"/>
                <w:szCs w:val="22"/>
                <w:lang w:val="en-US"/>
              </w:rPr>
              <w:t xml:space="preserve"> </w:t>
            </w:r>
            <w:r w:rsidR="00A15021" w:rsidRPr="00397BD3">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397BD3" w14:paraId="2A721074" w14:textId="77777777" w:rsidTr="00977461">
              <w:trPr>
                <w:trHeight w:hRule="exact" w:val="510"/>
                <w:jc w:val="center"/>
              </w:trPr>
              <w:tc>
                <w:tcPr>
                  <w:tcW w:w="2228" w:type="dxa"/>
                  <w:vAlign w:val="center"/>
                </w:tcPr>
                <w:p w14:paraId="262211BA" w14:textId="77777777" w:rsidR="003F1487" w:rsidRPr="00397BD3" w:rsidRDefault="00091FF2" w:rsidP="00137981">
                  <w:pPr>
                    <w:jc w:val="center"/>
                    <w:rPr>
                      <w:rFonts w:asciiTheme="minorHAnsi" w:hAnsiTheme="minorHAnsi" w:cstheme="minorHAnsi"/>
                      <w:b/>
                      <w:i/>
                      <w:lang w:val="en-US"/>
                    </w:rPr>
                  </w:pPr>
                  <w:r w:rsidRPr="00397BD3">
                    <w:rPr>
                      <w:rFonts w:asciiTheme="minorHAnsi" w:hAnsiTheme="minorHAnsi" w:cstheme="minorHAnsi"/>
                      <w:b/>
                      <w:i/>
                      <w:lang w:val="en-US"/>
                    </w:rPr>
                    <w:t>Characteristics</w:t>
                  </w:r>
                </w:p>
              </w:tc>
              <w:tc>
                <w:tcPr>
                  <w:tcW w:w="2439" w:type="dxa"/>
                  <w:vAlign w:val="center"/>
                </w:tcPr>
                <w:p w14:paraId="040EDE19" w14:textId="77777777" w:rsidR="003F1487" w:rsidRPr="00397BD3" w:rsidRDefault="003F1487" w:rsidP="00137981">
                  <w:pPr>
                    <w:jc w:val="center"/>
                    <w:rPr>
                      <w:rFonts w:asciiTheme="minorHAnsi" w:hAnsiTheme="minorHAnsi" w:cstheme="minorHAnsi"/>
                      <w:b/>
                      <w:i/>
                      <w:lang w:val="en-US"/>
                    </w:rPr>
                  </w:pPr>
                  <w:r w:rsidRPr="00397BD3">
                    <w:rPr>
                      <w:rFonts w:asciiTheme="minorHAnsi" w:hAnsiTheme="minorHAnsi" w:cstheme="minorHAnsi"/>
                      <w:b/>
                      <w:i/>
                      <w:lang w:val="en-US"/>
                    </w:rPr>
                    <w:t>Target</w:t>
                  </w:r>
                </w:p>
              </w:tc>
              <w:tc>
                <w:tcPr>
                  <w:tcW w:w="1519" w:type="dxa"/>
                  <w:vAlign w:val="center"/>
                </w:tcPr>
                <w:p w14:paraId="496B0A2C" w14:textId="77777777" w:rsidR="003F1487" w:rsidRPr="00397BD3" w:rsidRDefault="00091FF2" w:rsidP="00137981">
                  <w:pPr>
                    <w:jc w:val="center"/>
                    <w:rPr>
                      <w:rFonts w:asciiTheme="minorHAnsi" w:hAnsiTheme="minorHAnsi" w:cstheme="minorHAnsi"/>
                      <w:b/>
                      <w:i/>
                      <w:lang w:val="en-US"/>
                    </w:rPr>
                  </w:pPr>
                  <w:r w:rsidRPr="00397BD3">
                    <w:rPr>
                      <w:rFonts w:asciiTheme="minorHAnsi" w:hAnsiTheme="minorHAnsi" w:cstheme="minorHAnsi"/>
                      <w:b/>
                      <w:i/>
                      <w:lang w:val="en-US"/>
                    </w:rPr>
                    <w:t>Method</w:t>
                  </w:r>
                </w:p>
              </w:tc>
            </w:tr>
            <w:tr w:rsidR="00384CA5" w:rsidRPr="00397BD3" w14:paraId="2F0A875B" w14:textId="77777777" w:rsidTr="00977461">
              <w:trPr>
                <w:trHeight w:hRule="exact" w:val="510"/>
                <w:jc w:val="center"/>
              </w:trPr>
              <w:tc>
                <w:tcPr>
                  <w:tcW w:w="2228" w:type="dxa"/>
                  <w:vAlign w:val="center"/>
                </w:tcPr>
                <w:p w14:paraId="74EDFD24" w14:textId="77777777" w:rsidR="00384CA5" w:rsidRPr="00397BD3" w:rsidRDefault="00384CA5" w:rsidP="00137981">
                  <w:pPr>
                    <w:jc w:val="center"/>
                    <w:rPr>
                      <w:rFonts w:asciiTheme="minorHAnsi" w:hAnsiTheme="minorHAnsi" w:cstheme="minorHAnsi"/>
                      <w:i/>
                      <w:lang w:val="en-US"/>
                    </w:rPr>
                  </w:pPr>
                  <w:r w:rsidRPr="00397BD3">
                    <w:rPr>
                      <w:rFonts w:asciiTheme="minorHAnsi" w:hAnsiTheme="minorHAnsi" w:cstheme="minorHAnsi"/>
                      <w:i/>
                      <w:lang w:val="en-US"/>
                    </w:rPr>
                    <w:t>General Aspect</w:t>
                  </w:r>
                </w:p>
              </w:tc>
              <w:tc>
                <w:tcPr>
                  <w:tcW w:w="2439" w:type="dxa"/>
                  <w:vAlign w:val="center"/>
                </w:tcPr>
                <w:p w14:paraId="69154776" w14:textId="77777777" w:rsidR="00384CA5" w:rsidRPr="00397BD3" w:rsidRDefault="00384CA5" w:rsidP="009E79AB">
                  <w:pPr>
                    <w:jc w:val="center"/>
                    <w:rPr>
                      <w:rFonts w:asciiTheme="minorHAnsi" w:hAnsiTheme="minorHAnsi" w:cstheme="minorHAnsi"/>
                      <w:lang w:val="en-US"/>
                    </w:rPr>
                  </w:pPr>
                  <w:r w:rsidRPr="00397BD3">
                    <w:rPr>
                      <w:rFonts w:asciiTheme="minorHAnsi" w:hAnsiTheme="minorHAnsi" w:cstheme="minorHAnsi"/>
                      <w:lang w:val="en-US"/>
                    </w:rPr>
                    <w:t>Liquid</w:t>
                  </w:r>
                </w:p>
              </w:tc>
              <w:tc>
                <w:tcPr>
                  <w:tcW w:w="1519" w:type="dxa"/>
                  <w:shd w:val="clear" w:color="auto" w:fill="auto"/>
                  <w:vAlign w:val="center"/>
                </w:tcPr>
                <w:p w14:paraId="70635D98" w14:textId="77777777" w:rsidR="00384CA5" w:rsidRPr="00397BD3" w:rsidRDefault="00384CA5" w:rsidP="009E79AB">
                  <w:pPr>
                    <w:snapToGrid w:val="0"/>
                    <w:jc w:val="center"/>
                    <w:rPr>
                      <w:rFonts w:asciiTheme="minorHAnsi" w:hAnsiTheme="minorHAnsi" w:cstheme="minorHAnsi"/>
                      <w:lang w:val="en-US"/>
                    </w:rPr>
                  </w:pPr>
                  <w:r w:rsidRPr="00397BD3">
                    <w:rPr>
                      <w:rFonts w:asciiTheme="minorHAnsi" w:hAnsiTheme="minorHAnsi" w:cstheme="minorHAnsi"/>
                      <w:lang w:val="en-US"/>
                    </w:rPr>
                    <w:t>Panel Test</w:t>
                  </w:r>
                </w:p>
              </w:tc>
            </w:tr>
            <w:tr w:rsidR="00384CA5" w:rsidRPr="00397BD3" w14:paraId="10227FA1" w14:textId="77777777" w:rsidTr="00977461">
              <w:trPr>
                <w:trHeight w:hRule="exact" w:val="510"/>
                <w:jc w:val="center"/>
              </w:trPr>
              <w:tc>
                <w:tcPr>
                  <w:tcW w:w="2228" w:type="dxa"/>
                  <w:vAlign w:val="center"/>
                </w:tcPr>
                <w:p w14:paraId="41F780B4" w14:textId="77777777" w:rsidR="00384CA5" w:rsidRPr="00397BD3" w:rsidRDefault="00384CA5" w:rsidP="00137981">
                  <w:pPr>
                    <w:jc w:val="center"/>
                    <w:rPr>
                      <w:rFonts w:asciiTheme="minorHAnsi" w:hAnsiTheme="minorHAnsi" w:cstheme="minorHAnsi"/>
                      <w:i/>
                      <w:lang w:val="en-US"/>
                    </w:rPr>
                  </w:pPr>
                  <w:r w:rsidRPr="00397BD3">
                    <w:rPr>
                      <w:rFonts w:asciiTheme="minorHAnsi" w:hAnsiTheme="minorHAnsi" w:cstheme="minorHAnsi"/>
                      <w:i/>
                      <w:lang w:val="en-US"/>
                    </w:rPr>
                    <w:t>Color</w:t>
                  </w:r>
                </w:p>
              </w:tc>
              <w:tc>
                <w:tcPr>
                  <w:tcW w:w="2439" w:type="dxa"/>
                  <w:vAlign w:val="center"/>
                </w:tcPr>
                <w:p w14:paraId="4F1160A4" w14:textId="77777777" w:rsidR="00384CA5" w:rsidRPr="00397BD3" w:rsidRDefault="00384CA5" w:rsidP="009E79AB">
                  <w:pPr>
                    <w:jc w:val="center"/>
                    <w:rPr>
                      <w:rFonts w:asciiTheme="minorHAnsi" w:hAnsiTheme="minorHAnsi" w:cstheme="minorHAnsi"/>
                      <w:lang w:val="en-US"/>
                    </w:rPr>
                  </w:pPr>
                  <w:r w:rsidRPr="00397BD3">
                    <w:rPr>
                      <w:rFonts w:asciiTheme="minorHAnsi" w:hAnsiTheme="minorHAnsi" w:cstheme="minorHAnsi"/>
                      <w:lang w:val="en-US"/>
                    </w:rPr>
                    <w:t>Yellow-orange</w:t>
                  </w:r>
                </w:p>
              </w:tc>
              <w:tc>
                <w:tcPr>
                  <w:tcW w:w="1519" w:type="dxa"/>
                  <w:shd w:val="clear" w:color="auto" w:fill="auto"/>
                  <w:vAlign w:val="center"/>
                </w:tcPr>
                <w:p w14:paraId="68B558F4" w14:textId="77777777" w:rsidR="00384CA5" w:rsidRPr="00397BD3" w:rsidRDefault="00384CA5" w:rsidP="009E79AB">
                  <w:pPr>
                    <w:snapToGrid w:val="0"/>
                    <w:jc w:val="center"/>
                    <w:rPr>
                      <w:rFonts w:asciiTheme="minorHAnsi" w:hAnsiTheme="minorHAnsi" w:cstheme="minorHAnsi"/>
                      <w:lang w:val="en-US"/>
                    </w:rPr>
                  </w:pPr>
                  <w:r w:rsidRPr="00397BD3">
                    <w:rPr>
                      <w:rFonts w:asciiTheme="minorHAnsi" w:hAnsiTheme="minorHAnsi" w:cstheme="minorHAnsi"/>
                      <w:lang w:val="en-US"/>
                    </w:rPr>
                    <w:t>Panel Test</w:t>
                  </w:r>
                </w:p>
              </w:tc>
            </w:tr>
            <w:tr w:rsidR="00384CA5" w:rsidRPr="00397BD3" w14:paraId="494D74A8" w14:textId="77777777" w:rsidTr="00977461">
              <w:trPr>
                <w:trHeight w:hRule="exact" w:val="510"/>
                <w:jc w:val="center"/>
              </w:trPr>
              <w:tc>
                <w:tcPr>
                  <w:tcW w:w="2228" w:type="dxa"/>
                  <w:vAlign w:val="center"/>
                </w:tcPr>
                <w:p w14:paraId="1687080D" w14:textId="77777777" w:rsidR="00384CA5" w:rsidRPr="00397BD3" w:rsidRDefault="00384CA5" w:rsidP="00137981">
                  <w:pPr>
                    <w:jc w:val="center"/>
                    <w:rPr>
                      <w:rFonts w:asciiTheme="minorHAnsi" w:hAnsiTheme="minorHAnsi" w:cstheme="minorHAnsi"/>
                      <w:i/>
                      <w:lang w:val="en-US"/>
                    </w:rPr>
                  </w:pPr>
                  <w:r w:rsidRPr="00397BD3">
                    <w:rPr>
                      <w:rFonts w:asciiTheme="minorHAnsi" w:hAnsiTheme="minorHAnsi" w:cstheme="minorHAnsi"/>
                      <w:i/>
                      <w:lang w:val="en-US"/>
                    </w:rPr>
                    <w:t>Taste / Aroma</w:t>
                  </w:r>
                </w:p>
              </w:tc>
              <w:tc>
                <w:tcPr>
                  <w:tcW w:w="2439" w:type="dxa"/>
                  <w:vAlign w:val="center"/>
                </w:tcPr>
                <w:p w14:paraId="554C95EA" w14:textId="77777777" w:rsidR="00384CA5" w:rsidRPr="00397BD3" w:rsidRDefault="00384CA5" w:rsidP="009E79AB">
                  <w:pPr>
                    <w:jc w:val="center"/>
                    <w:rPr>
                      <w:rFonts w:asciiTheme="minorHAnsi" w:hAnsiTheme="minorHAnsi" w:cstheme="minorHAnsi"/>
                      <w:lang w:val="en-US"/>
                    </w:rPr>
                  </w:pPr>
                  <w:r w:rsidRPr="00397BD3">
                    <w:rPr>
                      <w:rFonts w:asciiTheme="minorHAnsi" w:hAnsiTheme="minorHAnsi" w:cstheme="minorHAnsi"/>
                      <w:lang w:val="en-US"/>
                    </w:rPr>
                    <w:t>Characteristic of Mandarin</w:t>
                  </w:r>
                </w:p>
              </w:tc>
              <w:tc>
                <w:tcPr>
                  <w:tcW w:w="1519" w:type="dxa"/>
                  <w:shd w:val="clear" w:color="auto" w:fill="auto"/>
                  <w:vAlign w:val="center"/>
                </w:tcPr>
                <w:p w14:paraId="76201EE0" w14:textId="77777777" w:rsidR="00384CA5" w:rsidRPr="00397BD3" w:rsidRDefault="00384CA5" w:rsidP="009E79AB">
                  <w:pPr>
                    <w:snapToGrid w:val="0"/>
                    <w:jc w:val="center"/>
                    <w:rPr>
                      <w:rFonts w:asciiTheme="minorHAnsi" w:hAnsiTheme="minorHAnsi" w:cstheme="minorHAnsi"/>
                      <w:lang w:val="en-US"/>
                    </w:rPr>
                  </w:pPr>
                  <w:r w:rsidRPr="00397BD3">
                    <w:rPr>
                      <w:rFonts w:asciiTheme="minorHAnsi" w:hAnsiTheme="minorHAnsi" w:cstheme="minorHAnsi"/>
                      <w:lang w:val="en-US"/>
                    </w:rPr>
                    <w:t>Panel Test</w:t>
                  </w:r>
                </w:p>
              </w:tc>
            </w:tr>
            <w:tr w:rsidR="00384CA5" w:rsidRPr="00397BD3" w14:paraId="3DAEAB23" w14:textId="77777777" w:rsidTr="00977461">
              <w:trPr>
                <w:trHeight w:hRule="exact" w:val="510"/>
                <w:jc w:val="center"/>
              </w:trPr>
              <w:tc>
                <w:tcPr>
                  <w:tcW w:w="2228" w:type="dxa"/>
                  <w:vAlign w:val="center"/>
                </w:tcPr>
                <w:p w14:paraId="3B811F7B" w14:textId="77777777" w:rsidR="00384CA5" w:rsidRPr="00397BD3" w:rsidRDefault="00384CA5" w:rsidP="00137981">
                  <w:pPr>
                    <w:jc w:val="center"/>
                    <w:rPr>
                      <w:rFonts w:asciiTheme="minorHAnsi" w:hAnsiTheme="minorHAnsi" w:cstheme="minorHAnsi"/>
                      <w:i/>
                      <w:lang w:val="en-US"/>
                    </w:rPr>
                  </w:pPr>
                  <w:r w:rsidRPr="00397BD3">
                    <w:rPr>
                      <w:rFonts w:asciiTheme="minorHAnsi" w:hAnsiTheme="minorHAnsi" w:cstheme="minorHAnsi"/>
                      <w:i/>
                      <w:lang w:val="en-US"/>
                    </w:rPr>
                    <w:t>Sensation to the palate</w:t>
                  </w:r>
                </w:p>
              </w:tc>
              <w:tc>
                <w:tcPr>
                  <w:tcW w:w="2439" w:type="dxa"/>
                  <w:vAlign w:val="center"/>
                </w:tcPr>
                <w:p w14:paraId="63A19257" w14:textId="77777777" w:rsidR="00384CA5" w:rsidRPr="00397BD3" w:rsidRDefault="00384CA5" w:rsidP="009E79AB">
                  <w:pPr>
                    <w:jc w:val="center"/>
                    <w:rPr>
                      <w:rFonts w:asciiTheme="minorHAnsi" w:hAnsiTheme="minorHAnsi" w:cstheme="minorHAnsi"/>
                      <w:lang w:val="en-US"/>
                    </w:rPr>
                  </w:pPr>
                  <w:r w:rsidRPr="00397BD3">
                    <w:rPr>
                      <w:rFonts w:asciiTheme="minorHAnsi" w:hAnsiTheme="minorHAnsi" w:cstheme="minorHAnsi"/>
                      <w:lang w:val="en-US"/>
                    </w:rPr>
                    <w:t>Characteristic of Mandarin</w:t>
                  </w:r>
                </w:p>
              </w:tc>
              <w:tc>
                <w:tcPr>
                  <w:tcW w:w="1519" w:type="dxa"/>
                  <w:shd w:val="clear" w:color="auto" w:fill="auto"/>
                  <w:vAlign w:val="center"/>
                </w:tcPr>
                <w:p w14:paraId="4877F995" w14:textId="77777777" w:rsidR="00384CA5" w:rsidRPr="00397BD3" w:rsidRDefault="00384CA5" w:rsidP="009E79AB">
                  <w:pPr>
                    <w:snapToGrid w:val="0"/>
                    <w:jc w:val="center"/>
                    <w:rPr>
                      <w:rFonts w:asciiTheme="minorHAnsi" w:hAnsiTheme="minorHAnsi" w:cstheme="minorHAnsi"/>
                      <w:lang w:val="en-US"/>
                    </w:rPr>
                  </w:pPr>
                  <w:r w:rsidRPr="00397BD3">
                    <w:rPr>
                      <w:rFonts w:asciiTheme="minorHAnsi" w:hAnsiTheme="minorHAnsi" w:cstheme="minorHAnsi"/>
                      <w:lang w:val="en-US"/>
                    </w:rPr>
                    <w:t>Panel Test</w:t>
                  </w:r>
                </w:p>
              </w:tc>
            </w:tr>
          </w:tbl>
          <w:p w14:paraId="70E827AB" w14:textId="77777777" w:rsidR="004A7EF7" w:rsidRPr="00397BD3" w:rsidRDefault="004A7EF7" w:rsidP="00853353">
            <w:pPr>
              <w:spacing w:before="100" w:beforeAutospacing="1"/>
              <w:rPr>
                <w:rFonts w:asciiTheme="minorHAnsi" w:hAnsiTheme="minorHAnsi" w:cstheme="minorHAnsi"/>
                <w:b/>
                <w:sz w:val="22"/>
                <w:szCs w:val="22"/>
                <w:lang w:val="en-US"/>
              </w:rPr>
            </w:pPr>
          </w:p>
        </w:tc>
      </w:tr>
    </w:tbl>
    <w:p w14:paraId="53CE50B2" w14:textId="77777777" w:rsidR="004A7EF7" w:rsidRPr="00397BD3"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773ED9" w14:paraId="44B60BF2" w14:textId="77777777" w:rsidTr="00953535">
        <w:trPr>
          <w:trHeight w:val="3809"/>
        </w:trPr>
        <w:tc>
          <w:tcPr>
            <w:tcW w:w="9210" w:type="dxa"/>
          </w:tcPr>
          <w:p w14:paraId="2CFA9621" w14:textId="77777777" w:rsidR="00146651" w:rsidRPr="00397BD3"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397BD3">
              <w:rPr>
                <w:rFonts w:asciiTheme="minorHAnsi" w:hAnsiTheme="minorHAnsi" w:cstheme="minorHAnsi"/>
                <w:b/>
                <w:sz w:val="22"/>
                <w:szCs w:val="22"/>
                <w:lang w:val="en-US"/>
              </w:rPr>
              <w:t xml:space="preserve">Legal requirements for food safety product </w:t>
            </w:r>
          </w:p>
          <w:p w14:paraId="245E452F"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F90E3B4"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047C631C" w14:textId="79D48915"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Directive (UE) 2015/1787 and subsequent amendments of the Commission of the 06 October 2015 amending Annexes II and III of the Directive 98/83/EC of</w:t>
            </w:r>
            <w:r w:rsidR="00397BD3">
              <w:rPr>
                <w:rFonts w:asciiTheme="minorHAnsi" w:hAnsiTheme="minorHAnsi" w:cstheme="minorHAnsi"/>
                <w:lang w:val="en-US"/>
              </w:rPr>
              <w:t xml:space="preserve"> </w:t>
            </w:r>
            <w:r w:rsidRPr="00397BD3">
              <w:rPr>
                <w:rFonts w:asciiTheme="minorHAnsi" w:hAnsiTheme="minorHAnsi" w:cstheme="minorHAnsi"/>
                <w:lang w:val="en-US"/>
              </w:rPr>
              <w:t>the Council   on the quality of water intended for human consumption;</w:t>
            </w:r>
          </w:p>
          <w:p w14:paraId="32F2E02C"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Directive 2001/111/CE and subsequent amendments of 20 December 2001 relating to certain sugar intended for human consumption;</w:t>
            </w:r>
          </w:p>
          <w:p w14:paraId="2A8EB7E6"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4031CA12"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Regulation (EC) n° 1333/2008 and subsequent amendments of the European Parliament and of the Council of 16 December 2008 on food additives;</w:t>
            </w:r>
          </w:p>
          <w:p w14:paraId="5121F45F"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EA8C691"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4BD66B49"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BDEBBB6" w14:textId="77777777"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AD44069" w14:textId="35B665D1" w:rsidR="00A82A24"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The product does not contain substances that have allergenic properties for which</w:t>
            </w:r>
            <w:r w:rsidR="00397BD3">
              <w:rPr>
                <w:rFonts w:asciiTheme="minorHAnsi" w:hAnsiTheme="minorHAnsi" w:cstheme="minorHAnsi"/>
                <w:lang w:val="en-US"/>
              </w:rPr>
              <w:t xml:space="preserve"> </w:t>
            </w:r>
            <w:r w:rsidRPr="00397BD3">
              <w:rPr>
                <w:rFonts w:asciiTheme="minorHAnsi" w:hAnsiTheme="minorHAnsi" w:cstheme="minorHAnsi"/>
                <w:lang w:val="en-US"/>
              </w:rPr>
              <w:t>labeling is required as defined as in Regulation (UE) n.1169/2011 and subsequent amendments of the European Parliament and of the Council of the 25 October 2011;</w:t>
            </w:r>
          </w:p>
          <w:p w14:paraId="2BB7C966" w14:textId="77777777" w:rsidR="003F1487" w:rsidRPr="00397BD3" w:rsidRDefault="00A82A24" w:rsidP="00A82A24">
            <w:pPr>
              <w:numPr>
                <w:ilvl w:val="0"/>
                <w:numId w:val="24"/>
              </w:numPr>
              <w:spacing w:before="100" w:beforeAutospacing="1"/>
              <w:jc w:val="both"/>
              <w:rPr>
                <w:rFonts w:asciiTheme="minorHAnsi" w:hAnsiTheme="minorHAnsi" w:cstheme="minorHAnsi"/>
                <w:lang w:val="en-US"/>
              </w:rPr>
            </w:pPr>
            <w:r w:rsidRPr="00397BD3">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6F51E1B" w14:textId="77777777" w:rsidR="004A7EF7" w:rsidRPr="00397BD3" w:rsidRDefault="004A7EF7" w:rsidP="00257592">
      <w:pPr>
        <w:spacing w:before="120"/>
        <w:rPr>
          <w:rFonts w:asciiTheme="minorHAnsi" w:hAnsiTheme="minorHAnsi" w:cstheme="minorHAnsi"/>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397BD3" w14:paraId="3865174A" w14:textId="77777777" w:rsidTr="009E0EBE">
        <w:trPr>
          <w:trHeight w:val="557"/>
        </w:trPr>
        <w:tc>
          <w:tcPr>
            <w:tcW w:w="9038" w:type="dxa"/>
            <w:shd w:val="clear" w:color="auto" w:fill="auto"/>
          </w:tcPr>
          <w:p w14:paraId="5490A775" w14:textId="77777777" w:rsidR="009F6F6D" w:rsidRPr="00397BD3"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T</w:t>
            </w:r>
            <w:r w:rsidR="00953535" w:rsidRPr="00397BD3">
              <w:rPr>
                <w:rFonts w:asciiTheme="minorHAnsi" w:hAnsiTheme="minorHAnsi" w:cstheme="minorHAnsi"/>
                <w:b/>
                <w:sz w:val="22"/>
                <w:szCs w:val="22"/>
                <w:lang w:val="en-US"/>
              </w:rPr>
              <w:t>r</w:t>
            </w:r>
            <w:r w:rsidR="00E530AE" w:rsidRPr="00397BD3">
              <w:rPr>
                <w:rFonts w:asciiTheme="minorHAnsi" w:hAnsiTheme="minorHAnsi" w:cstheme="minorHAnsi"/>
                <w:b/>
                <w:sz w:val="22"/>
                <w:szCs w:val="22"/>
                <w:lang w:val="en-US"/>
              </w:rPr>
              <w:t>eatment</w:t>
            </w:r>
            <w:r w:rsidRPr="00397BD3">
              <w:rPr>
                <w:rFonts w:asciiTheme="minorHAnsi" w:hAnsiTheme="minorHAnsi" w:cstheme="minorHAnsi"/>
                <w:b/>
                <w:sz w:val="22"/>
                <w:szCs w:val="22"/>
                <w:lang w:val="en-US"/>
              </w:rPr>
              <w:t xml:space="preserve"> methods</w:t>
            </w:r>
          </w:p>
          <w:p w14:paraId="4C750F71" w14:textId="77777777" w:rsidR="005D6FC3" w:rsidRPr="00397BD3" w:rsidRDefault="005D6FC3" w:rsidP="00D26255">
            <w:pPr>
              <w:spacing w:before="120"/>
              <w:ind w:left="284" w:hanging="284"/>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ab/>
            </w:r>
            <w:r w:rsidR="00E530AE" w:rsidRPr="00397BD3">
              <w:rPr>
                <w:rFonts w:asciiTheme="minorHAnsi" w:hAnsiTheme="minorHAnsi" w:cstheme="minorHAnsi"/>
                <w:b/>
                <w:i/>
                <w:sz w:val="22"/>
                <w:szCs w:val="22"/>
                <w:lang w:val="en-US"/>
              </w:rPr>
              <w:t>Flow-chart</w:t>
            </w:r>
          </w:p>
          <w:p w14:paraId="05D708CE" w14:textId="77777777" w:rsidR="009B506B" w:rsidRPr="00397BD3" w:rsidRDefault="005D6FC3" w:rsidP="009B506B">
            <w:pPr>
              <w:spacing w:before="120"/>
              <w:ind w:left="284" w:hanging="284"/>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9B506B" w:rsidRPr="00397BD3">
              <w:rPr>
                <w:rFonts w:asciiTheme="minorHAnsi" w:hAnsiTheme="minorHAnsi" w:cstheme="minorHAnsi"/>
                <w:sz w:val="22"/>
                <w:szCs w:val="22"/>
                <w:lang w:val="en-US"/>
              </w:rPr>
              <w:t>D 09.01 01 – D 09.01 04 (PACKED) or D 09.01 05 (</w:t>
            </w:r>
            <w:r w:rsidR="009B506B" w:rsidRPr="00397BD3">
              <w:rPr>
                <w:rFonts w:asciiTheme="minorHAnsi" w:hAnsiTheme="minorHAnsi" w:cstheme="minorHAnsi"/>
                <w:i/>
                <w:sz w:val="22"/>
                <w:szCs w:val="22"/>
                <w:lang w:val="en-US"/>
              </w:rPr>
              <w:t>IN TANKER</w:t>
            </w:r>
            <w:r w:rsidR="009B506B" w:rsidRPr="00397BD3">
              <w:rPr>
                <w:rFonts w:asciiTheme="minorHAnsi" w:hAnsiTheme="minorHAnsi" w:cstheme="minorHAnsi"/>
                <w:sz w:val="22"/>
                <w:szCs w:val="22"/>
                <w:lang w:val="en-US"/>
              </w:rPr>
              <w:t>)</w:t>
            </w:r>
          </w:p>
          <w:p w14:paraId="25797CDC" w14:textId="77777777" w:rsidR="009B506B" w:rsidRPr="00397BD3" w:rsidRDefault="009B506B" w:rsidP="009B506B">
            <w:pPr>
              <w:spacing w:before="120"/>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Phases of process</w:t>
            </w:r>
          </w:p>
          <w:p w14:paraId="40B7DC56" w14:textId="77777777" w:rsidR="009B506B" w:rsidRPr="00397BD3" w:rsidRDefault="009B506B" w:rsidP="009B506B">
            <w:pPr>
              <w:pStyle w:val="PreformattatoHTML"/>
              <w:shd w:val="clear" w:color="auto" w:fill="FFFFFF"/>
              <w:spacing w:before="120"/>
              <w:ind w:left="284" w:hanging="284"/>
              <w:rPr>
                <w:rFonts w:asciiTheme="minorHAnsi" w:hAnsiTheme="minorHAnsi" w:cstheme="minorHAnsi"/>
                <w:sz w:val="22"/>
                <w:szCs w:val="22"/>
                <w:lang w:val="en-US"/>
              </w:rPr>
            </w:pPr>
            <w:r w:rsidRPr="00397BD3">
              <w:rPr>
                <w:rFonts w:asciiTheme="minorHAnsi" w:hAnsiTheme="minorHAnsi" w:cstheme="minorHAnsi"/>
                <w:sz w:val="22"/>
                <w:szCs w:val="22"/>
                <w:lang w:val="en-US"/>
              </w:rPr>
              <w:t xml:space="preserve">Receiving Citrus Fruit and Unloading – Washing – Selection and Calibration – Juice Extraction – Refining – Refrigeration – Temporary Storage - Sending to the Finished Products Department – Pasteurization </w:t>
            </w:r>
            <w:proofErr w:type="gramStart"/>
            <w:r w:rsidRPr="00397BD3">
              <w:rPr>
                <w:rFonts w:asciiTheme="minorHAnsi" w:hAnsiTheme="minorHAnsi" w:cstheme="minorHAnsi"/>
                <w:sz w:val="22"/>
                <w:szCs w:val="22"/>
                <w:lang w:val="en-US"/>
              </w:rPr>
              <w:t>-  Refrigeration</w:t>
            </w:r>
            <w:proofErr w:type="gramEnd"/>
            <w:r w:rsidRPr="00397BD3">
              <w:rPr>
                <w:rFonts w:asciiTheme="minorHAnsi" w:hAnsiTheme="minorHAnsi" w:cstheme="minorHAnsi"/>
                <w:sz w:val="22"/>
                <w:szCs w:val="22"/>
                <w:lang w:val="en-US"/>
              </w:rPr>
              <w:t xml:space="preserve"> – Filtration e Magnetic Trap - Packaging – Freezing – Storage – Loading on the truck </w:t>
            </w:r>
          </w:p>
          <w:p w14:paraId="688CB5F7" w14:textId="77777777" w:rsidR="009B506B" w:rsidRPr="00397BD3" w:rsidRDefault="009B506B" w:rsidP="009B506B">
            <w:pPr>
              <w:pStyle w:val="PreformattatoHTML"/>
              <w:shd w:val="clear" w:color="auto" w:fill="FFFFFF"/>
              <w:tabs>
                <w:tab w:val="left" w:pos="1216"/>
                <w:tab w:val="center" w:pos="4497"/>
              </w:tabs>
              <w:spacing w:before="120"/>
              <w:ind w:left="284" w:hanging="284"/>
              <w:jc w:val="center"/>
              <w:rPr>
                <w:rFonts w:asciiTheme="minorHAnsi" w:hAnsiTheme="minorHAnsi" w:cstheme="minorHAnsi"/>
                <w:sz w:val="22"/>
                <w:szCs w:val="22"/>
                <w:lang w:val="en-US"/>
              </w:rPr>
            </w:pPr>
            <w:r w:rsidRPr="00397BD3">
              <w:rPr>
                <w:rFonts w:asciiTheme="minorHAnsi" w:hAnsiTheme="minorHAnsi" w:cstheme="minorHAnsi"/>
                <w:sz w:val="22"/>
                <w:szCs w:val="22"/>
                <w:lang w:val="en-US"/>
              </w:rPr>
              <w:t>or</w:t>
            </w:r>
          </w:p>
          <w:p w14:paraId="4315DA50" w14:textId="792DC60E" w:rsidR="008D68FC" w:rsidRPr="00397BD3" w:rsidRDefault="009B506B" w:rsidP="009B506B">
            <w:pPr>
              <w:spacing w:before="100" w:beforeAutospacing="1"/>
              <w:ind w:left="317"/>
              <w:rPr>
                <w:rFonts w:asciiTheme="minorHAnsi" w:hAnsiTheme="minorHAnsi" w:cstheme="minorHAnsi"/>
                <w:sz w:val="22"/>
                <w:szCs w:val="22"/>
                <w:lang w:val="en-US"/>
              </w:rPr>
            </w:pPr>
            <w:r w:rsidRPr="00397BD3">
              <w:rPr>
                <w:rFonts w:asciiTheme="minorHAnsi" w:hAnsiTheme="minorHAnsi" w:cstheme="minorHAnsi"/>
                <w:sz w:val="22"/>
                <w:szCs w:val="22"/>
                <w:lang w:val="en-US"/>
              </w:rPr>
              <w:t>tanker</w:t>
            </w:r>
          </w:p>
        </w:tc>
      </w:tr>
    </w:tbl>
    <w:p w14:paraId="193B3EC3" w14:textId="77777777" w:rsidR="009F6F6D" w:rsidRPr="00397BD3"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73ED9" w14:paraId="4329975B" w14:textId="77777777" w:rsidTr="00E502AA">
        <w:trPr>
          <w:trHeight w:val="1129"/>
        </w:trPr>
        <w:tc>
          <w:tcPr>
            <w:tcW w:w="9356" w:type="dxa"/>
            <w:shd w:val="clear" w:color="auto" w:fill="auto"/>
          </w:tcPr>
          <w:p w14:paraId="10E38041" w14:textId="77777777" w:rsidR="00163F15" w:rsidRPr="00397BD3"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lastRenderedPageBreak/>
              <w:t>Packaging</w:t>
            </w:r>
          </w:p>
          <w:p w14:paraId="02BC070C" w14:textId="77777777" w:rsidR="00B34EE8" w:rsidRPr="00397BD3" w:rsidRDefault="00482084" w:rsidP="00172D78">
            <w:pPr>
              <w:spacing w:before="120"/>
              <w:ind w:left="318" w:hanging="318"/>
              <w:rPr>
                <w:rFonts w:asciiTheme="minorHAnsi" w:hAnsiTheme="minorHAnsi" w:cstheme="minorHAnsi"/>
                <w:i/>
                <w:sz w:val="22"/>
                <w:szCs w:val="22"/>
                <w:lang w:val="en-US"/>
              </w:rPr>
            </w:pPr>
            <w:r w:rsidRPr="00397BD3">
              <w:rPr>
                <w:rFonts w:asciiTheme="minorHAnsi" w:hAnsiTheme="minorHAnsi" w:cstheme="minorHAnsi"/>
                <w:i/>
                <w:sz w:val="22"/>
                <w:szCs w:val="22"/>
                <w:lang w:val="en-US"/>
              </w:rPr>
              <w:tab/>
            </w:r>
            <w:r w:rsidR="00091FF2" w:rsidRPr="00397BD3">
              <w:rPr>
                <w:rFonts w:asciiTheme="minorHAnsi" w:hAnsiTheme="minorHAnsi" w:cstheme="minorHAnsi"/>
                <w:i/>
                <w:sz w:val="22"/>
                <w:szCs w:val="22"/>
                <w:lang w:val="en-US"/>
              </w:rPr>
              <w:t>On customer request</w:t>
            </w:r>
            <w:r w:rsidR="00F05AA8" w:rsidRPr="00397BD3">
              <w:rPr>
                <w:rFonts w:asciiTheme="minorHAnsi" w:hAnsiTheme="minorHAnsi" w:cstheme="minorHAnsi"/>
                <w:i/>
                <w:sz w:val="22"/>
                <w:szCs w:val="22"/>
                <w:lang w:val="en-US"/>
              </w:rPr>
              <w:t xml:space="preserve"> </w:t>
            </w:r>
          </w:p>
          <w:p w14:paraId="02670B24" w14:textId="77777777" w:rsidR="00163F15" w:rsidRPr="00397BD3" w:rsidRDefault="00091FF2" w:rsidP="00172D78">
            <w:pPr>
              <w:spacing w:before="120"/>
              <w:ind w:left="318" w:hanging="318"/>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397BD3" w14:paraId="339FAABA" w14:textId="77777777" w:rsidTr="00482084">
              <w:tc>
                <w:tcPr>
                  <w:tcW w:w="1087" w:type="dxa"/>
                </w:tcPr>
                <w:p w14:paraId="462304E6" w14:textId="77777777" w:rsidR="00163F15" w:rsidRPr="00397BD3" w:rsidRDefault="00423D2B" w:rsidP="00172D78">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Gross weigh</w:t>
                  </w:r>
                  <w:r w:rsidR="00CF25D6" w:rsidRPr="00397BD3">
                    <w:rPr>
                      <w:rFonts w:asciiTheme="minorHAnsi" w:hAnsiTheme="minorHAnsi" w:cstheme="minorHAnsi"/>
                      <w:sz w:val="18"/>
                      <w:szCs w:val="18"/>
                      <w:lang w:val="en-US"/>
                    </w:rPr>
                    <w:t>t</w:t>
                  </w:r>
                </w:p>
              </w:tc>
              <w:tc>
                <w:tcPr>
                  <w:tcW w:w="2943" w:type="dxa"/>
                </w:tcPr>
                <w:p w14:paraId="487FCB75" w14:textId="77777777" w:rsidR="00163F15" w:rsidRPr="00397BD3" w:rsidRDefault="00F66929" w:rsidP="004E6137">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2</w:t>
                  </w:r>
                  <w:r w:rsidR="002C10DA" w:rsidRPr="00397BD3">
                    <w:rPr>
                      <w:rFonts w:asciiTheme="minorHAnsi" w:hAnsiTheme="minorHAnsi" w:cstheme="minorHAnsi"/>
                      <w:sz w:val="18"/>
                      <w:szCs w:val="18"/>
                      <w:lang w:val="en-US"/>
                    </w:rPr>
                    <w:t>1</w:t>
                  </w:r>
                  <w:r w:rsidR="003D7ED4" w:rsidRPr="00397BD3">
                    <w:rPr>
                      <w:rFonts w:asciiTheme="minorHAnsi" w:hAnsiTheme="minorHAnsi" w:cstheme="minorHAnsi"/>
                      <w:sz w:val="18"/>
                      <w:szCs w:val="18"/>
                      <w:lang w:val="en-US"/>
                    </w:rPr>
                    <w:t>4</w:t>
                  </w:r>
                  <w:r w:rsidR="00163F15" w:rsidRPr="00397BD3">
                    <w:rPr>
                      <w:rFonts w:asciiTheme="minorHAnsi" w:hAnsiTheme="minorHAnsi" w:cstheme="minorHAnsi"/>
                      <w:sz w:val="18"/>
                      <w:szCs w:val="18"/>
                      <w:lang w:val="en-US"/>
                    </w:rPr>
                    <w:t xml:space="preserve"> Kg</w:t>
                  </w:r>
                </w:p>
              </w:tc>
              <w:tc>
                <w:tcPr>
                  <w:tcW w:w="4740" w:type="dxa"/>
                  <w:vAlign w:val="center"/>
                </w:tcPr>
                <w:p w14:paraId="69AD2CE1" w14:textId="77777777" w:rsidR="00163F15" w:rsidRPr="00397BD3" w:rsidRDefault="00163F15" w:rsidP="00172D78">
                  <w:pPr>
                    <w:spacing w:before="120"/>
                    <w:jc w:val="both"/>
                    <w:rPr>
                      <w:rFonts w:asciiTheme="minorHAnsi" w:hAnsiTheme="minorHAnsi" w:cstheme="minorHAnsi"/>
                      <w:sz w:val="18"/>
                      <w:szCs w:val="18"/>
                      <w:lang w:val="en-US"/>
                    </w:rPr>
                  </w:pPr>
                </w:p>
              </w:tc>
            </w:tr>
            <w:tr w:rsidR="00163F15" w:rsidRPr="00397BD3" w14:paraId="6674B310" w14:textId="77777777" w:rsidTr="00482084">
              <w:tc>
                <w:tcPr>
                  <w:tcW w:w="1087" w:type="dxa"/>
                </w:tcPr>
                <w:p w14:paraId="0F656622" w14:textId="77777777" w:rsidR="00163F15" w:rsidRPr="00397BD3" w:rsidRDefault="00423D2B" w:rsidP="00172D78">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Net weigh</w:t>
                  </w:r>
                  <w:r w:rsidR="00CF25D6" w:rsidRPr="00397BD3">
                    <w:rPr>
                      <w:rFonts w:asciiTheme="minorHAnsi" w:hAnsiTheme="minorHAnsi" w:cstheme="minorHAnsi"/>
                      <w:sz w:val="18"/>
                      <w:szCs w:val="18"/>
                      <w:lang w:val="en-US"/>
                    </w:rPr>
                    <w:t>t</w:t>
                  </w:r>
                </w:p>
              </w:tc>
              <w:tc>
                <w:tcPr>
                  <w:tcW w:w="2943" w:type="dxa"/>
                </w:tcPr>
                <w:p w14:paraId="400BE18C" w14:textId="77777777" w:rsidR="00163F15" w:rsidRPr="00397BD3" w:rsidRDefault="00F66929" w:rsidP="004E6137">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2</w:t>
                  </w:r>
                  <w:r w:rsidR="002C10DA" w:rsidRPr="00397BD3">
                    <w:rPr>
                      <w:rFonts w:asciiTheme="minorHAnsi" w:hAnsiTheme="minorHAnsi" w:cstheme="minorHAnsi"/>
                      <w:sz w:val="18"/>
                      <w:szCs w:val="18"/>
                      <w:lang w:val="en-US"/>
                    </w:rPr>
                    <w:t>0</w:t>
                  </w:r>
                  <w:r w:rsidR="00163F15" w:rsidRPr="00397BD3">
                    <w:rPr>
                      <w:rFonts w:asciiTheme="minorHAnsi" w:hAnsiTheme="minorHAnsi" w:cstheme="minorHAnsi"/>
                      <w:sz w:val="18"/>
                      <w:szCs w:val="18"/>
                      <w:lang w:val="en-US"/>
                    </w:rPr>
                    <w:t>0 Kg. ± 1 %</w:t>
                  </w:r>
                </w:p>
              </w:tc>
              <w:tc>
                <w:tcPr>
                  <w:tcW w:w="4740" w:type="dxa"/>
                  <w:vAlign w:val="center"/>
                </w:tcPr>
                <w:p w14:paraId="22D87E5E" w14:textId="77777777" w:rsidR="00163F15" w:rsidRPr="00397BD3" w:rsidRDefault="00163F15" w:rsidP="00172D78">
                  <w:pPr>
                    <w:spacing w:before="120"/>
                    <w:jc w:val="both"/>
                    <w:rPr>
                      <w:rFonts w:asciiTheme="minorHAnsi" w:hAnsiTheme="minorHAnsi" w:cstheme="minorHAnsi"/>
                      <w:sz w:val="18"/>
                      <w:szCs w:val="18"/>
                      <w:lang w:val="en-US"/>
                    </w:rPr>
                  </w:pPr>
                </w:p>
              </w:tc>
            </w:tr>
            <w:tr w:rsidR="00163F15" w:rsidRPr="00773ED9" w14:paraId="54700AE0" w14:textId="77777777" w:rsidTr="00482084">
              <w:tc>
                <w:tcPr>
                  <w:tcW w:w="1087" w:type="dxa"/>
                </w:tcPr>
                <w:p w14:paraId="260661A1" w14:textId="77777777" w:rsidR="00163F15" w:rsidRPr="00397BD3" w:rsidRDefault="00423D2B" w:rsidP="00172D78">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 xml:space="preserve">External </w:t>
                  </w:r>
                  <w:r w:rsidR="009A5C78" w:rsidRPr="00397BD3">
                    <w:rPr>
                      <w:rFonts w:asciiTheme="minorHAnsi" w:hAnsiTheme="minorHAnsi" w:cstheme="minorHAnsi"/>
                      <w:sz w:val="18"/>
                      <w:szCs w:val="18"/>
                      <w:lang w:val="en-US"/>
                    </w:rPr>
                    <w:t>packaging</w:t>
                  </w:r>
                </w:p>
              </w:tc>
              <w:tc>
                <w:tcPr>
                  <w:tcW w:w="2943" w:type="dxa"/>
                </w:tcPr>
                <w:p w14:paraId="5DDC17C8" w14:textId="77777777" w:rsidR="00163F15" w:rsidRPr="00397BD3" w:rsidRDefault="00423D2B" w:rsidP="00172D78">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Metal conical drums</w:t>
                  </w:r>
                </w:p>
                <w:p w14:paraId="5F8939A2" w14:textId="77777777" w:rsidR="00423D2B" w:rsidRPr="00397BD3" w:rsidRDefault="00E8335F" w:rsidP="00172D78">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w:t>
                  </w:r>
                  <w:r w:rsidR="00423D2B" w:rsidRPr="00397BD3">
                    <w:rPr>
                      <w:rFonts w:asciiTheme="minorHAnsi" w:hAnsiTheme="minorHAnsi" w:cstheme="minorHAnsi"/>
                      <w:sz w:val="18"/>
                      <w:szCs w:val="18"/>
                      <w:lang w:val="en-US"/>
                    </w:rPr>
                    <w:t>NEW)</w:t>
                  </w:r>
                </w:p>
              </w:tc>
              <w:tc>
                <w:tcPr>
                  <w:tcW w:w="4740" w:type="dxa"/>
                  <w:vAlign w:val="center"/>
                </w:tcPr>
                <w:p w14:paraId="2E74DDDC" w14:textId="77777777" w:rsidR="00163F15" w:rsidRPr="00397BD3" w:rsidRDefault="00F6257B" w:rsidP="00172D78">
                  <w:pPr>
                    <w:spacing w:before="120"/>
                    <w:jc w:val="both"/>
                    <w:rPr>
                      <w:rFonts w:asciiTheme="minorHAnsi" w:hAnsiTheme="minorHAnsi" w:cstheme="minorHAnsi"/>
                      <w:i/>
                      <w:sz w:val="18"/>
                      <w:szCs w:val="18"/>
                      <w:lang w:val="en-US"/>
                    </w:rPr>
                  </w:pPr>
                  <w:r w:rsidRPr="00397BD3">
                    <w:rPr>
                      <w:rFonts w:asciiTheme="minorHAnsi" w:hAnsiTheme="minorHAnsi" w:cstheme="minorHAnsi"/>
                      <w:i/>
                      <w:sz w:val="18"/>
                      <w:szCs w:val="18"/>
                      <w:lang w:val="en-US"/>
                    </w:rPr>
                    <w:t>The drums are sealed and the internal paint is food. The cover is of metal and sealed with a metal ring in turn</w:t>
                  </w:r>
                  <w:r w:rsidR="00C2305A" w:rsidRPr="00397BD3">
                    <w:rPr>
                      <w:rFonts w:asciiTheme="minorHAnsi" w:hAnsiTheme="minorHAnsi" w:cstheme="minorHAnsi"/>
                      <w:i/>
                      <w:sz w:val="18"/>
                      <w:szCs w:val="18"/>
                      <w:lang w:val="en-US"/>
                    </w:rPr>
                    <w:t xml:space="preserve"> </w:t>
                  </w:r>
                  <w:r w:rsidRPr="00397BD3">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397BD3">
                    <w:rPr>
                      <w:rFonts w:asciiTheme="minorHAnsi" w:hAnsiTheme="minorHAnsi" w:cstheme="minorHAnsi"/>
                      <w:i/>
                      <w:sz w:val="18"/>
                      <w:szCs w:val="18"/>
                      <w:lang w:val="en-US"/>
                    </w:rPr>
                    <w:t>produced in accordance with</w:t>
                  </w:r>
                  <w:r w:rsidRPr="00397BD3">
                    <w:rPr>
                      <w:rFonts w:asciiTheme="minorHAnsi" w:hAnsiTheme="minorHAnsi" w:cstheme="minorHAnsi"/>
                      <w:i/>
                      <w:sz w:val="18"/>
                      <w:szCs w:val="18"/>
                      <w:lang w:val="en-US"/>
                    </w:rPr>
                    <w:t xml:space="preserve"> the good manufacturing practices as per the regulations 1935/2004/EC and 10/2011/EC. </w:t>
                  </w:r>
                  <w:r w:rsidR="00C2305A" w:rsidRPr="00397BD3">
                    <w:rPr>
                      <w:rFonts w:asciiTheme="minorHAnsi" w:hAnsiTheme="minorHAnsi" w:cstheme="minorHAnsi"/>
                      <w:i/>
                      <w:sz w:val="18"/>
                      <w:szCs w:val="18"/>
                      <w:lang w:val="en-US"/>
                    </w:rPr>
                    <w:t xml:space="preserve">The drums design is hermetic and the </w:t>
                  </w:r>
                  <w:proofErr w:type="gramStart"/>
                  <w:r w:rsidR="00C2305A" w:rsidRPr="00397BD3">
                    <w:rPr>
                      <w:rFonts w:asciiTheme="minorHAnsi" w:hAnsiTheme="minorHAnsi" w:cstheme="minorHAnsi"/>
                      <w:i/>
                      <w:sz w:val="18"/>
                      <w:szCs w:val="18"/>
                      <w:lang w:val="en-US"/>
                    </w:rPr>
                    <w:t>suppliers</w:t>
                  </w:r>
                  <w:proofErr w:type="gramEnd"/>
                  <w:r w:rsidR="00C2305A" w:rsidRPr="00397BD3">
                    <w:rPr>
                      <w:rFonts w:asciiTheme="minorHAnsi" w:hAnsiTheme="minorHAnsi" w:cstheme="minorHAnsi"/>
                      <w:i/>
                      <w:sz w:val="18"/>
                      <w:szCs w:val="18"/>
                      <w:lang w:val="en-US"/>
                    </w:rPr>
                    <w:t xml:space="preserve"> tests confirm this requirement. </w:t>
                  </w:r>
                  <w:r w:rsidRPr="00397BD3">
                    <w:rPr>
                      <w:rFonts w:asciiTheme="minorHAnsi" w:hAnsiTheme="minorHAnsi" w:cstheme="minorHAnsi"/>
                      <w:i/>
                      <w:sz w:val="18"/>
                      <w:szCs w:val="18"/>
                      <w:lang w:val="en-US"/>
                    </w:rPr>
                    <w:t xml:space="preserve">The material respects the limits of global migration and specific migration of the </w:t>
                  </w:r>
                  <w:proofErr w:type="gramStart"/>
                  <w:r w:rsidRPr="00397BD3">
                    <w:rPr>
                      <w:rFonts w:asciiTheme="minorHAnsi" w:hAnsiTheme="minorHAnsi" w:cstheme="minorHAnsi"/>
                      <w:i/>
                      <w:sz w:val="18"/>
                      <w:szCs w:val="18"/>
                      <w:lang w:val="en-US"/>
                    </w:rPr>
                    <w:t>dye,</w:t>
                  </w:r>
                  <w:proofErr w:type="gramEnd"/>
                  <w:r w:rsidRPr="00397BD3">
                    <w:rPr>
                      <w:rFonts w:asciiTheme="minorHAnsi" w:hAnsiTheme="minorHAnsi" w:cstheme="minorHAnsi"/>
                      <w:i/>
                      <w:sz w:val="18"/>
                      <w:szCs w:val="18"/>
                      <w:lang w:val="en-US"/>
                    </w:rPr>
                    <w:t xml:space="preserve"> therefore, it can be used in prolonged contact with foods.  </w:t>
                  </w:r>
                </w:p>
              </w:tc>
            </w:tr>
            <w:tr w:rsidR="00163F15" w:rsidRPr="00773ED9" w14:paraId="2F4C42AC" w14:textId="77777777" w:rsidTr="00300921">
              <w:tc>
                <w:tcPr>
                  <w:tcW w:w="1087" w:type="dxa"/>
                </w:tcPr>
                <w:p w14:paraId="695E17ED" w14:textId="77777777" w:rsidR="00163F15" w:rsidRPr="00397BD3" w:rsidRDefault="006D6A3C" w:rsidP="00300921">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 xml:space="preserve">Internal </w:t>
                  </w:r>
                  <w:r w:rsidR="009A5C78" w:rsidRPr="00397BD3">
                    <w:rPr>
                      <w:rFonts w:asciiTheme="minorHAnsi" w:hAnsiTheme="minorHAnsi" w:cstheme="minorHAnsi"/>
                      <w:sz w:val="18"/>
                      <w:szCs w:val="18"/>
                      <w:lang w:val="en-US"/>
                    </w:rPr>
                    <w:t>packaging</w:t>
                  </w:r>
                </w:p>
              </w:tc>
              <w:tc>
                <w:tcPr>
                  <w:tcW w:w="2943" w:type="dxa"/>
                </w:tcPr>
                <w:p w14:paraId="59C8D628" w14:textId="77777777" w:rsidR="00163F15" w:rsidRPr="00397BD3" w:rsidRDefault="006D6A3C" w:rsidP="00300921">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Double polyethylene and tra</w:t>
                  </w:r>
                  <w:r w:rsidR="00C2305A" w:rsidRPr="00397BD3">
                    <w:rPr>
                      <w:rFonts w:asciiTheme="minorHAnsi" w:hAnsiTheme="minorHAnsi" w:cstheme="minorHAnsi"/>
                      <w:sz w:val="18"/>
                      <w:szCs w:val="18"/>
                      <w:lang w:val="en-US"/>
                    </w:rPr>
                    <w:t>n</w:t>
                  </w:r>
                  <w:r w:rsidRPr="00397BD3">
                    <w:rPr>
                      <w:rFonts w:asciiTheme="minorHAnsi" w:hAnsiTheme="minorHAnsi" w:cstheme="minorHAnsi"/>
                      <w:sz w:val="18"/>
                      <w:szCs w:val="18"/>
                      <w:lang w:val="en-US"/>
                    </w:rPr>
                    <w:t>sparent bag for food</w:t>
                  </w:r>
                </w:p>
              </w:tc>
              <w:tc>
                <w:tcPr>
                  <w:tcW w:w="4740" w:type="dxa"/>
                </w:tcPr>
                <w:p w14:paraId="08CCAE6D" w14:textId="77777777" w:rsidR="00163F15" w:rsidRPr="00397BD3" w:rsidRDefault="006D6A3C" w:rsidP="00300921">
                  <w:pPr>
                    <w:spacing w:before="120"/>
                    <w:rPr>
                      <w:rFonts w:asciiTheme="minorHAnsi" w:hAnsiTheme="minorHAnsi" w:cstheme="minorHAnsi"/>
                      <w:sz w:val="18"/>
                      <w:szCs w:val="18"/>
                      <w:lang w:val="en-US"/>
                    </w:rPr>
                  </w:pPr>
                  <w:r w:rsidRPr="00397BD3">
                    <w:rPr>
                      <w:rFonts w:asciiTheme="minorHAnsi" w:hAnsiTheme="minorHAnsi" w:cstheme="minorHAnsi"/>
                      <w:i/>
                      <w:sz w:val="18"/>
                      <w:szCs w:val="18"/>
                      <w:lang w:val="en-US"/>
                    </w:rPr>
                    <w:t xml:space="preserve">All inner bags are new and compounds of </w:t>
                  </w:r>
                  <w:proofErr w:type="gramStart"/>
                  <w:r w:rsidRPr="00397BD3">
                    <w:rPr>
                      <w:rFonts w:asciiTheme="minorHAnsi" w:hAnsiTheme="minorHAnsi" w:cstheme="minorHAnsi"/>
                      <w:i/>
                      <w:sz w:val="18"/>
                      <w:szCs w:val="18"/>
                      <w:lang w:val="en-US"/>
                    </w:rPr>
                    <w:t>low density</w:t>
                  </w:r>
                  <w:proofErr w:type="gramEnd"/>
                  <w:r w:rsidRPr="00397BD3">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397BD3">
                    <w:rPr>
                      <w:rFonts w:asciiTheme="minorHAnsi" w:hAnsiTheme="minorHAnsi" w:cstheme="minorHAnsi"/>
                      <w:i/>
                      <w:sz w:val="18"/>
                      <w:szCs w:val="18"/>
                      <w:lang w:val="en-US"/>
                    </w:rPr>
                    <w:t>dye,</w:t>
                  </w:r>
                  <w:proofErr w:type="gramEnd"/>
                  <w:r w:rsidRPr="00397BD3">
                    <w:rPr>
                      <w:rFonts w:asciiTheme="minorHAnsi" w:hAnsiTheme="minorHAnsi" w:cstheme="minorHAnsi"/>
                      <w:i/>
                      <w:sz w:val="18"/>
                      <w:szCs w:val="18"/>
                      <w:lang w:val="en-US"/>
                    </w:rPr>
                    <w:t xml:space="preserve"> therefore, it can be used in prolonged contact with foods.</w:t>
                  </w:r>
                </w:p>
              </w:tc>
            </w:tr>
            <w:tr w:rsidR="00163F15" w:rsidRPr="00773ED9" w14:paraId="6A5AD91A" w14:textId="77777777" w:rsidTr="00300921">
              <w:tc>
                <w:tcPr>
                  <w:tcW w:w="1087" w:type="dxa"/>
                </w:tcPr>
                <w:p w14:paraId="1BA6875E" w14:textId="77777777" w:rsidR="00163F15" w:rsidRPr="00397BD3" w:rsidRDefault="008114CB" w:rsidP="00300921">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Seal type</w:t>
                  </w:r>
                </w:p>
              </w:tc>
              <w:tc>
                <w:tcPr>
                  <w:tcW w:w="2943" w:type="dxa"/>
                </w:tcPr>
                <w:p w14:paraId="5EA3F48B" w14:textId="77777777" w:rsidR="008114CB" w:rsidRPr="00397BD3" w:rsidRDefault="008114CB" w:rsidP="00300921">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N° 2 numbered plastic seals, one per each batch</w:t>
                  </w:r>
                </w:p>
                <w:p w14:paraId="52E958B4" w14:textId="77777777" w:rsidR="00163F15" w:rsidRPr="00397BD3" w:rsidRDefault="008114CB" w:rsidP="00300921">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N° 1 not numbered plastic seal for the drum’s cover</w:t>
                  </w:r>
                </w:p>
              </w:tc>
              <w:tc>
                <w:tcPr>
                  <w:tcW w:w="4740" w:type="dxa"/>
                  <w:vAlign w:val="center"/>
                </w:tcPr>
                <w:p w14:paraId="5CFCD3EB" w14:textId="77777777" w:rsidR="00163F15" w:rsidRPr="00397BD3" w:rsidRDefault="00163F15" w:rsidP="00172D78">
                  <w:pPr>
                    <w:spacing w:before="120"/>
                    <w:jc w:val="both"/>
                    <w:rPr>
                      <w:rFonts w:asciiTheme="minorHAnsi" w:hAnsiTheme="minorHAnsi" w:cstheme="minorHAnsi"/>
                      <w:sz w:val="18"/>
                      <w:szCs w:val="18"/>
                      <w:lang w:val="en-US"/>
                    </w:rPr>
                  </w:pPr>
                </w:p>
              </w:tc>
            </w:tr>
          </w:tbl>
          <w:p w14:paraId="3A47A884" w14:textId="77777777" w:rsidR="007D27EF" w:rsidRPr="00397BD3" w:rsidRDefault="00F6263E" w:rsidP="00F6263E">
            <w:pPr>
              <w:spacing w:before="120"/>
              <w:ind w:left="318" w:hanging="318"/>
              <w:rPr>
                <w:rFonts w:asciiTheme="minorHAnsi" w:hAnsiTheme="minorHAnsi" w:cstheme="minorHAnsi"/>
                <w:i/>
                <w:sz w:val="16"/>
                <w:szCs w:val="16"/>
                <w:lang w:val="en-US"/>
              </w:rPr>
            </w:pPr>
            <w:r w:rsidRPr="00397BD3">
              <w:rPr>
                <w:rFonts w:asciiTheme="minorHAnsi" w:hAnsiTheme="minorHAnsi" w:cstheme="minorHAnsi"/>
                <w:i/>
                <w:sz w:val="16"/>
                <w:szCs w:val="16"/>
                <w:lang w:val="en-US"/>
              </w:rPr>
              <w:tab/>
            </w:r>
            <w:r w:rsidR="007D27EF" w:rsidRPr="00397BD3">
              <w:rPr>
                <w:rFonts w:asciiTheme="minorHAnsi" w:hAnsiTheme="minorHAnsi" w:cstheme="minorHAnsi"/>
                <w:i/>
                <w:sz w:val="16"/>
                <w:szCs w:val="16"/>
                <w:lang w:val="en-US"/>
              </w:rPr>
              <w:t xml:space="preserve">Possible variation on demand: </w:t>
            </w:r>
            <w:proofErr w:type="gramStart"/>
            <w:r w:rsidR="009A54EC" w:rsidRPr="00397BD3">
              <w:rPr>
                <w:rFonts w:asciiTheme="minorHAnsi" w:hAnsiTheme="minorHAnsi" w:cstheme="minorHAnsi"/>
                <w:i/>
                <w:sz w:val="16"/>
                <w:szCs w:val="16"/>
                <w:lang w:val="en-US"/>
              </w:rPr>
              <w:t>G</w:t>
            </w:r>
            <w:r w:rsidR="007D27EF" w:rsidRPr="00397BD3">
              <w:rPr>
                <w:rFonts w:asciiTheme="minorHAnsi" w:hAnsiTheme="minorHAnsi" w:cstheme="minorHAnsi"/>
                <w:i/>
                <w:sz w:val="16"/>
                <w:szCs w:val="16"/>
                <w:lang w:val="en-US"/>
              </w:rPr>
              <w:t>rey</w:t>
            </w:r>
            <w:proofErr w:type="gramEnd"/>
            <w:r w:rsidR="007D27EF" w:rsidRPr="00397BD3">
              <w:rPr>
                <w:rFonts w:asciiTheme="minorHAnsi" w:hAnsiTheme="minorHAnsi" w:cstheme="minorHAnsi"/>
                <w:i/>
                <w:sz w:val="16"/>
                <w:szCs w:val="16"/>
                <w:lang w:val="en-US"/>
              </w:rPr>
              <w:t xml:space="preserve"> metal </w:t>
            </w:r>
            <w:r w:rsidR="00E8335F" w:rsidRPr="00397BD3">
              <w:rPr>
                <w:rFonts w:asciiTheme="minorHAnsi" w:hAnsiTheme="minorHAnsi" w:cstheme="minorHAnsi"/>
                <w:i/>
                <w:sz w:val="16"/>
                <w:szCs w:val="16"/>
                <w:lang w:val="en-US"/>
              </w:rPr>
              <w:t>cylindrical</w:t>
            </w:r>
            <w:r w:rsidR="00DF4C35" w:rsidRPr="00397BD3">
              <w:rPr>
                <w:rFonts w:asciiTheme="minorHAnsi" w:hAnsiTheme="minorHAnsi" w:cstheme="minorHAnsi"/>
                <w:i/>
                <w:sz w:val="16"/>
                <w:szCs w:val="16"/>
                <w:lang w:val="en-US"/>
              </w:rPr>
              <w:t xml:space="preserve"> drums, b</w:t>
            </w:r>
            <w:r w:rsidR="007D27EF" w:rsidRPr="00397BD3">
              <w:rPr>
                <w:rFonts w:asciiTheme="minorHAnsi" w:hAnsiTheme="minorHAnsi" w:cstheme="minorHAnsi"/>
                <w:i/>
                <w:sz w:val="16"/>
                <w:szCs w:val="16"/>
                <w:lang w:val="en-US"/>
              </w:rPr>
              <w:t>lue</w:t>
            </w:r>
            <w:r w:rsidR="00DF4C35" w:rsidRPr="00397BD3">
              <w:rPr>
                <w:rFonts w:asciiTheme="minorHAnsi" w:hAnsiTheme="minorHAnsi" w:cstheme="minorHAnsi"/>
                <w:i/>
                <w:sz w:val="16"/>
                <w:szCs w:val="16"/>
                <w:lang w:val="en-US"/>
              </w:rPr>
              <w:t xml:space="preserve"> or green metal conical drums, b</w:t>
            </w:r>
            <w:r w:rsidR="009A54EC" w:rsidRPr="00397BD3">
              <w:rPr>
                <w:rFonts w:asciiTheme="minorHAnsi" w:hAnsiTheme="minorHAnsi" w:cstheme="minorHAnsi"/>
                <w:i/>
                <w:sz w:val="16"/>
                <w:szCs w:val="16"/>
                <w:lang w:val="en-US"/>
              </w:rPr>
              <w:t>lue polyethylene bag, n</w:t>
            </w:r>
            <w:r w:rsidR="007D27EF" w:rsidRPr="00397BD3">
              <w:rPr>
                <w:rFonts w:asciiTheme="minorHAnsi" w:hAnsiTheme="minorHAnsi" w:cstheme="minorHAnsi"/>
                <w:i/>
                <w:sz w:val="16"/>
                <w:szCs w:val="16"/>
                <w:lang w:val="en-US"/>
              </w:rPr>
              <w:t>umbe</w:t>
            </w:r>
            <w:r w:rsidR="00C2305A" w:rsidRPr="00397BD3">
              <w:rPr>
                <w:rFonts w:asciiTheme="minorHAnsi" w:hAnsiTheme="minorHAnsi" w:cstheme="minorHAnsi"/>
                <w:i/>
                <w:sz w:val="16"/>
                <w:szCs w:val="16"/>
                <w:lang w:val="en-US"/>
              </w:rPr>
              <w:t>red plastic seal for the drums</w:t>
            </w:r>
            <w:r w:rsidR="007D27EF" w:rsidRPr="00397BD3">
              <w:rPr>
                <w:rFonts w:asciiTheme="minorHAnsi" w:hAnsiTheme="minorHAnsi" w:cstheme="minorHAnsi"/>
                <w:i/>
                <w:sz w:val="16"/>
                <w:szCs w:val="16"/>
                <w:lang w:val="en-US"/>
              </w:rPr>
              <w:t xml:space="preserve"> cover, </w:t>
            </w:r>
            <w:r w:rsidR="009A54EC" w:rsidRPr="00397BD3">
              <w:rPr>
                <w:rFonts w:asciiTheme="minorHAnsi" w:hAnsiTheme="minorHAnsi" w:cstheme="minorHAnsi"/>
                <w:i/>
                <w:sz w:val="16"/>
                <w:szCs w:val="16"/>
                <w:lang w:val="en-US"/>
              </w:rPr>
              <w:t>n</w:t>
            </w:r>
            <w:r w:rsidR="007D27EF" w:rsidRPr="00397BD3">
              <w:rPr>
                <w:rFonts w:asciiTheme="minorHAnsi" w:hAnsiTheme="minorHAnsi" w:cstheme="minorHAnsi"/>
                <w:i/>
                <w:sz w:val="16"/>
                <w:szCs w:val="16"/>
                <w:lang w:val="en-US"/>
              </w:rPr>
              <w:t>umbered metal seals.</w:t>
            </w:r>
          </w:p>
          <w:p w14:paraId="6A18A345" w14:textId="77777777" w:rsidR="00163F15" w:rsidRPr="00397BD3" w:rsidRDefault="007D27EF" w:rsidP="00172D78">
            <w:pPr>
              <w:spacing w:before="120"/>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397BD3" w14:paraId="10FE6954" w14:textId="77777777" w:rsidTr="00583DB6">
              <w:trPr>
                <w:trHeight w:val="242"/>
                <w:jc w:val="center"/>
              </w:trPr>
              <w:tc>
                <w:tcPr>
                  <w:tcW w:w="1129" w:type="dxa"/>
                </w:tcPr>
                <w:p w14:paraId="4E3C8DAB" w14:textId="77777777" w:rsidR="00163F15" w:rsidRPr="00397BD3" w:rsidRDefault="007D27EF"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Gross weigh</w:t>
                  </w:r>
                  <w:r w:rsidR="00CF25D6" w:rsidRPr="00397BD3">
                    <w:rPr>
                      <w:rFonts w:asciiTheme="minorHAnsi" w:hAnsiTheme="minorHAnsi" w:cstheme="minorHAnsi"/>
                      <w:sz w:val="18"/>
                      <w:szCs w:val="18"/>
                      <w:lang w:val="en-US"/>
                    </w:rPr>
                    <w:t>t</w:t>
                  </w:r>
                </w:p>
              </w:tc>
              <w:tc>
                <w:tcPr>
                  <w:tcW w:w="2977" w:type="dxa"/>
                </w:tcPr>
                <w:p w14:paraId="0413BFC7" w14:textId="77777777" w:rsidR="00163F15" w:rsidRPr="00397BD3" w:rsidRDefault="00163F15"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2</w:t>
                  </w:r>
                  <w:r w:rsidR="00F66929" w:rsidRPr="00397BD3">
                    <w:rPr>
                      <w:rFonts w:asciiTheme="minorHAnsi" w:hAnsiTheme="minorHAnsi" w:cstheme="minorHAnsi"/>
                      <w:sz w:val="18"/>
                      <w:szCs w:val="18"/>
                      <w:lang w:val="en-US"/>
                    </w:rPr>
                    <w:t>1</w:t>
                  </w:r>
                  <w:r w:rsidRPr="00397BD3">
                    <w:rPr>
                      <w:rFonts w:asciiTheme="minorHAnsi" w:hAnsiTheme="minorHAnsi" w:cstheme="minorHAnsi"/>
                      <w:sz w:val="18"/>
                      <w:szCs w:val="18"/>
                      <w:lang w:val="en-US"/>
                    </w:rPr>
                    <w:t xml:space="preserve"> Kg.</w:t>
                  </w:r>
                </w:p>
              </w:tc>
              <w:tc>
                <w:tcPr>
                  <w:tcW w:w="4607" w:type="dxa"/>
                  <w:vAlign w:val="center"/>
                </w:tcPr>
                <w:p w14:paraId="04B0E2EE" w14:textId="77777777" w:rsidR="00163F15" w:rsidRPr="00397BD3" w:rsidRDefault="00163F15" w:rsidP="00172D78">
                  <w:pPr>
                    <w:spacing w:before="120"/>
                    <w:jc w:val="both"/>
                    <w:rPr>
                      <w:rFonts w:asciiTheme="minorHAnsi" w:hAnsiTheme="minorHAnsi" w:cstheme="minorHAnsi"/>
                      <w:sz w:val="18"/>
                      <w:szCs w:val="18"/>
                      <w:lang w:val="en-US"/>
                    </w:rPr>
                  </w:pPr>
                </w:p>
              </w:tc>
            </w:tr>
            <w:tr w:rsidR="00163F15" w:rsidRPr="00397BD3" w14:paraId="4BD1BCAE" w14:textId="77777777" w:rsidTr="00583DB6">
              <w:trPr>
                <w:trHeight w:val="262"/>
                <w:jc w:val="center"/>
              </w:trPr>
              <w:tc>
                <w:tcPr>
                  <w:tcW w:w="1129" w:type="dxa"/>
                </w:tcPr>
                <w:p w14:paraId="0B1B7D15" w14:textId="77777777" w:rsidR="00163F15" w:rsidRPr="00397BD3" w:rsidRDefault="007D27EF"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Net weigh</w:t>
                  </w:r>
                  <w:r w:rsidR="00CF25D6" w:rsidRPr="00397BD3">
                    <w:rPr>
                      <w:rFonts w:asciiTheme="minorHAnsi" w:hAnsiTheme="minorHAnsi" w:cstheme="minorHAnsi"/>
                      <w:sz w:val="18"/>
                      <w:szCs w:val="18"/>
                      <w:lang w:val="en-US"/>
                    </w:rPr>
                    <w:t>t</w:t>
                  </w:r>
                </w:p>
              </w:tc>
              <w:tc>
                <w:tcPr>
                  <w:tcW w:w="2977" w:type="dxa"/>
                </w:tcPr>
                <w:p w14:paraId="389A3FA2" w14:textId="77777777" w:rsidR="00163F15" w:rsidRPr="00397BD3" w:rsidRDefault="00F66929"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20</w:t>
                  </w:r>
                  <w:r w:rsidR="00163F15" w:rsidRPr="00397BD3">
                    <w:rPr>
                      <w:rFonts w:asciiTheme="minorHAnsi" w:hAnsiTheme="minorHAnsi" w:cstheme="minorHAnsi"/>
                      <w:sz w:val="18"/>
                      <w:szCs w:val="18"/>
                      <w:lang w:val="en-US"/>
                    </w:rPr>
                    <w:t xml:space="preserve"> Kg. ± 1 %</w:t>
                  </w:r>
                </w:p>
              </w:tc>
              <w:tc>
                <w:tcPr>
                  <w:tcW w:w="4607" w:type="dxa"/>
                  <w:vAlign w:val="center"/>
                </w:tcPr>
                <w:p w14:paraId="1087FBC0" w14:textId="77777777" w:rsidR="00163F15" w:rsidRPr="00397BD3" w:rsidRDefault="00163F15" w:rsidP="00172D78">
                  <w:pPr>
                    <w:spacing w:before="120"/>
                    <w:jc w:val="both"/>
                    <w:rPr>
                      <w:rFonts w:asciiTheme="minorHAnsi" w:hAnsiTheme="minorHAnsi" w:cstheme="minorHAnsi"/>
                      <w:sz w:val="18"/>
                      <w:szCs w:val="18"/>
                      <w:lang w:val="en-US"/>
                    </w:rPr>
                  </w:pPr>
                </w:p>
              </w:tc>
            </w:tr>
            <w:tr w:rsidR="00163F15" w:rsidRPr="00773ED9" w14:paraId="06F3A7CA" w14:textId="77777777" w:rsidTr="00583DB6">
              <w:trPr>
                <w:trHeight w:val="1477"/>
                <w:jc w:val="center"/>
              </w:trPr>
              <w:tc>
                <w:tcPr>
                  <w:tcW w:w="1129" w:type="dxa"/>
                </w:tcPr>
                <w:p w14:paraId="48404770" w14:textId="77777777" w:rsidR="00163F15" w:rsidRPr="00397BD3" w:rsidRDefault="009A5C78"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Packaging</w:t>
                  </w:r>
                </w:p>
              </w:tc>
              <w:tc>
                <w:tcPr>
                  <w:tcW w:w="2977" w:type="dxa"/>
                </w:tcPr>
                <w:p w14:paraId="65016090" w14:textId="77777777" w:rsidR="00163F15" w:rsidRPr="00397BD3" w:rsidRDefault="007D27EF"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Plastic pails (NEW)</w:t>
                  </w:r>
                </w:p>
              </w:tc>
              <w:tc>
                <w:tcPr>
                  <w:tcW w:w="4607" w:type="dxa"/>
                  <w:vAlign w:val="center"/>
                </w:tcPr>
                <w:p w14:paraId="00E25C18" w14:textId="77777777" w:rsidR="00163F15" w:rsidRPr="00397BD3" w:rsidRDefault="00210CA4" w:rsidP="00172D78">
                  <w:pPr>
                    <w:spacing w:before="120"/>
                    <w:jc w:val="both"/>
                    <w:rPr>
                      <w:rFonts w:asciiTheme="minorHAnsi" w:hAnsiTheme="minorHAnsi" w:cstheme="minorHAnsi"/>
                      <w:i/>
                      <w:sz w:val="18"/>
                      <w:szCs w:val="18"/>
                      <w:lang w:val="en-US"/>
                    </w:rPr>
                  </w:pPr>
                  <w:r w:rsidRPr="00397BD3">
                    <w:rPr>
                      <w:rFonts w:asciiTheme="minorHAnsi" w:hAnsiTheme="minorHAnsi" w:cstheme="minorHAnsi"/>
                      <w:i/>
                      <w:sz w:val="18"/>
                      <w:szCs w:val="18"/>
                      <w:lang w:val="en-US"/>
                    </w:rPr>
                    <w:t xml:space="preserve">Plastic pails, as per the technical sheet provided </w:t>
                  </w:r>
                  <w:r w:rsidR="009A54EC" w:rsidRPr="00397BD3">
                    <w:rPr>
                      <w:rFonts w:asciiTheme="minorHAnsi" w:hAnsiTheme="minorHAnsi" w:cstheme="minorHAnsi"/>
                      <w:i/>
                      <w:sz w:val="18"/>
                      <w:szCs w:val="18"/>
                      <w:lang w:val="en-US"/>
                    </w:rPr>
                    <w:t xml:space="preserve">to </w:t>
                  </w:r>
                  <w:r w:rsidRPr="00397BD3">
                    <w:rPr>
                      <w:rFonts w:asciiTheme="minorHAnsi" w:hAnsiTheme="minorHAnsi" w:cstheme="minorHAnsi"/>
                      <w:i/>
                      <w:sz w:val="18"/>
                      <w:szCs w:val="18"/>
                      <w:lang w:val="en-US"/>
                    </w:rPr>
                    <w:t>us by the supplier, are produced with materials and dyes sui</w:t>
                  </w:r>
                  <w:r w:rsidR="00C2305A" w:rsidRPr="00397BD3">
                    <w:rPr>
                      <w:rFonts w:asciiTheme="minorHAnsi" w:hAnsiTheme="minorHAnsi" w:cstheme="minorHAnsi"/>
                      <w:i/>
                      <w:sz w:val="18"/>
                      <w:szCs w:val="18"/>
                      <w:lang w:val="en-US"/>
                    </w:rPr>
                    <w:t>t</w:t>
                  </w:r>
                  <w:r w:rsidRPr="00397BD3">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397BD3">
                    <w:rPr>
                      <w:rFonts w:asciiTheme="minorHAnsi" w:hAnsiTheme="minorHAnsi" w:cstheme="minorHAnsi"/>
                      <w:i/>
                      <w:sz w:val="18"/>
                      <w:szCs w:val="18"/>
                      <w:lang w:val="en-US"/>
                    </w:rPr>
                    <w:t>dye,</w:t>
                  </w:r>
                  <w:proofErr w:type="gramEnd"/>
                  <w:r w:rsidRPr="00397BD3">
                    <w:rPr>
                      <w:rFonts w:asciiTheme="minorHAnsi" w:hAnsiTheme="minorHAnsi" w:cstheme="minorHAnsi"/>
                      <w:i/>
                      <w:sz w:val="18"/>
                      <w:szCs w:val="18"/>
                      <w:lang w:val="en-US"/>
                    </w:rPr>
                    <w:t xml:space="preserve"> therefore, it can be used in prolonged contact with foods.</w:t>
                  </w:r>
                </w:p>
              </w:tc>
            </w:tr>
            <w:tr w:rsidR="00163F15" w:rsidRPr="00773ED9" w14:paraId="1F489DFE" w14:textId="77777777" w:rsidTr="00583DB6">
              <w:trPr>
                <w:trHeight w:val="790"/>
                <w:jc w:val="center"/>
              </w:trPr>
              <w:tc>
                <w:tcPr>
                  <w:tcW w:w="1129" w:type="dxa"/>
                </w:tcPr>
                <w:p w14:paraId="4C78A429" w14:textId="77777777" w:rsidR="00163F15" w:rsidRPr="00397BD3" w:rsidRDefault="007D27EF"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Seal type</w:t>
                  </w:r>
                </w:p>
              </w:tc>
              <w:tc>
                <w:tcPr>
                  <w:tcW w:w="2977" w:type="dxa"/>
                </w:tcPr>
                <w:p w14:paraId="4B3E8B94" w14:textId="77777777" w:rsidR="00163F15" w:rsidRPr="00397BD3" w:rsidRDefault="007D27EF" w:rsidP="00583DB6">
                  <w:pPr>
                    <w:spacing w:before="120"/>
                    <w:rPr>
                      <w:rFonts w:asciiTheme="minorHAnsi" w:hAnsiTheme="minorHAnsi" w:cstheme="minorHAnsi"/>
                      <w:sz w:val="18"/>
                      <w:szCs w:val="18"/>
                      <w:lang w:val="en-US"/>
                    </w:rPr>
                  </w:pPr>
                  <w:r w:rsidRPr="00397BD3">
                    <w:rPr>
                      <w:rFonts w:asciiTheme="minorHAnsi" w:hAnsiTheme="minorHAnsi" w:cstheme="minorHAnsi"/>
                      <w:sz w:val="18"/>
                      <w:szCs w:val="18"/>
                      <w:lang w:val="en-US"/>
                    </w:rPr>
                    <w:t>Lid pressure closure with a warranty seal</w:t>
                  </w:r>
                </w:p>
              </w:tc>
              <w:tc>
                <w:tcPr>
                  <w:tcW w:w="4607" w:type="dxa"/>
                  <w:vAlign w:val="center"/>
                </w:tcPr>
                <w:p w14:paraId="397D8448" w14:textId="77777777" w:rsidR="00163F15" w:rsidRPr="00397BD3" w:rsidRDefault="00163F15" w:rsidP="00172D78">
                  <w:pPr>
                    <w:spacing w:before="120"/>
                    <w:jc w:val="both"/>
                    <w:rPr>
                      <w:rFonts w:asciiTheme="minorHAnsi" w:hAnsiTheme="minorHAnsi" w:cstheme="minorHAnsi"/>
                      <w:sz w:val="18"/>
                      <w:szCs w:val="18"/>
                      <w:lang w:val="en-US"/>
                    </w:rPr>
                  </w:pPr>
                </w:p>
              </w:tc>
            </w:tr>
          </w:tbl>
          <w:p w14:paraId="3FE1D8F6" w14:textId="77777777" w:rsidR="00D95F21" w:rsidRPr="00397BD3" w:rsidRDefault="00E73CA1" w:rsidP="00172D78">
            <w:pPr>
              <w:spacing w:before="120"/>
              <w:jc w:val="center"/>
              <w:rPr>
                <w:rFonts w:asciiTheme="minorHAnsi" w:hAnsiTheme="minorHAnsi" w:cstheme="minorHAnsi"/>
                <w:b/>
                <w:i/>
                <w:sz w:val="22"/>
                <w:szCs w:val="22"/>
                <w:lang w:val="en-US"/>
              </w:rPr>
            </w:pPr>
            <w:r w:rsidRPr="00397BD3">
              <w:rPr>
                <w:rFonts w:asciiTheme="minorHAnsi" w:hAnsiTheme="minorHAnsi" w:cstheme="minorHAnsi"/>
                <w:b/>
                <w:i/>
                <w:sz w:val="22"/>
                <w:szCs w:val="22"/>
                <w:lang w:val="en-US"/>
              </w:rPr>
              <w:t xml:space="preserve">Other </w:t>
            </w:r>
            <w:r w:rsidR="0069659C" w:rsidRPr="00397BD3">
              <w:rPr>
                <w:rFonts w:asciiTheme="minorHAnsi" w:hAnsiTheme="minorHAnsi" w:cstheme="minorHAnsi"/>
                <w:b/>
                <w:i/>
                <w:sz w:val="22"/>
                <w:szCs w:val="22"/>
                <w:lang w:val="en-US"/>
              </w:rPr>
              <w:t>packaging’s</w:t>
            </w:r>
          </w:p>
          <w:p w14:paraId="564D3E57" w14:textId="77777777" w:rsidR="00E73CA1" w:rsidRPr="00397BD3" w:rsidRDefault="00F6263E" w:rsidP="00F6263E">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E73CA1" w:rsidRPr="00397BD3">
              <w:rPr>
                <w:rFonts w:asciiTheme="minorHAnsi" w:hAnsiTheme="minorHAnsi" w:cstheme="minorHAnsi"/>
                <w:sz w:val="22"/>
                <w:szCs w:val="22"/>
                <w:lang w:val="en-US"/>
              </w:rPr>
              <w:t xml:space="preserve">On customer request the product </w:t>
            </w:r>
            <w:r w:rsidR="009A54EC" w:rsidRPr="00397BD3">
              <w:rPr>
                <w:rFonts w:asciiTheme="minorHAnsi" w:hAnsiTheme="minorHAnsi" w:cstheme="minorHAnsi"/>
                <w:sz w:val="22"/>
                <w:szCs w:val="22"/>
                <w:lang w:val="en-US"/>
              </w:rPr>
              <w:t>may</w:t>
            </w:r>
            <w:r w:rsidR="00E73CA1" w:rsidRPr="00397BD3">
              <w:rPr>
                <w:rFonts w:asciiTheme="minorHAnsi" w:hAnsiTheme="minorHAnsi" w:cstheme="minorHAnsi"/>
                <w:sz w:val="22"/>
                <w:szCs w:val="22"/>
                <w:lang w:val="en-US"/>
              </w:rPr>
              <w:t xml:space="preserve"> also </w:t>
            </w:r>
            <w:r w:rsidR="009A54EC" w:rsidRPr="00397BD3">
              <w:rPr>
                <w:rFonts w:asciiTheme="minorHAnsi" w:hAnsiTheme="minorHAnsi" w:cstheme="minorHAnsi"/>
                <w:sz w:val="22"/>
                <w:szCs w:val="22"/>
                <w:lang w:val="en-US"/>
              </w:rPr>
              <w:t>be pack</w:t>
            </w:r>
            <w:r w:rsidR="00E73CA1" w:rsidRPr="00397BD3">
              <w:rPr>
                <w:rFonts w:asciiTheme="minorHAnsi" w:hAnsiTheme="minorHAnsi" w:cstheme="minorHAnsi"/>
                <w:sz w:val="22"/>
                <w:szCs w:val="22"/>
                <w:lang w:val="en-US"/>
              </w:rPr>
              <w:t xml:space="preserve">ed in </w:t>
            </w:r>
            <w:proofErr w:type="spellStart"/>
            <w:r w:rsidR="00E73CA1" w:rsidRPr="00397BD3">
              <w:rPr>
                <w:rFonts w:asciiTheme="minorHAnsi" w:hAnsiTheme="minorHAnsi" w:cstheme="minorHAnsi"/>
                <w:sz w:val="22"/>
                <w:szCs w:val="22"/>
                <w:lang w:val="en-US"/>
              </w:rPr>
              <w:t>Octabins</w:t>
            </w:r>
            <w:proofErr w:type="spellEnd"/>
            <w:r w:rsidR="00E73CA1" w:rsidRPr="00397BD3">
              <w:rPr>
                <w:rFonts w:asciiTheme="minorHAnsi" w:hAnsiTheme="minorHAnsi" w:cstheme="minorHAnsi"/>
                <w:sz w:val="22"/>
                <w:szCs w:val="22"/>
                <w:lang w:val="en-US"/>
              </w:rPr>
              <w:t xml:space="preserve"> or aseptic bags (in drums or in </w:t>
            </w:r>
            <w:r w:rsidR="00E73CA1" w:rsidRPr="00397BD3">
              <w:rPr>
                <w:rFonts w:asciiTheme="minorHAnsi" w:hAnsiTheme="minorHAnsi" w:cstheme="minorHAnsi"/>
                <w:sz w:val="22"/>
                <w:szCs w:val="22"/>
                <w:lang w:val="en-US"/>
              </w:rPr>
              <w:lastRenderedPageBreak/>
              <w:t>carton boxes)</w:t>
            </w:r>
            <w:r w:rsidR="008B6A69" w:rsidRPr="00397BD3">
              <w:rPr>
                <w:rFonts w:asciiTheme="minorHAnsi" w:hAnsiTheme="minorHAnsi" w:cstheme="minorHAnsi"/>
                <w:sz w:val="22"/>
                <w:szCs w:val="22"/>
                <w:lang w:val="en-US"/>
              </w:rPr>
              <w:t>.</w:t>
            </w:r>
          </w:p>
          <w:p w14:paraId="6C5D7BCD" w14:textId="77777777" w:rsidR="00032B8B" w:rsidRPr="00397BD3" w:rsidRDefault="00032B8B" w:rsidP="007624DE">
            <w:pPr>
              <w:spacing w:before="120"/>
              <w:ind w:left="318" w:hanging="318"/>
              <w:rPr>
                <w:rFonts w:asciiTheme="minorHAnsi" w:hAnsiTheme="minorHAnsi" w:cstheme="minorHAnsi"/>
                <w:b/>
                <w:sz w:val="22"/>
                <w:szCs w:val="22"/>
                <w:lang w:val="en-US"/>
              </w:rPr>
            </w:pPr>
          </w:p>
          <w:p w14:paraId="59634C66" w14:textId="77777777" w:rsidR="00E73CA1" w:rsidRPr="00397BD3" w:rsidRDefault="007624DE" w:rsidP="007624DE">
            <w:pPr>
              <w:spacing w:before="120"/>
              <w:ind w:left="318" w:hanging="318"/>
              <w:rPr>
                <w:rFonts w:asciiTheme="minorHAnsi" w:hAnsiTheme="minorHAnsi" w:cstheme="minorHAnsi"/>
                <w:b/>
                <w:sz w:val="22"/>
                <w:szCs w:val="22"/>
                <w:lang w:val="en-US"/>
              </w:rPr>
            </w:pPr>
            <w:r w:rsidRPr="00397BD3">
              <w:rPr>
                <w:rFonts w:asciiTheme="minorHAnsi" w:hAnsiTheme="minorHAnsi" w:cstheme="minorHAnsi"/>
                <w:b/>
                <w:sz w:val="22"/>
                <w:szCs w:val="22"/>
                <w:lang w:val="en-US"/>
              </w:rPr>
              <w:t>5a</w:t>
            </w:r>
            <w:r w:rsidRPr="00397BD3">
              <w:rPr>
                <w:rFonts w:asciiTheme="minorHAnsi" w:hAnsiTheme="minorHAnsi" w:cstheme="minorHAnsi"/>
                <w:b/>
                <w:sz w:val="22"/>
                <w:szCs w:val="22"/>
                <w:lang w:val="en-US"/>
              </w:rPr>
              <w:tab/>
            </w:r>
            <w:r w:rsidR="00E73CA1" w:rsidRPr="00397BD3">
              <w:rPr>
                <w:rFonts w:asciiTheme="minorHAnsi" w:hAnsiTheme="minorHAnsi" w:cstheme="minorHAnsi"/>
                <w:b/>
                <w:sz w:val="22"/>
                <w:szCs w:val="22"/>
                <w:lang w:val="en-US"/>
              </w:rPr>
              <w:t>Labeling</w:t>
            </w:r>
          </w:p>
          <w:p w14:paraId="5176D8AB" w14:textId="77777777" w:rsidR="00E73CA1" w:rsidRPr="00397BD3" w:rsidRDefault="00F6263E" w:rsidP="00F6263E">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E73CA1" w:rsidRPr="00397BD3">
              <w:rPr>
                <w:rFonts w:asciiTheme="minorHAnsi" w:hAnsiTheme="minorHAnsi" w:cstheme="minorHAnsi"/>
                <w:sz w:val="22"/>
                <w:szCs w:val="22"/>
                <w:lang w:val="en-US"/>
              </w:rPr>
              <w:t>The external package is supplied with a label giving at least the following information:</w:t>
            </w:r>
          </w:p>
          <w:p w14:paraId="5762FC60"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Product name (with indication</w:t>
            </w:r>
            <w:r w:rsidRPr="00397BD3">
              <w:rPr>
                <w:rFonts w:asciiTheme="minorHAnsi" w:hAnsiTheme="minorHAnsi" w:cstheme="minorHAnsi"/>
                <w:i/>
                <w:sz w:val="22"/>
                <w:szCs w:val="22"/>
                <w:lang w:val="en-US"/>
              </w:rPr>
              <w:t xml:space="preserve"> of origin coming from </w:t>
            </w:r>
            <w:r w:rsidR="009A54EC" w:rsidRPr="00397BD3">
              <w:rPr>
                <w:rFonts w:asciiTheme="minorHAnsi" w:hAnsiTheme="minorHAnsi" w:cstheme="minorHAnsi"/>
                <w:i/>
                <w:sz w:val="22"/>
                <w:szCs w:val="22"/>
                <w:lang w:val="en-US"/>
              </w:rPr>
              <w:t>o</w:t>
            </w:r>
            <w:r w:rsidRPr="00397BD3">
              <w:rPr>
                <w:rFonts w:asciiTheme="minorHAnsi" w:hAnsiTheme="minorHAnsi" w:cstheme="minorHAnsi"/>
                <w:i/>
                <w:sz w:val="22"/>
                <w:szCs w:val="22"/>
                <w:lang w:val="en-US"/>
              </w:rPr>
              <w:t>rganic farming</w:t>
            </w:r>
            <w:r w:rsidRPr="00397BD3">
              <w:rPr>
                <w:rFonts w:asciiTheme="minorHAnsi" w:hAnsiTheme="minorHAnsi" w:cstheme="minorHAnsi"/>
                <w:sz w:val="22"/>
                <w:szCs w:val="22"/>
                <w:lang w:val="en-US"/>
              </w:rPr>
              <w:t>):</w:t>
            </w:r>
          </w:p>
          <w:p w14:paraId="0B78CA11"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Indication of batch:</w:t>
            </w:r>
          </w:p>
          <w:p w14:paraId="33ECA3D3"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Ingredients:</w:t>
            </w:r>
          </w:p>
          <w:p w14:paraId="1855B198"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Producer name:</w:t>
            </w:r>
          </w:p>
          <w:p w14:paraId="2A8AC2D3"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Production date:</w:t>
            </w:r>
          </w:p>
          <w:p w14:paraId="2860F1BE"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Packaging date:</w:t>
            </w:r>
          </w:p>
          <w:p w14:paraId="2A26DEBD"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Expiry date:</w:t>
            </w:r>
          </w:p>
          <w:p w14:paraId="303BD4E6"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Net Weigh</w:t>
            </w:r>
            <w:r w:rsidR="00CF25D6" w:rsidRPr="00397BD3">
              <w:rPr>
                <w:rFonts w:asciiTheme="minorHAnsi" w:hAnsiTheme="minorHAnsi" w:cstheme="minorHAnsi"/>
                <w:sz w:val="22"/>
                <w:szCs w:val="22"/>
                <w:lang w:val="en-US"/>
              </w:rPr>
              <w:t>t</w:t>
            </w:r>
            <w:r w:rsidRPr="00397BD3">
              <w:rPr>
                <w:rFonts w:asciiTheme="minorHAnsi" w:hAnsiTheme="minorHAnsi" w:cstheme="minorHAnsi"/>
                <w:sz w:val="22"/>
                <w:szCs w:val="22"/>
                <w:lang w:val="en-US"/>
              </w:rPr>
              <w:t xml:space="preserve"> (Kg.):</w:t>
            </w:r>
          </w:p>
          <w:p w14:paraId="0263460A"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Gross weigh</w:t>
            </w:r>
            <w:r w:rsidR="00CF25D6" w:rsidRPr="00397BD3">
              <w:rPr>
                <w:rFonts w:asciiTheme="minorHAnsi" w:hAnsiTheme="minorHAnsi" w:cstheme="minorHAnsi"/>
                <w:sz w:val="22"/>
                <w:szCs w:val="22"/>
                <w:lang w:val="en-US"/>
              </w:rPr>
              <w:t>t</w:t>
            </w:r>
            <w:r w:rsidRPr="00397BD3">
              <w:rPr>
                <w:rFonts w:asciiTheme="minorHAnsi" w:hAnsiTheme="minorHAnsi" w:cstheme="minorHAnsi"/>
                <w:sz w:val="22"/>
                <w:szCs w:val="22"/>
                <w:lang w:val="en-US"/>
              </w:rPr>
              <w:t xml:space="preserve"> (Kg.):</w:t>
            </w:r>
          </w:p>
          <w:p w14:paraId="35828FE0" w14:textId="77777777" w:rsidR="00E73CA1" w:rsidRPr="00397BD3"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Storage conditions:</w:t>
            </w:r>
          </w:p>
          <w:p w14:paraId="6CD65E97" w14:textId="77777777" w:rsidR="00E73CA1" w:rsidRPr="00397BD3" w:rsidRDefault="00F6263E" w:rsidP="00583DB6">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C2305A" w:rsidRPr="00397BD3">
              <w:rPr>
                <w:rFonts w:asciiTheme="minorHAnsi" w:hAnsiTheme="minorHAnsi" w:cstheme="minorHAnsi"/>
                <w:sz w:val="22"/>
                <w:szCs w:val="22"/>
                <w:lang w:val="en-US"/>
              </w:rPr>
              <w:t>O</w:t>
            </w:r>
            <w:r w:rsidR="00E73CA1" w:rsidRPr="00397BD3">
              <w:rPr>
                <w:rFonts w:asciiTheme="minorHAnsi" w:hAnsiTheme="minorHAnsi" w:cstheme="minorHAnsi"/>
                <w:sz w:val="22"/>
                <w:szCs w:val="22"/>
                <w:lang w:val="en-US"/>
              </w:rPr>
              <w:t>n customer requ</w:t>
            </w:r>
            <w:r w:rsidR="00C2305A" w:rsidRPr="00397BD3">
              <w:rPr>
                <w:rFonts w:asciiTheme="minorHAnsi" w:hAnsiTheme="minorHAnsi" w:cstheme="minorHAnsi"/>
                <w:sz w:val="22"/>
                <w:szCs w:val="22"/>
                <w:lang w:val="en-US"/>
              </w:rPr>
              <w:t>est and approval by Agrumi-Gel S</w:t>
            </w:r>
            <w:r w:rsidR="00E73CA1" w:rsidRPr="00397BD3">
              <w:rPr>
                <w:rFonts w:asciiTheme="minorHAnsi" w:hAnsiTheme="minorHAnsi" w:cstheme="minorHAnsi"/>
                <w:sz w:val="22"/>
                <w:szCs w:val="22"/>
                <w:lang w:val="en-US"/>
              </w:rPr>
              <w:t xml:space="preserve">.r.l. the label </w:t>
            </w:r>
            <w:r w:rsidR="00482084" w:rsidRPr="00397BD3">
              <w:rPr>
                <w:rFonts w:asciiTheme="minorHAnsi" w:hAnsiTheme="minorHAnsi" w:cstheme="minorHAnsi"/>
                <w:sz w:val="22"/>
                <w:szCs w:val="22"/>
                <w:lang w:val="en-US"/>
              </w:rPr>
              <w:t>may bear</w:t>
            </w:r>
            <w:r w:rsidR="00E73CA1" w:rsidRPr="00397BD3">
              <w:rPr>
                <w:rFonts w:asciiTheme="minorHAnsi" w:hAnsiTheme="minorHAnsi" w:cstheme="minorHAnsi"/>
                <w:sz w:val="22"/>
                <w:szCs w:val="22"/>
                <w:lang w:val="en-US"/>
              </w:rPr>
              <w:t xml:space="preserve"> more information.</w:t>
            </w:r>
          </w:p>
          <w:p w14:paraId="76F7AC01" w14:textId="77777777" w:rsidR="00163F15" w:rsidRPr="00397BD3" w:rsidRDefault="00E73CA1" w:rsidP="001C4F19">
            <w:pPr>
              <w:spacing w:before="120"/>
              <w:jc w:val="center"/>
              <w:rPr>
                <w:rFonts w:asciiTheme="minorHAnsi" w:hAnsiTheme="minorHAnsi" w:cstheme="minorHAnsi"/>
                <w:b/>
                <w:sz w:val="22"/>
                <w:szCs w:val="22"/>
                <w:lang w:val="en-US"/>
              </w:rPr>
            </w:pPr>
            <w:r w:rsidRPr="00397BD3">
              <w:rPr>
                <w:rFonts w:asciiTheme="minorHAnsi" w:hAnsiTheme="minorHAnsi" w:cstheme="minorHAnsi"/>
                <w:b/>
                <w:sz w:val="22"/>
                <w:szCs w:val="22"/>
                <w:lang w:val="en-US"/>
              </w:rPr>
              <w:t>General Notes</w:t>
            </w:r>
          </w:p>
          <w:p w14:paraId="168EAAF6" w14:textId="77777777" w:rsidR="00E73CA1"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E73CA1" w:rsidRPr="00397BD3">
              <w:rPr>
                <w:rFonts w:asciiTheme="minorHAnsi" w:hAnsiTheme="minorHAnsi" w:cstheme="minorHAnsi"/>
                <w:i/>
                <w:sz w:val="18"/>
                <w:szCs w:val="18"/>
                <w:lang w:val="en-US"/>
              </w:rPr>
              <w:t xml:space="preserve">The product in drums </w:t>
            </w:r>
            <w:r w:rsidR="00482084" w:rsidRPr="00397BD3">
              <w:rPr>
                <w:rFonts w:asciiTheme="minorHAnsi" w:hAnsiTheme="minorHAnsi" w:cstheme="minorHAnsi"/>
                <w:i/>
                <w:sz w:val="18"/>
                <w:szCs w:val="18"/>
                <w:lang w:val="en-US"/>
              </w:rPr>
              <w:t>may</w:t>
            </w:r>
            <w:r w:rsidR="00E73CA1" w:rsidRPr="00397BD3">
              <w:rPr>
                <w:rFonts w:asciiTheme="minorHAnsi" w:hAnsiTheme="minorHAnsi" w:cstheme="minorHAnsi"/>
                <w:i/>
                <w:sz w:val="18"/>
                <w:szCs w:val="18"/>
                <w:lang w:val="en-US"/>
              </w:rPr>
              <w:t xml:space="preserve"> also be supplied without pallets. The </w:t>
            </w:r>
            <w:r w:rsidR="00482084" w:rsidRPr="00397BD3">
              <w:rPr>
                <w:rFonts w:asciiTheme="minorHAnsi" w:hAnsiTheme="minorHAnsi" w:cstheme="minorHAnsi"/>
                <w:i/>
                <w:sz w:val="18"/>
                <w:szCs w:val="18"/>
                <w:lang w:val="en-US"/>
              </w:rPr>
              <w:t>final</w:t>
            </w:r>
            <w:r w:rsidR="00E73CA1" w:rsidRPr="00397BD3">
              <w:rPr>
                <w:rFonts w:asciiTheme="minorHAnsi" w:hAnsiTheme="minorHAnsi" w:cstheme="minorHAnsi"/>
                <w:i/>
                <w:sz w:val="18"/>
                <w:szCs w:val="18"/>
                <w:lang w:val="en-US"/>
              </w:rPr>
              <w:t xml:space="preserve"> products supplied on pallets are secured </w:t>
            </w:r>
            <w:r w:rsidR="009A54EC" w:rsidRPr="00397BD3">
              <w:rPr>
                <w:rFonts w:asciiTheme="minorHAnsi" w:hAnsiTheme="minorHAnsi" w:cstheme="minorHAnsi"/>
                <w:i/>
                <w:sz w:val="18"/>
                <w:szCs w:val="18"/>
                <w:lang w:val="en-US"/>
              </w:rPr>
              <w:t>by</w:t>
            </w:r>
            <w:r w:rsidR="00E73CA1" w:rsidRPr="00397BD3">
              <w:rPr>
                <w:rFonts w:asciiTheme="minorHAnsi" w:hAnsiTheme="minorHAnsi" w:cstheme="minorHAnsi"/>
                <w:i/>
                <w:sz w:val="18"/>
                <w:szCs w:val="18"/>
                <w:lang w:val="en-US"/>
              </w:rPr>
              <w:t xml:space="preserve"> strapp</w:t>
            </w:r>
            <w:r w:rsidR="00454F59" w:rsidRPr="00397BD3">
              <w:rPr>
                <w:rFonts w:asciiTheme="minorHAnsi" w:hAnsiTheme="minorHAnsi" w:cstheme="minorHAnsi"/>
                <w:i/>
                <w:sz w:val="18"/>
                <w:szCs w:val="18"/>
                <w:lang w:val="en-US"/>
              </w:rPr>
              <w:t>ing and wrapping</w:t>
            </w:r>
            <w:r w:rsidR="00482084" w:rsidRPr="00397BD3">
              <w:rPr>
                <w:rFonts w:asciiTheme="minorHAnsi" w:hAnsiTheme="minorHAnsi" w:cstheme="minorHAnsi"/>
                <w:i/>
                <w:sz w:val="18"/>
                <w:szCs w:val="18"/>
                <w:lang w:val="en-US"/>
              </w:rPr>
              <w:t xml:space="preserve"> material</w:t>
            </w:r>
            <w:r w:rsidR="00E73CA1" w:rsidRPr="00397BD3">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397BD3">
              <w:rPr>
                <w:rFonts w:asciiTheme="minorHAnsi" w:hAnsiTheme="minorHAnsi" w:cstheme="minorHAnsi"/>
                <w:i/>
                <w:sz w:val="18"/>
                <w:szCs w:val="18"/>
                <w:lang w:val="en-US"/>
              </w:rPr>
              <w:t xml:space="preserve">They are free of </w:t>
            </w:r>
            <w:r w:rsidR="00E73CA1" w:rsidRPr="00397BD3">
              <w:rPr>
                <w:rFonts w:asciiTheme="minorHAnsi" w:hAnsiTheme="minorHAnsi" w:cstheme="minorHAnsi"/>
                <w:i/>
                <w:sz w:val="18"/>
                <w:szCs w:val="18"/>
                <w:lang w:val="en-US"/>
              </w:rPr>
              <w:t xml:space="preserve">protruding </w:t>
            </w:r>
            <w:r w:rsidR="00482084" w:rsidRPr="00397BD3">
              <w:rPr>
                <w:rFonts w:asciiTheme="minorHAnsi" w:hAnsiTheme="minorHAnsi" w:cstheme="minorHAnsi"/>
                <w:i/>
                <w:sz w:val="18"/>
                <w:szCs w:val="18"/>
                <w:lang w:val="en-US"/>
              </w:rPr>
              <w:t xml:space="preserve">or easily removable </w:t>
            </w:r>
            <w:r w:rsidR="00E73CA1" w:rsidRPr="00397BD3">
              <w:rPr>
                <w:rFonts w:asciiTheme="minorHAnsi" w:hAnsiTheme="minorHAnsi" w:cstheme="minorHAnsi"/>
                <w:i/>
                <w:sz w:val="18"/>
                <w:szCs w:val="18"/>
                <w:lang w:val="en-US"/>
              </w:rPr>
              <w:t xml:space="preserve">nails. </w:t>
            </w:r>
          </w:p>
          <w:p w14:paraId="7A4157EF" w14:textId="77777777" w:rsidR="00E73CA1"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E73CA1" w:rsidRPr="00397BD3">
              <w:rPr>
                <w:rFonts w:asciiTheme="minorHAnsi" w:hAnsiTheme="minorHAnsi" w:cstheme="minorHAnsi"/>
                <w:i/>
                <w:sz w:val="18"/>
                <w:szCs w:val="18"/>
                <w:lang w:val="en-US"/>
              </w:rPr>
              <w:t xml:space="preserve">To ensure the maximum safety during all phases of transportation and handling, all packaging </w:t>
            </w:r>
            <w:proofErr w:type="gramStart"/>
            <w:r w:rsidR="00E73CA1" w:rsidRPr="00397BD3">
              <w:rPr>
                <w:rFonts w:asciiTheme="minorHAnsi" w:hAnsiTheme="minorHAnsi" w:cstheme="minorHAnsi"/>
                <w:i/>
                <w:sz w:val="18"/>
                <w:szCs w:val="18"/>
                <w:lang w:val="en-US"/>
              </w:rPr>
              <w:t>are</w:t>
            </w:r>
            <w:proofErr w:type="gramEnd"/>
            <w:r w:rsidR="00E73CA1" w:rsidRPr="00397BD3">
              <w:rPr>
                <w:rFonts w:asciiTheme="minorHAnsi" w:hAnsiTheme="minorHAnsi" w:cstheme="minorHAnsi"/>
                <w:i/>
                <w:sz w:val="18"/>
                <w:szCs w:val="18"/>
                <w:lang w:val="en-US"/>
              </w:rPr>
              <w:t xml:space="preserve"> suitable for food and specifically designed for its intended use. </w:t>
            </w:r>
          </w:p>
          <w:p w14:paraId="37D77159" w14:textId="77777777" w:rsidR="00E73CA1" w:rsidRPr="00397BD3" w:rsidRDefault="00F6263E" w:rsidP="00F6263E">
            <w:pPr>
              <w:spacing w:before="120"/>
              <w:ind w:left="318" w:hanging="284"/>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E73CA1" w:rsidRPr="00397BD3">
              <w:rPr>
                <w:rFonts w:asciiTheme="minorHAnsi" w:hAnsiTheme="minorHAnsi" w:cstheme="minorHAnsi"/>
                <w:i/>
                <w:sz w:val="18"/>
                <w:szCs w:val="18"/>
                <w:lang w:val="en-US"/>
              </w:rPr>
              <w:t xml:space="preserve">For each type </w:t>
            </w:r>
            <w:r w:rsidR="00CA304A" w:rsidRPr="00397BD3">
              <w:rPr>
                <w:rFonts w:asciiTheme="minorHAnsi" w:hAnsiTheme="minorHAnsi" w:cstheme="minorHAnsi"/>
                <w:i/>
                <w:sz w:val="18"/>
                <w:szCs w:val="18"/>
                <w:lang w:val="en-US"/>
              </w:rPr>
              <w:t>of</w:t>
            </w:r>
            <w:r w:rsidR="00E73CA1" w:rsidRPr="00397BD3">
              <w:rPr>
                <w:rFonts w:asciiTheme="minorHAnsi" w:hAnsiTheme="minorHAnsi" w:cstheme="minorHAnsi"/>
                <w:i/>
                <w:sz w:val="18"/>
                <w:szCs w:val="18"/>
                <w:lang w:val="en-US"/>
              </w:rPr>
              <w:t xml:space="preserve"> packaging </w:t>
            </w:r>
            <w:r w:rsidR="009A54EC" w:rsidRPr="00397BD3">
              <w:rPr>
                <w:rFonts w:asciiTheme="minorHAnsi" w:hAnsiTheme="minorHAnsi" w:cstheme="minorHAnsi"/>
                <w:i/>
                <w:sz w:val="18"/>
                <w:szCs w:val="18"/>
                <w:lang w:val="en-US"/>
              </w:rPr>
              <w:t xml:space="preserve">a system </w:t>
            </w:r>
            <w:r w:rsidR="00E73CA1" w:rsidRPr="00397BD3">
              <w:rPr>
                <w:rFonts w:asciiTheme="minorHAnsi" w:hAnsiTheme="minorHAnsi" w:cstheme="minorHAnsi"/>
                <w:i/>
                <w:sz w:val="18"/>
                <w:szCs w:val="18"/>
                <w:lang w:val="en-US"/>
              </w:rPr>
              <w:t xml:space="preserve">is provided to ensure that the product cannot be tampered without </w:t>
            </w:r>
            <w:proofErr w:type="gramStart"/>
            <w:r w:rsidR="00E73CA1" w:rsidRPr="00397BD3">
              <w:rPr>
                <w:rFonts w:asciiTheme="minorHAnsi" w:hAnsiTheme="minorHAnsi" w:cstheme="minorHAnsi"/>
                <w:i/>
                <w:sz w:val="18"/>
                <w:szCs w:val="18"/>
                <w:lang w:val="en-US"/>
              </w:rPr>
              <w:t>a clear evidence of tampering</w:t>
            </w:r>
            <w:proofErr w:type="gramEnd"/>
            <w:r w:rsidR="00E73CA1" w:rsidRPr="00397BD3">
              <w:rPr>
                <w:rFonts w:asciiTheme="minorHAnsi" w:hAnsiTheme="minorHAnsi" w:cstheme="minorHAnsi"/>
                <w:i/>
                <w:sz w:val="18"/>
                <w:szCs w:val="18"/>
                <w:lang w:val="en-US"/>
              </w:rPr>
              <w:t xml:space="preserve">. </w:t>
            </w:r>
          </w:p>
          <w:p w14:paraId="5F24312E" w14:textId="77777777" w:rsidR="00E73CA1"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E73CA1" w:rsidRPr="00397BD3">
              <w:rPr>
                <w:rFonts w:asciiTheme="minorHAnsi" w:hAnsiTheme="minorHAnsi" w:cstheme="minorHAnsi"/>
                <w:i/>
                <w:sz w:val="18"/>
                <w:szCs w:val="18"/>
                <w:lang w:val="en-US"/>
              </w:rPr>
              <w:t xml:space="preserve">For each type of package </w:t>
            </w:r>
            <w:r w:rsidR="009A54EC" w:rsidRPr="00397BD3">
              <w:rPr>
                <w:rFonts w:asciiTheme="minorHAnsi" w:hAnsiTheme="minorHAnsi" w:cstheme="minorHAnsi"/>
                <w:i/>
                <w:sz w:val="18"/>
                <w:szCs w:val="18"/>
                <w:lang w:val="en-US"/>
              </w:rPr>
              <w:t xml:space="preserve">on request, there </w:t>
            </w:r>
            <w:r w:rsidR="00E73CA1" w:rsidRPr="00397BD3">
              <w:rPr>
                <w:rFonts w:asciiTheme="minorHAnsi" w:hAnsiTheme="minorHAnsi" w:cstheme="minorHAnsi"/>
                <w:i/>
                <w:sz w:val="18"/>
                <w:szCs w:val="18"/>
                <w:lang w:val="en-US"/>
              </w:rPr>
              <w:t>is provided, the data sheet of the supplier.</w:t>
            </w:r>
          </w:p>
          <w:p w14:paraId="0A7FA75A" w14:textId="77777777" w:rsidR="00E73CA1"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9A54EC" w:rsidRPr="00397BD3">
              <w:rPr>
                <w:rFonts w:asciiTheme="minorHAnsi" w:hAnsiTheme="minorHAnsi" w:cstheme="minorHAnsi"/>
                <w:i/>
                <w:sz w:val="18"/>
                <w:szCs w:val="18"/>
                <w:lang w:val="en-US"/>
              </w:rPr>
              <w:t>A</w:t>
            </w:r>
            <w:r w:rsidR="00E73CA1" w:rsidRPr="00397BD3">
              <w:rPr>
                <w:rFonts w:asciiTheme="minorHAnsi" w:hAnsiTheme="minorHAnsi" w:cstheme="minorHAnsi"/>
                <w:i/>
                <w:sz w:val="18"/>
                <w:szCs w:val="18"/>
                <w:lang w:val="en-US"/>
              </w:rPr>
              <w:t xml:space="preserve">ll packages </w:t>
            </w:r>
            <w:r w:rsidR="009A54EC" w:rsidRPr="00397BD3">
              <w:rPr>
                <w:rFonts w:asciiTheme="minorHAnsi" w:hAnsiTheme="minorHAnsi" w:cstheme="minorHAnsi"/>
                <w:i/>
                <w:sz w:val="18"/>
                <w:szCs w:val="18"/>
                <w:lang w:val="en-US"/>
              </w:rPr>
              <w:t>have passed</w:t>
            </w:r>
            <w:r w:rsidR="00E73CA1" w:rsidRPr="00397BD3">
              <w:rPr>
                <w:rFonts w:asciiTheme="minorHAnsi" w:hAnsiTheme="minorHAnsi" w:cstheme="minorHAnsi"/>
                <w:i/>
                <w:sz w:val="18"/>
                <w:szCs w:val="18"/>
                <w:lang w:val="en-US"/>
              </w:rPr>
              <w:t xml:space="preserve"> a careful analysis of risks within the HACCP plan. </w:t>
            </w:r>
          </w:p>
          <w:p w14:paraId="5E43E1EA" w14:textId="77777777" w:rsidR="00E73CA1"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E73CA1" w:rsidRPr="00397BD3">
              <w:rPr>
                <w:rFonts w:asciiTheme="minorHAnsi" w:hAnsiTheme="minorHAnsi" w:cstheme="minorHAnsi"/>
                <w:i/>
                <w:sz w:val="18"/>
                <w:szCs w:val="18"/>
                <w:lang w:val="en-US"/>
              </w:rPr>
              <w:t xml:space="preserve">All packages </w:t>
            </w:r>
            <w:r w:rsidR="009A54EC" w:rsidRPr="00397BD3">
              <w:rPr>
                <w:rFonts w:asciiTheme="minorHAnsi" w:hAnsiTheme="minorHAnsi" w:cstheme="minorHAnsi"/>
                <w:i/>
                <w:sz w:val="18"/>
                <w:szCs w:val="18"/>
                <w:lang w:val="en-US"/>
              </w:rPr>
              <w:t>are</w:t>
            </w:r>
            <w:r w:rsidR="00E73CA1" w:rsidRPr="00397BD3">
              <w:rPr>
                <w:rFonts w:asciiTheme="minorHAnsi" w:hAnsiTheme="minorHAnsi" w:cstheme="minorHAnsi"/>
                <w:i/>
                <w:sz w:val="18"/>
                <w:szCs w:val="18"/>
                <w:lang w:val="en-US"/>
              </w:rPr>
              <w:t xml:space="preserve"> stored in order to minimize the risk of contamination and spoilage.</w:t>
            </w:r>
          </w:p>
          <w:p w14:paraId="6D3EAD04" w14:textId="77777777" w:rsidR="00583DB6" w:rsidRPr="00397BD3" w:rsidRDefault="00583DB6" w:rsidP="00F6263E">
            <w:pPr>
              <w:spacing w:before="120"/>
              <w:ind w:left="318" w:hanging="318"/>
              <w:rPr>
                <w:rFonts w:asciiTheme="minorHAnsi" w:hAnsiTheme="minorHAnsi" w:cstheme="minorHAnsi"/>
                <w:i/>
                <w:sz w:val="18"/>
                <w:szCs w:val="18"/>
                <w:lang w:val="en-US"/>
              </w:rPr>
            </w:pPr>
          </w:p>
          <w:p w14:paraId="18805895" w14:textId="77777777" w:rsidR="00163F15" w:rsidRPr="00397BD3" w:rsidRDefault="003D4AE8" w:rsidP="00583DB6">
            <w:pPr>
              <w:spacing w:before="120"/>
              <w:jc w:val="center"/>
              <w:rPr>
                <w:rFonts w:asciiTheme="minorHAnsi" w:hAnsiTheme="minorHAnsi" w:cstheme="minorHAnsi"/>
                <w:i/>
                <w:sz w:val="22"/>
                <w:szCs w:val="22"/>
                <w:lang w:val="en-US"/>
              </w:rPr>
            </w:pPr>
            <w:r w:rsidRPr="00397BD3">
              <w:rPr>
                <w:rFonts w:asciiTheme="minorHAnsi" w:hAnsiTheme="minorHAnsi" w:cstheme="minorHAnsi"/>
                <w:b/>
                <w:i/>
                <w:sz w:val="22"/>
                <w:szCs w:val="22"/>
                <w:lang w:val="en-US"/>
              </w:rPr>
              <w:t>Tankers</w:t>
            </w:r>
          </w:p>
          <w:p w14:paraId="0ED315C9" w14:textId="77777777" w:rsidR="003D4AE8" w:rsidRPr="00397BD3" w:rsidRDefault="00F6263E" w:rsidP="00F6263E">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3D4AE8" w:rsidRPr="00397BD3">
              <w:rPr>
                <w:rFonts w:asciiTheme="minorHAnsi" w:hAnsiTheme="minorHAnsi" w:cstheme="minorHAnsi"/>
                <w:sz w:val="22"/>
                <w:szCs w:val="22"/>
                <w:lang w:val="en-US"/>
              </w:rPr>
              <w:t xml:space="preserve">The product can also be supplied in tanker. For this type of </w:t>
            </w:r>
            <w:proofErr w:type="gramStart"/>
            <w:r w:rsidR="003D4AE8" w:rsidRPr="00397BD3">
              <w:rPr>
                <w:rFonts w:asciiTheme="minorHAnsi" w:hAnsiTheme="minorHAnsi" w:cstheme="minorHAnsi"/>
                <w:sz w:val="22"/>
                <w:szCs w:val="22"/>
                <w:lang w:val="en-US"/>
              </w:rPr>
              <w:t>transport</w:t>
            </w:r>
            <w:proofErr w:type="gramEnd"/>
            <w:r w:rsidR="003D4AE8" w:rsidRPr="00397BD3">
              <w:rPr>
                <w:rFonts w:asciiTheme="minorHAnsi" w:hAnsiTheme="minorHAnsi" w:cstheme="minorHAnsi"/>
                <w:sz w:val="22"/>
                <w:szCs w:val="22"/>
                <w:lang w:val="en-US"/>
              </w:rPr>
              <w:t xml:space="preserve"> </w:t>
            </w:r>
            <w:r w:rsidR="009A54EC" w:rsidRPr="00397BD3">
              <w:rPr>
                <w:rFonts w:asciiTheme="minorHAnsi" w:hAnsiTheme="minorHAnsi" w:cstheme="minorHAnsi"/>
                <w:sz w:val="24"/>
                <w:szCs w:val="24"/>
                <w:lang w:val="en-US"/>
              </w:rPr>
              <w:t xml:space="preserve">the </w:t>
            </w:r>
            <w:r w:rsidR="009A54EC" w:rsidRPr="00397BD3">
              <w:rPr>
                <w:rFonts w:asciiTheme="minorHAnsi" w:hAnsiTheme="minorHAnsi" w:cstheme="minorHAnsi"/>
                <w:sz w:val="22"/>
                <w:szCs w:val="22"/>
                <w:lang w:val="en-US"/>
              </w:rPr>
              <w:t>requirements are</w:t>
            </w:r>
            <w:r w:rsidR="003D4AE8" w:rsidRPr="00397BD3">
              <w:rPr>
                <w:rFonts w:asciiTheme="minorHAnsi" w:hAnsiTheme="minorHAnsi" w:cstheme="minorHAnsi"/>
                <w:sz w:val="22"/>
                <w:szCs w:val="22"/>
                <w:lang w:val="en-US"/>
              </w:rPr>
              <w:t xml:space="preserve">, </w:t>
            </w:r>
            <w:r w:rsidR="00256883" w:rsidRPr="00397BD3">
              <w:rPr>
                <w:rFonts w:asciiTheme="minorHAnsi" w:hAnsiTheme="minorHAnsi" w:cstheme="minorHAnsi"/>
                <w:sz w:val="22"/>
                <w:szCs w:val="22"/>
                <w:lang w:val="en-US"/>
              </w:rPr>
              <w:t>besides a purchase order</w:t>
            </w:r>
            <w:r w:rsidR="00C2305A" w:rsidRPr="00397BD3">
              <w:rPr>
                <w:rFonts w:asciiTheme="minorHAnsi" w:hAnsiTheme="minorHAnsi" w:cstheme="minorHAnsi"/>
                <w:sz w:val="22"/>
                <w:szCs w:val="22"/>
                <w:lang w:val="en-US"/>
              </w:rPr>
              <w:t xml:space="preserve">, the respect of </w:t>
            </w:r>
            <w:r w:rsidR="003D4AE8" w:rsidRPr="00397BD3">
              <w:rPr>
                <w:rFonts w:asciiTheme="minorHAnsi" w:hAnsiTheme="minorHAnsi" w:cstheme="minorHAnsi"/>
                <w:sz w:val="22"/>
                <w:szCs w:val="22"/>
                <w:lang w:val="en-US"/>
              </w:rPr>
              <w:t xml:space="preserve">following conditions: </w:t>
            </w:r>
          </w:p>
          <w:p w14:paraId="52F788B3" w14:textId="77777777" w:rsidR="00B061CA" w:rsidRPr="00397BD3" w:rsidRDefault="003D4AE8"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 xml:space="preserve">The vehicle must </w:t>
            </w:r>
            <w:r w:rsidR="00256883" w:rsidRPr="00397BD3">
              <w:rPr>
                <w:rFonts w:asciiTheme="minorHAnsi" w:hAnsiTheme="minorHAnsi" w:cstheme="minorHAnsi"/>
                <w:i/>
                <w:sz w:val="18"/>
                <w:szCs w:val="18"/>
                <w:lang w:val="en-US"/>
              </w:rPr>
              <w:t xml:space="preserve">exclusively </w:t>
            </w:r>
            <w:r w:rsidRPr="00397BD3">
              <w:rPr>
                <w:rFonts w:asciiTheme="minorHAnsi" w:hAnsiTheme="minorHAnsi" w:cstheme="minorHAnsi"/>
                <w:i/>
                <w:sz w:val="18"/>
                <w:szCs w:val="18"/>
                <w:lang w:val="en-US"/>
              </w:rPr>
              <w:t xml:space="preserve">be used for food transportation and must have a </w:t>
            </w:r>
            <w:r w:rsidR="00C83149" w:rsidRPr="00397BD3">
              <w:rPr>
                <w:rFonts w:asciiTheme="minorHAnsi" w:hAnsiTheme="minorHAnsi" w:cstheme="minorHAnsi"/>
                <w:i/>
                <w:sz w:val="18"/>
                <w:szCs w:val="18"/>
                <w:lang w:val="en-US"/>
              </w:rPr>
              <w:t xml:space="preserve">clearly visible </w:t>
            </w:r>
            <w:r w:rsidR="00E8335F" w:rsidRPr="00397BD3">
              <w:rPr>
                <w:rFonts w:asciiTheme="minorHAnsi" w:hAnsiTheme="minorHAnsi" w:cstheme="minorHAnsi"/>
                <w:i/>
                <w:sz w:val="18"/>
                <w:szCs w:val="18"/>
                <w:lang w:val="en-US"/>
              </w:rPr>
              <w:t>labeling</w:t>
            </w:r>
            <w:r w:rsidRPr="00397BD3">
              <w:rPr>
                <w:rFonts w:asciiTheme="minorHAnsi" w:hAnsiTheme="minorHAnsi" w:cstheme="minorHAnsi"/>
                <w:i/>
                <w:sz w:val="18"/>
                <w:szCs w:val="18"/>
                <w:lang w:val="en-US"/>
              </w:rPr>
              <w:t xml:space="preserve"> </w:t>
            </w:r>
            <w:r w:rsidR="00256883" w:rsidRPr="00397BD3">
              <w:rPr>
                <w:rFonts w:asciiTheme="minorHAnsi" w:hAnsiTheme="minorHAnsi" w:cstheme="minorHAnsi"/>
                <w:i/>
                <w:sz w:val="18"/>
                <w:szCs w:val="18"/>
                <w:lang w:val="en-US"/>
              </w:rPr>
              <w:t>indissolubly</w:t>
            </w:r>
            <w:r w:rsidRPr="00397BD3">
              <w:rPr>
                <w:rFonts w:asciiTheme="minorHAnsi" w:hAnsiTheme="minorHAnsi" w:cstheme="minorHAnsi"/>
                <w:i/>
                <w:sz w:val="18"/>
                <w:szCs w:val="18"/>
                <w:lang w:val="en-US"/>
              </w:rPr>
              <w:t xml:space="preserve"> </w:t>
            </w:r>
            <w:r w:rsidR="00C83149" w:rsidRPr="00397BD3">
              <w:rPr>
                <w:rFonts w:asciiTheme="minorHAnsi" w:hAnsiTheme="minorHAnsi" w:cstheme="minorHAnsi"/>
                <w:i/>
                <w:sz w:val="18"/>
                <w:szCs w:val="18"/>
                <w:lang w:val="en-US"/>
              </w:rPr>
              <w:t>fixed</w:t>
            </w:r>
            <w:r w:rsidRPr="00397BD3">
              <w:rPr>
                <w:rFonts w:asciiTheme="minorHAnsi" w:hAnsiTheme="minorHAnsi" w:cstheme="minorHAnsi"/>
                <w:i/>
                <w:sz w:val="18"/>
                <w:szCs w:val="18"/>
                <w:lang w:val="en-US"/>
              </w:rPr>
              <w:t xml:space="preserve"> to specify it; the parts </w:t>
            </w:r>
            <w:r w:rsidR="00C83149" w:rsidRPr="00397BD3">
              <w:rPr>
                <w:rFonts w:asciiTheme="minorHAnsi" w:hAnsiTheme="minorHAnsi" w:cstheme="minorHAnsi"/>
                <w:i/>
                <w:sz w:val="18"/>
                <w:szCs w:val="18"/>
                <w:lang w:val="en-US"/>
              </w:rPr>
              <w:t xml:space="preserve">which are </w:t>
            </w:r>
            <w:r w:rsidRPr="00397BD3">
              <w:rPr>
                <w:rFonts w:asciiTheme="minorHAnsi" w:hAnsiTheme="minorHAnsi" w:cstheme="minorHAnsi"/>
                <w:i/>
                <w:sz w:val="18"/>
                <w:szCs w:val="18"/>
                <w:lang w:val="en-US"/>
              </w:rPr>
              <w:t xml:space="preserve">in contact with the product </w:t>
            </w:r>
            <w:r w:rsidR="00C83149" w:rsidRPr="00397BD3">
              <w:rPr>
                <w:rFonts w:asciiTheme="minorHAnsi" w:hAnsiTheme="minorHAnsi" w:cstheme="minorHAnsi"/>
                <w:i/>
                <w:sz w:val="18"/>
                <w:szCs w:val="18"/>
                <w:lang w:val="en-US"/>
              </w:rPr>
              <w:t>may</w:t>
            </w:r>
            <w:r w:rsidRPr="00397BD3">
              <w:rPr>
                <w:rFonts w:asciiTheme="minorHAnsi" w:hAnsiTheme="minorHAnsi" w:cstheme="minorHAnsi"/>
                <w:i/>
                <w:sz w:val="18"/>
                <w:szCs w:val="18"/>
                <w:lang w:val="en-US"/>
              </w:rPr>
              <w:t xml:space="preserve"> not have any negative effect </w:t>
            </w:r>
            <w:r w:rsidR="00B061CA" w:rsidRPr="00397BD3">
              <w:rPr>
                <w:rFonts w:asciiTheme="minorHAnsi" w:hAnsiTheme="minorHAnsi" w:cstheme="minorHAnsi"/>
                <w:i/>
                <w:sz w:val="18"/>
                <w:szCs w:val="18"/>
                <w:lang w:val="en-US"/>
              </w:rPr>
              <w:t xml:space="preserve">on the product </w:t>
            </w:r>
            <w:r w:rsidRPr="00397BD3">
              <w:rPr>
                <w:rFonts w:asciiTheme="minorHAnsi" w:hAnsiTheme="minorHAnsi" w:cstheme="minorHAnsi"/>
                <w:i/>
                <w:sz w:val="18"/>
                <w:szCs w:val="18"/>
                <w:lang w:val="en-US"/>
              </w:rPr>
              <w:t>(chemical, physical, sensorial or hygienic); the vehicle of transport and all the piping system</w:t>
            </w:r>
            <w:r w:rsidR="00C83149" w:rsidRPr="00397BD3">
              <w:rPr>
                <w:rFonts w:asciiTheme="minorHAnsi" w:hAnsiTheme="minorHAnsi" w:cstheme="minorHAnsi"/>
                <w:i/>
                <w:sz w:val="18"/>
                <w:szCs w:val="18"/>
                <w:lang w:val="en-US"/>
              </w:rPr>
              <w:t>s</w:t>
            </w:r>
            <w:r w:rsidR="00256883" w:rsidRPr="00397BD3">
              <w:rPr>
                <w:rFonts w:asciiTheme="minorHAnsi" w:hAnsiTheme="minorHAnsi" w:cstheme="minorHAnsi"/>
                <w:i/>
                <w:sz w:val="18"/>
                <w:szCs w:val="18"/>
                <w:lang w:val="en-US"/>
              </w:rPr>
              <w:t xml:space="preserve"> must be easy to clean</w:t>
            </w:r>
            <w:r w:rsidRPr="00397BD3">
              <w:rPr>
                <w:rFonts w:asciiTheme="minorHAnsi" w:hAnsiTheme="minorHAnsi" w:cstheme="minorHAnsi"/>
                <w:i/>
                <w:sz w:val="18"/>
                <w:szCs w:val="18"/>
                <w:lang w:val="en-US"/>
              </w:rPr>
              <w:t xml:space="preserve"> and</w:t>
            </w:r>
            <w:r w:rsidR="00B061CA" w:rsidRPr="00397BD3">
              <w:rPr>
                <w:rFonts w:asciiTheme="minorHAnsi" w:hAnsiTheme="minorHAnsi" w:cstheme="minorHAnsi"/>
                <w:i/>
                <w:sz w:val="18"/>
                <w:szCs w:val="18"/>
                <w:lang w:val="en-US"/>
              </w:rPr>
              <w:t xml:space="preserve"> disinfect,</w:t>
            </w:r>
            <w:r w:rsidRPr="00397BD3">
              <w:rPr>
                <w:rFonts w:asciiTheme="minorHAnsi" w:hAnsiTheme="minorHAnsi" w:cstheme="minorHAnsi"/>
                <w:i/>
                <w:sz w:val="18"/>
                <w:szCs w:val="18"/>
                <w:lang w:val="en-US"/>
              </w:rPr>
              <w:t xml:space="preserve"> </w:t>
            </w:r>
            <w:r w:rsidR="005B623F" w:rsidRPr="00397BD3">
              <w:rPr>
                <w:rFonts w:asciiTheme="minorHAnsi" w:hAnsiTheme="minorHAnsi" w:cstheme="minorHAnsi"/>
                <w:i/>
                <w:sz w:val="18"/>
                <w:szCs w:val="18"/>
                <w:lang w:val="en-US"/>
              </w:rPr>
              <w:t xml:space="preserve">and </w:t>
            </w:r>
            <w:r w:rsidR="00C268DB" w:rsidRPr="00397BD3">
              <w:rPr>
                <w:rFonts w:asciiTheme="minorHAnsi" w:hAnsiTheme="minorHAnsi" w:cstheme="minorHAnsi"/>
                <w:i/>
                <w:sz w:val="18"/>
                <w:szCs w:val="18"/>
                <w:lang w:val="en-US"/>
              </w:rPr>
              <w:t>restored</w:t>
            </w:r>
            <w:r w:rsidR="005B623F" w:rsidRPr="00397BD3">
              <w:rPr>
                <w:rFonts w:asciiTheme="minorHAnsi" w:hAnsiTheme="minorHAnsi" w:cstheme="minorHAnsi"/>
                <w:i/>
                <w:sz w:val="18"/>
                <w:szCs w:val="18"/>
                <w:lang w:val="en-US"/>
              </w:rPr>
              <w:t xml:space="preserve">; </w:t>
            </w:r>
          </w:p>
          <w:p w14:paraId="7D441C35" w14:textId="77777777" w:rsidR="00B061CA" w:rsidRPr="00397BD3" w:rsidRDefault="00B061CA"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T</w:t>
            </w:r>
            <w:r w:rsidR="003D4AE8" w:rsidRPr="00397BD3">
              <w:rPr>
                <w:rFonts w:asciiTheme="minorHAnsi" w:hAnsiTheme="minorHAnsi" w:cstheme="minorHAnsi"/>
                <w:i/>
                <w:sz w:val="18"/>
                <w:szCs w:val="18"/>
                <w:lang w:val="en-US"/>
              </w:rPr>
              <w:t xml:space="preserve">he </w:t>
            </w:r>
            <w:r w:rsidR="00AD0C7E" w:rsidRPr="00397BD3">
              <w:rPr>
                <w:rFonts w:asciiTheme="minorHAnsi" w:hAnsiTheme="minorHAnsi" w:cstheme="minorHAnsi"/>
                <w:i/>
                <w:sz w:val="18"/>
                <w:szCs w:val="18"/>
                <w:lang w:val="en-US"/>
              </w:rPr>
              <w:t xml:space="preserve">transported </w:t>
            </w:r>
            <w:r w:rsidR="003D4AE8" w:rsidRPr="00397BD3">
              <w:rPr>
                <w:rFonts w:asciiTheme="minorHAnsi" w:hAnsiTheme="minorHAnsi" w:cstheme="minorHAnsi"/>
                <w:i/>
                <w:sz w:val="18"/>
                <w:szCs w:val="18"/>
                <w:lang w:val="en-US"/>
              </w:rPr>
              <w:t xml:space="preserve">products and </w:t>
            </w:r>
            <w:r w:rsidRPr="00397BD3">
              <w:rPr>
                <w:rFonts w:asciiTheme="minorHAnsi" w:hAnsiTheme="minorHAnsi" w:cstheme="minorHAnsi"/>
                <w:i/>
                <w:sz w:val="18"/>
                <w:szCs w:val="18"/>
                <w:lang w:val="en-US"/>
              </w:rPr>
              <w:t>so the</w:t>
            </w:r>
            <w:r w:rsidR="003D4AE8" w:rsidRPr="00397BD3">
              <w:rPr>
                <w:rFonts w:asciiTheme="minorHAnsi" w:hAnsiTheme="minorHAnsi" w:cstheme="minorHAnsi"/>
                <w:i/>
                <w:sz w:val="18"/>
                <w:szCs w:val="18"/>
                <w:lang w:val="en-US"/>
              </w:rPr>
              <w:t xml:space="preserve"> products </w:t>
            </w:r>
            <w:r w:rsidRPr="00397BD3">
              <w:rPr>
                <w:rFonts w:asciiTheme="minorHAnsi" w:hAnsiTheme="minorHAnsi" w:cstheme="minorHAnsi"/>
                <w:i/>
                <w:sz w:val="18"/>
                <w:szCs w:val="18"/>
                <w:lang w:val="en-US"/>
              </w:rPr>
              <w:t>designated</w:t>
            </w:r>
            <w:r w:rsidR="003D4AE8" w:rsidRPr="00397BD3">
              <w:rPr>
                <w:rFonts w:asciiTheme="minorHAnsi" w:hAnsiTheme="minorHAnsi" w:cstheme="minorHAnsi"/>
                <w:i/>
                <w:sz w:val="18"/>
                <w:szCs w:val="18"/>
                <w:lang w:val="en-US"/>
              </w:rPr>
              <w:t xml:space="preserve"> for cleaning and </w:t>
            </w:r>
            <w:r w:rsidR="00C268DB" w:rsidRPr="00397BD3">
              <w:rPr>
                <w:rFonts w:asciiTheme="minorHAnsi" w:hAnsiTheme="minorHAnsi" w:cstheme="minorHAnsi"/>
                <w:i/>
                <w:sz w:val="18"/>
                <w:szCs w:val="18"/>
                <w:lang w:val="en-US"/>
              </w:rPr>
              <w:t>restoration</w:t>
            </w:r>
            <w:r w:rsidRPr="00397BD3">
              <w:rPr>
                <w:rFonts w:asciiTheme="minorHAnsi" w:hAnsiTheme="minorHAnsi" w:cstheme="minorHAnsi"/>
                <w:i/>
                <w:sz w:val="18"/>
                <w:szCs w:val="18"/>
                <w:lang w:val="en-US"/>
              </w:rPr>
              <w:t xml:space="preserve"> of the vehicle</w:t>
            </w:r>
            <w:r w:rsidR="003D4AE8" w:rsidRPr="00397BD3">
              <w:rPr>
                <w:rFonts w:asciiTheme="minorHAnsi" w:hAnsiTheme="minorHAnsi" w:cstheme="minorHAnsi"/>
                <w:i/>
                <w:sz w:val="18"/>
                <w:szCs w:val="18"/>
                <w:lang w:val="en-US"/>
              </w:rPr>
              <w:t xml:space="preserve"> must be </w:t>
            </w:r>
            <w:r w:rsidRPr="00397BD3">
              <w:rPr>
                <w:rFonts w:asciiTheme="minorHAnsi" w:hAnsiTheme="minorHAnsi" w:cstheme="minorHAnsi"/>
                <w:i/>
                <w:sz w:val="18"/>
                <w:szCs w:val="18"/>
                <w:lang w:val="en-US"/>
              </w:rPr>
              <w:t xml:space="preserve">completely and easily unloaded from the </w:t>
            </w:r>
            <w:r w:rsidR="00C268DB" w:rsidRPr="00397BD3">
              <w:rPr>
                <w:rFonts w:asciiTheme="minorHAnsi" w:hAnsiTheme="minorHAnsi" w:cstheme="minorHAnsi"/>
                <w:i/>
                <w:sz w:val="18"/>
                <w:szCs w:val="18"/>
                <w:lang w:val="en-US"/>
              </w:rPr>
              <w:t>outlet valve</w:t>
            </w:r>
            <w:r w:rsidRPr="00397BD3">
              <w:rPr>
                <w:rFonts w:asciiTheme="minorHAnsi" w:hAnsiTheme="minorHAnsi" w:cstheme="minorHAnsi"/>
                <w:i/>
                <w:sz w:val="18"/>
                <w:szCs w:val="18"/>
                <w:lang w:val="en-US"/>
              </w:rPr>
              <w:t xml:space="preserve"> DN 65 – for low viscosity products; </w:t>
            </w:r>
            <w:r w:rsidR="003D4AE8" w:rsidRPr="00397BD3">
              <w:rPr>
                <w:rFonts w:asciiTheme="minorHAnsi" w:hAnsiTheme="minorHAnsi" w:cstheme="minorHAnsi"/>
                <w:i/>
                <w:sz w:val="18"/>
                <w:szCs w:val="18"/>
                <w:lang w:val="en-US"/>
              </w:rPr>
              <w:t xml:space="preserve">and from </w:t>
            </w:r>
            <w:r w:rsidR="00C268DB" w:rsidRPr="00397BD3">
              <w:rPr>
                <w:rFonts w:asciiTheme="minorHAnsi" w:hAnsiTheme="minorHAnsi" w:cstheme="minorHAnsi"/>
                <w:i/>
                <w:sz w:val="18"/>
                <w:szCs w:val="18"/>
                <w:lang w:val="en-US"/>
              </w:rPr>
              <w:t xml:space="preserve">outlet valve </w:t>
            </w:r>
            <w:r w:rsidRPr="00397BD3">
              <w:rPr>
                <w:rFonts w:asciiTheme="minorHAnsi" w:hAnsiTheme="minorHAnsi" w:cstheme="minorHAnsi"/>
                <w:i/>
                <w:sz w:val="18"/>
                <w:szCs w:val="18"/>
                <w:lang w:val="en-US"/>
              </w:rPr>
              <w:t>DN 80 and DN 100</w:t>
            </w:r>
            <w:r w:rsidR="003D4AE8" w:rsidRPr="00397BD3">
              <w:rPr>
                <w:rFonts w:asciiTheme="minorHAnsi" w:hAnsiTheme="minorHAnsi" w:cstheme="minorHAnsi"/>
                <w:i/>
                <w:sz w:val="18"/>
                <w:szCs w:val="18"/>
                <w:lang w:val="en-US"/>
              </w:rPr>
              <w:t xml:space="preserve"> for medium-high viscosity products; </w:t>
            </w:r>
          </w:p>
          <w:p w14:paraId="38FB0DA6" w14:textId="77777777" w:rsidR="00B061CA" w:rsidRPr="00397BD3" w:rsidRDefault="00CE1B51"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T</w:t>
            </w:r>
            <w:r w:rsidR="00B061CA" w:rsidRPr="00397BD3">
              <w:rPr>
                <w:rFonts w:asciiTheme="minorHAnsi" w:hAnsiTheme="minorHAnsi" w:cstheme="minorHAnsi"/>
                <w:i/>
                <w:sz w:val="18"/>
                <w:szCs w:val="18"/>
                <w:lang w:val="en-US"/>
              </w:rPr>
              <w:t>he tanker</w:t>
            </w:r>
            <w:r w:rsidR="003D4AE8" w:rsidRPr="00397BD3">
              <w:rPr>
                <w:rFonts w:asciiTheme="minorHAnsi" w:hAnsiTheme="minorHAnsi" w:cstheme="minorHAnsi"/>
                <w:i/>
                <w:sz w:val="18"/>
                <w:szCs w:val="18"/>
                <w:lang w:val="en-US"/>
              </w:rPr>
              <w:t xml:space="preserve"> shall have a degree of insulation such as to limit the increase in temperature of t</w:t>
            </w:r>
            <w:r w:rsidRPr="00397BD3">
              <w:rPr>
                <w:rFonts w:asciiTheme="minorHAnsi" w:hAnsiTheme="minorHAnsi" w:cstheme="minorHAnsi"/>
                <w:i/>
                <w:sz w:val="18"/>
                <w:szCs w:val="18"/>
                <w:lang w:val="en-US"/>
              </w:rPr>
              <w:t>he product inside the MAX 1° C/d</w:t>
            </w:r>
            <w:r w:rsidR="003D4AE8" w:rsidRPr="00397BD3">
              <w:rPr>
                <w:rFonts w:asciiTheme="minorHAnsi" w:hAnsiTheme="minorHAnsi" w:cstheme="minorHAnsi"/>
                <w:i/>
                <w:sz w:val="18"/>
                <w:szCs w:val="18"/>
                <w:lang w:val="en-US"/>
              </w:rPr>
              <w:t>ay; the driver of the tanker must have the possibil</w:t>
            </w:r>
            <w:r w:rsidR="00B061CA" w:rsidRPr="00397BD3">
              <w:rPr>
                <w:rFonts w:asciiTheme="minorHAnsi" w:hAnsiTheme="minorHAnsi" w:cstheme="minorHAnsi"/>
                <w:i/>
                <w:sz w:val="18"/>
                <w:szCs w:val="18"/>
                <w:lang w:val="en-US"/>
              </w:rPr>
              <w:t>ity to control the temperature;</w:t>
            </w:r>
          </w:p>
          <w:p w14:paraId="12475E77" w14:textId="77777777" w:rsidR="00B061CA" w:rsidRPr="00397BD3" w:rsidRDefault="00CE1B51"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T</w:t>
            </w:r>
            <w:r w:rsidR="003D4AE8" w:rsidRPr="00397BD3">
              <w:rPr>
                <w:rFonts w:asciiTheme="minorHAnsi" w:hAnsiTheme="minorHAnsi" w:cstheme="minorHAnsi"/>
                <w:i/>
                <w:sz w:val="18"/>
                <w:szCs w:val="18"/>
                <w:lang w:val="en-US"/>
              </w:rPr>
              <w:t xml:space="preserve">he tanker must have </w:t>
            </w:r>
            <w:r w:rsidR="00B061CA" w:rsidRPr="00397BD3">
              <w:rPr>
                <w:rFonts w:asciiTheme="minorHAnsi" w:hAnsiTheme="minorHAnsi" w:cstheme="minorHAnsi"/>
                <w:i/>
                <w:sz w:val="18"/>
                <w:szCs w:val="18"/>
                <w:lang w:val="en-US"/>
              </w:rPr>
              <w:t>openings which allo</w:t>
            </w:r>
            <w:r w:rsidRPr="00397BD3">
              <w:rPr>
                <w:rFonts w:asciiTheme="minorHAnsi" w:hAnsiTheme="minorHAnsi" w:cstheme="minorHAnsi"/>
                <w:i/>
                <w:sz w:val="18"/>
                <w:szCs w:val="18"/>
                <w:lang w:val="en-US"/>
              </w:rPr>
              <w:t>w</w:t>
            </w:r>
            <w:r w:rsidR="00B061CA" w:rsidRPr="00397BD3">
              <w:rPr>
                <w:rFonts w:asciiTheme="minorHAnsi" w:hAnsiTheme="minorHAnsi" w:cstheme="minorHAnsi"/>
                <w:i/>
                <w:sz w:val="18"/>
                <w:szCs w:val="18"/>
                <w:lang w:val="en-US"/>
              </w:rPr>
              <w:t xml:space="preserve"> an easy access for sampling;</w:t>
            </w:r>
          </w:p>
          <w:p w14:paraId="56FFC7CE" w14:textId="77777777" w:rsidR="00B061CA" w:rsidRPr="00397BD3" w:rsidRDefault="00B061CA"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 xml:space="preserve">The tanker must </w:t>
            </w:r>
            <w:r w:rsidR="003D4AE8" w:rsidRPr="00397BD3">
              <w:rPr>
                <w:rFonts w:asciiTheme="minorHAnsi" w:hAnsiTheme="minorHAnsi" w:cstheme="minorHAnsi"/>
                <w:i/>
                <w:sz w:val="18"/>
                <w:szCs w:val="18"/>
                <w:lang w:val="en-US"/>
              </w:rPr>
              <w:t xml:space="preserve">be provided with relief valves equipped with a special filter to prevent intrusion of foreign bodies; </w:t>
            </w:r>
          </w:p>
          <w:p w14:paraId="2DA11C1A" w14:textId="77777777" w:rsidR="00B061CA" w:rsidRPr="00397BD3" w:rsidRDefault="00CE1B51"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T</w:t>
            </w:r>
            <w:r w:rsidR="003D4AE8" w:rsidRPr="00397BD3">
              <w:rPr>
                <w:rFonts w:asciiTheme="minorHAnsi" w:hAnsiTheme="minorHAnsi" w:cstheme="minorHAnsi"/>
                <w:i/>
                <w:sz w:val="18"/>
                <w:szCs w:val="18"/>
                <w:lang w:val="en-US"/>
              </w:rPr>
              <w:t>he tanker must be equipped with ladders and safety railing</w:t>
            </w:r>
            <w:r w:rsidR="00B061CA" w:rsidRPr="00397BD3">
              <w:rPr>
                <w:rFonts w:asciiTheme="minorHAnsi" w:hAnsiTheme="minorHAnsi" w:cstheme="minorHAnsi"/>
                <w:i/>
                <w:sz w:val="18"/>
                <w:szCs w:val="18"/>
                <w:lang w:val="en-US"/>
              </w:rPr>
              <w:t xml:space="preserve"> and</w:t>
            </w:r>
            <w:r w:rsidR="003D4AE8" w:rsidRPr="00397BD3">
              <w:rPr>
                <w:rFonts w:asciiTheme="minorHAnsi" w:hAnsiTheme="minorHAnsi" w:cstheme="minorHAnsi"/>
                <w:i/>
                <w:sz w:val="18"/>
                <w:szCs w:val="18"/>
                <w:lang w:val="en-US"/>
              </w:rPr>
              <w:t xml:space="preserve"> in good condition; </w:t>
            </w:r>
            <w:r w:rsidR="00B061CA" w:rsidRPr="00397BD3">
              <w:rPr>
                <w:rFonts w:asciiTheme="minorHAnsi" w:hAnsiTheme="minorHAnsi" w:cstheme="minorHAnsi"/>
                <w:i/>
                <w:sz w:val="18"/>
                <w:szCs w:val="18"/>
                <w:lang w:val="en-US"/>
              </w:rPr>
              <w:t xml:space="preserve">the </w:t>
            </w:r>
            <w:r w:rsidRPr="00397BD3">
              <w:rPr>
                <w:rFonts w:asciiTheme="minorHAnsi" w:hAnsiTheme="minorHAnsi" w:cstheme="minorHAnsi"/>
                <w:i/>
                <w:sz w:val="18"/>
                <w:szCs w:val="18"/>
                <w:lang w:val="en-US"/>
              </w:rPr>
              <w:t xml:space="preserve">possibility to sterilize the </w:t>
            </w:r>
            <w:r w:rsidR="00B061CA" w:rsidRPr="00397BD3">
              <w:rPr>
                <w:rFonts w:asciiTheme="minorHAnsi" w:hAnsiTheme="minorHAnsi" w:cstheme="minorHAnsi"/>
                <w:i/>
                <w:sz w:val="18"/>
                <w:szCs w:val="18"/>
                <w:lang w:val="en-US"/>
              </w:rPr>
              <w:t xml:space="preserve">gaskets must be </w:t>
            </w:r>
            <w:r w:rsidRPr="00397BD3">
              <w:rPr>
                <w:rFonts w:asciiTheme="minorHAnsi" w:hAnsiTheme="minorHAnsi" w:cstheme="minorHAnsi"/>
                <w:i/>
                <w:sz w:val="18"/>
                <w:szCs w:val="18"/>
                <w:lang w:val="en-US"/>
              </w:rPr>
              <w:t>given</w:t>
            </w:r>
            <w:r w:rsidR="003D4AE8" w:rsidRPr="00397BD3">
              <w:rPr>
                <w:rFonts w:asciiTheme="minorHAnsi" w:hAnsiTheme="minorHAnsi" w:cstheme="minorHAnsi"/>
                <w:i/>
                <w:sz w:val="18"/>
                <w:szCs w:val="18"/>
                <w:lang w:val="en-US"/>
              </w:rPr>
              <w:t xml:space="preserve">; </w:t>
            </w:r>
          </w:p>
          <w:p w14:paraId="18BFEB5D" w14:textId="77777777" w:rsidR="00087A3A" w:rsidRPr="00397BD3" w:rsidRDefault="00CE1B51" w:rsidP="00172D78">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lastRenderedPageBreak/>
              <w:t>D</w:t>
            </w:r>
            <w:r w:rsidR="003D4AE8" w:rsidRPr="00397BD3">
              <w:rPr>
                <w:rFonts w:asciiTheme="minorHAnsi" w:hAnsiTheme="minorHAnsi" w:cstheme="minorHAnsi"/>
                <w:i/>
                <w:sz w:val="18"/>
                <w:szCs w:val="18"/>
                <w:lang w:val="en-US"/>
              </w:rPr>
              <w:t xml:space="preserve">uring the loading and unloading </w:t>
            </w:r>
            <w:r w:rsidR="00B061CA" w:rsidRPr="00397BD3">
              <w:rPr>
                <w:rFonts w:asciiTheme="minorHAnsi" w:hAnsiTheme="minorHAnsi" w:cstheme="minorHAnsi"/>
                <w:i/>
                <w:sz w:val="18"/>
                <w:szCs w:val="18"/>
                <w:lang w:val="en-US"/>
              </w:rPr>
              <w:t>of the delivery an</w:t>
            </w:r>
            <w:r w:rsidR="003D4AE8" w:rsidRPr="00397BD3">
              <w:rPr>
                <w:rFonts w:asciiTheme="minorHAnsi" w:hAnsiTheme="minorHAnsi" w:cstheme="minorHAnsi"/>
                <w:i/>
                <w:sz w:val="18"/>
                <w:szCs w:val="18"/>
                <w:lang w:val="en-US"/>
              </w:rPr>
              <w:t xml:space="preserve"> appropriate retina anti-insect </w:t>
            </w:r>
            <w:r w:rsidR="00B061CA" w:rsidRPr="00397BD3">
              <w:rPr>
                <w:rFonts w:asciiTheme="minorHAnsi" w:hAnsiTheme="minorHAnsi" w:cstheme="minorHAnsi"/>
                <w:i/>
                <w:sz w:val="18"/>
                <w:szCs w:val="18"/>
                <w:lang w:val="en-US"/>
              </w:rPr>
              <w:t xml:space="preserve">must be applied </w:t>
            </w:r>
            <w:r w:rsidR="003D4AE8" w:rsidRPr="00397BD3">
              <w:rPr>
                <w:rFonts w:asciiTheme="minorHAnsi" w:hAnsiTheme="minorHAnsi" w:cstheme="minorHAnsi"/>
                <w:i/>
                <w:sz w:val="18"/>
                <w:szCs w:val="18"/>
                <w:lang w:val="en-US"/>
              </w:rPr>
              <w:t xml:space="preserve">on the openings of the tanker to avoid any possible intrusion of foreign bodies; </w:t>
            </w:r>
          </w:p>
          <w:p w14:paraId="15B50111" w14:textId="77777777" w:rsidR="00384CA5" w:rsidRPr="00397BD3" w:rsidRDefault="00CE1B51" w:rsidP="00050CFB">
            <w:pPr>
              <w:pStyle w:val="Paragrafoelenco"/>
              <w:numPr>
                <w:ilvl w:val="0"/>
                <w:numId w:val="29"/>
              </w:num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T</w:t>
            </w:r>
            <w:r w:rsidR="003D4AE8" w:rsidRPr="00397BD3">
              <w:rPr>
                <w:rFonts w:asciiTheme="minorHAnsi" w:hAnsiTheme="minorHAnsi" w:cstheme="minorHAnsi"/>
                <w:i/>
                <w:sz w:val="18"/>
                <w:szCs w:val="18"/>
                <w:lang w:val="en-US"/>
              </w:rPr>
              <w:t xml:space="preserve">he tanker must be </w:t>
            </w:r>
            <w:proofErr w:type="gramStart"/>
            <w:r w:rsidR="00B061CA" w:rsidRPr="00397BD3">
              <w:rPr>
                <w:rFonts w:asciiTheme="minorHAnsi" w:hAnsiTheme="minorHAnsi" w:cstheme="minorHAnsi"/>
                <w:i/>
                <w:sz w:val="18"/>
                <w:szCs w:val="18"/>
                <w:lang w:val="en-US"/>
              </w:rPr>
              <w:t>conform</w:t>
            </w:r>
            <w:proofErr w:type="gramEnd"/>
            <w:r w:rsidR="00B061CA" w:rsidRPr="00397BD3">
              <w:rPr>
                <w:rFonts w:asciiTheme="minorHAnsi" w:hAnsiTheme="minorHAnsi" w:cstheme="minorHAnsi"/>
                <w:i/>
                <w:sz w:val="18"/>
                <w:szCs w:val="18"/>
                <w:lang w:val="en-US"/>
              </w:rPr>
              <w:t xml:space="preserve"> to all legal norms and may not show signs of damage nor sign of poor maintenance.</w:t>
            </w:r>
            <w:r w:rsidR="003D4AE8" w:rsidRPr="00397BD3">
              <w:rPr>
                <w:rFonts w:asciiTheme="minorHAnsi" w:hAnsiTheme="minorHAnsi" w:cstheme="minorHAnsi"/>
                <w:i/>
                <w:sz w:val="18"/>
                <w:szCs w:val="18"/>
                <w:lang w:val="en-US"/>
              </w:rPr>
              <w:t xml:space="preserve"> </w:t>
            </w:r>
          </w:p>
          <w:p w14:paraId="5BF69814" w14:textId="77777777" w:rsidR="00CE1B51" w:rsidRPr="00397BD3" w:rsidRDefault="00F6263E" w:rsidP="00583DB6">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CE1B51" w:rsidRPr="00397BD3">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397BD3">
              <w:rPr>
                <w:rFonts w:asciiTheme="minorHAnsi" w:hAnsiTheme="minorHAnsi" w:cstheme="minorHAnsi"/>
                <w:sz w:val="22"/>
                <w:szCs w:val="22"/>
                <w:lang w:val="en-US"/>
              </w:rPr>
              <w:t xml:space="preserve"> washing certificate </w:t>
            </w:r>
            <w:r w:rsidR="00CE1B51" w:rsidRPr="00397BD3">
              <w:rPr>
                <w:rFonts w:asciiTheme="minorHAnsi" w:hAnsiTheme="minorHAnsi" w:cstheme="minorHAnsi"/>
                <w:sz w:val="22"/>
                <w:szCs w:val="22"/>
                <w:lang w:val="en-US"/>
              </w:rPr>
              <w:t>may</w:t>
            </w:r>
            <w:r w:rsidR="003D4AE8" w:rsidRPr="00397BD3">
              <w:rPr>
                <w:rFonts w:asciiTheme="minorHAnsi" w:hAnsiTheme="minorHAnsi" w:cstheme="minorHAnsi"/>
                <w:sz w:val="22"/>
                <w:szCs w:val="22"/>
                <w:lang w:val="en-US"/>
              </w:rPr>
              <w:t xml:space="preserve"> not be issued more than 48 hours </w:t>
            </w:r>
            <w:r w:rsidR="00CE1B51" w:rsidRPr="00397BD3">
              <w:rPr>
                <w:rFonts w:asciiTheme="minorHAnsi" w:hAnsiTheme="minorHAnsi" w:cstheme="minorHAnsi"/>
                <w:sz w:val="22"/>
                <w:szCs w:val="22"/>
                <w:lang w:val="en-US"/>
              </w:rPr>
              <w:t xml:space="preserve">before </w:t>
            </w:r>
            <w:r w:rsidR="003D4AE8" w:rsidRPr="00397BD3">
              <w:rPr>
                <w:rFonts w:asciiTheme="minorHAnsi" w:hAnsiTheme="minorHAnsi" w:cstheme="minorHAnsi"/>
                <w:sz w:val="22"/>
                <w:szCs w:val="22"/>
                <w:lang w:val="en-US"/>
              </w:rPr>
              <w:t xml:space="preserve">the loading. </w:t>
            </w:r>
          </w:p>
          <w:p w14:paraId="1E352C3B" w14:textId="77777777" w:rsidR="00C268DB"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3D4AE8" w:rsidRPr="00397BD3">
              <w:rPr>
                <w:rFonts w:asciiTheme="minorHAnsi" w:hAnsiTheme="minorHAnsi" w:cstheme="minorHAnsi"/>
                <w:i/>
                <w:sz w:val="18"/>
                <w:szCs w:val="18"/>
                <w:lang w:val="en-US"/>
              </w:rPr>
              <w:t xml:space="preserve">The certificate must include: the number of seals placed to the closing filler; indication of </w:t>
            </w:r>
            <w:r w:rsidR="00CE1B51" w:rsidRPr="00397BD3">
              <w:rPr>
                <w:rFonts w:asciiTheme="minorHAnsi" w:hAnsiTheme="minorHAnsi" w:cstheme="minorHAnsi"/>
                <w:i/>
                <w:sz w:val="18"/>
                <w:szCs w:val="18"/>
                <w:lang w:val="en-US"/>
              </w:rPr>
              <w:t xml:space="preserve">the products of the 3 (three) previous </w:t>
            </w:r>
            <w:proofErr w:type="gramStart"/>
            <w:r w:rsidR="00CE1B51" w:rsidRPr="00397BD3">
              <w:rPr>
                <w:rFonts w:asciiTheme="minorHAnsi" w:hAnsiTheme="minorHAnsi" w:cstheme="minorHAnsi"/>
                <w:i/>
                <w:sz w:val="18"/>
                <w:szCs w:val="18"/>
                <w:lang w:val="en-US"/>
              </w:rPr>
              <w:t xml:space="preserve">loads </w:t>
            </w:r>
            <w:r w:rsidR="003D4AE8" w:rsidRPr="00397BD3">
              <w:rPr>
                <w:rFonts w:asciiTheme="minorHAnsi" w:hAnsiTheme="minorHAnsi" w:cstheme="minorHAnsi"/>
                <w:i/>
                <w:sz w:val="18"/>
                <w:szCs w:val="18"/>
                <w:lang w:val="en-US"/>
              </w:rPr>
              <w:t>;</w:t>
            </w:r>
            <w:proofErr w:type="gramEnd"/>
            <w:r w:rsidR="003D4AE8" w:rsidRPr="00397BD3">
              <w:rPr>
                <w:rFonts w:asciiTheme="minorHAnsi" w:hAnsiTheme="minorHAnsi" w:cstheme="minorHAnsi"/>
                <w:i/>
                <w:sz w:val="18"/>
                <w:szCs w:val="18"/>
                <w:lang w:val="en-US"/>
              </w:rPr>
              <w:t xml:space="preserve"> the name of the carrier; date and time of beginning and end</w:t>
            </w:r>
            <w:r w:rsidR="00CE1B51" w:rsidRPr="00397BD3">
              <w:rPr>
                <w:rFonts w:asciiTheme="minorHAnsi" w:hAnsiTheme="minorHAnsi" w:cstheme="minorHAnsi"/>
                <w:i/>
                <w:sz w:val="18"/>
                <w:szCs w:val="18"/>
                <w:lang w:val="en-US"/>
              </w:rPr>
              <w:t>ing of the cleaning process</w:t>
            </w:r>
            <w:r w:rsidR="003D4AE8" w:rsidRPr="00397BD3">
              <w:rPr>
                <w:rFonts w:asciiTheme="minorHAnsi" w:hAnsiTheme="minorHAnsi" w:cstheme="minorHAnsi"/>
                <w:i/>
                <w:sz w:val="18"/>
                <w:szCs w:val="18"/>
                <w:lang w:val="en-US"/>
              </w:rPr>
              <w:t xml:space="preserve">; the type of cleaning and the products </w:t>
            </w:r>
            <w:r w:rsidR="00CE1B51" w:rsidRPr="00397BD3">
              <w:rPr>
                <w:rFonts w:asciiTheme="minorHAnsi" w:hAnsiTheme="minorHAnsi" w:cstheme="minorHAnsi"/>
                <w:i/>
                <w:sz w:val="18"/>
                <w:szCs w:val="18"/>
                <w:lang w:val="en-US"/>
              </w:rPr>
              <w:t>which were applied</w:t>
            </w:r>
            <w:r w:rsidR="003D4AE8" w:rsidRPr="00397BD3">
              <w:rPr>
                <w:rFonts w:asciiTheme="minorHAnsi" w:hAnsiTheme="minorHAnsi" w:cstheme="minorHAnsi"/>
                <w:i/>
                <w:sz w:val="18"/>
                <w:szCs w:val="18"/>
                <w:lang w:val="en-US"/>
              </w:rPr>
              <w:t xml:space="preserve">; details of </w:t>
            </w:r>
            <w:r w:rsidR="00CE1B51" w:rsidRPr="00397BD3">
              <w:rPr>
                <w:rFonts w:asciiTheme="minorHAnsi" w:hAnsiTheme="minorHAnsi" w:cstheme="minorHAnsi"/>
                <w:i/>
                <w:sz w:val="18"/>
                <w:szCs w:val="18"/>
                <w:lang w:val="en-US"/>
              </w:rPr>
              <w:t xml:space="preserve">the </w:t>
            </w:r>
            <w:r w:rsidR="003D4AE8" w:rsidRPr="00397BD3">
              <w:rPr>
                <w:rFonts w:asciiTheme="minorHAnsi" w:hAnsiTheme="minorHAnsi" w:cstheme="minorHAnsi"/>
                <w:i/>
                <w:sz w:val="18"/>
                <w:szCs w:val="18"/>
                <w:lang w:val="en-US"/>
              </w:rPr>
              <w:t>cleaned parts; stamp and signature of the washing station.</w:t>
            </w:r>
          </w:p>
          <w:p w14:paraId="78EE9BA9" w14:textId="77777777" w:rsidR="00C268DB"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3D4AE8" w:rsidRPr="00397BD3">
              <w:rPr>
                <w:rFonts w:asciiTheme="minorHAnsi" w:hAnsiTheme="minorHAnsi" w:cstheme="minorHAnsi"/>
                <w:i/>
                <w:sz w:val="18"/>
                <w:szCs w:val="18"/>
                <w:lang w:val="en-US"/>
              </w:rPr>
              <w:t xml:space="preserve">All </w:t>
            </w:r>
            <w:r w:rsidR="00C268DB" w:rsidRPr="00397BD3">
              <w:rPr>
                <w:rFonts w:asciiTheme="minorHAnsi" w:hAnsiTheme="minorHAnsi" w:cstheme="minorHAnsi"/>
                <w:i/>
                <w:sz w:val="18"/>
                <w:szCs w:val="18"/>
                <w:lang w:val="en-US"/>
              </w:rPr>
              <w:t xml:space="preserve">cleaning </w:t>
            </w:r>
            <w:r w:rsidR="003D4AE8" w:rsidRPr="00397BD3">
              <w:rPr>
                <w:rFonts w:asciiTheme="minorHAnsi" w:hAnsiTheme="minorHAnsi" w:cstheme="minorHAnsi"/>
                <w:i/>
                <w:sz w:val="18"/>
                <w:szCs w:val="18"/>
                <w:lang w:val="en-US"/>
              </w:rPr>
              <w:t>agents and</w:t>
            </w:r>
            <w:r w:rsidR="00C268DB" w:rsidRPr="00397BD3">
              <w:rPr>
                <w:rFonts w:asciiTheme="minorHAnsi" w:hAnsiTheme="minorHAnsi" w:cstheme="minorHAnsi"/>
                <w:i/>
                <w:sz w:val="18"/>
                <w:szCs w:val="18"/>
                <w:lang w:val="en-US"/>
              </w:rPr>
              <w:t xml:space="preserve"> also</w:t>
            </w:r>
            <w:r w:rsidR="003D4AE8" w:rsidRPr="00397BD3">
              <w:rPr>
                <w:rFonts w:asciiTheme="minorHAnsi" w:hAnsiTheme="minorHAnsi" w:cstheme="minorHAnsi"/>
                <w:i/>
                <w:sz w:val="18"/>
                <w:szCs w:val="18"/>
                <w:lang w:val="en-US"/>
              </w:rPr>
              <w:t xml:space="preserve"> </w:t>
            </w:r>
            <w:r w:rsidR="00C268DB" w:rsidRPr="00397BD3">
              <w:rPr>
                <w:rFonts w:asciiTheme="minorHAnsi" w:hAnsiTheme="minorHAnsi" w:cstheme="minorHAnsi"/>
                <w:i/>
                <w:sz w:val="18"/>
                <w:szCs w:val="18"/>
                <w:lang w:val="en-US"/>
              </w:rPr>
              <w:t xml:space="preserve">of </w:t>
            </w:r>
            <w:r w:rsidR="003D4AE8" w:rsidRPr="00397BD3">
              <w:rPr>
                <w:rFonts w:asciiTheme="minorHAnsi" w:hAnsiTheme="minorHAnsi" w:cstheme="minorHAnsi"/>
                <w:i/>
                <w:sz w:val="18"/>
                <w:szCs w:val="18"/>
                <w:lang w:val="en-US"/>
              </w:rPr>
              <w:t>disinfection must be approved for food use and the water must be potable (Quality standard EEC 98/83 and updates).</w:t>
            </w:r>
          </w:p>
          <w:p w14:paraId="74D6A67D" w14:textId="77777777" w:rsidR="00DD6E23" w:rsidRPr="00397BD3" w:rsidRDefault="00F6263E" w:rsidP="00F6263E">
            <w:pPr>
              <w:spacing w:before="120"/>
              <w:ind w:left="318" w:hanging="318"/>
              <w:rPr>
                <w:rFonts w:asciiTheme="minorHAnsi" w:hAnsiTheme="minorHAnsi" w:cstheme="minorHAnsi"/>
                <w:i/>
                <w:sz w:val="18"/>
                <w:szCs w:val="18"/>
                <w:lang w:val="en-US"/>
              </w:rPr>
            </w:pPr>
            <w:r w:rsidRPr="00397BD3">
              <w:rPr>
                <w:rFonts w:asciiTheme="minorHAnsi" w:hAnsiTheme="minorHAnsi" w:cstheme="minorHAnsi"/>
                <w:i/>
                <w:sz w:val="18"/>
                <w:szCs w:val="18"/>
                <w:lang w:val="en-US"/>
              </w:rPr>
              <w:tab/>
            </w:r>
            <w:r w:rsidR="003D4AE8" w:rsidRPr="00397BD3">
              <w:rPr>
                <w:rFonts w:asciiTheme="minorHAnsi" w:hAnsiTheme="minorHAnsi" w:cstheme="minorHAnsi"/>
                <w:i/>
                <w:sz w:val="18"/>
                <w:szCs w:val="18"/>
                <w:lang w:val="en-US"/>
              </w:rPr>
              <w:t xml:space="preserve">Tankers </w:t>
            </w:r>
            <w:r w:rsidR="00DD6E23" w:rsidRPr="00397BD3">
              <w:rPr>
                <w:rFonts w:asciiTheme="minorHAnsi" w:hAnsiTheme="minorHAnsi" w:cstheme="minorHAnsi"/>
                <w:i/>
                <w:sz w:val="18"/>
                <w:szCs w:val="18"/>
                <w:lang w:val="en-US"/>
              </w:rPr>
              <w:t xml:space="preserve">which have a </w:t>
            </w:r>
            <w:r w:rsidR="003D4AE8" w:rsidRPr="00397BD3">
              <w:rPr>
                <w:rFonts w:asciiTheme="minorHAnsi" w:hAnsiTheme="minorHAnsi" w:cstheme="minorHAnsi"/>
                <w:i/>
                <w:sz w:val="18"/>
                <w:szCs w:val="18"/>
                <w:lang w:val="en-US"/>
              </w:rPr>
              <w:t>multi camera system</w:t>
            </w:r>
            <w:r w:rsidR="00DD6E23" w:rsidRPr="00397BD3">
              <w:rPr>
                <w:rFonts w:asciiTheme="minorHAnsi" w:hAnsiTheme="minorHAnsi" w:cstheme="minorHAnsi"/>
                <w:i/>
                <w:sz w:val="18"/>
                <w:szCs w:val="18"/>
                <w:lang w:val="en-US"/>
              </w:rPr>
              <w:t xml:space="preserve"> with</w:t>
            </w:r>
            <w:r w:rsidR="003D4AE8" w:rsidRPr="00397BD3">
              <w:rPr>
                <w:rFonts w:asciiTheme="minorHAnsi" w:hAnsiTheme="minorHAnsi" w:cstheme="minorHAnsi"/>
                <w:i/>
                <w:sz w:val="18"/>
                <w:szCs w:val="18"/>
                <w:lang w:val="en-US"/>
              </w:rPr>
              <w:t xml:space="preserve"> </w:t>
            </w:r>
            <w:r w:rsidR="00DD6E23" w:rsidRPr="00397BD3">
              <w:rPr>
                <w:rFonts w:asciiTheme="minorHAnsi" w:hAnsiTheme="minorHAnsi" w:cstheme="minorHAnsi"/>
                <w:i/>
                <w:sz w:val="18"/>
                <w:szCs w:val="18"/>
                <w:lang w:val="en-US"/>
              </w:rPr>
              <w:t xml:space="preserve">connecting </w:t>
            </w:r>
            <w:r w:rsidR="003D4AE8" w:rsidRPr="00397BD3">
              <w:rPr>
                <w:rFonts w:asciiTheme="minorHAnsi" w:hAnsiTheme="minorHAnsi" w:cstheme="minorHAnsi"/>
                <w:i/>
                <w:sz w:val="18"/>
                <w:szCs w:val="18"/>
                <w:lang w:val="en-US"/>
              </w:rPr>
              <w:t>valve must be cleaned and sterilized completely even</w:t>
            </w:r>
            <w:r w:rsidR="00DD6E23" w:rsidRPr="00397BD3">
              <w:rPr>
                <w:rFonts w:asciiTheme="minorHAnsi" w:hAnsiTheme="minorHAnsi" w:cstheme="minorHAnsi"/>
                <w:i/>
                <w:sz w:val="18"/>
                <w:szCs w:val="18"/>
                <w:lang w:val="en-US"/>
              </w:rPr>
              <w:t xml:space="preserve"> though </w:t>
            </w:r>
            <w:r w:rsidR="003D4AE8" w:rsidRPr="00397BD3">
              <w:rPr>
                <w:rFonts w:asciiTheme="minorHAnsi" w:hAnsiTheme="minorHAnsi" w:cstheme="minorHAnsi"/>
                <w:i/>
                <w:sz w:val="18"/>
                <w:szCs w:val="18"/>
                <w:lang w:val="en-US"/>
              </w:rPr>
              <w:t xml:space="preserve">they </w:t>
            </w:r>
            <w:r w:rsidR="00DD6E23" w:rsidRPr="00397BD3">
              <w:rPr>
                <w:rFonts w:asciiTheme="minorHAnsi" w:hAnsiTheme="minorHAnsi" w:cstheme="minorHAnsi"/>
                <w:i/>
                <w:sz w:val="18"/>
                <w:szCs w:val="18"/>
                <w:lang w:val="en-US"/>
              </w:rPr>
              <w:t>were used partially</w:t>
            </w:r>
            <w:r w:rsidR="003D4AE8" w:rsidRPr="00397BD3">
              <w:rPr>
                <w:rFonts w:asciiTheme="minorHAnsi" w:hAnsiTheme="minorHAnsi" w:cstheme="minorHAnsi"/>
                <w:i/>
                <w:sz w:val="18"/>
                <w:szCs w:val="18"/>
                <w:lang w:val="en-US"/>
              </w:rPr>
              <w:t xml:space="preserve">. The washing </w:t>
            </w:r>
            <w:r w:rsidR="00DD6E23" w:rsidRPr="00397BD3">
              <w:rPr>
                <w:rFonts w:asciiTheme="minorHAnsi" w:hAnsiTheme="minorHAnsi" w:cstheme="minorHAnsi"/>
                <w:i/>
                <w:sz w:val="18"/>
                <w:szCs w:val="18"/>
                <w:lang w:val="en-US"/>
              </w:rPr>
              <w:t>process in</w:t>
            </w:r>
            <w:r w:rsidR="003D4AE8" w:rsidRPr="00397BD3">
              <w:rPr>
                <w:rFonts w:asciiTheme="minorHAnsi" w:hAnsiTheme="minorHAnsi" w:cstheme="minorHAnsi"/>
                <w:i/>
                <w:sz w:val="18"/>
                <w:szCs w:val="18"/>
                <w:lang w:val="en-US"/>
              </w:rPr>
              <w:t xml:space="preserve"> sectors </w:t>
            </w:r>
            <w:r w:rsidR="00DD6E23" w:rsidRPr="00397BD3">
              <w:rPr>
                <w:rFonts w:asciiTheme="minorHAnsi" w:hAnsiTheme="minorHAnsi" w:cstheme="minorHAnsi"/>
                <w:i/>
                <w:sz w:val="18"/>
                <w:szCs w:val="18"/>
                <w:lang w:val="en-US"/>
              </w:rPr>
              <w:t xml:space="preserve">may only be allowed </w:t>
            </w:r>
            <w:r w:rsidR="007C1229" w:rsidRPr="00397BD3">
              <w:rPr>
                <w:rFonts w:asciiTheme="minorHAnsi" w:hAnsiTheme="minorHAnsi" w:cstheme="minorHAnsi"/>
                <w:i/>
                <w:sz w:val="18"/>
                <w:szCs w:val="18"/>
                <w:lang w:val="en-US"/>
              </w:rPr>
              <w:t xml:space="preserve">if </w:t>
            </w:r>
            <w:r w:rsidR="003D4AE8" w:rsidRPr="00397BD3">
              <w:rPr>
                <w:rFonts w:asciiTheme="minorHAnsi" w:hAnsiTheme="minorHAnsi" w:cstheme="minorHAnsi"/>
                <w:i/>
                <w:sz w:val="18"/>
                <w:szCs w:val="18"/>
                <w:lang w:val="en-US"/>
              </w:rPr>
              <w:t xml:space="preserve">the </w:t>
            </w:r>
            <w:r w:rsidR="007C1229" w:rsidRPr="00397BD3">
              <w:rPr>
                <w:rFonts w:asciiTheme="minorHAnsi" w:hAnsiTheme="minorHAnsi" w:cstheme="minorHAnsi"/>
                <w:i/>
                <w:sz w:val="18"/>
                <w:szCs w:val="18"/>
                <w:lang w:val="en-US"/>
              </w:rPr>
              <w:t xml:space="preserve">air </w:t>
            </w:r>
            <w:r w:rsidR="003D4AE8" w:rsidRPr="00397BD3">
              <w:rPr>
                <w:rFonts w:asciiTheme="minorHAnsi" w:hAnsiTheme="minorHAnsi" w:cstheme="minorHAnsi"/>
                <w:i/>
                <w:sz w:val="18"/>
                <w:szCs w:val="18"/>
                <w:lang w:val="en-US"/>
              </w:rPr>
              <w:t>pipelines</w:t>
            </w:r>
            <w:r w:rsidR="007C1229" w:rsidRPr="00397BD3">
              <w:rPr>
                <w:rFonts w:asciiTheme="minorHAnsi" w:hAnsiTheme="minorHAnsi" w:cstheme="minorHAnsi"/>
                <w:i/>
                <w:sz w:val="18"/>
                <w:szCs w:val="18"/>
                <w:lang w:val="en-US"/>
              </w:rPr>
              <w:t xml:space="preserve"> and connecting valves </w:t>
            </w:r>
            <w:r w:rsidR="003D4AE8" w:rsidRPr="00397BD3">
              <w:rPr>
                <w:rFonts w:asciiTheme="minorHAnsi" w:hAnsiTheme="minorHAnsi" w:cstheme="minorHAnsi"/>
                <w:i/>
                <w:sz w:val="18"/>
                <w:szCs w:val="18"/>
                <w:lang w:val="en-US"/>
              </w:rPr>
              <w:t xml:space="preserve">are </w:t>
            </w:r>
            <w:r w:rsidR="00DD6E23" w:rsidRPr="00397BD3">
              <w:rPr>
                <w:rFonts w:asciiTheme="minorHAnsi" w:hAnsiTheme="minorHAnsi" w:cstheme="minorHAnsi"/>
                <w:i/>
                <w:sz w:val="18"/>
                <w:szCs w:val="18"/>
                <w:lang w:val="en-US"/>
              </w:rPr>
              <w:t xml:space="preserve">completely </w:t>
            </w:r>
            <w:r w:rsidR="003D4AE8" w:rsidRPr="00397BD3">
              <w:rPr>
                <w:rFonts w:asciiTheme="minorHAnsi" w:hAnsiTheme="minorHAnsi" w:cstheme="minorHAnsi"/>
                <w:i/>
                <w:sz w:val="18"/>
                <w:szCs w:val="18"/>
                <w:lang w:val="en-US"/>
              </w:rPr>
              <w:t>separate</w:t>
            </w:r>
            <w:r w:rsidR="00DD6E23" w:rsidRPr="00397BD3">
              <w:rPr>
                <w:rFonts w:asciiTheme="minorHAnsi" w:hAnsiTheme="minorHAnsi" w:cstheme="minorHAnsi"/>
                <w:i/>
                <w:sz w:val="18"/>
                <w:szCs w:val="18"/>
                <w:lang w:val="en-US"/>
              </w:rPr>
              <w:t xml:space="preserve">. </w:t>
            </w:r>
          </w:p>
          <w:p w14:paraId="69BE129A" w14:textId="77777777" w:rsidR="00573C7D" w:rsidRPr="00397BD3" w:rsidRDefault="00573C7D" w:rsidP="00172D78">
            <w:pPr>
              <w:spacing w:before="120"/>
              <w:rPr>
                <w:rFonts w:asciiTheme="minorHAnsi" w:hAnsiTheme="minorHAnsi" w:cstheme="minorHAnsi"/>
                <w:i/>
                <w:sz w:val="18"/>
                <w:szCs w:val="18"/>
                <w:lang w:val="en-US"/>
              </w:rPr>
            </w:pPr>
          </w:p>
          <w:p w14:paraId="3BDC8E43" w14:textId="77777777" w:rsidR="00F95BB1" w:rsidRPr="00397BD3" w:rsidRDefault="00AC1C70" w:rsidP="00AC1C70">
            <w:pPr>
              <w:spacing w:before="120"/>
              <w:ind w:left="318" w:hanging="318"/>
              <w:rPr>
                <w:rFonts w:asciiTheme="minorHAnsi" w:hAnsiTheme="minorHAnsi" w:cstheme="minorHAnsi"/>
                <w:b/>
                <w:sz w:val="22"/>
                <w:szCs w:val="22"/>
                <w:lang w:val="en-US"/>
              </w:rPr>
            </w:pPr>
            <w:r w:rsidRPr="00397BD3">
              <w:rPr>
                <w:rFonts w:asciiTheme="minorHAnsi" w:hAnsiTheme="minorHAnsi" w:cstheme="minorHAnsi"/>
                <w:b/>
                <w:i/>
                <w:sz w:val="22"/>
                <w:szCs w:val="22"/>
                <w:lang w:val="en-US"/>
              </w:rPr>
              <w:t>5b</w:t>
            </w:r>
            <w:r w:rsidRPr="00397BD3">
              <w:rPr>
                <w:rFonts w:asciiTheme="minorHAnsi" w:hAnsiTheme="minorHAnsi" w:cstheme="minorHAnsi"/>
                <w:b/>
                <w:i/>
                <w:sz w:val="22"/>
                <w:szCs w:val="22"/>
                <w:lang w:val="en-US"/>
              </w:rPr>
              <w:tab/>
            </w:r>
            <w:r w:rsidR="00DD6E23" w:rsidRPr="00397BD3">
              <w:rPr>
                <w:rFonts w:asciiTheme="minorHAnsi" w:hAnsiTheme="minorHAnsi" w:cstheme="minorHAnsi"/>
                <w:b/>
                <w:i/>
                <w:sz w:val="22"/>
                <w:szCs w:val="22"/>
                <w:lang w:val="en-US"/>
              </w:rPr>
              <w:t>Unauthorized</w:t>
            </w:r>
            <w:r w:rsidR="00DD6E23" w:rsidRPr="00397BD3">
              <w:rPr>
                <w:rFonts w:asciiTheme="minorHAnsi" w:hAnsiTheme="minorHAnsi" w:cstheme="minorHAnsi"/>
                <w:b/>
                <w:sz w:val="22"/>
                <w:szCs w:val="22"/>
                <w:lang w:val="en-US"/>
              </w:rPr>
              <w:t xml:space="preserve"> </w:t>
            </w:r>
            <w:r w:rsidR="003D4AE8" w:rsidRPr="00397BD3">
              <w:rPr>
                <w:rFonts w:asciiTheme="minorHAnsi" w:hAnsiTheme="minorHAnsi" w:cstheme="minorHAnsi"/>
                <w:b/>
                <w:sz w:val="22"/>
                <w:szCs w:val="22"/>
                <w:lang w:val="en-US"/>
              </w:rPr>
              <w:t>p</w:t>
            </w:r>
            <w:r w:rsidR="00DD6E23" w:rsidRPr="00397BD3">
              <w:rPr>
                <w:rFonts w:asciiTheme="minorHAnsi" w:hAnsiTheme="minorHAnsi" w:cstheme="minorHAnsi"/>
                <w:b/>
                <w:sz w:val="22"/>
                <w:szCs w:val="22"/>
                <w:lang w:val="en-US"/>
              </w:rPr>
              <w:t>revious cargoes</w:t>
            </w:r>
          </w:p>
          <w:p w14:paraId="174A84E5" w14:textId="77777777" w:rsidR="00F95BB1" w:rsidRPr="00397BD3" w:rsidRDefault="00F6263E" w:rsidP="00F6263E">
            <w:pPr>
              <w:spacing w:before="120"/>
              <w:ind w:left="318" w:hanging="318"/>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E502AA" w:rsidRPr="00397BD3">
              <w:rPr>
                <w:rFonts w:asciiTheme="minorHAnsi" w:hAnsiTheme="minorHAnsi" w:cstheme="minorHAnsi"/>
                <w:sz w:val="22"/>
                <w:szCs w:val="22"/>
                <w:lang w:val="en-US"/>
              </w:rPr>
              <w:t xml:space="preserve">GMO products </w:t>
            </w:r>
            <w:r w:rsidR="003D4AE8" w:rsidRPr="00397BD3">
              <w:rPr>
                <w:rFonts w:asciiTheme="minorHAnsi" w:hAnsiTheme="minorHAnsi" w:cstheme="minorHAnsi"/>
                <w:sz w:val="22"/>
                <w:szCs w:val="22"/>
                <w:lang w:val="en-US"/>
              </w:rPr>
              <w:t>and products covered by the Directive 2003/1829/EC and subs</w:t>
            </w:r>
            <w:r w:rsidR="00E77A6E" w:rsidRPr="00397BD3">
              <w:rPr>
                <w:rFonts w:asciiTheme="minorHAnsi" w:hAnsiTheme="minorHAnsi" w:cstheme="minorHAnsi"/>
                <w:sz w:val="22"/>
                <w:szCs w:val="22"/>
                <w:lang w:val="en-US"/>
              </w:rPr>
              <w:t>equent amendments and additions.</w:t>
            </w:r>
          </w:p>
          <w:p w14:paraId="20D915E4" w14:textId="77777777" w:rsidR="00807702" w:rsidRPr="00397BD3" w:rsidRDefault="00F6263E" w:rsidP="00F6263E">
            <w:pPr>
              <w:spacing w:before="120"/>
              <w:ind w:left="318" w:hanging="318"/>
              <w:rPr>
                <w:rFonts w:asciiTheme="minorHAnsi" w:hAnsiTheme="minorHAnsi" w:cstheme="minorHAnsi"/>
                <w:lang w:val="en-US"/>
              </w:rPr>
            </w:pPr>
            <w:r w:rsidRPr="00397BD3">
              <w:rPr>
                <w:rFonts w:asciiTheme="minorHAnsi" w:hAnsiTheme="minorHAnsi" w:cstheme="minorHAnsi"/>
                <w:sz w:val="22"/>
                <w:szCs w:val="22"/>
                <w:lang w:val="en-US"/>
              </w:rPr>
              <w:tab/>
            </w:r>
            <w:r w:rsidR="003D4AE8" w:rsidRPr="00397BD3">
              <w:rPr>
                <w:rFonts w:asciiTheme="minorHAnsi" w:hAnsiTheme="minorHAnsi" w:cstheme="minorHAnsi"/>
                <w:sz w:val="22"/>
                <w:szCs w:val="22"/>
                <w:lang w:val="en-US"/>
              </w:rPr>
              <w:t>Allergens and products covered by the Directive 2003/89/EC and subs</w:t>
            </w:r>
            <w:r w:rsidR="00C2305A" w:rsidRPr="00397BD3">
              <w:rPr>
                <w:rFonts w:asciiTheme="minorHAnsi" w:hAnsiTheme="minorHAnsi" w:cstheme="minorHAnsi"/>
                <w:sz w:val="22"/>
                <w:szCs w:val="22"/>
                <w:lang w:val="en-US"/>
              </w:rPr>
              <w:t>equent amendments and additions</w:t>
            </w:r>
            <w:r w:rsidR="003D4AE8" w:rsidRPr="00397BD3">
              <w:rPr>
                <w:rFonts w:asciiTheme="minorHAnsi" w:hAnsiTheme="minorHAnsi" w:cstheme="minorHAnsi"/>
                <w:sz w:val="22"/>
                <w:szCs w:val="22"/>
                <w:lang w:val="en-US"/>
              </w:rPr>
              <w:t>.</w:t>
            </w:r>
          </w:p>
        </w:tc>
      </w:tr>
    </w:tbl>
    <w:p w14:paraId="2DA05B7F" w14:textId="77777777" w:rsidR="004E122D" w:rsidRPr="00397BD3" w:rsidRDefault="004E122D" w:rsidP="00257592">
      <w:pPr>
        <w:spacing w:before="120"/>
        <w:ind w:left="2829" w:hanging="2829"/>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73ED9" w14:paraId="2184DD0E" w14:textId="77777777" w:rsidTr="00394C48">
        <w:trPr>
          <w:trHeight w:val="1737"/>
        </w:trPr>
        <w:tc>
          <w:tcPr>
            <w:tcW w:w="9320" w:type="dxa"/>
            <w:shd w:val="clear" w:color="auto" w:fill="auto"/>
          </w:tcPr>
          <w:p w14:paraId="7BE2DE04" w14:textId="77777777" w:rsidR="006447F8" w:rsidRPr="00397BD3" w:rsidRDefault="00155306" w:rsidP="007624DE">
            <w:pPr>
              <w:numPr>
                <w:ilvl w:val="0"/>
                <w:numId w:val="17"/>
              </w:numPr>
              <w:spacing w:before="120"/>
              <w:ind w:left="318"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Shelf-Life</w:t>
            </w:r>
          </w:p>
          <w:p w14:paraId="496C3936" w14:textId="12FDF750" w:rsidR="00155306" w:rsidRPr="00397BD3"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964CEA" w:rsidRPr="00397BD3">
              <w:rPr>
                <w:rFonts w:asciiTheme="minorHAnsi" w:hAnsiTheme="minorHAnsi" w:cstheme="minorHAnsi"/>
                <w:sz w:val="22"/>
                <w:szCs w:val="22"/>
                <w:lang w:val="en-US"/>
              </w:rPr>
              <w:t>24</w:t>
            </w:r>
            <w:r w:rsidR="00163F15" w:rsidRPr="00397BD3">
              <w:rPr>
                <w:rFonts w:asciiTheme="minorHAnsi" w:hAnsiTheme="minorHAnsi" w:cstheme="minorHAnsi"/>
                <w:sz w:val="22"/>
                <w:szCs w:val="22"/>
                <w:lang w:val="en-US"/>
              </w:rPr>
              <w:t xml:space="preserve"> </w:t>
            </w:r>
            <w:r w:rsidR="00155306" w:rsidRPr="00397BD3">
              <w:rPr>
                <w:rFonts w:asciiTheme="minorHAnsi" w:hAnsiTheme="minorHAnsi" w:cstheme="minorHAnsi"/>
                <w:sz w:val="22"/>
                <w:szCs w:val="22"/>
                <w:lang w:val="en-US"/>
              </w:rPr>
              <w:t>months</w:t>
            </w:r>
            <w:r w:rsidR="00163F15" w:rsidRPr="00397BD3">
              <w:rPr>
                <w:rFonts w:asciiTheme="minorHAnsi" w:hAnsiTheme="minorHAnsi" w:cstheme="minorHAnsi"/>
                <w:sz w:val="22"/>
                <w:szCs w:val="22"/>
                <w:lang w:val="en-US"/>
              </w:rPr>
              <w:t xml:space="preserve"> </w:t>
            </w:r>
            <w:r w:rsidR="00155306" w:rsidRPr="00397BD3">
              <w:rPr>
                <w:rFonts w:asciiTheme="minorHAnsi" w:hAnsiTheme="minorHAnsi" w:cstheme="minorHAnsi"/>
                <w:sz w:val="22"/>
                <w:szCs w:val="22"/>
                <w:lang w:val="en-US"/>
              </w:rPr>
              <w:t>from date of production</w:t>
            </w:r>
            <w:r w:rsidR="00E11376" w:rsidRPr="00397BD3">
              <w:rPr>
                <w:rFonts w:asciiTheme="minorHAnsi" w:hAnsiTheme="minorHAnsi" w:cstheme="minorHAnsi"/>
                <w:sz w:val="22"/>
                <w:szCs w:val="22"/>
                <w:lang w:val="en-US"/>
              </w:rPr>
              <w:t>;</w:t>
            </w:r>
            <w:r w:rsidR="00155306" w:rsidRPr="00397BD3">
              <w:rPr>
                <w:rFonts w:asciiTheme="minorHAnsi" w:hAnsiTheme="minorHAnsi" w:cstheme="minorHAnsi"/>
                <w:sz w:val="22"/>
                <w:szCs w:val="22"/>
                <w:lang w:val="en-US"/>
              </w:rPr>
              <w:t xml:space="preserve"> proper storage and packag</w:t>
            </w:r>
            <w:r w:rsidR="00E11376" w:rsidRPr="00397BD3">
              <w:rPr>
                <w:rFonts w:asciiTheme="minorHAnsi" w:hAnsiTheme="minorHAnsi" w:cstheme="minorHAnsi"/>
                <w:sz w:val="22"/>
                <w:szCs w:val="22"/>
                <w:lang w:val="en-US"/>
              </w:rPr>
              <w:t>ing</w:t>
            </w:r>
            <w:r w:rsidR="00155306" w:rsidRPr="00397BD3">
              <w:rPr>
                <w:rFonts w:asciiTheme="minorHAnsi" w:hAnsiTheme="minorHAnsi" w:cstheme="minorHAnsi"/>
                <w:sz w:val="22"/>
                <w:szCs w:val="22"/>
                <w:lang w:val="en-US"/>
              </w:rPr>
              <w:t xml:space="preserve"> integrity</w:t>
            </w:r>
            <w:r w:rsidR="00E11376" w:rsidRPr="00397BD3">
              <w:rPr>
                <w:rFonts w:asciiTheme="minorHAnsi" w:hAnsiTheme="minorHAnsi" w:cstheme="minorHAnsi"/>
                <w:sz w:val="22"/>
                <w:szCs w:val="22"/>
                <w:lang w:val="en-US"/>
              </w:rPr>
              <w:t>;</w:t>
            </w:r>
            <w:r w:rsidR="00155306" w:rsidRPr="00397BD3">
              <w:rPr>
                <w:rFonts w:asciiTheme="minorHAnsi" w:hAnsiTheme="minorHAnsi" w:cstheme="minorHAnsi"/>
                <w:sz w:val="22"/>
                <w:szCs w:val="22"/>
                <w:lang w:val="en-US"/>
              </w:rPr>
              <w:t xml:space="preserve"> at temperature of -20 °C ± 2 (for Frozen Packaged product).</w:t>
            </w:r>
            <w:r w:rsidRPr="00397BD3">
              <w:rPr>
                <w:rFonts w:asciiTheme="minorHAnsi" w:hAnsiTheme="minorHAnsi" w:cstheme="minorHAnsi"/>
                <w:sz w:val="22"/>
                <w:szCs w:val="22"/>
                <w:lang w:val="en-US"/>
              </w:rPr>
              <w:br/>
            </w:r>
          </w:p>
          <w:p w14:paraId="57DBACE6" w14:textId="77777777" w:rsidR="006447F8" w:rsidRPr="00397BD3"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155306" w:rsidRPr="00397BD3">
              <w:rPr>
                <w:rFonts w:asciiTheme="minorHAnsi" w:hAnsiTheme="minorHAnsi" w:cstheme="minorHAnsi"/>
                <w:sz w:val="22"/>
                <w:szCs w:val="22"/>
                <w:lang w:val="en-US"/>
              </w:rPr>
              <w:t>7 days from date of production at a temperature</w:t>
            </w:r>
            <w:r w:rsidR="00E11376" w:rsidRPr="00397BD3">
              <w:rPr>
                <w:rFonts w:asciiTheme="minorHAnsi" w:hAnsiTheme="minorHAnsi" w:cstheme="minorHAnsi"/>
                <w:sz w:val="22"/>
                <w:szCs w:val="22"/>
                <w:lang w:val="en-US"/>
              </w:rPr>
              <w:t xml:space="preserve"> of +0 °C ± 2 (for the product refrigerated in t</w:t>
            </w:r>
            <w:r w:rsidR="00155306" w:rsidRPr="00397BD3">
              <w:rPr>
                <w:rFonts w:asciiTheme="minorHAnsi" w:hAnsiTheme="minorHAnsi" w:cstheme="minorHAnsi"/>
                <w:sz w:val="22"/>
                <w:szCs w:val="22"/>
                <w:lang w:val="en-US"/>
              </w:rPr>
              <w:t>anker).</w:t>
            </w:r>
          </w:p>
        </w:tc>
      </w:tr>
    </w:tbl>
    <w:p w14:paraId="01213257" w14:textId="77777777" w:rsidR="006447F8" w:rsidRPr="00397BD3" w:rsidRDefault="006447F8" w:rsidP="00172D78">
      <w:pPr>
        <w:spacing w:before="120"/>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73ED9" w14:paraId="4ABC0450" w14:textId="77777777" w:rsidTr="00163F15">
        <w:trPr>
          <w:trHeight w:val="832"/>
        </w:trPr>
        <w:tc>
          <w:tcPr>
            <w:tcW w:w="9320" w:type="dxa"/>
            <w:shd w:val="clear" w:color="auto" w:fill="auto"/>
          </w:tcPr>
          <w:p w14:paraId="7194D552" w14:textId="77777777" w:rsidR="0061390C" w:rsidRPr="00397BD3"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Storage conditions and shipping method</w:t>
            </w:r>
          </w:p>
          <w:p w14:paraId="75C8A0F3" w14:textId="77777777" w:rsidR="0061390C" w:rsidRPr="00397BD3"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61390C" w:rsidRPr="00397BD3">
              <w:rPr>
                <w:rFonts w:asciiTheme="minorHAnsi" w:hAnsiTheme="minorHAnsi" w:cstheme="minorHAnsi"/>
                <w:sz w:val="22"/>
                <w:szCs w:val="22"/>
                <w:lang w:val="en-US"/>
              </w:rPr>
              <w:t xml:space="preserve">The product should be stored in cold </w:t>
            </w:r>
            <w:r w:rsidR="00A37DFF" w:rsidRPr="00397BD3">
              <w:rPr>
                <w:rFonts w:asciiTheme="minorHAnsi" w:hAnsiTheme="minorHAnsi" w:cstheme="minorHAnsi"/>
                <w:sz w:val="22"/>
                <w:szCs w:val="22"/>
                <w:lang w:val="en-US"/>
              </w:rPr>
              <w:t>storage room</w:t>
            </w:r>
            <w:r w:rsidR="0061390C" w:rsidRPr="00397BD3">
              <w:rPr>
                <w:rFonts w:asciiTheme="minorHAnsi" w:hAnsiTheme="minorHAnsi" w:cstheme="minorHAnsi"/>
                <w:sz w:val="22"/>
                <w:szCs w:val="22"/>
                <w:lang w:val="en-US"/>
              </w:rPr>
              <w:t xml:space="preserve"> and transported on refrigerated truck at a temperature of -20°C ± 2 (for Frozen Packaged product).</w:t>
            </w:r>
          </w:p>
          <w:p w14:paraId="2CD380E4" w14:textId="77777777" w:rsidR="0061390C" w:rsidRPr="00397BD3"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61390C" w:rsidRPr="00397BD3">
              <w:rPr>
                <w:rFonts w:asciiTheme="minorHAnsi" w:hAnsiTheme="minorHAnsi" w:cstheme="minorHAnsi"/>
                <w:sz w:val="22"/>
                <w:szCs w:val="22"/>
                <w:lang w:val="en-US"/>
              </w:rPr>
              <w:t>The product must be transported in tanker at a temperature of 0°C ± 2 (for the product Refrigerated in Tanker).</w:t>
            </w:r>
          </w:p>
          <w:p w14:paraId="490472FC" w14:textId="77777777" w:rsidR="00807702" w:rsidRPr="00397BD3" w:rsidRDefault="00807702" w:rsidP="00172D78">
            <w:pPr>
              <w:pStyle w:val="Paragrafoelenco"/>
              <w:suppressAutoHyphens w:val="0"/>
              <w:autoSpaceDE/>
              <w:spacing w:before="120"/>
              <w:ind w:left="0"/>
              <w:contextualSpacing/>
              <w:rPr>
                <w:rFonts w:asciiTheme="minorHAnsi" w:hAnsiTheme="minorHAnsi" w:cstheme="minorHAnsi"/>
                <w:sz w:val="22"/>
                <w:szCs w:val="22"/>
                <w:lang w:val="en-US"/>
              </w:rPr>
            </w:pPr>
          </w:p>
        </w:tc>
      </w:tr>
    </w:tbl>
    <w:p w14:paraId="29FE57F1" w14:textId="77777777" w:rsidR="0070077A" w:rsidRPr="00397BD3" w:rsidRDefault="0070077A" w:rsidP="00172D78">
      <w:pPr>
        <w:spacing w:before="120"/>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73ED9" w14:paraId="20ECAD65" w14:textId="77777777" w:rsidTr="00394C48">
        <w:tc>
          <w:tcPr>
            <w:tcW w:w="9320" w:type="dxa"/>
            <w:shd w:val="clear" w:color="auto" w:fill="auto"/>
          </w:tcPr>
          <w:p w14:paraId="1D807B17" w14:textId="77777777" w:rsidR="0061390C" w:rsidRPr="00397BD3"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397BD3">
              <w:rPr>
                <w:rFonts w:asciiTheme="minorHAnsi" w:hAnsiTheme="minorHAnsi" w:cstheme="minorHAnsi"/>
                <w:b/>
                <w:sz w:val="22"/>
                <w:szCs w:val="22"/>
                <w:lang w:val="en-US"/>
              </w:rPr>
              <w:t>Intended and expected use</w:t>
            </w:r>
          </w:p>
          <w:p w14:paraId="64FEE038" w14:textId="77777777" w:rsidR="006447F8" w:rsidRPr="00397BD3"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397BD3">
              <w:rPr>
                <w:rFonts w:asciiTheme="minorHAnsi" w:hAnsiTheme="minorHAnsi" w:cstheme="minorHAnsi"/>
                <w:sz w:val="22"/>
                <w:szCs w:val="22"/>
                <w:lang w:val="en-US"/>
              </w:rPr>
              <w:tab/>
            </w:r>
            <w:r w:rsidR="0061390C" w:rsidRPr="00397BD3">
              <w:rPr>
                <w:rFonts w:asciiTheme="minorHAnsi" w:hAnsiTheme="minorHAnsi" w:cstheme="minorHAnsi"/>
                <w:sz w:val="22"/>
                <w:szCs w:val="22"/>
                <w:lang w:val="en-US"/>
              </w:rPr>
              <w:t>Semi-finished product to be used for the food industry.</w:t>
            </w:r>
          </w:p>
        </w:tc>
      </w:tr>
    </w:tbl>
    <w:p w14:paraId="32C4C87E" w14:textId="77777777" w:rsidR="001E1265" w:rsidRPr="00397BD3" w:rsidRDefault="001E1265" w:rsidP="00172D78">
      <w:pPr>
        <w:spacing w:before="120"/>
        <w:ind w:left="-567"/>
        <w:rPr>
          <w:rFonts w:asciiTheme="minorHAnsi" w:hAnsiTheme="minorHAnsi" w:cstheme="minorHAnsi"/>
          <w:i/>
          <w:sz w:val="16"/>
          <w:szCs w:val="16"/>
          <w:lang w:val="en-US"/>
        </w:rPr>
      </w:pPr>
    </w:p>
    <w:p w14:paraId="424C6A95" w14:textId="77777777" w:rsidR="00B13991" w:rsidRPr="00397BD3" w:rsidRDefault="0061390C" w:rsidP="00F6263E">
      <w:pPr>
        <w:spacing w:before="120"/>
        <w:rPr>
          <w:rFonts w:asciiTheme="minorHAnsi" w:hAnsiTheme="minorHAnsi" w:cstheme="minorHAnsi"/>
          <w:i/>
          <w:sz w:val="18"/>
          <w:szCs w:val="18"/>
          <w:lang w:val="en-US"/>
        </w:rPr>
      </w:pPr>
      <w:r w:rsidRPr="00397BD3">
        <w:rPr>
          <w:rFonts w:asciiTheme="minorHAnsi" w:hAnsiTheme="minorHAnsi" w:cstheme="minorHAnsi"/>
          <w:i/>
          <w:sz w:val="18"/>
          <w:szCs w:val="18"/>
          <w:lang w:val="en-US"/>
        </w:rPr>
        <w:t xml:space="preserve">Agrumi-Gel </w:t>
      </w:r>
      <w:proofErr w:type="spellStart"/>
      <w:r w:rsidRPr="00397BD3">
        <w:rPr>
          <w:rFonts w:asciiTheme="minorHAnsi" w:hAnsiTheme="minorHAnsi" w:cstheme="minorHAnsi"/>
          <w:i/>
          <w:sz w:val="18"/>
          <w:szCs w:val="18"/>
          <w:lang w:val="en-US"/>
        </w:rPr>
        <w:t>s.r.l</w:t>
      </w:r>
      <w:proofErr w:type="spellEnd"/>
      <w:r w:rsidRPr="00397BD3">
        <w:rPr>
          <w:rFonts w:asciiTheme="minorHAnsi" w:hAnsiTheme="minorHAnsi" w:cstheme="minorHAnsi"/>
          <w:i/>
          <w:sz w:val="18"/>
          <w:szCs w:val="18"/>
          <w:lang w:val="en-US"/>
        </w:rPr>
        <w:t>. (the “supplier”) is comm</w:t>
      </w:r>
      <w:r w:rsidR="00C2305A" w:rsidRPr="00397BD3">
        <w:rPr>
          <w:rFonts w:asciiTheme="minorHAnsi" w:hAnsiTheme="minorHAnsi" w:cstheme="minorHAnsi"/>
          <w:i/>
          <w:sz w:val="18"/>
          <w:szCs w:val="18"/>
          <w:lang w:val="en-US"/>
        </w:rPr>
        <w:t>itted to provide the product acc</w:t>
      </w:r>
      <w:r w:rsidRPr="00397BD3">
        <w:rPr>
          <w:rFonts w:asciiTheme="minorHAnsi" w:hAnsiTheme="minorHAnsi" w:cstheme="minorHAnsi"/>
          <w:i/>
          <w:sz w:val="18"/>
          <w:szCs w:val="18"/>
          <w:lang w:val="en-US"/>
        </w:rPr>
        <w:t>ording to the specifications given</w:t>
      </w:r>
      <w:r w:rsidR="00C2305A" w:rsidRPr="00397BD3">
        <w:rPr>
          <w:rFonts w:asciiTheme="minorHAnsi" w:hAnsiTheme="minorHAnsi" w:cstheme="minorHAnsi"/>
          <w:i/>
          <w:sz w:val="18"/>
          <w:szCs w:val="18"/>
          <w:lang w:val="en-US"/>
        </w:rPr>
        <w:t xml:space="preserve"> in the data sheet with the </w:t>
      </w:r>
      <w:r w:rsidRPr="00397BD3">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397BD3">
        <w:rPr>
          <w:rFonts w:asciiTheme="minorHAnsi" w:hAnsiTheme="minorHAnsi" w:cstheme="minorHAnsi"/>
          <w:i/>
          <w:sz w:val="18"/>
          <w:szCs w:val="18"/>
          <w:lang w:val="en-US"/>
        </w:rPr>
        <w:t>.</w:t>
      </w:r>
    </w:p>
    <w:sectPr w:rsidR="00B13991" w:rsidRPr="00397BD3"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7C7A7" w14:textId="77777777" w:rsidR="007D5928" w:rsidRDefault="007D5928">
      <w:r>
        <w:separator/>
      </w:r>
    </w:p>
  </w:endnote>
  <w:endnote w:type="continuationSeparator" w:id="0">
    <w:p w14:paraId="15239E23"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2507018" w14:textId="77777777" w:rsidTr="001B1240">
      <w:tc>
        <w:tcPr>
          <w:tcW w:w="657" w:type="dxa"/>
          <w:tcBorders>
            <w:top w:val="single" w:sz="4" w:space="0" w:color="000000"/>
            <w:left w:val="single" w:sz="4" w:space="0" w:color="000000"/>
            <w:bottom w:val="single" w:sz="4" w:space="0" w:color="000000"/>
          </w:tcBorders>
          <w:vAlign w:val="center"/>
        </w:tcPr>
        <w:p w14:paraId="550E64A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438506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F7080CB"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A09A04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E565D92" w14:textId="77777777" w:rsidR="00E73CA1" w:rsidRPr="001B1240" w:rsidRDefault="00E73CA1" w:rsidP="001B1240">
          <w:pPr>
            <w:pStyle w:val="Pidipagina"/>
            <w:snapToGrid w:val="0"/>
            <w:jc w:val="center"/>
            <w:rPr>
              <w:rFonts w:ascii="Verdana" w:hAnsi="Verdana"/>
            </w:rPr>
          </w:pPr>
        </w:p>
      </w:tc>
    </w:tr>
    <w:tr w:rsidR="00E73CA1" w14:paraId="30973F2E" w14:textId="77777777" w:rsidTr="001B1240">
      <w:tc>
        <w:tcPr>
          <w:tcW w:w="657" w:type="dxa"/>
          <w:tcBorders>
            <w:left w:val="single" w:sz="4" w:space="0" w:color="000000"/>
            <w:bottom w:val="single" w:sz="4" w:space="0" w:color="000000"/>
          </w:tcBorders>
          <w:vAlign w:val="center"/>
        </w:tcPr>
        <w:p w14:paraId="12E9428E"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9AB028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08DA13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46E3AC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3D0E96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55FA00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1A3AF" w14:textId="77777777" w:rsidR="007D5928" w:rsidRDefault="007D5928">
      <w:r>
        <w:separator/>
      </w:r>
    </w:p>
  </w:footnote>
  <w:footnote w:type="continuationSeparator" w:id="0">
    <w:p w14:paraId="789DF88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3543"/>
      <w:gridCol w:w="2835"/>
    </w:tblGrid>
    <w:tr w:rsidR="00E73CA1" w:rsidRPr="00397BD3" w14:paraId="50681229" w14:textId="77777777" w:rsidTr="00397BD3">
      <w:trPr>
        <w:trHeight w:val="838"/>
      </w:trPr>
      <w:tc>
        <w:tcPr>
          <w:tcW w:w="2836" w:type="dxa"/>
          <w:tcBorders>
            <w:top w:val="single" w:sz="4" w:space="0" w:color="000000"/>
            <w:left w:val="single" w:sz="4" w:space="0" w:color="000000"/>
            <w:bottom w:val="single" w:sz="4" w:space="0" w:color="000000"/>
          </w:tcBorders>
          <w:vAlign w:val="center"/>
        </w:tcPr>
        <w:p w14:paraId="61E8788C" w14:textId="77777777" w:rsidR="00E73CA1" w:rsidRPr="00397BD3" w:rsidRDefault="00E73CA1" w:rsidP="005B6E83">
          <w:pPr>
            <w:pStyle w:val="Intestazione"/>
            <w:tabs>
              <w:tab w:val="clear" w:pos="9638"/>
            </w:tabs>
            <w:snapToGrid w:val="0"/>
            <w:jc w:val="center"/>
            <w:rPr>
              <w:rFonts w:asciiTheme="minorHAnsi" w:hAnsiTheme="minorHAnsi" w:cstheme="minorHAnsi"/>
              <w:sz w:val="24"/>
              <w:szCs w:val="24"/>
              <w:lang w:val="de-DE"/>
            </w:rPr>
          </w:pPr>
          <w:r w:rsidRPr="00397BD3">
            <w:rPr>
              <w:rFonts w:asciiTheme="minorHAnsi" w:hAnsiTheme="minorHAnsi" w:cstheme="minorHAnsi"/>
              <w:sz w:val="28"/>
              <w:szCs w:val="28"/>
              <w:lang w:val="de-DE"/>
            </w:rPr>
            <w:t xml:space="preserve">Agrumi-Gel </w:t>
          </w:r>
          <w:proofErr w:type="spellStart"/>
          <w:r w:rsidRPr="00397BD3">
            <w:rPr>
              <w:rFonts w:asciiTheme="minorHAnsi" w:hAnsiTheme="minorHAnsi" w:cstheme="minorHAnsi"/>
              <w:sz w:val="28"/>
              <w:szCs w:val="28"/>
              <w:lang w:val="de-DE"/>
            </w:rPr>
            <w:t>s.r.l</w:t>
          </w:r>
          <w:proofErr w:type="spellEnd"/>
          <w:r w:rsidRPr="00397BD3">
            <w:rPr>
              <w:rFonts w:asciiTheme="minorHAnsi" w:hAnsiTheme="minorHAnsi" w:cstheme="minorHAnsi"/>
              <w:sz w:val="28"/>
              <w:szCs w:val="28"/>
              <w:lang w:val="de-DE"/>
            </w:rPr>
            <w:t>.</w:t>
          </w:r>
        </w:p>
      </w:tc>
      <w:tc>
        <w:tcPr>
          <w:tcW w:w="3543" w:type="dxa"/>
          <w:tcBorders>
            <w:top w:val="single" w:sz="4" w:space="0" w:color="000000"/>
            <w:left w:val="single" w:sz="4" w:space="0" w:color="000000"/>
            <w:bottom w:val="single" w:sz="4" w:space="0" w:color="000000"/>
          </w:tcBorders>
          <w:vAlign w:val="center"/>
        </w:tcPr>
        <w:p w14:paraId="2E6582CE" w14:textId="77777777" w:rsidR="00E73CA1" w:rsidRPr="00397BD3" w:rsidRDefault="007A0232" w:rsidP="005D1E55">
          <w:pPr>
            <w:pStyle w:val="Intestazione"/>
            <w:snapToGrid w:val="0"/>
            <w:jc w:val="center"/>
            <w:rPr>
              <w:rFonts w:asciiTheme="minorHAnsi" w:hAnsiTheme="minorHAnsi" w:cstheme="minorHAnsi"/>
              <w:b/>
              <w:bCs/>
              <w:sz w:val="28"/>
              <w:szCs w:val="28"/>
            </w:rPr>
          </w:pPr>
          <w:r w:rsidRPr="00397BD3">
            <w:rPr>
              <w:rFonts w:asciiTheme="minorHAnsi" w:hAnsiTheme="minorHAnsi" w:cstheme="minorHAnsi"/>
              <w:b/>
              <w:bCs/>
              <w:sz w:val="28"/>
              <w:szCs w:val="28"/>
            </w:rPr>
            <w:t>TECHINAL DATA SHEET</w:t>
          </w:r>
        </w:p>
      </w:tc>
      <w:tc>
        <w:tcPr>
          <w:tcW w:w="2835" w:type="dxa"/>
          <w:tcBorders>
            <w:top w:val="single" w:sz="4" w:space="0" w:color="000000"/>
            <w:left w:val="single" w:sz="4" w:space="0" w:color="000000"/>
            <w:bottom w:val="single" w:sz="4" w:space="0" w:color="000000"/>
            <w:right w:val="single" w:sz="4" w:space="0" w:color="000000"/>
          </w:tcBorders>
          <w:vAlign w:val="center"/>
        </w:tcPr>
        <w:p w14:paraId="25CFCD42" w14:textId="1ABA029A" w:rsidR="00397BD3" w:rsidRPr="00397BD3" w:rsidRDefault="00397BD3" w:rsidP="00397BD3">
          <w:pPr>
            <w:spacing w:after="60"/>
            <w:ind w:right="-143"/>
            <w:rPr>
              <w:rFonts w:asciiTheme="minorHAnsi" w:hAnsiTheme="minorHAnsi" w:cstheme="minorHAnsi"/>
              <w:b/>
              <w:sz w:val="18"/>
              <w:szCs w:val="18"/>
              <w:lang w:val="en-US"/>
            </w:rPr>
          </w:pPr>
          <w:r w:rsidRPr="00397BD3">
            <w:rPr>
              <w:rFonts w:asciiTheme="minorHAnsi" w:hAnsiTheme="minorHAnsi" w:cstheme="minorHAnsi"/>
              <w:sz w:val="18"/>
              <w:lang w:val="en-US"/>
            </w:rPr>
            <w:t xml:space="preserve">Cod.: </w:t>
          </w:r>
          <w:r w:rsidRPr="00397BD3">
            <w:rPr>
              <w:rFonts w:asciiTheme="minorHAnsi" w:hAnsiTheme="minorHAnsi" w:cstheme="minorHAnsi"/>
              <w:b/>
              <w:bCs/>
              <w:sz w:val="18"/>
              <w:lang w:val="en-US"/>
            </w:rPr>
            <w:t>D 10.03.15 - EN</w:t>
          </w:r>
          <w:r w:rsidRPr="00397BD3">
            <w:rPr>
              <w:rFonts w:asciiTheme="minorHAnsi" w:hAnsiTheme="minorHAnsi" w:cstheme="minorHAnsi"/>
              <w:noProof/>
              <w:color w:val="FF0000"/>
              <w:spacing w:val="-4"/>
              <w:sz w:val="18"/>
              <w:szCs w:val="18"/>
              <w:lang w:val="en-US"/>
            </w:rPr>
            <w:t xml:space="preserve"> </w:t>
          </w:r>
        </w:p>
        <w:p w14:paraId="300213FA" w14:textId="2EE648FE" w:rsidR="00397BD3" w:rsidRPr="00397BD3" w:rsidRDefault="00397BD3" w:rsidP="00397BD3">
          <w:pPr>
            <w:spacing w:after="60"/>
            <w:ind w:right="-143"/>
            <w:rPr>
              <w:rFonts w:asciiTheme="minorHAnsi" w:hAnsiTheme="minorHAnsi" w:cstheme="minorHAnsi"/>
              <w:b/>
              <w:sz w:val="18"/>
              <w:lang w:val="en-US"/>
            </w:rPr>
          </w:pPr>
          <w:r w:rsidRPr="00397BD3">
            <w:rPr>
              <w:rFonts w:asciiTheme="minorHAnsi" w:hAnsiTheme="minorHAnsi" w:cstheme="minorHAnsi"/>
              <w:sz w:val="18"/>
              <w:lang w:val="en-US"/>
            </w:rPr>
            <w:t xml:space="preserve">Rev.: </w:t>
          </w:r>
          <w:r w:rsidR="0037677D">
            <w:rPr>
              <w:rFonts w:asciiTheme="minorHAnsi" w:hAnsiTheme="minorHAnsi" w:cstheme="minorHAnsi"/>
              <w:sz w:val="18"/>
              <w:lang w:val="en-US"/>
            </w:rPr>
            <w:t>11</w:t>
          </w:r>
        </w:p>
        <w:p w14:paraId="5AC51DBC" w14:textId="6CF6A797" w:rsidR="00397BD3" w:rsidRPr="0037677D" w:rsidRDefault="00397BD3" w:rsidP="00397BD3">
          <w:pPr>
            <w:spacing w:after="60"/>
            <w:ind w:right="-143"/>
            <w:rPr>
              <w:rFonts w:asciiTheme="minorHAnsi" w:hAnsiTheme="minorHAnsi" w:cstheme="minorHAnsi"/>
              <w:noProof/>
              <w:color w:val="FF0000"/>
              <w:sz w:val="18"/>
              <w:szCs w:val="18"/>
              <w:lang w:val="en-US"/>
            </w:rPr>
          </w:pPr>
          <w:r w:rsidRPr="0037677D">
            <w:rPr>
              <w:rFonts w:asciiTheme="minorHAnsi" w:hAnsiTheme="minorHAnsi" w:cstheme="minorHAnsi"/>
              <w:sz w:val="18"/>
              <w:lang w:val="en-US"/>
            </w:rPr>
            <w:t>Data</w:t>
          </w:r>
          <w:r w:rsidR="0037677D" w:rsidRPr="0037677D">
            <w:rPr>
              <w:rFonts w:asciiTheme="minorHAnsi" w:hAnsiTheme="minorHAnsi" w:cstheme="minorHAnsi"/>
              <w:sz w:val="18"/>
              <w:lang w:val="en-US"/>
            </w:rPr>
            <w:t>:</w:t>
          </w:r>
          <w:r w:rsidRPr="0037677D">
            <w:rPr>
              <w:rFonts w:asciiTheme="minorHAnsi" w:hAnsiTheme="minorHAnsi" w:cstheme="minorHAnsi"/>
              <w:sz w:val="18"/>
              <w:lang w:val="en-US"/>
            </w:rPr>
            <w:t xml:space="preserve"> </w:t>
          </w:r>
          <w:r w:rsidR="00773ED9">
            <w:rPr>
              <w:rFonts w:asciiTheme="minorHAnsi" w:hAnsiTheme="minorHAnsi" w:cstheme="minorHAnsi"/>
              <w:noProof/>
              <w:sz w:val="18"/>
              <w:szCs w:val="18"/>
              <w:lang w:val="en-US"/>
            </w:rPr>
            <w:t>16</w:t>
          </w:r>
          <w:r w:rsidRPr="0037677D">
            <w:rPr>
              <w:rFonts w:asciiTheme="minorHAnsi" w:hAnsiTheme="minorHAnsi" w:cstheme="minorHAnsi"/>
              <w:noProof/>
              <w:sz w:val="18"/>
              <w:szCs w:val="18"/>
              <w:lang w:val="en-US"/>
            </w:rPr>
            <w:t>/0</w:t>
          </w:r>
          <w:r w:rsidR="00773ED9">
            <w:rPr>
              <w:rFonts w:asciiTheme="minorHAnsi" w:hAnsiTheme="minorHAnsi" w:cstheme="minorHAnsi"/>
              <w:noProof/>
              <w:sz w:val="18"/>
              <w:szCs w:val="18"/>
              <w:lang w:val="en-US"/>
            </w:rPr>
            <w:t>6</w:t>
          </w:r>
          <w:r w:rsidRPr="0037677D">
            <w:rPr>
              <w:rFonts w:asciiTheme="minorHAnsi" w:hAnsiTheme="minorHAnsi" w:cstheme="minorHAnsi"/>
              <w:noProof/>
              <w:sz w:val="18"/>
              <w:szCs w:val="18"/>
              <w:lang w:val="en-US"/>
            </w:rPr>
            <w:t>/2023</w:t>
          </w:r>
        </w:p>
        <w:p w14:paraId="57128CD0" w14:textId="77777777" w:rsidR="00397BD3" w:rsidRPr="00397BD3" w:rsidRDefault="00397BD3" w:rsidP="00397BD3">
          <w:pPr>
            <w:spacing w:after="60"/>
            <w:ind w:right="-143"/>
            <w:rPr>
              <w:rFonts w:asciiTheme="minorHAnsi" w:hAnsiTheme="minorHAnsi" w:cstheme="minorHAnsi"/>
              <w:sz w:val="18"/>
            </w:rPr>
          </w:pPr>
          <w:r w:rsidRPr="00397BD3">
            <w:rPr>
              <w:rFonts w:asciiTheme="minorHAnsi" w:hAnsiTheme="minorHAnsi" w:cstheme="minorHAnsi"/>
              <w:sz w:val="18"/>
            </w:rPr>
            <w:t>Emesso da: Elsa Liga</w:t>
          </w:r>
        </w:p>
        <w:p w14:paraId="7DB0E764" w14:textId="77777777" w:rsidR="00397BD3" w:rsidRPr="00397BD3" w:rsidRDefault="00397BD3" w:rsidP="00397BD3">
          <w:pPr>
            <w:spacing w:after="60"/>
            <w:ind w:right="-143"/>
            <w:rPr>
              <w:rFonts w:asciiTheme="minorHAnsi" w:hAnsiTheme="minorHAnsi" w:cstheme="minorHAnsi"/>
              <w:sz w:val="18"/>
            </w:rPr>
          </w:pPr>
          <w:r w:rsidRPr="00397BD3">
            <w:rPr>
              <w:rFonts w:asciiTheme="minorHAnsi" w:hAnsiTheme="minorHAnsi" w:cstheme="minorHAnsi"/>
              <w:sz w:val="18"/>
            </w:rPr>
            <w:t>Approvato da: Salvatore Rizzo</w:t>
          </w:r>
        </w:p>
        <w:p w14:paraId="06A9F3BF" w14:textId="12F1DFC4" w:rsidR="00397BD3" w:rsidRPr="00397BD3" w:rsidRDefault="00397BD3" w:rsidP="00397BD3">
          <w:pPr>
            <w:spacing w:after="60"/>
            <w:ind w:right="-143"/>
            <w:rPr>
              <w:rFonts w:asciiTheme="minorHAnsi" w:hAnsiTheme="minorHAnsi" w:cstheme="minorHAnsi"/>
              <w:sz w:val="18"/>
            </w:rPr>
          </w:pPr>
          <w:r w:rsidRPr="00397BD3">
            <w:rPr>
              <w:rFonts w:asciiTheme="minorHAnsi" w:hAnsiTheme="minorHAnsi" w:cstheme="minorHAnsi"/>
              <w:sz w:val="18"/>
            </w:rPr>
            <w:t xml:space="preserve">Motivo revisione: </w:t>
          </w:r>
          <w:r w:rsidR="00773ED9">
            <w:rPr>
              <w:rFonts w:asciiTheme="minorHAnsi" w:hAnsiTheme="minorHAnsi" w:cstheme="minorHAnsi"/>
              <w:sz w:val="18"/>
            </w:rPr>
            <w:t>Update</w:t>
          </w:r>
          <w:r w:rsidRPr="00397BD3">
            <w:rPr>
              <w:rFonts w:asciiTheme="minorHAnsi" w:hAnsiTheme="minorHAnsi" w:cstheme="minorHAnsi"/>
              <w:sz w:val="18"/>
            </w:rPr>
            <w:t xml:space="preserve"> </w:t>
          </w:r>
        </w:p>
        <w:p w14:paraId="0757DA8D" w14:textId="40F8A926" w:rsidR="00397BD3" w:rsidRPr="00397BD3" w:rsidRDefault="00397BD3" w:rsidP="00397BD3">
          <w:pPr>
            <w:pStyle w:val="Intestazione"/>
            <w:snapToGrid w:val="0"/>
            <w:rPr>
              <w:rFonts w:asciiTheme="minorHAnsi" w:hAnsiTheme="minorHAnsi" w:cstheme="minorHAnsi"/>
              <w:b/>
              <w:bCs/>
              <w:sz w:val="24"/>
              <w:szCs w:val="24"/>
            </w:rPr>
          </w:pPr>
          <w:r w:rsidRPr="00397BD3">
            <w:rPr>
              <w:rFonts w:asciiTheme="minorHAnsi" w:hAnsiTheme="minorHAnsi" w:cstheme="minorHAnsi"/>
              <w:sz w:val="18"/>
            </w:rPr>
            <w:t xml:space="preserve">Pag. </w:t>
          </w:r>
          <w:r w:rsidRPr="00397BD3">
            <w:rPr>
              <w:rStyle w:val="Numeropagina"/>
              <w:rFonts w:asciiTheme="minorHAnsi" w:hAnsiTheme="minorHAnsi" w:cstheme="minorHAnsi"/>
              <w:b/>
              <w:sz w:val="18"/>
            </w:rPr>
            <w:fldChar w:fldCharType="begin"/>
          </w:r>
          <w:r w:rsidRPr="00397BD3">
            <w:rPr>
              <w:rStyle w:val="Numeropagina"/>
              <w:rFonts w:asciiTheme="minorHAnsi" w:hAnsiTheme="minorHAnsi" w:cstheme="minorHAnsi"/>
              <w:b/>
              <w:sz w:val="18"/>
            </w:rPr>
            <w:instrText xml:space="preserve"> PAGE </w:instrText>
          </w:r>
          <w:r w:rsidRPr="00397BD3">
            <w:rPr>
              <w:rStyle w:val="Numeropagina"/>
              <w:rFonts w:asciiTheme="minorHAnsi" w:hAnsiTheme="minorHAnsi" w:cstheme="minorHAnsi"/>
              <w:b/>
              <w:sz w:val="18"/>
            </w:rPr>
            <w:fldChar w:fldCharType="separate"/>
          </w:r>
          <w:r w:rsidRPr="00397BD3">
            <w:rPr>
              <w:rStyle w:val="Numeropagina"/>
              <w:rFonts w:asciiTheme="minorHAnsi" w:hAnsiTheme="minorHAnsi" w:cstheme="minorHAnsi"/>
              <w:b/>
              <w:sz w:val="18"/>
            </w:rPr>
            <w:t>1</w:t>
          </w:r>
          <w:r w:rsidRPr="00397BD3">
            <w:rPr>
              <w:rStyle w:val="Numeropagina"/>
              <w:rFonts w:asciiTheme="minorHAnsi" w:hAnsiTheme="minorHAnsi" w:cstheme="minorHAnsi"/>
              <w:b/>
              <w:sz w:val="18"/>
            </w:rPr>
            <w:fldChar w:fldCharType="end"/>
          </w:r>
          <w:r w:rsidRPr="00397BD3">
            <w:rPr>
              <w:rStyle w:val="Numeropagina"/>
              <w:rFonts w:asciiTheme="minorHAnsi" w:hAnsiTheme="minorHAnsi" w:cstheme="minorHAnsi"/>
              <w:b/>
              <w:sz w:val="18"/>
            </w:rPr>
            <w:t xml:space="preserve"> di </w:t>
          </w:r>
          <w:r w:rsidRPr="00397BD3">
            <w:rPr>
              <w:rStyle w:val="Numeropagina"/>
              <w:rFonts w:asciiTheme="minorHAnsi" w:hAnsiTheme="minorHAnsi" w:cstheme="minorHAnsi"/>
              <w:b/>
              <w:noProof/>
              <w:sz w:val="18"/>
            </w:rPr>
            <w:fldChar w:fldCharType="begin"/>
          </w:r>
          <w:r w:rsidRPr="00397BD3">
            <w:rPr>
              <w:rStyle w:val="Numeropagina"/>
              <w:rFonts w:asciiTheme="minorHAnsi" w:hAnsiTheme="minorHAnsi" w:cstheme="minorHAnsi"/>
              <w:b/>
              <w:noProof/>
              <w:sz w:val="18"/>
            </w:rPr>
            <w:instrText xml:space="preserve"> NUMPAGES   \* MERGEFORMAT </w:instrText>
          </w:r>
          <w:r w:rsidRPr="00397BD3">
            <w:rPr>
              <w:rStyle w:val="Numeropagina"/>
              <w:rFonts w:asciiTheme="minorHAnsi" w:hAnsiTheme="minorHAnsi" w:cstheme="minorHAnsi"/>
              <w:b/>
              <w:noProof/>
              <w:sz w:val="18"/>
            </w:rPr>
            <w:fldChar w:fldCharType="separate"/>
          </w:r>
          <w:r w:rsidRPr="00397BD3">
            <w:rPr>
              <w:rStyle w:val="Numeropagina"/>
              <w:rFonts w:asciiTheme="minorHAnsi" w:hAnsiTheme="minorHAnsi" w:cstheme="minorHAnsi"/>
              <w:b/>
              <w:noProof/>
              <w:sz w:val="18"/>
            </w:rPr>
            <w:t>6</w:t>
          </w:r>
          <w:r w:rsidRPr="00397BD3">
            <w:rPr>
              <w:rStyle w:val="Numeropagina"/>
              <w:rFonts w:asciiTheme="minorHAnsi" w:hAnsiTheme="minorHAnsi" w:cstheme="minorHAnsi"/>
              <w:b/>
              <w:sz w:val="18"/>
            </w:rPr>
            <w:fldChar w:fldCharType="end"/>
          </w:r>
        </w:p>
      </w:tc>
    </w:tr>
  </w:tbl>
  <w:p w14:paraId="438D9EEA"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3A4D412" w14:textId="77777777">
      <w:trPr>
        <w:trHeight w:val="838"/>
      </w:trPr>
      <w:tc>
        <w:tcPr>
          <w:tcW w:w="1896" w:type="dxa"/>
          <w:tcBorders>
            <w:top w:val="single" w:sz="4" w:space="0" w:color="000000"/>
            <w:left w:val="single" w:sz="4" w:space="0" w:color="000000"/>
            <w:bottom w:val="single" w:sz="4" w:space="0" w:color="000000"/>
          </w:tcBorders>
          <w:vAlign w:val="center"/>
        </w:tcPr>
        <w:p w14:paraId="3F3347D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2D58AEB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E34977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2A3DEB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4568A77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14630201">
    <w:abstractNumId w:val="1"/>
  </w:num>
  <w:num w:numId="2" w16cid:durableId="1359745476">
    <w:abstractNumId w:val="2"/>
  </w:num>
  <w:num w:numId="3" w16cid:durableId="821851818">
    <w:abstractNumId w:val="3"/>
  </w:num>
  <w:num w:numId="4" w16cid:durableId="1416825028">
    <w:abstractNumId w:val="4"/>
  </w:num>
  <w:num w:numId="5" w16cid:durableId="92868385">
    <w:abstractNumId w:val="15"/>
  </w:num>
  <w:num w:numId="6" w16cid:durableId="1404789691">
    <w:abstractNumId w:val="14"/>
  </w:num>
  <w:num w:numId="7" w16cid:durableId="1430352392">
    <w:abstractNumId w:val="24"/>
  </w:num>
  <w:num w:numId="8" w16cid:durableId="355281">
    <w:abstractNumId w:val="18"/>
  </w:num>
  <w:num w:numId="9" w16cid:durableId="1902599207">
    <w:abstractNumId w:val="23"/>
  </w:num>
  <w:num w:numId="10" w16cid:durableId="174398813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26380981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8719842">
    <w:abstractNumId w:val="7"/>
  </w:num>
  <w:num w:numId="13" w16cid:durableId="342976147">
    <w:abstractNumId w:val="8"/>
  </w:num>
  <w:num w:numId="14" w16cid:durableId="1484200890">
    <w:abstractNumId w:val="13"/>
  </w:num>
  <w:num w:numId="15" w16cid:durableId="1302923151">
    <w:abstractNumId w:val="25"/>
  </w:num>
  <w:num w:numId="16" w16cid:durableId="922572828">
    <w:abstractNumId w:val="22"/>
  </w:num>
  <w:num w:numId="17" w16cid:durableId="1833907516">
    <w:abstractNumId w:val="16"/>
  </w:num>
  <w:num w:numId="18" w16cid:durableId="448159072">
    <w:abstractNumId w:val="19"/>
  </w:num>
  <w:num w:numId="19" w16cid:durableId="1074625185">
    <w:abstractNumId w:val="28"/>
  </w:num>
  <w:num w:numId="20" w16cid:durableId="1944192127">
    <w:abstractNumId w:val="9"/>
  </w:num>
  <w:num w:numId="21" w16cid:durableId="1558668841">
    <w:abstractNumId w:val="6"/>
  </w:num>
  <w:num w:numId="22" w16cid:durableId="1101295084">
    <w:abstractNumId w:val="20"/>
  </w:num>
  <w:num w:numId="23" w16cid:durableId="40401730">
    <w:abstractNumId w:val="10"/>
  </w:num>
  <w:num w:numId="24" w16cid:durableId="25376140">
    <w:abstractNumId w:val="26"/>
  </w:num>
  <w:num w:numId="25" w16cid:durableId="1129514479">
    <w:abstractNumId w:val="5"/>
  </w:num>
  <w:num w:numId="26" w16cid:durableId="327707216">
    <w:abstractNumId w:val="12"/>
  </w:num>
  <w:num w:numId="27" w16cid:durableId="1883782469">
    <w:abstractNumId w:val="21"/>
  </w:num>
  <w:num w:numId="28" w16cid:durableId="198667698">
    <w:abstractNumId w:val="17"/>
  </w:num>
  <w:num w:numId="29" w16cid:durableId="2017227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0CF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10D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7677D"/>
    <w:rsid w:val="003807D9"/>
    <w:rsid w:val="00384CA5"/>
    <w:rsid w:val="003924BA"/>
    <w:rsid w:val="00393A7B"/>
    <w:rsid w:val="00394C48"/>
    <w:rsid w:val="0039509E"/>
    <w:rsid w:val="00397BD3"/>
    <w:rsid w:val="003A086E"/>
    <w:rsid w:val="003A2B72"/>
    <w:rsid w:val="003B0093"/>
    <w:rsid w:val="003B6F7B"/>
    <w:rsid w:val="003C1F50"/>
    <w:rsid w:val="003C6483"/>
    <w:rsid w:val="003D4AE8"/>
    <w:rsid w:val="003D63C7"/>
    <w:rsid w:val="003D7ED4"/>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1D7F"/>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63AD2"/>
    <w:rsid w:val="00771BDE"/>
    <w:rsid w:val="00773ED9"/>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64CEA"/>
    <w:rsid w:val="009717DC"/>
    <w:rsid w:val="00977461"/>
    <w:rsid w:val="009835D4"/>
    <w:rsid w:val="00983625"/>
    <w:rsid w:val="00984137"/>
    <w:rsid w:val="009855BA"/>
    <w:rsid w:val="00991A1F"/>
    <w:rsid w:val="009A108B"/>
    <w:rsid w:val="009A2E24"/>
    <w:rsid w:val="009A54EC"/>
    <w:rsid w:val="009A5C78"/>
    <w:rsid w:val="009A6065"/>
    <w:rsid w:val="009B11FB"/>
    <w:rsid w:val="009B506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C45DE"/>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42E5"/>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0132"/>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58F61A6E"/>
  <w15:docId w15:val="{26C39202-C39E-4867-9B97-C9824BF2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873467643">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ADB22-F9BF-463C-AEEC-7E4AF513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1895</Words>
  <Characters>10807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33</cp:revision>
  <cp:lastPrinted>2023-06-09T13:30:00Z</cp:lastPrinted>
  <dcterms:created xsi:type="dcterms:W3CDTF">2016-03-31T11:04:00Z</dcterms:created>
  <dcterms:modified xsi:type="dcterms:W3CDTF">2023-07-19T07:50:00Z</dcterms:modified>
  <cp:category>Ufficio Qualità</cp:category>
  <cp:contentStatus>Rev. 2</cp:contentStatus>
</cp:coreProperties>
</file>