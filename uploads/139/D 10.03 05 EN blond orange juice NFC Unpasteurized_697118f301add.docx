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44901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08E7" w14:paraId="7EDA5105" w14:textId="77777777" w:rsidTr="00394C48">
        <w:trPr>
          <w:trHeight w:val="1399"/>
        </w:trPr>
        <w:tc>
          <w:tcPr>
            <w:tcW w:w="9210" w:type="dxa"/>
            <w:shd w:val="clear" w:color="auto" w:fill="auto"/>
          </w:tcPr>
          <w:p w14:paraId="0057841E"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w:t>
            </w:r>
            <w:r w:rsidR="005D0C47">
              <w:rPr>
                <w:rFonts w:ascii="Verdana" w:hAnsi="Verdana"/>
                <w:lang w:val="en-US"/>
              </w:rPr>
              <w:t>un</w:t>
            </w:r>
            <w:r w:rsidR="00C3332B" w:rsidRPr="00C3332B">
              <w:rPr>
                <w:rFonts w:ascii="Verdana" w:hAnsi="Verdana"/>
                <w:lang w:val="en-US"/>
              </w:rPr>
              <w:t>pasteurized</w:t>
            </w:r>
          </w:p>
          <w:p w14:paraId="38741F42"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02F9F" w:rsidRPr="00E02F9F">
              <w:rPr>
                <w:rFonts w:ascii="Verdana" w:hAnsi="Verdana"/>
                <w:i/>
                <w:lang w:val="en-US"/>
              </w:rPr>
              <w:t xml:space="preserve">Blond orange juice conventional </w:t>
            </w:r>
            <w:r w:rsidR="00C3332B" w:rsidRPr="00E02F9F">
              <w:rPr>
                <w:rFonts w:ascii="Verdana" w:hAnsi="Verdana"/>
                <w:i/>
                <w:lang w:val="en-US"/>
              </w:rPr>
              <w:t xml:space="preserve">cloudy NFC </w:t>
            </w:r>
            <w:r w:rsidR="005D0C47">
              <w:rPr>
                <w:rFonts w:ascii="Verdana" w:hAnsi="Verdana"/>
                <w:i/>
                <w:lang w:val="en-US"/>
              </w:rPr>
              <w:t>un</w:t>
            </w:r>
            <w:r w:rsidR="00C3332B" w:rsidRPr="00E02F9F">
              <w:rPr>
                <w:rFonts w:ascii="Verdana" w:hAnsi="Verdana"/>
                <w:i/>
                <w:lang w:val="en-US"/>
              </w:rPr>
              <w:t>pasteurized</w:t>
            </w:r>
          </w:p>
          <w:p w14:paraId="59DFEED5"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p>
        </w:tc>
      </w:tr>
    </w:tbl>
    <w:p w14:paraId="18631F62" w14:textId="77777777" w:rsidR="00B13991" w:rsidRDefault="00B13991" w:rsidP="00257592">
      <w:pPr>
        <w:spacing w:before="120"/>
        <w:ind w:left="720"/>
        <w:rPr>
          <w:rFonts w:ascii="Verdana" w:hAnsi="Verdana"/>
          <w:b/>
          <w:sz w:val="8"/>
          <w:szCs w:val="8"/>
          <w:lang w:val="en-US"/>
        </w:rPr>
      </w:pPr>
    </w:p>
    <w:p w14:paraId="2DB7C21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869DE" w14:paraId="7F9C2584" w14:textId="77777777" w:rsidTr="00257592">
        <w:trPr>
          <w:trHeight w:val="3578"/>
        </w:trPr>
        <w:tc>
          <w:tcPr>
            <w:tcW w:w="9238" w:type="dxa"/>
            <w:shd w:val="clear" w:color="auto" w:fill="auto"/>
          </w:tcPr>
          <w:p w14:paraId="7D9E2E9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86D69B0" w14:textId="16BBD25C"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C3332B" w:rsidRPr="00F541B2">
              <w:rPr>
                <w:rFonts w:ascii="Verdana" w:hAnsi="Verdana"/>
                <w:lang w:val="en-US"/>
              </w:rPr>
              <w:t>Blond orange (100%)</w:t>
            </w:r>
          </w:p>
          <w:p w14:paraId="587C45E6" w14:textId="77777777" w:rsidR="0042012D" w:rsidRPr="002C594E" w:rsidRDefault="0042012D" w:rsidP="00583DB6">
            <w:pPr>
              <w:tabs>
                <w:tab w:val="left" w:pos="284"/>
                <w:tab w:val="left" w:pos="3402"/>
              </w:tabs>
              <w:spacing w:before="120" w:after="120"/>
              <w:rPr>
                <w:rFonts w:ascii="Verdana" w:hAnsi="Verdana"/>
                <w:i/>
                <w:lang w:val="en-US"/>
              </w:rPr>
            </w:pPr>
          </w:p>
          <w:p w14:paraId="329274E7"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79B8E6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C3332B" w:rsidRPr="00F541B2">
              <w:rPr>
                <w:rFonts w:ascii="Verdana" w:hAnsi="Verdana"/>
                <w:lang w:val="en-US"/>
              </w:rPr>
              <w:t>Blond orange</w:t>
            </w:r>
          </w:p>
          <w:p w14:paraId="65B38A2B"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833F22">
              <w:rPr>
                <w:rFonts w:ascii="Verdana" w:hAnsi="Verdana"/>
                <w:lang w:val="en-US"/>
              </w:rPr>
              <w:t>Sinensis</w:t>
            </w:r>
            <w:r w:rsidR="00B63EB7">
              <w:rPr>
                <w:rFonts w:ascii="Verdana" w:hAnsi="Verdana"/>
                <w:lang w:val="en-US"/>
              </w:rPr>
              <w:t xml:space="preserve"> (L.) Osbec</w:t>
            </w:r>
          </w:p>
          <w:p w14:paraId="33C871A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BBD124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C3332B" w:rsidRPr="00F541B2">
              <w:rPr>
                <w:rFonts w:ascii="Verdana" w:hAnsi="Verdana"/>
                <w:lang w:val="en-US"/>
              </w:rPr>
              <w:t>Naveline,</w:t>
            </w:r>
            <w:r w:rsidR="006D1282">
              <w:rPr>
                <w:rFonts w:ascii="Verdana" w:hAnsi="Verdana"/>
                <w:lang w:val="en-US"/>
              </w:rPr>
              <w:t xml:space="preserve"> </w:t>
            </w:r>
            <w:r w:rsidR="00C3332B" w:rsidRPr="00F541B2">
              <w:rPr>
                <w:rFonts w:ascii="Verdana" w:hAnsi="Verdana"/>
                <w:lang w:val="en-US"/>
              </w:rPr>
              <w:t>Washington Navel,</w:t>
            </w:r>
            <w:r w:rsidR="006D1282">
              <w:rPr>
                <w:rFonts w:ascii="Verdana" w:hAnsi="Verdana"/>
                <w:lang w:val="en-US"/>
              </w:rPr>
              <w:t xml:space="preserve"> </w:t>
            </w:r>
            <w:r w:rsidR="00C3332B" w:rsidRPr="00F541B2">
              <w:rPr>
                <w:rFonts w:ascii="Verdana" w:hAnsi="Verdana"/>
                <w:lang w:val="en-US"/>
              </w:rPr>
              <w:t>Lane Late,</w:t>
            </w:r>
            <w:r w:rsidR="006D1282">
              <w:rPr>
                <w:rFonts w:ascii="Verdana" w:hAnsi="Verdana"/>
                <w:lang w:val="en-US"/>
              </w:rPr>
              <w:t xml:space="preserve"> </w:t>
            </w:r>
            <w:r w:rsidR="00C3332B" w:rsidRPr="00F541B2">
              <w:rPr>
                <w:rFonts w:ascii="Verdana" w:hAnsi="Verdana"/>
                <w:lang w:val="en-US"/>
              </w:rPr>
              <w:t>Ovale,</w:t>
            </w:r>
            <w:r w:rsidR="006D1282">
              <w:rPr>
                <w:rFonts w:ascii="Verdana" w:hAnsi="Verdana"/>
                <w:lang w:val="en-US"/>
              </w:rPr>
              <w:t xml:space="preserve"> </w:t>
            </w:r>
            <w:r w:rsidR="006D1282">
              <w:rPr>
                <w:rFonts w:ascii="Verdana" w:hAnsi="Verdana"/>
                <w:lang w:val="en-US"/>
              </w:rPr>
              <w:tab/>
            </w:r>
            <w:r w:rsidR="006D1282">
              <w:rPr>
                <w:rFonts w:ascii="Verdana" w:hAnsi="Verdana"/>
                <w:lang w:val="en-US"/>
              </w:rPr>
              <w:tab/>
            </w:r>
            <w:r w:rsidR="006D1282">
              <w:rPr>
                <w:rFonts w:ascii="Verdana" w:hAnsi="Verdana"/>
                <w:lang w:val="en-US"/>
              </w:rPr>
              <w:tab/>
            </w:r>
            <w:r w:rsidR="00C3332B" w:rsidRPr="00F541B2">
              <w:rPr>
                <w:rFonts w:ascii="Verdana" w:hAnsi="Verdana"/>
                <w:lang w:val="en-US"/>
              </w:rPr>
              <w:t>Valencia</w:t>
            </w:r>
          </w:p>
          <w:p w14:paraId="0F73C667"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678F1A4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77EF42B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0DE960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62DA19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4584419" w14:textId="77777777" w:rsidR="00583DB6" w:rsidRDefault="00583DB6" w:rsidP="00257592">
      <w:pPr>
        <w:spacing w:before="120"/>
        <w:rPr>
          <w:rFonts w:ascii="Verdana" w:hAnsi="Verdana"/>
          <w:b/>
          <w:sz w:val="8"/>
          <w:szCs w:val="8"/>
          <w:lang w:val="en-US"/>
        </w:rPr>
      </w:pPr>
    </w:p>
    <w:p w14:paraId="6939326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24F3930"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869DE" w14:paraId="541F164D" w14:textId="77777777" w:rsidTr="00583DB6">
        <w:trPr>
          <w:trHeight w:val="4575"/>
        </w:trPr>
        <w:tc>
          <w:tcPr>
            <w:tcW w:w="9210" w:type="dxa"/>
            <w:tcBorders>
              <w:bottom w:val="nil"/>
            </w:tcBorders>
          </w:tcPr>
          <w:p w14:paraId="4451C0E0"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F61346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F869DE" w14:paraId="179317AA" w14:textId="77777777" w:rsidTr="00DA2735">
              <w:trPr>
                <w:trHeight w:hRule="exact" w:val="501"/>
              </w:trPr>
              <w:tc>
                <w:tcPr>
                  <w:tcW w:w="1301" w:type="dxa"/>
                  <w:vAlign w:val="center"/>
                </w:tcPr>
                <w:p w14:paraId="1F253EB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72E4F69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54D5949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20B3321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1594604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83EAD8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C2EE3" w:rsidRPr="00F869DE" w14:paraId="43072AD1" w14:textId="77777777" w:rsidTr="00DA2735">
              <w:trPr>
                <w:trHeight w:hRule="exact" w:val="501"/>
              </w:trPr>
              <w:tc>
                <w:tcPr>
                  <w:tcW w:w="1301" w:type="dxa"/>
                  <w:vAlign w:val="center"/>
                </w:tcPr>
                <w:p w14:paraId="00FF9A85"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68D797E9" w14:textId="77777777" w:rsidR="00DC2EE3" w:rsidRPr="00F541B2" w:rsidRDefault="00DC2EE3" w:rsidP="009E79AB">
                  <w:pPr>
                    <w:rPr>
                      <w:rFonts w:ascii="Verdana" w:hAnsi="Verdana"/>
                      <w:sz w:val="16"/>
                      <w:szCs w:val="16"/>
                      <w:lang w:val="en-US"/>
                    </w:rPr>
                  </w:pPr>
                  <w:r w:rsidRPr="00F541B2">
                    <w:rPr>
                      <w:rFonts w:ascii="Verdana" w:hAnsi="Verdana"/>
                      <w:sz w:val="16"/>
                      <w:szCs w:val="16"/>
                      <w:lang w:val="en-US"/>
                    </w:rPr>
                    <w:t>›12,5</w:t>
                  </w:r>
                </w:p>
              </w:tc>
              <w:tc>
                <w:tcPr>
                  <w:tcW w:w="762" w:type="dxa"/>
                  <w:vAlign w:val="center"/>
                </w:tcPr>
                <w:p w14:paraId="31EBBD4F"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11,2</w:t>
                  </w:r>
                </w:p>
              </w:tc>
              <w:tc>
                <w:tcPr>
                  <w:tcW w:w="847" w:type="dxa"/>
                  <w:vAlign w:val="center"/>
                </w:tcPr>
                <w:p w14:paraId="3BCA41B6" w14:textId="77777777" w:rsidR="00DC2EE3" w:rsidRPr="00F541B2" w:rsidRDefault="00DC2EE3" w:rsidP="009E79AB">
                  <w:pPr>
                    <w:jc w:val="center"/>
                    <w:rPr>
                      <w:rFonts w:ascii="Verdana" w:hAnsi="Verdana"/>
                      <w:sz w:val="16"/>
                      <w:szCs w:val="16"/>
                      <w:lang w:val="en-US"/>
                    </w:rPr>
                  </w:pPr>
                </w:p>
              </w:tc>
              <w:tc>
                <w:tcPr>
                  <w:tcW w:w="849" w:type="dxa"/>
                  <w:vAlign w:val="center"/>
                </w:tcPr>
                <w:p w14:paraId="5947BDEE"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304E32FF"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C2EE3" w:rsidRPr="00F869DE" w14:paraId="13C7727D" w14:textId="77777777" w:rsidTr="00DA2735">
              <w:trPr>
                <w:trHeight w:hRule="exact" w:val="501"/>
              </w:trPr>
              <w:tc>
                <w:tcPr>
                  <w:tcW w:w="1301" w:type="dxa"/>
                  <w:vAlign w:val="center"/>
                </w:tcPr>
                <w:p w14:paraId="05026706"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48371584" w14:textId="77777777" w:rsidR="00DC2EE3" w:rsidRPr="00F541B2" w:rsidRDefault="00DC2EE3" w:rsidP="009E79AB">
                  <w:pPr>
                    <w:jc w:val="center"/>
                    <w:rPr>
                      <w:rFonts w:ascii="Verdana" w:hAnsi="Verdana"/>
                      <w:sz w:val="16"/>
                      <w:szCs w:val="16"/>
                      <w:lang w:val="en-US"/>
                    </w:rPr>
                  </w:pPr>
                </w:p>
              </w:tc>
              <w:tc>
                <w:tcPr>
                  <w:tcW w:w="762" w:type="dxa"/>
                  <w:vAlign w:val="center"/>
                </w:tcPr>
                <w:p w14:paraId="0441359C"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0,85</w:t>
                  </w:r>
                </w:p>
              </w:tc>
              <w:tc>
                <w:tcPr>
                  <w:tcW w:w="847" w:type="dxa"/>
                  <w:vAlign w:val="center"/>
                </w:tcPr>
                <w:p w14:paraId="54B24E2E"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w:t>
                  </w:r>
                </w:p>
              </w:tc>
              <w:tc>
                <w:tcPr>
                  <w:tcW w:w="849" w:type="dxa"/>
                  <w:vAlign w:val="center"/>
                </w:tcPr>
                <w:p w14:paraId="576E1081"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347BFDE1"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C2EE3" w:rsidRPr="00F869DE" w14:paraId="5B83F3DA" w14:textId="77777777" w:rsidTr="00DA2735">
              <w:trPr>
                <w:trHeight w:hRule="exact" w:val="501"/>
              </w:trPr>
              <w:tc>
                <w:tcPr>
                  <w:tcW w:w="1301" w:type="dxa"/>
                  <w:vAlign w:val="center"/>
                </w:tcPr>
                <w:p w14:paraId="657FDF67"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75AA62E2" w14:textId="77777777" w:rsidR="00DC2EE3" w:rsidRPr="00F541B2" w:rsidRDefault="00DC2EE3" w:rsidP="00C12C94">
                  <w:pPr>
                    <w:jc w:val="center"/>
                    <w:rPr>
                      <w:rFonts w:ascii="Verdana" w:hAnsi="Verdana"/>
                      <w:sz w:val="16"/>
                      <w:szCs w:val="16"/>
                      <w:lang w:val="en-US"/>
                    </w:rPr>
                  </w:pPr>
                </w:p>
              </w:tc>
              <w:tc>
                <w:tcPr>
                  <w:tcW w:w="762" w:type="dxa"/>
                  <w:vAlign w:val="center"/>
                </w:tcPr>
                <w:p w14:paraId="24A06A98" w14:textId="77777777" w:rsidR="00DC2EE3" w:rsidRPr="00F541B2" w:rsidRDefault="00B3127A" w:rsidP="00AD3B19">
                  <w:pPr>
                    <w:tabs>
                      <w:tab w:val="decimal" w:pos="12"/>
                    </w:tabs>
                    <w:jc w:val="center"/>
                    <w:rPr>
                      <w:rFonts w:ascii="Verdana" w:hAnsi="Verdana"/>
                      <w:sz w:val="16"/>
                      <w:szCs w:val="16"/>
                      <w:lang w:val="en-US"/>
                    </w:rPr>
                  </w:pPr>
                  <w:r>
                    <w:rPr>
                      <w:rFonts w:ascii="Verdana" w:hAnsi="Verdana"/>
                      <w:sz w:val="16"/>
                      <w:szCs w:val="16"/>
                      <w:lang w:val="en-US"/>
                    </w:rPr>
                    <w:t>12</w:t>
                  </w:r>
                </w:p>
              </w:tc>
              <w:tc>
                <w:tcPr>
                  <w:tcW w:w="847" w:type="dxa"/>
                  <w:vAlign w:val="center"/>
                </w:tcPr>
                <w:p w14:paraId="392611AD" w14:textId="77777777" w:rsidR="00DC2EE3" w:rsidRPr="00F541B2" w:rsidRDefault="00B3127A" w:rsidP="009E79AB">
                  <w:pPr>
                    <w:tabs>
                      <w:tab w:val="decimal" w:pos="12"/>
                      <w:tab w:val="decimal" w:pos="417"/>
                    </w:tabs>
                    <w:jc w:val="center"/>
                    <w:rPr>
                      <w:rFonts w:ascii="Verdana" w:hAnsi="Verdana"/>
                      <w:sz w:val="16"/>
                      <w:szCs w:val="16"/>
                      <w:lang w:val="en-US"/>
                    </w:rPr>
                  </w:pPr>
                  <w:r>
                    <w:rPr>
                      <w:rFonts w:ascii="Verdana" w:hAnsi="Verdana"/>
                      <w:sz w:val="16"/>
                      <w:szCs w:val="16"/>
                      <w:lang w:val="en-US"/>
                    </w:rPr>
                    <w:t>16</w:t>
                  </w:r>
                </w:p>
              </w:tc>
              <w:tc>
                <w:tcPr>
                  <w:tcW w:w="849" w:type="dxa"/>
                  <w:vAlign w:val="center"/>
                </w:tcPr>
                <w:p w14:paraId="0480E621" w14:textId="77777777" w:rsidR="00DC2EE3" w:rsidRPr="00F541B2" w:rsidRDefault="00DC2EE3" w:rsidP="009E79AB">
                  <w:pPr>
                    <w:jc w:val="center"/>
                    <w:rPr>
                      <w:rFonts w:ascii="Verdana" w:hAnsi="Verdana"/>
                      <w:sz w:val="16"/>
                      <w:szCs w:val="16"/>
                      <w:lang w:val="en-US"/>
                    </w:rPr>
                  </w:pPr>
                </w:p>
              </w:tc>
              <w:tc>
                <w:tcPr>
                  <w:tcW w:w="1568" w:type="dxa"/>
                  <w:vAlign w:val="center"/>
                </w:tcPr>
                <w:p w14:paraId="60093004"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C2EE3" w:rsidRPr="00F869DE" w14:paraId="112FEE4E" w14:textId="77777777" w:rsidTr="00DA2735">
              <w:trPr>
                <w:trHeight w:hRule="exact" w:val="501"/>
              </w:trPr>
              <w:tc>
                <w:tcPr>
                  <w:tcW w:w="1301" w:type="dxa"/>
                  <w:vAlign w:val="center"/>
                </w:tcPr>
                <w:p w14:paraId="702EC956"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4DEECB99"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›400</w:t>
                  </w:r>
                </w:p>
              </w:tc>
              <w:tc>
                <w:tcPr>
                  <w:tcW w:w="762" w:type="dxa"/>
                  <w:vAlign w:val="center"/>
                </w:tcPr>
                <w:p w14:paraId="5D058106"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300</w:t>
                  </w:r>
                </w:p>
              </w:tc>
              <w:tc>
                <w:tcPr>
                  <w:tcW w:w="847" w:type="dxa"/>
                  <w:vAlign w:val="center"/>
                </w:tcPr>
                <w:p w14:paraId="3733B838"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800</w:t>
                  </w:r>
                </w:p>
              </w:tc>
              <w:tc>
                <w:tcPr>
                  <w:tcW w:w="849" w:type="dxa"/>
                  <w:vAlign w:val="center"/>
                </w:tcPr>
                <w:p w14:paraId="562F0B8B"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65DAAD1C"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Internal method</w:t>
                  </w:r>
                </w:p>
              </w:tc>
            </w:tr>
            <w:tr w:rsidR="00DC2EE3" w:rsidRPr="00F869DE" w14:paraId="69427D7C" w14:textId="77777777" w:rsidTr="00DA2735">
              <w:trPr>
                <w:trHeight w:hRule="exact" w:val="501"/>
              </w:trPr>
              <w:tc>
                <w:tcPr>
                  <w:tcW w:w="1301" w:type="dxa"/>
                  <w:vAlign w:val="center"/>
                </w:tcPr>
                <w:p w14:paraId="76D5E5B9" w14:textId="77777777" w:rsidR="00DC2EE3" w:rsidRPr="00F541B2" w:rsidRDefault="00DC2EE3"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06DADDAD" w14:textId="77777777" w:rsidR="00DC2EE3" w:rsidRPr="00F541B2" w:rsidRDefault="00DC2EE3" w:rsidP="009E79AB">
                  <w:pPr>
                    <w:jc w:val="center"/>
                    <w:rPr>
                      <w:rFonts w:ascii="Verdana" w:hAnsi="Verdana"/>
                      <w:sz w:val="16"/>
                      <w:szCs w:val="16"/>
                      <w:lang w:val="en-US"/>
                    </w:rPr>
                  </w:pPr>
                </w:p>
              </w:tc>
              <w:tc>
                <w:tcPr>
                  <w:tcW w:w="762" w:type="dxa"/>
                  <w:vAlign w:val="center"/>
                </w:tcPr>
                <w:p w14:paraId="1576E5E1"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0,2</w:t>
                  </w:r>
                </w:p>
              </w:tc>
              <w:tc>
                <w:tcPr>
                  <w:tcW w:w="847" w:type="dxa"/>
                  <w:vAlign w:val="center"/>
                </w:tcPr>
                <w:p w14:paraId="0D5DACC7"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0,4</w:t>
                  </w:r>
                </w:p>
              </w:tc>
              <w:tc>
                <w:tcPr>
                  <w:tcW w:w="849" w:type="dxa"/>
                  <w:vAlign w:val="center"/>
                </w:tcPr>
                <w:p w14:paraId="5DB9FF12" w14:textId="77777777" w:rsidR="00DC2EE3" w:rsidRPr="00F541B2" w:rsidRDefault="00DC2EE3"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437B38E5"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45,1991</w:t>
                  </w:r>
                </w:p>
              </w:tc>
            </w:tr>
            <w:tr w:rsidR="00DC2EE3" w:rsidRPr="00F869DE" w14:paraId="1C4C68C1" w14:textId="77777777" w:rsidTr="00DA2735">
              <w:trPr>
                <w:trHeight w:hRule="exact" w:val="501"/>
              </w:trPr>
              <w:tc>
                <w:tcPr>
                  <w:tcW w:w="1301" w:type="dxa"/>
                  <w:vAlign w:val="center"/>
                </w:tcPr>
                <w:p w14:paraId="36D4E526"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Pulps 1500</w:t>
                  </w:r>
                </w:p>
              </w:tc>
              <w:tc>
                <w:tcPr>
                  <w:tcW w:w="829" w:type="dxa"/>
                  <w:vAlign w:val="center"/>
                </w:tcPr>
                <w:p w14:paraId="2067BA40" w14:textId="77777777" w:rsidR="00DC2EE3" w:rsidRPr="00F541B2" w:rsidRDefault="00DC2EE3" w:rsidP="009E79AB">
                  <w:pPr>
                    <w:jc w:val="center"/>
                    <w:rPr>
                      <w:rFonts w:ascii="Verdana" w:hAnsi="Verdana"/>
                      <w:sz w:val="16"/>
                      <w:szCs w:val="16"/>
                      <w:lang w:val="en-US"/>
                    </w:rPr>
                  </w:pPr>
                </w:p>
              </w:tc>
              <w:tc>
                <w:tcPr>
                  <w:tcW w:w="762" w:type="dxa"/>
                  <w:vAlign w:val="center"/>
                </w:tcPr>
                <w:p w14:paraId="4660DBC0"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9</w:t>
                  </w:r>
                </w:p>
              </w:tc>
              <w:tc>
                <w:tcPr>
                  <w:tcW w:w="847" w:type="dxa"/>
                  <w:vAlign w:val="center"/>
                </w:tcPr>
                <w:p w14:paraId="0CDB3EED"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14</w:t>
                  </w:r>
                </w:p>
              </w:tc>
              <w:tc>
                <w:tcPr>
                  <w:tcW w:w="849" w:type="dxa"/>
                  <w:vAlign w:val="center"/>
                </w:tcPr>
                <w:p w14:paraId="5209CC55"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5CF0C898"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60,1991</w:t>
                  </w:r>
                </w:p>
              </w:tc>
            </w:tr>
            <w:tr w:rsidR="00DA2735" w:rsidRPr="00F869DE" w14:paraId="2C2766FB" w14:textId="77777777" w:rsidTr="00DA2735">
              <w:trPr>
                <w:trHeight w:hRule="exact" w:val="501"/>
              </w:trPr>
              <w:tc>
                <w:tcPr>
                  <w:tcW w:w="1301" w:type="dxa"/>
                  <w:vAlign w:val="center"/>
                </w:tcPr>
                <w:p w14:paraId="3A5B7F6B" w14:textId="77777777" w:rsidR="00DA2735" w:rsidRPr="00F541B2" w:rsidRDefault="00DA2735" w:rsidP="00DA2735">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6333F466" w14:textId="77777777" w:rsidR="00DA2735" w:rsidRPr="00F541B2" w:rsidRDefault="00DA2735" w:rsidP="00DA2735">
                  <w:pPr>
                    <w:jc w:val="center"/>
                    <w:rPr>
                      <w:rFonts w:ascii="Verdana" w:hAnsi="Verdana"/>
                      <w:sz w:val="16"/>
                      <w:szCs w:val="16"/>
                      <w:lang w:val="en-US"/>
                    </w:rPr>
                  </w:pPr>
                </w:p>
              </w:tc>
              <w:tc>
                <w:tcPr>
                  <w:tcW w:w="762" w:type="dxa"/>
                  <w:vAlign w:val="center"/>
                </w:tcPr>
                <w:p w14:paraId="5B33E6A9" w14:textId="77777777" w:rsidR="00DA2735" w:rsidRPr="00F541B2" w:rsidRDefault="00DA2735" w:rsidP="00DA2735">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7124DA07" w14:textId="77777777" w:rsidR="00DA2735" w:rsidRPr="00F541B2" w:rsidRDefault="00DA2735" w:rsidP="00DA2735">
                  <w:pPr>
                    <w:tabs>
                      <w:tab w:val="decimal" w:pos="12"/>
                      <w:tab w:val="decimal" w:pos="417"/>
                    </w:tabs>
                    <w:jc w:val="center"/>
                    <w:rPr>
                      <w:rFonts w:ascii="Verdana" w:hAnsi="Verdana"/>
                      <w:sz w:val="16"/>
                      <w:szCs w:val="16"/>
                      <w:lang w:val="en-US"/>
                    </w:rPr>
                  </w:pPr>
                  <w:r>
                    <w:rPr>
                      <w:rFonts w:ascii="Verdana" w:hAnsi="Verdana"/>
                      <w:sz w:val="16"/>
                      <w:szCs w:val="16"/>
                      <w:lang w:val="en-US"/>
                    </w:rPr>
                    <w:t>7.5</w:t>
                  </w:r>
                </w:p>
              </w:tc>
              <w:tc>
                <w:tcPr>
                  <w:tcW w:w="849" w:type="dxa"/>
                  <w:vAlign w:val="center"/>
                </w:tcPr>
                <w:p w14:paraId="2DCD2951" w14:textId="77777777" w:rsidR="00DA2735" w:rsidRPr="00F541B2" w:rsidRDefault="00DA2735" w:rsidP="00DA2735">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32B6DC1F" w14:textId="77777777" w:rsidR="00DA2735" w:rsidRPr="00F541B2" w:rsidRDefault="00DA2735" w:rsidP="00DA2735">
                  <w:pPr>
                    <w:jc w:val="center"/>
                    <w:rPr>
                      <w:rFonts w:ascii="Verdana" w:hAnsi="Verdana"/>
                      <w:sz w:val="16"/>
                      <w:szCs w:val="16"/>
                      <w:lang w:val="en-US"/>
                    </w:rPr>
                  </w:pPr>
                  <w:r w:rsidRPr="00F541B2">
                    <w:rPr>
                      <w:rFonts w:ascii="Verdana" w:hAnsi="Verdana"/>
                      <w:sz w:val="16"/>
                      <w:szCs w:val="16"/>
                      <w:lang w:val="en-US"/>
                    </w:rPr>
                    <w:t>IFU 60,1991</w:t>
                  </w:r>
                </w:p>
              </w:tc>
            </w:tr>
          </w:tbl>
          <w:p w14:paraId="7EA67D3A"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43D89C4" w14:textId="77777777" w:rsidTr="00583DB6">
        <w:trPr>
          <w:trHeight w:val="8345"/>
        </w:trPr>
        <w:tc>
          <w:tcPr>
            <w:tcW w:w="9210" w:type="dxa"/>
            <w:tcBorders>
              <w:top w:val="nil"/>
            </w:tcBorders>
          </w:tcPr>
          <w:p w14:paraId="47A7681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9FF861" w14:textId="77777777" w:rsidTr="00953535">
              <w:trPr>
                <w:trHeight w:hRule="exact" w:val="501"/>
                <w:tblHeader/>
              </w:trPr>
              <w:tc>
                <w:tcPr>
                  <w:tcW w:w="1303" w:type="dxa"/>
                  <w:vAlign w:val="center"/>
                </w:tcPr>
                <w:p w14:paraId="7C51AF5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4C1A80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56F5C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71F646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A5AA09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1CFF2B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FF78A1" w:rsidRPr="00F869DE" w14:paraId="0465FAD2" w14:textId="77777777" w:rsidTr="0023769F">
              <w:trPr>
                <w:trHeight w:hRule="exact" w:val="680"/>
                <w:tblHeader/>
              </w:trPr>
              <w:tc>
                <w:tcPr>
                  <w:tcW w:w="1303" w:type="dxa"/>
                  <w:vAlign w:val="center"/>
                </w:tcPr>
                <w:p w14:paraId="31087229" w14:textId="77777777" w:rsidR="00FF78A1" w:rsidRPr="00F541B2" w:rsidRDefault="00FF78A1" w:rsidP="00FF78A1">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2C106F54"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0D8BBA97"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481FADD" w14:textId="77777777" w:rsidR="00FF78A1" w:rsidRPr="00DE45BB" w:rsidRDefault="00FF78A1" w:rsidP="00FF78A1">
                  <w:pPr>
                    <w:jc w:val="center"/>
                    <w:rPr>
                      <w:rFonts w:ascii="Verdana" w:hAnsi="Verdana"/>
                      <w:sz w:val="16"/>
                      <w:szCs w:val="16"/>
                    </w:rPr>
                  </w:pPr>
                  <w:r>
                    <w:rPr>
                      <w:rFonts w:ascii="Verdana" w:hAnsi="Verdana"/>
                      <w:sz w:val="16"/>
                      <w:szCs w:val="16"/>
                    </w:rPr>
                    <w:t>10.000</w:t>
                  </w:r>
                </w:p>
              </w:tc>
              <w:tc>
                <w:tcPr>
                  <w:tcW w:w="851" w:type="dxa"/>
                  <w:vAlign w:val="center"/>
                </w:tcPr>
                <w:p w14:paraId="4981B91D"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0A77CA8" w14:textId="77777777" w:rsidR="00FF78A1" w:rsidRDefault="00FF78A1" w:rsidP="00FF78A1">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FF78A1" w:rsidRPr="00F869DE" w14:paraId="3DFAB662" w14:textId="77777777" w:rsidTr="0023769F">
              <w:trPr>
                <w:trHeight w:hRule="exact" w:val="680"/>
                <w:tblHeader/>
              </w:trPr>
              <w:tc>
                <w:tcPr>
                  <w:tcW w:w="1303" w:type="dxa"/>
                  <w:vAlign w:val="center"/>
                </w:tcPr>
                <w:p w14:paraId="57541032" w14:textId="77777777" w:rsidR="00FF78A1" w:rsidRPr="00F541B2" w:rsidRDefault="00FF78A1" w:rsidP="00FF78A1">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4EFE3A0F"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0A0640DF"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2CF3624F" w14:textId="77777777" w:rsidR="00FF78A1" w:rsidRPr="00DE45BB" w:rsidRDefault="00FF78A1" w:rsidP="00FF78A1">
                  <w:pPr>
                    <w:jc w:val="center"/>
                    <w:rPr>
                      <w:rFonts w:ascii="Verdana" w:hAnsi="Verdana"/>
                      <w:sz w:val="16"/>
                      <w:szCs w:val="16"/>
                    </w:rPr>
                  </w:pPr>
                  <w:r>
                    <w:rPr>
                      <w:rFonts w:ascii="Verdana" w:hAnsi="Verdana"/>
                      <w:sz w:val="16"/>
                      <w:szCs w:val="16"/>
                    </w:rPr>
                    <w:t>3.000</w:t>
                  </w:r>
                </w:p>
              </w:tc>
              <w:tc>
                <w:tcPr>
                  <w:tcW w:w="851" w:type="dxa"/>
                  <w:vAlign w:val="center"/>
                </w:tcPr>
                <w:p w14:paraId="100F4C7D"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5F61E71" w14:textId="77777777" w:rsidR="00FF78A1" w:rsidRDefault="00FF78A1" w:rsidP="00FF78A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FF78A1" w:rsidRPr="00F869DE" w14:paraId="13986E6C" w14:textId="77777777" w:rsidTr="0023769F">
              <w:trPr>
                <w:trHeight w:hRule="exact" w:val="680"/>
                <w:tblHeader/>
              </w:trPr>
              <w:tc>
                <w:tcPr>
                  <w:tcW w:w="1303" w:type="dxa"/>
                  <w:vAlign w:val="center"/>
                </w:tcPr>
                <w:p w14:paraId="5633A591" w14:textId="77777777" w:rsidR="00FF78A1" w:rsidRPr="00F541B2" w:rsidRDefault="00FF78A1" w:rsidP="00FF78A1">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16638EF5"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04701A55"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5BAEF3BD" w14:textId="77777777" w:rsidR="00FF78A1" w:rsidRPr="00DE45BB" w:rsidRDefault="00FF78A1" w:rsidP="00FF78A1">
                  <w:pPr>
                    <w:jc w:val="center"/>
                    <w:rPr>
                      <w:rFonts w:ascii="Verdana" w:hAnsi="Verdana"/>
                      <w:sz w:val="16"/>
                      <w:szCs w:val="16"/>
                    </w:rPr>
                  </w:pPr>
                  <w:r>
                    <w:rPr>
                      <w:rFonts w:ascii="Verdana" w:hAnsi="Verdana"/>
                      <w:sz w:val="16"/>
                      <w:szCs w:val="16"/>
                    </w:rPr>
                    <w:t>1.000</w:t>
                  </w:r>
                </w:p>
              </w:tc>
              <w:tc>
                <w:tcPr>
                  <w:tcW w:w="851" w:type="dxa"/>
                  <w:vAlign w:val="center"/>
                </w:tcPr>
                <w:p w14:paraId="61C970BA"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7F66BF6" w14:textId="77777777" w:rsidR="00FF78A1" w:rsidRDefault="00FF78A1" w:rsidP="00FF78A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FF78A1" w:rsidRPr="00F869DE" w14:paraId="71CB2CBC" w14:textId="77777777" w:rsidTr="0023769F">
              <w:trPr>
                <w:trHeight w:hRule="exact" w:val="680"/>
                <w:tblHeader/>
              </w:trPr>
              <w:tc>
                <w:tcPr>
                  <w:tcW w:w="1303" w:type="dxa"/>
                  <w:vAlign w:val="center"/>
                </w:tcPr>
                <w:p w14:paraId="59D0E599" w14:textId="77777777" w:rsidR="00FF78A1" w:rsidRPr="00F541B2" w:rsidRDefault="00FF78A1" w:rsidP="00FF78A1">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3E04F98C"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5FE636F7"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1DD78A08"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70D728C0"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9433169" w14:textId="77777777" w:rsidR="00FF78A1" w:rsidRDefault="00FF78A1" w:rsidP="00FF78A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FF78A1" w:rsidRPr="00F869DE" w14:paraId="15A28991" w14:textId="77777777" w:rsidTr="0023769F">
              <w:trPr>
                <w:trHeight w:hRule="exact" w:val="680"/>
                <w:tblHeader/>
              </w:trPr>
              <w:tc>
                <w:tcPr>
                  <w:tcW w:w="1303" w:type="dxa"/>
                  <w:vAlign w:val="center"/>
                </w:tcPr>
                <w:p w14:paraId="1A800CDA" w14:textId="77777777" w:rsidR="00FF78A1" w:rsidRPr="00F541B2" w:rsidRDefault="00FF78A1" w:rsidP="00FF78A1">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3D79D80B"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0661F777"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75F3F0F"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1C031072"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C9AB1C4" w14:textId="77777777" w:rsidR="00FF78A1" w:rsidRDefault="00FF78A1" w:rsidP="00FF78A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FF78A1" w:rsidRPr="00F869DE" w14:paraId="580350B1" w14:textId="77777777" w:rsidTr="0023769F">
              <w:trPr>
                <w:trHeight w:hRule="exact" w:val="680"/>
                <w:tblHeader/>
              </w:trPr>
              <w:tc>
                <w:tcPr>
                  <w:tcW w:w="1303" w:type="dxa"/>
                  <w:vAlign w:val="center"/>
                </w:tcPr>
                <w:p w14:paraId="17843F98" w14:textId="77777777" w:rsidR="00FF78A1" w:rsidRPr="00F541B2" w:rsidRDefault="00FF78A1" w:rsidP="00FF78A1">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47885B5F"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55262B58"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3459B506"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708269CA" w14:textId="77777777" w:rsidR="00FF78A1" w:rsidRPr="00F541B2" w:rsidRDefault="00FF78A1" w:rsidP="00FF78A1">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6215694" w14:textId="77777777" w:rsidR="00FF78A1" w:rsidRDefault="00FF78A1" w:rsidP="00FF78A1">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23B89D8"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4F9E7A7" w14:textId="77777777" w:rsidTr="00977461">
              <w:trPr>
                <w:trHeight w:hRule="exact" w:val="510"/>
                <w:jc w:val="center"/>
              </w:trPr>
              <w:tc>
                <w:tcPr>
                  <w:tcW w:w="2228" w:type="dxa"/>
                  <w:vAlign w:val="center"/>
                </w:tcPr>
                <w:p w14:paraId="1123DA6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77E0DA4"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9DE01D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09068FB9" w14:textId="77777777" w:rsidTr="00977461">
              <w:trPr>
                <w:trHeight w:hRule="exact" w:val="510"/>
                <w:jc w:val="center"/>
              </w:trPr>
              <w:tc>
                <w:tcPr>
                  <w:tcW w:w="2228" w:type="dxa"/>
                  <w:vAlign w:val="center"/>
                </w:tcPr>
                <w:p w14:paraId="4238DB3E"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1A3FB0BE"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186C2CFC"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7541D6EB" w14:textId="77777777" w:rsidTr="00977461">
              <w:trPr>
                <w:trHeight w:hRule="exact" w:val="510"/>
                <w:jc w:val="center"/>
              </w:trPr>
              <w:tc>
                <w:tcPr>
                  <w:tcW w:w="2228" w:type="dxa"/>
                  <w:vAlign w:val="center"/>
                </w:tcPr>
                <w:p w14:paraId="5BC46D51"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9A2B6B6" w14:textId="09DD4DAF"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orange</w:t>
                  </w:r>
                </w:p>
              </w:tc>
              <w:tc>
                <w:tcPr>
                  <w:tcW w:w="1519" w:type="dxa"/>
                  <w:shd w:val="clear" w:color="auto" w:fill="auto"/>
                  <w:vAlign w:val="center"/>
                </w:tcPr>
                <w:p w14:paraId="12482861"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2481419B" w14:textId="77777777" w:rsidTr="00977461">
              <w:trPr>
                <w:trHeight w:hRule="exact" w:val="510"/>
                <w:jc w:val="center"/>
              </w:trPr>
              <w:tc>
                <w:tcPr>
                  <w:tcW w:w="2228" w:type="dxa"/>
                  <w:vAlign w:val="center"/>
                </w:tcPr>
                <w:p w14:paraId="79DEF2B9"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79129F0F"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5A6D0C64"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214ADED2" w14:textId="77777777" w:rsidTr="00977461">
              <w:trPr>
                <w:trHeight w:hRule="exact" w:val="510"/>
                <w:jc w:val="center"/>
              </w:trPr>
              <w:tc>
                <w:tcPr>
                  <w:tcW w:w="2228" w:type="dxa"/>
                  <w:vAlign w:val="center"/>
                </w:tcPr>
                <w:p w14:paraId="0DBE92A8"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30CE51C" w14:textId="09F9E18F"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374AE3">
                    <w:rPr>
                      <w:rFonts w:ascii="Verdana" w:hAnsi="Verdana"/>
                      <w:sz w:val="16"/>
                      <w:szCs w:val="16"/>
                      <w:lang w:val="en-US"/>
                    </w:rPr>
                    <w:t xml:space="preserve">blond </w:t>
                  </w:r>
                  <w:r w:rsidRPr="00F541B2">
                    <w:rPr>
                      <w:rFonts w:ascii="Verdana" w:hAnsi="Verdana"/>
                      <w:sz w:val="16"/>
                      <w:szCs w:val="16"/>
                      <w:lang w:val="en-US"/>
                    </w:rPr>
                    <w:t xml:space="preserve">orange </w:t>
                  </w:r>
                </w:p>
              </w:tc>
              <w:tc>
                <w:tcPr>
                  <w:tcW w:w="1519" w:type="dxa"/>
                  <w:shd w:val="clear" w:color="auto" w:fill="auto"/>
                  <w:vAlign w:val="center"/>
                </w:tcPr>
                <w:p w14:paraId="00BE5837"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5052D18A" w14:textId="77777777" w:rsidR="004A7EF7" w:rsidRPr="002C594E" w:rsidRDefault="004A7EF7" w:rsidP="00853353">
            <w:pPr>
              <w:spacing w:before="100" w:beforeAutospacing="1"/>
              <w:rPr>
                <w:rFonts w:ascii="Verdana" w:hAnsi="Verdana"/>
                <w:b/>
                <w:sz w:val="8"/>
                <w:szCs w:val="8"/>
                <w:lang w:val="en-US"/>
              </w:rPr>
            </w:pPr>
          </w:p>
        </w:tc>
      </w:tr>
    </w:tbl>
    <w:p w14:paraId="17DAF24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869DE" w14:paraId="72ABD03C" w14:textId="77777777" w:rsidTr="00953535">
        <w:trPr>
          <w:trHeight w:val="3809"/>
        </w:trPr>
        <w:tc>
          <w:tcPr>
            <w:tcW w:w="9210" w:type="dxa"/>
          </w:tcPr>
          <w:p w14:paraId="458D71F9"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E5A31AD"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53099FB"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4900DBE"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556C30E0"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29BEF25"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3323C41"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593E4CF9"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61BD19C"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4452FC1"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45D009"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A4AC9B3"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228CF78" w14:textId="77777777" w:rsidR="003F1487"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4607CF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7FB13226" w14:textId="77777777" w:rsidTr="00F66929">
        <w:trPr>
          <w:trHeight w:val="557"/>
        </w:trPr>
        <w:tc>
          <w:tcPr>
            <w:tcW w:w="9210" w:type="dxa"/>
            <w:shd w:val="clear" w:color="auto" w:fill="auto"/>
          </w:tcPr>
          <w:p w14:paraId="44A7FC1B"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B7F7DD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73CD79C" w14:textId="77777777" w:rsidR="00CF25ED" w:rsidRDefault="005D6FC3" w:rsidP="00CF25ED">
            <w:pPr>
              <w:tabs>
                <w:tab w:val="left" w:pos="284"/>
              </w:tabs>
              <w:spacing w:before="120"/>
              <w:rPr>
                <w:rFonts w:ascii="Verdana" w:hAnsi="Verdana"/>
                <w:lang w:val="en-US"/>
              </w:rPr>
            </w:pPr>
            <w:r w:rsidRPr="002C594E">
              <w:rPr>
                <w:rFonts w:ascii="Verdana" w:hAnsi="Verdana"/>
                <w:lang w:val="en-US"/>
              </w:rPr>
              <w:tab/>
            </w:r>
            <w:r w:rsidR="00CF25ED">
              <w:rPr>
                <w:rFonts w:ascii="Verdana" w:hAnsi="Verdana"/>
                <w:lang w:val="en-US"/>
              </w:rPr>
              <w:t>D 09.01 01 – D 09.01 02 (PACKED) or D 09.01 03 (</w:t>
            </w:r>
            <w:r w:rsidR="00CF25ED">
              <w:rPr>
                <w:rFonts w:ascii="Verdana" w:hAnsi="Verdana"/>
                <w:i/>
                <w:lang w:val="en-US"/>
              </w:rPr>
              <w:t>IN TANKER</w:t>
            </w:r>
            <w:r w:rsidR="00CF25ED">
              <w:rPr>
                <w:rFonts w:ascii="Verdana" w:hAnsi="Verdana"/>
                <w:lang w:val="en-US"/>
              </w:rPr>
              <w:t>)</w:t>
            </w:r>
          </w:p>
          <w:p w14:paraId="2428683F" w14:textId="77777777" w:rsidR="00CF25ED" w:rsidRDefault="00CF25ED" w:rsidP="00CF25ED">
            <w:pPr>
              <w:spacing w:before="120"/>
              <w:jc w:val="center"/>
              <w:rPr>
                <w:rFonts w:ascii="Verdana" w:hAnsi="Verdana"/>
                <w:b/>
                <w:i/>
                <w:lang w:val="en-US"/>
              </w:rPr>
            </w:pPr>
            <w:r>
              <w:rPr>
                <w:rFonts w:ascii="Verdana" w:hAnsi="Verdana"/>
                <w:b/>
                <w:i/>
                <w:lang w:val="en-US"/>
              </w:rPr>
              <w:t>Phases of process</w:t>
            </w:r>
          </w:p>
          <w:p w14:paraId="3D33F3EE" w14:textId="1A13DCE2" w:rsidR="00CF25ED" w:rsidRDefault="00CF25ED" w:rsidP="00CF25ED">
            <w:pPr>
              <w:pStyle w:val="PreformattatoHTML"/>
              <w:shd w:val="clear" w:color="auto" w:fill="FFFFFF"/>
              <w:spacing w:before="120"/>
              <w:ind w:left="284" w:hanging="284"/>
              <w:rPr>
                <w:rFonts w:ascii="Verdana" w:hAnsi="Verdana"/>
                <w:lang w:val="en-US"/>
              </w:rPr>
            </w:pPr>
            <w:r>
              <w:rPr>
                <w:rFonts w:ascii="Verdana" w:hAnsi="Verdana"/>
                <w:lang w:val="en-US"/>
              </w:rPr>
              <w:tab/>
              <w:t>Receiving Citrus Fruit and Unloading – Washing – Selection and Calibration – Juice Extraction – Refining – Refrigeration – Temporary Storage -  Sending to the Finished Products Department – Refrigeration – Blending PH&lt;4 – Filtration</w:t>
            </w:r>
            <w:r w:rsidR="007F0998">
              <w:rPr>
                <w:rFonts w:ascii="Verdana" w:hAnsi="Verdana"/>
                <w:lang w:val="en-US"/>
              </w:rPr>
              <w:t xml:space="preserve"> and magnetic trap</w:t>
            </w:r>
            <w:r>
              <w:rPr>
                <w:rFonts w:ascii="Verdana" w:hAnsi="Verdana"/>
                <w:lang w:val="en-US"/>
              </w:rPr>
              <w:t xml:space="preserve"> - Packing – Freezing – Storage – Loading on the truck </w:t>
            </w:r>
          </w:p>
          <w:p w14:paraId="78896C41" w14:textId="0D21D066" w:rsidR="008C2853" w:rsidRDefault="008C2853" w:rsidP="008C2853">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4B0AFDA3" w14:textId="77777777" w:rsidR="008D68FC" w:rsidRPr="002C594E" w:rsidRDefault="008C2853" w:rsidP="008C285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4BDDD72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74AE3" w14:paraId="5A8ABA0D" w14:textId="77777777" w:rsidTr="00E502AA">
        <w:trPr>
          <w:trHeight w:val="1129"/>
        </w:trPr>
        <w:tc>
          <w:tcPr>
            <w:tcW w:w="9356" w:type="dxa"/>
            <w:shd w:val="clear" w:color="auto" w:fill="auto"/>
          </w:tcPr>
          <w:p w14:paraId="189332F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216A14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9368E3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4366FE1" w14:textId="77777777" w:rsidTr="00482084">
              <w:tc>
                <w:tcPr>
                  <w:tcW w:w="1087" w:type="dxa"/>
                </w:tcPr>
                <w:p w14:paraId="5CFBABC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DF8CCAD"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CD0E038" w14:textId="77777777" w:rsidR="00163F15" w:rsidRPr="002C594E" w:rsidRDefault="00163F15" w:rsidP="00172D78">
                  <w:pPr>
                    <w:spacing w:before="120"/>
                    <w:jc w:val="both"/>
                    <w:rPr>
                      <w:rFonts w:ascii="Verdana" w:hAnsi="Verdana"/>
                      <w:sz w:val="16"/>
                      <w:szCs w:val="16"/>
                      <w:lang w:val="en-US"/>
                    </w:rPr>
                  </w:pPr>
                </w:p>
              </w:tc>
            </w:tr>
            <w:tr w:rsidR="00163F15" w:rsidRPr="00D26255" w14:paraId="0FAB51FA" w14:textId="77777777" w:rsidTr="00482084">
              <w:tc>
                <w:tcPr>
                  <w:tcW w:w="1087" w:type="dxa"/>
                </w:tcPr>
                <w:p w14:paraId="776ED2A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194D258"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5566D48" w14:textId="77777777" w:rsidR="00163F15" w:rsidRPr="002C594E" w:rsidRDefault="00163F15" w:rsidP="00172D78">
                  <w:pPr>
                    <w:spacing w:before="120"/>
                    <w:jc w:val="both"/>
                    <w:rPr>
                      <w:rFonts w:ascii="Verdana" w:hAnsi="Verdana"/>
                      <w:sz w:val="16"/>
                      <w:szCs w:val="16"/>
                      <w:lang w:val="en-US"/>
                    </w:rPr>
                  </w:pPr>
                </w:p>
              </w:tc>
            </w:tr>
            <w:tr w:rsidR="00163F15" w:rsidRPr="00374AE3" w14:paraId="0A7AB641" w14:textId="77777777" w:rsidTr="00482084">
              <w:tc>
                <w:tcPr>
                  <w:tcW w:w="1087" w:type="dxa"/>
                </w:tcPr>
                <w:p w14:paraId="3A74B02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997655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017C73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B439368"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74AE3" w14:paraId="76EC1019" w14:textId="77777777" w:rsidTr="00300921">
              <w:tc>
                <w:tcPr>
                  <w:tcW w:w="1087" w:type="dxa"/>
                </w:tcPr>
                <w:p w14:paraId="20AE9B4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6588C1F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A854D1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74AE3" w14:paraId="564C3258" w14:textId="77777777" w:rsidTr="00300921">
              <w:tc>
                <w:tcPr>
                  <w:tcW w:w="1087" w:type="dxa"/>
                </w:tcPr>
                <w:p w14:paraId="5932829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1C9EB34"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A50CA6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871F18B" w14:textId="77777777" w:rsidR="00163F15" w:rsidRPr="002C594E" w:rsidRDefault="00163F15" w:rsidP="00172D78">
                  <w:pPr>
                    <w:spacing w:before="120"/>
                    <w:jc w:val="both"/>
                    <w:rPr>
                      <w:rFonts w:ascii="Verdana" w:hAnsi="Verdana"/>
                      <w:sz w:val="16"/>
                      <w:szCs w:val="16"/>
                      <w:lang w:val="en-US"/>
                    </w:rPr>
                  </w:pPr>
                </w:p>
              </w:tc>
            </w:tr>
          </w:tbl>
          <w:p w14:paraId="4434336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1A5FE8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337180FB" w14:textId="77777777" w:rsidTr="00583DB6">
              <w:trPr>
                <w:trHeight w:val="242"/>
                <w:jc w:val="center"/>
              </w:trPr>
              <w:tc>
                <w:tcPr>
                  <w:tcW w:w="1129" w:type="dxa"/>
                </w:tcPr>
                <w:p w14:paraId="7821FBF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ACB65A1"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7806AEEC" w14:textId="77777777" w:rsidR="00163F15" w:rsidRPr="002C594E" w:rsidRDefault="00163F15" w:rsidP="00172D78">
                  <w:pPr>
                    <w:spacing w:before="120"/>
                    <w:jc w:val="both"/>
                    <w:rPr>
                      <w:rFonts w:ascii="Verdana" w:hAnsi="Verdana"/>
                      <w:sz w:val="16"/>
                      <w:szCs w:val="16"/>
                      <w:lang w:val="en-US"/>
                    </w:rPr>
                  </w:pPr>
                </w:p>
              </w:tc>
            </w:tr>
            <w:tr w:rsidR="00163F15" w:rsidRPr="002C594E" w14:paraId="42376DAF" w14:textId="77777777" w:rsidTr="00583DB6">
              <w:trPr>
                <w:trHeight w:val="262"/>
                <w:jc w:val="center"/>
              </w:trPr>
              <w:tc>
                <w:tcPr>
                  <w:tcW w:w="1129" w:type="dxa"/>
                </w:tcPr>
                <w:p w14:paraId="246DF0B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8B8FDB7"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BEA2FC5" w14:textId="77777777" w:rsidR="00163F15" w:rsidRPr="002C594E" w:rsidRDefault="00163F15" w:rsidP="00172D78">
                  <w:pPr>
                    <w:spacing w:before="120"/>
                    <w:jc w:val="both"/>
                    <w:rPr>
                      <w:rFonts w:ascii="Verdana" w:hAnsi="Verdana"/>
                      <w:sz w:val="16"/>
                      <w:szCs w:val="16"/>
                      <w:lang w:val="en-US"/>
                    </w:rPr>
                  </w:pPr>
                </w:p>
              </w:tc>
            </w:tr>
            <w:tr w:rsidR="00163F15" w:rsidRPr="00374AE3" w14:paraId="1E0B8D5D" w14:textId="77777777" w:rsidTr="00583DB6">
              <w:trPr>
                <w:trHeight w:val="1477"/>
                <w:jc w:val="center"/>
              </w:trPr>
              <w:tc>
                <w:tcPr>
                  <w:tcW w:w="1129" w:type="dxa"/>
                </w:tcPr>
                <w:p w14:paraId="6377B99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318196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E93FAD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74AE3" w14:paraId="2F4118D1" w14:textId="77777777" w:rsidTr="00583DB6">
              <w:trPr>
                <w:trHeight w:val="790"/>
                <w:jc w:val="center"/>
              </w:trPr>
              <w:tc>
                <w:tcPr>
                  <w:tcW w:w="1129" w:type="dxa"/>
                </w:tcPr>
                <w:p w14:paraId="3C3ADF2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990E2F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6601638" w14:textId="77777777" w:rsidR="00163F15" w:rsidRPr="002C594E" w:rsidRDefault="00163F15" w:rsidP="00172D78">
                  <w:pPr>
                    <w:spacing w:before="120"/>
                    <w:jc w:val="both"/>
                    <w:rPr>
                      <w:rFonts w:ascii="Verdana" w:hAnsi="Verdana"/>
                      <w:sz w:val="16"/>
                      <w:szCs w:val="16"/>
                      <w:lang w:val="en-US"/>
                    </w:rPr>
                  </w:pPr>
                </w:p>
              </w:tc>
            </w:tr>
          </w:tbl>
          <w:p w14:paraId="6F61E5C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9B9446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738140E2" w14:textId="77777777" w:rsidR="00032B8B" w:rsidRDefault="00032B8B" w:rsidP="007624DE">
            <w:pPr>
              <w:spacing w:before="120"/>
              <w:ind w:left="318" w:hanging="318"/>
              <w:rPr>
                <w:rFonts w:ascii="Verdana" w:hAnsi="Verdana"/>
                <w:b/>
                <w:lang w:val="en-US"/>
              </w:rPr>
            </w:pPr>
          </w:p>
          <w:p w14:paraId="40A323C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DA03E9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78D202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C16A1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B4ED8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ACD5F6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3D1292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240B3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3CE2AB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749BF7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34324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D38E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C198A71"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AE0C73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C47BC1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70669E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C1AD18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BE55B3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8E8729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881EEFE"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BBA46B6" w14:textId="77777777" w:rsidR="00583DB6" w:rsidRPr="002C594E" w:rsidRDefault="00583DB6" w:rsidP="00F6263E">
            <w:pPr>
              <w:spacing w:before="120"/>
              <w:ind w:left="318" w:hanging="318"/>
              <w:rPr>
                <w:rFonts w:ascii="Verdana" w:hAnsi="Verdana"/>
                <w:i/>
                <w:sz w:val="16"/>
                <w:szCs w:val="16"/>
                <w:lang w:val="en-US"/>
              </w:rPr>
            </w:pPr>
          </w:p>
          <w:p w14:paraId="4437960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38433B6"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21C08F6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34B3F4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8C7A29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DB486C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1A3E5B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7B0CB1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46C05E1"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F2A3805"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51B3E2E5" w14:textId="77777777" w:rsidR="00F66929" w:rsidRPr="00F66929" w:rsidRDefault="00F66929" w:rsidP="00F66929">
            <w:pPr>
              <w:spacing w:before="120"/>
              <w:ind w:left="360"/>
              <w:rPr>
                <w:rFonts w:ascii="Verdana" w:hAnsi="Verdana"/>
                <w:i/>
                <w:sz w:val="16"/>
                <w:szCs w:val="16"/>
                <w:lang w:val="en-US"/>
              </w:rPr>
            </w:pPr>
          </w:p>
          <w:p w14:paraId="7D14452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DAED55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73A7BF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9B1752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7E890F7" w14:textId="77777777" w:rsidR="00573C7D" w:rsidRPr="002C594E" w:rsidRDefault="00573C7D" w:rsidP="00172D78">
            <w:pPr>
              <w:spacing w:before="120"/>
              <w:rPr>
                <w:rFonts w:ascii="Verdana" w:hAnsi="Verdana"/>
                <w:i/>
                <w:sz w:val="16"/>
                <w:szCs w:val="16"/>
                <w:lang w:val="en-US"/>
              </w:rPr>
            </w:pPr>
          </w:p>
          <w:p w14:paraId="100E433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E35C65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006A8E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7106289"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74AE3" w14:paraId="040A08D2" w14:textId="77777777" w:rsidTr="00394C48">
        <w:trPr>
          <w:trHeight w:val="1737"/>
        </w:trPr>
        <w:tc>
          <w:tcPr>
            <w:tcW w:w="9320" w:type="dxa"/>
            <w:shd w:val="clear" w:color="auto" w:fill="auto"/>
          </w:tcPr>
          <w:p w14:paraId="6AA0E521"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9830824" w14:textId="695A43F1"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9B2BB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2DC2F28"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10011A5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74AE3" w14:paraId="0F3E313A" w14:textId="77777777" w:rsidTr="00163F15">
        <w:trPr>
          <w:trHeight w:val="832"/>
        </w:trPr>
        <w:tc>
          <w:tcPr>
            <w:tcW w:w="9320" w:type="dxa"/>
            <w:shd w:val="clear" w:color="auto" w:fill="auto"/>
          </w:tcPr>
          <w:p w14:paraId="155D0C7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DB52C25"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A6B504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1F3563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FF343FA"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74AE3" w14:paraId="465BA537" w14:textId="77777777" w:rsidTr="00394C48">
        <w:tc>
          <w:tcPr>
            <w:tcW w:w="9320" w:type="dxa"/>
            <w:shd w:val="clear" w:color="auto" w:fill="auto"/>
          </w:tcPr>
          <w:p w14:paraId="1283B9B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27890E6"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4DE0AC5" w14:textId="77777777" w:rsidR="001E1265" w:rsidRPr="002C594E" w:rsidRDefault="001E1265" w:rsidP="00172D78">
      <w:pPr>
        <w:spacing w:before="120"/>
        <w:ind w:left="-567"/>
        <w:rPr>
          <w:rFonts w:ascii="Verdana" w:hAnsi="Verdana"/>
          <w:i/>
          <w:sz w:val="16"/>
          <w:szCs w:val="16"/>
          <w:lang w:val="en-US"/>
        </w:rPr>
      </w:pPr>
    </w:p>
    <w:p w14:paraId="154FEE9A"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E208C5" w14:textId="77777777" w:rsidR="007D5928" w:rsidRDefault="007D5928">
      <w:r>
        <w:separator/>
      </w:r>
    </w:p>
  </w:endnote>
  <w:endnote w:type="continuationSeparator" w:id="0">
    <w:p w14:paraId="0D90D73E"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00FE7" w14:textId="77777777" w:rsidR="00F869DE" w:rsidRDefault="00F869D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564D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74AE3" w:rsidRPr="001E1265" w14:paraId="1AA4204B" w14:textId="77777777" w:rsidTr="00026691">
      <w:tc>
        <w:tcPr>
          <w:tcW w:w="567" w:type="dxa"/>
          <w:tcBorders>
            <w:top w:val="single" w:sz="4" w:space="0" w:color="000000"/>
            <w:left w:val="single" w:sz="4" w:space="0" w:color="000000"/>
            <w:bottom w:val="single" w:sz="4" w:space="0" w:color="000000"/>
          </w:tcBorders>
          <w:vAlign w:val="center"/>
        </w:tcPr>
        <w:p w14:paraId="20AB6F45" w14:textId="24528574" w:rsidR="00374AE3" w:rsidRPr="001E1265" w:rsidRDefault="00374AE3" w:rsidP="00374AE3">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BD85CA4" w14:textId="405237C7" w:rsidR="00374AE3" w:rsidRDefault="00374AE3" w:rsidP="00374AE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666F0B8" w14:textId="0C620818" w:rsidR="00374AE3" w:rsidRDefault="00374AE3" w:rsidP="00374AE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07EA49F" w14:textId="6064D39B" w:rsidR="00374AE3" w:rsidRDefault="00F869DE" w:rsidP="00F869DE">
          <w:pPr>
            <w:pStyle w:val="Pidipagina"/>
            <w:snapToGrid w:val="0"/>
            <w:jc w:val="center"/>
            <w:rPr>
              <w:rFonts w:ascii="Verdana" w:hAnsi="Verdana"/>
              <w:sz w:val="16"/>
              <w:szCs w:val="16"/>
              <w:lang w:val="en-US"/>
            </w:rPr>
          </w:pPr>
          <w:r w:rsidRPr="00F869DE">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E58E9E2" w14:textId="77777777" w:rsidR="00374AE3" w:rsidRDefault="00374AE3" w:rsidP="00374AE3">
          <w:pPr>
            <w:pStyle w:val="Pidipagina"/>
            <w:snapToGrid w:val="0"/>
            <w:jc w:val="center"/>
            <w:rPr>
              <w:rFonts w:ascii="Verdana" w:hAnsi="Verdana"/>
              <w:sz w:val="16"/>
              <w:szCs w:val="16"/>
              <w:lang w:val="en-US"/>
            </w:rPr>
          </w:pPr>
          <w:r>
            <w:rPr>
              <w:rFonts w:ascii="Verdana" w:hAnsi="Verdana"/>
              <w:sz w:val="16"/>
              <w:szCs w:val="16"/>
              <w:lang w:val="en-US"/>
            </w:rPr>
            <w:t>RIZZO</w:t>
          </w:r>
        </w:p>
        <w:p w14:paraId="457E5588" w14:textId="7411578B" w:rsidR="00374AE3" w:rsidRDefault="00374AE3" w:rsidP="00374AE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50783664" w14:textId="77777777" w:rsidTr="00CF0FA3">
      <w:tc>
        <w:tcPr>
          <w:tcW w:w="567" w:type="dxa"/>
          <w:tcBorders>
            <w:top w:val="single" w:sz="4" w:space="0" w:color="000000"/>
            <w:left w:val="single" w:sz="4" w:space="0" w:color="000000"/>
            <w:bottom w:val="single" w:sz="4" w:space="0" w:color="000000"/>
          </w:tcBorders>
          <w:vAlign w:val="center"/>
        </w:tcPr>
        <w:p w14:paraId="2577A794"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A64936E"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F78EBC7"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CFA2535"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3723C19"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ECB73B8" w14:textId="77777777" w:rsidR="00CF0FA3" w:rsidRDefault="00CF0FA3" w:rsidP="00CF0FA3">
    <w:pPr>
      <w:pStyle w:val="Pidipagina"/>
      <w:jc w:val="center"/>
    </w:pPr>
  </w:p>
  <w:p w14:paraId="4E232811"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084B13">
      <w:rPr>
        <w:rFonts w:ascii="Verdana" w:hAnsi="Verdana"/>
        <w:noProof/>
        <w:sz w:val="16"/>
        <w:szCs w:val="16"/>
      </w:rPr>
      <w:t>2</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B1142D0" w14:textId="77777777" w:rsidTr="001B1240">
      <w:tc>
        <w:tcPr>
          <w:tcW w:w="657" w:type="dxa"/>
          <w:tcBorders>
            <w:top w:val="single" w:sz="4" w:space="0" w:color="000000"/>
            <w:left w:val="single" w:sz="4" w:space="0" w:color="000000"/>
            <w:bottom w:val="single" w:sz="4" w:space="0" w:color="000000"/>
          </w:tcBorders>
          <w:vAlign w:val="center"/>
        </w:tcPr>
        <w:p w14:paraId="78AEAB6F"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FF3B6A9"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3B35C9E"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2F4F077"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9B9E19D" w14:textId="77777777" w:rsidR="00E73CA1" w:rsidRPr="001B1240" w:rsidRDefault="00E73CA1" w:rsidP="001B1240">
          <w:pPr>
            <w:pStyle w:val="Pidipagina"/>
            <w:snapToGrid w:val="0"/>
            <w:jc w:val="center"/>
            <w:rPr>
              <w:rFonts w:ascii="Verdana" w:hAnsi="Verdana"/>
            </w:rPr>
          </w:pPr>
        </w:p>
      </w:tc>
    </w:tr>
    <w:tr w:rsidR="00E73CA1" w14:paraId="1BBBD6A4" w14:textId="77777777" w:rsidTr="001B1240">
      <w:tc>
        <w:tcPr>
          <w:tcW w:w="657" w:type="dxa"/>
          <w:tcBorders>
            <w:left w:val="single" w:sz="4" w:space="0" w:color="000000"/>
            <w:bottom w:val="single" w:sz="4" w:space="0" w:color="000000"/>
          </w:tcBorders>
          <w:vAlign w:val="center"/>
        </w:tcPr>
        <w:p w14:paraId="103D0C4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10D4DED"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67324CF"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A57FD61"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CA04676"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02606C8"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144EA" w14:textId="77777777" w:rsidR="007D5928" w:rsidRDefault="007D5928">
      <w:r>
        <w:separator/>
      </w:r>
    </w:p>
  </w:footnote>
  <w:footnote w:type="continuationSeparator" w:id="0">
    <w:p w14:paraId="0EBBDFBE"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C54A6" w14:textId="77777777" w:rsidR="00F869DE" w:rsidRDefault="00F869D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6785BBAF"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33FB4921"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A3151F3"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121C4BF"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13C">
            <w:rPr>
              <w:rFonts w:ascii="Verdana" w:hAnsi="Verdana"/>
              <w:b/>
              <w:bCs/>
              <w:sz w:val="24"/>
              <w:szCs w:val="24"/>
            </w:rPr>
            <w:t>0</w:t>
          </w:r>
          <w:r w:rsidR="005D0C47">
            <w:rPr>
              <w:rFonts w:ascii="Verdana" w:hAnsi="Verdana"/>
              <w:b/>
              <w:bCs/>
              <w:sz w:val="24"/>
              <w:szCs w:val="24"/>
            </w:rPr>
            <w:t>5</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07E22C9"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F9BEC65" w14:textId="77777777">
      <w:trPr>
        <w:trHeight w:val="838"/>
      </w:trPr>
      <w:tc>
        <w:tcPr>
          <w:tcW w:w="1896" w:type="dxa"/>
          <w:tcBorders>
            <w:top w:val="single" w:sz="4" w:space="0" w:color="000000"/>
            <w:left w:val="single" w:sz="4" w:space="0" w:color="000000"/>
            <w:bottom w:val="single" w:sz="4" w:space="0" w:color="000000"/>
          </w:tcBorders>
          <w:vAlign w:val="center"/>
        </w:tcPr>
        <w:p w14:paraId="628F373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B46669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46DA836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7EECF85"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0BC8B8A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4B13"/>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74AE3"/>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0C47"/>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0998"/>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A4E11"/>
    <w:rsid w:val="008B3742"/>
    <w:rsid w:val="008B6A69"/>
    <w:rsid w:val="008C2853"/>
    <w:rsid w:val="008C61C5"/>
    <w:rsid w:val="008D68FC"/>
    <w:rsid w:val="008F3C8E"/>
    <w:rsid w:val="009100AD"/>
    <w:rsid w:val="0092072B"/>
    <w:rsid w:val="00923109"/>
    <w:rsid w:val="00933C9F"/>
    <w:rsid w:val="00953535"/>
    <w:rsid w:val="0095784C"/>
    <w:rsid w:val="009717DC"/>
    <w:rsid w:val="00977461"/>
    <w:rsid w:val="009835D4"/>
    <w:rsid w:val="00983625"/>
    <w:rsid w:val="00984137"/>
    <w:rsid w:val="00991A1F"/>
    <w:rsid w:val="009A108B"/>
    <w:rsid w:val="009A2E24"/>
    <w:rsid w:val="009A54EC"/>
    <w:rsid w:val="009A5C78"/>
    <w:rsid w:val="009A6065"/>
    <w:rsid w:val="009B2BB3"/>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D3B19"/>
    <w:rsid w:val="00AE14D6"/>
    <w:rsid w:val="00AE5F17"/>
    <w:rsid w:val="00AE6869"/>
    <w:rsid w:val="00B00799"/>
    <w:rsid w:val="00B04558"/>
    <w:rsid w:val="00B061CA"/>
    <w:rsid w:val="00B13991"/>
    <w:rsid w:val="00B15264"/>
    <w:rsid w:val="00B3127A"/>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C2E32"/>
    <w:rsid w:val="00BD3EBF"/>
    <w:rsid w:val="00BD53B8"/>
    <w:rsid w:val="00BE25AC"/>
    <w:rsid w:val="00BE3108"/>
    <w:rsid w:val="00BF4FA5"/>
    <w:rsid w:val="00BF628B"/>
    <w:rsid w:val="00C117A5"/>
    <w:rsid w:val="00C124DB"/>
    <w:rsid w:val="00C12C94"/>
    <w:rsid w:val="00C2305A"/>
    <w:rsid w:val="00C23BF2"/>
    <w:rsid w:val="00C24151"/>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E4A53"/>
    <w:rsid w:val="00CF0FA3"/>
    <w:rsid w:val="00CF12AA"/>
    <w:rsid w:val="00CF25D6"/>
    <w:rsid w:val="00CF25ED"/>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735"/>
    <w:rsid w:val="00DA2838"/>
    <w:rsid w:val="00DA4D9A"/>
    <w:rsid w:val="00DB1DBC"/>
    <w:rsid w:val="00DC0A5B"/>
    <w:rsid w:val="00DC2EE3"/>
    <w:rsid w:val="00DC5451"/>
    <w:rsid w:val="00DC7B87"/>
    <w:rsid w:val="00DD09DE"/>
    <w:rsid w:val="00DD6E23"/>
    <w:rsid w:val="00DE45BB"/>
    <w:rsid w:val="00DE5C26"/>
    <w:rsid w:val="00DF4C35"/>
    <w:rsid w:val="00E02F9F"/>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869DE"/>
    <w:rsid w:val="00F95BB1"/>
    <w:rsid w:val="00FB4F16"/>
    <w:rsid w:val="00FC7DA3"/>
    <w:rsid w:val="00FD4809"/>
    <w:rsid w:val="00FE19E1"/>
    <w:rsid w:val="00FE26B3"/>
    <w:rsid w:val="00FF1351"/>
    <w:rsid w:val="00FF6290"/>
    <w:rsid w:val="00FF68A1"/>
    <w:rsid w:val="00FF7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2C9A6A9E"/>
  <w15:docId w15:val="{5B90F501-73CF-47CC-9A69-8B9FB019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0E4D60-8096-43D7-907F-1CF553E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1914</Words>
  <Characters>10913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28</cp:revision>
  <cp:lastPrinted>2016-03-23T17:25:00Z</cp:lastPrinted>
  <dcterms:created xsi:type="dcterms:W3CDTF">2016-03-31T10:14:00Z</dcterms:created>
  <dcterms:modified xsi:type="dcterms:W3CDTF">2022-01-17T16:14:00Z</dcterms:modified>
  <cp:category>Ufficio Qualità</cp:category>
  <cp:contentStatus>Rev. 2</cp:contentStatus>
</cp:coreProperties>
</file>