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FA5B741" w14:textId="06FECDFF" w:rsidR="0092742B" w:rsidRDefault="00072949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4D445DE6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73C30EAA" w:rsidR="0092742B" w:rsidRDefault="00072949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52D315F9" w:rsidR="0092742B" w:rsidRDefault="00007FEA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475D5BF4">
          <v:group id="_x0000_s1062" style="position:absolute;left:0;text-align:left;margin-left:88.8pt;margin-top:3.45pt;width:12.75pt;height:10.5pt;z-index:251676160" coordorigin="2925,4185" coordsize="255,21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63" type="#_x0000_t32" style="position:absolute;left:2925;top:4185;width:255;height:210;flip:x" o:connectortype="straight" strokeweight="2pt"/>
            <v:shape id="_x0000_s1064" type="#_x0000_t32" style="position:absolute;left:2940;top:4185;width:240;height:210" o:connectortype="straight" strokeweight="2pt"/>
          </v:group>
        </w:pict>
      </w:r>
      <w:r w:rsidR="00072949"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223AB62A" w:rsidR="001E558C" w:rsidRDefault="00072949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77777777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6C589A">
        <w:trPr>
          <w:trHeight w:val="2692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1E247078" w14:textId="784504E5" w:rsidR="00673206" w:rsidRPr="00B10C6B" w:rsidRDefault="003F3F92" w:rsidP="003F3F9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3F3F92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007FEA" w:rsidRPr="00007FEA">
              <w:rPr>
                <w:rFonts w:ascii="Calibri" w:hAnsi="Calibri" w:cs="Calibri"/>
                <w:sz w:val="22"/>
                <w:szCs w:val="22"/>
              </w:rPr>
              <w:t>Argomenti inerenti alla salvaguardia dell’ambiente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295089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85A43AB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50937B37" w14:textId="77777777" w:rsidR="0080280A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6FB6403" w14:textId="39E2E5B7" w:rsidR="004757FC" w:rsidRPr="00B10C6B" w:rsidRDefault="0080280A" w:rsidP="0080280A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ISO 14001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26A45E3B" w:rsidR="004757FC" w:rsidRPr="00B10C6B" w:rsidRDefault="00DD00D0" w:rsidP="004757FC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  <w:r w:rsidR="0080280A">
              <w:rPr>
                <w:rFonts w:asciiTheme="minorHAnsi" w:hAnsiTheme="minorHAnsi" w:cstheme="minorHAnsi"/>
                <w:sz w:val="24"/>
                <w:szCs w:val="24"/>
              </w:rPr>
              <w:t>1/01/2023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62C2501B" w:rsidR="00673206" w:rsidRPr="00B10C6B" w:rsidRDefault="0080280A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Francesco Barreca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6C589A">
        <w:trPr>
          <w:trHeight w:val="2481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6953B5AB" w:rsidR="004757FC" w:rsidRPr="00B10C6B" w:rsidRDefault="0080280A" w:rsidP="0080280A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4 ore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5111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  <w:gridCol w:w="4678"/>
      </w:tblGrid>
      <w:tr w:rsidR="00D10A70" w:rsidRPr="00B10C6B" w14:paraId="6845B75C" w14:textId="77777777" w:rsidTr="00011411">
        <w:trPr>
          <w:gridAfter w:val="1"/>
          <w:wAfter w:w="4678" w:type="dxa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5B8E18" w14:textId="1F052555" w:rsidR="00D10A70" w:rsidRPr="00B10C6B" w:rsidRDefault="00A82C55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N. p</w:t>
            </w:r>
            <w:r w:rsidR="00D10A70"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6725C7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213543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Nome e Cognome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50961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Firma</w:t>
            </w:r>
          </w:p>
        </w:tc>
      </w:tr>
      <w:tr w:rsidR="00D10A70" w:rsidRPr="00B10C6B" w14:paraId="16FD67CE" w14:textId="77777777" w:rsidTr="00011411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983EA1" w14:textId="77777777" w:rsidR="00D10A70" w:rsidRPr="00B10C6B" w:rsidRDefault="00D10A70" w:rsidP="00BC6A0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A78A24" w14:textId="26F327CC" w:rsidR="00540FA3" w:rsidRPr="00B10C6B" w:rsidRDefault="00667151" w:rsidP="00A82C5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Responsabile personale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6B773F" w14:textId="0313A4D0" w:rsidR="00D10A70" w:rsidRPr="00B10C6B" w:rsidRDefault="0066715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David </w:t>
            </w:r>
            <w:proofErr w:type="spellStart"/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Settineri</w:t>
            </w:r>
            <w:proofErr w:type="spellEnd"/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CA8280" w14:textId="5188BF51" w:rsidR="00D10A70" w:rsidRPr="00B10C6B" w:rsidRDefault="00D10A70" w:rsidP="0044692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67151" w:rsidRPr="00B10C6B" w14:paraId="4777DEE5" w14:textId="77777777" w:rsidTr="00011411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DB2ACE" w14:textId="77777777" w:rsidR="00667151" w:rsidRPr="00B10C6B" w:rsidRDefault="00667151" w:rsidP="00BC6A0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0608B0" w14:textId="065D7211" w:rsidR="00667151" w:rsidRDefault="00C814E5" w:rsidP="00540FA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Manutenzione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881857" w14:textId="33910726" w:rsidR="00667151" w:rsidRDefault="00C814E5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Giuseppe Mandanici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1A7143" w14:textId="3772FE0B" w:rsidR="00667151" w:rsidRPr="00667151" w:rsidRDefault="00667151" w:rsidP="0044692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C34A8" w:rsidRPr="00B10C6B" w14:paraId="64D6B450" w14:textId="77777777" w:rsidTr="00011411">
        <w:trPr>
          <w:gridAfter w:val="1"/>
          <w:wAfter w:w="4678" w:type="dxa"/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EB2923" w14:textId="77777777" w:rsidR="004C34A8" w:rsidRPr="00B10C6B" w:rsidRDefault="004C34A8" w:rsidP="00BC6A0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95D5FF" w14:textId="0ACF86CD" w:rsidR="004C34A8" w:rsidRPr="00F87964" w:rsidRDefault="004C34A8" w:rsidP="00540FA3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Depuratore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3F468A" w14:textId="37E66D91" w:rsidR="004C34A8" w:rsidRDefault="004C34A8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Roberta Micalizzi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821119" w14:textId="77777777" w:rsidR="004C34A8" w:rsidRPr="00667151" w:rsidRDefault="004C34A8" w:rsidP="0044692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011411" w:rsidRPr="00B10C6B" w14:paraId="4CF9C3DC" w14:textId="6075A67E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83FA0B1" w14:textId="77777777" w:rsidR="00011411" w:rsidRPr="00B10C6B" w:rsidRDefault="00011411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0453A2" w14:textId="7F9E28A7" w:rsidR="00011411" w:rsidRDefault="00F221BD" w:rsidP="0001141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F221BD">
              <w:rPr>
                <w:rFonts w:ascii="Calibri" w:hAnsi="Calibri" w:cs="Calibri"/>
                <w:sz w:val="24"/>
                <w:szCs w:val="24"/>
              </w:rPr>
              <w:t>Manutenzione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094392" w14:textId="35D6A992" w:rsidR="00011411" w:rsidRDefault="00F221BD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Francesco Mazzeo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0A16" w14:textId="3661BCBC" w:rsidR="00011411" w:rsidRPr="00667151" w:rsidRDefault="00011411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CFC6D2E" w14:textId="77777777" w:rsidR="00011411" w:rsidRDefault="00011411" w:rsidP="00011411">
            <w:pPr>
              <w:suppressAutoHyphens w:val="0"/>
            </w:pPr>
          </w:p>
          <w:p w14:paraId="70AB33B6" w14:textId="77777777" w:rsidR="0080280A" w:rsidRDefault="0080280A" w:rsidP="00011411">
            <w:pPr>
              <w:suppressAutoHyphens w:val="0"/>
            </w:pPr>
          </w:p>
          <w:p w14:paraId="1C811DB2" w14:textId="3AF5542E" w:rsidR="0080280A" w:rsidRPr="00B10C6B" w:rsidRDefault="0080280A" w:rsidP="00011411">
            <w:pPr>
              <w:suppressAutoHyphens w:val="0"/>
            </w:pPr>
          </w:p>
        </w:tc>
      </w:tr>
      <w:tr w:rsidR="0080280A" w:rsidRPr="00B10C6B" w14:paraId="030E7995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1FC9A3" w14:textId="77777777" w:rsidR="0080280A" w:rsidRPr="00B10C6B" w:rsidRDefault="0080280A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873E91" w14:textId="495F81AC" w:rsidR="0080280A" w:rsidRPr="00F221BD" w:rsidRDefault="0080280A" w:rsidP="0001141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Depuratore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781E09" w14:textId="14D85510" w:rsidR="0080280A" w:rsidRDefault="0080280A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Aspa Giuseppe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5258C" w14:textId="77777777" w:rsidR="0080280A" w:rsidRPr="00667151" w:rsidRDefault="0080280A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B1E4373" w14:textId="77777777" w:rsidR="0080280A" w:rsidRDefault="0080280A" w:rsidP="00011411">
            <w:pPr>
              <w:suppressAutoHyphens w:val="0"/>
            </w:pPr>
          </w:p>
        </w:tc>
      </w:tr>
      <w:tr w:rsidR="0080280A" w:rsidRPr="00B10C6B" w14:paraId="281C0CA6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5B04B2" w14:textId="77777777" w:rsidR="0080280A" w:rsidRPr="00B10C6B" w:rsidRDefault="0080280A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D00A05" w14:textId="3F977F2E" w:rsidR="0080280A" w:rsidRPr="00F221BD" w:rsidRDefault="0080280A" w:rsidP="0001141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Distilleria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1D14C4" w14:textId="2539EC42" w:rsidR="0080280A" w:rsidRDefault="0080280A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Bonarrigo</w:t>
            </w:r>
            <w:proofErr w:type="spellEnd"/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 Francesco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290D3" w14:textId="77777777" w:rsidR="0080280A" w:rsidRPr="00667151" w:rsidRDefault="0080280A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66ABE86" w14:textId="77777777" w:rsidR="0080280A" w:rsidRDefault="0080280A" w:rsidP="00011411">
            <w:pPr>
              <w:suppressAutoHyphens w:val="0"/>
            </w:pPr>
          </w:p>
        </w:tc>
      </w:tr>
      <w:tr w:rsidR="0080280A" w:rsidRPr="00B10C6B" w14:paraId="226CAAF9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1DFA58" w14:textId="77777777" w:rsidR="0080280A" w:rsidRPr="00B10C6B" w:rsidRDefault="0080280A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19EB18" w14:textId="4692EDDA" w:rsidR="0080280A" w:rsidRPr="00F221BD" w:rsidRDefault="0080280A" w:rsidP="0001141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</w:t>
            </w:r>
            <w:r w:rsidR="00072949">
              <w:rPr>
                <w:rFonts w:ascii="Calibri" w:hAnsi="Calibri" w:cs="Calibri"/>
                <w:sz w:val="24"/>
                <w:szCs w:val="24"/>
              </w:rPr>
              <w:t xml:space="preserve">                   Amministrativo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5CCB7D" w14:textId="70DA1BA2" w:rsidR="0080280A" w:rsidRDefault="0080280A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Calabrò Provvidenza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75719" w14:textId="77777777" w:rsidR="0080280A" w:rsidRPr="00667151" w:rsidRDefault="0080280A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ED52803" w14:textId="77777777" w:rsidR="0080280A" w:rsidRDefault="0080280A" w:rsidP="00011411">
            <w:pPr>
              <w:suppressAutoHyphens w:val="0"/>
            </w:pPr>
          </w:p>
        </w:tc>
      </w:tr>
      <w:tr w:rsidR="0080280A" w:rsidRPr="00B10C6B" w14:paraId="01CAA512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DE7C88E" w14:textId="77777777" w:rsidR="0080280A" w:rsidRPr="00B10C6B" w:rsidRDefault="0080280A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05CEF9" w14:textId="7B7246B4" w:rsidR="0080280A" w:rsidRPr="00F221BD" w:rsidRDefault="0080280A" w:rsidP="0001141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Reparto P.F.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1E2B2" w14:textId="34C63345" w:rsidR="0080280A" w:rsidRDefault="0080280A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Calderone Renato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2C85D" w14:textId="77777777" w:rsidR="0080280A" w:rsidRPr="00667151" w:rsidRDefault="0080280A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08D8F98" w14:textId="77777777" w:rsidR="0080280A" w:rsidRDefault="0080280A" w:rsidP="00011411">
            <w:pPr>
              <w:suppressAutoHyphens w:val="0"/>
            </w:pPr>
          </w:p>
        </w:tc>
      </w:tr>
      <w:tr w:rsidR="0080280A" w:rsidRPr="00B10C6B" w14:paraId="4F2E6956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1C06EAE" w14:textId="77777777" w:rsidR="0080280A" w:rsidRPr="00B10C6B" w:rsidRDefault="0080280A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62D9C2" w14:textId="70879EEB" w:rsidR="0080280A" w:rsidRDefault="0080280A" w:rsidP="0001141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Reparto P.F.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48CB6E" w14:textId="7C22692D" w:rsidR="0080280A" w:rsidRDefault="0080280A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Cannizzaro Antonio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120CA" w14:textId="77777777" w:rsidR="0080280A" w:rsidRPr="00667151" w:rsidRDefault="0080280A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6643B973" w14:textId="77777777" w:rsidR="0080280A" w:rsidRDefault="0080280A" w:rsidP="00011411">
            <w:pPr>
              <w:suppressAutoHyphens w:val="0"/>
            </w:pPr>
          </w:p>
        </w:tc>
      </w:tr>
      <w:tr w:rsidR="0080280A" w:rsidRPr="00B10C6B" w14:paraId="4F4A7101" w14:textId="77777777" w:rsidTr="00011411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BEC0C" w14:textId="77777777" w:rsidR="0080280A" w:rsidRPr="00B10C6B" w:rsidRDefault="0080280A" w:rsidP="00011411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CEB601B" w14:textId="41F31F2E" w:rsidR="0080280A" w:rsidRDefault="0080280A" w:rsidP="00011411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Ufficio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D293D2" w14:textId="345DB97F" w:rsidR="0080280A" w:rsidRDefault="0080280A" w:rsidP="00011411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Gugliotta Azzurra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DB8FA" w14:textId="77777777" w:rsidR="0080280A" w:rsidRPr="00667151" w:rsidRDefault="0080280A" w:rsidP="00011411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32E38EA" w14:textId="77777777" w:rsidR="0080280A" w:rsidRDefault="0080280A" w:rsidP="00011411">
            <w:pPr>
              <w:suppressAutoHyphens w:val="0"/>
            </w:pPr>
          </w:p>
        </w:tc>
      </w:tr>
      <w:tr w:rsidR="0080280A" w:rsidRPr="00B10C6B" w14:paraId="11F6B7A0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0E21E5" w14:textId="77777777" w:rsidR="0080280A" w:rsidRPr="00B10C6B" w:rsidRDefault="0080280A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3727BC" w14:textId="10E7194C" w:rsidR="0080280A" w:rsidRDefault="0080280A" w:rsidP="0080280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82FDD">
              <w:rPr>
                <w:rFonts w:ascii="Calibri" w:hAnsi="Calibri" w:cs="Calibri"/>
                <w:sz w:val="24"/>
                <w:szCs w:val="24"/>
              </w:rPr>
              <w:t>Ufficio</w:t>
            </w:r>
            <w:r w:rsidR="00072949">
              <w:rPr>
                <w:rFonts w:ascii="Calibri" w:hAnsi="Calibri" w:cs="Calibri"/>
                <w:sz w:val="24"/>
                <w:szCs w:val="24"/>
              </w:rPr>
              <w:t xml:space="preserve"> Qualità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FC0D18" w14:textId="64D497CD" w:rsidR="0080280A" w:rsidRDefault="0080280A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Liga Elsa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F3B98" w14:textId="77777777" w:rsidR="0080280A" w:rsidRPr="00667151" w:rsidRDefault="0080280A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CEE0305" w14:textId="77777777" w:rsidR="0080280A" w:rsidRDefault="0080280A" w:rsidP="0080280A">
            <w:pPr>
              <w:suppressAutoHyphens w:val="0"/>
            </w:pPr>
          </w:p>
        </w:tc>
      </w:tr>
      <w:tr w:rsidR="0080280A" w:rsidRPr="00B10C6B" w14:paraId="3A449704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EF42AD" w14:textId="77777777" w:rsidR="0080280A" w:rsidRPr="00B10C6B" w:rsidRDefault="0080280A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DDC09D" w14:textId="551D539C" w:rsidR="0080280A" w:rsidRDefault="0080280A" w:rsidP="0080280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182FDD">
              <w:rPr>
                <w:rFonts w:ascii="Calibri" w:hAnsi="Calibri" w:cs="Calibri"/>
                <w:sz w:val="24"/>
                <w:szCs w:val="24"/>
              </w:rPr>
              <w:t>Ufficio</w:t>
            </w:r>
            <w:r w:rsidR="00072949">
              <w:rPr>
                <w:rFonts w:ascii="Calibri" w:hAnsi="Calibri" w:cs="Calibri"/>
                <w:sz w:val="24"/>
                <w:szCs w:val="24"/>
              </w:rPr>
              <w:t xml:space="preserve"> Amministrativo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3311BE" w14:textId="77DA43A6" w:rsidR="0080280A" w:rsidRDefault="0080280A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Iannello Giovanna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C5D2C" w14:textId="77777777" w:rsidR="0080280A" w:rsidRPr="00667151" w:rsidRDefault="0080280A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2FCF2ED6" w14:textId="77777777" w:rsidR="0080280A" w:rsidRDefault="0080280A" w:rsidP="0080280A">
            <w:pPr>
              <w:suppressAutoHyphens w:val="0"/>
            </w:pPr>
          </w:p>
        </w:tc>
      </w:tr>
      <w:tr w:rsidR="0080280A" w:rsidRPr="00B10C6B" w14:paraId="6E29CA36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3E83DD" w14:textId="77777777" w:rsidR="0080280A" w:rsidRPr="00B10C6B" w:rsidRDefault="0080280A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557DF6" w14:textId="27C65D31" w:rsidR="0080280A" w:rsidRPr="00182FDD" w:rsidRDefault="00072949" w:rsidP="0080280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Accettazione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CE4DEA" w14:textId="031AA8D1" w:rsidR="0080280A" w:rsidRDefault="0080280A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La Malfa Lorenzo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FD41C" w14:textId="77777777" w:rsidR="0080280A" w:rsidRPr="00667151" w:rsidRDefault="0080280A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06C928AB" w14:textId="77777777" w:rsidR="0080280A" w:rsidRDefault="0080280A" w:rsidP="0080280A">
            <w:pPr>
              <w:suppressAutoHyphens w:val="0"/>
            </w:pPr>
          </w:p>
        </w:tc>
      </w:tr>
      <w:tr w:rsidR="0080280A" w:rsidRPr="00B10C6B" w14:paraId="6986E9AC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C93AFF" w14:textId="77777777" w:rsidR="0080280A" w:rsidRPr="00B10C6B" w:rsidRDefault="0080280A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E91824" w14:textId="5FD4F6A6" w:rsidR="0080280A" w:rsidRPr="00680FC0" w:rsidRDefault="0080280A" w:rsidP="0080280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680FC0">
              <w:rPr>
                <w:rFonts w:ascii="Calibri" w:hAnsi="Calibri" w:cs="Calibri"/>
                <w:sz w:val="24"/>
                <w:szCs w:val="24"/>
              </w:rPr>
              <w:t>Ufficio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4FC5D6" w14:textId="777F4840" w:rsidR="0080280A" w:rsidRDefault="0080280A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Marullo Francesco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59BC2" w14:textId="77777777" w:rsidR="0080280A" w:rsidRPr="00667151" w:rsidRDefault="0080280A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5E151301" w14:textId="77777777" w:rsidR="0080280A" w:rsidRDefault="0080280A" w:rsidP="0080280A">
            <w:pPr>
              <w:suppressAutoHyphens w:val="0"/>
            </w:pPr>
          </w:p>
        </w:tc>
      </w:tr>
      <w:tr w:rsidR="0080280A" w:rsidRPr="00B10C6B" w14:paraId="082341D4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7BF634B" w14:textId="77777777" w:rsidR="0080280A" w:rsidRPr="00B10C6B" w:rsidRDefault="0080280A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4511F19" w14:textId="6CC747D1" w:rsidR="0080280A" w:rsidRPr="00680FC0" w:rsidRDefault="0080280A" w:rsidP="0080280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Cellista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22B675" w14:textId="1F985A9E" w:rsidR="0080280A" w:rsidRDefault="0080280A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Russo Rocco Antonio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E7F12" w14:textId="77777777" w:rsidR="0080280A" w:rsidRPr="00667151" w:rsidRDefault="0080280A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2C1DA3D7" w14:textId="77777777" w:rsidR="0080280A" w:rsidRDefault="0080280A" w:rsidP="0080280A">
            <w:pPr>
              <w:suppressAutoHyphens w:val="0"/>
            </w:pPr>
          </w:p>
        </w:tc>
      </w:tr>
      <w:tr w:rsidR="0080280A" w:rsidRPr="00B10C6B" w14:paraId="3548456B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A129DF" w14:textId="77777777" w:rsidR="0080280A" w:rsidRPr="00B10C6B" w:rsidRDefault="0080280A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0D03146" w14:textId="7460D857" w:rsidR="0080280A" w:rsidRPr="00680FC0" w:rsidRDefault="0080280A" w:rsidP="0080280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Cellista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FEF510" w14:textId="0C4166EC" w:rsidR="0080280A" w:rsidRDefault="0080280A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Foti Salvatore Valentino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0C4E37" w14:textId="77777777" w:rsidR="0080280A" w:rsidRPr="00667151" w:rsidRDefault="0080280A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8216C65" w14:textId="77777777" w:rsidR="0080280A" w:rsidRDefault="0080280A" w:rsidP="0080280A">
            <w:pPr>
              <w:suppressAutoHyphens w:val="0"/>
            </w:pPr>
          </w:p>
        </w:tc>
      </w:tr>
      <w:tr w:rsidR="0080280A" w:rsidRPr="00B10C6B" w14:paraId="1A2A35E9" w14:textId="77777777" w:rsidTr="0080280A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0D2C52" w14:textId="77777777" w:rsidR="0080280A" w:rsidRPr="00B10C6B" w:rsidRDefault="0080280A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6A2A57" w14:textId="43DB1C40" w:rsidR="0080280A" w:rsidRPr="00680FC0" w:rsidRDefault="0080280A" w:rsidP="0080280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E742AA" w14:textId="27BD962D" w:rsidR="0080280A" w:rsidRDefault="0080280A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Visalli Tonino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565A6" w14:textId="77777777" w:rsidR="0080280A" w:rsidRPr="00667151" w:rsidRDefault="0080280A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16496EBE" w14:textId="77777777" w:rsidR="0080280A" w:rsidRDefault="0080280A" w:rsidP="0080280A">
            <w:pPr>
              <w:suppressAutoHyphens w:val="0"/>
            </w:pPr>
          </w:p>
        </w:tc>
      </w:tr>
      <w:tr w:rsidR="0080280A" w:rsidRPr="00B10C6B" w14:paraId="6876CEBF" w14:textId="77777777" w:rsidTr="00422D2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62D8AD" w14:textId="77777777" w:rsidR="0080280A" w:rsidRPr="00B10C6B" w:rsidRDefault="0080280A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F450E" w14:textId="74EAF147" w:rsidR="0080280A" w:rsidRPr="00680FC0" w:rsidRDefault="0080280A" w:rsidP="0080280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240AD">
              <w:rPr>
                <w:rFonts w:ascii="Calibri" w:hAnsi="Calibri" w:cs="Calibri"/>
                <w:sz w:val="24"/>
                <w:szCs w:val="24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A90C9F" w14:textId="160A06D6" w:rsidR="0080280A" w:rsidRDefault="0080280A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Iannello Felice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5DDC5" w14:textId="77777777" w:rsidR="0080280A" w:rsidRPr="00667151" w:rsidRDefault="0080280A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A299646" w14:textId="77777777" w:rsidR="0080280A" w:rsidRDefault="0080280A" w:rsidP="0080280A">
            <w:pPr>
              <w:suppressAutoHyphens w:val="0"/>
            </w:pPr>
          </w:p>
        </w:tc>
      </w:tr>
      <w:tr w:rsidR="0080280A" w:rsidRPr="00B10C6B" w14:paraId="61819E8B" w14:textId="77777777" w:rsidTr="00422D2B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E674FE" w14:textId="77777777" w:rsidR="0080280A" w:rsidRPr="00B10C6B" w:rsidRDefault="0080280A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22F491" w14:textId="74372707" w:rsidR="0080280A" w:rsidRPr="00680FC0" w:rsidRDefault="0080280A" w:rsidP="0080280A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9240AD">
              <w:rPr>
                <w:rFonts w:ascii="Calibri" w:hAnsi="Calibri" w:cs="Calibri"/>
                <w:sz w:val="24"/>
                <w:szCs w:val="24"/>
              </w:rPr>
              <w:t>Rep. 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0D0C4F" w14:textId="283CF5DF" w:rsidR="0080280A" w:rsidRDefault="0080280A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Mazzeo Rosario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DFDEE" w14:textId="77777777" w:rsidR="0080280A" w:rsidRPr="00667151" w:rsidRDefault="0080280A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37235506" w14:textId="77777777" w:rsidR="0080280A" w:rsidRDefault="0080280A" w:rsidP="0080280A">
            <w:pPr>
              <w:suppressAutoHyphens w:val="0"/>
            </w:pPr>
          </w:p>
        </w:tc>
      </w:tr>
      <w:tr w:rsidR="00072949" w:rsidRPr="00B10C6B" w14:paraId="69D36EC6" w14:textId="77777777" w:rsidTr="00072949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8659346" w14:textId="77777777" w:rsidR="00072949" w:rsidRPr="00B10C6B" w:rsidRDefault="00072949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CFA3D1" w14:textId="2D0B73C8" w:rsidR="00072949" w:rsidRPr="009240AD" w:rsidRDefault="00072949" w:rsidP="000729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CC7C64" w14:textId="0C844798" w:rsidR="00072949" w:rsidRDefault="00072949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Venuto Ketty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CDEA6" w14:textId="77777777" w:rsidR="00072949" w:rsidRPr="00667151" w:rsidRDefault="00072949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7086435E" w14:textId="77777777" w:rsidR="00072949" w:rsidRDefault="00072949" w:rsidP="0080280A">
            <w:pPr>
              <w:suppressAutoHyphens w:val="0"/>
            </w:pPr>
          </w:p>
        </w:tc>
      </w:tr>
      <w:tr w:rsidR="00072949" w:rsidRPr="00B10C6B" w14:paraId="0C033F31" w14:textId="77777777" w:rsidTr="00072949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F4D850F" w14:textId="77777777" w:rsidR="00072949" w:rsidRPr="00B10C6B" w:rsidRDefault="00072949" w:rsidP="0080280A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F67635" w14:textId="76383D98" w:rsidR="00072949" w:rsidRPr="009240AD" w:rsidRDefault="00072949" w:rsidP="00072949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Laboratorio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217625" w14:textId="1D5E8A30" w:rsidR="00072949" w:rsidRDefault="00072949" w:rsidP="0080280A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Basile Natalino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E2755" w14:textId="77777777" w:rsidR="00072949" w:rsidRPr="00667151" w:rsidRDefault="00072949" w:rsidP="0080280A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4678" w:type="dxa"/>
            <w:vAlign w:val="bottom"/>
          </w:tcPr>
          <w:p w14:paraId="10F7C312" w14:textId="77777777" w:rsidR="00072949" w:rsidRDefault="00072949" w:rsidP="0080280A">
            <w:pPr>
              <w:suppressAutoHyphens w:val="0"/>
            </w:pPr>
          </w:p>
        </w:tc>
      </w:tr>
    </w:tbl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-56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BC6A09" w:rsidRPr="00B10C6B" w14:paraId="5E996D80" w14:textId="77777777" w:rsidTr="004757FC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B8E93" w14:textId="77777777" w:rsidR="00BC6A09" w:rsidRPr="003A114F" w:rsidRDefault="00BC6A09" w:rsidP="004757FC">
            <w:pPr>
              <w:pStyle w:val="Intestazionetabella"/>
              <w:snapToGrid w:val="0"/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3A114F"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  <w:lastRenderedPageBreak/>
              <w:t>SPAZIO RISERVATO ALLA VERIFICA DELL’ EFFICACIA DELLA FORMAZIONE</w:t>
            </w:r>
          </w:p>
        </w:tc>
      </w:tr>
      <w:tr w:rsidR="00BC6A09" w:rsidRPr="00B10C6B" w14:paraId="2B36E791" w14:textId="77777777" w:rsidTr="00497A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0AA802" w14:textId="30548CA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Verifica eseguita il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D98F20" w14:textId="77777777" w:rsidR="00497A58" w:rsidRDefault="00497A58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s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opralluogo </w:t>
            </w:r>
          </w:p>
          <w:p w14:paraId="16DC2CC5" w14:textId="0D8B662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E4574" w14:textId="36A3B356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Intervista </w:t>
            </w:r>
            <w:r w:rsidR="00E61035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effettuata 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AB3C59" w14:textId="77777777" w:rsidR="00BC6A09" w:rsidRPr="00B10C6B" w:rsidRDefault="00E6103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Oggetto del t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effettuato</w:t>
            </w:r>
          </w:p>
        </w:tc>
      </w:tr>
      <w:tr w:rsidR="00BC6A09" w:rsidRPr="00B10C6B" w14:paraId="03E935F1" w14:textId="77777777" w:rsidTr="00497A58">
        <w:trPr>
          <w:trHeight w:val="1314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45E7938" w14:textId="7D2CC528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5D477C" w14:textId="1412E8C5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8C60DA" w14:textId="62051E15" w:rsidR="00E451EB" w:rsidRPr="00B10C6B" w:rsidRDefault="00E451EB" w:rsidP="00E451EB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689A02" w14:textId="39949488" w:rsidR="007002F8" w:rsidRPr="00B10C6B" w:rsidRDefault="007002F8" w:rsidP="00F42F76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C6A09" w:rsidRPr="00B10C6B" w14:paraId="0B9037D0" w14:textId="77777777" w:rsidTr="004757FC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C711BB" w14:textId="77777777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FE8BC" w14:textId="35CFEE9E" w:rsidR="00BC6A09" w:rsidRPr="00B10C6B" w:rsidRDefault="001D0C1F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BC6A09" w:rsidRPr="00B10C6B" w14:paraId="22DD5461" w14:textId="77777777" w:rsidTr="004757FC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B9CCED" w14:textId="7FF1E009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F779F1" w14:textId="77777777" w:rsidR="004757FC" w:rsidRPr="00B10C6B" w:rsidRDefault="00072949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4E8CDC3D">
                <v:rect id="_x0000_s1030" style="position:absolute;margin-left:48.15pt;margin-top:-.55pt;width:12.75pt;height:10.5pt;z-index:251658752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Positivo</w:t>
            </w:r>
            <w:r w:rsidR="00E61035" w:rsidRPr="00B10C6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010DBDDD" w14:textId="77777777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397A51" w14:textId="77777777" w:rsidR="004757FC" w:rsidRPr="00B10C6B" w:rsidRDefault="00072949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0CE9F0E5">
                <v:rect id="_x0000_s1031" style="position:absolute;margin-left:48.45pt;margin-top:.8pt;width:12.75pt;height:10.5pt;z-index:251659776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Negativo</w:t>
            </w:r>
          </w:p>
          <w:p w14:paraId="43161D4A" w14:textId="77777777" w:rsidR="00BC6A09" w:rsidRPr="00B10C6B" w:rsidRDefault="00072949" w:rsidP="004757FC">
            <w:pPr>
              <w:pStyle w:val="Contenutotabell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dir w:val="ltr">
              <w:r w:rsidR="00BC6A09" w:rsidRPr="00B10C6B">
                <w:rPr>
                  <w:rFonts w:asciiTheme="minorHAnsi" w:hAnsiTheme="minorHAnsi" w:cstheme="minorHAnsi"/>
                  <w:sz w:val="22"/>
                  <w:szCs w:val="22"/>
                </w:rPr>
                <w:t xml:space="preserve">                 </w:t>
              </w:r>
              <w:dir w:val="ltr"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896FD9">
                  <w:t>‬</w:t>
                </w:r>
                <w:r w:rsidR="00896FD9">
                  <w:t>‬</w:t>
                </w:r>
                <w:r w:rsidR="00C22739">
                  <w:t>‬</w:t>
                </w:r>
                <w:r w:rsidR="00C22739">
                  <w:t>‬</w:t>
                </w:r>
                <w:r w:rsidR="007E48A1">
                  <w:t>‬</w:t>
                </w:r>
                <w:r w:rsidR="007E48A1">
                  <w:t>‬</w:t>
                </w:r>
                <w:r w:rsidR="006F3014">
                  <w:t>‬</w:t>
                </w:r>
                <w:r w:rsidR="006F3014">
                  <w:t>‬</w:t>
                </w:r>
                <w:r w:rsidR="00A46ABA">
                  <w:t>‬</w:t>
                </w:r>
                <w:r w:rsidR="00A46ABA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94E69" w14:textId="6E8A2811" w:rsidR="00BC6A09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NOME:                                             </w:t>
            </w:r>
          </w:p>
          <w:p w14:paraId="55386E78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6E374C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COGNOME:</w:t>
            </w:r>
          </w:p>
          <w:p w14:paraId="1A37ED45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6E7723" w14:textId="51068B47" w:rsidR="001D0C1F" w:rsidRPr="00B10C6B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 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FIRMA  _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__________________________</w:t>
            </w:r>
          </w:p>
        </w:tc>
      </w:tr>
      <w:bookmarkEnd w:id="0"/>
      <w:bookmarkEnd w:id="1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4C54E6A2" w:rsidR="004472FB" w:rsidRPr="00B65A81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B65A81">
            <w:rPr>
              <w:rFonts w:ascii="Calibri" w:hAnsi="Calibri" w:cs="Calibri"/>
              <w:sz w:val="18"/>
            </w:rPr>
            <w:t xml:space="preserve">Cod.  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5C0B7E"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B65A81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Rev. 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5C0B7E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5C0B7E">
            <w:rPr>
              <w:rFonts w:ascii="Calibri" w:hAnsi="Calibri" w:cs="Calibri"/>
              <w:sz w:val="18"/>
            </w:rPr>
            <w:t xml:space="preserve">Data 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5C0B7E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5C0B7E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5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252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07FEA"/>
    <w:rsid w:val="00011411"/>
    <w:rsid w:val="00072949"/>
    <w:rsid w:val="000B2A84"/>
    <w:rsid w:val="000B7F51"/>
    <w:rsid w:val="001177AC"/>
    <w:rsid w:val="001352B6"/>
    <w:rsid w:val="00144505"/>
    <w:rsid w:val="0017136D"/>
    <w:rsid w:val="001C3104"/>
    <w:rsid w:val="001D0C1F"/>
    <w:rsid w:val="001E558C"/>
    <w:rsid w:val="002863B0"/>
    <w:rsid w:val="0029053E"/>
    <w:rsid w:val="002E1EBF"/>
    <w:rsid w:val="00336898"/>
    <w:rsid w:val="00395F8E"/>
    <w:rsid w:val="003A114F"/>
    <w:rsid w:val="003D5763"/>
    <w:rsid w:val="003F1BFA"/>
    <w:rsid w:val="003F3F92"/>
    <w:rsid w:val="00434D55"/>
    <w:rsid w:val="00446920"/>
    <w:rsid w:val="004472FB"/>
    <w:rsid w:val="0047056F"/>
    <w:rsid w:val="004757FC"/>
    <w:rsid w:val="0049218A"/>
    <w:rsid w:val="00495F23"/>
    <w:rsid w:val="00497A58"/>
    <w:rsid w:val="004B2FD1"/>
    <w:rsid w:val="004C34A8"/>
    <w:rsid w:val="004C6054"/>
    <w:rsid w:val="004C6062"/>
    <w:rsid w:val="004D1B7F"/>
    <w:rsid w:val="004F2FA7"/>
    <w:rsid w:val="00504332"/>
    <w:rsid w:val="00540FA3"/>
    <w:rsid w:val="00553CE7"/>
    <w:rsid w:val="005A2C1C"/>
    <w:rsid w:val="005C0B7E"/>
    <w:rsid w:val="005D1816"/>
    <w:rsid w:val="005F67B9"/>
    <w:rsid w:val="005F7993"/>
    <w:rsid w:val="00615181"/>
    <w:rsid w:val="00662DEB"/>
    <w:rsid w:val="00667151"/>
    <w:rsid w:val="00673206"/>
    <w:rsid w:val="006759FC"/>
    <w:rsid w:val="00683B95"/>
    <w:rsid w:val="006A5381"/>
    <w:rsid w:val="006C589A"/>
    <w:rsid w:val="006F3014"/>
    <w:rsid w:val="006F792A"/>
    <w:rsid w:val="007002F8"/>
    <w:rsid w:val="0072039A"/>
    <w:rsid w:val="007265C7"/>
    <w:rsid w:val="00726E9B"/>
    <w:rsid w:val="00755B95"/>
    <w:rsid w:val="007D505B"/>
    <w:rsid w:val="007E0E84"/>
    <w:rsid w:val="007E48A1"/>
    <w:rsid w:val="007F20FF"/>
    <w:rsid w:val="0080280A"/>
    <w:rsid w:val="008418B2"/>
    <w:rsid w:val="00874E4B"/>
    <w:rsid w:val="00896875"/>
    <w:rsid w:val="00896FD9"/>
    <w:rsid w:val="008A414E"/>
    <w:rsid w:val="008A6AAD"/>
    <w:rsid w:val="008C5EB9"/>
    <w:rsid w:val="00920228"/>
    <w:rsid w:val="009220B8"/>
    <w:rsid w:val="0092742B"/>
    <w:rsid w:val="00977A5A"/>
    <w:rsid w:val="009C40A9"/>
    <w:rsid w:val="00A0038A"/>
    <w:rsid w:val="00A04CFD"/>
    <w:rsid w:val="00A46ABA"/>
    <w:rsid w:val="00A8149E"/>
    <w:rsid w:val="00A82C55"/>
    <w:rsid w:val="00AD35AD"/>
    <w:rsid w:val="00AF1F14"/>
    <w:rsid w:val="00B10C6B"/>
    <w:rsid w:val="00B13E09"/>
    <w:rsid w:val="00B3555C"/>
    <w:rsid w:val="00B379B9"/>
    <w:rsid w:val="00B50DD4"/>
    <w:rsid w:val="00B65A81"/>
    <w:rsid w:val="00BC6A09"/>
    <w:rsid w:val="00BD799D"/>
    <w:rsid w:val="00BE6B03"/>
    <w:rsid w:val="00C22739"/>
    <w:rsid w:val="00C419AC"/>
    <w:rsid w:val="00C814E5"/>
    <w:rsid w:val="00CE163F"/>
    <w:rsid w:val="00D10A70"/>
    <w:rsid w:val="00D154D9"/>
    <w:rsid w:val="00D159BB"/>
    <w:rsid w:val="00D26231"/>
    <w:rsid w:val="00D407F8"/>
    <w:rsid w:val="00D66468"/>
    <w:rsid w:val="00D72BE8"/>
    <w:rsid w:val="00D74998"/>
    <w:rsid w:val="00D84394"/>
    <w:rsid w:val="00D91DFD"/>
    <w:rsid w:val="00D95E34"/>
    <w:rsid w:val="00DD00D0"/>
    <w:rsid w:val="00DF7926"/>
    <w:rsid w:val="00E40792"/>
    <w:rsid w:val="00E4283E"/>
    <w:rsid w:val="00E451EB"/>
    <w:rsid w:val="00E57C44"/>
    <w:rsid w:val="00E61035"/>
    <w:rsid w:val="00F0191D"/>
    <w:rsid w:val="00F221BD"/>
    <w:rsid w:val="00F42F76"/>
    <w:rsid w:val="00F5509A"/>
    <w:rsid w:val="00F87964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  <o:rules v:ext="edit">
        <o:r id="V:Rule5" type="connector" idref="#_x0000_s1053"/>
        <o:r id="V:Rule6" type="connector" idref="#_x0000_s1060"/>
        <o:r id="V:Rule7" type="connector" idref="#_x0000_s1061"/>
        <o:r id="V:Rule8" type="connector" idref="#_x0000_s1054"/>
        <o:r id="V:Rule9" type="connector" idref="#_x0000_s1063"/>
        <o:r id="V:Rule10" type="connector" idref="#_x0000_s1064"/>
      </o:rules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1078</TotalTime>
  <Pages>3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Giovanna</cp:lastModifiedBy>
  <cp:revision>100</cp:revision>
  <cp:lastPrinted>2023-03-07T11:04:00Z</cp:lastPrinted>
  <dcterms:created xsi:type="dcterms:W3CDTF">2015-04-07T13:30:00Z</dcterms:created>
  <dcterms:modified xsi:type="dcterms:W3CDTF">2023-03-07T11:04:00Z</dcterms:modified>
</cp:coreProperties>
</file>