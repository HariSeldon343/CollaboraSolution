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54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5953"/>
        <w:gridCol w:w="1560"/>
        <w:gridCol w:w="1356"/>
      </w:tblGrid>
      <w:tr w:rsidR="00316BE8" w:rsidRPr="00F86163" w14:paraId="4377567F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30FF1A57" w14:textId="77777777" w:rsidR="00316BE8" w:rsidRPr="00F86163" w:rsidRDefault="00316BE8" w:rsidP="00316BE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 DOCUMENTO</w:t>
            </w:r>
          </w:p>
        </w:tc>
        <w:tc>
          <w:tcPr>
            <w:tcW w:w="5953" w:type="dxa"/>
            <w:vAlign w:val="center"/>
          </w:tcPr>
          <w:p w14:paraId="45A2554B" w14:textId="77777777" w:rsidR="00316BE8" w:rsidRPr="00F86163" w:rsidRDefault="00316BE8" w:rsidP="00316BE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DESCRIZIONE DOCUMENTO</w:t>
            </w:r>
          </w:p>
        </w:tc>
        <w:tc>
          <w:tcPr>
            <w:tcW w:w="1560" w:type="dxa"/>
            <w:vAlign w:val="center"/>
          </w:tcPr>
          <w:p w14:paraId="7FAF0857" w14:textId="77777777" w:rsidR="00316BE8" w:rsidRPr="00F86163" w:rsidRDefault="00316BE8" w:rsidP="00316BE8">
            <w:pPr>
              <w:pStyle w:val="Titolo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REVISIONE</w:t>
            </w:r>
          </w:p>
        </w:tc>
        <w:tc>
          <w:tcPr>
            <w:tcW w:w="1356" w:type="dxa"/>
            <w:vAlign w:val="center"/>
          </w:tcPr>
          <w:p w14:paraId="78DFF999" w14:textId="77777777" w:rsidR="00316BE8" w:rsidRPr="00F86163" w:rsidRDefault="00316BE8" w:rsidP="00316BE8">
            <w:pPr>
              <w:pStyle w:val="Titolo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DATA</w:t>
            </w:r>
          </w:p>
        </w:tc>
      </w:tr>
      <w:tr w:rsidR="008C21B7" w:rsidRPr="00F86163" w14:paraId="522CDFAB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543E1FFA" w14:textId="364B8B71" w:rsidR="008C21B7" w:rsidRPr="00F86163" w:rsidRDefault="00F70E73" w:rsidP="008C21B7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8C21B7" w:rsidRPr="00F86163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5953" w:type="dxa"/>
            <w:vAlign w:val="center"/>
          </w:tcPr>
          <w:p w14:paraId="6E5D8B7D" w14:textId="10E5277A" w:rsidR="008C21B7" w:rsidRPr="00F86163" w:rsidRDefault="00F70E73" w:rsidP="008C21B7">
            <w:pPr>
              <w:snapToGrid w:val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CALIBRAZIONE PH</w:t>
            </w:r>
            <w:r w:rsidR="00F861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  <w:r w:rsidRPr="00F8616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METRO</w:t>
            </w:r>
          </w:p>
        </w:tc>
        <w:tc>
          <w:tcPr>
            <w:tcW w:w="1560" w:type="dxa"/>
            <w:vAlign w:val="center"/>
          </w:tcPr>
          <w:p w14:paraId="15BD3A2A" w14:textId="386641A2" w:rsidR="008C21B7" w:rsidRPr="00F86163" w:rsidRDefault="005C0F5C" w:rsidP="008C21B7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10</w:t>
            </w:r>
          </w:p>
        </w:tc>
        <w:tc>
          <w:tcPr>
            <w:tcW w:w="1356" w:type="dxa"/>
            <w:vAlign w:val="center"/>
          </w:tcPr>
          <w:p w14:paraId="176D2B90" w14:textId="0F138DAC" w:rsidR="008C21B7" w:rsidRPr="00F86163" w:rsidRDefault="005C0F5C" w:rsidP="008C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13</w:t>
            </w:r>
            <w:r w:rsidR="00E33E16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E33E16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/202</w:t>
            </w:r>
            <w:r w:rsidR="00F57D8F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</w:tr>
      <w:tr w:rsidR="00890269" w:rsidRPr="00F86163" w14:paraId="33C321E7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1E8D9158" w14:textId="7D7FFD69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5953" w:type="dxa"/>
            <w:vAlign w:val="center"/>
          </w:tcPr>
          <w:p w14:paraId="380D97DD" w14:textId="77777777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CALIBRAZIONE TURBIDIMETRO</w:t>
            </w:r>
          </w:p>
        </w:tc>
        <w:tc>
          <w:tcPr>
            <w:tcW w:w="1560" w:type="dxa"/>
            <w:vAlign w:val="center"/>
          </w:tcPr>
          <w:p w14:paraId="7C87CA47" w14:textId="5E3BE6B4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05</w:t>
            </w:r>
          </w:p>
        </w:tc>
        <w:tc>
          <w:tcPr>
            <w:tcW w:w="1356" w:type="dxa"/>
            <w:vAlign w:val="center"/>
          </w:tcPr>
          <w:p w14:paraId="00681390" w14:textId="45AFE58A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19/09/2022</w:t>
            </w:r>
          </w:p>
        </w:tc>
      </w:tr>
      <w:tr w:rsidR="00890269" w:rsidRPr="00F86163" w14:paraId="0B3DD10A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5FF8634C" w14:textId="007A32F3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5953" w:type="dxa"/>
            <w:vAlign w:val="center"/>
          </w:tcPr>
          <w:p w14:paraId="570654AB" w14:textId="77777777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 xml:space="preserve">CALIBRAZIONE TITOLATORE AUTOMATICO </w:t>
            </w:r>
          </w:p>
        </w:tc>
        <w:tc>
          <w:tcPr>
            <w:tcW w:w="1560" w:type="dxa"/>
            <w:vAlign w:val="center"/>
          </w:tcPr>
          <w:p w14:paraId="28EAF9D7" w14:textId="7DF98CCA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08</w:t>
            </w:r>
          </w:p>
        </w:tc>
        <w:tc>
          <w:tcPr>
            <w:tcW w:w="1356" w:type="dxa"/>
            <w:vAlign w:val="center"/>
          </w:tcPr>
          <w:p w14:paraId="597F7F27" w14:textId="44C9966C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19/09/2022</w:t>
            </w:r>
          </w:p>
        </w:tc>
      </w:tr>
      <w:tr w:rsidR="00890269" w:rsidRPr="00F86163" w14:paraId="7A3AA5AF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5D892640" w14:textId="292DBFAE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5953" w:type="dxa"/>
            <w:vAlign w:val="center"/>
          </w:tcPr>
          <w:p w14:paraId="718D593C" w14:textId="3AD1EB83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 xml:space="preserve">CALIBRAZIONE </w:t>
            </w:r>
            <w:r w:rsidR="007C7148">
              <w:rPr>
                <w:rFonts w:asciiTheme="minorHAnsi" w:hAnsiTheme="minorHAnsi" w:cstheme="minorHAnsi"/>
                <w:sz w:val="22"/>
                <w:szCs w:val="22"/>
              </w:rPr>
              <w:t xml:space="preserve">ANNUALE 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SPETTROFOTOMETRO UV</w:t>
            </w:r>
            <w:r w:rsidR="00F8616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82F5F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560" w:type="dxa"/>
            <w:vAlign w:val="center"/>
          </w:tcPr>
          <w:p w14:paraId="56A559E4" w14:textId="746BC158" w:rsidR="00890269" w:rsidRPr="00F86163" w:rsidRDefault="00E82F5F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06</w:t>
            </w:r>
          </w:p>
        </w:tc>
        <w:tc>
          <w:tcPr>
            <w:tcW w:w="1356" w:type="dxa"/>
            <w:vAlign w:val="center"/>
          </w:tcPr>
          <w:p w14:paraId="20766CDA" w14:textId="33ED6966" w:rsidR="00890269" w:rsidRPr="00F86163" w:rsidRDefault="00E82F5F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26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</w:tr>
      <w:tr w:rsidR="00890269" w:rsidRPr="00F86163" w14:paraId="722031C3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36F31725" w14:textId="574F826F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953" w:type="dxa"/>
            <w:vAlign w:val="center"/>
          </w:tcPr>
          <w:p w14:paraId="26CBC7ED" w14:textId="77777777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CALIBRAZIONE CONDUTTIMETRO</w:t>
            </w:r>
          </w:p>
        </w:tc>
        <w:tc>
          <w:tcPr>
            <w:tcW w:w="1560" w:type="dxa"/>
            <w:vAlign w:val="center"/>
          </w:tcPr>
          <w:p w14:paraId="72C18EA2" w14:textId="05B10239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05</w:t>
            </w:r>
          </w:p>
        </w:tc>
        <w:tc>
          <w:tcPr>
            <w:tcW w:w="1356" w:type="dxa"/>
            <w:vAlign w:val="center"/>
          </w:tcPr>
          <w:p w14:paraId="0689DE42" w14:textId="108A897A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19/09/2022</w:t>
            </w:r>
          </w:p>
        </w:tc>
      </w:tr>
      <w:tr w:rsidR="00890269" w:rsidRPr="00F86163" w14:paraId="590DFDFB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6CC7DF37" w14:textId="14EB6BAC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5953" w:type="dxa"/>
            <w:vAlign w:val="center"/>
          </w:tcPr>
          <w:p w14:paraId="4ACB29BB" w14:textId="0C51375A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 xml:space="preserve">CALIBRAZIONE </w:t>
            </w:r>
            <w:r w:rsidR="007C7148">
              <w:rPr>
                <w:rFonts w:asciiTheme="minorHAnsi" w:hAnsiTheme="minorHAnsi" w:cstheme="minorHAnsi"/>
                <w:sz w:val="22"/>
                <w:szCs w:val="22"/>
              </w:rPr>
              <w:t xml:space="preserve">ANNUALE 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SPETTROFOTOMETRO UV</w:t>
            </w:r>
            <w:r w:rsidR="00F8616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1800</w:t>
            </w:r>
          </w:p>
        </w:tc>
        <w:tc>
          <w:tcPr>
            <w:tcW w:w="1560" w:type="dxa"/>
            <w:vAlign w:val="center"/>
          </w:tcPr>
          <w:p w14:paraId="6F0CC25F" w14:textId="6D195FE1" w:rsidR="00890269" w:rsidRPr="00F86163" w:rsidRDefault="00E82F5F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06</w:t>
            </w:r>
          </w:p>
        </w:tc>
        <w:tc>
          <w:tcPr>
            <w:tcW w:w="1356" w:type="dxa"/>
            <w:vAlign w:val="center"/>
          </w:tcPr>
          <w:p w14:paraId="5789B5BD" w14:textId="7D98593E" w:rsidR="00890269" w:rsidRPr="00F86163" w:rsidRDefault="00E82F5F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26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</w:tr>
      <w:tr w:rsidR="00890269" w:rsidRPr="00F86163" w14:paraId="2E8C5F6D" w14:textId="77777777" w:rsidTr="00E33E16">
        <w:trPr>
          <w:trHeight w:val="567"/>
        </w:trPr>
        <w:tc>
          <w:tcPr>
            <w:tcW w:w="1985" w:type="dxa"/>
            <w:vAlign w:val="center"/>
          </w:tcPr>
          <w:p w14:paraId="08D57CB9" w14:textId="3FC39259" w:rsidR="00890269" w:rsidRPr="00F86163" w:rsidRDefault="00890269" w:rsidP="00890269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M 11.03</w:t>
            </w:r>
            <w:r w:rsidR="00400F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5953" w:type="dxa"/>
            <w:vAlign w:val="center"/>
          </w:tcPr>
          <w:p w14:paraId="011E8653" w14:textId="2C6857EA" w:rsidR="00890269" w:rsidRPr="00F86163" w:rsidRDefault="00890269" w:rsidP="00890269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sz w:val="22"/>
                <w:szCs w:val="22"/>
              </w:rPr>
              <w:t xml:space="preserve">CALIBRAZIONE RIFRATTOMETRO </w:t>
            </w:r>
          </w:p>
        </w:tc>
        <w:tc>
          <w:tcPr>
            <w:tcW w:w="1560" w:type="dxa"/>
            <w:vAlign w:val="center"/>
          </w:tcPr>
          <w:p w14:paraId="0B13CBB6" w14:textId="29B3BF1C" w:rsidR="00890269" w:rsidRPr="00F86163" w:rsidRDefault="00890269" w:rsidP="0089026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  <w:r w:rsidR="00DB72A0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</w:p>
        </w:tc>
        <w:tc>
          <w:tcPr>
            <w:tcW w:w="1356" w:type="dxa"/>
            <w:vAlign w:val="center"/>
          </w:tcPr>
          <w:p w14:paraId="117AC962" w14:textId="38A51C01" w:rsidR="00890269" w:rsidRPr="00F86163" w:rsidRDefault="00F57D8F" w:rsidP="0089026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="00DB72A0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/0</w:t>
            </w:r>
            <w:r w:rsidR="00DB72A0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890269" w:rsidRPr="00F86163">
              <w:rPr>
                <w:rFonts w:asciiTheme="minorHAnsi" w:hAnsiTheme="minorHAnsi" w:cstheme="minorHAnsi"/>
                <w:bCs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</w:tr>
    </w:tbl>
    <w:p w14:paraId="5A3597E0" w14:textId="77777777" w:rsidR="00771BDE" w:rsidRPr="00316BE8" w:rsidRDefault="00771BDE" w:rsidP="00316BE8">
      <w:pPr>
        <w:rPr>
          <w:rFonts w:ascii="Verdana" w:hAnsi="Verdana"/>
        </w:rPr>
      </w:pPr>
    </w:p>
    <w:sectPr w:rsidR="00771BDE" w:rsidRPr="00316BE8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D7822" w14:textId="77777777" w:rsidR="00115D4B" w:rsidRDefault="00115D4B">
      <w:r>
        <w:separator/>
      </w:r>
    </w:p>
  </w:endnote>
  <w:endnote w:type="continuationSeparator" w:id="0">
    <w:p w14:paraId="284CB119" w14:textId="77777777" w:rsidR="00115D4B" w:rsidRDefault="00115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16BE8" w14:paraId="017C37B1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6FB958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0263717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51C4A31" w14:textId="77777777" w:rsidR="00316BE8" w:rsidRPr="001B1240" w:rsidRDefault="00316BE8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5715AA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E6E8C2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16BE8" w14:paraId="5271624B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5713348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2C90A8E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5A6ADCE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66B394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0420F6" w14:textId="77777777" w:rsidR="00316BE8" w:rsidRPr="001B1240" w:rsidRDefault="00316BE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2D4CADC" w14:textId="77777777" w:rsidR="00316BE8" w:rsidRDefault="00316B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04234" w14:textId="77777777" w:rsidR="00115D4B" w:rsidRDefault="00115D4B">
      <w:r>
        <w:separator/>
      </w:r>
    </w:p>
  </w:footnote>
  <w:footnote w:type="continuationSeparator" w:id="0">
    <w:p w14:paraId="0DC2B7FA" w14:textId="77777777" w:rsidR="00115D4B" w:rsidRDefault="00115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670"/>
      <w:gridCol w:w="2977"/>
    </w:tblGrid>
    <w:tr w:rsidR="00316BE8" w14:paraId="0E59F710" w14:textId="77777777" w:rsidTr="00F86163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6C0EA7C" w14:textId="77777777" w:rsidR="00316BE8" w:rsidRPr="00F86163" w:rsidRDefault="00316BE8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F8616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1F05790" w14:textId="77777777" w:rsidR="00316BE8" w:rsidRPr="00F86163" w:rsidRDefault="00316BE8" w:rsidP="008C21B7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F86163">
            <w:rPr>
              <w:rFonts w:asciiTheme="minorHAnsi" w:hAnsiTheme="minorHAnsi" w:cstheme="minorHAnsi"/>
              <w:b/>
              <w:sz w:val="32"/>
              <w:szCs w:val="32"/>
            </w:rPr>
            <w:t xml:space="preserve">REGISTRO MANUTENZIONE ORDINARIA </w:t>
          </w:r>
          <w:r w:rsidR="008C21B7" w:rsidRPr="00F86163">
            <w:rPr>
              <w:rFonts w:asciiTheme="minorHAnsi" w:hAnsiTheme="minorHAnsi" w:cstheme="minorHAnsi"/>
              <w:b/>
              <w:sz w:val="32"/>
              <w:szCs w:val="32"/>
            </w:rPr>
            <w:t>STRUMENTI DI LABORATORIO</w:t>
          </w:r>
        </w:p>
      </w:tc>
      <w:tc>
        <w:tcPr>
          <w:tcW w:w="29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03FBB0" w14:textId="17BDDBA1" w:rsidR="00F86163" w:rsidRPr="005C0F5C" w:rsidRDefault="00F86163" w:rsidP="00F86163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5C0F5C">
            <w:rPr>
              <w:rFonts w:ascii="Calibri" w:hAnsi="Calibri" w:cs="Calibri"/>
              <w:bCs/>
              <w:sz w:val="18"/>
            </w:rPr>
            <w:t>Cod.:</w:t>
          </w:r>
          <w:r w:rsidRPr="005C0F5C">
            <w:rPr>
              <w:rFonts w:ascii="Calibri" w:hAnsi="Calibri" w:cs="Calibri"/>
              <w:b/>
              <w:sz w:val="18"/>
            </w:rPr>
            <w:t xml:space="preserve"> M 11.03</w:t>
          </w:r>
        </w:p>
        <w:p w14:paraId="51DB4F00" w14:textId="7A67666C" w:rsidR="00F86163" w:rsidRPr="005C0F5C" w:rsidRDefault="00F86163" w:rsidP="00F86163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5C0F5C">
            <w:rPr>
              <w:rFonts w:ascii="Calibri" w:hAnsi="Calibri" w:cs="Calibri"/>
              <w:bCs/>
              <w:sz w:val="18"/>
            </w:rPr>
            <w:t>Rev.: 0</w:t>
          </w:r>
          <w:r w:rsidR="00E82F5F">
            <w:rPr>
              <w:rFonts w:ascii="Calibri" w:hAnsi="Calibri" w:cs="Calibri"/>
              <w:bCs/>
              <w:sz w:val="18"/>
            </w:rPr>
            <w:t>9</w:t>
          </w:r>
        </w:p>
        <w:p w14:paraId="65729873" w14:textId="66DB46D1" w:rsidR="00F86163" w:rsidRPr="005C0F5C" w:rsidRDefault="00F86163" w:rsidP="00F86163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5C0F5C">
            <w:rPr>
              <w:rFonts w:ascii="Calibri" w:hAnsi="Calibri" w:cs="Calibri"/>
              <w:bCs/>
              <w:sz w:val="18"/>
            </w:rPr>
            <w:t xml:space="preserve">Data: </w:t>
          </w:r>
          <w:r w:rsidR="00E82F5F">
            <w:rPr>
              <w:rFonts w:ascii="Calibri" w:hAnsi="Calibri" w:cs="Calibri"/>
              <w:bCs/>
              <w:noProof/>
              <w:sz w:val="18"/>
              <w:szCs w:val="18"/>
            </w:rPr>
            <w:t>2</w:t>
          </w:r>
          <w:r w:rsidR="00210E38">
            <w:rPr>
              <w:rFonts w:ascii="Calibri" w:hAnsi="Calibri" w:cs="Calibri"/>
              <w:bCs/>
              <w:noProof/>
              <w:sz w:val="18"/>
              <w:szCs w:val="18"/>
            </w:rPr>
            <w:t>7</w:t>
          </w:r>
          <w:r w:rsidRPr="005C0F5C">
            <w:rPr>
              <w:rFonts w:ascii="Calibri" w:hAnsi="Calibri" w:cs="Calibri"/>
              <w:bCs/>
              <w:noProof/>
              <w:sz w:val="18"/>
              <w:szCs w:val="18"/>
            </w:rPr>
            <w:t>/06/2023</w:t>
          </w:r>
        </w:p>
        <w:p w14:paraId="784F71BB" w14:textId="77777777" w:rsidR="00F86163" w:rsidRDefault="00F86163" w:rsidP="00F86163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Emesso da: Elsa Liga</w:t>
          </w:r>
        </w:p>
        <w:p w14:paraId="1ACAF9BD" w14:textId="77777777" w:rsidR="00F86163" w:rsidRDefault="00F86163" w:rsidP="00F86163">
          <w:pPr>
            <w:spacing w:after="60"/>
            <w:ind w:right="-143"/>
            <w:rPr>
              <w:rFonts w:ascii="Calibri" w:hAnsi="Calibri" w:cs="Calibri"/>
              <w:bCs/>
              <w:sz w:val="18"/>
              <w:szCs w:val="24"/>
            </w:rPr>
          </w:pPr>
          <w:r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7DB833A" w14:textId="77777777" w:rsidR="00F86163" w:rsidRDefault="00F86163" w:rsidP="00F86163">
          <w:pPr>
            <w:pStyle w:val="Intestazione"/>
            <w:snapToGrid w:val="0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1C5BF1DA" w14:textId="3B46316C" w:rsidR="00F86163" w:rsidRPr="004A3161" w:rsidRDefault="00F86163" w:rsidP="00F86163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2C67E380" w14:textId="77777777" w:rsidR="00316BE8" w:rsidRDefault="00316BE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16BE8" w14:paraId="1BD31452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A573CAF" w14:textId="77777777" w:rsidR="00316BE8" w:rsidRPr="004A3161" w:rsidRDefault="00316BE8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FBFC03F" w14:textId="77777777" w:rsidR="00316BE8" w:rsidRPr="004A3161" w:rsidRDefault="00316BE8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A3EECFB" w14:textId="77777777" w:rsidR="00316BE8" w:rsidRPr="004A3161" w:rsidRDefault="00316BE8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 </w:t>
          </w:r>
          <w:r w:rsidR="006C7D37">
            <w:rPr>
              <w:rFonts w:ascii="Verdana" w:hAnsi="Verdana"/>
              <w:bCs/>
              <w:sz w:val="24"/>
              <w:szCs w:val="24"/>
            </w:rPr>
            <w:t>09.14</w:t>
          </w:r>
        </w:p>
        <w:p w14:paraId="7B162695" w14:textId="77777777" w:rsidR="00316BE8" w:rsidRPr="004A3161" w:rsidRDefault="00316BE8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0BBF60BD" w14:textId="77777777" w:rsidR="00316BE8" w:rsidRDefault="00316BE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348136">
    <w:abstractNumId w:val="1"/>
  </w:num>
  <w:num w:numId="2" w16cid:durableId="1652445903">
    <w:abstractNumId w:val="2"/>
  </w:num>
  <w:num w:numId="3" w16cid:durableId="615258746">
    <w:abstractNumId w:val="3"/>
  </w:num>
  <w:num w:numId="4" w16cid:durableId="288170633">
    <w:abstractNumId w:val="4"/>
  </w:num>
  <w:num w:numId="5" w16cid:durableId="852108594">
    <w:abstractNumId w:val="9"/>
  </w:num>
  <w:num w:numId="6" w16cid:durableId="1228954680">
    <w:abstractNumId w:val="8"/>
  </w:num>
  <w:num w:numId="7" w16cid:durableId="349840608">
    <w:abstractNumId w:val="12"/>
  </w:num>
  <w:num w:numId="8" w16cid:durableId="881097812">
    <w:abstractNumId w:val="10"/>
  </w:num>
  <w:num w:numId="9" w16cid:durableId="796877529">
    <w:abstractNumId w:val="11"/>
  </w:num>
  <w:num w:numId="10" w16cid:durableId="186443676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55103803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9240234">
    <w:abstractNumId w:val="5"/>
  </w:num>
  <w:num w:numId="13" w16cid:durableId="874653488">
    <w:abstractNumId w:val="6"/>
  </w:num>
  <w:num w:numId="14" w16cid:durableId="1594119477">
    <w:abstractNumId w:val="7"/>
  </w:num>
  <w:num w:numId="15" w16cid:durableId="159326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30AF"/>
    <w:rsid w:val="00045A0D"/>
    <w:rsid w:val="00065814"/>
    <w:rsid w:val="000814D0"/>
    <w:rsid w:val="0008295C"/>
    <w:rsid w:val="00084AAE"/>
    <w:rsid w:val="00092BE3"/>
    <w:rsid w:val="00092F94"/>
    <w:rsid w:val="000B2034"/>
    <w:rsid w:val="000E0D1F"/>
    <w:rsid w:val="001143E4"/>
    <w:rsid w:val="00115D4B"/>
    <w:rsid w:val="00176BCD"/>
    <w:rsid w:val="00197C65"/>
    <w:rsid w:val="001B1240"/>
    <w:rsid w:val="001C5AB5"/>
    <w:rsid w:val="00207B8B"/>
    <w:rsid w:val="00210E38"/>
    <w:rsid w:val="00253604"/>
    <w:rsid w:val="002621BC"/>
    <w:rsid w:val="0026419F"/>
    <w:rsid w:val="00285798"/>
    <w:rsid w:val="0029438A"/>
    <w:rsid w:val="002D688D"/>
    <w:rsid w:val="002E0E49"/>
    <w:rsid w:val="002E3300"/>
    <w:rsid w:val="002E6BF0"/>
    <w:rsid w:val="002E72E7"/>
    <w:rsid w:val="002F2F62"/>
    <w:rsid w:val="00316BE8"/>
    <w:rsid w:val="0032333A"/>
    <w:rsid w:val="00346252"/>
    <w:rsid w:val="0039509E"/>
    <w:rsid w:val="003A086E"/>
    <w:rsid w:val="003A1993"/>
    <w:rsid w:val="003A2B72"/>
    <w:rsid w:val="003C6483"/>
    <w:rsid w:val="003E16B4"/>
    <w:rsid w:val="003F3772"/>
    <w:rsid w:val="00400C42"/>
    <w:rsid w:val="00400F41"/>
    <w:rsid w:val="0042149A"/>
    <w:rsid w:val="00440B8F"/>
    <w:rsid w:val="00455621"/>
    <w:rsid w:val="00457D66"/>
    <w:rsid w:val="00461A80"/>
    <w:rsid w:val="0048207C"/>
    <w:rsid w:val="004936C6"/>
    <w:rsid w:val="004A3161"/>
    <w:rsid w:val="004B6F61"/>
    <w:rsid w:val="004D158F"/>
    <w:rsid w:val="004D2364"/>
    <w:rsid w:val="004D46BF"/>
    <w:rsid w:val="004D4916"/>
    <w:rsid w:val="0050437D"/>
    <w:rsid w:val="00577417"/>
    <w:rsid w:val="0058128D"/>
    <w:rsid w:val="00584CE3"/>
    <w:rsid w:val="005857DF"/>
    <w:rsid w:val="0058741E"/>
    <w:rsid w:val="00591179"/>
    <w:rsid w:val="005A6320"/>
    <w:rsid w:val="005B7910"/>
    <w:rsid w:val="005C0F5C"/>
    <w:rsid w:val="005C3862"/>
    <w:rsid w:val="005D1E55"/>
    <w:rsid w:val="00606B36"/>
    <w:rsid w:val="00617F68"/>
    <w:rsid w:val="006224B1"/>
    <w:rsid w:val="006359A0"/>
    <w:rsid w:val="00646AC2"/>
    <w:rsid w:val="006574F5"/>
    <w:rsid w:val="006850A8"/>
    <w:rsid w:val="00686784"/>
    <w:rsid w:val="006B1153"/>
    <w:rsid w:val="006C12D1"/>
    <w:rsid w:val="006C7D37"/>
    <w:rsid w:val="006D209B"/>
    <w:rsid w:val="006E17BB"/>
    <w:rsid w:val="006E4DD6"/>
    <w:rsid w:val="00704194"/>
    <w:rsid w:val="0072245C"/>
    <w:rsid w:val="00723EFE"/>
    <w:rsid w:val="00723F07"/>
    <w:rsid w:val="00726082"/>
    <w:rsid w:val="007326DF"/>
    <w:rsid w:val="00733EC4"/>
    <w:rsid w:val="00734DF0"/>
    <w:rsid w:val="00741F01"/>
    <w:rsid w:val="00771BDE"/>
    <w:rsid w:val="00775CF9"/>
    <w:rsid w:val="00775F04"/>
    <w:rsid w:val="007A118E"/>
    <w:rsid w:val="007A2BB6"/>
    <w:rsid w:val="007A5AB0"/>
    <w:rsid w:val="007A5BC3"/>
    <w:rsid w:val="007B6CD3"/>
    <w:rsid w:val="007C1B8F"/>
    <w:rsid w:val="007C6724"/>
    <w:rsid w:val="007C7148"/>
    <w:rsid w:val="007F676A"/>
    <w:rsid w:val="00824D19"/>
    <w:rsid w:val="0082741E"/>
    <w:rsid w:val="00830609"/>
    <w:rsid w:val="0083313B"/>
    <w:rsid w:val="00834344"/>
    <w:rsid w:val="00840713"/>
    <w:rsid w:val="00857575"/>
    <w:rsid w:val="008708A6"/>
    <w:rsid w:val="00871D57"/>
    <w:rsid w:val="00877B0B"/>
    <w:rsid w:val="00890269"/>
    <w:rsid w:val="008B6EA4"/>
    <w:rsid w:val="008C21B7"/>
    <w:rsid w:val="008D0566"/>
    <w:rsid w:val="008F3C8E"/>
    <w:rsid w:val="009012E3"/>
    <w:rsid w:val="00933C9F"/>
    <w:rsid w:val="009717DC"/>
    <w:rsid w:val="00984137"/>
    <w:rsid w:val="009B5422"/>
    <w:rsid w:val="009D1B62"/>
    <w:rsid w:val="009D2041"/>
    <w:rsid w:val="00A125D5"/>
    <w:rsid w:val="00A17A10"/>
    <w:rsid w:val="00A321C9"/>
    <w:rsid w:val="00A362A0"/>
    <w:rsid w:val="00A523C1"/>
    <w:rsid w:val="00A546E2"/>
    <w:rsid w:val="00A707B7"/>
    <w:rsid w:val="00A77F87"/>
    <w:rsid w:val="00A914F8"/>
    <w:rsid w:val="00A93EAE"/>
    <w:rsid w:val="00AB499C"/>
    <w:rsid w:val="00AB7838"/>
    <w:rsid w:val="00AC23D9"/>
    <w:rsid w:val="00B04554"/>
    <w:rsid w:val="00B04558"/>
    <w:rsid w:val="00B15264"/>
    <w:rsid w:val="00B16C4C"/>
    <w:rsid w:val="00B31DC7"/>
    <w:rsid w:val="00B3527E"/>
    <w:rsid w:val="00B43100"/>
    <w:rsid w:val="00B54BAA"/>
    <w:rsid w:val="00B54FD1"/>
    <w:rsid w:val="00B633B2"/>
    <w:rsid w:val="00B64CAA"/>
    <w:rsid w:val="00B7130C"/>
    <w:rsid w:val="00B747CC"/>
    <w:rsid w:val="00B74878"/>
    <w:rsid w:val="00B75038"/>
    <w:rsid w:val="00B812E3"/>
    <w:rsid w:val="00B9411A"/>
    <w:rsid w:val="00BA1A4D"/>
    <w:rsid w:val="00BE25AC"/>
    <w:rsid w:val="00C03070"/>
    <w:rsid w:val="00C124DB"/>
    <w:rsid w:val="00C12B90"/>
    <w:rsid w:val="00C26DBB"/>
    <w:rsid w:val="00C270D3"/>
    <w:rsid w:val="00C3274A"/>
    <w:rsid w:val="00C36C3A"/>
    <w:rsid w:val="00C640BE"/>
    <w:rsid w:val="00C67305"/>
    <w:rsid w:val="00C71D21"/>
    <w:rsid w:val="00C7474A"/>
    <w:rsid w:val="00C7733F"/>
    <w:rsid w:val="00C84692"/>
    <w:rsid w:val="00CB5761"/>
    <w:rsid w:val="00D05198"/>
    <w:rsid w:val="00D253D0"/>
    <w:rsid w:val="00D70B9D"/>
    <w:rsid w:val="00D84317"/>
    <w:rsid w:val="00D85F64"/>
    <w:rsid w:val="00D976BF"/>
    <w:rsid w:val="00DA4D9A"/>
    <w:rsid w:val="00DB72A0"/>
    <w:rsid w:val="00DC0A5B"/>
    <w:rsid w:val="00DC5451"/>
    <w:rsid w:val="00DC7B87"/>
    <w:rsid w:val="00DE5C26"/>
    <w:rsid w:val="00E07261"/>
    <w:rsid w:val="00E20684"/>
    <w:rsid w:val="00E33E16"/>
    <w:rsid w:val="00E51DA8"/>
    <w:rsid w:val="00E75A58"/>
    <w:rsid w:val="00E82F5F"/>
    <w:rsid w:val="00E85F92"/>
    <w:rsid w:val="00E96050"/>
    <w:rsid w:val="00EA4124"/>
    <w:rsid w:val="00EC60C4"/>
    <w:rsid w:val="00EE6C5B"/>
    <w:rsid w:val="00EF1A98"/>
    <w:rsid w:val="00EF1FD5"/>
    <w:rsid w:val="00F051B4"/>
    <w:rsid w:val="00F10A60"/>
    <w:rsid w:val="00F21B82"/>
    <w:rsid w:val="00F37F5B"/>
    <w:rsid w:val="00F41F8E"/>
    <w:rsid w:val="00F50C07"/>
    <w:rsid w:val="00F5437E"/>
    <w:rsid w:val="00F55079"/>
    <w:rsid w:val="00F57B0F"/>
    <w:rsid w:val="00F57D8F"/>
    <w:rsid w:val="00F64F72"/>
    <w:rsid w:val="00F678B6"/>
    <w:rsid w:val="00F70E73"/>
    <w:rsid w:val="00F86163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91A2299"/>
  <w15:docId w15:val="{15B3BC20-8810-46D0-B646-5C9762A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link w:val="Intestazione"/>
    <w:rsid w:val="00F8616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D916B-71F1-4154-8836-9325CFC67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25</cp:revision>
  <cp:lastPrinted>2021-09-01T07:12:00Z</cp:lastPrinted>
  <dcterms:created xsi:type="dcterms:W3CDTF">2015-06-25T14:57:00Z</dcterms:created>
  <dcterms:modified xsi:type="dcterms:W3CDTF">2023-07-12T09:03:00Z</dcterms:modified>
  <cp:category>Ufficio Qualità</cp:category>
  <cp:contentStatus>Rev. 2</cp:contentStatus>
</cp:coreProperties>
</file>