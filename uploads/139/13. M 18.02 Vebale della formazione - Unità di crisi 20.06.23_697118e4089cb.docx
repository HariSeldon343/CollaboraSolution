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271F91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271F91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271F91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271F91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C1134E">
        <w:trPr>
          <w:trHeight w:val="250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6BBCB49A" w14:textId="7DB747F4" w:rsidR="00ED3E86" w:rsidRDefault="0022519D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Formazione </w:t>
            </w:r>
            <w:r w:rsidRPr="00235BD6">
              <w:rPr>
                <w:rFonts w:ascii="Calibri" w:hAnsi="Calibri" w:cs="Calibri"/>
                <w:sz w:val="22"/>
                <w:szCs w:val="22"/>
              </w:rPr>
              <w:t xml:space="preserve">sulla corretta applicazione della procedura </w:t>
            </w:r>
            <w:r w:rsidR="00235BD6" w:rsidRPr="00235BD6">
              <w:rPr>
                <w:rFonts w:ascii="Calibri" w:hAnsi="Calibri" w:cs="Calibri"/>
                <w:sz w:val="22"/>
                <w:szCs w:val="22"/>
              </w:rPr>
              <w:t>IL 08.01 “Ritiro e Richiamo prodotto dal mercato”</w:t>
            </w:r>
            <w:r w:rsidRPr="00235BD6">
              <w:rPr>
                <w:rFonts w:ascii="Calibri" w:hAnsi="Calibri" w:cs="Calibri"/>
                <w:sz w:val="22"/>
                <w:szCs w:val="22"/>
              </w:rPr>
              <w:t xml:space="preserve"> re</w:t>
            </w:r>
            <w:r>
              <w:rPr>
                <w:rFonts w:ascii="Calibri" w:hAnsi="Calibri" w:cs="Calibri"/>
                <w:sz w:val="22"/>
                <w:szCs w:val="22"/>
              </w:rPr>
              <w:t>lativa alla gestione delle crisi aziendali</w:t>
            </w:r>
          </w:p>
          <w:p w14:paraId="1E247078" w14:textId="2B113377" w:rsidR="00384682" w:rsidRPr="000865E4" w:rsidRDefault="00384682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95FBD1F" w14:textId="77777777" w:rsidR="00E87642" w:rsidRDefault="00E87642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Manuale </w:t>
            </w:r>
          </w:p>
          <w:p w14:paraId="7585EF7C" w14:textId="719B2ECF" w:rsidR="00750D8F" w:rsidRDefault="008C70E1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HACCP</w:t>
            </w:r>
          </w:p>
          <w:p w14:paraId="76FB6403" w14:textId="2E4157C4" w:rsidR="00F66DAC" w:rsidRPr="00B10C6B" w:rsidRDefault="00F66DAC" w:rsidP="00E87642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204F7210" w:rsidR="004757FC" w:rsidRPr="00B10C6B" w:rsidRDefault="00271F91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8B22A0"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E01E9A1" w:rsidR="00673206" w:rsidRPr="00B10C6B" w:rsidRDefault="00ED3E8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C1134E">
        <w:trPr>
          <w:trHeight w:val="619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748E214C" w:rsidR="004757FC" w:rsidRPr="00B10C6B" w:rsidRDefault="00E91809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2976"/>
        <w:gridCol w:w="1418"/>
        <w:gridCol w:w="4394"/>
        <w:gridCol w:w="4678"/>
      </w:tblGrid>
      <w:tr w:rsidR="00D10A70" w:rsidRPr="00B10C6B" w14:paraId="6845B75C" w14:textId="77777777" w:rsidTr="00D56BA2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483769" w:rsidRPr="00B10C6B" w14:paraId="281C0CA6" w14:textId="77777777" w:rsidTr="00D56BA2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21E5DEC" w:rsidR="00483769" w:rsidRPr="00F221BD" w:rsidRDefault="00D56BA2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Coordinatore Unità di Crisi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486B1426" w:rsidR="00483769" w:rsidRDefault="00D56BA2" w:rsidP="00BB5E4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Salvatore Rizzo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01CAA512" w14:textId="77777777" w:rsidTr="00D56BA2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6D06B8A3" w:rsidR="00483769" w:rsidRPr="00F221BD" w:rsidRDefault="00D56BA2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6BA2">
              <w:rPr>
                <w:rFonts w:ascii="Calibri" w:hAnsi="Calibri" w:cs="Calibri"/>
                <w:sz w:val="24"/>
                <w:szCs w:val="24"/>
              </w:rPr>
              <w:t>Responsabile comunicazione a mezzo stampa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2D8EA2B9" w:rsidR="00483769" w:rsidRDefault="00D56BA2" w:rsidP="00BB5E4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Salvatore Imbesi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483769" w:rsidRDefault="00483769" w:rsidP="00483769">
            <w:pPr>
              <w:suppressAutoHyphens w:val="0"/>
            </w:pPr>
          </w:p>
        </w:tc>
      </w:tr>
      <w:tr w:rsidR="00D56BA2" w:rsidRPr="00B10C6B" w14:paraId="4F2E6956" w14:textId="77777777" w:rsidTr="00D56BA2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D56BA2" w:rsidRPr="00B10C6B" w:rsidRDefault="00D56BA2" w:rsidP="00D56BA2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68463CB3" w:rsidR="00D56BA2" w:rsidRDefault="00D56BA2" w:rsidP="00D56B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Responsabile comunicazioni con clienti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4FCBFA72" w:rsidR="00D56BA2" w:rsidRDefault="00D56BA2" w:rsidP="00D56BA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Azzurra Gugliotta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D56BA2" w:rsidRPr="00667151" w:rsidRDefault="00D56BA2" w:rsidP="00D56BA2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D56BA2" w:rsidRDefault="00D56BA2" w:rsidP="00D56BA2">
            <w:pPr>
              <w:suppressAutoHyphens w:val="0"/>
            </w:pPr>
          </w:p>
        </w:tc>
      </w:tr>
      <w:tr w:rsidR="00D56BA2" w:rsidRPr="00B10C6B" w14:paraId="6E29CA36" w14:textId="77777777" w:rsidTr="00D56BA2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D56BA2" w:rsidRPr="00B10C6B" w:rsidRDefault="00D56BA2" w:rsidP="00D56BA2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18F00C0F" w:rsidR="00D56BA2" w:rsidRPr="00182FDD" w:rsidRDefault="00D56BA2" w:rsidP="00D56B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Ufficio Qualità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6BC82A46" w:rsidR="00D56BA2" w:rsidRDefault="00D56BA2" w:rsidP="00D56BA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Elsa Liga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D56BA2" w:rsidRPr="00667151" w:rsidRDefault="00D56BA2" w:rsidP="00D56BA2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D56BA2" w:rsidRDefault="00D56BA2" w:rsidP="00D56BA2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1181D3FD" w:rsidR="00BC6A09" w:rsidRPr="00B10C6B" w:rsidRDefault="00F15F7A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22A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7B382D58" w:rsidR="00BC6A09" w:rsidRPr="00B10C6B" w:rsidRDefault="00F15F7A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22A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385229D4" w:rsidR="00E451EB" w:rsidRPr="00B10C6B" w:rsidRDefault="00F15F7A" w:rsidP="00CA28B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Azzurra Gugliotta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7F29FA4D" w:rsidR="007002F8" w:rsidRPr="00B10C6B" w:rsidRDefault="00F15F7A" w:rsidP="008B22A0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Possibili incidenti e relativa gestione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271F91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271F91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271F91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060743">
                  <w:t>‬</w:t>
                </w:r>
                <w:r w:rsidR="00060743">
                  <w:t>‬</w:t>
                </w:r>
                <w:r w:rsidR="00EE2165">
                  <w:t>‬</w:t>
                </w:r>
                <w:r w:rsidR="00EE2165">
                  <w:t>‬</w:t>
                </w:r>
                <w:r w:rsidR="00C1134E">
                  <w:t>‬</w:t>
                </w:r>
                <w:r w:rsidR="00C1134E">
                  <w:t>‬</w:t>
                </w:r>
                <w:r w:rsidR="008B22A0">
                  <w:t>‬</w:t>
                </w:r>
                <w:r w:rsidR="008B22A0">
                  <w:t>‬</w:t>
                </w:r>
                <w:r w:rsidR="009F79DC">
                  <w:t>‬</w:t>
                </w:r>
                <w:r w:rsidR="009F79DC">
                  <w:t>‬</w:t>
                </w:r>
                <w:r w:rsidR="00F15F7A">
                  <w:t>‬</w:t>
                </w:r>
                <w:r w:rsidR="00F15F7A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52DDD5C5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Barreca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710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0743"/>
    <w:rsid w:val="00066C9A"/>
    <w:rsid w:val="00072949"/>
    <w:rsid w:val="000865E4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2519D"/>
    <w:rsid w:val="00235BD6"/>
    <w:rsid w:val="00271F91"/>
    <w:rsid w:val="002863B0"/>
    <w:rsid w:val="0029053E"/>
    <w:rsid w:val="002A0E23"/>
    <w:rsid w:val="002C1BF0"/>
    <w:rsid w:val="002E1EBF"/>
    <w:rsid w:val="00303D84"/>
    <w:rsid w:val="00336898"/>
    <w:rsid w:val="00384682"/>
    <w:rsid w:val="00395F8E"/>
    <w:rsid w:val="003A105A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56EA7"/>
    <w:rsid w:val="005A2C1C"/>
    <w:rsid w:val="005C0B7E"/>
    <w:rsid w:val="005D1816"/>
    <w:rsid w:val="005F4A09"/>
    <w:rsid w:val="005F67B9"/>
    <w:rsid w:val="005F7993"/>
    <w:rsid w:val="006006D2"/>
    <w:rsid w:val="006029CD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0D8F"/>
    <w:rsid w:val="00755B95"/>
    <w:rsid w:val="007D505B"/>
    <w:rsid w:val="007E0E84"/>
    <w:rsid w:val="007E48A1"/>
    <w:rsid w:val="007F20FF"/>
    <w:rsid w:val="0080280A"/>
    <w:rsid w:val="008418B2"/>
    <w:rsid w:val="00842AC4"/>
    <w:rsid w:val="008577F2"/>
    <w:rsid w:val="00870CE3"/>
    <w:rsid w:val="00874E4B"/>
    <w:rsid w:val="00875D52"/>
    <w:rsid w:val="00896875"/>
    <w:rsid w:val="00896FD9"/>
    <w:rsid w:val="008A414E"/>
    <w:rsid w:val="008A6AAD"/>
    <w:rsid w:val="008B22A0"/>
    <w:rsid w:val="008B45D8"/>
    <w:rsid w:val="008C5EB9"/>
    <w:rsid w:val="008C70E1"/>
    <w:rsid w:val="00917F91"/>
    <w:rsid w:val="00920228"/>
    <w:rsid w:val="009220B8"/>
    <w:rsid w:val="0092742B"/>
    <w:rsid w:val="00946E01"/>
    <w:rsid w:val="00977A5A"/>
    <w:rsid w:val="009C40A9"/>
    <w:rsid w:val="009F79DC"/>
    <w:rsid w:val="00A0038A"/>
    <w:rsid w:val="00A04CFD"/>
    <w:rsid w:val="00A22FE1"/>
    <w:rsid w:val="00A46ABA"/>
    <w:rsid w:val="00A8149E"/>
    <w:rsid w:val="00A82C55"/>
    <w:rsid w:val="00AD35AD"/>
    <w:rsid w:val="00AF1F14"/>
    <w:rsid w:val="00B00CF5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A0DE1"/>
    <w:rsid w:val="00BB5E48"/>
    <w:rsid w:val="00BC6A09"/>
    <w:rsid w:val="00BD799D"/>
    <w:rsid w:val="00BE6B03"/>
    <w:rsid w:val="00C1134E"/>
    <w:rsid w:val="00C22739"/>
    <w:rsid w:val="00C354F7"/>
    <w:rsid w:val="00C419AC"/>
    <w:rsid w:val="00C5579E"/>
    <w:rsid w:val="00C814E5"/>
    <w:rsid w:val="00C82CC5"/>
    <w:rsid w:val="00CA28BC"/>
    <w:rsid w:val="00CE163F"/>
    <w:rsid w:val="00D10A70"/>
    <w:rsid w:val="00D154D9"/>
    <w:rsid w:val="00D159BB"/>
    <w:rsid w:val="00D26231"/>
    <w:rsid w:val="00D407F8"/>
    <w:rsid w:val="00D56BA2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663F"/>
    <w:rsid w:val="00E57C44"/>
    <w:rsid w:val="00E61035"/>
    <w:rsid w:val="00E87642"/>
    <w:rsid w:val="00E91809"/>
    <w:rsid w:val="00EC69EE"/>
    <w:rsid w:val="00ED3E86"/>
    <w:rsid w:val="00EE2165"/>
    <w:rsid w:val="00F0191D"/>
    <w:rsid w:val="00F15F7A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Qualita</cp:lastModifiedBy>
  <cp:revision>150</cp:revision>
  <cp:lastPrinted>2023-03-13T09:11:00Z</cp:lastPrinted>
  <dcterms:created xsi:type="dcterms:W3CDTF">2015-04-07T13:30:00Z</dcterms:created>
  <dcterms:modified xsi:type="dcterms:W3CDTF">2023-06-21T13:10:00Z</dcterms:modified>
</cp:coreProperties>
</file>