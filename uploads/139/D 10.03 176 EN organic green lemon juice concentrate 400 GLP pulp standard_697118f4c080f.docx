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424A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911BF" w14:paraId="60EFA658" w14:textId="77777777" w:rsidTr="00394C48">
        <w:trPr>
          <w:trHeight w:val="1399"/>
        </w:trPr>
        <w:tc>
          <w:tcPr>
            <w:tcW w:w="9210" w:type="dxa"/>
            <w:shd w:val="clear" w:color="auto" w:fill="auto"/>
          </w:tcPr>
          <w:p w14:paraId="41FFE87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F70319" w:rsidRPr="00B24FEE">
              <w:rPr>
                <w:rFonts w:ascii="Verdana" w:hAnsi="Verdana"/>
                <w:lang w:val="en-US"/>
              </w:rPr>
              <w:t xml:space="preserve">Organic </w:t>
            </w:r>
            <w:r w:rsidR="00166272">
              <w:rPr>
                <w:rFonts w:ascii="Verdana" w:hAnsi="Verdana"/>
                <w:lang w:val="en-US"/>
              </w:rPr>
              <w:t xml:space="preserve">green </w:t>
            </w:r>
            <w:r w:rsidR="00F70319" w:rsidRPr="00B24FEE">
              <w:rPr>
                <w:rFonts w:ascii="Verdana" w:hAnsi="Verdana"/>
                <w:lang w:val="en-US"/>
              </w:rPr>
              <w:t>lemon juice concentrate 400 GPL Pulp Standard</w:t>
            </w:r>
          </w:p>
          <w:p w14:paraId="11864BD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70319" w:rsidRPr="00AE629E">
              <w:rPr>
                <w:rFonts w:ascii="Verdana" w:hAnsi="Verdana"/>
                <w:i/>
                <w:lang w:val="en-US"/>
              </w:rPr>
              <w:t xml:space="preserve">Organic </w:t>
            </w:r>
            <w:r w:rsidR="00166272">
              <w:rPr>
                <w:rFonts w:ascii="Verdana" w:hAnsi="Verdana"/>
                <w:i/>
                <w:lang w:val="en-US"/>
              </w:rPr>
              <w:t xml:space="preserve">green </w:t>
            </w:r>
            <w:r w:rsidR="00F70319" w:rsidRPr="00AE629E">
              <w:rPr>
                <w:rFonts w:ascii="Verdana" w:hAnsi="Verdana"/>
                <w:i/>
                <w:lang w:val="en-US"/>
              </w:rPr>
              <w:t>lemon juice concentrate 400 GPL Pulp Standard</w:t>
            </w:r>
          </w:p>
          <w:p w14:paraId="68174CF1" w14:textId="77777777" w:rsidR="00853353" w:rsidRPr="002C594E" w:rsidRDefault="00853353" w:rsidP="00F80845">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w:t>
            </w:r>
            <w:r w:rsidR="00F80845">
              <w:rPr>
                <w:rFonts w:ascii="Verdana" w:hAnsi="Verdana"/>
                <w:lang w:val="en-US"/>
              </w:rPr>
              <w:t>BS</w:t>
            </w:r>
            <w:r w:rsidR="00166272">
              <w:rPr>
                <w:rFonts w:ascii="Verdana" w:hAnsi="Verdana"/>
                <w:lang w:val="en-US"/>
              </w:rPr>
              <w:t xml:space="preserve"> GREEN</w:t>
            </w:r>
          </w:p>
        </w:tc>
      </w:tr>
    </w:tbl>
    <w:p w14:paraId="64CD7447" w14:textId="77777777" w:rsidR="00B13991" w:rsidRDefault="00B13991" w:rsidP="00257592">
      <w:pPr>
        <w:spacing w:before="120"/>
        <w:ind w:left="720"/>
        <w:rPr>
          <w:rFonts w:ascii="Verdana" w:hAnsi="Verdana"/>
          <w:b/>
          <w:sz w:val="8"/>
          <w:szCs w:val="8"/>
          <w:lang w:val="en-US"/>
        </w:rPr>
      </w:pPr>
    </w:p>
    <w:p w14:paraId="38F2C0B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911BF" w14:paraId="130252F7" w14:textId="77777777" w:rsidTr="00257592">
        <w:trPr>
          <w:trHeight w:val="3578"/>
        </w:trPr>
        <w:tc>
          <w:tcPr>
            <w:tcW w:w="9238" w:type="dxa"/>
            <w:shd w:val="clear" w:color="auto" w:fill="auto"/>
          </w:tcPr>
          <w:p w14:paraId="53D87FDA"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3ADB7B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70319" w:rsidRPr="00F70319">
              <w:rPr>
                <w:rFonts w:ascii="Verdana" w:hAnsi="Verdana"/>
                <w:lang w:val="en-US"/>
              </w:rPr>
              <w:t xml:space="preserve">Organic </w:t>
            </w:r>
            <w:r w:rsidR="00166272">
              <w:rPr>
                <w:rFonts w:ascii="Verdana" w:hAnsi="Verdana"/>
                <w:lang w:val="en-US"/>
              </w:rPr>
              <w:t xml:space="preserve">Green </w:t>
            </w:r>
            <w:r w:rsidR="00F70319" w:rsidRPr="00F70319">
              <w:rPr>
                <w:rFonts w:ascii="Verdana" w:hAnsi="Verdana"/>
                <w:lang w:val="en-US"/>
              </w:rPr>
              <w:t>Lemon (100%)</w:t>
            </w:r>
          </w:p>
          <w:p w14:paraId="2A6CF7EA" w14:textId="77777777" w:rsidR="0042012D" w:rsidRPr="002C594E" w:rsidRDefault="0042012D" w:rsidP="00583DB6">
            <w:pPr>
              <w:tabs>
                <w:tab w:val="left" w:pos="284"/>
                <w:tab w:val="left" w:pos="3402"/>
              </w:tabs>
              <w:spacing w:before="120" w:after="120"/>
              <w:rPr>
                <w:rFonts w:ascii="Verdana" w:hAnsi="Verdana"/>
                <w:i/>
                <w:lang w:val="en-US"/>
              </w:rPr>
            </w:pPr>
          </w:p>
          <w:p w14:paraId="316F9417"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20910628" w14:textId="77777777" w:rsidR="00583DB6" w:rsidRPr="002C594E" w:rsidRDefault="00583DB6" w:rsidP="00583DB6">
            <w:pPr>
              <w:tabs>
                <w:tab w:val="left" w:pos="284"/>
                <w:tab w:val="left" w:pos="3402"/>
              </w:tabs>
              <w:spacing w:before="120" w:after="120"/>
              <w:rPr>
                <w:rFonts w:ascii="Verdana" w:hAnsi="Verdana"/>
                <w:i/>
                <w:lang w:val="en-US"/>
              </w:rPr>
            </w:pPr>
          </w:p>
          <w:p w14:paraId="76A5F12A"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F70319" w:rsidRPr="00B24FEE">
              <w:rPr>
                <w:rFonts w:ascii="Verdana" w:hAnsi="Verdana"/>
                <w:lang w:val="en-US"/>
              </w:rPr>
              <w:t xml:space="preserve">Organic </w:t>
            </w:r>
            <w:r w:rsidR="00166272">
              <w:rPr>
                <w:rFonts w:ascii="Verdana" w:hAnsi="Verdana"/>
                <w:lang w:val="en-US"/>
              </w:rPr>
              <w:t xml:space="preserve">Green </w:t>
            </w:r>
            <w:r w:rsidR="00F70319" w:rsidRPr="00B24FEE">
              <w:rPr>
                <w:rFonts w:ascii="Verdana" w:hAnsi="Verdana"/>
                <w:lang w:val="en-US"/>
              </w:rPr>
              <w:t>Lemon</w:t>
            </w:r>
          </w:p>
          <w:p w14:paraId="5721C0C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F70319" w:rsidRPr="00B24FEE">
              <w:rPr>
                <w:rFonts w:ascii="Verdana" w:hAnsi="Verdana"/>
                <w:lang w:val="en-US"/>
              </w:rPr>
              <w:t xml:space="preserve">Citrus </w:t>
            </w:r>
            <w:r w:rsidR="00464480">
              <w:rPr>
                <w:rFonts w:ascii="Verdana" w:hAnsi="Verdana"/>
                <w:lang w:val="en-US"/>
              </w:rPr>
              <w:t>li</w:t>
            </w:r>
            <w:r w:rsidR="00DA53B2" w:rsidRPr="00B24FEE">
              <w:rPr>
                <w:rFonts w:ascii="Verdana" w:hAnsi="Verdana"/>
                <w:lang w:val="en-US"/>
              </w:rPr>
              <w:t>mon</w:t>
            </w:r>
            <w:r w:rsidR="00F70319" w:rsidRPr="00B24FEE">
              <w:rPr>
                <w:rFonts w:ascii="Verdana" w:hAnsi="Verdana"/>
                <w:lang w:val="en-US"/>
              </w:rPr>
              <w:t xml:space="preserve"> (L.) Burm. Lf</w:t>
            </w:r>
          </w:p>
          <w:p w14:paraId="44EDA17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B58C9F1" w14:textId="77777777" w:rsidR="00823153" w:rsidRPr="0016627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166272">
              <w:rPr>
                <w:rFonts w:ascii="Verdana" w:hAnsi="Verdana"/>
                <w:b/>
                <w:lang w:val="en-US"/>
              </w:rPr>
              <w:t>Variety</w:t>
            </w:r>
            <w:r w:rsidR="00F8523A" w:rsidRPr="00166272">
              <w:rPr>
                <w:rFonts w:ascii="Verdana" w:hAnsi="Verdana"/>
                <w:b/>
                <w:lang w:val="en-US"/>
              </w:rPr>
              <w:t>:</w:t>
            </w:r>
            <w:r w:rsidR="00F8523A" w:rsidRPr="00166272">
              <w:rPr>
                <w:rFonts w:ascii="Verdana" w:hAnsi="Verdana"/>
                <w:lang w:val="en-US"/>
              </w:rPr>
              <w:t xml:space="preserve"> </w:t>
            </w:r>
            <w:r w:rsidR="00F8523A" w:rsidRPr="00166272">
              <w:rPr>
                <w:rFonts w:ascii="Verdana" w:hAnsi="Verdana"/>
                <w:lang w:val="en-US"/>
              </w:rPr>
              <w:tab/>
            </w:r>
            <w:r w:rsidR="00F70319" w:rsidRPr="00166272">
              <w:rPr>
                <w:rFonts w:ascii="Verdana" w:hAnsi="Verdana"/>
                <w:lang w:val="en-US"/>
              </w:rPr>
              <w:t>Verdello</w:t>
            </w:r>
          </w:p>
          <w:p w14:paraId="48480FB9" w14:textId="77777777" w:rsidR="00207E78" w:rsidRPr="002C594E" w:rsidRDefault="00677F2D" w:rsidP="00583DB6">
            <w:pPr>
              <w:tabs>
                <w:tab w:val="left" w:pos="284"/>
                <w:tab w:val="left" w:pos="3402"/>
              </w:tabs>
              <w:spacing w:before="120" w:after="120"/>
              <w:rPr>
                <w:rFonts w:ascii="Verdana" w:hAnsi="Verdana"/>
                <w:lang w:val="en-US"/>
              </w:rPr>
            </w:pPr>
            <w:r w:rsidRPr="00166272">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836CA9" w:rsidRPr="00B24FEE">
              <w:rPr>
                <w:rFonts w:ascii="Verdana" w:hAnsi="Verdana"/>
                <w:lang w:val="en-US"/>
              </w:rPr>
              <w:t>Typically</w:t>
            </w:r>
            <w:r w:rsidR="00F70319" w:rsidRPr="00B24FEE">
              <w:rPr>
                <w:rFonts w:ascii="Verdana" w:hAnsi="Verdana"/>
                <w:lang w:val="en-US"/>
              </w:rPr>
              <w:t xml:space="preserve"> from</w:t>
            </w:r>
            <w:r w:rsidR="00166272">
              <w:rPr>
                <w:rFonts w:ascii="Verdana" w:hAnsi="Verdana"/>
                <w:lang w:val="en-US"/>
              </w:rPr>
              <w:t xml:space="preserve"> May</w:t>
            </w:r>
            <w:r w:rsidR="00F70319" w:rsidRPr="00B24FEE">
              <w:rPr>
                <w:rFonts w:ascii="Verdana" w:hAnsi="Verdana"/>
                <w:lang w:val="en-US"/>
              </w:rPr>
              <w:t xml:space="preserve"> to </w:t>
            </w:r>
            <w:r w:rsidR="00166272">
              <w:rPr>
                <w:rFonts w:ascii="Verdana" w:hAnsi="Verdana"/>
                <w:lang w:val="en-US"/>
              </w:rPr>
              <w:t>September</w:t>
            </w:r>
          </w:p>
          <w:p w14:paraId="0F8FF8B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F70319" w:rsidRPr="00B24FEE">
              <w:rPr>
                <w:rFonts w:ascii="Verdana" w:hAnsi="Verdana"/>
                <w:lang w:val="en-US"/>
              </w:rPr>
              <w:t>Brix, Acidity, Color (pigmentation)</w:t>
            </w:r>
          </w:p>
          <w:p w14:paraId="2145230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745E87C1"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98AF5BD"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B359882" w14:textId="77777777" w:rsidR="00583DB6" w:rsidRDefault="00583DB6" w:rsidP="00257592">
      <w:pPr>
        <w:spacing w:before="120"/>
        <w:rPr>
          <w:rFonts w:ascii="Verdana" w:hAnsi="Verdana"/>
          <w:b/>
          <w:sz w:val="8"/>
          <w:szCs w:val="8"/>
          <w:lang w:val="en-US"/>
        </w:rPr>
      </w:pPr>
    </w:p>
    <w:p w14:paraId="322897B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A50C47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911BF" w14:paraId="503A2BD5" w14:textId="77777777" w:rsidTr="00583DB6">
        <w:trPr>
          <w:trHeight w:val="4575"/>
        </w:trPr>
        <w:tc>
          <w:tcPr>
            <w:tcW w:w="9210" w:type="dxa"/>
            <w:tcBorders>
              <w:bottom w:val="nil"/>
            </w:tcBorders>
          </w:tcPr>
          <w:p w14:paraId="678E98B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484C1B9"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70319" w14:paraId="180BF8E3" w14:textId="77777777" w:rsidTr="00F70319">
              <w:trPr>
                <w:trHeight w:hRule="exact" w:val="501"/>
              </w:trPr>
              <w:tc>
                <w:tcPr>
                  <w:tcW w:w="1297" w:type="dxa"/>
                  <w:vAlign w:val="center"/>
                </w:tcPr>
                <w:p w14:paraId="5408C6F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FC6267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1FBE34D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EFDE9F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4E052B4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75A236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F70319" w:rsidRPr="00F70319" w14:paraId="68DA401C" w14:textId="77777777" w:rsidTr="00F70319">
              <w:trPr>
                <w:trHeight w:hRule="exact" w:val="501"/>
              </w:trPr>
              <w:tc>
                <w:tcPr>
                  <w:tcW w:w="1297" w:type="dxa"/>
                  <w:vAlign w:val="center"/>
                </w:tcPr>
                <w:p w14:paraId="1E57DC3B"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Brix</w:t>
                  </w:r>
                </w:p>
              </w:tc>
              <w:tc>
                <w:tcPr>
                  <w:tcW w:w="825" w:type="dxa"/>
                  <w:vAlign w:val="center"/>
                </w:tcPr>
                <w:p w14:paraId="2BA88D04" w14:textId="77777777" w:rsidR="00F70319" w:rsidRPr="00B24FEE" w:rsidRDefault="00F70319" w:rsidP="009E79AB">
                  <w:pPr>
                    <w:jc w:val="center"/>
                    <w:rPr>
                      <w:rFonts w:ascii="Verdana" w:hAnsi="Verdana"/>
                      <w:sz w:val="14"/>
                      <w:szCs w:val="16"/>
                      <w:lang w:val="en-US"/>
                    </w:rPr>
                  </w:pPr>
                  <w:r w:rsidRPr="00B24FEE">
                    <w:rPr>
                      <w:rFonts w:ascii="Verdana" w:hAnsi="Verdana"/>
                      <w:sz w:val="14"/>
                      <w:szCs w:val="16"/>
                      <w:lang w:val="en-US"/>
                    </w:rPr>
                    <w:t>&gt;47</w:t>
                  </w:r>
                </w:p>
              </w:tc>
              <w:tc>
                <w:tcPr>
                  <w:tcW w:w="737" w:type="dxa"/>
                  <w:vAlign w:val="center"/>
                </w:tcPr>
                <w:p w14:paraId="7C369429"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47.4</w:t>
                  </w:r>
                </w:p>
              </w:tc>
              <w:tc>
                <w:tcPr>
                  <w:tcW w:w="811" w:type="dxa"/>
                  <w:vAlign w:val="center"/>
                </w:tcPr>
                <w:p w14:paraId="54DEF48F"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48.5</w:t>
                  </w:r>
                </w:p>
              </w:tc>
              <w:tc>
                <w:tcPr>
                  <w:tcW w:w="822" w:type="dxa"/>
                  <w:vAlign w:val="center"/>
                </w:tcPr>
                <w:p w14:paraId="085901F9"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w:t>
                  </w:r>
                </w:p>
              </w:tc>
              <w:tc>
                <w:tcPr>
                  <w:tcW w:w="1664" w:type="dxa"/>
                  <w:vAlign w:val="center"/>
                </w:tcPr>
                <w:p w14:paraId="59AD4FC6"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IFU 8,1991</w:t>
                  </w:r>
                </w:p>
              </w:tc>
            </w:tr>
            <w:tr w:rsidR="00F70319" w:rsidRPr="00F70319" w14:paraId="76DBD308" w14:textId="77777777" w:rsidTr="00F70319">
              <w:trPr>
                <w:trHeight w:hRule="exact" w:val="501"/>
              </w:trPr>
              <w:tc>
                <w:tcPr>
                  <w:tcW w:w="1297" w:type="dxa"/>
                  <w:vAlign w:val="center"/>
                </w:tcPr>
                <w:p w14:paraId="17DA6291"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Acidity</w:t>
                  </w:r>
                </w:p>
              </w:tc>
              <w:tc>
                <w:tcPr>
                  <w:tcW w:w="825" w:type="dxa"/>
                  <w:vAlign w:val="center"/>
                </w:tcPr>
                <w:p w14:paraId="300419D6"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w:t>
                  </w:r>
                  <w:r w:rsidR="00166272">
                    <w:rPr>
                      <w:rFonts w:ascii="Verdana" w:hAnsi="Verdana"/>
                      <w:sz w:val="16"/>
                      <w:szCs w:val="16"/>
                      <w:lang w:val="en-US"/>
                    </w:rPr>
                    <w:t>2</w:t>
                  </w:r>
                </w:p>
              </w:tc>
              <w:tc>
                <w:tcPr>
                  <w:tcW w:w="737" w:type="dxa"/>
                  <w:vAlign w:val="center"/>
                </w:tcPr>
                <w:p w14:paraId="285FF35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3</w:t>
                  </w:r>
                  <w:r w:rsidR="00166272">
                    <w:rPr>
                      <w:rFonts w:ascii="Verdana" w:hAnsi="Verdana"/>
                      <w:sz w:val="16"/>
                      <w:szCs w:val="16"/>
                      <w:lang w:val="en-US"/>
                    </w:rPr>
                    <w:t>2</w:t>
                  </w:r>
                  <w:r w:rsidRPr="00B24FEE">
                    <w:rPr>
                      <w:rFonts w:ascii="Verdana" w:hAnsi="Verdana"/>
                      <w:sz w:val="16"/>
                      <w:szCs w:val="16"/>
                      <w:lang w:val="en-US"/>
                    </w:rPr>
                    <w:t>.8</w:t>
                  </w:r>
                </w:p>
              </w:tc>
              <w:tc>
                <w:tcPr>
                  <w:tcW w:w="811" w:type="dxa"/>
                  <w:vAlign w:val="center"/>
                </w:tcPr>
                <w:p w14:paraId="04065CB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3</w:t>
                  </w:r>
                  <w:r w:rsidR="00166272">
                    <w:rPr>
                      <w:rFonts w:ascii="Verdana" w:hAnsi="Verdana"/>
                      <w:sz w:val="16"/>
                      <w:szCs w:val="16"/>
                      <w:lang w:val="en-US"/>
                    </w:rPr>
                    <w:t>3</w:t>
                  </w:r>
                  <w:r w:rsidRPr="00B24FEE">
                    <w:rPr>
                      <w:rFonts w:ascii="Verdana" w:hAnsi="Verdana"/>
                      <w:sz w:val="16"/>
                      <w:szCs w:val="16"/>
                      <w:lang w:val="en-US"/>
                    </w:rPr>
                    <w:t>.5</w:t>
                  </w:r>
                </w:p>
              </w:tc>
              <w:tc>
                <w:tcPr>
                  <w:tcW w:w="822" w:type="dxa"/>
                  <w:vAlign w:val="center"/>
                </w:tcPr>
                <w:p w14:paraId="031ECC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p/p</w:t>
                  </w:r>
                </w:p>
              </w:tc>
              <w:tc>
                <w:tcPr>
                  <w:tcW w:w="1664" w:type="dxa"/>
                  <w:vAlign w:val="center"/>
                </w:tcPr>
                <w:p w14:paraId="4F8D329F"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IFU 3,1996</w:t>
                  </w:r>
                </w:p>
              </w:tc>
            </w:tr>
            <w:tr w:rsidR="00F70319" w:rsidRPr="00F70319" w14:paraId="1FA79E26" w14:textId="77777777" w:rsidTr="00F70319">
              <w:trPr>
                <w:trHeight w:hRule="exact" w:val="501"/>
              </w:trPr>
              <w:tc>
                <w:tcPr>
                  <w:tcW w:w="1297" w:type="dxa"/>
                  <w:vAlign w:val="center"/>
                </w:tcPr>
                <w:p w14:paraId="6A3BBF82"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Ascorbic Acid</w:t>
                  </w:r>
                </w:p>
              </w:tc>
              <w:tc>
                <w:tcPr>
                  <w:tcW w:w="825" w:type="dxa"/>
                  <w:vAlign w:val="center"/>
                </w:tcPr>
                <w:p w14:paraId="112EC3C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&gt;350</w:t>
                  </w:r>
                </w:p>
              </w:tc>
              <w:tc>
                <w:tcPr>
                  <w:tcW w:w="737" w:type="dxa"/>
                  <w:vAlign w:val="center"/>
                </w:tcPr>
                <w:p w14:paraId="4A18A1AC" w14:textId="77777777" w:rsidR="00F70319" w:rsidRPr="00B24FEE" w:rsidRDefault="00F70319" w:rsidP="009E79AB">
                  <w:pPr>
                    <w:tabs>
                      <w:tab w:val="decimal" w:pos="12"/>
                    </w:tabs>
                    <w:rPr>
                      <w:rFonts w:ascii="Verdana" w:hAnsi="Verdana"/>
                      <w:sz w:val="16"/>
                      <w:szCs w:val="16"/>
                      <w:lang w:val="en-US"/>
                    </w:rPr>
                  </w:pPr>
                </w:p>
              </w:tc>
              <w:tc>
                <w:tcPr>
                  <w:tcW w:w="811" w:type="dxa"/>
                  <w:vAlign w:val="center"/>
                </w:tcPr>
                <w:p w14:paraId="2DFF262B" w14:textId="77777777" w:rsidR="00F70319" w:rsidRPr="00B24FEE" w:rsidRDefault="00F70319" w:rsidP="009E79AB">
                  <w:pPr>
                    <w:tabs>
                      <w:tab w:val="decimal" w:pos="12"/>
                      <w:tab w:val="decimal" w:pos="417"/>
                    </w:tabs>
                    <w:jc w:val="center"/>
                    <w:rPr>
                      <w:rFonts w:ascii="Verdana" w:hAnsi="Verdana"/>
                      <w:sz w:val="16"/>
                      <w:szCs w:val="16"/>
                      <w:lang w:val="en-US"/>
                    </w:rPr>
                  </w:pPr>
                </w:p>
              </w:tc>
              <w:tc>
                <w:tcPr>
                  <w:tcW w:w="822" w:type="dxa"/>
                  <w:vAlign w:val="center"/>
                </w:tcPr>
                <w:p w14:paraId="3067FB9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mg/l</w:t>
                  </w:r>
                </w:p>
              </w:tc>
              <w:tc>
                <w:tcPr>
                  <w:tcW w:w="1664" w:type="dxa"/>
                  <w:vAlign w:val="center"/>
                </w:tcPr>
                <w:p w14:paraId="202AA924"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Internal method</w:t>
                  </w:r>
                </w:p>
              </w:tc>
            </w:tr>
            <w:tr w:rsidR="00F70319" w:rsidRPr="00117C37" w14:paraId="330F219B" w14:textId="77777777" w:rsidTr="00473BDA">
              <w:trPr>
                <w:trHeight w:hRule="exact" w:val="863"/>
              </w:trPr>
              <w:tc>
                <w:tcPr>
                  <w:tcW w:w="1297" w:type="dxa"/>
                  <w:vAlign w:val="center"/>
                </w:tcPr>
                <w:p w14:paraId="7C6AE9FF"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Pulp at 1500 rpm for 10 min.</w:t>
                  </w:r>
                </w:p>
              </w:tc>
              <w:tc>
                <w:tcPr>
                  <w:tcW w:w="825" w:type="dxa"/>
                  <w:vAlign w:val="center"/>
                </w:tcPr>
                <w:p w14:paraId="2C9FE5CE"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w:t>
                  </w:r>
                </w:p>
              </w:tc>
              <w:tc>
                <w:tcPr>
                  <w:tcW w:w="737" w:type="dxa"/>
                  <w:vAlign w:val="center"/>
                </w:tcPr>
                <w:p w14:paraId="0D3FE795" w14:textId="77777777" w:rsidR="00F70319" w:rsidRPr="00B24FEE" w:rsidRDefault="00F70319" w:rsidP="009E79AB">
                  <w:pPr>
                    <w:tabs>
                      <w:tab w:val="decimal" w:pos="12"/>
                    </w:tabs>
                    <w:jc w:val="center"/>
                    <w:rPr>
                      <w:rFonts w:ascii="Verdana" w:hAnsi="Verdana"/>
                      <w:sz w:val="16"/>
                      <w:szCs w:val="16"/>
                      <w:lang w:val="en-US"/>
                    </w:rPr>
                  </w:pPr>
                  <w:r w:rsidRPr="00B24FEE">
                    <w:rPr>
                      <w:rFonts w:ascii="Verdana" w:hAnsi="Verdana"/>
                      <w:sz w:val="16"/>
                      <w:szCs w:val="16"/>
                      <w:lang w:val="en-US"/>
                    </w:rPr>
                    <w:t>3</w:t>
                  </w:r>
                </w:p>
              </w:tc>
              <w:tc>
                <w:tcPr>
                  <w:tcW w:w="811" w:type="dxa"/>
                  <w:vAlign w:val="center"/>
                </w:tcPr>
                <w:p w14:paraId="67A3E723" w14:textId="77777777" w:rsidR="00F70319" w:rsidRPr="00B24FEE" w:rsidRDefault="00F70319" w:rsidP="009E79AB">
                  <w:pPr>
                    <w:tabs>
                      <w:tab w:val="decimal" w:pos="12"/>
                      <w:tab w:val="decimal" w:pos="417"/>
                    </w:tabs>
                    <w:jc w:val="center"/>
                    <w:rPr>
                      <w:rFonts w:ascii="Verdana" w:hAnsi="Verdana"/>
                      <w:sz w:val="16"/>
                      <w:szCs w:val="16"/>
                      <w:lang w:val="en-US"/>
                    </w:rPr>
                  </w:pPr>
                  <w:r w:rsidRPr="00B24FEE">
                    <w:rPr>
                      <w:rFonts w:ascii="Verdana" w:hAnsi="Verdana"/>
                      <w:sz w:val="16"/>
                      <w:szCs w:val="16"/>
                      <w:lang w:val="en-US"/>
                    </w:rPr>
                    <w:t>5</w:t>
                  </w:r>
                </w:p>
              </w:tc>
              <w:tc>
                <w:tcPr>
                  <w:tcW w:w="822" w:type="dxa"/>
                  <w:vAlign w:val="center"/>
                </w:tcPr>
                <w:p w14:paraId="15E729C5"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603A2E4D"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IFU 60,1991</w:t>
                  </w:r>
                </w:p>
              </w:tc>
            </w:tr>
            <w:tr w:rsidR="00117C37" w:rsidRPr="00E911BF" w14:paraId="57C92583" w14:textId="77777777" w:rsidTr="00473BDA">
              <w:trPr>
                <w:trHeight w:hRule="exact" w:val="863"/>
              </w:trPr>
              <w:tc>
                <w:tcPr>
                  <w:tcW w:w="1297" w:type="dxa"/>
                  <w:vAlign w:val="center"/>
                </w:tcPr>
                <w:p w14:paraId="668904C8" w14:textId="77777777" w:rsidR="00117C37" w:rsidRPr="00B24FEE" w:rsidRDefault="00117C37" w:rsidP="00117C37">
                  <w:pPr>
                    <w:jc w:val="center"/>
                    <w:rPr>
                      <w:rFonts w:ascii="Verdana" w:hAnsi="Verdana"/>
                      <w:i/>
                      <w:sz w:val="16"/>
                      <w:szCs w:val="16"/>
                      <w:lang w:val="en-US"/>
                    </w:rPr>
                  </w:pPr>
                  <w:r w:rsidRPr="00B24FEE">
                    <w:rPr>
                      <w:rFonts w:ascii="Verdana" w:hAnsi="Verdana"/>
                      <w:i/>
                      <w:sz w:val="16"/>
                      <w:szCs w:val="16"/>
                      <w:lang w:val="en-US"/>
                    </w:rPr>
                    <w:t xml:space="preserve">Pulp at </w:t>
                  </w:r>
                  <w:r>
                    <w:rPr>
                      <w:rFonts w:ascii="Verdana" w:hAnsi="Verdana"/>
                      <w:i/>
                      <w:sz w:val="16"/>
                      <w:szCs w:val="16"/>
                      <w:lang w:val="en-US"/>
                    </w:rPr>
                    <w:t>30</w:t>
                  </w:r>
                  <w:r w:rsidRPr="00B24FEE">
                    <w:rPr>
                      <w:rFonts w:ascii="Verdana" w:hAnsi="Verdana"/>
                      <w:i/>
                      <w:sz w:val="16"/>
                      <w:szCs w:val="16"/>
                      <w:lang w:val="en-US"/>
                    </w:rPr>
                    <w:t>00 rpm for 10 min.</w:t>
                  </w:r>
                </w:p>
              </w:tc>
              <w:tc>
                <w:tcPr>
                  <w:tcW w:w="825" w:type="dxa"/>
                  <w:vAlign w:val="center"/>
                </w:tcPr>
                <w:p w14:paraId="318965D1" w14:textId="77777777" w:rsidR="00117C37" w:rsidRPr="00B24FEE" w:rsidRDefault="00117C37" w:rsidP="00117C37">
                  <w:pPr>
                    <w:jc w:val="center"/>
                    <w:rPr>
                      <w:rFonts w:ascii="Verdana" w:hAnsi="Verdana"/>
                      <w:sz w:val="16"/>
                      <w:szCs w:val="16"/>
                      <w:lang w:val="en-US"/>
                    </w:rPr>
                  </w:pPr>
                  <w:r w:rsidRPr="00B24FEE">
                    <w:rPr>
                      <w:rFonts w:ascii="Verdana" w:hAnsi="Verdana"/>
                      <w:sz w:val="16"/>
                      <w:szCs w:val="16"/>
                      <w:lang w:val="en-US"/>
                    </w:rPr>
                    <w:t>&gt;</w:t>
                  </w:r>
                  <w:r>
                    <w:rPr>
                      <w:rFonts w:ascii="Verdana" w:hAnsi="Verdana"/>
                      <w:sz w:val="16"/>
                      <w:szCs w:val="16"/>
                      <w:lang w:val="en-US"/>
                    </w:rPr>
                    <w:t>1.5</w:t>
                  </w:r>
                </w:p>
              </w:tc>
              <w:tc>
                <w:tcPr>
                  <w:tcW w:w="737" w:type="dxa"/>
                  <w:vAlign w:val="center"/>
                </w:tcPr>
                <w:p w14:paraId="7F13D1BF" w14:textId="77777777" w:rsidR="00117C37" w:rsidRPr="00B24FEE" w:rsidRDefault="00117C37" w:rsidP="00117C37">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36628FE3" w14:textId="77777777" w:rsidR="00117C37" w:rsidRPr="00B24FEE" w:rsidRDefault="00117C37" w:rsidP="00117C37">
                  <w:pPr>
                    <w:tabs>
                      <w:tab w:val="decimal" w:pos="12"/>
                      <w:tab w:val="decimal" w:pos="417"/>
                    </w:tabs>
                    <w:jc w:val="center"/>
                    <w:rPr>
                      <w:rFonts w:ascii="Verdana" w:hAnsi="Verdana"/>
                      <w:sz w:val="16"/>
                      <w:szCs w:val="16"/>
                      <w:lang w:val="en-US"/>
                    </w:rPr>
                  </w:pPr>
                  <w:r>
                    <w:rPr>
                      <w:rFonts w:ascii="Verdana" w:hAnsi="Verdana"/>
                      <w:sz w:val="16"/>
                      <w:szCs w:val="16"/>
                      <w:lang w:val="en-US"/>
                    </w:rPr>
                    <w:t>2.</w:t>
                  </w:r>
                  <w:r w:rsidRPr="00B24FEE">
                    <w:rPr>
                      <w:rFonts w:ascii="Verdana" w:hAnsi="Verdana"/>
                      <w:sz w:val="16"/>
                      <w:szCs w:val="16"/>
                      <w:lang w:val="en-US"/>
                    </w:rPr>
                    <w:t>5</w:t>
                  </w:r>
                </w:p>
              </w:tc>
              <w:tc>
                <w:tcPr>
                  <w:tcW w:w="822" w:type="dxa"/>
                  <w:vAlign w:val="center"/>
                </w:tcPr>
                <w:p w14:paraId="7E36C8E9" w14:textId="77777777" w:rsidR="00117C37" w:rsidRPr="00B24FEE" w:rsidRDefault="00117C37" w:rsidP="00117C37">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16C67D7F" w14:textId="77777777" w:rsidR="00117C37" w:rsidRPr="00B24FEE" w:rsidRDefault="00117C37" w:rsidP="00117C37">
                  <w:pPr>
                    <w:jc w:val="center"/>
                    <w:rPr>
                      <w:rFonts w:ascii="Verdana" w:hAnsi="Verdana"/>
                      <w:sz w:val="16"/>
                      <w:szCs w:val="16"/>
                      <w:lang w:val="en-US"/>
                    </w:rPr>
                  </w:pPr>
                  <w:r w:rsidRPr="00B24FEE">
                    <w:rPr>
                      <w:rFonts w:ascii="Verdana" w:hAnsi="Verdana"/>
                      <w:sz w:val="16"/>
                      <w:szCs w:val="16"/>
                      <w:lang w:val="en-US"/>
                    </w:rPr>
                    <w:t>IFU 60,1991</w:t>
                  </w:r>
                </w:p>
              </w:tc>
            </w:tr>
          </w:tbl>
          <w:p w14:paraId="5AB0EB27"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5BBDA61" w14:textId="77777777" w:rsidTr="00583DB6">
        <w:trPr>
          <w:trHeight w:val="8345"/>
        </w:trPr>
        <w:tc>
          <w:tcPr>
            <w:tcW w:w="9210" w:type="dxa"/>
            <w:tcBorders>
              <w:top w:val="nil"/>
            </w:tcBorders>
          </w:tcPr>
          <w:p w14:paraId="62B05D1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DD0D283" w14:textId="77777777" w:rsidTr="00953535">
              <w:trPr>
                <w:trHeight w:hRule="exact" w:val="501"/>
                <w:tblHeader/>
              </w:trPr>
              <w:tc>
                <w:tcPr>
                  <w:tcW w:w="1303" w:type="dxa"/>
                  <w:vAlign w:val="center"/>
                </w:tcPr>
                <w:p w14:paraId="22F0764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DF7493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2C12D6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7F8BC7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C61E89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3256C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922F7E" w:rsidRPr="00E911BF" w14:paraId="72C8DB09" w14:textId="77777777" w:rsidTr="00BE2C95">
              <w:trPr>
                <w:trHeight w:hRule="exact" w:val="680"/>
                <w:tblHeader/>
              </w:trPr>
              <w:tc>
                <w:tcPr>
                  <w:tcW w:w="1303" w:type="dxa"/>
                  <w:vAlign w:val="center"/>
                </w:tcPr>
                <w:p w14:paraId="6F289C37"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03FDE5C4"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E644660"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7ECB73B"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3F3E0A8E"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A27C54C"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922F7E" w:rsidRPr="00E911BF" w14:paraId="33B49ABC" w14:textId="77777777" w:rsidTr="00BE2C95">
              <w:trPr>
                <w:trHeight w:hRule="exact" w:val="680"/>
                <w:tblHeader/>
              </w:trPr>
              <w:tc>
                <w:tcPr>
                  <w:tcW w:w="1303" w:type="dxa"/>
                  <w:vAlign w:val="center"/>
                </w:tcPr>
                <w:p w14:paraId="1E87CDBA"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5AEC09F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2C467DA7"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74F495C"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27BE1229"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1CB6A2A"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22F7E" w:rsidRPr="00E911BF" w14:paraId="03B82526" w14:textId="77777777" w:rsidTr="00BE2C95">
              <w:trPr>
                <w:trHeight w:hRule="exact" w:val="680"/>
                <w:tblHeader/>
              </w:trPr>
              <w:tc>
                <w:tcPr>
                  <w:tcW w:w="1303" w:type="dxa"/>
                  <w:vAlign w:val="center"/>
                </w:tcPr>
                <w:p w14:paraId="32A0F118"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634DF48B"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0AB55A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800F93A"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2865E397"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7D8D033"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22F7E" w:rsidRPr="00E911BF" w14:paraId="5415B5BD" w14:textId="77777777" w:rsidTr="00BE2C95">
              <w:trPr>
                <w:trHeight w:hRule="exact" w:val="680"/>
                <w:tblHeader/>
              </w:trPr>
              <w:tc>
                <w:tcPr>
                  <w:tcW w:w="1303" w:type="dxa"/>
                  <w:vAlign w:val="center"/>
                </w:tcPr>
                <w:p w14:paraId="4A75D681"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25B2F971"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5E183113"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11F9B9D"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14A1BD97"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BF2FE62"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22F7E" w:rsidRPr="00E911BF" w14:paraId="3A3D600D" w14:textId="77777777" w:rsidTr="00BE2C95">
              <w:trPr>
                <w:trHeight w:hRule="exact" w:val="680"/>
                <w:tblHeader/>
              </w:trPr>
              <w:tc>
                <w:tcPr>
                  <w:tcW w:w="1303" w:type="dxa"/>
                  <w:vAlign w:val="center"/>
                </w:tcPr>
                <w:p w14:paraId="5FEA0014"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2F11F91A"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F8E1B4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9B8916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68AE57B5"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367A54E"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22F7E" w:rsidRPr="00E911BF" w14:paraId="2F9A0ED3" w14:textId="77777777" w:rsidTr="00BE2C95">
              <w:trPr>
                <w:trHeight w:hRule="exact" w:val="680"/>
                <w:tblHeader/>
              </w:trPr>
              <w:tc>
                <w:tcPr>
                  <w:tcW w:w="1303" w:type="dxa"/>
                  <w:vAlign w:val="center"/>
                </w:tcPr>
                <w:p w14:paraId="5F9AADD5"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4C0BBFC9"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9C96213"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DC46DDC"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3B76D9C"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EF4C79A"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437911D"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2C1C77A" w14:textId="77777777" w:rsidTr="00977461">
              <w:trPr>
                <w:trHeight w:hRule="exact" w:val="510"/>
                <w:jc w:val="center"/>
              </w:trPr>
              <w:tc>
                <w:tcPr>
                  <w:tcW w:w="2228" w:type="dxa"/>
                  <w:vAlign w:val="center"/>
                </w:tcPr>
                <w:p w14:paraId="22C6E4E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4348EDFA"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FDE6B2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43FD867B" w14:textId="77777777" w:rsidTr="00977461">
              <w:trPr>
                <w:trHeight w:hRule="exact" w:val="510"/>
                <w:jc w:val="center"/>
              </w:trPr>
              <w:tc>
                <w:tcPr>
                  <w:tcW w:w="2228" w:type="dxa"/>
                  <w:vAlign w:val="center"/>
                </w:tcPr>
                <w:p w14:paraId="0F0E8D62"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C52980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479F43EC"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3EBADDBB" w14:textId="77777777" w:rsidTr="00977461">
              <w:trPr>
                <w:trHeight w:hRule="exact" w:val="510"/>
                <w:jc w:val="center"/>
              </w:trPr>
              <w:tc>
                <w:tcPr>
                  <w:tcW w:w="2228" w:type="dxa"/>
                  <w:vAlign w:val="center"/>
                </w:tcPr>
                <w:p w14:paraId="701CFD0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24591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White-Yellow</w:t>
                  </w:r>
                </w:p>
              </w:tc>
              <w:tc>
                <w:tcPr>
                  <w:tcW w:w="1519" w:type="dxa"/>
                  <w:shd w:val="clear" w:color="auto" w:fill="auto"/>
                  <w:vAlign w:val="center"/>
                </w:tcPr>
                <w:p w14:paraId="447B06A6"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01DC79E" w14:textId="77777777" w:rsidTr="00977461">
              <w:trPr>
                <w:trHeight w:hRule="exact" w:val="510"/>
                <w:jc w:val="center"/>
              </w:trPr>
              <w:tc>
                <w:tcPr>
                  <w:tcW w:w="2228" w:type="dxa"/>
                  <w:vAlign w:val="center"/>
                </w:tcPr>
                <w:p w14:paraId="21D91717"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057A420"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166272">
                    <w:rPr>
                      <w:rFonts w:ascii="Verdana" w:hAnsi="Verdana"/>
                      <w:sz w:val="16"/>
                      <w:szCs w:val="16"/>
                      <w:lang w:val="en-US"/>
                    </w:rPr>
                    <w:t xml:space="preserve">Green </w:t>
                  </w:r>
                  <w:r w:rsidRPr="00B24FEE">
                    <w:rPr>
                      <w:rFonts w:ascii="Verdana" w:hAnsi="Verdana"/>
                      <w:sz w:val="16"/>
                      <w:szCs w:val="16"/>
                      <w:lang w:val="en-US"/>
                    </w:rPr>
                    <w:t>Lemons</w:t>
                  </w:r>
                </w:p>
              </w:tc>
              <w:tc>
                <w:tcPr>
                  <w:tcW w:w="1519" w:type="dxa"/>
                  <w:shd w:val="clear" w:color="auto" w:fill="auto"/>
                  <w:vAlign w:val="center"/>
                </w:tcPr>
                <w:p w14:paraId="5D402023"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D096505" w14:textId="77777777" w:rsidTr="00977461">
              <w:trPr>
                <w:trHeight w:hRule="exact" w:val="510"/>
                <w:jc w:val="center"/>
              </w:trPr>
              <w:tc>
                <w:tcPr>
                  <w:tcW w:w="2228" w:type="dxa"/>
                  <w:vAlign w:val="center"/>
                </w:tcPr>
                <w:p w14:paraId="117FB74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BA66E63"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166272">
                    <w:rPr>
                      <w:rFonts w:ascii="Verdana" w:hAnsi="Verdana"/>
                      <w:sz w:val="16"/>
                      <w:szCs w:val="16"/>
                      <w:lang w:val="en-US"/>
                    </w:rPr>
                    <w:t xml:space="preserve">Green </w:t>
                  </w:r>
                  <w:r w:rsidRPr="00B24FEE">
                    <w:rPr>
                      <w:rFonts w:ascii="Verdana" w:hAnsi="Verdana"/>
                      <w:sz w:val="16"/>
                      <w:szCs w:val="16"/>
                      <w:lang w:val="en-US"/>
                    </w:rPr>
                    <w:t>Lemons</w:t>
                  </w:r>
                </w:p>
              </w:tc>
              <w:tc>
                <w:tcPr>
                  <w:tcW w:w="1519" w:type="dxa"/>
                  <w:shd w:val="clear" w:color="auto" w:fill="auto"/>
                  <w:vAlign w:val="center"/>
                </w:tcPr>
                <w:p w14:paraId="6AE5CD7F"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C75293D" w14:textId="77777777" w:rsidR="004A7EF7" w:rsidRPr="002C594E" w:rsidRDefault="004A7EF7" w:rsidP="00853353">
            <w:pPr>
              <w:spacing w:before="100" w:beforeAutospacing="1"/>
              <w:rPr>
                <w:rFonts w:ascii="Verdana" w:hAnsi="Verdana"/>
                <w:b/>
                <w:sz w:val="8"/>
                <w:szCs w:val="8"/>
                <w:lang w:val="en-US"/>
              </w:rPr>
            </w:pPr>
          </w:p>
        </w:tc>
      </w:tr>
    </w:tbl>
    <w:p w14:paraId="42B5B78B"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80845" w14:paraId="5D64A17C" w14:textId="77777777" w:rsidTr="00953535">
        <w:trPr>
          <w:trHeight w:val="3809"/>
        </w:trPr>
        <w:tc>
          <w:tcPr>
            <w:tcW w:w="9210" w:type="dxa"/>
          </w:tcPr>
          <w:p w14:paraId="504F3686" w14:textId="77777777" w:rsidR="00146651" w:rsidRPr="002C594E" w:rsidRDefault="00146651" w:rsidP="009B006E">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09EB8328"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2B134C28"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1E5D5DF8"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7EEAB8D9"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2001/111/CE and subsequent amendments of 20 December 2001 relating to certain sugar intended for human consumption;</w:t>
            </w:r>
          </w:p>
          <w:p w14:paraId="0DC26129"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2014/63/EU and subsequent amendments of the European Parliament and of the Council of 15 May 2014 amending Council Directive 2001/110/EC relating to honey;</w:t>
            </w:r>
          </w:p>
          <w:p w14:paraId="75160CFA"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Regulation (EC) n° 1333/2008 and subsequent amendments of the European Parliament and of the Council of 16 December 2008 on food additives;</w:t>
            </w:r>
          </w:p>
          <w:p w14:paraId="69FCBDAA"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00523DD"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03D877E"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38394B6"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9ECDCD6"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0EE0FA5A"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The product was not produced and does not contain any ionized product in reference to the Directive EU 1992/2/EC and 1999/3/EC and subsequent amendments;</w:t>
            </w:r>
          </w:p>
          <w:p w14:paraId="67F104DE" w14:textId="6A073D92" w:rsidR="009B006E" w:rsidRDefault="009B006E" w:rsidP="009B006E">
            <w:pPr>
              <w:numPr>
                <w:ilvl w:val="0"/>
                <w:numId w:val="31"/>
              </w:numPr>
              <w:spacing w:before="100" w:beforeAutospacing="1"/>
              <w:jc w:val="both"/>
              <w:rPr>
                <w:rFonts w:ascii="Verdana" w:hAnsi="Verdana"/>
                <w:lang w:val="en-US"/>
              </w:rPr>
            </w:pPr>
            <w:r>
              <w:rPr>
                <w:rFonts w:ascii="Verdana" w:hAnsi="Verdana"/>
                <w:lang w:val="en-US"/>
              </w:rPr>
              <w:t xml:space="preserve">Regulation (UE) n° 848/2018 and s.m.i. of European Parliament </w:t>
            </w:r>
            <w:r w:rsidR="00E911BF">
              <w:rPr>
                <w:rFonts w:ascii="Verdana" w:hAnsi="Verdana"/>
                <w:lang w:val="en-US"/>
              </w:rPr>
              <w:t xml:space="preserve">of 30 May </w:t>
            </w:r>
            <w:bookmarkStart w:id="0" w:name="_GoBack"/>
            <w:bookmarkEnd w:id="0"/>
            <w:r>
              <w:rPr>
                <w:rFonts w:ascii="Verdana" w:hAnsi="Verdana"/>
                <w:lang w:val="en-US"/>
              </w:rPr>
              <w:t>2018 on organic production and labeling of organic products;</w:t>
            </w:r>
          </w:p>
          <w:p w14:paraId="24549F01" w14:textId="77777777" w:rsidR="003F1487" w:rsidRPr="002C594E" w:rsidRDefault="009B006E" w:rsidP="009B006E">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7893EDC2"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911BF" w14:paraId="1E841CA5" w14:textId="77777777" w:rsidTr="00F66929">
        <w:trPr>
          <w:trHeight w:val="557"/>
        </w:trPr>
        <w:tc>
          <w:tcPr>
            <w:tcW w:w="9210" w:type="dxa"/>
            <w:shd w:val="clear" w:color="auto" w:fill="auto"/>
          </w:tcPr>
          <w:p w14:paraId="5E1511E7"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95CB072"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3E9E3FA"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5EDBAA23"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2C1AE306" w14:textId="67E1EE4E"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245A4F">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4D4BBA0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911BF" w14:paraId="3BEC4128" w14:textId="77777777" w:rsidTr="00E502AA">
        <w:trPr>
          <w:trHeight w:val="1129"/>
        </w:trPr>
        <w:tc>
          <w:tcPr>
            <w:tcW w:w="9356" w:type="dxa"/>
            <w:shd w:val="clear" w:color="auto" w:fill="auto"/>
          </w:tcPr>
          <w:p w14:paraId="6D2BD7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5EEEF5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A601AE4"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62B7184" w14:textId="77777777" w:rsidTr="00482084">
              <w:tc>
                <w:tcPr>
                  <w:tcW w:w="1087" w:type="dxa"/>
                </w:tcPr>
                <w:p w14:paraId="53F4919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814183" w14:textId="25E64FB3"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C77C26">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41BB36A0" w14:textId="77777777" w:rsidR="00163F15" w:rsidRPr="002C594E" w:rsidRDefault="00163F15" w:rsidP="00172D78">
                  <w:pPr>
                    <w:spacing w:before="120"/>
                    <w:jc w:val="both"/>
                    <w:rPr>
                      <w:rFonts w:ascii="Verdana" w:hAnsi="Verdana"/>
                      <w:sz w:val="16"/>
                      <w:szCs w:val="16"/>
                      <w:lang w:val="en-US"/>
                    </w:rPr>
                  </w:pPr>
                </w:p>
              </w:tc>
            </w:tr>
            <w:tr w:rsidR="00163F15" w:rsidRPr="00D26255" w14:paraId="1F41AE23" w14:textId="77777777" w:rsidTr="00482084">
              <w:tc>
                <w:tcPr>
                  <w:tcW w:w="1087" w:type="dxa"/>
                </w:tcPr>
                <w:p w14:paraId="0BAEA32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5B6E777" w14:textId="1641137A"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C77C26">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14DA8C36" w14:textId="77777777" w:rsidR="00163F15" w:rsidRPr="002C594E" w:rsidRDefault="00163F15" w:rsidP="00172D78">
                  <w:pPr>
                    <w:spacing w:before="120"/>
                    <w:jc w:val="both"/>
                    <w:rPr>
                      <w:rFonts w:ascii="Verdana" w:hAnsi="Verdana"/>
                      <w:sz w:val="16"/>
                      <w:szCs w:val="16"/>
                      <w:lang w:val="en-US"/>
                    </w:rPr>
                  </w:pPr>
                </w:p>
              </w:tc>
            </w:tr>
            <w:tr w:rsidR="00163F15" w:rsidRPr="00E911BF" w14:paraId="43BB972C" w14:textId="77777777" w:rsidTr="00482084">
              <w:tc>
                <w:tcPr>
                  <w:tcW w:w="1087" w:type="dxa"/>
                </w:tcPr>
                <w:p w14:paraId="35C2493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980587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BCDB22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D37762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911BF" w14:paraId="7FECC5E4" w14:textId="77777777" w:rsidTr="00300921">
              <w:tc>
                <w:tcPr>
                  <w:tcW w:w="1087" w:type="dxa"/>
                </w:tcPr>
                <w:p w14:paraId="0EA33BE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3D698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A072A4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911BF" w14:paraId="3C763DC1" w14:textId="77777777" w:rsidTr="00300921">
              <w:tc>
                <w:tcPr>
                  <w:tcW w:w="1087" w:type="dxa"/>
                </w:tcPr>
                <w:p w14:paraId="3970CAB8"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71DB74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A0E099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792F963" w14:textId="77777777" w:rsidR="00163F15" w:rsidRPr="002C594E" w:rsidRDefault="00163F15" w:rsidP="00172D78">
                  <w:pPr>
                    <w:spacing w:before="120"/>
                    <w:jc w:val="both"/>
                    <w:rPr>
                      <w:rFonts w:ascii="Verdana" w:hAnsi="Verdana"/>
                      <w:sz w:val="16"/>
                      <w:szCs w:val="16"/>
                      <w:lang w:val="en-US"/>
                    </w:rPr>
                  </w:pPr>
                </w:p>
              </w:tc>
            </w:tr>
          </w:tbl>
          <w:p w14:paraId="1F2BF97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50D463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08E5DB0" w14:textId="77777777" w:rsidTr="00583DB6">
              <w:trPr>
                <w:trHeight w:val="242"/>
                <w:jc w:val="center"/>
              </w:trPr>
              <w:tc>
                <w:tcPr>
                  <w:tcW w:w="1129" w:type="dxa"/>
                </w:tcPr>
                <w:p w14:paraId="194B372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58F62D3" w14:textId="4379737E"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C77C26">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8CF376F" w14:textId="77777777" w:rsidR="00163F15" w:rsidRPr="002C594E" w:rsidRDefault="00163F15" w:rsidP="00172D78">
                  <w:pPr>
                    <w:spacing w:before="120"/>
                    <w:jc w:val="both"/>
                    <w:rPr>
                      <w:rFonts w:ascii="Verdana" w:hAnsi="Verdana"/>
                      <w:sz w:val="16"/>
                      <w:szCs w:val="16"/>
                      <w:lang w:val="en-US"/>
                    </w:rPr>
                  </w:pPr>
                </w:p>
              </w:tc>
            </w:tr>
            <w:tr w:rsidR="00163F15" w:rsidRPr="002C594E" w14:paraId="63377487" w14:textId="77777777" w:rsidTr="00583DB6">
              <w:trPr>
                <w:trHeight w:val="262"/>
                <w:jc w:val="center"/>
              </w:trPr>
              <w:tc>
                <w:tcPr>
                  <w:tcW w:w="1129" w:type="dxa"/>
                </w:tcPr>
                <w:p w14:paraId="50AD03E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87B7C07" w14:textId="1BE37BE4"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C77C26">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451DA7B" w14:textId="77777777" w:rsidR="00163F15" w:rsidRPr="002C594E" w:rsidRDefault="00163F15" w:rsidP="00172D78">
                  <w:pPr>
                    <w:spacing w:before="120"/>
                    <w:jc w:val="both"/>
                    <w:rPr>
                      <w:rFonts w:ascii="Verdana" w:hAnsi="Verdana"/>
                      <w:sz w:val="16"/>
                      <w:szCs w:val="16"/>
                      <w:lang w:val="en-US"/>
                    </w:rPr>
                  </w:pPr>
                </w:p>
              </w:tc>
            </w:tr>
            <w:tr w:rsidR="00163F15" w:rsidRPr="00E911BF" w14:paraId="0467F295" w14:textId="77777777" w:rsidTr="00583DB6">
              <w:trPr>
                <w:trHeight w:val="1477"/>
                <w:jc w:val="center"/>
              </w:trPr>
              <w:tc>
                <w:tcPr>
                  <w:tcW w:w="1129" w:type="dxa"/>
                </w:tcPr>
                <w:p w14:paraId="617E42B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3D196D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A943FF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911BF" w14:paraId="58DE12DF" w14:textId="77777777" w:rsidTr="00583DB6">
              <w:trPr>
                <w:trHeight w:val="790"/>
                <w:jc w:val="center"/>
              </w:trPr>
              <w:tc>
                <w:tcPr>
                  <w:tcW w:w="1129" w:type="dxa"/>
                </w:tcPr>
                <w:p w14:paraId="22D1E2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8ECD2F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0668A8C" w14:textId="77777777" w:rsidR="00163F15" w:rsidRPr="002C594E" w:rsidRDefault="00163F15" w:rsidP="00172D78">
                  <w:pPr>
                    <w:spacing w:before="120"/>
                    <w:jc w:val="both"/>
                    <w:rPr>
                      <w:rFonts w:ascii="Verdana" w:hAnsi="Verdana"/>
                      <w:sz w:val="16"/>
                      <w:szCs w:val="16"/>
                      <w:lang w:val="en-US"/>
                    </w:rPr>
                  </w:pPr>
                </w:p>
              </w:tc>
            </w:tr>
          </w:tbl>
          <w:p w14:paraId="5A86D212" w14:textId="77777777" w:rsidR="009A54EC" w:rsidRPr="002C594E" w:rsidRDefault="009A54EC" w:rsidP="00172D78">
            <w:pPr>
              <w:spacing w:before="120"/>
              <w:jc w:val="center"/>
              <w:rPr>
                <w:rFonts w:ascii="Verdana" w:hAnsi="Verdana"/>
                <w:i/>
                <w:lang w:val="en-US"/>
              </w:rPr>
            </w:pPr>
          </w:p>
          <w:p w14:paraId="0135ED4F"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CDDB15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2FE90E94"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AE11D0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92405F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60520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DB88E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C2F180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5BA06C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CA2131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0C473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B904DF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A0BF3B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7919E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876B6F9"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D565B54"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4FA7C6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28847CC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DB3989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DF1987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87315A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2135ED9"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C2A6BDE" w14:textId="77777777" w:rsidR="00583DB6" w:rsidRPr="002C594E" w:rsidRDefault="00583DB6" w:rsidP="00F6263E">
            <w:pPr>
              <w:spacing w:before="120"/>
              <w:ind w:left="318" w:hanging="318"/>
              <w:rPr>
                <w:rFonts w:ascii="Verdana" w:hAnsi="Verdana"/>
                <w:i/>
                <w:sz w:val="16"/>
                <w:szCs w:val="16"/>
                <w:lang w:val="en-US"/>
              </w:rPr>
            </w:pPr>
          </w:p>
          <w:p w14:paraId="627916F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A72CA1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0C07FD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3F55BF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6D6963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14D558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ED719E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D0A529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00E6AB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4214AB3"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C3B626F" w14:textId="77777777" w:rsidR="00F66929" w:rsidRPr="00F66929" w:rsidRDefault="00F66929" w:rsidP="00F66929">
            <w:pPr>
              <w:spacing w:before="120"/>
              <w:ind w:left="360"/>
              <w:rPr>
                <w:rFonts w:ascii="Verdana" w:hAnsi="Verdana"/>
                <w:i/>
                <w:sz w:val="16"/>
                <w:szCs w:val="16"/>
                <w:lang w:val="en-US"/>
              </w:rPr>
            </w:pPr>
          </w:p>
          <w:p w14:paraId="6D3C1902"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59856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028ADB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39C622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16D4502" w14:textId="77777777" w:rsidR="00573C7D" w:rsidRPr="002C594E" w:rsidRDefault="00573C7D" w:rsidP="00172D78">
            <w:pPr>
              <w:spacing w:before="120"/>
              <w:rPr>
                <w:rFonts w:ascii="Verdana" w:hAnsi="Verdana"/>
                <w:i/>
                <w:sz w:val="16"/>
                <w:szCs w:val="16"/>
                <w:lang w:val="en-US"/>
              </w:rPr>
            </w:pPr>
          </w:p>
          <w:p w14:paraId="17FD4056"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999D83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E089FE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18C713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11BF" w14:paraId="1C517F01" w14:textId="77777777" w:rsidTr="00394C48">
        <w:trPr>
          <w:trHeight w:val="1737"/>
        </w:trPr>
        <w:tc>
          <w:tcPr>
            <w:tcW w:w="9320" w:type="dxa"/>
            <w:shd w:val="clear" w:color="auto" w:fill="auto"/>
          </w:tcPr>
          <w:p w14:paraId="33E1764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B84178D"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588632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D82120A"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11BF" w14:paraId="054DAB39" w14:textId="77777777" w:rsidTr="00163F15">
        <w:trPr>
          <w:trHeight w:val="832"/>
        </w:trPr>
        <w:tc>
          <w:tcPr>
            <w:tcW w:w="9320" w:type="dxa"/>
            <w:shd w:val="clear" w:color="auto" w:fill="auto"/>
          </w:tcPr>
          <w:p w14:paraId="01FB11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7CEDBD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5D3AD0D"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4A2D18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FAE688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11BF" w14:paraId="51221423" w14:textId="77777777" w:rsidTr="00394C48">
        <w:tc>
          <w:tcPr>
            <w:tcW w:w="9320" w:type="dxa"/>
            <w:shd w:val="clear" w:color="auto" w:fill="auto"/>
          </w:tcPr>
          <w:p w14:paraId="30EBB23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D20DF4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36B53CA" w14:textId="77777777" w:rsidR="001E1265" w:rsidRPr="002C594E" w:rsidRDefault="001E1265" w:rsidP="00172D78">
      <w:pPr>
        <w:spacing w:before="120"/>
        <w:ind w:left="-567"/>
        <w:rPr>
          <w:rFonts w:ascii="Verdana" w:hAnsi="Verdana"/>
          <w:i/>
          <w:sz w:val="16"/>
          <w:szCs w:val="16"/>
          <w:lang w:val="en-US"/>
        </w:rPr>
      </w:pPr>
    </w:p>
    <w:p w14:paraId="677A346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CA00A" w14:textId="77777777" w:rsidR="007D5928" w:rsidRDefault="007D5928">
      <w:r>
        <w:separator/>
      </w:r>
    </w:p>
  </w:endnote>
  <w:endnote w:type="continuationSeparator" w:id="0">
    <w:p w14:paraId="0790C363"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7B028" w14:textId="77777777" w:rsidR="00CB3B42" w:rsidRDefault="00CB3B4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685AD"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0498E" w:rsidRPr="001E1265" w14:paraId="4B7C0CBB" w14:textId="77777777" w:rsidTr="00CF0FA3">
      <w:tc>
        <w:tcPr>
          <w:tcW w:w="567" w:type="dxa"/>
          <w:tcBorders>
            <w:top w:val="single" w:sz="4" w:space="0" w:color="000000"/>
            <w:left w:val="single" w:sz="4" w:space="0" w:color="000000"/>
            <w:bottom w:val="single" w:sz="4" w:space="0" w:color="000000"/>
          </w:tcBorders>
          <w:vAlign w:val="center"/>
        </w:tcPr>
        <w:p w14:paraId="6D831A62" w14:textId="3D575171" w:rsidR="00F0498E" w:rsidRDefault="00F0498E" w:rsidP="00F0498E">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tcBorders>
          <w:vAlign w:val="center"/>
        </w:tcPr>
        <w:p w14:paraId="599807F4" w14:textId="5124A7D0" w:rsidR="00F0498E" w:rsidRDefault="00F0498E" w:rsidP="00F0498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875FA47" w14:textId="63401630" w:rsidR="00F0498E" w:rsidRDefault="00F0498E" w:rsidP="00F0498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600D9273" w14:textId="67BFD910" w:rsidR="00F0498E" w:rsidRDefault="00CB3B42" w:rsidP="00CB3B42">
          <w:pPr>
            <w:pStyle w:val="Pidipagina"/>
            <w:snapToGrid w:val="0"/>
            <w:jc w:val="center"/>
            <w:rPr>
              <w:rFonts w:ascii="Verdana" w:hAnsi="Verdana"/>
              <w:sz w:val="16"/>
              <w:szCs w:val="16"/>
              <w:lang w:val="en-US"/>
            </w:rPr>
          </w:pPr>
          <w:r w:rsidRPr="00CB3B42">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26D1294" w14:textId="77777777" w:rsidR="00F0498E" w:rsidRDefault="00F0498E" w:rsidP="00F0498E">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03B82BFC" w14:textId="5D6EAEAD" w:rsidR="00F0498E" w:rsidRDefault="00F0498E" w:rsidP="00F0498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856649" w:rsidRPr="001E1265" w14:paraId="7B334BE1" w14:textId="77777777" w:rsidTr="00CF0FA3">
      <w:tc>
        <w:tcPr>
          <w:tcW w:w="567" w:type="dxa"/>
          <w:tcBorders>
            <w:top w:val="single" w:sz="4" w:space="0" w:color="000000"/>
            <w:left w:val="single" w:sz="4" w:space="0" w:color="000000"/>
            <w:bottom w:val="single" w:sz="4" w:space="0" w:color="000000"/>
          </w:tcBorders>
          <w:vAlign w:val="center"/>
        </w:tcPr>
        <w:p w14:paraId="710145E3" w14:textId="77777777" w:rsidR="00856649" w:rsidRPr="001E1265" w:rsidRDefault="0085664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8E2FB24"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6C980A7"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B5941B6"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A3AC20D"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9F2EACD" w14:textId="77777777" w:rsidR="00CF0FA3" w:rsidRDefault="00CF0FA3" w:rsidP="00CF0FA3">
    <w:pPr>
      <w:pStyle w:val="Pidipagina"/>
      <w:jc w:val="center"/>
    </w:pPr>
  </w:p>
  <w:p w14:paraId="7726A23F"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86CC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86CCA" w:rsidRPr="00CF0FA3">
      <w:rPr>
        <w:rFonts w:ascii="Verdana" w:hAnsi="Verdana"/>
        <w:sz w:val="16"/>
        <w:szCs w:val="16"/>
      </w:rPr>
      <w:fldChar w:fldCharType="separate"/>
    </w:r>
    <w:r w:rsidR="009B006E">
      <w:rPr>
        <w:rFonts w:ascii="Verdana" w:hAnsi="Verdana"/>
        <w:noProof/>
        <w:sz w:val="16"/>
        <w:szCs w:val="16"/>
      </w:rPr>
      <w:t>7</w:t>
    </w:r>
    <w:r w:rsidR="00D86CC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0BF796E7" w14:textId="77777777" w:rsidTr="001B1240">
      <w:tc>
        <w:tcPr>
          <w:tcW w:w="657" w:type="dxa"/>
          <w:tcBorders>
            <w:top w:val="single" w:sz="4" w:space="0" w:color="000000"/>
            <w:left w:val="single" w:sz="4" w:space="0" w:color="000000"/>
            <w:bottom w:val="single" w:sz="4" w:space="0" w:color="000000"/>
          </w:tcBorders>
          <w:vAlign w:val="center"/>
        </w:tcPr>
        <w:p w14:paraId="209362E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1456D1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F75ED6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A218C85"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41886C9" w14:textId="77777777" w:rsidR="00E73CA1" w:rsidRPr="001B1240" w:rsidRDefault="00E73CA1" w:rsidP="001B1240">
          <w:pPr>
            <w:pStyle w:val="Pidipagina"/>
            <w:snapToGrid w:val="0"/>
            <w:jc w:val="center"/>
            <w:rPr>
              <w:rFonts w:ascii="Verdana" w:hAnsi="Verdana"/>
            </w:rPr>
          </w:pPr>
        </w:p>
      </w:tc>
    </w:tr>
    <w:tr w:rsidR="00E73CA1" w14:paraId="269D32E8" w14:textId="77777777" w:rsidTr="001B1240">
      <w:tc>
        <w:tcPr>
          <w:tcW w:w="657" w:type="dxa"/>
          <w:tcBorders>
            <w:left w:val="single" w:sz="4" w:space="0" w:color="000000"/>
            <w:bottom w:val="single" w:sz="4" w:space="0" w:color="000000"/>
          </w:tcBorders>
          <w:vAlign w:val="center"/>
        </w:tcPr>
        <w:p w14:paraId="3464D32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B04E0E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534A2B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F52DAB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89D539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7B6C0B3"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38A928" w14:textId="77777777" w:rsidR="007D5928" w:rsidRDefault="007D5928">
      <w:r>
        <w:separator/>
      </w:r>
    </w:p>
  </w:footnote>
  <w:footnote w:type="continuationSeparator" w:id="0">
    <w:p w14:paraId="5E759274"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55610" w14:textId="77777777" w:rsidR="00CB3B42" w:rsidRDefault="00CB3B4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5B4A618B" w14:textId="77777777" w:rsidTr="00856649">
      <w:trPr>
        <w:trHeight w:val="838"/>
      </w:trPr>
      <w:tc>
        <w:tcPr>
          <w:tcW w:w="2836" w:type="dxa"/>
          <w:tcBorders>
            <w:top w:val="single" w:sz="4" w:space="0" w:color="000000"/>
            <w:left w:val="single" w:sz="4" w:space="0" w:color="000000"/>
            <w:bottom w:val="single" w:sz="4" w:space="0" w:color="000000"/>
          </w:tcBorders>
          <w:vAlign w:val="center"/>
        </w:tcPr>
        <w:p w14:paraId="585F5D5C"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D8D73C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69E8B15" w14:textId="77777777" w:rsidR="00E73CA1" w:rsidRPr="00A37DFF" w:rsidRDefault="00C117A5" w:rsidP="00F8084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66272">
            <w:rPr>
              <w:rFonts w:ascii="Verdana" w:hAnsi="Verdana"/>
              <w:b/>
              <w:bCs/>
              <w:sz w:val="24"/>
              <w:szCs w:val="24"/>
            </w:rPr>
            <w:t>176</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F8D052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0C33B10" w14:textId="77777777">
      <w:trPr>
        <w:trHeight w:val="838"/>
      </w:trPr>
      <w:tc>
        <w:tcPr>
          <w:tcW w:w="1896" w:type="dxa"/>
          <w:tcBorders>
            <w:top w:val="single" w:sz="4" w:space="0" w:color="000000"/>
            <w:left w:val="single" w:sz="4" w:space="0" w:color="000000"/>
            <w:bottom w:val="single" w:sz="4" w:space="0" w:color="000000"/>
          </w:tcBorders>
          <w:vAlign w:val="center"/>
        </w:tcPr>
        <w:p w14:paraId="3579DF4C"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F7830A4"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0EEC8BC"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397C73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86CCA" w:rsidRPr="004A3161">
            <w:rPr>
              <w:rFonts w:ascii="Verdana" w:hAnsi="Verdana"/>
              <w:bCs/>
              <w:sz w:val="24"/>
              <w:szCs w:val="24"/>
            </w:rPr>
            <w:fldChar w:fldCharType="begin"/>
          </w:r>
          <w:r w:rsidRPr="004A3161">
            <w:rPr>
              <w:rFonts w:ascii="Verdana" w:hAnsi="Verdana"/>
              <w:bCs/>
              <w:sz w:val="24"/>
              <w:szCs w:val="24"/>
            </w:rPr>
            <w:instrText xml:space="preserve"> PAGE </w:instrText>
          </w:r>
          <w:r w:rsidR="00D86CCA" w:rsidRPr="004A3161">
            <w:rPr>
              <w:rFonts w:ascii="Verdana" w:hAnsi="Verdana"/>
              <w:bCs/>
              <w:sz w:val="24"/>
              <w:szCs w:val="24"/>
            </w:rPr>
            <w:fldChar w:fldCharType="separate"/>
          </w:r>
          <w:r>
            <w:rPr>
              <w:rFonts w:ascii="Verdana" w:hAnsi="Verdana"/>
              <w:bCs/>
              <w:noProof/>
              <w:sz w:val="24"/>
              <w:szCs w:val="24"/>
            </w:rPr>
            <w:t>1</w:t>
          </w:r>
          <w:r w:rsidR="00D86CCA" w:rsidRPr="004A3161">
            <w:rPr>
              <w:rFonts w:ascii="Verdana" w:hAnsi="Verdana"/>
              <w:bCs/>
              <w:sz w:val="24"/>
              <w:szCs w:val="24"/>
            </w:rPr>
            <w:fldChar w:fldCharType="end"/>
          </w:r>
          <w:r w:rsidRPr="004A3161">
            <w:rPr>
              <w:rFonts w:ascii="Verdana" w:hAnsi="Verdana"/>
              <w:bCs/>
              <w:sz w:val="24"/>
              <w:szCs w:val="24"/>
            </w:rPr>
            <w:t>/6</w:t>
          </w:r>
        </w:p>
      </w:tc>
    </w:tr>
  </w:tbl>
  <w:p w14:paraId="4CBDAEB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621FB5"/>
    <w:multiLevelType w:val="hybridMultilevel"/>
    <w:tmpl w:val="B0FA0D88"/>
    <w:lvl w:ilvl="0" w:tplc="9578B792">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7C37"/>
    <w:rsid w:val="00137981"/>
    <w:rsid w:val="00145FD8"/>
    <w:rsid w:val="00146651"/>
    <w:rsid w:val="00151C7D"/>
    <w:rsid w:val="00155306"/>
    <w:rsid w:val="0015722F"/>
    <w:rsid w:val="00163F15"/>
    <w:rsid w:val="00166272"/>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5A4F"/>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480"/>
    <w:rsid w:val="00473BDA"/>
    <w:rsid w:val="0048207C"/>
    <w:rsid w:val="00482084"/>
    <w:rsid w:val="004862FA"/>
    <w:rsid w:val="004936C6"/>
    <w:rsid w:val="004A3161"/>
    <w:rsid w:val="004A7EF7"/>
    <w:rsid w:val="004B6F61"/>
    <w:rsid w:val="004C5269"/>
    <w:rsid w:val="004D46BF"/>
    <w:rsid w:val="004E0899"/>
    <w:rsid w:val="004E122D"/>
    <w:rsid w:val="004F248C"/>
    <w:rsid w:val="004F2CB3"/>
    <w:rsid w:val="005020D4"/>
    <w:rsid w:val="00504753"/>
    <w:rsid w:val="00506781"/>
    <w:rsid w:val="00512BAF"/>
    <w:rsid w:val="00516420"/>
    <w:rsid w:val="00520758"/>
    <w:rsid w:val="00521512"/>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47BBD"/>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36CA9"/>
    <w:rsid w:val="00840713"/>
    <w:rsid w:val="0085126D"/>
    <w:rsid w:val="00853353"/>
    <w:rsid w:val="00856649"/>
    <w:rsid w:val="008577AC"/>
    <w:rsid w:val="00866CC4"/>
    <w:rsid w:val="008708A6"/>
    <w:rsid w:val="00871D57"/>
    <w:rsid w:val="0087549C"/>
    <w:rsid w:val="00877B0B"/>
    <w:rsid w:val="008A4E11"/>
    <w:rsid w:val="008B3742"/>
    <w:rsid w:val="008C61C5"/>
    <w:rsid w:val="008D68FC"/>
    <w:rsid w:val="008F3C8E"/>
    <w:rsid w:val="009100AD"/>
    <w:rsid w:val="0092072B"/>
    <w:rsid w:val="00922F7E"/>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006E"/>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29E"/>
    <w:rsid w:val="00AE6869"/>
    <w:rsid w:val="00B00799"/>
    <w:rsid w:val="00B04558"/>
    <w:rsid w:val="00B061CA"/>
    <w:rsid w:val="00B075D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942"/>
    <w:rsid w:val="00C6446D"/>
    <w:rsid w:val="00C71D21"/>
    <w:rsid w:val="00C7474A"/>
    <w:rsid w:val="00C7733F"/>
    <w:rsid w:val="00C77C26"/>
    <w:rsid w:val="00C83149"/>
    <w:rsid w:val="00C84692"/>
    <w:rsid w:val="00C879E6"/>
    <w:rsid w:val="00CA304A"/>
    <w:rsid w:val="00CB3B42"/>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86CCA"/>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11BF"/>
    <w:rsid w:val="00E9374A"/>
    <w:rsid w:val="00E96050"/>
    <w:rsid w:val="00EA4124"/>
    <w:rsid w:val="00EC3A3A"/>
    <w:rsid w:val="00EC60C4"/>
    <w:rsid w:val="00EE1A6E"/>
    <w:rsid w:val="00EE1EE6"/>
    <w:rsid w:val="00EE6904"/>
    <w:rsid w:val="00EF1A98"/>
    <w:rsid w:val="00EF1FD5"/>
    <w:rsid w:val="00F0498E"/>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0845"/>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4085495E"/>
  <w15:docId w15:val="{7436BC15-F019-4278-81E6-9F7C3C43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943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632448502">
      <w:bodyDiv w:val="1"/>
      <w:marLeft w:val="0"/>
      <w:marRight w:val="0"/>
      <w:marTop w:val="0"/>
      <w:marBottom w:val="0"/>
      <w:divBdr>
        <w:top w:val="none" w:sz="0" w:space="0" w:color="auto"/>
        <w:left w:val="none" w:sz="0" w:space="0" w:color="auto"/>
        <w:bottom w:val="none" w:sz="0" w:space="0" w:color="auto"/>
        <w:right w:val="none" w:sz="0" w:space="0" w:color="auto"/>
      </w:divBdr>
    </w:div>
    <w:div w:id="890657401">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3640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0A88A-B050-4C79-A2EB-4AD7F03FE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1939</Words>
  <Characters>11057</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25</cp:revision>
  <cp:lastPrinted>2016-03-23T17:25:00Z</cp:lastPrinted>
  <dcterms:created xsi:type="dcterms:W3CDTF">2016-03-31T10:05:00Z</dcterms:created>
  <dcterms:modified xsi:type="dcterms:W3CDTF">2022-03-03T10:50:00Z</dcterms:modified>
  <cp:category>Ufficio Qualità</cp:category>
  <cp:contentStatus>Rev. 2</cp:contentStatus>
</cp:coreProperties>
</file>