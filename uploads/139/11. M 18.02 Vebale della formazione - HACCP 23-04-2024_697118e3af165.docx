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3FA5B741" w14:textId="06FECDFF" w:rsidR="0092742B" w:rsidRDefault="00055E28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D445DE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055E28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18611810" w:rsidR="0092742B" w:rsidRDefault="00055E28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223AB62A" w:rsidR="001E558C" w:rsidRDefault="00055E28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6C589A">
        <w:trPr>
          <w:trHeight w:val="2692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371F5E12" w14:textId="77777777" w:rsidR="00673206" w:rsidRDefault="00ED3E86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Procedura validazioni fornitori</w:t>
            </w:r>
          </w:p>
          <w:p w14:paraId="793414DA" w14:textId="74CA2F74" w:rsidR="00ED3E86" w:rsidRDefault="00ED3E86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Corretto comportamento da adottare in azienda</w:t>
            </w:r>
            <w:r w:rsidR="00875D52">
              <w:rPr>
                <w:rFonts w:ascii="Calibri" w:hAnsi="Calibri" w:cs="Calibri"/>
                <w:sz w:val="22"/>
                <w:szCs w:val="22"/>
              </w:rPr>
              <w:t xml:space="preserve"> (food defense)</w:t>
            </w:r>
          </w:p>
          <w:p w14:paraId="6151E555" w14:textId="55E56272" w:rsidR="00ED3E86" w:rsidRDefault="00ED3E86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Gestione vetro e plastiche dure</w:t>
            </w:r>
          </w:p>
          <w:p w14:paraId="5BFE90BF" w14:textId="265A9A34" w:rsidR="00ED3E86" w:rsidRDefault="00ED3E86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Pest- control</w:t>
            </w:r>
          </w:p>
          <w:p w14:paraId="7CDA7A41" w14:textId="3FF0F7DD" w:rsidR="00ED3E86" w:rsidRDefault="00ED3E86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Igiene del personale e norme igieniche</w:t>
            </w:r>
          </w:p>
          <w:p w14:paraId="278E62A2" w14:textId="525CC13D" w:rsidR="00ED3E86" w:rsidRDefault="00ED3E86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Indumenti</w:t>
            </w:r>
          </w:p>
          <w:p w14:paraId="4B6E1E72" w14:textId="031CBDEF" w:rsidR="00ED3E86" w:rsidRDefault="00ED3E86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Gestione dei visitatori</w:t>
            </w:r>
          </w:p>
          <w:p w14:paraId="00AF3911" w14:textId="56ED5C8C" w:rsidR="00ED3E86" w:rsidRDefault="00ED3E86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Schede tecniche dei prodotti</w:t>
            </w:r>
          </w:p>
          <w:p w14:paraId="6B04433E" w14:textId="1603FCE7" w:rsidR="00ED3E86" w:rsidRDefault="00ED3E86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Flow-chart</w:t>
            </w:r>
          </w:p>
          <w:p w14:paraId="3209E869" w14:textId="7016F6F7" w:rsidR="00ED3E86" w:rsidRDefault="00ED3E86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Gestione dei rifiuti </w:t>
            </w:r>
            <w:r w:rsidR="00EC69EE">
              <w:rPr>
                <w:rFonts w:ascii="Calibri" w:hAnsi="Calibri" w:cs="Calibri"/>
                <w:sz w:val="22"/>
                <w:szCs w:val="22"/>
              </w:rPr>
              <w:t>–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formulario</w:t>
            </w:r>
          </w:p>
          <w:p w14:paraId="61859537" w14:textId="52330A41" w:rsidR="00EC69EE" w:rsidRDefault="00EC69EE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Team HACCP</w:t>
            </w:r>
          </w:p>
          <w:p w14:paraId="1E247078" w14:textId="162DE197" w:rsidR="00ED3E86" w:rsidRPr="00B10C6B" w:rsidRDefault="00ED3E86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295089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85A43AB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0937B37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BBC38E5" w14:textId="77777777" w:rsidR="004757FC" w:rsidRDefault="00F66DAC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HACCP </w:t>
            </w:r>
          </w:p>
          <w:p w14:paraId="76FB6403" w14:textId="5FA2DE2E" w:rsidR="00F66DAC" w:rsidRPr="00B10C6B" w:rsidRDefault="00F66DAC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ISO 9001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7B4FE789" w:rsidR="004757FC" w:rsidRPr="00B10C6B" w:rsidRDefault="00ED3E86" w:rsidP="00ED3E86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</w:t>
            </w:r>
            <w:r w:rsidR="00055E28"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="00F66DAC">
              <w:rPr>
                <w:rFonts w:asciiTheme="minorHAnsi" w:hAnsiTheme="minorHAnsi" w:cstheme="minorHAnsi"/>
                <w:sz w:val="24"/>
                <w:szCs w:val="24"/>
              </w:rPr>
              <w:t>/0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4</w:t>
            </w:r>
            <w:r w:rsidR="00F66DAC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r w:rsidR="006006D2">
              <w:rPr>
                <w:rFonts w:asciiTheme="minorHAnsi" w:hAnsiTheme="minorHAnsi" w:cstheme="minorHAnsi"/>
                <w:sz w:val="24"/>
                <w:szCs w:val="24"/>
              </w:rPr>
              <w:t>202</w:t>
            </w:r>
            <w:r w:rsidR="00055E28">
              <w:rPr>
                <w:rFonts w:asciiTheme="minorHAnsi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5E01E9A1" w:rsidR="00673206" w:rsidRPr="00B10C6B" w:rsidRDefault="00ED3E86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Francesco Barreca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6C589A">
        <w:trPr>
          <w:trHeight w:val="2481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151594A1" w:rsidR="004757FC" w:rsidRPr="00B10C6B" w:rsidRDefault="006006D2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 xml:space="preserve"> ore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 w:rsidR="00D10A70" w:rsidRPr="00B10C6B" w14:paraId="6845B75C" w14:textId="77777777" w:rsidTr="00011411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5B8E18" w14:textId="1F052555" w:rsidR="00D10A70" w:rsidRPr="00B10C6B" w:rsidRDefault="00A82C55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N. p</w:t>
            </w:r>
            <w:r w:rsidR="00D10A70"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6725C7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213543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50961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Firma</w:t>
            </w:r>
          </w:p>
        </w:tc>
      </w:tr>
      <w:tr w:rsidR="0080280A" w:rsidRPr="00B10C6B" w14:paraId="281C0CA6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5B04B2" w14:textId="77777777" w:rsidR="0080280A" w:rsidRPr="00B10C6B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D00A05" w14:textId="18A8B1FD" w:rsidR="0080280A" w:rsidRPr="00F221BD" w:rsidRDefault="00F66DAC" w:rsidP="00F66DAC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1D14C4" w14:textId="1159FD28" w:rsidR="0080280A" w:rsidRDefault="00F66DAC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Visalli Tonino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290D3" w14:textId="77777777" w:rsidR="0080280A" w:rsidRPr="00667151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6ABE86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01CAA512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E7C88E" w14:textId="77777777" w:rsidR="0080280A" w:rsidRPr="00B10C6B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05CEF9" w14:textId="7B7246B4" w:rsidR="0080280A" w:rsidRPr="00F221BD" w:rsidRDefault="0080280A" w:rsidP="0001141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Reparto P.F.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1E2B2" w14:textId="34C63345" w:rsidR="0080280A" w:rsidRDefault="0080280A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Calderone Renato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2C85D" w14:textId="77777777" w:rsidR="0080280A" w:rsidRPr="00667151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08D8F98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6E29CA36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3E83DD" w14:textId="77777777" w:rsidR="0080280A" w:rsidRPr="00B10C6B" w:rsidRDefault="0080280A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557DF6" w14:textId="06C67FDD" w:rsidR="0080280A" w:rsidRPr="00182FDD" w:rsidRDefault="00E5663F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CE4DEA" w14:textId="12637368" w:rsidR="0080280A" w:rsidRDefault="00E5663F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Giovanni Giorgianni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FD41C" w14:textId="77777777" w:rsidR="0080280A" w:rsidRPr="00667151" w:rsidRDefault="0080280A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6C928AB" w14:textId="77777777" w:rsidR="0080280A" w:rsidRDefault="0080280A" w:rsidP="0080280A">
            <w:pPr>
              <w:suppressAutoHyphens w:val="0"/>
            </w:pPr>
          </w:p>
        </w:tc>
      </w:tr>
      <w:tr w:rsidR="00E5663F" w:rsidRPr="00B10C6B" w14:paraId="7A192A6D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B22EC9" w14:textId="77777777" w:rsidR="00E5663F" w:rsidRPr="00B10C6B" w:rsidRDefault="00E5663F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B99C0D" w14:textId="2CF8BC18" w:rsidR="00E5663F" w:rsidRPr="00182FDD" w:rsidRDefault="00E5663F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Manutenzione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4800D" w14:textId="491B2B87" w:rsidR="00E5663F" w:rsidRDefault="00E5663F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Giuseppe Mandanici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1710E" w14:textId="77777777" w:rsidR="00E5663F" w:rsidRPr="00667151" w:rsidRDefault="00E5663F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CEAE328" w14:textId="77777777" w:rsidR="00E5663F" w:rsidRDefault="00E5663F" w:rsidP="0080280A">
            <w:pPr>
              <w:suppressAutoHyphens w:val="0"/>
            </w:pPr>
          </w:p>
        </w:tc>
      </w:tr>
      <w:tr w:rsidR="0080280A" w:rsidRPr="00B10C6B" w14:paraId="082341D4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BF634B" w14:textId="77777777" w:rsidR="0080280A" w:rsidRPr="00B10C6B" w:rsidRDefault="0080280A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511F19" w14:textId="5919273F" w:rsidR="0080280A" w:rsidRPr="00680FC0" w:rsidRDefault="00E5663F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Accettazione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22B675" w14:textId="12328A86" w:rsidR="0080280A" w:rsidRDefault="00E5663F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Lorenzo La Malfa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E7F12" w14:textId="77777777" w:rsidR="0080280A" w:rsidRPr="00667151" w:rsidRDefault="0080280A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2C1DA3D7" w14:textId="77777777" w:rsidR="0080280A" w:rsidRDefault="0080280A" w:rsidP="0080280A">
            <w:pPr>
              <w:suppressAutoHyphens w:val="0"/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lastRenderedPageBreak/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497A58">
        <w:trPr>
          <w:trHeight w:val="1314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1FF0C389" w:rsidR="00BC6A09" w:rsidRPr="00B10C6B" w:rsidRDefault="00B00CF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055E28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/04/202</w:t>
            </w:r>
            <w:r w:rsidR="00055E28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10559750" w:rsidR="00BC6A09" w:rsidRPr="00B10C6B" w:rsidRDefault="00B00CF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055E28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/04/202</w:t>
            </w:r>
            <w:r w:rsidR="00055E28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723CADD6" w:rsidR="00E451EB" w:rsidRPr="00B10C6B" w:rsidRDefault="00055E28" w:rsidP="00B438CB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Lorenzo La Malfa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1B2F5CDB" w:rsidR="007002F8" w:rsidRPr="00B10C6B" w:rsidRDefault="00B438CB" w:rsidP="00F42F76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GESTIONE DEL PERSONALE – lavaggio divise, gestione dei visitatori, food defense</w:t>
            </w: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FF1E009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F779F1" w14:textId="77777777" w:rsidR="004757FC" w:rsidRPr="00B10C6B" w:rsidRDefault="00055E28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055E28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055E28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072949">
                  <w:t>‬</w:t>
                </w:r>
                <w:r w:rsidR="00072949">
                  <w:t>‬</w:t>
                </w:r>
                <w:r w:rsidR="004369C6">
                  <w:t>‬</w:t>
                </w:r>
                <w:r w:rsidR="004369C6">
                  <w:t>‬</w:t>
                </w:r>
                <w:r w:rsidR="006006D2">
                  <w:t>‬</w:t>
                </w:r>
                <w:r w:rsidR="006006D2">
                  <w:t>‬</w:t>
                </w:r>
                <w:r w:rsidR="00F66DAC">
                  <w:t>‬</w:t>
                </w:r>
                <w:r w:rsidR="00F66DAC">
                  <w:t>‬</w:t>
                </w:r>
                <w:r w:rsidR="00B8407E">
                  <w:t>‬</w:t>
                </w:r>
                <w:r w:rsidR="00B8407E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719B2767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NOME: </w:t>
            </w:r>
            <w:r w:rsidR="00C354F7">
              <w:rPr>
                <w:rFonts w:asciiTheme="minorHAnsi" w:hAnsiTheme="minorHAnsi" w:cstheme="minorHAnsi"/>
                <w:sz w:val="22"/>
                <w:szCs w:val="22"/>
              </w:rPr>
              <w:t>Francesco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52DDD5C5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  <w:r w:rsidR="00C354F7">
              <w:rPr>
                <w:rFonts w:asciiTheme="minorHAnsi" w:hAnsiTheme="minorHAnsi" w:cstheme="minorHAnsi"/>
                <w:sz w:val="22"/>
                <w:szCs w:val="22"/>
              </w:rPr>
              <w:t xml:space="preserve"> Barreca</w:t>
            </w:r>
          </w:p>
          <w:p w14:paraId="1A37ED45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6E7723" w14:textId="51068B47" w:rsidR="001D0C1F" w:rsidRPr="00B10C6B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FIRMA  _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12C1931"/>
    <w:multiLevelType w:val="hybridMultilevel"/>
    <w:tmpl w:val="240E8D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135EE"/>
    <w:multiLevelType w:val="hybridMultilevel"/>
    <w:tmpl w:val="1500E1B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7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8"/>
  </w:num>
  <w:num w:numId="8" w16cid:durableId="1399938116">
    <w:abstractNumId w:val="5"/>
  </w:num>
  <w:num w:numId="9" w16cid:durableId="20141856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7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276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55E28"/>
    <w:rsid w:val="00066C9A"/>
    <w:rsid w:val="00072949"/>
    <w:rsid w:val="000B2A84"/>
    <w:rsid w:val="000B7F51"/>
    <w:rsid w:val="001177AC"/>
    <w:rsid w:val="001352B6"/>
    <w:rsid w:val="00144505"/>
    <w:rsid w:val="0017136D"/>
    <w:rsid w:val="001C3104"/>
    <w:rsid w:val="001D0C1F"/>
    <w:rsid w:val="001E558C"/>
    <w:rsid w:val="002863B0"/>
    <w:rsid w:val="0029053E"/>
    <w:rsid w:val="002A0E23"/>
    <w:rsid w:val="002E1EBF"/>
    <w:rsid w:val="00336898"/>
    <w:rsid w:val="00395F8E"/>
    <w:rsid w:val="003A114F"/>
    <w:rsid w:val="003B4349"/>
    <w:rsid w:val="003D5763"/>
    <w:rsid w:val="003F1BFA"/>
    <w:rsid w:val="003F3F92"/>
    <w:rsid w:val="00434D55"/>
    <w:rsid w:val="004369C6"/>
    <w:rsid w:val="00446920"/>
    <w:rsid w:val="004472FB"/>
    <w:rsid w:val="0047056F"/>
    <w:rsid w:val="004757FC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40FA3"/>
    <w:rsid w:val="00553CE7"/>
    <w:rsid w:val="005A2C1C"/>
    <w:rsid w:val="005C0B7E"/>
    <w:rsid w:val="005D1816"/>
    <w:rsid w:val="005F67B9"/>
    <w:rsid w:val="005F7993"/>
    <w:rsid w:val="006006D2"/>
    <w:rsid w:val="00615181"/>
    <w:rsid w:val="00662DEB"/>
    <w:rsid w:val="00667151"/>
    <w:rsid w:val="00673206"/>
    <w:rsid w:val="006759FC"/>
    <w:rsid w:val="00683B95"/>
    <w:rsid w:val="00685258"/>
    <w:rsid w:val="006A5381"/>
    <w:rsid w:val="006C589A"/>
    <w:rsid w:val="006F3014"/>
    <w:rsid w:val="006F792A"/>
    <w:rsid w:val="007002F8"/>
    <w:rsid w:val="0072039A"/>
    <w:rsid w:val="007265C7"/>
    <w:rsid w:val="00726E9B"/>
    <w:rsid w:val="00755B95"/>
    <w:rsid w:val="007D505B"/>
    <w:rsid w:val="007E0E84"/>
    <w:rsid w:val="007E48A1"/>
    <w:rsid w:val="007F20FF"/>
    <w:rsid w:val="0080280A"/>
    <w:rsid w:val="008418B2"/>
    <w:rsid w:val="00874E4B"/>
    <w:rsid w:val="00875D52"/>
    <w:rsid w:val="00896875"/>
    <w:rsid w:val="00896FD9"/>
    <w:rsid w:val="008A414E"/>
    <w:rsid w:val="008A6AAD"/>
    <w:rsid w:val="008C5EB9"/>
    <w:rsid w:val="00920228"/>
    <w:rsid w:val="009220B8"/>
    <w:rsid w:val="0092742B"/>
    <w:rsid w:val="00977A5A"/>
    <w:rsid w:val="009C40A9"/>
    <w:rsid w:val="00A0038A"/>
    <w:rsid w:val="00A04CFD"/>
    <w:rsid w:val="00A46ABA"/>
    <w:rsid w:val="00A8149E"/>
    <w:rsid w:val="00A82C55"/>
    <w:rsid w:val="00AD35AD"/>
    <w:rsid w:val="00AF1F14"/>
    <w:rsid w:val="00B00CF5"/>
    <w:rsid w:val="00B071AB"/>
    <w:rsid w:val="00B10C6B"/>
    <w:rsid w:val="00B13E09"/>
    <w:rsid w:val="00B3555C"/>
    <w:rsid w:val="00B379B9"/>
    <w:rsid w:val="00B438CB"/>
    <w:rsid w:val="00B50DD4"/>
    <w:rsid w:val="00B65A81"/>
    <w:rsid w:val="00B8407E"/>
    <w:rsid w:val="00BC6A09"/>
    <w:rsid w:val="00BD799D"/>
    <w:rsid w:val="00BE6B03"/>
    <w:rsid w:val="00C22739"/>
    <w:rsid w:val="00C354F7"/>
    <w:rsid w:val="00C419AC"/>
    <w:rsid w:val="00C814E5"/>
    <w:rsid w:val="00CE163F"/>
    <w:rsid w:val="00D10A70"/>
    <w:rsid w:val="00D154D9"/>
    <w:rsid w:val="00D159BB"/>
    <w:rsid w:val="00D26231"/>
    <w:rsid w:val="00D407F8"/>
    <w:rsid w:val="00D66468"/>
    <w:rsid w:val="00D72BE8"/>
    <w:rsid w:val="00D74998"/>
    <w:rsid w:val="00D84394"/>
    <w:rsid w:val="00D91DFD"/>
    <w:rsid w:val="00D95E34"/>
    <w:rsid w:val="00DD00D0"/>
    <w:rsid w:val="00DF7926"/>
    <w:rsid w:val="00E40792"/>
    <w:rsid w:val="00E4283E"/>
    <w:rsid w:val="00E451EB"/>
    <w:rsid w:val="00E5663F"/>
    <w:rsid w:val="00E57C44"/>
    <w:rsid w:val="00E61035"/>
    <w:rsid w:val="00EC69EE"/>
    <w:rsid w:val="00ED3E86"/>
    <w:rsid w:val="00F0191D"/>
    <w:rsid w:val="00F221BD"/>
    <w:rsid w:val="00F42F76"/>
    <w:rsid w:val="00F5509A"/>
    <w:rsid w:val="00F66DAC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1092</TotalTime>
  <Pages>2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Giovanna</cp:lastModifiedBy>
  <cp:revision>115</cp:revision>
  <cp:lastPrinted>2023-03-13T09:11:00Z</cp:lastPrinted>
  <dcterms:created xsi:type="dcterms:W3CDTF">2015-04-07T13:30:00Z</dcterms:created>
  <dcterms:modified xsi:type="dcterms:W3CDTF">2024-05-20T13:16:00Z</dcterms:modified>
</cp:coreProperties>
</file>