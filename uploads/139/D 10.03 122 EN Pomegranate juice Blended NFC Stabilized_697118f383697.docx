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12EA0" w14:textId="77777777" w:rsidR="00677F2D" w:rsidRDefault="00677F2D" w:rsidP="00913D6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13D61" w14:paraId="6EFC38CC" w14:textId="77777777" w:rsidTr="00394C48">
        <w:trPr>
          <w:trHeight w:val="1399"/>
        </w:trPr>
        <w:tc>
          <w:tcPr>
            <w:tcW w:w="9210" w:type="dxa"/>
            <w:shd w:val="clear" w:color="auto" w:fill="auto"/>
          </w:tcPr>
          <w:p w14:paraId="7286B33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161CB">
              <w:rPr>
                <w:rFonts w:ascii="Verdana" w:hAnsi="Verdana"/>
                <w:lang w:val="en-US"/>
              </w:rPr>
              <w:t xml:space="preserve">Pomegranate Juice </w:t>
            </w:r>
            <w:r w:rsidR="00913D61">
              <w:rPr>
                <w:rFonts w:ascii="Verdana" w:hAnsi="Verdana"/>
                <w:lang w:val="en-US"/>
              </w:rPr>
              <w:t xml:space="preserve">Blended </w:t>
            </w:r>
            <w:r w:rsidR="00A161CB">
              <w:rPr>
                <w:rFonts w:ascii="Verdana" w:hAnsi="Verdana"/>
                <w:lang w:val="en-US"/>
              </w:rPr>
              <w:t>NFC Stabilized</w:t>
            </w:r>
          </w:p>
          <w:p w14:paraId="3497734B"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A161CB">
              <w:rPr>
                <w:rFonts w:ascii="Verdana" w:hAnsi="Verdana"/>
                <w:i/>
                <w:lang w:val="en-US"/>
              </w:rPr>
              <w:t xml:space="preserve">Pomegranate Juice </w:t>
            </w:r>
            <w:r w:rsidR="00913D61">
              <w:rPr>
                <w:rFonts w:ascii="Verdana" w:hAnsi="Verdana"/>
                <w:i/>
                <w:lang w:val="en-US"/>
              </w:rPr>
              <w:t xml:space="preserve">Blended </w:t>
            </w:r>
            <w:r w:rsidR="00A161CB">
              <w:rPr>
                <w:rFonts w:ascii="Verdana" w:hAnsi="Verdana"/>
                <w:i/>
                <w:lang w:val="en-US"/>
              </w:rPr>
              <w:t>NFC Stabilized</w:t>
            </w:r>
          </w:p>
          <w:p w14:paraId="312EE461" w14:textId="77777777" w:rsidR="00853353" w:rsidRPr="002C594E" w:rsidRDefault="00853353" w:rsidP="00A161CB">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161CB">
              <w:rPr>
                <w:rFonts w:ascii="Verdana" w:hAnsi="Verdana"/>
                <w:lang w:val="en-US"/>
              </w:rPr>
              <w:t>SMGN</w:t>
            </w:r>
          </w:p>
        </w:tc>
      </w:tr>
    </w:tbl>
    <w:p w14:paraId="5D1BE8F6" w14:textId="77777777" w:rsidR="00B13991" w:rsidRDefault="00B13991" w:rsidP="00257592">
      <w:pPr>
        <w:spacing w:before="120"/>
        <w:ind w:left="720"/>
        <w:rPr>
          <w:rFonts w:ascii="Verdana" w:hAnsi="Verdana"/>
          <w:b/>
          <w:sz w:val="8"/>
          <w:szCs w:val="8"/>
          <w:lang w:val="en-US"/>
        </w:rPr>
      </w:pPr>
    </w:p>
    <w:p w14:paraId="12C5132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47B48" w14:paraId="1AAC573A" w14:textId="77777777" w:rsidTr="00257592">
        <w:trPr>
          <w:trHeight w:val="3578"/>
        </w:trPr>
        <w:tc>
          <w:tcPr>
            <w:tcW w:w="9238" w:type="dxa"/>
            <w:shd w:val="clear" w:color="auto" w:fill="auto"/>
          </w:tcPr>
          <w:p w14:paraId="2D7C0387" w14:textId="77777777" w:rsidR="00853353"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9A01568" w14:textId="77777777" w:rsidR="00A161CB" w:rsidRPr="00A161CB" w:rsidRDefault="00A161CB" w:rsidP="00A161CB">
            <w:pPr>
              <w:tabs>
                <w:tab w:val="left" w:pos="284"/>
                <w:tab w:val="left" w:pos="3402"/>
              </w:tabs>
              <w:spacing w:before="120" w:after="120"/>
              <w:ind w:firstLine="284"/>
              <w:rPr>
                <w:rFonts w:ascii="Verdana" w:hAnsi="Verdana"/>
                <w:sz w:val="8"/>
                <w:szCs w:val="8"/>
                <w:lang w:val="en-US"/>
              </w:rPr>
            </w:pPr>
            <w:r>
              <w:rPr>
                <w:rFonts w:ascii="Verdana" w:hAnsi="Verdana"/>
                <w:b/>
                <w:lang w:val="en-US"/>
              </w:rPr>
              <w:t>Ingredients:</w:t>
            </w:r>
            <w:r w:rsidR="007D0A04">
              <w:rPr>
                <w:rFonts w:ascii="Verdana" w:hAnsi="Verdana"/>
                <w:lang w:val="en-US"/>
              </w:rPr>
              <w:tab/>
              <w:t>Pomegranate (7</w:t>
            </w:r>
            <w:r>
              <w:rPr>
                <w:rFonts w:ascii="Verdana" w:hAnsi="Verdana"/>
                <w:lang w:val="en-US"/>
              </w:rPr>
              <w:t>0 %)</w:t>
            </w:r>
            <w:r w:rsidR="00F12A46">
              <w:rPr>
                <w:rFonts w:ascii="Verdana" w:hAnsi="Verdana"/>
                <w:lang w:val="en-US"/>
              </w:rPr>
              <w:t xml:space="preserve"> and </w:t>
            </w:r>
            <w:r w:rsidR="007D0A04" w:rsidRPr="002C594E">
              <w:rPr>
                <w:rFonts w:ascii="Verdana" w:hAnsi="Verdana"/>
                <w:lang w:val="en-US"/>
              </w:rPr>
              <w:t>Blood Orange</w:t>
            </w:r>
            <w:r w:rsidR="007D0A04">
              <w:rPr>
                <w:rFonts w:ascii="Verdana" w:hAnsi="Verdana"/>
                <w:lang w:val="en-US"/>
              </w:rPr>
              <w:t xml:space="preserve"> (3</w:t>
            </w:r>
            <w:r w:rsidR="007D0A04" w:rsidRPr="002C594E">
              <w:rPr>
                <w:rFonts w:ascii="Verdana" w:hAnsi="Verdana"/>
                <w:lang w:val="en-US"/>
              </w:rPr>
              <w:t>0 %)</w:t>
            </w:r>
          </w:p>
          <w:p w14:paraId="5D61F592" w14:textId="77777777" w:rsidR="00A161CB" w:rsidRDefault="00A161CB" w:rsidP="00A161CB">
            <w:pPr>
              <w:tabs>
                <w:tab w:val="left" w:pos="284"/>
                <w:tab w:val="left" w:pos="3402"/>
              </w:tabs>
              <w:spacing w:before="120" w:after="120"/>
              <w:rPr>
                <w:rFonts w:ascii="Verdana" w:hAnsi="Verdana"/>
              </w:rPr>
            </w:pPr>
            <w:r>
              <w:rPr>
                <w:rFonts w:ascii="Verdana" w:hAnsi="Verdana"/>
                <w:b/>
                <w:lang w:val="en-US"/>
              </w:rPr>
              <w:tab/>
            </w:r>
            <w:r>
              <w:rPr>
                <w:rFonts w:ascii="Verdana" w:hAnsi="Verdana"/>
                <w:b/>
              </w:rPr>
              <w:t>Raw material:</w:t>
            </w:r>
            <w:r>
              <w:rPr>
                <w:rFonts w:ascii="Verdana" w:hAnsi="Verdana"/>
              </w:rPr>
              <w:t xml:space="preserve"> </w:t>
            </w:r>
            <w:r>
              <w:rPr>
                <w:rFonts w:ascii="Verdana" w:hAnsi="Verdana"/>
              </w:rPr>
              <w:tab/>
              <w:t>Pomegranate</w:t>
            </w:r>
          </w:p>
          <w:p w14:paraId="1216C420" w14:textId="77777777" w:rsidR="00A161CB" w:rsidRDefault="00A161CB" w:rsidP="00A161CB">
            <w:pPr>
              <w:tabs>
                <w:tab w:val="left" w:pos="284"/>
                <w:tab w:val="left" w:pos="3402"/>
              </w:tabs>
              <w:spacing w:before="120" w:after="120"/>
              <w:rPr>
                <w:rFonts w:ascii="Verdana" w:hAnsi="Verdana"/>
              </w:rPr>
            </w:pPr>
            <w:r>
              <w:rPr>
                <w:rFonts w:ascii="Verdana" w:hAnsi="Verdana"/>
                <w:b/>
              </w:rPr>
              <w:tab/>
              <w:t>Botanical name:</w:t>
            </w:r>
            <w:r>
              <w:rPr>
                <w:rFonts w:ascii="Verdana" w:hAnsi="Verdana"/>
              </w:rPr>
              <w:t xml:space="preserve"> </w:t>
            </w:r>
            <w:r>
              <w:rPr>
                <w:rFonts w:ascii="Verdana" w:hAnsi="Verdana"/>
              </w:rPr>
              <w:tab/>
              <w:t>Punica granatum</w:t>
            </w:r>
          </w:p>
          <w:p w14:paraId="0E6EAA30" w14:textId="77777777" w:rsidR="00A161CB" w:rsidRDefault="00A161CB" w:rsidP="00A161CB">
            <w:pPr>
              <w:tabs>
                <w:tab w:val="left" w:pos="284"/>
                <w:tab w:val="left" w:pos="3402"/>
              </w:tabs>
              <w:spacing w:before="120" w:after="120"/>
              <w:rPr>
                <w:rFonts w:ascii="Verdana" w:hAnsi="Verdana"/>
                <w:lang w:val="en-US"/>
              </w:rPr>
            </w:pPr>
            <w:r w:rsidRPr="00F12A46">
              <w:rPr>
                <w:rFonts w:ascii="Verdana" w:hAnsi="Verdana"/>
                <w:b/>
                <w:lang w:val="en-US"/>
              </w:rPr>
              <w:tab/>
            </w:r>
            <w:r>
              <w:rPr>
                <w:rFonts w:ascii="Verdana" w:hAnsi="Verdana"/>
                <w:b/>
                <w:lang w:val="en-US"/>
              </w:rPr>
              <w:t>Country of origin:</w:t>
            </w:r>
            <w:r>
              <w:rPr>
                <w:rFonts w:ascii="Verdana" w:hAnsi="Verdana"/>
                <w:lang w:val="en-US"/>
              </w:rPr>
              <w:t xml:space="preserve"> </w:t>
            </w:r>
            <w:r>
              <w:rPr>
                <w:rFonts w:ascii="Verdana" w:hAnsi="Verdana"/>
                <w:lang w:val="en-US"/>
              </w:rPr>
              <w:tab/>
              <w:t>Sicily (Italy)</w:t>
            </w:r>
          </w:p>
          <w:p w14:paraId="4683AD82" w14:textId="77777777" w:rsidR="0042012D" w:rsidRPr="007D0A04" w:rsidRDefault="00A161CB" w:rsidP="007D0A04">
            <w:pPr>
              <w:tabs>
                <w:tab w:val="left" w:pos="3402"/>
              </w:tabs>
              <w:spacing w:before="120" w:after="120"/>
              <w:ind w:left="3402" w:hanging="3118"/>
              <w:rPr>
                <w:rFonts w:ascii="Verdana" w:hAnsi="Verdana"/>
                <w:b/>
                <w:lang w:val="en-US"/>
              </w:rPr>
            </w:pPr>
            <w:r>
              <w:rPr>
                <w:rFonts w:ascii="Verdana" w:hAnsi="Verdana"/>
                <w:b/>
                <w:lang w:val="en-US"/>
              </w:rPr>
              <w:t>Variety:</w:t>
            </w:r>
            <w:r>
              <w:rPr>
                <w:rFonts w:ascii="Verdana" w:hAnsi="Verdana"/>
                <w:lang w:val="en-US"/>
              </w:rPr>
              <w:t xml:space="preserve"> </w:t>
            </w:r>
            <w:r>
              <w:rPr>
                <w:rFonts w:ascii="Verdana" w:hAnsi="Verdana"/>
                <w:lang w:val="en-US"/>
              </w:rPr>
              <w:tab/>
              <w:t>Wonderful, Akko, Dente di Cavallo, Parfianka, Shani, Jolly Red.</w:t>
            </w:r>
            <w:r>
              <w:rPr>
                <w:rFonts w:ascii="Verdana" w:hAnsi="Verdana"/>
                <w:b/>
                <w:lang w:val="en-US"/>
              </w:rPr>
              <w:tab/>
            </w:r>
          </w:p>
          <w:p w14:paraId="44A4254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i/>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837C2F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3E3FE00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381C23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14045368"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50082B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A285D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18F52BCD"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09E0ED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09B0EFB" w14:textId="77777777" w:rsidR="00583DB6" w:rsidRDefault="00583DB6" w:rsidP="00257592">
      <w:pPr>
        <w:spacing w:before="120"/>
        <w:rPr>
          <w:rFonts w:ascii="Verdana" w:hAnsi="Verdana"/>
          <w:b/>
          <w:sz w:val="8"/>
          <w:szCs w:val="8"/>
          <w:lang w:val="en-US"/>
        </w:rPr>
      </w:pPr>
    </w:p>
    <w:p w14:paraId="379A94E4" w14:textId="77777777" w:rsidR="00583DB6" w:rsidRDefault="00583DB6">
      <w:pPr>
        <w:suppressAutoHyphens w:val="0"/>
        <w:autoSpaceDE/>
        <w:rPr>
          <w:rFonts w:ascii="Verdana" w:hAnsi="Verdana"/>
          <w:b/>
          <w:sz w:val="8"/>
          <w:szCs w:val="8"/>
          <w:lang w:val="en-US"/>
        </w:rPr>
      </w:pPr>
    </w:p>
    <w:p w14:paraId="404EC34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47B48" w14:paraId="348918C6" w14:textId="77777777" w:rsidTr="00583DB6">
        <w:trPr>
          <w:trHeight w:val="4575"/>
        </w:trPr>
        <w:tc>
          <w:tcPr>
            <w:tcW w:w="9210" w:type="dxa"/>
            <w:tcBorders>
              <w:bottom w:val="nil"/>
            </w:tcBorders>
          </w:tcPr>
          <w:p w14:paraId="28A6231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89D9203"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047B48" w14:paraId="788355F0" w14:textId="77777777" w:rsidTr="00953535">
              <w:trPr>
                <w:trHeight w:hRule="exact" w:val="501"/>
              </w:trPr>
              <w:tc>
                <w:tcPr>
                  <w:tcW w:w="1303" w:type="dxa"/>
                  <w:vAlign w:val="center"/>
                </w:tcPr>
                <w:p w14:paraId="1FF7305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69065CB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34207E0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5D908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C6AC5F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77399E8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161CB" w:rsidRPr="00047B48" w14:paraId="2404C013" w14:textId="77777777" w:rsidTr="00953535">
              <w:trPr>
                <w:trHeight w:hRule="exact" w:val="501"/>
              </w:trPr>
              <w:tc>
                <w:tcPr>
                  <w:tcW w:w="1303" w:type="dxa"/>
                  <w:vAlign w:val="center"/>
                </w:tcPr>
                <w:p w14:paraId="6184E1AE" w14:textId="77777777" w:rsidR="00A161CB" w:rsidRPr="002C594E" w:rsidRDefault="00A161CB"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41D2B60A" w14:textId="77777777" w:rsidR="00A161CB" w:rsidRPr="00F12A46" w:rsidRDefault="00A161CB" w:rsidP="00A161CB">
                  <w:pPr>
                    <w:jc w:val="center"/>
                    <w:rPr>
                      <w:rFonts w:ascii="Verdana" w:hAnsi="Verdana"/>
                      <w:sz w:val="16"/>
                      <w:szCs w:val="16"/>
                      <w:lang w:val="en-US"/>
                    </w:rPr>
                  </w:pPr>
                </w:p>
              </w:tc>
              <w:tc>
                <w:tcPr>
                  <w:tcW w:w="764" w:type="dxa"/>
                  <w:vAlign w:val="center"/>
                </w:tcPr>
                <w:p w14:paraId="4B9E71B4"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12,5</w:t>
                  </w:r>
                </w:p>
              </w:tc>
              <w:tc>
                <w:tcPr>
                  <w:tcW w:w="850" w:type="dxa"/>
                  <w:vAlign w:val="center"/>
                </w:tcPr>
                <w:p w14:paraId="187CD897"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16</w:t>
                  </w:r>
                </w:p>
              </w:tc>
              <w:tc>
                <w:tcPr>
                  <w:tcW w:w="851" w:type="dxa"/>
                  <w:vAlign w:val="center"/>
                </w:tcPr>
                <w:p w14:paraId="088DD64D"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w:t>
                  </w:r>
                </w:p>
              </w:tc>
              <w:tc>
                <w:tcPr>
                  <w:tcW w:w="1559" w:type="dxa"/>
                  <w:vAlign w:val="center"/>
                </w:tcPr>
                <w:p w14:paraId="4462F95A" w14:textId="77777777" w:rsidR="00A161CB" w:rsidRPr="002C594E" w:rsidRDefault="00A161CB"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A161CB" w:rsidRPr="00047B48" w14:paraId="7ED2A130" w14:textId="77777777" w:rsidTr="00953535">
              <w:trPr>
                <w:trHeight w:hRule="exact" w:val="501"/>
              </w:trPr>
              <w:tc>
                <w:tcPr>
                  <w:tcW w:w="1303" w:type="dxa"/>
                  <w:vAlign w:val="center"/>
                </w:tcPr>
                <w:p w14:paraId="65494C3A" w14:textId="77777777" w:rsidR="00A161CB" w:rsidRPr="002C594E" w:rsidRDefault="00A161CB" w:rsidP="00953535">
                  <w:pPr>
                    <w:jc w:val="center"/>
                    <w:rPr>
                      <w:rFonts w:ascii="Verdana" w:hAnsi="Verdana"/>
                      <w:i/>
                      <w:sz w:val="16"/>
                      <w:szCs w:val="16"/>
                      <w:lang w:val="en-US"/>
                    </w:rPr>
                  </w:pPr>
                  <w:r w:rsidRPr="002C594E">
                    <w:rPr>
                      <w:rFonts w:ascii="Verdana" w:hAnsi="Verdana"/>
                      <w:i/>
                      <w:sz w:val="16"/>
                      <w:szCs w:val="16"/>
                      <w:lang w:val="en-US"/>
                    </w:rPr>
                    <w:t>Acidity</w:t>
                  </w:r>
                </w:p>
              </w:tc>
              <w:tc>
                <w:tcPr>
                  <w:tcW w:w="829" w:type="dxa"/>
                  <w:vAlign w:val="center"/>
                </w:tcPr>
                <w:p w14:paraId="47FE372B" w14:textId="77777777" w:rsidR="00A161CB" w:rsidRPr="002C594E" w:rsidRDefault="00A161CB" w:rsidP="00953535">
                  <w:pPr>
                    <w:jc w:val="center"/>
                    <w:rPr>
                      <w:rFonts w:ascii="Verdana" w:hAnsi="Verdana"/>
                      <w:sz w:val="16"/>
                      <w:szCs w:val="16"/>
                      <w:lang w:val="en-US"/>
                    </w:rPr>
                  </w:pPr>
                </w:p>
              </w:tc>
              <w:tc>
                <w:tcPr>
                  <w:tcW w:w="764" w:type="dxa"/>
                  <w:vAlign w:val="center"/>
                </w:tcPr>
                <w:p w14:paraId="7E974E40"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0,9</w:t>
                  </w:r>
                </w:p>
              </w:tc>
              <w:tc>
                <w:tcPr>
                  <w:tcW w:w="850" w:type="dxa"/>
                  <w:vAlign w:val="center"/>
                </w:tcPr>
                <w:p w14:paraId="0DA1E118"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1,63</w:t>
                  </w:r>
                </w:p>
              </w:tc>
              <w:tc>
                <w:tcPr>
                  <w:tcW w:w="851" w:type="dxa"/>
                  <w:vAlign w:val="center"/>
                </w:tcPr>
                <w:p w14:paraId="1645024E"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 p/p</w:t>
                  </w:r>
                </w:p>
              </w:tc>
              <w:tc>
                <w:tcPr>
                  <w:tcW w:w="1559" w:type="dxa"/>
                  <w:vAlign w:val="center"/>
                </w:tcPr>
                <w:p w14:paraId="707620BB" w14:textId="77777777" w:rsidR="00A161CB" w:rsidRPr="002C594E" w:rsidRDefault="00A161CB"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A161CB" w:rsidRPr="00047B48" w14:paraId="5F0DE0C8" w14:textId="77777777" w:rsidTr="00953535">
              <w:trPr>
                <w:trHeight w:hRule="exact" w:val="501"/>
              </w:trPr>
              <w:tc>
                <w:tcPr>
                  <w:tcW w:w="1303" w:type="dxa"/>
                  <w:vAlign w:val="center"/>
                </w:tcPr>
                <w:p w14:paraId="717EA6FF" w14:textId="77777777" w:rsidR="00A161CB" w:rsidRPr="002C594E" w:rsidRDefault="00A161CB"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22D96885" w14:textId="4B287151" w:rsidR="00A161CB" w:rsidRPr="002C594E" w:rsidRDefault="00047B48" w:rsidP="00953535">
                  <w:pPr>
                    <w:jc w:val="center"/>
                    <w:rPr>
                      <w:rFonts w:ascii="Verdana" w:hAnsi="Verdana"/>
                      <w:sz w:val="16"/>
                      <w:szCs w:val="16"/>
                      <w:lang w:val="en-US"/>
                    </w:rPr>
                  </w:pPr>
                  <w:r w:rsidRPr="00F12A46">
                    <w:rPr>
                      <w:rFonts w:ascii="Verdana" w:hAnsi="Verdana"/>
                      <w:sz w:val="16"/>
                      <w:szCs w:val="16"/>
                      <w:lang w:val="en-US"/>
                    </w:rPr>
                    <w:t>150</w:t>
                  </w:r>
                </w:p>
              </w:tc>
              <w:tc>
                <w:tcPr>
                  <w:tcW w:w="764" w:type="dxa"/>
                  <w:vAlign w:val="center"/>
                </w:tcPr>
                <w:p w14:paraId="098B6EBE" w14:textId="48C8671C" w:rsidR="00A161CB" w:rsidRPr="00F12A46" w:rsidRDefault="00A161CB" w:rsidP="00A161CB">
                  <w:pPr>
                    <w:tabs>
                      <w:tab w:val="decimal" w:pos="12"/>
                    </w:tabs>
                    <w:jc w:val="center"/>
                    <w:rPr>
                      <w:rFonts w:ascii="Verdana" w:hAnsi="Verdana"/>
                      <w:sz w:val="16"/>
                      <w:szCs w:val="16"/>
                      <w:lang w:val="en-US"/>
                    </w:rPr>
                  </w:pPr>
                </w:p>
              </w:tc>
              <w:tc>
                <w:tcPr>
                  <w:tcW w:w="850" w:type="dxa"/>
                  <w:vAlign w:val="center"/>
                </w:tcPr>
                <w:p w14:paraId="452419E2" w14:textId="77777777" w:rsidR="00A161CB" w:rsidRPr="00F12A46" w:rsidRDefault="00A161CB" w:rsidP="00A161CB">
                  <w:pPr>
                    <w:tabs>
                      <w:tab w:val="decimal" w:pos="12"/>
                      <w:tab w:val="decimal" w:pos="417"/>
                    </w:tabs>
                    <w:jc w:val="center"/>
                    <w:rPr>
                      <w:rFonts w:ascii="Verdana" w:hAnsi="Verdana"/>
                      <w:sz w:val="16"/>
                      <w:szCs w:val="16"/>
                      <w:lang w:val="en-US"/>
                    </w:rPr>
                  </w:pPr>
                </w:p>
              </w:tc>
              <w:tc>
                <w:tcPr>
                  <w:tcW w:w="851" w:type="dxa"/>
                  <w:vAlign w:val="center"/>
                </w:tcPr>
                <w:p w14:paraId="1501C90C"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mg/l</w:t>
                  </w:r>
                </w:p>
              </w:tc>
              <w:tc>
                <w:tcPr>
                  <w:tcW w:w="1559" w:type="dxa"/>
                  <w:vAlign w:val="center"/>
                </w:tcPr>
                <w:p w14:paraId="008A91F4" w14:textId="77777777" w:rsidR="00A161CB" w:rsidRPr="002C594E" w:rsidRDefault="00A161CB" w:rsidP="00953535">
                  <w:pPr>
                    <w:snapToGrid w:val="0"/>
                    <w:jc w:val="center"/>
                    <w:rPr>
                      <w:rFonts w:ascii="Verdana" w:hAnsi="Verdana"/>
                      <w:sz w:val="16"/>
                      <w:szCs w:val="16"/>
                      <w:lang w:val="en-US"/>
                    </w:rPr>
                  </w:pPr>
                  <w:r w:rsidRPr="002C594E">
                    <w:rPr>
                      <w:rFonts w:ascii="Verdana" w:hAnsi="Verdana"/>
                      <w:sz w:val="16"/>
                      <w:szCs w:val="16"/>
                      <w:lang w:val="en-US"/>
                    </w:rPr>
                    <w:t>Internal Method</w:t>
                  </w:r>
                </w:p>
              </w:tc>
            </w:tr>
            <w:tr w:rsidR="00A161CB" w:rsidRPr="00047B48" w14:paraId="06CEC640" w14:textId="77777777" w:rsidTr="00953535">
              <w:trPr>
                <w:trHeight w:hRule="exact" w:val="501"/>
              </w:trPr>
              <w:tc>
                <w:tcPr>
                  <w:tcW w:w="1303" w:type="dxa"/>
                  <w:vAlign w:val="center"/>
                </w:tcPr>
                <w:p w14:paraId="327539C4" w14:textId="77777777" w:rsidR="00A161CB" w:rsidRPr="002C594E" w:rsidRDefault="00A161CB"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5635E2BA" w14:textId="77777777" w:rsidR="00A161CB" w:rsidRPr="002C594E" w:rsidRDefault="00A161CB" w:rsidP="00241166">
                  <w:pPr>
                    <w:jc w:val="center"/>
                    <w:rPr>
                      <w:rFonts w:ascii="Verdana" w:hAnsi="Verdana"/>
                      <w:sz w:val="16"/>
                      <w:szCs w:val="16"/>
                      <w:lang w:val="en-US"/>
                    </w:rPr>
                  </w:pPr>
                </w:p>
              </w:tc>
              <w:tc>
                <w:tcPr>
                  <w:tcW w:w="764" w:type="dxa"/>
                  <w:vAlign w:val="center"/>
                </w:tcPr>
                <w:p w14:paraId="6C47E132" w14:textId="77777777" w:rsidR="00A161CB" w:rsidRPr="00F12A46" w:rsidRDefault="00A161CB" w:rsidP="00A161CB">
                  <w:pPr>
                    <w:tabs>
                      <w:tab w:val="decimal" w:pos="12"/>
                    </w:tabs>
                    <w:jc w:val="center"/>
                    <w:rPr>
                      <w:rFonts w:ascii="Verdana" w:hAnsi="Verdana"/>
                      <w:sz w:val="16"/>
                      <w:szCs w:val="16"/>
                      <w:lang w:val="en-US"/>
                    </w:rPr>
                  </w:pPr>
                  <w:r w:rsidRPr="00F12A46">
                    <w:rPr>
                      <w:rFonts w:ascii="Verdana" w:hAnsi="Verdana"/>
                      <w:sz w:val="16"/>
                      <w:szCs w:val="16"/>
                      <w:lang w:val="en-US"/>
                    </w:rPr>
                    <w:t>2500</w:t>
                  </w:r>
                </w:p>
              </w:tc>
              <w:tc>
                <w:tcPr>
                  <w:tcW w:w="850" w:type="dxa"/>
                  <w:vAlign w:val="center"/>
                </w:tcPr>
                <w:p w14:paraId="1C971D06" w14:textId="77777777" w:rsidR="00A161CB" w:rsidRPr="00F12A46" w:rsidRDefault="00A161CB" w:rsidP="00A161CB">
                  <w:pPr>
                    <w:tabs>
                      <w:tab w:val="decimal" w:pos="12"/>
                      <w:tab w:val="decimal" w:pos="417"/>
                    </w:tabs>
                    <w:jc w:val="center"/>
                    <w:rPr>
                      <w:rFonts w:ascii="Verdana" w:hAnsi="Verdana"/>
                      <w:sz w:val="16"/>
                      <w:szCs w:val="16"/>
                      <w:lang w:val="en-US"/>
                    </w:rPr>
                  </w:pPr>
                </w:p>
              </w:tc>
              <w:tc>
                <w:tcPr>
                  <w:tcW w:w="851" w:type="dxa"/>
                  <w:vAlign w:val="center"/>
                </w:tcPr>
                <w:p w14:paraId="6C412B58"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mg/l</w:t>
                  </w:r>
                </w:p>
              </w:tc>
              <w:tc>
                <w:tcPr>
                  <w:tcW w:w="1559" w:type="dxa"/>
                  <w:vAlign w:val="center"/>
                </w:tcPr>
                <w:p w14:paraId="1B28C9B4" w14:textId="77777777" w:rsidR="00A161CB" w:rsidRPr="002C594E" w:rsidRDefault="00A161CB" w:rsidP="00953535">
                  <w:pPr>
                    <w:jc w:val="center"/>
                    <w:rPr>
                      <w:rFonts w:ascii="Verdana" w:hAnsi="Verdana"/>
                      <w:sz w:val="16"/>
                      <w:szCs w:val="16"/>
                      <w:lang w:val="en-US"/>
                    </w:rPr>
                  </w:pPr>
                  <w:r w:rsidRPr="002C594E">
                    <w:rPr>
                      <w:rFonts w:ascii="Verdana" w:hAnsi="Verdana"/>
                      <w:sz w:val="16"/>
                      <w:szCs w:val="16"/>
                      <w:lang w:val="en-US"/>
                    </w:rPr>
                    <w:t>Internal Method</w:t>
                  </w:r>
                </w:p>
              </w:tc>
            </w:tr>
            <w:tr w:rsidR="00A161CB" w:rsidRPr="00047B48" w14:paraId="5DB66B97" w14:textId="77777777" w:rsidTr="00953535">
              <w:trPr>
                <w:trHeight w:hRule="exact" w:val="501"/>
              </w:trPr>
              <w:tc>
                <w:tcPr>
                  <w:tcW w:w="1303" w:type="dxa"/>
                  <w:vAlign w:val="center"/>
                </w:tcPr>
                <w:p w14:paraId="45984025" w14:textId="77777777" w:rsidR="00A161CB" w:rsidRPr="002C594E" w:rsidRDefault="00A161CB" w:rsidP="00953535">
                  <w:pPr>
                    <w:jc w:val="center"/>
                    <w:rPr>
                      <w:rFonts w:ascii="Verdana" w:hAnsi="Verdana"/>
                      <w:i/>
                      <w:sz w:val="16"/>
                      <w:szCs w:val="16"/>
                      <w:lang w:val="en-US"/>
                    </w:rPr>
                  </w:pPr>
                  <w:r w:rsidRPr="002C594E">
                    <w:rPr>
                      <w:rFonts w:ascii="Verdana" w:hAnsi="Verdana"/>
                      <w:i/>
                      <w:sz w:val="16"/>
                      <w:szCs w:val="16"/>
                      <w:lang w:val="en-US"/>
                    </w:rPr>
                    <w:t>Pulp at 1500</w:t>
                  </w:r>
                </w:p>
              </w:tc>
              <w:tc>
                <w:tcPr>
                  <w:tcW w:w="829" w:type="dxa"/>
                  <w:vAlign w:val="center"/>
                </w:tcPr>
                <w:p w14:paraId="7CE19C6F" w14:textId="77777777" w:rsidR="00A161CB" w:rsidRPr="002C594E" w:rsidRDefault="00A161CB" w:rsidP="00953535">
                  <w:pPr>
                    <w:jc w:val="center"/>
                    <w:rPr>
                      <w:rFonts w:ascii="Verdana" w:hAnsi="Verdana"/>
                      <w:sz w:val="16"/>
                      <w:szCs w:val="16"/>
                      <w:lang w:val="en-US"/>
                    </w:rPr>
                  </w:pPr>
                </w:p>
              </w:tc>
              <w:tc>
                <w:tcPr>
                  <w:tcW w:w="764" w:type="dxa"/>
                  <w:vAlign w:val="center"/>
                </w:tcPr>
                <w:p w14:paraId="763B5C16" w14:textId="77777777" w:rsidR="00A161CB" w:rsidRPr="00F12A46" w:rsidRDefault="00A161CB" w:rsidP="00A161CB">
                  <w:pPr>
                    <w:tabs>
                      <w:tab w:val="decimal" w:pos="12"/>
                    </w:tabs>
                    <w:jc w:val="center"/>
                    <w:rPr>
                      <w:rFonts w:ascii="Verdana" w:hAnsi="Verdana"/>
                      <w:sz w:val="16"/>
                      <w:szCs w:val="16"/>
                      <w:lang w:val="en-US"/>
                    </w:rPr>
                  </w:pPr>
                  <w:r w:rsidRPr="00F12A46">
                    <w:rPr>
                      <w:rFonts w:ascii="Verdana" w:hAnsi="Verdana"/>
                      <w:sz w:val="16"/>
                      <w:szCs w:val="16"/>
                      <w:lang w:val="en-US"/>
                    </w:rPr>
                    <w:t>1</w:t>
                  </w:r>
                </w:p>
              </w:tc>
              <w:tc>
                <w:tcPr>
                  <w:tcW w:w="850" w:type="dxa"/>
                  <w:vAlign w:val="center"/>
                </w:tcPr>
                <w:p w14:paraId="5E48AB4E" w14:textId="77777777" w:rsidR="00A161CB" w:rsidRPr="00F12A46" w:rsidRDefault="00A161CB" w:rsidP="00A161CB">
                  <w:pPr>
                    <w:tabs>
                      <w:tab w:val="decimal" w:pos="12"/>
                      <w:tab w:val="decimal" w:pos="417"/>
                    </w:tabs>
                    <w:jc w:val="center"/>
                    <w:rPr>
                      <w:rFonts w:ascii="Verdana" w:hAnsi="Verdana"/>
                      <w:sz w:val="16"/>
                      <w:szCs w:val="16"/>
                      <w:lang w:val="en-US"/>
                    </w:rPr>
                  </w:pPr>
                  <w:r w:rsidRPr="00F12A46">
                    <w:rPr>
                      <w:rFonts w:ascii="Verdana" w:hAnsi="Verdana"/>
                      <w:sz w:val="16"/>
                      <w:szCs w:val="16"/>
                      <w:lang w:val="en-US"/>
                    </w:rPr>
                    <w:t>5.5</w:t>
                  </w:r>
                </w:p>
              </w:tc>
              <w:tc>
                <w:tcPr>
                  <w:tcW w:w="851" w:type="dxa"/>
                  <w:vAlign w:val="center"/>
                </w:tcPr>
                <w:p w14:paraId="24E0BE28" w14:textId="77777777" w:rsidR="00A161CB" w:rsidRPr="00F12A46" w:rsidRDefault="00A161CB" w:rsidP="00A161CB">
                  <w:pPr>
                    <w:snapToGrid w:val="0"/>
                    <w:jc w:val="center"/>
                    <w:rPr>
                      <w:rFonts w:ascii="Verdana" w:hAnsi="Verdana"/>
                      <w:sz w:val="16"/>
                      <w:szCs w:val="16"/>
                      <w:lang w:val="en-US"/>
                    </w:rPr>
                  </w:pPr>
                  <w:r w:rsidRPr="00F12A46">
                    <w:rPr>
                      <w:rFonts w:ascii="Verdana" w:hAnsi="Verdana"/>
                      <w:sz w:val="16"/>
                      <w:szCs w:val="16"/>
                      <w:lang w:val="en-US"/>
                    </w:rPr>
                    <w:t>% v/v</w:t>
                  </w:r>
                </w:p>
              </w:tc>
              <w:tc>
                <w:tcPr>
                  <w:tcW w:w="1559" w:type="dxa"/>
                  <w:vAlign w:val="center"/>
                </w:tcPr>
                <w:p w14:paraId="5CEBD0CF" w14:textId="77777777" w:rsidR="00A161CB" w:rsidRPr="002C594E" w:rsidRDefault="00A161CB" w:rsidP="00953535">
                  <w:pPr>
                    <w:jc w:val="center"/>
                    <w:rPr>
                      <w:rFonts w:ascii="Verdana" w:hAnsi="Verdana"/>
                      <w:sz w:val="16"/>
                      <w:szCs w:val="16"/>
                      <w:lang w:val="en-US"/>
                    </w:rPr>
                  </w:pPr>
                  <w:r w:rsidRPr="002C594E">
                    <w:rPr>
                      <w:rFonts w:ascii="Verdana" w:hAnsi="Verdana"/>
                      <w:sz w:val="16"/>
                      <w:szCs w:val="16"/>
                      <w:lang w:val="en-US"/>
                    </w:rPr>
                    <w:t>IFU 60, 1991</w:t>
                  </w:r>
                </w:p>
              </w:tc>
            </w:tr>
            <w:tr w:rsidR="000B1D27" w:rsidRPr="00047B48" w14:paraId="785A4CC3" w14:textId="77777777" w:rsidTr="00953535">
              <w:trPr>
                <w:trHeight w:hRule="exact" w:val="501"/>
              </w:trPr>
              <w:tc>
                <w:tcPr>
                  <w:tcW w:w="1303" w:type="dxa"/>
                  <w:vAlign w:val="center"/>
                </w:tcPr>
                <w:p w14:paraId="3A4A6A41" w14:textId="77777777" w:rsidR="000B1D27" w:rsidRPr="002C594E" w:rsidRDefault="000B1D27" w:rsidP="000B1D27">
                  <w:pPr>
                    <w:jc w:val="center"/>
                    <w:rPr>
                      <w:rFonts w:ascii="Verdana" w:hAnsi="Verdana"/>
                      <w:i/>
                      <w:sz w:val="16"/>
                      <w:szCs w:val="16"/>
                      <w:lang w:val="en-US"/>
                    </w:rPr>
                  </w:pPr>
                  <w:r w:rsidRPr="002C594E">
                    <w:rPr>
                      <w:rFonts w:ascii="Verdana" w:hAnsi="Verdana"/>
                      <w:i/>
                      <w:sz w:val="16"/>
                      <w:szCs w:val="16"/>
                      <w:lang w:val="en-US"/>
                    </w:rPr>
                    <w:t xml:space="preserve">Pulp at </w:t>
                  </w:r>
                  <w:r>
                    <w:rPr>
                      <w:rFonts w:ascii="Verdana" w:hAnsi="Verdana"/>
                      <w:i/>
                      <w:sz w:val="16"/>
                      <w:szCs w:val="16"/>
                      <w:lang w:val="en-US"/>
                    </w:rPr>
                    <w:t>30</w:t>
                  </w:r>
                  <w:r w:rsidRPr="002C594E">
                    <w:rPr>
                      <w:rFonts w:ascii="Verdana" w:hAnsi="Verdana"/>
                      <w:i/>
                      <w:sz w:val="16"/>
                      <w:szCs w:val="16"/>
                      <w:lang w:val="en-US"/>
                    </w:rPr>
                    <w:t>00</w:t>
                  </w:r>
                </w:p>
              </w:tc>
              <w:tc>
                <w:tcPr>
                  <w:tcW w:w="829" w:type="dxa"/>
                  <w:vAlign w:val="center"/>
                </w:tcPr>
                <w:p w14:paraId="53DB16C1" w14:textId="77777777" w:rsidR="000B1D27" w:rsidRPr="002C594E" w:rsidRDefault="000B1D27" w:rsidP="000B1D27">
                  <w:pPr>
                    <w:jc w:val="center"/>
                    <w:rPr>
                      <w:rFonts w:ascii="Verdana" w:hAnsi="Verdana"/>
                      <w:sz w:val="16"/>
                      <w:szCs w:val="16"/>
                      <w:lang w:val="en-US"/>
                    </w:rPr>
                  </w:pPr>
                </w:p>
              </w:tc>
              <w:tc>
                <w:tcPr>
                  <w:tcW w:w="764" w:type="dxa"/>
                  <w:vAlign w:val="center"/>
                </w:tcPr>
                <w:p w14:paraId="1704CD79" w14:textId="77777777" w:rsidR="000B1D27" w:rsidRPr="00F12A46" w:rsidRDefault="000B1D27" w:rsidP="000B1D27">
                  <w:pPr>
                    <w:tabs>
                      <w:tab w:val="decimal" w:pos="12"/>
                    </w:tabs>
                    <w:jc w:val="center"/>
                    <w:rPr>
                      <w:rFonts w:ascii="Verdana" w:hAnsi="Verdana"/>
                      <w:sz w:val="16"/>
                      <w:szCs w:val="16"/>
                      <w:lang w:val="en-US"/>
                    </w:rPr>
                  </w:pPr>
                  <w:r>
                    <w:rPr>
                      <w:rFonts w:ascii="Verdana" w:hAnsi="Verdana"/>
                      <w:sz w:val="16"/>
                      <w:szCs w:val="16"/>
                      <w:lang w:val="en-US"/>
                    </w:rPr>
                    <w:t>0.5</w:t>
                  </w:r>
                </w:p>
              </w:tc>
              <w:tc>
                <w:tcPr>
                  <w:tcW w:w="850" w:type="dxa"/>
                  <w:vAlign w:val="center"/>
                </w:tcPr>
                <w:p w14:paraId="2E4B48E4" w14:textId="77777777" w:rsidR="000B1D27" w:rsidRPr="00F12A46" w:rsidRDefault="000B1D27" w:rsidP="000B1D27">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F12A46">
                    <w:rPr>
                      <w:rFonts w:ascii="Verdana" w:hAnsi="Verdana"/>
                      <w:sz w:val="16"/>
                      <w:szCs w:val="16"/>
                      <w:lang w:val="en-US"/>
                    </w:rPr>
                    <w:t>.</w:t>
                  </w:r>
                  <w:r>
                    <w:rPr>
                      <w:rFonts w:ascii="Verdana" w:hAnsi="Verdana"/>
                      <w:sz w:val="16"/>
                      <w:szCs w:val="16"/>
                      <w:lang w:val="en-US"/>
                    </w:rPr>
                    <w:t>8</w:t>
                  </w:r>
                </w:p>
              </w:tc>
              <w:tc>
                <w:tcPr>
                  <w:tcW w:w="851" w:type="dxa"/>
                  <w:vAlign w:val="center"/>
                </w:tcPr>
                <w:p w14:paraId="19381392" w14:textId="77777777" w:rsidR="000B1D27" w:rsidRPr="00F12A46" w:rsidRDefault="000B1D27" w:rsidP="000B1D27">
                  <w:pPr>
                    <w:snapToGrid w:val="0"/>
                    <w:jc w:val="center"/>
                    <w:rPr>
                      <w:rFonts w:ascii="Verdana" w:hAnsi="Verdana"/>
                      <w:sz w:val="16"/>
                      <w:szCs w:val="16"/>
                      <w:lang w:val="en-US"/>
                    </w:rPr>
                  </w:pPr>
                  <w:r w:rsidRPr="00F12A46">
                    <w:rPr>
                      <w:rFonts w:ascii="Verdana" w:hAnsi="Verdana"/>
                      <w:sz w:val="16"/>
                      <w:szCs w:val="16"/>
                      <w:lang w:val="en-US"/>
                    </w:rPr>
                    <w:t>% v/v</w:t>
                  </w:r>
                </w:p>
              </w:tc>
              <w:tc>
                <w:tcPr>
                  <w:tcW w:w="1559" w:type="dxa"/>
                  <w:vAlign w:val="center"/>
                </w:tcPr>
                <w:p w14:paraId="1753791F" w14:textId="77777777" w:rsidR="000B1D27" w:rsidRPr="002C594E" w:rsidRDefault="000B1D27" w:rsidP="000B1D27">
                  <w:pPr>
                    <w:jc w:val="center"/>
                    <w:rPr>
                      <w:rFonts w:ascii="Verdana" w:hAnsi="Verdana"/>
                      <w:sz w:val="16"/>
                      <w:szCs w:val="16"/>
                      <w:lang w:val="en-US"/>
                    </w:rPr>
                  </w:pPr>
                  <w:r w:rsidRPr="002C594E">
                    <w:rPr>
                      <w:rFonts w:ascii="Verdana" w:hAnsi="Verdana"/>
                      <w:sz w:val="16"/>
                      <w:szCs w:val="16"/>
                      <w:lang w:val="en-US"/>
                    </w:rPr>
                    <w:t>IFU 60, 1991</w:t>
                  </w:r>
                </w:p>
              </w:tc>
            </w:tr>
            <w:tr w:rsidR="00A161CB" w:rsidRPr="00047B48" w14:paraId="35299801" w14:textId="77777777" w:rsidTr="00953535">
              <w:trPr>
                <w:trHeight w:hRule="exact" w:val="501"/>
              </w:trPr>
              <w:tc>
                <w:tcPr>
                  <w:tcW w:w="1303" w:type="dxa"/>
                  <w:vAlign w:val="center"/>
                </w:tcPr>
                <w:p w14:paraId="3B3FBF04" w14:textId="77777777" w:rsidR="00A161CB" w:rsidRPr="002C594E" w:rsidRDefault="00A161CB" w:rsidP="00953535">
                  <w:pPr>
                    <w:jc w:val="center"/>
                    <w:rPr>
                      <w:rFonts w:ascii="Verdana" w:hAnsi="Verdana"/>
                      <w:i/>
                      <w:sz w:val="16"/>
                      <w:szCs w:val="16"/>
                      <w:lang w:val="en-US"/>
                    </w:rPr>
                  </w:pPr>
                  <w:r>
                    <w:rPr>
                      <w:rFonts w:ascii="Verdana" w:hAnsi="Verdana"/>
                      <w:i/>
                      <w:sz w:val="16"/>
                      <w:szCs w:val="16"/>
                      <w:lang w:val="en-US"/>
                    </w:rPr>
                    <w:lastRenderedPageBreak/>
                    <w:t>PH</w:t>
                  </w:r>
                </w:p>
              </w:tc>
              <w:tc>
                <w:tcPr>
                  <w:tcW w:w="829" w:type="dxa"/>
                  <w:vAlign w:val="center"/>
                </w:tcPr>
                <w:p w14:paraId="178FBEC4" w14:textId="77777777" w:rsidR="00A161CB" w:rsidRPr="002C594E" w:rsidRDefault="00A161CB" w:rsidP="00953535">
                  <w:pPr>
                    <w:jc w:val="center"/>
                    <w:rPr>
                      <w:rFonts w:ascii="Verdana" w:hAnsi="Verdana"/>
                      <w:sz w:val="16"/>
                      <w:szCs w:val="16"/>
                      <w:lang w:val="en-US"/>
                    </w:rPr>
                  </w:pPr>
                </w:p>
              </w:tc>
              <w:tc>
                <w:tcPr>
                  <w:tcW w:w="764" w:type="dxa"/>
                  <w:vAlign w:val="center"/>
                </w:tcPr>
                <w:p w14:paraId="00963588" w14:textId="77777777" w:rsidR="00A161CB" w:rsidRPr="00F12A46" w:rsidRDefault="00A161CB" w:rsidP="00A161CB">
                  <w:pPr>
                    <w:tabs>
                      <w:tab w:val="decimal" w:pos="12"/>
                    </w:tabs>
                    <w:jc w:val="center"/>
                    <w:rPr>
                      <w:rFonts w:ascii="Verdana" w:hAnsi="Verdana"/>
                      <w:sz w:val="16"/>
                      <w:szCs w:val="16"/>
                      <w:lang w:val="en-US"/>
                    </w:rPr>
                  </w:pPr>
                  <w:r w:rsidRPr="00F12A46">
                    <w:rPr>
                      <w:rFonts w:ascii="Verdana" w:hAnsi="Verdana"/>
                      <w:sz w:val="16"/>
                      <w:szCs w:val="16"/>
                      <w:lang w:val="en-US"/>
                    </w:rPr>
                    <w:t>3.2</w:t>
                  </w:r>
                </w:p>
              </w:tc>
              <w:tc>
                <w:tcPr>
                  <w:tcW w:w="850" w:type="dxa"/>
                  <w:vAlign w:val="center"/>
                </w:tcPr>
                <w:p w14:paraId="1D904B18" w14:textId="77777777" w:rsidR="00A161CB" w:rsidRPr="00F12A46" w:rsidRDefault="00A161CB" w:rsidP="00A161CB">
                  <w:pPr>
                    <w:tabs>
                      <w:tab w:val="decimal" w:pos="12"/>
                      <w:tab w:val="decimal" w:pos="417"/>
                    </w:tabs>
                    <w:jc w:val="center"/>
                    <w:rPr>
                      <w:rFonts w:ascii="Verdana" w:hAnsi="Verdana"/>
                      <w:sz w:val="16"/>
                      <w:szCs w:val="16"/>
                      <w:lang w:val="en-US"/>
                    </w:rPr>
                  </w:pPr>
                  <w:r w:rsidRPr="00F12A46">
                    <w:rPr>
                      <w:rFonts w:ascii="Verdana" w:hAnsi="Verdana"/>
                      <w:sz w:val="16"/>
                      <w:szCs w:val="16"/>
                      <w:lang w:val="en-US"/>
                    </w:rPr>
                    <w:t>3.5</w:t>
                  </w:r>
                </w:p>
              </w:tc>
              <w:tc>
                <w:tcPr>
                  <w:tcW w:w="851" w:type="dxa"/>
                  <w:vAlign w:val="center"/>
                </w:tcPr>
                <w:p w14:paraId="439DA366" w14:textId="77777777" w:rsidR="00A161CB" w:rsidRPr="00F12A46" w:rsidRDefault="00A161CB" w:rsidP="00A161CB">
                  <w:pPr>
                    <w:snapToGrid w:val="0"/>
                    <w:jc w:val="center"/>
                    <w:rPr>
                      <w:rFonts w:ascii="Verdana" w:hAnsi="Verdana"/>
                      <w:sz w:val="16"/>
                      <w:szCs w:val="16"/>
                      <w:lang w:val="en-US"/>
                    </w:rPr>
                  </w:pPr>
                </w:p>
              </w:tc>
              <w:tc>
                <w:tcPr>
                  <w:tcW w:w="1559" w:type="dxa"/>
                  <w:vAlign w:val="center"/>
                </w:tcPr>
                <w:p w14:paraId="11925091" w14:textId="77777777" w:rsidR="00A161CB" w:rsidRPr="00F12A46" w:rsidRDefault="00A161CB" w:rsidP="00A161CB">
                  <w:pPr>
                    <w:jc w:val="center"/>
                    <w:rPr>
                      <w:rFonts w:ascii="Verdana" w:hAnsi="Verdana"/>
                      <w:sz w:val="16"/>
                      <w:szCs w:val="16"/>
                      <w:lang w:val="en-US"/>
                    </w:rPr>
                  </w:pPr>
                  <w:r w:rsidRPr="00F12A46">
                    <w:rPr>
                      <w:rFonts w:ascii="Verdana" w:hAnsi="Verdana"/>
                      <w:sz w:val="16"/>
                      <w:szCs w:val="16"/>
                      <w:lang w:val="en-US"/>
                    </w:rPr>
                    <w:t>IFU 11, 2005</w:t>
                  </w:r>
                </w:p>
              </w:tc>
            </w:tr>
          </w:tbl>
          <w:p w14:paraId="17B9233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2C9AC2AF" w14:textId="77777777" w:rsidTr="00583DB6">
        <w:trPr>
          <w:trHeight w:val="8345"/>
        </w:trPr>
        <w:tc>
          <w:tcPr>
            <w:tcW w:w="9210" w:type="dxa"/>
            <w:tcBorders>
              <w:top w:val="nil"/>
            </w:tcBorders>
          </w:tcPr>
          <w:p w14:paraId="0A88405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9C200F4" w14:textId="77777777" w:rsidTr="00953535">
              <w:trPr>
                <w:trHeight w:hRule="exact" w:val="501"/>
                <w:tblHeader/>
              </w:trPr>
              <w:tc>
                <w:tcPr>
                  <w:tcW w:w="1303" w:type="dxa"/>
                  <w:vAlign w:val="center"/>
                </w:tcPr>
                <w:p w14:paraId="28183BD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4BC8DD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099FF5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EE59A1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954B3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16BA5B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30DDB" w:rsidRPr="00047B48" w14:paraId="37A2BD34" w14:textId="77777777" w:rsidTr="00953535">
              <w:trPr>
                <w:trHeight w:hRule="exact" w:val="680"/>
                <w:tblHeader/>
              </w:trPr>
              <w:tc>
                <w:tcPr>
                  <w:tcW w:w="1303" w:type="dxa"/>
                  <w:vAlign w:val="center"/>
                </w:tcPr>
                <w:p w14:paraId="12AB5A73" w14:textId="77777777" w:rsidR="00030DDB" w:rsidRPr="004A7EF7" w:rsidRDefault="00030DDB" w:rsidP="009D707C">
                  <w:pPr>
                    <w:snapToGrid w:val="0"/>
                    <w:jc w:val="center"/>
                    <w:rPr>
                      <w:rFonts w:ascii="Verdana" w:hAnsi="Verdana"/>
                      <w:i/>
                      <w:sz w:val="16"/>
                      <w:szCs w:val="16"/>
                    </w:rPr>
                  </w:pPr>
                  <w:r w:rsidRPr="004A7EF7">
                    <w:rPr>
                      <w:rFonts w:ascii="Verdana" w:hAnsi="Verdana"/>
                      <w:i/>
                      <w:sz w:val="16"/>
                      <w:szCs w:val="16"/>
                    </w:rPr>
                    <w:t>CMT</w:t>
                  </w:r>
                </w:p>
              </w:tc>
              <w:tc>
                <w:tcPr>
                  <w:tcW w:w="884" w:type="dxa"/>
                  <w:vAlign w:val="center"/>
                </w:tcPr>
                <w:p w14:paraId="52B99E08"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709" w:type="dxa"/>
                  <w:vAlign w:val="center"/>
                </w:tcPr>
                <w:p w14:paraId="35F071D9"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644C5C9C" w14:textId="77777777" w:rsidR="00030DDB" w:rsidRPr="00DE45BB" w:rsidRDefault="00030DDB" w:rsidP="009D707C">
                  <w:pPr>
                    <w:jc w:val="center"/>
                    <w:rPr>
                      <w:rFonts w:ascii="Verdana" w:hAnsi="Verdana"/>
                      <w:sz w:val="16"/>
                      <w:szCs w:val="16"/>
                    </w:rPr>
                  </w:pPr>
                  <w:r>
                    <w:rPr>
                      <w:rFonts w:ascii="Verdana" w:hAnsi="Verdana"/>
                      <w:sz w:val="16"/>
                      <w:szCs w:val="16"/>
                    </w:rPr>
                    <w:t>100</w:t>
                  </w:r>
                </w:p>
              </w:tc>
              <w:tc>
                <w:tcPr>
                  <w:tcW w:w="851" w:type="dxa"/>
                  <w:vAlign w:val="center"/>
                </w:tcPr>
                <w:p w14:paraId="6089B126"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shd w:val="clear" w:color="auto" w:fill="auto"/>
                  <w:vAlign w:val="center"/>
                </w:tcPr>
                <w:p w14:paraId="1D5DEEE6" w14:textId="77777777" w:rsidR="00030DDB" w:rsidRPr="004A7EF7" w:rsidRDefault="00030DDB" w:rsidP="009D707C">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030DDB" w:rsidRPr="00047B48" w14:paraId="2B9FAD85" w14:textId="77777777" w:rsidTr="00953535">
              <w:trPr>
                <w:trHeight w:hRule="exact" w:val="680"/>
                <w:tblHeader/>
              </w:trPr>
              <w:tc>
                <w:tcPr>
                  <w:tcW w:w="1303" w:type="dxa"/>
                  <w:vAlign w:val="center"/>
                </w:tcPr>
                <w:p w14:paraId="794150F3" w14:textId="77777777" w:rsidR="00030DDB" w:rsidRPr="00EF3585" w:rsidRDefault="00030DDB" w:rsidP="009D707C">
                  <w:pPr>
                    <w:snapToGrid w:val="0"/>
                    <w:jc w:val="center"/>
                    <w:rPr>
                      <w:rFonts w:ascii="Verdana" w:hAnsi="Verdana"/>
                      <w:i/>
                      <w:sz w:val="16"/>
                      <w:szCs w:val="16"/>
                    </w:rPr>
                  </w:pPr>
                  <w:r w:rsidRPr="00EF3585">
                    <w:rPr>
                      <w:rFonts w:ascii="Verdana" w:hAnsi="Verdana"/>
                      <w:i/>
                      <w:sz w:val="16"/>
                      <w:szCs w:val="16"/>
                    </w:rPr>
                    <w:t>Lieviti</w:t>
                  </w:r>
                </w:p>
              </w:tc>
              <w:tc>
                <w:tcPr>
                  <w:tcW w:w="884" w:type="dxa"/>
                  <w:vAlign w:val="center"/>
                </w:tcPr>
                <w:p w14:paraId="59CB6B0B"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709" w:type="dxa"/>
                  <w:vAlign w:val="center"/>
                </w:tcPr>
                <w:p w14:paraId="6BD66D12"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1C2330D8" w14:textId="77777777" w:rsidR="00030DDB" w:rsidRPr="00DE45BB" w:rsidRDefault="00030DDB" w:rsidP="009D707C">
                  <w:pPr>
                    <w:jc w:val="center"/>
                    <w:rPr>
                      <w:rFonts w:ascii="Verdana" w:hAnsi="Verdana"/>
                      <w:sz w:val="16"/>
                      <w:szCs w:val="16"/>
                    </w:rPr>
                  </w:pPr>
                  <w:r>
                    <w:rPr>
                      <w:rFonts w:ascii="Verdana" w:hAnsi="Verdana"/>
                      <w:sz w:val="16"/>
                      <w:szCs w:val="16"/>
                    </w:rPr>
                    <w:t>10</w:t>
                  </w:r>
                </w:p>
              </w:tc>
              <w:tc>
                <w:tcPr>
                  <w:tcW w:w="851" w:type="dxa"/>
                  <w:vAlign w:val="center"/>
                </w:tcPr>
                <w:p w14:paraId="0D159820"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shd w:val="clear" w:color="auto" w:fill="auto"/>
                  <w:vAlign w:val="center"/>
                </w:tcPr>
                <w:p w14:paraId="1079CC4F" w14:textId="77777777" w:rsidR="00030DDB" w:rsidRPr="004A7EF7" w:rsidRDefault="00030DDB" w:rsidP="009D707C">
                  <w:pPr>
                    <w:snapToGrid w:val="0"/>
                    <w:jc w:val="center"/>
                    <w:rPr>
                      <w:rFonts w:ascii="Verdana" w:hAnsi="Verdana"/>
                      <w:sz w:val="16"/>
                      <w:szCs w:val="16"/>
                      <w:lang w:val="en-US"/>
                    </w:rPr>
                  </w:pPr>
                  <w:r>
                    <w:rPr>
                      <w:rFonts w:ascii="Verdana" w:hAnsi="Verdana"/>
                      <w:sz w:val="16"/>
                      <w:szCs w:val="16"/>
                      <w:lang w:val="en-US"/>
                    </w:rPr>
                    <w:t>Compact Dry YM 3-7 GG / 25 - 30 °C</w:t>
                  </w:r>
                </w:p>
              </w:tc>
            </w:tr>
            <w:tr w:rsidR="00030DDB" w:rsidRPr="00047B48" w14:paraId="39D0E490" w14:textId="77777777" w:rsidTr="00953535">
              <w:trPr>
                <w:trHeight w:hRule="exact" w:val="680"/>
                <w:tblHeader/>
              </w:trPr>
              <w:tc>
                <w:tcPr>
                  <w:tcW w:w="1303" w:type="dxa"/>
                  <w:vAlign w:val="center"/>
                </w:tcPr>
                <w:p w14:paraId="27D09159" w14:textId="77777777" w:rsidR="00030DDB" w:rsidRPr="00EF3585" w:rsidRDefault="00030DDB" w:rsidP="009D707C">
                  <w:pPr>
                    <w:snapToGrid w:val="0"/>
                    <w:jc w:val="center"/>
                    <w:rPr>
                      <w:rFonts w:ascii="Verdana" w:hAnsi="Verdana"/>
                      <w:i/>
                      <w:sz w:val="16"/>
                      <w:szCs w:val="16"/>
                    </w:rPr>
                  </w:pPr>
                  <w:r w:rsidRPr="00EF3585">
                    <w:rPr>
                      <w:rFonts w:ascii="Verdana" w:hAnsi="Verdana"/>
                      <w:i/>
                      <w:sz w:val="16"/>
                      <w:szCs w:val="16"/>
                    </w:rPr>
                    <w:t>Muffe</w:t>
                  </w:r>
                </w:p>
              </w:tc>
              <w:tc>
                <w:tcPr>
                  <w:tcW w:w="884" w:type="dxa"/>
                  <w:vAlign w:val="center"/>
                </w:tcPr>
                <w:p w14:paraId="0764C87F"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709" w:type="dxa"/>
                  <w:vAlign w:val="center"/>
                </w:tcPr>
                <w:p w14:paraId="406C565A"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1739869A" w14:textId="77777777" w:rsidR="00030DDB" w:rsidRPr="00DE45BB" w:rsidRDefault="00030DDB" w:rsidP="009D707C">
                  <w:pPr>
                    <w:jc w:val="center"/>
                    <w:rPr>
                      <w:rFonts w:ascii="Verdana" w:hAnsi="Verdana"/>
                      <w:sz w:val="16"/>
                      <w:szCs w:val="16"/>
                    </w:rPr>
                  </w:pPr>
                  <w:r>
                    <w:rPr>
                      <w:rFonts w:ascii="Verdana" w:hAnsi="Verdana"/>
                      <w:sz w:val="16"/>
                      <w:szCs w:val="16"/>
                    </w:rPr>
                    <w:t>10</w:t>
                  </w:r>
                </w:p>
              </w:tc>
              <w:tc>
                <w:tcPr>
                  <w:tcW w:w="851" w:type="dxa"/>
                  <w:vAlign w:val="center"/>
                </w:tcPr>
                <w:p w14:paraId="14ED7580"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shd w:val="clear" w:color="auto" w:fill="auto"/>
                  <w:vAlign w:val="center"/>
                </w:tcPr>
                <w:p w14:paraId="74C161C6" w14:textId="77777777" w:rsidR="00030DDB" w:rsidRPr="004A7EF7" w:rsidRDefault="00030DDB" w:rsidP="009D707C">
                  <w:pPr>
                    <w:snapToGrid w:val="0"/>
                    <w:jc w:val="center"/>
                    <w:rPr>
                      <w:rFonts w:ascii="Verdana" w:hAnsi="Verdana"/>
                      <w:sz w:val="16"/>
                      <w:szCs w:val="16"/>
                      <w:lang w:val="en-US"/>
                    </w:rPr>
                  </w:pPr>
                  <w:r>
                    <w:rPr>
                      <w:rFonts w:ascii="Verdana" w:hAnsi="Verdana"/>
                      <w:sz w:val="16"/>
                      <w:szCs w:val="16"/>
                      <w:lang w:val="en-US"/>
                    </w:rPr>
                    <w:t>Compact Dry YM 3-7 GG / 25 - 30 °C</w:t>
                  </w:r>
                </w:p>
              </w:tc>
            </w:tr>
            <w:tr w:rsidR="00030DDB" w:rsidRPr="00047B48" w14:paraId="26721732" w14:textId="77777777" w:rsidTr="00953535">
              <w:trPr>
                <w:trHeight w:hRule="exact" w:val="680"/>
                <w:tblHeader/>
              </w:trPr>
              <w:tc>
                <w:tcPr>
                  <w:tcW w:w="1303" w:type="dxa"/>
                  <w:vAlign w:val="center"/>
                </w:tcPr>
                <w:p w14:paraId="1DDD3711" w14:textId="77777777" w:rsidR="00030DDB" w:rsidRPr="00EF3585" w:rsidRDefault="00030DDB" w:rsidP="009D707C">
                  <w:pPr>
                    <w:snapToGrid w:val="0"/>
                    <w:jc w:val="center"/>
                    <w:rPr>
                      <w:rFonts w:ascii="Verdana" w:hAnsi="Verdana"/>
                      <w:i/>
                      <w:sz w:val="16"/>
                      <w:szCs w:val="16"/>
                    </w:rPr>
                  </w:pPr>
                  <w:r w:rsidRPr="00EF3585">
                    <w:rPr>
                      <w:rFonts w:ascii="Verdana" w:hAnsi="Verdana"/>
                      <w:i/>
                      <w:sz w:val="16"/>
                      <w:szCs w:val="16"/>
                    </w:rPr>
                    <w:t>Coliformi Totali</w:t>
                  </w:r>
                </w:p>
              </w:tc>
              <w:tc>
                <w:tcPr>
                  <w:tcW w:w="884" w:type="dxa"/>
                  <w:vAlign w:val="center"/>
                </w:tcPr>
                <w:p w14:paraId="4A9636FB" w14:textId="77777777" w:rsidR="00030DDB" w:rsidRPr="00DE45BB" w:rsidRDefault="00030DDB" w:rsidP="009D707C">
                  <w:pPr>
                    <w:jc w:val="center"/>
                    <w:rPr>
                      <w:rFonts w:ascii="Verdana" w:hAnsi="Verdana"/>
                      <w:sz w:val="16"/>
                      <w:szCs w:val="16"/>
                    </w:rPr>
                  </w:pPr>
                  <w:r>
                    <w:rPr>
                      <w:rFonts w:ascii="Verdana" w:hAnsi="Verdana"/>
                      <w:sz w:val="16"/>
                      <w:szCs w:val="16"/>
                    </w:rPr>
                    <w:t>Assenti</w:t>
                  </w:r>
                </w:p>
              </w:tc>
              <w:tc>
                <w:tcPr>
                  <w:tcW w:w="709" w:type="dxa"/>
                  <w:vAlign w:val="center"/>
                </w:tcPr>
                <w:p w14:paraId="7FC810AC"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3934A05A"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1" w:type="dxa"/>
                  <w:vAlign w:val="center"/>
                </w:tcPr>
                <w:p w14:paraId="32F87EED"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shd w:val="clear" w:color="auto" w:fill="auto"/>
                  <w:vAlign w:val="center"/>
                </w:tcPr>
                <w:p w14:paraId="022A28F6" w14:textId="77777777" w:rsidR="00030DDB" w:rsidRPr="004A7EF7" w:rsidRDefault="00030DDB" w:rsidP="009D707C">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030DDB" w:rsidRPr="00047B48" w14:paraId="4C25207D" w14:textId="77777777" w:rsidTr="00953535">
              <w:trPr>
                <w:trHeight w:hRule="exact" w:val="680"/>
                <w:tblHeader/>
              </w:trPr>
              <w:tc>
                <w:tcPr>
                  <w:tcW w:w="1303" w:type="dxa"/>
                  <w:vAlign w:val="center"/>
                </w:tcPr>
                <w:p w14:paraId="01F0AAFE" w14:textId="77777777" w:rsidR="00030DDB" w:rsidRPr="00EF3585" w:rsidRDefault="00030DDB" w:rsidP="009D707C">
                  <w:pPr>
                    <w:snapToGrid w:val="0"/>
                    <w:jc w:val="center"/>
                    <w:rPr>
                      <w:rFonts w:ascii="Verdana" w:hAnsi="Verdana"/>
                      <w:i/>
                      <w:sz w:val="16"/>
                      <w:szCs w:val="16"/>
                    </w:rPr>
                  </w:pPr>
                  <w:r w:rsidRPr="00EF3585">
                    <w:rPr>
                      <w:rFonts w:ascii="Verdana" w:hAnsi="Verdana"/>
                      <w:i/>
                      <w:sz w:val="16"/>
                      <w:szCs w:val="16"/>
                    </w:rPr>
                    <w:t>E. Coli</w:t>
                  </w:r>
                </w:p>
              </w:tc>
              <w:tc>
                <w:tcPr>
                  <w:tcW w:w="884" w:type="dxa"/>
                  <w:vAlign w:val="center"/>
                </w:tcPr>
                <w:p w14:paraId="08DC83E1" w14:textId="77777777" w:rsidR="00030DDB" w:rsidRPr="00DE45BB" w:rsidRDefault="00030DDB" w:rsidP="009D707C">
                  <w:pPr>
                    <w:jc w:val="center"/>
                    <w:rPr>
                      <w:rFonts w:ascii="Verdana" w:hAnsi="Verdana"/>
                      <w:sz w:val="16"/>
                      <w:szCs w:val="16"/>
                    </w:rPr>
                  </w:pPr>
                  <w:r>
                    <w:rPr>
                      <w:rFonts w:ascii="Verdana" w:hAnsi="Verdana"/>
                      <w:sz w:val="16"/>
                      <w:szCs w:val="16"/>
                    </w:rPr>
                    <w:t>Assenti</w:t>
                  </w:r>
                </w:p>
              </w:tc>
              <w:tc>
                <w:tcPr>
                  <w:tcW w:w="709" w:type="dxa"/>
                  <w:vAlign w:val="center"/>
                </w:tcPr>
                <w:p w14:paraId="0EBC0BA9"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5F181059"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1" w:type="dxa"/>
                  <w:vAlign w:val="center"/>
                </w:tcPr>
                <w:p w14:paraId="39381F9B"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shd w:val="clear" w:color="auto" w:fill="auto"/>
                  <w:vAlign w:val="center"/>
                </w:tcPr>
                <w:p w14:paraId="39214371" w14:textId="77777777" w:rsidR="00030DDB" w:rsidRPr="004A7EF7" w:rsidRDefault="00030DDB" w:rsidP="009D707C">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030DDB" w:rsidRPr="00047B48" w14:paraId="5C508E91" w14:textId="77777777" w:rsidTr="00953535">
              <w:trPr>
                <w:trHeight w:hRule="exact" w:val="680"/>
                <w:tblHeader/>
              </w:trPr>
              <w:tc>
                <w:tcPr>
                  <w:tcW w:w="1303" w:type="dxa"/>
                  <w:vAlign w:val="center"/>
                </w:tcPr>
                <w:p w14:paraId="475C3E77" w14:textId="77777777" w:rsidR="00030DDB" w:rsidRPr="00283C6B" w:rsidRDefault="00030DDB" w:rsidP="009D707C">
                  <w:pPr>
                    <w:snapToGrid w:val="0"/>
                    <w:jc w:val="center"/>
                    <w:rPr>
                      <w:rFonts w:ascii="Verdana" w:hAnsi="Verdana"/>
                      <w:i/>
                      <w:sz w:val="16"/>
                      <w:szCs w:val="16"/>
                    </w:rPr>
                  </w:pPr>
                  <w:r w:rsidRPr="00EF3585">
                    <w:rPr>
                      <w:rFonts w:ascii="Verdana" w:hAnsi="Verdana"/>
                      <w:i/>
                      <w:sz w:val="16"/>
                      <w:szCs w:val="16"/>
                    </w:rPr>
                    <w:t>Salmonella</w:t>
                  </w:r>
                </w:p>
              </w:tc>
              <w:tc>
                <w:tcPr>
                  <w:tcW w:w="884" w:type="dxa"/>
                  <w:vAlign w:val="center"/>
                </w:tcPr>
                <w:p w14:paraId="38D53A04" w14:textId="77777777" w:rsidR="00030DDB" w:rsidRPr="00DE45BB" w:rsidRDefault="00030DDB" w:rsidP="009D707C">
                  <w:pPr>
                    <w:jc w:val="center"/>
                    <w:rPr>
                      <w:rFonts w:ascii="Verdana" w:hAnsi="Verdana"/>
                      <w:sz w:val="16"/>
                      <w:szCs w:val="16"/>
                    </w:rPr>
                  </w:pPr>
                  <w:r>
                    <w:rPr>
                      <w:rFonts w:ascii="Verdana" w:hAnsi="Verdana"/>
                      <w:sz w:val="16"/>
                      <w:szCs w:val="16"/>
                    </w:rPr>
                    <w:t>Assenti</w:t>
                  </w:r>
                </w:p>
              </w:tc>
              <w:tc>
                <w:tcPr>
                  <w:tcW w:w="709" w:type="dxa"/>
                  <w:vAlign w:val="center"/>
                </w:tcPr>
                <w:p w14:paraId="671F7CAC"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0" w:type="dxa"/>
                  <w:vAlign w:val="center"/>
                </w:tcPr>
                <w:p w14:paraId="3DFECECA" w14:textId="77777777" w:rsidR="00030DDB" w:rsidRPr="00DE45BB" w:rsidRDefault="00030DDB" w:rsidP="009D707C">
                  <w:pPr>
                    <w:jc w:val="center"/>
                    <w:rPr>
                      <w:rFonts w:ascii="Verdana" w:hAnsi="Verdana"/>
                      <w:sz w:val="16"/>
                      <w:szCs w:val="16"/>
                    </w:rPr>
                  </w:pPr>
                  <w:r>
                    <w:rPr>
                      <w:rFonts w:ascii="Verdana" w:hAnsi="Verdana"/>
                      <w:sz w:val="16"/>
                      <w:szCs w:val="16"/>
                    </w:rPr>
                    <w:t>-</w:t>
                  </w:r>
                </w:p>
              </w:tc>
              <w:tc>
                <w:tcPr>
                  <w:tcW w:w="851" w:type="dxa"/>
                  <w:vAlign w:val="center"/>
                </w:tcPr>
                <w:p w14:paraId="73500255" w14:textId="77777777" w:rsidR="00030DDB" w:rsidRPr="00DE45BB" w:rsidRDefault="00030DDB" w:rsidP="009D707C">
                  <w:pPr>
                    <w:jc w:val="center"/>
                    <w:rPr>
                      <w:rFonts w:ascii="Verdana" w:hAnsi="Verdana"/>
                      <w:sz w:val="16"/>
                      <w:szCs w:val="16"/>
                    </w:rPr>
                  </w:pPr>
                  <w:r w:rsidRPr="00DE45BB">
                    <w:rPr>
                      <w:rFonts w:ascii="Verdana" w:hAnsi="Verdana"/>
                      <w:sz w:val="16"/>
                      <w:szCs w:val="16"/>
                    </w:rPr>
                    <w:t>cfu/ml</w:t>
                  </w:r>
                </w:p>
              </w:tc>
              <w:tc>
                <w:tcPr>
                  <w:tcW w:w="1559" w:type="dxa"/>
                  <w:vAlign w:val="center"/>
                </w:tcPr>
                <w:p w14:paraId="5F7666BF" w14:textId="77777777" w:rsidR="00030DDB" w:rsidRPr="0076601C" w:rsidRDefault="00030DDB" w:rsidP="009D707C">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197A4112"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51C97189" w14:textId="77777777" w:rsidTr="00977461">
              <w:trPr>
                <w:trHeight w:hRule="exact" w:val="510"/>
                <w:jc w:val="center"/>
              </w:trPr>
              <w:tc>
                <w:tcPr>
                  <w:tcW w:w="2228" w:type="dxa"/>
                  <w:vAlign w:val="center"/>
                </w:tcPr>
                <w:p w14:paraId="021F14B4"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D69E39A"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624D7D3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3BF58DE" w14:textId="77777777" w:rsidTr="00977461">
              <w:trPr>
                <w:trHeight w:hRule="exact" w:val="510"/>
                <w:jc w:val="center"/>
              </w:trPr>
              <w:tc>
                <w:tcPr>
                  <w:tcW w:w="2228" w:type="dxa"/>
                  <w:vAlign w:val="center"/>
                </w:tcPr>
                <w:p w14:paraId="38156458"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7B75A10" w14:textId="77777777" w:rsidR="003F1487" w:rsidRPr="002C594E" w:rsidRDefault="00030DD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4006E656"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F70D9BD" w14:textId="77777777" w:rsidTr="00977461">
              <w:trPr>
                <w:trHeight w:hRule="exact" w:val="510"/>
                <w:jc w:val="center"/>
              </w:trPr>
              <w:tc>
                <w:tcPr>
                  <w:tcW w:w="2228" w:type="dxa"/>
                  <w:vAlign w:val="center"/>
                </w:tcPr>
                <w:p w14:paraId="3EC11E81"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11BC1D3F"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78BAC05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C112FA3" w14:textId="77777777" w:rsidTr="00977461">
              <w:trPr>
                <w:trHeight w:hRule="exact" w:val="510"/>
                <w:jc w:val="center"/>
              </w:trPr>
              <w:tc>
                <w:tcPr>
                  <w:tcW w:w="2228" w:type="dxa"/>
                  <w:vAlign w:val="center"/>
                </w:tcPr>
                <w:p w14:paraId="175DFA4F"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B586997" w14:textId="77777777" w:rsidR="003F1487" w:rsidRPr="002C594E" w:rsidRDefault="00BD3EBF" w:rsidP="00030DDB">
                  <w:pPr>
                    <w:jc w:val="center"/>
                    <w:rPr>
                      <w:rFonts w:ascii="Verdana" w:hAnsi="Verdana"/>
                      <w:sz w:val="16"/>
                      <w:szCs w:val="16"/>
                      <w:lang w:val="en-US"/>
                    </w:rPr>
                  </w:pPr>
                  <w:r w:rsidRPr="002C594E">
                    <w:rPr>
                      <w:rFonts w:ascii="Verdana" w:hAnsi="Verdana"/>
                      <w:sz w:val="16"/>
                      <w:szCs w:val="16"/>
                      <w:lang w:val="en-US"/>
                    </w:rPr>
                    <w:t xml:space="preserve">Typical of </w:t>
                  </w:r>
                  <w:r w:rsidR="00030DDB">
                    <w:rPr>
                      <w:rFonts w:ascii="Verdana" w:hAnsi="Verdana"/>
                      <w:sz w:val="16"/>
                      <w:szCs w:val="16"/>
                      <w:lang w:val="en-US"/>
                    </w:rPr>
                    <w:t>pomegranate</w:t>
                  </w:r>
                </w:p>
              </w:tc>
              <w:tc>
                <w:tcPr>
                  <w:tcW w:w="1519" w:type="dxa"/>
                  <w:shd w:val="clear" w:color="auto" w:fill="auto"/>
                  <w:vAlign w:val="center"/>
                </w:tcPr>
                <w:p w14:paraId="59D784DE"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141B407" w14:textId="77777777" w:rsidTr="00977461">
              <w:trPr>
                <w:trHeight w:hRule="exact" w:val="510"/>
                <w:jc w:val="center"/>
              </w:trPr>
              <w:tc>
                <w:tcPr>
                  <w:tcW w:w="2228" w:type="dxa"/>
                  <w:vAlign w:val="center"/>
                </w:tcPr>
                <w:p w14:paraId="7A5D44C5"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6724417C" w14:textId="77777777" w:rsidR="003F1487" w:rsidRPr="002C594E" w:rsidRDefault="00BD3EBF" w:rsidP="00030DDB">
                  <w:pPr>
                    <w:jc w:val="center"/>
                    <w:rPr>
                      <w:rFonts w:ascii="Verdana" w:hAnsi="Verdana"/>
                      <w:sz w:val="16"/>
                      <w:szCs w:val="16"/>
                      <w:lang w:val="en-US"/>
                    </w:rPr>
                  </w:pPr>
                  <w:r w:rsidRPr="002C594E">
                    <w:rPr>
                      <w:rFonts w:ascii="Verdana" w:hAnsi="Verdana"/>
                      <w:sz w:val="16"/>
                      <w:szCs w:val="16"/>
                      <w:lang w:val="en-US"/>
                    </w:rPr>
                    <w:t xml:space="preserve">Typical of </w:t>
                  </w:r>
                  <w:r w:rsidR="00030DDB">
                    <w:rPr>
                      <w:rFonts w:ascii="Verdana" w:hAnsi="Verdana"/>
                      <w:sz w:val="16"/>
                      <w:szCs w:val="16"/>
                      <w:lang w:val="en-US"/>
                    </w:rPr>
                    <w:t>pomegranate</w:t>
                  </w:r>
                </w:p>
              </w:tc>
              <w:tc>
                <w:tcPr>
                  <w:tcW w:w="1519" w:type="dxa"/>
                  <w:shd w:val="clear" w:color="auto" w:fill="auto"/>
                  <w:vAlign w:val="center"/>
                </w:tcPr>
                <w:p w14:paraId="74F11F1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0A45D44" w14:textId="77777777" w:rsidR="004A7EF7" w:rsidRPr="002C594E" w:rsidRDefault="004A7EF7" w:rsidP="00853353">
            <w:pPr>
              <w:spacing w:before="100" w:beforeAutospacing="1"/>
              <w:rPr>
                <w:rFonts w:ascii="Verdana" w:hAnsi="Verdana"/>
                <w:b/>
                <w:sz w:val="8"/>
                <w:szCs w:val="8"/>
                <w:lang w:val="en-US"/>
              </w:rPr>
            </w:pPr>
          </w:p>
        </w:tc>
      </w:tr>
    </w:tbl>
    <w:p w14:paraId="482B8A44"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47B48" w14:paraId="0BA71D32" w14:textId="77777777" w:rsidTr="00953535">
        <w:trPr>
          <w:trHeight w:val="3809"/>
        </w:trPr>
        <w:tc>
          <w:tcPr>
            <w:tcW w:w="9210" w:type="dxa"/>
          </w:tcPr>
          <w:p w14:paraId="4964329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lastRenderedPageBreak/>
              <w:t xml:space="preserve">Legal requirements for food safety product </w:t>
            </w:r>
          </w:p>
          <w:p w14:paraId="23F677B2"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15AA628"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DA512BD"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0CCBE11"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9A4711C"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941E5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115C709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257C578"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C3F4F0F"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3C8AA5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43BDF2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7EC3482"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517C2F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161CB" w14:paraId="59471352" w14:textId="77777777" w:rsidTr="00030DDB">
        <w:trPr>
          <w:trHeight w:val="421"/>
        </w:trPr>
        <w:tc>
          <w:tcPr>
            <w:tcW w:w="9210" w:type="dxa"/>
            <w:shd w:val="clear" w:color="auto" w:fill="auto"/>
          </w:tcPr>
          <w:p w14:paraId="1B9F08E6"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F251581"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CB6C750" w14:textId="77777777" w:rsidR="00030DDB" w:rsidRDefault="00030DDB" w:rsidP="00030DDB">
            <w:pPr>
              <w:spacing w:before="120"/>
              <w:ind w:firstLine="284"/>
              <w:rPr>
                <w:rFonts w:ascii="Verdana" w:hAnsi="Verdana"/>
                <w:lang w:val="en-US"/>
              </w:rPr>
            </w:pPr>
            <w:r>
              <w:rPr>
                <w:rFonts w:ascii="Verdana" w:hAnsi="Verdana"/>
                <w:lang w:val="en-US"/>
              </w:rPr>
              <w:t>D 09.01 3</w:t>
            </w:r>
            <w:r w:rsidR="0010710F">
              <w:rPr>
                <w:rFonts w:ascii="Verdana" w:hAnsi="Verdana"/>
                <w:lang w:val="en-US"/>
              </w:rPr>
              <w:t>2</w:t>
            </w:r>
          </w:p>
          <w:p w14:paraId="5B090C8C" w14:textId="77777777" w:rsidR="009F6F6D" w:rsidRPr="002C594E" w:rsidRDefault="001E1265" w:rsidP="00030DDB">
            <w:pPr>
              <w:spacing w:before="120"/>
              <w:ind w:firstLine="284"/>
              <w:jc w:val="center"/>
              <w:rPr>
                <w:rFonts w:ascii="Verdana" w:hAnsi="Verdana"/>
                <w:b/>
                <w:i/>
                <w:lang w:val="en-US"/>
              </w:rPr>
            </w:pPr>
            <w:r w:rsidRPr="002C594E">
              <w:rPr>
                <w:rFonts w:ascii="Verdana" w:hAnsi="Verdana"/>
                <w:b/>
                <w:i/>
                <w:lang w:val="en-US"/>
              </w:rPr>
              <w:t>Phases of process</w:t>
            </w:r>
          </w:p>
          <w:p w14:paraId="05333174" w14:textId="77777777" w:rsidR="00030DDB"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30DDB">
              <w:rPr>
                <w:rFonts w:ascii="Verdana" w:hAnsi="Verdana"/>
                <w:lang w:val="en-US"/>
              </w:rPr>
              <w:t xml:space="preserve">Fruit Reception and Discharge – 1st Washing – 2st Washing and Brushing – Selection and Loading of the Undressing – Fruit cutting and Crunching – Arils Washing – Pressing – </w:t>
            </w:r>
            <w:r w:rsidR="00430CB2">
              <w:rPr>
                <w:rFonts w:ascii="Verdana" w:hAnsi="Verdana"/>
                <w:lang w:val="en-US"/>
              </w:rPr>
              <w:t xml:space="preserve">Stabilization - </w:t>
            </w:r>
            <w:r w:rsidR="00030DDB">
              <w:rPr>
                <w:rFonts w:ascii="Verdana" w:hAnsi="Verdana"/>
                <w:lang w:val="en-US"/>
              </w:rPr>
              <w:t>Filtration – Packaging – Freezing – Storage – Loading on transport vehicle</w:t>
            </w:r>
          </w:p>
          <w:p w14:paraId="17FCD369" w14:textId="77777777" w:rsidR="008D68FC" w:rsidRPr="002C594E" w:rsidRDefault="00C2194E" w:rsidP="00030DDB">
            <w:pPr>
              <w:pStyle w:val="PreformattatoHTML"/>
              <w:shd w:val="clear" w:color="auto" w:fill="FFFFFF"/>
              <w:spacing w:before="120"/>
              <w:ind w:left="284"/>
              <w:rPr>
                <w:rFonts w:ascii="Verdana" w:hAnsi="Verdana"/>
                <w:lang w:val="en-US"/>
              </w:rPr>
            </w:pPr>
            <w:r w:rsidRPr="002C594E">
              <w:rPr>
                <w:rFonts w:ascii="Verdana" w:hAnsi="Verdana"/>
                <w:lang w:val="en-US"/>
              </w:rPr>
              <w:lastRenderedPageBreak/>
              <w:t>on</w:t>
            </w:r>
            <w:r w:rsidR="00030DDB">
              <w:rPr>
                <w:rFonts w:ascii="Verdana" w:hAnsi="Verdana"/>
                <w:lang w:val="en-US"/>
              </w:rPr>
              <w:t xml:space="preserve"> </w:t>
            </w:r>
            <w:r w:rsidRPr="002C594E">
              <w:rPr>
                <w:rFonts w:ascii="Verdana" w:hAnsi="Verdana"/>
                <w:lang w:val="en-US"/>
              </w:rPr>
              <w:t>the truck.</w:t>
            </w:r>
          </w:p>
        </w:tc>
      </w:tr>
    </w:tbl>
    <w:p w14:paraId="16BD292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5E83" w14:paraId="7F5EFE67" w14:textId="77777777" w:rsidTr="00E502AA">
        <w:trPr>
          <w:trHeight w:val="1129"/>
        </w:trPr>
        <w:tc>
          <w:tcPr>
            <w:tcW w:w="9356" w:type="dxa"/>
            <w:shd w:val="clear" w:color="auto" w:fill="auto"/>
          </w:tcPr>
          <w:p w14:paraId="71DF7F8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62C1BC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532BB4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030DDB" w:rsidRPr="002C594E" w14:paraId="7D25A750" w14:textId="77777777" w:rsidTr="00482084">
              <w:tc>
                <w:tcPr>
                  <w:tcW w:w="1087" w:type="dxa"/>
                </w:tcPr>
                <w:p w14:paraId="06472A53" w14:textId="77777777" w:rsidR="00030DDB" w:rsidRPr="002C594E" w:rsidRDefault="00030DDB" w:rsidP="00172D78">
                  <w:pPr>
                    <w:spacing w:before="120"/>
                    <w:rPr>
                      <w:rFonts w:ascii="Verdana" w:hAnsi="Verdana"/>
                      <w:sz w:val="16"/>
                      <w:szCs w:val="16"/>
                      <w:lang w:val="en-US"/>
                    </w:rPr>
                  </w:pPr>
                  <w:r w:rsidRPr="002C594E">
                    <w:rPr>
                      <w:rFonts w:ascii="Verdana" w:hAnsi="Verdana"/>
                      <w:sz w:val="16"/>
                      <w:szCs w:val="16"/>
                      <w:lang w:val="en-US"/>
                    </w:rPr>
                    <w:t>Gross weight</w:t>
                  </w:r>
                </w:p>
              </w:tc>
              <w:tc>
                <w:tcPr>
                  <w:tcW w:w="2943" w:type="dxa"/>
                </w:tcPr>
                <w:p w14:paraId="732F66F9" w14:textId="0B4474FB" w:rsidR="00030DDB" w:rsidRDefault="00BE5E83">
                  <w:pPr>
                    <w:spacing w:before="120"/>
                    <w:rPr>
                      <w:rFonts w:ascii="Verdana" w:hAnsi="Verdana"/>
                      <w:sz w:val="16"/>
                      <w:szCs w:val="16"/>
                      <w:lang w:val="en-US"/>
                    </w:rPr>
                  </w:pPr>
                  <w:r>
                    <w:rPr>
                      <w:rFonts w:ascii="Verdana" w:hAnsi="Verdana"/>
                      <w:sz w:val="16"/>
                      <w:szCs w:val="16"/>
                      <w:lang w:val="en-US"/>
                    </w:rPr>
                    <w:t>19</w:t>
                  </w:r>
                  <w:r w:rsidR="00030DDB">
                    <w:rPr>
                      <w:rFonts w:ascii="Verdana" w:hAnsi="Verdana"/>
                      <w:sz w:val="16"/>
                      <w:szCs w:val="16"/>
                      <w:lang w:val="en-US"/>
                    </w:rPr>
                    <w:t>4 Kg.</w:t>
                  </w:r>
                </w:p>
              </w:tc>
              <w:tc>
                <w:tcPr>
                  <w:tcW w:w="4740" w:type="dxa"/>
                  <w:vAlign w:val="center"/>
                </w:tcPr>
                <w:p w14:paraId="7C8E60D4" w14:textId="77777777" w:rsidR="00030DDB" w:rsidRPr="002C594E" w:rsidRDefault="00030DDB" w:rsidP="00172D78">
                  <w:pPr>
                    <w:spacing w:before="120"/>
                    <w:jc w:val="both"/>
                    <w:rPr>
                      <w:rFonts w:ascii="Verdana" w:hAnsi="Verdana"/>
                      <w:sz w:val="16"/>
                      <w:szCs w:val="16"/>
                      <w:lang w:val="en-US"/>
                    </w:rPr>
                  </w:pPr>
                </w:p>
              </w:tc>
            </w:tr>
            <w:tr w:rsidR="00030DDB" w:rsidRPr="002C594E" w14:paraId="1FB401D8" w14:textId="77777777" w:rsidTr="00482084">
              <w:tc>
                <w:tcPr>
                  <w:tcW w:w="1087" w:type="dxa"/>
                </w:tcPr>
                <w:p w14:paraId="2890A379" w14:textId="77777777" w:rsidR="00030DDB" w:rsidRPr="002C594E" w:rsidRDefault="00030DDB" w:rsidP="00172D78">
                  <w:pPr>
                    <w:spacing w:before="120"/>
                    <w:rPr>
                      <w:rFonts w:ascii="Verdana" w:hAnsi="Verdana"/>
                      <w:sz w:val="16"/>
                      <w:szCs w:val="16"/>
                      <w:lang w:val="en-US"/>
                    </w:rPr>
                  </w:pPr>
                  <w:r w:rsidRPr="002C594E">
                    <w:rPr>
                      <w:rFonts w:ascii="Verdana" w:hAnsi="Verdana"/>
                      <w:sz w:val="16"/>
                      <w:szCs w:val="16"/>
                      <w:lang w:val="en-US"/>
                    </w:rPr>
                    <w:t>Net weight</w:t>
                  </w:r>
                </w:p>
              </w:tc>
              <w:tc>
                <w:tcPr>
                  <w:tcW w:w="2943" w:type="dxa"/>
                </w:tcPr>
                <w:p w14:paraId="4FDC12BA" w14:textId="77777777" w:rsidR="00030DDB" w:rsidRDefault="00030DDB">
                  <w:pPr>
                    <w:spacing w:before="120"/>
                    <w:rPr>
                      <w:rFonts w:ascii="Verdana" w:hAnsi="Verdana"/>
                      <w:sz w:val="16"/>
                      <w:szCs w:val="16"/>
                      <w:lang w:val="en-US"/>
                    </w:rPr>
                  </w:pPr>
                  <w:r>
                    <w:rPr>
                      <w:rFonts w:ascii="Verdana" w:hAnsi="Verdana"/>
                      <w:sz w:val="16"/>
                      <w:szCs w:val="16"/>
                      <w:lang w:val="en-US"/>
                    </w:rPr>
                    <w:t xml:space="preserve">180 Kg. </w:t>
                  </w:r>
                  <w:r>
                    <w:rPr>
                      <w:rFonts w:ascii="Verdana" w:hAnsi="Verdana" w:cs="Arial"/>
                      <w:sz w:val="16"/>
                      <w:szCs w:val="16"/>
                      <w:lang w:val="en-US"/>
                    </w:rPr>
                    <w:t>±</w:t>
                  </w:r>
                  <w:r>
                    <w:rPr>
                      <w:rFonts w:ascii="Verdana" w:hAnsi="Verdana"/>
                      <w:sz w:val="16"/>
                      <w:szCs w:val="16"/>
                      <w:lang w:val="en-US"/>
                    </w:rPr>
                    <w:t xml:space="preserve"> 1 %</w:t>
                  </w:r>
                </w:p>
              </w:tc>
              <w:tc>
                <w:tcPr>
                  <w:tcW w:w="4740" w:type="dxa"/>
                  <w:vAlign w:val="center"/>
                </w:tcPr>
                <w:p w14:paraId="48C74522" w14:textId="77777777" w:rsidR="00030DDB" w:rsidRPr="002C594E" w:rsidRDefault="00030DDB" w:rsidP="00172D78">
                  <w:pPr>
                    <w:spacing w:before="120"/>
                    <w:jc w:val="both"/>
                    <w:rPr>
                      <w:rFonts w:ascii="Verdana" w:hAnsi="Verdana"/>
                      <w:sz w:val="16"/>
                      <w:szCs w:val="16"/>
                      <w:lang w:val="en-US"/>
                    </w:rPr>
                  </w:pPr>
                </w:p>
              </w:tc>
            </w:tr>
            <w:tr w:rsidR="00163F15" w:rsidRPr="00047B48" w14:paraId="6E78310D" w14:textId="77777777" w:rsidTr="00482084">
              <w:tc>
                <w:tcPr>
                  <w:tcW w:w="1087" w:type="dxa"/>
                </w:tcPr>
                <w:p w14:paraId="57B782C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621C95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934EFE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EE47C1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47B48" w14:paraId="649604EF" w14:textId="77777777" w:rsidTr="00300921">
              <w:tc>
                <w:tcPr>
                  <w:tcW w:w="1087" w:type="dxa"/>
                </w:tcPr>
                <w:p w14:paraId="13FEA54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B1666E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575D5C1"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47B48" w14:paraId="497C4D1D" w14:textId="77777777" w:rsidTr="00300921">
              <w:tc>
                <w:tcPr>
                  <w:tcW w:w="1087" w:type="dxa"/>
                </w:tcPr>
                <w:p w14:paraId="6A482B0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DA77C1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D50624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FD85687" w14:textId="77777777" w:rsidR="00163F15" w:rsidRPr="002C594E" w:rsidRDefault="00163F15" w:rsidP="00172D78">
                  <w:pPr>
                    <w:spacing w:before="120"/>
                    <w:jc w:val="both"/>
                    <w:rPr>
                      <w:rFonts w:ascii="Verdana" w:hAnsi="Verdana"/>
                      <w:sz w:val="16"/>
                      <w:szCs w:val="16"/>
                      <w:lang w:val="en-US"/>
                    </w:rPr>
                  </w:pPr>
                </w:p>
              </w:tc>
            </w:tr>
          </w:tbl>
          <w:p w14:paraId="40A723B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712A0B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030DDB" w:rsidRPr="002C594E" w14:paraId="7E7AF46B" w14:textId="77777777" w:rsidTr="00583DB6">
              <w:trPr>
                <w:trHeight w:val="242"/>
                <w:jc w:val="center"/>
              </w:trPr>
              <w:tc>
                <w:tcPr>
                  <w:tcW w:w="1129" w:type="dxa"/>
                </w:tcPr>
                <w:p w14:paraId="50AD4A67" w14:textId="77777777" w:rsidR="00030DDB" w:rsidRPr="002C594E" w:rsidRDefault="00030DDB" w:rsidP="00030DDB">
                  <w:pPr>
                    <w:spacing w:before="120"/>
                    <w:rPr>
                      <w:rFonts w:ascii="Verdana" w:hAnsi="Verdana"/>
                      <w:sz w:val="16"/>
                      <w:szCs w:val="16"/>
                      <w:lang w:val="en-US"/>
                    </w:rPr>
                  </w:pPr>
                  <w:r w:rsidRPr="002C594E">
                    <w:rPr>
                      <w:rFonts w:ascii="Verdana" w:hAnsi="Verdana"/>
                      <w:sz w:val="16"/>
                      <w:szCs w:val="16"/>
                      <w:lang w:val="en-US"/>
                    </w:rPr>
                    <w:t>Gross weight</w:t>
                  </w:r>
                </w:p>
              </w:tc>
              <w:tc>
                <w:tcPr>
                  <w:tcW w:w="2977" w:type="dxa"/>
                </w:tcPr>
                <w:p w14:paraId="230C1FCC" w14:textId="77777777" w:rsidR="00030DDB" w:rsidRDefault="00030DDB" w:rsidP="00030DDB">
                  <w:pPr>
                    <w:spacing w:before="120"/>
                    <w:rPr>
                      <w:rFonts w:ascii="Verdana" w:hAnsi="Verdana"/>
                      <w:sz w:val="16"/>
                      <w:szCs w:val="16"/>
                      <w:lang w:val="en-US"/>
                    </w:rPr>
                  </w:pPr>
                  <w:r>
                    <w:rPr>
                      <w:rFonts w:ascii="Verdana" w:hAnsi="Verdana"/>
                      <w:sz w:val="16"/>
                      <w:szCs w:val="16"/>
                      <w:lang w:val="en-US"/>
                    </w:rPr>
                    <w:t>21 Kg.</w:t>
                  </w:r>
                </w:p>
              </w:tc>
              <w:tc>
                <w:tcPr>
                  <w:tcW w:w="4607" w:type="dxa"/>
                  <w:vAlign w:val="center"/>
                </w:tcPr>
                <w:p w14:paraId="232C8870" w14:textId="77777777" w:rsidR="00030DDB" w:rsidRPr="002C594E" w:rsidRDefault="00030DDB" w:rsidP="00030DDB">
                  <w:pPr>
                    <w:spacing w:before="120"/>
                    <w:jc w:val="both"/>
                    <w:rPr>
                      <w:rFonts w:ascii="Verdana" w:hAnsi="Verdana"/>
                      <w:sz w:val="16"/>
                      <w:szCs w:val="16"/>
                      <w:lang w:val="en-US"/>
                    </w:rPr>
                  </w:pPr>
                </w:p>
              </w:tc>
            </w:tr>
            <w:tr w:rsidR="00030DDB" w:rsidRPr="002C594E" w14:paraId="6B5273F3" w14:textId="77777777" w:rsidTr="00583DB6">
              <w:trPr>
                <w:trHeight w:val="262"/>
                <w:jc w:val="center"/>
              </w:trPr>
              <w:tc>
                <w:tcPr>
                  <w:tcW w:w="1129" w:type="dxa"/>
                </w:tcPr>
                <w:p w14:paraId="4DFFB4DE" w14:textId="77777777" w:rsidR="00030DDB" w:rsidRPr="002C594E" w:rsidRDefault="00030DDB" w:rsidP="00030DDB">
                  <w:pPr>
                    <w:spacing w:before="120"/>
                    <w:rPr>
                      <w:rFonts w:ascii="Verdana" w:hAnsi="Verdana"/>
                      <w:sz w:val="16"/>
                      <w:szCs w:val="16"/>
                      <w:lang w:val="en-US"/>
                    </w:rPr>
                  </w:pPr>
                  <w:r w:rsidRPr="002C594E">
                    <w:rPr>
                      <w:rFonts w:ascii="Verdana" w:hAnsi="Verdana"/>
                      <w:sz w:val="16"/>
                      <w:szCs w:val="16"/>
                      <w:lang w:val="en-US"/>
                    </w:rPr>
                    <w:t>Net weight</w:t>
                  </w:r>
                </w:p>
              </w:tc>
              <w:tc>
                <w:tcPr>
                  <w:tcW w:w="2977" w:type="dxa"/>
                </w:tcPr>
                <w:p w14:paraId="65CA7632" w14:textId="77777777" w:rsidR="00030DDB" w:rsidRDefault="00030DDB" w:rsidP="00030DDB">
                  <w:pPr>
                    <w:spacing w:before="120"/>
                    <w:rPr>
                      <w:rFonts w:ascii="Verdana" w:hAnsi="Verdana"/>
                      <w:sz w:val="16"/>
                      <w:szCs w:val="16"/>
                      <w:lang w:val="en-US"/>
                    </w:rPr>
                  </w:pPr>
                  <w:r>
                    <w:rPr>
                      <w:rFonts w:ascii="Verdana" w:hAnsi="Verdana"/>
                      <w:sz w:val="16"/>
                      <w:szCs w:val="16"/>
                      <w:lang w:val="en-US"/>
                    </w:rPr>
                    <w:t xml:space="preserve">20 Kg. </w:t>
                  </w:r>
                  <w:r>
                    <w:rPr>
                      <w:rFonts w:ascii="Verdana" w:hAnsi="Verdana" w:cs="Arial"/>
                      <w:sz w:val="16"/>
                      <w:szCs w:val="16"/>
                      <w:lang w:val="en-US"/>
                    </w:rPr>
                    <w:t>±</w:t>
                  </w:r>
                  <w:r>
                    <w:rPr>
                      <w:rFonts w:ascii="Verdana" w:hAnsi="Verdana"/>
                      <w:sz w:val="16"/>
                      <w:szCs w:val="16"/>
                      <w:lang w:val="en-US"/>
                    </w:rPr>
                    <w:t xml:space="preserve"> 1 %</w:t>
                  </w:r>
                </w:p>
              </w:tc>
              <w:tc>
                <w:tcPr>
                  <w:tcW w:w="4607" w:type="dxa"/>
                  <w:vAlign w:val="center"/>
                </w:tcPr>
                <w:p w14:paraId="23255C4B" w14:textId="77777777" w:rsidR="00030DDB" w:rsidRPr="002C594E" w:rsidRDefault="00030DDB" w:rsidP="00030DDB">
                  <w:pPr>
                    <w:spacing w:before="120"/>
                    <w:jc w:val="both"/>
                    <w:rPr>
                      <w:rFonts w:ascii="Verdana" w:hAnsi="Verdana"/>
                      <w:sz w:val="16"/>
                      <w:szCs w:val="16"/>
                      <w:lang w:val="en-US"/>
                    </w:rPr>
                  </w:pPr>
                </w:p>
              </w:tc>
            </w:tr>
            <w:tr w:rsidR="00163F15" w:rsidRPr="00047B48" w14:paraId="34453D1F" w14:textId="77777777" w:rsidTr="00583DB6">
              <w:trPr>
                <w:trHeight w:val="1477"/>
                <w:jc w:val="center"/>
              </w:trPr>
              <w:tc>
                <w:tcPr>
                  <w:tcW w:w="1129" w:type="dxa"/>
                </w:tcPr>
                <w:p w14:paraId="55370EC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C3F293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E1DB212"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47B48" w14:paraId="0EE2721A" w14:textId="77777777" w:rsidTr="00583DB6">
              <w:trPr>
                <w:trHeight w:val="790"/>
                <w:jc w:val="center"/>
              </w:trPr>
              <w:tc>
                <w:tcPr>
                  <w:tcW w:w="1129" w:type="dxa"/>
                </w:tcPr>
                <w:p w14:paraId="5F46AD4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572163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4CA45BE" w14:textId="77777777" w:rsidR="00163F15" w:rsidRPr="002C594E" w:rsidRDefault="00163F15" w:rsidP="00172D78">
                  <w:pPr>
                    <w:spacing w:before="120"/>
                    <w:jc w:val="both"/>
                    <w:rPr>
                      <w:rFonts w:ascii="Verdana" w:hAnsi="Verdana"/>
                      <w:sz w:val="16"/>
                      <w:szCs w:val="16"/>
                      <w:lang w:val="en-US"/>
                    </w:rPr>
                  </w:pPr>
                </w:p>
              </w:tc>
            </w:tr>
          </w:tbl>
          <w:p w14:paraId="20400E76" w14:textId="77777777" w:rsidR="009A54EC" w:rsidRPr="002C594E" w:rsidRDefault="009A54EC" w:rsidP="00172D78">
            <w:pPr>
              <w:spacing w:before="120"/>
              <w:jc w:val="center"/>
              <w:rPr>
                <w:rFonts w:ascii="Verdana" w:hAnsi="Verdana"/>
                <w:i/>
                <w:lang w:val="en-US"/>
              </w:rPr>
            </w:pPr>
          </w:p>
          <w:p w14:paraId="5477957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AAEC756" w14:textId="77777777" w:rsidR="00E73CA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E21E96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05343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0B039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38D88F2"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17CBAED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BFE47F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51C9A5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55AB9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48C3E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34368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C0F200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B4D4D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FB5D6D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DFF366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42D771B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E32B1B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9D91F8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99AB07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E71ABB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9D45794"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2309E09" w14:textId="77777777" w:rsidR="00583DB6" w:rsidRPr="002C594E" w:rsidRDefault="00583DB6" w:rsidP="00F6263E">
            <w:pPr>
              <w:spacing w:before="120"/>
              <w:ind w:left="318" w:hanging="318"/>
              <w:rPr>
                <w:rFonts w:ascii="Verdana" w:hAnsi="Verdana"/>
                <w:i/>
                <w:sz w:val="16"/>
                <w:szCs w:val="16"/>
                <w:lang w:val="en-US"/>
              </w:rPr>
            </w:pPr>
          </w:p>
          <w:p w14:paraId="2E2B8DD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7EE6C3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0BB644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0021AB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BC8615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14BCFB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46BF89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D2CAEA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634B81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F876DD9"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 xml:space="preserve">conform to all legal norms and may not show signs of damage nor sign of poor </w:t>
            </w:r>
            <w:r w:rsidR="00B061CA" w:rsidRPr="002C594E">
              <w:rPr>
                <w:rFonts w:ascii="Verdana" w:hAnsi="Verdana"/>
                <w:i/>
                <w:sz w:val="16"/>
                <w:szCs w:val="16"/>
                <w:lang w:val="en-US"/>
              </w:rPr>
              <w:lastRenderedPageBreak/>
              <w:t>maintenance.</w:t>
            </w:r>
            <w:r w:rsidR="003D4AE8" w:rsidRPr="002C594E">
              <w:rPr>
                <w:rFonts w:ascii="Verdana" w:hAnsi="Verdana"/>
                <w:i/>
                <w:sz w:val="16"/>
                <w:szCs w:val="16"/>
                <w:lang w:val="en-US"/>
              </w:rPr>
              <w:t xml:space="preserve"> </w:t>
            </w:r>
          </w:p>
          <w:p w14:paraId="198E04B6" w14:textId="77777777" w:rsidR="00583DB6" w:rsidRPr="00B11378" w:rsidRDefault="00583DB6" w:rsidP="00B11378">
            <w:pPr>
              <w:spacing w:before="120"/>
              <w:rPr>
                <w:rFonts w:ascii="Verdana" w:hAnsi="Verdana"/>
                <w:i/>
                <w:sz w:val="16"/>
                <w:szCs w:val="16"/>
                <w:lang w:val="en-US"/>
              </w:rPr>
            </w:pPr>
          </w:p>
          <w:p w14:paraId="78577CA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F55F7E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013F55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8B6F83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E5C72D9" w14:textId="77777777" w:rsidR="00573C7D" w:rsidRPr="002C594E" w:rsidRDefault="00573C7D" w:rsidP="00172D78">
            <w:pPr>
              <w:spacing w:before="120"/>
              <w:rPr>
                <w:rFonts w:ascii="Verdana" w:hAnsi="Verdana"/>
                <w:i/>
                <w:sz w:val="16"/>
                <w:szCs w:val="16"/>
                <w:lang w:val="en-US"/>
              </w:rPr>
            </w:pPr>
          </w:p>
          <w:p w14:paraId="6BAEE31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2F4BF28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FA31B67"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A52BA43"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5E83" w14:paraId="3CD4717A" w14:textId="77777777" w:rsidTr="00394C48">
        <w:trPr>
          <w:trHeight w:val="1737"/>
        </w:trPr>
        <w:tc>
          <w:tcPr>
            <w:tcW w:w="9320" w:type="dxa"/>
            <w:shd w:val="clear" w:color="auto" w:fill="auto"/>
          </w:tcPr>
          <w:p w14:paraId="52C09E7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28D0EE1" w14:textId="2261AEAF"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9B176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880B60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D1238FA"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5E83" w14:paraId="4505F6B5" w14:textId="77777777" w:rsidTr="00163F15">
        <w:trPr>
          <w:trHeight w:val="832"/>
        </w:trPr>
        <w:tc>
          <w:tcPr>
            <w:tcW w:w="9320" w:type="dxa"/>
            <w:shd w:val="clear" w:color="auto" w:fill="auto"/>
          </w:tcPr>
          <w:p w14:paraId="7F20989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08C08B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73839F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3148383"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0D6477D"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5E83" w14:paraId="6A6D5268" w14:textId="77777777" w:rsidTr="00394C48">
        <w:tc>
          <w:tcPr>
            <w:tcW w:w="9320" w:type="dxa"/>
            <w:shd w:val="clear" w:color="auto" w:fill="auto"/>
          </w:tcPr>
          <w:p w14:paraId="078146B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5821507"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EFF47B4" w14:textId="77777777" w:rsidR="001E1265" w:rsidRPr="002C594E" w:rsidRDefault="001E1265" w:rsidP="00172D78">
      <w:pPr>
        <w:spacing w:before="120"/>
        <w:ind w:left="-567"/>
        <w:rPr>
          <w:rFonts w:ascii="Verdana" w:hAnsi="Verdana"/>
          <w:i/>
          <w:sz w:val="16"/>
          <w:szCs w:val="16"/>
          <w:lang w:val="en-US"/>
        </w:rPr>
      </w:pPr>
    </w:p>
    <w:p w14:paraId="226EC21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AA48D" w14:textId="77777777" w:rsidR="00A161CB" w:rsidRDefault="00A161CB">
      <w:r>
        <w:separator/>
      </w:r>
    </w:p>
  </w:endnote>
  <w:endnote w:type="continuationSeparator" w:id="0">
    <w:p w14:paraId="48D56BB9" w14:textId="77777777" w:rsidR="00A161CB" w:rsidRDefault="00A16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C0A5" w14:textId="77777777" w:rsidR="00092A1F" w:rsidRDefault="00092A1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8163B" w14:textId="77777777" w:rsidR="00A161CB" w:rsidRDefault="00A161C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E5E83" w:rsidRPr="001E1265" w14:paraId="7CD03345" w14:textId="77777777" w:rsidTr="00D43193">
      <w:tc>
        <w:tcPr>
          <w:tcW w:w="567" w:type="dxa"/>
          <w:tcBorders>
            <w:top w:val="single" w:sz="4" w:space="0" w:color="000000"/>
            <w:left w:val="single" w:sz="4" w:space="0" w:color="000000"/>
            <w:bottom w:val="single" w:sz="4" w:space="0" w:color="000000"/>
          </w:tcBorders>
          <w:vAlign w:val="center"/>
        </w:tcPr>
        <w:p w14:paraId="57C9B39E" w14:textId="2F72E02F" w:rsidR="00BE5E83" w:rsidRPr="00BA1A4D" w:rsidRDefault="00BE5E83" w:rsidP="00BE5E83">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right w:val="nil"/>
          </w:tcBorders>
          <w:vAlign w:val="center"/>
        </w:tcPr>
        <w:p w14:paraId="6FFC9A99" w14:textId="2F2268F8" w:rsidR="00BE5E83" w:rsidRDefault="00BE5E83" w:rsidP="00BE5E8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8C3D67E" w14:textId="6A3D3A1F" w:rsidR="00BE5E83" w:rsidRDefault="00BE5E83" w:rsidP="00BE5E8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C0883CE" w14:textId="3D3D8A90" w:rsidR="00BE5E83" w:rsidRDefault="00092A1F" w:rsidP="00092A1F">
          <w:pPr>
            <w:pStyle w:val="Pidipagina"/>
            <w:snapToGrid w:val="0"/>
            <w:jc w:val="center"/>
            <w:rPr>
              <w:rFonts w:ascii="Verdana" w:hAnsi="Verdana"/>
              <w:sz w:val="16"/>
              <w:szCs w:val="16"/>
              <w:lang w:val="en-US"/>
            </w:rPr>
          </w:pPr>
          <w:r w:rsidRPr="00092A1F">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99BEB63" w14:textId="77777777" w:rsidR="00BE5E83" w:rsidRDefault="00BE5E83" w:rsidP="00BE5E83">
          <w:pPr>
            <w:pStyle w:val="Pidipagina"/>
            <w:snapToGrid w:val="0"/>
            <w:jc w:val="center"/>
            <w:rPr>
              <w:rFonts w:ascii="Verdana" w:hAnsi="Verdana"/>
              <w:sz w:val="16"/>
              <w:szCs w:val="16"/>
              <w:lang w:val="en-US"/>
            </w:rPr>
          </w:pPr>
          <w:r>
            <w:rPr>
              <w:rFonts w:ascii="Verdana" w:hAnsi="Verdana"/>
              <w:sz w:val="16"/>
              <w:szCs w:val="16"/>
              <w:lang w:val="en-US"/>
            </w:rPr>
            <w:t>RIZZO</w:t>
          </w:r>
        </w:p>
        <w:p w14:paraId="0DB53C1F" w14:textId="4DA229A1" w:rsidR="00BE5E83" w:rsidRDefault="00BE5E83" w:rsidP="00BE5E8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161CB" w:rsidRPr="001E1265" w14:paraId="71EACCAA" w14:textId="77777777" w:rsidTr="00CF0FA3">
      <w:tc>
        <w:tcPr>
          <w:tcW w:w="567" w:type="dxa"/>
          <w:tcBorders>
            <w:top w:val="single" w:sz="4" w:space="0" w:color="000000"/>
            <w:left w:val="single" w:sz="4" w:space="0" w:color="000000"/>
            <w:bottom w:val="single" w:sz="4" w:space="0" w:color="000000"/>
          </w:tcBorders>
          <w:vAlign w:val="center"/>
        </w:tcPr>
        <w:p w14:paraId="5A4BDF3E" w14:textId="77777777" w:rsidR="00A161CB" w:rsidRPr="001E1265" w:rsidRDefault="00A161CB"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BC02D0F" w14:textId="77777777" w:rsidR="00A161CB" w:rsidRDefault="00A161CB">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68D62A2" w14:textId="77777777" w:rsidR="00A161CB" w:rsidRDefault="00A161C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90D8D95" w14:textId="77777777" w:rsidR="00A161CB" w:rsidRDefault="00A161C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7FD77D4" w14:textId="77777777" w:rsidR="00A161CB" w:rsidRDefault="00A161C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7BA8EFE" w14:textId="77777777" w:rsidR="00A161CB" w:rsidRDefault="00A161CB" w:rsidP="00CF0FA3">
    <w:pPr>
      <w:pStyle w:val="Pidipagina"/>
      <w:jc w:val="center"/>
    </w:pPr>
  </w:p>
  <w:p w14:paraId="2B0C7C38" w14:textId="77777777" w:rsidR="00A161CB" w:rsidRPr="00CF0FA3" w:rsidRDefault="00A161C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913D61">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161CB" w14:paraId="4E9B9B47" w14:textId="77777777" w:rsidTr="001B1240">
      <w:tc>
        <w:tcPr>
          <w:tcW w:w="657" w:type="dxa"/>
          <w:tcBorders>
            <w:top w:val="single" w:sz="4" w:space="0" w:color="000000"/>
            <w:left w:val="single" w:sz="4" w:space="0" w:color="000000"/>
            <w:bottom w:val="single" w:sz="4" w:space="0" w:color="000000"/>
          </w:tcBorders>
          <w:vAlign w:val="center"/>
        </w:tcPr>
        <w:p w14:paraId="62A3921D" w14:textId="77777777" w:rsidR="00A161CB" w:rsidRPr="001B1240" w:rsidRDefault="00A161C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829496A" w14:textId="77777777" w:rsidR="00A161CB" w:rsidRPr="001B1240" w:rsidRDefault="00A161C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2F22A0C" w14:textId="77777777" w:rsidR="00A161CB" w:rsidRPr="001B1240" w:rsidRDefault="00A161C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F43CD39" w14:textId="77777777" w:rsidR="00A161CB" w:rsidRPr="001B1240" w:rsidRDefault="00A161C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724ECC2" w14:textId="77777777" w:rsidR="00A161CB" w:rsidRPr="001B1240" w:rsidRDefault="00A161CB" w:rsidP="001B1240">
          <w:pPr>
            <w:pStyle w:val="Pidipagina"/>
            <w:snapToGrid w:val="0"/>
            <w:jc w:val="center"/>
            <w:rPr>
              <w:rFonts w:ascii="Verdana" w:hAnsi="Verdana"/>
            </w:rPr>
          </w:pPr>
        </w:p>
      </w:tc>
    </w:tr>
    <w:tr w:rsidR="00A161CB" w14:paraId="27C2AD48" w14:textId="77777777" w:rsidTr="001B1240">
      <w:tc>
        <w:tcPr>
          <w:tcW w:w="657" w:type="dxa"/>
          <w:tcBorders>
            <w:left w:val="single" w:sz="4" w:space="0" w:color="000000"/>
            <w:bottom w:val="single" w:sz="4" w:space="0" w:color="000000"/>
          </w:tcBorders>
          <w:vAlign w:val="center"/>
        </w:tcPr>
        <w:p w14:paraId="42A0D39A" w14:textId="77777777" w:rsidR="00A161CB" w:rsidRPr="001B1240" w:rsidRDefault="00A161C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EE2887F" w14:textId="77777777" w:rsidR="00A161CB" w:rsidRPr="001B1240" w:rsidRDefault="00A161C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39B49E7" w14:textId="77777777" w:rsidR="00A161CB" w:rsidRPr="001B1240" w:rsidRDefault="00A161C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76EED9F" w14:textId="77777777" w:rsidR="00A161CB" w:rsidRPr="001B1240" w:rsidRDefault="00A161C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59ECA46" w14:textId="77777777" w:rsidR="00A161CB" w:rsidRPr="001B1240" w:rsidRDefault="00A161CB" w:rsidP="001B1240">
          <w:pPr>
            <w:pStyle w:val="Pidipagina"/>
            <w:snapToGrid w:val="0"/>
            <w:jc w:val="center"/>
            <w:rPr>
              <w:rFonts w:ascii="Verdana" w:hAnsi="Verdana"/>
            </w:rPr>
          </w:pPr>
          <w:r w:rsidRPr="001B1240">
            <w:rPr>
              <w:rFonts w:ascii="Verdana" w:hAnsi="Verdana"/>
            </w:rPr>
            <w:t>Approvato da</w:t>
          </w:r>
        </w:p>
      </w:tc>
    </w:tr>
  </w:tbl>
  <w:p w14:paraId="727E726D" w14:textId="77777777" w:rsidR="00A161CB" w:rsidRDefault="00A161C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9F150" w14:textId="77777777" w:rsidR="00A161CB" w:rsidRDefault="00A161CB">
      <w:r>
        <w:separator/>
      </w:r>
    </w:p>
  </w:footnote>
  <w:footnote w:type="continuationSeparator" w:id="0">
    <w:p w14:paraId="24EC4FA9" w14:textId="77777777" w:rsidR="00A161CB" w:rsidRDefault="00A16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C863" w14:textId="77777777" w:rsidR="00092A1F" w:rsidRDefault="00092A1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A161CB" w14:paraId="33D8F07C" w14:textId="77777777" w:rsidTr="00A4464E">
      <w:trPr>
        <w:trHeight w:val="838"/>
      </w:trPr>
      <w:tc>
        <w:tcPr>
          <w:tcW w:w="2694" w:type="dxa"/>
          <w:tcBorders>
            <w:top w:val="single" w:sz="4" w:space="0" w:color="000000"/>
            <w:left w:val="single" w:sz="4" w:space="0" w:color="000000"/>
            <w:bottom w:val="single" w:sz="4" w:space="0" w:color="000000"/>
          </w:tcBorders>
          <w:vAlign w:val="center"/>
        </w:tcPr>
        <w:p w14:paraId="10DDE2AD" w14:textId="77777777" w:rsidR="00A161CB" w:rsidRPr="00A37DFF" w:rsidRDefault="00A161C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2B4DBED2" w14:textId="77777777" w:rsidR="00A161CB" w:rsidRPr="004A3161" w:rsidRDefault="00A161C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09E4C10" w14:textId="77777777" w:rsidR="00A161CB" w:rsidRPr="00A37DFF" w:rsidRDefault="00A161CB" w:rsidP="00A161CB">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 xml:space="preserve">122 </w:t>
          </w:r>
          <w:r w:rsidRPr="00A37DFF">
            <w:rPr>
              <w:rFonts w:ascii="Verdana" w:hAnsi="Verdana"/>
              <w:b/>
              <w:bCs/>
              <w:sz w:val="24"/>
              <w:szCs w:val="24"/>
            </w:rPr>
            <w:t>EN</w:t>
          </w:r>
        </w:p>
      </w:tc>
    </w:tr>
  </w:tbl>
  <w:p w14:paraId="248E8364" w14:textId="77777777" w:rsidR="00A161CB" w:rsidRDefault="00A161C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161CB" w14:paraId="32FD130C" w14:textId="77777777">
      <w:trPr>
        <w:trHeight w:val="838"/>
      </w:trPr>
      <w:tc>
        <w:tcPr>
          <w:tcW w:w="1896" w:type="dxa"/>
          <w:tcBorders>
            <w:top w:val="single" w:sz="4" w:space="0" w:color="000000"/>
            <w:left w:val="single" w:sz="4" w:space="0" w:color="000000"/>
            <w:bottom w:val="single" w:sz="4" w:space="0" w:color="000000"/>
          </w:tcBorders>
          <w:vAlign w:val="center"/>
        </w:tcPr>
        <w:p w14:paraId="1D900A55" w14:textId="77777777" w:rsidR="00A161CB" w:rsidRPr="004A3161" w:rsidRDefault="00A161C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E919A0" w14:textId="77777777" w:rsidR="00A161CB" w:rsidRPr="004A3161" w:rsidRDefault="00A161C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E88D230" w14:textId="77777777" w:rsidR="00A161CB" w:rsidRPr="004A3161" w:rsidRDefault="00A161CB">
          <w:pPr>
            <w:pStyle w:val="Intestazione"/>
            <w:snapToGrid w:val="0"/>
            <w:jc w:val="center"/>
            <w:rPr>
              <w:rFonts w:ascii="Verdana" w:hAnsi="Verdana"/>
              <w:bCs/>
              <w:sz w:val="24"/>
              <w:szCs w:val="24"/>
            </w:rPr>
          </w:pPr>
          <w:r w:rsidRPr="004A3161">
            <w:rPr>
              <w:rFonts w:ascii="Verdana" w:hAnsi="Verdana"/>
              <w:bCs/>
              <w:sz w:val="24"/>
              <w:szCs w:val="24"/>
            </w:rPr>
            <w:t>P 09.01</w:t>
          </w:r>
        </w:p>
        <w:p w14:paraId="21F444B8" w14:textId="77777777" w:rsidR="00A161CB" w:rsidRPr="004A3161" w:rsidRDefault="00A161C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31D082C9" w14:textId="77777777" w:rsidR="00A161CB" w:rsidRDefault="00A161C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800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0DDB"/>
    <w:rsid w:val="00043A03"/>
    <w:rsid w:val="000440FC"/>
    <w:rsid w:val="00045A7B"/>
    <w:rsid w:val="00047B48"/>
    <w:rsid w:val="00056338"/>
    <w:rsid w:val="00065814"/>
    <w:rsid w:val="000677DC"/>
    <w:rsid w:val="000814D0"/>
    <w:rsid w:val="0008295C"/>
    <w:rsid w:val="00084AAE"/>
    <w:rsid w:val="00087A3A"/>
    <w:rsid w:val="00087ED5"/>
    <w:rsid w:val="00091FF2"/>
    <w:rsid w:val="00092190"/>
    <w:rsid w:val="00092A1F"/>
    <w:rsid w:val="00092BE3"/>
    <w:rsid w:val="00092F94"/>
    <w:rsid w:val="000B1D27"/>
    <w:rsid w:val="000B2034"/>
    <w:rsid w:val="000B21D0"/>
    <w:rsid w:val="000B5391"/>
    <w:rsid w:val="000C547C"/>
    <w:rsid w:val="000E0D1F"/>
    <w:rsid w:val="000E2937"/>
    <w:rsid w:val="000E6B74"/>
    <w:rsid w:val="000F1924"/>
    <w:rsid w:val="000F6823"/>
    <w:rsid w:val="0010710F"/>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F3354"/>
    <w:rsid w:val="00206212"/>
    <w:rsid w:val="00207B8B"/>
    <w:rsid w:val="00207E78"/>
    <w:rsid w:val="00210CA4"/>
    <w:rsid w:val="00224A9C"/>
    <w:rsid w:val="00230158"/>
    <w:rsid w:val="00241166"/>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30CB2"/>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2D91"/>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0FE"/>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0A0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13D61"/>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1764"/>
    <w:rsid w:val="009B544C"/>
    <w:rsid w:val="009B7823"/>
    <w:rsid w:val="009D1B62"/>
    <w:rsid w:val="009D2041"/>
    <w:rsid w:val="009E26BA"/>
    <w:rsid w:val="009F6F6D"/>
    <w:rsid w:val="00A15021"/>
    <w:rsid w:val="00A161CB"/>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E5E83"/>
    <w:rsid w:val="00BF4FA5"/>
    <w:rsid w:val="00BF628B"/>
    <w:rsid w:val="00C117A5"/>
    <w:rsid w:val="00C124DB"/>
    <w:rsid w:val="00C2194E"/>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A46"/>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8001"/>
    <o:shapelayout v:ext="edit">
      <o:idmap v:ext="edit" data="1"/>
    </o:shapelayout>
  </w:shapeDefaults>
  <w:decimalSymbol w:val=","/>
  <w:listSeparator w:val=";"/>
  <w14:docId w14:val="4CF59E9D"/>
  <w15:docId w15:val="{D935ADA5-27B5-4757-A49F-DEB7C208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43251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6B60F-E6E5-43CD-BAF8-1ADC4456D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6</Pages>
  <Words>1907</Words>
  <Characters>10873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81</cp:revision>
  <cp:lastPrinted>2017-04-06T08:22:00Z</cp:lastPrinted>
  <dcterms:created xsi:type="dcterms:W3CDTF">2016-03-22T11:44:00Z</dcterms:created>
  <dcterms:modified xsi:type="dcterms:W3CDTF">2022-03-31T09:02:00Z</dcterms:modified>
  <cp:category>Ufficio Qualità</cp:category>
  <cp:contentStatus>Rev. 2</cp:contentStatus>
</cp:coreProperties>
</file>