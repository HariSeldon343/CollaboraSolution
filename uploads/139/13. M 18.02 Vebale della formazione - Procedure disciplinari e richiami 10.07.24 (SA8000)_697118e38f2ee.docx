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06FECDFF" w:rsidR="0092742B" w:rsidRDefault="008928AB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8928A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8928A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8928AB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C1134E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01923E22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Corretto uso dei Presidi Pronto Soccorso.</w:t>
            </w:r>
          </w:p>
          <w:p w14:paraId="62665A71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Politica di efficacia sulla Responsabilità Sociale.</w:t>
            </w:r>
          </w:p>
          <w:p w14:paraId="0BA894D2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Codice comportamento dipendenti e Sistema Sanzionatorio.</w:t>
            </w:r>
          </w:p>
          <w:p w14:paraId="5D61ED37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Procedure disciplinari e Richiami dipendenti.</w:t>
            </w:r>
          </w:p>
          <w:p w14:paraId="10D64846" w14:textId="77777777" w:rsidR="00FB7E04" w:rsidRDefault="00FB7E04" w:rsidP="00FB7E04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Valutazione dei rischi per la salute e la sicurezza.</w:t>
            </w:r>
          </w:p>
          <w:p w14:paraId="1E247078" w14:textId="146FD425" w:rsidR="00384682" w:rsidRPr="00FB7E04" w:rsidRDefault="00FB7E04" w:rsidP="00F66DAC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Descrizione e corretto utilizzo delle attrezzature da lavoro, e degli indumenti protettivi (cuffietta, guanti, copri-barba, camice, scarpe).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47C87D25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7F1551C7" w14:textId="149C35CC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 w:rsidRPr="004411A0">
              <w:rPr>
                <w:rFonts w:ascii="Verdana" w:hAnsi="Verdana"/>
              </w:rPr>
              <w:t xml:space="preserve">Manuale </w:t>
            </w:r>
            <w:r>
              <w:rPr>
                <w:rFonts w:ascii="Verdana" w:hAnsi="Verdana"/>
              </w:rPr>
              <w:t>SA 8000</w:t>
            </w:r>
          </w:p>
          <w:p w14:paraId="6FEF30CF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DSA 01</w:t>
            </w:r>
          </w:p>
          <w:p w14:paraId="4630563B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PSA 03  </w:t>
            </w:r>
          </w:p>
          <w:p w14:paraId="4768F7F7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DSA 04</w:t>
            </w:r>
          </w:p>
          <w:p w14:paraId="20FD931A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D.LGS 81/08</w:t>
            </w:r>
          </w:p>
          <w:p w14:paraId="3B011427" w14:textId="6AC8E27E" w:rsidR="00FB7E04" w:rsidRDefault="00FB7E04" w:rsidP="00FB7E04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DVR: Piano di emergenza e di evacuazione; Procedure Standard di Sicurezza Aziendale</w:t>
            </w:r>
          </w:p>
          <w:p w14:paraId="76FB6403" w14:textId="2E4157C4" w:rsidR="00F66DAC" w:rsidRPr="00B10C6B" w:rsidRDefault="00F66DAC" w:rsidP="00E87642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0BAB3A7" w:rsidR="004757FC" w:rsidRPr="00B10C6B" w:rsidRDefault="008928AB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10/07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03FA4A6" w:rsidR="00673206" w:rsidRPr="00B10C6B" w:rsidRDefault="00FB7E04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Salvatore Imbesi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FB7E04" w:rsidRPr="00B10C6B" w14:paraId="3CC9EF09" w14:textId="77777777" w:rsidTr="00020149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F6D99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FC435A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B09316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78017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FB7E04" w:rsidRPr="00B10C6B" w14:paraId="101BA0F4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40FB3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B214B" w14:textId="77777777" w:rsidR="00FB7E04" w:rsidRPr="00F221BD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Qualità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8F6DD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Elsa Liga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3541A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DE3ECA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0FC2B203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A74C1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5DC7D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C92227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Tonino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Visalli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2D34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B42E11C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31D7AA1F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3D177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79ACC" w14:textId="77777777" w:rsidR="00FB7E04" w:rsidRPr="00F221BD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FA5269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58DD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0B60482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4E9E7B1D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A63843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C92361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5F0D31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Antonio </w:t>
            </w:r>
            <w:r w:rsidRPr="00041D66">
              <w:rPr>
                <w:rFonts w:ascii="Calibri" w:hAnsi="Calibri" w:cs="Calibri"/>
                <w:color w:val="000000"/>
                <w:sz w:val="24"/>
                <w:szCs w:val="24"/>
              </w:rPr>
              <w:t>Cannizzaro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D92F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75DA562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1AF19CEE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5F18F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0" w:name="_Hlk12959632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70D59E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8543A"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BFB9A3" w14:textId="77777777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4E45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D64B145" w14:textId="77777777" w:rsidR="00FB7E04" w:rsidRDefault="00FB7E04" w:rsidP="00020149">
            <w:pPr>
              <w:suppressAutoHyphens w:val="0"/>
            </w:pPr>
          </w:p>
        </w:tc>
      </w:tr>
      <w:tr w:rsidR="00FB7E04" w:rsidRPr="00B10C6B" w14:paraId="6C983368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1E097D" w14:textId="77777777" w:rsidR="00FB7E04" w:rsidRPr="00FB7E04" w:rsidRDefault="00FB7E04" w:rsidP="00FB7E04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5ECEA3" w14:textId="77777777" w:rsidR="00FB7E04" w:rsidRPr="00680FC0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A0EF7" w14:textId="3448E105" w:rsidR="00FB7E04" w:rsidRPr="00FB7E04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B7E04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Giovanni </w:t>
            </w:r>
            <w:r w:rsidR="00A73EBA">
              <w:rPr>
                <w:rFonts w:ascii="Calibri" w:hAnsi="Calibri" w:cs="Calibri"/>
                <w:color w:val="000000"/>
                <w:sz w:val="24"/>
                <w:szCs w:val="24"/>
              </w:rPr>
              <w:t>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D0C11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F14EF92" w14:textId="77777777" w:rsidR="00FB7E04" w:rsidRDefault="00FB7E04" w:rsidP="00020149">
            <w:pPr>
              <w:suppressAutoHyphens w:val="0"/>
            </w:pPr>
          </w:p>
          <w:p w14:paraId="21379692" w14:textId="77777777" w:rsidR="00FB7E04" w:rsidRDefault="00FB7E04" w:rsidP="00020149">
            <w:pPr>
              <w:suppressAutoHyphens w:val="0"/>
            </w:pPr>
          </w:p>
        </w:tc>
      </w:tr>
      <w:bookmarkEnd w:id="0"/>
      <w:tr w:rsidR="00FB7E04" w:rsidRPr="00667151" w14:paraId="581F1556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F90ADA" w14:textId="77777777" w:rsidR="00FB7E04" w:rsidRPr="00E8543A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7.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22097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492110" w14:textId="77777777" w:rsidR="00FB7E04" w:rsidRPr="00E8543A" w:rsidRDefault="00FB7E04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64558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6C60B678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827250" w14:textId="77777777" w:rsidR="00FB7E04" w:rsidRPr="00E8543A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8.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83A63" w14:textId="562056B2" w:rsidR="00FB7E04" w:rsidRPr="00680FC0" w:rsidRDefault="008928AB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49AD8" w14:textId="4E5130E2" w:rsidR="00FB7E04" w:rsidRPr="00E8543A" w:rsidRDefault="008928AB" w:rsidP="0002014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510C2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3E1B654A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450B2F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AF200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B2C15F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Mazzeo Rosario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050B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68844C94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9B01C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B5EF0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A08723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Francesco Mazzeo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D1324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110556A9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7AB763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DA20D7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2AA3B4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Felice Iannello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3B29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52B81CDE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DA3ECE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81B29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6C1D2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Giuseppe Aspa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66B87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4AAE2D93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38502E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13.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68E542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2FC1D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Francesco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Bonarrigo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E731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69F7B100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17341A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14.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3678CC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celle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C52284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Antonio Russo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A1E42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0348191B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4E43D6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15.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8D45BA" w14:textId="55CAB9B3" w:rsidR="00FB7E04" w:rsidRDefault="008928AB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B8DA5E" w14:textId="578EA2EA" w:rsidR="00FB7E04" w:rsidRDefault="008928AB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Mario Imbesi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E3445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B7E04" w:rsidRPr="00667151" w14:paraId="08F14EFC" w14:textId="77777777" w:rsidTr="00020149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F7D2B5" w14:textId="77777777" w:rsidR="00FB7E04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16.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B68E8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D4867E" w14:textId="77777777" w:rsidR="00FB7E04" w:rsidRDefault="00FB7E04" w:rsidP="000201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Roberta Micalizzi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84D11" w14:textId="77777777" w:rsidR="00FB7E04" w:rsidRPr="00667151" w:rsidRDefault="00FB7E04" w:rsidP="0002014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1" w:name="_Hlk476913600"/>
            <w:bookmarkStart w:id="2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334AFCD6" w:rsidR="00BC6A09" w:rsidRPr="00B10C6B" w:rsidRDefault="008928AB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10/07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3A224DC0" w:rsidR="00BC6A09" w:rsidRPr="00B10C6B" w:rsidRDefault="008928AB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10/07/2024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15BFB451" w:rsidR="00E451EB" w:rsidRPr="00B10C6B" w:rsidRDefault="008928AB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Lorenzo La Malfa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0D4DEC6A" w:rsidR="007002F8" w:rsidRPr="00B10C6B" w:rsidRDefault="00FB7E04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Corretto utilizzo delle attrezzature da lavoro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8928AB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8928AB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8928AB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 w:rsidR="00271F91">
                  <w:t>‬</w:t>
                </w:r>
                <w:r w:rsidR="00271F91">
                  <w:t>‬</w:t>
                </w:r>
                <w:r w:rsidR="00FB7E04">
                  <w:t>‬</w:t>
                </w:r>
                <w:r w:rsidR="00FB7E04">
                  <w:t>‬</w:t>
                </w:r>
                <w:r w:rsidR="00A73EBA">
                  <w:t>‬</w:t>
                </w:r>
                <w:r w:rsidR="00A73EB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04F30F28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FB7E04">
              <w:rPr>
                <w:rFonts w:asciiTheme="minorHAnsi" w:hAnsiTheme="minorHAnsi" w:cstheme="minorHAnsi"/>
                <w:sz w:val="22"/>
                <w:szCs w:val="22"/>
              </w:rPr>
              <w:t>Salvatore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61CA8BF0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B7E04">
              <w:rPr>
                <w:rFonts w:asciiTheme="minorHAnsi" w:hAnsiTheme="minorHAnsi" w:cstheme="minorHAnsi"/>
                <w:sz w:val="22"/>
                <w:szCs w:val="22"/>
              </w:rPr>
              <w:t>Imbesi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01734759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1"/>
      <w:bookmarkEnd w:id="2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58375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32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2519D"/>
    <w:rsid w:val="00235BD6"/>
    <w:rsid w:val="00271F91"/>
    <w:rsid w:val="002863B0"/>
    <w:rsid w:val="0029053E"/>
    <w:rsid w:val="002A0E23"/>
    <w:rsid w:val="002A1871"/>
    <w:rsid w:val="002C1BF0"/>
    <w:rsid w:val="002E1EBF"/>
    <w:rsid w:val="00303D84"/>
    <w:rsid w:val="00336898"/>
    <w:rsid w:val="00384682"/>
    <w:rsid w:val="00395F8E"/>
    <w:rsid w:val="003A105A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42AC4"/>
    <w:rsid w:val="008577F2"/>
    <w:rsid w:val="00870CE3"/>
    <w:rsid w:val="00874E4B"/>
    <w:rsid w:val="00875D52"/>
    <w:rsid w:val="008928AB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9F79DC"/>
    <w:rsid w:val="00A0038A"/>
    <w:rsid w:val="00A04CFD"/>
    <w:rsid w:val="00A22FE1"/>
    <w:rsid w:val="00A46ABA"/>
    <w:rsid w:val="00A73E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A5FC6"/>
    <w:rsid w:val="00EC69EE"/>
    <w:rsid w:val="00ED3E86"/>
    <w:rsid w:val="00EE2165"/>
    <w:rsid w:val="00F0191D"/>
    <w:rsid w:val="00F15F7A"/>
    <w:rsid w:val="00F221BD"/>
    <w:rsid w:val="00F42F76"/>
    <w:rsid w:val="00F5509A"/>
    <w:rsid w:val="00F66DAC"/>
    <w:rsid w:val="00F87964"/>
    <w:rsid w:val="00FB7E0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153</cp:revision>
  <cp:lastPrinted>2023-03-13T09:11:00Z</cp:lastPrinted>
  <dcterms:created xsi:type="dcterms:W3CDTF">2015-04-07T13:30:00Z</dcterms:created>
  <dcterms:modified xsi:type="dcterms:W3CDTF">2024-08-30T10:16:00Z</dcterms:modified>
</cp:coreProperties>
</file>