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AE95EF" w14:textId="77777777" w:rsidR="00677F2D" w:rsidRDefault="00677F2D" w:rsidP="00E66F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FE1956" w14:paraId="421FBE8C" w14:textId="77777777" w:rsidTr="00394C48">
        <w:trPr>
          <w:trHeight w:val="1399"/>
        </w:trPr>
        <w:tc>
          <w:tcPr>
            <w:tcW w:w="9210" w:type="dxa"/>
            <w:shd w:val="clear" w:color="auto" w:fill="auto"/>
          </w:tcPr>
          <w:p w14:paraId="09BAB14B"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3C3480" w:rsidRPr="003C3480">
              <w:rPr>
                <w:rFonts w:ascii="Verdana" w:hAnsi="Verdana"/>
                <w:lang w:val="en-US"/>
              </w:rPr>
              <w:t>Pomegranate Juice NFC</w:t>
            </w:r>
            <w:r w:rsidR="003C3480">
              <w:rPr>
                <w:rFonts w:ascii="Verdana" w:hAnsi="Verdana"/>
                <w:lang w:val="en-US"/>
              </w:rPr>
              <w:t xml:space="preserve"> </w:t>
            </w:r>
            <w:r w:rsidR="00D62E6F">
              <w:rPr>
                <w:rFonts w:ascii="Verdana" w:hAnsi="Verdana"/>
                <w:lang w:val="en-US"/>
              </w:rPr>
              <w:t>Un</w:t>
            </w:r>
            <w:r w:rsidR="00D74BDB" w:rsidRPr="00323D28">
              <w:rPr>
                <w:rFonts w:ascii="Verdana" w:hAnsi="Verdana"/>
                <w:lang w:val="en-US"/>
              </w:rPr>
              <w:t>pasteurized</w:t>
            </w:r>
            <w:r w:rsidR="004052BE" w:rsidRPr="002C594E">
              <w:rPr>
                <w:rFonts w:ascii="Verdana" w:hAnsi="Verdana"/>
                <w:lang w:val="en-US"/>
              </w:rPr>
              <w:t xml:space="preserve"> </w:t>
            </w:r>
          </w:p>
          <w:p w14:paraId="5A3037F3"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3C3480">
              <w:rPr>
                <w:rFonts w:ascii="Verdana" w:hAnsi="Verdana"/>
                <w:i/>
                <w:lang w:val="en-US"/>
              </w:rPr>
              <w:t>Pomegranate Juice NFC</w:t>
            </w:r>
            <w:r w:rsidR="00D74BDB" w:rsidRPr="00542E82">
              <w:rPr>
                <w:rFonts w:ascii="Verdana" w:hAnsi="Verdana"/>
                <w:i/>
                <w:lang w:val="en-US"/>
              </w:rPr>
              <w:t xml:space="preserve"> </w:t>
            </w:r>
            <w:r w:rsidR="00D62E6F">
              <w:rPr>
                <w:rFonts w:ascii="Verdana" w:hAnsi="Verdana"/>
                <w:i/>
                <w:lang w:val="en-US"/>
              </w:rPr>
              <w:t>Un</w:t>
            </w:r>
            <w:r w:rsidR="00D74BDB" w:rsidRPr="00542E82">
              <w:rPr>
                <w:rFonts w:ascii="Verdana" w:hAnsi="Verdana"/>
                <w:i/>
                <w:lang w:val="en-US"/>
              </w:rPr>
              <w:t>pasteurized</w:t>
            </w:r>
          </w:p>
          <w:p w14:paraId="06DF5DD7" w14:textId="77777777" w:rsidR="00853353" w:rsidRPr="002C594E" w:rsidRDefault="00853353" w:rsidP="003C3480">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3C3480">
              <w:rPr>
                <w:rFonts w:ascii="Verdana" w:hAnsi="Verdana"/>
                <w:lang w:val="en-US"/>
              </w:rPr>
              <w:t>SMGN</w:t>
            </w:r>
          </w:p>
        </w:tc>
      </w:tr>
    </w:tbl>
    <w:p w14:paraId="56DDD899" w14:textId="77777777" w:rsidR="00B13991" w:rsidRDefault="00B13991" w:rsidP="00257592">
      <w:pPr>
        <w:spacing w:before="120"/>
        <w:ind w:left="720"/>
        <w:rPr>
          <w:rFonts w:ascii="Verdana" w:hAnsi="Verdana"/>
          <w:b/>
          <w:sz w:val="8"/>
          <w:szCs w:val="8"/>
          <w:lang w:val="en-US"/>
        </w:rPr>
      </w:pPr>
    </w:p>
    <w:p w14:paraId="17CB5A53"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FE1956" w14:paraId="6986C704" w14:textId="77777777" w:rsidTr="00257592">
        <w:trPr>
          <w:trHeight w:val="3578"/>
        </w:trPr>
        <w:tc>
          <w:tcPr>
            <w:tcW w:w="9238" w:type="dxa"/>
            <w:shd w:val="clear" w:color="auto" w:fill="auto"/>
          </w:tcPr>
          <w:p w14:paraId="6F54D57A"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248E936C"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3C3480">
              <w:rPr>
                <w:rFonts w:ascii="Verdana" w:hAnsi="Verdana"/>
                <w:lang w:val="en-US"/>
              </w:rPr>
              <w:t>Pomegranate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0CBA5182" w14:textId="77777777" w:rsidR="0042012D" w:rsidRPr="002C594E" w:rsidRDefault="0042012D" w:rsidP="00583DB6">
            <w:pPr>
              <w:tabs>
                <w:tab w:val="left" w:pos="284"/>
                <w:tab w:val="left" w:pos="3402"/>
              </w:tabs>
              <w:spacing w:before="120" w:after="120"/>
              <w:rPr>
                <w:rFonts w:ascii="Verdana" w:hAnsi="Verdana"/>
                <w:i/>
                <w:lang w:val="en-US"/>
              </w:rPr>
            </w:pPr>
          </w:p>
          <w:p w14:paraId="62D58F56"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35E8CF67" w14:textId="77777777" w:rsidR="00583DB6" w:rsidRPr="002C594E" w:rsidRDefault="00583DB6" w:rsidP="00583DB6">
            <w:pPr>
              <w:tabs>
                <w:tab w:val="left" w:pos="284"/>
                <w:tab w:val="left" w:pos="3402"/>
              </w:tabs>
              <w:spacing w:before="120" w:after="120"/>
              <w:rPr>
                <w:rFonts w:ascii="Verdana" w:hAnsi="Verdana"/>
                <w:i/>
                <w:lang w:val="en-US"/>
              </w:rPr>
            </w:pPr>
          </w:p>
          <w:p w14:paraId="3F69713E" w14:textId="77777777" w:rsidR="00043A03" w:rsidRPr="003C3480" w:rsidRDefault="00677F2D" w:rsidP="00583DB6">
            <w:pPr>
              <w:tabs>
                <w:tab w:val="left" w:pos="284"/>
                <w:tab w:val="left" w:pos="3402"/>
              </w:tabs>
              <w:spacing w:before="120" w:after="120"/>
              <w:rPr>
                <w:rFonts w:ascii="Verdana" w:hAnsi="Verdana"/>
              </w:rPr>
            </w:pPr>
            <w:r w:rsidRPr="002C594E">
              <w:rPr>
                <w:rFonts w:ascii="Verdana" w:hAnsi="Verdana"/>
                <w:b/>
                <w:lang w:val="en-US"/>
              </w:rPr>
              <w:tab/>
            </w:r>
            <w:r w:rsidR="004402B2" w:rsidRPr="003C3480">
              <w:rPr>
                <w:rFonts w:ascii="Verdana" w:hAnsi="Verdana"/>
                <w:b/>
              </w:rPr>
              <w:t>Raw material</w:t>
            </w:r>
            <w:r w:rsidR="00F8523A" w:rsidRPr="003C3480">
              <w:rPr>
                <w:rFonts w:ascii="Verdana" w:hAnsi="Verdana"/>
                <w:b/>
              </w:rPr>
              <w:t>:</w:t>
            </w:r>
            <w:r w:rsidR="00A86284" w:rsidRPr="003C3480">
              <w:rPr>
                <w:rFonts w:ascii="Verdana" w:hAnsi="Verdana"/>
              </w:rPr>
              <w:t xml:space="preserve"> </w:t>
            </w:r>
            <w:r w:rsidR="00A86284" w:rsidRPr="003C3480">
              <w:rPr>
                <w:rFonts w:ascii="Verdana" w:hAnsi="Verdana"/>
              </w:rPr>
              <w:tab/>
            </w:r>
            <w:r w:rsidR="003C3480" w:rsidRPr="003C3480">
              <w:rPr>
                <w:rFonts w:ascii="Verdana" w:hAnsi="Verdana"/>
              </w:rPr>
              <w:t>Pomegranate</w:t>
            </w:r>
          </w:p>
          <w:p w14:paraId="4B2A34A9" w14:textId="77777777" w:rsidR="00823153" w:rsidRPr="003C3480" w:rsidRDefault="00677F2D" w:rsidP="00583DB6">
            <w:pPr>
              <w:tabs>
                <w:tab w:val="left" w:pos="284"/>
                <w:tab w:val="left" w:pos="3402"/>
              </w:tabs>
              <w:spacing w:before="120" w:after="120"/>
              <w:rPr>
                <w:rFonts w:ascii="Verdana" w:hAnsi="Verdana"/>
              </w:rPr>
            </w:pPr>
            <w:r w:rsidRPr="003C3480">
              <w:rPr>
                <w:rFonts w:ascii="Verdana" w:hAnsi="Verdana"/>
                <w:b/>
              </w:rPr>
              <w:tab/>
            </w:r>
            <w:r w:rsidR="00043A03" w:rsidRPr="003C3480">
              <w:rPr>
                <w:rFonts w:ascii="Verdana" w:hAnsi="Verdana"/>
                <w:b/>
              </w:rPr>
              <w:t>Botanical name</w:t>
            </w:r>
            <w:r w:rsidR="00F8523A" w:rsidRPr="003C3480">
              <w:rPr>
                <w:rFonts w:ascii="Verdana" w:hAnsi="Verdana"/>
                <w:b/>
              </w:rPr>
              <w:t>:</w:t>
            </w:r>
            <w:r w:rsidR="00923109" w:rsidRPr="003C3480">
              <w:rPr>
                <w:rFonts w:ascii="Verdana" w:hAnsi="Verdana"/>
              </w:rPr>
              <w:t xml:space="preserve"> </w:t>
            </w:r>
            <w:r w:rsidR="00923109" w:rsidRPr="003C3480">
              <w:rPr>
                <w:rFonts w:ascii="Verdana" w:hAnsi="Verdana"/>
              </w:rPr>
              <w:tab/>
            </w:r>
            <w:r w:rsidR="003C3480">
              <w:rPr>
                <w:rFonts w:ascii="Verdana" w:hAnsi="Verdana"/>
              </w:rPr>
              <w:t>Punica granatum</w:t>
            </w:r>
          </w:p>
          <w:p w14:paraId="2D3308C5" w14:textId="77777777" w:rsidR="00F8523A" w:rsidRPr="002C594E" w:rsidRDefault="00677F2D" w:rsidP="00583DB6">
            <w:pPr>
              <w:tabs>
                <w:tab w:val="left" w:pos="284"/>
                <w:tab w:val="left" w:pos="3402"/>
              </w:tabs>
              <w:spacing w:before="120" w:after="120"/>
              <w:rPr>
                <w:rFonts w:ascii="Verdana" w:hAnsi="Verdana"/>
                <w:lang w:val="en-US"/>
              </w:rPr>
            </w:pPr>
            <w:r w:rsidRPr="003C3480">
              <w:rPr>
                <w:rFonts w:ascii="Verdana" w:hAnsi="Verdana"/>
                <w:b/>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19E42B16" w14:textId="77777777" w:rsidR="00E66FAE" w:rsidRDefault="00043A03" w:rsidP="00E66FAE">
            <w:pPr>
              <w:tabs>
                <w:tab w:val="left" w:pos="3402"/>
              </w:tabs>
              <w:spacing w:before="120" w:after="120"/>
              <w:ind w:left="3402" w:hanging="3118"/>
              <w:rPr>
                <w:rFonts w:ascii="Verdana" w:hAnsi="Verdana"/>
                <w:b/>
                <w:lang w:val="en-US"/>
              </w:rPr>
            </w:pPr>
            <w:r w:rsidRPr="00E66FAE">
              <w:rPr>
                <w:rFonts w:ascii="Verdana" w:hAnsi="Verdana"/>
                <w:b/>
                <w:lang w:val="en-US"/>
              </w:rPr>
              <w:t>Variety</w:t>
            </w:r>
            <w:r w:rsidR="00F8523A" w:rsidRPr="00E66FAE">
              <w:rPr>
                <w:rFonts w:ascii="Verdana" w:hAnsi="Verdana"/>
                <w:b/>
                <w:lang w:val="en-US"/>
              </w:rPr>
              <w:t>:</w:t>
            </w:r>
            <w:r w:rsidR="00F8523A" w:rsidRPr="00E66FAE">
              <w:rPr>
                <w:rFonts w:ascii="Verdana" w:hAnsi="Verdana"/>
                <w:lang w:val="en-US"/>
              </w:rPr>
              <w:t xml:space="preserve"> </w:t>
            </w:r>
            <w:r w:rsidR="00F8523A" w:rsidRPr="00E66FAE">
              <w:rPr>
                <w:rFonts w:ascii="Verdana" w:hAnsi="Verdana"/>
                <w:lang w:val="en-US"/>
              </w:rPr>
              <w:tab/>
            </w:r>
            <w:r w:rsidR="00C65FF9" w:rsidRPr="00E66FAE">
              <w:rPr>
                <w:rFonts w:ascii="Verdana" w:hAnsi="Verdana"/>
                <w:lang w:val="en-US"/>
              </w:rPr>
              <w:t>Wonderful, Akko, Dente di Cavallo</w:t>
            </w:r>
            <w:r w:rsidR="00E66FAE">
              <w:rPr>
                <w:rFonts w:ascii="Verdana" w:hAnsi="Verdana"/>
                <w:lang w:val="en-US"/>
              </w:rPr>
              <w:t>, Parfianka, Shani, Jolly Red.</w:t>
            </w:r>
            <w:r w:rsidR="00677F2D" w:rsidRPr="00E66FAE">
              <w:rPr>
                <w:rFonts w:ascii="Verdana" w:hAnsi="Verdana"/>
                <w:b/>
                <w:lang w:val="en-US"/>
              </w:rPr>
              <w:tab/>
            </w:r>
          </w:p>
          <w:p w14:paraId="6155A356" w14:textId="77777777" w:rsidR="00207E78" w:rsidRPr="00E66FAE" w:rsidRDefault="00043A03" w:rsidP="00E66FAE">
            <w:pPr>
              <w:tabs>
                <w:tab w:val="left" w:pos="284"/>
                <w:tab w:val="left" w:pos="3402"/>
              </w:tabs>
              <w:spacing w:before="120" w:after="120"/>
              <w:ind w:left="284"/>
              <w:rPr>
                <w:rFonts w:ascii="Verdana" w:hAnsi="Verdana"/>
                <w:lang w:val="en-US"/>
              </w:rPr>
            </w:pPr>
            <w:r w:rsidRPr="002C594E">
              <w:rPr>
                <w:rFonts w:ascii="Verdana" w:hAnsi="Verdana"/>
                <w:b/>
                <w:lang w:val="en-US"/>
              </w:rPr>
              <w:t>Harvesting period</w:t>
            </w:r>
            <w:r w:rsidR="00823153" w:rsidRPr="002C594E">
              <w:rPr>
                <w:rFonts w:ascii="Verdana" w:hAnsi="Verdana"/>
                <w:b/>
                <w:lang w:val="en-US"/>
              </w:rPr>
              <w:t>:</w:t>
            </w:r>
            <w:r w:rsidRPr="002C594E">
              <w:rPr>
                <w:rFonts w:ascii="Verdana" w:hAnsi="Verdana"/>
                <w:lang w:val="en-US"/>
              </w:rPr>
              <w:t xml:space="preserve"> </w:t>
            </w:r>
            <w:r w:rsidRPr="002C594E">
              <w:rPr>
                <w:rFonts w:ascii="Verdana" w:hAnsi="Verdana"/>
                <w:lang w:val="en-US"/>
              </w:rPr>
              <w:tab/>
              <w:t>Typically  from</w:t>
            </w:r>
            <w:r w:rsidR="00823153" w:rsidRPr="002C594E">
              <w:rPr>
                <w:rFonts w:ascii="Verdana" w:hAnsi="Verdana"/>
                <w:lang w:val="en-US"/>
              </w:rPr>
              <w:t xml:space="preserve"> </w:t>
            </w:r>
            <w:r w:rsidR="003C3480">
              <w:rPr>
                <w:rFonts w:ascii="Verdana" w:hAnsi="Verdana"/>
                <w:lang w:val="en-US"/>
              </w:rPr>
              <w:t>September at November</w:t>
            </w:r>
          </w:p>
          <w:p w14:paraId="2D680ADC"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0B7573FD"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w:t>
            </w:r>
            <w:r w:rsidR="003C3480">
              <w:rPr>
                <w:rFonts w:ascii="Verdana" w:hAnsi="Verdana"/>
                <w:lang w:val="en-US"/>
              </w:rPr>
              <w:t>200</w:t>
            </w:r>
            <w:r w:rsidR="00F8523A" w:rsidRPr="002C594E">
              <w:rPr>
                <w:rFonts w:ascii="Verdana" w:hAnsi="Verdana"/>
                <w:lang w:val="en-US"/>
              </w:rPr>
              <w:t xml:space="preserve"> Kg. ± 15</w:t>
            </w:r>
          </w:p>
          <w:p w14:paraId="33EF7120"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03D3A5A8"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728DCC00" w14:textId="77777777" w:rsidR="00583DB6" w:rsidRDefault="00583DB6" w:rsidP="00257592">
      <w:pPr>
        <w:spacing w:before="120"/>
        <w:rPr>
          <w:rFonts w:ascii="Verdana" w:hAnsi="Verdana"/>
          <w:b/>
          <w:sz w:val="8"/>
          <w:szCs w:val="8"/>
          <w:lang w:val="en-US"/>
        </w:rPr>
      </w:pPr>
    </w:p>
    <w:p w14:paraId="44D81D40"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31E706D4"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FE1956" w14:paraId="2BA95FB4" w14:textId="77777777" w:rsidTr="00583DB6">
        <w:trPr>
          <w:trHeight w:val="4575"/>
        </w:trPr>
        <w:tc>
          <w:tcPr>
            <w:tcW w:w="9210" w:type="dxa"/>
            <w:tcBorders>
              <w:bottom w:val="nil"/>
            </w:tcBorders>
          </w:tcPr>
          <w:p w14:paraId="06FDC00C"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4FBD3558"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FE1956" w14:paraId="6F96E2B9" w14:textId="77777777" w:rsidTr="003C3480">
              <w:trPr>
                <w:trHeight w:hRule="exact" w:val="501"/>
              </w:trPr>
              <w:tc>
                <w:tcPr>
                  <w:tcW w:w="1302" w:type="dxa"/>
                  <w:vAlign w:val="center"/>
                </w:tcPr>
                <w:p w14:paraId="28B45885"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29B4C13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1664CE6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344EBEC0"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14:paraId="4BF89F38"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1C010E86"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3808E1" w:rsidRPr="00FE1956" w14:paraId="370135E7" w14:textId="77777777" w:rsidTr="003C3480">
              <w:trPr>
                <w:trHeight w:hRule="exact" w:val="501"/>
              </w:trPr>
              <w:tc>
                <w:tcPr>
                  <w:tcW w:w="1302" w:type="dxa"/>
                  <w:vAlign w:val="center"/>
                </w:tcPr>
                <w:p w14:paraId="0A84CE51" w14:textId="77777777" w:rsidR="003808E1" w:rsidRPr="00D74BDB" w:rsidRDefault="003808E1" w:rsidP="002C7799">
                  <w:pPr>
                    <w:jc w:val="center"/>
                    <w:rPr>
                      <w:rFonts w:ascii="Verdana" w:hAnsi="Verdana"/>
                      <w:i/>
                      <w:sz w:val="16"/>
                      <w:szCs w:val="16"/>
                      <w:lang w:val="en-US"/>
                    </w:rPr>
                  </w:pPr>
                  <w:r w:rsidRPr="00D74BDB">
                    <w:rPr>
                      <w:rFonts w:ascii="Verdana" w:hAnsi="Verdana"/>
                      <w:i/>
                      <w:sz w:val="16"/>
                      <w:szCs w:val="16"/>
                      <w:lang w:val="en-US"/>
                    </w:rPr>
                    <w:t>Brix</w:t>
                  </w:r>
                </w:p>
              </w:tc>
              <w:tc>
                <w:tcPr>
                  <w:tcW w:w="829" w:type="dxa"/>
                  <w:vAlign w:val="center"/>
                </w:tcPr>
                <w:p w14:paraId="23EBBDB0" w14:textId="77777777" w:rsidR="003808E1" w:rsidRPr="00F542E8" w:rsidRDefault="003808E1" w:rsidP="00AF47DB">
                  <w:pPr>
                    <w:jc w:val="center"/>
                    <w:rPr>
                      <w:rFonts w:ascii="Verdana" w:hAnsi="Verdana"/>
                      <w:sz w:val="16"/>
                      <w:szCs w:val="16"/>
                      <w:lang w:val="en-US"/>
                    </w:rPr>
                  </w:pPr>
                </w:p>
              </w:tc>
              <w:tc>
                <w:tcPr>
                  <w:tcW w:w="762" w:type="dxa"/>
                  <w:vAlign w:val="center"/>
                </w:tcPr>
                <w:p w14:paraId="25D8CE9F" w14:textId="77777777" w:rsidR="003808E1" w:rsidRPr="00F542E8" w:rsidRDefault="00CE45DB">
                  <w:pPr>
                    <w:jc w:val="center"/>
                    <w:rPr>
                      <w:rFonts w:ascii="Verdana" w:hAnsi="Verdana"/>
                      <w:sz w:val="16"/>
                      <w:szCs w:val="16"/>
                      <w:lang w:val="en-US"/>
                    </w:rPr>
                  </w:pPr>
                  <w:r>
                    <w:rPr>
                      <w:rFonts w:ascii="Verdana" w:hAnsi="Verdana"/>
                      <w:sz w:val="16"/>
                      <w:szCs w:val="16"/>
                      <w:lang w:val="en-US"/>
                    </w:rPr>
                    <w:t>12,5</w:t>
                  </w:r>
                </w:p>
              </w:tc>
              <w:tc>
                <w:tcPr>
                  <w:tcW w:w="847" w:type="dxa"/>
                  <w:vAlign w:val="center"/>
                </w:tcPr>
                <w:p w14:paraId="097B80C2" w14:textId="77777777" w:rsidR="003808E1" w:rsidRPr="00F542E8" w:rsidRDefault="003808E1">
                  <w:pPr>
                    <w:jc w:val="center"/>
                    <w:rPr>
                      <w:rFonts w:ascii="Verdana" w:hAnsi="Verdana"/>
                      <w:sz w:val="16"/>
                      <w:szCs w:val="16"/>
                      <w:lang w:val="en-US"/>
                    </w:rPr>
                  </w:pPr>
                  <w:r w:rsidRPr="00F542E8">
                    <w:rPr>
                      <w:rFonts w:ascii="Verdana" w:hAnsi="Verdana"/>
                      <w:sz w:val="16"/>
                      <w:szCs w:val="16"/>
                      <w:lang w:val="en-US"/>
                    </w:rPr>
                    <w:t>16</w:t>
                  </w:r>
                </w:p>
              </w:tc>
              <w:tc>
                <w:tcPr>
                  <w:tcW w:w="848" w:type="dxa"/>
                  <w:vAlign w:val="center"/>
                </w:tcPr>
                <w:p w14:paraId="62074188" w14:textId="77777777" w:rsidR="003808E1" w:rsidRPr="00F542E8" w:rsidRDefault="003808E1" w:rsidP="00AF47DB">
                  <w:pPr>
                    <w:jc w:val="center"/>
                    <w:rPr>
                      <w:rFonts w:ascii="Verdana" w:hAnsi="Verdana"/>
                      <w:sz w:val="16"/>
                      <w:szCs w:val="16"/>
                      <w:lang w:val="en-US"/>
                    </w:rPr>
                  </w:pPr>
                  <w:r w:rsidRPr="00F542E8">
                    <w:rPr>
                      <w:rFonts w:ascii="Verdana" w:hAnsi="Verdana"/>
                      <w:sz w:val="16"/>
                      <w:szCs w:val="16"/>
                      <w:lang w:val="en-US"/>
                    </w:rPr>
                    <w:t>°</w:t>
                  </w:r>
                </w:p>
              </w:tc>
              <w:tc>
                <w:tcPr>
                  <w:tcW w:w="1568" w:type="dxa"/>
                  <w:vAlign w:val="center"/>
                </w:tcPr>
                <w:p w14:paraId="4B69DAF1" w14:textId="77777777" w:rsidR="003808E1" w:rsidRPr="00D74BDB" w:rsidRDefault="003808E1" w:rsidP="002C7799">
                  <w:pPr>
                    <w:snapToGrid w:val="0"/>
                    <w:jc w:val="center"/>
                    <w:rPr>
                      <w:rFonts w:ascii="Verdana" w:hAnsi="Verdana"/>
                      <w:sz w:val="16"/>
                      <w:szCs w:val="16"/>
                      <w:lang w:val="en-US"/>
                    </w:rPr>
                  </w:pPr>
                  <w:r w:rsidRPr="00D74BDB">
                    <w:rPr>
                      <w:rFonts w:ascii="Verdana" w:hAnsi="Verdana"/>
                      <w:sz w:val="16"/>
                      <w:szCs w:val="16"/>
                      <w:lang w:val="en-US"/>
                    </w:rPr>
                    <w:t>IFU 8,1991</w:t>
                  </w:r>
                </w:p>
              </w:tc>
            </w:tr>
            <w:tr w:rsidR="003C3480" w:rsidRPr="00FE1956" w14:paraId="66083CC4" w14:textId="77777777" w:rsidTr="003C3480">
              <w:trPr>
                <w:trHeight w:hRule="exact" w:val="501"/>
              </w:trPr>
              <w:tc>
                <w:tcPr>
                  <w:tcW w:w="1302" w:type="dxa"/>
                  <w:vAlign w:val="center"/>
                </w:tcPr>
                <w:p w14:paraId="447DBD67" w14:textId="77777777" w:rsidR="003C3480" w:rsidRPr="00D74BDB" w:rsidRDefault="003C3480" w:rsidP="002C7799">
                  <w:pPr>
                    <w:jc w:val="center"/>
                    <w:rPr>
                      <w:rFonts w:ascii="Verdana" w:hAnsi="Verdana"/>
                      <w:i/>
                      <w:sz w:val="16"/>
                      <w:szCs w:val="16"/>
                      <w:lang w:val="en-US"/>
                    </w:rPr>
                  </w:pPr>
                  <w:r w:rsidRPr="00D74BDB">
                    <w:rPr>
                      <w:rFonts w:ascii="Verdana" w:hAnsi="Verdana"/>
                      <w:i/>
                      <w:sz w:val="16"/>
                      <w:szCs w:val="16"/>
                      <w:lang w:val="en-US"/>
                    </w:rPr>
                    <w:t>Acidity</w:t>
                  </w:r>
                </w:p>
              </w:tc>
              <w:tc>
                <w:tcPr>
                  <w:tcW w:w="829" w:type="dxa"/>
                  <w:vAlign w:val="center"/>
                </w:tcPr>
                <w:p w14:paraId="26D7F422" w14:textId="77777777" w:rsidR="003C3480" w:rsidRPr="00F542E8" w:rsidRDefault="003C3480" w:rsidP="00AF47DB">
                  <w:pPr>
                    <w:jc w:val="center"/>
                    <w:rPr>
                      <w:rFonts w:ascii="Verdana" w:hAnsi="Verdana"/>
                      <w:sz w:val="16"/>
                      <w:szCs w:val="16"/>
                      <w:lang w:val="en-US"/>
                    </w:rPr>
                  </w:pPr>
                </w:p>
              </w:tc>
              <w:tc>
                <w:tcPr>
                  <w:tcW w:w="762" w:type="dxa"/>
                  <w:vAlign w:val="center"/>
                </w:tcPr>
                <w:p w14:paraId="45BD7C6A" w14:textId="1F7E3C63" w:rsidR="003C3480" w:rsidRPr="00F542E8" w:rsidRDefault="00CE45DB" w:rsidP="00AF47DB">
                  <w:pPr>
                    <w:jc w:val="center"/>
                    <w:rPr>
                      <w:rFonts w:ascii="Verdana" w:hAnsi="Verdana"/>
                      <w:sz w:val="16"/>
                      <w:szCs w:val="16"/>
                      <w:lang w:val="en-US"/>
                    </w:rPr>
                  </w:pPr>
                  <w:r>
                    <w:rPr>
                      <w:rFonts w:ascii="Verdana" w:hAnsi="Verdana"/>
                      <w:sz w:val="16"/>
                      <w:szCs w:val="16"/>
                      <w:lang w:val="en-US"/>
                    </w:rPr>
                    <w:t>0,</w:t>
                  </w:r>
                  <w:r w:rsidR="00344911">
                    <w:rPr>
                      <w:rFonts w:ascii="Verdana" w:hAnsi="Verdana"/>
                      <w:sz w:val="16"/>
                      <w:szCs w:val="16"/>
                      <w:lang w:val="en-US"/>
                    </w:rPr>
                    <w:t>8</w:t>
                  </w:r>
                </w:p>
              </w:tc>
              <w:tc>
                <w:tcPr>
                  <w:tcW w:w="847" w:type="dxa"/>
                  <w:vAlign w:val="center"/>
                </w:tcPr>
                <w:p w14:paraId="115AD3F7" w14:textId="77777777" w:rsidR="003C3480" w:rsidRPr="00F542E8" w:rsidRDefault="00CE45DB" w:rsidP="00AF47DB">
                  <w:pPr>
                    <w:jc w:val="center"/>
                    <w:rPr>
                      <w:rFonts w:ascii="Verdana" w:hAnsi="Verdana"/>
                      <w:sz w:val="16"/>
                      <w:szCs w:val="16"/>
                      <w:lang w:val="en-US"/>
                    </w:rPr>
                  </w:pPr>
                  <w:r>
                    <w:rPr>
                      <w:rFonts w:ascii="Verdana" w:hAnsi="Verdana"/>
                      <w:sz w:val="16"/>
                      <w:szCs w:val="16"/>
                      <w:lang w:val="en-US"/>
                    </w:rPr>
                    <w:t>1,8</w:t>
                  </w:r>
                </w:p>
              </w:tc>
              <w:tc>
                <w:tcPr>
                  <w:tcW w:w="848" w:type="dxa"/>
                  <w:vAlign w:val="center"/>
                </w:tcPr>
                <w:p w14:paraId="64825BF5"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 p/p</w:t>
                  </w:r>
                </w:p>
              </w:tc>
              <w:tc>
                <w:tcPr>
                  <w:tcW w:w="1568" w:type="dxa"/>
                  <w:vAlign w:val="center"/>
                </w:tcPr>
                <w:p w14:paraId="780EACCD" w14:textId="77777777" w:rsidR="003C3480" w:rsidRPr="00D74BDB" w:rsidRDefault="003C3480" w:rsidP="002C7799">
                  <w:pPr>
                    <w:snapToGrid w:val="0"/>
                    <w:jc w:val="center"/>
                    <w:rPr>
                      <w:rFonts w:ascii="Verdana" w:hAnsi="Verdana"/>
                      <w:sz w:val="16"/>
                      <w:szCs w:val="16"/>
                      <w:lang w:val="en-US"/>
                    </w:rPr>
                  </w:pPr>
                  <w:r w:rsidRPr="00D74BDB">
                    <w:rPr>
                      <w:rFonts w:ascii="Verdana" w:hAnsi="Verdana"/>
                      <w:sz w:val="16"/>
                      <w:szCs w:val="16"/>
                      <w:lang w:val="en-US"/>
                    </w:rPr>
                    <w:t>IFU 3,1996</w:t>
                  </w:r>
                </w:p>
              </w:tc>
            </w:tr>
            <w:tr w:rsidR="003C3480" w:rsidRPr="00FE1956" w14:paraId="720F9672" w14:textId="77777777" w:rsidTr="003C3480">
              <w:trPr>
                <w:trHeight w:hRule="exact" w:val="501"/>
              </w:trPr>
              <w:tc>
                <w:tcPr>
                  <w:tcW w:w="1302" w:type="dxa"/>
                  <w:vAlign w:val="center"/>
                </w:tcPr>
                <w:p w14:paraId="651014A0" w14:textId="77777777" w:rsidR="003C3480" w:rsidRPr="00D74BDB" w:rsidRDefault="003C3480" w:rsidP="002C7799">
                  <w:pPr>
                    <w:jc w:val="center"/>
                    <w:rPr>
                      <w:rFonts w:ascii="Verdana" w:hAnsi="Verdana"/>
                      <w:i/>
                      <w:sz w:val="16"/>
                      <w:szCs w:val="16"/>
                      <w:lang w:val="en-US"/>
                    </w:rPr>
                  </w:pPr>
                  <w:r w:rsidRPr="00D74BDB">
                    <w:rPr>
                      <w:rFonts w:ascii="Verdana" w:hAnsi="Verdana"/>
                      <w:i/>
                      <w:sz w:val="16"/>
                      <w:szCs w:val="16"/>
                      <w:lang w:val="en-US"/>
                    </w:rPr>
                    <w:t>Ascorbic acid</w:t>
                  </w:r>
                </w:p>
              </w:tc>
              <w:tc>
                <w:tcPr>
                  <w:tcW w:w="829" w:type="dxa"/>
                  <w:vAlign w:val="center"/>
                </w:tcPr>
                <w:p w14:paraId="34F42DC5" w14:textId="182E8336" w:rsidR="003C3480" w:rsidRPr="00F542E8" w:rsidRDefault="00344911" w:rsidP="00AF47DB">
                  <w:pPr>
                    <w:jc w:val="center"/>
                    <w:rPr>
                      <w:rFonts w:ascii="Verdana" w:hAnsi="Verdana"/>
                      <w:sz w:val="16"/>
                      <w:szCs w:val="16"/>
                      <w:lang w:val="en-US"/>
                    </w:rPr>
                  </w:pPr>
                  <w:r>
                    <w:rPr>
                      <w:rFonts w:ascii="Verdana" w:hAnsi="Verdana"/>
                      <w:sz w:val="16"/>
                      <w:szCs w:val="16"/>
                      <w:lang w:val="en-US"/>
                    </w:rPr>
                    <w:t>150</w:t>
                  </w:r>
                </w:p>
              </w:tc>
              <w:tc>
                <w:tcPr>
                  <w:tcW w:w="762" w:type="dxa"/>
                  <w:vAlign w:val="center"/>
                </w:tcPr>
                <w:p w14:paraId="168CAAC5" w14:textId="48DF5B96" w:rsidR="003C3480" w:rsidRPr="00F542E8" w:rsidRDefault="003C3480" w:rsidP="00AF47DB">
                  <w:pPr>
                    <w:tabs>
                      <w:tab w:val="decimal" w:pos="12"/>
                    </w:tabs>
                    <w:jc w:val="center"/>
                    <w:rPr>
                      <w:rFonts w:ascii="Verdana" w:hAnsi="Verdana"/>
                      <w:sz w:val="16"/>
                      <w:szCs w:val="16"/>
                      <w:lang w:val="en-US"/>
                    </w:rPr>
                  </w:pPr>
                </w:p>
              </w:tc>
              <w:tc>
                <w:tcPr>
                  <w:tcW w:w="847" w:type="dxa"/>
                  <w:vAlign w:val="center"/>
                </w:tcPr>
                <w:p w14:paraId="2D8016FE" w14:textId="77777777" w:rsidR="003C3480" w:rsidRPr="00F542E8" w:rsidRDefault="003C3480" w:rsidP="00AF47DB">
                  <w:pPr>
                    <w:tabs>
                      <w:tab w:val="decimal" w:pos="12"/>
                      <w:tab w:val="decimal" w:pos="417"/>
                    </w:tabs>
                    <w:jc w:val="center"/>
                    <w:rPr>
                      <w:rFonts w:ascii="Verdana" w:hAnsi="Verdana"/>
                      <w:sz w:val="16"/>
                      <w:szCs w:val="16"/>
                      <w:lang w:val="en-US"/>
                    </w:rPr>
                  </w:pPr>
                </w:p>
              </w:tc>
              <w:tc>
                <w:tcPr>
                  <w:tcW w:w="848" w:type="dxa"/>
                  <w:vAlign w:val="center"/>
                </w:tcPr>
                <w:p w14:paraId="25FED66E"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mg/l</w:t>
                  </w:r>
                </w:p>
              </w:tc>
              <w:tc>
                <w:tcPr>
                  <w:tcW w:w="1568" w:type="dxa"/>
                  <w:vAlign w:val="center"/>
                </w:tcPr>
                <w:p w14:paraId="3C7510BA" w14:textId="77777777" w:rsidR="003C3480" w:rsidRPr="00D74BDB" w:rsidRDefault="003C3480" w:rsidP="002C7799">
                  <w:pPr>
                    <w:jc w:val="center"/>
                    <w:rPr>
                      <w:rFonts w:ascii="Verdana" w:hAnsi="Verdana"/>
                      <w:sz w:val="16"/>
                      <w:szCs w:val="16"/>
                      <w:lang w:val="en-US"/>
                    </w:rPr>
                  </w:pPr>
                  <w:r w:rsidRPr="00D74BDB">
                    <w:rPr>
                      <w:rFonts w:ascii="Verdana" w:hAnsi="Verdana"/>
                      <w:sz w:val="16"/>
                      <w:szCs w:val="16"/>
                      <w:lang w:val="en-US"/>
                    </w:rPr>
                    <w:t>Internal method</w:t>
                  </w:r>
                </w:p>
              </w:tc>
            </w:tr>
            <w:tr w:rsidR="003C3480" w:rsidRPr="00FE1956" w14:paraId="0AC562A5" w14:textId="77777777" w:rsidTr="003C3480">
              <w:trPr>
                <w:trHeight w:hRule="exact" w:val="501"/>
              </w:trPr>
              <w:tc>
                <w:tcPr>
                  <w:tcW w:w="1302" w:type="dxa"/>
                  <w:vAlign w:val="center"/>
                </w:tcPr>
                <w:p w14:paraId="5B0B7C50" w14:textId="77777777" w:rsidR="003C3480" w:rsidRPr="00F542E8" w:rsidRDefault="003C3480" w:rsidP="002C7799">
                  <w:pPr>
                    <w:jc w:val="center"/>
                    <w:rPr>
                      <w:rFonts w:ascii="Verdana" w:hAnsi="Verdana"/>
                      <w:i/>
                      <w:sz w:val="16"/>
                      <w:szCs w:val="16"/>
                      <w:vertAlign w:val="superscript"/>
                      <w:lang w:val="en-US"/>
                    </w:rPr>
                  </w:pPr>
                  <w:r w:rsidRPr="00D74BDB">
                    <w:rPr>
                      <w:rFonts w:ascii="Verdana" w:hAnsi="Verdana"/>
                      <w:i/>
                      <w:sz w:val="16"/>
                      <w:szCs w:val="16"/>
                      <w:lang w:val="en-US"/>
                    </w:rPr>
                    <w:t>Anthocyanin</w:t>
                  </w:r>
                  <w:r w:rsidR="00F542E8">
                    <w:rPr>
                      <w:rFonts w:ascii="Verdana" w:hAnsi="Verdana"/>
                      <w:i/>
                      <w:sz w:val="16"/>
                      <w:szCs w:val="16"/>
                      <w:vertAlign w:val="superscript"/>
                      <w:lang w:val="en-US"/>
                    </w:rPr>
                    <w:t>*</w:t>
                  </w:r>
                </w:p>
              </w:tc>
              <w:tc>
                <w:tcPr>
                  <w:tcW w:w="829" w:type="dxa"/>
                  <w:vAlign w:val="center"/>
                </w:tcPr>
                <w:p w14:paraId="62ACEE4A" w14:textId="63A173E9" w:rsidR="003C3480" w:rsidRPr="00F542E8" w:rsidRDefault="00344911" w:rsidP="00AF47DB">
                  <w:pPr>
                    <w:jc w:val="center"/>
                    <w:rPr>
                      <w:rFonts w:ascii="Verdana" w:hAnsi="Verdana"/>
                      <w:sz w:val="16"/>
                      <w:szCs w:val="16"/>
                      <w:lang w:val="en-US"/>
                    </w:rPr>
                  </w:pPr>
                  <w:r>
                    <w:rPr>
                      <w:rFonts w:ascii="Verdana" w:hAnsi="Verdana"/>
                      <w:sz w:val="16"/>
                      <w:szCs w:val="16"/>
                      <w:lang w:val="en-US"/>
                    </w:rPr>
                    <w:t>2500</w:t>
                  </w:r>
                </w:p>
              </w:tc>
              <w:tc>
                <w:tcPr>
                  <w:tcW w:w="762" w:type="dxa"/>
                  <w:vAlign w:val="center"/>
                </w:tcPr>
                <w:p w14:paraId="1F3E75EF" w14:textId="3BC9571E" w:rsidR="003C3480" w:rsidRPr="00F542E8" w:rsidRDefault="003C3480" w:rsidP="00AF47DB">
                  <w:pPr>
                    <w:tabs>
                      <w:tab w:val="decimal" w:pos="12"/>
                    </w:tabs>
                    <w:jc w:val="center"/>
                    <w:rPr>
                      <w:rFonts w:ascii="Verdana" w:hAnsi="Verdana"/>
                      <w:sz w:val="16"/>
                      <w:szCs w:val="16"/>
                      <w:lang w:val="en-US"/>
                    </w:rPr>
                  </w:pPr>
                </w:p>
              </w:tc>
              <w:tc>
                <w:tcPr>
                  <w:tcW w:w="847" w:type="dxa"/>
                  <w:vAlign w:val="center"/>
                </w:tcPr>
                <w:p w14:paraId="3A3F1EA0" w14:textId="77777777" w:rsidR="003C3480" w:rsidRPr="00F542E8" w:rsidRDefault="003C3480" w:rsidP="00AF47DB">
                  <w:pPr>
                    <w:tabs>
                      <w:tab w:val="decimal" w:pos="12"/>
                      <w:tab w:val="decimal" w:pos="417"/>
                    </w:tabs>
                    <w:jc w:val="center"/>
                    <w:rPr>
                      <w:rFonts w:ascii="Verdana" w:hAnsi="Verdana"/>
                      <w:sz w:val="16"/>
                      <w:szCs w:val="16"/>
                      <w:lang w:val="en-US"/>
                    </w:rPr>
                  </w:pPr>
                </w:p>
              </w:tc>
              <w:tc>
                <w:tcPr>
                  <w:tcW w:w="848" w:type="dxa"/>
                  <w:vAlign w:val="center"/>
                </w:tcPr>
                <w:p w14:paraId="2286C0EF"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mg/l</w:t>
                  </w:r>
                </w:p>
              </w:tc>
              <w:tc>
                <w:tcPr>
                  <w:tcW w:w="1568" w:type="dxa"/>
                  <w:vAlign w:val="center"/>
                </w:tcPr>
                <w:p w14:paraId="26A45E60" w14:textId="77777777" w:rsidR="003C3480" w:rsidRPr="00D74BDB" w:rsidRDefault="003C3480" w:rsidP="002C7799">
                  <w:pPr>
                    <w:jc w:val="center"/>
                    <w:rPr>
                      <w:rFonts w:ascii="Verdana" w:hAnsi="Verdana"/>
                      <w:sz w:val="16"/>
                      <w:szCs w:val="16"/>
                      <w:lang w:val="en-US"/>
                    </w:rPr>
                  </w:pPr>
                  <w:r w:rsidRPr="00D74BDB">
                    <w:rPr>
                      <w:rFonts w:ascii="Verdana" w:hAnsi="Verdana"/>
                      <w:sz w:val="16"/>
                      <w:szCs w:val="16"/>
                      <w:lang w:val="en-US"/>
                    </w:rPr>
                    <w:t>Internal method</w:t>
                  </w:r>
                </w:p>
              </w:tc>
            </w:tr>
            <w:tr w:rsidR="003C3480" w:rsidRPr="00FE1956" w14:paraId="05081280" w14:textId="77777777" w:rsidTr="003C3480">
              <w:trPr>
                <w:trHeight w:hRule="exact" w:val="501"/>
              </w:trPr>
              <w:tc>
                <w:tcPr>
                  <w:tcW w:w="1302" w:type="dxa"/>
                  <w:vAlign w:val="center"/>
                </w:tcPr>
                <w:p w14:paraId="5165F848" w14:textId="77777777" w:rsidR="003C3480" w:rsidRPr="00D74BDB" w:rsidRDefault="003C3480" w:rsidP="002C7799">
                  <w:pPr>
                    <w:jc w:val="center"/>
                    <w:rPr>
                      <w:rFonts w:ascii="Verdana" w:hAnsi="Verdana"/>
                      <w:i/>
                      <w:sz w:val="16"/>
                      <w:szCs w:val="16"/>
                      <w:lang w:val="en-US"/>
                    </w:rPr>
                  </w:pPr>
                  <w:r>
                    <w:rPr>
                      <w:rFonts w:ascii="Verdana" w:hAnsi="Verdana"/>
                      <w:i/>
                      <w:sz w:val="16"/>
                      <w:szCs w:val="16"/>
                      <w:lang w:val="en-US"/>
                    </w:rPr>
                    <w:t>Pulp 1500</w:t>
                  </w:r>
                </w:p>
              </w:tc>
              <w:tc>
                <w:tcPr>
                  <w:tcW w:w="829" w:type="dxa"/>
                  <w:vAlign w:val="center"/>
                </w:tcPr>
                <w:p w14:paraId="4FF2BFAB" w14:textId="77777777" w:rsidR="003C3480" w:rsidRPr="00F542E8" w:rsidRDefault="003C3480" w:rsidP="00AF47DB">
                  <w:pPr>
                    <w:jc w:val="center"/>
                    <w:rPr>
                      <w:rFonts w:ascii="Verdana" w:hAnsi="Verdana"/>
                      <w:sz w:val="16"/>
                      <w:szCs w:val="16"/>
                      <w:lang w:val="en-US"/>
                    </w:rPr>
                  </w:pPr>
                </w:p>
              </w:tc>
              <w:tc>
                <w:tcPr>
                  <w:tcW w:w="762" w:type="dxa"/>
                  <w:vAlign w:val="center"/>
                </w:tcPr>
                <w:p w14:paraId="2EAFD0F9" w14:textId="77777777" w:rsidR="003C3480" w:rsidRPr="00F542E8" w:rsidRDefault="003C3480" w:rsidP="00AF47DB">
                  <w:pPr>
                    <w:tabs>
                      <w:tab w:val="decimal" w:pos="12"/>
                    </w:tabs>
                    <w:jc w:val="center"/>
                    <w:rPr>
                      <w:rFonts w:ascii="Verdana" w:hAnsi="Verdana"/>
                      <w:sz w:val="16"/>
                      <w:szCs w:val="16"/>
                      <w:lang w:val="en-US"/>
                    </w:rPr>
                  </w:pPr>
                  <w:r w:rsidRPr="00F542E8">
                    <w:rPr>
                      <w:rFonts w:ascii="Verdana" w:hAnsi="Verdana"/>
                      <w:sz w:val="16"/>
                      <w:szCs w:val="16"/>
                      <w:lang w:val="en-US"/>
                    </w:rPr>
                    <w:t>1</w:t>
                  </w:r>
                </w:p>
              </w:tc>
              <w:tc>
                <w:tcPr>
                  <w:tcW w:w="847" w:type="dxa"/>
                  <w:vAlign w:val="center"/>
                </w:tcPr>
                <w:p w14:paraId="29F0AFBC" w14:textId="77777777" w:rsidR="003C3480" w:rsidRPr="00F542E8" w:rsidRDefault="003C3480" w:rsidP="00AF47DB">
                  <w:pPr>
                    <w:tabs>
                      <w:tab w:val="decimal" w:pos="12"/>
                      <w:tab w:val="decimal" w:pos="417"/>
                    </w:tabs>
                    <w:jc w:val="center"/>
                    <w:rPr>
                      <w:rFonts w:ascii="Verdana" w:hAnsi="Verdana"/>
                      <w:sz w:val="16"/>
                      <w:szCs w:val="16"/>
                      <w:lang w:val="en-US"/>
                    </w:rPr>
                  </w:pPr>
                  <w:r w:rsidRPr="00F542E8">
                    <w:rPr>
                      <w:rFonts w:ascii="Verdana" w:hAnsi="Verdana"/>
                      <w:sz w:val="16"/>
                      <w:szCs w:val="16"/>
                      <w:lang w:val="en-US"/>
                    </w:rPr>
                    <w:t>3</w:t>
                  </w:r>
                </w:p>
              </w:tc>
              <w:tc>
                <w:tcPr>
                  <w:tcW w:w="848" w:type="dxa"/>
                  <w:vAlign w:val="center"/>
                </w:tcPr>
                <w:p w14:paraId="11927985" w14:textId="77777777" w:rsidR="003C3480" w:rsidRPr="00F542E8" w:rsidRDefault="003C3480" w:rsidP="00AF47DB">
                  <w:pPr>
                    <w:snapToGrid w:val="0"/>
                    <w:jc w:val="center"/>
                    <w:rPr>
                      <w:rFonts w:ascii="Verdana" w:hAnsi="Verdana"/>
                      <w:sz w:val="16"/>
                      <w:szCs w:val="16"/>
                      <w:lang w:val="en-US"/>
                    </w:rPr>
                  </w:pPr>
                  <w:r w:rsidRPr="00F542E8">
                    <w:rPr>
                      <w:rFonts w:ascii="Verdana" w:hAnsi="Verdana"/>
                      <w:sz w:val="16"/>
                      <w:szCs w:val="16"/>
                      <w:lang w:val="en-US"/>
                    </w:rPr>
                    <w:t>% v/v</w:t>
                  </w:r>
                </w:p>
              </w:tc>
              <w:tc>
                <w:tcPr>
                  <w:tcW w:w="1568" w:type="dxa"/>
                  <w:vAlign w:val="center"/>
                </w:tcPr>
                <w:p w14:paraId="3B4C9BF6" w14:textId="77777777" w:rsidR="003C3480" w:rsidRPr="00D74BDB" w:rsidRDefault="003C3480" w:rsidP="002C7799">
                  <w:pPr>
                    <w:jc w:val="center"/>
                    <w:rPr>
                      <w:rFonts w:ascii="Verdana" w:hAnsi="Verdana"/>
                      <w:sz w:val="16"/>
                      <w:szCs w:val="16"/>
                      <w:lang w:val="en-US"/>
                    </w:rPr>
                  </w:pPr>
                  <w:r>
                    <w:rPr>
                      <w:rFonts w:ascii="Verdana" w:hAnsi="Verdana"/>
                      <w:sz w:val="16"/>
                      <w:szCs w:val="16"/>
                      <w:lang w:val="en-US"/>
                    </w:rPr>
                    <w:t>IFU 60,1991</w:t>
                  </w:r>
                </w:p>
              </w:tc>
            </w:tr>
            <w:tr w:rsidR="0078536A" w:rsidRPr="00FE1956" w14:paraId="6B0DD237" w14:textId="77777777" w:rsidTr="003C3480">
              <w:trPr>
                <w:trHeight w:hRule="exact" w:val="501"/>
              </w:trPr>
              <w:tc>
                <w:tcPr>
                  <w:tcW w:w="1302" w:type="dxa"/>
                  <w:vAlign w:val="center"/>
                </w:tcPr>
                <w:p w14:paraId="21BA5BB8" w14:textId="77777777" w:rsidR="0078536A" w:rsidRPr="00D74BDB" w:rsidRDefault="0078536A" w:rsidP="0078536A">
                  <w:pPr>
                    <w:jc w:val="center"/>
                    <w:rPr>
                      <w:rFonts w:ascii="Verdana" w:hAnsi="Verdana"/>
                      <w:i/>
                      <w:sz w:val="16"/>
                      <w:szCs w:val="16"/>
                      <w:lang w:val="en-US"/>
                    </w:rPr>
                  </w:pPr>
                  <w:r>
                    <w:rPr>
                      <w:rFonts w:ascii="Verdana" w:hAnsi="Verdana"/>
                      <w:i/>
                      <w:sz w:val="16"/>
                      <w:szCs w:val="16"/>
                      <w:lang w:val="en-US"/>
                    </w:rPr>
                    <w:t>Pulp 3000</w:t>
                  </w:r>
                </w:p>
              </w:tc>
              <w:tc>
                <w:tcPr>
                  <w:tcW w:w="829" w:type="dxa"/>
                  <w:vAlign w:val="center"/>
                </w:tcPr>
                <w:p w14:paraId="055D638F" w14:textId="77777777" w:rsidR="0078536A" w:rsidRPr="00F542E8" w:rsidRDefault="0078536A" w:rsidP="0078536A">
                  <w:pPr>
                    <w:jc w:val="center"/>
                    <w:rPr>
                      <w:rFonts w:ascii="Verdana" w:hAnsi="Verdana"/>
                      <w:sz w:val="16"/>
                      <w:szCs w:val="16"/>
                      <w:lang w:val="en-US"/>
                    </w:rPr>
                  </w:pPr>
                </w:p>
              </w:tc>
              <w:tc>
                <w:tcPr>
                  <w:tcW w:w="762" w:type="dxa"/>
                  <w:vAlign w:val="center"/>
                </w:tcPr>
                <w:p w14:paraId="6AC123E3" w14:textId="77777777" w:rsidR="0078536A" w:rsidRPr="00F542E8" w:rsidRDefault="0078536A" w:rsidP="0078536A">
                  <w:pPr>
                    <w:tabs>
                      <w:tab w:val="decimal" w:pos="12"/>
                    </w:tabs>
                    <w:jc w:val="center"/>
                    <w:rPr>
                      <w:rFonts w:ascii="Verdana" w:hAnsi="Verdana"/>
                      <w:sz w:val="16"/>
                      <w:szCs w:val="16"/>
                      <w:lang w:val="en-US"/>
                    </w:rPr>
                  </w:pPr>
                  <w:r>
                    <w:rPr>
                      <w:rFonts w:ascii="Verdana" w:hAnsi="Verdana"/>
                      <w:sz w:val="16"/>
                      <w:szCs w:val="16"/>
                      <w:lang w:val="en-US"/>
                    </w:rPr>
                    <w:t>0.5</w:t>
                  </w:r>
                </w:p>
              </w:tc>
              <w:tc>
                <w:tcPr>
                  <w:tcW w:w="847" w:type="dxa"/>
                  <w:vAlign w:val="center"/>
                </w:tcPr>
                <w:p w14:paraId="0E8AAB7C" w14:textId="77777777" w:rsidR="0078536A" w:rsidRPr="00F542E8" w:rsidRDefault="0078536A" w:rsidP="0078536A">
                  <w:pPr>
                    <w:tabs>
                      <w:tab w:val="decimal" w:pos="12"/>
                      <w:tab w:val="decimal" w:pos="417"/>
                    </w:tabs>
                    <w:jc w:val="center"/>
                    <w:rPr>
                      <w:rFonts w:ascii="Verdana" w:hAnsi="Verdana"/>
                      <w:sz w:val="16"/>
                      <w:szCs w:val="16"/>
                      <w:lang w:val="en-US"/>
                    </w:rPr>
                  </w:pPr>
                  <w:r>
                    <w:rPr>
                      <w:rFonts w:ascii="Verdana" w:hAnsi="Verdana"/>
                      <w:sz w:val="16"/>
                      <w:szCs w:val="16"/>
                      <w:lang w:val="en-US"/>
                    </w:rPr>
                    <w:t>1.5</w:t>
                  </w:r>
                </w:p>
              </w:tc>
              <w:tc>
                <w:tcPr>
                  <w:tcW w:w="848" w:type="dxa"/>
                  <w:vAlign w:val="center"/>
                </w:tcPr>
                <w:p w14:paraId="78E17CB9" w14:textId="77777777" w:rsidR="0078536A" w:rsidRPr="00F542E8" w:rsidRDefault="0078536A" w:rsidP="0078536A">
                  <w:pPr>
                    <w:snapToGrid w:val="0"/>
                    <w:jc w:val="center"/>
                    <w:rPr>
                      <w:rFonts w:ascii="Verdana" w:hAnsi="Verdana"/>
                      <w:sz w:val="16"/>
                      <w:szCs w:val="16"/>
                      <w:lang w:val="en-US"/>
                    </w:rPr>
                  </w:pPr>
                  <w:r w:rsidRPr="00F542E8">
                    <w:rPr>
                      <w:rFonts w:ascii="Verdana" w:hAnsi="Verdana"/>
                      <w:sz w:val="16"/>
                      <w:szCs w:val="16"/>
                      <w:lang w:val="en-US"/>
                    </w:rPr>
                    <w:t>% v/v</w:t>
                  </w:r>
                </w:p>
              </w:tc>
              <w:tc>
                <w:tcPr>
                  <w:tcW w:w="1568" w:type="dxa"/>
                  <w:vAlign w:val="center"/>
                </w:tcPr>
                <w:p w14:paraId="7D7ACCC0" w14:textId="77777777" w:rsidR="0078536A" w:rsidRPr="00D74BDB" w:rsidRDefault="0078536A" w:rsidP="0078536A">
                  <w:pPr>
                    <w:jc w:val="center"/>
                    <w:rPr>
                      <w:rFonts w:ascii="Verdana" w:hAnsi="Verdana"/>
                      <w:sz w:val="16"/>
                      <w:szCs w:val="16"/>
                      <w:lang w:val="en-US"/>
                    </w:rPr>
                  </w:pPr>
                  <w:r>
                    <w:rPr>
                      <w:rFonts w:ascii="Verdana" w:hAnsi="Verdana"/>
                      <w:sz w:val="16"/>
                      <w:szCs w:val="16"/>
                      <w:lang w:val="en-US"/>
                    </w:rPr>
                    <w:t>IFU 60,1991</w:t>
                  </w:r>
                </w:p>
              </w:tc>
            </w:tr>
            <w:tr w:rsidR="003808E1" w:rsidRPr="00FE1956" w14:paraId="296D2BA2" w14:textId="77777777" w:rsidTr="003C3480">
              <w:trPr>
                <w:trHeight w:hRule="exact" w:val="501"/>
              </w:trPr>
              <w:tc>
                <w:tcPr>
                  <w:tcW w:w="1302" w:type="dxa"/>
                  <w:vAlign w:val="center"/>
                </w:tcPr>
                <w:p w14:paraId="0C467A8D" w14:textId="77777777" w:rsidR="003808E1" w:rsidRPr="00F542E8" w:rsidRDefault="003808E1">
                  <w:pPr>
                    <w:jc w:val="center"/>
                    <w:rPr>
                      <w:rFonts w:ascii="Verdana" w:hAnsi="Verdana"/>
                      <w:i/>
                      <w:sz w:val="16"/>
                      <w:szCs w:val="16"/>
                      <w:lang w:val="en-US"/>
                    </w:rPr>
                  </w:pPr>
                  <w:r w:rsidRPr="00F542E8">
                    <w:rPr>
                      <w:rFonts w:ascii="Verdana" w:hAnsi="Verdana"/>
                      <w:i/>
                      <w:sz w:val="16"/>
                      <w:szCs w:val="16"/>
                      <w:lang w:val="en-US"/>
                    </w:rPr>
                    <w:t>PH</w:t>
                  </w:r>
                </w:p>
              </w:tc>
              <w:tc>
                <w:tcPr>
                  <w:tcW w:w="829" w:type="dxa"/>
                  <w:vAlign w:val="center"/>
                </w:tcPr>
                <w:p w14:paraId="06D81C5D" w14:textId="77777777" w:rsidR="003808E1" w:rsidRPr="00F542E8" w:rsidRDefault="003808E1">
                  <w:pPr>
                    <w:jc w:val="center"/>
                    <w:rPr>
                      <w:rFonts w:ascii="Verdana" w:hAnsi="Verdana"/>
                      <w:sz w:val="16"/>
                      <w:szCs w:val="16"/>
                      <w:lang w:val="en-US"/>
                    </w:rPr>
                  </w:pPr>
                </w:p>
              </w:tc>
              <w:tc>
                <w:tcPr>
                  <w:tcW w:w="762" w:type="dxa"/>
                  <w:vAlign w:val="center"/>
                </w:tcPr>
                <w:p w14:paraId="2BC4C48C" w14:textId="77777777" w:rsidR="003808E1" w:rsidRPr="00F542E8" w:rsidRDefault="003808E1">
                  <w:pPr>
                    <w:tabs>
                      <w:tab w:val="decimal" w:pos="12"/>
                    </w:tabs>
                    <w:jc w:val="center"/>
                    <w:rPr>
                      <w:rFonts w:ascii="Verdana" w:hAnsi="Verdana"/>
                      <w:sz w:val="16"/>
                      <w:szCs w:val="16"/>
                      <w:lang w:val="en-US"/>
                    </w:rPr>
                  </w:pPr>
                  <w:r w:rsidRPr="00F542E8">
                    <w:rPr>
                      <w:rFonts w:ascii="Verdana" w:hAnsi="Verdana"/>
                      <w:sz w:val="16"/>
                      <w:szCs w:val="16"/>
                      <w:lang w:val="en-US"/>
                    </w:rPr>
                    <w:t>3.2</w:t>
                  </w:r>
                </w:p>
              </w:tc>
              <w:tc>
                <w:tcPr>
                  <w:tcW w:w="847" w:type="dxa"/>
                  <w:vAlign w:val="center"/>
                </w:tcPr>
                <w:p w14:paraId="36B50182" w14:textId="77777777" w:rsidR="003808E1" w:rsidRPr="00F542E8" w:rsidRDefault="003808E1">
                  <w:pPr>
                    <w:tabs>
                      <w:tab w:val="decimal" w:pos="12"/>
                      <w:tab w:val="decimal" w:pos="417"/>
                    </w:tabs>
                    <w:jc w:val="center"/>
                    <w:rPr>
                      <w:rFonts w:ascii="Verdana" w:hAnsi="Verdana"/>
                      <w:sz w:val="16"/>
                      <w:szCs w:val="16"/>
                      <w:lang w:val="en-US"/>
                    </w:rPr>
                  </w:pPr>
                  <w:r w:rsidRPr="00F542E8">
                    <w:rPr>
                      <w:rFonts w:ascii="Verdana" w:hAnsi="Verdana"/>
                      <w:sz w:val="16"/>
                      <w:szCs w:val="16"/>
                      <w:lang w:val="en-US"/>
                    </w:rPr>
                    <w:t>3.5</w:t>
                  </w:r>
                </w:p>
              </w:tc>
              <w:tc>
                <w:tcPr>
                  <w:tcW w:w="848" w:type="dxa"/>
                  <w:vAlign w:val="center"/>
                </w:tcPr>
                <w:p w14:paraId="5907991D" w14:textId="77777777" w:rsidR="003808E1" w:rsidRPr="00F542E8" w:rsidRDefault="003808E1">
                  <w:pPr>
                    <w:snapToGrid w:val="0"/>
                    <w:jc w:val="center"/>
                    <w:rPr>
                      <w:rFonts w:ascii="Verdana" w:hAnsi="Verdana"/>
                      <w:sz w:val="16"/>
                      <w:szCs w:val="16"/>
                      <w:lang w:val="en-US"/>
                    </w:rPr>
                  </w:pPr>
                </w:p>
              </w:tc>
              <w:tc>
                <w:tcPr>
                  <w:tcW w:w="1568" w:type="dxa"/>
                  <w:vAlign w:val="center"/>
                </w:tcPr>
                <w:p w14:paraId="1389D2EB" w14:textId="77777777" w:rsidR="003808E1" w:rsidRPr="00F542E8" w:rsidRDefault="003808E1">
                  <w:pPr>
                    <w:jc w:val="center"/>
                    <w:rPr>
                      <w:rFonts w:ascii="Verdana" w:hAnsi="Verdana"/>
                      <w:sz w:val="16"/>
                      <w:szCs w:val="16"/>
                      <w:lang w:val="en-US"/>
                    </w:rPr>
                  </w:pPr>
                  <w:r w:rsidRPr="00F542E8">
                    <w:rPr>
                      <w:rFonts w:ascii="Verdana" w:hAnsi="Verdana"/>
                      <w:sz w:val="16"/>
                      <w:szCs w:val="16"/>
                      <w:lang w:val="en-US"/>
                    </w:rPr>
                    <w:t>IFU 11, 2005</w:t>
                  </w:r>
                </w:p>
              </w:tc>
            </w:tr>
          </w:tbl>
          <w:p w14:paraId="5C2FAA69"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2FF808D1" w14:textId="77777777" w:rsidTr="00583DB6">
        <w:trPr>
          <w:trHeight w:val="8345"/>
        </w:trPr>
        <w:tc>
          <w:tcPr>
            <w:tcW w:w="9210" w:type="dxa"/>
            <w:tcBorders>
              <w:top w:val="nil"/>
            </w:tcBorders>
          </w:tcPr>
          <w:p w14:paraId="1BC942E7"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2DC42F16" w14:textId="77777777" w:rsidTr="00953535">
              <w:trPr>
                <w:trHeight w:hRule="exact" w:val="501"/>
                <w:tblHeader/>
              </w:trPr>
              <w:tc>
                <w:tcPr>
                  <w:tcW w:w="1303" w:type="dxa"/>
                  <w:vAlign w:val="center"/>
                </w:tcPr>
                <w:p w14:paraId="1318487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25A11869"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30322E71"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102C64A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121EAFC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3E49BC2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6E06AA" w:rsidRPr="00FE1956" w14:paraId="76821233" w14:textId="77777777" w:rsidTr="00F926B0">
              <w:trPr>
                <w:trHeight w:hRule="exact" w:val="680"/>
                <w:tblHeader/>
              </w:trPr>
              <w:tc>
                <w:tcPr>
                  <w:tcW w:w="1303" w:type="dxa"/>
                  <w:vAlign w:val="center"/>
                </w:tcPr>
                <w:p w14:paraId="5A4F2FB0"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14:paraId="2AE564D5"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3D59F674"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3F508706"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1</w:t>
                  </w:r>
                  <w:r>
                    <w:rPr>
                      <w:rFonts w:ascii="Verdana" w:hAnsi="Verdana"/>
                      <w:sz w:val="16"/>
                      <w:szCs w:val="16"/>
                      <w:lang w:val="en-US"/>
                    </w:rPr>
                    <w:t>0.0</w:t>
                  </w:r>
                  <w:r w:rsidRPr="00D74BDB">
                    <w:rPr>
                      <w:rFonts w:ascii="Verdana" w:hAnsi="Verdana"/>
                      <w:sz w:val="16"/>
                      <w:szCs w:val="16"/>
                      <w:lang w:val="en-US"/>
                    </w:rPr>
                    <w:t>00</w:t>
                  </w:r>
                </w:p>
              </w:tc>
              <w:tc>
                <w:tcPr>
                  <w:tcW w:w="851" w:type="dxa"/>
                  <w:vAlign w:val="center"/>
                </w:tcPr>
                <w:p w14:paraId="0F58C494"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B7A1B9C"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6E06AA" w:rsidRPr="00FE1956" w14:paraId="490316D9" w14:textId="77777777" w:rsidTr="00F926B0">
              <w:trPr>
                <w:trHeight w:hRule="exact" w:val="680"/>
                <w:tblHeader/>
              </w:trPr>
              <w:tc>
                <w:tcPr>
                  <w:tcW w:w="1303" w:type="dxa"/>
                  <w:vAlign w:val="center"/>
                </w:tcPr>
                <w:p w14:paraId="77012942"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14:paraId="0298B733"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37B8DA7F"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49A3121B" w14:textId="77777777" w:rsidR="006E06AA" w:rsidRPr="00D74BDB" w:rsidRDefault="006E06AA" w:rsidP="006E06AA">
                  <w:pPr>
                    <w:jc w:val="center"/>
                    <w:rPr>
                      <w:rFonts w:ascii="Verdana" w:hAnsi="Verdana"/>
                      <w:sz w:val="16"/>
                      <w:szCs w:val="16"/>
                      <w:lang w:val="en-US"/>
                    </w:rPr>
                  </w:pPr>
                  <w:r>
                    <w:rPr>
                      <w:rFonts w:ascii="Verdana" w:hAnsi="Verdana"/>
                      <w:sz w:val="16"/>
                      <w:szCs w:val="16"/>
                      <w:lang w:val="en-US"/>
                    </w:rPr>
                    <w:t>3.000</w:t>
                  </w:r>
                </w:p>
              </w:tc>
              <w:tc>
                <w:tcPr>
                  <w:tcW w:w="851" w:type="dxa"/>
                  <w:vAlign w:val="center"/>
                </w:tcPr>
                <w:p w14:paraId="0FFA69BB"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4B6EF32"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E06AA" w:rsidRPr="00FE1956" w14:paraId="1B7F4F2D" w14:textId="77777777" w:rsidTr="00F926B0">
              <w:trPr>
                <w:trHeight w:hRule="exact" w:val="680"/>
                <w:tblHeader/>
              </w:trPr>
              <w:tc>
                <w:tcPr>
                  <w:tcW w:w="1303" w:type="dxa"/>
                  <w:vAlign w:val="center"/>
                </w:tcPr>
                <w:p w14:paraId="169059D4"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Moulds</w:t>
                  </w:r>
                </w:p>
              </w:tc>
              <w:tc>
                <w:tcPr>
                  <w:tcW w:w="884" w:type="dxa"/>
                  <w:vAlign w:val="center"/>
                </w:tcPr>
                <w:p w14:paraId="3AD2C912"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43789413"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03D58342" w14:textId="77777777" w:rsidR="006E06AA" w:rsidRPr="00D74BDB" w:rsidRDefault="006E06AA" w:rsidP="006E06AA">
                  <w:pPr>
                    <w:jc w:val="center"/>
                    <w:rPr>
                      <w:rFonts w:ascii="Verdana" w:hAnsi="Verdana"/>
                      <w:sz w:val="16"/>
                      <w:szCs w:val="16"/>
                      <w:lang w:val="en-US"/>
                    </w:rPr>
                  </w:pPr>
                  <w:r>
                    <w:rPr>
                      <w:rFonts w:ascii="Verdana" w:hAnsi="Verdana"/>
                      <w:sz w:val="16"/>
                      <w:szCs w:val="16"/>
                      <w:lang w:val="en-US"/>
                    </w:rPr>
                    <w:t>1.000</w:t>
                  </w:r>
                </w:p>
              </w:tc>
              <w:tc>
                <w:tcPr>
                  <w:tcW w:w="851" w:type="dxa"/>
                  <w:vAlign w:val="center"/>
                </w:tcPr>
                <w:p w14:paraId="31193319"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ECA21CC"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E06AA" w:rsidRPr="00FE1956" w14:paraId="7AD74028" w14:textId="77777777" w:rsidTr="00F926B0">
              <w:trPr>
                <w:trHeight w:hRule="exact" w:val="680"/>
                <w:tblHeader/>
              </w:trPr>
              <w:tc>
                <w:tcPr>
                  <w:tcW w:w="1303" w:type="dxa"/>
                  <w:vAlign w:val="center"/>
                </w:tcPr>
                <w:p w14:paraId="7E0D306F"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14:paraId="5B081047"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5F655AAB"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4E543B05"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1069140C"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A32D30C"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E06AA" w:rsidRPr="00FE1956" w14:paraId="1E44B6F9" w14:textId="77777777" w:rsidTr="00F926B0">
              <w:trPr>
                <w:trHeight w:hRule="exact" w:val="680"/>
                <w:tblHeader/>
              </w:trPr>
              <w:tc>
                <w:tcPr>
                  <w:tcW w:w="1303" w:type="dxa"/>
                  <w:vAlign w:val="center"/>
                </w:tcPr>
                <w:p w14:paraId="2EC545B4"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14:paraId="610FD7F1"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37DC1251"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10B77822"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6988677F"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30F7675A"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E06AA" w:rsidRPr="00FE1956" w14:paraId="6B2B167C" w14:textId="77777777" w:rsidTr="00F926B0">
              <w:trPr>
                <w:trHeight w:hRule="exact" w:val="680"/>
                <w:tblHeader/>
              </w:trPr>
              <w:tc>
                <w:tcPr>
                  <w:tcW w:w="1303" w:type="dxa"/>
                  <w:vAlign w:val="center"/>
                </w:tcPr>
                <w:p w14:paraId="4D2C28AD"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14:paraId="322153DC"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439ADEB0"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75DCF85"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54EEE307"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B8868D8"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6F0A822A"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1B883B60" w14:textId="77777777" w:rsidTr="00977461">
              <w:trPr>
                <w:trHeight w:hRule="exact" w:val="510"/>
                <w:jc w:val="center"/>
              </w:trPr>
              <w:tc>
                <w:tcPr>
                  <w:tcW w:w="2228" w:type="dxa"/>
                  <w:vAlign w:val="center"/>
                </w:tcPr>
                <w:p w14:paraId="01306D7D"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39E4FB00"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207DF762"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2AB7DA4E" w14:textId="77777777" w:rsidTr="00977461">
              <w:trPr>
                <w:trHeight w:hRule="exact" w:val="510"/>
                <w:jc w:val="center"/>
              </w:trPr>
              <w:tc>
                <w:tcPr>
                  <w:tcW w:w="2228" w:type="dxa"/>
                  <w:vAlign w:val="center"/>
                </w:tcPr>
                <w:p w14:paraId="545AA45F"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3460A9D4" w14:textId="77777777" w:rsidR="003F1487" w:rsidRPr="002C594E" w:rsidRDefault="003C3480" w:rsidP="00137981">
                  <w:pPr>
                    <w:jc w:val="center"/>
                    <w:rPr>
                      <w:rFonts w:ascii="Verdana" w:hAnsi="Verdana"/>
                      <w:sz w:val="16"/>
                      <w:szCs w:val="16"/>
                      <w:lang w:val="en-US"/>
                    </w:rPr>
                  </w:pPr>
                  <w:r>
                    <w:rPr>
                      <w:rFonts w:ascii="Verdana" w:hAnsi="Verdana"/>
                      <w:sz w:val="16"/>
                      <w:szCs w:val="16"/>
                      <w:lang w:val="en-US"/>
                    </w:rPr>
                    <w:t>Liquid</w:t>
                  </w:r>
                </w:p>
              </w:tc>
              <w:tc>
                <w:tcPr>
                  <w:tcW w:w="1519" w:type="dxa"/>
                  <w:shd w:val="clear" w:color="auto" w:fill="auto"/>
                  <w:vAlign w:val="center"/>
                </w:tcPr>
                <w:p w14:paraId="7B5FF145"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35762A5C" w14:textId="77777777" w:rsidTr="00977461">
              <w:trPr>
                <w:trHeight w:hRule="exact" w:val="510"/>
                <w:jc w:val="center"/>
              </w:trPr>
              <w:tc>
                <w:tcPr>
                  <w:tcW w:w="2228" w:type="dxa"/>
                  <w:vAlign w:val="center"/>
                </w:tcPr>
                <w:p w14:paraId="6A3EAE16"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01A97456"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5CE0C1C2"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11C071BB" w14:textId="77777777" w:rsidTr="00977461">
              <w:trPr>
                <w:trHeight w:hRule="exact" w:val="510"/>
                <w:jc w:val="center"/>
              </w:trPr>
              <w:tc>
                <w:tcPr>
                  <w:tcW w:w="2228" w:type="dxa"/>
                  <w:vAlign w:val="center"/>
                </w:tcPr>
                <w:p w14:paraId="1143EC88"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75D5E077" w14:textId="77777777" w:rsidR="003F1487" w:rsidRPr="002C594E" w:rsidRDefault="00BD3EBF" w:rsidP="003C3480">
                  <w:pPr>
                    <w:jc w:val="center"/>
                    <w:rPr>
                      <w:rFonts w:ascii="Verdana" w:hAnsi="Verdana"/>
                      <w:sz w:val="16"/>
                      <w:szCs w:val="16"/>
                      <w:lang w:val="en-US"/>
                    </w:rPr>
                  </w:pPr>
                  <w:r w:rsidRPr="002C594E">
                    <w:rPr>
                      <w:rFonts w:ascii="Verdana" w:hAnsi="Verdana"/>
                      <w:sz w:val="16"/>
                      <w:szCs w:val="16"/>
                      <w:lang w:val="en-US"/>
                    </w:rPr>
                    <w:t xml:space="preserve">Typical of </w:t>
                  </w:r>
                  <w:r w:rsidR="003C3480">
                    <w:rPr>
                      <w:rFonts w:ascii="Verdana" w:hAnsi="Verdana"/>
                      <w:sz w:val="16"/>
                      <w:szCs w:val="16"/>
                      <w:lang w:val="en-US"/>
                    </w:rPr>
                    <w:t>pomegranate</w:t>
                  </w:r>
                </w:p>
              </w:tc>
              <w:tc>
                <w:tcPr>
                  <w:tcW w:w="1519" w:type="dxa"/>
                  <w:shd w:val="clear" w:color="auto" w:fill="auto"/>
                  <w:vAlign w:val="center"/>
                </w:tcPr>
                <w:p w14:paraId="291124E0"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12F3DD2F" w14:textId="77777777" w:rsidTr="00977461">
              <w:trPr>
                <w:trHeight w:hRule="exact" w:val="510"/>
                <w:jc w:val="center"/>
              </w:trPr>
              <w:tc>
                <w:tcPr>
                  <w:tcW w:w="2228" w:type="dxa"/>
                  <w:vAlign w:val="center"/>
                </w:tcPr>
                <w:p w14:paraId="1ED7C9EF"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576A95BD" w14:textId="77777777" w:rsidR="003F1487" w:rsidRPr="002C594E" w:rsidRDefault="00BD3EBF" w:rsidP="003C3480">
                  <w:pPr>
                    <w:jc w:val="center"/>
                    <w:rPr>
                      <w:rFonts w:ascii="Verdana" w:hAnsi="Verdana"/>
                      <w:sz w:val="16"/>
                      <w:szCs w:val="16"/>
                      <w:lang w:val="en-US"/>
                    </w:rPr>
                  </w:pPr>
                  <w:r w:rsidRPr="002C594E">
                    <w:rPr>
                      <w:rFonts w:ascii="Verdana" w:hAnsi="Verdana"/>
                      <w:sz w:val="16"/>
                      <w:szCs w:val="16"/>
                      <w:lang w:val="en-US"/>
                    </w:rPr>
                    <w:t xml:space="preserve">Typical of </w:t>
                  </w:r>
                  <w:r w:rsidR="003C3480">
                    <w:rPr>
                      <w:rFonts w:ascii="Verdana" w:hAnsi="Verdana"/>
                      <w:sz w:val="16"/>
                      <w:szCs w:val="16"/>
                      <w:lang w:val="en-US"/>
                    </w:rPr>
                    <w:t>pomegranate</w:t>
                  </w:r>
                </w:p>
              </w:tc>
              <w:tc>
                <w:tcPr>
                  <w:tcW w:w="1519" w:type="dxa"/>
                  <w:shd w:val="clear" w:color="auto" w:fill="auto"/>
                  <w:vAlign w:val="center"/>
                </w:tcPr>
                <w:p w14:paraId="2EFF4B2E"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307913C4" w14:textId="77777777" w:rsidR="004A7EF7" w:rsidRPr="002C594E" w:rsidRDefault="004A7EF7" w:rsidP="00853353">
            <w:pPr>
              <w:spacing w:before="100" w:beforeAutospacing="1"/>
              <w:rPr>
                <w:rFonts w:ascii="Verdana" w:hAnsi="Verdana"/>
                <w:b/>
                <w:sz w:val="8"/>
                <w:szCs w:val="8"/>
                <w:lang w:val="en-US"/>
              </w:rPr>
            </w:pPr>
          </w:p>
        </w:tc>
      </w:tr>
    </w:tbl>
    <w:p w14:paraId="5976FFC2"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344911" w14:paraId="15931B92" w14:textId="77777777" w:rsidTr="00953535">
        <w:trPr>
          <w:trHeight w:val="3809"/>
        </w:trPr>
        <w:tc>
          <w:tcPr>
            <w:tcW w:w="9210" w:type="dxa"/>
          </w:tcPr>
          <w:p w14:paraId="453E9A68"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0DB654F6" w14:textId="77777777" w:rsidR="00146651" w:rsidRPr="002C594E" w:rsidRDefault="00C833C2" w:rsidP="00244AB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00146651" w:rsidRPr="002C594E">
              <w:rPr>
                <w:rFonts w:ascii="Verdana" w:hAnsi="Verdana"/>
                <w:lang w:val="en-US"/>
              </w:rPr>
              <w:t xml:space="preserve"> relating to fruit juice and certain similar product</w:t>
            </w:r>
            <w:r w:rsidR="00B34EE8" w:rsidRPr="002C594E">
              <w:rPr>
                <w:rFonts w:ascii="Verdana" w:hAnsi="Verdana"/>
                <w:lang w:val="en-US"/>
              </w:rPr>
              <w:t>s</w:t>
            </w:r>
            <w:r w:rsidR="00146651" w:rsidRPr="002C594E">
              <w:rPr>
                <w:rFonts w:ascii="Verdana" w:hAnsi="Verdana"/>
                <w:lang w:val="en-US"/>
              </w:rPr>
              <w:t xml:space="preserve"> intended for human consu</w:t>
            </w:r>
            <w:r w:rsidR="00E548E0" w:rsidRPr="002C594E">
              <w:rPr>
                <w:rFonts w:ascii="Verdana" w:hAnsi="Verdana"/>
                <w:lang w:val="en-US"/>
              </w:rPr>
              <w:t>m</w:t>
            </w:r>
            <w:r w:rsidR="00146651" w:rsidRPr="002C594E">
              <w:rPr>
                <w:rFonts w:ascii="Verdana" w:hAnsi="Verdana"/>
                <w:lang w:val="en-US"/>
              </w:rPr>
              <w:t>ption;</w:t>
            </w:r>
          </w:p>
          <w:p w14:paraId="26E6184B" w14:textId="77777777" w:rsidR="00146651" w:rsidRPr="002C594E" w:rsidRDefault="002C7799" w:rsidP="00244AB4">
            <w:pPr>
              <w:numPr>
                <w:ilvl w:val="0"/>
                <w:numId w:val="24"/>
              </w:numPr>
              <w:spacing w:before="100" w:beforeAutospacing="1"/>
              <w:jc w:val="both"/>
              <w:rPr>
                <w:rFonts w:ascii="Verdana" w:hAnsi="Verdana"/>
                <w:lang w:val="en-US"/>
              </w:rPr>
            </w:pPr>
            <w:r>
              <w:rPr>
                <w:rFonts w:ascii="Verdana" w:hAnsi="Verdana"/>
                <w:lang w:val="en-US"/>
              </w:rPr>
              <w:t>Directive 2003/89</w:t>
            </w:r>
            <w:r w:rsidR="00146651"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00146651" w:rsidRPr="002C594E">
              <w:rPr>
                <w:rFonts w:ascii="Verdana" w:hAnsi="Verdana"/>
                <w:lang w:val="en-US"/>
              </w:rPr>
              <w:t xml:space="preserve">of the European Parliament and of the Council of </w:t>
            </w:r>
            <w:r>
              <w:rPr>
                <w:rFonts w:ascii="Verdana" w:hAnsi="Verdana"/>
                <w:lang w:val="en-US"/>
              </w:rPr>
              <w:t>10 November</w:t>
            </w:r>
            <w:r w:rsidR="00146651" w:rsidRPr="002C594E">
              <w:rPr>
                <w:rFonts w:ascii="Verdana" w:hAnsi="Verdana"/>
                <w:lang w:val="en-US"/>
              </w:rPr>
              <w:t xml:space="preserve"> </w:t>
            </w:r>
            <w:r>
              <w:rPr>
                <w:rFonts w:ascii="Verdana" w:hAnsi="Verdana"/>
                <w:lang w:val="en-US"/>
              </w:rPr>
              <w:t>2003 amending</w:t>
            </w:r>
            <w:r w:rsidR="00A80858">
              <w:rPr>
                <w:rFonts w:ascii="Verdana" w:hAnsi="Verdana"/>
                <w:lang w:val="en-US"/>
              </w:rPr>
              <w:t xml:space="preserve"> the Directive 2000/13/CE relating to the</w:t>
            </w:r>
            <w:r w:rsidR="00146651" w:rsidRPr="002C594E">
              <w:rPr>
                <w:rFonts w:ascii="Verdana" w:hAnsi="Verdana"/>
                <w:lang w:val="en-US"/>
              </w:rPr>
              <w:t xml:space="preserve"> </w:t>
            </w:r>
            <w:r w:rsidR="00E8335F" w:rsidRPr="002C594E">
              <w:rPr>
                <w:rFonts w:ascii="Verdana" w:hAnsi="Verdana"/>
                <w:lang w:val="en-US"/>
              </w:rPr>
              <w:t>labeling</w:t>
            </w:r>
            <w:r w:rsidR="00146651" w:rsidRPr="002C594E">
              <w:rPr>
                <w:rFonts w:ascii="Verdana" w:hAnsi="Verdana"/>
                <w:lang w:val="en-US"/>
              </w:rPr>
              <w:t xml:space="preserve">, presentation </w:t>
            </w:r>
            <w:r w:rsidR="00A80858">
              <w:rPr>
                <w:rFonts w:ascii="Verdana" w:hAnsi="Verdana"/>
                <w:lang w:val="en-US"/>
              </w:rPr>
              <w:t>and advertising of foodstuff</w:t>
            </w:r>
            <w:r w:rsidR="00146651" w:rsidRPr="002C594E">
              <w:rPr>
                <w:rFonts w:ascii="Verdana" w:hAnsi="Verdana"/>
                <w:lang w:val="en-US"/>
              </w:rPr>
              <w:t>;</w:t>
            </w:r>
          </w:p>
          <w:p w14:paraId="643EAE31" w14:textId="77777777" w:rsidR="00146651" w:rsidRPr="002C594E" w:rsidRDefault="00A80858" w:rsidP="00244AB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00146651" w:rsidRPr="002C594E">
              <w:rPr>
                <w:rFonts w:ascii="Verdana" w:hAnsi="Verdana"/>
                <w:lang w:val="en-US"/>
              </w:rPr>
              <w:t xml:space="preserve"> 98/83/EC of </w:t>
            </w:r>
            <w:r>
              <w:rPr>
                <w:rFonts w:ascii="Verdana" w:hAnsi="Verdana"/>
                <w:lang w:val="en-US"/>
              </w:rPr>
              <w:t xml:space="preserve"> the Council   </w:t>
            </w:r>
            <w:r w:rsidR="00146651" w:rsidRPr="002C594E">
              <w:rPr>
                <w:rFonts w:ascii="Verdana" w:hAnsi="Verdana"/>
                <w:lang w:val="en-US"/>
              </w:rPr>
              <w:t>on the quality of water in</w:t>
            </w:r>
            <w:r>
              <w:rPr>
                <w:rFonts w:ascii="Verdana" w:hAnsi="Verdana"/>
                <w:lang w:val="en-US"/>
              </w:rPr>
              <w:t>tended for human consumption</w:t>
            </w:r>
            <w:r w:rsidR="00146651" w:rsidRPr="002C594E">
              <w:rPr>
                <w:rFonts w:ascii="Verdana" w:hAnsi="Verdana"/>
                <w:lang w:val="en-US"/>
              </w:rPr>
              <w:t>;</w:t>
            </w:r>
          </w:p>
          <w:p w14:paraId="53AD6970" w14:textId="77777777" w:rsidR="00146651" w:rsidRPr="002C594E" w:rsidRDefault="00F5699A" w:rsidP="00244AB4">
            <w:pPr>
              <w:numPr>
                <w:ilvl w:val="0"/>
                <w:numId w:val="24"/>
              </w:numPr>
              <w:spacing w:before="100" w:beforeAutospacing="1"/>
              <w:jc w:val="both"/>
              <w:rPr>
                <w:rFonts w:ascii="Verdana" w:hAnsi="Verdana"/>
                <w:lang w:val="en-US"/>
              </w:rPr>
            </w:pPr>
            <w:r>
              <w:rPr>
                <w:rFonts w:ascii="Verdana" w:hAnsi="Verdana"/>
                <w:lang w:val="en-US"/>
              </w:rPr>
              <w:t>Directive</w:t>
            </w:r>
            <w:r w:rsidR="00146651" w:rsidRPr="002C594E">
              <w:rPr>
                <w:rFonts w:ascii="Verdana" w:hAnsi="Verdana"/>
                <w:lang w:val="en-US"/>
              </w:rPr>
              <w:t xml:space="preserve"> 2001/111/CE</w:t>
            </w:r>
            <w:r w:rsidR="000757CC" w:rsidRPr="002C594E">
              <w:rPr>
                <w:rFonts w:ascii="Verdana" w:hAnsi="Verdana"/>
                <w:lang w:val="en-US"/>
              </w:rPr>
              <w:t xml:space="preserve"> and subsequent amendments</w:t>
            </w:r>
            <w:r w:rsidR="000757CC">
              <w:rPr>
                <w:rFonts w:ascii="Verdana" w:hAnsi="Verdana"/>
                <w:lang w:val="en-US"/>
              </w:rPr>
              <w:t xml:space="preserve"> </w:t>
            </w:r>
            <w:r w:rsidR="00146651" w:rsidRPr="002C594E">
              <w:rPr>
                <w:rFonts w:ascii="Verdana" w:hAnsi="Verdana"/>
                <w:lang w:val="en-US"/>
              </w:rPr>
              <w:t>of 20 December 2001 relating to certain sugar intended for human consu</w:t>
            </w:r>
            <w:r w:rsidR="00E548E0" w:rsidRPr="002C594E">
              <w:rPr>
                <w:rFonts w:ascii="Verdana" w:hAnsi="Verdana"/>
                <w:lang w:val="en-US"/>
              </w:rPr>
              <w:t>m</w:t>
            </w:r>
            <w:r w:rsidR="00146651" w:rsidRPr="002C594E">
              <w:rPr>
                <w:rFonts w:ascii="Verdana" w:hAnsi="Verdana"/>
                <w:lang w:val="en-US"/>
              </w:rPr>
              <w:t>ption;</w:t>
            </w:r>
          </w:p>
          <w:p w14:paraId="3EB2CD26"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Directive 2014/63/EU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15 May 2014 amending Council Directive 2001/110/EC relating to honey;</w:t>
            </w:r>
          </w:p>
          <w:p w14:paraId="6C74EE03"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w:t>
            </w:r>
            <w:r w:rsidR="003362E1" w:rsidRPr="002C594E">
              <w:rPr>
                <w:rFonts w:ascii="Verdana" w:hAnsi="Verdana"/>
                <w:lang w:val="en-US"/>
              </w:rPr>
              <w:t xml:space="preserve">and subsequent amendments </w:t>
            </w:r>
            <w:r w:rsidRPr="002C594E">
              <w:rPr>
                <w:rFonts w:ascii="Verdana" w:hAnsi="Verdana"/>
                <w:lang w:val="en-US"/>
              </w:rPr>
              <w:t xml:space="preserve">of the European </w:t>
            </w:r>
            <w:r w:rsidRPr="002C594E">
              <w:rPr>
                <w:rFonts w:ascii="Verdana" w:hAnsi="Verdana"/>
                <w:lang w:val="en-US"/>
              </w:rPr>
              <w:lastRenderedPageBreak/>
              <w:t>Parliament and of the Council of 16 December 2008 on food additives;</w:t>
            </w:r>
          </w:p>
          <w:p w14:paraId="5CDBE6AB"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w:t>
            </w:r>
            <w:r w:rsidR="00E548E0" w:rsidRPr="002C594E">
              <w:rPr>
                <w:rFonts w:ascii="Verdana" w:hAnsi="Verdana"/>
                <w:lang w:val="en-US"/>
              </w:rPr>
              <w:t>s</w:t>
            </w:r>
            <w:r w:rsidRPr="002C594E">
              <w:rPr>
                <w:rFonts w:ascii="Verdana" w:hAnsi="Verdana"/>
                <w:lang w:val="en-US"/>
              </w:rPr>
              <w:t>sion Regulation (EC) n° 1130/2011</w:t>
            </w:r>
            <w:r w:rsidR="003362E1" w:rsidRPr="002C594E">
              <w:rPr>
                <w:rFonts w:ascii="Verdana" w:hAnsi="Verdana"/>
                <w:lang w:val="en-US"/>
              </w:rPr>
              <w:t xml:space="preserve"> and subsequent amendments</w:t>
            </w:r>
            <w:r w:rsidRPr="002C594E">
              <w:rPr>
                <w:rFonts w:ascii="Verdana" w:hAnsi="Verdana"/>
                <w:lang w:val="en-US"/>
              </w:rPr>
              <w:t xml:space="preserve"> of 11 November 2011 amending Regulation (EU) n° 1333/2008 of the European Parliament and of the Council on food additives by establishing a Union list of food additives approved for use in food additives, food enzymes, food flavorings and nutrients;</w:t>
            </w:r>
          </w:p>
          <w:p w14:paraId="7B2D1871"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231/2012 </w:t>
            </w:r>
            <w:r w:rsidR="003362E1" w:rsidRPr="002C594E">
              <w:rPr>
                <w:rFonts w:ascii="Verdana" w:hAnsi="Verdana"/>
                <w:lang w:val="en-US"/>
              </w:rPr>
              <w:t xml:space="preserve">and subsequent amendments </w:t>
            </w:r>
            <w:r w:rsidRPr="002C594E">
              <w:rPr>
                <w:rFonts w:ascii="Verdana" w:hAnsi="Verdana"/>
                <w:lang w:val="en-US"/>
              </w:rPr>
              <w:t>of 9 March 2012 laying down specifications for food additives listed in Annex II and III of Regulation (EC) n° 1333/2008 of the Eur</w:t>
            </w:r>
            <w:r w:rsidR="0017350C" w:rsidRPr="002C594E">
              <w:rPr>
                <w:rFonts w:ascii="Verdana" w:hAnsi="Verdana"/>
                <w:lang w:val="en-US"/>
              </w:rPr>
              <w:t>opean Parliaments and of the Cou</w:t>
            </w:r>
            <w:r w:rsidRPr="002C594E">
              <w:rPr>
                <w:rFonts w:ascii="Verdana" w:hAnsi="Verdana"/>
                <w:lang w:val="en-US"/>
              </w:rPr>
              <w:t>ncil;</w:t>
            </w:r>
          </w:p>
          <w:p w14:paraId="0C0F9D97"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Commission Regulation (EU) n° 257/2010</w:t>
            </w:r>
            <w:r w:rsidR="003362E1" w:rsidRPr="002C594E">
              <w:rPr>
                <w:rFonts w:ascii="Verdana" w:hAnsi="Verdana"/>
                <w:lang w:val="en-US"/>
              </w:rPr>
              <w:t xml:space="preserve"> and subsequent amendments</w:t>
            </w:r>
            <w:r w:rsidRPr="002C594E">
              <w:rPr>
                <w:rFonts w:ascii="Verdana" w:hAnsi="Verdana"/>
                <w:lang w:val="en-US"/>
              </w:rPr>
              <w:t xml:space="preserve"> of 25 March 2010 establishing a program for the re-evaluation of approved food additives in accordance with Regulation (EC) n° 1333/2008 of the European Parliament and of the Council; </w:t>
            </w:r>
          </w:p>
          <w:p w14:paraId="4E1D6B1E"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59A33FC1"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w:t>
            </w:r>
            <w:r w:rsidR="00E548E0" w:rsidRPr="002C594E">
              <w:rPr>
                <w:rFonts w:ascii="Verdana" w:hAnsi="Verdana"/>
                <w:lang w:val="en-US"/>
              </w:rPr>
              <w:t xml:space="preserve">have allergenic properties for which </w:t>
            </w:r>
            <w:r w:rsidRPr="002C594E">
              <w:rPr>
                <w:rFonts w:ascii="Verdana" w:hAnsi="Verdana"/>
                <w:lang w:val="en-US"/>
              </w:rPr>
              <w:t xml:space="preserve"> </w:t>
            </w:r>
            <w:r w:rsidR="00B34EE8" w:rsidRPr="002C594E">
              <w:rPr>
                <w:rFonts w:ascii="Verdana" w:hAnsi="Verdana"/>
                <w:lang w:val="en-US"/>
              </w:rPr>
              <w:t xml:space="preserve">labeling is </w:t>
            </w:r>
            <w:r w:rsidRPr="002C594E">
              <w:rPr>
                <w:rFonts w:ascii="Verdana" w:hAnsi="Verdana"/>
                <w:lang w:val="en-US"/>
              </w:rPr>
              <w:t>required</w:t>
            </w:r>
            <w:r w:rsidR="00E548E0" w:rsidRPr="002C594E">
              <w:rPr>
                <w:rFonts w:ascii="Verdana" w:hAnsi="Verdana"/>
                <w:lang w:val="en-US"/>
              </w:rPr>
              <w:t xml:space="preserve"> </w:t>
            </w:r>
            <w:r w:rsidRPr="002C594E">
              <w:rPr>
                <w:rFonts w:ascii="Verdana" w:hAnsi="Verdana"/>
                <w:lang w:val="en-US"/>
              </w:rPr>
              <w:t xml:space="preserve">as defined </w:t>
            </w:r>
            <w:r w:rsidR="00C379B9">
              <w:rPr>
                <w:rFonts w:ascii="Verdana" w:hAnsi="Verdana"/>
                <w:lang w:val="en-US"/>
              </w:rPr>
              <w:t>as in Regulation (UE) n.1169</w:t>
            </w:r>
            <w:r w:rsidR="002B2D03">
              <w:rPr>
                <w:rFonts w:ascii="Verdana" w:hAnsi="Verdana"/>
                <w:lang w:val="en-US"/>
              </w:rPr>
              <w:t>/2011</w:t>
            </w:r>
            <w:r w:rsidRPr="002C594E">
              <w:rPr>
                <w:rFonts w:ascii="Verdana" w:hAnsi="Verdana"/>
                <w:lang w:val="en-US"/>
              </w:rPr>
              <w:t xml:space="preserve"> and subsequent amendments</w:t>
            </w:r>
            <w:r w:rsidR="00C379B9">
              <w:rPr>
                <w:rFonts w:ascii="Verdana" w:hAnsi="Verdana"/>
                <w:lang w:val="en-US"/>
              </w:rPr>
              <w:t xml:space="preserve"> </w:t>
            </w:r>
            <w:r w:rsidR="00C379B9" w:rsidRPr="002C594E">
              <w:rPr>
                <w:rFonts w:ascii="Verdana" w:hAnsi="Verdana"/>
                <w:lang w:val="en-US"/>
              </w:rPr>
              <w:t>of the European Parliament and of the Council</w:t>
            </w:r>
            <w:r w:rsidR="00C379B9">
              <w:rPr>
                <w:rFonts w:ascii="Verdana" w:hAnsi="Verdana"/>
                <w:lang w:val="en-US"/>
              </w:rPr>
              <w:t xml:space="preserve"> of the 25 October 2011</w:t>
            </w:r>
            <w:r w:rsidRPr="002C594E">
              <w:rPr>
                <w:rFonts w:ascii="Verdana" w:hAnsi="Verdana"/>
                <w:lang w:val="en-US"/>
              </w:rPr>
              <w:t>;</w:t>
            </w:r>
          </w:p>
          <w:p w14:paraId="66D1B17E" w14:textId="77777777" w:rsidR="003F1487"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47957FFD"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F698C" w14:paraId="3DC1B57C" w14:textId="77777777" w:rsidTr="00257592">
        <w:trPr>
          <w:trHeight w:val="2600"/>
        </w:trPr>
        <w:tc>
          <w:tcPr>
            <w:tcW w:w="9210" w:type="dxa"/>
            <w:shd w:val="clear" w:color="auto" w:fill="auto"/>
          </w:tcPr>
          <w:p w14:paraId="4D5BDF7B"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589951F7" w14:textId="77777777" w:rsidR="005D6FC3" w:rsidRPr="002C594E" w:rsidRDefault="00E530AE" w:rsidP="00CE45DB">
            <w:pPr>
              <w:spacing w:before="120"/>
              <w:ind w:left="284" w:hanging="284"/>
              <w:jc w:val="center"/>
              <w:rPr>
                <w:rFonts w:ascii="Verdana" w:hAnsi="Verdana"/>
                <w:b/>
                <w:i/>
                <w:lang w:val="en-US"/>
              </w:rPr>
            </w:pPr>
            <w:r w:rsidRPr="002C594E">
              <w:rPr>
                <w:rFonts w:ascii="Verdana" w:hAnsi="Verdana"/>
                <w:b/>
                <w:i/>
                <w:lang w:val="en-US"/>
              </w:rPr>
              <w:t>Flow-chart</w:t>
            </w:r>
          </w:p>
          <w:p w14:paraId="0CEA5A3C"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BF0D13">
              <w:rPr>
                <w:rFonts w:ascii="Verdana" w:hAnsi="Verdana"/>
                <w:lang w:val="en-US"/>
              </w:rPr>
              <w:t>D 09.01 31</w:t>
            </w:r>
          </w:p>
          <w:p w14:paraId="159459AF" w14:textId="77777777" w:rsidR="009F6F6D" w:rsidRDefault="001E1265" w:rsidP="005D6FC3">
            <w:pPr>
              <w:spacing w:before="120"/>
              <w:jc w:val="center"/>
              <w:rPr>
                <w:rFonts w:ascii="Verdana" w:hAnsi="Verdana"/>
                <w:b/>
                <w:i/>
                <w:lang w:val="en-US"/>
              </w:rPr>
            </w:pPr>
            <w:r w:rsidRPr="002C594E">
              <w:rPr>
                <w:rFonts w:ascii="Verdana" w:hAnsi="Verdana"/>
                <w:b/>
                <w:i/>
                <w:lang w:val="en-US"/>
              </w:rPr>
              <w:t>Phases of process</w:t>
            </w:r>
          </w:p>
          <w:p w14:paraId="774156A7" w14:textId="77777777" w:rsidR="004F698C"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3C3480" w:rsidRPr="003C3480">
              <w:rPr>
                <w:rFonts w:ascii="Verdana" w:hAnsi="Verdana"/>
                <w:lang w:val="en-US"/>
              </w:rPr>
              <w:t xml:space="preserve">Fruit Reception </w:t>
            </w:r>
            <w:r w:rsidR="00CE45DB">
              <w:rPr>
                <w:rFonts w:ascii="Verdana" w:hAnsi="Verdana"/>
                <w:lang w:val="en-US"/>
              </w:rPr>
              <w:t>and Discharge – 1st Washing – 2st</w:t>
            </w:r>
            <w:r w:rsidR="003C3480" w:rsidRPr="003C3480">
              <w:rPr>
                <w:rFonts w:ascii="Verdana" w:hAnsi="Verdana"/>
                <w:lang w:val="en-US"/>
              </w:rPr>
              <w:t xml:space="preserve"> </w:t>
            </w:r>
            <w:r w:rsidR="00CE45DB">
              <w:rPr>
                <w:rFonts w:ascii="Verdana" w:hAnsi="Verdana"/>
                <w:lang w:val="en-US"/>
              </w:rPr>
              <w:t>Washing and Brushing – Selection and Loading of the Undressing – Fruit cutting and Crunching – Arils Washing – Pressing – Filtration – Packaging – Freezing – Storage – Loading on transport vehicle.</w:t>
            </w:r>
          </w:p>
          <w:p w14:paraId="20A63AD5" w14:textId="77777777" w:rsidR="004F698C" w:rsidRDefault="00D70536" w:rsidP="00BD178C">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242BC217" w14:textId="77777777" w:rsidR="008D68FC" w:rsidRPr="002C594E" w:rsidRDefault="00D70536" w:rsidP="004F698C">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4B5C3AAD"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344911" w14:paraId="29F5C574" w14:textId="77777777" w:rsidTr="00E502AA">
        <w:trPr>
          <w:trHeight w:val="1129"/>
        </w:trPr>
        <w:tc>
          <w:tcPr>
            <w:tcW w:w="9356" w:type="dxa"/>
            <w:shd w:val="clear" w:color="auto" w:fill="auto"/>
          </w:tcPr>
          <w:p w14:paraId="2C43D684"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1894D5C"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4B69A03B"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00986CF5" w14:textId="77777777" w:rsidTr="00482084">
              <w:tc>
                <w:tcPr>
                  <w:tcW w:w="1087" w:type="dxa"/>
                </w:tcPr>
                <w:p w14:paraId="2E34E12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3DAEA0AF" w14:textId="77777777" w:rsidR="00163F15" w:rsidRPr="002C594E" w:rsidRDefault="00D56CEB" w:rsidP="00172D78">
                  <w:pPr>
                    <w:spacing w:before="120"/>
                    <w:rPr>
                      <w:rFonts w:ascii="Verdana" w:hAnsi="Verdana"/>
                      <w:sz w:val="16"/>
                      <w:szCs w:val="16"/>
                      <w:lang w:val="en-US"/>
                    </w:rPr>
                  </w:pPr>
                  <w:r>
                    <w:rPr>
                      <w:rFonts w:ascii="Verdana" w:hAnsi="Verdana"/>
                      <w:sz w:val="16"/>
                      <w:szCs w:val="16"/>
                      <w:lang w:val="en-US"/>
                    </w:rPr>
                    <w:t>19</w:t>
                  </w:r>
                  <w:r w:rsidR="00163F15" w:rsidRPr="002C594E">
                    <w:rPr>
                      <w:rFonts w:ascii="Verdana" w:hAnsi="Verdana"/>
                      <w:sz w:val="16"/>
                      <w:szCs w:val="16"/>
                      <w:lang w:val="en-US"/>
                    </w:rPr>
                    <w:t>4 Kg.</w:t>
                  </w:r>
                </w:p>
              </w:tc>
              <w:tc>
                <w:tcPr>
                  <w:tcW w:w="4740" w:type="dxa"/>
                  <w:vAlign w:val="center"/>
                </w:tcPr>
                <w:p w14:paraId="6F573BA7" w14:textId="77777777" w:rsidR="00163F15" w:rsidRPr="002C594E" w:rsidRDefault="00163F15" w:rsidP="00172D78">
                  <w:pPr>
                    <w:spacing w:before="120"/>
                    <w:jc w:val="both"/>
                    <w:rPr>
                      <w:rFonts w:ascii="Verdana" w:hAnsi="Verdana"/>
                      <w:sz w:val="16"/>
                      <w:szCs w:val="16"/>
                      <w:lang w:val="en-US"/>
                    </w:rPr>
                  </w:pPr>
                </w:p>
              </w:tc>
            </w:tr>
            <w:tr w:rsidR="00163F15" w:rsidRPr="002C594E" w14:paraId="748FD1ED" w14:textId="77777777" w:rsidTr="00482084">
              <w:tc>
                <w:tcPr>
                  <w:tcW w:w="1087" w:type="dxa"/>
                </w:tcPr>
                <w:p w14:paraId="7298AD12"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663482F9" w14:textId="77777777" w:rsidR="00163F15" w:rsidRPr="002C594E" w:rsidRDefault="003808E1" w:rsidP="003808E1">
                  <w:pPr>
                    <w:spacing w:before="120"/>
                    <w:rPr>
                      <w:rFonts w:ascii="Verdana" w:hAnsi="Verdana"/>
                      <w:sz w:val="16"/>
                      <w:szCs w:val="16"/>
                      <w:lang w:val="en-US"/>
                    </w:rPr>
                  </w:pPr>
                  <w:r>
                    <w:rPr>
                      <w:rFonts w:ascii="Verdana" w:hAnsi="Verdana"/>
                      <w:sz w:val="16"/>
                      <w:szCs w:val="16"/>
                      <w:lang w:val="en-US"/>
                    </w:rPr>
                    <w:t>180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0791845E" w14:textId="77777777" w:rsidR="00163F15" w:rsidRPr="002C594E" w:rsidRDefault="00163F15" w:rsidP="00172D78">
                  <w:pPr>
                    <w:spacing w:before="120"/>
                    <w:jc w:val="both"/>
                    <w:rPr>
                      <w:rFonts w:ascii="Verdana" w:hAnsi="Verdana"/>
                      <w:sz w:val="16"/>
                      <w:szCs w:val="16"/>
                      <w:lang w:val="en-US"/>
                    </w:rPr>
                  </w:pPr>
                </w:p>
              </w:tc>
            </w:tr>
            <w:tr w:rsidR="00163F15" w:rsidRPr="00344911" w14:paraId="7FFD25F9" w14:textId="77777777" w:rsidTr="00482084">
              <w:tc>
                <w:tcPr>
                  <w:tcW w:w="1087" w:type="dxa"/>
                </w:tcPr>
                <w:p w14:paraId="4C7571C0"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5099A7F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31CCB68C"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1583E537"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w:t>
                  </w:r>
                  <w:r w:rsidRPr="002C594E">
                    <w:rPr>
                      <w:rFonts w:ascii="Verdana" w:hAnsi="Verdana"/>
                      <w:i/>
                      <w:sz w:val="16"/>
                      <w:szCs w:val="16"/>
                      <w:lang w:val="en-US"/>
                    </w:rPr>
                    <w:lastRenderedPageBreak/>
                    <w:t xml:space="preserve">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344911" w14:paraId="1DC87774" w14:textId="77777777" w:rsidTr="00300921">
              <w:tc>
                <w:tcPr>
                  <w:tcW w:w="1087" w:type="dxa"/>
                </w:tcPr>
                <w:p w14:paraId="2DA6CE19"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733D6CAC"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167EE94A"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344911" w14:paraId="395ED726" w14:textId="77777777" w:rsidTr="00300921">
              <w:tc>
                <w:tcPr>
                  <w:tcW w:w="1087" w:type="dxa"/>
                </w:tcPr>
                <w:p w14:paraId="2E9B602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19C3944D"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7F1D1E4B"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1B2018A9" w14:textId="77777777" w:rsidR="00163F15" w:rsidRPr="002C594E" w:rsidRDefault="00163F15" w:rsidP="00172D78">
                  <w:pPr>
                    <w:spacing w:before="120"/>
                    <w:jc w:val="both"/>
                    <w:rPr>
                      <w:rFonts w:ascii="Verdana" w:hAnsi="Verdana"/>
                      <w:sz w:val="16"/>
                      <w:szCs w:val="16"/>
                      <w:lang w:val="en-US"/>
                    </w:rPr>
                  </w:pPr>
                </w:p>
              </w:tc>
            </w:tr>
          </w:tbl>
          <w:p w14:paraId="067098C9"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28A2118A"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6549EDF0" w14:textId="77777777" w:rsidTr="00583DB6">
              <w:trPr>
                <w:trHeight w:val="242"/>
                <w:jc w:val="center"/>
              </w:trPr>
              <w:tc>
                <w:tcPr>
                  <w:tcW w:w="1129" w:type="dxa"/>
                </w:tcPr>
                <w:p w14:paraId="6C87AFA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2C6A6F50" w14:textId="77777777" w:rsidR="00163F15" w:rsidRPr="002C594E" w:rsidRDefault="00163F15" w:rsidP="003808E1">
                  <w:pPr>
                    <w:spacing w:before="120"/>
                    <w:rPr>
                      <w:rFonts w:ascii="Verdana" w:hAnsi="Verdana"/>
                      <w:sz w:val="16"/>
                      <w:szCs w:val="16"/>
                      <w:lang w:val="en-US"/>
                    </w:rPr>
                  </w:pPr>
                  <w:r w:rsidRPr="002C594E">
                    <w:rPr>
                      <w:rFonts w:ascii="Verdana" w:hAnsi="Verdana"/>
                      <w:sz w:val="16"/>
                      <w:szCs w:val="16"/>
                      <w:lang w:val="en-US"/>
                    </w:rPr>
                    <w:t>2</w:t>
                  </w:r>
                  <w:r w:rsidR="003808E1">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0A3D1B38" w14:textId="77777777" w:rsidR="00163F15" w:rsidRPr="002C594E" w:rsidRDefault="00163F15" w:rsidP="00172D78">
                  <w:pPr>
                    <w:spacing w:before="120"/>
                    <w:jc w:val="both"/>
                    <w:rPr>
                      <w:rFonts w:ascii="Verdana" w:hAnsi="Verdana"/>
                      <w:sz w:val="16"/>
                      <w:szCs w:val="16"/>
                      <w:lang w:val="en-US"/>
                    </w:rPr>
                  </w:pPr>
                </w:p>
              </w:tc>
            </w:tr>
            <w:tr w:rsidR="00163F15" w:rsidRPr="002C594E" w14:paraId="76782A32" w14:textId="77777777" w:rsidTr="00583DB6">
              <w:trPr>
                <w:trHeight w:val="262"/>
                <w:jc w:val="center"/>
              </w:trPr>
              <w:tc>
                <w:tcPr>
                  <w:tcW w:w="1129" w:type="dxa"/>
                </w:tcPr>
                <w:p w14:paraId="6039EBA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29131D5F" w14:textId="77777777" w:rsidR="00163F15" w:rsidRPr="002C594E" w:rsidRDefault="003808E1"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5D5A90F7" w14:textId="77777777" w:rsidR="00163F15" w:rsidRPr="002C594E" w:rsidRDefault="00163F15" w:rsidP="00172D78">
                  <w:pPr>
                    <w:spacing w:before="120"/>
                    <w:jc w:val="both"/>
                    <w:rPr>
                      <w:rFonts w:ascii="Verdana" w:hAnsi="Verdana"/>
                      <w:sz w:val="16"/>
                      <w:szCs w:val="16"/>
                      <w:lang w:val="en-US"/>
                    </w:rPr>
                  </w:pPr>
                </w:p>
              </w:tc>
            </w:tr>
            <w:tr w:rsidR="00163F15" w:rsidRPr="00344911" w14:paraId="220AAF0D" w14:textId="77777777" w:rsidTr="00583DB6">
              <w:trPr>
                <w:trHeight w:val="1477"/>
                <w:jc w:val="center"/>
              </w:trPr>
              <w:tc>
                <w:tcPr>
                  <w:tcW w:w="1129" w:type="dxa"/>
                </w:tcPr>
                <w:p w14:paraId="7AF7B187"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0B628181"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5D0EF645"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344911" w14:paraId="56FB3B67" w14:textId="77777777" w:rsidTr="00583DB6">
              <w:trPr>
                <w:trHeight w:val="790"/>
                <w:jc w:val="center"/>
              </w:trPr>
              <w:tc>
                <w:tcPr>
                  <w:tcW w:w="1129" w:type="dxa"/>
                </w:tcPr>
                <w:p w14:paraId="0EEA547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4EB77C20"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7021AD1E" w14:textId="77777777" w:rsidR="00163F15" w:rsidRPr="002C594E" w:rsidRDefault="00163F15" w:rsidP="00172D78">
                  <w:pPr>
                    <w:spacing w:before="120"/>
                    <w:jc w:val="both"/>
                    <w:rPr>
                      <w:rFonts w:ascii="Verdana" w:hAnsi="Verdana"/>
                      <w:sz w:val="16"/>
                      <w:szCs w:val="16"/>
                      <w:lang w:val="en-US"/>
                    </w:rPr>
                  </w:pPr>
                </w:p>
              </w:tc>
            </w:tr>
          </w:tbl>
          <w:p w14:paraId="7F22C0A5" w14:textId="77777777" w:rsidR="009A54EC" w:rsidRPr="002C594E" w:rsidRDefault="009A54EC" w:rsidP="00172D78">
            <w:pPr>
              <w:spacing w:before="120"/>
              <w:jc w:val="center"/>
              <w:rPr>
                <w:rFonts w:ascii="Verdana" w:hAnsi="Verdana"/>
                <w:i/>
                <w:lang w:val="en-US"/>
              </w:rPr>
            </w:pPr>
          </w:p>
          <w:p w14:paraId="73457F29"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4C2C4699"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599D3B6A"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7FFD378E"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304951E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07D8B702"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1FF18D4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10C50C6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72795C59"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34D8C47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7AF6902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6005107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3D559F7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18D26F5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5C064CC6"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w:t>
            </w:r>
            <w:r w:rsidR="00E73CA1" w:rsidRPr="002C594E">
              <w:rPr>
                <w:rFonts w:ascii="Verdana" w:hAnsi="Verdana"/>
                <w:lang w:val="en-US"/>
              </w:rPr>
              <w:lastRenderedPageBreak/>
              <w:t>information.</w:t>
            </w:r>
          </w:p>
          <w:p w14:paraId="78BC1E8B"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63ECB9CC"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0BA0B854"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2FCC339A"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47E4608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1F58F79D"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331FF536"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6C0EF4C7" w14:textId="77777777" w:rsidR="00583DB6" w:rsidRPr="002C594E" w:rsidRDefault="00583DB6" w:rsidP="00F6263E">
            <w:pPr>
              <w:spacing w:before="120"/>
              <w:ind w:left="318" w:hanging="318"/>
              <w:rPr>
                <w:rFonts w:ascii="Verdana" w:hAnsi="Verdana"/>
                <w:i/>
                <w:sz w:val="16"/>
                <w:szCs w:val="16"/>
                <w:lang w:val="en-US"/>
              </w:rPr>
            </w:pPr>
          </w:p>
          <w:p w14:paraId="14D1602B"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3F631E6C"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5892F60A"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18F5D18D"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2974C1A0"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7F34E1D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AC85F87"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4058BE4"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43D49F77"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4EF678D0"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6085A292" w14:textId="77777777" w:rsidR="00583DB6" w:rsidRPr="00B11378" w:rsidRDefault="00583DB6" w:rsidP="00B11378">
            <w:pPr>
              <w:spacing w:before="120"/>
              <w:rPr>
                <w:rFonts w:ascii="Verdana" w:hAnsi="Verdana"/>
                <w:i/>
                <w:sz w:val="16"/>
                <w:szCs w:val="16"/>
                <w:lang w:val="en-US"/>
              </w:rPr>
            </w:pPr>
          </w:p>
          <w:p w14:paraId="01BAA12C" w14:textId="77777777" w:rsidR="00556D8D" w:rsidRDefault="00F6263E" w:rsidP="00583DB6">
            <w:pPr>
              <w:spacing w:before="120"/>
              <w:ind w:left="318" w:hanging="318"/>
              <w:rPr>
                <w:rFonts w:ascii="Verdana" w:hAnsi="Verdana"/>
                <w:lang w:val="en-US"/>
              </w:rPr>
            </w:pPr>
            <w:r>
              <w:rPr>
                <w:rFonts w:ascii="Verdana" w:hAnsi="Verdana"/>
                <w:lang w:val="en-US"/>
              </w:rPr>
              <w:tab/>
            </w:r>
          </w:p>
          <w:p w14:paraId="6FC5B833" w14:textId="77777777"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F38649C"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01786441"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02AAD235"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6E4EDE65" w14:textId="77777777" w:rsidR="00573C7D" w:rsidRPr="002C594E" w:rsidRDefault="00573C7D" w:rsidP="00172D78">
            <w:pPr>
              <w:spacing w:before="120"/>
              <w:rPr>
                <w:rFonts w:ascii="Verdana" w:hAnsi="Verdana"/>
                <w:i/>
                <w:sz w:val="16"/>
                <w:szCs w:val="16"/>
                <w:lang w:val="en-US"/>
              </w:rPr>
            </w:pPr>
          </w:p>
          <w:p w14:paraId="62B6B54C"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lastRenderedPageBreak/>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165605CB"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7D2906C6"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54A4BFCB"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44911" w14:paraId="1FA493AD" w14:textId="77777777" w:rsidTr="00394C48">
        <w:trPr>
          <w:trHeight w:val="1737"/>
        </w:trPr>
        <w:tc>
          <w:tcPr>
            <w:tcW w:w="9320" w:type="dxa"/>
            <w:shd w:val="clear" w:color="auto" w:fill="auto"/>
          </w:tcPr>
          <w:p w14:paraId="4F5EA19E"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7C6B0030"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3808E1">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2FF330D1"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07C20DD9"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44911" w14:paraId="31886DB5" w14:textId="77777777" w:rsidTr="00163F15">
        <w:trPr>
          <w:trHeight w:val="832"/>
        </w:trPr>
        <w:tc>
          <w:tcPr>
            <w:tcW w:w="9320" w:type="dxa"/>
            <w:shd w:val="clear" w:color="auto" w:fill="auto"/>
          </w:tcPr>
          <w:p w14:paraId="3A99E193"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3C6F9088"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1F0879DD"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2337DF90"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59E57CCA"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344911" w14:paraId="25B8AD91" w14:textId="77777777" w:rsidTr="00394C48">
        <w:tc>
          <w:tcPr>
            <w:tcW w:w="9320" w:type="dxa"/>
            <w:shd w:val="clear" w:color="auto" w:fill="auto"/>
          </w:tcPr>
          <w:p w14:paraId="53F12886"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65AC8008"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38E7546A" w14:textId="77777777" w:rsidR="001E1265" w:rsidRPr="002C594E" w:rsidRDefault="001E1265" w:rsidP="00172D78">
      <w:pPr>
        <w:spacing w:before="120"/>
        <w:ind w:left="-567"/>
        <w:rPr>
          <w:rFonts w:ascii="Verdana" w:hAnsi="Verdana"/>
          <w:i/>
          <w:sz w:val="16"/>
          <w:szCs w:val="16"/>
          <w:lang w:val="en-US"/>
        </w:rPr>
      </w:pPr>
    </w:p>
    <w:p w14:paraId="1D9E3DF4"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D48665" w14:textId="77777777" w:rsidR="00F5699A" w:rsidRDefault="00F5699A">
      <w:r>
        <w:separator/>
      </w:r>
    </w:p>
  </w:endnote>
  <w:endnote w:type="continuationSeparator" w:id="0">
    <w:p w14:paraId="29514E2B" w14:textId="77777777" w:rsidR="00F5699A" w:rsidRDefault="00F5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2F9F74" w14:textId="77777777" w:rsidR="00FE1956" w:rsidRDefault="00FE195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FE3C3A" w14:textId="77777777" w:rsidR="00F5699A" w:rsidRDefault="00F5699A"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3402"/>
      <w:gridCol w:w="1843"/>
      <w:gridCol w:w="1984"/>
    </w:tblGrid>
    <w:tr w:rsidR="00D56CEB" w:rsidRPr="001E1265" w14:paraId="3ADA27A1" w14:textId="77777777" w:rsidTr="0039386F">
      <w:tc>
        <w:tcPr>
          <w:tcW w:w="567" w:type="dxa"/>
          <w:tcBorders>
            <w:top w:val="single" w:sz="4" w:space="0" w:color="000000"/>
            <w:left w:val="single" w:sz="4" w:space="0" w:color="000000"/>
            <w:bottom w:val="single" w:sz="4" w:space="0" w:color="000000"/>
          </w:tcBorders>
          <w:vAlign w:val="center"/>
        </w:tcPr>
        <w:p w14:paraId="78593B55" w14:textId="77777777" w:rsidR="00D56CEB" w:rsidRPr="001E1265" w:rsidRDefault="00D56CEB" w:rsidP="00D56CEB">
          <w:pPr>
            <w:pStyle w:val="Pidipagina"/>
            <w:snapToGrid w:val="0"/>
            <w:jc w:val="center"/>
            <w:rPr>
              <w:rFonts w:ascii="Verdana" w:hAnsi="Verdana"/>
              <w:sz w:val="16"/>
              <w:szCs w:val="16"/>
              <w:lang w:val="en-US"/>
            </w:rPr>
          </w:pPr>
          <w:r>
            <w:rPr>
              <w:rFonts w:ascii="Verdana" w:hAnsi="Verdana"/>
              <w:sz w:val="16"/>
              <w:szCs w:val="16"/>
              <w:lang w:val="en-US"/>
            </w:rPr>
            <w:t>4</w:t>
          </w:r>
        </w:p>
      </w:tc>
      <w:tc>
        <w:tcPr>
          <w:tcW w:w="1560" w:type="dxa"/>
          <w:tcBorders>
            <w:top w:val="single" w:sz="4" w:space="0" w:color="000000"/>
            <w:left w:val="single" w:sz="4" w:space="0" w:color="000000"/>
            <w:bottom w:val="single" w:sz="4" w:space="0" w:color="000000"/>
            <w:right w:val="nil"/>
          </w:tcBorders>
          <w:vAlign w:val="center"/>
        </w:tcPr>
        <w:p w14:paraId="124629E9" w14:textId="77777777" w:rsidR="00D56CEB" w:rsidRDefault="00D56CEB" w:rsidP="00D56CEB">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3402" w:type="dxa"/>
          <w:tcBorders>
            <w:top w:val="single" w:sz="4" w:space="0" w:color="000000"/>
            <w:left w:val="single" w:sz="4" w:space="0" w:color="000000"/>
            <w:bottom w:val="single" w:sz="4" w:space="0" w:color="000000"/>
            <w:right w:val="nil"/>
          </w:tcBorders>
          <w:vAlign w:val="center"/>
        </w:tcPr>
        <w:p w14:paraId="28C29734" w14:textId="77777777" w:rsidR="00D56CEB" w:rsidRDefault="00D56CEB" w:rsidP="00D56CEB">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1843" w:type="dxa"/>
          <w:tcBorders>
            <w:top w:val="single" w:sz="4" w:space="0" w:color="000000"/>
            <w:left w:val="single" w:sz="4" w:space="0" w:color="000000"/>
            <w:bottom w:val="single" w:sz="4" w:space="0" w:color="000000"/>
            <w:right w:val="nil"/>
          </w:tcBorders>
          <w:vAlign w:val="center"/>
        </w:tcPr>
        <w:p w14:paraId="52333DE9" w14:textId="41DD84F7" w:rsidR="00D56CEB" w:rsidRDefault="00FE1956" w:rsidP="00FE1956">
          <w:pPr>
            <w:pStyle w:val="Pidipagina"/>
            <w:snapToGrid w:val="0"/>
            <w:jc w:val="center"/>
            <w:rPr>
              <w:rFonts w:ascii="Verdana" w:hAnsi="Verdana"/>
              <w:sz w:val="16"/>
              <w:szCs w:val="16"/>
              <w:lang w:val="en-US"/>
            </w:rPr>
          </w:pPr>
          <w:r w:rsidRPr="00FE1956">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12DAF98D" w14:textId="77777777" w:rsidR="00D56CEB" w:rsidRDefault="00D56CEB" w:rsidP="00D56CEB">
          <w:pPr>
            <w:pStyle w:val="Pidipagina"/>
            <w:snapToGrid w:val="0"/>
            <w:jc w:val="center"/>
            <w:rPr>
              <w:rFonts w:ascii="Verdana" w:hAnsi="Verdana"/>
              <w:sz w:val="16"/>
              <w:szCs w:val="16"/>
              <w:lang w:val="en-US"/>
            </w:rPr>
          </w:pPr>
          <w:r>
            <w:rPr>
              <w:rFonts w:ascii="Verdana" w:hAnsi="Verdana"/>
              <w:sz w:val="16"/>
              <w:szCs w:val="16"/>
              <w:lang w:val="en-US"/>
            </w:rPr>
            <w:t>RIZZO</w:t>
          </w:r>
        </w:p>
        <w:p w14:paraId="75A44AE5" w14:textId="77777777" w:rsidR="00D56CEB" w:rsidRDefault="00D56CEB" w:rsidP="00D56CEB">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413C44" w:rsidRPr="001E1265" w14:paraId="796FCAAB" w14:textId="77777777" w:rsidTr="003808E1">
      <w:tc>
        <w:tcPr>
          <w:tcW w:w="567" w:type="dxa"/>
          <w:tcBorders>
            <w:top w:val="single" w:sz="4" w:space="0" w:color="000000"/>
            <w:left w:val="single" w:sz="4" w:space="0" w:color="000000"/>
            <w:bottom w:val="single" w:sz="4" w:space="0" w:color="000000"/>
          </w:tcBorders>
          <w:vAlign w:val="center"/>
        </w:tcPr>
        <w:p w14:paraId="5E2F2FD1" w14:textId="77777777" w:rsidR="00413C44" w:rsidRPr="001E1265" w:rsidRDefault="00413C44"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534A4715"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Date</w:t>
          </w:r>
        </w:p>
      </w:tc>
      <w:tc>
        <w:tcPr>
          <w:tcW w:w="3402" w:type="dxa"/>
          <w:tcBorders>
            <w:top w:val="single" w:sz="4" w:space="0" w:color="000000"/>
            <w:left w:val="single" w:sz="4" w:space="0" w:color="000000"/>
            <w:bottom w:val="single" w:sz="4" w:space="0" w:color="000000"/>
          </w:tcBorders>
          <w:vAlign w:val="center"/>
        </w:tcPr>
        <w:p w14:paraId="6395C885"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1843" w:type="dxa"/>
          <w:tcBorders>
            <w:top w:val="single" w:sz="4" w:space="0" w:color="000000"/>
            <w:left w:val="single" w:sz="4" w:space="0" w:color="000000"/>
            <w:bottom w:val="single" w:sz="4" w:space="0" w:color="000000"/>
          </w:tcBorders>
          <w:vAlign w:val="center"/>
        </w:tcPr>
        <w:p w14:paraId="043A72A2"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514C5BEF"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50BF0312" w14:textId="77777777" w:rsidR="00F5699A" w:rsidRDefault="00F5699A" w:rsidP="00CF0FA3">
    <w:pPr>
      <w:pStyle w:val="Pidipagina"/>
      <w:jc w:val="center"/>
    </w:pPr>
  </w:p>
  <w:p w14:paraId="4AE5BA9B" w14:textId="77777777" w:rsidR="00F5699A" w:rsidRPr="00CF0FA3" w:rsidRDefault="00F5699A"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F12C22" w:rsidRPr="00CF0FA3">
      <w:rPr>
        <w:rFonts w:ascii="Verdana" w:hAnsi="Verdana"/>
        <w:sz w:val="16"/>
        <w:szCs w:val="16"/>
      </w:rPr>
      <w:fldChar w:fldCharType="begin"/>
    </w:r>
    <w:r w:rsidRPr="00CF0FA3">
      <w:rPr>
        <w:rFonts w:ascii="Verdana" w:hAnsi="Verdana"/>
        <w:sz w:val="16"/>
        <w:szCs w:val="16"/>
      </w:rPr>
      <w:instrText xml:space="preserve"> PAGE   \* MERGEFORMAT </w:instrText>
    </w:r>
    <w:r w:rsidR="00F12C22" w:rsidRPr="00CF0FA3">
      <w:rPr>
        <w:rFonts w:ascii="Verdana" w:hAnsi="Verdana"/>
        <w:sz w:val="16"/>
        <w:szCs w:val="16"/>
      </w:rPr>
      <w:fldChar w:fldCharType="separate"/>
    </w:r>
    <w:r w:rsidR="00CE45DB">
      <w:rPr>
        <w:rFonts w:ascii="Verdana" w:hAnsi="Verdana"/>
        <w:noProof/>
        <w:sz w:val="16"/>
        <w:szCs w:val="16"/>
      </w:rPr>
      <w:t>5</w:t>
    </w:r>
    <w:r w:rsidR="00F12C22"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5699A" w14:paraId="2EC95252" w14:textId="77777777" w:rsidTr="001B1240">
      <w:tc>
        <w:tcPr>
          <w:tcW w:w="657" w:type="dxa"/>
          <w:tcBorders>
            <w:top w:val="single" w:sz="4" w:space="0" w:color="000000"/>
            <w:left w:val="single" w:sz="4" w:space="0" w:color="000000"/>
            <w:bottom w:val="single" w:sz="4" w:space="0" w:color="000000"/>
          </w:tcBorders>
          <w:vAlign w:val="center"/>
        </w:tcPr>
        <w:p w14:paraId="227605E0" w14:textId="77777777" w:rsidR="00F5699A" w:rsidRPr="001B1240" w:rsidRDefault="00F5699A"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24CC2537" w14:textId="77777777" w:rsidR="00F5699A" w:rsidRPr="001B1240" w:rsidRDefault="00F5699A"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46BC635B" w14:textId="77777777" w:rsidR="00F5699A" w:rsidRPr="001B1240" w:rsidRDefault="00F5699A"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443C72A0" w14:textId="77777777" w:rsidR="00F5699A" w:rsidRPr="001B1240" w:rsidRDefault="00F5699A"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5E06326C" w14:textId="77777777" w:rsidR="00F5699A" w:rsidRPr="001B1240" w:rsidRDefault="00F5699A" w:rsidP="001B1240">
          <w:pPr>
            <w:pStyle w:val="Pidipagina"/>
            <w:snapToGrid w:val="0"/>
            <w:jc w:val="center"/>
            <w:rPr>
              <w:rFonts w:ascii="Verdana" w:hAnsi="Verdana"/>
            </w:rPr>
          </w:pPr>
        </w:p>
      </w:tc>
    </w:tr>
    <w:tr w:rsidR="00F5699A" w14:paraId="673D15EA" w14:textId="77777777" w:rsidTr="001B1240">
      <w:tc>
        <w:tcPr>
          <w:tcW w:w="657" w:type="dxa"/>
          <w:tcBorders>
            <w:left w:val="single" w:sz="4" w:space="0" w:color="000000"/>
            <w:bottom w:val="single" w:sz="4" w:space="0" w:color="000000"/>
          </w:tcBorders>
          <w:vAlign w:val="center"/>
        </w:tcPr>
        <w:p w14:paraId="7C67DBA4" w14:textId="77777777" w:rsidR="00F5699A" w:rsidRPr="001B1240" w:rsidRDefault="00F5699A"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37622A33" w14:textId="77777777" w:rsidR="00F5699A" w:rsidRPr="001B1240" w:rsidRDefault="00F5699A"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4BF9B7AD" w14:textId="77777777" w:rsidR="00F5699A" w:rsidRPr="001B1240" w:rsidRDefault="00F5699A"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60836D2" w14:textId="77777777" w:rsidR="00F5699A" w:rsidRPr="001B1240" w:rsidRDefault="00F5699A"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442C015D" w14:textId="77777777" w:rsidR="00F5699A" w:rsidRPr="001B1240" w:rsidRDefault="00F5699A" w:rsidP="001B1240">
          <w:pPr>
            <w:pStyle w:val="Pidipagina"/>
            <w:snapToGrid w:val="0"/>
            <w:jc w:val="center"/>
            <w:rPr>
              <w:rFonts w:ascii="Verdana" w:hAnsi="Verdana"/>
            </w:rPr>
          </w:pPr>
          <w:r w:rsidRPr="001B1240">
            <w:rPr>
              <w:rFonts w:ascii="Verdana" w:hAnsi="Verdana"/>
            </w:rPr>
            <w:t>Approvato da</w:t>
          </w:r>
        </w:p>
      </w:tc>
    </w:tr>
  </w:tbl>
  <w:p w14:paraId="2D7E96A3" w14:textId="77777777" w:rsidR="00F5699A" w:rsidRDefault="00F5699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BB6C24" w14:textId="77777777" w:rsidR="00F5699A" w:rsidRDefault="00F5699A">
      <w:r>
        <w:separator/>
      </w:r>
    </w:p>
  </w:footnote>
  <w:footnote w:type="continuationSeparator" w:id="0">
    <w:p w14:paraId="585AFED9" w14:textId="77777777" w:rsidR="00F5699A" w:rsidRDefault="00F56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D07945" w14:textId="77777777" w:rsidR="00FE1956" w:rsidRDefault="00FE1956">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F5699A" w14:paraId="6A77716E" w14:textId="77777777" w:rsidTr="00413C44">
      <w:trPr>
        <w:trHeight w:val="838"/>
      </w:trPr>
      <w:tc>
        <w:tcPr>
          <w:tcW w:w="2836" w:type="dxa"/>
          <w:tcBorders>
            <w:top w:val="single" w:sz="4" w:space="0" w:color="000000"/>
            <w:left w:val="single" w:sz="4" w:space="0" w:color="000000"/>
            <w:bottom w:val="single" w:sz="4" w:space="0" w:color="000000"/>
          </w:tcBorders>
          <w:vAlign w:val="center"/>
        </w:tcPr>
        <w:p w14:paraId="76B208EB" w14:textId="77777777" w:rsidR="00F5699A" w:rsidRPr="00A37DFF" w:rsidRDefault="00F5699A"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270D0A25" w14:textId="77777777" w:rsidR="00F5699A" w:rsidRPr="004A3161" w:rsidRDefault="00F5699A"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3A4B0123" w14:textId="77777777" w:rsidR="00F5699A" w:rsidRPr="00A37DFF" w:rsidRDefault="00F5699A" w:rsidP="003C3480">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3C3480">
            <w:rPr>
              <w:rFonts w:ascii="Verdana" w:hAnsi="Verdana"/>
              <w:b/>
              <w:bCs/>
              <w:sz w:val="24"/>
              <w:szCs w:val="24"/>
            </w:rPr>
            <w:t>110</w:t>
          </w:r>
          <w:r w:rsidRPr="00A37DFF">
            <w:rPr>
              <w:rFonts w:ascii="Verdana" w:hAnsi="Verdana"/>
              <w:b/>
              <w:bCs/>
              <w:sz w:val="24"/>
              <w:szCs w:val="24"/>
            </w:rPr>
            <w:t xml:space="preserve"> EN</w:t>
          </w:r>
        </w:p>
      </w:tc>
    </w:tr>
  </w:tbl>
  <w:p w14:paraId="03478160" w14:textId="77777777" w:rsidR="00F5699A" w:rsidRDefault="00F5699A">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5699A" w14:paraId="4B3C48D0" w14:textId="77777777">
      <w:trPr>
        <w:trHeight w:val="838"/>
      </w:trPr>
      <w:tc>
        <w:tcPr>
          <w:tcW w:w="1896" w:type="dxa"/>
          <w:tcBorders>
            <w:top w:val="single" w:sz="4" w:space="0" w:color="000000"/>
            <w:left w:val="single" w:sz="4" w:space="0" w:color="000000"/>
            <w:bottom w:val="single" w:sz="4" w:space="0" w:color="000000"/>
          </w:tcBorders>
          <w:vAlign w:val="center"/>
        </w:tcPr>
        <w:p w14:paraId="0163AB25" w14:textId="77777777" w:rsidR="00F5699A" w:rsidRPr="004A3161" w:rsidRDefault="00F5699A"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67A9535A" w14:textId="77777777" w:rsidR="00F5699A" w:rsidRPr="004A3161" w:rsidRDefault="00F5699A">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65EF8447" w14:textId="77777777" w:rsidR="00F5699A" w:rsidRPr="004A3161" w:rsidRDefault="00F5699A">
          <w:pPr>
            <w:pStyle w:val="Intestazione"/>
            <w:snapToGrid w:val="0"/>
            <w:jc w:val="center"/>
            <w:rPr>
              <w:rFonts w:ascii="Verdana" w:hAnsi="Verdana"/>
              <w:bCs/>
              <w:sz w:val="24"/>
              <w:szCs w:val="24"/>
            </w:rPr>
          </w:pPr>
          <w:r w:rsidRPr="004A3161">
            <w:rPr>
              <w:rFonts w:ascii="Verdana" w:hAnsi="Verdana"/>
              <w:bCs/>
              <w:sz w:val="24"/>
              <w:szCs w:val="24"/>
            </w:rPr>
            <w:t>P 09.01</w:t>
          </w:r>
        </w:p>
        <w:p w14:paraId="30B28244" w14:textId="77777777" w:rsidR="00F5699A" w:rsidRPr="004A3161" w:rsidRDefault="00F5699A">
          <w:pPr>
            <w:pStyle w:val="Intestazione"/>
            <w:jc w:val="center"/>
            <w:rPr>
              <w:rFonts w:ascii="Verdana" w:hAnsi="Verdana"/>
              <w:bCs/>
              <w:sz w:val="24"/>
              <w:szCs w:val="24"/>
            </w:rPr>
          </w:pPr>
          <w:r w:rsidRPr="004A3161">
            <w:rPr>
              <w:rFonts w:ascii="Verdana" w:hAnsi="Verdana"/>
              <w:bCs/>
              <w:sz w:val="24"/>
              <w:szCs w:val="24"/>
            </w:rPr>
            <w:t xml:space="preserve">Pag. </w:t>
          </w:r>
          <w:r w:rsidR="00F12C22" w:rsidRPr="004A3161">
            <w:rPr>
              <w:rFonts w:ascii="Verdana" w:hAnsi="Verdana"/>
              <w:bCs/>
              <w:sz w:val="24"/>
              <w:szCs w:val="24"/>
            </w:rPr>
            <w:fldChar w:fldCharType="begin"/>
          </w:r>
          <w:r w:rsidRPr="004A3161">
            <w:rPr>
              <w:rFonts w:ascii="Verdana" w:hAnsi="Verdana"/>
              <w:bCs/>
              <w:sz w:val="24"/>
              <w:szCs w:val="24"/>
            </w:rPr>
            <w:instrText xml:space="preserve"> PAGE </w:instrText>
          </w:r>
          <w:r w:rsidR="00F12C22" w:rsidRPr="004A3161">
            <w:rPr>
              <w:rFonts w:ascii="Verdana" w:hAnsi="Verdana"/>
              <w:bCs/>
              <w:sz w:val="24"/>
              <w:szCs w:val="24"/>
            </w:rPr>
            <w:fldChar w:fldCharType="separate"/>
          </w:r>
          <w:r>
            <w:rPr>
              <w:rFonts w:ascii="Verdana" w:hAnsi="Verdana"/>
              <w:bCs/>
              <w:noProof/>
              <w:sz w:val="24"/>
              <w:szCs w:val="24"/>
            </w:rPr>
            <w:t>1</w:t>
          </w:r>
          <w:r w:rsidR="00F12C22" w:rsidRPr="004A3161">
            <w:rPr>
              <w:rFonts w:ascii="Verdana" w:hAnsi="Verdana"/>
              <w:bCs/>
              <w:sz w:val="24"/>
              <w:szCs w:val="24"/>
            </w:rPr>
            <w:fldChar w:fldCharType="end"/>
          </w:r>
          <w:r w:rsidRPr="004A3161">
            <w:rPr>
              <w:rFonts w:ascii="Verdana" w:hAnsi="Verdana"/>
              <w:bCs/>
              <w:sz w:val="24"/>
              <w:szCs w:val="24"/>
            </w:rPr>
            <w:t>/6</w:t>
          </w:r>
        </w:p>
      </w:tc>
    </w:tr>
  </w:tbl>
  <w:p w14:paraId="62C232CB" w14:textId="77777777" w:rsidR="00F5699A" w:rsidRDefault="00F5699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2097"/>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757C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37981"/>
    <w:rsid w:val="00145FD8"/>
    <w:rsid w:val="00146651"/>
    <w:rsid w:val="00155306"/>
    <w:rsid w:val="00163F15"/>
    <w:rsid w:val="00172D78"/>
    <w:rsid w:val="0017350C"/>
    <w:rsid w:val="00176BCD"/>
    <w:rsid w:val="00186FC8"/>
    <w:rsid w:val="001B1240"/>
    <w:rsid w:val="001C1798"/>
    <w:rsid w:val="001C5AB5"/>
    <w:rsid w:val="001E1265"/>
    <w:rsid w:val="001F3354"/>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B2D03"/>
    <w:rsid w:val="002C543B"/>
    <w:rsid w:val="002C594E"/>
    <w:rsid w:val="002C7799"/>
    <w:rsid w:val="002D688D"/>
    <w:rsid w:val="002E0E49"/>
    <w:rsid w:val="002E6BF0"/>
    <w:rsid w:val="002E72E7"/>
    <w:rsid w:val="00300921"/>
    <w:rsid w:val="00317764"/>
    <w:rsid w:val="0032333A"/>
    <w:rsid w:val="0033494F"/>
    <w:rsid w:val="003362E1"/>
    <w:rsid w:val="00344911"/>
    <w:rsid w:val="00346252"/>
    <w:rsid w:val="00355740"/>
    <w:rsid w:val="003743E6"/>
    <w:rsid w:val="003808E1"/>
    <w:rsid w:val="003876AB"/>
    <w:rsid w:val="003924BA"/>
    <w:rsid w:val="00393A7B"/>
    <w:rsid w:val="00394C48"/>
    <w:rsid w:val="0039509E"/>
    <w:rsid w:val="003A086E"/>
    <w:rsid w:val="003A2B72"/>
    <w:rsid w:val="003B0093"/>
    <w:rsid w:val="003C3480"/>
    <w:rsid w:val="003C6483"/>
    <w:rsid w:val="003D4AE8"/>
    <w:rsid w:val="003D63C7"/>
    <w:rsid w:val="003E16B4"/>
    <w:rsid w:val="003E5EDC"/>
    <w:rsid w:val="003F1487"/>
    <w:rsid w:val="003F2F65"/>
    <w:rsid w:val="003F3772"/>
    <w:rsid w:val="00400335"/>
    <w:rsid w:val="00400C42"/>
    <w:rsid w:val="004052BE"/>
    <w:rsid w:val="00413C44"/>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4F698C"/>
    <w:rsid w:val="005020D4"/>
    <w:rsid w:val="00504753"/>
    <w:rsid w:val="00512BAF"/>
    <w:rsid w:val="00516420"/>
    <w:rsid w:val="00527812"/>
    <w:rsid w:val="0053518D"/>
    <w:rsid w:val="00542E82"/>
    <w:rsid w:val="00544111"/>
    <w:rsid w:val="00550B98"/>
    <w:rsid w:val="00551285"/>
    <w:rsid w:val="00556D8D"/>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96F19"/>
    <w:rsid w:val="006A7525"/>
    <w:rsid w:val="006B1153"/>
    <w:rsid w:val="006C12D1"/>
    <w:rsid w:val="006D24CE"/>
    <w:rsid w:val="006D41CE"/>
    <w:rsid w:val="006D6A3C"/>
    <w:rsid w:val="006E06AA"/>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36A"/>
    <w:rsid w:val="00785869"/>
    <w:rsid w:val="00786DC6"/>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717DC"/>
    <w:rsid w:val="00977461"/>
    <w:rsid w:val="009835D4"/>
    <w:rsid w:val="00983625"/>
    <w:rsid w:val="00984137"/>
    <w:rsid w:val="00991A1F"/>
    <w:rsid w:val="009A108B"/>
    <w:rsid w:val="009A2E24"/>
    <w:rsid w:val="009A54EC"/>
    <w:rsid w:val="009A5C78"/>
    <w:rsid w:val="009A6065"/>
    <w:rsid w:val="009B3F11"/>
    <w:rsid w:val="009B7823"/>
    <w:rsid w:val="009D1B62"/>
    <w:rsid w:val="009D2041"/>
    <w:rsid w:val="009E26BA"/>
    <w:rsid w:val="009F6F6D"/>
    <w:rsid w:val="00A006A4"/>
    <w:rsid w:val="00A15021"/>
    <w:rsid w:val="00A17A10"/>
    <w:rsid w:val="00A27C92"/>
    <w:rsid w:val="00A362A0"/>
    <w:rsid w:val="00A37DFF"/>
    <w:rsid w:val="00A523C1"/>
    <w:rsid w:val="00A6328A"/>
    <w:rsid w:val="00A707B7"/>
    <w:rsid w:val="00A77F87"/>
    <w:rsid w:val="00A80858"/>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131B"/>
    <w:rsid w:val="00B04558"/>
    <w:rsid w:val="00B061CA"/>
    <w:rsid w:val="00B11378"/>
    <w:rsid w:val="00B13991"/>
    <w:rsid w:val="00B13B09"/>
    <w:rsid w:val="00B15264"/>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178C"/>
    <w:rsid w:val="00BD3EBF"/>
    <w:rsid w:val="00BD53B8"/>
    <w:rsid w:val="00BE25AC"/>
    <w:rsid w:val="00BE3108"/>
    <w:rsid w:val="00BF0D13"/>
    <w:rsid w:val="00BF4FA5"/>
    <w:rsid w:val="00BF628B"/>
    <w:rsid w:val="00C00BE1"/>
    <w:rsid w:val="00C117A5"/>
    <w:rsid w:val="00C124DB"/>
    <w:rsid w:val="00C2305A"/>
    <w:rsid w:val="00C23BF2"/>
    <w:rsid w:val="00C24D3C"/>
    <w:rsid w:val="00C268DB"/>
    <w:rsid w:val="00C26DBB"/>
    <w:rsid w:val="00C270D3"/>
    <w:rsid w:val="00C3274A"/>
    <w:rsid w:val="00C36C3A"/>
    <w:rsid w:val="00C379B9"/>
    <w:rsid w:val="00C6446D"/>
    <w:rsid w:val="00C65FF9"/>
    <w:rsid w:val="00C71D21"/>
    <w:rsid w:val="00C7474A"/>
    <w:rsid w:val="00C7733F"/>
    <w:rsid w:val="00C83149"/>
    <w:rsid w:val="00C833C2"/>
    <w:rsid w:val="00C84692"/>
    <w:rsid w:val="00C879E6"/>
    <w:rsid w:val="00CA304A"/>
    <w:rsid w:val="00CB5761"/>
    <w:rsid w:val="00CE1B51"/>
    <w:rsid w:val="00CE45DB"/>
    <w:rsid w:val="00CF0FA3"/>
    <w:rsid w:val="00CF12AA"/>
    <w:rsid w:val="00CF25D6"/>
    <w:rsid w:val="00D05198"/>
    <w:rsid w:val="00D13102"/>
    <w:rsid w:val="00D155E3"/>
    <w:rsid w:val="00D438A4"/>
    <w:rsid w:val="00D4399F"/>
    <w:rsid w:val="00D45B18"/>
    <w:rsid w:val="00D56CEB"/>
    <w:rsid w:val="00D56F5B"/>
    <w:rsid w:val="00D62E6F"/>
    <w:rsid w:val="00D6603D"/>
    <w:rsid w:val="00D70536"/>
    <w:rsid w:val="00D74BDB"/>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6FAE"/>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C22"/>
    <w:rsid w:val="00F12F85"/>
    <w:rsid w:val="00F177DF"/>
    <w:rsid w:val="00F21B82"/>
    <w:rsid w:val="00F32A84"/>
    <w:rsid w:val="00F41F8E"/>
    <w:rsid w:val="00F50C07"/>
    <w:rsid w:val="00F51564"/>
    <w:rsid w:val="00F542E8"/>
    <w:rsid w:val="00F5437E"/>
    <w:rsid w:val="00F55079"/>
    <w:rsid w:val="00F5699A"/>
    <w:rsid w:val="00F6257B"/>
    <w:rsid w:val="00F6263E"/>
    <w:rsid w:val="00F64F72"/>
    <w:rsid w:val="00F772D4"/>
    <w:rsid w:val="00F8523A"/>
    <w:rsid w:val="00F95BB1"/>
    <w:rsid w:val="00FB4F16"/>
    <w:rsid w:val="00FC7DA3"/>
    <w:rsid w:val="00FD4809"/>
    <w:rsid w:val="00FE1956"/>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2097"/>
    <o:shapelayout v:ext="edit">
      <o:idmap v:ext="edit" data="1"/>
    </o:shapelayout>
  </w:shapeDefaults>
  <w:decimalSymbol w:val=","/>
  <w:listSeparator w:val=";"/>
  <w14:docId w14:val="2904CEDE"/>
  <w15:docId w15:val="{BA1873DB-6DBA-4237-AF15-9DBE7188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978151862">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DA62F4-621D-4289-A38E-5006D6830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7</Pages>
  <Words>1889</Words>
  <Characters>10773</Characters>
  <Application>Microsoft Office Word</Application>
  <DocSecurity>0</DocSecurity>
  <Lines>89</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32</cp:revision>
  <cp:lastPrinted>2017-02-25T09:26:00Z</cp:lastPrinted>
  <dcterms:created xsi:type="dcterms:W3CDTF">2016-04-01T08:02:00Z</dcterms:created>
  <dcterms:modified xsi:type="dcterms:W3CDTF">2022-01-17T16:52:00Z</dcterms:modified>
  <cp:category>Ufficio Qualità</cp:category>
  <cp:contentStatus>Rev. 2</cp:contentStatus>
</cp:coreProperties>
</file>