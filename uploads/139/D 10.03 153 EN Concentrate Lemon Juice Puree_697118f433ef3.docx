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1A4AB2"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6759A" w14:paraId="7D1CF210" w14:textId="77777777" w:rsidTr="00394C48">
        <w:trPr>
          <w:trHeight w:val="1399"/>
        </w:trPr>
        <w:tc>
          <w:tcPr>
            <w:tcW w:w="9210" w:type="dxa"/>
            <w:shd w:val="clear" w:color="auto" w:fill="auto"/>
          </w:tcPr>
          <w:p w14:paraId="79B06FEB"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C3801">
              <w:rPr>
                <w:rFonts w:ascii="Verdana" w:hAnsi="Verdana"/>
                <w:lang w:val="en-US"/>
              </w:rPr>
              <w:t>Concentrate Lemon Juice Puree</w:t>
            </w:r>
          </w:p>
          <w:p w14:paraId="00C281BC"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3C3801">
              <w:rPr>
                <w:rFonts w:ascii="Verdana" w:hAnsi="Verdana"/>
                <w:i/>
                <w:lang w:val="en-US"/>
              </w:rPr>
              <w:t>Concentrate Lemon Juice Puree</w:t>
            </w:r>
          </w:p>
          <w:p w14:paraId="40F7CA69"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C3801">
              <w:rPr>
                <w:rFonts w:ascii="Verdana" w:hAnsi="Verdana"/>
                <w:lang w:val="en-US"/>
              </w:rPr>
              <w:t>PLCS</w:t>
            </w:r>
          </w:p>
        </w:tc>
      </w:tr>
    </w:tbl>
    <w:p w14:paraId="5A7F45E6" w14:textId="77777777" w:rsidR="00B13991" w:rsidRDefault="00B13991" w:rsidP="00257592">
      <w:pPr>
        <w:spacing w:before="120"/>
        <w:ind w:left="720"/>
        <w:rPr>
          <w:rFonts w:ascii="Verdana" w:hAnsi="Verdana"/>
          <w:b/>
          <w:sz w:val="8"/>
          <w:szCs w:val="8"/>
          <w:lang w:val="en-US"/>
        </w:rPr>
      </w:pPr>
    </w:p>
    <w:p w14:paraId="5FA96C9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A6759A" w14:paraId="6D456607" w14:textId="77777777" w:rsidTr="00257592">
        <w:trPr>
          <w:trHeight w:val="3578"/>
        </w:trPr>
        <w:tc>
          <w:tcPr>
            <w:tcW w:w="9238" w:type="dxa"/>
            <w:shd w:val="clear" w:color="auto" w:fill="auto"/>
          </w:tcPr>
          <w:p w14:paraId="01B77CC7"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773AA04D"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1F24AB27" w14:textId="77777777" w:rsidR="0042012D" w:rsidRPr="005D3328" w:rsidRDefault="0042012D" w:rsidP="00583DB6">
            <w:pPr>
              <w:tabs>
                <w:tab w:val="left" w:pos="284"/>
                <w:tab w:val="left" w:pos="3402"/>
              </w:tabs>
              <w:spacing w:before="120" w:after="120"/>
              <w:rPr>
                <w:rFonts w:ascii="Verdana" w:hAnsi="Verdana"/>
                <w:i/>
                <w:lang w:val="en-US"/>
              </w:rPr>
            </w:pPr>
          </w:p>
          <w:p w14:paraId="5CC6C76A"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50DD1BF4" w14:textId="77777777" w:rsidR="00583DB6" w:rsidRPr="005D3328" w:rsidRDefault="00583DB6" w:rsidP="00583DB6">
            <w:pPr>
              <w:tabs>
                <w:tab w:val="left" w:pos="284"/>
                <w:tab w:val="left" w:pos="3402"/>
              </w:tabs>
              <w:spacing w:before="120" w:after="120"/>
              <w:rPr>
                <w:rFonts w:ascii="Verdana" w:hAnsi="Verdana"/>
                <w:i/>
                <w:lang w:val="en-US"/>
              </w:rPr>
            </w:pPr>
          </w:p>
          <w:p w14:paraId="4D862F70"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2FD6C6B0"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5D911019"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212377D6"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68B8FDAB"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1BE87A6A"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40AD008F"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47FB55CD"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101769E0"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1A680877" w14:textId="77777777" w:rsidR="00583DB6" w:rsidRDefault="00583DB6" w:rsidP="00257592">
      <w:pPr>
        <w:spacing w:before="120"/>
        <w:rPr>
          <w:rFonts w:ascii="Verdana" w:hAnsi="Verdana"/>
          <w:b/>
          <w:sz w:val="8"/>
          <w:szCs w:val="8"/>
          <w:lang w:val="en-US"/>
        </w:rPr>
      </w:pPr>
    </w:p>
    <w:p w14:paraId="241982B1"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1B78264"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6759A" w14:paraId="6B4165EB" w14:textId="77777777" w:rsidTr="00583DB6">
        <w:trPr>
          <w:trHeight w:val="4575"/>
        </w:trPr>
        <w:tc>
          <w:tcPr>
            <w:tcW w:w="9210" w:type="dxa"/>
            <w:tcBorders>
              <w:bottom w:val="nil"/>
            </w:tcBorders>
          </w:tcPr>
          <w:p w14:paraId="7811F1B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37407CD"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A6759A" w14:paraId="052EF411" w14:textId="77777777" w:rsidTr="00F70319">
              <w:trPr>
                <w:trHeight w:hRule="exact" w:val="501"/>
              </w:trPr>
              <w:tc>
                <w:tcPr>
                  <w:tcW w:w="1297" w:type="dxa"/>
                  <w:vAlign w:val="center"/>
                </w:tcPr>
                <w:p w14:paraId="755C251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B084A4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816A57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7D6A31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03A9F0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43F410A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A6759A" w14:paraId="36E5AF26" w14:textId="77777777" w:rsidTr="00F70319">
              <w:trPr>
                <w:trHeight w:hRule="exact" w:val="501"/>
              </w:trPr>
              <w:tc>
                <w:tcPr>
                  <w:tcW w:w="1297" w:type="dxa"/>
                  <w:vAlign w:val="center"/>
                </w:tcPr>
                <w:p w14:paraId="7555E226"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7AD1D1EC" w14:textId="77777777" w:rsidR="00A619B9" w:rsidRPr="004726BC" w:rsidRDefault="003C3801" w:rsidP="007558C2">
                  <w:pPr>
                    <w:jc w:val="center"/>
                    <w:rPr>
                      <w:rFonts w:ascii="Verdana" w:hAnsi="Verdana"/>
                      <w:sz w:val="14"/>
                      <w:szCs w:val="16"/>
                      <w:lang w:val="en-US"/>
                    </w:rPr>
                  </w:pPr>
                  <w:r>
                    <w:rPr>
                      <w:rFonts w:ascii="Verdana" w:hAnsi="Verdana"/>
                      <w:sz w:val="14"/>
                      <w:szCs w:val="16"/>
                      <w:lang w:val="en-US"/>
                    </w:rPr>
                    <w:t>38</w:t>
                  </w:r>
                </w:p>
              </w:tc>
              <w:tc>
                <w:tcPr>
                  <w:tcW w:w="737" w:type="dxa"/>
                  <w:vAlign w:val="center"/>
                </w:tcPr>
                <w:p w14:paraId="5E6F5054" w14:textId="77777777" w:rsidR="00A619B9" w:rsidRPr="004726BC" w:rsidRDefault="003C3801" w:rsidP="007558C2">
                  <w:pPr>
                    <w:jc w:val="center"/>
                    <w:rPr>
                      <w:rFonts w:ascii="Verdana" w:hAnsi="Verdana"/>
                      <w:sz w:val="16"/>
                      <w:szCs w:val="16"/>
                      <w:lang w:val="en-US"/>
                    </w:rPr>
                  </w:pPr>
                  <w:r>
                    <w:rPr>
                      <w:rFonts w:ascii="Verdana" w:hAnsi="Verdana"/>
                      <w:sz w:val="16"/>
                      <w:szCs w:val="16"/>
                      <w:lang w:val="en-US"/>
                    </w:rPr>
                    <w:t>34</w:t>
                  </w:r>
                </w:p>
              </w:tc>
              <w:tc>
                <w:tcPr>
                  <w:tcW w:w="811" w:type="dxa"/>
                  <w:vAlign w:val="center"/>
                </w:tcPr>
                <w:p w14:paraId="6F69A19F" w14:textId="77777777" w:rsidR="00A619B9" w:rsidRPr="004726BC" w:rsidRDefault="003C3801" w:rsidP="007558C2">
                  <w:pPr>
                    <w:jc w:val="center"/>
                    <w:rPr>
                      <w:rFonts w:ascii="Verdana" w:hAnsi="Verdana"/>
                      <w:sz w:val="16"/>
                      <w:szCs w:val="16"/>
                      <w:lang w:val="en-US"/>
                    </w:rPr>
                  </w:pPr>
                  <w:r>
                    <w:rPr>
                      <w:rFonts w:ascii="Verdana" w:hAnsi="Verdana"/>
                      <w:sz w:val="16"/>
                      <w:szCs w:val="16"/>
                      <w:lang w:val="en-US"/>
                    </w:rPr>
                    <w:t>42</w:t>
                  </w:r>
                </w:p>
              </w:tc>
              <w:tc>
                <w:tcPr>
                  <w:tcW w:w="822" w:type="dxa"/>
                  <w:vAlign w:val="center"/>
                </w:tcPr>
                <w:p w14:paraId="426A3B4F"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00722AEE"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A6759A" w14:paraId="57F6C1EE" w14:textId="77777777" w:rsidTr="00F70319">
              <w:trPr>
                <w:trHeight w:hRule="exact" w:val="501"/>
              </w:trPr>
              <w:tc>
                <w:tcPr>
                  <w:tcW w:w="1297" w:type="dxa"/>
                  <w:vAlign w:val="center"/>
                </w:tcPr>
                <w:p w14:paraId="247D119C"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6D195394" w14:textId="77777777" w:rsidR="00A619B9" w:rsidRPr="004726BC" w:rsidRDefault="003C3801" w:rsidP="007558C2">
                  <w:pPr>
                    <w:jc w:val="center"/>
                    <w:rPr>
                      <w:rFonts w:ascii="Verdana" w:hAnsi="Verdana"/>
                      <w:sz w:val="16"/>
                      <w:szCs w:val="16"/>
                      <w:lang w:val="en-US"/>
                    </w:rPr>
                  </w:pPr>
                  <w:r>
                    <w:rPr>
                      <w:rFonts w:ascii="Verdana" w:hAnsi="Verdana"/>
                      <w:sz w:val="16"/>
                      <w:szCs w:val="16"/>
                      <w:lang w:val="en-US"/>
                    </w:rPr>
                    <w:t>20.6</w:t>
                  </w:r>
                </w:p>
              </w:tc>
              <w:tc>
                <w:tcPr>
                  <w:tcW w:w="737" w:type="dxa"/>
                  <w:vAlign w:val="center"/>
                </w:tcPr>
                <w:p w14:paraId="7FA840A9" w14:textId="77777777" w:rsidR="00A619B9" w:rsidRPr="004726BC" w:rsidRDefault="003C3801" w:rsidP="007558C2">
                  <w:pPr>
                    <w:jc w:val="center"/>
                    <w:rPr>
                      <w:rFonts w:ascii="Verdana" w:hAnsi="Verdana"/>
                      <w:sz w:val="16"/>
                      <w:szCs w:val="16"/>
                      <w:lang w:val="en-US"/>
                    </w:rPr>
                  </w:pPr>
                  <w:r>
                    <w:rPr>
                      <w:rFonts w:ascii="Verdana" w:hAnsi="Verdana"/>
                      <w:sz w:val="16"/>
                      <w:szCs w:val="16"/>
                      <w:lang w:val="en-US"/>
                    </w:rPr>
                    <w:t>19.9</w:t>
                  </w:r>
                </w:p>
              </w:tc>
              <w:tc>
                <w:tcPr>
                  <w:tcW w:w="811" w:type="dxa"/>
                  <w:vAlign w:val="center"/>
                </w:tcPr>
                <w:p w14:paraId="74C582CF" w14:textId="77777777" w:rsidR="00A619B9" w:rsidRPr="004726BC" w:rsidRDefault="003C3801" w:rsidP="007558C2">
                  <w:pPr>
                    <w:jc w:val="center"/>
                    <w:rPr>
                      <w:rFonts w:ascii="Verdana" w:hAnsi="Verdana"/>
                      <w:sz w:val="16"/>
                      <w:szCs w:val="16"/>
                      <w:lang w:val="en-US"/>
                    </w:rPr>
                  </w:pPr>
                  <w:r>
                    <w:rPr>
                      <w:rFonts w:ascii="Verdana" w:hAnsi="Verdana"/>
                      <w:sz w:val="16"/>
                      <w:szCs w:val="16"/>
                      <w:lang w:val="en-US"/>
                    </w:rPr>
                    <w:t>21.3</w:t>
                  </w:r>
                </w:p>
              </w:tc>
              <w:tc>
                <w:tcPr>
                  <w:tcW w:w="822" w:type="dxa"/>
                  <w:vAlign w:val="center"/>
                </w:tcPr>
                <w:p w14:paraId="5838434C"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017A9D72"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A6759A" w14:paraId="0307DD2D" w14:textId="77777777" w:rsidTr="00F70319">
              <w:trPr>
                <w:trHeight w:hRule="exact" w:val="501"/>
              </w:trPr>
              <w:tc>
                <w:tcPr>
                  <w:tcW w:w="1297" w:type="dxa"/>
                  <w:vAlign w:val="center"/>
                </w:tcPr>
                <w:p w14:paraId="307AA50C" w14:textId="77777777" w:rsidR="00A619B9" w:rsidRPr="004726BC" w:rsidRDefault="003C3801" w:rsidP="007558C2">
                  <w:pPr>
                    <w:jc w:val="center"/>
                    <w:rPr>
                      <w:rFonts w:ascii="Verdana" w:hAnsi="Verdana"/>
                      <w:i/>
                      <w:sz w:val="16"/>
                      <w:szCs w:val="16"/>
                      <w:lang w:val="en-US"/>
                    </w:rPr>
                  </w:pPr>
                  <w:r>
                    <w:rPr>
                      <w:rFonts w:ascii="Verdana" w:hAnsi="Verdana"/>
                      <w:i/>
                      <w:sz w:val="16"/>
                      <w:szCs w:val="16"/>
                      <w:lang w:val="en-US"/>
                    </w:rPr>
                    <w:t>Oil Content</w:t>
                  </w:r>
                </w:p>
              </w:tc>
              <w:tc>
                <w:tcPr>
                  <w:tcW w:w="825" w:type="dxa"/>
                  <w:vAlign w:val="center"/>
                </w:tcPr>
                <w:p w14:paraId="6C1A9DA4" w14:textId="77777777" w:rsidR="00A619B9" w:rsidRPr="004726BC" w:rsidRDefault="003C3801" w:rsidP="007558C2">
                  <w:pPr>
                    <w:jc w:val="center"/>
                    <w:rPr>
                      <w:rFonts w:ascii="Verdana" w:hAnsi="Verdana"/>
                      <w:sz w:val="16"/>
                      <w:szCs w:val="16"/>
                      <w:lang w:val="en-US"/>
                    </w:rPr>
                  </w:pPr>
                  <w:r>
                    <w:rPr>
                      <w:rFonts w:ascii="Verdana" w:hAnsi="Verdana"/>
                      <w:sz w:val="16"/>
                      <w:szCs w:val="16"/>
                      <w:lang w:val="en-US"/>
                    </w:rPr>
                    <w:t>1.2</w:t>
                  </w:r>
                </w:p>
              </w:tc>
              <w:tc>
                <w:tcPr>
                  <w:tcW w:w="737" w:type="dxa"/>
                  <w:vAlign w:val="center"/>
                </w:tcPr>
                <w:p w14:paraId="541E8614" w14:textId="77777777" w:rsidR="00A619B9" w:rsidRPr="004726BC" w:rsidRDefault="003C3801" w:rsidP="003C3801">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320A7D84" w14:textId="77777777" w:rsidR="00A619B9" w:rsidRPr="004726BC" w:rsidRDefault="003C3801" w:rsidP="007558C2">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22" w:type="dxa"/>
                  <w:vAlign w:val="center"/>
                </w:tcPr>
                <w:p w14:paraId="577DF908"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16C79E12"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A6759A" w14:paraId="3F711B68" w14:textId="77777777" w:rsidTr="00A619B9">
              <w:trPr>
                <w:trHeight w:hRule="exact" w:val="579"/>
              </w:trPr>
              <w:tc>
                <w:tcPr>
                  <w:tcW w:w="1297" w:type="dxa"/>
                  <w:vAlign w:val="center"/>
                </w:tcPr>
                <w:p w14:paraId="5FBCC982"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P</w:t>
                  </w:r>
                  <w:r w:rsidR="00561B20">
                    <w:rPr>
                      <w:rFonts w:ascii="Verdana" w:hAnsi="Verdana"/>
                      <w:i/>
                      <w:sz w:val="16"/>
                      <w:szCs w:val="16"/>
                      <w:lang w:val="en-US"/>
                    </w:rPr>
                    <w:t>u</w:t>
                  </w:r>
                  <w:r w:rsidRPr="004726BC">
                    <w:rPr>
                      <w:rFonts w:ascii="Verdana" w:hAnsi="Verdana"/>
                      <w:i/>
                      <w:sz w:val="16"/>
                      <w:szCs w:val="16"/>
                      <w:lang w:val="en-US"/>
                    </w:rPr>
                    <w:t>lp</w:t>
                  </w:r>
                  <w:r w:rsidR="004302BE">
                    <w:rPr>
                      <w:rFonts w:ascii="Verdana" w:hAnsi="Verdana"/>
                      <w:i/>
                      <w:sz w:val="16"/>
                      <w:szCs w:val="16"/>
                      <w:lang w:val="en-US"/>
                    </w:rPr>
                    <w:t>s at 1500</w:t>
                  </w:r>
                </w:p>
              </w:tc>
              <w:tc>
                <w:tcPr>
                  <w:tcW w:w="825" w:type="dxa"/>
                  <w:vAlign w:val="center"/>
                </w:tcPr>
                <w:p w14:paraId="688B68FA" w14:textId="77777777" w:rsidR="00A619B9" w:rsidRPr="004726BC" w:rsidRDefault="00A619B9" w:rsidP="007558C2">
                  <w:pPr>
                    <w:jc w:val="center"/>
                    <w:rPr>
                      <w:rFonts w:ascii="Verdana" w:hAnsi="Verdana"/>
                      <w:sz w:val="16"/>
                      <w:szCs w:val="16"/>
                      <w:lang w:val="en-US"/>
                    </w:rPr>
                  </w:pPr>
                </w:p>
              </w:tc>
              <w:tc>
                <w:tcPr>
                  <w:tcW w:w="737" w:type="dxa"/>
                  <w:vAlign w:val="center"/>
                </w:tcPr>
                <w:p w14:paraId="47472D1D" w14:textId="77777777" w:rsidR="00A619B9" w:rsidRPr="004726BC" w:rsidRDefault="00561B20" w:rsidP="007558C2">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109A99C3" w14:textId="77777777" w:rsidR="00A619B9" w:rsidRPr="004726BC" w:rsidRDefault="00A619B9" w:rsidP="007558C2">
                  <w:pPr>
                    <w:tabs>
                      <w:tab w:val="decimal" w:pos="12"/>
                      <w:tab w:val="decimal" w:pos="417"/>
                    </w:tabs>
                    <w:jc w:val="center"/>
                    <w:rPr>
                      <w:rFonts w:ascii="Verdana" w:hAnsi="Verdana"/>
                      <w:sz w:val="16"/>
                      <w:szCs w:val="16"/>
                      <w:lang w:val="en-US"/>
                    </w:rPr>
                  </w:pPr>
                </w:p>
              </w:tc>
              <w:tc>
                <w:tcPr>
                  <w:tcW w:w="822" w:type="dxa"/>
                  <w:vAlign w:val="center"/>
                </w:tcPr>
                <w:p w14:paraId="16099AB8"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09814643"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4302BE" w:rsidRPr="00A6759A" w14:paraId="33170521" w14:textId="77777777" w:rsidTr="00A619B9">
              <w:trPr>
                <w:trHeight w:hRule="exact" w:val="579"/>
              </w:trPr>
              <w:tc>
                <w:tcPr>
                  <w:tcW w:w="1297" w:type="dxa"/>
                  <w:vAlign w:val="center"/>
                </w:tcPr>
                <w:p w14:paraId="71353EEB" w14:textId="77777777" w:rsidR="004302BE" w:rsidRPr="004726BC" w:rsidRDefault="004302BE" w:rsidP="004302BE">
                  <w:pPr>
                    <w:jc w:val="center"/>
                    <w:rPr>
                      <w:rFonts w:ascii="Verdana" w:hAnsi="Verdana"/>
                      <w:i/>
                      <w:sz w:val="16"/>
                      <w:szCs w:val="16"/>
                      <w:lang w:val="en-US"/>
                    </w:rPr>
                  </w:pPr>
                  <w:r w:rsidRPr="004726BC">
                    <w:rPr>
                      <w:rFonts w:ascii="Verdana" w:hAnsi="Verdana"/>
                      <w:i/>
                      <w:sz w:val="16"/>
                      <w:szCs w:val="16"/>
                      <w:lang w:val="en-US"/>
                    </w:rPr>
                    <w:t>P</w:t>
                  </w:r>
                  <w:r>
                    <w:rPr>
                      <w:rFonts w:ascii="Verdana" w:hAnsi="Verdana"/>
                      <w:i/>
                      <w:sz w:val="16"/>
                      <w:szCs w:val="16"/>
                      <w:lang w:val="en-US"/>
                    </w:rPr>
                    <w:t>u</w:t>
                  </w:r>
                  <w:r w:rsidRPr="004726BC">
                    <w:rPr>
                      <w:rFonts w:ascii="Verdana" w:hAnsi="Verdana"/>
                      <w:i/>
                      <w:sz w:val="16"/>
                      <w:szCs w:val="16"/>
                      <w:lang w:val="en-US"/>
                    </w:rPr>
                    <w:t>lp</w:t>
                  </w:r>
                  <w:r>
                    <w:rPr>
                      <w:rFonts w:ascii="Verdana" w:hAnsi="Verdana"/>
                      <w:i/>
                      <w:sz w:val="16"/>
                      <w:szCs w:val="16"/>
                      <w:lang w:val="en-US"/>
                    </w:rPr>
                    <w:t>s at 3000</w:t>
                  </w:r>
                </w:p>
              </w:tc>
              <w:tc>
                <w:tcPr>
                  <w:tcW w:w="825" w:type="dxa"/>
                  <w:vAlign w:val="center"/>
                </w:tcPr>
                <w:p w14:paraId="22BBAAEB" w14:textId="77777777" w:rsidR="004302BE" w:rsidRPr="004726BC" w:rsidRDefault="004302BE" w:rsidP="004302BE">
                  <w:pPr>
                    <w:jc w:val="center"/>
                    <w:rPr>
                      <w:rFonts w:ascii="Verdana" w:hAnsi="Verdana"/>
                      <w:sz w:val="16"/>
                      <w:szCs w:val="16"/>
                      <w:lang w:val="en-US"/>
                    </w:rPr>
                  </w:pPr>
                </w:p>
              </w:tc>
              <w:tc>
                <w:tcPr>
                  <w:tcW w:w="737" w:type="dxa"/>
                  <w:vAlign w:val="center"/>
                </w:tcPr>
                <w:p w14:paraId="1498C26E" w14:textId="77777777" w:rsidR="004302BE" w:rsidRPr="004726BC" w:rsidRDefault="004302BE" w:rsidP="004302BE">
                  <w:pPr>
                    <w:tabs>
                      <w:tab w:val="decimal" w:pos="12"/>
                    </w:tabs>
                    <w:jc w:val="center"/>
                    <w:rPr>
                      <w:rFonts w:ascii="Verdana" w:hAnsi="Verdana"/>
                      <w:sz w:val="16"/>
                      <w:szCs w:val="16"/>
                      <w:lang w:val="en-US"/>
                    </w:rPr>
                  </w:pPr>
                  <w:r>
                    <w:rPr>
                      <w:rFonts w:ascii="Verdana" w:hAnsi="Verdana"/>
                      <w:sz w:val="16"/>
                      <w:szCs w:val="16"/>
                      <w:lang w:val="en-US"/>
                    </w:rPr>
                    <w:t>7.5</w:t>
                  </w:r>
                </w:p>
              </w:tc>
              <w:tc>
                <w:tcPr>
                  <w:tcW w:w="811" w:type="dxa"/>
                  <w:vAlign w:val="center"/>
                </w:tcPr>
                <w:p w14:paraId="4367AD42" w14:textId="77777777" w:rsidR="004302BE" w:rsidRPr="004726BC" w:rsidRDefault="004302BE" w:rsidP="004302BE">
                  <w:pPr>
                    <w:tabs>
                      <w:tab w:val="decimal" w:pos="12"/>
                      <w:tab w:val="decimal" w:pos="417"/>
                    </w:tabs>
                    <w:jc w:val="center"/>
                    <w:rPr>
                      <w:rFonts w:ascii="Verdana" w:hAnsi="Verdana"/>
                      <w:sz w:val="16"/>
                      <w:szCs w:val="16"/>
                      <w:lang w:val="en-US"/>
                    </w:rPr>
                  </w:pPr>
                </w:p>
              </w:tc>
              <w:tc>
                <w:tcPr>
                  <w:tcW w:w="822" w:type="dxa"/>
                  <w:vAlign w:val="center"/>
                </w:tcPr>
                <w:p w14:paraId="7B6E98C3" w14:textId="77777777" w:rsidR="004302BE" w:rsidRPr="004726BC" w:rsidRDefault="004302BE" w:rsidP="004302BE">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5CE75E3C" w14:textId="77777777" w:rsidR="004302BE" w:rsidRPr="004726BC" w:rsidRDefault="004302BE" w:rsidP="004302BE">
                  <w:pPr>
                    <w:snapToGrid w:val="0"/>
                    <w:jc w:val="center"/>
                    <w:rPr>
                      <w:rFonts w:ascii="Verdana" w:hAnsi="Verdana"/>
                      <w:sz w:val="16"/>
                      <w:szCs w:val="16"/>
                      <w:lang w:val="en-US"/>
                    </w:rPr>
                  </w:pPr>
                  <w:r w:rsidRPr="004726BC">
                    <w:rPr>
                      <w:rFonts w:ascii="Verdana" w:hAnsi="Verdana"/>
                      <w:sz w:val="16"/>
                      <w:szCs w:val="16"/>
                      <w:lang w:val="en-US"/>
                    </w:rPr>
                    <w:t>Internal Method</w:t>
                  </w:r>
                </w:p>
              </w:tc>
            </w:tr>
          </w:tbl>
          <w:p w14:paraId="152C9AF5"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168225D" w14:textId="77777777" w:rsidTr="00583DB6">
        <w:trPr>
          <w:trHeight w:val="8345"/>
        </w:trPr>
        <w:tc>
          <w:tcPr>
            <w:tcW w:w="9210" w:type="dxa"/>
            <w:tcBorders>
              <w:top w:val="nil"/>
            </w:tcBorders>
          </w:tcPr>
          <w:p w14:paraId="46EFDC0F"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EEB7F0C" w14:textId="77777777" w:rsidTr="00953535">
              <w:trPr>
                <w:trHeight w:hRule="exact" w:val="501"/>
                <w:tblHeader/>
              </w:trPr>
              <w:tc>
                <w:tcPr>
                  <w:tcW w:w="1303" w:type="dxa"/>
                  <w:vAlign w:val="center"/>
                </w:tcPr>
                <w:p w14:paraId="7ADA16A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BA49B8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4F04CC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1BD94D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103678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AA6753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A6759A" w14:paraId="4561E6D4" w14:textId="77777777" w:rsidTr="00C01C2B">
              <w:trPr>
                <w:trHeight w:hRule="exact" w:val="680"/>
                <w:tblHeader/>
              </w:trPr>
              <w:tc>
                <w:tcPr>
                  <w:tcW w:w="1303" w:type="dxa"/>
                  <w:vAlign w:val="center"/>
                </w:tcPr>
                <w:p w14:paraId="4B75AE73"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7CB2495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EB581F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447293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6904BF9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6375FC4"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A6759A" w14:paraId="61E882EA" w14:textId="77777777" w:rsidTr="00C01C2B">
              <w:trPr>
                <w:trHeight w:hRule="exact" w:val="680"/>
                <w:tblHeader/>
              </w:trPr>
              <w:tc>
                <w:tcPr>
                  <w:tcW w:w="1303" w:type="dxa"/>
                  <w:vAlign w:val="center"/>
                </w:tcPr>
                <w:p w14:paraId="57E119F9"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71AE3FD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44D3376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60040D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02C4E96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739DD38"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F11C5D" w14:paraId="259FB411" w14:textId="77777777" w:rsidTr="00C01C2B">
              <w:trPr>
                <w:trHeight w:hRule="exact" w:val="680"/>
                <w:tblHeader/>
              </w:trPr>
              <w:tc>
                <w:tcPr>
                  <w:tcW w:w="1303" w:type="dxa"/>
                  <w:vAlign w:val="center"/>
                </w:tcPr>
                <w:p w14:paraId="2FF3261F"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1E0A484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0B84B86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DA2CF4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69F7002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3CCDF4F"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F11C5D" w14:paraId="28314822" w14:textId="77777777" w:rsidTr="00C01C2B">
              <w:trPr>
                <w:trHeight w:hRule="exact" w:val="680"/>
                <w:tblHeader/>
              </w:trPr>
              <w:tc>
                <w:tcPr>
                  <w:tcW w:w="1303" w:type="dxa"/>
                  <w:vAlign w:val="center"/>
                </w:tcPr>
                <w:p w14:paraId="7ACBA5E5"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71A84B7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6063BEB7"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D984C0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06A937F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4D55BD9"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F11C5D" w14:paraId="6328D60A" w14:textId="77777777" w:rsidTr="00C01C2B">
              <w:trPr>
                <w:trHeight w:hRule="exact" w:val="680"/>
                <w:tblHeader/>
              </w:trPr>
              <w:tc>
                <w:tcPr>
                  <w:tcW w:w="1303" w:type="dxa"/>
                  <w:vAlign w:val="center"/>
                </w:tcPr>
                <w:p w14:paraId="05A911F4"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422269B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3D3DCA6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689904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666FDD1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C8270A8"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F11C5D" w14:paraId="27C69EBD" w14:textId="77777777" w:rsidTr="00C01C2B">
              <w:trPr>
                <w:trHeight w:hRule="exact" w:val="680"/>
                <w:tblHeader/>
              </w:trPr>
              <w:tc>
                <w:tcPr>
                  <w:tcW w:w="1303" w:type="dxa"/>
                  <w:vAlign w:val="center"/>
                </w:tcPr>
                <w:p w14:paraId="30A824F6"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3D9EB75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0CECC43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22F9D7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27B895E7"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F5B9742"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09C47189"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C4F3ED7" w14:textId="77777777" w:rsidTr="00977461">
              <w:trPr>
                <w:trHeight w:hRule="exact" w:val="510"/>
                <w:jc w:val="center"/>
              </w:trPr>
              <w:tc>
                <w:tcPr>
                  <w:tcW w:w="2228" w:type="dxa"/>
                  <w:vAlign w:val="center"/>
                </w:tcPr>
                <w:p w14:paraId="50444313"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5CE137B"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DCE3EE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7D1BEFE0" w14:textId="77777777" w:rsidTr="00977461">
              <w:trPr>
                <w:trHeight w:hRule="exact" w:val="510"/>
                <w:jc w:val="center"/>
              </w:trPr>
              <w:tc>
                <w:tcPr>
                  <w:tcW w:w="2228" w:type="dxa"/>
                  <w:vAlign w:val="center"/>
                </w:tcPr>
                <w:p w14:paraId="672A96AB"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7E312C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0D547BBE"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10D4AA59" w14:textId="77777777" w:rsidTr="00977461">
              <w:trPr>
                <w:trHeight w:hRule="exact" w:val="510"/>
                <w:jc w:val="center"/>
              </w:trPr>
              <w:tc>
                <w:tcPr>
                  <w:tcW w:w="2228" w:type="dxa"/>
                  <w:vAlign w:val="center"/>
                </w:tcPr>
                <w:p w14:paraId="33CE6BFF"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111E6CA"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76CF7BFE"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96DC972" w14:textId="77777777" w:rsidTr="00977461">
              <w:trPr>
                <w:trHeight w:hRule="exact" w:val="510"/>
                <w:jc w:val="center"/>
              </w:trPr>
              <w:tc>
                <w:tcPr>
                  <w:tcW w:w="2228" w:type="dxa"/>
                  <w:vAlign w:val="center"/>
                </w:tcPr>
                <w:p w14:paraId="4997E189"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62B4305D"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35B059B2"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18AAA16" w14:textId="77777777" w:rsidTr="00977461">
              <w:trPr>
                <w:trHeight w:hRule="exact" w:val="510"/>
                <w:jc w:val="center"/>
              </w:trPr>
              <w:tc>
                <w:tcPr>
                  <w:tcW w:w="2228" w:type="dxa"/>
                  <w:vAlign w:val="center"/>
                </w:tcPr>
                <w:p w14:paraId="13D5F4B5"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12197283"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754ACC40"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4FABEB21" w14:textId="77777777" w:rsidR="004A7EF7" w:rsidRPr="002C594E" w:rsidRDefault="004A7EF7" w:rsidP="00853353">
            <w:pPr>
              <w:spacing w:before="100" w:beforeAutospacing="1"/>
              <w:rPr>
                <w:rFonts w:ascii="Verdana" w:hAnsi="Verdana"/>
                <w:b/>
                <w:sz w:val="8"/>
                <w:szCs w:val="8"/>
                <w:lang w:val="en-US"/>
              </w:rPr>
            </w:pPr>
          </w:p>
        </w:tc>
      </w:tr>
    </w:tbl>
    <w:p w14:paraId="62FB074D"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11C5D" w14:paraId="28F67041" w14:textId="77777777" w:rsidTr="00953535">
        <w:trPr>
          <w:trHeight w:val="3809"/>
        </w:trPr>
        <w:tc>
          <w:tcPr>
            <w:tcW w:w="9210" w:type="dxa"/>
          </w:tcPr>
          <w:p w14:paraId="5353F3AE"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6B84AD4"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771B8114"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533C2D7"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5DC6A592"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28CAA86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1AC6E5D"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F129690"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726F5A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4CAB8C6B"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C36C2E7"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BE0168D"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ECDD1CD"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13D2BB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11C5D" w14:paraId="536FD9A0" w14:textId="77777777" w:rsidTr="00F66929">
        <w:trPr>
          <w:trHeight w:val="557"/>
        </w:trPr>
        <w:tc>
          <w:tcPr>
            <w:tcW w:w="9210" w:type="dxa"/>
            <w:shd w:val="clear" w:color="auto" w:fill="auto"/>
          </w:tcPr>
          <w:p w14:paraId="72C36EA9"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E793F68"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C8255EB"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4F26E9BE"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22E201E8" w14:textId="0E128C46"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w:t>
            </w:r>
            <w:r w:rsidR="00F70319" w:rsidRPr="00F70319">
              <w:rPr>
                <w:rFonts w:ascii="Verdana" w:hAnsi="Verdana"/>
                <w:lang w:val="en-US"/>
              </w:rPr>
              <w:lastRenderedPageBreak/>
              <w:t xml:space="preserve">Filtration </w:t>
            </w:r>
            <w:r w:rsidR="00024674">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04FCBFB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11C5D" w14:paraId="712FE539" w14:textId="77777777" w:rsidTr="00E502AA">
        <w:trPr>
          <w:trHeight w:val="1129"/>
        </w:trPr>
        <w:tc>
          <w:tcPr>
            <w:tcW w:w="9356" w:type="dxa"/>
            <w:shd w:val="clear" w:color="auto" w:fill="auto"/>
          </w:tcPr>
          <w:p w14:paraId="6F54B616"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1FDA509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551BE2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6E8F529A" w14:textId="77777777" w:rsidTr="00482084">
              <w:tc>
                <w:tcPr>
                  <w:tcW w:w="1087" w:type="dxa"/>
                </w:tcPr>
                <w:p w14:paraId="7BF8416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DF1A31E" w14:textId="32BFDE56"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AE5D5B">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3A0BB79A" w14:textId="77777777" w:rsidR="00163F15" w:rsidRPr="002C594E" w:rsidRDefault="00163F15" w:rsidP="00172D78">
                  <w:pPr>
                    <w:spacing w:before="120"/>
                    <w:jc w:val="both"/>
                    <w:rPr>
                      <w:rFonts w:ascii="Verdana" w:hAnsi="Verdana"/>
                      <w:sz w:val="16"/>
                      <w:szCs w:val="16"/>
                      <w:lang w:val="en-US"/>
                    </w:rPr>
                  </w:pPr>
                </w:p>
              </w:tc>
            </w:tr>
            <w:tr w:rsidR="00163F15" w:rsidRPr="00D26255" w14:paraId="1EC5885B" w14:textId="77777777" w:rsidTr="00482084">
              <w:tc>
                <w:tcPr>
                  <w:tcW w:w="1087" w:type="dxa"/>
                </w:tcPr>
                <w:p w14:paraId="0B60DEF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E56C835" w14:textId="65428279"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AE5D5B">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24B5341" w14:textId="77777777" w:rsidR="00163F15" w:rsidRPr="002C594E" w:rsidRDefault="00163F15" w:rsidP="00172D78">
                  <w:pPr>
                    <w:spacing w:before="120"/>
                    <w:jc w:val="both"/>
                    <w:rPr>
                      <w:rFonts w:ascii="Verdana" w:hAnsi="Verdana"/>
                      <w:sz w:val="16"/>
                      <w:szCs w:val="16"/>
                      <w:lang w:val="en-US"/>
                    </w:rPr>
                  </w:pPr>
                </w:p>
              </w:tc>
            </w:tr>
            <w:tr w:rsidR="00163F15" w:rsidRPr="00F11C5D" w14:paraId="3D3DF232" w14:textId="77777777" w:rsidTr="00482084">
              <w:tc>
                <w:tcPr>
                  <w:tcW w:w="1087" w:type="dxa"/>
                </w:tcPr>
                <w:p w14:paraId="1B0CD73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6A82BE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CA8D9C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4B70B6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11C5D" w14:paraId="59A2E376" w14:textId="77777777" w:rsidTr="00300921">
              <w:tc>
                <w:tcPr>
                  <w:tcW w:w="1087" w:type="dxa"/>
                </w:tcPr>
                <w:p w14:paraId="0C81385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45B22B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74FC0C3"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11C5D" w14:paraId="258F5336" w14:textId="77777777" w:rsidTr="00300921">
              <w:tc>
                <w:tcPr>
                  <w:tcW w:w="1087" w:type="dxa"/>
                </w:tcPr>
                <w:p w14:paraId="58FD11E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FA514FF"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B23766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A82C369" w14:textId="77777777" w:rsidR="00163F15" w:rsidRPr="002C594E" w:rsidRDefault="00163F15" w:rsidP="00172D78">
                  <w:pPr>
                    <w:spacing w:before="120"/>
                    <w:jc w:val="both"/>
                    <w:rPr>
                      <w:rFonts w:ascii="Verdana" w:hAnsi="Verdana"/>
                      <w:sz w:val="16"/>
                      <w:szCs w:val="16"/>
                      <w:lang w:val="en-US"/>
                    </w:rPr>
                  </w:pPr>
                </w:p>
              </w:tc>
            </w:tr>
          </w:tbl>
          <w:p w14:paraId="0677FDB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44CE058"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A6B37B8" w14:textId="77777777" w:rsidTr="00583DB6">
              <w:trPr>
                <w:trHeight w:val="242"/>
                <w:jc w:val="center"/>
              </w:trPr>
              <w:tc>
                <w:tcPr>
                  <w:tcW w:w="1129" w:type="dxa"/>
                </w:tcPr>
                <w:p w14:paraId="544776C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4A4457F" w14:textId="2C2AB361"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AE5D5B">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3D0B027D" w14:textId="77777777" w:rsidR="00163F15" w:rsidRPr="002C594E" w:rsidRDefault="00163F15" w:rsidP="00172D78">
                  <w:pPr>
                    <w:spacing w:before="120"/>
                    <w:jc w:val="both"/>
                    <w:rPr>
                      <w:rFonts w:ascii="Verdana" w:hAnsi="Verdana"/>
                      <w:sz w:val="16"/>
                      <w:szCs w:val="16"/>
                      <w:lang w:val="en-US"/>
                    </w:rPr>
                  </w:pPr>
                </w:p>
              </w:tc>
            </w:tr>
            <w:tr w:rsidR="00163F15" w:rsidRPr="002C594E" w14:paraId="158A9816" w14:textId="77777777" w:rsidTr="00583DB6">
              <w:trPr>
                <w:trHeight w:val="262"/>
                <w:jc w:val="center"/>
              </w:trPr>
              <w:tc>
                <w:tcPr>
                  <w:tcW w:w="1129" w:type="dxa"/>
                </w:tcPr>
                <w:p w14:paraId="2E45848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BFA2475" w14:textId="451D560B"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AE5D5B">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655682F" w14:textId="77777777" w:rsidR="00163F15" w:rsidRPr="002C594E" w:rsidRDefault="00163F15" w:rsidP="00172D78">
                  <w:pPr>
                    <w:spacing w:before="120"/>
                    <w:jc w:val="both"/>
                    <w:rPr>
                      <w:rFonts w:ascii="Verdana" w:hAnsi="Verdana"/>
                      <w:sz w:val="16"/>
                      <w:szCs w:val="16"/>
                      <w:lang w:val="en-US"/>
                    </w:rPr>
                  </w:pPr>
                </w:p>
              </w:tc>
            </w:tr>
            <w:tr w:rsidR="00163F15" w:rsidRPr="00F11C5D" w14:paraId="51B3CAB2" w14:textId="77777777" w:rsidTr="00583DB6">
              <w:trPr>
                <w:trHeight w:val="1477"/>
                <w:jc w:val="center"/>
              </w:trPr>
              <w:tc>
                <w:tcPr>
                  <w:tcW w:w="1129" w:type="dxa"/>
                </w:tcPr>
                <w:p w14:paraId="00F942A3"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757E14F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00F853C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11C5D" w14:paraId="5F7BFFB4" w14:textId="77777777" w:rsidTr="00583DB6">
              <w:trPr>
                <w:trHeight w:val="790"/>
                <w:jc w:val="center"/>
              </w:trPr>
              <w:tc>
                <w:tcPr>
                  <w:tcW w:w="1129" w:type="dxa"/>
                </w:tcPr>
                <w:p w14:paraId="7973E5B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E411EC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346D591" w14:textId="77777777" w:rsidR="00163F15" w:rsidRPr="002C594E" w:rsidRDefault="00163F15" w:rsidP="00172D78">
                  <w:pPr>
                    <w:spacing w:before="120"/>
                    <w:jc w:val="both"/>
                    <w:rPr>
                      <w:rFonts w:ascii="Verdana" w:hAnsi="Verdana"/>
                      <w:sz w:val="16"/>
                      <w:szCs w:val="16"/>
                      <w:lang w:val="en-US"/>
                    </w:rPr>
                  </w:pPr>
                </w:p>
              </w:tc>
            </w:tr>
          </w:tbl>
          <w:p w14:paraId="330D890A" w14:textId="77777777" w:rsidR="009A54EC" w:rsidRPr="002C594E" w:rsidRDefault="009A54EC" w:rsidP="00172D78">
            <w:pPr>
              <w:spacing w:before="120"/>
              <w:jc w:val="center"/>
              <w:rPr>
                <w:rFonts w:ascii="Verdana" w:hAnsi="Verdana"/>
                <w:i/>
                <w:lang w:val="en-US"/>
              </w:rPr>
            </w:pPr>
          </w:p>
          <w:p w14:paraId="294F06A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57BEC2C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4C4245A5"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576BB7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703572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632EAC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A65A0F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7DC36C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262E92D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3C30E9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D13158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02D22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0EA28E6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0D3D11C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AE0DB4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F486180"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6D11BF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F2B33A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769E58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04979E6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47A3880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7A6C631"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40E287C" w14:textId="77777777" w:rsidR="00583DB6" w:rsidRPr="002C594E" w:rsidRDefault="00583DB6" w:rsidP="00F6263E">
            <w:pPr>
              <w:spacing w:before="120"/>
              <w:ind w:left="318" w:hanging="318"/>
              <w:rPr>
                <w:rFonts w:ascii="Verdana" w:hAnsi="Verdana"/>
                <w:i/>
                <w:sz w:val="16"/>
                <w:szCs w:val="16"/>
                <w:lang w:val="en-US"/>
              </w:rPr>
            </w:pPr>
          </w:p>
          <w:p w14:paraId="2E33D8FE"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61847B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C84F1BB"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33A652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24686C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6ADF17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A1616C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C750DB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319BE027"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3F2F456"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5A945B9C" w14:textId="77777777" w:rsidR="00F66929" w:rsidRPr="00F66929" w:rsidRDefault="00F66929" w:rsidP="00F66929">
            <w:pPr>
              <w:spacing w:before="120"/>
              <w:ind w:left="360"/>
              <w:rPr>
                <w:rFonts w:ascii="Verdana" w:hAnsi="Verdana"/>
                <w:i/>
                <w:sz w:val="16"/>
                <w:szCs w:val="16"/>
                <w:lang w:val="en-US"/>
              </w:rPr>
            </w:pPr>
          </w:p>
          <w:p w14:paraId="088B5DBF"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598155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677AA3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7C999E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C222D46" w14:textId="77777777" w:rsidR="00573C7D" w:rsidRPr="002C594E" w:rsidRDefault="00573C7D" w:rsidP="00172D78">
            <w:pPr>
              <w:spacing w:before="120"/>
              <w:rPr>
                <w:rFonts w:ascii="Verdana" w:hAnsi="Verdana"/>
                <w:i/>
                <w:sz w:val="16"/>
                <w:szCs w:val="16"/>
                <w:lang w:val="en-US"/>
              </w:rPr>
            </w:pPr>
          </w:p>
          <w:p w14:paraId="262FC806"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12194FBF"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015036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579AA13"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11C5D" w14:paraId="06B58D4E" w14:textId="77777777" w:rsidTr="00394C48">
        <w:trPr>
          <w:trHeight w:val="1737"/>
        </w:trPr>
        <w:tc>
          <w:tcPr>
            <w:tcW w:w="9320" w:type="dxa"/>
            <w:shd w:val="clear" w:color="auto" w:fill="auto"/>
          </w:tcPr>
          <w:p w14:paraId="377E8A2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C8789B6" w14:textId="7BC6ADCE"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11C5D">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6BAC8C8"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DFAAB5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11C5D" w14:paraId="4C66956B" w14:textId="77777777" w:rsidTr="00163F15">
        <w:trPr>
          <w:trHeight w:val="832"/>
        </w:trPr>
        <w:tc>
          <w:tcPr>
            <w:tcW w:w="9320" w:type="dxa"/>
            <w:shd w:val="clear" w:color="auto" w:fill="auto"/>
          </w:tcPr>
          <w:p w14:paraId="148C502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5EB7AF9"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5D9930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6E93A1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67EF68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11C5D" w14:paraId="54195A78" w14:textId="77777777" w:rsidTr="00394C48">
        <w:tc>
          <w:tcPr>
            <w:tcW w:w="9320" w:type="dxa"/>
            <w:shd w:val="clear" w:color="auto" w:fill="auto"/>
          </w:tcPr>
          <w:p w14:paraId="1FC4458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7AD080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BB07F57" w14:textId="77777777" w:rsidR="001E1265" w:rsidRPr="002C594E" w:rsidRDefault="001E1265" w:rsidP="00172D78">
      <w:pPr>
        <w:spacing w:before="120"/>
        <w:ind w:left="-567"/>
        <w:rPr>
          <w:rFonts w:ascii="Verdana" w:hAnsi="Verdana"/>
          <w:i/>
          <w:sz w:val="16"/>
          <w:szCs w:val="16"/>
          <w:lang w:val="en-US"/>
        </w:rPr>
      </w:pPr>
    </w:p>
    <w:p w14:paraId="6D120CF6"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926059" w14:textId="77777777" w:rsidR="007D5928" w:rsidRDefault="007D5928">
      <w:r>
        <w:separator/>
      </w:r>
    </w:p>
  </w:endnote>
  <w:endnote w:type="continuationSeparator" w:id="0">
    <w:p w14:paraId="184B6A49"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FF67B4" w14:textId="77777777" w:rsidR="00A6759A" w:rsidRDefault="00A6759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BB076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E5D5B" w:rsidRPr="001E1265" w14:paraId="41BDA8AF" w14:textId="77777777" w:rsidTr="00CF0FA3">
      <w:tc>
        <w:tcPr>
          <w:tcW w:w="567" w:type="dxa"/>
          <w:tcBorders>
            <w:top w:val="single" w:sz="4" w:space="0" w:color="000000"/>
            <w:left w:val="single" w:sz="4" w:space="0" w:color="000000"/>
            <w:bottom w:val="single" w:sz="4" w:space="0" w:color="000000"/>
          </w:tcBorders>
          <w:vAlign w:val="center"/>
        </w:tcPr>
        <w:p w14:paraId="7717F6B9" w14:textId="0542E730" w:rsidR="00AE5D5B" w:rsidRDefault="00AE5D5B" w:rsidP="00AE5D5B">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14:paraId="6D60FE28" w14:textId="478A7947" w:rsidR="00AE5D5B" w:rsidRDefault="00AE5D5B" w:rsidP="00AE5D5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3D03348D" w14:textId="1D7D4033" w:rsidR="00AE5D5B" w:rsidRDefault="00AE5D5B" w:rsidP="00AE5D5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1001D7F9" w14:textId="1CB6AE52" w:rsidR="00AE5D5B" w:rsidRDefault="00A6759A" w:rsidP="00A6759A">
          <w:pPr>
            <w:pStyle w:val="Pidipagina"/>
            <w:snapToGrid w:val="0"/>
            <w:jc w:val="center"/>
            <w:rPr>
              <w:rFonts w:ascii="Verdana" w:hAnsi="Verdana"/>
              <w:sz w:val="16"/>
              <w:szCs w:val="16"/>
              <w:lang w:val="en-US"/>
            </w:rPr>
          </w:pPr>
          <w:r w:rsidRPr="00A6759A">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5845CDA" w14:textId="77777777" w:rsidR="00AE5D5B" w:rsidRDefault="00AE5D5B" w:rsidP="00AE5D5B">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31C7315E" w14:textId="41EABB50" w:rsidR="00AE5D5B" w:rsidRDefault="00AE5D5B" w:rsidP="00AE5D5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4161A32B" w14:textId="77777777" w:rsidTr="00CF0FA3">
      <w:tc>
        <w:tcPr>
          <w:tcW w:w="567" w:type="dxa"/>
          <w:tcBorders>
            <w:top w:val="single" w:sz="4" w:space="0" w:color="000000"/>
            <w:left w:val="single" w:sz="4" w:space="0" w:color="000000"/>
            <w:bottom w:val="single" w:sz="4" w:space="0" w:color="000000"/>
          </w:tcBorders>
          <w:vAlign w:val="center"/>
        </w:tcPr>
        <w:p w14:paraId="23FD0AA2"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D8DA026"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D45AD97"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521673F"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D82E396"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59BD92DE" w14:textId="77777777" w:rsidR="00CF0FA3" w:rsidRDefault="00CF0FA3" w:rsidP="00CF0FA3">
    <w:pPr>
      <w:pStyle w:val="Pidipagina"/>
      <w:jc w:val="center"/>
    </w:pPr>
  </w:p>
  <w:p w14:paraId="58B83E37"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EEF1E47" w14:textId="77777777" w:rsidTr="001B1240">
      <w:tc>
        <w:tcPr>
          <w:tcW w:w="657" w:type="dxa"/>
          <w:tcBorders>
            <w:top w:val="single" w:sz="4" w:space="0" w:color="000000"/>
            <w:left w:val="single" w:sz="4" w:space="0" w:color="000000"/>
            <w:bottom w:val="single" w:sz="4" w:space="0" w:color="000000"/>
          </w:tcBorders>
          <w:vAlign w:val="center"/>
        </w:tcPr>
        <w:p w14:paraId="6730F394"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BFD60E3"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27AC26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A81A0E5"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A064E1A" w14:textId="77777777" w:rsidR="00E73CA1" w:rsidRPr="001B1240" w:rsidRDefault="00E73CA1" w:rsidP="001B1240">
          <w:pPr>
            <w:pStyle w:val="Pidipagina"/>
            <w:snapToGrid w:val="0"/>
            <w:jc w:val="center"/>
            <w:rPr>
              <w:rFonts w:ascii="Verdana" w:hAnsi="Verdana"/>
            </w:rPr>
          </w:pPr>
        </w:p>
      </w:tc>
    </w:tr>
    <w:tr w:rsidR="00E73CA1" w14:paraId="5F1E7EE8" w14:textId="77777777" w:rsidTr="001B1240">
      <w:tc>
        <w:tcPr>
          <w:tcW w:w="657" w:type="dxa"/>
          <w:tcBorders>
            <w:left w:val="single" w:sz="4" w:space="0" w:color="000000"/>
            <w:bottom w:val="single" w:sz="4" w:space="0" w:color="000000"/>
          </w:tcBorders>
          <w:vAlign w:val="center"/>
        </w:tcPr>
        <w:p w14:paraId="566953AC"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1BBCB1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C6A465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41A0293"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4E1A25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2FF7822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8829FB" w14:textId="77777777" w:rsidR="007D5928" w:rsidRDefault="007D5928">
      <w:r>
        <w:separator/>
      </w:r>
    </w:p>
  </w:footnote>
  <w:footnote w:type="continuationSeparator" w:id="0">
    <w:p w14:paraId="3005611F"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10577" w14:textId="77777777" w:rsidR="00A6759A" w:rsidRDefault="00A6759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A892278"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4DA1203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395DE3E1"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1FBF8EA" w14:textId="77777777"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801">
            <w:rPr>
              <w:rFonts w:ascii="Verdana" w:hAnsi="Verdana"/>
              <w:b/>
              <w:bCs/>
              <w:sz w:val="24"/>
              <w:szCs w:val="24"/>
            </w:rPr>
            <w:t>153</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9FC19E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9273940" w14:textId="77777777">
      <w:trPr>
        <w:trHeight w:val="838"/>
      </w:trPr>
      <w:tc>
        <w:tcPr>
          <w:tcW w:w="1896" w:type="dxa"/>
          <w:tcBorders>
            <w:top w:val="single" w:sz="4" w:space="0" w:color="000000"/>
            <w:left w:val="single" w:sz="4" w:space="0" w:color="000000"/>
            <w:bottom w:val="single" w:sz="4" w:space="0" w:color="000000"/>
          </w:tcBorders>
          <w:vAlign w:val="center"/>
        </w:tcPr>
        <w:p w14:paraId="0657945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8E188D7"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F4BA0C2"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3630799"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40CBF65C"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24674"/>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3801"/>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302BE"/>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61B20"/>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4747"/>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6759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D5B"/>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1C5D"/>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2FE6DFFA"/>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DD046-60FD-446B-9D82-759A5EFE7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1891</Words>
  <Characters>10783</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21</cp:revision>
  <cp:lastPrinted>2016-03-23T17:25:00Z</cp:lastPrinted>
  <dcterms:created xsi:type="dcterms:W3CDTF">2016-04-01T09:10:00Z</dcterms:created>
  <dcterms:modified xsi:type="dcterms:W3CDTF">2022-01-17T17:10:00Z</dcterms:modified>
  <cp:category>Ufficio Qualità</cp:category>
  <cp:contentStatus>Rev. 2</cp:contentStatus>
</cp:coreProperties>
</file>