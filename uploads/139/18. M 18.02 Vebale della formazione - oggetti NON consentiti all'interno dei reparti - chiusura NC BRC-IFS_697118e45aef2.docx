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C51AAF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69" style="position:absolute;margin-left:89.55pt;margin-top:13.65pt;width:12.75pt;height:10.5pt;z-index:251657216"/>
        </w:pict>
      </w:r>
      <w:r w:rsidR="004472FB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</w:t>
      </w:r>
      <w:r w:rsidR="00B10C6B">
        <w:rPr>
          <w:rFonts w:ascii="Calibri" w:hAnsi="Calibri" w:cs="Calibri"/>
          <w:sz w:val="22"/>
          <w:szCs w:val="22"/>
        </w:rPr>
        <w:t>À</w:t>
      </w:r>
      <w:r>
        <w:rPr>
          <w:rFonts w:ascii="Calibri" w:hAnsi="Calibri" w:cs="Calibri"/>
          <w:sz w:val="22"/>
          <w:szCs w:val="22"/>
        </w:rPr>
        <w:t xml:space="preserve"> 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29FEC6B7" w14:textId="73C30EAA" w:rsidR="0092742B" w:rsidRDefault="00C51AAF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70" style="position:absolute;left:0;text-align:left;margin-left:89.55pt;margin-top:1.2pt;width:12.75pt;height:10.5pt;z-index:251658240"/>
        </w:pict>
      </w:r>
      <w:r w:rsidR="004472FB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18611810" w:rsidR="0092742B" w:rsidRDefault="00C51AAF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71" style="position:absolute;left:0;text-align:left;margin-left:89.55pt;margin-top:1.45pt;width:12.75pt;height:10.5pt;z-index:251659264"/>
        </w:pict>
      </w:r>
      <w:r w:rsidR="001E558C">
        <w:rPr>
          <w:rFonts w:ascii="Calibri" w:hAnsi="Calibri" w:cs="Calibri"/>
          <w:sz w:val="22"/>
          <w:szCs w:val="22"/>
        </w:rPr>
        <w:t xml:space="preserve">AMBIENTE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5B50E550" w14:textId="223AB62A" w:rsidR="001E558C" w:rsidRDefault="00C51AAF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2072" style="position:absolute;left:0;text-align:left;margin-left:89.55pt;margin-top:2.45pt;width:12.75pt;height:10.5pt;z-index:251660288"/>
        </w:pict>
      </w:r>
      <w:r w:rsidR="001E558C">
        <w:rPr>
          <w:rFonts w:ascii="Calibri" w:hAnsi="Calibri" w:cs="Calibri"/>
          <w:sz w:val="22"/>
          <w:szCs w:val="22"/>
        </w:rPr>
        <w:t>HACCP</w:t>
      </w:r>
    </w:p>
    <w:p w14:paraId="0FBF4AE2" w14:textId="77777777" w:rsidR="000038CE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363DF1">
        <w:trPr>
          <w:trHeight w:val="123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7AEC2E1" w14:textId="44ECE250" w:rsidR="00401306" w:rsidRDefault="00401306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Nuova procedura sulla Cultura e sicurezza alimentare (P 01.03);</w:t>
            </w:r>
          </w:p>
          <w:p w14:paraId="5180D14C" w14:textId="6B80BD59" w:rsidR="00401306" w:rsidRDefault="00401306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</w:t>
            </w:r>
            <w:r w:rsidRPr="00401306">
              <w:rPr>
                <w:rFonts w:ascii="Calibri" w:hAnsi="Calibri" w:cs="Calibri"/>
                <w:sz w:val="24"/>
                <w:szCs w:val="24"/>
              </w:rPr>
              <w:t>orretta compilazione della nuova revisione del modulo di tracciabilità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401306">
              <w:rPr>
                <w:rFonts w:ascii="Calibri" w:hAnsi="Calibri" w:cs="Calibri"/>
                <w:sz w:val="24"/>
                <w:szCs w:val="24"/>
              </w:rPr>
              <w:t>M 08.03</w:t>
            </w:r>
            <w:r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0CAE77D7" w14:textId="606A5D0E" w:rsidR="00401306" w:rsidRDefault="00401306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</w:t>
            </w:r>
            <w:r w:rsidRPr="00401306">
              <w:rPr>
                <w:rFonts w:ascii="Calibri" w:hAnsi="Calibri" w:cs="Calibri"/>
                <w:sz w:val="24"/>
                <w:szCs w:val="24"/>
              </w:rPr>
              <w:t>orrette pulizie da effettuare negli spogliatoi</w:t>
            </w:r>
            <w:r>
              <w:rPr>
                <w:rFonts w:ascii="Calibri" w:hAnsi="Calibri" w:cs="Calibri"/>
                <w:sz w:val="24"/>
                <w:szCs w:val="24"/>
              </w:rPr>
              <w:t>;</w:t>
            </w:r>
          </w:p>
          <w:p w14:paraId="470387C3" w14:textId="5A148620" w:rsidR="00401306" w:rsidRDefault="00401306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</w:t>
            </w:r>
            <w:r w:rsidRPr="00401306">
              <w:rPr>
                <w:rFonts w:ascii="Calibri" w:hAnsi="Calibri" w:cs="Calibri"/>
                <w:sz w:val="24"/>
                <w:szCs w:val="24"/>
              </w:rPr>
              <w:t xml:space="preserve">orretta procedura di ingresso </w:t>
            </w:r>
            <w:proofErr w:type="spellStart"/>
            <w:r w:rsidRPr="00401306">
              <w:rPr>
                <w:rFonts w:ascii="Calibri" w:hAnsi="Calibri" w:cs="Calibri"/>
                <w:sz w:val="24"/>
                <w:szCs w:val="24"/>
              </w:rPr>
              <w:t>ed</w:t>
            </w:r>
            <w:proofErr w:type="spellEnd"/>
            <w:r w:rsidRPr="0040130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01306">
              <w:rPr>
                <w:rFonts w:ascii="Calibri" w:hAnsi="Calibri" w:cs="Calibri"/>
                <w:sz w:val="24"/>
                <w:szCs w:val="24"/>
              </w:rPr>
              <w:t>uscita</w:t>
            </w:r>
            <w:proofErr w:type="spellEnd"/>
            <w:r w:rsidRPr="00401306">
              <w:rPr>
                <w:rFonts w:ascii="Calibri" w:hAnsi="Calibri" w:cs="Calibri"/>
                <w:sz w:val="24"/>
                <w:szCs w:val="24"/>
              </w:rPr>
              <w:t xml:space="preserve"> dagli spogliatoi</w:t>
            </w:r>
            <w:r>
              <w:rPr>
                <w:rFonts w:ascii="Calibri" w:hAnsi="Calibri" w:cs="Calibri"/>
                <w:sz w:val="24"/>
                <w:szCs w:val="24"/>
              </w:rPr>
              <w:t>;</w:t>
            </w:r>
          </w:p>
          <w:p w14:paraId="0BDE8603" w14:textId="25AFE346" w:rsidR="0023407C" w:rsidRDefault="0023407C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Norme igieniche da rispettare all’interno dei reparti;</w:t>
            </w:r>
          </w:p>
          <w:p w14:paraId="432FD828" w14:textId="77777777" w:rsidR="0023407C" w:rsidRPr="00401306" w:rsidRDefault="0023407C" w:rsidP="0023407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Oggetti consentiti all’interno dei reparti</w:t>
            </w:r>
            <w:r w:rsidR="00401306">
              <w:rPr>
                <w:rFonts w:ascii="Calibri" w:hAnsi="Calibri" w:cs="Calibri"/>
                <w:sz w:val="24"/>
                <w:szCs w:val="24"/>
              </w:rPr>
              <w:t>;</w:t>
            </w:r>
          </w:p>
          <w:p w14:paraId="1E247078" w14:textId="769109BE" w:rsidR="00401306" w:rsidRPr="008924A3" w:rsidRDefault="00401306" w:rsidP="008924A3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Utilizzo della cuffietta monouso all’interno dei reparti di produzione;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7C87D25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688C783D" w14:textId="77777777" w:rsidR="008924A3" w:rsidRDefault="008924A3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0949E80C" w14:textId="77777777" w:rsidR="008924A3" w:rsidRDefault="008924A3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079A8570" w14:textId="77777777" w:rsidR="008924A3" w:rsidRDefault="008924A3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5E4C0EFD" w14:textId="3920C490" w:rsidR="0023407C" w:rsidRDefault="00401306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 01.03</w:t>
            </w:r>
          </w:p>
          <w:p w14:paraId="288D52E5" w14:textId="50B1F627" w:rsidR="00401306" w:rsidRDefault="00401306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01306">
              <w:rPr>
                <w:rFonts w:ascii="Calibri" w:hAnsi="Calibri" w:cs="Calibri"/>
                <w:sz w:val="24"/>
                <w:szCs w:val="24"/>
              </w:rPr>
              <w:t>M 08.03</w:t>
            </w:r>
          </w:p>
          <w:p w14:paraId="76FB6403" w14:textId="21553E84" w:rsidR="00F66DAC" w:rsidRDefault="0023407C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37466DD" w:rsidR="004757FC" w:rsidRDefault="00C51AAF" w:rsidP="00ED3E8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30</w:t>
            </w:r>
            <w:r w:rsidR="00F66DAC">
              <w:rPr>
                <w:rFonts w:ascii="Calibri" w:hAnsi="Calibri" w:cs="Calibri"/>
                <w:sz w:val="24"/>
                <w:szCs w:val="24"/>
              </w:rPr>
              <w:t>/</w:t>
            </w:r>
            <w:r w:rsidR="00F52958">
              <w:rPr>
                <w:rFonts w:ascii="Calibri" w:hAnsi="Calibri" w:cs="Calibri"/>
                <w:sz w:val="24"/>
                <w:szCs w:val="24"/>
              </w:rPr>
              <w:t>11</w:t>
            </w:r>
            <w:r w:rsidR="00F66DAC">
              <w:rPr>
                <w:rFonts w:ascii="Calibri" w:hAnsi="Calibri" w:cs="Calibri"/>
                <w:sz w:val="24"/>
                <w:szCs w:val="24"/>
              </w:rPr>
              <w:t>/</w:t>
            </w:r>
            <w:r w:rsidR="006006D2">
              <w:rPr>
                <w:rFonts w:ascii="Calibri" w:hAnsi="Calibri" w:cs="Calibr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7B923BCB" w:rsidR="00673206" w:rsidRDefault="008924A3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Default="004757FC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1AC1349" w:rsidR="004757FC" w:rsidRDefault="00706BD8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973CAC">
              <w:rPr>
                <w:rFonts w:ascii="Calibri" w:hAnsi="Calibri" w:cs="Calibri"/>
                <w:sz w:val="24"/>
                <w:szCs w:val="24"/>
              </w:rPr>
              <w:t>0</w:t>
            </w:r>
            <w:r w:rsidR="00F52958">
              <w:rPr>
                <w:rFonts w:ascii="Calibri" w:hAnsi="Calibri" w:cs="Calibri"/>
                <w:sz w:val="24"/>
                <w:szCs w:val="24"/>
              </w:rPr>
              <w:t xml:space="preserve"> minuti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Default="00395F8E">
      <w:pPr>
        <w:rPr>
          <w:rFonts w:ascii="Verdana" w:hAnsi="Verdana"/>
        </w:rPr>
      </w:pPr>
    </w:p>
    <w:p w14:paraId="5F185C64" w14:textId="77777777" w:rsidR="0056081E" w:rsidRDefault="0056081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23407C" w:rsidRPr="00B10C6B" w14:paraId="4F4DDC31" w14:textId="77777777" w:rsidTr="009B49F6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F0DB08" w14:textId="77777777" w:rsidR="0023407C" w:rsidRPr="00FB7E04" w:rsidRDefault="0023407C" w:rsidP="009B49F6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0F777B" w14:textId="77777777" w:rsidR="0023407C" w:rsidRPr="00FB7E04" w:rsidRDefault="0023407C" w:rsidP="009B49F6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677EA8" w14:textId="77777777" w:rsidR="0023407C" w:rsidRPr="00FB7E04" w:rsidRDefault="0023407C" w:rsidP="009B49F6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2A5C2" w14:textId="77777777" w:rsidR="0023407C" w:rsidRPr="00FB7E04" w:rsidRDefault="0023407C" w:rsidP="009B49F6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422BE1" w:rsidRPr="00B10C6B" w14:paraId="05B5D340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052009" w14:textId="77777777" w:rsidR="00422BE1" w:rsidRPr="00FB7E04" w:rsidRDefault="00422BE1" w:rsidP="00422BE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AAEA1C" w14:textId="09C40981" w:rsidR="00422BE1" w:rsidRPr="00F221BD" w:rsidRDefault="00422BE1" w:rsidP="00422BE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E4234B" w14:textId="40AD4E17" w:rsidR="00422BE1" w:rsidRPr="00FB7E04" w:rsidRDefault="00422BE1" w:rsidP="00422BE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Tonino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Visalli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B609" w14:textId="77777777" w:rsidR="00422BE1" w:rsidRPr="00667151" w:rsidRDefault="00422BE1" w:rsidP="00422BE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963D2E" w14:textId="77777777" w:rsidR="00422BE1" w:rsidRDefault="00422BE1" w:rsidP="00422BE1">
            <w:pPr>
              <w:suppressAutoHyphens w:val="0"/>
            </w:pPr>
          </w:p>
        </w:tc>
      </w:tr>
      <w:tr w:rsidR="00422BE1" w:rsidRPr="00B10C6B" w14:paraId="6402CB28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75E0F2" w14:textId="77777777" w:rsidR="00422BE1" w:rsidRPr="00FB7E04" w:rsidRDefault="00422BE1" w:rsidP="00422BE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35B36" w14:textId="539992FC" w:rsidR="00422BE1" w:rsidRDefault="00422BE1" w:rsidP="00422BE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0F0268" w14:textId="45A8A417" w:rsidR="00422BE1" w:rsidRPr="00FB7E04" w:rsidRDefault="00422BE1" w:rsidP="00422BE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16D0" w14:textId="77777777" w:rsidR="00422BE1" w:rsidRPr="00667151" w:rsidRDefault="00422BE1" w:rsidP="00422BE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7640AE5" w14:textId="77777777" w:rsidR="00422BE1" w:rsidRDefault="00422BE1" w:rsidP="00422BE1">
            <w:pPr>
              <w:suppressAutoHyphens w:val="0"/>
            </w:pPr>
          </w:p>
        </w:tc>
      </w:tr>
      <w:tr w:rsidR="00422BE1" w:rsidRPr="00B10C6B" w14:paraId="16D0CA2B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8A0CF" w14:textId="77777777" w:rsidR="00422BE1" w:rsidRPr="00FB7E04" w:rsidRDefault="00422BE1" w:rsidP="00422BE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E18E3" w14:textId="71ABD853" w:rsidR="00422BE1" w:rsidRPr="00F221BD" w:rsidRDefault="00422BE1" w:rsidP="00422BE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8DA7B1" w14:textId="6896DD6A" w:rsidR="00422BE1" w:rsidRPr="00FB7E04" w:rsidRDefault="00422BE1" w:rsidP="00422BE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6E202" w14:textId="77777777" w:rsidR="00422BE1" w:rsidRPr="00667151" w:rsidRDefault="00422BE1" w:rsidP="00422BE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F91CC0" w14:textId="77777777" w:rsidR="00422BE1" w:rsidRDefault="00422BE1" w:rsidP="00422BE1">
            <w:pPr>
              <w:suppressAutoHyphens w:val="0"/>
            </w:pPr>
          </w:p>
        </w:tc>
      </w:tr>
      <w:tr w:rsidR="00422BE1" w:rsidRPr="00B10C6B" w14:paraId="028A5710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E893FC" w14:textId="77777777" w:rsidR="00422BE1" w:rsidRPr="00FB7E04" w:rsidRDefault="00422BE1" w:rsidP="00422BE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820583" w14:textId="7EB90FAF" w:rsidR="00422BE1" w:rsidRDefault="00422BE1" w:rsidP="00422BE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A39B3" w14:textId="1C9BA729" w:rsidR="00422BE1" w:rsidRPr="00FB7E04" w:rsidRDefault="00422BE1" w:rsidP="00422BE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449F7" w14:textId="77777777" w:rsidR="00422BE1" w:rsidRPr="00667151" w:rsidRDefault="00422BE1" w:rsidP="00422BE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A365C94" w14:textId="77777777" w:rsidR="00422BE1" w:rsidRDefault="00422BE1" w:rsidP="00422BE1">
            <w:pPr>
              <w:suppressAutoHyphens w:val="0"/>
            </w:pPr>
          </w:p>
        </w:tc>
      </w:tr>
      <w:tr w:rsidR="00422BE1" w:rsidRPr="00B10C6B" w14:paraId="436F75C9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3AA442" w14:textId="77777777" w:rsidR="00422BE1" w:rsidRPr="00FB7E04" w:rsidRDefault="00422BE1" w:rsidP="00422BE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BC283C" w14:textId="1A6889AB" w:rsidR="00422BE1" w:rsidRPr="00E8543A" w:rsidRDefault="00422BE1" w:rsidP="00422BE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04F61" w14:textId="37761A52" w:rsidR="00422BE1" w:rsidRPr="00FB7E04" w:rsidRDefault="00422BE1" w:rsidP="00422BE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Giovanni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1FDF3" w14:textId="77777777" w:rsidR="00422BE1" w:rsidRPr="00667151" w:rsidRDefault="00422BE1" w:rsidP="00422BE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1083894" w14:textId="77777777" w:rsidR="00422BE1" w:rsidRDefault="00422BE1" w:rsidP="00422BE1">
            <w:pPr>
              <w:suppressAutoHyphens w:val="0"/>
            </w:pPr>
          </w:p>
        </w:tc>
      </w:tr>
      <w:bookmarkEnd w:id="0"/>
      <w:tr w:rsidR="00F96310" w:rsidRPr="00B10C6B" w14:paraId="2B398B1A" w14:textId="77777777" w:rsidTr="009B49F6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0668B4" w14:textId="77777777" w:rsidR="00F96310" w:rsidRPr="00FB7E04" w:rsidRDefault="00F96310" w:rsidP="00F96310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B7C35" w14:textId="420BBF1F" w:rsidR="00F96310" w:rsidRPr="00680FC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08EDA6" w14:textId="57AFD5A9" w:rsidR="00F96310" w:rsidRPr="00FB7E04" w:rsidRDefault="00F96310" w:rsidP="00F9631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BE76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244A7CF" w14:textId="77777777" w:rsidR="00F96310" w:rsidRDefault="00F96310" w:rsidP="00F96310">
            <w:pPr>
              <w:suppressAutoHyphens w:val="0"/>
            </w:pPr>
          </w:p>
          <w:p w14:paraId="3EE67C40" w14:textId="77777777" w:rsidR="00F96310" w:rsidRDefault="00F96310" w:rsidP="00F96310">
            <w:pPr>
              <w:suppressAutoHyphens w:val="0"/>
            </w:pPr>
          </w:p>
        </w:tc>
      </w:tr>
      <w:tr w:rsidR="00F96310" w:rsidRPr="00667151" w14:paraId="58C686CD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9A34D8" w14:textId="77777777" w:rsidR="00F96310" w:rsidRPr="00E8543A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EA187D" w14:textId="488BDEB8" w:rsidR="00F96310" w:rsidRPr="00E8543A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BA3AF8" w14:textId="38EC039F" w:rsidR="00F96310" w:rsidRPr="00E8543A" w:rsidRDefault="00F96310" w:rsidP="00F9631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5017A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021E726C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E4C60" w14:textId="77777777" w:rsidR="00F96310" w:rsidRPr="00E8543A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34D9EA" w14:textId="5153CF3D" w:rsidR="00F96310" w:rsidRPr="00680FC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8B416" w14:textId="17424741" w:rsidR="00F96310" w:rsidRPr="00E8543A" w:rsidRDefault="00F96310" w:rsidP="00F9631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6DCE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5CFFD0B6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85301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528ED" w14:textId="64B45843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6FFB98" w14:textId="75AADF66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B47C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1AC567E0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6C3E3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C5B947" w14:textId="37493CD3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619C28" w14:textId="0FAF2C5E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Mazzeo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06953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345A49EA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EC43C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2AECB0" w14:textId="4E45D116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7134C" w14:textId="67732902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Felice Iannello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C3216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27CFA397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D25A45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DDCEC0" w14:textId="47F920C5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5172BE" w14:textId="3B6B06C0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Giuseppe Aspa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B872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2014C0B8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397D8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A517F4" w14:textId="13EEBDC8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94C75B" w14:textId="48F366D1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Francesco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Bonarrigo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0AE20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310" w:rsidRPr="00667151" w14:paraId="4D1D3893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20412" w14:textId="77777777" w:rsidR="00F96310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30D57" w14:textId="3CBC2C81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celle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B3A48A" w14:textId="1A041CC5" w:rsidR="00F96310" w:rsidRDefault="00F96310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Antonio Russo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C051E" w14:textId="77777777" w:rsidR="00F96310" w:rsidRPr="00667151" w:rsidRDefault="00F96310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924A3" w:rsidRPr="00667151" w14:paraId="60FCD0CB" w14:textId="77777777" w:rsidTr="009B49F6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83D0A8" w14:textId="709DD28B" w:rsidR="008924A3" w:rsidRDefault="008924A3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E85FB9" w14:textId="493F6F57" w:rsidR="008924A3" w:rsidRDefault="008924A3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D19DD" w14:textId="7F38916B" w:rsidR="008924A3" w:rsidRDefault="008924A3" w:rsidP="00F9631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63570" w14:textId="77777777" w:rsidR="008924A3" w:rsidRPr="00667151" w:rsidRDefault="008924A3" w:rsidP="00F9631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F4D24" w:rsidRPr="00667151" w14:paraId="3A0FF8B1" w14:textId="77777777" w:rsidTr="0021569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DAC063" w14:textId="375EE47A" w:rsidR="001F4D24" w:rsidRDefault="001F4D24" w:rsidP="0021569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135D4D" w14:textId="77777777" w:rsidR="001F4D24" w:rsidRDefault="001F4D24" w:rsidP="0021569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Giovanna Iannello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EF0373" w14:textId="77777777" w:rsidR="001F4D24" w:rsidRDefault="001F4D24" w:rsidP="0021569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Amministrazione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4409F" w14:textId="77777777" w:rsidR="001F4D24" w:rsidRPr="00667151" w:rsidRDefault="001F4D24" w:rsidP="0021569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Default="00BC6A09" w:rsidP="004757FC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Data s</w:t>
            </w:r>
            <w:r w:rsidR="00BC6A0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Intervista </w:t>
            </w:r>
            <w:r w:rsidR="00E6103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effettuata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Default="00E61035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Oggetto del t</w:t>
            </w:r>
            <w:r w:rsidR="00BC6A09">
              <w:rPr>
                <w:rFonts w:ascii="Calibri" w:hAnsi="Calibri" w:cs="Calibri"/>
                <w:b/>
                <w:bCs/>
                <w:sz w:val="22"/>
                <w:szCs w:val="22"/>
              </w:rPr>
              <w:t>est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5A053A9" w:rsidR="00BC6A09" w:rsidRDefault="00C51AAF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00B00CF5">
              <w:rPr>
                <w:rFonts w:ascii="Calibri" w:hAnsi="Calibri" w:cs="Calibri"/>
                <w:sz w:val="22"/>
                <w:szCs w:val="22"/>
              </w:rPr>
              <w:t>/</w:t>
            </w:r>
            <w:r w:rsidR="00363DF1">
              <w:rPr>
                <w:rFonts w:ascii="Calibri" w:hAnsi="Calibri" w:cs="Calibri"/>
                <w:sz w:val="22"/>
                <w:szCs w:val="22"/>
              </w:rPr>
              <w:t>11</w:t>
            </w:r>
            <w:r w:rsidR="00B00CF5">
              <w:rPr>
                <w:rFonts w:ascii="Calibri" w:hAnsi="Calibri" w:cs="Calibr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695B6B9E" w:rsidR="00BC6A09" w:rsidRDefault="00C51AAF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00B00CF5">
              <w:rPr>
                <w:rFonts w:ascii="Calibri" w:hAnsi="Calibri" w:cs="Calibri"/>
                <w:sz w:val="22"/>
                <w:szCs w:val="22"/>
              </w:rPr>
              <w:t>/</w:t>
            </w:r>
            <w:r w:rsidR="00363DF1">
              <w:rPr>
                <w:rFonts w:ascii="Calibri" w:hAnsi="Calibri" w:cs="Calibri"/>
                <w:sz w:val="22"/>
                <w:szCs w:val="22"/>
              </w:rPr>
              <w:t>11</w:t>
            </w:r>
            <w:r w:rsidR="00B00CF5">
              <w:rPr>
                <w:rFonts w:ascii="Calibri" w:hAnsi="Calibri" w:cs="Calibr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2B315DE" w:rsidR="00E451EB" w:rsidRDefault="001F5742" w:rsidP="00CA28B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Rosario Mazzeo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62D186" w14:textId="4BA8BF30" w:rsidR="007002F8" w:rsidRDefault="001F5742" w:rsidP="00E55AF6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Effettuato sopralluogo per verificare che durante le attività lavorative gli operatori fossero adeguatamente vestiti, non indossassero gioielli e non avessero porta</w:t>
            </w:r>
            <w:r w:rsidR="00853D8D">
              <w:rPr>
                <w:rFonts w:ascii="Calibri" w:hAnsi="Calibri" w:cs="Calibri"/>
                <w:sz w:val="22"/>
                <w:szCs w:val="22"/>
              </w:rPr>
              <w:t>to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oggetti non consentiti all’interno dei reparti.</w:t>
            </w:r>
          </w:p>
          <w:p w14:paraId="6C689A02" w14:textId="6F81BD77" w:rsidR="001F5742" w:rsidRDefault="001F5742" w:rsidP="00E55AF6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Intervistato Rosario Mazzeo sulle norme </w:t>
            </w:r>
            <w:r w:rsidR="00E55AF6">
              <w:rPr>
                <w:rFonts w:ascii="Calibri" w:hAnsi="Calibri" w:cs="Calibri"/>
                <w:sz w:val="22"/>
                <w:szCs w:val="22"/>
              </w:rPr>
              <w:t xml:space="preserve">igieniche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da </w:t>
            </w:r>
            <w:r w:rsidR="00E55AF6">
              <w:rPr>
                <w:rFonts w:ascii="Calibri" w:hAnsi="Calibri" w:cs="Calibri"/>
                <w:sz w:val="22"/>
                <w:szCs w:val="22"/>
              </w:rPr>
              <w:t>rispettare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55AF6">
              <w:rPr>
                <w:rFonts w:ascii="Calibri" w:hAnsi="Calibri" w:cs="Calibri"/>
                <w:sz w:val="22"/>
                <w:szCs w:val="22"/>
              </w:rPr>
              <w:t xml:space="preserve">all’interno dei </w:t>
            </w:r>
            <w:r>
              <w:rPr>
                <w:rFonts w:ascii="Calibri" w:hAnsi="Calibri" w:cs="Calibri"/>
                <w:sz w:val="22"/>
                <w:szCs w:val="22"/>
              </w:rPr>
              <w:t>reparti.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Default="001D0C1F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Default="004757FC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10F779F1" w14:textId="77777777" w:rsidR="004757FC" w:rsidRDefault="00C51AAF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4E8CDC3D">
                <v:rect id="_x0000_s2054" style="position:absolute;margin-left:48.15pt;margin-top:-.55pt;width:12.75pt;height:10.5pt;z-index:251655168"/>
              </w:pict>
            </w:r>
            <w:r w:rsidR="00BC6A09">
              <w:rPr>
                <w:rFonts w:ascii="Calibri" w:hAnsi="Calibri" w:cs="Calibri"/>
                <w:sz w:val="22"/>
                <w:szCs w:val="22"/>
              </w:rPr>
              <w:t>Positivo</w:t>
            </w:r>
            <w:r w:rsidR="00E61035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010DBDDD" w14:textId="77777777" w:rsidR="004757FC" w:rsidRDefault="004757FC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7397A51" w14:textId="77777777" w:rsidR="004757FC" w:rsidRDefault="00C51AAF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CE9F0E5">
                <v:rect id="_x0000_s2055" style="position:absolute;margin-left:48.45pt;margin-top:.8pt;width:12.75pt;height:10.5pt;z-index:251656192"/>
              </w:pict>
            </w:r>
            <w:r w:rsidR="00BC6A09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43161D4A" w14:textId="77777777" w:rsidR="00BC6A09" w:rsidRDefault="00C51AAF" w:rsidP="004757FC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BC6A09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977A5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977A5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0038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0038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F0191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F0191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29053E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29053E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7265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7265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1177A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1177A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3555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3555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D35A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D35A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10C6B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10C6B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 w:rsidR="00FB7E04">
                  <w:t>‬</w:t>
                </w:r>
                <w:r w:rsidR="00FB7E04">
                  <w:t>‬</w:t>
                </w:r>
                <w:r w:rsidR="00A73EBA">
                  <w:t>‬</w:t>
                </w:r>
                <w:r w:rsidR="00A73EBA">
                  <w:t>‬</w:t>
                </w:r>
                <w:r w:rsidR="002C570D">
                  <w:t>‬</w:t>
                </w:r>
                <w:r w:rsidR="002C570D">
                  <w:t>‬</w:t>
                </w:r>
                <w:r w:rsidR="00F436C2">
                  <w:t>‬</w:t>
                </w:r>
                <w:r w:rsidR="00F436C2">
                  <w:t>‬</w:t>
                </w:r>
                <w:r w:rsidR="00F96310">
                  <w:t>‬</w:t>
                </w:r>
                <w:r w:rsidR="00F96310"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428D4E75" w:rsidR="00BC6A09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5F2DF7">
              <w:rPr>
                <w:rFonts w:ascii="Calibri" w:hAnsi="Calibri" w:cs="Calibri"/>
                <w:sz w:val="22"/>
                <w:szCs w:val="22"/>
              </w:rPr>
              <w:t>Francesco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5E6E374C" w14:textId="7B1AECD4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COGNOME:</w:t>
            </w:r>
            <w:r w:rsidR="00C354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F2DF7">
              <w:rPr>
                <w:rFonts w:ascii="Calibri" w:hAnsi="Calibri" w:cs="Calibri"/>
                <w:sz w:val="22"/>
                <w:szCs w:val="22"/>
              </w:rPr>
              <w:t>Barreca</w:t>
            </w:r>
          </w:p>
          <w:p w14:paraId="426E7723" w14:textId="01734759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52451" w14:textId="77777777" w:rsidR="00FD33D2" w:rsidRDefault="00FD33D2">
      <w:r>
        <w:separator/>
      </w:r>
    </w:p>
  </w:endnote>
  <w:endnote w:type="continuationSeparator" w:id="0">
    <w:p w14:paraId="04C65AE4" w14:textId="77777777" w:rsidR="00FD33D2" w:rsidRDefault="00FD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A8077" w14:textId="77777777" w:rsidR="00FD33D2" w:rsidRDefault="00FD33D2">
      <w:r>
        <w:separator/>
      </w:r>
    </w:p>
  </w:footnote>
  <w:footnote w:type="continuationSeparator" w:id="0">
    <w:p w14:paraId="252838E5" w14:textId="77777777" w:rsidR="00FD33D2" w:rsidRDefault="00FD3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F52958" w:rsidRPr="00E153CB" w14:paraId="2B82EB74" w14:textId="77777777" w:rsidTr="007A2CC6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21C115B" w14:textId="77777777" w:rsidR="00F52958" w:rsidRPr="00E153CB" w:rsidRDefault="00F52958" w:rsidP="00F52958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9D2C7DE" w14:textId="77777777" w:rsidR="00F52958" w:rsidRPr="00BD21E7" w:rsidRDefault="00F52958" w:rsidP="00F52958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564A7A7F" w14:textId="77777777" w:rsidR="00F52958" w:rsidRPr="00B65A81" w:rsidRDefault="00F52958" w:rsidP="00F52958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M 18.02 </w:t>
          </w:r>
        </w:p>
        <w:p w14:paraId="024A34BB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73D58E32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10/11/2022</w:t>
          </w:r>
        </w:p>
        <w:p w14:paraId="62BD1112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0A44C884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0BCD35CA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A9544F2" w14:textId="77777777" w:rsidR="00F52958" w:rsidRPr="004472FB" w:rsidRDefault="00F52958" w:rsidP="00F52958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32366"/>
    <w:multiLevelType w:val="hybridMultilevel"/>
    <w:tmpl w:val="092636B4"/>
    <w:lvl w:ilvl="0" w:tplc="1916B3CC">
      <w:start w:val="4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583756757">
    <w:abstractNumId w:val="8"/>
  </w:num>
  <w:num w:numId="11" w16cid:durableId="105272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7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5A82"/>
    <w:rsid w:val="00040315"/>
    <w:rsid w:val="00060743"/>
    <w:rsid w:val="00066C9A"/>
    <w:rsid w:val="00072949"/>
    <w:rsid w:val="000865E4"/>
    <w:rsid w:val="000B2A84"/>
    <w:rsid w:val="000B7F51"/>
    <w:rsid w:val="001177AC"/>
    <w:rsid w:val="00122E21"/>
    <w:rsid w:val="001352B6"/>
    <w:rsid w:val="00144505"/>
    <w:rsid w:val="0017136D"/>
    <w:rsid w:val="001C3104"/>
    <w:rsid w:val="001D0C1F"/>
    <w:rsid w:val="001E558C"/>
    <w:rsid w:val="001F4D24"/>
    <w:rsid w:val="001F5742"/>
    <w:rsid w:val="00203C64"/>
    <w:rsid w:val="0022519D"/>
    <w:rsid w:val="0023407C"/>
    <w:rsid w:val="00235BD6"/>
    <w:rsid w:val="00271F91"/>
    <w:rsid w:val="002863B0"/>
    <w:rsid w:val="0029053E"/>
    <w:rsid w:val="002A0E23"/>
    <w:rsid w:val="002C1BF0"/>
    <w:rsid w:val="002C570D"/>
    <w:rsid w:val="002E1EBF"/>
    <w:rsid w:val="002F0D45"/>
    <w:rsid w:val="00303D84"/>
    <w:rsid w:val="003216C3"/>
    <w:rsid w:val="00336898"/>
    <w:rsid w:val="00363DF1"/>
    <w:rsid w:val="00384682"/>
    <w:rsid w:val="00395F8E"/>
    <w:rsid w:val="003A105A"/>
    <w:rsid w:val="003A114F"/>
    <w:rsid w:val="003B287E"/>
    <w:rsid w:val="003B4349"/>
    <w:rsid w:val="003D5763"/>
    <w:rsid w:val="003F1BFA"/>
    <w:rsid w:val="003F3F92"/>
    <w:rsid w:val="00401306"/>
    <w:rsid w:val="00414A29"/>
    <w:rsid w:val="00422BE1"/>
    <w:rsid w:val="00434D55"/>
    <w:rsid w:val="004369C6"/>
    <w:rsid w:val="00446920"/>
    <w:rsid w:val="004472FB"/>
    <w:rsid w:val="00456E19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6081E"/>
    <w:rsid w:val="005A0BBD"/>
    <w:rsid w:val="005A2C1C"/>
    <w:rsid w:val="005C0B7E"/>
    <w:rsid w:val="005D1816"/>
    <w:rsid w:val="005F2DF7"/>
    <w:rsid w:val="005F4A09"/>
    <w:rsid w:val="005F67B9"/>
    <w:rsid w:val="005F7993"/>
    <w:rsid w:val="006006D2"/>
    <w:rsid w:val="006029CD"/>
    <w:rsid w:val="0060435E"/>
    <w:rsid w:val="00615181"/>
    <w:rsid w:val="00662DEB"/>
    <w:rsid w:val="00664EA1"/>
    <w:rsid w:val="00667151"/>
    <w:rsid w:val="00673206"/>
    <w:rsid w:val="006759FC"/>
    <w:rsid w:val="00683B95"/>
    <w:rsid w:val="006A5381"/>
    <w:rsid w:val="006B1F25"/>
    <w:rsid w:val="006C589A"/>
    <w:rsid w:val="006F3014"/>
    <w:rsid w:val="006F792A"/>
    <w:rsid w:val="007002F8"/>
    <w:rsid w:val="00706BD8"/>
    <w:rsid w:val="0072039A"/>
    <w:rsid w:val="007265C7"/>
    <w:rsid w:val="00726E9B"/>
    <w:rsid w:val="00750D8F"/>
    <w:rsid w:val="00755B95"/>
    <w:rsid w:val="0076317C"/>
    <w:rsid w:val="00782837"/>
    <w:rsid w:val="00795EEE"/>
    <w:rsid w:val="007D505B"/>
    <w:rsid w:val="007E0E84"/>
    <w:rsid w:val="007E48A1"/>
    <w:rsid w:val="007F20FF"/>
    <w:rsid w:val="0080280A"/>
    <w:rsid w:val="008418B2"/>
    <w:rsid w:val="00842AC4"/>
    <w:rsid w:val="00853D8D"/>
    <w:rsid w:val="008577F2"/>
    <w:rsid w:val="00870CE3"/>
    <w:rsid w:val="00874E4B"/>
    <w:rsid w:val="00875D52"/>
    <w:rsid w:val="008924A3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3CAC"/>
    <w:rsid w:val="00977A5A"/>
    <w:rsid w:val="009C40A9"/>
    <w:rsid w:val="009F79DC"/>
    <w:rsid w:val="00A0038A"/>
    <w:rsid w:val="00A04CFD"/>
    <w:rsid w:val="00A22FE1"/>
    <w:rsid w:val="00A46ABA"/>
    <w:rsid w:val="00A73EBA"/>
    <w:rsid w:val="00A80C01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1AAF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5AF6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34F77"/>
    <w:rsid w:val="00F42F76"/>
    <w:rsid w:val="00F436C2"/>
    <w:rsid w:val="00F52958"/>
    <w:rsid w:val="00F5509A"/>
    <w:rsid w:val="00F66DAC"/>
    <w:rsid w:val="00F706E1"/>
    <w:rsid w:val="00F87964"/>
    <w:rsid w:val="00F96310"/>
    <w:rsid w:val="00FB7E04"/>
    <w:rsid w:val="00FC2E14"/>
    <w:rsid w:val="00FD33D2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193</cp:revision>
  <cp:lastPrinted>2023-11-20T11:09:00Z</cp:lastPrinted>
  <dcterms:created xsi:type="dcterms:W3CDTF">2015-04-07T13:30:00Z</dcterms:created>
  <dcterms:modified xsi:type="dcterms:W3CDTF">2023-12-06T11:40:00Z</dcterms:modified>
</cp:coreProperties>
</file>