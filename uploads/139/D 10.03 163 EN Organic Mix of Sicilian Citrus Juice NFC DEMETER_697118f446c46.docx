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6FF65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E974A9" w14:paraId="41088DBF" w14:textId="77777777" w:rsidTr="00394C48">
        <w:trPr>
          <w:trHeight w:val="1399"/>
        </w:trPr>
        <w:tc>
          <w:tcPr>
            <w:tcW w:w="9210" w:type="dxa"/>
            <w:shd w:val="clear" w:color="auto" w:fill="auto"/>
          </w:tcPr>
          <w:p w14:paraId="11494397" w14:textId="5A69DF45"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E6CFA" w:rsidRPr="00DE6CFA">
              <w:rPr>
                <w:rFonts w:ascii="Verdana" w:hAnsi="Verdana"/>
                <w:bCs/>
                <w:lang w:val="en-US"/>
              </w:rPr>
              <w:t>Demeter Organic</w:t>
            </w:r>
            <w:r w:rsidR="00DE6CFA">
              <w:rPr>
                <w:rFonts w:ascii="Verdana" w:hAnsi="Verdana"/>
                <w:b/>
                <w:lang w:val="en-US"/>
              </w:rPr>
              <w:t xml:space="preserve"> </w:t>
            </w:r>
            <w:r w:rsidR="00265736">
              <w:rPr>
                <w:rFonts w:ascii="Verdana" w:hAnsi="Verdana"/>
                <w:lang w:val="en-US"/>
              </w:rPr>
              <w:t>Mix of Sicilian Citrus Juice NFC</w:t>
            </w:r>
            <w:r w:rsidR="004052BE" w:rsidRPr="002C594E">
              <w:rPr>
                <w:rFonts w:ascii="Verdana" w:hAnsi="Verdana"/>
                <w:lang w:val="en-US"/>
              </w:rPr>
              <w:t xml:space="preserve"> </w:t>
            </w:r>
          </w:p>
          <w:p w14:paraId="42B2BA51" w14:textId="28E82FA1"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E6CFA" w:rsidRPr="00DE6CFA">
              <w:rPr>
                <w:rFonts w:ascii="Verdana" w:hAnsi="Verdana"/>
                <w:bCs/>
                <w:i/>
                <w:lang w:val="en-US"/>
              </w:rPr>
              <w:t>Demeter Organic</w:t>
            </w:r>
            <w:r w:rsidR="00DE6CFA">
              <w:rPr>
                <w:rFonts w:ascii="Verdana" w:hAnsi="Verdana"/>
                <w:b/>
                <w:i/>
                <w:lang w:val="en-US"/>
              </w:rPr>
              <w:t xml:space="preserve"> </w:t>
            </w:r>
            <w:r w:rsidR="00265736">
              <w:rPr>
                <w:rFonts w:ascii="Verdana" w:hAnsi="Verdana"/>
                <w:i/>
                <w:lang w:val="en-US"/>
              </w:rPr>
              <w:t>Mix of Sicilian Citrus Juice NFC</w:t>
            </w:r>
          </w:p>
          <w:p w14:paraId="5DA293AF" w14:textId="7AE492E3" w:rsidR="00853353" w:rsidRPr="002C594E" w:rsidRDefault="00853353" w:rsidP="0026573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265736">
              <w:rPr>
                <w:rFonts w:ascii="Verdana" w:hAnsi="Verdana"/>
                <w:lang w:val="en-US"/>
              </w:rPr>
              <w:t>ASN</w:t>
            </w:r>
            <w:r w:rsidR="00DE6CFA">
              <w:rPr>
                <w:rFonts w:ascii="Verdana" w:hAnsi="Verdana"/>
                <w:lang w:val="en-US"/>
              </w:rPr>
              <w:t>B</w:t>
            </w:r>
            <w:r w:rsidR="00E6699B">
              <w:rPr>
                <w:rFonts w:ascii="Verdana" w:hAnsi="Verdana"/>
                <w:lang w:val="en-US"/>
              </w:rPr>
              <w:t xml:space="preserve"> D</w:t>
            </w:r>
          </w:p>
        </w:tc>
      </w:tr>
    </w:tbl>
    <w:p w14:paraId="0032A4D1" w14:textId="77777777" w:rsidR="00B13991" w:rsidRDefault="00B13991" w:rsidP="00815BC2">
      <w:pPr>
        <w:spacing w:before="120"/>
        <w:rPr>
          <w:rFonts w:ascii="Verdana" w:hAnsi="Verdana"/>
          <w:b/>
          <w:sz w:val="8"/>
          <w:szCs w:val="8"/>
          <w:lang w:val="en-US"/>
        </w:rPr>
      </w:pPr>
    </w:p>
    <w:p w14:paraId="31E9A3E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E974A9" w14:paraId="77746A37" w14:textId="77777777" w:rsidTr="00257592">
        <w:trPr>
          <w:trHeight w:val="3578"/>
        </w:trPr>
        <w:tc>
          <w:tcPr>
            <w:tcW w:w="9238" w:type="dxa"/>
            <w:shd w:val="clear" w:color="auto" w:fill="auto"/>
          </w:tcPr>
          <w:p w14:paraId="6B4143F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1DA00D3" w14:textId="0CE86A0A" w:rsidR="00F8523A" w:rsidRPr="00DE6CFA" w:rsidRDefault="00677F2D" w:rsidP="00583DB6">
            <w:pPr>
              <w:tabs>
                <w:tab w:val="left" w:pos="284"/>
                <w:tab w:val="left" w:pos="3402"/>
              </w:tabs>
              <w:spacing w:before="120" w:after="120"/>
              <w:rPr>
                <w:rFonts w:ascii="Verdana" w:hAnsi="Verdana"/>
                <w:lang w:val="en-US"/>
              </w:rPr>
            </w:pPr>
            <w:r w:rsidRPr="00DB36E7">
              <w:rPr>
                <w:rFonts w:ascii="Verdana" w:hAnsi="Verdana"/>
                <w:b/>
                <w:lang w:val="en-US"/>
              </w:rPr>
              <w:tab/>
            </w:r>
            <w:r w:rsidR="00FE19E1" w:rsidRPr="00DE6CFA">
              <w:rPr>
                <w:rFonts w:ascii="Verdana" w:hAnsi="Verdana"/>
                <w:b/>
                <w:lang w:val="en-US"/>
              </w:rPr>
              <w:t>Ingredients</w:t>
            </w:r>
            <w:r w:rsidR="004A7EF7" w:rsidRPr="00DE6CFA">
              <w:rPr>
                <w:rFonts w:ascii="Verdana" w:hAnsi="Verdana"/>
                <w:b/>
                <w:lang w:val="en-US"/>
              </w:rPr>
              <w:t>:</w:t>
            </w:r>
            <w:r w:rsidR="005D6FC3" w:rsidRPr="00DE6CFA">
              <w:rPr>
                <w:rFonts w:ascii="Verdana" w:hAnsi="Verdana"/>
                <w:lang w:val="en-US"/>
              </w:rPr>
              <w:tab/>
            </w:r>
            <w:r w:rsidR="00DE6CFA" w:rsidRPr="00DE6CFA">
              <w:rPr>
                <w:rFonts w:ascii="Verdana" w:hAnsi="Verdana"/>
                <w:lang w:val="en-US"/>
              </w:rPr>
              <w:t xml:space="preserve">Demeter Organic </w:t>
            </w:r>
            <w:r w:rsidR="00815BC2" w:rsidRPr="00DE6CFA">
              <w:rPr>
                <w:rFonts w:ascii="Verdana" w:hAnsi="Verdana"/>
                <w:lang w:val="en-US"/>
              </w:rPr>
              <w:t xml:space="preserve">Juice of </w:t>
            </w:r>
            <w:r w:rsidR="00DE6CFA" w:rsidRPr="00DE6CFA">
              <w:rPr>
                <w:rFonts w:ascii="Verdana" w:hAnsi="Verdana"/>
                <w:lang w:val="en-US"/>
              </w:rPr>
              <w:t xml:space="preserve">Blond </w:t>
            </w:r>
            <w:r w:rsidR="00815BC2" w:rsidRPr="00DE6CFA">
              <w:rPr>
                <w:rFonts w:ascii="Verdana" w:hAnsi="Verdana"/>
                <w:lang w:val="en-US"/>
              </w:rPr>
              <w:t>Arancia</w:t>
            </w:r>
            <w:r w:rsidR="00DE6CFA" w:rsidRPr="00DE6CFA">
              <w:rPr>
                <w:rFonts w:ascii="Verdana" w:hAnsi="Verdana"/>
                <w:lang w:val="en-US"/>
              </w:rPr>
              <w:t xml:space="preserve"> </w:t>
            </w:r>
            <w:r w:rsidR="00603B84" w:rsidRPr="00DE6CFA">
              <w:rPr>
                <w:rFonts w:ascii="Verdana" w:hAnsi="Verdana"/>
                <w:lang w:val="en-US"/>
              </w:rPr>
              <w:t>(</w:t>
            </w:r>
            <w:r w:rsidR="00265736" w:rsidRPr="00DE6CFA">
              <w:rPr>
                <w:rFonts w:ascii="Verdana" w:hAnsi="Verdana"/>
                <w:lang w:val="en-US"/>
              </w:rPr>
              <w:t>65</w:t>
            </w:r>
            <w:r w:rsidR="00853353" w:rsidRPr="00DE6CFA">
              <w:rPr>
                <w:rFonts w:ascii="Verdana" w:hAnsi="Verdana"/>
                <w:lang w:val="en-US"/>
              </w:rPr>
              <w:t>%)</w:t>
            </w:r>
          </w:p>
          <w:p w14:paraId="635E763E" w14:textId="2711A188" w:rsidR="00265736" w:rsidRDefault="00DE6CFA" w:rsidP="00265736">
            <w:pPr>
              <w:tabs>
                <w:tab w:val="left" w:pos="284"/>
                <w:tab w:val="left" w:pos="3402"/>
              </w:tabs>
              <w:spacing w:before="120" w:after="120"/>
              <w:ind w:left="3402"/>
              <w:rPr>
                <w:rFonts w:ascii="Verdana" w:hAnsi="Verdana"/>
                <w:lang w:val="en-US"/>
              </w:rPr>
            </w:pPr>
            <w:r>
              <w:rPr>
                <w:rFonts w:ascii="Verdana" w:hAnsi="Verdana"/>
                <w:lang w:val="en-US"/>
              </w:rPr>
              <w:t xml:space="preserve">Demeter Organic </w:t>
            </w:r>
            <w:r w:rsidR="00265736">
              <w:rPr>
                <w:rFonts w:ascii="Verdana" w:hAnsi="Verdana"/>
                <w:lang w:val="en-US"/>
              </w:rPr>
              <w:t>Mandarin Juice (18%)</w:t>
            </w:r>
          </w:p>
          <w:p w14:paraId="39EB0F53" w14:textId="421EB77D" w:rsidR="00265736" w:rsidRDefault="00DE6CFA" w:rsidP="00265736">
            <w:pPr>
              <w:tabs>
                <w:tab w:val="left" w:pos="284"/>
                <w:tab w:val="left" w:pos="3402"/>
              </w:tabs>
              <w:spacing w:before="120" w:after="120"/>
              <w:ind w:left="3402"/>
              <w:rPr>
                <w:rFonts w:ascii="Verdana" w:hAnsi="Verdana"/>
                <w:lang w:val="en-US"/>
              </w:rPr>
            </w:pPr>
            <w:r>
              <w:rPr>
                <w:rFonts w:ascii="Verdana" w:hAnsi="Verdana"/>
                <w:lang w:val="en-US"/>
              </w:rPr>
              <w:t xml:space="preserve">Demeter Organic </w:t>
            </w:r>
            <w:r w:rsidR="00265736">
              <w:rPr>
                <w:rFonts w:ascii="Verdana" w:hAnsi="Verdana"/>
                <w:lang w:val="en-US"/>
              </w:rPr>
              <w:t>Blood Orange Juice (15%)</w:t>
            </w:r>
          </w:p>
          <w:p w14:paraId="09B7C516" w14:textId="0EA75E34" w:rsidR="00815BC2" w:rsidRPr="00815BC2" w:rsidRDefault="00DE6CFA" w:rsidP="00815BC2">
            <w:pPr>
              <w:tabs>
                <w:tab w:val="left" w:pos="284"/>
                <w:tab w:val="left" w:pos="3402"/>
              </w:tabs>
              <w:spacing w:before="120" w:after="120"/>
              <w:ind w:left="3402"/>
              <w:rPr>
                <w:rFonts w:ascii="Verdana" w:hAnsi="Verdana"/>
                <w:lang w:val="en-US"/>
              </w:rPr>
            </w:pPr>
            <w:r>
              <w:rPr>
                <w:rFonts w:ascii="Verdana" w:hAnsi="Verdana"/>
                <w:lang w:val="en-US"/>
              </w:rPr>
              <w:t xml:space="preserve">Demeter Organic </w:t>
            </w:r>
            <w:r w:rsidR="00815BC2">
              <w:rPr>
                <w:rFonts w:ascii="Verdana" w:hAnsi="Verdana"/>
                <w:lang w:val="en-US"/>
              </w:rPr>
              <w:t>Juice of Limone (2%)</w:t>
            </w:r>
          </w:p>
          <w:p w14:paraId="6A109FFA" w14:textId="77777777" w:rsidR="00815BC2" w:rsidRPr="00815BC2"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AD6227F" w14:textId="145B683D" w:rsidR="00043A03" w:rsidRPr="00DE6CFA"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DE6CFA">
              <w:rPr>
                <w:rFonts w:ascii="Verdana" w:hAnsi="Verdana"/>
                <w:b/>
                <w:lang w:val="en-US"/>
              </w:rPr>
              <w:t>Raw material</w:t>
            </w:r>
            <w:r w:rsidR="00F8523A" w:rsidRPr="00DE6CFA">
              <w:rPr>
                <w:rFonts w:ascii="Verdana" w:hAnsi="Verdana"/>
                <w:b/>
                <w:lang w:val="en-US"/>
              </w:rPr>
              <w:t>:</w:t>
            </w:r>
            <w:r w:rsidR="00A86284" w:rsidRPr="00DE6CFA">
              <w:rPr>
                <w:rFonts w:ascii="Verdana" w:hAnsi="Verdana"/>
                <w:lang w:val="en-US"/>
              </w:rPr>
              <w:t xml:space="preserve"> </w:t>
            </w:r>
            <w:r w:rsidR="00A86284" w:rsidRPr="00DE6CFA">
              <w:rPr>
                <w:rFonts w:ascii="Verdana" w:hAnsi="Verdana"/>
                <w:lang w:val="en-US"/>
              </w:rPr>
              <w:tab/>
            </w:r>
            <w:r w:rsidR="00DE6CFA" w:rsidRPr="00DE6CFA">
              <w:rPr>
                <w:rFonts w:ascii="Verdana" w:hAnsi="Verdana"/>
                <w:lang w:val="en-US"/>
              </w:rPr>
              <w:t>Demeter Organic B</w:t>
            </w:r>
            <w:r w:rsidR="00DE6CFA">
              <w:rPr>
                <w:rFonts w:ascii="Verdana" w:hAnsi="Verdana"/>
                <w:lang w:val="en-US"/>
              </w:rPr>
              <w:t>lond Orange.</w:t>
            </w:r>
          </w:p>
          <w:p w14:paraId="23F63276" w14:textId="77777777" w:rsidR="00823153" w:rsidRPr="002C594E" w:rsidRDefault="00677F2D" w:rsidP="00583DB6">
            <w:pPr>
              <w:tabs>
                <w:tab w:val="left" w:pos="284"/>
                <w:tab w:val="left" w:pos="3402"/>
              </w:tabs>
              <w:spacing w:before="120" w:after="120"/>
              <w:rPr>
                <w:rFonts w:ascii="Verdana" w:hAnsi="Verdana"/>
                <w:lang w:val="en-US"/>
              </w:rPr>
            </w:pPr>
            <w:r w:rsidRPr="00DE6CFA">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36FAA7E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908AE0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15BC2">
              <w:rPr>
                <w:rFonts w:ascii="Verdana" w:hAnsi="Verdana"/>
                <w:lang w:val="en-US"/>
              </w:rPr>
              <w:t>Washington-Navel; Brasiliano; Navelina.</w:t>
            </w:r>
          </w:p>
          <w:p w14:paraId="6D09EDBB" w14:textId="11BAB2D2" w:rsidR="00207E78"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815BC2">
              <w:rPr>
                <w:rFonts w:ascii="Verdana" w:hAnsi="Verdana"/>
                <w:lang w:val="en-US"/>
              </w:rPr>
              <w:t>December to May</w:t>
            </w:r>
          </w:p>
          <w:p w14:paraId="30F203F0" w14:textId="65227028" w:rsidR="00815BC2" w:rsidRPr="002C594E" w:rsidRDefault="00815BC2" w:rsidP="00815BC2">
            <w:pPr>
              <w:tabs>
                <w:tab w:val="left" w:pos="284"/>
                <w:tab w:val="left" w:pos="3402"/>
              </w:tabs>
              <w:spacing w:before="120" w:after="120"/>
              <w:ind w:left="284"/>
              <w:rPr>
                <w:rFonts w:ascii="Verdana" w:hAnsi="Verdana"/>
                <w:lang w:val="en-US"/>
              </w:rPr>
            </w:pPr>
            <w:r w:rsidRPr="002C594E">
              <w:rPr>
                <w:rFonts w:ascii="Verdana" w:hAnsi="Verdana"/>
                <w:b/>
                <w:lang w:val="en-US"/>
              </w:rPr>
              <w:t>Raw material:</w:t>
            </w:r>
            <w:r w:rsidRPr="002C594E">
              <w:rPr>
                <w:rFonts w:ascii="Verdana" w:hAnsi="Verdana"/>
                <w:lang w:val="en-US"/>
              </w:rPr>
              <w:t xml:space="preserve"> </w:t>
            </w:r>
            <w:r w:rsidRPr="002C594E">
              <w:rPr>
                <w:rFonts w:ascii="Verdana" w:hAnsi="Verdana"/>
                <w:lang w:val="en-US"/>
              </w:rPr>
              <w:tab/>
            </w:r>
            <w:r w:rsidR="00DE6CFA">
              <w:rPr>
                <w:rFonts w:ascii="Verdana" w:hAnsi="Verdana"/>
                <w:lang w:val="en-US"/>
              </w:rPr>
              <w:t xml:space="preserve">Demeter Organic </w:t>
            </w:r>
            <w:r>
              <w:rPr>
                <w:rFonts w:ascii="Verdana" w:hAnsi="Verdana"/>
                <w:lang w:val="en-US"/>
              </w:rPr>
              <w:t>Mandarin</w:t>
            </w:r>
          </w:p>
          <w:p w14:paraId="4F8DE255" w14:textId="77777777" w:rsidR="00815BC2" w:rsidRPr="00815BC2"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r>
            <w:r w:rsidRPr="00815BC2">
              <w:rPr>
                <w:rFonts w:ascii="Verdana" w:hAnsi="Verdana"/>
                <w:lang w:val="en-US"/>
              </w:rPr>
              <w:t>Citrus reticulata.</w:t>
            </w:r>
          </w:p>
          <w:p w14:paraId="1130B00C"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13DE75AF" w14:textId="77777777" w:rsidR="00815BC2" w:rsidRPr="00815BC2" w:rsidRDefault="00815BC2" w:rsidP="00815BC2">
            <w:pPr>
              <w:tabs>
                <w:tab w:val="left" w:pos="284"/>
                <w:tab w:val="left" w:pos="3402"/>
              </w:tabs>
              <w:spacing w:before="120" w:after="120"/>
              <w:rPr>
                <w:rFonts w:ascii="Verdana" w:hAnsi="Verdana"/>
              </w:rPr>
            </w:pPr>
            <w:r w:rsidRPr="002C594E">
              <w:rPr>
                <w:rFonts w:ascii="Verdana" w:hAnsi="Verdana"/>
                <w:b/>
                <w:lang w:val="en-US"/>
              </w:rPr>
              <w:tab/>
            </w:r>
            <w:r w:rsidRPr="00815BC2">
              <w:rPr>
                <w:rFonts w:ascii="Verdana" w:hAnsi="Verdana"/>
                <w:b/>
              </w:rPr>
              <w:t>Variety:</w:t>
            </w:r>
            <w:r w:rsidRPr="00815BC2">
              <w:rPr>
                <w:rFonts w:ascii="Verdana" w:hAnsi="Verdana"/>
              </w:rPr>
              <w:t xml:space="preserve"> </w:t>
            </w:r>
            <w:r w:rsidRPr="00815BC2">
              <w:rPr>
                <w:rFonts w:ascii="Verdana" w:hAnsi="Verdana"/>
              </w:rPr>
              <w:tab/>
            </w:r>
            <w:r>
              <w:rPr>
                <w:rFonts w:ascii="Verdana" w:hAnsi="Verdana"/>
              </w:rPr>
              <w:t>Mandarino Comune, Tardivo di Ciaculli</w:t>
            </w:r>
            <w:r w:rsidRPr="00815BC2">
              <w:rPr>
                <w:rFonts w:ascii="Verdana" w:hAnsi="Verdana"/>
              </w:rPr>
              <w:t>.</w:t>
            </w:r>
          </w:p>
          <w:p w14:paraId="58556C53" w14:textId="7535A43E" w:rsidR="00815BC2" w:rsidRDefault="00815BC2" w:rsidP="00815BC2">
            <w:pPr>
              <w:tabs>
                <w:tab w:val="left" w:pos="284"/>
                <w:tab w:val="left" w:pos="3402"/>
              </w:tabs>
              <w:spacing w:before="120" w:after="120"/>
              <w:rPr>
                <w:rFonts w:ascii="Verdana" w:hAnsi="Verdana"/>
                <w:lang w:val="en-US"/>
              </w:rPr>
            </w:pPr>
            <w:r w:rsidRPr="00815BC2">
              <w:rPr>
                <w:rFonts w:ascii="Verdana" w:hAnsi="Verdana"/>
                <w:b/>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January to May</w:t>
            </w:r>
          </w:p>
          <w:p w14:paraId="60299D5E" w14:textId="0A735644" w:rsidR="00815BC2" w:rsidRPr="002C594E" w:rsidRDefault="00815BC2" w:rsidP="00815BC2">
            <w:pPr>
              <w:tabs>
                <w:tab w:val="left" w:pos="284"/>
                <w:tab w:val="left" w:pos="3402"/>
              </w:tabs>
              <w:spacing w:before="120" w:after="120"/>
              <w:ind w:left="284"/>
              <w:rPr>
                <w:rFonts w:ascii="Verdana" w:hAnsi="Verdana"/>
                <w:lang w:val="en-US"/>
              </w:rPr>
            </w:pPr>
            <w:r w:rsidRPr="002C594E">
              <w:rPr>
                <w:rFonts w:ascii="Verdana" w:hAnsi="Verdana"/>
                <w:b/>
                <w:lang w:val="en-US"/>
              </w:rPr>
              <w:t>Raw material:</w:t>
            </w:r>
            <w:r w:rsidRPr="002C594E">
              <w:rPr>
                <w:rFonts w:ascii="Verdana" w:hAnsi="Verdana"/>
                <w:lang w:val="en-US"/>
              </w:rPr>
              <w:t xml:space="preserve"> </w:t>
            </w:r>
            <w:r w:rsidRPr="002C594E">
              <w:rPr>
                <w:rFonts w:ascii="Verdana" w:hAnsi="Verdana"/>
                <w:lang w:val="en-US"/>
              </w:rPr>
              <w:tab/>
            </w:r>
            <w:r w:rsidR="00DE6CFA">
              <w:rPr>
                <w:rFonts w:ascii="Verdana" w:hAnsi="Verdana"/>
                <w:lang w:val="en-US"/>
              </w:rPr>
              <w:t xml:space="preserve">Demeter Organic </w:t>
            </w:r>
            <w:r w:rsidRPr="002C594E">
              <w:rPr>
                <w:rFonts w:ascii="Verdana" w:hAnsi="Verdana"/>
                <w:lang w:val="en-US"/>
              </w:rPr>
              <w:t>Blood Orange</w:t>
            </w:r>
          </w:p>
          <w:p w14:paraId="37870A99"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t>Citrus Sinensis L. Osbeck</w:t>
            </w:r>
          </w:p>
          <w:p w14:paraId="52AE5531"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050708D4"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Variety:</w:t>
            </w:r>
            <w:r w:rsidRPr="002C594E">
              <w:rPr>
                <w:rFonts w:ascii="Verdana" w:hAnsi="Verdana"/>
                <w:lang w:val="en-US"/>
              </w:rPr>
              <w:t xml:space="preserve"> </w:t>
            </w:r>
            <w:r w:rsidRPr="002C594E">
              <w:rPr>
                <w:rFonts w:ascii="Verdana" w:hAnsi="Verdana"/>
                <w:lang w:val="en-US"/>
              </w:rPr>
              <w:tab/>
            </w:r>
            <w:r>
              <w:rPr>
                <w:rFonts w:ascii="Verdana" w:hAnsi="Verdana"/>
                <w:lang w:val="en-US"/>
              </w:rPr>
              <w:t>Tarocco, Sanguinello, Moro.</w:t>
            </w:r>
          </w:p>
          <w:p w14:paraId="79EA6030" w14:textId="77777777" w:rsidR="00815BC2"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January to April</w:t>
            </w:r>
          </w:p>
          <w:p w14:paraId="2F7913F7" w14:textId="1EED9903" w:rsidR="00815BC2" w:rsidRPr="00DE6CFA" w:rsidRDefault="00815BC2" w:rsidP="00815BC2">
            <w:pPr>
              <w:tabs>
                <w:tab w:val="left" w:pos="284"/>
                <w:tab w:val="left" w:pos="3402"/>
              </w:tabs>
              <w:spacing w:before="120" w:after="120"/>
              <w:ind w:left="284"/>
              <w:rPr>
                <w:rFonts w:ascii="Verdana" w:hAnsi="Verdana"/>
                <w:lang w:val="en-US"/>
              </w:rPr>
            </w:pPr>
            <w:r w:rsidRPr="00DE6CFA">
              <w:rPr>
                <w:rFonts w:ascii="Verdana" w:hAnsi="Verdana"/>
                <w:b/>
                <w:lang w:val="en-US"/>
              </w:rPr>
              <w:t>Raw material:</w:t>
            </w:r>
            <w:r w:rsidRPr="00DE6CFA">
              <w:rPr>
                <w:rFonts w:ascii="Verdana" w:hAnsi="Verdana"/>
                <w:lang w:val="en-US"/>
              </w:rPr>
              <w:t xml:space="preserve"> </w:t>
            </w:r>
            <w:r w:rsidRPr="00DE6CFA">
              <w:rPr>
                <w:rFonts w:ascii="Verdana" w:hAnsi="Verdana"/>
                <w:lang w:val="en-US"/>
              </w:rPr>
              <w:tab/>
            </w:r>
            <w:r w:rsidR="00DE6CFA" w:rsidRPr="00DE6CFA">
              <w:rPr>
                <w:rFonts w:ascii="Verdana" w:hAnsi="Verdana"/>
                <w:lang w:val="en-US"/>
              </w:rPr>
              <w:t xml:space="preserve">Demeter Organic </w:t>
            </w:r>
            <w:r w:rsidRPr="00DE6CFA">
              <w:rPr>
                <w:rFonts w:ascii="Verdana" w:hAnsi="Verdana"/>
                <w:lang w:val="en-US"/>
              </w:rPr>
              <w:t>L</w:t>
            </w:r>
            <w:r w:rsidR="00DE6CFA" w:rsidRPr="00DE6CFA">
              <w:rPr>
                <w:rFonts w:ascii="Verdana" w:hAnsi="Verdana"/>
                <w:lang w:val="en-US"/>
              </w:rPr>
              <w:t>em</w:t>
            </w:r>
            <w:r w:rsidR="00DE6CFA">
              <w:rPr>
                <w:rFonts w:ascii="Verdana" w:hAnsi="Verdana"/>
                <w:lang w:val="en-US"/>
              </w:rPr>
              <w:t>on</w:t>
            </w:r>
          </w:p>
          <w:p w14:paraId="52FFAE64" w14:textId="77777777" w:rsidR="00815BC2" w:rsidRPr="002C594E" w:rsidRDefault="00815BC2" w:rsidP="00815BC2">
            <w:pPr>
              <w:tabs>
                <w:tab w:val="left" w:pos="284"/>
                <w:tab w:val="left" w:pos="3402"/>
              </w:tabs>
              <w:spacing w:before="120" w:after="120"/>
              <w:rPr>
                <w:rFonts w:ascii="Verdana" w:hAnsi="Verdana"/>
                <w:lang w:val="en-US"/>
              </w:rPr>
            </w:pPr>
            <w:r w:rsidRPr="00DE6CFA">
              <w:rPr>
                <w:rFonts w:ascii="Verdana" w:hAnsi="Verdana"/>
                <w:b/>
                <w:lang w:val="en-US"/>
              </w:rPr>
              <w:tab/>
            </w:r>
            <w:r w:rsidRPr="002C594E">
              <w:rPr>
                <w:rFonts w:ascii="Verdana" w:hAnsi="Verdana"/>
                <w:b/>
                <w:lang w:val="en-US"/>
              </w:rPr>
              <w:t>Botanical name:</w:t>
            </w:r>
            <w:r w:rsidRPr="002C594E">
              <w:rPr>
                <w:rFonts w:ascii="Verdana" w:hAnsi="Verdana"/>
                <w:lang w:val="en-US"/>
              </w:rPr>
              <w:t xml:space="preserve"> </w:t>
            </w:r>
            <w:r w:rsidRPr="002C594E">
              <w:rPr>
                <w:rFonts w:ascii="Verdana" w:hAnsi="Verdana"/>
                <w:lang w:val="en-US"/>
              </w:rPr>
              <w:tab/>
            </w:r>
            <w:r w:rsidRPr="00815BC2">
              <w:rPr>
                <w:rFonts w:ascii="Verdana" w:hAnsi="Verdana"/>
                <w:lang w:val="en-US"/>
              </w:rPr>
              <w:t xml:space="preserve">Citrus limon (L.) </w:t>
            </w:r>
            <w:r w:rsidRPr="00244973">
              <w:rPr>
                <w:rFonts w:ascii="Verdana" w:hAnsi="Verdana"/>
                <w:lang w:val="en-US"/>
              </w:rPr>
              <w:t>Burm. Lf.</w:t>
            </w:r>
          </w:p>
          <w:p w14:paraId="35D20CFE"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56493DDF" w14:textId="34D0CC26" w:rsidR="00815BC2" w:rsidRPr="00815BC2" w:rsidRDefault="00815BC2" w:rsidP="00815BC2">
            <w:pPr>
              <w:tabs>
                <w:tab w:val="left" w:pos="284"/>
                <w:tab w:val="left" w:pos="3402"/>
              </w:tabs>
              <w:spacing w:before="120" w:after="120"/>
              <w:rPr>
                <w:rFonts w:ascii="Verdana" w:hAnsi="Verdana"/>
              </w:rPr>
            </w:pPr>
            <w:r w:rsidRPr="002C594E">
              <w:rPr>
                <w:rFonts w:ascii="Verdana" w:hAnsi="Verdana"/>
                <w:b/>
                <w:lang w:val="en-US"/>
              </w:rPr>
              <w:tab/>
            </w:r>
            <w:r w:rsidRPr="00815BC2">
              <w:rPr>
                <w:rFonts w:ascii="Verdana" w:hAnsi="Verdana"/>
                <w:b/>
              </w:rPr>
              <w:t>Variety:</w:t>
            </w:r>
            <w:r w:rsidRPr="00815BC2">
              <w:rPr>
                <w:rFonts w:ascii="Verdana" w:hAnsi="Verdana"/>
              </w:rPr>
              <w:t xml:space="preserve"> </w:t>
            </w:r>
            <w:r w:rsidRPr="00815BC2">
              <w:rPr>
                <w:rFonts w:ascii="Verdana" w:hAnsi="Verdana"/>
              </w:rPr>
              <w:tab/>
            </w:r>
            <w:r>
              <w:rPr>
                <w:rFonts w:ascii="Verdana" w:hAnsi="Verdana"/>
              </w:rPr>
              <w:t>Femminello;Primofiore;Verdello;Bianchetto</w:t>
            </w:r>
            <w:r w:rsidRPr="00815BC2">
              <w:rPr>
                <w:rFonts w:ascii="Verdana" w:hAnsi="Verdana"/>
              </w:rPr>
              <w:t>.</w:t>
            </w:r>
          </w:p>
          <w:p w14:paraId="52D7666F" w14:textId="49349284" w:rsidR="00815BC2" w:rsidRPr="002C594E" w:rsidRDefault="00815BC2" w:rsidP="00583DB6">
            <w:pPr>
              <w:tabs>
                <w:tab w:val="left" w:pos="284"/>
                <w:tab w:val="left" w:pos="3402"/>
              </w:tabs>
              <w:spacing w:before="120" w:after="120"/>
              <w:rPr>
                <w:rFonts w:ascii="Verdana" w:hAnsi="Verdana"/>
                <w:lang w:val="en-US"/>
              </w:rPr>
            </w:pPr>
            <w:r w:rsidRPr="00815BC2">
              <w:rPr>
                <w:rFonts w:ascii="Verdana" w:hAnsi="Verdana"/>
                <w:b/>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November to July</w:t>
            </w:r>
          </w:p>
          <w:p w14:paraId="2C8182A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F7ECBDC" w14:textId="77777777" w:rsidR="00923109" w:rsidRPr="00815BC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3E5FACC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81BBFF5"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B9FFD2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974A9" w14:paraId="5B9B1894" w14:textId="77777777" w:rsidTr="00583DB6">
        <w:trPr>
          <w:trHeight w:val="4575"/>
        </w:trPr>
        <w:tc>
          <w:tcPr>
            <w:tcW w:w="9210" w:type="dxa"/>
            <w:tcBorders>
              <w:bottom w:val="nil"/>
            </w:tcBorders>
          </w:tcPr>
          <w:p w14:paraId="73BEE71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DB4C40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E974A9" w14:paraId="605A0D00" w14:textId="77777777" w:rsidTr="00953535">
              <w:trPr>
                <w:trHeight w:hRule="exact" w:val="501"/>
              </w:trPr>
              <w:tc>
                <w:tcPr>
                  <w:tcW w:w="1303" w:type="dxa"/>
                  <w:vAlign w:val="center"/>
                </w:tcPr>
                <w:p w14:paraId="1AD257C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27E4F8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12BDA68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10AAD45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04A045F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13A948C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0C5A7B" w:rsidRPr="00E974A9" w14:paraId="083EC2D6" w14:textId="77777777" w:rsidTr="00953535">
              <w:trPr>
                <w:trHeight w:hRule="exact" w:val="501"/>
              </w:trPr>
              <w:tc>
                <w:tcPr>
                  <w:tcW w:w="1303" w:type="dxa"/>
                  <w:vAlign w:val="center"/>
                </w:tcPr>
                <w:p w14:paraId="79B1ABDD"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301B2895"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12.0</w:t>
                  </w:r>
                </w:p>
              </w:tc>
              <w:tc>
                <w:tcPr>
                  <w:tcW w:w="764" w:type="dxa"/>
                  <w:vAlign w:val="center"/>
                </w:tcPr>
                <w:p w14:paraId="1CF0BA2B"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11,50</w:t>
                  </w:r>
                </w:p>
              </w:tc>
              <w:tc>
                <w:tcPr>
                  <w:tcW w:w="850" w:type="dxa"/>
                  <w:vAlign w:val="center"/>
                </w:tcPr>
                <w:p w14:paraId="5A22B586"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12,50</w:t>
                  </w:r>
                </w:p>
              </w:tc>
              <w:tc>
                <w:tcPr>
                  <w:tcW w:w="851" w:type="dxa"/>
                  <w:vAlign w:val="center"/>
                </w:tcPr>
                <w:p w14:paraId="009AAE7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92414CC"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8,1991</w:t>
                  </w:r>
                </w:p>
              </w:tc>
            </w:tr>
            <w:tr w:rsidR="000C5A7B" w:rsidRPr="00E974A9" w14:paraId="43F75855" w14:textId="77777777" w:rsidTr="00953535">
              <w:trPr>
                <w:trHeight w:hRule="exact" w:val="501"/>
              </w:trPr>
              <w:tc>
                <w:tcPr>
                  <w:tcW w:w="1303" w:type="dxa"/>
                  <w:vAlign w:val="center"/>
                </w:tcPr>
                <w:p w14:paraId="6AC539D2"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2B482254"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0,85</w:t>
                  </w:r>
                </w:p>
              </w:tc>
              <w:tc>
                <w:tcPr>
                  <w:tcW w:w="764" w:type="dxa"/>
                  <w:vAlign w:val="center"/>
                </w:tcPr>
                <w:p w14:paraId="0959BFDE"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0,8</w:t>
                  </w:r>
                </w:p>
              </w:tc>
              <w:tc>
                <w:tcPr>
                  <w:tcW w:w="850" w:type="dxa"/>
                  <w:vAlign w:val="center"/>
                </w:tcPr>
                <w:p w14:paraId="532268D6" w14:textId="6CB564DE" w:rsidR="000C5A7B" w:rsidRPr="00244973" w:rsidRDefault="00781E6C">
                  <w:pPr>
                    <w:jc w:val="center"/>
                    <w:rPr>
                      <w:rFonts w:ascii="Verdana" w:hAnsi="Verdana"/>
                      <w:sz w:val="16"/>
                      <w:szCs w:val="16"/>
                      <w:lang w:val="en-US"/>
                    </w:rPr>
                  </w:pPr>
                  <w:r>
                    <w:rPr>
                      <w:rFonts w:ascii="Verdana" w:hAnsi="Verdana"/>
                      <w:sz w:val="16"/>
                      <w:szCs w:val="16"/>
                      <w:lang w:val="en-US"/>
                    </w:rPr>
                    <w:t>1</w:t>
                  </w:r>
                </w:p>
              </w:tc>
              <w:tc>
                <w:tcPr>
                  <w:tcW w:w="851" w:type="dxa"/>
                  <w:vAlign w:val="center"/>
                </w:tcPr>
                <w:p w14:paraId="6A1CB4A1"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6A4A6AFD"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3,1996</w:t>
                  </w:r>
                </w:p>
              </w:tc>
            </w:tr>
            <w:tr w:rsidR="000C5A7B" w:rsidRPr="00E974A9" w14:paraId="0772D957" w14:textId="77777777" w:rsidTr="00953535">
              <w:trPr>
                <w:trHeight w:hRule="exact" w:val="501"/>
              </w:trPr>
              <w:tc>
                <w:tcPr>
                  <w:tcW w:w="1303" w:type="dxa"/>
                  <w:vAlign w:val="center"/>
                </w:tcPr>
                <w:p w14:paraId="0304885A"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5FEFA582" w14:textId="77777777" w:rsidR="000C5A7B" w:rsidRPr="00244973" w:rsidRDefault="000C5A7B">
                  <w:pPr>
                    <w:jc w:val="center"/>
                    <w:rPr>
                      <w:rFonts w:ascii="Verdana" w:hAnsi="Verdana"/>
                      <w:sz w:val="16"/>
                      <w:szCs w:val="16"/>
                      <w:lang w:val="en-US"/>
                    </w:rPr>
                  </w:pPr>
                </w:p>
              </w:tc>
              <w:tc>
                <w:tcPr>
                  <w:tcW w:w="764" w:type="dxa"/>
                  <w:vAlign w:val="center"/>
                </w:tcPr>
                <w:p w14:paraId="07AD4AA4"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14</w:t>
                  </w:r>
                </w:p>
              </w:tc>
              <w:tc>
                <w:tcPr>
                  <w:tcW w:w="850" w:type="dxa"/>
                  <w:vAlign w:val="center"/>
                </w:tcPr>
                <w:p w14:paraId="1E153AF7"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15</w:t>
                  </w:r>
                </w:p>
              </w:tc>
              <w:tc>
                <w:tcPr>
                  <w:tcW w:w="851" w:type="dxa"/>
                  <w:vAlign w:val="center"/>
                </w:tcPr>
                <w:p w14:paraId="2F83D0DA" w14:textId="77777777" w:rsidR="000C5A7B" w:rsidRPr="00D6603D" w:rsidRDefault="000C5A7B" w:rsidP="00265736">
                  <w:pPr>
                    <w:jc w:val="center"/>
                    <w:rPr>
                      <w:rFonts w:ascii="Verdana" w:hAnsi="Verdana"/>
                      <w:sz w:val="16"/>
                      <w:szCs w:val="16"/>
                      <w:lang w:val="en-US"/>
                    </w:rPr>
                  </w:pPr>
                </w:p>
              </w:tc>
              <w:tc>
                <w:tcPr>
                  <w:tcW w:w="1559" w:type="dxa"/>
                  <w:vAlign w:val="center"/>
                </w:tcPr>
                <w:p w14:paraId="6EEFFABB"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0C5A7B" w:rsidRPr="00E974A9" w14:paraId="3F9E445A" w14:textId="77777777" w:rsidTr="00953535">
              <w:trPr>
                <w:trHeight w:hRule="exact" w:val="501"/>
              </w:trPr>
              <w:tc>
                <w:tcPr>
                  <w:tcW w:w="1303" w:type="dxa"/>
                  <w:vAlign w:val="center"/>
                </w:tcPr>
                <w:p w14:paraId="5C088664"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4E18957A"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&gt;350</w:t>
                  </w:r>
                </w:p>
              </w:tc>
              <w:tc>
                <w:tcPr>
                  <w:tcW w:w="764" w:type="dxa"/>
                  <w:vAlign w:val="center"/>
                </w:tcPr>
                <w:p w14:paraId="202B396C" w14:textId="77777777" w:rsidR="000C5A7B" w:rsidRPr="00244973" w:rsidRDefault="000C5A7B">
                  <w:pPr>
                    <w:tabs>
                      <w:tab w:val="decimal" w:pos="12"/>
                    </w:tabs>
                    <w:jc w:val="center"/>
                    <w:rPr>
                      <w:rFonts w:ascii="Verdana" w:hAnsi="Verdana"/>
                      <w:sz w:val="16"/>
                      <w:szCs w:val="16"/>
                      <w:lang w:val="en-US"/>
                    </w:rPr>
                  </w:pPr>
                  <w:r w:rsidRPr="00244973">
                    <w:rPr>
                      <w:rFonts w:ascii="Verdana" w:hAnsi="Verdana"/>
                      <w:sz w:val="16"/>
                      <w:szCs w:val="16"/>
                      <w:lang w:val="en-US"/>
                    </w:rPr>
                    <w:t>350</w:t>
                  </w:r>
                </w:p>
              </w:tc>
              <w:tc>
                <w:tcPr>
                  <w:tcW w:w="850" w:type="dxa"/>
                  <w:vAlign w:val="center"/>
                </w:tcPr>
                <w:p w14:paraId="35469E61" w14:textId="77777777" w:rsidR="000C5A7B" w:rsidRPr="00244973" w:rsidRDefault="000C5A7B">
                  <w:pPr>
                    <w:tabs>
                      <w:tab w:val="decimal" w:pos="12"/>
                      <w:tab w:val="decimal" w:pos="417"/>
                    </w:tabs>
                    <w:jc w:val="center"/>
                    <w:rPr>
                      <w:rFonts w:ascii="Verdana" w:hAnsi="Verdana"/>
                      <w:sz w:val="16"/>
                      <w:szCs w:val="16"/>
                      <w:lang w:val="en-US"/>
                    </w:rPr>
                  </w:pPr>
                  <w:r w:rsidRPr="00244973">
                    <w:rPr>
                      <w:rFonts w:ascii="Verdana" w:hAnsi="Verdana"/>
                      <w:sz w:val="16"/>
                      <w:szCs w:val="16"/>
                      <w:lang w:val="en-US"/>
                    </w:rPr>
                    <w:t>500</w:t>
                  </w:r>
                </w:p>
              </w:tc>
              <w:tc>
                <w:tcPr>
                  <w:tcW w:w="851" w:type="dxa"/>
                  <w:vAlign w:val="center"/>
                </w:tcPr>
                <w:p w14:paraId="7136C747"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5D87D90A"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0C5A7B" w:rsidRPr="00E974A9" w14:paraId="1DA291E1" w14:textId="77777777" w:rsidTr="00953535">
              <w:trPr>
                <w:trHeight w:hRule="exact" w:val="501"/>
              </w:trPr>
              <w:tc>
                <w:tcPr>
                  <w:tcW w:w="1303" w:type="dxa"/>
                  <w:vAlign w:val="center"/>
                </w:tcPr>
                <w:p w14:paraId="35B103DE" w14:textId="7721612A"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Pulp</w:t>
                  </w:r>
                  <w:r w:rsidR="00DB36E7">
                    <w:rPr>
                      <w:rFonts w:ascii="Verdana" w:hAnsi="Verdana"/>
                      <w:i/>
                      <w:sz w:val="16"/>
                      <w:szCs w:val="16"/>
                      <w:lang w:val="en-US"/>
                    </w:rPr>
                    <w:t>s</w:t>
                  </w:r>
                  <w:r w:rsidRPr="00D6603D">
                    <w:rPr>
                      <w:rFonts w:ascii="Verdana" w:hAnsi="Verdana"/>
                      <w:i/>
                      <w:sz w:val="16"/>
                      <w:szCs w:val="16"/>
                      <w:lang w:val="en-US"/>
                    </w:rPr>
                    <w:t xml:space="preserve"> at 1500</w:t>
                  </w:r>
                </w:p>
              </w:tc>
              <w:tc>
                <w:tcPr>
                  <w:tcW w:w="829" w:type="dxa"/>
                  <w:vAlign w:val="center"/>
                </w:tcPr>
                <w:p w14:paraId="62EE26F3"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12,5</w:t>
                  </w:r>
                </w:p>
              </w:tc>
              <w:tc>
                <w:tcPr>
                  <w:tcW w:w="764" w:type="dxa"/>
                  <w:vAlign w:val="center"/>
                </w:tcPr>
                <w:p w14:paraId="6559272B" w14:textId="77777777" w:rsidR="000C5A7B" w:rsidRPr="00244973" w:rsidRDefault="000C5A7B">
                  <w:pPr>
                    <w:tabs>
                      <w:tab w:val="decimal" w:pos="12"/>
                    </w:tabs>
                    <w:jc w:val="center"/>
                    <w:rPr>
                      <w:rFonts w:ascii="Verdana" w:hAnsi="Verdana"/>
                      <w:sz w:val="16"/>
                      <w:szCs w:val="16"/>
                      <w:lang w:val="en-US"/>
                    </w:rPr>
                  </w:pPr>
                  <w:r w:rsidRPr="00244973">
                    <w:rPr>
                      <w:rFonts w:ascii="Verdana" w:hAnsi="Verdana"/>
                      <w:sz w:val="16"/>
                      <w:szCs w:val="16"/>
                      <w:lang w:val="en-US"/>
                    </w:rPr>
                    <w:t>10</w:t>
                  </w:r>
                </w:p>
              </w:tc>
              <w:tc>
                <w:tcPr>
                  <w:tcW w:w="850" w:type="dxa"/>
                  <w:vAlign w:val="center"/>
                </w:tcPr>
                <w:p w14:paraId="2840963B" w14:textId="77777777" w:rsidR="000C5A7B" w:rsidRPr="00244973" w:rsidRDefault="000C5A7B">
                  <w:pPr>
                    <w:tabs>
                      <w:tab w:val="decimal" w:pos="12"/>
                      <w:tab w:val="decimal" w:pos="417"/>
                    </w:tabs>
                    <w:jc w:val="center"/>
                    <w:rPr>
                      <w:rFonts w:ascii="Verdana" w:hAnsi="Verdana"/>
                      <w:sz w:val="16"/>
                      <w:szCs w:val="16"/>
                      <w:lang w:val="en-US"/>
                    </w:rPr>
                  </w:pPr>
                  <w:r w:rsidRPr="00244973">
                    <w:rPr>
                      <w:rFonts w:ascii="Verdana" w:hAnsi="Verdana"/>
                      <w:sz w:val="16"/>
                      <w:szCs w:val="16"/>
                      <w:lang w:val="en-US"/>
                    </w:rPr>
                    <w:t>15</w:t>
                  </w:r>
                </w:p>
              </w:tc>
              <w:tc>
                <w:tcPr>
                  <w:tcW w:w="851" w:type="dxa"/>
                  <w:vAlign w:val="center"/>
                </w:tcPr>
                <w:p w14:paraId="50D027B4"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5C900F2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IFU 60, 1991</w:t>
                  </w:r>
                </w:p>
              </w:tc>
            </w:tr>
            <w:tr w:rsidR="00DB36E7" w:rsidRPr="00E974A9" w14:paraId="7567C8A0" w14:textId="77777777" w:rsidTr="00953535">
              <w:trPr>
                <w:trHeight w:hRule="exact" w:val="501"/>
              </w:trPr>
              <w:tc>
                <w:tcPr>
                  <w:tcW w:w="1303" w:type="dxa"/>
                  <w:vAlign w:val="center"/>
                </w:tcPr>
                <w:p w14:paraId="6431C6CA" w14:textId="1178E904" w:rsidR="00DB36E7" w:rsidRPr="00D6603D" w:rsidRDefault="00DB36E7" w:rsidP="00DB36E7">
                  <w:pPr>
                    <w:jc w:val="center"/>
                    <w:rPr>
                      <w:rFonts w:ascii="Verdana" w:hAnsi="Verdana"/>
                      <w:i/>
                      <w:sz w:val="16"/>
                      <w:szCs w:val="16"/>
                      <w:lang w:val="en-US"/>
                    </w:rPr>
                  </w:pPr>
                  <w:r w:rsidRPr="00D6603D">
                    <w:rPr>
                      <w:rFonts w:ascii="Verdana" w:hAnsi="Verdana"/>
                      <w:i/>
                      <w:sz w:val="16"/>
                      <w:szCs w:val="16"/>
                      <w:lang w:val="en-US"/>
                    </w:rPr>
                    <w:t>Pulp</w:t>
                  </w:r>
                  <w:r>
                    <w:rPr>
                      <w:rFonts w:ascii="Verdana" w:hAnsi="Verdana"/>
                      <w:i/>
                      <w:sz w:val="16"/>
                      <w:szCs w:val="16"/>
                      <w:lang w:val="en-US"/>
                    </w:rPr>
                    <w:t>s</w:t>
                  </w:r>
                  <w:r w:rsidRPr="00D6603D">
                    <w:rPr>
                      <w:rFonts w:ascii="Verdana" w:hAnsi="Verdana"/>
                      <w:i/>
                      <w:sz w:val="16"/>
                      <w:szCs w:val="16"/>
                      <w:lang w:val="en-US"/>
                    </w:rPr>
                    <w:t xml:space="preserve">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64A4189C" w14:textId="2668F8F7" w:rsidR="00DB36E7" w:rsidRPr="00244973" w:rsidRDefault="00DB36E7" w:rsidP="00DB36E7">
                  <w:pPr>
                    <w:jc w:val="center"/>
                    <w:rPr>
                      <w:rFonts w:ascii="Verdana" w:hAnsi="Verdana"/>
                      <w:sz w:val="16"/>
                      <w:szCs w:val="16"/>
                      <w:lang w:val="en-US"/>
                    </w:rPr>
                  </w:pPr>
                  <w:r>
                    <w:rPr>
                      <w:rFonts w:ascii="Verdana" w:hAnsi="Verdana"/>
                      <w:sz w:val="16"/>
                      <w:szCs w:val="16"/>
                      <w:lang w:val="en-US"/>
                    </w:rPr>
                    <w:t>6</w:t>
                  </w:r>
                  <w:r w:rsidRPr="00244973">
                    <w:rPr>
                      <w:rFonts w:ascii="Verdana" w:hAnsi="Verdana"/>
                      <w:sz w:val="16"/>
                      <w:szCs w:val="16"/>
                      <w:lang w:val="en-US"/>
                    </w:rPr>
                    <w:t>,</w:t>
                  </w:r>
                  <w:r>
                    <w:rPr>
                      <w:rFonts w:ascii="Verdana" w:hAnsi="Verdana"/>
                      <w:sz w:val="16"/>
                      <w:szCs w:val="16"/>
                      <w:lang w:val="en-US"/>
                    </w:rPr>
                    <w:t>3</w:t>
                  </w:r>
                </w:p>
              </w:tc>
              <w:tc>
                <w:tcPr>
                  <w:tcW w:w="764" w:type="dxa"/>
                  <w:vAlign w:val="center"/>
                </w:tcPr>
                <w:p w14:paraId="065101BA" w14:textId="1020EFC7" w:rsidR="00DB36E7" w:rsidRPr="00244973" w:rsidRDefault="00DB36E7" w:rsidP="00DB36E7">
                  <w:pPr>
                    <w:tabs>
                      <w:tab w:val="decimal" w:pos="12"/>
                    </w:tabs>
                    <w:jc w:val="center"/>
                    <w:rPr>
                      <w:rFonts w:ascii="Verdana" w:hAnsi="Verdana"/>
                      <w:sz w:val="16"/>
                      <w:szCs w:val="16"/>
                      <w:lang w:val="en-US"/>
                    </w:rPr>
                  </w:pPr>
                  <w:r>
                    <w:rPr>
                      <w:rFonts w:ascii="Verdana" w:hAnsi="Verdana"/>
                      <w:sz w:val="16"/>
                      <w:szCs w:val="16"/>
                      <w:lang w:val="en-US"/>
                    </w:rPr>
                    <w:t>5</w:t>
                  </w:r>
                </w:p>
              </w:tc>
              <w:tc>
                <w:tcPr>
                  <w:tcW w:w="850" w:type="dxa"/>
                  <w:vAlign w:val="center"/>
                </w:tcPr>
                <w:p w14:paraId="6CBBE302" w14:textId="578ACE78" w:rsidR="00DB36E7" w:rsidRPr="00244973" w:rsidRDefault="00DB36E7" w:rsidP="00DB36E7">
                  <w:pPr>
                    <w:tabs>
                      <w:tab w:val="decimal" w:pos="12"/>
                      <w:tab w:val="decimal" w:pos="417"/>
                    </w:tabs>
                    <w:jc w:val="center"/>
                    <w:rPr>
                      <w:rFonts w:ascii="Verdana" w:hAnsi="Verdana"/>
                      <w:sz w:val="16"/>
                      <w:szCs w:val="16"/>
                      <w:lang w:val="en-US"/>
                    </w:rPr>
                  </w:pPr>
                  <w:r>
                    <w:rPr>
                      <w:rFonts w:ascii="Verdana" w:hAnsi="Verdana"/>
                      <w:sz w:val="16"/>
                      <w:szCs w:val="16"/>
                      <w:lang w:val="en-US"/>
                    </w:rPr>
                    <w:t>7,5</w:t>
                  </w:r>
                </w:p>
              </w:tc>
              <w:tc>
                <w:tcPr>
                  <w:tcW w:w="851" w:type="dxa"/>
                  <w:vAlign w:val="center"/>
                </w:tcPr>
                <w:p w14:paraId="7F00A488" w14:textId="4065C557" w:rsidR="00DB36E7" w:rsidRPr="00D6603D" w:rsidRDefault="00DB36E7" w:rsidP="00DB36E7">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56B4E952" w14:textId="1B507F76" w:rsidR="00DB36E7" w:rsidRPr="00D6603D" w:rsidRDefault="00DB36E7" w:rsidP="00DB36E7">
                  <w:pPr>
                    <w:jc w:val="center"/>
                    <w:rPr>
                      <w:rFonts w:ascii="Verdana" w:hAnsi="Verdana"/>
                      <w:sz w:val="16"/>
                      <w:szCs w:val="16"/>
                      <w:lang w:val="en-US"/>
                    </w:rPr>
                  </w:pPr>
                  <w:r w:rsidRPr="00D6603D">
                    <w:rPr>
                      <w:rFonts w:ascii="Verdana" w:hAnsi="Verdana"/>
                      <w:sz w:val="16"/>
                      <w:szCs w:val="16"/>
                      <w:lang w:val="en-US"/>
                    </w:rPr>
                    <w:t>IFU 60, 1991</w:t>
                  </w:r>
                </w:p>
              </w:tc>
            </w:tr>
          </w:tbl>
          <w:p w14:paraId="00C3337E"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5EF3FE70" w14:textId="77777777" w:rsidTr="00583DB6">
        <w:trPr>
          <w:trHeight w:val="8345"/>
        </w:trPr>
        <w:tc>
          <w:tcPr>
            <w:tcW w:w="9210" w:type="dxa"/>
            <w:tcBorders>
              <w:top w:val="nil"/>
            </w:tcBorders>
          </w:tcPr>
          <w:p w14:paraId="680ABB42"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815BC2" w14:paraId="6598B46A" w14:textId="77777777" w:rsidTr="00953535">
              <w:trPr>
                <w:trHeight w:hRule="exact" w:val="501"/>
                <w:tblHeader/>
              </w:trPr>
              <w:tc>
                <w:tcPr>
                  <w:tcW w:w="1303" w:type="dxa"/>
                  <w:vAlign w:val="center"/>
                </w:tcPr>
                <w:p w14:paraId="7EBEC1F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7233B2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DA02F2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53D3CF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9579A4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0C58BF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44973" w:rsidRPr="00E974A9" w14:paraId="1E5C7A7C" w14:textId="77777777" w:rsidTr="00953535">
              <w:trPr>
                <w:trHeight w:hRule="exact" w:val="680"/>
                <w:tblHeader/>
              </w:trPr>
              <w:tc>
                <w:tcPr>
                  <w:tcW w:w="1303" w:type="dxa"/>
                  <w:vAlign w:val="center"/>
                </w:tcPr>
                <w:p w14:paraId="2E4E2D3C"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CMT</w:t>
                  </w:r>
                </w:p>
              </w:tc>
              <w:tc>
                <w:tcPr>
                  <w:tcW w:w="884" w:type="dxa"/>
                  <w:vAlign w:val="center"/>
                </w:tcPr>
                <w:p w14:paraId="082A31C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55C3CC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39A4837" w14:textId="77777777" w:rsidR="00244973" w:rsidRDefault="00244973" w:rsidP="00244973">
                  <w:pPr>
                    <w:jc w:val="center"/>
                    <w:rPr>
                      <w:rFonts w:ascii="Verdana" w:hAnsi="Verdana"/>
                      <w:sz w:val="16"/>
                      <w:szCs w:val="16"/>
                    </w:rPr>
                  </w:pPr>
                  <w:r>
                    <w:rPr>
                      <w:rFonts w:ascii="Verdana" w:hAnsi="Verdana"/>
                      <w:sz w:val="16"/>
                      <w:szCs w:val="16"/>
                    </w:rPr>
                    <w:t>100</w:t>
                  </w:r>
                </w:p>
              </w:tc>
              <w:tc>
                <w:tcPr>
                  <w:tcW w:w="851" w:type="dxa"/>
                  <w:vAlign w:val="center"/>
                </w:tcPr>
                <w:p w14:paraId="60D139D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7EA9B82" w14:textId="52977AD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44973" w:rsidRPr="00E974A9" w14:paraId="66858336" w14:textId="77777777" w:rsidTr="00953535">
              <w:trPr>
                <w:trHeight w:hRule="exact" w:val="680"/>
                <w:tblHeader/>
              </w:trPr>
              <w:tc>
                <w:tcPr>
                  <w:tcW w:w="1303" w:type="dxa"/>
                  <w:vAlign w:val="center"/>
                </w:tcPr>
                <w:p w14:paraId="5CD3999F"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Yeasts</w:t>
                  </w:r>
                </w:p>
              </w:tc>
              <w:tc>
                <w:tcPr>
                  <w:tcW w:w="884" w:type="dxa"/>
                  <w:vAlign w:val="center"/>
                </w:tcPr>
                <w:p w14:paraId="3CB959E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2DBAD76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73E62DC8"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607747AB"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74B1DD59" w14:textId="3F81186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E974A9" w14:paraId="06350EEF" w14:textId="77777777" w:rsidTr="00953535">
              <w:trPr>
                <w:trHeight w:hRule="exact" w:val="680"/>
                <w:tblHeader/>
              </w:trPr>
              <w:tc>
                <w:tcPr>
                  <w:tcW w:w="1303" w:type="dxa"/>
                  <w:vAlign w:val="center"/>
                </w:tcPr>
                <w:p w14:paraId="2B078D67"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Moulds</w:t>
                  </w:r>
                </w:p>
              </w:tc>
              <w:tc>
                <w:tcPr>
                  <w:tcW w:w="884" w:type="dxa"/>
                  <w:vAlign w:val="center"/>
                </w:tcPr>
                <w:p w14:paraId="5BC879A4"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34EF5E8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E09FB44"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3FF94F9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5A90F5DD" w14:textId="18BCF4F3"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E974A9" w14:paraId="3BE04920" w14:textId="77777777" w:rsidTr="00953535">
              <w:trPr>
                <w:trHeight w:hRule="exact" w:val="680"/>
                <w:tblHeader/>
              </w:trPr>
              <w:tc>
                <w:tcPr>
                  <w:tcW w:w="1303" w:type="dxa"/>
                  <w:vAlign w:val="center"/>
                </w:tcPr>
                <w:p w14:paraId="3C8A8CAA"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 xml:space="preserve">Total Coliforms </w:t>
                  </w:r>
                </w:p>
              </w:tc>
              <w:tc>
                <w:tcPr>
                  <w:tcW w:w="884" w:type="dxa"/>
                  <w:vAlign w:val="center"/>
                </w:tcPr>
                <w:p w14:paraId="2A43252F"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6CF6443A"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3EA4623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4358258E"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487E170" w14:textId="3DFD043A"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E974A9" w14:paraId="3FA05736" w14:textId="77777777" w:rsidTr="00953535">
              <w:trPr>
                <w:trHeight w:hRule="exact" w:val="680"/>
                <w:tblHeader/>
              </w:trPr>
              <w:tc>
                <w:tcPr>
                  <w:tcW w:w="1303" w:type="dxa"/>
                  <w:vAlign w:val="center"/>
                </w:tcPr>
                <w:p w14:paraId="2662166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E. Coli</w:t>
                  </w:r>
                </w:p>
              </w:tc>
              <w:tc>
                <w:tcPr>
                  <w:tcW w:w="884" w:type="dxa"/>
                  <w:vAlign w:val="center"/>
                </w:tcPr>
                <w:p w14:paraId="1C018B90"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0253E49D"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67761195"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78D63F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3B762CC5" w14:textId="1720ED9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E974A9" w14:paraId="49D9BC27" w14:textId="77777777" w:rsidTr="00953535">
              <w:trPr>
                <w:trHeight w:hRule="exact" w:val="680"/>
                <w:tblHeader/>
              </w:trPr>
              <w:tc>
                <w:tcPr>
                  <w:tcW w:w="1303" w:type="dxa"/>
                  <w:vAlign w:val="center"/>
                </w:tcPr>
                <w:p w14:paraId="053E7DB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Salmonella</w:t>
                  </w:r>
                </w:p>
              </w:tc>
              <w:tc>
                <w:tcPr>
                  <w:tcW w:w="884" w:type="dxa"/>
                  <w:vAlign w:val="center"/>
                </w:tcPr>
                <w:p w14:paraId="4968EFA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59BEB94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4D6A9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A42518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vAlign w:val="center"/>
                </w:tcPr>
                <w:p w14:paraId="7EDEF13D" w14:textId="6566FC8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113FBE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0481EE01" w14:textId="77777777" w:rsidTr="00977461">
              <w:trPr>
                <w:trHeight w:hRule="exact" w:val="510"/>
                <w:jc w:val="center"/>
              </w:trPr>
              <w:tc>
                <w:tcPr>
                  <w:tcW w:w="2228" w:type="dxa"/>
                  <w:vAlign w:val="center"/>
                </w:tcPr>
                <w:p w14:paraId="36B3E80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2ED8E182"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514FFBF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1C781158" w14:textId="77777777" w:rsidTr="00977461">
              <w:trPr>
                <w:trHeight w:hRule="exact" w:val="510"/>
                <w:jc w:val="center"/>
              </w:trPr>
              <w:tc>
                <w:tcPr>
                  <w:tcW w:w="2228" w:type="dxa"/>
                  <w:vAlign w:val="center"/>
                </w:tcPr>
                <w:p w14:paraId="0794437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5DED721D" w14:textId="77777777" w:rsidR="003F1487" w:rsidRPr="002C594E" w:rsidRDefault="000C5A7B"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793FB7B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A6FEF02" w14:textId="77777777" w:rsidTr="00977461">
              <w:trPr>
                <w:trHeight w:hRule="exact" w:val="510"/>
                <w:jc w:val="center"/>
              </w:trPr>
              <w:tc>
                <w:tcPr>
                  <w:tcW w:w="2228" w:type="dxa"/>
                  <w:vAlign w:val="center"/>
                </w:tcPr>
                <w:p w14:paraId="453E2E6A"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D87835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52C714A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93C9D3C" w14:textId="77777777" w:rsidTr="00977461">
              <w:trPr>
                <w:trHeight w:hRule="exact" w:val="510"/>
                <w:jc w:val="center"/>
              </w:trPr>
              <w:tc>
                <w:tcPr>
                  <w:tcW w:w="2228" w:type="dxa"/>
                  <w:vAlign w:val="center"/>
                </w:tcPr>
                <w:p w14:paraId="7330FD3C"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6FDB03" w14:textId="77777777"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0C5A7B">
                    <w:rPr>
                      <w:rFonts w:ascii="Verdana" w:hAnsi="Verdana"/>
                      <w:sz w:val="16"/>
                      <w:szCs w:val="16"/>
                      <w:lang w:val="en-US"/>
                    </w:rPr>
                    <w:t>citrus</w:t>
                  </w:r>
                </w:p>
              </w:tc>
              <w:tc>
                <w:tcPr>
                  <w:tcW w:w="1519" w:type="dxa"/>
                  <w:shd w:val="clear" w:color="auto" w:fill="auto"/>
                  <w:vAlign w:val="center"/>
                </w:tcPr>
                <w:p w14:paraId="1331D17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0252B55" w14:textId="77777777" w:rsidTr="00977461">
              <w:trPr>
                <w:trHeight w:hRule="exact" w:val="510"/>
                <w:jc w:val="center"/>
              </w:trPr>
              <w:tc>
                <w:tcPr>
                  <w:tcW w:w="2228" w:type="dxa"/>
                  <w:vAlign w:val="center"/>
                </w:tcPr>
                <w:p w14:paraId="2569080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49669AF0" w14:textId="77777777"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0C5A7B">
                    <w:rPr>
                      <w:rFonts w:ascii="Verdana" w:hAnsi="Verdana"/>
                      <w:sz w:val="16"/>
                      <w:szCs w:val="16"/>
                      <w:lang w:val="en-US"/>
                    </w:rPr>
                    <w:t>citrus</w:t>
                  </w:r>
                </w:p>
              </w:tc>
              <w:tc>
                <w:tcPr>
                  <w:tcW w:w="1519" w:type="dxa"/>
                  <w:shd w:val="clear" w:color="auto" w:fill="auto"/>
                  <w:vAlign w:val="center"/>
                </w:tcPr>
                <w:p w14:paraId="0052B63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2CFC1D12" w14:textId="77777777" w:rsidR="004A7EF7" w:rsidRPr="002C594E" w:rsidRDefault="004A7EF7" w:rsidP="00853353">
            <w:pPr>
              <w:spacing w:before="100" w:beforeAutospacing="1"/>
              <w:rPr>
                <w:rFonts w:ascii="Verdana" w:hAnsi="Verdana"/>
                <w:b/>
                <w:sz w:val="8"/>
                <w:szCs w:val="8"/>
                <w:lang w:val="en-US"/>
              </w:rPr>
            </w:pPr>
          </w:p>
        </w:tc>
      </w:tr>
    </w:tbl>
    <w:p w14:paraId="5174EAB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974A9" w14:paraId="5CDA4DDE" w14:textId="77777777" w:rsidTr="00953535">
        <w:trPr>
          <w:trHeight w:val="3809"/>
        </w:trPr>
        <w:tc>
          <w:tcPr>
            <w:tcW w:w="9210" w:type="dxa"/>
          </w:tcPr>
          <w:p w14:paraId="0D5E20F1" w14:textId="77777777" w:rsidR="00146651" w:rsidRPr="002C594E" w:rsidRDefault="00146651" w:rsidP="00E974A9">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6F226D94" w14:textId="77777777" w:rsidR="0042197D" w:rsidRPr="002C594E" w:rsidRDefault="0042197D" w:rsidP="00E974A9">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6D2B12B" w14:textId="77777777" w:rsidR="0042197D" w:rsidRPr="002C594E" w:rsidRDefault="0042197D" w:rsidP="00E974A9">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2BE36F67" w14:textId="77777777" w:rsidR="0042197D" w:rsidRPr="002C594E" w:rsidRDefault="0042197D" w:rsidP="00E974A9">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F357F69" w14:textId="77777777" w:rsidR="0042197D" w:rsidRPr="002C594E" w:rsidRDefault="0042197D" w:rsidP="00E974A9">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265B370" w14:textId="77777777" w:rsidR="0042197D" w:rsidRPr="002C594E" w:rsidRDefault="0042197D" w:rsidP="00E974A9">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2A1B6CA" w14:textId="77777777" w:rsidR="0042197D" w:rsidRPr="002C594E" w:rsidRDefault="0042197D" w:rsidP="00E974A9">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0EE3AD3" w14:textId="77777777" w:rsidR="0042197D" w:rsidRPr="002C594E" w:rsidRDefault="0042197D" w:rsidP="00E974A9">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E538985" w14:textId="77777777" w:rsidR="0042197D" w:rsidRPr="002C594E" w:rsidRDefault="0042197D" w:rsidP="00E974A9">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5CF7721" w14:textId="77777777" w:rsidR="0042197D" w:rsidRPr="002C594E" w:rsidRDefault="0042197D" w:rsidP="00E974A9">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319EF3A" w14:textId="77777777" w:rsidR="0042197D" w:rsidRPr="002C594E" w:rsidRDefault="0042197D" w:rsidP="00E974A9">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4FB4D6D" w14:textId="7A86D07C" w:rsidR="0042197D" w:rsidRDefault="0042197D" w:rsidP="00E974A9">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0F9125F" w14:textId="4027513F" w:rsidR="00E974A9" w:rsidRPr="00E974A9" w:rsidRDefault="00E974A9" w:rsidP="00E974A9">
            <w:pPr>
              <w:numPr>
                <w:ilvl w:val="0"/>
                <w:numId w:val="24"/>
              </w:numPr>
              <w:spacing w:before="100" w:beforeAutospacing="1"/>
              <w:jc w:val="both"/>
              <w:rPr>
                <w:rFonts w:ascii="Verdana" w:hAnsi="Verdana"/>
                <w:lang w:val="en-US"/>
              </w:rPr>
            </w:pPr>
            <w:r>
              <w:rPr>
                <w:rFonts w:ascii="Verdana" w:hAnsi="Verdana"/>
                <w:lang w:val="en-US"/>
              </w:rPr>
              <w:t>Regulation (UE) n° 848/2018 and s.m.i. of European Parliament of 30 May 2018 on organic production and labeling of organic products;</w:t>
            </w:r>
            <w:bookmarkStart w:id="0" w:name="_GoBack"/>
            <w:bookmarkEnd w:id="0"/>
          </w:p>
          <w:p w14:paraId="27D621C5" w14:textId="77777777" w:rsidR="003F1487" w:rsidRPr="002C594E" w:rsidRDefault="0042197D" w:rsidP="00E974A9">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DEA2C8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265736" w14:paraId="6D823F3A" w14:textId="77777777" w:rsidTr="00257592">
        <w:trPr>
          <w:trHeight w:val="2600"/>
        </w:trPr>
        <w:tc>
          <w:tcPr>
            <w:tcW w:w="9210" w:type="dxa"/>
            <w:shd w:val="clear" w:color="auto" w:fill="auto"/>
          </w:tcPr>
          <w:p w14:paraId="5BBBA3B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885824B"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4E46205" w14:textId="77777777" w:rsidR="009F6F6D" w:rsidRPr="00453F73" w:rsidRDefault="005D6FC3" w:rsidP="001E1265">
            <w:pPr>
              <w:spacing w:before="120"/>
              <w:ind w:left="284" w:hanging="284"/>
              <w:rPr>
                <w:rFonts w:ascii="Verdana" w:hAnsi="Verdana"/>
                <w:lang w:val="en-US"/>
              </w:rPr>
            </w:pPr>
            <w:r w:rsidRPr="00244973">
              <w:rPr>
                <w:rFonts w:ascii="Verdana" w:hAnsi="Verdana"/>
                <w:lang w:val="en-US"/>
              </w:rPr>
              <w:tab/>
            </w:r>
            <w:r w:rsidR="009F6F6D" w:rsidRPr="00453F73">
              <w:rPr>
                <w:rFonts w:ascii="Verdana" w:hAnsi="Verdana"/>
                <w:lang w:val="en-US"/>
              </w:rPr>
              <w:t xml:space="preserve">D 09.01 01 – </w:t>
            </w:r>
            <w:r w:rsidR="000C5A7B" w:rsidRPr="00453F73">
              <w:rPr>
                <w:rFonts w:ascii="Verdana" w:hAnsi="Verdana"/>
                <w:lang w:val="en-US"/>
              </w:rPr>
              <w:t>D 09.01 19 (</w:t>
            </w:r>
            <w:r w:rsidR="00453F73" w:rsidRPr="00453F73">
              <w:rPr>
                <w:rFonts w:ascii="Verdana" w:hAnsi="Verdana"/>
                <w:i/>
                <w:lang w:val="en-US"/>
              </w:rPr>
              <w:t>PACKED</w:t>
            </w:r>
            <w:r w:rsidR="000C5A7B" w:rsidRPr="00453F73">
              <w:rPr>
                <w:rFonts w:ascii="Verdana" w:hAnsi="Verdana"/>
                <w:lang w:val="en-US"/>
              </w:rPr>
              <w:t>) o D 09.01 20 (</w:t>
            </w:r>
            <w:r w:rsidR="000C5A7B" w:rsidRPr="00453F73">
              <w:rPr>
                <w:rFonts w:ascii="Verdana" w:hAnsi="Verdana"/>
                <w:i/>
                <w:lang w:val="en-US"/>
              </w:rPr>
              <w:t xml:space="preserve">IN </w:t>
            </w:r>
            <w:r w:rsidR="00453F73" w:rsidRPr="00453F73">
              <w:rPr>
                <w:rFonts w:ascii="Verdana" w:hAnsi="Verdana"/>
                <w:i/>
                <w:lang w:val="en-US"/>
              </w:rPr>
              <w:t>TANKER)</w:t>
            </w:r>
            <w:r w:rsidR="00603B84" w:rsidRPr="00453F73">
              <w:rPr>
                <w:rFonts w:ascii="Verdana" w:hAnsi="Verdana"/>
                <w:lang w:val="en-US"/>
              </w:rPr>
              <w:t>.</w:t>
            </w:r>
          </w:p>
          <w:p w14:paraId="08912D71" w14:textId="77777777" w:rsidR="008D68FC" w:rsidRPr="00453F73" w:rsidRDefault="001E1265" w:rsidP="00453F73">
            <w:pPr>
              <w:spacing w:before="120"/>
              <w:jc w:val="center"/>
              <w:rPr>
                <w:rFonts w:ascii="Verdana" w:hAnsi="Verdana"/>
                <w:b/>
                <w:i/>
                <w:lang w:val="en-US"/>
              </w:rPr>
            </w:pPr>
            <w:r w:rsidRPr="002C594E">
              <w:rPr>
                <w:rFonts w:ascii="Verdana" w:hAnsi="Verdana"/>
                <w:b/>
                <w:i/>
                <w:lang w:val="en-US"/>
              </w:rPr>
              <w:t>Phases of process</w:t>
            </w:r>
          </w:p>
          <w:p w14:paraId="4488F070" w14:textId="77777777" w:rsidR="000C5A7B" w:rsidRDefault="000C5A7B" w:rsidP="00453F73">
            <w:pPr>
              <w:pStyle w:val="PreformattatoHTML"/>
              <w:shd w:val="clear" w:color="auto" w:fill="FFFFFF"/>
              <w:spacing w:before="120"/>
              <w:ind w:left="284"/>
              <w:rPr>
                <w:rFonts w:ascii="Verdana" w:hAnsi="Verdana"/>
                <w:lang w:val="en-US"/>
              </w:rPr>
            </w:pPr>
            <w:r>
              <w:rPr>
                <w:rFonts w:ascii="Verdana" w:hAnsi="Verdana"/>
                <w:lang w:val="en-US"/>
              </w:rPr>
              <w:t xml:space="preserve">Receiving Citrus Fruit and Unloading – Washing – Selection and Calibration – Juice Extraction – Refining – Refrigeration – Temporary Storage - Sending to the Finished Products Department – Pasteurization -  Refrigeration – Filtration - Packaging – Freezing – Storage – Loading on the truck </w:t>
            </w:r>
          </w:p>
          <w:p w14:paraId="547CCEDB" w14:textId="77777777" w:rsidR="000C5A7B" w:rsidRDefault="000C5A7B" w:rsidP="000C5A7B">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53187D0D" w14:textId="77777777" w:rsidR="000C5A7B" w:rsidRPr="002C594E" w:rsidRDefault="000C5A7B" w:rsidP="00453F73">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8C0764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974A9" w14:paraId="7A7B29CD" w14:textId="77777777" w:rsidTr="00E502AA">
        <w:trPr>
          <w:trHeight w:val="1129"/>
        </w:trPr>
        <w:tc>
          <w:tcPr>
            <w:tcW w:w="9356" w:type="dxa"/>
            <w:shd w:val="clear" w:color="auto" w:fill="auto"/>
          </w:tcPr>
          <w:p w14:paraId="4A8746E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2B81171"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A81E9C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7B14800F" w14:textId="77777777" w:rsidTr="00482084">
              <w:tc>
                <w:tcPr>
                  <w:tcW w:w="1087" w:type="dxa"/>
                </w:tcPr>
                <w:p w14:paraId="54F1527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8F4EE9A" w14:textId="77777777" w:rsidR="00163F15" w:rsidRPr="002C594E" w:rsidRDefault="00453F73"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77726834" w14:textId="77777777" w:rsidR="00163F15" w:rsidRPr="002C594E" w:rsidRDefault="00163F15" w:rsidP="00172D78">
                  <w:pPr>
                    <w:spacing w:before="120"/>
                    <w:jc w:val="both"/>
                    <w:rPr>
                      <w:rFonts w:ascii="Verdana" w:hAnsi="Verdana"/>
                      <w:sz w:val="16"/>
                      <w:szCs w:val="16"/>
                      <w:lang w:val="en-US"/>
                    </w:rPr>
                  </w:pPr>
                </w:p>
              </w:tc>
            </w:tr>
            <w:tr w:rsidR="00163F15" w:rsidRPr="002C594E" w14:paraId="704C17A8" w14:textId="77777777" w:rsidTr="00482084">
              <w:tc>
                <w:tcPr>
                  <w:tcW w:w="1087" w:type="dxa"/>
                </w:tcPr>
                <w:p w14:paraId="5C81B2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6A2926F" w14:textId="77777777" w:rsidR="00163F15" w:rsidRPr="002C594E" w:rsidRDefault="009B3F11" w:rsidP="00453F73">
                  <w:pPr>
                    <w:spacing w:before="120"/>
                    <w:rPr>
                      <w:rFonts w:ascii="Verdana" w:hAnsi="Verdana"/>
                      <w:sz w:val="16"/>
                      <w:szCs w:val="16"/>
                      <w:lang w:val="en-US"/>
                    </w:rPr>
                  </w:pPr>
                  <w:r>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5D89154" w14:textId="77777777" w:rsidR="00163F15" w:rsidRPr="002C594E" w:rsidRDefault="00163F15" w:rsidP="00172D78">
                  <w:pPr>
                    <w:spacing w:before="120"/>
                    <w:jc w:val="both"/>
                    <w:rPr>
                      <w:rFonts w:ascii="Verdana" w:hAnsi="Verdana"/>
                      <w:sz w:val="16"/>
                      <w:szCs w:val="16"/>
                      <w:lang w:val="en-US"/>
                    </w:rPr>
                  </w:pPr>
                </w:p>
              </w:tc>
            </w:tr>
            <w:tr w:rsidR="00163F15" w:rsidRPr="00E974A9" w14:paraId="5078B9D7" w14:textId="77777777" w:rsidTr="00482084">
              <w:tc>
                <w:tcPr>
                  <w:tcW w:w="1087" w:type="dxa"/>
                </w:tcPr>
                <w:p w14:paraId="3234878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44158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9F7D6B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3F4C6B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E974A9" w14:paraId="365F2F32" w14:textId="77777777" w:rsidTr="00300921">
              <w:tc>
                <w:tcPr>
                  <w:tcW w:w="1087" w:type="dxa"/>
                </w:tcPr>
                <w:p w14:paraId="427E590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0429446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E329A88"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E974A9" w14:paraId="213131A9" w14:textId="77777777" w:rsidTr="00300921">
              <w:tc>
                <w:tcPr>
                  <w:tcW w:w="1087" w:type="dxa"/>
                </w:tcPr>
                <w:p w14:paraId="7CA2583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B1E577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60F7B2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AF557AC" w14:textId="77777777" w:rsidR="00163F15" w:rsidRPr="002C594E" w:rsidRDefault="00163F15" w:rsidP="00172D78">
                  <w:pPr>
                    <w:spacing w:before="120"/>
                    <w:jc w:val="both"/>
                    <w:rPr>
                      <w:rFonts w:ascii="Verdana" w:hAnsi="Verdana"/>
                      <w:sz w:val="16"/>
                      <w:szCs w:val="16"/>
                      <w:lang w:val="en-US"/>
                    </w:rPr>
                  </w:pPr>
                </w:p>
              </w:tc>
            </w:tr>
          </w:tbl>
          <w:p w14:paraId="774AE18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EBA0C26"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A7F6F6D" w14:textId="77777777" w:rsidTr="00583DB6">
              <w:trPr>
                <w:trHeight w:val="242"/>
                <w:jc w:val="center"/>
              </w:trPr>
              <w:tc>
                <w:tcPr>
                  <w:tcW w:w="1129" w:type="dxa"/>
                </w:tcPr>
                <w:p w14:paraId="1270D21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D379BDD" w14:textId="77777777" w:rsidR="00163F15" w:rsidRPr="002C594E" w:rsidRDefault="00163F15"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9631DEA" w14:textId="77777777" w:rsidR="00163F15" w:rsidRPr="002C594E" w:rsidRDefault="00163F15" w:rsidP="00172D78">
                  <w:pPr>
                    <w:spacing w:before="120"/>
                    <w:jc w:val="both"/>
                    <w:rPr>
                      <w:rFonts w:ascii="Verdana" w:hAnsi="Verdana"/>
                      <w:sz w:val="16"/>
                      <w:szCs w:val="16"/>
                      <w:lang w:val="en-US"/>
                    </w:rPr>
                  </w:pPr>
                </w:p>
              </w:tc>
            </w:tr>
            <w:tr w:rsidR="00163F15" w:rsidRPr="002C594E" w14:paraId="028C8F17" w14:textId="77777777" w:rsidTr="00583DB6">
              <w:trPr>
                <w:trHeight w:val="262"/>
                <w:jc w:val="center"/>
              </w:trPr>
              <w:tc>
                <w:tcPr>
                  <w:tcW w:w="1129" w:type="dxa"/>
                </w:tcPr>
                <w:p w14:paraId="65E2852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E1A4FB4" w14:textId="77777777" w:rsidR="00163F15" w:rsidRPr="002C594E" w:rsidRDefault="007506EF"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2708AE1" w14:textId="77777777" w:rsidR="00163F15" w:rsidRPr="002C594E" w:rsidRDefault="00163F15" w:rsidP="00172D78">
                  <w:pPr>
                    <w:spacing w:before="120"/>
                    <w:jc w:val="both"/>
                    <w:rPr>
                      <w:rFonts w:ascii="Verdana" w:hAnsi="Verdana"/>
                      <w:sz w:val="16"/>
                      <w:szCs w:val="16"/>
                      <w:lang w:val="en-US"/>
                    </w:rPr>
                  </w:pPr>
                </w:p>
              </w:tc>
            </w:tr>
            <w:tr w:rsidR="00163F15" w:rsidRPr="00E974A9" w14:paraId="556C3A1F" w14:textId="77777777" w:rsidTr="00583DB6">
              <w:trPr>
                <w:trHeight w:val="1477"/>
                <w:jc w:val="center"/>
              </w:trPr>
              <w:tc>
                <w:tcPr>
                  <w:tcW w:w="1129" w:type="dxa"/>
                </w:tcPr>
                <w:p w14:paraId="655A256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14:paraId="4E5A5F5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C07E1B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E974A9" w14:paraId="17B5F971" w14:textId="77777777" w:rsidTr="00583DB6">
              <w:trPr>
                <w:trHeight w:val="790"/>
                <w:jc w:val="center"/>
              </w:trPr>
              <w:tc>
                <w:tcPr>
                  <w:tcW w:w="1129" w:type="dxa"/>
                </w:tcPr>
                <w:p w14:paraId="33FE9A1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96A549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F3C4F2C" w14:textId="77777777" w:rsidR="00163F15" w:rsidRPr="002C594E" w:rsidRDefault="00163F15" w:rsidP="00172D78">
                  <w:pPr>
                    <w:spacing w:before="120"/>
                    <w:jc w:val="both"/>
                    <w:rPr>
                      <w:rFonts w:ascii="Verdana" w:hAnsi="Verdana"/>
                      <w:sz w:val="16"/>
                      <w:szCs w:val="16"/>
                      <w:lang w:val="en-US"/>
                    </w:rPr>
                  </w:pPr>
                </w:p>
              </w:tc>
            </w:tr>
          </w:tbl>
          <w:p w14:paraId="3B2F2F34" w14:textId="77777777" w:rsidR="009A54EC" w:rsidRPr="002C594E" w:rsidRDefault="009A54EC" w:rsidP="00172D78">
            <w:pPr>
              <w:spacing w:before="120"/>
              <w:jc w:val="center"/>
              <w:rPr>
                <w:rFonts w:ascii="Verdana" w:hAnsi="Verdana"/>
                <w:i/>
                <w:lang w:val="en-US"/>
              </w:rPr>
            </w:pPr>
          </w:p>
          <w:p w14:paraId="1C32BED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1D066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2F2295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F27AD8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038776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14A3563"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46EEF7E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8A9F4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B10BFF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CA176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952555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6A0AE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D55C0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DD70C2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DFB1082"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B5363A"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9EE113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D17ED3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9F2FB5E"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9A2101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94F9B5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E065A4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4C22630" w14:textId="77777777" w:rsidR="00583DB6" w:rsidRPr="002C594E" w:rsidRDefault="00583DB6" w:rsidP="00F6263E">
            <w:pPr>
              <w:spacing w:before="120"/>
              <w:ind w:left="318" w:hanging="318"/>
              <w:rPr>
                <w:rFonts w:ascii="Verdana" w:hAnsi="Verdana"/>
                <w:i/>
                <w:sz w:val="16"/>
                <w:szCs w:val="16"/>
                <w:lang w:val="en-US"/>
              </w:rPr>
            </w:pPr>
          </w:p>
          <w:p w14:paraId="573FFBD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CAC6ED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E25403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61D5F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FE417C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C70BB9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BD9F7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3F72EA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CC58CC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1B61BB6"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251ED29" w14:textId="77777777" w:rsidR="00583DB6" w:rsidRPr="00B11378" w:rsidRDefault="00583DB6" w:rsidP="00B11378">
            <w:pPr>
              <w:spacing w:before="120"/>
              <w:rPr>
                <w:rFonts w:ascii="Verdana" w:hAnsi="Verdana"/>
                <w:i/>
                <w:sz w:val="16"/>
                <w:szCs w:val="16"/>
                <w:lang w:val="en-US"/>
              </w:rPr>
            </w:pPr>
          </w:p>
          <w:p w14:paraId="3C0401C8"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0C51ED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53DC98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E68C6D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4A1DF92" w14:textId="77777777" w:rsidR="00573C7D" w:rsidRPr="002C594E" w:rsidRDefault="00573C7D" w:rsidP="00172D78">
            <w:pPr>
              <w:spacing w:before="120"/>
              <w:rPr>
                <w:rFonts w:ascii="Verdana" w:hAnsi="Verdana"/>
                <w:i/>
                <w:sz w:val="16"/>
                <w:szCs w:val="16"/>
                <w:lang w:val="en-US"/>
              </w:rPr>
            </w:pPr>
          </w:p>
          <w:p w14:paraId="710AA69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0A53AA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DC71B9D"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1FFA08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974A9" w14:paraId="3DC0EC29" w14:textId="77777777" w:rsidTr="00394C48">
        <w:trPr>
          <w:trHeight w:val="1737"/>
        </w:trPr>
        <w:tc>
          <w:tcPr>
            <w:tcW w:w="9320" w:type="dxa"/>
            <w:shd w:val="clear" w:color="auto" w:fill="auto"/>
          </w:tcPr>
          <w:p w14:paraId="26BE02A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279AA6C"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453F73">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08BC99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D30C021"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974A9" w14:paraId="0125B665" w14:textId="77777777" w:rsidTr="00163F15">
        <w:trPr>
          <w:trHeight w:val="832"/>
        </w:trPr>
        <w:tc>
          <w:tcPr>
            <w:tcW w:w="9320" w:type="dxa"/>
            <w:shd w:val="clear" w:color="auto" w:fill="auto"/>
          </w:tcPr>
          <w:p w14:paraId="424786A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D05BE9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06E4FD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2FAF8C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ED2EF9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974A9" w14:paraId="3B08B838" w14:textId="77777777" w:rsidTr="00394C48">
        <w:tc>
          <w:tcPr>
            <w:tcW w:w="9320" w:type="dxa"/>
            <w:shd w:val="clear" w:color="auto" w:fill="auto"/>
          </w:tcPr>
          <w:p w14:paraId="1D3E8F2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407D1D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8901F83" w14:textId="77777777" w:rsidR="001E1265" w:rsidRPr="002C594E" w:rsidRDefault="001E1265" w:rsidP="00172D78">
      <w:pPr>
        <w:spacing w:before="120"/>
        <w:ind w:left="-567"/>
        <w:rPr>
          <w:rFonts w:ascii="Verdana" w:hAnsi="Verdana"/>
          <w:i/>
          <w:sz w:val="16"/>
          <w:szCs w:val="16"/>
          <w:lang w:val="en-US"/>
        </w:rPr>
      </w:pPr>
    </w:p>
    <w:p w14:paraId="2C15BA9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BAB49D" w14:textId="77777777" w:rsidR="000C5A7B" w:rsidRDefault="000C5A7B">
      <w:r>
        <w:separator/>
      </w:r>
    </w:p>
  </w:endnote>
  <w:endnote w:type="continuationSeparator" w:id="0">
    <w:p w14:paraId="0E5D4B5B" w14:textId="77777777" w:rsidR="000C5A7B" w:rsidRDefault="000C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F42454" w14:textId="77777777" w:rsidR="00E343AC" w:rsidRDefault="00E343A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80E5A" w14:textId="77777777" w:rsidR="000C5A7B" w:rsidRDefault="000C5A7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6699B" w:rsidRPr="001E1265" w14:paraId="42A2FCBF" w14:textId="77777777" w:rsidTr="00CF0FA3">
      <w:tc>
        <w:tcPr>
          <w:tcW w:w="567" w:type="dxa"/>
          <w:tcBorders>
            <w:top w:val="single" w:sz="4" w:space="0" w:color="000000"/>
            <w:left w:val="single" w:sz="4" w:space="0" w:color="000000"/>
            <w:bottom w:val="single" w:sz="4" w:space="0" w:color="000000"/>
          </w:tcBorders>
          <w:vAlign w:val="center"/>
        </w:tcPr>
        <w:p w14:paraId="348B71EE" w14:textId="7346D1E7" w:rsidR="00E6699B" w:rsidRPr="001E1265" w:rsidRDefault="00E6699B" w:rsidP="00E6699B">
          <w:pPr>
            <w:pStyle w:val="Pidipagina"/>
            <w:snapToGrid w:val="0"/>
            <w:jc w:val="center"/>
            <w:rPr>
              <w:rFonts w:ascii="Verdana" w:hAnsi="Verdana"/>
              <w:sz w:val="16"/>
              <w:szCs w:val="16"/>
              <w:lang w:val="en-US"/>
            </w:rPr>
          </w:pPr>
          <w:r>
            <w:rPr>
              <w:rFonts w:ascii="Verdana" w:hAnsi="Verdana"/>
              <w:sz w:val="16"/>
              <w:szCs w:val="16"/>
              <w:lang w:val="en-US"/>
            </w:rPr>
            <w:t>2</w:t>
          </w:r>
        </w:p>
      </w:tc>
      <w:tc>
        <w:tcPr>
          <w:tcW w:w="1560" w:type="dxa"/>
          <w:tcBorders>
            <w:top w:val="single" w:sz="4" w:space="0" w:color="000000"/>
            <w:left w:val="single" w:sz="4" w:space="0" w:color="000000"/>
            <w:bottom w:val="single" w:sz="4" w:space="0" w:color="000000"/>
          </w:tcBorders>
          <w:vAlign w:val="center"/>
        </w:tcPr>
        <w:p w14:paraId="649E8C21" w14:textId="4021D505" w:rsidR="00E6699B" w:rsidRDefault="00E6699B" w:rsidP="00E6699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3172B192" w14:textId="34196B25" w:rsidR="00E6699B" w:rsidRDefault="00E6699B" w:rsidP="00E6699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29AF9C1D" w14:textId="6AC3749D" w:rsidR="00E6699B" w:rsidRDefault="00E343AC" w:rsidP="00E343AC">
          <w:pPr>
            <w:pStyle w:val="Pidipagina"/>
            <w:snapToGrid w:val="0"/>
            <w:jc w:val="center"/>
            <w:rPr>
              <w:rFonts w:ascii="Verdana" w:hAnsi="Verdana"/>
              <w:sz w:val="16"/>
              <w:szCs w:val="16"/>
              <w:lang w:val="en-US"/>
            </w:rPr>
          </w:pPr>
          <w:r w:rsidRPr="00E343AC">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77E620A9" w14:textId="77777777" w:rsidR="00E6699B" w:rsidRDefault="00E6699B" w:rsidP="00E6699B">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5104DD1A" w14:textId="527FEF4A" w:rsidR="00E6699B" w:rsidRDefault="00E6699B" w:rsidP="00E6699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244973" w:rsidRPr="001E1265" w14:paraId="525C8C05" w14:textId="77777777" w:rsidTr="00CF0FA3">
      <w:tc>
        <w:tcPr>
          <w:tcW w:w="567" w:type="dxa"/>
          <w:tcBorders>
            <w:top w:val="single" w:sz="4" w:space="0" w:color="000000"/>
            <w:left w:val="single" w:sz="4" w:space="0" w:color="000000"/>
            <w:bottom w:val="single" w:sz="4" w:space="0" w:color="000000"/>
          </w:tcBorders>
          <w:vAlign w:val="center"/>
        </w:tcPr>
        <w:p w14:paraId="01C6FE1D" w14:textId="3DE34396" w:rsidR="00244973" w:rsidRPr="001E1265" w:rsidRDefault="00244973" w:rsidP="00244973">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A0F4007" w14:textId="140E1961"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6182DCD" w14:textId="4ECEDBE4"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8A1F97A" w14:textId="74B7C419"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8EC754A" w14:textId="77649632"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3748A7C" w14:textId="77777777" w:rsidR="000C5A7B" w:rsidRDefault="000C5A7B" w:rsidP="00CF0FA3">
    <w:pPr>
      <w:pStyle w:val="Pidipagina"/>
      <w:jc w:val="center"/>
    </w:pPr>
  </w:p>
  <w:p w14:paraId="68F19BC0" w14:textId="77777777" w:rsidR="000C5A7B" w:rsidRPr="00CF0FA3" w:rsidRDefault="000C5A7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453F73">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0C5A7B" w14:paraId="2C453D14" w14:textId="77777777" w:rsidTr="001B1240">
      <w:tc>
        <w:tcPr>
          <w:tcW w:w="657" w:type="dxa"/>
          <w:tcBorders>
            <w:top w:val="single" w:sz="4" w:space="0" w:color="000000"/>
            <w:left w:val="single" w:sz="4" w:space="0" w:color="000000"/>
            <w:bottom w:val="single" w:sz="4" w:space="0" w:color="000000"/>
          </w:tcBorders>
          <w:vAlign w:val="center"/>
        </w:tcPr>
        <w:p w14:paraId="1898AC74" w14:textId="77777777" w:rsidR="000C5A7B" w:rsidRPr="001B1240" w:rsidRDefault="000C5A7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41C9AD5" w14:textId="77777777" w:rsidR="000C5A7B" w:rsidRPr="001B1240" w:rsidRDefault="000C5A7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86CBC2A" w14:textId="77777777" w:rsidR="000C5A7B" w:rsidRPr="001B1240" w:rsidRDefault="000C5A7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E7B687C" w14:textId="77777777" w:rsidR="000C5A7B" w:rsidRPr="001B1240" w:rsidRDefault="000C5A7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F640CA1" w14:textId="77777777" w:rsidR="000C5A7B" w:rsidRPr="001B1240" w:rsidRDefault="000C5A7B" w:rsidP="001B1240">
          <w:pPr>
            <w:pStyle w:val="Pidipagina"/>
            <w:snapToGrid w:val="0"/>
            <w:jc w:val="center"/>
            <w:rPr>
              <w:rFonts w:ascii="Verdana" w:hAnsi="Verdana"/>
            </w:rPr>
          </w:pPr>
        </w:p>
      </w:tc>
    </w:tr>
    <w:tr w:rsidR="000C5A7B" w14:paraId="180FC266" w14:textId="77777777" w:rsidTr="001B1240">
      <w:tc>
        <w:tcPr>
          <w:tcW w:w="657" w:type="dxa"/>
          <w:tcBorders>
            <w:left w:val="single" w:sz="4" w:space="0" w:color="000000"/>
            <w:bottom w:val="single" w:sz="4" w:space="0" w:color="000000"/>
          </w:tcBorders>
          <w:vAlign w:val="center"/>
        </w:tcPr>
        <w:p w14:paraId="7744F1C4" w14:textId="77777777" w:rsidR="000C5A7B" w:rsidRPr="001B1240" w:rsidRDefault="000C5A7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AFBF3AD" w14:textId="77777777" w:rsidR="000C5A7B" w:rsidRPr="001B1240" w:rsidRDefault="000C5A7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EBFF6E9" w14:textId="77777777" w:rsidR="000C5A7B" w:rsidRPr="001B1240" w:rsidRDefault="000C5A7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57011ED" w14:textId="77777777" w:rsidR="000C5A7B" w:rsidRPr="001B1240" w:rsidRDefault="000C5A7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76C7D4C" w14:textId="77777777" w:rsidR="000C5A7B" w:rsidRPr="001B1240" w:rsidRDefault="000C5A7B" w:rsidP="001B1240">
          <w:pPr>
            <w:pStyle w:val="Pidipagina"/>
            <w:snapToGrid w:val="0"/>
            <w:jc w:val="center"/>
            <w:rPr>
              <w:rFonts w:ascii="Verdana" w:hAnsi="Verdana"/>
            </w:rPr>
          </w:pPr>
          <w:r w:rsidRPr="001B1240">
            <w:rPr>
              <w:rFonts w:ascii="Verdana" w:hAnsi="Verdana"/>
            </w:rPr>
            <w:t>Approvato da</w:t>
          </w:r>
        </w:p>
      </w:tc>
    </w:tr>
  </w:tbl>
  <w:p w14:paraId="2FA18B36" w14:textId="77777777" w:rsidR="000C5A7B" w:rsidRDefault="000C5A7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A4BA3A" w14:textId="77777777" w:rsidR="000C5A7B" w:rsidRDefault="000C5A7B">
      <w:r>
        <w:separator/>
      </w:r>
    </w:p>
  </w:footnote>
  <w:footnote w:type="continuationSeparator" w:id="0">
    <w:p w14:paraId="23D5E969" w14:textId="77777777" w:rsidR="000C5A7B" w:rsidRDefault="000C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F2EEB9" w14:textId="77777777" w:rsidR="00E343AC" w:rsidRDefault="00E343A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0C5A7B" w14:paraId="1F9F29B0" w14:textId="77777777" w:rsidTr="005B46BE">
      <w:trPr>
        <w:trHeight w:val="838"/>
      </w:trPr>
      <w:tc>
        <w:tcPr>
          <w:tcW w:w="2977" w:type="dxa"/>
          <w:tcBorders>
            <w:top w:val="single" w:sz="4" w:space="0" w:color="000000"/>
            <w:left w:val="single" w:sz="4" w:space="0" w:color="000000"/>
            <w:bottom w:val="single" w:sz="4" w:space="0" w:color="000000"/>
          </w:tcBorders>
          <w:vAlign w:val="center"/>
        </w:tcPr>
        <w:p w14:paraId="783DE423" w14:textId="77777777" w:rsidR="000C5A7B" w:rsidRPr="00A37DFF" w:rsidRDefault="000C5A7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96614A3" w14:textId="77777777" w:rsidR="000C5A7B" w:rsidRPr="004A3161" w:rsidRDefault="000C5A7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C32B038" w14:textId="5A6D007C" w:rsidR="000C5A7B" w:rsidRPr="00A37DFF" w:rsidRDefault="000C5A7B" w:rsidP="0026573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DE6CFA">
            <w:rPr>
              <w:rFonts w:ascii="Verdana" w:hAnsi="Verdana"/>
              <w:b/>
              <w:bCs/>
              <w:sz w:val="24"/>
              <w:szCs w:val="24"/>
            </w:rPr>
            <w:t>163</w:t>
          </w:r>
          <w:r w:rsidRPr="00A37DFF">
            <w:rPr>
              <w:rFonts w:ascii="Verdana" w:hAnsi="Verdana"/>
              <w:b/>
              <w:bCs/>
              <w:sz w:val="24"/>
              <w:szCs w:val="24"/>
            </w:rPr>
            <w:t xml:space="preserve"> EN</w:t>
          </w:r>
        </w:p>
      </w:tc>
    </w:tr>
  </w:tbl>
  <w:p w14:paraId="380F1A82" w14:textId="77777777" w:rsidR="000C5A7B" w:rsidRDefault="000C5A7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0C5A7B" w14:paraId="11D274D0" w14:textId="77777777">
      <w:trPr>
        <w:trHeight w:val="838"/>
      </w:trPr>
      <w:tc>
        <w:tcPr>
          <w:tcW w:w="1896" w:type="dxa"/>
          <w:tcBorders>
            <w:top w:val="single" w:sz="4" w:space="0" w:color="000000"/>
            <w:left w:val="single" w:sz="4" w:space="0" w:color="000000"/>
            <w:bottom w:val="single" w:sz="4" w:space="0" w:color="000000"/>
          </w:tcBorders>
          <w:vAlign w:val="center"/>
        </w:tcPr>
        <w:p w14:paraId="11B5E041" w14:textId="77777777" w:rsidR="000C5A7B" w:rsidRPr="004A3161" w:rsidRDefault="000C5A7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968D570" w14:textId="77777777" w:rsidR="000C5A7B" w:rsidRPr="004A3161" w:rsidRDefault="000C5A7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5D0E988" w14:textId="77777777" w:rsidR="000C5A7B" w:rsidRPr="004A3161" w:rsidRDefault="000C5A7B">
          <w:pPr>
            <w:pStyle w:val="Intestazione"/>
            <w:snapToGrid w:val="0"/>
            <w:jc w:val="center"/>
            <w:rPr>
              <w:rFonts w:ascii="Verdana" w:hAnsi="Verdana"/>
              <w:bCs/>
              <w:sz w:val="24"/>
              <w:szCs w:val="24"/>
            </w:rPr>
          </w:pPr>
          <w:r w:rsidRPr="004A3161">
            <w:rPr>
              <w:rFonts w:ascii="Verdana" w:hAnsi="Verdana"/>
              <w:bCs/>
              <w:sz w:val="24"/>
              <w:szCs w:val="24"/>
            </w:rPr>
            <w:t>P 09.01</w:t>
          </w:r>
        </w:p>
        <w:p w14:paraId="0A9BB098" w14:textId="77777777" w:rsidR="000C5A7B" w:rsidRPr="004A3161" w:rsidRDefault="000C5A7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51D80EE0" w14:textId="77777777" w:rsidR="000C5A7B" w:rsidRDefault="000C5A7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390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A7B"/>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47FB"/>
    <w:rsid w:val="00206212"/>
    <w:rsid w:val="00207B8B"/>
    <w:rsid w:val="00207E78"/>
    <w:rsid w:val="00210CA4"/>
    <w:rsid w:val="00224A9C"/>
    <w:rsid w:val="00230158"/>
    <w:rsid w:val="00244973"/>
    <w:rsid w:val="00244AB4"/>
    <w:rsid w:val="00253604"/>
    <w:rsid w:val="00255994"/>
    <w:rsid w:val="00256883"/>
    <w:rsid w:val="00256A27"/>
    <w:rsid w:val="00257592"/>
    <w:rsid w:val="00265736"/>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197D"/>
    <w:rsid w:val="00423D2B"/>
    <w:rsid w:val="004260B0"/>
    <w:rsid w:val="004402B2"/>
    <w:rsid w:val="00440633"/>
    <w:rsid w:val="00444A3D"/>
    <w:rsid w:val="00453F73"/>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0E9B"/>
    <w:rsid w:val="00694538"/>
    <w:rsid w:val="0069659C"/>
    <w:rsid w:val="006A7525"/>
    <w:rsid w:val="006B1153"/>
    <w:rsid w:val="006C12D1"/>
    <w:rsid w:val="006D24CE"/>
    <w:rsid w:val="006D41CE"/>
    <w:rsid w:val="006D6A3C"/>
    <w:rsid w:val="006E17BB"/>
    <w:rsid w:val="006E4DD6"/>
    <w:rsid w:val="006E626B"/>
    <w:rsid w:val="0070077A"/>
    <w:rsid w:val="00704194"/>
    <w:rsid w:val="0072245C"/>
    <w:rsid w:val="00723EFE"/>
    <w:rsid w:val="00723F07"/>
    <w:rsid w:val="007326DF"/>
    <w:rsid w:val="00733EC4"/>
    <w:rsid w:val="00734DF0"/>
    <w:rsid w:val="00741F01"/>
    <w:rsid w:val="007506EF"/>
    <w:rsid w:val="007521C0"/>
    <w:rsid w:val="00754007"/>
    <w:rsid w:val="007624DE"/>
    <w:rsid w:val="0076317A"/>
    <w:rsid w:val="00771BDE"/>
    <w:rsid w:val="00772ABA"/>
    <w:rsid w:val="00773FCC"/>
    <w:rsid w:val="00775CF9"/>
    <w:rsid w:val="00775F04"/>
    <w:rsid w:val="00781E6C"/>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5BC2"/>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28CD"/>
    <w:rsid w:val="008D68FC"/>
    <w:rsid w:val="008F3C8E"/>
    <w:rsid w:val="009100AD"/>
    <w:rsid w:val="0092072B"/>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B3F11"/>
    <w:rsid w:val="009B7823"/>
    <w:rsid w:val="009C341E"/>
    <w:rsid w:val="009D1B62"/>
    <w:rsid w:val="009D2041"/>
    <w:rsid w:val="009E26BA"/>
    <w:rsid w:val="009E48C6"/>
    <w:rsid w:val="009F6F6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B36E7"/>
    <w:rsid w:val="00DC0A5B"/>
    <w:rsid w:val="00DC5451"/>
    <w:rsid w:val="00DC7B87"/>
    <w:rsid w:val="00DD03E3"/>
    <w:rsid w:val="00DD04F1"/>
    <w:rsid w:val="00DD09DE"/>
    <w:rsid w:val="00DD6E23"/>
    <w:rsid w:val="00DE45BB"/>
    <w:rsid w:val="00DE5C26"/>
    <w:rsid w:val="00DE6CFA"/>
    <w:rsid w:val="00DF4C35"/>
    <w:rsid w:val="00E07261"/>
    <w:rsid w:val="00E11376"/>
    <w:rsid w:val="00E14115"/>
    <w:rsid w:val="00E1541D"/>
    <w:rsid w:val="00E164E4"/>
    <w:rsid w:val="00E20684"/>
    <w:rsid w:val="00E32766"/>
    <w:rsid w:val="00E343AC"/>
    <w:rsid w:val="00E502AA"/>
    <w:rsid w:val="00E530AE"/>
    <w:rsid w:val="00E548E0"/>
    <w:rsid w:val="00E6699B"/>
    <w:rsid w:val="00E67F4D"/>
    <w:rsid w:val="00E73CA1"/>
    <w:rsid w:val="00E75A58"/>
    <w:rsid w:val="00E77A6E"/>
    <w:rsid w:val="00E8335F"/>
    <w:rsid w:val="00E85F92"/>
    <w:rsid w:val="00E9374A"/>
    <w:rsid w:val="00E96050"/>
    <w:rsid w:val="00E974A9"/>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3905"/>
    <o:shapelayout v:ext="edit">
      <o:idmap v:ext="edit" data="1"/>
    </o:shapelayout>
  </w:shapeDefaults>
  <w:decimalSymbol w:val=","/>
  <w:listSeparator w:val=";"/>
  <w14:docId w14:val="743EFD92"/>
  <w15:docId w15:val="{D0D99AA8-9CAC-4FFB-B6A7-60335007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84493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825881-886E-471C-939B-E70B0E959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Pages>
  <Words>2042</Words>
  <Characters>11644</Characters>
  <Application>Microsoft Office Word</Application>
  <DocSecurity>0</DocSecurity>
  <Lines>97</Lines>
  <Paragraphs>27</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23</cp:revision>
  <cp:lastPrinted>2016-03-23T17:25:00Z</cp:lastPrinted>
  <dcterms:created xsi:type="dcterms:W3CDTF">2016-03-31T11:18:00Z</dcterms:created>
  <dcterms:modified xsi:type="dcterms:W3CDTF">2022-03-03T10:49:00Z</dcterms:modified>
  <cp:category>Ufficio Qualità</cp:category>
  <cp:contentStatus>Rev. 2</cp:contentStatus>
</cp:coreProperties>
</file>