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66D5CD"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A74C364" w14:textId="77777777" w:rsidTr="00394C48">
        <w:trPr>
          <w:trHeight w:val="1399"/>
        </w:trPr>
        <w:tc>
          <w:tcPr>
            <w:tcW w:w="9210" w:type="dxa"/>
            <w:shd w:val="clear" w:color="auto" w:fill="auto"/>
          </w:tcPr>
          <w:p w14:paraId="0E24DE56" w14:textId="38BDB43A"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10106" w:rsidRPr="00910106">
              <w:rPr>
                <w:rFonts w:ascii="Verdana" w:hAnsi="Verdana"/>
                <w:bCs/>
                <w:lang w:val="en-US"/>
              </w:rPr>
              <w:t>Organic</w:t>
            </w:r>
            <w:r w:rsidR="00910106">
              <w:rPr>
                <w:rFonts w:ascii="Verdana" w:hAnsi="Verdana"/>
                <w:b/>
                <w:lang w:val="en-US"/>
              </w:rPr>
              <w:t xml:space="preserve"> </w:t>
            </w:r>
            <w:r w:rsidR="009B3F11" w:rsidRPr="00FE19E1">
              <w:rPr>
                <w:rFonts w:ascii="Verdana" w:hAnsi="Verdana"/>
                <w:lang w:val="en-US"/>
              </w:rPr>
              <w:t>Blood orange juice conce</w:t>
            </w:r>
            <w:r w:rsidR="009B3F11">
              <w:rPr>
                <w:rFonts w:ascii="Verdana" w:hAnsi="Verdana"/>
                <w:lang w:val="en-US"/>
              </w:rPr>
              <w:t xml:space="preserve">ntrate 50 °Brix </w:t>
            </w:r>
            <w:r w:rsidR="002068E8">
              <w:rPr>
                <w:rFonts w:ascii="Verdana" w:hAnsi="Verdana"/>
                <w:lang w:val="en-US"/>
              </w:rPr>
              <w:t>low</w:t>
            </w:r>
            <w:r w:rsidR="004052BE" w:rsidRPr="002C594E">
              <w:rPr>
                <w:rFonts w:ascii="Verdana" w:hAnsi="Verdana"/>
                <w:lang w:val="en-US"/>
              </w:rPr>
              <w:t xml:space="preserve"> </w:t>
            </w:r>
            <w:r w:rsidR="002068E8">
              <w:rPr>
                <w:rFonts w:ascii="Verdana" w:hAnsi="Verdana"/>
                <w:lang w:val="en-US"/>
              </w:rPr>
              <w:t>a</w:t>
            </w:r>
            <w:r w:rsidR="00091FF2" w:rsidRPr="002C594E">
              <w:rPr>
                <w:rFonts w:ascii="Verdana" w:hAnsi="Verdana"/>
                <w:lang w:val="en-US"/>
              </w:rPr>
              <w:t>nthocyanin</w:t>
            </w:r>
            <w:r w:rsidR="004052BE" w:rsidRPr="002C594E">
              <w:rPr>
                <w:rFonts w:ascii="Verdana" w:hAnsi="Verdana"/>
                <w:lang w:val="en-US"/>
              </w:rPr>
              <w:t xml:space="preserve"> </w:t>
            </w:r>
          </w:p>
          <w:p w14:paraId="377239F2" w14:textId="485363C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10106" w:rsidRPr="00910106">
              <w:rPr>
                <w:rFonts w:ascii="Verdana" w:hAnsi="Verdana"/>
                <w:bCs/>
                <w:i/>
                <w:lang w:val="en-US"/>
              </w:rPr>
              <w:t>Organic</w:t>
            </w:r>
            <w:r w:rsidR="00910106">
              <w:rPr>
                <w:rFonts w:ascii="Verdana" w:hAnsi="Verdana"/>
                <w:b/>
                <w:i/>
                <w:lang w:val="en-US"/>
              </w:rPr>
              <w:t xml:space="preserve"> </w:t>
            </w:r>
            <w:r w:rsidR="009B3F11" w:rsidRPr="004052BE">
              <w:rPr>
                <w:rFonts w:ascii="Verdana" w:hAnsi="Verdana"/>
                <w:i/>
                <w:lang w:val="en-US"/>
              </w:rPr>
              <w:t>Blood orange juice conce</w:t>
            </w:r>
            <w:r w:rsidR="009B3F11">
              <w:rPr>
                <w:rFonts w:ascii="Verdana" w:hAnsi="Verdana"/>
                <w:i/>
                <w:lang w:val="en-US"/>
              </w:rPr>
              <w:t xml:space="preserve">ntrate 50 °Brix </w:t>
            </w:r>
            <w:r w:rsidR="002068E8">
              <w:rPr>
                <w:rFonts w:ascii="Verdana" w:hAnsi="Verdana"/>
                <w:i/>
                <w:lang w:val="en-US"/>
              </w:rPr>
              <w:t>low a</w:t>
            </w:r>
            <w:r w:rsidR="00091FF2" w:rsidRPr="002C594E">
              <w:rPr>
                <w:rFonts w:ascii="Verdana" w:hAnsi="Verdana"/>
                <w:i/>
                <w:lang w:val="en-US"/>
              </w:rPr>
              <w:t>nthocyanin</w:t>
            </w:r>
          </w:p>
          <w:p w14:paraId="3425D54D" w14:textId="0A25E0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047753">
              <w:rPr>
                <w:rFonts w:ascii="Verdana" w:hAnsi="Verdana"/>
                <w:lang w:val="en-US"/>
              </w:rPr>
              <w:t>R</w:t>
            </w:r>
            <w:r w:rsidR="00910106">
              <w:rPr>
                <w:rFonts w:ascii="Verdana" w:hAnsi="Verdana"/>
                <w:lang w:val="en-US"/>
              </w:rPr>
              <w:t>B</w:t>
            </w:r>
            <w:r w:rsidR="0092072B" w:rsidRPr="002C594E">
              <w:rPr>
                <w:rFonts w:ascii="Verdana" w:hAnsi="Verdana"/>
                <w:lang w:val="en-US"/>
              </w:rPr>
              <w:t>S</w:t>
            </w:r>
          </w:p>
        </w:tc>
      </w:tr>
    </w:tbl>
    <w:p w14:paraId="5C7893B1" w14:textId="77777777" w:rsidR="00B13991" w:rsidRDefault="00B13991" w:rsidP="00257592">
      <w:pPr>
        <w:spacing w:before="120"/>
        <w:ind w:left="720"/>
        <w:rPr>
          <w:rFonts w:ascii="Verdana" w:hAnsi="Verdana"/>
          <w:b/>
          <w:sz w:val="8"/>
          <w:szCs w:val="8"/>
          <w:lang w:val="en-US"/>
        </w:rPr>
      </w:pPr>
    </w:p>
    <w:p w14:paraId="18C6C84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6F226D" w14:paraId="643546E8" w14:textId="77777777" w:rsidTr="00257592">
        <w:trPr>
          <w:trHeight w:val="3578"/>
        </w:trPr>
        <w:tc>
          <w:tcPr>
            <w:tcW w:w="9238" w:type="dxa"/>
            <w:shd w:val="clear" w:color="auto" w:fill="auto"/>
          </w:tcPr>
          <w:p w14:paraId="1CFD9FD0"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8E8B080" w14:textId="0E94EA6B"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910106">
              <w:rPr>
                <w:rFonts w:ascii="Verdana" w:hAnsi="Verdana"/>
                <w:lang w:val="en-US"/>
              </w:rPr>
              <w:t xml:space="preserve">Organic </w:t>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21C7F259" w14:textId="77777777" w:rsidR="0042012D" w:rsidRPr="002C594E" w:rsidRDefault="0042012D" w:rsidP="00583DB6">
            <w:pPr>
              <w:tabs>
                <w:tab w:val="left" w:pos="284"/>
                <w:tab w:val="left" w:pos="3402"/>
              </w:tabs>
              <w:spacing w:before="120" w:after="120"/>
              <w:rPr>
                <w:rFonts w:ascii="Verdana" w:hAnsi="Verdana"/>
                <w:i/>
                <w:lang w:val="en-US"/>
              </w:rPr>
            </w:pPr>
          </w:p>
          <w:p w14:paraId="0EA8FDA0"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0416ACEF" w14:textId="77777777" w:rsidR="00583DB6" w:rsidRPr="002C594E" w:rsidRDefault="00583DB6" w:rsidP="00583DB6">
            <w:pPr>
              <w:tabs>
                <w:tab w:val="left" w:pos="284"/>
                <w:tab w:val="left" w:pos="3402"/>
              </w:tabs>
              <w:spacing w:before="120" w:after="120"/>
              <w:rPr>
                <w:rFonts w:ascii="Verdana" w:hAnsi="Verdana"/>
                <w:i/>
                <w:lang w:val="en-US"/>
              </w:rPr>
            </w:pPr>
          </w:p>
          <w:p w14:paraId="74F4FD13" w14:textId="62BB1773"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910106">
              <w:rPr>
                <w:rFonts w:ascii="Verdana" w:hAnsi="Verdana"/>
                <w:lang w:val="en-US"/>
              </w:rPr>
              <w:t xml:space="preserve">Organic </w:t>
            </w:r>
            <w:r w:rsidR="0063492F" w:rsidRPr="002C594E">
              <w:rPr>
                <w:rFonts w:ascii="Verdana" w:hAnsi="Verdana"/>
                <w:lang w:val="en-US"/>
              </w:rPr>
              <w:t>Blood O</w:t>
            </w:r>
            <w:r w:rsidR="004402B2" w:rsidRPr="002C594E">
              <w:rPr>
                <w:rFonts w:ascii="Verdana" w:hAnsi="Verdana"/>
                <w:lang w:val="en-US"/>
              </w:rPr>
              <w:t>range</w:t>
            </w:r>
          </w:p>
          <w:p w14:paraId="759DC13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4009D91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4DACC54"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06957952" w14:textId="77777777" w:rsidR="00910106"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 xml:space="preserve">Typically </w:t>
            </w:r>
          </w:p>
          <w:p w14:paraId="68DDA574" w14:textId="45025C23" w:rsidR="00207E78" w:rsidRPr="002C594E" w:rsidRDefault="00043A03" w:rsidP="00583DB6">
            <w:pPr>
              <w:tabs>
                <w:tab w:val="left" w:pos="284"/>
                <w:tab w:val="left" w:pos="3402"/>
              </w:tabs>
              <w:spacing w:before="120" w:after="120"/>
              <w:rPr>
                <w:rFonts w:ascii="Verdana" w:hAnsi="Verdana"/>
                <w:lang w:val="en-US"/>
              </w:rPr>
            </w:pPr>
            <w:r w:rsidRPr="002C594E">
              <w:rPr>
                <w:rFonts w:ascii="Verdana" w:hAnsi="Verdana"/>
                <w:lang w:val="en-US"/>
              </w:rPr>
              <w:t>from</w:t>
            </w:r>
            <w:r w:rsidR="00823153" w:rsidRPr="002C594E">
              <w:rPr>
                <w:rFonts w:ascii="Verdana" w:hAnsi="Verdana"/>
                <w:lang w:val="en-US"/>
              </w:rPr>
              <w:t xml:space="preserve"> </w:t>
            </w:r>
            <w:r w:rsidRPr="002C594E">
              <w:rPr>
                <w:rFonts w:ascii="Verdana" w:hAnsi="Verdana"/>
                <w:lang w:val="en-US"/>
              </w:rPr>
              <w:t>January to April</w:t>
            </w:r>
          </w:p>
          <w:p w14:paraId="1A21456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97080B3"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C06054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E06569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AEE20E0" w14:textId="77777777" w:rsidR="00583DB6" w:rsidRDefault="00583DB6" w:rsidP="00257592">
      <w:pPr>
        <w:spacing w:before="120"/>
        <w:rPr>
          <w:rFonts w:ascii="Verdana" w:hAnsi="Verdana"/>
          <w:b/>
          <w:sz w:val="8"/>
          <w:szCs w:val="8"/>
          <w:lang w:val="en-US"/>
        </w:rPr>
      </w:pPr>
    </w:p>
    <w:p w14:paraId="4C700F1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200880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10106" w14:paraId="094F05C0" w14:textId="77777777" w:rsidTr="00583DB6">
        <w:trPr>
          <w:trHeight w:val="4575"/>
        </w:trPr>
        <w:tc>
          <w:tcPr>
            <w:tcW w:w="9210" w:type="dxa"/>
            <w:tcBorders>
              <w:bottom w:val="nil"/>
            </w:tcBorders>
          </w:tcPr>
          <w:p w14:paraId="696E583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93C201C"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910106" w14:paraId="3F11699C" w14:textId="77777777" w:rsidTr="00953535">
              <w:trPr>
                <w:trHeight w:hRule="exact" w:val="501"/>
              </w:trPr>
              <w:tc>
                <w:tcPr>
                  <w:tcW w:w="1303" w:type="dxa"/>
                  <w:vAlign w:val="center"/>
                </w:tcPr>
                <w:p w14:paraId="22A8BDF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E8DA1B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A8217F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4BDF205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49E7DAB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5EBE215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2068E8" w:rsidRPr="00910106" w14:paraId="6CD3DE9B" w14:textId="77777777" w:rsidTr="00953535">
              <w:trPr>
                <w:trHeight w:hRule="exact" w:val="501"/>
              </w:trPr>
              <w:tc>
                <w:tcPr>
                  <w:tcW w:w="1303" w:type="dxa"/>
                  <w:vAlign w:val="center"/>
                </w:tcPr>
                <w:p w14:paraId="1A0D5433"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0C63E9C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50</w:t>
                  </w:r>
                </w:p>
              </w:tc>
              <w:tc>
                <w:tcPr>
                  <w:tcW w:w="764" w:type="dxa"/>
                  <w:vAlign w:val="center"/>
                </w:tcPr>
                <w:p w14:paraId="700CCC3D"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47</w:t>
                  </w:r>
                </w:p>
              </w:tc>
              <w:tc>
                <w:tcPr>
                  <w:tcW w:w="850" w:type="dxa"/>
                  <w:vAlign w:val="center"/>
                </w:tcPr>
                <w:p w14:paraId="3604228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53</w:t>
                  </w:r>
                </w:p>
              </w:tc>
              <w:tc>
                <w:tcPr>
                  <w:tcW w:w="851" w:type="dxa"/>
                  <w:vAlign w:val="center"/>
                </w:tcPr>
                <w:p w14:paraId="57ADF501"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79CFE48"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2068E8" w:rsidRPr="00910106" w14:paraId="0285E9D4" w14:textId="77777777" w:rsidTr="00953535">
              <w:trPr>
                <w:trHeight w:hRule="exact" w:val="501"/>
              </w:trPr>
              <w:tc>
                <w:tcPr>
                  <w:tcW w:w="1303" w:type="dxa"/>
                  <w:vAlign w:val="center"/>
                </w:tcPr>
                <w:p w14:paraId="170FC0F8"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526AA9D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5</w:t>
                  </w:r>
                </w:p>
              </w:tc>
              <w:tc>
                <w:tcPr>
                  <w:tcW w:w="764" w:type="dxa"/>
                  <w:vAlign w:val="center"/>
                </w:tcPr>
                <w:p w14:paraId="61032680"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w:t>
                  </w:r>
                </w:p>
              </w:tc>
              <w:tc>
                <w:tcPr>
                  <w:tcW w:w="850" w:type="dxa"/>
                  <w:vAlign w:val="center"/>
                </w:tcPr>
                <w:p w14:paraId="50E8E493"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195C0B5"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390EA969"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2068E8" w:rsidRPr="00910106" w14:paraId="0F3E1EF9" w14:textId="77777777" w:rsidTr="00953535">
              <w:trPr>
                <w:trHeight w:hRule="exact" w:val="501"/>
              </w:trPr>
              <w:tc>
                <w:tcPr>
                  <w:tcW w:w="1303" w:type="dxa"/>
                  <w:vAlign w:val="center"/>
                </w:tcPr>
                <w:p w14:paraId="666824D5"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4459EFC6" w14:textId="77777777" w:rsidR="002068E8" w:rsidRPr="00D6603D" w:rsidRDefault="002068E8" w:rsidP="007558C2">
                  <w:pPr>
                    <w:jc w:val="center"/>
                    <w:rPr>
                      <w:rFonts w:ascii="Verdana" w:hAnsi="Verdana"/>
                      <w:sz w:val="16"/>
                      <w:szCs w:val="16"/>
                      <w:lang w:val="en-US"/>
                    </w:rPr>
                  </w:pPr>
                </w:p>
              </w:tc>
              <w:tc>
                <w:tcPr>
                  <w:tcW w:w="764" w:type="dxa"/>
                  <w:vAlign w:val="center"/>
                </w:tcPr>
                <w:p w14:paraId="49505B17" w14:textId="77777777" w:rsidR="002068E8" w:rsidRPr="00D6603D" w:rsidRDefault="000D4DC8" w:rsidP="007558C2">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2AC36B3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1</w:t>
                  </w:r>
                  <w:r w:rsidR="000D4DC8">
                    <w:rPr>
                      <w:rFonts w:ascii="Verdana" w:hAnsi="Verdana"/>
                      <w:sz w:val="16"/>
                      <w:szCs w:val="16"/>
                      <w:lang w:val="en-US"/>
                    </w:rPr>
                    <w:t>0</w:t>
                  </w:r>
                </w:p>
              </w:tc>
              <w:tc>
                <w:tcPr>
                  <w:tcW w:w="851" w:type="dxa"/>
                  <w:vAlign w:val="center"/>
                </w:tcPr>
                <w:p w14:paraId="25F58329" w14:textId="77777777" w:rsidR="002068E8" w:rsidRPr="00D6603D" w:rsidRDefault="002068E8" w:rsidP="007558C2">
                  <w:pPr>
                    <w:jc w:val="center"/>
                    <w:rPr>
                      <w:rFonts w:ascii="Verdana" w:hAnsi="Verdana"/>
                      <w:sz w:val="16"/>
                      <w:szCs w:val="16"/>
                      <w:lang w:val="en-US"/>
                    </w:rPr>
                  </w:pPr>
                </w:p>
              </w:tc>
              <w:tc>
                <w:tcPr>
                  <w:tcW w:w="1559" w:type="dxa"/>
                  <w:vAlign w:val="center"/>
                </w:tcPr>
                <w:p w14:paraId="56B595BC"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2068E8" w:rsidRPr="00910106" w14:paraId="7EF36F87" w14:textId="77777777" w:rsidTr="00953535">
              <w:trPr>
                <w:trHeight w:hRule="exact" w:val="501"/>
              </w:trPr>
              <w:tc>
                <w:tcPr>
                  <w:tcW w:w="1303" w:type="dxa"/>
                  <w:vAlign w:val="center"/>
                </w:tcPr>
                <w:p w14:paraId="5D36E97B"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1EA80846"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&gt;550</w:t>
                  </w:r>
                </w:p>
              </w:tc>
              <w:tc>
                <w:tcPr>
                  <w:tcW w:w="764" w:type="dxa"/>
                  <w:vAlign w:val="center"/>
                </w:tcPr>
                <w:p w14:paraId="2F52312F"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7F35A40C"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47E3679B"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A0A79E6"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2068E8" w:rsidRPr="00910106" w14:paraId="77223861" w14:textId="77777777" w:rsidTr="00953535">
              <w:trPr>
                <w:trHeight w:hRule="exact" w:val="501"/>
              </w:trPr>
              <w:tc>
                <w:tcPr>
                  <w:tcW w:w="1303" w:type="dxa"/>
                  <w:vAlign w:val="center"/>
                </w:tcPr>
                <w:p w14:paraId="5C0A7B5D" w14:textId="77777777" w:rsidR="002068E8" w:rsidRPr="00D6603D" w:rsidRDefault="002068E8" w:rsidP="009E79A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192B793A"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200</w:t>
                  </w:r>
                </w:p>
              </w:tc>
              <w:tc>
                <w:tcPr>
                  <w:tcW w:w="764" w:type="dxa"/>
                  <w:vAlign w:val="center"/>
                </w:tcPr>
                <w:p w14:paraId="33D662C3"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100</w:t>
                  </w:r>
                </w:p>
              </w:tc>
              <w:tc>
                <w:tcPr>
                  <w:tcW w:w="850" w:type="dxa"/>
                  <w:vAlign w:val="center"/>
                </w:tcPr>
                <w:p w14:paraId="4297B1A0"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300</w:t>
                  </w:r>
                </w:p>
              </w:tc>
              <w:tc>
                <w:tcPr>
                  <w:tcW w:w="851" w:type="dxa"/>
                  <w:vAlign w:val="center"/>
                </w:tcPr>
                <w:p w14:paraId="50861859" w14:textId="77777777" w:rsidR="002068E8" w:rsidRPr="00D6603D" w:rsidRDefault="002068E8" w:rsidP="007558C2">
                  <w:pPr>
                    <w:snapToGrid w:val="0"/>
                    <w:jc w:val="center"/>
                    <w:rPr>
                      <w:rFonts w:ascii="Verdana" w:hAnsi="Verdana"/>
                      <w:sz w:val="16"/>
                      <w:szCs w:val="16"/>
                      <w:lang w:val="en-US"/>
                    </w:rPr>
                  </w:pPr>
                </w:p>
              </w:tc>
              <w:tc>
                <w:tcPr>
                  <w:tcW w:w="1559" w:type="dxa"/>
                  <w:vAlign w:val="center"/>
                </w:tcPr>
                <w:p w14:paraId="4360E446"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Internal Method</w:t>
                  </w:r>
                </w:p>
              </w:tc>
            </w:tr>
            <w:tr w:rsidR="002068E8" w:rsidRPr="00910106" w14:paraId="7CC8CD2E" w14:textId="77777777" w:rsidTr="00953535">
              <w:trPr>
                <w:trHeight w:hRule="exact" w:val="501"/>
              </w:trPr>
              <w:tc>
                <w:tcPr>
                  <w:tcW w:w="1303" w:type="dxa"/>
                  <w:vAlign w:val="center"/>
                </w:tcPr>
                <w:p w14:paraId="76D9D11A" w14:textId="77777777" w:rsidR="002068E8" w:rsidRPr="00D6603D" w:rsidRDefault="002068E8" w:rsidP="009E79AB">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1D37D9FE"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4</w:t>
                  </w:r>
                </w:p>
              </w:tc>
              <w:tc>
                <w:tcPr>
                  <w:tcW w:w="764" w:type="dxa"/>
                  <w:vAlign w:val="center"/>
                </w:tcPr>
                <w:p w14:paraId="02B2AF62" w14:textId="77777777" w:rsidR="002068E8" w:rsidRPr="00D6603D" w:rsidRDefault="002068E8" w:rsidP="007558C2">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50" w:type="dxa"/>
                  <w:vAlign w:val="center"/>
                </w:tcPr>
                <w:p w14:paraId="1BFEE85E" w14:textId="77777777" w:rsidR="002068E8" w:rsidRPr="00D6603D" w:rsidRDefault="002068E8" w:rsidP="007558C2">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D25269C" w14:textId="77777777" w:rsidR="002068E8" w:rsidRPr="00D6603D" w:rsidRDefault="002068E8"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546EB97" w14:textId="77777777" w:rsidR="002068E8" w:rsidRPr="00D6603D" w:rsidRDefault="002068E8" w:rsidP="007558C2">
                  <w:pPr>
                    <w:jc w:val="center"/>
                    <w:rPr>
                      <w:rFonts w:ascii="Verdana" w:hAnsi="Verdana"/>
                      <w:sz w:val="16"/>
                      <w:szCs w:val="16"/>
                      <w:lang w:val="en-US"/>
                    </w:rPr>
                  </w:pPr>
                  <w:r w:rsidRPr="00D6603D">
                    <w:rPr>
                      <w:rFonts w:ascii="Verdana" w:hAnsi="Verdana"/>
                      <w:sz w:val="16"/>
                      <w:szCs w:val="16"/>
                      <w:lang w:val="en-US"/>
                    </w:rPr>
                    <w:t>IFU 60, 1991</w:t>
                  </w:r>
                </w:p>
              </w:tc>
            </w:tr>
            <w:tr w:rsidR="00205BFD" w:rsidRPr="00910106" w14:paraId="3DC46BC2" w14:textId="77777777" w:rsidTr="00953535">
              <w:trPr>
                <w:trHeight w:hRule="exact" w:val="501"/>
              </w:trPr>
              <w:tc>
                <w:tcPr>
                  <w:tcW w:w="1303" w:type="dxa"/>
                  <w:vAlign w:val="center"/>
                </w:tcPr>
                <w:p w14:paraId="3E7448EF" w14:textId="77777777" w:rsidR="00205BFD" w:rsidRPr="00D6603D" w:rsidRDefault="00205BFD" w:rsidP="00205BFD">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0E1ECFF8" w14:textId="77777777" w:rsidR="00205BFD" w:rsidRPr="00D6603D" w:rsidRDefault="00205BFD" w:rsidP="00205BFD">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4F1D1A16" w14:textId="77777777" w:rsidR="00205BFD" w:rsidRPr="00D6603D" w:rsidRDefault="00205BFD" w:rsidP="00205BFD">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2A7E924A" w14:textId="77777777" w:rsidR="00205BFD" w:rsidRPr="00D6603D" w:rsidRDefault="00205BFD" w:rsidP="00205BFD">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54BEE19F" w14:textId="77777777" w:rsidR="00205BFD" w:rsidRPr="00D6603D" w:rsidRDefault="00205BFD" w:rsidP="00205BFD">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39E26834" w14:textId="77777777" w:rsidR="00205BFD" w:rsidRPr="00D6603D" w:rsidRDefault="00205BFD" w:rsidP="00205BFD">
                  <w:pPr>
                    <w:jc w:val="center"/>
                    <w:rPr>
                      <w:rFonts w:ascii="Verdana" w:hAnsi="Verdana"/>
                      <w:sz w:val="16"/>
                      <w:szCs w:val="16"/>
                      <w:lang w:val="en-US"/>
                    </w:rPr>
                  </w:pPr>
                  <w:r w:rsidRPr="00D6603D">
                    <w:rPr>
                      <w:rFonts w:ascii="Verdana" w:hAnsi="Verdana"/>
                      <w:sz w:val="16"/>
                      <w:szCs w:val="16"/>
                      <w:lang w:val="en-US"/>
                    </w:rPr>
                    <w:t>IFU 60, 1991</w:t>
                  </w:r>
                </w:p>
              </w:tc>
            </w:tr>
          </w:tbl>
          <w:p w14:paraId="3366B54A"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p w14:paraId="06459A20" w14:textId="77777777" w:rsidR="00205BFD" w:rsidRPr="00205BFD" w:rsidRDefault="00205BFD" w:rsidP="00205BFD">
            <w:pPr>
              <w:rPr>
                <w:lang w:val="en-US" w:eastAsia="it-IT"/>
              </w:rPr>
            </w:pPr>
          </w:p>
          <w:p w14:paraId="3736609E" w14:textId="77777777" w:rsidR="00205BFD" w:rsidRPr="00205BFD" w:rsidRDefault="00205BFD" w:rsidP="00205BFD">
            <w:pPr>
              <w:rPr>
                <w:lang w:val="en-US" w:eastAsia="it-IT"/>
              </w:rPr>
            </w:pPr>
          </w:p>
          <w:p w14:paraId="3C256092" w14:textId="77777777" w:rsidR="00205BFD" w:rsidRPr="00205BFD" w:rsidRDefault="00205BFD" w:rsidP="00205BFD">
            <w:pPr>
              <w:rPr>
                <w:lang w:val="en-US" w:eastAsia="it-IT"/>
              </w:rPr>
            </w:pPr>
          </w:p>
          <w:p w14:paraId="00F68C59" w14:textId="77777777" w:rsidR="00205BFD" w:rsidRPr="00205BFD" w:rsidRDefault="00205BFD" w:rsidP="00205BFD">
            <w:pPr>
              <w:rPr>
                <w:lang w:val="en-US" w:eastAsia="it-IT"/>
              </w:rPr>
            </w:pPr>
          </w:p>
          <w:p w14:paraId="0D72D481" w14:textId="77777777" w:rsidR="00205BFD" w:rsidRPr="00205BFD" w:rsidRDefault="00205BFD" w:rsidP="00205BFD">
            <w:pPr>
              <w:tabs>
                <w:tab w:val="left" w:pos="3345"/>
              </w:tabs>
              <w:rPr>
                <w:lang w:val="en-US" w:eastAsia="it-IT"/>
              </w:rPr>
            </w:pPr>
            <w:r>
              <w:rPr>
                <w:lang w:val="en-US" w:eastAsia="it-IT"/>
              </w:rPr>
              <w:tab/>
            </w:r>
          </w:p>
        </w:tc>
      </w:tr>
      <w:tr w:rsidR="004A7EF7" w:rsidRPr="002C594E" w14:paraId="25D79AF1" w14:textId="77777777" w:rsidTr="00583DB6">
        <w:trPr>
          <w:trHeight w:val="8345"/>
        </w:trPr>
        <w:tc>
          <w:tcPr>
            <w:tcW w:w="9210" w:type="dxa"/>
            <w:tcBorders>
              <w:top w:val="nil"/>
            </w:tcBorders>
          </w:tcPr>
          <w:p w14:paraId="379C4E2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C367789" w14:textId="77777777" w:rsidTr="00953535">
              <w:trPr>
                <w:trHeight w:hRule="exact" w:val="501"/>
                <w:tblHeader/>
              </w:trPr>
              <w:tc>
                <w:tcPr>
                  <w:tcW w:w="1303" w:type="dxa"/>
                  <w:vAlign w:val="center"/>
                </w:tcPr>
                <w:p w14:paraId="026F4DF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30E5DB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592DE15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029B4D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0C6FA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725478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919DD" w:rsidRPr="006F226D" w14:paraId="51617561" w14:textId="77777777" w:rsidTr="00A57A65">
              <w:trPr>
                <w:trHeight w:hRule="exact" w:val="680"/>
                <w:tblHeader/>
              </w:trPr>
              <w:tc>
                <w:tcPr>
                  <w:tcW w:w="1303" w:type="dxa"/>
                  <w:vAlign w:val="center"/>
                </w:tcPr>
                <w:p w14:paraId="6094AD04"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CMT</w:t>
                  </w:r>
                </w:p>
              </w:tc>
              <w:tc>
                <w:tcPr>
                  <w:tcW w:w="884" w:type="dxa"/>
                  <w:vAlign w:val="center"/>
                </w:tcPr>
                <w:p w14:paraId="42BE620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1CC3456A"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0A4AC70E"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100</w:t>
                  </w:r>
                </w:p>
              </w:tc>
              <w:tc>
                <w:tcPr>
                  <w:tcW w:w="851" w:type="dxa"/>
                  <w:vAlign w:val="center"/>
                </w:tcPr>
                <w:p w14:paraId="71C32BDD"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76BDEF"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919DD" w:rsidRPr="006F226D" w14:paraId="104B77D3" w14:textId="77777777" w:rsidTr="00A57A65">
              <w:trPr>
                <w:trHeight w:hRule="exact" w:val="680"/>
                <w:tblHeader/>
              </w:trPr>
              <w:tc>
                <w:tcPr>
                  <w:tcW w:w="1303" w:type="dxa"/>
                  <w:vAlign w:val="center"/>
                </w:tcPr>
                <w:p w14:paraId="22E0F83C"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Yeasts</w:t>
                  </w:r>
                </w:p>
              </w:tc>
              <w:tc>
                <w:tcPr>
                  <w:tcW w:w="884" w:type="dxa"/>
                  <w:vAlign w:val="center"/>
                </w:tcPr>
                <w:p w14:paraId="2B9FE22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2FB3A92B"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A6D968A"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50</w:t>
                  </w:r>
                </w:p>
              </w:tc>
              <w:tc>
                <w:tcPr>
                  <w:tcW w:w="851" w:type="dxa"/>
                  <w:vAlign w:val="center"/>
                </w:tcPr>
                <w:p w14:paraId="7934DD4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C1A1959"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919DD" w:rsidRPr="006F226D" w14:paraId="3CEECE30" w14:textId="77777777" w:rsidTr="00A57A65">
              <w:trPr>
                <w:trHeight w:hRule="exact" w:val="680"/>
                <w:tblHeader/>
              </w:trPr>
              <w:tc>
                <w:tcPr>
                  <w:tcW w:w="1303" w:type="dxa"/>
                  <w:vAlign w:val="center"/>
                </w:tcPr>
                <w:p w14:paraId="3A40A34F"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Moulds</w:t>
                  </w:r>
                </w:p>
              </w:tc>
              <w:tc>
                <w:tcPr>
                  <w:tcW w:w="884" w:type="dxa"/>
                  <w:vAlign w:val="center"/>
                </w:tcPr>
                <w:p w14:paraId="5CC5D661"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709" w:type="dxa"/>
                  <w:vAlign w:val="center"/>
                </w:tcPr>
                <w:p w14:paraId="2CBE286C"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6218144"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30</w:t>
                  </w:r>
                </w:p>
              </w:tc>
              <w:tc>
                <w:tcPr>
                  <w:tcW w:w="851" w:type="dxa"/>
                  <w:vAlign w:val="center"/>
                </w:tcPr>
                <w:p w14:paraId="1E68D2DD"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66E34DD"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919DD" w:rsidRPr="006F226D" w14:paraId="36127856" w14:textId="77777777" w:rsidTr="00A57A65">
              <w:trPr>
                <w:trHeight w:hRule="exact" w:val="680"/>
                <w:tblHeader/>
              </w:trPr>
              <w:tc>
                <w:tcPr>
                  <w:tcW w:w="1303" w:type="dxa"/>
                  <w:vAlign w:val="center"/>
                </w:tcPr>
                <w:p w14:paraId="3068E15A"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 xml:space="preserve">Total Coliforms </w:t>
                  </w:r>
                </w:p>
              </w:tc>
              <w:tc>
                <w:tcPr>
                  <w:tcW w:w="884" w:type="dxa"/>
                  <w:vAlign w:val="center"/>
                </w:tcPr>
                <w:p w14:paraId="429A125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2BBE4283"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3D0A6A31"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5398A20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18CEAA5"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919DD" w:rsidRPr="006F226D" w14:paraId="36A197E7" w14:textId="77777777" w:rsidTr="00A57A65">
              <w:trPr>
                <w:trHeight w:hRule="exact" w:val="680"/>
                <w:tblHeader/>
              </w:trPr>
              <w:tc>
                <w:tcPr>
                  <w:tcW w:w="1303" w:type="dxa"/>
                  <w:vAlign w:val="center"/>
                </w:tcPr>
                <w:p w14:paraId="7D9F3E26"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E. Coli</w:t>
                  </w:r>
                </w:p>
              </w:tc>
              <w:tc>
                <w:tcPr>
                  <w:tcW w:w="884" w:type="dxa"/>
                  <w:vAlign w:val="center"/>
                </w:tcPr>
                <w:p w14:paraId="61203FDF"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2D3F48D2"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6FD96EF6"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0382C8EF"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B632C26"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919DD" w:rsidRPr="006F226D" w14:paraId="77A44FC5" w14:textId="77777777" w:rsidTr="00A57A65">
              <w:trPr>
                <w:trHeight w:hRule="exact" w:val="680"/>
                <w:tblHeader/>
              </w:trPr>
              <w:tc>
                <w:tcPr>
                  <w:tcW w:w="1303" w:type="dxa"/>
                  <w:vAlign w:val="center"/>
                </w:tcPr>
                <w:p w14:paraId="704D5A8C" w14:textId="77777777" w:rsidR="004919DD" w:rsidRPr="002068E8" w:rsidRDefault="004919DD" w:rsidP="004919DD">
                  <w:pPr>
                    <w:snapToGrid w:val="0"/>
                    <w:jc w:val="center"/>
                    <w:rPr>
                      <w:rFonts w:ascii="Verdana" w:hAnsi="Verdana"/>
                      <w:i/>
                      <w:sz w:val="16"/>
                      <w:szCs w:val="16"/>
                      <w:lang w:val="en-US"/>
                    </w:rPr>
                  </w:pPr>
                  <w:r w:rsidRPr="002068E8">
                    <w:rPr>
                      <w:rFonts w:ascii="Verdana" w:hAnsi="Verdana"/>
                      <w:i/>
                      <w:sz w:val="16"/>
                      <w:szCs w:val="16"/>
                      <w:lang w:val="en-US"/>
                    </w:rPr>
                    <w:t>Salmonella</w:t>
                  </w:r>
                </w:p>
              </w:tc>
              <w:tc>
                <w:tcPr>
                  <w:tcW w:w="884" w:type="dxa"/>
                  <w:vAlign w:val="center"/>
                </w:tcPr>
                <w:p w14:paraId="6297A0B2"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Absent</w:t>
                  </w:r>
                </w:p>
              </w:tc>
              <w:tc>
                <w:tcPr>
                  <w:tcW w:w="709" w:type="dxa"/>
                  <w:vAlign w:val="center"/>
                </w:tcPr>
                <w:p w14:paraId="6DFCC5F8"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0" w:type="dxa"/>
                  <w:vAlign w:val="center"/>
                </w:tcPr>
                <w:p w14:paraId="1543BE39"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w:t>
                  </w:r>
                </w:p>
              </w:tc>
              <w:tc>
                <w:tcPr>
                  <w:tcW w:w="851" w:type="dxa"/>
                  <w:vAlign w:val="center"/>
                </w:tcPr>
                <w:p w14:paraId="62E53F63" w14:textId="77777777" w:rsidR="004919DD" w:rsidRPr="002068E8" w:rsidRDefault="004919DD" w:rsidP="004919DD">
                  <w:pPr>
                    <w:jc w:val="center"/>
                    <w:rPr>
                      <w:rFonts w:ascii="Verdana" w:hAnsi="Verdana"/>
                      <w:sz w:val="16"/>
                      <w:szCs w:val="16"/>
                      <w:lang w:val="en-US"/>
                    </w:rPr>
                  </w:pPr>
                  <w:r w:rsidRPr="002068E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BD9907" w14:textId="77777777" w:rsidR="004919DD" w:rsidRDefault="004919DD" w:rsidP="004919D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5953B8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7FA75504" w14:textId="77777777" w:rsidTr="00977461">
              <w:trPr>
                <w:trHeight w:hRule="exact" w:val="510"/>
                <w:jc w:val="center"/>
              </w:trPr>
              <w:tc>
                <w:tcPr>
                  <w:tcW w:w="2228" w:type="dxa"/>
                  <w:vAlign w:val="center"/>
                </w:tcPr>
                <w:p w14:paraId="791A0A7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770FDE93"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36DAB6E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0C5C950E" w14:textId="77777777" w:rsidTr="00977461">
              <w:trPr>
                <w:trHeight w:hRule="exact" w:val="510"/>
                <w:jc w:val="center"/>
              </w:trPr>
              <w:tc>
                <w:tcPr>
                  <w:tcW w:w="2228" w:type="dxa"/>
                  <w:vAlign w:val="center"/>
                </w:tcPr>
                <w:p w14:paraId="517574E3"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211FAD0"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26CFC8F1"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7DF926A" w14:textId="77777777" w:rsidTr="00977461">
              <w:trPr>
                <w:trHeight w:hRule="exact" w:val="510"/>
                <w:jc w:val="center"/>
              </w:trPr>
              <w:tc>
                <w:tcPr>
                  <w:tcW w:w="2228" w:type="dxa"/>
                  <w:vAlign w:val="center"/>
                </w:tcPr>
                <w:p w14:paraId="56CEE2D9"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59E1717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38CB3C9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E778237" w14:textId="77777777" w:rsidTr="00977461">
              <w:trPr>
                <w:trHeight w:hRule="exact" w:val="510"/>
                <w:jc w:val="center"/>
              </w:trPr>
              <w:tc>
                <w:tcPr>
                  <w:tcW w:w="2228" w:type="dxa"/>
                  <w:vAlign w:val="center"/>
                </w:tcPr>
                <w:p w14:paraId="0700E37F"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82443B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245E53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687ACCC" w14:textId="77777777" w:rsidTr="00977461">
              <w:trPr>
                <w:trHeight w:hRule="exact" w:val="510"/>
                <w:jc w:val="center"/>
              </w:trPr>
              <w:tc>
                <w:tcPr>
                  <w:tcW w:w="2228" w:type="dxa"/>
                  <w:vAlign w:val="center"/>
                </w:tcPr>
                <w:p w14:paraId="09CB4EE7"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79E9C01"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AD3B30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DFCC9D4" w14:textId="77777777" w:rsidR="004A7EF7" w:rsidRPr="002C594E" w:rsidRDefault="004A7EF7" w:rsidP="00853353">
            <w:pPr>
              <w:spacing w:before="100" w:beforeAutospacing="1"/>
              <w:rPr>
                <w:rFonts w:ascii="Verdana" w:hAnsi="Verdana"/>
                <w:b/>
                <w:sz w:val="8"/>
                <w:szCs w:val="8"/>
                <w:lang w:val="en-US"/>
              </w:rPr>
            </w:pPr>
          </w:p>
        </w:tc>
      </w:tr>
    </w:tbl>
    <w:p w14:paraId="5B5FC99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F226D" w14:paraId="66ED8551" w14:textId="77777777" w:rsidTr="00953535">
        <w:trPr>
          <w:trHeight w:val="3809"/>
        </w:trPr>
        <w:tc>
          <w:tcPr>
            <w:tcW w:w="9210" w:type="dxa"/>
          </w:tcPr>
          <w:p w14:paraId="04C6A9D7"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546E3EBF"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46A1495"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4A460E3"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0125A642" w14:textId="77777777" w:rsidR="000F38F9" w:rsidRPr="002C594E" w:rsidRDefault="000F38F9" w:rsidP="000F38F9">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1C67D186"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5DDC737"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38305D8A"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2813D1E"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3127467"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608585B" w14:textId="77777777" w:rsidR="000F38F9" w:rsidRPr="002C594E"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93252BB" w14:textId="0E4BE980" w:rsidR="000F38F9" w:rsidRDefault="000F38F9" w:rsidP="000F38F9">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53BA73D" w14:textId="77777777" w:rsidR="006F226D" w:rsidRDefault="006F226D" w:rsidP="006F226D">
            <w:pPr>
              <w:numPr>
                <w:ilvl w:val="0"/>
                <w:numId w:val="24"/>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p>
          <w:p w14:paraId="7A9CA832" w14:textId="28E21B3C" w:rsidR="003F1487" w:rsidRPr="006F226D" w:rsidRDefault="000F38F9" w:rsidP="006F226D">
            <w:pPr>
              <w:numPr>
                <w:ilvl w:val="0"/>
                <w:numId w:val="24"/>
              </w:numPr>
              <w:spacing w:before="100" w:beforeAutospacing="1"/>
              <w:jc w:val="both"/>
              <w:rPr>
                <w:rFonts w:ascii="Verdana" w:hAnsi="Verdana"/>
                <w:lang w:val="en-US"/>
              </w:rPr>
            </w:pPr>
            <w:bookmarkStart w:id="0" w:name="_GoBack"/>
            <w:bookmarkEnd w:id="0"/>
            <w:r w:rsidRPr="006F226D">
              <w:rPr>
                <w:rFonts w:ascii="Verdana" w:hAnsi="Verdana"/>
                <w:lang w:val="en-US"/>
              </w:rPr>
              <w:t>The product was not produced and does not contain any ionized product in reference to the Directive EU 1992/2/EC and 1999/3/EC and subsequent amendments;</w:t>
            </w:r>
          </w:p>
        </w:tc>
      </w:tr>
    </w:tbl>
    <w:p w14:paraId="412057B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F226D" w14:paraId="351C8059" w14:textId="77777777" w:rsidTr="00257592">
        <w:trPr>
          <w:trHeight w:val="2600"/>
        </w:trPr>
        <w:tc>
          <w:tcPr>
            <w:tcW w:w="9210" w:type="dxa"/>
            <w:shd w:val="clear" w:color="auto" w:fill="auto"/>
          </w:tcPr>
          <w:p w14:paraId="10D18815"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15E527D"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A8F5C7A"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2068E8">
              <w:rPr>
                <w:rFonts w:ascii="Verdana" w:hAnsi="Verdana"/>
                <w:lang w:val="en-US"/>
              </w:rPr>
              <w:t>13</w:t>
            </w:r>
          </w:p>
          <w:p w14:paraId="58DB90B5"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A4B482B" w14:textId="6B9BFE03"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D4DC8" w:rsidRPr="002C594E">
              <w:rPr>
                <w:rFonts w:ascii="Verdana" w:hAnsi="Verdana"/>
                <w:lang w:val="en-US"/>
              </w:rPr>
              <w:t xml:space="preserve">Receiving Citrus Fruit and Unloading – Washing – Selection and Calibration – Juice Extraction – Refining </w:t>
            </w:r>
            <w:r w:rsidR="000D4DC8">
              <w:rPr>
                <w:rFonts w:ascii="Verdana" w:hAnsi="Verdana"/>
                <w:lang w:val="en-US"/>
              </w:rPr>
              <w:t>–</w:t>
            </w:r>
            <w:r w:rsidR="000D4DC8" w:rsidRPr="002C594E">
              <w:rPr>
                <w:rFonts w:ascii="Verdana" w:hAnsi="Verdana"/>
                <w:lang w:val="en-US"/>
              </w:rPr>
              <w:t xml:space="preserve"> </w:t>
            </w:r>
            <w:r w:rsidR="000D4DC8">
              <w:rPr>
                <w:rFonts w:ascii="Verdana" w:hAnsi="Verdana"/>
                <w:lang w:val="en-US"/>
              </w:rPr>
              <w:t xml:space="preserve">Refrigeration – Temporary Storage - </w:t>
            </w:r>
            <w:r w:rsidR="000D4DC8" w:rsidRPr="002C594E">
              <w:rPr>
                <w:rFonts w:ascii="Verdana" w:hAnsi="Verdana"/>
                <w:lang w:val="en-US"/>
              </w:rPr>
              <w:t xml:space="preserve"> </w:t>
            </w:r>
            <w:r w:rsidR="000D4DC8" w:rsidRPr="002C594E">
              <w:rPr>
                <w:rFonts w:ascii="Verdana" w:hAnsi="Verdana"/>
                <w:color w:val="212121"/>
                <w:lang w:val="en-US" w:eastAsia="it-IT"/>
              </w:rPr>
              <w:t xml:space="preserve">Preheating – Refinement - </w:t>
            </w:r>
            <w:r w:rsidR="000D4DC8" w:rsidRPr="002C594E">
              <w:rPr>
                <w:rFonts w:ascii="Verdana" w:hAnsi="Verdana"/>
                <w:lang w:val="en-US"/>
              </w:rPr>
              <w:t xml:space="preserve">Centrifugation – Sending to the Finished Products Department– Pasteurization – Concentration – Refrigeration – Filtration </w:t>
            </w:r>
            <w:r w:rsidR="00831A90">
              <w:rPr>
                <w:rFonts w:ascii="Verdana" w:hAnsi="Verdana"/>
                <w:lang w:val="en-US"/>
              </w:rPr>
              <w:t>and magnetic trap</w:t>
            </w:r>
            <w:r w:rsidR="00831A90" w:rsidRPr="002C594E">
              <w:rPr>
                <w:rFonts w:ascii="Verdana" w:hAnsi="Verdana"/>
                <w:lang w:val="en-US"/>
              </w:rPr>
              <w:t xml:space="preserve"> </w:t>
            </w:r>
            <w:r w:rsidR="000D4DC8" w:rsidRPr="002C594E">
              <w:rPr>
                <w:rFonts w:ascii="Verdana" w:hAnsi="Verdana"/>
                <w:lang w:val="en-US"/>
              </w:rPr>
              <w:t>– Packaging – Freezing – Storage – Loading on the truck.</w:t>
            </w:r>
          </w:p>
        </w:tc>
      </w:tr>
    </w:tbl>
    <w:p w14:paraId="2174B15F"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F226D" w14:paraId="431FB2B1" w14:textId="77777777" w:rsidTr="00E502AA">
        <w:trPr>
          <w:trHeight w:val="1129"/>
        </w:trPr>
        <w:tc>
          <w:tcPr>
            <w:tcW w:w="9356" w:type="dxa"/>
            <w:shd w:val="clear" w:color="auto" w:fill="auto"/>
          </w:tcPr>
          <w:p w14:paraId="14C5579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71BDF9A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0200FB5"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DDB03DB" w14:textId="77777777" w:rsidTr="00482084">
              <w:tc>
                <w:tcPr>
                  <w:tcW w:w="1087" w:type="dxa"/>
                </w:tcPr>
                <w:p w14:paraId="09074C8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80F8C3D"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0783FF04" w14:textId="77777777" w:rsidR="00163F15" w:rsidRPr="002C594E" w:rsidRDefault="00163F15" w:rsidP="00172D78">
                  <w:pPr>
                    <w:spacing w:before="120"/>
                    <w:jc w:val="both"/>
                    <w:rPr>
                      <w:rFonts w:ascii="Verdana" w:hAnsi="Verdana"/>
                      <w:sz w:val="16"/>
                      <w:szCs w:val="16"/>
                      <w:lang w:val="en-US"/>
                    </w:rPr>
                  </w:pPr>
                </w:p>
              </w:tc>
            </w:tr>
            <w:tr w:rsidR="00163F15" w:rsidRPr="002C594E" w14:paraId="0E7ABA4F" w14:textId="77777777" w:rsidTr="00482084">
              <w:tc>
                <w:tcPr>
                  <w:tcW w:w="1087" w:type="dxa"/>
                </w:tcPr>
                <w:p w14:paraId="062FEC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799ABA8"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D5B312F" w14:textId="77777777" w:rsidR="00163F15" w:rsidRPr="002C594E" w:rsidRDefault="00163F15" w:rsidP="00172D78">
                  <w:pPr>
                    <w:spacing w:before="120"/>
                    <w:jc w:val="both"/>
                    <w:rPr>
                      <w:rFonts w:ascii="Verdana" w:hAnsi="Verdana"/>
                      <w:sz w:val="16"/>
                      <w:szCs w:val="16"/>
                      <w:lang w:val="en-US"/>
                    </w:rPr>
                  </w:pPr>
                </w:p>
              </w:tc>
            </w:tr>
            <w:tr w:rsidR="00163F15" w:rsidRPr="006F226D" w14:paraId="6363C828" w14:textId="77777777" w:rsidTr="00482084">
              <w:tc>
                <w:tcPr>
                  <w:tcW w:w="1087" w:type="dxa"/>
                </w:tcPr>
                <w:p w14:paraId="154A213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7E8535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6D29BE2"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8B2EE1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F226D" w14:paraId="7861992D" w14:textId="77777777" w:rsidTr="00300921">
              <w:tc>
                <w:tcPr>
                  <w:tcW w:w="1087" w:type="dxa"/>
                </w:tcPr>
                <w:p w14:paraId="0602996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CC3A2FD"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850A1F1"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F226D" w14:paraId="4074C8D9" w14:textId="77777777" w:rsidTr="00300921">
              <w:tc>
                <w:tcPr>
                  <w:tcW w:w="1087" w:type="dxa"/>
                </w:tcPr>
                <w:p w14:paraId="533E5280"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8EFDBC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44CF54F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0FC0C67" w14:textId="77777777" w:rsidR="00163F15" w:rsidRPr="002C594E" w:rsidRDefault="00163F15" w:rsidP="00172D78">
                  <w:pPr>
                    <w:spacing w:before="120"/>
                    <w:jc w:val="both"/>
                    <w:rPr>
                      <w:rFonts w:ascii="Verdana" w:hAnsi="Verdana"/>
                      <w:sz w:val="16"/>
                      <w:szCs w:val="16"/>
                      <w:lang w:val="en-US"/>
                    </w:rPr>
                  </w:pPr>
                </w:p>
              </w:tc>
            </w:tr>
          </w:tbl>
          <w:p w14:paraId="5B4A093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25081C2"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0475523" w14:textId="77777777" w:rsidTr="00583DB6">
              <w:trPr>
                <w:trHeight w:val="242"/>
                <w:jc w:val="center"/>
              </w:trPr>
              <w:tc>
                <w:tcPr>
                  <w:tcW w:w="1129" w:type="dxa"/>
                </w:tcPr>
                <w:p w14:paraId="258ED63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3BC63DA"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1D4F8FAB" w14:textId="77777777" w:rsidR="00163F15" w:rsidRPr="002C594E" w:rsidRDefault="00163F15" w:rsidP="00172D78">
                  <w:pPr>
                    <w:spacing w:before="120"/>
                    <w:jc w:val="both"/>
                    <w:rPr>
                      <w:rFonts w:ascii="Verdana" w:hAnsi="Verdana"/>
                      <w:sz w:val="16"/>
                      <w:szCs w:val="16"/>
                      <w:lang w:val="en-US"/>
                    </w:rPr>
                  </w:pPr>
                </w:p>
              </w:tc>
            </w:tr>
            <w:tr w:rsidR="00163F15" w:rsidRPr="002C594E" w14:paraId="156FB659" w14:textId="77777777" w:rsidTr="00583DB6">
              <w:trPr>
                <w:trHeight w:val="262"/>
                <w:jc w:val="center"/>
              </w:trPr>
              <w:tc>
                <w:tcPr>
                  <w:tcW w:w="1129" w:type="dxa"/>
                </w:tcPr>
                <w:p w14:paraId="1B99D42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76D2ECA"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2A8EBED" w14:textId="77777777" w:rsidR="00163F15" w:rsidRPr="002C594E" w:rsidRDefault="00163F15" w:rsidP="00172D78">
                  <w:pPr>
                    <w:spacing w:before="120"/>
                    <w:jc w:val="both"/>
                    <w:rPr>
                      <w:rFonts w:ascii="Verdana" w:hAnsi="Verdana"/>
                      <w:sz w:val="16"/>
                      <w:szCs w:val="16"/>
                      <w:lang w:val="en-US"/>
                    </w:rPr>
                  </w:pPr>
                </w:p>
              </w:tc>
            </w:tr>
            <w:tr w:rsidR="00163F15" w:rsidRPr="006F226D" w14:paraId="644AF608" w14:textId="77777777" w:rsidTr="00583DB6">
              <w:trPr>
                <w:trHeight w:val="1477"/>
                <w:jc w:val="center"/>
              </w:trPr>
              <w:tc>
                <w:tcPr>
                  <w:tcW w:w="1129" w:type="dxa"/>
                </w:tcPr>
                <w:p w14:paraId="79B3203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67E8AEE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48BDA8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F226D" w14:paraId="58A25C0F" w14:textId="77777777" w:rsidTr="00583DB6">
              <w:trPr>
                <w:trHeight w:val="790"/>
                <w:jc w:val="center"/>
              </w:trPr>
              <w:tc>
                <w:tcPr>
                  <w:tcW w:w="1129" w:type="dxa"/>
                </w:tcPr>
                <w:p w14:paraId="2ACD895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A19BE4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8A6233B" w14:textId="77777777" w:rsidR="00163F15" w:rsidRPr="002C594E" w:rsidRDefault="00163F15" w:rsidP="00172D78">
                  <w:pPr>
                    <w:spacing w:before="120"/>
                    <w:jc w:val="both"/>
                    <w:rPr>
                      <w:rFonts w:ascii="Verdana" w:hAnsi="Verdana"/>
                      <w:sz w:val="16"/>
                      <w:szCs w:val="16"/>
                      <w:lang w:val="en-US"/>
                    </w:rPr>
                  </w:pPr>
                </w:p>
              </w:tc>
            </w:tr>
          </w:tbl>
          <w:p w14:paraId="67B28C2E" w14:textId="77777777" w:rsidR="009A54EC" w:rsidRPr="002C594E" w:rsidRDefault="009A54EC" w:rsidP="00172D78">
            <w:pPr>
              <w:spacing w:before="120"/>
              <w:jc w:val="center"/>
              <w:rPr>
                <w:rFonts w:ascii="Verdana" w:hAnsi="Verdana"/>
                <w:i/>
                <w:lang w:val="en-US"/>
              </w:rPr>
            </w:pPr>
          </w:p>
          <w:p w14:paraId="47B8ADA8"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2EAE3E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83678B3"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CC14C0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E8FBD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B753AAF"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B5917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3E39D5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E18D5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9C810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B32982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F02E0E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C7B29F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C0551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30BF041"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C0CB0D2"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3DE865D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798DFF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ED523A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1C4BEF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DEDDA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7EA13ED"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A0B5724" w14:textId="77777777" w:rsidR="00583DB6" w:rsidRPr="002C594E" w:rsidRDefault="00583DB6" w:rsidP="00F6263E">
            <w:pPr>
              <w:spacing w:before="120"/>
              <w:ind w:left="318" w:hanging="318"/>
              <w:rPr>
                <w:rFonts w:ascii="Verdana" w:hAnsi="Verdana"/>
                <w:i/>
                <w:sz w:val="16"/>
                <w:szCs w:val="16"/>
                <w:lang w:val="en-US"/>
              </w:rPr>
            </w:pPr>
          </w:p>
          <w:p w14:paraId="501AFD9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67F207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60E095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38935B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1DE383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51EAF0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52D89B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5F091A1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B3A60FB"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9A776B9"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8823C4B" w14:textId="77777777" w:rsidR="00583DB6" w:rsidRPr="00B11378" w:rsidRDefault="00583DB6" w:rsidP="00B11378">
            <w:pPr>
              <w:spacing w:before="120"/>
              <w:rPr>
                <w:rFonts w:ascii="Verdana" w:hAnsi="Verdana"/>
                <w:i/>
                <w:sz w:val="16"/>
                <w:szCs w:val="16"/>
                <w:lang w:val="en-US"/>
              </w:rPr>
            </w:pPr>
          </w:p>
          <w:p w14:paraId="3750061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405F86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441801D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80AFD8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8AC0F64" w14:textId="77777777" w:rsidR="00573C7D" w:rsidRPr="002C594E" w:rsidRDefault="00573C7D" w:rsidP="00172D78">
            <w:pPr>
              <w:spacing w:before="120"/>
              <w:rPr>
                <w:rFonts w:ascii="Verdana" w:hAnsi="Verdana"/>
                <w:i/>
                <w:sz w:val="16"/>
                <w:szCs w:val="16"/>
                <w:lang w:val="en-US"/>
              </w:rPr>
            </w:pPr>
          </w:p>
          <w:p w14:paraId="4BD7146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5372357"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F538B9B"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217140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F226D" w14:paraId="6BA71ECB" w14:textId="77777777" w:rsidTr="00394C48">
        <w:trPr>
          <w:trHeight w:val="1737"/>
        </w:trPr>
        <w:tc>
          <w:tcPr>
            <w:tcW w:w="9320" w:type="dxa"/>
            <w:shd w:val="clear" w:color="auto" w:fill="auto"/>
          </w:tcPr>
          <w:p w14:paraId="3A6847AE"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D92B0B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F91E91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55547F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F226D" w14:paraId="4BD23327" w14:textId="77777777" w:rsidTr="00163F15">
        <w:trPr>
          <w:trHeight w:val="832"/>
        </w:trPr>
        <w:tc>
          <w:tcPr>
            <w:tcW w:w="9320" w:type="dxa"/>
            <w:shd w:val="clear" w:color="auto" w:fill="auto"/>
          </w:tcPr>
          <w:p w14:paraId="33B75A4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C1007F4"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2E0DD62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3DDB76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A012A3F"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F226D" w14:paraId="17A930B2" w14:textId="77777777" w:rsidTr="00394C48">
        <w:tc>
          <w:tcPr>
            <w:tcW w:w="9320" w:type="dxa"/>
            <w:shd w:val="clear" w:color="auto" w:fill="auto"/>
          </w:tcPr>
          <w:p w14:paraId="79BE8CD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E2F4CF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0BDEBA3" w14:textId="77777777" w:rsidR="001E1265" w:rsidRPr="002C594E" w:rsidRDefault="001E1265" w:rsidP="00172D78">
      <w:pPr>
        <w:spacing w:before="120"/>
        <w:ind w:left="-567"/>
        <w:rPr>
          <w:rFonts w:ascii="Verdana" w:hAnsi="Verdana"/>
          <w:i/>
          <w:sz w:val="16"/>
          <w:szCs w:val="16"/>
          <w:lang w:val="en-US"/>
        </w:rPr>
      </w:pPr>
    </w:p>
    <w:p w14:paraId="2105B74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337E56" w14:textId="77777777" w:rsidR="00045A7B" w:rsidRDefault="00045A7B">
      <w:r>
        <w:separator/>
      </w:r>
    </w:p>
  </w:endnote>
  <w:endnote w:type="continuationSeparator" w:id="0">
    <w:p w14:paraId="095B523E"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B80E7"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AA29E7" w:rsidRPr="001E1265" w14:paraId="43B9C815" w14:textId="77777777" w:rsidTr="00055195">
      <w:tc>
        <w:tcPr>
          <w:tcW w:w="567" w:type="dxa"/>
          <w:tcBorders>
            <w:top w:val="single" w:sz="4" w:space="0" w:color="000000"/>
            <w:left w:val="single" w:sz="4" w:space="0" w:color="000000"/>
            <w:bottom w:val="single" w:sz="4" w:space="0" w:color="000000"/>
          </w:tcBorders>
          <w:vAlign w:val="center"/>
        </w:tcPr>
        <w:p w14:paraId="34CD0B2A" w14:textId="3DC22D53" w:rsidR="00AA29E7" w:rsidRDefault="00AA29E7" w:rsidP="00AA29E7">
          <w:pPr>
            <w:pStyle w:val="Pidipagina"/>
            <w:snapToGrid w:val="0"/>
            <w:jc w:val="center"/>
            <w:rPr>
              <w:rFonts w:ascii="Verdana" w:hAnsi="Verdana"/>
              <w:sz w:val="16"/>
              <w:szCs w:val="16"/>
            </w:rPr>
          </w:pPr>
          <w:r>
            <w:rPr>
              <w:rFonts w:ascii="Verdana" w:hAnsi="Verdana"/>
              <w:sz w:val="16"/>
              <w:szCs w:val="16"/>
            </w:rPr>
            <w:t>12</w:t>
          </w:r>
        </w:p>
      </w:tc>
      <w:tc>
        <w:tcPr>
          <w:tcW w:w="1560" w:type="dxa"/>
          <w:tcBorders>
            <w:top w:val="single" w:sz="4" w:space="0" w:color="000000"/>
            <w:left w:val="single" w:sz="4" w:space="0" w:color="000000"/>
            <w:bottom w:val="single" w:sz="4" w:space="0" w:color="000000"/>
            <w:right w:val="nil"/>
          </w:tcBorders>
          <w:vAlign w:val="center"/>
        </w:tcPr>
        <w:p w14:paraId="39321DCE" w14:textId="72678D03"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2AE2F9E" w14:textId="6756CC49" w:rsidR="00AA29E7" w:rsidRDefault="00AA29E7" w:rsidP="00AA29E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7EC270E" w14:textId="6ACA769F" w:rsidR="00AA29E7" w:rsidRDefault="00DE0730" w:rsidP="00DE0730">
          <w:pPr>
            <w:pStyle w:val="Pidipagina"/>
            <w:snapToGrid w:val="0"/>
            <w:jc w:val="center"/>
            <w:rPr>
              <w:rFonts w:ascii="Verdana" w:hAnsi="Verdana"/>
              <w:sz w:val="16"/>
              <w:szCs w:val="16"/>
              <w:lang w:val="en-US"/>
            </w:rPr>
          </w:pPr>
          <w:r w:rsidRPr="00DE0730">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385F8CEF" w14:textId="77777777"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RIZZO</w:t>
          </w:r>
        </w:p>
        <w:p w14:paraId="39A32B1D" w14:textId="44AE737B" w:rsidR="00AA29E7" w:rsidRDefault="00AA29E7" w:rsidP="00AA29E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D2345A" w:rsidRPr="001E1265" w14:paraId="6BE96777" w14:textId="77777777" w:rsidTr="00CF0FA3">
      <w:tc>
        <w:tcPr>
          <w:tcW w:w="567" w:type="dxa"/>
          <w:tcBorders>
            <w:top w:val="single" w:sz="4" w:space="0" w:color="000000"/>
            <w:left w:val="single" w:sz="4" w:space="0" w:color="000000"/>
            <w:bottom w:val="single" w:sz="4" w:space="0" w:color="000000"/>
          </w:tcBorders>
          <w:vAlign w:val="center"/>
        </w:tcPr>
        <w:p w14:paraId="493DB195" w14:textId="77777777" w:rsidR="00D2345A" w:rsidRPr="001E1265" w:rsidRDefault="00D2345A"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ED286CE"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D8A7955"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45D8C51"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3DCE27C" w14:textId="77777777" w:rsidR="00D2345A" w:rsidRDefault="00D2345A">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43337D0" w14:textId="77777777" w:rsidR="00CF0FA3" w:rsidRDefault="00CF0FA3" w:rsidP="00CF0FA3">
    <w:pPr>
      <w:pStyle w:val="Pidipagina"/>
      <w:jc w:val="center"/>
    </w:pPr>
  </w:p>
  <w:p w14:paraId="6BF122D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5275C"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5275C" w:rsidRPr="00CF0FA3">
      <w:rPr>
        <w:rFonts w:ascii="Verdana" w:hAnsi="Verdana"/>
        <w:sz w:val="16"/>
        <w:szCs w:val="16"/>
      </w:rPr>
      <w:fldChar w:fldCharType="separate"/>
    </w:r>
    <w:r w:rsidR="00D2345A">
      <w:rPr>
        <w:rFonts w:ascii="Verdana" w:hAnsi="Verdana"/>
        <w:noProof/>
        <w:sz w:val="16"/>
        <w:szCs w:val="16"/>
      </w:rPr>
      <w:t>1</w:t>
    </w:r>
    <w:r w:rsidR="0095275C"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C91C51D" w14:textId="77777777" w:rsidTr="001B1240">
      <w:tc>
        <w:tcPr>
          <w:tcW w:w="657" w:type="dxa"/>
          <w:tcBorders>
            <w:top w:val="single" w:sz="4" w:space="0" w:color="000000"/>
            <w:left w:val="single" w:sz="4" w:space="0" w:color="000000"/>
            <w:bottom w:val="single" w:sz="4" w:space="0" w:color="000000"/>
          </w:tcBorders>
          <w:vAlign w:val="center"/>
        </w:tcPr>
        <w:p w14:paraId="257AD2AC"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F0EA1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C51A435"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315917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4D79968F" w14:textId="77777777" w:rsidR="00E73CA1" w:rsidRPr="001B1240" w:rsidRDefault="00E73CA1" w:rsidP="001B1240">
          <w:pPr>
            <w:pStyle w:val="Pidipagina"/>
            <w:snapToGrid w:val="0"/>
            <w:jc w:val="center"/>
            <w:rPr>
              <w:rFonts w:ascii="Verdana" w:hAnsi="Verdana"/>
            </w:rPr>
          </w:pPr>
        </w:p>
      </w:tc>
    </w:tr>
    <w:tr w:rsidR="00E73CA1" w14:paraId="7CFAB794" w14:textId="77777777" w:rsidTr="001B1240">
      <w:tc>
        <w:tcPr>
          <w:tcW w:w="657" w:type="dxa"/>
          <w:tcBorders>
            <w:left w:val="single" w:sz="4" w:space="0" w:color="000000"/>
            <w:bottom w:val="single" w:sz="4" w:space="0" w:color="000000"/>
          </w:tcBorders>
          <w:vAlign w:val="center"/>
        </w:tcPr>
        <w:p w14:paraId="0F43C939"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68B4176"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75B16B9"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C837C4B"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B440ED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961A8A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555B03" w14:textId="77777777" w:rsidR="00045A7B" w:rsidRDefault="00045A7B">
      <w:r>
        <w:separator/>
      </w:r>
    </w:p>
  </w:footnote>
  <w:footnote w:type="continuationSeparator" w:id="0">
    <w:p w14:paraId="611E7895"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0D4DDFA" w14:textId="77777777" w:rsidTr="00D2345A">
      <w:trPr>
        <w:trHeight w:val="838"/>
      </w:trPr>
      <w:tc>
        <w:tcPr>
          <w:tcW w:w="2977" w:type="dxa"/>
          <w:tcBorders>
            <w:top w:val="single" w:sz="4" w:space="0" w:color="000000"/>
            <w:left w:val="single" w:sz="4" w:space="0" w:color="000000"/>
            <w:bottom w:val="single" w:sz="4" w:space="0" w:color="000000"/>
          </w:tcBorders>
          <w:vAlign w:val="center"/>
        </w:tcPr>
        <w:p w14:paraId="26213A8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63CE911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69FF05D" w14:textId="38861023" w:rsidR="00E73CA1" w:rsidRPr="00A37DFF" w:rsidRDefault="00C117A5" w:rsidP="002068E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4D18">
            <w:rPr>
              <w:rFonts w:ascii="Verdana" w:hAnsi="Verdana"/>
              <w:b/>
              <w:bCs/>
              <w:sz w:val="24"/>
              <w:szCs w:val="24"/>
            </w:rPr>
            <w:t>3</w:t>
          </w:r>
          <w:r w:rsidR="00910106">
            <w:rPr>
              <w:rFonts w:ascii="Verdana" w:hAnsi="Verdana"/>
              <w:b/>
              <w:bCs/>
              <w:sz w:val="24"/>
              <w:szCs w:val="24"/>
            </w:rPr>
            <w:t>3</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1549085"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50FF790" w14:textId="77777777">
      <w:trPr>
        <w:trHeight w:val="838"/>
      </w:trPr>
      <w:tc>
        <w:tcPr>
          <w:tcW w:w="1896" w:type="dxa"/>
          <w:tcBorders>
            <w:top w:val="single" w:sz="4" w:space="0" w:color="000000"/>
            <w:left w:val="single" w:sz="4" w:space="0" w:color="000000"/>
            <w:bottom w:val="single" w:sz="4" w:space="0" w:color="000000"/>
          </w:tcBorders>
          <w:vAlign w:val="center"/>
        </w:tcPr>
        <w:p w14:paraId="79BC0E6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E811CA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A34CBC4"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67A18A3"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5275C" w:rsidRPr="004A3161">
            <w:rPr>
              <w:rFonts w:ascii="Verdana" w:hAnsi="Verdana"/>
              <w:bCs/>
              <w:sz w:val="24"/>
              <w:szCs w:val="24"/>
            </w:rPr>
            <w:fldChar w:fldCharType="begin"/>
          </w:r>
          <w:r w:rsidRPr="004A3161">
            <w:rPr>
              <w:rFonts w:ascii="Verdana" w:hAnsi="Verdana"/>
              <w:bCs/>
              <w:sz w:val="24"/>
              <w:szCs w:val="24"/>
            </w:rPr>
            <w:instrText xml:space="preserve"> PAGE </w:instrText>
          </w:r>
          <w:r w:rsidR="0095275C" w:rsidRPr="004A3161">
            <w:rPr>
              <w:rFonts w:ascii="Verdana" w:hAnsi="Verdana"/>
              <w:bCs/>
              <w:sz w:val="24"/>
              <w:szCs w:val="24"/>
            </w:rPr>
            <w:fldChar w:fldCharType="separate"/>
          </w:r>
          <w:r>
            <w:rPr>
              <w:rFonts w:ascii="Verdana" w:hAnsi="Verdana"/>
              <w:bCs/>
              <w:noProof/>
              <w:sz w:val="24"/>
              <w:szCs w:val="24"/>
            </w:rPr>
            <w:t>1</w:t>
          </w:r>
          <w:r w:rsidR="0095275C" w:rsidRPr="004A3161">
            <w:rPr>
              <w:rFonts w:ascii="Verdana" w:hAnsi="Verdana"/>
              <w:bCs/>
              <w:sz w:val="24"/>
              <w:szCs w:val="24"/>
            </w:rPr>
            <w:fldChar w:fldCharType="end"/>
          </w:r>
          <w:r w:rsidRPr="004A3161">
            <w:rPr>
              <w:rFonts w:ascii="Verdana" w:hAnsi="Verdana"/>
              <w:bCs/>
              <w:sz w:val="24"/>
              <w:szCs w:val="24"/>
            </w:rPr>
            <w:t>/6</w:t>
          </w:r>
        </w:p>
      </w:tc>
    </w:tr>
  </w:tbl>
  <w:p w14:paraId="70991AB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185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47753"/>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D4DC8"/>
    <w:rsid w:val="000E0D1F"/>
    <w:rsid w:val="000E2937"/>
    <w:rsid w:val="000E6B74"/>
    <w:rsid w:val="000F1924"/>
    <w:rsid w:val="000F38F9"/>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5BFD"/>
    <w:rsid w:val="00206212"/>
    <w:rsid w:val="002068E8"/>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3ADE"/>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19DD"/>
    <w:rsid w:val="004936C6"/>
    <w:rsid w:val="004A3161"/>
    <w:rsid w:val="004A7EF7"/>
    <w:rsid w:val="004B6F61"/>
    <w:rsid w:val="004D46BF"/>
    <w:rsid w:val="004D7A35"/>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5F4D18"/>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E17BB"/>
    <w:rsid w:val="006E4DD6"/>
    <w:rsid w:val="006F226D"/>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1A90"/>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0106"/>
    <w:rsid w:val="0092072B"/>
    <w:rsid w:val="00923109"/>
    <w:rsid w:val="00933C9F"/>
    <w:rsid w:val="00934685"/>
    <w:rsid w:val="0095275C"/>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29E7"/>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345A"/>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0730"/>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639"/>
    <w:rsid w:val="00EF1A98"/>
    <w:rsid w:val="00EF1FD5"/>
    <w:rsid w:val="00F04B7A"/>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1857"/>
    <o:shapelayout v:ext="edit">
      <o:idmap v:ext="edit" data="1"/>
    </o:shapelayout>
  </w:shapeDefaults>
  <w:decimalSymbol w:val=","/>
  <w:listSeparator w:val=";"/>
  <w14:docId w14:val="07D9BBA3"/>
  <w15:docId w15:val="{10AC7FAF-404B-4CA4-81C6-6E17B82B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0626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6E5FF-26D3-4503-81E9-DAC3FC436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1936</Words>
  <Characters>11041</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2016-04-01T08:20:00Z</dcterms:created>
  <dcterms:modified xsi:type="dcterms:W3CDTF">2022-03-03T10:16:00Z</dcterms:modified>
  <cp:category>Ufficio Qualità</cp:category>
  <cp:contentStatus>Rev. 2</cp:contentStatus>
</cp:coreProperties>
</file>