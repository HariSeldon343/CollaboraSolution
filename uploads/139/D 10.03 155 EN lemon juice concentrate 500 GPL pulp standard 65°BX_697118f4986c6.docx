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A2CDD0"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77C05020" w14:textId="77777777" w:rsidTr="00394C48">
        <w:trPr>
          <w:trHeight w:val="1399"/>
        </w:trPr>
        <w:tc>
          <w:tcPr>
            <w:tcW w:w="9210" w:type="dxa"/>
            <w:shd w:val="clear" w:color="auto" w:fill="auto"/>
          </w:tcPr>
          <w:p w14:paraId="4ABE91CF"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0E23DD" w:rsidRPr="00A900EF">
              <w:rPr>
                <w:rFonts w:ascii="Verdana" w:hAnsi="Verdana"/>
                <w:lang w:val="en-US"/>
              </w:rPr>
              <w:t xml:space="preserve">Lemon juice concentrate </w:t>
            </w:r>
            <w:r w:rsidR="00182BA9" w:rsidRPr="002D529A">
              <w:rPr>
                <w:rFonts w:ascii="Verdana" w:hAnsi="Verdana"/>
                <w:lang w:val="en-US"/>
              </w:rPr>
              <w:t>500 GPL Pulp Standard</w:t>
            </w:r>
          </w:p>
          <w:p w14:paraId="0BEC8599"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0E23DD" w:rsidRPr="003B7B4A">
              <w:rPr>
                <w:rFonts w:ascii="Verdana" w:hAnsi="Verdana"/>
                <w:i/>
                <w:lang w:val="en-US"/>
              </w:rPr>
              <w:t xml:space="preserve">Lemon juice concentrate </w:t>
            </w:r>
            <w:r w:rsidR="00182BA9" w:rsidRPr="003B7B4A">
              <w:rPr>
                <w:rFonts w:ascii="Verdana" w:hAnsi="Verdana"/>
                <w:i/>
                <w:lang w:val="en-US"/>
              </w:rPr>
              <w:t>500 GPL Pulp Standard</w:t>
            </w:r>
          </w:p>
          <w:p w14:paraId="0BCDF86E"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E23DD" w:rsidRPr="00A900EF">
              <w:rPr>
                <w:rFonts w:ascii="Verdana" w:hAnsi="Verdana"/>
                <w:lang w:val="en-US"/>
              </w:rPr>
              <w:t>CLS</w:t>
            </w:r>
          </w:p>
        </w:tc>
      </w:tr>
    </w:tbl>
    <w:p w14:paraId="27CED65C" w14:textId="77777777" w:rsidR="00B13991" w:rsidRDefault="00B13991" w:rsidP="00257592">
      <w:pPr>
        <w:spacing w:before="120"/>
        <w:ind w:left="720"/>
        <w:rPr>
          <w:rFonts w:ascii="Verdana" w:hAnsi="Verdana"/>
          <w:b/>
          <w:sz w:val="8"/>
          <w:szCs w:val="8"/>
          <w:lang w:val="en-US"/>
        </w:rPr>
      </w:pPr>
    </w:p>
    <w:p w14:paraId="45024F47"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A51894" w14:paraId="055BEA7B" w14:textId="77777777" w:rsidTr="00257592">
        <w:trPr>
          <w:trHeight w:val="3578"/>
        </w:trPr>
        <w:tc>
          <w:tcPr>
            <w:tcW w:w="9238" w:type="dxa"/>
            <w:shd w:val="clear" w:color="auto" w:fill="auto"/>
          </w:tcPr>
          <w:p w14:paraId="04A8380E"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447B1BB8"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0E23DD" w:rsidRPr="00A900EF">
              <w:rPr>
                <w:rFonts w:ascii="Verdana" w:hAnsi="Verdana"/>
                <w:lang w:val="en-US"/>
              </w:rPr>
              <w:t>Lemon (100%)</w:t>
            </w:r>
          </w:p>
          <w:p w14:paraId="41E3493F" w14:textId="77777777" w:rsidR="0042012D" w:rsidRPr="002C594E" w:rsidRDefault="0042012D" w:rsidP="00583DB6">
            <w:pPr>
              <w:tabs>
                <w:tab w:val="left" w:pos="284"/>
                <w:tab w:val="left" w:pos="3402"/>
              </w:tabs>
              <w:spacing w:before="120" w:after="120"/>
              <w:rPr>
                <w:rFonts w:ascii="Verdana" w:hAnsi="Verdana"/>
                <w:i/>
                <w:lang w:val="en-US"/>
              </w:rPr>
            </w:pPr>
          </w:p>
          <w:p w14:paraId="477DC2D7"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3EA87A7D" w14:textId="77777777" w:rsidR="00583DB6" w:rsidRPr="002C594E" w:rsidRDefault="00583DB6" w:rsidP="00583DB6">
            <w:pPr>
              <w:tabs>
                <w:tab w:val="left" w:pos="284"/>
                <w:tab w:val="left" w:pos="3402"/>
              </w:tabs>
              <w:spacing w:before="120" w:after="120"/>
              <w:rPr>
                <w:rFonts w:ascii="Verdana" w:hAnsi="Verdana"/>
                <w:i/>
                <w:lang w:val="en-US"/>
              </w:rPr>
            </w:pPr>
          </w:p>
          <w:p w14:paraId="606FD2B8"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0E23DD" w:rsidRPr="00A900EF">
              <w:rPr>
                <w:rFonts w:ascii="Verdana" w:hAnsi="Verdana"/>
                <w:lang w:val="en-US"/>
              </w:rPr>
              <w:t>Lemon</w:t>
            </w:r>
          </w:p>
          <w:p w14:paraId="3CF3B75C"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4E3FF4">
              <w:rPr>
                <w:rFonts w:ascii="Verdana" w:hAnsi="Verdana"/>
                <w:lang w:val="en-US"/>
              </w:rPr>
              <w:t>Citrus li</w:t>
            </w:r>
            <w:r w:rsidR="000E23DD" w:rsidRPr="00A900EF">
              <w:rPr>
                <w:rFonts w:ascii="Verdana" w:hAnsi="Verdana"/>
                <w:lang w:val="en-US"/>
              </w:rPr>
              <w:t>mon (L.) Burm. Lf</w:t>
            </w:r>
          </w:p>
          <w:p w14:paraId="6CCE0814"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3718E84B" w14:textId="77777777" w:rsidR="00823153" w:rsidRPr="000E23DD"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043A03" w:rsidRPr="00D767B7">
              <w:rPr>
                <w:rFonts w:ascii="Verdana" w:hAnsi="Verdana"/>
                <w:b/>
              </w:rPr>
              <w:t>Variety</w:t>
            </w:r>
            <w:r w:rsidR="00F8523A" w:rsidRPr="00D767B7">
              <w:rPr>
                <w:rFonts w:ascii="Verdana" w:hAnsi="Verdana"/>
                <w:b/>
              </w:rPr>
              <w:t>:</w:t>
            </w:r>
            <w:r w:rsidR="00F8523A" w:rsidRPr="000E23DD">
              <w:rPr>
                <w:rFonts w:ascii="Verdana" w:hAnsi="Verdana"/>
              </w:rPr>
              <w:t xml:space="preserve"> </w:t>
            </w:r>
            <w:r w:rsidR="00F8523A" w:rsidRPr="000E23DD">
              <w:rPr>
                <w:rFonts w:ascii="Verdana" w:hAnsi="Verdana"/>
              </w:rPr>
              <w:tab/>
            </w:r>
            <w:r w:rsidR="000E23DD" w:rsidRPr="00A340C4">
              <w:rPr>
                <w:rFonts w:ascii="Verdana" w:hAnsi="Verdana"/>
              </w:rPr>
              <w:t xml:space="preserve">Femminello </w:t>
            </w:r>
            <w:r w:rsidR="000E23DD">
              <w:rPr>
                <w:rFonts w:ascii="Verdana" w:hAnsi="Verdana"/>
              </w:rPr>
              <w:t>Comune: Primofiore – Verdello -</w:t>
            </w:r>
            <w:r w:rsidR="000E23DD">
              <w:rPr>
                <w:rFonts w:ascii="Verdana" w:hAnsi="Verdana"/>
              </w:rPr>
              <w:br/>
            </w:r>
            <w:r w:rsidR="000E23DD">
              <w:rPr>
                <w:rFonts w:ascii="Verdana" w:hAnsi="Verdana"/>
              </w:rPr>
              <w:tab/>
            </w:r>
            <w:r w:rsidR="000E23DD">
              <w:rPr>
                <w:rFonts w:ascii="Verdana" w:hAnsi="Verdana"/>
              </w:rPr>
              <w:tab/>
            </w:r>
            <w:r w:rsidR="000E23DD" w:rsidRPr="00A340C4">
              <w:rPr>
                <w:rFonts w:ascii="Verdana" w:hAnsi="Verdana"/>
              </w:rPr>
              <w:t>Bianchetto</w:t>
            </w:r>
          </w:p>
          <w:p w14:paraId="519456FE" w14:textId="77777777" w:rsidR="00207E78" w:rsidRPr="002C594E" w:rsidRDefault="00677F2D" w:rsidP="00583DB6">
            <w:pPr>
              <w:tabs>
                <w:tab w:val="left" w:pos="284"/>
                <w:tab w:val="left" w:pos="3402"/>
              </w:tabs>
              <w:spacing w:before="120" w:after="120"/>
              <w:rPr>
                <w:rFonts w:ascii="Verdana" w:hAnsi="Verdana"/>
                <w:lang w:val="en-US"/>
              </w:rPr>
            </w:pPr>
            <w:r w:rsidRPr="000E23DD">
              <w:rPr>
                <w:rFonts w:ascii="Verdana" w:hAnsi="Verdana"/>
                <w:b/>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D767B7" w:rsidRPr="00A900EF">
              <w:rPr>
                <w:rFonts w:ascii="Verdana" w:hAnsi="Verdana"/>
                <w:lang w:val="en-US"/>
              </w:rPr>
              <w:t>Typically</w:t>
            </w:r>
            <w:r w:rsidR="000E23DD" w:rsidRPr="00A900EF">
              <w:rPr>
                <w:rFonts w:ascii="Verdana" w:hAnsi="Verdana"/>
                <w:lang w:val="en-US"/>
              </w:rPr>
              <w:t xml:space="preserve"> from November to July</w:t>
            </w:r>
          </w:p>
          <w:p w14:paraId="42DA2EA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0E23DD" w:rsidRPr="00A900EF">
              <w:rPr>
                <w:rFonts w:ascii="Verdana" w:hAnsi="Verdana"/>
                <w:lang w:val="en-US"/>
              </w:rPr>
              <w:t>Brix, Acidity, Color (pigmentation)</w:t>
            </w:r>
          </w:p>
          <w:p w14:paraId="473BC6F5"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5B4C7121"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1E9CEDCF"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323F20B7" w14:textId="77777777" w:rsidR="00583DB6" w:rsidRDefault="00583DB6" w:rsidP="00257592">
      <w:pPr>
        <w:spacing w:before="120"/>
        <w:rPr>
          <w:rFonts w:ascii="Verdana" w:hAnsi="Verdana"/>
          <w:b/>
          <w:sz w:val="8"/>
          <w:szCs w:val="8"/>
          <w:lang w:val="en-US"/>
        </w:rPr>
      </w:pPr>
    </w:p>
    <w:p w14:paraId="3AD6D084"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E0A2F18"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A51894" w14:paraId="472911AA" w14:textId="77777777" w:rsidTr="00583DB6">
        <w:trPr>
          <w:trHeight w:val="4575"/>
        </w:trPr>
        <w:tc>
          <w:tcPr>
            <w:tcW w:w="9210" w:type="dxa"/>
            <w:tcBorders>
              <w:bottom w:val="nil"/>
            </w:tcBorders>
          </w:tcPr>
          <w:p w14:paraId="47BD8F13"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4E26A032"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A51894" w14:paraId="4AB96BAF" w14:textId="77777777" w:rsidTr="000E23DD">
              <w:trPr>
                <w:trHeight w:hRule="exact" w:val="501"/>
              </w:trPr>
              <w:tc>
                <w:tcPr>
                  <w:tcW w:w="1297" w:type="dxa"/>
                  <w:vAlign w:val="center"/>
                </w:tcPr>
                <w:p w14:paraId="3ADC854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38F1592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1DF5B94F"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76D2CF8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106F96D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23FA0C5F"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1C1FDC" w:rsidRPr="00A51894" w14:paraId="108A0A6B" w14:textId="77777777" w:rsidTr="000E23DD">
              <w:trPr>
                <w:trHeight w:hRule="exact" w:val="501"/>
              </w:trPr>
              <w:tc>
                <w:tcPr>
                  <w:tcW w:w="1297" w:type="dxa"/>
                  <w:vAlign w:val="center"/>
                </w:tcPr>
                <w:p w14:paraId="4664E3E1" w14:textId="77777777"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Brix</w:t>
                  </w:r>
                </w:p>
              </w:tc>
              <w:tc>
                <w:tcPr>
                  <w:tcW w:w="825" w:type="dxa"/>
                  <w:vAlign w:val="center"/>
                </w:tcPr>
                <w:p w14:paraId="2786F745" w14:textId="77777777" w:rsidR="001C1FDC" w:rsidRPr="002D529A" w:rsidRDefault="00792B74" w:rsidP="007558C2">
                  <w:pPr>
                    <w:jc w:val="center"/>
                    <w:rPr>
                      <w:rFonts w:ascii="Verdana" w:hAnsi="Verdana"/>
                      <w:sz w:val="14"/>
                      <w:szCs w:val="16"/>
                      <w:lang w:val="en-US"/>
                    </w:rPr>
                  </w:pPr>
                  <w:r>
                    <w:rPr>
                      <w:rFonts w:ascii="Verdana" w:hAnsi="Verdana"/>
                      <w:sz w:val="14"/>
                      <w:szCs w:val="16"/>
                      <w:lang w:val="en-US"/>
                    </w:rPr>
                    <w:t>65</w:t>
                  </w:r>
                </w:p>
              </w:tc>
              <w:tc>
                <w:tcPr>
                  <w:tcW w:w="737" w:type="dxa"/>
                  <w:vAlign w:val="center"/>
                </w:tcPr>
                <w:p w14:paraId="7FC8E54F" w14:textId="77777777" w:rsidR="001C1FDC" w:rsidRPr="002D529A" w:rsidRDefault="00792B74" w:rsidP="007558C2">
                  <w:pPr>
                    <w:rPr>
                      <w:rFonts w:ascii="Verdana" w:hAnsi="Verdana"/>
                      <w:sz w:val="16"/>
                      <w:szCs w:val="16"/>
                      <w:lang w:val="en-US"/>
                    </w:rPr>
                  </w:pPr>
                  <w:r>
                    <w:rPr>
                      <w:rFonts w:ascii="Verdana" w:hAnsi="Verdana"/>
                      <w:sz w:val="16"/>
                      <w:szCs w:val="16"/>
                      <w:lang w:val="en-US"/>
                    </w:rPr>
                    <w:t>63</w:t>
                  </w:r>
                  <w:r w:rsidR="001C1FDC" w:rsidRPr="002D529A">
                    <w:rPr>
                      <w:rFonts w:ascii="Verdana" w:hAnsi="Verdana"/>
                      <w:sz w:val="16"/>
                      <w:szCs w:val="16"/>
                      <w:lang w:val="en-US"/>
                    </w:rPr>
                    <w:t>.5</w:t>
                  </w:r>
                </w:p>
              </w:tc>
              <w:tc>
                <w:tcPr>
                  <w:tcW w:w="811" w:type="dxa"/>
                  <w:vAlign w:val="center"/>
                </w:tcPr>
                <w:p w14:paraId="59120055" w14:textId="77777777" w:rsidR="001C1FDC" w:rsidRPr="002D529A" w:rsidRDefault="00792B74" w:rsidP="007558C2">
                  <w:pPr>
                    <w:jc w:val="center"/>
                    <w:rPr>
                      <w:rFonts w:ascii="Verdana" w:hAnsi="Verdana"/>
                      <w:sz w:val="16"/>
                      <w:szCs w:val="16"/>
                      <w:lang w:val="en-US"/>
                    </w:rPr>
                  </w:pPr>
                  <w:r>
                    <w:rPr>
                      <w:rFonts w:ascii="Verdana" w:hAnsi="Verdana"/>
                      <w:sz w:val="16"/>
                      <w:szCs w:val="16"/>
                      <w:lang w:val="en-US"/>
                    </w:rPr>
                    <w:t>66</w:t>
                  </w:r>
                  <w:r w:rsidR="001C1FDC" w:rsidRPr="002D529A">
                    <w:rPr>
                      <w:rFonts w:ascii="Verdana" w:hAnsi="Verdana"/>
                      <w:sz w:val="16"/>
                      <w:szCs w:val="16"/>
                      <w:lang w:val="en-US"/>
                    </w:rPr>
                    <w:t>.5</w:t>
                  </w:r>
                </w:p>
              </w:tc>
              <w:tc>
                <w:tcPr>
                  <w:tcW w:w="822" w:type="dxa"/>
                  <w:vAlign w:val="center"/>
                </w:tcPr>
                <w:p w14:paraId="22A3A7CE"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w:t>
                  </w:r>
                </w:p>
              </w:tc>
              <w:tc>
                <w:tcPr>
                  <w:tcW w:w="1664" w:type="dxa"/>
                  <w:vAlign w:val="center"/>
                </w:tcPr>
                <w:p w14:paraId="7B694507"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8,1991</w:t>
                  </w:r>
                </w:p>
              </w:tc>
            </w:tr>
            <w:tr w:rsidR="001C1FDC" w:rsidRPr="00A51894" w14:paraId="203B0912" w14:textId="77777777" w:rsidTr="000E23DD">
              <w:trPr>
                <w:trHeight w:hRule="exact" w:val="501"/>
              </w:trPr>
              <w:tc>
                <w:tcPr>
                  <w:tcW w:w="1297" w:type="dxa"/>
                  <w:vAlign w:val="center"/>
                </w:tcPr>
                <w:p w14:paraId="1ABE5B81" w14:textId="77777777"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Acidity</w:t>
                  </w:r>
                </w:p>
              </w:tc>
              <w:tc>
                <w:tcPr>
                  <w:tcW w:w="825" w:type="dxa"/>
                  <w:vAlign w:val="center"/>
                </w:tcPr>
                <w:p w14:paraId="13C912EC"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&gt;38</w:t>
                  </w:r>
                </w:p>
              </w:tc>
              <w:tc>
                <w:tcPr>
                  <w:tcW w:w="737" w:type="dxa"/>
                  <w:vAlign w:val="center"/>
                </w:tcPr>
                <w:p w14:paraId="23E79DE9"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38.5</w:t>
                  </w:r>
                </w:p>
              </w:tc>
              <w:tc>
                <w:tcPr>
                  <w:tcW w:w="811" w:type="dxa"/>
                  <w:vAlign w:val="center"/>
                </w:tcPr>
                <w:p w14:paraId="07A1B3A3"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39.5</w:t>
                  </w:r>
                </w:p>
              </w:tc>
              <w:tc>
                <w:tcPr>
                  <w:tcW w:w="822" w:type="dxa"/>
                  <w:vAlign w:val="center"/>
                </w:tcPr>
                <w:p w14:paraId="61752C56"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 p/p</w:t>
                  </w:r>
                </w:p>
              </w:tc>
              <w:tc>
                <w:tcPr>
                  <w:tcW w:w="1664" w:type="dxa"/>
                  <w:vAlign w:val="center"/>
                </w:tcPr>
                <w:p w14:paraId="6732BAF4"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3,1996</w:t>
                  </w:r>
                </w:p>
              </w:tc>
            </w:tr>
            <w:tr w:rsidR="001C1FDC" w:rsidRPr="00A51894" w14:paraId="657A5393" w14:textId="77777777" w:rsidTr="000E23DD">
              <w:trPr>
                <w:trHeight w:hRule="exact" w:val="501"/>
              </w:trPr>
              <w:tc>
                <w:tcPr>
                  <w:tcW w:w="1297" w:type="dxa"/>
                  <w:vAlign w:val="center"/>
                </w:tcPr>
                <w:p w14:paraId="13D7B6A2" w14:textId="77777777"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Ascorbic Acid</w:t>
                  </w:r>
                </w:p>
              </w:tc>
              <w:tc>
                <w:tcPr>
                  <w:tcW w:w="825" w:type="dxa"/>
                  <w:vAlign w:val="center"/>
                </w:tcPr>
                <w:p w14:paraId="55861614"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&gt;350</w:t>
                  </w:r>
                </w:p>
              </w:tc>
              <w:tc>
                <w:tcPr>
                  <w:tcW w:w="737" w:type="dxa"/>
                  <w:vAlign w:val="center"/>
                </w:tcPr>
                <w:p w14:paraId="1409E412" w14:textId="77777777" w:rsidR="001C1FDC" w:rsidRPr="002D529A" w:rsidRDefault="001C1FDC" w:rsidP="007558C2">
                  <w:pPr>
                    <w:tabs>
                      <w:tab w:val="decimal" w:pos="12"/>
                    </w:tabs>
                    <w:rPr>
                      <w:rFonts w:ascii="Verdana" w:hAnsi="Verdana"/>
                      <w:sz w:val="16"/>
                      <w:szCs w:val="16"/>
                      <w:lang w:val="en-US"/>
                    </w:rPr>
                  </w:pPr>
                </w:p>
              </w:tc>
              <w:tc>
                <w:tcPr>
                  <w:tcW w:w="811" w:type="dxa"/>
                  <w:vAlign w:val="center"/>
                </w:tcPr>
                <w:p w14:paraId="5A7F421B" w14:textId="77777777" w:rsidR="001C1FDC" w:rsidRPr="002D529A" w:rsidRDefault="001C1FDC" w:rsidP="007558C2">
                  <w:pPr>
                    <w:tabs>
                      <w:tab w:val="decimal" w:pos="12"/>
                      <w:tab w:val="decimal" w:pos="417"/>
                    </w:tabs>
                    <w:jc w:val="center"/>
                    <w:rPr>
                      <w:rFonts w:ascii="Verdana" w:hAnsi="Verdana"/>
                      <w:sz w:val="16"/>
                      <w:szCs w:val="16"/>
                      <w:lang w:val="en-US"/>
                    </w:rPr>
                  </w:pPr>
                </w:p>
              </w:tc>
              <w:tc>
                <w:tcPr>
                  <w:tcW w:w="822" w:type="dxa"/>
                  <w:vAlign w:val="center"/>
                </w:tcPr>
                <w:p w14:paraId="5F17EF28"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mg/l</w:t>
                  </w:r>
                </w:p>
              </w:tc>
              <w:tc>
                <w:tcPr>
                  <w:tcW w:w="1664" w:type="dxa"/>
                  <w:vAlign w:val="center"/>
                </w:tcPr>
                <w:p w14:paraId="343EBA35"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Internal method</w:t>
                  </w:r>
                </w:p>
              </w:tc>
            </w:tr>
            <w:tr w:rsidR="001C1FDC" w:rsidRPr="00A51894" w14:paraId="16ED6F25" w14:textId="77777777" w:rsidTr="000E23DD">
              <w:trPr>
                <w:trHeight w:hRule="exact" w:val="501"/>
              </w:trPr>
              <w:tc>
                <w:tcPr>
                  <w:tcW w:w="1297" w:type="dxa"/>
                  <w:vAlign w:val="center"/>
                </w:tcPr>
                <w:p w14:paraId="20E523D1" w14:textId="77777777" w:rsidR="001C1FDC" w:rsidRPr="00A900EF" w:rsidRDefault="001C1FDC" w:rsidP="001C1FDC">
                  <w:pPr>
                    <w:jc w:val="center"/>
                    <w:rPr>
                      <w:rFonts w:ascii="Verdana" w:hAnsi="Verdana"/>
                      <w:i/>
                      <w:sz w:val="16"/>
                      <w:szCs w:val="16"/>
                      <w:lang w:val="en-US"/>
                    </w:rPr>
                  </w:pPr>
                  <w:r w:rsidRPr="00A900EF">
                    <w:rPr>
                      <w:rFonts w:ascii="Verdana" w:hAnsi="Verdana"/>
                      <w:i/>
                      <w:sz w:val="16"/>
                      <w:szCs w:val="16"/>
                      <w:lang w:val="en-US"/>
                    </w:rPr>
                    <w:t>Pulp</w:t>
                  </w:r>
                  <w:r w:rsidR="006935C7">
                    <w:rPr>
                      <w:rFonts w:ascii="Verdana" w:hAnsi="Verdana"/>
                      <w:i/>
                      <w:sz w:val="16"/>
                      <w:szCs w:val="16"/>
                      <w:lang w:val="en-US"/>
                    </w:rPr>
                    <w:t>s at 1500</w:t>
                  </w:r>
                  <w:r w:rsidRPr="00A900EF">
                    <w:rPr>
                      <w:rFonts w:ascii="Verdana" w:hAnsi="Verdana"/>
                      <w:i/>
                      <w:sz w:val="16"/>
                      <w:szCs w:val="16"/>
                      <w:lang w:val="en-US"/>
                    </w:rPr>
                    <w:t xml:space="preserve"> </w:t>
                  </w:r>
                </w:p>
              </w:tc>
              <w:tc>
                <w:tcPr>
                  <w:tcW w:w="825" w:type="dxa"/>
                  <w:vAlign w:val="center"/>
                </w:tcPr>
                <w:p w14:paraId="119BD49B" w14:textId="77777777" w:rsidR="001C1FDC" w:rsidRPr="002D529A" w:rsidRDefault="001C1FDC" w:rsidP="007558C2">
                  <w:pPr>
                    <w:jc w:val="center"/>
                    <w:rPr>
                      <w:rFonts w:ascii="Verdana" w:hAnsi="Verdana"/>
                      <w:sz w:val="16"/>
                      <w:szCs w:val="16"/>
                      <w:lang w:val="en-US"/>
                    </w:rPr>
                  </w:pPr>
                </w:p>
              </w:tc>
              <w:tc>
                <w:tcPr>
                  <w:tcW w:w="737" w:type="dxa"/>
                  <w:vAlign w:val="center"/>
                </w:tcPr>
                <w:p w14:paraId="22380352" w14:textId="77777777" w:rsidR="001C1FDC" w:rsidRPr="002D529A" w:rsidRDefault="001C1FDC" w:rsidP="007558C2">
                  <w:pPr>
                    <w:tabs>
                      <w:tab w:val="decimal" w:pos="12"/>
                    </w:tabs>
                    <w:jc w:val="center"/>
                    <w:rPr>
                      <w:rFonts w:ascii="Verdana" w:hAnsi="Verdana"/>
                      <w:sz w:val="16"/>
                      <w:szCs w:val="16"/>
                      <w:lang w:val="en-US"/>
                    </w:rPr>
                  </w:pPr>
                  <w:r w:rsidRPr="002D529A">
                    <w:rPr>
                      <w:rFonts w:ascii="Verdana" w:hAnsi="Verdana"/>
                      <w:sz w:val="16"/>
                      <w:szCs w:val="16"/>
                      <w:lang w:val="en-US"/>
                    </w:rPr>
                    <w:t>2</w:t>
                  </w:r>
                </w:p>
              </w:tc>
              <w:tc>
                <w:tcPr>
                  <w:tcW w:w="811" w:type="dxa"/>
                  <w:vAlign w:val="center"/>
                </w:tcPr>
                <w:p w14:paraId="59E41F6E" w14:textId="77777777" w:rsidR="001C1FDC" w:rsidRPr="002D529A" w:rsidRDefault="001C1FDC" w:rsidP="007558C2">
                  <w:pPr>
                    <w:tabs>
                      <w:tab w:val="decimal" w:pos="12"/>
                      <w:tab w:val="decimal" w:pos="417"/>
                    </w:tabs>
                    <w:jc w:val="center"/>
                    <w:rPr>
                      <w:rFonts w:ascii="Verdana" w:hAnsi="Verdana"/>
                      <w:sz w:val="16"/>
                      <w:szCs w:val="16"/>
                      <w:lang w:val="en-US"/>
                    </w:rPr>
                  </w:pPr>
                  <w:r w:rsidRPr="002D529A">
                    <w:rPr>
                      <w:rFonts w:ascii="Verdana" w:hAnsi="Verdana"/>
                      <w:sz w:val="16"/>
                      <w:szCs w:val="16"/>
                      <w:lang w:val="en-US"/>
                    </w:rPr>
                    <w:t>4</w:t>
                  </w:r>
                </w:p>
              </w:tc>
              <w:tc>
                <w:tcPr>
                  <w:tcW w:w="822" w:type="dxa"/>
                  <w:vAlign w:val="center"/>
                </w:tcPr>
                <w:p w14:paraId="1F96931C"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 xml:space="preserve">%v/v </w:t>
                  </w:r>
                </w:p>
              </w:tc>
              <w:tc>
                <w:tcPr>
                  <w:tcW w:w="1664" w:type="dxa"/>
                  <w:vAlign w:val="center"/>
                </w:tcPr>
                <w:p w14:paraId="6E964BF9"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60, 1991</w:t>
                  </w:r>
                </w:p>
              </w:tc>
            </w:tr>
            <w:tr w:rsidR="006935C7" w:rsidRPr="00A51894" w14:paraId="2AC3B4CC" w14:textId="77777777" w:rsidTr="000E23DD">
              <w:trPr>
                <w:trHeight w:hRule="exact" w:val="501"/>
              </w:trPr>
              <w:tc>
                <w:tcPr>
                  <w:tcW w:w="1297" w:type="dxa"/>
                  <w:vAlign w:val="center"/>
                </w:tcPr>
                <w:p w14:paraId="2DCD9045" w14:textId="77777777" w:rsidR="006935C7" w:rsidRPr="00A900EF" w:rsidRDefault="006935C7" w:rsidP="006935C7">
                  <w:pPr>
                    <w:jc w:val="center"/>
                    <w:rPr>
                      <w:rFonts w:ascii="Verdana" w:hAnsi="Verdana"/>
                      <w:i/>
                      <w:sz w:val="16"/>
                      <w:szCs w:val="16"/>
                      <w:lang w:val="en-US"/>
                    </w:rPr>
                  </w:pPr>
                  <w:r>
                    <w:rPr>
                      <w:rFonts w:ascii="Verdana" w:hAnsi="Verdana"/>
                      <w:i/>
                      <w:sz w:val="16"/>
                      <w:szCs w:val="16"/>
                      <w:lang w:val="en-US"/>
                    </w:rPr>
                    <w:t>Pulps at 3000</w:t>
                  </w:r>
                </w:p>
              </w:tc>
              <w:tc>
                <w:tcPr>
                  <w:tcW w:w="825" w:type="dxa"/>
                  <w:vAlign w:val="center"/>
                </w:tcPr>
                <w:p w14:paraId="422478E3" w14:textId="77777777" w:rsidR="006935C7" w:rsidRPr="002D529A" w:rsidRDefault="006935C7" w:rsidP="006935C7">
                  <w:pPr>
                    <w:jc w:val="center"/>
                    <w:rPr>
                      <w:rFonts w:ascii="Verdana" w:hAnsi="Verdana"/>
                      <w:sz w:val="16"/>
                      <w:szCs w:val="16"/>
                      <w:lang w:val="en-US"/>
                    </w:rPr>
                  </w:pPr>
                </w:p>
              </w:tc>
              <w:tc>
                <w:tcPr>
                  <w:tcW w:w="737" w:type="dxa"/>
                  <w:vAlign w:val="center"/>
                </w:tcPr>
                <w:p w14:paraId="0C3E83CB" w14:textId="77777777" w:rsidR="006935C7" w:rsidRPr="002D529A" w:rsidRDefault="006935C7" w:rsidP="006935C7">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14:paraId="5552C8BA" w14:textId="77777777" w:rsidR="006935C7" w:rsidRPr="002D529A" w:rsidRDefault="006935C7" w:rsidP="006935C7">
                  <w:pPr>
                    <w:tabs>
                      <w:tab w:val="decimal" w:pos="12"/>
                      <w:tab w:val="decimal" w:pos="417"/>
                    </w:tabs>
                    <w:jc w:val="center"/>
                    <w:rPr>
                      <w:rFonts w:ascii="Verdana" w:hAnsi="Verdana"/>
                      <w:sz w:val="16"/>
                      <w:szCs w:val="16"/>
                      <w:lang w:val="en-US"/>
                    </w:rPr>
                  </w:pPr>
                  <w:r>
                    <w:rPr>
                      <w:rFonts w:ascii="Verdana" w:hAnsi="Verdana"/>
                      <w:sz w:val="16"/>
                      <w:szCs w:val="16"/>
                      <w:lang w:val="en-US"/>
                    </w:rPr>
                    <w:t>2</w:t>
                  </w:r>
                </w:p>
              </w:tc>
              <w:tc>
                <w:tcPr>
                  <w:tcW w:w="822" w:type="dxa"/>
                  <w:vAlign w:val="center"/>
                </w:tcPr>
                <w:p w14:paraId="63EB7A6F" w14:textId="77777777" w:rsidR="006935C7" w:rsidRPr="002D529A" w:rsidRDefault="006935C7" w:rsidP="006935C7">
                  <w:pPr>
                    <w:jc w:val="center"/>
                    <w:rPr>
                      <w:rFonts w:ascii="Verdana" w:hAnsi="Verdana"/>
                      <w:sz w:val="16"/>
                      <w:szCs w:val="16"/>
                      <w:lang w:val="en-US"/>
                    </w:rPr>
                  </w:pPr>
                  <w:r w:rsidRPr="002D529A">
                    <w:rPr>
                      <w:rFonts w:ascii="Verdana" w:hAnsi="Verdana"/>
                      <w:sz w:val="16"/>
                      <w:szCs w:val="16"/>
                      <w:lang w:val="en-US"/>
                    </w:rPr>
                    <w:t xml:space="preserve">%v/v </w:t>
                  </w:r>
                </w:p>
              </w:tc>
              <w:tc>
                <w:tcPr>
                  <w:tcW w:w="1664" w:type="dxa"/>
                  <w:vAlign w:val="center"/>
                </w:tcPr>
                <w:p w14:paraId="5BC4DF9F" w14:textId="77777777" w:rsidR="006935C7" w:rsidRPr="002D529A" w:rsidRDefault="006935C7" w:rsidP="006935C7">
                  <w:pPr>
                    <w:snapToGrid w:val="0"/>
                    <w:jc w:val="center"/>
                    <w:rPr>
                      <w:rFonts w:ascii="Verdana" w:hAnsi="Verdana"/>
                      <w:sz w:val="16"/>
                      <w:szCs w:val="16"/>
                      <w:lang w:val="en-US"/>
                    </w:rPr>
                  </w:pPr>
                  <w:r w:rsidRPr="002D529A">
                    <w:rPr>
                      <w:rFonts w:ascii="Verdana" w:hAnsi="Verdana"/>
                      <w:sz w:val="16"/>
                      <w:szCs w:val="16"/>
                      <w:lang w:val="en-US"/>
                    </w:rPr>
                    <w:t>IFU 60, 1991</w:t>
                  </w:r>
                </w:p>
              </w:tc>
            </w:tr>
          </w:tbl>
          <w:p w14:paraId="30FBCE60"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2200C12C" w14:textId="77777777" w:rsidTr="00583DB6">
        <w:trPr>
          <w:trHeight w:val="8345"/>
        </w:trPr>
        <w:tc>
          <w:tcPr>
            <w:tcW w:w="9210" w:type="dxa"/>
            <w:tcBorders>
              <w:top w:val="nil"/>
            </w:tcBorders>
          </w:tcPr>
          <w:p w14:paraId="0D9789F7"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2C346059" w14:textId="77777777" w:rsidTr="00953535">
              <w:trPr>
                <w:trHeight w:hRule="exact" w:val="501"/>
                <w:tblHeader/>
              </w:trPr>
              <w:tc>
                <w:tcPr>
                  <w:tcW w:w="1303" w:type="dxa"/>
                  <w:vAlign w:val="center"/>
                </w:tcPr>
                <w:p w14:paraId="09948F1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23422E5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3CF86FE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1EB03B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4FFB09F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6CB9BA7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5D29AD" w:rsidRPr="00A51894" w14:paraId="5A147D16" w14:textId="77777777" w:rsidTr="00927BC7">
              <w:trPr>
                <w:trHeight w:hRule="exact" w:val="680"/>
                <w:tblHeader/>
              </w:trPr>
              <w:tc>
                <w:tcPr>
                  <w:tcW w:w="1303" w:type="dxa"/>
                  <w:vAlign w:val="center"/>
                </w:tcPr>
                <w:p w14:paraId="7060F173"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CMT</w:t>
                  </w:r>
                </w:p>
              </w:tc>
              <w:tc>
                <w:tcPr>
                  <w:tcW w:w="884" w:type="dxa"/>
                  <w:vAlign w:val="center"/>
                </w:tcPr>
                <w:p w14:paraId="521BAEAE"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0B092441"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78C07952"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100</w:t>
                  </w:r>
                </w:p>
              </w:tc>
              <w:tc>
                <w:tcPr>
                  <w:tcW w:w="851" w:type="dxa"/>
                  <w:vAlign w:val="center"/>
                </w:tcPr>
                <w:p w14:paraId="0AFB4956"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539162C"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5D29AD" w:rsidRPr="00A51894" w14:paraId="29C2564F" w14:textId="77777777" w:rsidTr="00927BC7">
              <w:trPr>
                <w:trHeight w:hRule="exact" w:val="680"/>
                <w:tblHeader/>
              </w:trPr>
              <w:tc>
                <w:tcPr>
                  <w:tcW w:w="1303" w:type="dxa"/>
                  <w:vAlign w:val="center"/>
                </w:tcPr>
                <w:p w14:paraId="5F0F8C6F"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Yeasts</w:t>
                  </w:r>
                </w:p>
              </w:tc>
              <w:tc>
                <w:tcPr>
                  <w:tcW w:w="884" w:type="dxa"/>
                  <w:vAlign w:val="center"/>
                </w:tcPr>
                <w:p w14:paraId="728B5730"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669CB69C"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25166759"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14:paraId="678791A7"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6EBA914"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D29AD" w:rsidRPr="00A51894" w14:paraId="4D50C8C8" w14:textId="77777777" w:rsidTr="00927BC7">
              <w:trPr>
                <w:trHeight w:hRule="exact" w:val="680"/>
                <w:tblHeader/>
              </w:trPr>
              <w:tc>
                <w:tcPr>
                  <w:tcW w:w="1303" w:type="dxa"/>
                  <w:vAlign w:val="center"/>
                </w:tcPr>
                <w:p w14:paraId="1F75D9B6"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Moulds</w:t>
                  </w:r>
                </w:p>
              </w:tc>
              <w:tc>
                <w:tcPr>
                  <w:tcW w:w="884" w:type="dxa"/>
                  <w:vAlign w:val="center"/>
                </w:tcPr>
                <w:p w14:paraId="072DD9C3"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0507BBA0"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14B59BEE"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14:paraId="162BB2C9"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5767AC6"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D29AD" w:rsidRPr="00A51894" w14:paraId="71233F1A" w14:textId="77777777" w:rsidTr="00927BC7">
              <w:trPr>
                <w:trHeight w:hRule="exact" w:val="680"/>
                <w:tblHeader/>
              </w:trPr>
              <w:tc>
                <w:tcPr>
                  <w:tcW w:w="1303" w:type="dxa"/>
                  <w:vAlign w:val="center"/>
                </w:tcPr>
                <w:p w14:paraId="2F338C1B"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Total Coliforms</w:t>
                  </w:r>
                </w:p>
              </w:tc>
              <w:tc>
                <w:tcPr>
                  <w:tcW w:w="884" w:type="dxa"/>
                  <w:vAlign w:val="center"/>
                </w:tcPr>
                <w:p w14:paraId="6792AD6A"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Absent</w:t>
                  </w:r>
                </w:p>
              </w:tc>
              <w:tc>
                <w:tcPr>
                  <w:tcW w:w="709" w:type="dxa"/>
                  <w:vAlign w:val="center"/>
                </w:tcPr>
                <w:p w14:paraId="0113B1E6"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6B9C77BA"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6CAA1D18"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52B1721"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D29AD" w:rsidRPr="00A51894" w14:paraId="70120110" w14:textId="77777777" w:rsidTr="00927BC7">
              <w:trPr>
                <w:trHeight w:hRule="exact" w:val="680"/>
                <w:tblHeader/>
              </w:trPr>
              <w:tc>
                <w:tcPr>
                  <w:tcW w:w="1303" w:type="dxa"/>
                  <w:vAlign w:val="center"/>
                </w:tcPr>
                <w:p w14:paraId="7038BAC9"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E. Coli</w:t>
                  </w:r>
                </w:p>
              </w:tc>
              <w:tc>
                <w:tcPr>
                  <w:tcW w:w="884" w:type="dxa"/>
                  <w:vAlign w:val="center"/>
                </w:tcPr>
                <w:p w14:paraId="4B62920D"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1F89DF41"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074694FC"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39CE4F41"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AC343EF"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D29AD" w:rsidRPr="00A51894" w14:paraId="67E09C04" w14:textId="77777777" w:rsidTr="00927BC7">
              <w:trPr>
                <w:trHeight w:hRule="exact" w:val="680"/>
                <w:tblHeader/>
              </w:trPr>
              <w:tc>
                <w:tcPr>
                  <w:tcW w:w="1303" w:type="dxa"/>
                  <w:vAlign w:val="center"/>
                </w:tcPr>
                <w:p w14:paraId="7DBFA976"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Salmonella</w:t>
                  </w:r>
                </w:p>
              </w:tc>
              <w:tc>
                <w:tcPr>
                  <w:tcW w:w="884" w:type="dxa"/>
                  <w:vAlign w:val="center"/>
                </w:tcPr>
                <w:p w14:paraId="3CD50E60"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5495521D"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7F7C092F"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54794A6E"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C294FA0"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2ECE3F10"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5677BC62" w14:textId="77777777" w:rsidTr="00977461">
              <w:trPr>
                <w:trHeight w:hRule="exact" w:val="510"/>
                <w:jc w:val="center"/>
              </w:trPr>
              <w:tc>
                <w:tcPr>
                  <w:tcW w:w="2228" w:type="dxa"/>
                  <w:vAlign w:val="center"/>
                </w:tcPr>
                <w:p w14:paraId="39561B16"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3759DF67"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0DDC460B"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0E23DD" w:rsidRPr="00F635D9" w14:paraId="180354E0" w14:textId="77777777" w:rsidTr="00977461">
              <w:trPr>
                <w:trHeight w:hRule="exact" w:val="510"/>
                <w:jc w:val="center"/>
              </w:trPr>
              <w:tc>
                <w:tcPr>
                  <w:tcW w:w="2228" w:type="dxa"/>
                  <w:vAlign w:val="center"/>
                </w:tcPr>
                <w:p w14:paraId="4A82D1C5"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17B64810"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Liquid</w:t>
                  </w:r>
                </w:p>
              </w:tc>
              <w:tc>
                <w:tcPr>
                  <w:tcW w:w="1519" w:type="dxa"/>
                  <w:shd w:val="clear" w:color="auto" w:fill="auto"/>
                  <w:vAlign w:val="center"/>
                </w:tcPr>
                <w:p w14:paraId="46F74AF4"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4A097571" w14:textId="77777777" w:rsidTr="00977461">
              <w:trPr>
                <w:trHeight w:hRule="exact" w:val="510"/>
                <w:jc w:val="center"/>
              </w:trPr>
              <w:tc>
                <w:tcPr>
                  <w:tcW w:w="2228" w:type="dxa"/>
                  <w:vAlign w:val="center"/>
                </w:tcPr>
                <w:p w14:paraId="52DBCDDF"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5575BC34"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Yellow</w:t>
                  </w:r>
                </w:p>
              </w:tc>
              <w:tc>
                <w:tcPr>
                  <w:tcW w:w="1519" w:type="dxa"/>
                  <w:shd w:val="clear" w:color="auto" w:fill="auto"/>
                  <w:vAlign w:val="center"/>
                </w:tcPr>
                <w:p w14:paraId="20C1E8B7"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750D2F22" w14:textId="77777777" w:rsidTr="00977461">
              <w:trPr>
                <w:trHeight w:hRule="exact" w:val="510"/>
                <w:jc w:val="center"/>
              </w:trPr>
              <w:tc>
                <w:tcPr>
                  <w:tcW w:w="2228" w:type="dxa"/>
                  <w:vAlign w:val="center"/>
                </w:tcPr>
                <w:p w14:paraId="67EB5C65"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4B44818E"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14:paraId="1E2B0FE3"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3AB744E6" w14:textId="77777777" w:rsidTr="00977461">
              <w:trPr>
                <w:trHeight w:hRule="exact" w:val="510"/>
                <w:jc w:val="center"/>
              </w:trPr>
              <w:tc>
                <w:tcPr>
                  <w:tcW w:w="2228" w:type="dxa"/>
                  <w:vAlign w:val="center"/>
                </w:tcPr>
                <w:p w14:paraId="15D629FC"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54155B1F"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14:paraId="5255A567"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23DAF549" w14:textId="77777777" w:rsidR="004A7EF7" w:rsidRPr="002C594E" w:rsidRDefault="004A7EF7" w:rsidP="00853353">
            <w:pPr>
              <w:spacing w:before="100" w:beforeAutospacing="1"/>
              <w:rPr>
                <w:rFonts w:ascii="Verdana" w:hAnsi="Verdana"/>
                <w:b/>
                <w:sz w:val="8"/>
                <w:szCs w:val="8"/>
                <w:lang w:val="en-US"/>
              </w:rPr>
            </w:pPr>
          </w:p>
        </w:tc>
      </w:tr>
    </w:tbl>
    <w:p w14:paraId="11FF6BAF"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AD6EBA" w14:paraId="71EE8B0C" w14:textId="77777777" w:rsidTr="00953535">
        <w:trPr>
          <w:trHeight w:val="3809"/>
        </w:trPr>
        <w:tc>
          <w:tcPr>
            <w:tcW w:w="9210" w:type="dxa"/>
          </w:tcPr>
          <w:p w14:paraId="0ED2E2FB"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4B5A78D2" w14:textId="77777777"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68D9EE9F" w14:textId="77777777"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0BA43DE7" w14:textId="77777777"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36E78F3A" w14:textId="77777777"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6C6E6269"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61C234C7"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726FA004"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3F5A9E9B"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283828B"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A33C6FE"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F65D678"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50E1650D" w14:textId="77777777" w:rsidR="003F1487"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675937B4"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AD6EBA" w14:paraId="69587014" w14:textId="77777777" w:rsidTr="00F66929">
        <w:trPr>
          <w:trHeight w:val="557"/>
        </w:trPr>
        <w:tc>
          <w:tcPr>
            <w:tcW w:w="9210" w:type="dxa"/>
            <w:shd w:val="clear" w:color="auto" w:fill="auto"/>
          </w:tcPr>
          <w:p w14:paraId="64BAE767"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14C53A6"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18320377" w14:textId="77777777" w:rsidR="009F6F6D" w:rsidRPr="007806C1" w:rsidRDefault="005D6FC3" w:rsidP="00D26255">
            <w:pPr>
              <w:spacing w:before="120"/>
              <w:jc w:val="center"/>
              <w:rPr>
                <w:rFonts w:ascii="Verdana" w:hAnsi="Verdana"/>
                <w:lang w:val="en-US"/>
              </w:rPr>
            </w:pPr>
            <w:r w:rsidRPr="002C594E">
              <w:rPr>
                <w:rFonts w:ascii="Verdana" w:hAnsi="Verdana"/>
                <w:lang w:val="en-US"/>
              </w:rPr>
              <w:tab/>
            </w:r>
            <w:r w:rsidR="00AF6D33" w:rsidRPr="002D529A">
              <w:rPr>
                <w:rFonts w:ascii="Verdana" w:hAnsi="Verdana"/>
                <w:lang w:val="en-US"/>
              </w:rPr>
              <w:t>D 09.01 01 –D. 09.01 13</w:t>
            </w:r>
          </w:p>
          <w:p w14:paraId="51BB9EF5"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25CDF5B9" w14:textId="50D1A98C" w:rsidR="008D68FC" w:rsidRPr="00AF6D33" w:rsidRDefault="00AF6D33" w:rsidP="00AF6D33">
            <w:pPr>
              <w:pStyle w:val="PreformattatoHTML"/>
              <w:shd w:val="clear" w:color="auto" w:fill="FFFFFF"/>
              <w:jc w:val="center"/>
              <w:rPr>
                <w:rFonts w:ascii="Verdana" w:hAnsi="Verdana"/>
                <w:color w:val="212121"/>
                <w:lang w:val="en-US" w:eastAsia="it-IT"/>
              </w:rPr>
            </w:pPr>
            <w:r w:rsidRPr="002D529A">
              <w:rPr>
                <w:rFonts w:ascii="Verdana" w:hAnsi="Verdana"/>
                <w:lang w:val="en-US"/>
              </w:rPr>
              <w:t>Receiving Citrus Fruit and Unloading – Washing – Selection and Calibration – Juice Extraction – Refining –preheating</w:t>
            </w:r>
            <w:r w:rsidRPr="002D529A">
              <w:rPr>
                <w:rFonts w:ascii="inherit" w:hAnsi="inherit"/>
                <w:color w:val="212121"/>
                <w:lang w:val="en-US" w:eastAsia="it-IT"/>
              </w:rPr>
              <w:t xml:space="preserve"> – </w:t>
            </w:r>
            <w:r w:rsidRPr="002D529A">
              <w:rPr>
                <w:rFonts w:ascii="Verdana" w:hAnsi="Verdana"/>
                <w:color w:val="212121"/>
                <w:lang w:val="en-US" w:eastAsia="it-IT"/>
              </w:rPr>
              <w:t xml:space="preserve">Refining – Centrifugation - </w:t>
            </w:r>
            <w:r w:rsidRPr="002D529A">
              <w:rPr>
                <w:rFonts w:ascii="Verdana" w:hAnsi="Verdana"/>
                <w:lang w:val="en-US"/>
              </w:rPr>
              <w:t xml:space="preserve">  Sending to the Finished Products Department – Pasteurization – Concentration - Refrigeration – Filtration </w:t>
            </w:r>
            <w:r w:rsidR="00C032D6">
              <w:rPr>
                <w:rFonts w:ascii="Verdana" w:hAnsi="Verdana"/>
                <w:lang w:val="en-US"/>
              </w:rPr>
              <w:t>and magnetic trap</w:t>
            </w:r>
            <w:r w:rsidR="001B315B">
              <w:rPr>
                <w:rFonts w:ascii="Verdana" w:hAnsi="Verdana"/>
                <w:lang w:val="en-US"/>
              </w:rPr>
              <w:br/>
            </w:r>
            <w:r w:rsidR="001B315B" w:rsidRPr="001B315B">
              <w:rPr>
                <w:rFonts w:ascii="Verdana" w:hAnsi="Verdana"/>
                <w:lang w:val="en-US"/>
              </w:rPr>
              <w:lastRenderedPageBreak/>
              <w:t>Packing – Freezing – Storage – Loading on the truck</w:t>
            </w:r>
          </w:p>
        </w:tc>
      </w:tr>
    </w:tbl>
    <w:p w14:paraId="00D0A01D"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AD6EBA" w14:paraId="313E88C3" w14:textId="77777777" w:rsidTr="00E502AA">
        <w:trPr>
          <w:trHeight w:val="1129"/>
        </w:trPr>
        <w:tc>
          <w:tcPr>
            <w:tcW w:w="9356" w:type="dxa"/>
            <w:shd w:val="clear" w:color="auto" w:fill="auto"/>
          </w:tcPr>
          <w:p w14:paraId="5E9B1AC7"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7F5F1E81"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7F223AD6"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0E0E425D" w14:textId="77777777" w:rsidTr="00482084">
              <w:tc>
                <w:tcPr>
                  <w:tcW w:w="1087" w:type="dxa"/>
                </w:tcPr>
                <w:p w14:paraId="5F382D3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092C3CA1" w14:textId="77777777" w:rsidR="00163F15" w:rsidRPr="002C594E" w:rsidRDefault="00C45ED0"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14:paraId="011E9A33" w14:textId="77777777" w:rsidR="00163F15" w:rsidRPr="002C594E" w:rsidRDefault="00163F15" w:rsidP="00172D78">
                  <w:pPr>
                    <w:spacing w:before="120"/>
                    <w:jc w:val="both"/>
                    <w:rPr>
                      <w:rFonts w:ascii="Verdana" w:hAnsi="Verdana"/>
                      <w:sz w:val="16"/>
                      <w:szCs w:val="16"/>
                      <w:lang w:val="en-US"/>
                    </w:rPr>
                  </w:pPr>
                </w:p>
              </w:tc>
            </w:tr>
            <w:tr w:rsidR="00163F15" w:rsidRPr="00D26255" w14:paraId="2D893F08" w14:textId="77777777" w:rsidTr="00482084">
              <w:tc>
                <w:tcPr>
                  <w:tcW w:w="1087" w:type="dxa"/>
                </w:tcPr>
                <w:p w14:paraId="5414A73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37603F50" w14:textId="77777777" w:rsidR="00163F15" w:rsidRPr="002C594E" w:rsidRDefault="001B315B" w:rsidP="00C45ED0">
                  <w:pPr>
                    <w:spacing w:before="120"/>
                    <w:rPr>
                      <w:rFonts w:ascii="Verdana" w:hAnsi="Verdana"/>
                      <w:sz w:val="16"/>
                      <w:szCs w:val="16"/>
                      <w:lang w:val="en-US"/>
                    </w:rPr>
                  </w:pPr>
                  <w:r>
                    <w:rPr>
                      <w:rFonts w:ascii="Verdana" w:hAnsi="Verdana"/>
                      <w:sz w:val="16"/>
                      <w:szCs w:val="16"/>
                      <w:lang w:val="en-US"/>
                    </w:rPr>
                    <w:t>2</w:t>
                  </w:r>
                  <w:r w:rsidR="00C45ED0">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0269BD21" w14:textId="77777777" w:rsidR="00163F15" w:rsidRPr="002C594E" w:rsidRDefault="00163F15" w:rsidP="00172D78">
                  <w:pPr>
                    <w:spacing w:before="120"/>
                    <w:jc w:val="both"/>
                    <w:rPr>
                      <w:rFonts w:ascii="Verdana" w:hAnsi="Verdana"/>
                      <w:sz w:val="16"/>
                      <w:szCs w:val="16"/>
                      <w:lang w:val="en-US"/>
                    </w:rPr>
                  </w:pPr>
                </w:p>
              </w:tc>
            </w:tr>
            <w:tr w:rsidR="00163F15" w:rsidRPr="00AD6EBA" w14:paraId="193554B3" w14:textId="77777777" w:rsidTr="00482084">
              <w:tc>
                <w:tcPr>
                  <w:tcW w:w="1087" w:type="dxa"/>
                </w:tcPr>
                <w:p w14:paraId="0543D78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6B0E4D6"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1B47AA74"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762ED46"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AD6EBA" w14:paraId="510B223D" w14:textId="77777777" w:rsidTr="00300921">
              <w:tc>
                <w:tcPr>
                  <w:tcW w:w="1087" w:type="dxa"/>
                </w:tcPr>
                <w:p w14:paraId="2DFF085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2BEF6C4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1B1A0A55"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AD6EBA" w14:paraId="0FA02F6B" w14:textId="77777777" w:rsidTr="00300921">
              <w:tc>
                <w:tcPr>
                  <w:tcW w:w="1087" w:type="dxa"/>
                </w:tcPr>
                <w:p w14:paraId="332D635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6F47D624"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31EF1A5D"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CD34238" w14:textId="77777777" w:rsidR="00163F15" w:rsidRPr="002C594E" w:rsidRDefault="00163F15" w:rsidP="00172D78">
                  <w:pPr>
                    <w:spacing w:before="120"/>
                    <w:jc w:val="both"/>
                    <w:rPr>
                      <w:rFonts w:ascii="Verdana" w:hAnsi="Verdana"/>
                      <w:sz w:val="16"/>
                      <w:szCs w:val="16"/>
                      <w:lang w:val="en-US"/>
                    </w:rPr>
                  </w:pPr>
                </w:p>
              </w:tc>
            </w:tr>
          </w:tbl>
          <w:p w14:paraId="0F47E3E1"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53FDF791"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40DE2C4" w14:textId="77777777" w:rsidTr="00583DB6">
              <w:trPr>
                <w:trHeight w:val="242"/>
                <w:jc w:val="center"/>
              </w:trPr>
              <w:tc>
                <w:tcPr>
                  <w:tcW w:w="1129" w:type="dxa"/>
                </w:tcPr>
                <w:p w14:paraId="510F64C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569AA7E5" w14:textId="6E271328"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AD6EBA">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0627E877" w14:textId="77777777" w:rsidR="00163F15" w:rsidRPr="002C594E" w:rsidRDefault="00163F15" w:rsidP="00172D78">
                  <w:pPr>
                    <w:spacing w:before="120"/>
                    <w:jc w:val="both"/>
                    <w:rPr>
                      <w:rFonts w:ascii="Verdana" w:hAnsi="Verdana"/>
                      <w:sz w:val="16"/>
                      <w:szCs w:val="16"/>
                      <w:lang w:val="en-US"/>
                    </w:rPr>
                  </w:pPr>
                </w:p>
              </w:tc>
            </w:tr>
            <w:tr w:rsidR="00163F15" w:rsidRPr="002C594E" w14:paraId="651F4565" w14:textId="77777777" w:rsidTr="00583DB6">
              <w:trPr>
                <w:trHeight w:val="262"/>
                <w:jc w:val="center"/>
              </w:trPr>
              <w:tc>
                <w:tcPr>
                  <w:tcW w:w="1129" w:type="dxa"/>
                </w:tcPr>
                <w:p w14:paraId="63C1424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0817BBA4" w14:textId="460228D6"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AD6EBA">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11863801" w14:textId="77777777" w:rsidR="00163F15" w:rsidRPr="002C594E" w:rsidRDefault="00163F15" w:rsidP="00172D78">
                  <w:pPr>
                    <w:spacing w:before="120"/>
                    <w:jc w:val="both"/>
                    <w:rPr>
                      <w:rFonts w:ascii="Verdana" w:hAnsi="Verdana"/>
                      <w:sz w:val="16"/>
                      <w:szCs w:val="16"/>
                      <w:lang w:val="en-US"/>
                    </w:rPr>
                  </w:pPr>
                </w:p>
              </w:tc>
            </w:tr>
            <w:tr w:rsidR="00163F15" w:rsidRPr="00AD6EBA" w14:paraId="4C3AD346" w14:textId="77777777" w:rsidTr="00583DB6">
              <w:trPr>
                <w:trHeight w:val="1477"/>
                <w:jc w:val="center"/>
              </w:trPr>
              <w:tc>
                <w:tcPr>
                  <w:tcW w:w="1129" w:type="dxa"/>
                </w:tcPr>
                <w:p w14:paraId="7BB61505"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13515F2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33BBF1D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AD6EBA" w14:paraId="1CF853B0" w14:textId="77777777" w:rsidTr="00583DB6">
              <w:trPr>
                <w:trHeight w:val="790"/>
                <w:jc w:val="center"/>
              </w:trPr>
              <w:tc>
                <w:tcPr>
                  <w:tcW w:w="1129" w:type="dxa"/>
                </w:tcPr>
                <w:p w14:paraId="07C8076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1FD11EF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349D98B6" w14:textId="77777777" w:rsidR="00163F15" w:rsidRPr="002C594E" w:rsidRDefault="00163F15" w:rsidP="00172D78">
                  <w:pPr>
                    <w:spacing w:before="120"/>
                    <w:jc w:val="both"/>
                    <w:rPr>
                      <w:rFonts w:ascii="Verdana" w:hAnsi="Verdana"/>
                      <w:sz w:val="16"/>
                      <w:szCs w:val="16"/>
                      <w:lang w:val="en-US"/>
                    </w:rPr>
                  </w:pPr>
                </w:p>
              </w:tc>
            </w:tr>
          </w:tbl>
          <w:p w14:paraId="7DAF4B0B" w14:textId="77777777" w:rsidR="009A54EC" w:rsidRPr="002C594E" w:rsidRDefault="009A54EC" w:rsidP="00172D78">
            <w:pPr>
              <w:spacing w:before="120"/>
              <w:jc w:val="center"/>
              <w:rPr>
                <w:rFonts w:ascii="Verdana" w:hAnsi="Verdana"/>
                <w:i/>
                <w:lang w:val="en-US"/>
              </w:rPr>
            </w:pPr>
          </w:p>
          <w:p w14:paraId="48DEE978"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2AAF7FD4"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29C7BCB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6E9E692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4E34E65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E767EE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02EEA30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17F1383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1C061BF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316C24A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1CC7FF6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3F9DE43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2749DF7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580F846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6656E331"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2E56BA19"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502E2F1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6D26A2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213FA60D"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21D1FD9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0FF96A0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6E65A43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4C5B01F1" w14:textId="77777777" w:rsidR="00583DB6" w:rsidRPr="002C594E" w:rsidRDefault="00583DB6" w:rsidP="00F6263E">
            <w:pPr>
              <w:spacing w:before="120"/>
              <w:ind w:left="318" w:hanging="318"/>
              <w:rPr>
                <w:rFonts w:ascii="Verdana" w:hAnsi="Verdana"/>
                <w:i/>
                <w:sz w:val="16"/>
                <w:szCs w:val="16"/>
                <w:lang w:val="en-US"/>
              </w:rPr>
            </w:pPr>
          </w:p>
          <w:p w14:paraId="5A665A88"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23AC0766"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19A48E6D"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58F8B22E"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57D86C9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24CAF3E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18FC12AE"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1965594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601FD2BC"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3FE4687D"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3889565B" w14:textId="77777777" w:rsidR="00F66929" w:rsidRPr="00F66929" w:rsidRDefault="00F66929" w:rsidP="00F66929">
            <w:pPr>
              <w:spacing w:before="120"/>
              <w:ind w:left="360"/>
              <w:rPr>
                <w:rFonts w:ascii="Verdana" w:hAnsi="Verdana"/>
                <w:i/>
                <w:sz w:val="16"/>
                <w:szCs w:val="16"/>
                <w:lang w:val="en-US"/>
              </w:rPr>
            </w:pPr>
          </w:p>
          <w:p w14:paraId="07C2BDD3"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54F8F62F"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6E093B3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7330C9FF"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1C23DF0" w14:textId="77777777" w:rsidR="00573C7D" w:rsidRPr="002C594E" w:rsidRDefault="00573C7D" w:rsidP="00172D78">
            <w:pPr>
              <w:spacing w:before="120"/>
              <w:rPr>
                <w:rFonts w:ascii="Verdana" w:hAnsi="Verdana"/>
                <w:i/>
                <w:sz w:val="16"/>
                <w:szCs w:val="16"/>
                <w:lang w:val="en-US"/>
              </w:rPr>
            </w:pPr>
          </w:p>
          <w:p w14:paraId="03CEF53C"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35A2B87E"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E8C8E5E"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471167CC"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D6EBA" w14:paraId="24618EC5" w14:textId="77777777" w:rsidTr="00394C48">
        <w:trPr>
          <w:trHeight w:val="1737"/>
        </w:trPr>
        <w:tc>
          <w:tcPr>
            <w:tcW w:w="9320" w:type="dxa"/>
            <w:shd w:val="clear" w:color="auto" w:fill="auto"/>
          </w:tcPr>
          <w:p w14:paraId="01C7D77A"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AA2190B"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67A79DE7"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4DAEEBF7"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D6EBA" w14:paraId="56E89813" w14:textId="77777777" w:rsidTr="00163F15">
        <w:trPr>
          <w:trHeight w:val="832"/>
        </w:trPr>
        <w:tc>
          <w:tcPr>
            <w:tcW w:w="9320" w:type="dxa"/>
            <w:shd w:val="clear" w:color="auto" w:fill="auto"/>
          </w:tcPr>
          <w:p w14:paraId="4A9F38B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5950E54E"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0F79CD16"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4EBD801C"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341EEBF1"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D6EBA" w14:paraId="198B448F" w14:textId="77777777" w:rsidTr="00394C48">
        <w:tc>
          <w:tcPr>
            <w:tcW w:w="9320" w:type="dxa"/>
            <w:shd w:val="clear" w:color="auto" w:fill="auto"/>
          </w:tcPr>
          <w:p w14:paraId="214E4AA1"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5391C04E"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0ED1DBB9" w14:textId="77777777" w:rsidR="001E1265" w:rsidRPr="002C594E" w:rsidRDefault="001E1265" w:rsidP="00172D78">
      <w:pPr>
        <w:spacing w:before="120"/>
        <w:ind w:left="-567"/>
        <w:rPr>
          <w:rFonts w:ascii="Verdana" w:hAnsi="Verdana"/>
          <w:i/>
          <w:sz w:val="16"/>
          <w:szCs w:val="16"/>
          <w:lang w:val="en-US"/>
        </w:rPr>
      </w:pPr>
    </w:p>
    <w:p w14:paraId="23E6FD68"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297D04" w14:textId="77777777" w:rsidR="007D5928" w:rsidRDefault="007D5928">
      <w:r>
        <w:separator/>
      </w:r>
    </w:p>
  </w:endnote>
  <w:endnote w:type="continuationSeparator" w:id="0">
    <w:p w14:paraId="0D0330C7"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FB6E95" w14:textId="77777777" w:rsidR="00A51894" w:rsidRDefault="00A5189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C12B0D"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AD6EBA" w:rsidRPr="001E1265" w14:paraId="152D27B2" w14:textId="77777777" w:rsidTr="00CF0FA3">
      <w:tc>
        <w:tcPr>
          <w:tcW w:w="567" w:type="dxa"/>
          <w:tcBorders>
            <w:top w:val="single" w:sz="4" w:space="0" w:color="000000"/>
            <w:left w:val="single" w:sz="4" w:space="0" w:color="000000"/>
            <w:bottom w:val="single" w:sz="4" w:space="0" w:color="000000"/>
          </w:tcBorders>
          <w:vAlign w:val="center"/>
        </w:tcPr>
        <w:p w14:paraId="0C9D3C36" w14:textId="65A1654F" w:rsidR="00AD6EBA" w:rsidRDefault="00AD6EBA" w:rsidP="00AD6EBA">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tcBorders>
          <w:vAlign w:val="center"/>
        </w:tcPr>
        <w:p w14:paraId="071B96B9" w14:textId="377F0B86" w:rsidR="00AD6EBA" w:rsidRDefault="00AD6EBA" w:rsidP="00AD6EBA">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14:paraId="4871E609" w14:textId="6DBCA84E" w:rsidR="00AD6EBA" w:rsidRDefault="00AD6EBA" w:rsidP="00AD6EBA">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200C5E0F" w14:textId="366D5CF3" w:rsidR="00AD6EBA" w:rsidRDefault="00A51894" w:rsidP="00A51894">
          <w:pPr>
            <w:pStyle w:val="Pidipagina"/>
            <w:snapToGrid w:val="0"/>
            <w:jc w:val="center"/>
            <w:rPr>
              <w:rFonts w:ascii="Verdana" w:hAnsi="Verdana"/>
              <w:sz w:val="16"/>
              <w:szCs w:val="16"/>
              <w:lang w:val="en-US"/>
            </w:rPr>
          </w:pPr>
          <w:r w:rsidRPr="00A51894">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37142875" w14:textId="77777777" w:rsidR="00AD6EBA" w:rsidRDefault="00AD6EBA" w:rsidP="00AD6EBA">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15811C73" w14:textId="1B60D657" w:rsidR="00AD6EBA" w:rsidRDefault="00AD6EBA" w:rsidP="00AD6EBA">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5A7DA9" w:rsidRPr="001E1265" w14:paraId="5C68863D" w14:textId="77777777" w:rsidTr="00CF0FA3">
      <w:tc>
        <w:tcPr>
          <w:tcW w:w="567" w:type="dxa"/>
          <w:tcBorders>
            <w:top w:val="single" w:sz="4" w:space="0" w:color="000000"/>
            <w:left w:val="single" w:sz="4" w:space="0" w:color="000000"/>
            <w:bottom w:val="single" w:sz="4" w:space="0" w:color="000000"/>
          </w:tcBorders>
          <w:vAlign w:val="center"/>
        </w:tcPr>
        <w:p w14:paraId="005888D2" w14:textId="77777777" w:rsidR="005A7DA9" w:rsidRPr="001E1265" w:rsidRDefault="005A7DA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5F8599C2" w14:textId="77777777" w:rsidR="005A7DA9" w:rsidRDefault="005A7DA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23688D88" w14:textId="77777777" w:rsidR="005A7DA9" w:rsidRDefault="005A7DA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7D0A6B66" w14:textId="77777777" w:rsidR="005A7DA9" w:rsidRDefault="005A7DA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13C735D2" w14:textId="77777777" w:rsidR="005A7DA9" w:rsidRDefault="005A7DA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30F2C0E8" w14:textId="77777777" w:rsidR="00CF0FA3" w:rsidRDefault="00CF0FA3" w:rsidP="00CF0FA3">
    <w:pPr>
      <w:pStyle w:val="Pidipagina"/>
      <w:jc w:val="center"/>
    </w:pPr>
  </w:p>
  <w:p w14:paraId="6BDF4996"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32433D" w:rsidRPr="00CF0FA3">
      <w:rPr>
        <w:rFonts w:ascii="Verdana" w:hAnsi="Verdana"/>
        <w:sz w:val="16"/>
        <w:szCs w:val="16"/>
      </w:rPr>
      <w:fldChar w:fldCharType="begin"/>
    </w:r>
    <w:r w:rsidRPr="00CF0FA3">
      <w:rPr>
        <w:rFonts w:ascii="Verdana" w:hAnsi="Verdana"/>
        <w:sz w:val="16"/>
        <w:szCs w:val="16"/>
      </w:rPr>
      <w:instrText xml:space="preserve"> PAGE   \* MERGEFORMAT </w:instrText>
    </w:r>
    <w:r w:rsidR="0032433D" w:rsidRPr="00CF0FA3">
      <w:rPr>
        <w:rFonts w:ascii="Verdana" w:hAnsi="Verdana"/>
        <w:sz w:val="16"/>
        <w:szCs w:val="16"/>
      </w:rPr>
      <w:fldChar w:fldCharType="separate"/>
    </w:r>
    <w:r w:rsidR="005A7DA9">
      <w:rPr>
        <w:rFonts w:ascii="Verdana" w:hAnsi="Verdana"/>
        <w:noProof/>
        <w:sz w:val="16"/>
        <w:szCs w:val="16"/>
      </w:rPr>
      <w:t>1</w:t>
    </w:r>
    <w:r w:rsidR="0032433D"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5026FFF9" w14:textId="77777777" w:rsidTr="001B1240">
      <w:tc>
        <w:tcPr>
          <w:tcW w:w="657" w:type="dxa"/>
          <w:tcBorders>
            <w:top w:val="single" w:sz="4" w:space="0" w:color="000000"/>
            <w:left w:val="single" w:sz="4" w:space="0" w:color="000000"/>
            <w:bottom w:val="single" w:sz="4" w:space="0" w:color="000000"/>
          </w:tcBorders>
          <w:vAlign w:val="center"/>
        </w:tcPr>
        <w:p w14:paraId="2ABC4672"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3E741AF"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29CF87E1"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199C8A26"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56C8B41" w14:textId="77777777" w:rsidR="00E73CA1" w:rsidRPr="001B1240" w:rsidRDefault="00E73CA1" w:rsidP="001B1240">
          <w:pPr>
            <w:pStyle w:val="Pidipagina"/>
            <w:snapToGrid w:val="0"/>
            <w:jc w:val="center"/>
            <w:rPr>
              <w:rFonts w:ascii="Verdana" w:hAnsi="Verdana"/>
            </w:rPr>
          </w:pPr>
        </w:p>
      </w:tc>
    </w:tr>
    <w:tr w:rsidR="00E73CA1" w14:paraId="5E4647BE" w14:textId="77777777" w:rsidTr="001B1240">
      <w:tc>
        <w:tcPr>
          <w:tcW w:w="657" w:type="dxa"/>
          <w:tcBorders>
            <w:left w:val="single" w:sz="4" w:space="0" w:color="000000"/>
            <w:bottom w:val="single" w:sz="4" w:space="0" w:color="000000"/>
          </w:tcBorders>
          <w:vAlign w:val="center"/>
        </w:tcPr>
        <w:p w14:paraId="0336D89D"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6A20BAC0"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04A94F0B"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6E4A03B4"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287CFEC3"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493B3A1C"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945745" w14:textId="77777777" w:rsidR="007D5928" w:rsidRDefault="007D5928">
      <w:r>
        <w:separator/>
      </w:r>
    </w:p>
  </w:footnote>
  <w:footnote w:type="continuationSeparator" w:id="0">
    <w:p w14:paraId="6F6912AE"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2A5274" w14:textId="77777777" w:rsidR="00A51894" w:rsidRDefault="00A5189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640EA18A" w14:textId="77777777" w:rsidTr="005A7DA9">
      <w:trPr>
        <w:trHeight w:val="838"/>
      </w:trPr>
      <w:tc>
        <w:tcPr>
          <w:tcW w:w="2836" w:type="dxa"/>
          <w:tcBorders>
            <w:top w:val="single" w:sz="4" w:space="0" w:color="000000"/>
            <w:left w:val="single" w:sz="4" w:space="0" w:color="000000"/>
            <w:bottom w:val="single" w:sz="4" w:space="0" w:color="000000"/>
          </w:tcBorders>
          <w:vAlign w:val="center"/>
        </w:tcPr>
        <w:p w14:paraId="2C1D2ECD"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76992791"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C8FCF3F" w14:textId="77777777" w:rsidR="00E73CA1" w:rsidRPr="00A37DFF" w:rsidRDefault="00C117A5" w:rsidP="00E8335F">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792B74">
            <w:rPr>
              <w:rFonts w:ascii="Verdana" w:hAnsi="Verdana"/>
              <w:b/>
              <w:bCs/>
              <w:sz w:val="24"/>
              <w:szCs w:val="24"/>
            </w:rPr>
            <w:t>155</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20581C80"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1253CEE6" w14:textId="77777777">
      <w:trPr>
        <w:trHeight w:val="838"/>
      </w:trPr>
      <w:tc>
        <w:tcPr>
          <w:tcW w:w="1896" w:type="dxa"/>
          <w:tcBorders>
            <w:top w:val="single" w:sz="4" w:space="0" w:color="000000"/>
            <w:left w:val="single" w:sz="4" w:space="0" w:color="000000"/>
            <w:bottom w:val="single" w:sz="4" w:space="0" w:color="000000"/>
          </w:tcBorders>
          <w:vAlign w:val="center"/>
        </w:tcPr>
        <w:p w14:paraId="3D76002C"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72F172B8"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33CAFBC6"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0D29A962"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32433D" w:rsidRPr="004A3161">
            <w:rPr>
              <w:rFonts w:ascii="Verdana" w:hAnsi="Verdana"/>
              <w:bCs/>
              <w:sz w:val="24"/>
              <w:szCs w:val="24"/>
            </w:rPr>
            <w:fldChar w:fldCharType="begin"/>
          </w:r>
          <w:r w:rsidRPr="004A3161">
            <w:rPr>
              <w:rFonts w:ascii="Verdana" w:hAnsi="Verdana"/>
              <w:bCs/>
              <w:sz w:val="24"/>
              <w:szCs w:val="24"/>
            </w:rPr>
            <w:instrText xml:space="preserve"> PAGE </w:instrText>
          </w:r>
          <w:r w:rsidR="0032433D" w:rsidRPr="004A3161">
            <w:rPr>
              <w:rFonts w:ascii="Verdana" w:hAnsi="Verdana"/>
              <w:bCs/>
              <w:sz w:val="24"/>
              <w:szCs w:val="24"/>
            </w:rPr>
            <w:fldChar w:fldCharType="separate"/>
          </w:r>
          <w:r>
            <w:rPr>
              <w:rFonts w:ascii="Verdana" w:hAnsi="Verdana"/>
              <w:bCs/>
              <w:noProof/>
              <w:sz w:val="24"/>
              <w:szCs w:val="24"/>
            </w:rPr>
            <w:t>1</w:t>
          </w:r>
          <w:r w:rsidR="0032433D" w:rsidRPr="004A3161">
            <w:rPr>
              <w:rFonts w:ascii="Verdana" w:hAnsi="Verdana"/>
              <w:bCs/>
              <w:sz w:val="24"/>
              <w:szCs w:val="24"/>
            </w:rPr>
            <w:fldChar w:fldCharType="end"/>
          </w:r>
          <w:r w:rsidRPr="004A3161">
            <w:rPr>
              <w:rFonts w:ascii="Verdana" w:hAnsi="Verdana"/>
              <w:bCs/>
              <w:sz w:val="24"/>
              <w:szCs w:val="24"/>
            </w:rPr>
            <w:t>/6</w:t>
          </w:r>
        </w:p>
      </w:tc>
    </w:tr>
  </w:tbl>
  <w:p w14:paraId="34350D2B"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6823"/>
    <w:rsid w:val="00137981"/>
    <w:rsid w:val="00145FD8"/>
    <w:rsid w:val="00146651"/>
    <w:rsid w:val="00151C7D"/>
    <w:rsid w:val="00155306"/>
    <w:rsid w:val="00163F15"/>
    <w:rsid w:val="00172D78"/>
    <w:rsid w:val="0017350C"/>
    <w:rsid w:val="00176BCD"/>
    <w:rsid w:val="00182BA9"/>
    <w:rsid w:val="00186FC8"/>
    <w:rsid w:val="00187C00"/>
    <w:rsid w:val="001B1240"/>
    <w:rsid w:val="001B315B"/>
    <w:rsid w:val="001C1798"/>
    <w:rsid w:val="001C1FDC"/>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2433D"/>
    <w:rsid w:val="0033494F"/>
    <w:rsid w:val="00346252"/>
    <w:rsid w:val="00355740"/>
    <w:rsid w:val="00357954"/>
    <w:rsid w:val="003743E6"/>
    <w:rsid w:val="003924BA"/>
    <w:rsid w:val="00393A7B"/>
    <w:rsid w:val="00394C48"/>
    <w:rsid w:val="0039509E"/>
    <w:rsid w:val="003A086E"/>
    <w:rsid w:val="003A2B72"/>
    <w:rsid w:val="003B0093"/>
    <w:rsid w:val="003B7B4A"/>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E3FF4"/>
    <w:rsid w:val="004F248C"/>
    <w:rsid w:val="004F2CB3"/>
    <w:rsid w:val="005020D4"/>
    <w:rsid w:val="00504753"/>
    <w:rsid w:val="00506781"/>
    <w:rsid w:val="00512BAF"/>
    <w:rsid w:val="00516420"/>
    <w:rsid w:val="00525EF8"/>
    <w:rsid w:val="00527812"/>
    <w:rsid w:val="0053518D"/>
    <w:rsid w:val="00550B98"/>
    <w:rsid w:val="00551285"/>
    <w:rsid w:val="00573C7D"/>
    <w:rsid w:val="00577417"/>
    <w:rsid w:val="00583DB6"/>
    <w:rsid w:val="005857DF"/>
    <w:rsid w:val="00586810"/>
    <w:rsid w:val="005871AB"/>
    <w:rsid w:val="0058741E"/>
    <w:rsid w:val="00591179"/>
    <w:rsid w:val="005A6320"/>
    <w:rsid w:val="005A7DA9"/>
    <w:rsid w:val="005B623F"/>
    <w:rsid w:val="005B6E83"/>
    <w:rsid w:val="005B7A69"/>
    <w:rsid w:val="005C3862"/>
    <w:rsid w:val="005C5DE4"/>
    <w:rsid w:val="005D1E55"/>
    <w:rsid w:val="005D29AD"/>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35C7"/>
    <w:rsid w:val="00694538"/>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1E05"/>
    <w:rsid w:val="007521C0"/>
    <w:rsid w:val="007624DE"/>
    <w:rsid w:val="0076317A"/>
    <w:rsid w:val="00771BDE"/>
    <w:rsid w:val="00773FCC"/>
    <w:rsid w:val="00775CF9"/>
    <w:rsid w:val="00775F04"/>
    <w:rsid w:val="00780610"/>
    <w:rsid w:val="007806C1"/>
    <w:rsid w:val="00785869"/>
    <w:rsid w:val="00786DC6"/>
    <w:rsid w:val="00792B74"/>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6ABB"/>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4B14"/>
    <w:rsid w:val="00A15021"/>
    <w:rsid w:val="00A17A10"/>
    <w:rsid w:val="00A27C92"/>
    <w:rsid w:val="00A362A0"/>
    <w:rsid w:val="00A37DFF"/>
    <w:rsid w:val="00A51894"/>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D6EBA"/>
    <w:rsid w:val="00AE14D6"/>
    <w:rsid w:val="00AE5F17"/>
    <w:rsid w:val="00AE6869"/>
    <w:rsid w:val="00AF6D33"/>
    <w:rsid w:val="00B00799"/>
    <w:rsid w:val="00B04558"/>
    <w:rsid w:val="00B061CA"/>
    <w:rsid w:val="00B06C86"/>
    <w:rsid w:val="00B13991"/>
    <w:rsid w:val="00B15264"/>
    <w:rsid w:val="00B2258A"/>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032D6"/>
    <w:rsid w:val="00C117A5"/>
    <w:rsid w:val="00C124DB"/>
    <w:rsid w:val="00C2305A"/>
    <w:rsid w:val="00C23BF2"/>
    <w:rsid w:val="00C24D3C"/>
    <w:rsid w:val="00C268DB"/>
    <w:rsid w:val="00C26DBB"/>
    <w:rsid w:val="00C270D3"/>
    <w:rsid w:val="00C3274A"/>
    <w:rsid w:val="00C36C3A"/>
    <w:rsid w:val="00C45ED0"/>
    <w:rsid w:val="00C6446D"/>
    <w:rsid w:val="00C71D21"/>
    <w:rsid w:val="00C73E7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67B7"/>
    <w:rsid w:val="00D7794D"/>
    <w:rsid w:val="00D92C52"/>
    <w:rsid w:val="00D95F21"/>
    <w:rsid w:val="00D976BF"/>
    <w:rsid w:val="00D97F74"/>
    <w:rsid w:val="00DA2838"/>
    <w:rsid w:val="00DA4D9A"/>
    <w:rsid w:val="00DB1DBC"/>
    <w:rsid w:val="00DC0A5B"/>
    <w:rsid w:val="00DC5451"/>
    <w:rsid w:val="00DC7B87"/>
    <w:rsid w:val="00DD09DE"/>
    <w:rsid w:val="00DD5BD6"/>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1CD1"/>
    <w:rsid w:val="00E73CA1"/>
    <w:rsid w:val="00E75A58"/>
    <w:rsid w:val="00E77A6E"/>
    <w:rsid w:val="00E8335F"/>
    <w:rsid w:val="00E85F92"/>
    <w:rsid w:val="00E9374A"/>
    <w:rsid w:val="00E96050"/>
    <w:rsid w:val="00EA4124"/>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5798D3B2"/>
  <w15:docId w15:val="{F9725357-B333-4518-9C1E-C79F983D0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379D2B-01BA-46E5-8915-053EF2B98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1895</Words>
  <Characters>10803</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20</cp:revision>
  <cp:lastPrinted>2016-03-23T17:25:00Z</cp:lastPrinted>
  <dcterms:created xsi:type="dcterms:W3CDTF">2016-04-01T08:57:00Z</dcterms:created>
  <dcterms:modified xsi:type="dcterms:W3CDTF">2022-01-17T17:11:00Z</dcterms:modified>
  <cp:category>Ufficio Qualità</cp:category>
  <cp:contentStatus>Rev. 2</cp:contentStatus>
</cp:coreProperties>
</file>