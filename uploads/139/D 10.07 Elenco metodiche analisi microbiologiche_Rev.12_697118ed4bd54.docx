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6379"/>
        <w:gridCol w:w="2268"/>
      </w:tblGrid>
      <w:tr w:rsidR="009012E3" w:rsidRPr="00035806" w14:paraId="49DED53D" w14:textId="77777777" w:rsidTr="00F62EC2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2308ACC3" w14:textId="77777777" w:rsidR="009012E3" w:rsidRPr="00035806" w:rsidRDefault="009012E3" w:rsidP="00F62EC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35806">
              <w:rPr>
                <w:rFonts w:asciiTheme="minorHAnsi" w:hAnsiTheme="minorHAnsi" w:cstheme="minorHAnsi"/>
                <w:b/>
                <w:sz w:val="22"/>
                <w:szCs w:val="22"/>
              </w:rPr>
              <w:t>CODICE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ED86C97" w14:textId="77777777" w:rsidR="009012E3" w:rsidRPr="00035806" w:rsidRDefault="009012E3" w:rsidP="00F62EC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35806">
              <w:rPr>
                <w:rFonts w:asciiTheme="minorHAnsi" w:hAnsiTheme="minorHAnsi" w:cstheme="minorHAnsi"/>
                <w:b/>
                <w:sz w:val="22"/>
                <w:szCs w:val="22"/>
              </w:rPr>
              <w:t>DESCRIZIONE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FCA95B9" w14:textId="77777777" w:rsidR="009012E3" w:rsidRPr="00035806" w:rsidRDefault="009012E3" w:rsidP="00F62EC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35806">
              <w:rPr>
                <w:rFonts w:asciiTheme="minorHAnsi" w:hAnsiTheme="minorHAnsi" w:cstheme="minorHAnsi"/>
                <w:b/>
                <w:sz w:val="22"/>
                <w:szCs w:val="22"/>
              </w:rPr>
              <w:t>DATA</w:t>
            </w:r>
          </w:p>
        </w:tc>
      </w:tr>
      <w:tr w:rsidR="005E3B0D" w:rsidRPr="00035806" w14:paraId="3003715E" w14:textId="77777777" w:rsidTr="005E3B0D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04A768E5" w14:textId="77777777" w:rsidR="005E3B0D" w:rsidRPr="00035806" w:rsidRDefault="005E3B0D" w:rsidP="005E3B0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806">
              <w:rPr>
                <w:rFonts w:asciiTheme="minorHAnsi" w:hAnsiTheme="minorHAnsi" w:cstheme="minorHAnsi"/>
                <w:sz w:val="22"/>
                <w:szCs w:val="22"/>
              </w:rPr>
              <w:t>D 10.07 01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56FC39A" w14:textId="4ABA62B4" w:rsidR="005E3B0D" w:rsidRPr="00035806" w:rsidRDefault="005E3B0D" w:rsidP="005E3B0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806">
              <w:rPr>
                <w:rFonts w:asciiTheme="minorHAnsi" w:hAnsiTheme="minorHAnsi" w:cstheme="minorHAnsi"/>
                <w:sz w:val="22"/>
                <w:szCs w:val="22"/>
              </w:rPr>
              <w:t>Determinazione: conta batterica totale (TC), lieviti e muffe (YM)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BAFBD71" w14:textId="09930474" w:rsidR="005E3B0D" w:rsidRPr="00035806" w:rsidRDefault="00151848" w:rsidP="00F62EC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07/02/2023</w:t>
            </w:r>
          </w:p>
        </w:tc>
      </w:tr>
      <w:tr w:rsidR="00151848" w:rsidRPr="00035806" w14:paraId="16112255" w14:textId="77777777" w:rsidTr="00DF3076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0F20EA69" w14:textId="77777777" w:rsidR="00151848" w:rsidRPr="00035806" w:rsidRDefault="00151848" w:rsidP="0015184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806">
              <w:rPr>
                <w:rFonts w:asciiTheme="minorHAnsi" w:hAnsiTheme="minorHAnsi" w:cstheme="minorHAnsi"/>
                <w:sz w:val="22"/>
                <w:szCs w:val="22"/>
              </w:rPr>
              <w:t>D 10.07 02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CCD67A7" w14:textId="5CCEF8D8" w:rsidR="00151848" w:rsidRPr="00035806" w:rsidRDefault="00151848" w:rsidP="0015184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806">
              <w:rPr>
                <w:rFonts w:asciiTheme="minorHAnsi" w:hAnsiTheme="minorHAnsi" w:cstheme="minorHAnsi"/>
                <w:sz w:val="22"/>
                <w:szCs w:val="22"/>
              </w:rPr>
              <w:t>Determinazione: carica batterica totale (TC), lieviti e muffe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035806">
              <w:rPr>
                <w:rFonts w:asciiTheme="minorHAnsi" w:hAnsiTheme="minorHAnsi" w:cstheme="minorHAnsi"/>
                <w:sz w:val="22"/>
                <w:szCs w:val="22"/>
              </w:rPr>
              <w:t xml:space="preserve">(YM), stafilococchi (X-SA), salmonella (SL), escherichia coli e coliformi </w:t>
            </w:r>
            <w:proofErr w:type="gramStart"/>
            <w:r w:rsidRPr="00035806">
              <w:rPr>
                <w:rFonts w:asciiTheme="minorHAnsi" w:hAnsiTheme="minorHAnsi" w:cstheme="minorHAnsi"/>
                <w:sz w:val="22"/>
                <w:szCs w:val="22"/>
              </w:rPr>
              <w:t>totali(</w:t>
            </w:r>
            <w:proofErr w:type="gramEnd"/>
            <w:r w:rsidRPr="00035806">
              <w:rPr>
                <w:rFonts w:asciiTheme="minorHAnsi" w:hAnsiTheme="minorHAnsi" w:cstheme="minorHAnsi"/>
                <w:sz w:val="22"/>
                <w:szCs w:val="22"/>
              </w:rPr>
              <w:t>EC)  su impianti di produzione, divise e mani operatori</w:t>
            </w:r>
          </w:p>
        </w:tc>
        <w:tc>
          <w:tcPr>
            <w:tcW w:w="2268" w:type="dxa"/>
            <w:shd w:val="clear" w:color="auto" w:fill="auto"/>
          </w:tcPr>
          <w:p w14:paraId="6F0E63A2" w14:textId="50EB1C87" w:rsidR="00151848" w:rsidRPr="00035806" w:rsidRDefault="00151848" w:rsidP="0015184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B02F0">
              <w:rPr>
                <w:rFonts w:asciiTheme="minorHAnsi" w:hAnsiTheme="minorHAnsi" w:cstheme="minorHAnsi"/>
                <w:sz w:val="22"/>
                <w:szCs w:val="22"/>
              </w:rPr>
              <w:t>07/02/2023</w:t>
            </w:r>
          </w:p>
        </w:tc>
      </w:tr>
      <w:tr w:rsidR="00151848" w:rsidRPr="00035806" w14:paraId="1BF4A3CE" w14:textId="77777777" w:rsidTr="00DF3076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2A5EE0AF" w14:textId="77777777" w:rsidR="00151848" w:rsidRPr="00035806" w:rsidRDefault="00151848" w:rsidP="0015184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806">
              <w:rPr>
                <w:rFonts w:asciiTheme="minorHAnsi" w:hAnsiTheme="minorHAnsi" w:cstheme="minorHAnsi"/>
                <w:sz w:val="22"/>
                <w:szCs w:val="22"/>
              </w:rPr>
              <w:t>D 10.07 03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4DE7032" w14:textId="0B2D6D9C" w:rsidR="00151848" w:rsidRPr="00035806" w:rsidRDefault="00151848" w:rsidP="0015184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806">
              <w:rPr>
                <w:rFonts w:asciiTheme="minorHAnsi" w:hAnsiTheme="minorHAnsi" w:cstheme="minorHAnsi"/>
                <w:sz w:val="22"/>
                <w:szCs w:val="22"/>
              </w:rPr>
              <w:t>Determinazione: carica batterica totale (TC), enterococchi (ETC), escherichia coli e coliformi totali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035806">
              <w:rPr>
                <w:rFonts w:asciiTheme="minorHAnsi" w:hAnsiTheme="minorHAnsi" w:cstheme="minorHAnsi"/>
                <w:sz w:val="22"/>
                <w:szCs w:val="22"/>
              </w:rPr>
              <w:t>(EC) nelle acque.</w:t>
            </w:r>
          </w:p>
        </w:tc>
        <w:tc>
          <w:tcPr>
            <w:tcW w:w="2268" w:type="dxa"/>
            <w:shd w:val="clear" w:color="auto" w:fill="auto"/>
          </w:tcPr>
          <w:p w14:paraId="3482E0BE" w14:textId="5F3C321A" w:rsidR="00151848" w:rsidRPr="00035806" w:rsidRDefault="00151848" w:rsidP="0015184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B02F0">
              <w:rPr>
                <w:rFonts w:asciiTheme="minorHAnsi" w:hAnsiTheme="minorHAnsi" w:cstheme="minorHAnsi"/>
                <w:sz w:val="22"/>
                <w:szCs w:val="22"/>
              </w:rPr>
              <w:t>07/02/2023</w:t>
            </w:r>
          </w:p>
        </w:tc>
      </w:tr>
      <w:tr w:rsidR="00151848" w:rsidRPr="00035806" w14:paraId="34E826F5" w14:textId="77777777" w:rsidTr="00DF3076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133CD3F4" w14:textId="77777777" w:rsidR="00151848" w:rsidRPr="00035806" w:rsidRDefault="00151848" w:rsidP="0015184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806">
              <w:rPr>
                <w:rFonts w:asciiTheme="minorHAnsi" w:hAnsiTheme="minorHAnsi" w:cstheme="minorHAnsi"/>
                <w:sz w:val="22"/>
                <w:szCs w:val="22"/>
              </w:rPr>
              <w:t>D 10.07 04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F9C015F" w14:textId="77777777" w:rsidR="00151848" w:rsidRPr="00035806" w:rsidRDefault="00151848" w:rsidP="0015184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806">
              <w:rPr>
                <w:rFonts w:asciiTheme="minorHAnsi" w:hAnsiTheme="minorHAnsi" w:cstheme="minorHAnsi"/>
                <w:sz w:val="22"/>
                <w:szCs w:val="22"/>
              </w:rPr>
              <w:t xml:space="preserve">Determinazione di </w:t>
            </w:r>
            <w:proofErr w:type="spellStart"/>
            <w:r w:rsidRPr="00035806">
              <w:rPr>
                <w:rFonts w:asciiTheme="minorHAnsi" w:hAnsiTheme="minorHAnsi" w:cstheme="minorHAnsi"/>
                <w:sz w:val="22"/>
                <w:szCs w:val="22"/>
              </w:rPr>
              <w:t>Alicyclobacillus</w:t>
            </w:r>
            <w:proofErr w:type="spellEnd"/>
            <w:r w:rsidRPr="00035806">
              <w:rPr>
                <w:rFonts w:asciiTheme="minorHAnsi" w:hAnsiTheme="minorHAnsi" w:cstheme="minorHAnsi"/>
                <w:sz w:val="22"/>
                <w:szCs w:val="22"/>
              </w:rPr>
              <w:t xml:space="preserve"> nei succhi (TAB)</w:t>
            </w:r>
          </w:p>
        </w:tc>
        <w:tc>
          <w:tcPr>
            <w:tcW w:w="2268" w:type="dxa"/>
            <w:shd w:val="clear" w:color="auto" w:fill="auto"/>
          </w:tcPr>
          <w:p w14:paraId="3EED6929" w14:textId="71416C5D" w:rsidR="00151848" w:rsidRPr="00035806" w:rsidRDefault="00151848" w:rsidP="0015184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B02F0">
              <w:rPr>
                <w:rFonts w:asciiTheme="minorHAnsi" w:hAnsiTheme="minorHAnsi" w:cstheme="minorHAnsi"/>
                <w:sz w:val="22"/>
                <w:szCs w:val="22"/>
              </w:rPr>
              <w:t>07/02/2023</w:t>
            </w:r>
          </w:p>
        </w:tc>
      </w:tr>
      <w:tr w:rsidR="00151848" w:rsidRPr="00035806" w14:paraId="4ABE4C0C" w14:textId="77777777" w:rsidTr="00DF3076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492B4F68" w14:textId="77777777" w:rsidR="00151848" w:rsidRPr="00035806" w:rsidRDefault="00151848" w:rsidP="0015184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806">
              <w:rPr>
                <w:rFonts w:asciiTheme="minorHAnsi" w:hAnsiTheme="minorHAnsi" w:cstheme="minorHAnsi"/>
                <w:sz w:val="22"/>
                <w:szCs w:val="22"/>
              </w:rPr>
              <w:t>D 10.07 05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D9230C9" w14:textId="77777777" w:rsidR="00151848" w:rsidRPr="00035806" w:rsidRDefault="00151848" w:rsidP="0015184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806">
              <w:rPr>
                <w:rFonts w:asciiTheme="minorHAnsi" w:hAnsiTheme="minorHAnsi" w:cstheme="minorHAnsi"/>
                <w:sz w:val="22"/>
                <w:szCs w:val="22"/>
              </w:rPr>
              <w:t>Controllo terreni: test a vuoto</w:t>
            </w:r>
          </w:p>
        </w:tc>
        <w:tc>
          <w:tcPr>
            <w:tcW w:w="2268" w:type="dxa"/>
            <w:shd w:val="clear" w:color="auto" w:fill="auto"/>
          </w:tcPr>
          <w:p w14:paraId="0C6646FF" w14:textId="3C7349FE" w:rsidR="00151848" w:rsidRPr="00035806" w:rsidRDefault="00151848" w:rsidP="0015184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B02F0">
              <w:rPr>
                <w:rFonts w:asciiTheme="minorHAnsi" w:hAnsiTheme="minorHAnsi" w:cstheme="minorHAnsi"/>
                <w:sz w:val="22"/>
                <w:szCs w:val="22"/>
              </w:rPr>
              <w:t>07/02/2023</w:t>
            </w:r>
          </w:p>
        </w:tc>
      </w:tr>
      <w:tr w:rsidR="00151848" w:rsidRPr="00035806" w14:paraId="5A268277" w14:textId="77777777" w:rsidTr="00DF3076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01785708" w14:textId="77777777" w:rsidR="00151848" w:rsidRPr="00035806" w:rsidRDefault="00151848" w:rsidP="0015184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806">
              <w:rPr>
                <w:rFonts w:asciiTheme="minorHAnsi" w:hAnsiTheme="minorHAnsi" w:cstheme="minorHAnsi"/>
                <w:sz w:val="22"/>
                <w:szCs w:val="22"/>
              </w:rPr>
              <w:t>D 10.07 06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0AF8C40" w14:textId="77777777" w:rsidR="00151848" w:rsidRPr="00035806" w:rsidRDefault="00151848" w:rsidP="0015184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806">
              <w:rPr>
                <w:rFonts w:asciiTheme="minorHAnsi" w:hAnsiTheme="minorHAnsi" w:cstheme="minorHAnsi"/>
                <w:sz w:val="22"/>
                <w:szCs w:val="22"/>
              </w:rPr>
              <w:t>Controllo corretto funzionamento della cappa a flusso laminare: test a vuoto</w:t>
            </w:r>
          </w:p>
        </w:tc>
        <w:tc>
          <w:tcPr>
            <w:tcW w:w="2268" w:type="dxa"/>
            <w:shd w:val="clear" w:color="auto" w:fill="auto"/>
          </w:tcPr>
          <w:p w14:paraId="69A42B85" w14:textId="12C45F18" w:rsidR="00151848" w:rsidRPr="00035806" w:rsidRDefault="00151848" w:rsidP="0015184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B02F0">
              <w:rPr>
                <w:rFonts w:asciiTheme="minorHAnsi" w:hAnsiTheme="minorHAnsi" w:cstheme="minorHAnsi"/>
                <w:sz w:val="22"/>
                <w:szCs w:val="22"/>
              </w:rPr>
              <w:t>07/02/2023</w:t>
            </w:r>
          </w:p>
        </w:tc>
      </w:tr>
      <w:tr w:rsidR="00151848" w:rsidRPr="00035806" w14:paraId="23543E35" w14:textId="77777777" w:rsidTr="00DF3076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1267E51A" w14:textId="77777777" w:rsidR="00151848" w:rsidRPr="00035806" w:rsidRDefault="00151848" w:rsidP="0015184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806">
              <w:rPr>
                <w:rFonts w:asciiTheme="minorHAnsi" w:hAnsiTheme="minorHAnsi" w:cstheme="minorHAnsi"/>
                <w:sz w:val="22"/>
                <w:szCs w:val="22"/>
              </w:rPr>
              <w:t>D 10.07 06 A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6CCD011" w14:textId="77777777" w:rsidR="00151848" w:rsidRPr="00035806" w:rsidRDefault="00151848" w:rsidP="0015184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806">
              <w:rPr>
                <w:rFonts w:asciiTheme="minorHAnsi" w:hAnsiTheme="minorHAnsi" w:cstheme="minorHAnsi"/>
                <w:sz w:val="22"/>
                <w:szCs w:val="22"/>
              </w:rPr>
              <w:t>Test a vuoto (Cappa a flusso laminare)</w:t>
            </w:r>
          </w:p>
        </w:tc>
        <w:tc>
          <w:tcPr>
            <w:tcW w:w="2268" w:type="dxa"/>
            <w:shd w:val="clear" w:color="auto" w:fill="auto"/>
          </w:tcPr>
          <w:p w14:paraId="6A56E9CD" w14:textId="735CFA0A" w:rsidR="00151848" w:rsidRPr="00035806" w:rsidRDefault="00151848" w:rsidP="0015184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B02F0">
              <w:rPr>
                <w:rFonts w:asciiTheme="minorHAnsi" w:hAnsiTheme="minorHAnsi" w:cstheme="minorHAnsi"/>
                <w:sz w:val="22"/>
                <w:szCs w:val="22"/>
              </w:rPr>
              <w:t>07/02/2023</w:t>
            </w:r>
          </w:p>
        </w:tc>
      </w:tr>
      <w:tr w:rsidR="00151848" w:rsidRPr="00035806" w14:paraId="4E26ECD4" w14:textId="77777777" w:rsidTr="00DF3076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71E33DD5" w14:textId="77777777" w:rsidR="00151848" w:rsidRPr="00035806" w:rsidRDefault="00151848" w:rsidP="0015184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806">
              <w:rPr>
                <w:rFonts w:asciiTheme="minorHAnsi" w:hAnsiTheme="minorHAnsi" w:cstheme="minorHAnsi"/>
                <w:sz w:val="22"/>
                <w:szCs w:val="22"/>
              </w:rPr>
              <w:t>D 10.07 07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5C818A1" w14:textId="77777777" w:rsidR="00151848" w:rsidRPr="00035806" w:rsidRDefault="00151848" w:rsidP="0015184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806">
              <w:rPr>
                <w:rFonts w:asciiTheme="minorHAnsi" w:hAnsiTheme="minorHAnsi" w:cstheme="minorHAnsi"/>
                <w:sz w:val="22"/>
                <w:szCs w:val="22"/>
              </w:rPr>
              <w:t>Muffe resistenti al calore</w:t>
            </w:r>
          </w:p>
        </w:tc>
        <w:tc>
          <w:tcPr>
            <w:tcW w:w="2268" w:type="dxa"/>
            <w:shd w:val="clear" w:color="auto" w:fill="auto"/>
          </w:tcPr>
          <w:p w14:paraId="5865A2E4" w14:textId="530BA570" w:rsidR="00151848" w:rsidRPr="00035806" w:rsidRDefault="00151848" w:rsidP="0015184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B02F0">
              <w:rPr>
                <w:rFonts w:asciiTheme="minorHAnsi" w:hAnsiTheme="minorHAnsi" w:cstheme="minorHAnsi"/>
                <w:sz w:val="22"/>
                <w:szCs w:val="22"/>
              </w:rPr>
              <w:t>07/02/2023</w:t>
            </w:r>
          </w:p>
        </w:tc>
      </w:tr>
      <w:tr w:rsidR="00151848" w:rsidRPr="00035806" w14:paraId="2945E60C" w14:textId="77777777" w:rsidTr="00DF3076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46585F5A" w14:textId="77777777" w:rsidR="00151848" w:rsidRPr="00035806" w:rsidRDefault="00151848" w:rsidP="0015184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806">
              <w:rPr>
                <w:rFonts w:asciiTheme="minorHAnsi" w:hAnsiTheme="minorHAnsi" w:cstheme="minorHAnsi"/>
                <w:sz w:val="22"/>
                <w:szCs w:val="22"/>
              </w:rPr>
              <w:t>D 10.07 08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74ECD79" w14:textId="77777777" w:rsidR="00151848" w:rsidRPr="00035806" w:rsidRDefault="00151848" w:rsidP="0015184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806">
              <w:rPr>
                <w:rFonts w:asciiTheme="minorHAnsi" w:hAnsiTheme="minorHAnsi" w:cstheme="minorHAnsi"/>
                <w:sz w:val="22"/>
                <w:szCs w:val="22"/>
              </w:rPr>
              <w:t>Determinazione batteri dell’aria</w:t>
            </w:r>
          </w:p>
        </w:tc>
        <w:tc>
          <w:tcPr>
            <w:tcW w:w="2268" w:type="dxa"/>
            <w:shd w:val="clear" w:color="auto" w:fill="auto"/>
          </w:tcPr>
          <w:p w14:paraId="352D6344" w14:textId="4630ADD3" w:rsidR="00151848" w:rsidRPr="00035806" w:rsidRDefault="00151848" w:rsidP="0015184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B02F0">
              <w:rPr>
                <w:rFonts w:asciiTheme="minorHAnsi" w:hAnsiTheme="minorHAnsi" w:cstheme="minorHAnsi"/>
                <w:sz w:val="22"/>
                <w:szCs w:val="22"/>
              </w:rPr>
              <w:t>07/02/2023</w:t>
            </w:r>
          </w:p>
        </w:tc>
      </w:tr>
      <w:tr w:rsidR="00151848" w:rsidRPr="00035806" w14:paraId="78783454" w14:textId="77777777" w:rsidTr="00DF3076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5BCB3D0C" w14:textId="5D51C69C" w:rsidR="00151848" w:rsidRPr="00035806" w:rsidRDefault="00151848" w:rsidP="00A14D5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 10.07 09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EF1DBF0" w14:textId="1328C246" w:rsidR="00151848" w:rsidRPr="00035806" w:rsidRDefault="00151848" w:rsidP="00A14D5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Determinazione microorganismi su impianti produzione</w:t>
            </w:r>
          </w:p>
        </w:tc>
        <w:tc>
          <w:tcPr>
            <w:tcW w:w="2268" w:type="dxa"/>
            <w:shd w:val="clear" w:color="auto" w:fill="auto"/>
          </w:tcPr>
          <w:p w14:paraId="3F8F5337" w14:textId="4E100D06" w:rsidR="00151848" w:rsidRPr="00035806" w:rsidRDefault="00151848" w:rsidP="00A14D5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07/02/2023</w:t>
            </w:r>
          </w:p>
        </w:tc>
      </w:tr>
    </w:tbl>
    <w:p w14:paraId="799712A1" w14:textId="77777777" w:rsidR="008C7EFB" w:rsidRDefault="008C7EFB" w:rsidP="009012E3"/>
    <w:p w14:paraId="33B29423" w14:textId="77777777" w:rsidR="008C7EFB" w:rsidRPr="008C7EFB" w:rsidRDefault="008C7EFB" w:rsidP="008C7EFB"/>
    <w:p w14:paraId="64E9E10C" w14:textId="77777777" w:rsidR="008C7EFB" w:rsidRPr="008C7EFB" w:rsidRDefault="008C7EFB" w:rsidP="008C7EFB"/>
    <w:p w14:paraId="7B6B7D7F" w14:textId="77777777" w:rsidR="008C7EFB" w:rsidRPr="008C7EFB" w:rsidRDefault="008C7EFB" w:rsidP="008C7EFB"/>
    <w:p w14:paraId="65BA5FCE" w14:textId="77777777" w:rsidR="008C7EFB" w:rsidRPr="008C7EFB" w:rsidRDefault="008C7EFB" w:rsidP="008C7EFB"/>
    <w:p w14:paraId="39FA469D" w14:textId="77777777" w:rsidR="008C7EFB" w:rsidRPr="008C7EFB" w:rsidRDefault="008C7EFB" w:rsidP="008C7EFB"/>
    <w:p w14:paraId="5173DAA3" w14:textId="77777777" w:rsidR="008C7EFB" w:rsidRPr="008C7EFB" w:rsidRDefault="008C7EFB" w:rsidP="008C7EFB"/>
    <w:p w14:paraId="649784BE" w14:textId="77777777" w:rsidR="008C7EFB" w:rsidRPr="008C7EFB" w:rsidRDefault="008C7EFB" w:rsidP="008C7EFB"/>
    <w:p w14:paraId="23CC4B96" w14:textId="77777777" w:rsidR="008C7EFB" w:rsidRPr="008C7EFB" w:rsidRDefault="008C7EFB" w:rsidP="008C7EFB"/>
    <w:p w14:paraId="6F7C75CF" w14:textId="77777777" w:rsidR="008C7EFB" w:rsidRPr="008C7EFB" w:rsidRDefault="008C7EFB" w:rsidP="008C7EFB"/>
    <w:p w14:paraId="14C06882" w14:textId="77777777" w:rsidR="008C7EFB" w:rsidRPr="008C7EFB" w:rsidRDefault="008C7EFB" w:rsidP="008C7EFB"/>
    <w:p w14:paraId="347602B1" w14:textId="77777777" w:rsidR="008C7EFB" w:rsidRDefault="008C7EFB" w:rsidP="008C7EFB"/>
    <w:p w14:paraId="2E52145F" w14:textId="77777777" w:rsidR="00771BDE" w:rsidRPr="008C7EFB" w:rsidRDefault="00771BDE" w:rsidP="008C7EFB">
      <w:pPr>
        <w:jc w:val="right"/>
      </w:pPr>
    </w:p>
    <w:sectPr w:rsidR="00771BDE" w:rsidRPr="008C7EFB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46788A" w14:textId="77777777" w:rsidR="00537728" w:rsidRDefault="00537728">
      <w:r>
        <w:separator/>
      </w:r>
    </w:p>
  </w:endnote>
  <w:endnote w:type="continuationSeparator" w:id="0">
    <w:p w14:paraId="3F066B48" w14:textId="77777777" w:rsidR="00537728" w:rsidRDefault="00537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D84317" w14:paraId="2D575852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40BCEA1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402FA71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14E6F96" w14:textId="77777777" w:rsidR="00D84317" w:rsidRPr="001B1240" w:rsidRDefault="00D84317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91B7940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E076916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D84317" w14:paraId="75CCC5C1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0AE407DA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690DE34D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54D5E826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D37D837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26E8AB9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4BCB6231" w14:textId="77777777" w:rsidR="00D84317" w:rsidRDefault="00D8431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E452B6" w14:textId="77777777" w:rsidR="00537728" w:rsidRDefault="00537728">
      <w:r>
        <w:separator/>
      </w:r>
    </w:p>
  </w:footnote>
  <w:footnote w:type="continuationSeparator" w:id="0">
    <w:p w14:paraId="1FEBBEB1" w14:textId="77777777" w:rsidR="00537728" w:rsidRDefault="005377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915" w:type="dxa"/>
      <w:tblInd w:w="-106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5529"/>
      <w:gridCol w:w="3118"/>
    </w:tblGrid>
    <w:tr w:rsidR="00D84317" w:rsidRPr="00035806" w14:paraId="2EBE4A4E" w14:textId="77777777" w:rsidTr="00035806">
      <w:trPr>
        <w:trHeight w:val="838"/>
      </w:trPr>
      <w:tc>
        <w:tcPr>
          <w:tcW w:w="226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E0D30FF" w14:textId="77777777" w:rsidR="00D84317" w:rsidRPr="00035806" w:rsidRDefault="00D84317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035806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Agrumi-Gel s.r.l.</w:t>
          </w:r>
        </w:p>
      </w:tc>
      <w:tc>
        <w:tcPr>
          <w:tcW w:w="552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B1D7F5B" w14:textId="77777777" w:rsidR="00D84317" w:rsidRPr="00035806" w:rsidRDefault="00D84317" w:rsidP="005E3B0D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035806">
            <w:rPr>
              <w:rFonts w:asciiTheme="minorHAnsi" w:hAnsiTheme="minorHAnsi" w:cstheme="minorHAnsi"/>
              <w:b/>
              <w:bCs/>
              <w:sz w:val="28"/>
              <w:szCs w:val="28"/>
            </w:rPr>
            <w:t xml:space="preserve">ELENCO </w:t>
          </w:r>
          <w:r w:rsidR="00ED6DF2" w:rsidRPr="00035806">
            <w:rPr>
              <w:rFonts w:asciiTheme="minorHAnsi" w:hAnsiTheme="minorHAnsi" w:cstheme="minorHAnsi"/>
              <w:b/>
              <w:bCs/>
              <w:sz w:val="28"/>
              <w:szCs w:val="28"/>
            </w:rPr>
            <w:t>METODICHE ANALI</w:t>
          </w:r>
          <w:r w:rsidR="005E3B0D" w:rsidRPr="00035806">
            <w:rPr>
              <w:rFonts w:asciiTheme="minorHAnsi" w:hAnsiTheme="minorHAnsi" w:cstheme="minorHAnsi"/>
              <w:b/>
              <w:bCs/>
              <w:sz w:val="28"/>
              <w:szCs w:val="28"/>
            </w:rPr>
            <w:t>SI MICROBIOLOGICHE</w:t>
          </w:r>
        </w:p>
      </w:tc>
      <w:tc>
        <w:tcPr>
          <w:tcW w:w="31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1F7AF21" w14:textId="3961F307" w:rsidR="00035806" w:rsidRPr="00035806" w:rsidRDefault="00035806" w:rsidP="00035806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035806">
            <w:rPr>
              <w:rFonts w:asciiTheme="minorHAnsi" w:hAnsiTheme="minorHAnsi" w:cstheme="minorHAnsi"/>
              <w:bCs/>
              <w:sz w:val="18"/>
            </w:rPr>
            <w:t>Cod.</w:t>
          </w:r>
          <w:r w:rsidRPr="00035806">
            <w:rPr>
              <w:rFonts w:asciiTheme="minorHAnsi" w:hAnsiTheme="minorHAnsi" w:cstheme="minorHAnsi"/>
              <w:b/>
              <w:sz w:val="18"/>
            </w:rPr>
            <w:t xml:space="preserve"> D 10.07</w:t>
          </w:r>
        </w:p>
        <w:p w14:paraId="26065BD5" w14:textId="6D32194D" w:rsidR="00035806" w:rsidRPr="00035806" w:rsidRDefault="00035806" w:rsidP="00035806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035806">
            <w:rPr>
              <w:rFonts w:asciiTheme="minorHAnsi" w:hAnsiTheme="minorHAnsi" w:cstheme="minorHAnsi"/>
              <w:bCs/>
              <w:sz w:val="18"/>
            </w:rPr>
            <w:t>Rev.: 12</w:t>
          </w:r>
        </w:p>
        <w:p w14:paraId="5CFDC1DC" w14:textId="77777777" w:rsidR="00035806" w:rsidRPr="00035806" w:rsidRDefault="00035806" w:rsidP="00035806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</w:rPr>
          </w:pPr>
          <w:r w:rsidRPr="00035806">
            <w:rPr>
              <w:rFonts w:asciiTheme="minorHAnsi" w:hAnsiTheme="minorHAnsi" w:cstheme="minorHAnsi"/>
              <w:bCs/>
              <w:sz w:val="18"/>
            </w:rPr>
            <w:t xml:space="preserve">Data: </w:t>
          </w:r>
          <w:r w:rsidRPr="00035806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01/06/2023</w:t>
          </w:r>
        </w:p>
        <w:p w14:paraId="0E02F9B4" w14:textId="77777777" w:rsidR="00035806" w:rsidRPr="00035806" w:rsidRDefault="00035806" w:rsidP="00035806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035806"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23322DA2" w14:textId="77777777" w:rsidR="00035806" w:rsidRPr="00035806" w:rsidRDefault="00035806" w:rsidP="00035806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035806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0F784FE5" w14:textId="77777777" w:rsidR="00035806" w:rsidRDefault="00035806" w:rsidP="00035806">
          <w:pPr>
            <w:pStyle w:val="Intestazione"/>
            <w:snapToGrid w:val="0"/>
            <w:rPr>
              <w:rFonts w:asciiTheme="minorHAnsi" w:hAnsiTheme="minorHAnsi" w:cstheme="minorHAnsi"/>
              <w:bCs/>
              <w:sz w:val="18"/>
            </w:rPr>
          </w:pPr>
          <w:r w:rsidRPr="00035806">
            <w:rPr>
              <w:rFonts w:asciiTheme="minorHAnsi" w:hAnsiTheme="minorHAnsi" w:cstheme="minorHAnsi"/>
              <w:bCs/>
              <w:sz w:val="18"/>
            </w:rPr>
            <w:t>Motivo revisione: Aggiornamento</w:t>
          </w:r>
        </w:p>
        <w:p w14:paraId="55AB7BEE" w14:textId="159DC3E2" w:rsidR="00FF2440" w:rsidRPr="00035806" w:rsidRDefault="00FF2440" w:rsidP="00035806">
          <w:pPr>
            <w:pStyle w:val="Intestazione"/>
            <w:snapToGrid w:val="0"/>
            <w:rPr>
              <w:rFonts w:asciiTheme="minorHAnsi" w:hAnsiTheme="minorHAnsi" w:cstheme="minorHAnsi"/>
              <w:bCs/>
              <w:sz w:val="24"/>
              <w:szCs w:val="24"/>
            </w:rPr>
          </w:pPr>
          <w:r w:rsidRPr="0001348C">
            <w:rPr>
              <w:rFonts w:ascii="Calibri" w:hAnsi="Calibri" w:cs="Calibri"/>
              <w:sz w:val="18"/>
            </w:rPr>
            <w:t xml:space="preserve">Pag. </w:t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 w:rsidRPr="0001348C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 w:rsidRPr="0001348C"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 w:rsidRPr="0001348C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1</w:t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55355AF1" w14:textId="77777777" w:rsidR="00D84317" w:rsidRDefault="00D84317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D84317" w14:paraId="1E4A4F01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FE7FF51" w14:textId="77777777" w:rsidR="00D84317" w:rsidRPr="004A3161" w:rsidRDefault="00D84317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23AD5EB" w14:textId="77777777" w:rsidR="00D84317" w:rsidRPr="004A3161" w:rsidRDefault="00D84317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62D45DB" w14:textId="77777777" w:rsidR="00D84317" w:rsidRPr="004A3161" w:rsidRDefault="00D84317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 09.01</w:t>
          </w:r>
        </w:p>
        <w:p w14:paraId="31DD9FDA" w14:textId="77777777" w:rsidR="00D84317" w:rsidRPr="004A3161" w:rsidRDefault="00D84317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23C5A6EB" w14:textId="77777777" w:rsidR="00D84317" w:rsidRDefault="00D8431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0111F46"/>
    <w:multiLevelType w:val="hybridMultilevel"/>
    <w:tmpl w:val="166C71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F38E7"/>
    <w:multiLevelType w:val="hybridMultilevel"/>
    <w:tmpl w:val="611CD9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02AFE"/>
    <w:multiLevelType w:val="hybridMultilevel"/>
    <w:tmpl w:val="1DF816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6398158B"/>
    <w:multiLevelType w:val="hybridMultilevel"/>
    <w:tmpl w:val="8154FA6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045077"/>
    <w:multiLevelType w:val="hybridMultilevel"/>
    <w:tmpl w:val="C7663408"/>
    <w:lvl w:ilvl="0" w:tplc="37ECA8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3816654">
    <w:abstractNumId w:val="1"/>
  </w:num>
  <w:num w:numId="2" w16cid:durableId="1542866329">
    <w:abstractNumId w:val="2"/>
  </w:num>
  <w:num w:numId="3" w16cid:durableId="1734084771">
    <w:abstractNumId w:val="3"/>
  </w:num>
  <w:num w:numId="4" w16cid:durableId="2096781192">
    <w:abstractNumId w:val="4"/>
  </w:num>
  <w:num w:numId="5" w16cid:durableId="1266621774">
    <w:abstractNumId w:val="9"/>
  </w:num>
  <w:num w:numId="6" w16cid:durableId="50925891">
    <w:abstractNumId w:val="8"/>
  </w:num>
  <w:num w:numId="7" w16cid:durableId="1567379543">
    <w:abstractNumId w:val="12"/>
  </w:num>
  <w:num w:numId="8" w16cid:durableId="164590620">
    <w:abstractNumId w:val="10"/>
  </w:num>
  <w:num w:numId="9" w16cid:durableId="613563269">
    <w:abstractNumId w:val="11"/>
  </w:num>
  <w:num w:numId="10" w16cid:durableId="1626306735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1" w16cid:durableId="254828295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30456219">
    <w:abstractNumId w:val="5"/>
  </w:num>
  <w:num w:numId="13" w16cid:durableId="1003170134">
    <w:abstractNumId w:val="6"/>
  </w:num>
  <w:num w:numId="14" w16cid:durableId="1924873120">
    <w:abstractNumId w:val="7"/>
  </w:num>
  <w:num w:numId="15" w16cid:durableId="17336492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1843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33C9F"/>
    <w:rsid w:val="00006CD3"/>
    <w:rsid w:val="00035806"/>
    <w:rsid w:val="00065814"/>
    <w:rsid w:val="000814D0"/>
    <w:rsid w:val="0008295C"/>
    <w:rsid w:val="00084AAE"/>
    <w:rsid w:val="00092BE3"/>
    <w:rsid w:val="00092F94"/>
    <w:rsid w:val="000B2034"/>
    <w:rsid w:val="000E0D1F"/>
    <w:rsid w:val="000F4E86"/>
    <w:rsid w:val="00151848"/>
    <w:rsid w:val="00176BCD"/>
    <w:rsid w:val="001B1240"/>
    <w:rsid w:val="001C5AB5"/>
    <w:rsid w:val="00207B8B"/>
    <w:rsid w:val="00253604"/>
    <w:rsid w:val="00285798"/>
    <w:rsid w:val="0029438A"/>
    <w:rsid w:val="002D688D"/>
    <w:rsid w:val="002E0292"/>
    <w:rsid w:val="002E0E49"/>
    <w:rsid w:val="002E3300"/>
    <w:rsid w:val="002E6BF0"/>
    <w:rsid w:val="002E72E7"/>
    <w:rsid w:val="0032333A"/>
    <w:rsid w:val="00346252"/>
    <w:rsid w:val="0039509E"/>
    <w:rsid w:val="003A086E"/>
    <w:rsid w:val="003A2B72"/>
    <w:rsid w:val="003C6483"/>
    <w:rsid w:val="003E16B4"/>
    <w:rsid w:val="003F3772"/>
    <w:rsid w:val="00400C42"/>
    <w:rsid w:val="00455621"/>
    <w:rsid w:val="00457D66"/>
    <w:rsid w:val="00461A80"/>
    <w:rsid w:val="0048207C"/>
    <w:rsid w:val="004936C6"/>
    <w:rsid w:val="004A3161"/>
    <w:rsid w:val="004B6F61"/>
    <w:rsid w:val="004D46BF"/>
    <w:rsid w:val="0050437D"/>
    <w:rsid w:val="00537728"/>
    <w:rsid w:val="00577417"/>
    <w:rsid w:val="0058128D"/>
    <w:rsid w:val="005857DF"/>
    <w:rsid w:val="0058741E"/>
    <w:rsid w:val="00591179"/>
    <w:rsid w:val="005A6320"/>
    <w:rsid w:val="005C3862"/>
    <w:rsid w:val="005D1E55"/>
    <w:rsid w:val="005E3B0D"/>
    <w:rsid w:val="00606B36"/>
    <w:rsid w:val="00617F68"/>
    <w:rsid w:val="006224B1"/>
    <w:rsid w:val="006359A0"/>
    <w:rsid w:val="00646AC2"/>
    <w:rsid w:val="006574F5"/>
    <w:rsid w:val="006850A8"/>
    <w:rsid w:val="006B1153"/>
    <w:rsid w:val="006C12D1"/>
    <w:rsid w:val="006E17BB"/>
    <w:rsid w:val="006E4DD6"/>
    <w:rsid w:val="00704194"/>
    <w:rsid w:val="0072245C"/>
    <w:rsid w:val="00723EFE"/>
    <w:rsid w:val="00723F07"/>
    <w:rsid w:val="007326DF"/>
    <w:rsid w:val="00733EC4"/>
    <w:rsid w:val="00734DF0"/>
    <w:rsid w:val="00741F01"/>
    <w:rsid w:val="00771BDE"/>
    <w:rsid w:val="00775CF9"/>
    <w:rsid w:val="00775F04"/>
    <w:rsid w:val="007A2BB6"/>
    <w:rsid w:val="007A5AB0"/>
    <w:rsid w:val="007A5BC3"/>
    <w:rsid w:val="007B6CD3"/>
    <w:rsid w:val="007C1B8F"/>
    <w:rsid w:val="007C6724"/>
    <w:rsid w:val="007F676A"/>
    <w:rsid w:val="00824D19"/>
    <w:rsid w:val="0082741E"/>
    <w:rsid w:val="00830609"/>
    <w:rsid w:val="0083313B"/>
    <w:rsid w:val="00834344"/>
    <w:rsid w:val="00840713"/>
    <w:rsid w:val="00857575"/>
    <w:rsid w:val="008708A6"/>
    <w:rsid w:val="00871D57"/>
    <w:rsid w:val="00877B0B"/>
    <w:rsid w:val="008B6EA4"/>
    <w:rsid w:val="008C7EFB"/>
    <w:rsid w:val="008F3C8E"/>
    <w:rsid w:val="009012E3"/>
    <w:rsid w:val="00933C9F"/>
    <w:rsid w:val="009717DC"/>
    <w:rsid w:val="00984137"/>
    <w:rsid w:val="009D1B62"/>
    <w:rsid w:val="009D2041"/>
    <w:rsid w:val="00A14D56"/>
    <w:rsid w:val="00A17A10"/>
    <w:rsid w:val="00A362A0"/>
    <w:rsid w:val="00A523C1"/>
    <w:rsid w:val="00A6323D"/>
    <w:rsid w:val="00A707B7"/>
    <w:rsid w:val="00A77F87"/>
    <w:rsid w:val="00A914F8"/>
    <w:rsid w:val="00A93EAE"/>
    <w:rsid w:val="00AB499C"/>
    <w:rsid w:val="00AB7838"/>
    <w:rsid w:val="00AC026A"/>
    <w:rsid w:val="00AC23D9"/>
    <w:rsid w:val="00B04558"/>
    <w:rsid w:val="00B15264"/>
    <w:rsid w:val="00B31DC7"/>
    <w:rsid w:val="00B43100"/>
    <w:rsid w:val="00B54BAA"/>
    <w:rsid w:val="00B633B2"/>
    <w:rsid w:val="00B64CAA"/>
    <w:rsid w:val="00B7130C"/>
    <w:rsid w:val="00B74878"/>
    <w:rsid w:val="00B812E3"/>
    <w:rsid w:val="00B9411A"/>
    <w:rsid w:val="00BA1A4D"/>
    <w:rsid w:val="00BC4236"/>
    <w:rsid w:val="00BE25AC"/>
    <w:rsid w:val="00BE72CF"/>
    <w:rsid w:val="00C124DB"/>
    <w:rsid w:val="00C26DBB"/>
    <w:rsid w:val="00C270D3"/>
    <w:rsid w:val="00C3274A"/>
    <w:rsid w:val="00C36C3A"/>
    <w:rsid w:val="00C71D21"/>
    <w:rsid w:val="00C7474A"/>
    <w:rsid w:val="00C7733F"/>
    <w:rsid w:val="00C84692"/>
    <w:rsid w:val="00CB5761"/>
    <w:rsid w:val="00D05198"/>
    <w:rsid w:val="00D84317"/>
    <w:rsid w:val="00D976BF"/>
    <w:rsid w:val="00DA4D9A"/>
    <w:rsid w:val="00DC0A5B"/>
    <w:rsid w:val="00DC5451"/>
    <w:rsid w:val="00DC7B87"/>
    <w:rsid w:val="00DE5C26"/>
    <w:rsid w:val="00E07261"/>
    <w:rsid w:val="00E20684"/>
    <w:rsid w:val="00E31985"/>
    <w:rsid w:val="00E75A58"/>
    <w:rsid w:val="00E85F92"/>
    <w:rsid w:val="00E96050"/>
    <w:rsid w:val="00EA4124"/>
    <w:rsid w:val="00EC60C4"/>
    <w:rsid w:val="00ED6DF2"/>
    <w:rsid w:val="00EF1A98"/>
    <w:rsid w:val="00EF1FD5"/>
    <w:rsid w:val="00F10A60"/>
    <w:rsid w:val="00F21B82"/>
    <w:rsid w:val="00F41F8E"/>
    <w:rsid w:val="00F50C07"/>
    <w:rsid w:val="00F5437E"/>
    <w:rsid w:val="00F55079"/>
    <w:rsid w:val="00F62EC2"/>
    <w:rsid w:val="00F64F72"/>
    <w:rsid w:val="00FB02A4"/>
    <w:rsid w:val="00FC7DA3"/>
    <w:rsid w:val="00FE26B3"/>
    <w:rsid w:val="00FF2440"/>
    <w:rsid w:val="00FF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6F5CF973"/>
  <w15:docId w15:val="{ED2E08E5-A6CB-4342-970F-6484EA417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2z0">
    <w:name w:val="WW8Num2z0"/>
    <w:rPr>
      <w:rFonts w:ascii="Symbol" w:hAnsi="Symbol" w:cs="Times New Roman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Carpredefinitoparagrafo1">
    <w:name w:val="Car. predefinito paragrafo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Times New Roman"/>
    </w:rPr>
  </w:style>
  <w:style w:type="character" w:customStyle="1" w:styleId="WW8Num4z0">
    <w:name w:val="WW8Num4z0"/>
    <w:rPr>
      <w:rFonts w:ascii="Symbol" w:hAnsi="Symbol" w:cs="Times New Roman"/>
    </w:rPr>
  </w:style>
  <w:style w:type="character" w:customStyle="1" w:styleId="WW8Num6z0">
    <w:name w:val="WW8Num6z0"/>
    <w:rPr>
      <w:rFonts w:ascii="Times New Roman" w:eastAsia="Times New Roman" w:hAnsi="Times New Roman" w:cs="Times New Roman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 w:cs="Times New Roman"/>
    </w:rPr>
  </w:style>
  <w:style w:type="character" w:customStyle="1" w:styleId="WW8Num12z0">
    <w:name w:val="WW8Num12z0"/>
    <w:rPr>
      <w:rFonts w:ascii="Symbol" w:hAnsi="Symbol" w:cs="Times New Roman"/>
    </w:rPr>
  </w:style>
  <w:style w:type="character" w:customStyle="1" w:styleId="WW8NumSt1z0">
    <w:name w:val="WW8NumSt1z0"/>
    <w:rPr>
      <w:rFonts w:ascii="Symbol" w:hAnsi="Symbol" w:cs="Times New Roman"/>
    </w:rPr>
  </w:style>
  <w:style w:type="character" w:customStyle="1" w:styleId="Caratterepredefinitoparagrafo">
    <w:name w:val="Carattere predefinito paragrafo"/>
  </w:style>
  <w:style w:type="character" w:styleId="Numeropagina">
    <w:name w:val="page number"/>
    <w:aliases w:val="footer"/>
    <w:basedOn w:val="Caratterepredefinitoparagrafo"/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Pr>
      <w:b/>
      <w:bCs/>
    </w:rPr>
  </w:style>
  <w:style w:type="paragraph" w:styleId="Rientrocorpodeltesto">
    <w:name w:val="Body Text Indent"/>
    <w:basedOn w:val="Normale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table" w:styleId="Grigliatabella">
    <w:name w:val="Table Grid"/>
    <w:basedOn w:val="Tabellanormale"/>
    <w:rsid w:val="008343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39BED6-75EA-46F1-90A1-23350A163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Politica per la qualità, Organizzazione, Riesame da parte della direzione</vt:lpstr>
    </vt:vector>
  </TitlesOfParts>
  <Company>Agrumigel</Company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Politica per la qualità, Organizzazione, Riesame da parte della direzione</dc:title>
  <dc:creator>Francesco San Martino</dc:creator>
  <cp:keywords>ISO 9001</cp:keywords>
  <cp:lastModifiedBy>Giovanna</cp:lastModifiedBy>
  <cp:revision>13</cp:revision>
  <cp:lastPrinted>2024-05-22T09:13:00Z</cp:lastPrinted>
  <dcterms:created xsi:type="dcterms:W3CDTF">2015-06-29T10:25:00Z</dcterms:created>
  <dcterms:modified xsi:type="dcterms:W3CDTF">2024-05-22T09:13:00Z</dcterms:modified>
  <cp:category>Ufficio Qualità</cp:category>
  <cp:contentStatus>Rev. 2</cp:contentStatus>
</cp:coreProperties>
</file>