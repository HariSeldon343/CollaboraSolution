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EC42E7"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51A501C5" w14:textId="77777777" w:rsidTr="00394C48">
        <w:trPr>
          <w:trHeight w:val="1399"/>
        </w:trPr>
        <w:tc>
          <w:tcPr>
            <w:tcW w:w="9210" w:type="dxa"/>
            <w:shd w:val="clear" w:color="auto" w:fill="auto"/>
          </w:tcPr>
          <w:p w14:paraId="6DCF8888" w14:textId="6153EC9E"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D21849">
              <w:rPr>
                <w:rFonts w:ascii="Verdana" w:hAnsi="Verdana"/>
                <w:bCs/>
                <w:lang w:val="en-US"/>
              </w:rPr>
              <w:t xml:space="preserve">Comminuted </w:t>
            </w:r>
            <w:r w:rsidR="002678D5">
              <w:rPr>
                <w:rFonts w:ascii="Verdana" w:hAnsi="Verdana"/>
                <w:bCs/>
                <w:lang w:val="en-US"/>
              </w:rPr>
              <w:t>Mandarin</w:t>
            </w:r>
            <w:r w:rsidR="00F70319" w:rsidRPr="00B24FEE">
              <w:rPr>
                <w:rFonts w:ascii="Verdana" w:hAnsi="Verdana"/>
                <w:lang w:val="en-US"/>
              </w:rPr>
              <w:t xml:space="preserve"> juice concentrate </w:t>
            </w:r>
            <w:r w:rsidR="00D21849">
              <w:rPr>
                <w:rFonts w:ascii="Verdana" w:hAnsi="Verdana"/>
                <w:lang w:val="en-US"/>
              </w:rPr>
              <w:t>Frozen</w:t>
            </w:r>
          </w:p>
          <w:p w14:paraId="4DB5C9D5" w14:textId="6B4B0F38" w:rsidR="00853353" w:rsidRPr="002C594E" w:rsidRDefault="00FE19E1" w:rsidP="00583DB6">
            <w:pPr>
              <w:tabs>
                <w:tab w:val="left" w:pos="3119"/>
              </w:tabs>
              <w:spacing w:before="120" w:after="120"/>
              <w:ind w:left="3119" w:hanging="3119"/>
              <w:rPr>
                <w:rFonts w:ascii="Verdana" w:hAnsi="Verdana"/>
                <w:i/>
                <w:lang w:val="en-US"/>
              </w:rPr>
            </w:pPr>
            <w:r w:rsidRPr="005D3328">
              <w:rPr>
                <w:rFonts w:ascii="Verdana" w:hAnsi="Verdana"/>
                <w:b/>
                <w:lang w:val="en-US"/>
              </w:rPr>
              <w:t>Description</w:t>
            </w:r>
            <w:r w:rsidR="00853353" w:rsidRPr="002C594E">
              <w:rPr>
                <w:rFonts w:ascii="Verdana" w:hAnsi="Verdana"/>
                <w:b/>
                <w:i/>
                <w:lang w:val="en-US"/>
              </w:rPr>
              <w:t>:</w:t>
            </w:r>
            <w:r w:rsidR="00853353" w:rsidRPr="002C594E">
              <w:rPr>
                <w:rFonts w:ascii="Verdana" w:hAnsi="Verdana"/>
                <w:b/>
                <w:i/>
                <w:lang w:val="en-US"/>
              </w:rPr>
              <w:tab/>
            </w:r>
            <w:r w:rsidR="00D21849" w:rsidRPr="00D21849">
              <w:rPr>
                <w:rFonts w:ascii="Verdana" w:hAnsi="Verdana"/>
                <w:bCs/>
                <w:i/>
                <w:lang w:val="en-US"/>
              </w:rPr>
              <w:t>Comminuted</w:t>
            </w:r>
            <w:r w:rsidR="00D21849">
              <w:rPr>
                <w:rFonts w:ascii="Verdana" w:hAnsi="Verdana"/>
                <w:b/>
                <w:i/>
                <w:lang w:val="en-US"/>
              </w:rPr>
              <w:t xml:space="preserve"> </w:t>
            </w:r>
            <w:r w:rsidR="002678D5" w:rsidRPr="002678D5">
              <w:rPr>
                <w:rFonts w:ascii="Verdana" w:hAnsi="Verdana"/>
                <w:bCs/>
                <w:i/>
                <w:lang w:val="en-US"/>
              </w:rPr>
              <w:t>Mandarin</w:t>
            </w:r>
            <w:r w:rsidR="00F70319" w:rsidRPr="00BD0284">
              <w:rPr>
                <w:rFonts w:ascii="Verdana" w:hAnsi="Verdana"/>
                <w:i/>
                <w:lang w:val="en-US"/>
              </w:rPr>
              <w:t xml:space="preserve"> juice concentrate </w:t>
            </w:r>
            <w:r w:rsidR="00D21849">
              <w:rPr>
                <w:rFonts w:ascii="Verdana" w:hAnsi="Verdana"/>
                <w:i/>
                <w:lang w:val="en-US"/>
              </w:rPr>
              <w:t>Frozen</w:t>
            </w:r>
          </w:p>
          <w:p w14:paraId="520CD71B" w14:textId="47387BC1"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F70319" w:rsidRPr="00B24FEE">
              <w:rPr>
                <w:rFonts w:ascii="Verdana" w:hAnsi="Verdana"/>
                <w:lang w:val="en-US"/>
              </w:rPr>
              <w:t>C</w:t>
            </w:r>
            <w:r w:rsidR="002678D5">
              <w:rPr>
                <w:rFonts w:ascii="Verdana" w:hAnsi="Verdana"/>
                <w:lang w:val="en-US"/>
              </w:rPr>
              <w:t>M</w:t>
            </w:r>
            <w:r w:rsidR="00464C8C">
              <w:rPr>
                <w:rFonts w:ascii="Verdana" w:hAnsi="Verdana"/>
                <w:lang w:val="en-US"/>
              </w:rPr>
              <w:t>S</w:t>
            </w:r>
          </w:p>
        </w:tc>
      </w:tr>
    </w:tbl>
    <w:p w14:paraId="4241D009" w14:textId="77777777" w:rsidR="00B13991" w:rsidRDefault="00B13991" w:rsidP="00257592">
      <w:pPr>
        <w:spacing w:before="120"/>
        <w:ind w:left="720"/>
        <w:rPr>
          <w:rFonts w:ascii="Verdana" w:hAnsi="Verdana"/>
          <w:b/>
          <w:sz w:val="8"/>
          <w:szCs w:val="8"/>
          <w:lang w:val="en-US"/>
        </w:rPr>
      </w:pPr>
    </w:p>
    <w:p w14:paraId="71D6D191"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4E2718" w14:paraId="1A733A1B" w14:textId="77777777" w:rsidTr="00257592">
        <w:trPr>
          <w:trHeight w:val="3578"/>
        </w:trPr>
        <w:tc>
          <w:tcPr>
            <w:tcW w:w="9238" w:type="dxa"/>
            <w:shd w:val="clear" w:color="auto" w:fill="auto"/>
          </w:tcPr>
          <w:p w14:paraId="5932A1E2" w14:textId="77777777" w:rsidR="00853353" w:rsidRPr="005D3328" w:rsidRDefault="00FE19E1" w:rsidP="00583DB6">
            <w:pPr>
              <w:numPr>
                <w:ilvl w:val="0"/>
                <w:numId w:val="17"/>
              </w:numPr>
              <w:spacing w:before="120" w:after="120"/>
              <w:ind w:left="284" w:hanging="284"/>
              <w:rPr>
                <w:rFonts w:ascii="Verdana" w:hAnsi="Verdana"/>
                <w:b/>
                <w:lang w:val="en-US"/>
              </w:rPr>
            </w:pPr>
            <w:r w:rsidRPr="005D3328">
              <w:rPr>
                <w:rFonts w:ascii="Verdana" w:hAnsi="Verdana"/>
                <w:b/>
                <w:lang w:val="en-US"/>
              </w:rPr>
              <w:t xml:space="preserve">Composition </w:t>
            </w:r>
          </w:p>
          <w:p w14:paraId="06793ED6" w14:textId="6EA145EE" w:rsidR="00F8523A" w:rsidRPr="005D3328" w:rsidRDefault="00677F2D" w:rsidP="00583DB6">
            <w:pPr>
              <w:tabs>
                <w:tab w:val="left" w:pos="284"/>
                <w:tab w:val="left" w:pos="3402"/>
              </w:tabs>
              <w:spacing w:before="120" w:after="120"/>
              <w:rPr>
                <w:rFonts w:ascii="Verdana" w:hAnsi="Verdana"/>
                <w:sz w:val="8"/>
                <w:szCs w:val="8"/>
                <w:lang w:val="en-US"/>
              </w:rPr>
            </w:pPr>
            <w:r w:rsidRPr="005D3328">
              <w:rPr>
                <w:rFonts w:ascii="Verdana" w:hAnsi="Verdana"/>
                <w:b/>
                <w:lang w:val="en-US"/>
              </w:rPr>
              <w:tab/>
            </w:r>
            <w:r w:rsidR="00FE19E1" w:rsidRPr="005D3328">
              <w:rPr>
                <w:rFonts w:ascii="Verdana" w:hAnsi="Verdana"/>
                <w:b/>
                <w:lang w:val="en-US"/>
              </w:rPr>
              <w:t>Ingredients</w:t>
            </w:r>
            <w:r w:rsidR="004A7EF7" w:rsidRPr="005D3328">
              <w:rPr>
                <w:rFonts w:ascii="Verdana" w:hAnsi="Verdana"/>
                <w:b/>
                <w:lang w:val="en-US"/>
              </w:rPr>
              <w:t>:</w:t>
            </w:r>
            <w:r w:rsidR="005D6FC3" w:rsidRPr="005D3328">
              <w:rPr>
                <w:rFonts w:ascii="Verdana" w:hAnsi="Verdana"/>
                <w:lang w:val="en-US"/>
              </w:rPr>
              <w:tab/>
            </w:r>
            <w:r w:rsidR="002678D5">
              <w:rPr>
                <w:rFonts w:ascii="Verdana" w:hAnsi="Verdana"/>
                <w:lang w:val="en-US"/>
              </w:rPr>
              <w:t>Mandarin</w:t>
            </w:r>
            <w:r w:rsidR="00F70319" w:rsidRPr="005D3328">
              <w:rPr>
                <w:rFonts w:ascii="Verdana" w:hAnsi="Verdana"/>
                <w:lang w:val="en-US"/>
              </w:rPr>
              <w:t xml:space="preserve"> (100%)</w:t>
            </w:r>
          </w:p>
          <w:p w14:paraId="746C4226" w14:textId="77777777" w:rsidR="0042012D" w:rsidRPr="005D3328" w:rsidRDefault="0042012D" w:rsidP="00583DB6">
            <w:pPr>
              <w:tabs>
                <w:tab w:val="left" w:pos="284"/>
                <w:tab w:val="left" w:pos="3402"/>
              </w:tabs>
              <w:spacing w:before="120" w:after="120"/>
              <w:rPr>
                <w:rFonts w:ascii="Verdana" w:hAnsi="Verdana"/>
                <w:i/>
                <w:lang w:val="en-US"/>
              </w:rPr>
            </w:pPr>
          </w:p>
          <w:p w14:paraId="7832A4A9" w14:textId="77777777" w:rsidR="00F8523A" w:rsidRPr="005D3328" w:rsidRDefault="00677F2D" w:rsidP="00583DB6">
            <w:pPr>
              <w:tabs>
                <w:tab w:val="left" w:pos="284"/>
                <w:tab w:val="left" w:pos="3402"/>
              </w:tabs>
              <w:spacing w:before="120" w:after="120"/>
              <w:rPr>
                <w:rFonts w:ascii="Verdana" w:hAnsi="Verdana"/>
                <w:i/>
                <w:lang w:val="en-US"/>
              </w:rPr>
            </w:pPr>
            <w:r w:rsidRPr="005D3328">
              <w:rPr>
                <w:rFonts w:ascii="Verdana" w:hAnsi="Verdana"/>
                <w:i/>
                <w:lang w:val="en-US"/>
              </w:rPr>
              <w:tab/>
            </w:r>
            <w:r w:rsidR="00FE19E1" w:rsidRPr="005D3328">
              <w:rPr>
                <w:rFonts w:ascii="Verdana" w:hAnsi="Verdana"/>
                <w:i/>
                <w:lang w:val="en-US"/>
              </w:rPr>
              <w:t>Identification of the ingredient and guidance on the</w:t>
            </w:r>
            <w:r w:rsidR="00F8523A" w:rsidRPr="005D3328">
              <w:rPr>
                <w:rFonts w:ascii="Verdana" w:hAnsi="Verdana"/>
                <w:i/>
                <w:lang w:val="en-US"/>
              </w:rPr>
              <w:t xml:space="preserve"> </w:t>
            </w:r>
            <w:r w:rsidR="00FE19E1" w:rsidRPr="005D3328">
              <w:rPr>
                <w:rFonts w:ascii="Verdana" w:hAnsi="Verdana"/>
                <w:i/>
                <w:lang w:val="en-US"/>
              </w:rPr>
              <w:t>supply</w:t>
            </w:r>
          </w:p>
          <w:p w14:paraId="49E3E726" w14:textId="77777777" w:rsidR="00583DB6" w:rsidRPr="005D3328" w:rsidRDefault="00583DB6" w:rsidP="00583DB6">
            <w:pPr>
              <w:tabs>
                <w:tab w:val="left" w:pos="284"/>
                <w:tab w:val="left" w:pos="3402"/>
              </w:tabs>
              <w:spacing w:before="120" w:after="120"/>
              <w:rPr>
                <w:rFonts w:ascii="Verdana" w:hAnsi="Verdana"/>
                <w:i/>
                <w:lang w:val="en-US"/>
              </w:rPr>
            </w:pPr>
          </w:p>
          <w:p w14:paraId="47276B1B" w14:textId="3FBC7D8B" w:rsidR="00043A0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4402B2" w:rsidRPr="005D3328">
              <w:rPr>
                <w:rFonts w:ascii="Verdana" w:hAnsi="Verdana"/>
                <w:b/>
                <w:lang w:val="en-US"/>
              </w:rPr>
              <w:t>Raw material</w:t>
            </w:r>
            <w:r w:rsidR="00F8523A" w:rsidRPr="005D3328">
              <w:rPr>
                <w:rFonts w:ascii="Verdana" w:hAnsi="Verdana"/>
                <w:b/>
                <w:lang w:val="en-US"/>
              </w:rPr>
              <w:t>:</w:t>
            </w:r>
            <w:r w:rsidR="00A86284" w:rsidRPr="005D3328">
              <w:rPr>
                <w:rFonts w:ascii="Verdana" w:hAnsi="Verdana"/>
                <w:lang w:val="en-US"/>
              </w:rPr>
              <w:t xml:space="preserve"> </w:t>
            </w:r>
            <w:r w:rsidR="00A86284" w:rsidRPr="005D3328">
              <w:rPr>
                <w:rFonts w:ascii="Verdana" w:hAnsi="Verdana"/>
                <w:lang w:val="en-US"/>
              </w:rPr>
              <w:tab/>
            </w:r>
            <w:r w:rsidR="002678D5">
              <w:rPr>
                <w:rFonts w:ascii="Verdana" w:hAnsi="Verdana"/>
                <w:lang w:val="en-US"/>
              </w:rPr>
              <w:t>Mandarin</w:t>
            </w:r>
          </w:p>
          <w:p w14:paraId="4E44BD87" w14:textId="7D1F6D12" w:rsidR="0082315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Botanical name</w:t>
            </w:r>
            <w:r w:rsidR="00F8523A" w:rsidRPr="005D3328">
              <w:rPr>
                <w:rFonts w:ascii="Verdana" w:hAnsi="Verdana"/>
                <w:b/>
                <w:lang w:val="en-US"/>
              </w:rPr>
              <w:t>:</w:t>
            </w:r>
            <w:r w:rsidR="00923109" w:rsidRPr="005D3328">
              <w:rPr>
                <w:rFonts w:ascii="Verdana" w:hAnsi="Verdana"/>
                <w:lang w:val="en-US"/>
              </w:rPr>
              <w:t xml:space="preserve"> </w:t>
            </w:r>
            <w:r w:rsidR="00923109" w:rsidRPr="005D3328">
              <w:rPr>
                <w:rFonts w:ascii="Verdana" w:hAnsi="Verdana"/>
                <w:lang w:val="en-US"/>
              </w:rPr>
              <w:tab/>
            </w:r>
            <w:r w:rsidR="00F70319" w:rsidRPr="005D3328">
              <w:rPr>
                <w:rFonts w:ascii="Verdana" w:hAnsi="Verdana"/>
                <w:lang w:val="en-US"/>
              </w:rPr>
              <w:t xml:space="preserve">Citrus </w:t>
            </w:r>
            <w:r w:rsidR="002678D5">
              <w:rPr>
                <w:rFonts w:ascii="Verdana" w:hAnsi="Verdana"/>
                <w:lang w:val="en-US"/>
              </w:rPr>
              <w:t>Reticulata</w:t>
            </w:r>
          </w:p>
          <w:p w14:paraId="3E27D243"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Country of origin</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043A03" w:rsidRPr="005D3328">
              <w:rPr>
                <w:rFonts w:ascii="Verdana" w:hAnsi="Verdana"/>
                <w:lang w:val="en-US"/>
              </w:rPr>
              <w:t>Sicily (Italy</w:t>
            </w:r>
            <w:r w:rsidR="00823153" w:rsidRPr="005D3328">
              <w:rPr>
                <w:rFonts w:ascii="Verdana" w:hAnsi="Verdana"/>
                <w:lang w:val="en-US"/>
              </w:rPr>
              <w:t>)</w:t>
            </w:r>
          </w:p>
          <w:p w14:paraId="18BA3599" w14:textId="3E7CED75" w:rsidR="00823153" w:rsidRPr="00464C8C" w:rsidRDefault="00677F2D" w:rsidP="00464C8C">
            <w:pPr>
              <w:tabs>
                <w:tab w:val="left" w:pos="284"/>
                <w:tab w:val="left" w:pos="3402"/>
              </w:tabs>
              <w:spacing w:before="120" w:after="120"/>
              <w:ind w:left="3402" w:hanging="3402"/>
              <w:rPr>
                <w:rFonts w:ascii="Verdana" w:hAnsi="Verdana"/>
                <w:lang w:val="en-US"/>
              </w:rPr>
            </w:pPr>
            <w:r w:rsidRPr="005D3328">
              <w:rPr>
                <w:rFonts w:ascii="Verdana" w:hAnsi="Verdana"/>
                <w:b/>
                <w:lang w:val="en-US"/>
              </w:rPr>
              <w:tab/>
            </w:r>
            <w:r w:rsidR="00043A03" w:rsidRPr="00464C8C">
              <w:rPr>
                <w:rFonts w:ascii="Verdana" w:hAnsi="Verdana"/>
                <w:b/>
                <w:lang w:val="en-US"/>
              </w:rPr>
              <w:t>Variety</w:t>
            </w:r>
            <w:r w:rsidR="00F8523A" w:rsidRPr="00464C8C">
              <w:rPr>
                <w:rFonts w:ascii="Verdana" w:hAnsi="Verdana"/>
                <w:b/>
                <w:lang w:val="en-US"/>
              </w:rPr>
              <w:t>:</w:t>
            </w:r>
            <w:r w:rsidR="00F8523A" w:rsidRPr="00464C8C">
              <w:rPr>
                <w:rFonts w:ascii="Verdana" w:hAnsi="Verdana"/>
                <w:lang w:val="en-US"/>
              </w:rPr>
              <w:t xml:space="preserve"> </w:t>
            </w:r>
            <w:r w:rsidR="00F8523A" w:rsidRPr="00464C8C">
              <w:rPr>
                <w:rFonts w:ascii="Verdana" w:hAnsi="Verdana"/>
                <w:lang w:val="en-US"/>
              </w:rPr>
              <w:tab/>
            </w:r>
            <w:r w:rsidR="002678D5">
              <w:rPr>
                <w:rFonts w:ascii="Verdana" w:hAnsi="Verdana"/>
                <w:lang w:val="en-US"/>
              </w:rPr>
              <w:t>Mandarin Common, Late from Ciaculli</w:t>
            </w:r>
          </w:p>
          <w:p w14:paraId="3AA6FF95" w14:textId="3A7F1577" w:rsidR="00207E78" w:rsidRPr="005D3328" w:rsidRDefault="00677F2D" w:rsidP="00583DB6">
            <w:pPr>
              <w:tabs>
                <w:tab w:val="left" w:pos="284"/>
                <w:tab w:val="left" w:pos="3402"/>
              </w:tabs>
              <w:spacing w:before="120" w:after="120"/>
              <w:rPr>
                <w:rFonts w:ascii="Verdana" w:hAnsi="Verdana"/>
                <w:lang w:val="en-US"/>
              </w:rPr>
            </w:pPr>
            <w:r w:rsidRPr="00464C8C">
              <w:rPr>
                <w:rFonts w:ascii="Verdana" w:hAnsi="Verdana"/>
                <w:b/>
                <w:lang w:val="en-US"/>
              </w:rPr>
              <w:tab/>
            </w:r>
            <w:r w:rsidR="00043A03" w:rsidRPr="005D3328">
              <w:rPr>
                <w:rFonts w:ascii="Verdana" w:hAnsi="Verdana"/>
                <w:b/>
                <w:lang w:val="en-US"/>
              </w:rPr>
              <w:t>Harvesting period</w:t>
            </w:r>
            <w:r w:rsidR="00823153" w:rsidRPr="005D3328">
              <w:rPr>
                <w:rFonts w:ascii="Verdana" w:hAnsi="Verdana"/>
                <w:b/>
                <w:lang w:val="en-US"/>
              </w:rPr>
              <w:t>:</w:t>
            </w:r>
            <w:r w:rsidR="00043A03" w:rsidRPr="005D3328">
              <w:rPr>
                <w:rFonts w:ascii="Verdana" w:hAnsi="Verdana"/>
                <w:lang w:val="en-US"/>
              </w:rPr>
              <w:t xml:space="preserve"> </w:t>
            </w:r>
            <w:r w:rsidR="00043A03" w:rsidRPr="005D3328">
              <w:rPr>
                <w:rFonts w:ascii="Verdana" w:hAnsi="Verdana"/>
                <w:lang w:val="en-US"/>
              </w:rPr>
              <w:tab/>
            </w:r>
            <w:r w:rsidR="005D3328" w:rsidRPr="005D3328">
              <w:rPr>
                <w:rFonts w:ascii="Verdana" w:hAnsi="Verdana"/>
                <w:lang w:val="en-US"/>
              </w:rPr>
              <w:t>Typically</w:t>
            </w:r>
            <w:r w:rsidR="00F70319" w:rsidRPr="005D3328">
              <w:rPr>
                <w:rFonts w:ascii="Verdana" w:hAnsi="Verdana"/>
                <w:lang w:val="en-US"/>
              </w:rPr>
              <w:t xml:space="preserve"> from </w:t>
            </w:r>
            <w:r w:rsidR="00A747AE">
              <w:rPr>
                <w:rFonts w:ascii="Verdana" w:hAnsi="Verdana"/>
                <w:lang w:val="en-US"/>
              </w:rPr>
              <w:t>January</w:t>
            </w:r>
            <w:r w:rsidR="00F70319" w:rsidRPr="005D3328">
              <w:rPr>
                <w:rFonts w:ascii="Verdana" w:hAnsi="Verdana"/>
                <w:lang w:val="en-US"/>
              </w:rPr>
              <w:t xml:space="preserve"> to </w:t>
            </w:r>
            <w:r w:rsidR="002678D5">
              <w:rPr>
                <w:rFonts w:ascii="Verdana" w:hAnsi="Verdana"/>
                <w:lang w:val="en-US"/>
              </w:rPr>
              <w:t>May</w:t>
            </w:r>
          </w:p>
          <w:p w14:paraId="33A7B82B"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F8523A" w:rsidRPr="005D3328">
              <w:rPr>
                <w:rFonts w:ascii="Verdana" w:hAnsi="Verdana"/>
                <w:b/>
                <w:lang w:val="en-US"/>
              </w:rPr>
              <w:t>Determi</w:t>
            </w:r>
            <w:r w:rsidR="00043A03" w:rsidRPr="005D3328">
              <w:rPr>
                <w:rFonts w:ascii="Verdana" w:hAnsi="Verdana"/>
                <w:b/>
                <w:lang w:val="en-US"/>
              </w:rPr>
              <w:t>nation of maturity</w:t>
            </w:r>
            <w:r w:rsidR="00F8523A" w:rsidRPr="005D3328">
              <w:rPr>
                <w:rFonts w:ascii="Verdana" w:hAnsi="Verdana"/>
                <w:b/>
                <w:lang w:val="en-US"/>
              </w:rPr>
              <w:t xml:space="preserve">: </w:t>
            </w:r>
            <w:r w:rsidR="00043A03" w:rsidRPr="005D3328">
              <w:rPr>
                <w:rFonts w:ascii="Verdana" w:hAnsi="Verdana"/>
                <w:lang w:val="en-US"/>
              </w:rPr>
              <w:tab/>
            </w:r>
            <w:r w:rsidR="00F70319" w:rsidRPr="005D3328">
              <w:rPr>
                <w:rFonts w:ascii="Verdana" w:hAnsi="Verdana"/>
                <w:lang w:val="en-US"/>
              </w:rPr>
              <w:t>Brix, Acidity, Color (pigmentation)</w:t>
            </w:r>
          </w:p>
          <w:p w14:paraId="44511693"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8B3742" w:rsidRPr="005D3328">
              <w:rPr>
                <w:rFonts w:ascii="Verdana" w:hAnsi="Verdana"/>
                <w:b/>
                <w:lang w:val="en-US"/>
              </w:rPr>
              <w:t>Packaging</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B63EB7" w:rsidRPr="005D3328">
              <w:rPr>
                <w:rFonts w:ascii="Verdana" w:hAnsi="Verdana"/>
                <w:lang w:val="en-US"/>
              </w:rPr>
              <w:t>Plastic bins of 275 Kg. ± 15 or in bulk</w:t>
            </w:r>
          </w:p>
          <w:p w14:paraId="75DBCDC8" w14:textId="77777777" w:rsidR="00923109" w:rsidRPr="005D3328" w:rsidRDefault="00923109" w:rsidP="00583DB6">
            <w:pPr>
              <w:tabs>
                <w:tab w:val="left" w:pos="284"/>
                <w:tab w:val="left" w:pos="3402"/>
              </w:tabs>
              <w:spacing w:before="120" w:after="120"/>
              <w:rPr>
                <w:rFonts w:ascii="Verdana" w:hAnsi="Verdana"/>
                <w:i/>
                <w:sz w:val="16"/>
                <w:szCs w:val="16"/>
                <w:lang w:val="en-US"/>
              </w:rPr>
            </w:pPr>
          </w:p>
          <w:p w14:paraId="0C725D55" w14:textId="77777777" w:rsidR="00923109" w:rsidRPr="005D3328" w:rsidRDefault="00F6263E" w:rsidP="00583DB6">
            <w:pPr>
              <w:tabs>
                <w:tab w:val="left" w:pos="3402"/>
              </w:tabs>
              <w:spacing w:before="120" w:after="120"/>
              <w:ind w:left="284" w:hanging="284"/>
              <w:rPr>
                <w:rFonts w:ascii="Verdana" w:hAnsi="Verdana"/>
                <w:lang w:val="en-US"/>
              </w:rPr>
            </w:pPr>
            <w:r w:rsidRPr="005D3328">
              <w:rPr>
                <w:rFonts w:ascii="Verdana" w:hAnsi="Verdana"/>
                <w:i/>
                <w:sz w:val="16"/>
                <w:szCs w:val="16"/>
                <w:lang w:val="en-US"/>
              </w:rPr>
              <w:tab/>
            </w:r>
            <w:r w:rsidR="0087549C" w:rsidRPr="005D3328">
              <w:rPr>
                <w:rFonts w:ascii="Verdana" w:hAnsi="Verdana"/>
                <w:i/>
                <w:sz w:val="16"/>
                <w:szCs w:val="16"/>
                <w:lang w:val="en-US"/>
              </w:rPr>
              <w:t>On the raw material there hasn’t been carried</w:t>
            </w:r>
            <w:r w:rsidR="00043A03" w:rsidRPr="005D3328">
              <w:rPr>
                <w:rFonts w:ascii="Verdana" w:hAnsi="Verdana"/>
                <w:i/>
                <w:sz w:val="16"/>
                <w:szCs w:val="16"/>
                <w:lang w:val="en-US"/>
              </w:rPr>
              <w:t xml:space="preserve"> out microbiological tests, chemical test aimed to detect contaminants </w:t>
            </w:r>
            <w:r w:rsidR="0087549C" w:rsidRPr="005D3328">
              <w:rPr>
                <w:rFonts w:ascii="Verdana" w:hAnsi="Verdana"/>
                <w:i/>
                <w:sz w:val="16"/>
                <w:szCs w:val="16"/>
                <w:lang w:val="en-US"/>
              </w:rPr>
              <w:t>n</w:t>
            </w:r>
            <w:r w:rsidR="00043A03" w:rsidRPr="005D3328">
              <w:rPr>
                <w:rFonts w:ascii="Verdana" w:hAnsi="Verdana"/>
                <w:i/>
                <w:sz w:val="16"/>
                <w:szCs w:val="16"/>
                <w:lang w:val="en-US"/>
              </w:rPr>
              <w:t>or panel test.</w:t>
            </w:r>
          </w:p>
        </w:tc>
      </w:tr>
    </w:tbl>
    <w:p w14:paraId="5188E870" w14:textId="77777777" w:rsidR="00583DB6" w:rsidRDefault="00583DB6" w:rsidP="00257592">
      <w:pPr>
        <w:spacing w:before="120"/>
        <w:rPr>
          <w:rFonts w:ascii="Verdana" w:hAnsi="Verdana"/>
          <w:b/>
          <w:sz w:val="8"/>
          <w:szCs w:val="8"/>
          <w:lang w:val="en-US"/>
        </w:rPr>
      </w:pPr>
    </w:p>
    <w:p w14:paraId="0C49E73C"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0A389469"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E2718" w14:paraId="72DC00ED" w14:textId="77777777" w:rsidTr="00583DB6">
        <w:trPr>
          <w:trHeight w:val="4575"/>
        </w:trPr>
        <w:tc>
          <w:tcPr>
            <w:tcW w:w="9210" w:type="dxa"/>
            <w:tcBorders>
              <w:bottom w:val="nil"/>
            </w:tcBorders>
          </w:tcPr>
          <w:p w14:paraId="37A228AE"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62FF7F50"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4E2718" w14:paraId="222903AD" w14:textId="77777777" w:rsidTr="00F70319">
              <w:trPr>
                <w:trHeight w:hRule="exact" w:val="501"/>
              </w:trPr>
              <w:tc>
                <w:tcPr>
                  <w:tcW w:w="1297" w:type="dxa"/>
                  <w:vAlign w:val="center"/>
                </w:tcPr>
                <w:p w14:paraId="7EC413AC"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4333B81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322A98C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27341A9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14ED800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76547C14"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A619B9" w:rsidRPr="004E2718" w14:paraId="428EA667" w14:textId="77777777" w:rsidTr="00F70319">
              <w:trPr>
                <w:trHeight w:hRule="exact" w:val="501"/>
              </w:trPr>
              <w:tc>
                <w:tcPr>
                  <w:tcW w:w="1297" w:type="dxa"/>
                  <w:vAlign w:val="center"/>
                </w:tcPr>
                <w:p w14:paraId="1A7ED9CB"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Brix</w:t>
                  </w:r>
                </w:p>
              </w:tc>
              <w:tc>
                <w:tcPr>
                  <w:tcW w:w="825" w:type="dxa"/>
                  <w:vAlign w:val="center"/>
                </w:tcPr>
                <w:p w14:paraId="0F760156" w14:textId="41F8D1CE" w:rsidR="00A619B9" w:rsidRPr="004726BC" w:rsidRDefault="00A619B9" w:rsidP="007558C2">
                  <w:pPr>
                    <w:jc w:val="center"/>
                    <w:rPr>
                      <w:rFonts w:ascii="Verdana" w:hAnsi="Verdana"/>
                      <w:sz w:val="14"/>
                      <w:szCs w:val="16"/>
                      <w:lang w:val="en-US"/>
                    </w:rPr>
                  </w:pPr>
                </w:p>
              </w:tc>
              <w:tc>
                <w:tcPr>
                  <w:tcW w:w="737" w:type="dxa"/>
                  <w:vAlign w:val="center"/>
                </w:tcPr>
                <w:p w14:paraId="3D1E09BF" w14:textId="514A20D6" w:rsidR="00A619B9" w:rsidRPr="004726BC" w:rsidRDefault="002678D5" w:rsidP="007558C2">
                  <w:pPr>
                    <w:jc w:val="center"/>
                    <w:rPr>
                      <w:rFonts w:ascii="Verdana" w:hAnsi="Verdana"/>
                      <w:sz w:val="16"/>
                      <w:szCs w:val="16"/>
                      <w:lang w:val="en-US"/>
                    </w:rPr>
                  </w:pPr>
                  <w:r>
                    <w:rPr>
                      <w:rFonts w:ascii="Verdana" w:hAnsi="Verdana"/>
                      <w:sz w:val="16"/>
                      <w:szCs w:val="16"/>
                      <w:lang w:val="en-US"/>
                    </w:rPr>
                    <w:t>36</w:t>
                  </w:r>
                </w:p>
              </w:tc>
              <w:tc>
                <w:tcPr>
                  <w:tcW w:w="811" w:type="dxa"/>
                  <w:vAlign w:val="center"/>
                </w:tcPr>
                <w:p w14:paraId="4468C57E" w14:textId="7A6DDFF5" w:rsidR="00A619B9" w:rsidRPr="004726BC" w:rsidRDefault="002678D5" w:rsidP="007558C2">
                  <w:pPr>
                    <w:jc w:val="center"/>
                    <w:rPr>
                      <w:rFonts w:ascii="Verdana" w:hAnsi="Verdana"/>
                      <w:sz w:val="16"/>
                      <w:szCs w:val="16"/>
                      <w:lang w:val="en-US"/>
                    </w:rPr>
                  </w:pPr>
                  <w:r>
                    <w:rPr>
                      <w:rFonts w:ascii="Verdana" w:hAnsi="Verdana"/>
                      <w:sz w:val="16"/>
                      <w:szCs w:val="16"/>
                      <w:lang w:val="en-US"/>
                    </w:rPr>
                    <w:t>38</w:t>
                  </w:r>
                </w:p>
              </w:tc>
              <w:tc>
                <w:tcPr>
                  <w:tcW w:w="822" w:type="dxa"/>
                  <w:vAlign w:val="center"/>
                </w:tcPr>
                <w:p w14:paraId="026D5C34"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w:t>
                  </w:r>
                </w:p>
              </w:tc>
              <w:tc>
                <w:tcPr>
                  <w:tcW w:w="1664" w:type="dxa"/>
                  <w:vAlign w:val="center"/>
                </w:tcPr>
                <w:p w14:paraId="3876D9CF"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8,1991</w:t>
                  </w:r>
                </w:p>
              </w:tc>
            </w:tr>
            <w:tr w:rsidR="00A619B9" w:rsidRPr="004E2718" w14:paraId="42333661" w14:textId="77777777" w:rsidTr="00F70319">
              <w:trPr>
                <w:trHeight w:hRule="exact" w:val="501"/>
              </w:trPr>
              <w:tc>
                <w:tcPr>
                  <w:tcW w:w="1297" w:type="dxa"/>
                  <w:vAlign w:val="center"/>
                </w:tcPr>
                <w:p w14:paraId="7592A3D8"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Acidity</w:t>
                  </w:r>
                </w:p>
              </w:tc>
              <w:tc>
                <w:tcPr>
                  <w:tcW w:w="825" w:type="dxa"/>
                  <w:vAlign w:val="center"/>
                </w:tcPr>
                <w:p w14:paraId="15A47AED" w14:textId="3A488CC8" w:rsidR="00A619B9" w:rsidRPr="004726BC" w:rsidRDefault="00A619B9" w:rsidP="007558C2">
                  <w:pPr>
                    <w:jc w:val="center"/>
                    <w:rPr>
                      <w:rFonts w:ascii="Verdana" w:hAnsi="Verdana"/>
                      <w:sz w:val="16"/>
                      <w:szCs w:val="16"/>
                      <w:lang w:val="en-US"/>
                    </w:rPr>
                  </w:pPr>
                </w:p>
              </w:tc>
              <w:tc>
                <w:tcPr>
                  <w:tcW w:w="737" w:type="dxa"/>
                  <w:vAlign w:val="center"/>
                </w:tcPr>
                <w:p w14:paraId="620C8779" w14:textId="77CC265C" w:rsidR="00A619B9" w:rsidRPr="004726BC" w:rsidRDefault="002678D5" w:rsidP="007558C2">
                  <w:pPr>
                    <w:jc w:val="center"/>
                    <w:rPr>
                      <w:rFonts w:ascii="Verdana" w:hAnsi="Verdana"/>
                      <w:sz w:val="16"/>
                      <w:szCs w:val="16"/>
                      <w:lang w:val="en-US"/>
                    </w:rPr>
                  </w:pPr>
                  <w:r>
                    <w:rPr>
                      <w:rFonts w:ascii="Verdana" w:hAnsi="Verdana"/>
                      <w:sz w:val="16"/>
                      <w:szCs w:val="16"/>
                      <w:lang w:val="en-US"/>
                    </w:rPr>
                    <w:t>3.8</w:t>
                  </w:r>
                </w:p>
              </w:tc>
              <w:tc>
                <w:tcPr>
                  <w:tcW w:w="811" w:type="dxa"/>
                  <w:vAlign w:val="center"/>
                </w:tcPr>
                <w:p w14:paraId="15B621B3" w14:textId="106C9ED6" w:rsidR="00A619B9" w:rsidRPr="004726BC" w:rsidRDefault="002678D5" w:rsidP="007558C2">
                  <w:pPr>
                    <w:jc w:val="center"/>
                    <w:rPr>
                      <w:rFonts w:ascii="Verdana" w:hAnsi="Verdana"/>
                      <w:sz w:val="16"/>
                      <w:szCs w:val="16"/>
                      <w:lang w:val="en-US"/>
                    </w:rPr>
                  </w:pPr>
                  <w:r>
                    <w:rPr>
                      <w:rFonts w:ascii="Verdana" w:hAnsi="Verdana"/>
                      <w:sz w:val="16"/>
                      <w:szCs w:val="16"/>
                      <w:lang w:val="en-US"/>
                    </w:rPr>
                    <w:t>4.8</w:t>
                  </w:r>
                </w:p>
              </w:tc>
              <w:tc>
                <w:tcPr>
                  <w:tcW w:w="822" w:type="dxa"/>
                  <w:vAlign w:val="center"/>
                </w:tcPr>
                <w:p w14:paraId="0737835B"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 p/p</w:t>
                  </w:r>
                </w:p>
              </w:tc>
              <w:tc>
                <w:tcPr>
                  <w:tcW w:w="1664" w:type="dxa"/>
                  <w:vAlign w:val="center"/>
                </w:tcPr>
                <w:p w14:paraId="77B6FDCA"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3,1996</w:t>
                  </w:r>
                </w:p>
              </w:tc>
            </w:tr>
            <w:tr w:rsidR="00A619B9" w:rsidRPr="004E2718" w14:paraId="5DF64A04" w14:textId="77777777" w:rsidTr="00F70319">
              <w:trPr>
                <w:trHeight w:hRule="exact" w:val="501"/>
              </w:trPr>
              <w:tc>
                <w:tcPr>
                  <w:tcW w:w="1297" w:type="dxa"/>
                  <w:vAlign w:val="center"/>
                </w:tcPr>
                <w:p w14:paraId="41B9F4CA" w14:textId="400E8820" w:rsidR="00A619B9" w:rsidRPr="004726BC" w:rsidRDefault="00D21849" w:rsidP="007558C2">
                  <w:pPr>
                    <w:jc w:val="center"/>
                    <w:rPr>
                      <w:rFonts w:ascii="Verdana" w:hAnsi="Verdana"/>
                      <w:i/>
                      <w:sz w:val="16"/>
                      <w:szCs w:val="16"/>
                      <w:lang w:val="en-US"/>
                    </w:rPr>
                  </w:pPr>
                  <w:r>
                    <w:rPr>
                      <w:rFonts w:ascii="Verdana" w:hAnsi="Verdana"/>
                      <w:i/>
                      <w:sz w:val="16"/>
                      <w:szCs w:val="16"/>
                      <w:lang w:val="en-US"/>
                    </w:rPr>
                    <w:t>P</w:t>
                  </w:r>
                  <w:r w:rsidR="00633F7B">
                    <w:rPr>
                      <w:rFonts w:ascii="Verdana" w:hAnsi="Verdana"/>
                      <w:i/>
                      <w:sz w:val="16"/>
                      <w:szCs w:val="16"/>
                      <w:lang w:val="en-US"/>
                    </w:rPr>
                    <w:t>u</w:t>
                  </w:r>
                  <w:r>
                    <w:rPr>
                      <w:rFonts w:ascii="Verdana" w:hAnsi="Verdana"/>
                      <w:i/>
                      <w:sz w:val="16"/>
                      <w:szCs w:val="16"/>
                      <w:lang w:val="en-US"/>
                    </w:rPr>
                    <w:t>lp</w:t>
                  </w:r>
                  <w:r w:rsidR="00633F7B">
                    <w:rPr>
                      <w:rFonts w:ascii="Verdana" w:hAnsi="Verdana"/>
                      <w:i/>
                      <w:sz w:val="16"/>
                      <w:szCs w:val="16"/>
                      <w:lang w:val="en-US"/>
                    </w:rPr>
                    <w:t>s</w:t>
                  </w:r>
                  <w:r>
                    <w:rPr>
                      <w:rFonts w:ascii="Verdana" w:hAnsi="Verdana"/>
                      <w:i/>
                      <w:sz w:val="16"/>
                      <w:szCs w:val="16"/>
                      <w:lang w:val="en-US"/>
                    </w:rPr>
                    <w:t xml:space="preserve"> 1500</w:t>
                  </w:r>
                </w:p>
              </w:tc>
              <w:tc>
                <w:tcPr>
                  <w:tcW w:w="825" w:type="dxa"/>
                  <w:vAlign w:val="center"/>
                </w:tcPr>
                <w:p w14:paraId="15F0C326" w14:textId="0C4D9DA4" w:rsidR="00A619B9" w:rsidRPr="004726BC" w:rsidRDefault="00A619B9" w:rsidP="007558C2">
                  <w:pPr>
                    <w:jc w:val="center"/>
                    <w:rPr>
                      <w:rFonts w:ascii="Verdana" w:hAnsi="Verdana"/>
                      <w:sz w:val="16"/>
                      <w:szCs w:val="16"/>
                      <w:lang w:val="en-US"/>
                    </w:rPr>
                  </w:pPr>
                </w:p>
              </w:tc>
              <w:tc>
                <w:tcPr>
                  <w:tcW w:w="737" w:type="dxa"/>
                  <w:vAlign w:val="center"/>
                </w:tcPr>
                <w:p w14:paraId="507B5382" w14:textId="18E3853E" w:rsidR="00A619B9" w:rsidRPr="004726BC" w:rsidRDefault="002678D5" w:rsidP="00D21849">
                  <w:pPr>
                    <w:tabs>
                      <w:tab w:val="decimal" w:pos="12"/>
                    </w:tabs>
                    <w:jc w:val="center"/>
                    <w:rPr>
                      <w:rFonts w:ascii="Verdana" w:hAnsi="Verdana"/>
                      <w:sz w:val="16"/>
                      <w:szCs w:val="16"/>
                      <w:lang w:val="en-US"/>
                    </w:rPr>
                  </w:pPr>
                  <w:r>
                    <w:rPr>
                      <w:rFonts w:ascii="Verdana" w:hAnsi="Verdana"/>
                      <w:sz w:val="16"/>
                      <w:szCs w:val="16"/>
                      <w:lang w:val="en-US"/>
                    </w:rPr>
                    <w:t>4</w:t>
                  </w:r>
                </w:p>
              </w:tc>
              <w:tc>
                <w:tcPr>
                  <w:tcW w:w="811" w:type="dxa"/>
                  <w:vAlign w:val="center"/>
                </w:tcPr>
                <w:p w14:paraId="263F7FBD" w14:textId="4B978F46" w:rsidR="00A619B9" w:rsidRPr="004726BC" w:rsidRDefault="00D21849" w:rsidP="007558C2">
                  <w:pPr>
                    <w:tabs>
                      <w:tab w:val="decimal" w:pos="12"/>
                      <w:tab w:val="decimal" w:pos="417"/>
                    </w:tabs>
                    <w:jc w:val="center"/>
                    <w:rPr>
                      <w:rFonts w:ascii="Verdana" w:hAnsi="Verdana"/>
                      <w:sz w:val="16"/>
                      <w:szCs w:val="16"/>
                      <w:lang w:val="en-US"/>
                    </w:rPr>
                  </w:pPr>
                  <w:r>
                    <w:rPr>
                      <w:rFonts w:ascii="Verdana" w:hAnsi="Verdana"/>
                      <w:sz w:val="16"/>
                      <w:szCs w:val="16"/>
                      <w:lang w:val="en-US"/>
                    </w:rPr>
                    <w:t>6</w:t>
                  </w:r>
                </w:p>
              </w:tc>
              <w:tc>
                <w:tcPr>
                  <w:tcW w:w="822" w:type="dxa"/>
                  <w:vAlign w:val="center"/>
                </w:tcPr>
                <w:p w14:paraId="6D144382"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mg/l</w:t>
                  </w:r>
                </w:p>
              </w:tc>
              <w:tc>
                <w:tcPr>
                  <w:tcW w:w="1664" w:type="dxa"/>
                  <w:vAlign w:val="center"/>
                </w:tcPr>
                <w:p w14:paraId="3D6EC7DD"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Internal method</w:t>
                  </w:r>
                </w:p>
              </w:tc>
            </w:tr>
            <w:tr w:rsidR="00633F7B" w:rsidRPr="004E2718" w14:paraId="3FD7B346" w14:textId="77777777" w:rsidTr="00F70319">
              <w:trPr>
                <w:trHeight w:hRule="exact" w:val="501"/>
              </w:trPr>
              <w:tc>
                <w:tcPr>
                  <w:tcW w:w="1297" w:type="dxa"/>
                  <w:vAlign w:val="center"/>
                </w:tcPr>
                <w:p w14:paraId="60B31B66" w14:textId="6731AFED" w:rsidR="00633F7B" w:rsidRDefault="00633F7B" w:rsidP="00633F7B">
                  <w:pPr>
                    <w:jc w:val="center"/>
                    <w:rPr>
                      <w:rFonts w:ascii="Verdana" w:hAnsi="Verdana"/>
                      <w:i/>
                      <w:sz w:val="16"/>
                      <w:szCs w:val="16"/>
                      <w:lang w:val="en-US"/>
                    </w:rPr>
                  </w:pPr>
                  <w:r>
                    <w:rPr>
                      <w:rFonts w:ascii="Verdana" w:hAnsi="Verdana"/>
                      <w:i/>
                      <w:sz w:val="16"/>
                      <w:szCs w:val="16"/>
                      <w:lang w:val="en-US"/>
                    </w:rPr>
                    <w:t>Pulps 3000</w:t>
                  </w:r>
                </w:p>
              </w:tc>
              <w:tc>
                <w:tcPr>
                  <w:tcW w:w="825" w:type="dxa"/>
                  <w:vAlign w:val="center"/>
                </w:tcPr>
                <w:p w14:paraId="522F0FF0" w14:textId="77777777" w:rsidR="00633F7B" w:rsidRPr="004726BC" w:rsidRDefault="00633F7B" w:rsidP="00633F7B">
                  <w:pPr>
                    <w:jc w:val="center"/>
                    <w:rPr>
                      <w:rFonts w:ascii="Verdana" w:hAnsi="Verdana"/>
                      <w:sz w:val="16"/>
                      <w:szCs w:val="16"/>
                      <w:lang w:val="en-US"/>
                    </w:rPr>
                  </w:pPr>
                </w:p>
              </w:tc>
              <w:tc>
                <w:tcPr>
                  <w:tcW w:w="737" w:type="dxa"/>
                  <w:vAlign w:val="center"/>
                </w:tcPr>
                <w:p w14:paraId="72835C00" w14:textId="7315C732" w:rsidR="00633F7B" w:rsidRDefault="00633F7B" w:rsidP="00633F7B">
                  <w:pPr>
                    <w:tabs>
                      <w:tab w:val="decimal" w:pos="12"/>
                    </w:tabs>
                    <w:jc w:val="center"/>
                    <w:rPr>
                      <w:rFonts w:ascii="Verdana" w:hAnsi="Verdana"/>
                      <w:sz w:val="16"/>
                      <w:szCs w:val="16"/>
                      <w:lang w:val="en-US"/>
                    </w:rPr>
                  </w:pPr>
                  <w:r>
                    <w:rPr>
                      <w:rFonts w:ascii="Verdana" w:hAnsi="Verdana"/>
                      <w:sz w:val="16"/>
                      <w:szCs w:val="16"/>
                      <w:lang w:val="en-US"/>
                    </w:rPr>
                    <w:t>2</w:t>
                  </w:r>
                </w:p>
              </w:tc>
              <w:tc>
                <w:tcPr>
                  <w:tcW w:w="811" w:type="dxa"/>
                  <w:vAlign w:val="center"/>
                </w:tcPr>
                <w:p w14:paraId="346D68D5" w14:textId="63C97DF7" w:rsidR="00633F7B" w:rsidRDefault="00633F7B" w:rsidP="00633F7B">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22" w:type="dxa"/>
                  <w:vAlign w:val="center"/>
                </w:tcPr>
                <w:p w14:paraId="645B7E88" w14:textId="19105A9E" w:rsidR="00633F7B" w:rsidRPr="004726BC" w:rsidRDefault="00633F7B" w:rsidP="00633F7B">
                  <w:pPr>
                    <w:jc w:val="center"/>
                    <w:rPr>
                      <w:rFonts w:ascii="Verdana" w:hAnsi="Verdana"/>
                      <w:sz w:val="16"/>
                      <w:szCs w:val="16"/>
                      <w:lang w:val="en-US"/>
                    </w:rPr>
                  </w:pPr>
                  <w:r w:rsidRPr="004726BC">
                    <w:rPr>
                      <w:rFonts w:ascii="Verdana" w:hAnsi="Verdana"/>
                      <w:sz w:val="16"/>
                      <w:szCs w:val="16"/>
                      <w:lang w:val="en-US"/>
                    </w:rPr>
                    <w:t>mg/l</w:t>
                  </w:r>
                </w:p>
              </w:tc>
              <w:tc>
                <w:tcPr>
                  <w:tcW w:w="1664" w:type="dxa"/>
                  <w:vAlign w:val="center"/>
                </w:tcPr>
                <w:p w14:paraId="2512085E" w14:textId="237125D5" w:rsidR="00633F7B" w:rsidRPr="004726BC" w:rsidRDefault="00633F7B" w:rsidP="00633F7B">
                  <w:pPr>
                    <w:snapToGrid w:val="0"/>
                    <w:jc w:val="center"/>
                    <w:rPr>
                      <w:rFonts w:ascii="Verdana" w:hAnsi="Verdana"/>
                      <w:sz w:val="16"/>
                      <w:szCs w:val="16"/>
                      <w:lang w:val="en-US"/>
                    </w:rPr>
                  </w:pPr>
                  <w:r w:rsidRPr="004726BC">
                    <w:rPr>
                      <w:rFonts w:ascii="Verdana" w:hAnsi="Verdana"/>
                      <w:sz w:val="16"/>
                      <w:szCs w:val="16"/>
                      <w:lang w:val="en-US"/>
                    </w:rPr>
                    <w:t>Internal method</w:t>
                  </w:r>
                </w:p>
              </w:tc>
            </w:tr>
            <w:tr w:rsidR="00A619B9" w:rsidRPr="004E2718" w14:paraId="377CB408" w14:textId="77777777" w:rsidTr="00A619B9">
              <w:trPr>
                <w:trHeight w:hRule="exact" w:val="579"/>
              </w:trPr>
              <w:tc>
                <w:tcPr>
                  <w:tcW w:w="1297" w:type="dxa"/>
                  <w:vAlign w:val="center"/>
                </w:tcPr>
                <w:p w14:paraId="4C826866" w14:textId="4E1FA42F" w:rsidR="00A619B9" w:rsidRPr="004726BC" w:rsidRDefault="00D21849" w:rsidP="00D21849">
                  <w:pPr>
                    <w:jc w:val="center"/>
                    <w:rPr>
                      <w:rFonts w:ascii="Verdana" w:hAnsi="Verdana"/>
                      <w:i/>
                      <w:sz w:val="16"/>
                      <w:szCs w:val="16"/>
                      <w:lang w:val="en-US"/>
                    </w:rPr>
                  </w:pPr>
                  <w:r>
                    <w:rPr>
                      <w:rFonts w:ascii="Verdana" w:hAnsi="Verdana"/>
                      <w:i/>
                      <w:sz w:val="16"/>
                      <w:szCs w:val="16"/>
                      <w:lang w:val="en-US"/>
                    </w:rPr>
                    <w:t>Oil</w:t>
                  </w:r>
                </w:p>
              </w:tc>
              <w:tc>
                <w:tcPr>
                  <w:tcW w:w="825" w:type="dxa"/>
                  <w:vAlign w:val="center"/>
                </w:tcPr>
                <w:p w14:paraId="41EBEEF1" w14:textId="249F5E76" w:rsidR="00A619B9" w:rsidRPr="004726BC" w:rsidRDefault="00A619B9" w:rsidP="007558C2">
                  <w:pPr>
                    <w:jc w:val="center"/>
                    <w:rPr>
                      <w:rFonts w:ascii="Verdana" w:hAnsi="Verdana"/>
                      <w:sz w:val="16"/>
                      <w:szCs w:val="16"/>
                      <w:lang w:val="en-US"/>
                    </w:rPr>
                  </w:pPr>
                </w:p>
              </w:tc>
              <w:tc>
                <w:tcPr>
                  <w:tcW w:w="737" w:type="dxa"/>
                  <w:vAlign w:val="center"/>
                </w:tcPr>
                <w:p w14:paraId="133A5DE2" w14:textId="19A80A3E" w:rsidR="00A619B9" w:rsidRPr="004726BC" w:rsidRDefault="00D21849" w:rsidP="007558C2">
                  <w:pPr>
                    <w:tabs>
                      <w:tab w:val="decimal" w:pos="12"/>
                    </w:tabs>
                    <w:jc w:val="center"/>
                    <w:rPr>
                      <w:rFonts w:ascii="Verdana" w:hAnsi="Verdana"/>
                      <w:sz w:val="16"/>
                      <w:szCs w:val="16"/>
                      <w:lang w:val="en-US"/>
                    </w:rPr>
                  </w:pPr>
                  <w:r>
                    <w:rPr>
                      <w:rFonts w:ascii="Verdana" w:hAnsi="Verdana"/>
                      <w:sz w:val="16"/>
                      <w:szCs w:val="16"/>
                      <w:lang w:val="en-US"/>
                    </w:rPr>
                    <w:t>0.6</w:t>
                  </w:r>
                </w:p>
              </w:tc>
              <w:tc>
                <w:tcPr>
                  <w:tcW w:w="811" w:type="dxa"/>
                  <w:vAlign w:val="center"/>
                </w:tcPr>
                <w:p w14:paraId="413061C5" w14:textId="34D4A5D3" w:rsidR="00A619B9" w:rsidRPr="004726BC" w:rsidRDefault="00D21849" w:rsidP="007558C2">
                  <w:pPr>
                    <w:tabs>
                      <w:tab w:val="decimal" w:pos="12"/>
                      <w:tab w:val="decimal" w:pos="417"/>
                    </w:tabs>
                    <w:jc w:val="center"/>
                    <w:rPr>
                      <w:rFonts w:ascii="Verdana" w:hAnsi="Verdana"/>
                      <w:sz w:val="16"/>
                      <w:szCs w:val="16"/>
                      <w:lang w:val="en-US"/>
                    </w:rPr>
                  </w:pPr>
                  <w:r>
                    <w:rPr>
                      <w:rFonts w:ascii="Verdana" w:hAnsi="Verdana"/>
                      <w:sz w:val="16"/>
                      <w:szCs w:val="16"/>
                      <w:lang w:val="en-US"/>
                    </w:rPr>
                    <w:t>1.2</w:t>
                  </w:r>
                </w:p>
              </w:tc>
              <w:tc>
                <w:tcPr>
                  <w:tcW w:w="822" w:type="dxa"/>
                  <w:vAlign w:val="center"/>
                </w:tcPr>
                <w:p w14:paraId="7823A505"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 xml:space="preserve">%v/v </w:t>
                  </w:r>
                </w:p>
              </w:tc>
              <w:tc>
                <w:tcPr>
                  <w:tcW w:w="1664" w:type="dxa"/>
                  <w:vAlign w:val="center"/>
                </w:tcPr>
                <w:p w14:paraId="0A7EA496"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Internal Method</w:t>
                  </w:r>
                </w:p>
              </w:tc>
            </w:tr>
          </w:tbl>
          <w:p w14:paraId="461370D2"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566E66FC" w14:textId="77777777" w:rsidTr="00583DB6">
        <w:trPr>
          <w:trHeight w:val="8345"/>
        </w:trPr>
        <w:tc>
          <w:tcPr>
            <w:tcW w:w="9210" w:type="dxa"/>
            <w:tcBorders>
              <w:top w:val="nil"/>
            </w:tcBorders>
          </w:tcPr>
          <w:p w14:paraId="7D1C7FBA"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416E59B4" w14:textId="77777777" w:rsidTr="00953535">
              <w:trPr>
                <w:trHeight w:hRule="exact" w:val="501"/>
                <w:tblHeader/>
              </w:trPr>
              <w:tc>
                <w:tcPr>
                  <w:tcW w:w="1303" w:type="dxa"/>
                  <w:vAlign w:val="center"/>
                </w:tcPr>
                <w:p w14:paraId="495CF7A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0E96CAD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49EF906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0683055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B7109E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6A97178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4C5BB2" w:rsidRPr="00FB58E5" w14:paraId="256BE773" w14:textId="77777777" w:rsidTr="00C01C2B">
              <w:trPr>
                <w:trHeight w:hRule="exact" w:val="680"/>
                <w:tblHeader/>
              </w:trPr>
              <w:tc>
                <w:tcPr>
                  <w:tcW w:w="1303" w:type="dxa"/>
                  <w:vAlign w:val="center"/>
                </w:tcPr>
                <w:p w14:paraId="4174290E"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CMT</w:t>
                  </w:r>
                </w:p>
              </w:tc>
              <w:tc>
                <w:tcPr>
                  <w:tcW w:w="884" w:type="dxa"/>
                  <w:vAlign w:val="center"/>
                </w:tcPr>
                <w:p w14:paraId="2057CFA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63C73EFE"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DC88EFB"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100</w:t>
                  </w:r>
                </w:p>
              </w:tc>
              <w:tc>
                <w:tcPr>
                  <w:tcW w:w="851" w:type="dxa"/>
                  <w:vAlign w:val="center"/>
                </w:tcPr>
                <w:p w14:paraId="422224E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2EF67BF"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4C5BB2" w:rsidRPr="00FB58E5" w14:paraId="39D9D7DC" w14:textId="77777777" w:rsidTr="00C01C2B">
              <w:trPr>
                <w:trHeight w:hRule="exact" w:val="680"/>
                <w:tblHeader/>
              </w:trPr>
              <w:tc>
                <w:tcPr>
                  <w:tcW w:w="1303" w:type="dxa"/>
                  <w:vAlign w:val="center"/>
                </w:tcPr>
                <w:p w14:paraId="379AF12F"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Yeasts</w:t>
                  </w:r>
                </w:p>
              </w:tc>
              <w:tc>
                <w:tcPr>
                  <w:tcW w:w="884" w:type="dxa"/>
                  <w:vAlign w:val="center"/>
                </w:tcPr>
                <w:p w14:paraId="4E2359B6"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3D357974"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478124EB"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407213A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369B88C"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C5BB2" w:rsidRPr="00FB58E5" w14:paraId="387E67E5" w14:textId="77777777" w:rsidTr="00C01C2B">
              <w:trPr>
                <w:trHeight w:hRule="exact" w:val="680"/>
                <w:tblHeader/>
              </w:trPr>
              <w:tc>
                <w:tcPr>
                  <w:tcW w:w="1303" w:type="dxa"/>
                  <w:vAlign w:val="center"/>
                </w:tcPr>
                <w:p w14:paraId="753AD648"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Moulds</w:t>
                  </w:r>
                </w:p>
              </w:tc>
              <w:tc>
                <w:tcPr>
                  <w:tcW w:w="884" w:type="dxa"/>
                  <w:vAlign w:val="center"/>
                </w:tcPr>
                <w:p w14:paraId="6D3B6D4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1BDD51E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149CF666"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64A55FD9"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75AFBE6"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4C5BB2" w:rsidRPr="00FB58E5" w14:paraId="07B64F1E" w14:textId="77777777" w:rsidTr="00C01C2B">
              <w:trPr>
                <w:trHeight w:hRule="exact" w:val="680"/>
                <w:tblHeader/>
              </w:trPr>
              <w:tc>
                <w:tcPr>
                  <w:tcW w:w="1303" w:type="dxa"/>
                  <w:vAlign w:val="center"/>
                </w:tcPr>
                <w:p w14:paraId="64647EA7"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Total Coliforms</w:t>
                  </w:r>
                </w:p>
              </w:tc>
              <w:tc>
                <w:tcPr>
                  <w:tcW w:w="884" w:type="dxa"/>
                  <w:vAlign w:val="center"/>
                </w:tcPr>
                <w:p w14:paraId="7E5BAAE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Absent</w:t>
                  </w:r>
                </w:p>
              </w:tc>
              <w:tc>
                <w:tcPr>
                  <w:tcW w:w="709" w:type="dxa"/>
                  <w:vAlign w:val="center"/>
                </w:tcPr>
                <w:p w14:paraId="1DB93345"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4F0AA91"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7FCC67F8"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FBD997E"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C5BB2" w:rsidRPr="00FB58E5" w14:paraId="5BAC9231" w14:textId="77777777" w:rsidTr="00C01C2B">
              <w:trPr>
                <w:trHeight w:hRule="exact" w:val="680"/>
                <w:tblHeader/>
              </w:trPr>
              <w:tc>
                <w:tcPr>
                  <w:tcW w:w="1303" w:type="dxa"/>
                  <w:vAlign w:val="center"/>
                </w:tcPr>
                <w:p w14:paraId="7805EB4A"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E. Coli</w:t>
                  </w:r>
                </w:p>
              </w:tc>
              <w:tc>
                <w:tcPr>
                  <w:tcW w:w="884" w:type="dxa"/>
                  <w:vAlign w:val="center"/>
                </w:tcPr>
                <w:p w14:paraId="16207B55"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772832AF"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5C2D565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5257121D"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15EC4B0"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4C5BB2" w:rsidRPr="00FB58E5" w14:paraId="524CA083" w14:textId="77777777" w:rsidTr="00C01C2B">
              <w:trPr>
                <w:trHeight w:hRule="exact" w:val="680"/>
                <w:tblHeader/>
              </w:trPr>
              <w:tc>
                <w:tcPr>
                  <w:tcW w:w="1303" w:type="dxa"/>
                  <w:vAlign w:val="center"/>
                </w:tcPr>
                <w:p w14:paraId="06713E31" w14:textId="77777777" w:rsidR="004C5BB2" w:rsidRPr="00B24FEE" w:rsidRDefault="004C5BB2" w:rsidP="004C5BB2">
                  <w:pPr>
                    <w:snapToGrid w:val="0"/>
                    <w:jc w:val="center"/>
                    <w:rPr>
                      <w:rFonts w:ascii="Verdana" w:hAnsi="Verdana"/>
                      <w:i/>
                      <w:sz w:val="16"/>
                      <w:szCs w:val="16"/>
                      <w:lang w:val="en-US"/>
                    </w:rPr>
                  </w:pPr>
                  <w:r w:rsidRPr="00B24FEE">
                    <w:rPr>
                      <w:rFonts w:ascii="Verdana" w:hAnsi="Verdana"/>
                      <w:i/>
                      <w:sz w:val="16"/>
                      <w:szCs w:val="16"/>
                      <w:lang w:val="en-US"/>
                    </w:rPr>
                    <w:t>Salmonella</w:t>
                  </w:r>
                </w:p>
              </w:tc>
              <w:tc>
                <w:tcPr>
                  <w:tcW w:w="884" w:type="dxa"/>
                  <w:vAlign w:val="center"/>
                </w:tcPr>
                <w:p w14:paraId="416B8FDA"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567A84EC"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354A2CB3"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79A19622" w14:textId="77777777" w:rsidR="004C5BB2" w:rsidRPr="00B24FEE" w:rsidRDefault="004C5BB2" w:rsidP="004C5BB2">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7097EA7" w14:textId="77777777" w:rsidR="004C5BB2" w:rsidRDefault="004C5BB2" w:rsidP="004C5BB2">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60B6A53E"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6700AAD7" w14:textId="77777777" w:rsidTr="00977461">
              <w:trPr>
                <w:trHeight w:hRule="exact" w:val="510"/>
                <w:jc w:val="center"/>
              </w:trPr>
              <w:tc>
                <w:tcPr>
                  <w:tcW w:w="2228" w:type="dxa"/>
                  <w:vAlign w:val="center"/>
                </w:tcPr>
                <w:p w14:paraId="59EE2BB1"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210EFBEC"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56E33F4F"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F70319" w:rsidRPr="00F635D9" w14:paraId="26CEEC1F" w14:textId="77777777" w:rsidTr="00977461">
              <w:trPr>
                <w:trHeight w:hRule="exact" w:val="510"/>
                <w:jc w:val="center"/>
              </w:trPr>
              <w:tc>
                <w:tcPr>
                  <w:tcW w:w="2228" w:type="dxa"/>
                  <w:vAlign w:val="center"/>
                </w:tcPr>
                <w:p w14:paraId="1FA6DE96"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5FB5EA38"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Dense</w:t>
                  </w:r>
                </w:p>
              </w:tc>
              <w:tc>
                <w:tcPr>
                  <w:tcW w:w="1519" w:type="dxa"/>
                  <w:shd w:val="clear" w:color="auto" w:fill="auto"/>
                  <w:vAlign w:val="center"/>
                </w:tcPr>
                <w:p w14:paraId="60E75C5B"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4BB92956" w14:textId="77777777" w:rsidTr="00977461">
              <w:trPr>
                <w:trHeight w:hRule="exact" w:val="510"/>
                <w:jc w:val="center"/>
              </w:trPr>
              <w:tc>
                <w:tcPr>
                  <w:tcW w:w="2228" w:type="dxa"/>
                  <w:vAlign w:val="center"/>
                </w:tcPr>
                <w:p w14:paraId="6B452BAA"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57A900C2" w14:textId="216E1294" w:rsidR="00F70319" w:rsidRPr="00B24FEE" w:rsidRDefault="002678D5" w:rsidP="009E79AB">
                  <w:pPr>
                    <w:jc w:val="center"/>
                    <w:rPr>
                      <w:rFonts w:ascii="Verdana" w:hAnsi="Verdana"/>
                      <w:sz w:val="16"/>
                      <w:szCs w:val="16"/>
                      <w:lang w:val="en-US"/>
                    </w:rPr>
                  </w:pPr>
                  <w:r>
                    <w:rPr>
                      <w:rFonts w:ascii="Verdana" w:hAnsi="Verdana"/>
                      <w:sz w:val="16"/>
                      <w:szCs w:val="16"/>
                      <w:lang w:val="en-US"/>
                    </w:rPr>
                    <w:t>Yellow-Orange</w:t>
                  </w:r>
                </w:p>
              </w:tc>
              <w:tc>
                <w:tcPr>
                  <w:tcW w:w="1519" w:type="dxa"/>
                  <w:shd w:val="clear" w:color="auto" w:fill="auto"/>
                  <w:vAlign w:val="center"/>
                </w:tcPr>
                <w:p w14:paraId="098EF0D1"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543DE661" w14:textId="77777777" w:rsidTr="00977461">
              <w:trPr>
                <w:trHeight w:hRule="exact" w:val="510"/>
                <w:jc w:val="center"/>
              </w:trPr>
              <w:tc>
                <w:tcPr>
                  <w:tcW w:w="2228" w:type="dxa"/>
                  <w:vAlign w:val="center"/>
                </w:tcPr>
                <w:p w14:paraId="1973B6EA"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073CED5A" w14:textId="381E843A"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 xml:space="preserve">Characteristic of </w:t>
                  </w:r>
                  <w:r w:rsidR="002678D5">
                    <w:rPr>
                      <w:rFonts w:ascii="Verdana" w:hAnsi="Verdana"/>
                      <w:sz w:val="16"/>
                      <w:szCs w:val="16"/>
                      <w:lang w:val="en-US"/>
                    </w:rPr>
                    <w:t>Mandarins</w:t>
                  </w:r>
                </w:p>
              </w:tc>
              <w:tc>
                <w:tcPr>
                  <w:tcW w:w="1519" w:type="dxa"/>
                  <w:shd w:val="clear" w:color="auto" w:fill="auto"/>
                  <w:vAlign w:val="center"/>
                </w:tcPr>
                <w:p w14:paraId="476A4DF7"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09F6BCD4" w14:textId="77777777" w:rsidTr="00977461">
              <w:trPr>
                <w:trHeight w:hRule="exact" w:val="510"/>
                <w:jc w:val="center"/>
              </w:trPr>
              <w:tc>
                <w:tcPr>
                  <w:tcW w:w="2228" w:type="dxa"/>
                  <w:vAlign w:val="center"/>
                </w:tcPr>
                <w:p w14:paraId="65BBF56C"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76C3166F" w14:textId="13061334"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 xml:space="preserve">Characteristic of </w:t>
                  </w:r>
                  <w:r w:rsidR="002678D5">
                    <w:rPr>
                      <w:rFonts w:ascii="Verdana" w:hAnsi="Verdana"/>
                      <w:sz w:val="16"/>
                      <w:szCs w:val="16"/>
                      <w:lang w:val="en-US"/>
                    </w:rPr>
                    <w:t>Mandarins</w:t>
                  </w:r>
                </w:p>
              </w:tc>
              <w:tc>
                <w:tcPr>
                  <w:tcW w:w="1519" w:type="dxa"/>
                  <w:shd w:val="clear" w:color="auto" w:fill="auto"/>
                  <w:vAlign w:val="center"/>
                </w:tcPr>
                <w:p w14:paraId="3540973D"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59B6D74C" w14:textId="77777777" w:rsidR="004A7EF7" w:rsidRPr="002C594E" w:rsidRDefault="004A7EF7" w:rsidP="00853353">
            <w:pPr>
              <w:spacing w:before="100" w:beforeAutospacing="1"/>
              <w:rPr>
                <w:rFonts w:ascii="Verdana" w:hAnsi="Verdana"/>
                <w:b/>
                <w:sz w:val="8"/>
                <w:szCs w:val="8"/>
                <w:lang w:val="en-US"/>
              </w:rPr>
            </w:pPr>
          </w:p>
        </w:tc>
      </w:tr>
    </w:tbl>
    <w:p w14:paraId="6471AC5C"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B58E5" w14:paraId="0B6B7841" w14:textId="77777777" w:rsidTr="00953535">
        <w:trPr>
          <w:trHeight w:val="3809"/>
        </w:trPr>
        <w:tc>
          <w:tcPr>
            <w:tcW w:w="9210" w:type="dxa"/>
          </w:tcPr>
          <w:p w14:paraId="77EE24F4"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060C9530"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2BC3FF52"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1926BF10"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7E7C8D38"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0B429755"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14B44045"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621246DE"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7235AE81"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0746E5F"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5DBAEE61"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6757DE18"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30F03D46" w14:textId="77777777" w:rsidR="003F1487"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34F11694"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FB58E5" w14:paraId="4649B74B" w14:textId="77777777" w:rsidTr="00F66929">
        <w:trPr>
          <w:trHeight w:val="557"/>
        </w:trPr>
        <w:tc>
          <w:tcPr>
            <w:tcW w:w="9210" w:type="dxa"/>
            <w:shd w:val="clear" w:color="auto" w:fill="auto"/>
          </w:tcPr>
          <w:p w14:paraId="1FFBF1C0"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1F761F41"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1199C58D" w14:textId="0AA94599" w:rsidR="00F70319" w:rsidRPr="00F70319" w:rsidRDefault="005D6FC3" w:rsidP="00F70319">
            <w:pPr>
              <w:spacing w:before="120"/>
              <w:jc w:val="both"/>
              <w:rPr>
                <w:rFonts w:ascii="Verdana" w:hAnsi="Verdana"/>
                <w:lang w:val="en-US"/>
              </w:rPr>
            </w:pPr>
            <w:r w:rsidRPr="002C594E">
              <w:rPr>
                <w:rFonts w:ascii="Verdana" w:hAnsi="Verdana"/>
                <w:lang w:val="en-US"/>
              </w:rPr>
              <w:tab/>
            </w:r>
            <w:r w:rsidR="00F70319" w:rsidRPr="00F70319">
              <w:rPr>
                <w:rFonts w:ascii="Verdana" w:hAnsi="Verdana"/>
                <w:lang w:val="en-US"/>
              </w:rPr>
              <w:t>D 09.01 01</w:t>
            </w:r>
            <w:r w:rsidR="00D21849">
              <w:rPr>
                <w:rFonts w:ascii="Verdana" w:hAnsi="Verdana"/>
                <w:lang w:val="en-US"/>
              </w:rPr>
              <w:t>/</w:t>
            </w:r>
            <w:r w:rsidR="00F70319" w:rsidRPr="00F70319">
              <w:rPr>
                <w:rFonts w:ascii="Verdana" w:hAnsi="Verdana"/>
                <w:lang w:val="en-US"/>
              </w:rPr>
              <w:t>D 09.01 13</w:t>
            </w:r>
            <w:r w:rsidR="00D21849">
              <w:rPr>
                <w:rFonts w:ascii="Verdana" w:hAnsi="Verdana"/>
                <w:lang w:val="en-US"/>
              </w:rPr>
              <w:t xml:space="preserve"> – D 09.01 16</w:t>
            </w:r>
          </w:p>
          <w:p w14:paraId="533C69E5"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4FB74E75" w14:textId="74A1202E" w:rsidR="008D68FC" w:rsidRPr="002C594E" w:rsidRDefault="00244AB4" w:rsidP="00D21849">
            <w:pPr>
              <w:pStyle w:val="PreformattatoHTML"/>
              <w:shd w:val="clear" w:color="auto" w:fill="FFFFFF"/>
              <w:spacing w:before="120"/>
              <w:ind w:left="284" w:hanging="284"/>
              <w:rPr>
                <w:rFonts w:ascii="Verdana" w:hAnsi="Verdana"/>
                <w:lang w:val="en-US"/>
              </w:rPr>
            </w:pPr>
            <w:r>
              <w:rPr>
                <w:rFonts w:ascii="Verdana" w:hAnsi="Verdana"/>
                <w:lang w:val="en-US"/>
              </w:rPr>
              <w:tab/>
            </w:r>
            <w:r w:rsidR="00F70319" w:rsidRPr="00F70319">
              <w:rPr>
                <w:rFonts w:ascii="Verdana" w:hAnsi="Verdana"/>
                <w:lang w:val="en-US"/>
              </w:rPr>
              <w:t>Receiving Citrus Fruit and Unloading – Washing – Selection and Calibration – Juice Extraction – Refining –</w:t>
            </w:r>
            <w:r w:rsidR="00D21849">
              <w:rPr>
                <w:rFonts w:ascii="Verdana" w:hAnsi="Verdana"/>
                <w:lang w:val="en-US"/>
              </w:rPr>
              <w:t>P</w:t>
            </w:r>
            <w:r w:rsidR="00F70319" w:rsidRPr="00F70319">
              <w:rPr>
                <w:rFonts w:ascii="Verdana" w:hAnsi="Verdana"/>
                <w:lang w:val="en-US"/>
              </w:rPr>
              <w:t xml:space="preserve">reheating – Refining – </w:t>
            </w:r>
            <w:r w:rsidR="00D21849">
              <w:rPr>
                <w:rFonts w:ascii="Verdana" w:hAnsi="Verdana"/>
                <w:lang w:val="en-US"/>
              </w:rPr>
              <w:t>B</w:t>
            </w:r>
            <w:r w:rsidR="00D21849" w:rsidRPr="00D21849">
              <w:rPr>
                <w:rFonts w:ascii="Verdana" w:hAnsi="Verdana"/>
                <w:lang w:val="en-US"/>
              </w:rPr>
              <w:t>lending (juice - essential oil - pulp)</w:t>
            </w:r>
            <w:r w:rsidR="00D21849">
              <w:rPr>
                <w:rFonts w:ascii="Verdana" w:hAnsi="Verdana"/>
                <w:lang w:val="en-US"/>
              </w:rPr>
              <w:t xml:space="preserve"> – H</w:t>
            </w:r>
            <w:r w:rsidR="00D21849" w:rsidRPr="00D21849">
              <w:rPr>
                <w:rFonts w:ascii="Verdana" w:hAnsi="Verdana"/>
                <w:lang w:val="en-US"/>
              </w:rPr>
              <w:t>omogenization</w:t>
            </w:r>
            <w:r w:rsidR="00D21849">
              <w:rPr>
                <w:rFonts w:ascii="Verdana" w:hAnsi="Verdana"/>
                <w:lang w:val="en-US"/>
              </w:rPr>
              <w:t xml:space="preserve"> - </w:t>
            </w:r>
            <w:r w:rsidR="00F70319" w:rsidRPr="00F70319">
              <w:rPr>
                <w:rFonts w:ascii="Verdana" w:hAnsi="Verdana"/>
                <w:lang w:val="en-US"/>
              </w:rPr>
              <w:t xml:space="preserve">Pasteurization – Concentration - Refrigeration </w:t>
            </w:r>
            <w:r w:rsidR="00D21849">
              <w:rPr>
                <w:rFonts w:ascii="Verdana" w:hAnsi="Verdana"/>
                <w:lang w:val="en-US"/>
              </w:rPr>
              <w:t xml:space="preserve">- </w:t>
            </w:r>
            <w:r w:rsidR="00F70319" w:rsidRPr="00F70319">
              <w:rPr>
                <w:rFonts w:ascii="Verdana" w:hAnsi="Verdana"/>
                <w:lang w:val="en-US"/>
              </w:rPr>
              <w:t xml:space="preserve">Packing – Freezing </w:t>
            </w:r>
            <w:r w:rsidR="00F70319" w:rsidRPr="00F70319">
              <w:rPr>
                <w:rFonts w:ascii="Verdana" w:hAnsi="Verdana"/>
                <w:lang w:val="en-US"/>
              </w:rPr>
              <w:lastRenderedPageBreak/>
              <w:t>– Storage – Loading on the truck</w:t>
            </w:r>
          </w:p>
        </w:tc>
      </w:tr>
    </w:tbl>
    <w:p w14:paraId="15099B74"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FB58E5" w14:paraId="264451A6" w14:textId="77777777" w:rsidTr="00E502AA">
        <w:trPr>
          <w:trHeight w:val="1129"/>
        </w:trPr>
        <w:tc>
          <w:tcPr>
            <w:tcW w:w="9356" w:type="dxa"/>
            <w:shd w:val="clear" w:color="auto" w:fill="auto"/>
          </w:tcPr>
          <w:p w14:paraId="2C9D7780"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FFE327B"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45E36F60"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3F756299" w14:textId="77777777" w:rsidTr="00482084">
              <w:tc>
                <w:tcPr>
                  <w:tcW w:w="1087" w:type="dxa"/>
                </w:tcPr>
                <w:p w14:paraId="413495C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196306AE" w14:textId="3DA80DB7" w:rsidR="00163F15" w:rsidRPr="002C594E" w:rsidRDefault="0085126D" w:rsidP="00172D78">
                  <w:pPr>
                    <w:spacing w:before="120"/>
                    <w:rPr>
                      <w:rFonts w:ascii="Verdana" w:hAnsi="Verdana"/>
                      <w:sz w:val="16"/>
                      <w:szCs w:val="16"/>
                      <w:lang w:val="en-US"/>
                    </w:rPr>
                  </w:pPr>
                  <w:r>
                    <w:rPr>
                      <w:rFonts w:ascii="Verdana" w:hAnsi="Verdana"/>
                      <w:sz w:val="16"/>
                      <w:szCs w:val="16"/>
                      <w:lang w:val="en-US"/>
                    </w:rPr>
                    <w:t>2</w:t>
                  </w:r>
                  <w:r w:rsidR="00FB58E5">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0703FFB4" w14:textId="77777777" w:rsidR="00163F15" w:rsidRPr="002C594E" w:rsidRDefault="00163F15" w:rsidP="00172D78">
                  <w:pPr>
                    <w:spacing w:before="120"/>
                    <w:jc w:val="both"/>
                    <w:rPr>
                      <w:rFonts w:ascii="Verdana" w:hAnsi="Verdana"/>
                      <w:sz w:val="16"/>
                      <w:szCs w:val="16"/>
                      <w:lang w:val="en-US"/>
                    </w:rPr>
                  </w:pPr>
                </w:p>
              </w:tc>
            </w:tr>
            <w:tr w:rsidR="00163F15" w:rsidRPr="00D26255" w14:paraId="560F2730" w14:textId="77777777" w:rsidTr="00482084">
              <w:tc>
                <w:tcPr>
                  <w:tcW w:w="1087" w:type="dxa"/>
                </w:tcPr>
                <w:p w14:paraId="155468FE"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624C90D8" w14:textId="2147D75A" w:rsidR="00163F15" w:rsidRPr="002C594E" w:rsidRDefault="00F66929" w:rsidP="0085126D">
                  <w:pPr>
                    <w:spacing w:before="120"/>
                    <w:rPr>
                      <w:rFonts w:ascii="Verdana" w:hAnsi="Verdana"/>
                      <w:sz w:val="16"/>
                      <w:szCs w:val="16"/>
                      <w:lang w:val="en-US"/>
                    </w:rPr>
                  </w:pPr>
                  <w:r>
                    <w:rPr>
                      <w:rFonts w:ascii="Verdana" w:hAnsi="Verdana"/>
                      <w:sz w:val="16"/>
                      <w:szCs w:val="16"/>
                      <w:lang w:val="en-US"/>
                    </w:rPr>
                    <w:t>2</w:t>
                  </w:r>
                  <w:r w:rsidR="00FB58E5">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2E5D8DA1" w14:textId="77777777" w:rsidR="00163F15" w:rsidRPr="002C594E" w:rsidRDefault="00163F15" w:rsidP="00172D78">
                  <w:pPr>
                    <w:spacing w:before="120"/>
                    <w:jc w:val="both"/>
                    <w:rPr>
                      <w:rFonts w:ascii="Verdana" w:hAnsi="Verdana"/>
                      <w:sz w:val="16"/>
                      <w:szCs w:val="16"/>
                      <w:lang w:val="en-US"/>
                    </w:rPr>
                  </w:pPr>
                </w:p>
              </w:tc>
            </w:tr>
            <w:tr w:rsidR="00163F15" w:rsidRPr="00FB58E5" w14:paraId="1981D2EE" w14:textId="77777777" w:rsidTr="00482084">
              <w:tc>
                <w:tcPr>
                  <w:tcW w:w="1087" w:type="dxa"/>
                </w:tcPr>
                <w:p w14:paraId="1E5F442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47C5DB8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0C841B65"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31BB880"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FB58E5" w14:paraId="7088DFAC" w14:textId="77777777" w:rsidTr="00300921">
              <w:tc>
                <w:tcPr>
                  <w:tcW w:w="1087" w:type="dxa"/>
                </w:tcPr>
                <w:p w14:paraId="2485B26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381AE1C1"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7A538100"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FB58E5" w14:paraId="7455E9C2" w14:textId="77777777" w:rsidTr="00300921">
              <w:tc>
                <w:tcPr>
                  <w:tcW w:w="1087" w:type="dxa"/>
                </w:tcPr>
                <w:p w14:paraId="4DF9C14B"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0179452C"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245F642E"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7A92FF37" w14:textId="77777777" w:rsidR="00163F15" w:rsidRPr="002C594E" w:rsidRDefault="00163F15" w:rsidP="00172D78">
                  <w:pPr>
                    <w:spacing w:before="120"/>
                    <w:jc w:val="both"/>
                    <w:rPr>
                      <w:rFonts w:ascii="Verdana" w:hAnsi="Verdana"/>
                      <w:sz w:val="16"/>
                      <w:szCs w:val="16"/>
                      <w:lang w:val="en-US"/>
                    </w:rPr>
                  </w:pPr>
                </w:p>
              </w:tc>
            </w:tr>
          </w:tbl>
          <w:p w14:paraId="1EF5BAFA"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5412DA44"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78360049" w14:textId="77777777" w:rsidTr="00583DB6">
              <w:trPr>
                <w:trHeight w:val="242"/>
                <w:jc w:val="center"/>
              </w:trPr>
              <w:tc>
                <w:tcPr>
                  <w:tcW w:w="1129" w:type="dxa"/>
                </w:tcPr>
                <w:p w14:paraId="724C4D8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7447F4CF" w14:textId="6B526339"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B58E5">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07879A45" w14:textId="77777777" w:rsidR="00163F15" w:rsidRPr="002C594E" w:rsidRDefault="00163F15" w:rsidP="00172D78">
                  <w:pPr>
                    <w:spacing w:before="120"/>
                    <w:jc w:val="both"/>
                    <w:rPr>
                      <w:rFonts w:ascii="Verdana" w:hAnsi="Verdana"/>
                      <w:sz w:val="16"/>
                      <w:szCs w:val="16"/>
                      <w:lang w:val="en-US"/>
                    </w:rPr>
                  </w:pPr>
                </w:p>
              </w:tc>
            </w:tr>
            <w:tr w:rsidR="00163F15" w:rsidRPr="002C594E" w14:paraId="274D79A1" w14:textId="77777777" w:rsidTr="00583DB6">
              <w:trPr>
                <w:trHeight w:val="262"/>
                <w:jc w:val="center"/>
              </w:trPr>
              <w:tc>
                <w:tcPr>
                  <w:tcW w:w="1129" w:type="dxa"/>
                </w:tcPr>
                <w:p w14:paraId="4AB5EBB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4020238B" w14:textId="15433C0E"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FB58E5">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2C006C74" w14:textId="77777777" w:rsidR="00163F15" w:rsidRPr="002C594E" w:rsidRDefault="00163F15" w:rsidP="00172D78">
                  <w:pPr>
                    <w:spacing w:before="120"/>
                    <w:jc w:val="both"/>
                    <w:rPr>
                      <w:rFonts w:ascii="Verdana" w:hAnsi="Verdana"/>
                      <w:sz w:val="16"/>
                      <w:szCs w:val="16"/>
                      <w:lang w:val="en-US"/>
                    </w:rPr>
                  </w:pPr>
                </w:p>
              </w:tc>
            </w:tr>
            <w:tr w:rsidR="00163F15" w:rsidRPr="00FB58E5" w14:paraId="788BC1BB" w14:textId="77777777" w:rsidTr="00583DB6">
              <w:trPr>
                <w:trHeight w:val="1477"/>
                <w:jc w:val="center"/>
              </w:trPr>
              <w:tc>
                <w:tcPr>
                  <w:tcW w:w="1129" w:type="dxa"/>
                </w:tcPr>
                <w:p w14:paraId="623FE702"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488E298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10DC8FF7"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FB58E5" w14:paraId="363DC0D5" w14:textId="77777777" w:rsidTr="00583DB6">
              <w:trPr>
                <w:trHeight w:val="790"/>
                <w:jc w:val="center"/>
              </w:trPr>
              <w:tc>
                <w:tcPr>
                  <w:tcW w:w="1129" w:type="dxa"/>
                </w:tcPr>
                <w:p w14:paraId="24941C5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610F332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1F2A564E" w14:textId="77777777" w:rsidR="00163F15" w:rsidRPr="002C594E" w:rsidRDefault="00163F15" w:rsidP="00172D78">
                  <w:pPr>
                    <w:spacing w:before="120"/>
                    <w:jc w:val="both"/>
                    <w:rPr>
                      <w:rFonts w:ascii="Verdana" w:hAnsi="Verdana"/>
                      <w:sz w:val="16"/>
                      <w:szCs w:val="16"/>
                      <w:lang w:val="en-US"/>
                    </w:rPr>
                  </w:pPr>
                </w:p>
              </w:tc>
            </w:tr>
          </w:tbl>
          <w:p w14:paraId="7A1B84B1" w14:textId="77777777" w:rsidR="009A54EC" w:rsidRPr="002C594E" w:rsidRDefault="009A54EC" w:rsidP="00172D78">
            <w:pPr>
              <w:spacing w:before="120"/>
              <w:jc w:val="center"/>
              <w:rPr>
                <w:rFonts w:ascii="Verdana" w:hAnsi="Verdana"/>
                <w:i/>
                <w:lang w:val="en-US"/>
              </w:rPr>
            </w:pPr>
          </w:p>
          <w:p w14:paraId="0CBE67ED"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14:paraId="7FA598AE"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0EDF4426"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26461FE0"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6B41A57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074F4C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31DF8BE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6807D2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0F2FA65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320C5E1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1F81C0E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4FD2AB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601676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58D946D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227F2C7A"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3DA08A9"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5E8AE1A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100C97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663CF034"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4AD7FA4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5AA8FAD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1FAADDEC"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791070D6" w14:textId="77777777" w:rsidR="00583DB6" w:rsidRPr="002C594E" w:rsidRDefault="00583DB6" w:rsidP="00F6263E">
            <w:pPr>
              <w:spacing w:before="120"/>
              <w:ind w:left="318" w:hanging="318"/>
              <w:rPr>
                <w:rFonts w:ascii="Verdana" w:hAnsi="Verdana"/>
                <w:i/>
                <w:sz w:val="16"/>
                <w:szCs w:val="16"/>
                <w:lang w:val="en-US"/>
              </w:rPr>
            </w:pPr>
          </w:p>
          <w:p w14:paraId="06C5B43D"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69A02A40"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4081CBE4"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E77C038"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63160EBD"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6040662A"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19C3C9D"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01CE275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5CC7A89E"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729C8CD7"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7AD403F8" w14:textId="77777777" w:rsidR="00F66929" w:rsidRPr="00F66929" w:rsidRDefault="00F66929" w:rsidP="00F66929">
            <w:pPr>
              <w:spacing w:before="120"/>
              <w:ind w:left="360"/>
              <w:rPr>
                <w:rFonts w:ascii="Verdana" w:hAnsi="Verdana"/>
                <w:i/>
                <w:sz w:val="16"/>
                <w:szCs w:val="16"/>
                <w:lang w:val="en-US"/>
              </w:rPr>
            </w:pPr>
          </w:p>
          <w:p w14:paraId="32A948A4"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235485AF"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7C9956B3"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219FFFD9"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1226F430" w14:textId="77777777" w:rsidR="00573C7D" w:rsidRPr="002C594E" w:rsidRDefault="00573C7D" w:rsidP="00172D78">
            <w:pPr>
              <w:spacing w:before="120"/>
              <w:rPr>
                <w:rFonts w:ascii="Verdana" w:hAnsi="Verdana"/>
                <w:i/>
                <w:sz w:val="16"/>
                <w:szCs w:val="16"/>
                <w:lang w:val="en-US"/>
              </w:rPr>
            </w:pPr>
          </w:p>
          <w:p w14:paraId="7B728C6E"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74826499"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495A3F89"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5FD0FD8"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B58E5" w14:paraId="608142E3" w14:textId="77777777" w:rsidTr="00394C48">
        <w:trPr>
          <w:trHeight w:val="1737"/>
        </w:trPr>
        <w:tc>
          <w:tcPr>
            <w:tcW w:w="9320" w:type="dxa"/>
            <w:shd w:val="clear" w:color="auto" w:fill="auto"/>
          </w:tcPr>
          <w:p w14:paraId="78559055"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058EF5EF" w14:textId="4A52F63B"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FB58E5">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587D7869"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59EFEA23"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B58E5" w14:paraId="655C70C3" w14:textId="77777777" w:rsidTr="00163F15">
        <w:trPr>
          <w:trHeight w:val="832"/>
        </w:trPr>
        <w:tc>
          <w:tcPr>
            <w:tcW w:w="9320" w:type="dxa"/>
            <w:shd w:val="clear" w:color="auto" w:fill="auto"/>
          </w:tcPr>
          <w:p w14:paraId="63F61B3A"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737F6A17"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7A15F561"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37738259"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265EE047"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B58E5" w14:paraId="5248B917" w14:textId="77777777" w:rsidTr="00394C48">
        <w:tc>
          <w:tcPr>
            <w:tcW w:w="9320" w:type="dxa"/>
            <w:shd w:val="clear" w:color="auto" w:fill="auto"/>
          </w:tcPr>
          <w:p w14:paraId="20CECBCD"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386D404E"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4AF18F81" w14:textId="77777777" w:rsidR="001E1265" w:rsidRPr="002C594E" w:rsidRDefault="001E1265" w:rsidP="00172D78">
      <w:pPr>
        <w:spacing w:before="120"/>
        <w:ind w:left="-567"/>
        <w:rPr>
          <w:rFonts w:ascii="Verdana" w:hAnsi="Verdana"/>
          <w:i/>
          <w:sz w:val="16"/>
          <w:szCs w:val="16"/>
          <w:lang w:val="en-US"/>
        </w:rPr>
      </w:pPr>
    </w:p>
    <w:p w14:paraId="301B3423"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D6A3A2" w14:textId="77777777" w:rsidR="007D5928" w:rsidRDefault="007D5928">
      <w:r>
        <w:separator/>
      </w:r>
    </w:p>
  </w:endnote>
  <w:endnote w:type="continuationSeparator" w:id="0">
    <w:p w14:paraId="7AA0A841"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ADFB1A" w14:textId="77777777" w:rsidR="004E2718" w:rsidRDefault="004E271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831088"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FB58E5" w:rsidRPr="001E1265" w14:paraId="1F1BC26C" w14:textId="77777777" w:rsidTr="00030C76">
      <w:tc>
        <w:tcPr>
          <w:tcW w:w="567" w:type="dxa"/>
          <w:tcBorders>
            <w:top w:val="single" w:sz="4" w:space="0" w:color="000000"/>
            <w:left w:val="single" w:sz="4" w:space="0" w:color="000000"/>
            <w:bottom w:val="single" w:sz="4" w:space="0" w:color="000000"/>
          </w:tcBorders>
          <w:vAlign w:val="center"/>
        </w:tcPr>
        <w:p w14:paraId="431E1B21" w14:textId="75331265" w:rsidR="00FB58E5" w:rsidRDefault="00FB58E5" w:rsidP="00FB58E5">
          <w:pPr>
            <w:pStyle w:val="Pidipagina"/>
            <w:snapToGrid w:val="0"/>
            <w:jc w:val="center"/>
            <w:rPr>
              <w:rFonts w:ascii="Verdana" w:hAnsi="Verdana"/>
              <w:sz w:val="16"/>
              <w:szCs w:val="16"/>
            </w:rPr>
          </w:pPr>
          <w:r>
            <w:rPr>
              <w:rFonts w:ascii="Verdana" w:hAnsi="Verdana"/>
              <w:sz w:val="16"/>
              <w:szCs w:val="16"/>
            </w:rPr>
            <w:t>2</w:t>
          </w:r>
        </w:p>
      </w:tc>
      <w:tc>
        <w:tcPr>
          <w:tcW w:w="1560" w:type="dxa"/>
          <w:tcBorders>
            <w:top w:val="single" w:sz="4" w:space="0" w:color="000000"/>
            <w:left w:val="single" w:sz="4" w:space="0" w:color="000000"/>
            <w:bottom w:val="single" w:sz="4" w:space="0" w:color="000000"/>
            <w:right w:val="nil"/>
          </w:tcBorders>
          <w:vAlign w:val="center"/>
        </w:tcPr>
        <w:p w14:paraId="7503A623" w14:textId="74EE8E41" w:rsidR="00FB58E5" w:rsidRDefault="00FB58E5" w:rsidP="00FB58E5">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28099529" w14:textId="335E0223" w:rsidR="00FB58E5" w:rsidRDefault="00FB58E5" w:rsidP="00FB58E5">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6EF7103A" w14:textId="1A83C403" w:rsidR="00FB58E5" w:rsidRDefault="004E2718" w:rsidP="004E2718">
          <w:pPr>
            <w:pStyle w:val="Pidipagina"/>
            <w:snapToGrid w:val="0"/>
            <w:jc w:val="center"/>
            <w:rPr>
              <w:rFonts w:ascii="Verdana" w:hAnsi="Verdana"/>
              <w:sz w:val="16"/>
              <w:szCs w:val="16"/>
              <w:lang w:val="en-US"/>
            </w:rPr>
          </w:pPr>
          <w:r w:rsidRPr="004E2718">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349EAC20" w14:textId="77777777" w:rsidR="00FB58E5" w:rsidRDefault="00FB58E5" w:rsidP="00FB58E5">
          <w:pPr>
            <w:pStyle w:val="Pidipagina"/>
            <w:snapToGrid w:val="0"/>
            <w:jc w:val="center"/>
            <w:rPr>
              <w:rFonts w:ascii="Verdana" w:hAnsi="Verdana"/>
              <w:sz w:val="16"/>
              <w:szCs w:val="16"/>
              <w:lang w:val="en-US"/>
            </w:rPr>
          </w:pPr>
          <w:r>
            <w:rPr>
              <w:rFonts w:ascii="Verdana" w:hAnsi="Verdana"/>
              <w:sz w:val="16"/>
              <w:szCs w:val="16"/>
              <w:lang w:val="en-US"/>
            </w:rPr>
            <w:t>RIZZO</w:t>
          </w:r>
        </w:p>
        <w:p w14:paraId="17367463" w14:textId="463E249C" w:rsidR="00FB58E5" w:rsidRDefault="00FB58E5" w:rsidP="00FB58E5">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BC6F40" w:rsidRPr="001E1265" w14:paraId="78DCD365" w14:textId="77777777" w:rsidTr="00CF0FA3">
      <w:tc>
        <w:tcPr>
          <w:tcW w:w="567" w:type="dxa"/>
          <w:tcBorders>
            <w:top w:val="single" w:sz="4" w:space="0" w:color="000000"/>
            <w:left w:val="single" w:sz="4" w:space="0" w:color="000000"/>
            <w:bottom w:val="single" w:sz="4" w:space="0" w:color="000000"/>
          </w:tcBorders>
          <w:vAlign w:val="center"/>
        </w:tcPr>
        <w:p w14:paraId="06FE7584" w14:textId="77777777" w:rsidR="00BC6F40" w:rsidRPr="001E1265" w:rsidRDefault="00BC6F40"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6AEEF8FB"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6CD29F94"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6740EE45"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4101B07F" w14:textId="77777777" w:rsidR="00BC6F40" w:rsidRDefault="00BC6F40">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4AA6D309" w14:textId="77777777" w:rsidR="00CF0FA3" w:rsidRDefault="00CF0FA3" w:rsidP="00CF0FA3">
    <w:pPr>
      <w:pStyle w:val="Pidipagina"/>
      <w:jc w:val="center"/>
    </w:pPr>
  </w:p>
  <w:p w14:paraId="7CFAD828"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041042" w:rsidRPr="00CF0FA3">
      <w:rPr>
        <w:rFonts w:ascii="Verdana" w:hAnsi="Verdana"/>
        <w:sz w:val="16"/>
        <w:szCs w:val="16"/>
      </w:rPr>
      <w:fldChar w:fldCharType="begin"/>
    </w:r>
    <w:r w:rsidRPr="00CF0FA3">
      <w:rPr>
        <w:rFonts w:ascii="Verdana" w:hAnsi="Verdana"/>
        <w:sz w:val="16"/>
        <w:szCs w:val="16"/>
      </w:rPr>
      <w:instrText xml:space="preserve"> PAGE   \* MERGEFORMAT </w:instrText>
    </w:r>
    <w:r w:rsidR="00041042" w:rsidRPr="00CF0FA3">
      <w:rPr>
        <w:rFonts w:ascii="Verdana" w:hAnsi="Verdana"/>
        <w:sz w:val="16"/>
        <w:szCs w:val="16"/>
      </w:rPr>
      <w:fldChar w:fldCharType="separate"/>
    </w:r>
    <w:r w:rsidR="0094543A">
      <w:rPr>
        <w:rFonts w:ascii="Verdana" w:hAnsi="Verdana"/>
        <w:noProof/>
        <w:sz w:val="16"/>
        <w:szCs w:val="16"/>
      </w:rPr>
      <w:t>6</w:t>
    </w:r>
    <w:r w:rsidR="00041042"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29BEFF58" w14:textId="77777777" w:rsidTr="001B1240">
      <w:tc>
        <w:tcPr>
          <w:tcW w:w="657" w:type="dxa"/>
          <w:tcBorders>
            <w:top w:val="single" w:sz="4" w:space="0" w:color="000000"/>
            <w:left w:val="single" w:sz="4" w:space="0" w:color="000000"/>
            <w:bottom w:val="single" w:sz="4" w:space="0" w:color="000000"/>
          </w:tcBorders>
          <w:vAlign w:val="center"/>
        </w:tcPr>
        <w:p w14:paraId="2A989F29"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C1EC15C"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02ECBB9F"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EE66408"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7985342" w14:textId="77777777" w:rsidR="00E73CA1" w:rsidRPr="001B1240" w:rsidRDefault="00E73CA1" w:rsidP="001B1240">
          <w:pPr>
            <w:pStyle w:val="Pidipagina"/>
            <w:snapToGrid w:val="0"/>
            <w:jc w:val="center"/>
            <w:rPr>
              <w:rFonts w:ascii="Verdana" w:hAnsi="Verdana"/>
            </w:rPr>
          </w:pPr>
        </w:p>
      </w:tc>
    </w:tr>
    <w:tr w:rsidR="00E73CA1" w14:paraId="410E2A3D" w14:textId="77777777" w:rsidTr="001B1240">
      <w:tc>
        <w:tcPr>
          <w:tcW w:w="657" w:type="dxa"/>
          <w:tcBorders>
            <w:left w:val="single" w:sz="4" w:space="0" w:color="000000"/>
            <w:bottom w:val="single" w:sz="4" w:space="0" w:color="000000"/>
          </w:tcBorders>
          <w:vAlign w:val="center"/>
        </w:tcPr>
        <w:p w14:paraId="1F5689E5"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55F4CF23"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2BBB4D5B"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B935527"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E36A2BD"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5777507B"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ABE840" w14:textId="77777777" w:rsidR="007D5928" w:rsidRDefault="007D5928">
      <w:r>
        <w:separator/>
      </w:r>
    </w:p>
  </w:footnote>
  <w:footnote w:type="continuationSeparator" w:id="0">
    <w:p w14:paraId="5BBA95FF"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E1FFE9" w14:textId="77777777" w:rsidR="004E2718" w:rsidRDefault="004E271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10738ACF" w14:textId="77777777" w:rsidTr="00BC6F40">
      <w:trPr>
        <w:trHeight w:val="838"/>
      </w:trPr>
      <w:tc>
        <w:tcPr>
          <w:tcW w:w="2836" w:type="dxa"/>
          <w:tcBorders>
            <w:top w:val="single" w:sz="4" w:space="0" w:color="000000"/>
            <w:left w:val="single" w:sz="4" w:space="0" w:color="000000"/>
            <w:bottom w:val="single" w:sz="4" w:space="0" w:color="000000"/>
          </w:tcBorders>
          <w:vAlign w:val="center"/>
        </w:tcPr>
        <w:p w14:paraId="1D61AF09"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47849E65"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45BD7663" w14:textId="4241CFBE" w:rsidR="00E73CA1" w:rsidRPr="00A37DFF" w:rsidRDefault="00C117A5" w:rsidP="00F70319">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D21849">
            <w:rPr>
              <w:rFonts w:ascii="Verdana" w:hAnsi="Verdana"/>
              <w:b/>
              <w:bCs/>
              <w:sz w:val="24"/>
              <w:szCs w:val="24"/>
            </w:rPr>
            <w:t>1</w:t>
          </w:r>
          <w:r w:rsidR="00464C8C">
            <w:rPr>
              <w:rFonts w:ascii="Verdana" w:hAnsi="Verdana"/>
              <w:b/>
              <w:bCs/>
              <w:sz w:val="24"/>
              <w:szCs w:val="24"/>
            </w:rPr>
            <w:t>3</w:t>
          </w:r>
          <w:r w:rsidR="002678D5">
            <w:rPr>
              <w:rFonts w:ascii="Verdana" w:hAnsi="Verdana"/>
              <w:b/>
              <w:bCs/>
              <w:sz w:val="24"/>
              <w:szCs w:val="24"/>
            </w:rPr>
            <w:t>2</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3BA0EEAE"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51F99C6D" w14:textId="77777777">
      <w:trPr>
        <w:trHeight w:val="838"/>
      </w:trPr>
      <w:tc>
        <w:tcPr>
          <w:tcW w:w="1896" w:type="dxa"/>
          <w:tcBorders>
            <w:top w:val="single" w:sz="4" w:space="0" w:color="000000"/>
            <w:left w:val="single" w:sz="4" w:space="0" w:color="000000"/>
            <w:bottom w:val="single" w:sz="4" w:space="0" w:color="000000"/>
          </w:tcBorders>
          <w:vAlign w:val="center"/>
        </w:tcPr>
        <w:p w14:paraId="3D8DB7B4"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00CD38E1"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5C0BC3F6"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4A69A55C"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041042" w:rsidRPr="004A3161">
            <w:rPr>
              <w:rFonts w:ascii="Verdana" w:hAnsi="Verdana"/>
              <w:bCs/>
              <w:sz w:val="24"/>
              <w:szCs w:val="24"/>
            </w:rPr>
            <w:fldChar w:fldCharType="begin"/>
          </w:r>
          <w:r w:rsidRPr="004A3161">
            <w:rPr>
              <w:rFonts w:ascii="Verdana" w:hAnsi="Verdana"/>
              <w:bCs/>
              <w:sz w:val="24"/>
              <w:szCs w:val="24"/>
            </w:rPr>
            <w:instrText xml:space="preserve"> PAGE </w:instrText>
          </w:r>
          <w:r w:rsidR="00041042" w:rsidRPr="004A3161">
            <w:rPr>
              <w:rFonts w:ascii="Verdana" w:hAnsi="Verdana"/>
              <w:bCs/>
              <w:sz w:val="24"/>
              <w:szCs w:val="24"/>
            </w:rPr>
            <w:fldChar w:fldCharType="separate"/>
          </w:r>
          <w:r>
            <w:rPr>
              <w:rFonts w:ascii="Verdana" w:hAnsi="Verdana"/>
              <w:bCs/>
              <w:noProof/>
              <w:sz w:val="24"/>
              <w:szCs w:val="24"/>
            </w:rPr>
            <w:t>1</w:t>
          </w:r>
          <w:r w:rsidR="00041042" w:rsidRPr="004A3161">
            <w:rPr>
              <w:rFonts w:ascii="Verdana" w:hAnsi="Verdana"/>
              <w:bCs/>
              <w:sz w:val="24"/>
              <w:szCs w:val="24"/>
            </w:rPr>
            <w:fldChar w:fldCharType="end"/>
          </w:r>
          <w:r w:rsidRPr="004A3161">
            <w:rPr>
              <w:rFonts w:ascii="Verdana" w:hAnsi="Verdana"/>
              <w:bCs/>
              <w:sz w:val="24"/>
              <w:szCs w:val="24"/>
            </w:rPr>
            <w:t>/6</w:t>
          </w:r>
        </w:p>
      </w:tc>
    </w:tr>
  </w:tbl>
  <w:p w14:paraId="6FF2F1EA"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902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1042"/>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A47DF"/>
    <w:rsid w:val="000B2034"/>
    <w:rsid w:val="000B21D0"/>
    <w:rsid w:val="000B5391"/>
    <w:rsid w:val="000C547C"/>
    <w:rsid w:val="000C561D"/>
    <w:rsid w:val="000E0D1F"/>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678D5"/>
    <w:rsid w:val="00283C6B"/>
    <w:rsid w:val="00284D18"/>
    <w:rsid w:val="00285798"/>
    <w:rsid w:val="002909F8"/>
    <w:rsid w:val="0029438A"/>
    <w:rsid w:val="002C543B"/>
    <w:rsid w:val="002C594E"/>
    <w:rsid w:val="002D688D"/>
    <w:rsid w:val="002E0E49"/>
    <w:rsid w:val="002E66B8"/>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5F69"/>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64C8C"/>
    <w:rsid w:val="00473BDA"/>
    <w:rsid w:val="0048207C"/>
    <w:rsid w:val="00482084"/>
    <w:rsid w:val="004862FA"/>
    <w:rsid w:val="004936C6"/>
    <w:rsid w:val="004A3161"/>
    <w:rsid w:val="004A7EF7"/>
    <w:rsid w:val="004B6F61"/>
    <w:rsid w:val="004C5BB2"/>
    <w:rsid w:val="004D46BF"/>
    <w:rsid w:val="004E0899"/>
    <w:rsid w:val="004E122D"/>
    <w:rsid w:val="004E2718"/>
    <w:rsid w:val="004F248C"/>
    <w:rsid w:val="004F2CB3"/>
    <w:rsid w:val="005020D4"/>
    <w:rsid w:val="00504753"/>
    <w:rsid w:val="00506781"/>
    <w:rsid w:val="00512BAF"/>
    <w:rsid w:val="00516420"/>
    <w:rsid w:val="00520758"/>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3328"/>
    <w:rsid w:val="005D6FC3"/>
    <w:rsid w:val="005E2A9F"/>
    <w:rsid w:val="005F34DB"/>
    <w:rsid w:val="00603B84"/>
    <w:rsid w:val="006044C5"/>
    <w:rsid w:val="006052E2"/>
    <w:rsid w:val="00606B36"/>
    <w:rsid w:val="0061390C"/>
    <w:rsid w:val="00617F68"/>
    <w:rsid w:val="006224B1"/>
    <w:rsid w:val="00626B3E"/>
    <w:rsid w:val="00633F7B"/>
    <w:rsid w:val="0063492F"/>
    <w:rsid w:val="006359A0"/>
    <w:rsid w:val="0064005C"/>
    <w:rsid w:val="006447F8"/>
    <w:rsid w:val="00646AC2"/>
    <w:rsid w:val="006574F5"/>
    <w:rsid w:val="00660BC8"/>
    <w:rsid w:val="006661FA"/>
    <w:rsid w:val="00677F2D"/>
    <w:rsid w:val="006850A8"/>
    <w:rsid w:val="00694538"/>
    <w:rsid w:val="0069659C"/>
    <w:rsid w:val="006A7525"/>
    <w:rsid w:val="006B1153"/>
    <w:rsid w:val="006C12D1"/>
    <w:rsid w:val="006D067D"/>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528BB"/>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4E1E"/>
    <w:rsid w:val="0081647D"/>
    <w:rsid w:val="00823153"/>
    <w:rsid w:val="00823E8A"/>
    <w:rsid w:val="00824084"/>
    <w:rsid w:val="00824D19"/>
    <w:rsid w:val="0082741E"/>
    <w:rsid w:val="00832699"/>
    <w:rsid w:val="0083313B"/>
    <w:rsid w:val="00834344"/>
    <w:rsid w:val="00840713"/>
    <w:rsid w:val="0085126D"/>
    <w:rsid w:val="00853353"/>
    <w:rsid w:val="008577AC"/>
    <w:rsid w:val="00866CC4"/>
    <w:rsid w:val="008708A6"/>
    <w:rsid w:val="00871D57"/>
    <w:rsid w:val="0087549C"/>
    <w:rsid w:val="00877B0B"/>
    <w:rsid w:val="008A4E11"/>
    <w:rsid w:val="008B3742"/>
    <w:rsid w:val="008C26F5"/>
    <w:rsid w:val="008C61C5"/>
    <w:rsid w:val="008D68FC"/>
    <w:rsid w:val="008F3C8E"/>
    <w:rsid w:val="009100AD"/>
    <w:rsid w:val="0092072B"/>
    <w:rsid w:val="00923109"/>
    <w:rsid w:val="00933C9F"/>
    <w:rsid w:val="0094543A"/>
    <w:rsid w:val="00953535"/>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62A0"/>
    <w:rsid w:val="00A37DFF"/>
    <w:rsid w:val="00A523C1"/>
    <w:rsid w:val="00A619B9"/>
    <w:rsid w:val="00A6328A"/>
    <w:rsid w:val="00A707B7"/>
    <w:rsid w:val="00A747AE"/>
    <w:rsid w:val="00A77F87"/>
    <w:rsid w:val="00A80D66"/>
    <w:rsid w:val="00A86284"/>
    <w:rsid w:val="00A86CA1"/>
    <w:rsid w:val="00A914F8"/>
    <w:rsid w:val="00A91F4F"/>
    <w:rsid w:val="00A93EAE"/>
    <w:rsid w:val="00A96B84"/>
    <w:rsid w:val="00AA5D0E"/>
    <w:rsid w:val="00AB499C"/>
    <w:rsid w:val="00AB5BF0"/>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130C"/>
    <w:rsid w:val="00B7140D"/>
    <w:rsid w:val="00B7195B"/>
    <w:rsid w:val="00B74878"/>
    <w:rsid w:val="00B766B8"/>
    <w:rsid w:val="00B77762"/>
    <w:rsid w:val="00B812E3"/>
    <w:rsid w:val="00B901BE"/>
    <w:rsid w:val="00B922B4"/>
    <w:rsid w:val="00B939DC"/>
    <w:rsid w:val="00B9411A"/>
    <w:rsid w:val="00B97EBE"/>
    <w:rsid w:val="00BA1A4D"/>
    <w:rsid w:val="00BC2E32"/>
    <w:rsid w:val="00BC6F40"/>
    <w:rsid w:val="00BD0284"/>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C7743"/>
    <w:rsid w:val="00CE1B51"/>
    <w:rsid w:val="00CF0FA3"/>
    <w:rsid w:val="00CF12AA"/>
    <w:rsid w:val="00CF25D6"/>
    <w:rsid w:val="00D05198"/>
    <w:rsid w:val="00D13102"/>
    <w:rsid w:val="00D155E3"/>
    <w:rsid w:val="00D21849"/>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A53B2"/>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3C3"/>
    <w:rsid w:val="00F177DF"/>
    <w:rsid w:val="00F21B82"/>
    <w:rsid w:val="00F41F8E"/>
    <w:rsid w:val="00F50C07"/>
    <w:rsid w:val="00F51564"/>
    <w:rsid w:val="00F5437E"/>
    <w:rsid w:val="00F55079"/>
    <w:rsid w:val="00F6257B"/>
    <w:rsid w:val="00F6263E"/>
    <w:rsid w:val="00F635D9"/>
    <w:rsid w:val="00F64F72"/>
    <w:rsid w:val="00F66929"/>
    <w:rsid w:val="00F70319"/>
    <w:rsid w:val="00F772D4"/>
    <w:rsid w:val="00F8523A"/>
    <w:rsid w:val="00F95BB1"/>
    <w:rsid w:val="00FB4F16"/>
    <w:rsid w:val="00FB58E5"/>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9025"/>
    <o:shapelayout v:ext="edit">
      <o:idmap v:ext="edit" data="1"/>
    </o:shapelayout>
  </w:shapeDefaults>
  <w:decimalSymbol w:val=","/>
  <w:listSeparator w:val=";"/>
  <w14:docId w14:val="35A8A3E1"/>
  <w15:docId w15:val="{DF8F5B47-002C-4870-ABD9-BF539D4D9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EC9F2B-E66E-4405-8D9C-2C4092651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1886</Words>
  <Characters>10753</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21</cp:revision>
  <cp:lastPrinted>2016-03-23T17:25:00Z</cp:lastPrinted>
  <dcterms:created xsi:type="dcterms:W3CDTF">2016-04-01T09:10:00Z</dcterms:created>
  <dcterms:modified xsi:type="dcterms:W3CDTF">2022-01-17T17:03:00Z</dcterms:modified>
  <cp:category>Ufficio Qualità</cp:category>
  <cp:contentStatus>Rev. 2</cp:contentStatus>
</cp:coreProperties>
</file>