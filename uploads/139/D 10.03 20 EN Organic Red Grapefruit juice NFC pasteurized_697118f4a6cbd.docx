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2F086"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7A1862" w14:paraId="30BDCE02" w14:textId="77777777" w:rsidTr="00394C48">
        <w:trPr>
          <w:trHeight w:val="1399"/>
        </w:trPr>
        <w:tc>
          <w:tcPr>
            <w:tcW w:w="9210" w:type="dxa"/>
            <w:shd w:val="clear" w:color="auto" w:fill="auto"/>
          </w:tcPr>
          <w:p w14:paraId="41A20199" w14:textId="70398083"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7A1862" w:rsidRPr="007A1862">
              <w:rPr>
                <w:rFonts w:ascii="Verdana" w:hAnsi="Verdana"/>
                <w:bCs/>
                <w:lang w:val="en-US"/>
              </w:rPr>
              <w:t>Organic</w:t>
            </w:r>
            <w:r w:rsidR="007A1862">
              <w:rPr>
                <w:rFonts w:ascii="Verdana" w:hAnsi="Verdana"/>
                <w:b/>
                <w:lang w:val="en-US"/>
              </w:rPr>
              <w:t xml:space="preserve"> </w:t>
            </w:r>
            <w:r w:rsidR="000F497C">
              <w:rPr>
                <w:rFonts w:ascii="Verdana" w:hAnsi="Verdana"/>
                <w:lang w:val="en-US"/>
              </w:rPr>
              <w:t>Red</w:t>
            </w:r>
            <w:r w:rsidR="000B61FF">
              <w:rPr>
                <w:rFonts w:ascii="Verdana" w:hAnsi="Verdana"/>
                <w:lang w:val="en-US"/>
              </w:rPr>
              <w:t xml:space="preserve"> </w:t>
            </w:r>
            <w:r w:rsidR="004F61D4" w:rsidRPr="005F6D38">
              <w:rPr>
                <w:rFonts w:ascii="Verdana" w:hAnsi="Verdana"/>
                <w:lang w:val="en-US"/>
              </w:rPr>
              <w:t>Grapefruit Juice</w:t>
            </w:r>
            <w:r w:rsidR="00D63D0D">
              <w:rPr>
                <w:rFonts w:ascii="Verdana" w:hAnsi="Verdana"/>
                <w:lang w:val="en-US"/>
              </w:rPr>
              <w:t xml:space="preserve"> NFC</w:t>
            </w:r>
          </w:p>
          <w:p w14:paraId="7F2417E8" w14:textId="540349A5"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7A1862" w:rsidRPr="007A1862">
              <w:rPr>
                <w:rFonts w:ascii="Verdana" w:hAnsi="Verdana"/>
                <w:bCs/>
                <w:i/>
                <w:lang w:val="en-US"/>
              </w:rPr>
              <w:t>Organic</w:t>
            </w:r>
            <w:r w:rsidR="007A1862">
              <w:rPr>
                <w:rFonts w:ascii="Verdana" w:hAnsi="Verdana"/>
                <w:b/>
                <w:i/>
                <w:lang w:val="en-US"/>
              </w:rPr>
              <w:t xml:space="preserve"> </w:t>
            </w:r>
            <w:r w:rsidR="000F497C">
              <w:rPr>
                <w:rFonts w:ascii="Verdana" w:hAnsi="Verdana"/>
                <w:i/>
                <w:lang w:val="en-US"/>
              </w:rPr>
              <w:t>Red</w:t>
            </w:r>
            <w:r w:rsidR="004F61D4" w:rsidRPr="009E1137">
              <w:rPr>
                <w:rFonts w:ascii="Verdana" w:hAnsi="Verdana"/>
                <w:i/>
                <w:lang w:val="en-US"/>
              </w:rPr>
              <w:t xml:space="preserve"> Grapefruit Juice</w:t>
            </w:r>
            <w:r w:rsidR="00D63D0D">
              <w:rPr>
                <w:rFonts w:ascii="Verdana" w:hAnsi="Verdana"/>
                <w:i/>
                <w:lang w:val="en-US"/>
              </w:rPr>
              <w:t xml:space="preserve"> NFC</w:t>
            </w:r>
          </w:p>
          <w:p w14:paraId="26B60A81" w14:textId="1D2D1DE1" w:rsidR="004F61D4" w:rsidRPr="00D63D0D" w:rsidRDefault="00853353" w:rsidP="00D63D0D">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D63D0D" w:rsidRPr="00D63D0D">
              <w:rPr>
                <w:rFonts w:ascii="Verdana" w:hAnsi="Verdana"/>
                <w:lang w:val="en-US"/>
              </w:rPr>
              <w:t>S</w:t>
            </w:r>
            <w:r w:rsidR="000B61FF">
              <w:rPr>
                <w:rFonts w:ascii="Verdana" w:hAnsi="Verdana"/>
                <w:lang w:val="en-US"/>
              </w:rPr>
              <w:t>P</w:t>
            </w:r>
            <w:r w:rsidR="00BD4449">
              <w:rPr>
                <w:rFonts w:ascii="Verdana" w:hAnsi="Verdana"/>
                <w:lang w:val="en-US"/>
              </w:rPr>
              <w:t>RO</w:t>
            </w:r>
            <w:r w:rsidR="00D63D0D">
              <w:rPr>
                <w:rFonts w:ascii="Verdana" w:hAnsi="Verdana"/>
                <w:lang w:val="en-US"/>
              </w:rPr>
              <w:t>N</w:t>
            </w:r>
            <w:r w:rsidR="007A1862">
              <w:rPr>
                <w:rFonts w:ascii="Verdana" w:hAnsi="Verdana"/>
                <w:lang w:val="en-US"/>
              </w:rPr>
              <w:t>B</w:t>
            </w:r>
          </w:p>
        </w:tc>
      </w:tr>
    </w:tbl>
    <w:p w14:paraId="7C94DFB7" w14:textId="77777777" w:rsidR="00B13991" w:rsidRDefault="00B13991" w:rsidP="00257592">
      <w:pPr>
        <w:spacing w:before="120"/>
        <w:ind w:left="720"/>
        <w:rPr>
          <w:rFonts w:ascii="Verdana" w:hAnsi="Verdana"/>
          <w:b/>
          <w:sz w:val="8"/>
          <w:szCs w:val="8"/>
          <w:lang w:val="en-US"/>
        </w:rPr>
      </w:pPr>
    </w:p>
    <w:p w14:paraId="76576A2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423D7" w14:paraId="6CF5C004" w14:textId="77777777" w:rsidTr="00257592">
        <w:trPr>
          <w:trHeight w:val="3578"/>
        </w:trPr>
        <w:tc>
          <w:tcPr>
            <w:tcW w:w="9238" w:type="dxa"/>
            <w:shd w:val="clear" w:color="auto" w:fill="auto"/>
          </w:tcPr>
          <w:p w14:paraId="128FA7E5"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C28B450" w14:textId="78FE2BB6"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7A1862">
              <w:rPr>
                <w:rFonts w:ascii="Verdana" w:hAnsi="Verdana"/>
                <w:lang w:val="en-US"/>
              </w:rPr>
              <w:t xml:space="preserve">Organic </w:t>
            </w:r>
            <w:r w:rsidR="00BD4449">
              <w:rPr>
                <w:rFonts w:ascii="Verdana" w:hAnsi="Verdana"/>
                <w:lang w:val="en-US"/>
              </w:rPr>
              <w:t>Red</w:t>
            </w:r>
            <w:r w:rsidR="000B61FF">
              <w:rPr>
                <w:rFonts w:ascii="Verdana" w:hAnsi="Verdana"/>
                <w:lang w:val="en-US"/>
              </w:rPr>
              <w:t xml:space="preserve"> </w:t>
            </w:r>
            <w:r w:rsidR="004F61D4" w:rsidRPr="005F6D38">
              <w:rPr>
                <w:rFonts w:ascii="Verdana" w:hAnsi="Verdana"/>
                <w:lang w:val="en-US"/>
              </w:rPr>
              <w:t>Grapefruit (100%)</w:t>
            </w:r>
          </w:p>
          <w:p w14:paraId="309A3CC7" w14:textId="77777777" w:rsidR="0042012D" w:rsidRPr="002C594E" w:rsidRDefault="0042012D" w:rsidP="00583DB6">
            <w:pPr>
              <w:tabs>
                <w:tab w:val="left" w:pos="284"/>
                <w:tab w:val="left" w:pos="3402"/>
              </w:tabs>
              <w:spacing w:before="120" w:after="120"/>
              <w:rPr>
                <w:rFonts w:ascii="Verdana" w:hAnsi="Verdana"/>
                <w:i/>
                <w:lang w:val="en-US"/>
              </w:rPr>
            </w:pPr>
          </w:p>
          <w:p w14:paraId="281A5E5C"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6A2AE84" w14:textId="77777777" w:rsidR="00583DB6" w:rsidRPr="002C594E" w:rsidRDefault="00583DB6" w:rsidP="00583DB6">
            <w:pPr>
              <w:tabs>
                <w:tab w:val="left" w:pos="284"/>
                <w:tab w:val="left" w:pos="3402"/>
              </w:tabs>
              <w:spacing w:before="120" w:after="120"/>
              <w:rPr>
                <w:rFonts w:ascii="Verdana" w:hAnsi="Verdana"/>
                <w:i/>
                <w:lang w:val="en-US"/>
              </w:rPr>
            </w:pPr>
          </w:p>
          <w:p w14:paraId="7A0DAF2E" w14:textId="5BB9379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7A1862">
              <w:rPr>
                <w:rFonts w:ascii="Verdana" w:hAnsi="Verdana"/>
                <w:lang w:val="en-US"/>
              </w:rPr>
              <w:t xml:space="preserve">Organic </w:t>
            </w:r>
            <w:r w:rsidR="00BD4449">
              <w:rPr>
                <w:rFonts w:ascii="Verdana" w:hAnsi="Verdana"/>
                <w:lang w:val="en-US"/>
              </w:rPr>
              <w:t>Red</w:t>
            </w:r>
            <w:r w:rsidR="00F4419B">
              <w:rPr>
                <w:rFonts w:ascii="Verdana" w:hAnsi="Verdana"/>
                <w:lang w:val="en-US"/>
              </w:rPr>
              <w:t xml:space="preserve"> </w:t>
            </w:r>
            <w:r w:rsidR="004F61D4" w:rsidRPr="005F6D38">
              <w:rPr>
                <w:rFonts w:ascii="Verdana" w:hAnsi="Verdana"/>
                <w:lang w:val="en-US"/>
              </w:rPr>
              <w:t>Grapefruit</w:t>
            </w:r>
          </w:p>
          <w:p w14:paraId="7A065E8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61D4" w:rsidRPr="005F6D38">
              <w:rPr>
                <w:rFonts w:ascii="Verdana" w:hAnsi="Verdana"/>
                <w:lang w:val="en-US"/>
              </w:rPr>
              <w:t>Citrus x paradise Macfad</w:t>
            </w:r>
          </w:p>
          <w:p w14:paraId="6164A98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6DC83CBD" w14:textId="07949BCC" w:rsidR="000B5B8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4F61D4">
              <w:rPr>
                <w:rFonts w:ascii="Verdana" w:hAnsi="Verdana"/>
                <w:b/>
                <w:lang w:val="en-US"/>
              </w:rPr>
              <w:t>Variety</w:t>
            </w:r>
            <w:r w:rsidR="00F8523A" w:rsidRPr="004F61D4">
              <w:rPr>
                <w:rFonts w:ascii="Verdana" w:hAnsi="Verdana"/>
                <w:b/>
                <w:lang w:val="en-US"/>
              </w:rPr>
              <w:t>:</w:t>
            </w:r>
            <w:r w:rsidR="00F8523A" w:rsidRPr="004F61D4">
              <w:rPr>
                <w:rFonts w:ascii="Verdana" w:hAnsi="Verdana"/>
                <w:lang w:val="en-US"/>
              </w:rPr>
              <w:t xml:space="preserve"> </w:t>
            </w:r>
            <w:r w:rsidR="00F8523A" w:rsidRPr="004F61D4">
              <w:rPr>
                <w:rFonts w:ascii="Verdana" w:hAnsi="Verdana"/>
                <w:lang w:val="en-US"/>
              </w:rPr>
              <w:tab/>
            </w:r>
            <w:r w:rsidR="000B5B82">
              <w:rPr>
                <w:rFonts w:ascii="Verdana" w:hAnsi="Verdana"/>
                <w:lang w:val="en-US"/>
              </w:rPr>
              <w:t>Ruby</w:t>
            </w:r>
            <w:r w:rsidR="00BD4449">
              <w:rPr>
                <w:rFonts w:ascii="Verdana" w:hAnsi="Verdana"/>
                <w:lang w:val="en-US"/>
              </w:rPr>
              <w:t xml:space="preserve"> Red</w:t>
            </w:r>
          </w:p>
          <w:p w14:paraId="35CF0E4E" w14:textId="77777777" w:rsidR="00207E78" w:rsidRPr="002C594E" w:rsidRDefault="00677F2D" w:rsidP="00583DB6">
            <w:pPr>
              <w:tabs>
                <w:tab w:val="left" w:pos="284"/>
                <w:tab w:val="left" w:pos="3402"/>
              </w:tabs>
              <w:spacing w:before="120" w:after="120"/>
              <w:rPr>
                <w:rFonts w:ascii="Verdana" w:hAnsi="Verdana"/>
                <w:lang w:val="en-US"/>
              </w:rPr>
            </w:pPr>
            <w:r w:rsidRPr="004F61D4">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4F61D4" w:rsidRPr="005F6D38">
              <w:rPr>
                <w:rFonts w:ascii="Verdana" w:hAnsi="Verdana"/>
                <w:lang w:val="en-US"/>
              </w:rPr>
              <w:t>Typically from December to April</w:t>
            </w:r>
          </w:p>
          <w:p w14:paraId="636492B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4F61D4" w:rsidRPr="005F6D38">
              <w:rPr>
                <w:rFonts w:ascii="Verdana" w:hAnsi="Verdana"/>
                <w:lang w:val="en-US"/>
              </w:rPr>
              <w:t>Brix, Acidity, Color (pigmentation)</w:t>
            </w:r>
          </w:p>
          <w:p w14:paraId="245C474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032814E4"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33B61FF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2AD45683" w14:textId="77777777" w:rsidR="00583DB6" w:rsidRDefault="00583DB6" w:rsidP="00257592">
      <w:pPr>
        <w:spacing w:before="120"/>
        <w:rPr>
          <w:rFonts w:ascii="Verdana" w:hAnsi="Verdana"/>
          <w:b/>
          <w:sz w:val="8"/>
          <w:szCs w:val="8"/>
          <w:lang w:val="en-US"/>
        </w:rPr>
      </w:pPr>
    </w:p>
    <w:p w14:paraId="2F07993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518D7A3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423D7" w14:paraId="45F5EB53" w14:textId="77777777" w:rsidTr="00583DB6">
        <w:trPr>
          <w:trHeight w:val="4575"/>
        </w:trPr>
        <w:tc>
          <w:tcPr>
            <w:tcW w:w="9210" w:type="dxa"/>
            <w:tcBorders>
              <w:bottom w:val="nil"/>
            </w:tcBorders>
          </w:tcPr>
          <w:p w14:paraId="3B977D4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DAD138F"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8423D7" w14:paraId="622E9284" w14:textId="77777777" w:rsidTr="000E23DD">
              <w:trPr>
                <w:trHeight w:hRule="exact" w:val="501"/>
              </w:trPr>
              <w:tc>
                <w:tcPr>
                  <w:tcW w:w="1297" w:type="dxa"/>
                  <w:vAlign w:val="center"/>
                </w:tcPr>
                <w:p w14:paraId="33D432D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6EAF06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4B88C1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876E09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392156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64C24D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4F61D4" w:rsidRPr="008423D7" w14:paraId="3C28BDD6" w14:textId="77777777" w:rsidTr="000E23DD">
              <w:trPr>
                <w:trHeight w:hRule="exact" w:val="501"/>
              </w:trPr>
              <w:tc>
                <w:tcPr>
                  <w:tcW w:w="1297" w:type="dxa"/>
                  <w:vAlign w:val="center"/>
                </w:tcPr>
                <w:p w14:paraId="2FB7AB32"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Brix</w:t>
                  </w:r>
                </w:p>
              </w:tc>
              <w:tc>
                <w:tcPr>
                  <w:tcW w:w="825" w:type="dxa"/>
                  <w:vAlign w:val="center"/>
                </w:tcPr>
                <w:p w14:paraId="342F5D74"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&gt;9</w:t>
                  </w:r>
                </w:p>
              </w:tc>
              <w:tc>
                <w:tcPr>
                  <w:tcW w:w="737" w:type="dxa"/>
                  <w:vAlign w:val="center"/>
                </w:tcPr>
                <w:p w14:paraId="1820FF2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9,0</w:t>
                  </w:r>
                </w:p>
              </w:tc>
              <w:tc>
                <w:tcPr>
                  <w:tcW w:w="811" w:type="dxa"/>
                  <w:vAlign w:val="center"/>
                </w:tcPr>
                <w:p w14:paraId="44E8ACF1" w14:textId="77777777" w:rsidR="004F61D4" w:rsidRPr="005F6D38" w:rsidRDefault="00D63D0D" w:rsidP="00F4419B">
                  <w:pPr>
                    <w:jc w:val="center"/>
                    <w:rPr>
                      <w:rFonts w:ascii="Verdana" w:hAnsi="Verdana"/>
                      <w:sz w:val="16"/>
                      <w:szCs w:val="16"/>
                      <w:lang w:val="en-US"/>
                    </w:rPr>
                  </w:pPr>
                  <w:r>
                    <w:rPr>
                      <w:rFonts w:ascii="Verdana" w:hAnsi="Verdana"/>
                      <w:sz w:val="16"/>
                      <w:szCs w:val="16"/>
                      <w:lang w:val="en-US"/>
                    </w:rPr>
                    <w:t>10</w:t>
                  </w:r>
                </w:p>
              </w:tc>
              <w:tc>
                <w:tcPr>
                  <w:tcW w:w="822" w:type="dxa"/>
                  <w:vAlign w:val="center"/>
                </w:tcPr>
                <w:p w14:paraId="2D3F817A"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w:t>
                  </w:r>
                </w:p>
              </w:tc>
              <w:tc>
                <w:tcPr>
                  <w:tcW w:w="1664" w:type="dxa"/>
                  <w:vAlign w:val="center"/>
                </w:tcPr>
                <w:p w14:paraId="7856FCA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8,1991</w:t>
                  </w:r>
                </w:p>
              </w:tc>
            </w:tr>
            <w:tr w:rsidR="004F61D4" w:rsidRPr="008423D7" w14:paraId="7BEC2448" w14:textId="77777777" w:rsidTr="000E23DD">
              <w:trPr>
                <w:trHeight w:hRule="exact" w:val="501"/>
              </w:trPr>
              <w:tc>
                <w:tcPr>
                  <w:tcW w:w="1297" w:type="dxa"/>
                  <w:vAlign w:val="center"/>
                </w:tcPr>
                <w:p w14:paraId="020782C1"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Acidity</w:t>
                  </w:r>
                </w:p>
              </w:tc>
              <w:tc>
                <w:tcPr>
                  <w:tcW w:w="825" w:type="dxa"/>
                  <w:vAlign w:val="center"/>
                </w:tcPr>
                <w:p w14:paraId="752FC894" w14:textId="77777777" w:rsidR="004F61D4" w:rsidRPr="005F6D38" w:rsidRDefault="004F61D4" w:rsidP="00F4419B">
                  <w:pPr>
                    <w:jc w:val="center"/>
                    <w:rPr>
                      <w:rFonts w:ascii="Verdana" w:hAnsi="Verdana"/>
                      <w:sz w:val="16"/>
                      <w:szCs w:val="16"/>
                      <w:lang w:val="en-US"/>
                    </w:rPr>
                  </w:pPr>
                </w:p>
              </w:tc>
              <w:tc>
                <w:tcPr>
                  <w:tcW w:w="737" w:type="dxa"/>
                  <w:vAlign w:val="center"/>
                </w:tcPr>
                <w:p w14:paraId="452EC4E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0,9</w:t>
                  </w:r>
                </w:p>
              </w:tc>
              <w:tc>
                <w:tcPr>
                  <w:tcW w:w="811" w:type="dxa"/>
                  <w:vAlign w:val="center"/>
                </w:tcPr>
                <w:p w14:paraId="2E441142"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2,0</w:t>
                  </w:r>
                </w:p>
              </w:tc>
              <w:tc>
                <w:tcPr>
                  <w:tcW w:w="822" w:type="dxa"/>
                  <w:vAlign w:val="center"/>
                </w:tcPr>
                <w:p w14:paraId="0456CDD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p/p</w:t>
                  </w:r>
                </w:p>
              </w:tc>
              <w:tc>
                <w:tcPr>
                  <w:tcW w:w="1664" w:type="dxa"/>
                  <w:vAlign w:val="center"/>
                </w:tcPr>
                <w:p w14:paraId="1122B7A6"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IFU 3,1996</w:t>
                  </w:r>
                </w:p>
              </w:tc>
            </w:tr>
            <w:tr w:rsidR="001669DD" w:rsidRPr="008423D7" w14:paraId="261CA5B1" w14:textId="77777777" w:rsidTr="000E23DD">
              <w:trPr>
                <w:trHeight w:hRule="exact" w:val="501"/>
              </w:trPr>
              <w:tc>
                <w:tcPr>
                  <w:tcW w:w="1297" w:type="dxa"/>
                  <w:vAlign w:val="center"/>
                </w:tcPr>
                <w:p w14:paraId="2D38DB37" w14:textId="77777777" w:rsidR="001669DD" w:rsidRPr="005F6D38" w:rsidRDefault="001669DD" w:rsidP="00F4419B">
                  <w:pPr>
                    <w:jc w:val="center"/>
                    <w:rPr>
                      <w:rFonts w:ascii="Verdana" w:hAnsi="Verdana"/>
                      <w:i/>
                      <w:sz w:val="16"/>
                      <w:szCs w:val="16"/>
                      <w:lang w:val="en-US"/>
                    </w:rPr>
                  </w:pPr>
                  <w:r>
                    <w:rPr>
                      <w:rFonts w:ascii="Verdana" w:hAnsi="Verdana"/>
                      <w:i/>
                      <w:sz w:val="16"/>
                      <w:szCs w:val="16"/>
                      <w:lang w:val="en-US"/>
                    </w:rPr>
                    <w:t>Ratio</w:t>
                  </w:r>
                </w:p>
              </w:tc>
              <w:tc>
                <w:tcPr>
                  <w:tcW w:w="825" w:type="dxa"/>
                  <w:vAlign w:val="center"/>
                </w:tcPr>
                <w:p w14:paraId="793E8699" w14:textId="77777777" w:rsidR="001669DD" w:rsidRPr="005F6D38" w:rsidRDefault="001669DD" w:rsidP="00F4419B">
                  <w:pPr>
                    <w:jc w:val="center"/>
                    <w:rPr>
                      <w:rFonts w:ascii="Verdana" w:hAnsi="Verdana"/>
                      <w:sz w:val="16"/>
                      <w:szCs w:val="16"/>
                      <w:lang w:val="en-US"/>
                    </w:rPr>
                  </w:pPr>
                </w:p>
              </w:tc>
              <w:tc>
                <w:tcPr>
                  <w:tcW w:w="737" w:type="dxa"/>
                  <w:vAlign w:val="center"/>
                </w:tcPr>
                <w:p w14:paraId="6EBE8F92" w14:textId="77777777" w:rsidR="001669DD" w:rsidRPr="005F6D38" w:rsidRDefault="001669DD" w:rsidP="00F4419B">
                  <w:pPr>
                    <w:tabs>
                      <w:tab w:val="decimal" w:pos="12"/>
                    </w:tabs>
                    <w:jc w:val="center"/>
                    <w:rPr>
                      <w:rFonts w:ascii="Verdana" w:hAnsi="Verdana"/>
                      <w:sz w:val="16"/>
                      <w:szCs w:val="16"/>
                      <w:lang w:val="en-US"/>
                    </w:rPr>
                  </w:pPr>
                  <w:r>
                    <w:rPr>
                      <w:rFonts w:ascii="Verdana" w:hAnsi="Verdana"/>
                      <w:sz w:val="16"/>
                      <w:szCs w:val="16"/>
                      <w:lang w:val="en-US"/>
                    </w:rPr>
                    <w:t>5</w:t>
                  </w:r>
                </w:p>
              </w:tc>
              <w:tc>
                <w:tcPr>
                  <w:tcW w:w="811" w:type="dxa"/>
                  <w:vAlign w:val="center"/>
                </w:tcPr>
                <w:p w14:paraId="1F96B4C6" w14:textId="77777777" w:rsidR="001669DD" w:rsidRPr="005F6D38" w:rsidRDefault="001669DD" w:rsidP="00F4419B">
                  <w:pPr>
                    <w:tabs>
                      <w:tab w:val="decimal" w:pos="12"/>
                      <w:tab w:val="decimal" w:pos="417"/>
                    </w:tabs>
                    <w:jc w:val="center"/>
                    <w:rPr>
                      <w:rFonts w:ascii="Verdana" w:hAnsi="Verdana"/>
                      <w:sz w:val="16"/>
                      <w:szCs w:val="16"/>
                      <w:lang w:val="en-US"/>
                    </w:rPr>
                  </w:pPr>
                  <w:r>
                    <w:rPr>
                      <w:rFonts w:ascii="Verdana" w:hAnsi="Verdana"/>
                      <w:sz w:val="16"/>
                      <w:szCs w:val="16"/>
                      <w:lang w:val="en-US"/>
                    </w:rPr>
                    <w:t>7</w:t>
                  </w:r>
                </w:p>
              </w:tc>
              <w:tc>
                <w:tcPr>
                  <w:tcW w:w="822" w:type="dxa"/>
                  <w:vAlign w:val="center"/>
                </w:tcPr>
                <w:p w14:paraId="73A1D696" w14:textId="77777777" w:rsidR="001669DD" w:rsidRPr="005F6D38" w:rsidRDefault="001669DD" w:rsidP="00F4419B">
                  <w:pPr>
                    <w:jc w:val="center"/>
                    <w:rPr>
                      <w:rFonts w:ascii="Verdana" w:hAnsi="Verdana"/>
                      <w:sz w:val="16"/>
                      <w:szCs w:val="16"/>
                      <w:lang w:val="en-US"/>
                    </w:rPr>
                  </w:pPr>
                </w:p>
              </w:tc>
              <w:tc>
                <w:tcPr>
                  <w:tcW w:w="1664" w:type="dxa"/>
                  <w:vAlign w:val="center"/>
                </w:tcPr>
                <w:p w14:paraId="22B21D59" w14:textId="27E28CCC" w:rsidR="001669DD" w:rsidRPr="005F6D38" w:rsidRDefault="00CA4A2D" w:rsidP="00F4419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4F61D4" w:rsidRPr="008423D7" w14:paraId="3D8A11C0" w14:textId="77777777" w:rsidTr="000E23DD">
              <w:trPr>
                <w:trHeight w:hRule="exact" w:val="501"/>
              </w:trPr>
              <w:tc>
                <w:tcPr>
                  <w:tcW w:w="1297" w:type="dxa"/>
                  <w:vAlign w:val="center"/>
                </w:tcPr>
                <w:p w14:paraId="340D4048" w14:textId="77777777" w:rsidR="004F61D4" w:rsidRPr="005F6D38" w:rsidRDefault="004F61D4" w:rsidP="00F4419B">
                  <w:pPr>
                    <w:jc w:val="center"/>
                    <w:rPr>
                      <w:rFonts w:ascii="Verdana" w:hAnsi="Verdana"/>
                      <w:i/>
                      <w:sz w:val="16"/>
                      <w:szCs w:val="16"/>
                      <w:lang w:val="en-US"/>
                    </w:rPr>
                  </w:pPr>
                  <w:r w:rsidRPr="005F6D38">
                    <w:rPr>
                      <w:rFonts w:ascii="Verdana" w:hAnsi="Verdana"/>
                      <w:i/>
                      <w:sz w:val="16"/>
                      <w:szCs w:val="16"/>
                      <w:lang w:val="en-US"/>
                    </w:rPr>
                    <w:t>Ascorbic Acid</w:t>
                  </w:r>
                </w:p>
              </w:tc>
              <w:tc>
                <w:tcPr>
                  <w:tcW w:w="825" w:type="dxa"/>
                  <w:vAlign w:val="center"/>
                </w:tcPr>
                <w:p w14:paraId="7B67E0D8"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&gt;300</w:t>
                  </w:r>
                </w:p>
              </w:tc>
              <w:tc>
                <w:tcPr>
                  <w:tcW w:w="737" w:type="dxa"/>
                  <w:vAlign w:val="center"/>
                </w:tcPr>
                <w:p w14:paraId="5B29C4BD"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300</w:t>
                  </w:r>
                </w:p>
              </w:tc>
              <w:tc>
                <w:tcPr>
                  <w:tcW w:w="811" w:type="dxa"/>
                  <w:vAlign w:val="center"/>
                </w:tcPr>
                <w:p w14:paraId="6C6D73A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600</w:t>
                  </w:r>
                </w:p>
              </w:tc>
              <w:tc>
                <w:tcPr>
                  <w:tcW w:w="822" w:type="dxa"/>
                  <w:vAlign w:val="center"/>
                </w:tcPr>
                <w:p w14:paraId="3DFBBF11"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mg/l</w:t>
                  </w:r>
                </w:p>
              </w:tc>
              <w:tc>
                <w:tcPr>
                  <w:tcW w:w="1664" w:type="dxa"/>
                  <w:vAlign w:val="center"/>
                </w:tcPr>
                <w:p w14:paraId="7DDDB588"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Internal method</w:t>
                  </w:r>
                </w:p>
              </w:tc>
            </w:tr>
            <w:tr w:rsidR="004F61D4" w:rsidRPr="008423D7" w14:paraId="5B975B8D" w14:textId="77777777" w:rsidTr="000F2D8B">
              <w:trPr>
                <w:trHeight w:hRule="exact" w:val="863"/>
              </w:trPr>
              <w:tc>
                <w:tcPr>
                  <w:tcW w:w="1297" w:type="dxa"/>
                  <w:vAlign w:val="center"/>
                </w:tcPr>
                <w:p w14:paraId="74D7C997" w14:textId="77777777" w:rsidR="004F61D4" w:rsidRPr="005F6D38" w:rsidRDefault="004F61D4" w:rsidP="00D63D0D">
                  <w:pPr>
                    <w:jc w:val="center"/>
                    <w:rPr>
                      <w:rFonts w:ascii="Verdana" w:hAnsi="Verdana"/>
                      <w:i/>
                      <w:sz w:val="16"/>
                      <w:szCs w:val="16"/>
                      <w:lang w:val="en-US"/>
                    </w:rPr>
                  </w:pPr>
                  <w:r w:rsidRPr="005F6D38">
                    <w:rPr>
                      <w:rFonts w:ascii="Verdana" w:hAnsi="Verdana"/>
                      <w:i/>
                      <w:sz w:val="16"/>
                      <w:szCs w:val="16"/>
                      <w:lang w:val="en-US"/>
                    </w:rPr>
                    <w:t>Pulp at 1500</w:t>
                  </w:r>
                </w:p>
              </w:tc>
              <w:tc>
                <w:tcPr>
                  <w:tcW w:w="825" w:type="dxa"/>
                  <w:vAlign w:val="center"/>
                </w:tcPr>
                <w:p w14:paraId="155D93B4" w14:textId="77777777" w:rsidR="004F61D4" w:rsidRPr="005F6D38" w:rsidRDefault="004F61D4" w:rsidP="00F4419B">
                  <w:pPr>
                    <w:jc w:val="center"/>
                    <w:rPr>
                      <w:rFonts w:ascii="Verdana" w:hAnsi="Verdana"/>
                      <w:sz w:val="16"/>
                      <w:szCs w:val="16"/>
                      <w:lang w:val="en-US"/>
                    </w:rPr>
                  </w:pPr>
                </w:p>
              </w:tc>
              <w:tc>
                <w:tcPr>
                  <w:tcW w:w="737" w:type="dxa"/>
                  <w:vAlign w:val="center"/>
                </w:tcPr>
                <w:p w14:paraId="41F81EF5" w14:textId="77777777" w:rsidR="004F61D4" w:rsidRPr="005F6D38" w:rsidRDefault="004F61D4" w:rsidP="00F4419B">
                  <w:pPr>
                    <w:tabs>
                      <w:tab w:val="decimal" w:pos="12"/>
                    </w:tabs>
                    <w:jc w:val="center"/>
                    <w:rPr>
                      <w:rFonts w:ascii="Verdana" w:hAnsi="Verdana"/>
                      <w:sz w:val="16"/>
                      <w:szCs w:val="16"/>
                      <w:lang w:val="en-US"/>
                    </w:rPr>
                  </w:pPr>
                  <w:r w:rsidRPr="005F6D38">
                    <w:rPr>
                      <w:rFonts w:ascii="Verdana" w:hAnsi="Verdana"/>
                      <w:sz w:val="16"/>
                      <w:szCs w:val="16"/>
                      <w:lang w:val="en-US"/>
                    </w:rPr>
                    <w:t>5</w:t>
                  </w:r>
                </w:p>
              </w:tc>
              <w:tc>
                <w:tcPr>
                  <w:tcW w:w="811" w:type="dxa"/>
                  <w:vAlign w:val="center"/>
                </w:tcPr>
                <w:p w14:paraId="66C86A2E" w14:textId="77777777" w:rsidR="004F61D4" w:rsidRPr="005F6D38" w:rsidRDefault="004F61D4" w:rsidP="00F4419B">
                  <w:pPr>
                    <w:tabs>
                      <w:tab w:val="decimal" w:pos="12"/>
                      <w:tab w:val="decimal" w:pos="417"/>
                    </w:tabs>
                    <w:jc w:val="center"/>
                    <w:rPr>
                      <w:rFonts w:ascii="Verdana" w:hAnsi="Verdana"/>
                      <w:sz w:val="16"/>
                      <w:szCs w:val="16"/>
                      <w:lang w:val="en-US"/>
                    </w:rPr>
                  </w:pPr>
                  <w:r w:rsidRPr="005F6D38">
                    <w:rPr>
                      <w:rFonts w:ascii="Verdana" w:hAnsi="Verdana"/>
                      <w:sz w:val="16"/>
                      <w:szCs w:val="16"/>
                      <w:lang w:val="en-US"/>
                    </w:rPr>
                    <w:t>15</w:t>
                  </w:r>
                </w:p>
              </w:tc>
              <w:tc>
                <w:tcPr>
                  <w:tcW w:w="822" w:type="dxa"/>
                  <w:vAlign w:val="center"/>
                </w:tcPr>
                <w:p w14:paraId="319E43FF" w14:textId="77777777" w:rsidR="004F61D4" w:rsidRPr="005F6D38" w:rsidRDefault="004F61D4" w:rsidP="00F4419B">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1FA36CF3"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IFU 60,1991</w:t>
                  </w:r>
                </w:p>
              </w:tc>
            </w:tr>
            <w:tr w:rsidR="000F673A" w:rsidRPr="008423D7" w14:paraId="65054F64" w14:textId="77777777" w:rsidTr="000F2D8B">
              <w:trPr>
                <w:trHeight w:hRule="exact" w:val="863"/>
              </w:trPr>
              <w:tc>
                <w:tcPr>
                  <w:tcW w:w="1297" w:type="dxa"/>
                  <w:vAlign w:val="center"/>
                </w:tcPr>
                <w:p w14:paraId="58A00FAE" w14:textId="77777777" w:rsidR="000F673A" w:rsidRPr="005F6D38" w:rsidRDefault="000F673A" w:rsidP="000F673A">
                  <w:pPr>
                    <w:jc w:val="center"/>
                    <w:rPr>
                      <w:rFonts w:ascii="Verdana" w:hAnsi="Verdana"/>
                      <w:i/>
                      <w:sz w:val="16"/>
                      <w:szCs w:val="16"/>
                      <w:lang w:val="en-US"/>
                    </w:rPr>
                  </w:pPr>
                  <w:r w:rsidRPr="005F6D38">
                    <w:rPr>
                      <w:rFonts w:ascii="Verdana" w:hAnsi="Verdana"/>
                      <w:i/>
                      <w:sz w:val="16"/>
                      <w:szCs w:val="16"/>
                      <w:lang w:val="en-US"/>
                    </w:rPr>
                    <w:t xml:space="preserve">Pulp at </w:t>
                  </w:r>
                  <w:r>
                    <w:rPr>
                      <w:rFonts w:ascii="Verdana" w:hAnsi="Verdana"/>
                      <w:i/>
                      <w:sz w:val="16"/>
                      <w:szCs w:val="16"/>
                      <w:lang w:val="en-US"/>
                    </w:rPr>
                    <w:t>30</w:t>
                  </w:r>
                  <w:r w:rsidRPr="005F6D38">
                    <w:rPr>
                      <w:rFonts w:ascii="Verdana" w:hAnsi="Verdana"/>
                      <w:i/>
                      <w:sz w:val="16"/>
                      <w:szCs w:val="16"/>
                      <w:lang w:val="en-US"/>
                    </w:rPr>
                    <w:t>00</w:t>
                  </w:r>
                </w:p>
              </w:tc>
              <w:tc>
                <w:tcPr>
                  <w:tcW w:w="825" w:type="dxa"/>
                  <w:vAlign w:val="center"/>
                </w:tcPr>
                <w:p w14:paraId="0F866FCA" w14:textId="77777777" w:rsidR="000F673A" w:rsidRPr="005F6D38" w:rsidRDefault="000F673A" w:rsidP="000F673A">
                  <w:pPr>
                    <w:jc w:val="center"/>
                    <w:rPr>
                      <w:rFonts w:ascii="Verdana" w:hAnsi="Verdana"/>
                      <w:sz w:val="16"/>
                      <w:szCs w:val="16"/>
                      <w:lang w:val="en-US"/>
                    </w:rPr>
                  </w:pPr>
                </w:p>
              </w:tc>
              <w:tc>
                <w:tcPr>
                  <w:tcW w:w="737" w:type="dxa"/>
                  <w:vAlign w:val="center"/>
                </w:tcPr>
                <w:p w14:paraId="337B493D" w14:textId="77777777" w:rsidR="000F673A" w:rsidRPr="005F6D38" w:rsidRDefault="000F673A" w:rsidP="000F673A">
                  <w:pPr>
                    <w:tabs>
                      <w:tab w:val="decimal" w:pos="12"/>
                    </w:tabs>
                    <w:jc w:val="center"/>
                    <w:rPr>
                      <w:rFonts w:ascii="Verdana" w:hAnsi="Verdana"/>
                      <w:sz w:val="16"/>
                      <w:szCs w:val="16"/>
                      <w:lang w:val="en-US"/>
                    </w:rPr>
                  </w:pPr>
                  <w:r>
                    <w:rPr>
                      <w:rFonts w:ascii="Verdana" w:hAnsi="Verdana"/>
                      <w:sz w:val="16"/>
                      <w:szCs w:val="16"/>
                      <w:lang w:val="en-US"/>
                    </w:rPr>
                    <w:t>2.5</w:t>
                  </w:r>
                </w:p>
              </w:tc>
              <w:tc>
                <w:tcPr>
                  <w:tcW w:w="811" w:type="dxa"/>
                  <w:vAlign w:val="center"/>
                </w:tcPr>
                <w:p w14:paraId="1BB56D1F" w14:textId="77777777" w:rsidR="000F673A" w:rsidRPr="005F6D38" w:rsidRDefault="000F673A" w:rsidP="000F673A">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5F6D38">
                    <w:rPr>
                      <w:rFonts w:ascii="Verdana" w:hAnsi="Verdana"/>
                      <w:sz w:val="16"/>
                      <w:szCs w:val="16"/>
                      <w:lang w:val="en-US"/>
                    </w:rPr>
                    <w:t>5</w:t>
                  </w:r>
                </w:p>
              </w:tc>
              <w:tc>
                <w:tcPr>
                  <w:tcW w:w="822" w:type="dxa"/>
                  <w:vAlign w:val="center"/>
                </w:tcPr>
                <w:p w14:paraId="1A280E70" w14:textId="77777777" w:rsidR="000F673A" w:rsidRPr="005F6D38" w:rsidRDefault="000F673A" w:rsidP="000F673A">
                  <w:pPr>
                    <w:snapToGrid w:val="0"/>
                    <w:jc w:val="center"/>
                    <w:rPr>
                      <w:rFonts w:ascii="Verdana" w:hAnsi="Verdana"/>
                      <w:sz w:val="16"/>
                      <w:szCs w:val="16"/>
                      <w:lang w:val="en-US"/>
                    </w:rPr>
                  </w:pPr>
                  <w:r w:rsidRPr="005F6D38">
                    <w:rPr>
                      <w:rFonts w:ascii="Verdana" w:hAnsi="Verdana"/>
                      <w:sz w:val="16"/>
                      <w:szCs w:val="16"/>
                      <w:lang w:val="en-US"/>
                    </w:rPr>
                    <w:t>% v/v</w:t>
                  </w:r>
                </w:p>
              </w:tc>
              <w:tc>
                <w:tcPr>
                  <w:tcW w:w="1664" w:type="dxa"/>
                  <w:vAlign w:val="center"/>
                </w:tcPr>
                <w:p w14:paraId="0DBE9FCE" w14:textId="77777777" w:rsidR="000F673A" w:rsidRPr="005F6D38" w:rsidRDefault="000F673A" w:rsidP="000F673A">
                  <w:pPr>
                    <w:jc w:val="center"/>
                    <w:rPr>
                      <w:rFonts w:ascii="Verdana" w:hAnsi="Verdana"/>
                      <w:sz w:val="16"/>
                      <w:szCs w:val="16"/>
                      <w:lang w:val="en-US"/>
                    </w:rPr>
                  </w:pPr>
                  <w:r w:rsidRPr="005F6D38">
                    <w:rPr>
                      <w:rFonts w:ascii="Verdana" w:hAnsi="Verdana"/>
                      <w:sz w:val="16"/>
                      <w:szCs w:val="16"/>
                      <w:lang w:val="en-US"/>
                    </w:rPr>
                    <w:t>IFU 60,1991</w:t>
                  </w:r>
                </w:p>
              </w:tc>
            </w:tr>
          </w:tbl>
          <w:p w14:paraId="17C399F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A6221DA" w14:textId="77777777" w:rsidTr="00583DB6">
        <w:trPr>
          <w:trHeight w:val="8345"/>
        </w:trPr>
        <w:tc>
          <w:tcPr>
            <w:tcW w:w="9210" w:type="dxa"/>
            <w:tcBorders>
              <w:top w:val="nil"/>
            </w:tcBorders>
          </w:tcPr>
          <w:p w14:paraId="0651A62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8BC2B0F" w14:textId="77777777" w:rsidTr="00953535">
              <w:trPr>
                <w:trHeight w:hRule="exact" w:val="501"/>
                <w:tblHeader/>
              </w:trPr>
              <w:tc>
                <w:tcPr>
                  <w:tcW w:w="1303" w:type="dxa"/>
                  <w:vAlign w:val="center"/>
                </w:tcPr>
                <w:p w14:paraId="055FAED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42C40A7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5D210D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6DD800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A8601C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1FF430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B3150" w:rsidRPr="008423D7" w14:paraId="4A781487" w14:textId="77777777" w:rsidTr="00761EB5">
              <w:trPr>
                <w:trHeight w:hRule="exact" w:val="680"/>
                <w:tblHeader/>
              </w:trPr>
              <w:tc>
                <w:tcPr>
                  <w:tcW w:w="1303" w:type="dxa"/>
                  <w:vAlign w:val="center"/>
                </w:tcPr>
                <w:p w14:paraId="35CC900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CMT</w:t>
                  </w:r>
                </w:p>
              </w:tc>
              <w:tc>
                <w:tcPr>
                  <w:tcW w:w="884" w:type="dxa"/>
                  <w:vAlign w:val="center"/>
                </w:tcPr>
                <w:p w14:paraId="03BF260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5721C1B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45106829"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100</w:t>
                  </w:r>
                </w:p>
              </w:tc>
              <w:tc>
                <w:tcPr>
                  <w:tcW w:w="851" w:type="dxa"/>
                  <w:vAlign w:val="center"/>
                </w:tcPr>
                <w:p w14:paraId="2178C3F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10290C1"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B3150" w:rsidRPr="008423D7" w14:paraId="10F46FD4" w14:textId="77777777" w:rsidTr="00761EB5">
              <w:trPr>
                <w:trHeight w:hRule="exact" w:val="680"/>
                <w:tblHeader/>
              </w:trPr>
              <w:tc>
                <w:tcPr>
                  <w:tcW w:w="1303" w:type="dxa"/>
                  <w:vAlign w:val="center"/>
                </w:tcPr>
                <w:p w14:paraId="7BB865C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Yeasts</w:t>
                  </w:r>
                </w:p>
              </w:tc>
              <w:tc>
                <w:tcPr>
                  <w:tcW w:w="884" w:type="dxa"/>
                  <w:vAlign w:val="center"/>
                </w:tcPr>
                <w:p w14:paraId="6C25118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651E55A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57C92AB5"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B783453"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D7C3470"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8423D7" w14:paraId="41E7AC14" w14:textId="77777777" w:rsidTr="00761EB5">
              <w:trPr>
                <w:trHeight w:hRule="exact" w:val="680"/>
                <w:tblHeader/>
              </w:trPr>
              <w:tc>
                <w:tcPr>
                  <w:tcW w:w="1303" w:type="dxa"/>
                  <w:vAlign w:val="center"/>
                </w:tcPr>
                <w:p w14:paraId="0C72C1E7"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Moulds</w:t>
                  </w:r>
                </w:p>
              </w:tc>
              <w:tc>
                <w:tcPr>
                  <w:tcW w:w="884" w:type="dxa"/>
                  <w:vAlign w:val="center"/>
                </w:tcPr>
                <w:p w14:paraId="29858300"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709" w:type="dxa"/>
                  <w:vAlign w:val="center"/>
                </w:tcPr>
                <w:p w14:paraId="01FF66CE"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3E178B1B" w14:textId="77777777" w:rsidR="00CB3150" w:rsidRPr="005F6D38" w:rsidRDefault="00CB3150" w:rsidP="00CB3150">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840735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B9583A2"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B3150" w:rsidRPr="008423D7" w14:paraId="0FE5D996" w14:textId="77777777" w:rsidTr="00761EB5">
              <w:trPr>
                <w:trHeight w:hRule="exact" w:val="680"/>
                <w:tblHeader/>
              </w:trPr>
              <w:tc>
                <w:tcPr>
                  <w:tcW w:w="1303" w:type="dxa"/>
                  <w:vAlign w:val="center"/>
                </w:tcPr>
                <w:p w14:paraId="6FC14704"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Total Coliforms</w:t>
                  </w:r>
                </w:p>
              </w:tc>
              <w:tc>
                <w:tcPr>
                  <w:tcW w:w="884" w:type="dxa"/>
                  <w:vAlign w:val="center"/>
                </w:tcPr>
                <w:p w14:paraId="64CE56CB"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Absent</w:t>
                  </w:r>
                </w:p>
              </w:tc>
              <w:tc>
                <w:tcPr>
                  <w:tcW w:w="709" w:type="dxa"/>
                  <w:vAlign w:val="center"/>
                </w:tcPr>
                <w:p w14:paraId="5AE48AC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0CACD6C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DB75126"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B110FE"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8423D7" w14:paraId="6C12CFBA" w14:textId="77777777" w:rsidTr="00761EB5">
              <w:trPr>
                <w:trHeight w:hRule="exact" w:val="680"/>
                <w:tblHeader/>
              </w:trPr>
              <w:tc>
                <w:tcPr>
                  <w:tcW w:w="1303" w:type="dxa"/>
                  <w:vAlign w:val="center"/>
                </w:tcPr>
                <w:p w14:paraId="7FD905E3"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E. Coli</w:t>
                  </w:r>
                </w:p>
              </w:tc>
              <w:tc>
                <w:tcPr>
                  <w:tcW w:w="884" w:type="dxa"/>
                  <w:vAlign w:val="center"/>
                </w:tcPr>
                <w:p w14:paraId="43C3D0B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A2B1B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72C72238"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5C78BC72"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EE2563B"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B3150" w:rsidRPr="008423D7" w14:paraId="3FF34A6E" w14:textId="77777777" w:rsidTr="00761EB5">
              <w:trPr>
                <w:trHeight w:hRule="exact" w:val="680"/>
                <w:tblHeader/>
              </w:trPr>
              <w:tc>
                <w:tcPr>
                  <w:tcW w:w="1303" w:type="dxa"/>
                  <w:vAlign w:val="center"/>
                </w:tcPr>
                <w:p w14:paraId="28B7F88D" w14:textId="77777777" w:rsidR="00CB3150" w:rsidRPr="005F6D38" w:rsidRDefault="00CB3150" w:rsidP="00CB3150">
                  <w:pPr>
                    <w:snapToGrid w:val="0"/>
                    <w:jc w:val="center"/>
                    <w:rPr>
                      <w:rFonts w:ascii="Verdana" w:hAnsi="Verdana"/>
                      <w:i/>
                      <w:sz w:val="16"/>
                      <w:szCs w:val="16"/>
                      <w:lang w:val="en-US"/>
                    </w:rPr>
                  </w:pPr>
                  <w:r w:rsidRPr="005F6D38">
                    <w:rPr>
                      <w:rFonts w:ascii="Verdana" w:hAnsi="Verdana"/>
                      <w:i/>
                      <w:sz w:val="16"/>
                      <w:szCs w:val="16"/>
                      <w:lang w:val="en-US"/>
                    </w:rPr>
                    <w:t>Salmonella</w:t>
                  </w:r>
                </w:p>
              </w:tc>
              <w:tc>
                <w:tcPr>
                  <w:tcW w:w="884" w:type="dxa"/>
                  <w:vAlign w:val="center"/>
                </w:tcPr>
                <w:p w14:paraId="34C6F4F1"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 xml:space="preserve">Absent </w:t>
                  </w:r>
                </w:p>
              </w:tc>
              <w:tc>
                <w:tcPr>
                  <w:tcW w:w="709" w:type="dxa"/>
                  <w:vAlign w:val="center"/>
                </w:tcPr>
                <w:p w14:paraId="4FAF9279"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0" w:type="dxa"/>
                  <w:vAlign w:val="center"/>
                </w:tcPr>
                <w:p w14:paraId="1D930C64"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w:t>
                  </w:r>
                </w:p>
              </w:tc>
              <w:tc>
                <w:tcPr>
                  <w:tcW w:w="851" w:type="dxa"/>
                  <w:vAlign w:val="center"/>
                </w:tcPr>
                <w:p w14:paraId="2D4F2967" w14:textId="77777777" w:rsidR="00CB3150" w:rsidRPr="005F6D38" w:rsidRDefault="00CB3150" w:rsidP="00CB3150">
                  <w:pPr>
                    <w:jc w:val="center"/>
                    <w:rPr>
                      <w:rFonts w:ascii="Verdana" w:hAnsi="Verdana"/>
                      <w:sz w:val="16"/>
                      <w:szCs w:val="16"/>
                      <w:lang w:val="en-US"/>
                    </w:rPr>
                  </w:pPr>
                  <w:r w:rsidRPr="005F6D38">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0F41C6C" w14:textId="77777777" w:rsidR="00CB3150" w:rsidRDefault="00CB3150" w:rsidP="00CB3150">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37B26B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08CD5BB7" w14:textId="77777777" w:rsidTr="00977461">
              <w:trPr>
                <w:trHeight w:hRule="exact" w:val="510"/>
                <w:jc w:val="center"/>
              </w:trPr>
              <w:tc>
                <w:tcPr>
                  <w:tcW w:w="2228" w:type="dxa"/>
                  <w:vAlign w:val="center"/>
                </w:tcPr>
                <w:p w14:paraId="568922A1"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60266E8"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532CC1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4F61D4" w:rsidRPr="00F635D9" w14:paraId="024FAAC2" w14:textId="77777777" w:rsidTr="00977461">
              <w:trPr>
                <w:trHeight w:hRule="exact" w:val="510"/>
                <w:jc w:val="center"/>
              </w:trPr>
              <w:tc>
                <w:tcPr>
                  <w:tcW w:w="2228" w:type="dxa"/>
                  <w:vAlign w:val="center"/>
                </w:tcPr>
                <w:p w14:paraId="49443387"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87996C9" w14:textId="77777777"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Liquid</w:t>
                  </w:r>
                </w:p>
              </w:tc>
              <w:tc>
                <w:tcPr>
                  <w:tcW w:w="1519" w:type="dxa"/>
                  <w:shd w:val="clear" w:color="auto" w:fill="auto"/>
                  <w:vAlign w:val="center"/>
                </w:tcPr>
                <w:p w14:paraId="4B9A8791"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04B44F1D" w14:textId="77777777" w:rsidTr="00977461">
              <w:trPr>
                <w:trHeight w:hRule="exact" w:val="510"/>
                <w:jc w:val="center"/>
              </w:trPr>
              <w:tc>
                <w:tcPr>
                  <w:tcW w:w="2228" w:type="dxa"/>
                  <w:vAlign w:val="center"/>
                </w:tcPr>
                <w:p w14:paraId="4556893A"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3DB4B1E" w14:textId="0FA6B914" w:rsidR="004F61D4" w:rsidRPr="005F6D38" w:rsidRDefault="00263F01" w:rsidP="00F4419B">
                  <w:pPr>
                    <w:jc w:val="center"/>
                    <w:rPr>
                      <w:rFonts w:ascii="Verdana" w:hAnsi="Verdana"/>
                      <w:sz w:val="16"/>
                      <w:szCs w:val="16"/>
                      <w:lang w:val="en-US"/>
                    </w:rPr>
                  </w:pPr>
                  <w:r>
                    <w:rPr>
                      <w:rFonts w:ascii="Verdana" w:hAnsi="Verdana"/>
                      <w:sz w:val="16"/>
                      <w:szCs w:val="16"/>
                      <w:lang w:val="en-US"/>
                    </w:rPr>
                    <w:t>Bright Red</w:t>
                  </w:r>
                </w:p>
              </w:tc>
              <w:tc>
                <w:tcPr>
                  <w:tcW w:w="1519" w:type="dxa"/>
                  <w:shd w:val="clear" w:color="auto" w:fill="auto"/>
                  <w:vAlign w:val="center"/>
                </w:tcPr>
                <w:p w14:paraId="2EDD8E99"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1AAA5865" w14:textId="77777777" w:rsidTr="00977461">
              <w:trPr>
                <w:trHeight w:hRule="exact" w:val="510"/>
                <w:jc w:val="center"/>
              </w:trPr>
              <w:tc>
                <w:tcPr>
                  <w:tcW w:w="2228" w:type="dxa"/>
                  <w:vAlign w:val="center"/>
                </w:tcPr>
                <w:p w14:paraId="144BC29C"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3975A18E" w14:textId="77A11C6E"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xml:space="preserve">Characteristic of </w:t>
                  </w:r>
                  <w:r w:rsidR="00263F01">
                    <w:rPr>
                      <w:rFonts w:ascii="Verdana" w:hAnsi="Verdana"/>
                      <w:sz w:val="16"/>
                      <w:szCs w:val="16"/>
                      <w:lang w:val="en-US"/>
                    </w:rPr>
                    <w:t xml:space="preserve">Red </w:t>
                  </w:r>
                  <w:r w:rsidRPr="005F6D38">
                    <w:rPr>
                      <w:rFonts w:ascii="Verdana" w:hAnsi="Verdana"/>
                      <w:sz w:val="16"/>
                      <w:szCs w:val="16"/>
                      <w:lang w:val="en-US"/>
                    </w:rPr>
                    <w:t>Grapefruit</w:t>
                  </w:r>
                </w:p>
              </w:tc>
              <w:tc>
                <w:tcPr>
                  <w:tcW w:w="1519" w:type="dxa"/>
                  <w:shd w:val="clear" w:color="auto" w:fill="auto"/>
                  <w:vAlign w:val="center"/>
                </w:tcPr>
                <w:p w14:paraId="70C397FA"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r w:rsidR="004F61D4" w:rsidRPr="00F635D9" w14:paraId="73893208" w14:textId="77777777" w:rsidTr="00977461">
              <w:trPr>
                <w:trHeight w:hRule="exact" w:val="510"/>
                <w:jc w:val="center"/>
              </w:trPr>
              <w:tc>
                <w:tcPr>
                  <w:tcW w:w="2228" w:type="dxa"/>
                  <w:vAlign w:val="center"/>
                </w:tcPr>
                <w:p w14:paraId="140DD6DD" w14:textId="77777777" w:rsidR="004F61D4" w:rsidRPr="00F635D9" w:rsidRDefault="004F61D4"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1F88A4A" w14:textId="681DEEDF" w:rsidR="004F61D4" w:rsidRPr="005F6D38" w:rsidRDefault="004F61D4" w:rsidP="00F4419B">
                  <w:pPr>
                    <w:jc w:val="center"/>
                    <w:rPr>
                      <w:rFonts w:ascii="Verdana" w:hAnsi="Verdana"/>
                      <w:sz w:val="16"/>
                      <w:szCs w:val="16"/>
                      <w:lang w:val="en-US"/>
                    </w:rPr>
                  </w:pPr>
                  <w:r w:rsidRPr="005F6D38">
                    <w:rPr>
                      <w:rFonts w:ascii="Verdana" w:hAnsi="Verdana"/>
                      <w:sz w:val="16"/>
                      <w:szCs w:val="16"/>
                      <w:lang w:val="en-US"/>
                    </w:rPr>
                    <w:t xml:space="preserve">Characteristic of </w:t>
                  </w:r>
                  <w:r w:rsidR="00263F01">
                    <w:rPr>
                      <w:rFonts w:ascii="Verdana" w:hAnsi="Verdana"/>
                      <w:sz w:val="16"/>
                      <w:szCs w:val="16"/>
                      <w:lang w:val="en-US"/>
                    </w:rPr>
                    <w:t xml:space="preserve">Red </w:t>
                  </w:r>
                  <w:r w:rsidRPr="005F6D38">
                    <w:rPr>
                      <w:rFonts w:ascii="Verdana" w:hAnsi="Verdana"/>
                      <w:sz w:val="16"/>
                      <w:szCs w:val="16"/>
                      <w:lang w:val="en-US"/>
                    </w:rPr>
                    <w:t>Grapefruit</w:t>
                  </w:r>
                </w:p>
              </w:tc>
              <w:tc>
                <w:tcPr>
                  <w:tcW w:w="1519" w:type="dxa"/>
                  <w:shd w:val="clear" w:color="auto" w:fill="auto"/>
                  <w:vAlign w:val="center"/>
                </w:tcPr>
                <w:p w14:paraId="66DE26F3" w14:textId="77777777" w:rsidR="004F61D4" w:rsidRPr="00A900EF" w:rsidRDefault="004F61D4" w:rsidP="00F4419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7151637A" w14:textId="77777777" w:rsidR="004A7EF7" w:rsidRPr="002C594E" w:rsidRDefault="004A7EF7" w:rsidP="00853353">
            <w:pPr>
              <w:spacing w:before="100" w:beforeAutospacing="1"/>
              <w:rPr>
                <w:rFonts w:ascii="Verdana" w:hAnsi="Verdana"/>
                <w:b/>
                <w:sz w:val="8"/>
                <w:szCs w:val="8"/>
                <w:lang w:val="en-US"/>
              </w:rPr>
            </w:pPr>
          </w:p>
        </w:tc>
      </w:tr>
    </w:tbl>
    <w:p w14:paraId="01B97C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423D7" w14:paraId="1531AF67" w14:textId="77777777" w:rsidTr="00953535">
        <w:trPr>
          <w:trHeight w:val="3809"/>
        </w:trPr>
        <w:tc>
          <w:tcPr>
            <w:tcW w:w="9210" w:type="dxa"/>
          </w:tcPr>
          <w:p w14:paraId="43EF6E41" w14:textId="77777777" w:rsidR="00146651" w:rsidRPr="002C594E" w:rsidRDefault="00146651" w:rsidP="008423D7">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536582D0"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7858562D"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6FEEFCC6"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3E641EA8"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21F8EE12"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65D1F69D"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42EEC937"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5DAA1733"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148DFA9"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43B931F5"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2BE5C7F" w14:textId="77777777"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4BEF3B78" w14:textId="3A82FECD" w:rsidR="00681AB6" w:rsidRDefault="00681AB6" w:rsidP="008423D7">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5AB4C1E0" w14:textId="77777777" w:rsidR="008423D7" w:rsidRDefault="008423D7" w:rsidP="008423D7">
            <w:pPr>
              <w:numPr>
                <w:ilvl w:val="0"/>
                <w:numId w:val="31"/>
              </w:numPr>
              <w:spacing w:before="100" w:beforeAutospacing="1"/>
              <w:jc w:val="both"/>
              <w:rPr>
                <w:rFonts w:ascii="Verdana" w:hAnsi="Verdana"/>
                <w:lang w:val="en-US"/>
              </w:rPr>
            </w:pPr>
            <w:r w:rsidRPr="008111B9">
              <w:rPr>
                <w:rFonts w:ascii="Verdana" w:hAnsi="Verdana"/>
                <w:lang w:val="en-US"/>
              </w:rPr>
              <w:t>Regulation (UE) n° 848/2018 and s.m.i. of European Parliament of 30 May 2018 on organic production and labeling of organic products;</w:t>
            </w:r>
          </w:p>
          <w:p w14:paraId="4AE02D2B" w14:textId="0198B718" w:rsidR="003F1487" w:rsidRPr="008423D7" w:rsidRDefault="00681AB6" w:rsidP="008423D7">
            <w:pPr>
              <w:numPr>
                <w:ilvl w:val="0"/>
                <w:numId w:val="31"/>
              </w:numPr>
              <w:spacing w:before="100" w:beforeAutospacing="1"/>
              <w:jc w:val="both"/>
              <w:rPr>
                <w:rFonts w:ascii="Verdana" w:hAnsi="Verdana"/>
                <w:lang w:val="en-US"/>
              </w:rPr>
            </w:pPr>
            <w:bookmarkStart w:id="0" w:name="_GoBack"/>
            <w:bookmarkEnd w:id="0"/>
            <w:r w:rsidRPr="008423D7">
              <w:rPr>
                <w:rFonts w:ascii="Verdana" w:hAnsi="Verdana"/>
                <w:lang w:val="en-US"/>
              </w:rPr>
              <w:t xml:space="preserve">Commission Regulation (EC) n° 889/2008 and subsequent amendments of 5 September 2008 laying down detailed rules for the implementation of Council </w:t>
            </w:r>
            <w:r w:rsidR="008423D7" w:rsidRPr="008423D7">
              <w:rPr>
                <w:rFonts w:ascii="Verdana" w:hAnsi="Verdana"/>
                <w:lang w:val="en-US"/>
              </w:rPr>
              <w:t>Regulation (UE) n° 848/2018 and s.m.i.</w:t>
            </w:r>
            <w:r w:rsidR="008423D7" w:rsidRPr="008423D7">
              <w:rPr>
                <w:rFonts w:ascii="Verdana" w:hAnsi="Verdana"/>
                <w:lang w:val="en-US"/>
              </w:rPr>
              <w:t xml:space="preserve"> </w:t>
            </w:r>
            <w:r w:rsidRPr="008423D7">
              <w:rPr>
                <w:rFonts w:ascii="Verdana" w:hAnsi="Verdana"/>
                <w:lang w:val="en-US"/>
              </w:rPr>
              <w:t>on organic production and labeling on organic products with regard to organic production, labeling and control and subsequent amendments.</w:t>
            </w:r>
          </w:p>
        </w:tc>
      </w:tr>
    </w:tbl>
    <w:p w14:paraId="2E22C1A9"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669DD" w14:paraId="50DAC70A" w14:textId="77777777" w:rsidTr="00F66929">
        <w:trPr>
          <w:trHeight w:val="557"/>
        </w:trPr>
        <w:tc>
          <w:tcPr>
            <w:tcW w:w="9210" w:type="dxa"/>
            <w:shd w:val="clear" w:color="auto" w:fill="auto"/>
          </w:tcPr>
          <w:p w14:paraId="066C2F9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F695F81"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2057BDE" w14:textId="77777777" w:rsidR="002B61B4" w:rsidRPr="002C594E" w:rsidRDefault="005D6FC3" w:rsidP="002B61B4">
            <w:pPr>
              <w:spacing w:before="120"/>
              <w:ind w:left="284" w:hanging="284"/>
              <w:rPr>
                <w:rFonts w:ascii="Verdana" w:hAnsi="Verdana"/>
                <w:lang w:val="en-US"/>
              </w:rPr>
            </w:pPr>
            <w:r w:rsidRPr="002C594E">
              <w:rPr>
                <w:rFonts w:ascii="Verdana" w:hAnsi="Verdana"/>
                <w:lang w:val="en-US"/>
              </w:rPr>
              <w:tab/>
            </w:r>
            <w:r w:rsidR="002B61B4" w:rsidRPr="001F640A">
              <w:rPr>
                <w:rFonts w:ascii="Verdana" w:hAnsi="Verdana"/>
                <w:lang w:val="en-US"/>
              </w:rPr>
              <w:t>D 09.01 01 – D 09.01 0</w:t>
            </w:r>
            <w:r w:rsidR="002B61B4">
              <w:rPr>
                <w:rFonts w:ascii="Verdana" w:hAnsi="Verdana"/>
                <w:lang w:val="en-US"/>
              </w:rPr>
              <w:t>4</w:t>
            </w:r>
            <w:r w:rsidR="002B61B4" w:rsidRPr="001F640A">
              <w:rPr>
                <w:rFonts w:ascii="Verdana" w:hAnsi="Verdana"/>
                <w:lang w:val="en-US"/>
              </w:rPr>
              <w:t xml:space="preserve"> (PACKED) or D 09.01 0</w:t>
            </w:r>
            <w:r w:rsidR="002B61B4">
              <w:rPr>
                <w:rFonts w:ascii="Verdana" w:hAnsi="Verdana"/>
                <w:lang w:val="en-US"/>
              </w:rPr>
              <w:t>5</w:t>
            </w:r>
            <w:r w:rsidR="002B61B4" w:rsidRPr="001F640A">
              <w:rPr>
                <w:rFonts w:ascii="Verdana" w:hAnsi="Verdana"/>
                <w:lang w:val="en-US"/>
              </w:rPr>
              <w:t xml:space="preserve"> (</w:t>
            </w:r>
            <w:r w:rsidR="002B61B4" w:rsidRPr="001F640A">
              <w:rPr>
                <w:rFonts w:ascii="Verdana" w:hAnsi="Verdana"/>
                <w:i/>
                <w:lang w:val="en-US"/>
              </w:rPr>
              <w:t>IN TANKER</w:t>
            </w:r>
            <w:r w:rsidR="002B61B4" w:rsidRPr="001F640A">
              <w:rPr>
                <w:rFonts w:ascii="Verdana" w:hAnsi="Verdana"/>
                <w:lang w:val="en-US"/>
              </w:rPr>
              <w:t>)</w:t>
            </w:r>
          </w:p>
          <w:p w14:paraId="676DCBFD" w14:textId="77777777" w:rsidR="002B61B4" w:rsidRPr="002C594E" w:rsidRDefault="002B61B4" w:rsidP="002B61B4">
            <w:pPr>
              <w:spacing w:before="120"/>
              <w:jc w:val="center"/>
              <w:rPr>
                <w:rFonts w:ascii="Verdana" w:hAnsi="Verdana"/>
                <w:b/>
                <w:i/>
                <w:lang w:val="en-US"/>
              </w:rPr>
            </w:pPr>
            <w:r w:rsidRPr="002C594E">
              <w:rPr>
                <w:rFonts w:ascii="Verdana" w:hAnsi="Verdana"/>
                <w:b/>
                <w:i/>
                <w:lang w:val="en-US"/>
              </w:rPr>
              <w:t>Phases of process</w:t>
            </w:r>
          </w:p>
          <w:p w14:paraId="7A3788AA" w14:textId="77777777" w:rsidR="002B61B4" w:rsidRDefault="002B61B4" w:rsidP="002B61B4">
            <w:pPr>
              <w:pStyle w:val="PreformattatoHTML"/>
              <w:shd w:val="clear" w:color="auto" w:fill="FFFFFF"/>
              <w:spacing w:before="120"/>
              <w:ind w:left="284" w:hanging="284"/>
              <w:rPr>
                <w:rFonts w:ascii="Verdana" w:hAnsi="Verdana"/>
                <w:lang w:val="en-US"/>
              </w:rPr>
            </w:pPr>
            <w:r w:rsidRPr="001F640A">
              <w:rPr>
                <w:rFonts w:ascii="Verdana" w:hAnsi="Verdana"/>
                <w:lang w:val="en-US"/>
              </w:rPr>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F82E735" w14:textId="77777777" w:rsidR="002B61B4" w:rsidRDefault="002B61B4" w:rsidP="002B61B4">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A8F2713" w14:textId="1BECA310" w:rsidR="008D68FC" w:rsidRPr="002C594E" w:rsidRDefault="002B61B4" w:rsidP="002B61B4">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74129AE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8423D7" w14:paraId="0B627229" w14:textId="77777777" w:rsidTr="00E502AA">
        <w:trPr>
          <w:trHeight w:val="1129"/>
        </w:trPr>
        <w:tc>
          <w:tcPr>
            <w:tcW w:w="9356" w:type="dxa"/>
            <w:shd w:val="clear" w:color="auto" w:fill="auto"/>
          </w:tcPr>
          <w:p w14:paraId="08CC9830"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BF71306"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0A19FC0"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6AF11FD" w14:textId="77777777" w:rsidTr="00482084">
              <w:tc>
                <w:tcPr>
                  <w:tcW w:w="1087" w:type="dxa"/>
                </w:tcPr>
                <w:p w14:paraId="137A690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A1C4167"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09060308" w14:textId="77777777" w:rsidR="00163F15" w:rsidRPr="002C594E" w:rsidRDefault="00163F15" w:rsidP="00172D78">
                  <w:pPr>
                    <w:spacing w:before="120"/>
                    <w:jc w:val="both"/>
                    <w:rPr>
                      <w:rFonts w:ascii="Verdana" w:hAnsi="Verdana"/>
                      <w:sz w:val="16"/>
                      <w:szCs w:val="16"/>
                      <w:lang w:val="en-US"/>
                    </w:rPr>
                  </w:pPr>
                </w:p>
              </w:tc>
            </w:tr>
            <w:tr w:rsidR="00163F15" w:rsidRPr="00D26255" w14:paraId="692AF441" w14:textId="77777777" w:rsidTr="00482084">
              <w:tc>
                <w:tcPr>
                  <w:tcW w:w="1087" w:type="dxa"/>
                </w:tcPr>
                <w:p w14:paraId="4551E6B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20C98C0"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84CE646" w14:textId="77777777" w:rsidR="00163F15" w:rsidRPr="002C594E" w:rsidRDefault="00163F15" w:rsidP="00172D78">
                  <w:pPr>
                    <w:spacing w:before="120"/>
                    <w:jc w:val="both"/>
                    <w:rPr>
                      <w:rFonts w:ascii="Verdana" w:hAnsi="Verdana"/>
                      <w:sz w:val="16"/>
                      <w:szCs w:val="16"/>
                      <w:lang w:val="en-US"/>
                    </w:rPr>
                  </w:pPr>
                </w:p>
              </w:tc>
            </w:tr>
            <w:tr w:rsidR="00163F15" w:rsidRPr="008423D7" w14:paraId="243B272C" w14:textId="77777777" w:rsidTr="00482084">
              <w:tc>
                <w:tcPr>
                  <w:tcW w:w="1087" w:type="dxa"/>
                </w:tcPr>
                <w:p w14:paraId="2FE93F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lastRenderedPageBreak/>
                    <w:t xml:space="preserve">External </w:t>
                  </w:r>
                  <w:r w:rsidR="009A5C78" w:rsidRPr="002C594E">
                    <w:rPr>
                      <w:rFonts w:ascii="Verdana" w:hAnsi="Verdana"/>
                      <w:sz w:val="16"/>
                      <w:szCs w:val="16"/>
                      <w:lang w:val="en-US"/>
                    </w:rPr>
                    <w:t>packaging</w:t>
                  </w:r>
                </w:p>
              </w:tc>
              <w:tc>
                <w:tcPr>
                  <w:tcW w:w="2943" w:type="dxa"/>
                </w:tcPr>
                <w:p w14:paraId="22443B2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2E9F468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F6080D5"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423D7" w14:paraId="2E9FFE73" w14:textId="77777777" w:rsidTr="00300921">
              <w:tc>
                <w:tcPr>
                  <w:tcW w:w="1087" w:type="dxa"/>
                </w:tcPr>
                <w:p w14:paraId="0C5A9AE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AF45FB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5C07B462"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423D7" w14:paraId="40451661" w14:textId="77777777" w:rsidTr="00300921">
              <w:tc>
                <w:tcPr>
                  <w:tcW w:w="1087" w:type="dxa"/>
                </w:tcPr>
                <w:p w14:paraId="4AF15C5E"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28714CC7"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D9B44D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8AC97B6" w14:textId="77777777" w:rsidR="00163F15" w:rsidRPr="002C594E" w:rsidRDefault="00163F15" w:rsidP="00172D78">
                  <w:pPr>
                    <w:spacing w:before="120"/>
                    <w:jc w:val="both"/>
                    <w:rPr>
                      <w:rFonts w:ascii="Verdana" w:hAnsi="Verdana"/>
                      <w:sz w:val="16"/>
                      <w:szCs w:val="16"/>
                      <w:lang w:val="en-US"/>
                    </w:rPr>
                  </w:pPr>
                </w:p>
              </w:tc>
            </w:tr>
          </w:tbl>
          <w:p w14:paraId="35786B5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67BADC38"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36A52B5" w14:textId="77777777" w:rsidTr="00583DB6">
              <w:trPr>
                <w:trHeight w:val="242"/>
                <w:jc w:val="center"/>
              </w:trPr>
              <w:tc>
                <w:tcPr>
                  <w:tcW w:w="1129" w:type="dxa"/>
                </w:tcPr>
                <w:p w14:paraId="069F349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4B1ACC6"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4F3DDD94" w14:textId="77777777" w:rsidR="00163F15" w:rsidRPr="002C594E" w:rsidRDefault="00163F15" w:rsidP="00172D78">
                  <w:pPr>
                    <w:spacing w:before="120"/>
                    <w:jc w:val="both"/>
                    <w:rPr>
                      <w:rFonts w:ascii="Verdana" w:hAnsi="Verdana"/>
                      <w:sz w:val="16"/>
                      <w:szCs w:val="16"/>
                      <w:lang w:val="en-US"/>
                    </w:rPr>
                  </w:pPr>
                </w:p>
              </w:tc>
            </w:tr>
            <w:tr w:rsidR="00163F15" w:rsidRPr="002C594E" w14:paraId="6308E871" w14:textId="77777777" w:rsidTr="00583DB6">
              <w:trPr>
                <w:trHeight w:val="262"/>
                <w:jc w:val="center"/>
              </w:trPr>
              <w:tc>
                <w:tcPr>
                  <w:tcW w:w="1129" w:type="dxa"/>
                </w:tcPr>
                <w:p w14:paraId="70F3985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C28DA83"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653AC61" w14:textId="77777777" w:rsidR="00163F15" w:rsidRPr="002C594E" w:rsidRDefault="00163F15" w:rsidP="00172D78">
                  <w:pPr>
                    <w:spacing w:before="120"/>
                    <w:jc w:val="both"/>
                    <w:rPr>
                      <w:rFonts w:ascii="Verdana" w:hAnsi="Verdana"/>
                      <w:sz w:val="16"/>
                      <w:szCs w:val="16"/>
                      <w:lang w:val="en-US"/>
                    </w:rPr>
                  </w:pPr>
                </w:p>
              </w:tc>
            </w:tr>
            <w:tr w:rsidR="00163F15" w:rsidRPr="008423D7" w14:paraId="155CA327" w14:textId="77777777" w:rsidTr="00583DB6">
              <w:trPr>
                <w:trHeight w:val="1477"/>
                <w:jc w:val="center"/>
              </w:trPr>
              <w:tc>
                <w:tcPr>
                  <w:tcW w:w="1129" w:type="dxa"/>
                </w:tcPr>
                <w:p w14:paraId="67CA23C5"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0CB2BE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606057"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8423D7" w14:paraId="122824CF" w14:textId="77777777" w:rsidTr="00583DB6">
              <w:trPr>
                <w:trHeight w:val="790"/>
                <w:jc w:val="center"/>
              </w:trPr>
              <w:tc>
                <w:tcPr>
                  <w:tcW w:w="1129" w:type="dxa"/>
                </w:tcPr>
                <w:p w14:paraId="1DEBD5D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B76E48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1B291570" w14:textId="77777777" w:rsidR="00163F15" w:rsidRPr="002C594E" w:rsidRDefault="00163F15" w:rsidP="00172D78">
                  <w:pPr>
                    <w:spacing w:before="120"/>
                    <w:jc w:val="both"/>
                    <w:rPr>
                      <w:rFonts w:ascii="Verdana" w:hAnsi="Verdana"/>
                      <w:sz w:val="16"/>
                      <w:szCs w:val="16"/>
                      <w:lang w:val="en-US"/>
                    </w:rPr>
                  </w:pPr>
                </w:p>
              </w:tc>
            </w:tr>
          </w:tbl>
          <w:p w14:paraId="2918D8BD" w14:textId="77777777" w:rsidR="009A54EC" w:rsidRPr="002C594E" w:rsidRDefault="009A54EC" w:rsidP="00172D78">
            <w:pPr>
              <w:spacing w:before="120"/>
              <w:jc w:val="center"/>
              <w:rPr>
                <w:rFonts w:ascii="Verdana" w:hAnsi="Verdana"/>
                <w:i/>
                <w:lang w:val="en-US"/>
              </w:rPr>
            </w:pPr>
          </w:p>
          <w:p w14:paraId="393FA5B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59C4921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525D39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734755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28691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6F796E1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2080FB1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F2D64B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B7DA5A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Production date:</w:t>
            </w:r>
          </w:p>
          <w:p w14:paraId="7E4819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F17B6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BCA9D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715525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380581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6511194"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F1C238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58B8D7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5BEFA8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A9CEC65"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125CE1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5260E5E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A60D81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04F9A6B" w14:textId="77777777" w:rsidR="00583DB6" w:rsidRPr="002C594E" w:rsidRDefault="00583DB6" w:rsidP="00F6263E">
            <w:pPr>
              <w:spacing w:before="120"/>
              <w:ind w:left="318" w:hanging="318"/>
              <w:rPr>
                <w:rFonts w:ascii="Verdana" w:hAnsi="Verdana"/>
                <w:i/>
                <w:sz w:val="16"/>
                <w:szCs w:val="16"/>
                <w:lang w:val="en-US"/>
              </w:rPr>
            </w:pPr>
          </w:p>
          <w:p w14:paraId="28E3B21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234178A"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6377D449"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717D57B"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86584C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9A4CAB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201E6A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DFAB7D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666C644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7503DE7"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C63AAA7" w14:textId="77777777" w:rsidR="00F66929" w:rsidRPr="00F66929" w:rsidRDefault="00F66929" w:rsidP="00F66929">
            <w:pPr>
              <w:spacing w:before="120"/>
              <w:ind w:left="360"/>
              <w:rPr>
                <w:rFonts w:ascii="Verdana" w:hAnsi="Verdana"/>
                <w:i/>
                <w:sz w:val="16"/>
                <w:szCs w:val="16"/>
                <w:lang w:val="en-US"/>
              </w:rPr>
            </w:pPr>
          </w:p>
          <w:p w14:paraId="66967313"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34C998C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34F64A28"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6787A7C9"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A3CC041" w14:textId="77777777" w:rsidR="00573C7D" w:rsidRPr="002C594E" w:rsidRDefault="00573C7D" w:rsidP="00172D78">
            <w:pPr>
              <w:spacing w:before="120"/>
              <w:rPr>
                <w:rFonts w:ascii="Verdana" w:hAnsi="Verdana"/>
                <w:i/>
                <w:sz w:val="16"/>
                <w:szCs w:val="16"/>
                <w:lang w:val="en-US"/>
              </w:rPr>
            </w:pPr>
          </w:p>
          <w:p w14:paraId="67A86F9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43CD652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9AF0BBF"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AC2453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423D7" w14:paraId="40E0AF47" w14:textId="77777777" w:rsidTr="00394C48">
        <w:trPr>
          <w:trHeight w:val="1737"/>
        </w:trPr>
        <w:tc>
          <w:tcPr>
            <w:tcW w:w="9320" w:type="dxa"/>
            <w:shd w:val="clear" w:color="auto" w:fill="auto"/>
          </w:tcPr>
          <w:p w14:paraId="69E64344"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1AF844F" w14:textId="555D09C8"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A3EE7">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573A72A"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6B11967"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423D7" w14:paraId="1E57E70A" w14:textId="77777777" w:rsidTr="00163F15">
        <w:trPr>
          <w:trHeight w:val="832"/>
        </w:trPr>
        <w:tc>
          <w:tcPr>
            <w:tcW w:w="9320" w:type="dxa"/>
            <w:shd w:val="clear" w:color="auto" w:fill="auto"/>
          </w:tcPr>
          <w:p w14:paraId="5328396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92E9B4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C07C67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1567F2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2D471A3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8423D7" w14:paraId="3DAA679B" w14:textId="77777777" w:rsidTr="00394C48">
        <w:tc>
          <w:tcPr>
            <w:tcW w:w="9320" w:type="dxa"/>
            <w:shd w:val="clear" w:color="auto" w:fill="auto"/>
          </w:tcPr>
          <w:p w14:paraId="1BC5709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07C5A8C"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D55685F" w14:textId="77777777" w:rsidR="001E1265" w:rsidRPr="002C594E" w:rsidRDefault="001E1265" w:rsidP="00172D78">
      <w:pPr>
        <w:spacing w:before="120"/>
        <w:ind w:left="-567"/>
        <w:rPr>
          <w:rFonts w:ascii="Verdana" w:hAnsi="Verdana"/>
          <w:i/>
          <w:sz w:val="16"/>
          <w:szCs w:val="16"/>
          <w:lang w:val="en-US"/>
        </w:rPr>
      </w:pPr>
    </w:p>
    <w:p w14:paraId="6091D941"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320B0" w14:textId="77777777" w:rsidR="00F4419B" w:rsidRDefault="00F4419B">
      <w:r>
        <w:separator/>
      </w:r>
    </w:p>
  </w:endnote>
  <w:endnote w:type="continuationSeparator" w:id="0">
    <w:p w14:paraId="705B4204" w14:textId="77777777" w:rsidR="00F4419B" w:rsidRDefault="00F4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618C4" w14:textId="77777777" w:rsidR="00AA0D6E" w:rsidRDefault="00AA0D6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9EC9F" w14:textId="77777777" w:rsidR="00F4419B" w:rsidRDefault="00F4419B"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D57026" w:rsidRPr="001E1265" w14:paraId="45B59D1E" w14:textId="77777777" w:rsidTr="00E04473">
      <w:tc>
        <w:tcPr>
          <w:tcW w:w="567" w:type="dxa"/>
          <w:tcBorders>
            <w:top w:val="single" w:sz="4" w:space="0" w:color="000000"/>
            <w:left w:val="single" w:sz="4" w:space="0" w:color="000000"/>
            <w:bottom w:val="single" w:sz="4" w:space="0" w:color="000000"/>
          </w:tcBorders>
          <w:vAlign w:val="center"/>
        </w:tcPr>
        <w:p w14:paraId="5B17991B" w14:textId="6DBE47BC" w:rsidR="00D57026" w:rsidRPr="001E1265" w:rsidRDefault="00D57026" w:rsidP="00D57026">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335978B3" w14:textId="0F7B93A0" w:rsidR="00D57026" w:rsidRDefault="00D57026" w:rsidP="00D5702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0A784758" w14:textId="7878D7B6" w:rsidR="00D57026" w:rsidRDefault="00D57026" w:rsidP="00D5702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47D02B92" w14:textId="4162F87A" w:rsidR="00D57026" w:rsidRDefault="00AA0D6E" w:rsidP="00AA0D6E">
          <w:pPr>
            <w:pStyle w:val="Pidipagina"/>
            <w:snapToGrid w:val="0"/>
            <w:jc w:val="center"/>
            <w:rPr>
              <w:rFonts w:ascii="Verdana" w:hAnsi="Verdana"/>
              <w:sz w:val="16"/>
              <w:szCs w:val="16"/>
              <w:lang w:val="en-US"/>
            </w:rPr>
          </w:pPr>
          <w:r w:rsidRPr="00AA0D6E">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8215A74" w14:textId="77777777" w:rsidR="00D57026" w:rsidRDefault="00D57026" w:rsidP="00D57026">
          <w:pPr>
            <w:pStyle w:val="Pidipagina"/>
            <w:snapToGrid w:val="0"/>
            <w:jc w:val="center"/>
            <w:rPr>
              <w:rFonts w:ascii="Verdana" w:hAnsi="Verdana"/>
              <w:sz w:val="16"/>
              <w:szCs w:val="16"/>
              <w:lang w:val="en-US"/>
            </w:rPr>
          </w:pPr>
          <w:r>
            <w:rPr>
              <w:rFonts w:ascii="Verdana" w:hAnsi="Verdana"/>
              <w:sz w:val="16"/>
              <w:szCs w:val="16"/>
              <w:lang w:val="en-US"/>
            </w:rPr>
            <w:t>RIZZO</w:t>
          </w:r>
        </w:p>
        <w:p w14:paraId="18245AA1" w14:textId="0297C36D" w:rsidR="00D57026" w:rsidRDefault="00D57026" w:rsidP="00D5702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637281" w:rsidRPr="001E1265" w14:paraId="630E06EE" w14:textId="77777777" w:rsidTr="00CF0FA3">
      <w:tc>
        <w:tcPr>
          <w:tcW w:w="567" w:type="dxa"/>
          <w:tcBorders>
            <w:top w:val="single" w:sz="4" w:space="0" w:color="000000"/>
            <w:left w:val="single" w:sz="4" w:space="0" w:color="000000"/>
            <w:bottom w:val="single" w:sz="4" w:space="0" w:color="000000"/>
          </w:tcBorders>
          <w:vAlign w:val="center"/>
        </w:tcPr>
        <w:p w14:paraId="63595E70" w14:textId="77777777" w:rsidR="00637281" w:rsidRPr="001E1265" w:rsidRDefault="00637281"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688E70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D13A013"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4F10371"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D1E00B5" w14:textId="77777777" w:rsidR="00637281" w:rsidRDefault="00637281">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C2CB6DF" w14:textId="77777777" w:rsidR="00F4419B" w:rsidRDefault="00F4419B" w:rsidP="00CF0FA3">
    <w:pPr>
      <w:pStyle w:val="Pidipagina"/>
      <w:jc w:val="center"/>
    </w:pPr>
  </w:p>
  <w:p w14:paraId="4A705DC1" w14:textId="77777777" w:rsidR="00F4419B" w:rsidRPr="00CF0FA3" w:rsidRDefault="00F4419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637281">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4419B" w14:paraId="67DCED2C" w14:textId="77777777" w:rsidTr="001B1240">
      <w:tc>
        <w:tcPr>
          <w:tcW w:w="657" w:type="dxa"/>
          <w:tcBorders>
            <w:top w:val="single" w:sz="4" w:space="0" w:color="000000"/>
            <w:left w:val="single" w:sz="4" w:space="0" w:color="000000"/>
            <w:bottom w:val="single" w:sz="4" w:space="0" w:color="000000"/>
          </w:tcBorders>
          <w:vAlign w:val="center"/>
        </w:tcPr>
        <w:p w14:paraId="282BB8CC" w14:textId="77777777" w:rsidR="00F4419B" w:rsidRPr="001B1240" w:rsidRDefault="00F4419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05D1FD6" w14:textId="77777777" w:rsidR="00F4419B" w:rsidRPr="001B1240" w:rsidRDefault="00F4419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F9B1148" w14:textId="77777777" w:rsidR="00F4419B" w:rsidRPr="001B1240" w:rsidRDefault="00F4419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AF2EE5D" w14:textId="77777777" w:rsidR="00F4419B" w:rsidRPr="001B1240" w:rsidRDefault="00F4419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4AF65B0" w14:textId="77777777" w:rsidR="00F4419B" w:rsidRPr="001B1240" w:rsidRDefault="00F4419B" w:rsidP="001B1240">
          <w:pPr>
            <w:pStyle w:val="Pidipagina"/>
            <w:snapToGrid w:val="0"/>
            <w:jc w:val="center"/>
            <w:rPr>
              <w:rFonts w:ascii="Verdana" w:hAnsi="Verdana"/>
            </w:rPr>
          </w:pPr>
        </w:p>
      </w:tc>
    </w:tr>
    <w:tr w:rsidR="00F4419B" w14:paraId="3F22AA9F" w14:textId="77777777" w:rsidTr="001B1240">
      <w:tc>
        <w:tcPr>
          <w:tcW w:w="657" w:type="dxa"/>
          <w:tcBorders>
            <w:left w:val="single" w:sz="4" w:space="0" w:color="000000"/>
            <w:bottom w:val="single" w:sz="4" w:space="0" w:color="000000"/>
          </w:tcBorders>
          <w:vAlign w:val="center"/>
        </w:tcPr>
        <w:p w14:paraId="2183A1D4" w14:textId="77777777" w:rsidR="00F4419B" w:rsidRPr="001B1240" w:rsidRDefault="00F4419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51E40A9F" w14:textId="77777777" w:rsidR="00F4419B" w:rsidRPr="001B1240" w:rsidRDefault="00F4419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34784FFA" w14:textId="77777777" w:rsidR="00F4419B" w:rsidRPr="001B1240" w:rsidRDefault="00F4419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6A0F7F9" w14:textId="77777777" w:rsidR="00F4419B" w:rsidRPr="001B1240" w:rsidRDefault="00F4419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855D03D" w14:textId="77777777" w:rsidR="00F4419B" w:rsidRPr="001B1240" w:rsidRDefault="00F4419B" w:rsidP="001B1240">
          <w:pPr>
            <w:pStyle w:val="Pidipagina"/>
            <w:snapToGrid w:val="0"/>
            <w:jc w:val="center"/>
            <w:rPr>
              <w:rFonts w:ascii="Verdana" w:hAnsi="Verdana"/>
            </w:rPr>
          </w:pPr>
          <w:r w:rsidRPr="001B1240">
            <w:rPr>
              <w:rFonts w:ascii="Verdana" w:hAnsi="Verdana"/>
            </w:rPr>
            <w:t>Approvato da</w:t>
          </w:r>
        </w:p>
      </w:tc>
    </w:tr>
  </w:tbl>
  <w:p w14:paraId="2FF87645" w14:textId="77777777" w:rsidR="00F4419B" w:rsidRDefault="00F4419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87D29" w14:textId="77777777" w:rsidR="00F4419B" w:rsidRDefault="00F4419B">
      <w:r>
        <w:separator/>
      </w:r>
    </w:p>
  </w:footnote>
  <w:footnote w:type="continuationSeparator" w:id="0">
    <w:p w14:paraId="4AA59592" w14:textId="77777777" w:rsidR="00F4419B" w:rsidRDefault="00F44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AEF83" w14:textId="77777777" w:rsidR="00AA0D6E" w:rsidRDefault="00AA0D6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4419B" w14:paraId="48742BF6" w14:textId="77777777" w:rsidTr="00637281">
      <w:trPr>
        <w:trHeight w:val="838"/>
      </w:trPr>
      <w:tc>
        <w:tcPr>
          <w:tcW w:w="2836" w:type="dxa"/>
          <w:tcBorders>
            <w:top w:val="single" w:sz="4" w:space="0" w:color="000000"/>
            <w:left w:val="single" w:sz="4" w:space="0" w:color="000000"/>
            <w:bottom w:val="single" w:sz="4" w:space="0" w:color="000000"/>
          </w:tcBorders>
          <w:vAlign w:val="center"/>
        </w:tcPr>
        <w:p w14:paraId="4659065E" w14:textId="77777777" w:rsidR="00F4419B" w:rsidRPr="00A37DFF" w:rsidRDefault="00F4419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0562747" w14:textId="77777777" w:rsidR="00F4419B" w:rsidRPr="004A3161" w:rsidRDefault="00F4419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42DB48B" w14:textId="674B0A9C" w:rsidR="00F4419B" w:rsidRPr="00A37DFF" w:rsidRDefault="00F4419B" w:rsidP="009B65F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A0333">
            <w:rPr>
              <w:rFonts w:ascii="Verdana" w:hAnsi="Verdana"/>
              <w:b/>
              <w:bCs/>
              <w:sz w:val="24"/>
              <w:szCs w:val="24"/>
            </w:rPr>
            <w:t>20</w:t>
          </w:r>
          <w:r w:rsidRPr="00A37DFF">
            <w:rPr>
              <w:rFonts w:ascii="Verdana" w:hAnsi="Verdana"/>
              <w:b/>
              <w:bCs/>
              <w:sz w:val="24"/>
              <w:szCs w:val="24"/>
            </w:rPr>
            <w:t xml:space="preserve"> EN</w:t>
          </w:r>
        </w:p>
      </w:tc>
    </w:tr>
  </w:tbl>
  <w:p w14:paraId="2BC752B0" w14:textId="77777777" w:rsidR="00F4419B" w:rsidRDefault="00F4419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4419B" w14:paraId="22DCC509" w14:textId="77777777">
      <w:trPr>
        <w:trHeight w:val="838"/>
      </w:trPr>
      <w:tc>
        <w:tcPr>
          <w:tcW w:w="1896" w:type="dxa"/>
          <w:tcBorders>
            <w:top w:val="single" w:sz="4" w:space="0" w:color="000000"/>
            <w:left w:val="single" w:sz="4" w:space="0" w:color="000000"/>
            <w:bottom w:val="single" w:sz="4" w:space="0" w:color="000000"/>
          </w:tcBorders>
          <w:vAlign w:val="center"/>
        </w:tcPr>
        <w:p w14:paraId="78FEFB78" w14:textId="77777777" w:rsidR="00F4419B" w:rsidRPr="004A3161" w:rsidRDefault="00F4419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9022C11" w14:textId="77777777" w:rsidR="00F4419B" w:rsidRPr="004A3161" w:rsidRDefault="00F4419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3618396" w14:textId="77777777" w:rsidR="00F4419B" w:rsidRPr="004A3161" w:rsidRDefault="00F4419B">
          <w:pPr>
            <w:pStyle w:val="Intestazione"/>
            <w:snapToGrid w:val="0"/>
            <w:jc w:val="center"/>
            <w:rPr>
              <w:rFonts w:ascii="Verdana" w:hAnsi="Verdana"/>
              <w:bCs/>
              <w:sz w:val="24"/>
              <w:szCs w:val="24"/>
            </w:rPr>
          </w:pPr>
          <w:r w:rsidRPr="004A3161">
            <w:rPr>
              <w:rFonts w:ascii="Verdana" w:hAnsi="Verdana"/>
              <w:bCs/>
              <w:sz w:val="24"/>
              <w:szCs w:val="24"/>
            </w:rPr>
            <w:t>P 09.01</w:t>
          </w:r>
        </w:p>
        <w:p w14:paraId="1F01CB30" w14:textId="77777777" w:rsidR="00F4419B" w:rsidRPr="004A3161" w:rsidRDefault="00F4419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0A7FA085" w14:textId="77777777" w:rsidR="00F4419B" w:rsidRDefault="00F4419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51CE5"/>
    <w:multiLevelType w:val="hybridMultilevel"/>
    <w:tmpl w:val="3D1CDC58"/>
    <w:lvl w:ilvl="0" w:tplc="CA56F3A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B5B82"/>
    <w:rsid w:val="000B61FF"/>
    <w:rsid w:val="000C547C"/>
    <w:rsid w:val="000C561D"/>
    <w:rsid w:val="000E0D1F"/>
    <w:rsid w:val="000E23DD"/>
    <w:rsid w:val="000E2937"/>
    <w:rsid w:val="000E6B74"/>
    <w:rsid w:val="000F1924"/>
    <w:rsid w:val="000F2D8B"/>
    <w:rsid w:val="000F497C"/>
    <w:rsid w:val="000F673A"/>
    <w:rsid w:val="000F6823"/>
    <w:rsid w:val="00137981"/>
    <w:rsid w:val="00145FD8"/>
    <w:rsid w:val="00146651"/>
    <w:rsid w:val="00151C7D"/>
    <w:rsid w:val="00155306"/>
    <w:rsid w:val="00163F15"/>
    <w:rsid w:val="001669DD"/>
    <w:rsid w:val="00172D78"/>
    <w:rsid w:val="0017350C"/>
    <w:rsid w:val="00176BCD"/>
    <w:rsid w:val="00186FC8"/>
    <w:rsid w:val="00187C00"/>
    <w:rsid w:val="001B1240"/>
    <w:rsid w:val="001B315B"/>
    <w:rsid w:val="001C1798"/>
    <w:rsid w:val="001C4F19"/>
    <w:rsid w:val="001C5AB5"/>
    <w:rsid w:val="001E1265"/>
    <w:rsid w:val="001F3354"/>
    <w:rsid w:val="001F5E16"/>
    <w:rsid w:val="00206212"/>
    <w:rsid w:val="00207B8B"/>
    <w:rsid w:val="00207E78"/>
    <w:rsid w:val="00210CA4"/>
    <w:rsid w:val="00224A9C"/>
    <w:rsid w:val="00230158"/>
    <w:rsid w:val="00244AB4"/>
    <w:rsid w:val="00253604"/>
    <w:rsid w:val="00255994"/>
    <w:rsid w:val="00256883"/>
    <w:rsid w:val="00257592"/>
    <w:rsid w:val="00263F01"/>
    <w:rsid w:val="00283C6B"/>
    <w:rsid w:val="00284D18"/>
    <w:rsid w:val="00285798"/>
    <w:rsid w:val="002909F8"/>
    <w:rsid w:val="0029438A"/>
    <w:rsid w:val="002B61B4"/>
    <w:rsid w:val="002C543B"/>
    <w:rsid w:val="002C594E"/>
    <w:rsid w:val="002D688D"/>
    <w:rsid w:val="002E0E49"/>
    <w:rsid w:val="002E6BF0"/>
    <w:rsid w:val="002E72E7"/>
    <w:rsid w:val="00300921"/>
    <w:rsid w:val="00317764"/>
    <w:rsid w:val="0032333A"/>
    <w:rsid w:val="0033494F"/>
    <w:rsid w:val="00346252"/>
    <w:rsid w:val="00355740"/>
    <w:rsid w:val="00357954"/>
    <w:rsid w:val="00363AA5"/>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1D4"/>
    <w:rsid w:val="005020D4"/>
    <w:rsid w:val="00504753"/>
    <w:rsid w:val="00506781"/>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0D5"/>
    <w:rsid w:val="00616ABC"/>
    <w:rsid w:val="00617F68"/>
    <w:rsid w:val="006224B1"/>
    <w:rsid w:val="00626B3E"/>
    <w:rsid w:val="0063492F"/>
    <w:rsid w:val="006359A0"/>
    <w:rsid w:val="00637281"/>
    <w:rsid w:val="0064005C"/>
    <w:rsid w:val="006447F8"/>
    <w:rsid w:val="00646AC2"/>
    <w:rsid w:val="006574F5"/>
    <w:rsid w:val="006661FA"/>
    <w:rsid w:val="00677F2D"/>
    <w:rsid w:val="00681AB6"/>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54248"/>
    <w:rsid w:val="007624DE"/>
    <w:rsid w:val="0076317A"/>
    <w:rsid w:val="00771BDE"/>
    <w:rsid w:val="00773FCC"/>
    <w:rsid w:val="00775CF9"/>
    <w:rsid w:val="00775F04"/>
    <w:rsid w:val="007806C1"/>
    <w:rsid w:val="00785869"/>
    <w:rsid w:val="00786DC6"/>
    <w:rsid w:val="00797E5A"/>
    <w:rsid w:val="007A0232"/>
    <w:rsid w:val="007A186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423D7"/>
    <w:rsid w:val="00853353"/>
    <w:rsid w:val="008577AC"/>
    <w:rsid w:val="00866CC4"/>
    <w:rsid w:val="008708A6"/>
    <w:rsid w:val="00871D57"/>
    <w:rsid w:val="00874E49"/>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65F5"/>
    <w:rsid w:val="009B7823"/>
    <w:rsid w:val="009D1B62"/>
    <w:rsid w:val="009D2041"/>
    <w:rsid w:val="009E1137"/>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0333"/>
    <w:rsid w:val="00AA0D6E"/>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33B2"/>
    <w:rsid w:val="00B63EB7"/>
    <w:rsid w:val="00B63F49"/>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4449"/>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4E03"/>
    <w:rsid w:val="00C879E6"/>
    <w:rsid w:val="00CA304A"/>
    <w:rsid w:val="00CA4A2D"/>
    <w:rsid w:val="00CB3150"/>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57026"/>
    <w:rsid w:val="00D63D0D"/>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1FAC"/>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4419B"/>
    <w:rsid w:val="00F50C07"/>
    <w:rsid w:val="00F51564"/>
    <w:rsid w:val="00F5437E"/>
    <w:rsid w:val="00F55079"/>
    <w:rsid w:val="00F6257B"/>
    <w:rsid w:val="00F6263E"/>
    <w:rsid w:val="00F635D9"/>
    <w:rsid w:val="00F64F72"/>
    <w:rsid w:val="00F66929"/>
    <w:rsid w:val="00F75330"/>
    <w:rsid w:val="00F772D4"/>
    <w:rsid w:val="00F8523A"/>
    <w:rsid w:val="00F95BB1"/>
    <w:rsid w:val="00FA3EE7"/>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3D394144"/>
  <w15:docId w15:val="{2974B429-714B-49A6-96E7-DEE4A4B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32986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75B53-694F-41E6-832A-6E3D15268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1969</Words>
  <Characters>11228</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30</cp:revision>
  <cp:lastPrinted>2021-04-07T08:38:00Z</cp:lastPrinted>
  <dcterms:created xsi:type="dcterms:W3CDTF">2016-03-31T10:24:00Z</dcterms:created>
  <dcterms:modified xsi:type="dcterms:W3CDTF">2022-03-03T10:09:00Z</dcterms:modified>
  <cp:category>Ufficio Qualità</cp:category>
  <cp:contentStatus>Rev. 2</cp:contentStatus>
</cp:coreProperties>
</file>