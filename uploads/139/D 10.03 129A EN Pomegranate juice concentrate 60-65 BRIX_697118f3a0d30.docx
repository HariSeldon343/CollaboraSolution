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7410EA" w14:paraId="2ADFA282" w14:textId="77777777" w:rsidTr="00394C48">
        <w:trPr>
          <w:trHeight w:val="1399"/>
        </w:trPr>
        <w:tc>
          <w:tcPr>
            <w:tcW w:w="9210" w:type="dxa"/>
            <w:shd w:val="clear" w:color="auto" w:fill="auto"/>
          </w:tcPr>
          <w:p w14:paraId="3FBECCB1" w14:textId="11F3CBF6"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 xml:space="preserve">Pomegranate Juice </w:t>
            </w:r>
            <w:r w:rsidR="00B60E4D">
              <w:rPr>
                <w:rFonts w:ascii="Verdana" w:hAnsi="Verdana"/>
                <w:lang w:val="en-US"/>
              </w:rPr>
              <w:t>Concentrate</w:t>
            </w:r>
            <w:r w:rsidR="004052BE" w:rsidRPr="002C594E">
              <w:rPr>
                <w:rFonts w:ascii="Verdana" w:hAnsi="Verdana"/>
                <w:lang w:val="en-US"/>
              </w:rPr>
              <w:t xml:space="preserve"> </w:t>
            </w:r>
          </w:p>
          <w:p w14:paraId="15BF6AC2" w14:textId="10A1FDF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 xml:space="preserve">Pomegranate Juice </w:t>
            </w:r>
            <w:r w:rsidR="00B60E4D">
              <w:rPr>
                <w:rFonts w:ascii="Verdana" w:hAnsi="Verdana"/>
                <w:i/>
                <w:lang w:val="en-US"/>
              </w:rPr>
              <w:t>Concentrate</w:t>
            </w:r>
          </w:p>
          <w:p w14:paraId="6B6F60C0" w14:textId="2CA9B8DC"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60E4D" w:rsidRPr="00B60E4D">
              <w:rPr>
                <w:rFonts w:ascii="Verdana" w:hAnsi="Verdana"/>
                <w:bCs/>
                <w:lang w:val="en-US"/>
              </w:rPr>
              <w:t>C</w:t>
            </w:r>
            <w:r w:rsidR="003C3480" w:rsidRPr="00B60E4D">
              <w:rPr>
                <w:rFonts w:ascii="Verdana" w:hAnsi="Verdana"/>
                <w:bCs/>
                <w:lang w:val="en-US"/>
              </w:rPr>
              <w:t>MGN</w:t>
            </w:r>
            <w:r w:rsidR="00B60E4D" w:rsidRPr="00B60E4D">
              <w:rPr>
                <w:rFonts w:ascii="Verdana" w:hAnsi="Verdana"/>
                <w:bCs/>
                <w:lang w:val="en-US"/>
              </w:rPr>
              <w:t>S</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410EA"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02A8873D"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52231396" w:rsidR="00043A03" w:rsidRPr="00023FA3"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023FA3">
              <w:rPr>
                <w:rFonts w:ascii="Verdana" w:hAnsi="Verdana"/>
                <w:b/>
              </w:rPr>
              <w:t>Raw material</w:t>
            </w:r>
            <w:r w:rsidR="00F8523A" w:rsidRPr="00023FA3">
              <w:rPr>
                <w:rFonts w:ascii="Verdana" w:hAnsi="Verdana"/>
                <w:b/>
              </w:rPr>
              <w:t>:</w:t>
            </w:r>
            <w:r w:rsidR="00A86284" w:rsidRPr="00023FA3">
              <w:rPr>
                <w:rFonts w:ascii="Verdana" w:hAnsi="Verdana"/>
              </w:rPr>
              <w:t xml:space="preserve"> </w:t>
            </w:r>
            <w:r w:rsidR="00A86284" w:rsidRPr="00023FA3">
              <w:rPr>
                <w:rFonts w:ascii="Verdana" w:hAnsi="Verdana"/>
              </w:rPr>
              <w:tab/>
            </w:r>
            <w:r w:rsidR="003C3480" w:rsidRPr="00023FA3">
              <w:rPr>
                <w:rFonts w:ascii="Verdana" w:hAnsi="Verdana"/>
              </w:rPr>
              <w:t>Pomegranate</w:t>
            </w:r>
          </w:p>
          <w:p w14:paraId="0877137D" w14:textId="77777777" w:rsidR="00823153" w:rsidRPr="00023FA3" w:rsidRDefault="00677F2D" w:rsidP="00583DB6">
            <w:pPr>
              <w:tabs>
                <w:tab w:val="left" w:pos="284"/>
                <w:tab w:val="left" w:pos="3402"/>
              </w:tabs>
              <w:spacing w:before="120" w:after="120"/>
              <w:rPr>
                <w:rFonts w:ascii="Verdana" w:hAnsi="Verdana"/>
              </w:rPr>
            </w:pPr>
            <w:r w:rsidRPr="00023FA3">
              <w:rPr>
                <w:rFonts w:ascii="Verdana" w:hAnsi="Verdana"/>
                <w:b/>
              </w:rPr>
              <w:tab/>
            </w:r>
            <w:r w:rsidR="00043A03" w:rsidRPr="00023FA3">
              <w:rPr>
                <w:rFonts w:ascii="Verdana" w:hAnsi="Verdana"/>
                <w:b/>
              </w:rPr>
              <w:t>Botanical name</w:t>
            </w:r>
            <w:r w:rsidR="00F8523A" w:rsidRPr="00023FA3">
              <w:rPr>
                <w:rFonts w:ascii="Verdana" w:hAnsi="Verdana"/>
                <w:b/>
              </w:rPr>
              <w:t>:</w:t>
            </w:r>
            <w:r w:rsidR="00923109" w:rsidRPr="00023FA3">
              <w:rPr>
                <w:rFonts w:ascii="Verdana" w:hAnsi="Verdana"/>
              </w:rPr>
              <w:t xml:space="preserve"> </w:t>
            </w:r>
            <w:r w:rsidR="00923109" w:rsidRPr="00023FA3">
              <w:rPr>
                <w:rFonts w:ascii="Verdana" w:hAnsi="Verdana"/>
              </w:rPr>
              <w:tab/>
            </w:r>
            <w:r w:rsidR="003C3480" w:rsidRPr="00023FA3">
              <w:rPr>
                <w:rFonts w:ascii="Verdana" w:hAnsi="Verdana"/>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023FA3">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0E6B314C"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w:t>
            </w:r>
            <w:proofErr w:type="gramEnd"/>
            <w:r w:rsidRPr="002C594E">
              <w:rPr>
                <w:rFonts w:ascii="Verdana" w:hAnsi="Verdana"/>
                <w:lang w:val="en-US"/>
              </w:rPr>
              <w:t xml:space="preserve"> 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410EA"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7410EA"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7410EA"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74991444" w:rsidR="003808E1" w:rsidRPr="00F542E8" w:rsidRDefault="004C152F" w:rsidP="00AF47DB">
                  <w:pPr>
                    <w:jc w:val="center"/>
                    <w:rPr>
                      <w:rFonts w:ascii="Verdana" w:hAnsi="Verdana"/>
                      <w:sz w:val="16"/>
                      <w:szCs w:val="16"/>
                      <w:lang w:val="en-US"/>
                    </w:rPr>
                  </w:pPr>
                  <w:r>
                    <w:rPr>
                      <w:rFonts w:ascii="Verdana" w:hAnsi="Verdana"/>
                      <w:sz w:val="16"/>
                      <w:szCs w:val="16"/>
                      <w:lang w:val="en-US"/>
                    </w:rPr>
                    <w:t>60</w:t>
                  </w:r>
                </w:p>
              </w:tc>
              <w:tc>
                <w:tcPr>
                  <w:tcW w:w="762" w:type="dxa"/>
                  <w:vAlign w:val="center"/>
                </w:tcPr>
                <w:p w14:paraId="35AD62AC" w14:textId="5E748841" w:rsidR="003808E1" w:rsidRPr="00F542E8" w:rsidRDefault="00484ED2">
                  <w:pPr>
                    <w:jc w:val="center"/>
                    <w:rPr>
                      <w:rFonts w:ascii="Verdana" w:hAnsi="Verdana"/>
                      <w:sz w:val="16"/>
                      <w:szCs w:val="16"/>
                      <w:lang w:val="en-US"/>
                    </w:rPr>
                  </w:pPr>
                  <w:r>
                    <w:rPr>
                      <w:rFonts w:ascii="Verdana" w:hAnsi="Verdana"/>
                      <w:sz w:val="16"/>
                      <w:szCs w:val="16"/>
                      <w:lang w:val="en-US"/>
                    </w:rPr>
                    <w:t>5</w:t>
                  </w:r>
                  <w:r w:rsidR="004C152F">
                    <w:rPr>
                      <w:rFonts w:ascii="Verdana" w:hAnsi="Verdana"/>
                      <w:sz w:val="16"/>
                      <w:szCs w:val="16"/>
                      <w:lang w:val="en-US"/>
                    </w:rPr>
                    <w:t>5</w:t>
                  </w:r>
                </w:p>
              </w:tc>
              <w:tc>
                <w:tcPr>
                  <w:tcW w:w="847" w:type="dxa"/>
                  <w:vAlign w:val="center"/>
                </w:tcPr>
                <w:p w14:paraId="57AF2F4F" w14:textId="768FB7B7" w:rsidR="003808E1" w:rsidRPr="00F542E8" w:rsidRDefault="00484ED2">
                  <w:pPr>
                    <w:jc w:val="center"/>
                    <w:rPr>
                      <w:rFonts w:ascii="Verdana" w:hAnsi="Verdana"/>
                      <w:sz w:val="16"/>
                      <w:szCs w:val="16"/>
                      <w:lang w:val="en-US"/>
                    </w:rPr>
                  </w:pPr>
                  <w:r>
                    <w:rPr>
                      <w:rFonts w:ascii="Verdana" w:hAnsi="Verdana"/>
                      <w:sz w:val="16"/>
                      <w:szCs w:val="16"/>
                      <w:lang w:val="en-US"/>
                    </w:rPr>
                    <w:t>6</w:t>
                  </w:r>
                  <w:r w:rsidR="004C152F">
                    <w:rPr>
                      <w:rFonts w:ascii="Verdana" w:hAnsi="Verdana"/>
                      <w:sz w:val="16"/>
                      <w:szCs w:val="16"/>
                      <w:lang w:val="en-US"/>
                    </w:rPr>
                    <w:t>5</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7410EA"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08DC6FEE" w:rsidR="003C3480" w:rsidRPr="00F542E8" w:rsidRDefault="00484ED2" w:rsidP="00AF47DB">
                  <w:pPr>
                    <w:jc w:val="center"/>
                    <w:rPr>
                      <w:rFonts w:ascii="Verdana" w:hAnsi="Verdana"/>
                      <w:sz w:val="16"/>
                      <w:szCs w:val="16"/>
                      <w:lang w:val="en-US"/>
                    </w:rPr>
                  </w:pPr>
                  <w:r>
                    <w:rPr>
                      <w:rFonts w:ascii="Verdana" w:hAnsi="Verdana"/>
                      <w:sz w:val="16"/>
                      <w:szCs w:val="16"/>
                      <w:lang w:val="en-US"/>
                    </w:rPr>
                    <w:t>4</w:t>
                  </w:r>
                </w:p>
              </w:tc>
              <w:tc>
                <w:tcPr>
                  <w:tcW w:w="847" w:type="dxa"/>
                  <w:vAlign w:val="center"/>
                </w:tcPr>
                <w:p w14:paraId="0610F643" w14:textId="7D808E38" w:rsidR="003C3480" w:rsidRPr="00F542E8" w:rsidRDefault="00484ED2" w:rsidP="00AF47DB">
                  <w:pPr>
                    <w:jc w:val="center"/>
                    <w:rPr>
                      <w:rFonts w:ascii="Verdana" w:hAnsi="Verdana"/>
                      <w:sz w:val="16"/>
                      <w:szCs w:val="16"/>
                      <w:lang w:val="en-US"/>
                    </w:rPr>
                  </w:pPr>
                  <w:r>
                    <w:rPr>
                      <w:rFonts w:ascii="Verdana" w:hAnsi="Verdana"/>
                      <w:sz w:val="16"/>
                      <w:szCs w:val="16"/>
                      <w:lang w:val="en-US"/>
                    </w:rPr>
                    <w:t>7.5</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7410EA"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56C2BEFF" w:rsidR="003C3480" w:rsidRPr="00F542E8" w:rsidRDefault="007410EA"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6B848A83"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7410EA"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03791F21"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0</w:t>
                  </w:r>
                  <w:r w:rsidRPr="00F542E8">
                    <w:rPr>
                      <w:rFonts w:ascii="Verdana" w:hAnsi="Verdana"/>
                      <w:sz w:val="16"/>
                      <w:szCs w:val="16"/>
                      <w:lang w:val="en-US"/>
                    </w:rPr>
                    <w:t>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7410EA" w14:paraId="43B36B55" w14:textId="77777777" w:rsidTr="003C3480">
              <w:trPr>
                <w:trHeight w:hRule="exact" w:val="501"/>
              </w:trPr>
              <w:tc>
                <w:tcPr>
                  <w:tcW w:w="1302" w:type="dxa"/>
                  <w:vAlign w:val="center"/>
                </w:tcPr>
                <w:p w14:paraId="6E070DEA" w14:textId="4E25197A"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w:t>
                  </w:r>
                  <w:r w:rsidR="00C839D8">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1FADCB56" w14:textId="77777777" w:rsidR="003C3480" w:rsidRPr="00F542E8" w:rsidRDefault="003C3480" w:rsidP="00AF47DB">
                  <w:pPr>
                    <w:jc w:val="center"/>
                    <w:rPr>
                      <w:rFonts w:ascii="Verdana" w:hAnsi="Verdana"/>
                      <w:sz w:val="16"/>
                      <w:szCs w:val="16"/>
                      <w:lang w:val="en-US"/>
                    </w:rPr>
                  </w:pPr>
                </w:p>
              </w:tc>
              <w:tc>
                <w:tcPr>
                  <w:tcW w:w="762" w:type="dxa"/>
                  <w:vAlign w:val="center"/>
                </w:tcPr>
                <w:p w14:paraId="695E697F" w14:textId="3768981A" w:rsidR="003C3480" w:rsidRPr="00F542E8" w:rsidRDefault="00023FA3" w:rsidP="00AF47DB">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6602235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7B13E579"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5575DB9"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C839D8" w:rsidRPr="007410EA" w14:paraId="625E13A9" w14:textId="77777777" w:rsidTr="003C3480">
              <w:trPr>
                <w:trHeight w:hRule="exact" w:val="501"/>
              </w:trPr>
              <w:tc>
                <w:tcPr>
                  <w:tcW w:w="1302" w:type="dxa"/>
                  <w:vAlign w:val="center"/>
                </w:tcPr>
                <w:p w14:paraId="3AAE70B1" w14:textId="321EC34A" w:rsidR="00C839D8" w:rsidRDefault="00C839D8" w:rsidP="00C839D8">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51260978" w14:textId="77777777" w:rsidR="00C839D8" w:rsidRPr="00F542E8" w:rsidRDefault="00C839D8" w:rsidP="00C839D8">
                  <w:pPr>
                    <w:jc w:val="center"/>
                    <w:rPr>
                      <w:rFonts w:ascii="Verdana" w:hAnsi="Verdana"/>
                      <w:sz w:val="16"/>
                      <w:szCs w:val="16"/>
                      <w:lang w:val="en-US"/>
                    </w:rPr>
                  </w:pPr>
                </w:p>
              </w:tc>
              <w:tc>
                <w:tcPr>
                  <w:tcW w:w="762" w:type="dxa"/>
                  <w:vAlign w:val="center"/>
                </w:tcPr>
                <w:p w14:paraId="3B463243" w14:textId="6136CBC4" w:rsidR="00C839D8" w:rsidRDefault="00C839D8" w:rsidP="00C839D8">
                  <w:pPr>
                    <w:tabs>
                      <w:tab w:val="decimal" w:pos="12"/>
                    </w:tabs>
                    <w:jc w:val="center"/>
                    <w:rPr>
                      <w:rFonts w:ascii="Verdana" w:hAnsi="Verdana"/>
                      <w:sz w:val="16"/>
                      <w:szCs w:val="16"/>
                      <w:lang w:val="en-US"/>
                    </w:rPr>
                  </w:pPr>
                  <w:r>
                    <w:rPr>
                      <w:rFonts w:ascii="Verdana" w:hAnsi="Verdana"/>
                      <w:sz w:val="16"/>
                      <w:szCs w:val="16"/>
                      <w:lang w:val="en-US"/>
                    </w:rPr>
                    <w:t>0.25</w:t>
                  </w:r>
                </w:p>
              </w:tc>
              <w:tc>
                <w:tcPr>
                  <w:tcW w:w="847" w:type="dxa"/>
                  <w:vAlign w:val="center"/>
                </w:tcPr>
                <w:p w14:paraId="0F02FCE0" w14:textId="19F639D0" w:rsidR="00C839D8" w:rsidRPr="00F542E8" w:rsidRDefault="00C839D8" w:rsidP="00C839D8">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00ABCA43" w14:textId="2EE8E33B" w:rsidR="00C839D8" w:rsidRPr="00F542E8" w:rsidRDefault="00C839D8" w:rsidP="00C839D8">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597B183F" w14:textId="3762244D" w:rsidR="00C839D8" w:rsidRDefault="00C839D8" w:rsidP="00C839D8">
                  <w:pPr>
                    <w:jc w:val="center"/>
                    <w:rPr>
                      <w:rFonts w:ascii="Verdana" w:hAnsi="Verdana"/>
                      <w:sz w:val="16"/>
                      <w:szCs w:val="16"/>
                      <w:lang w:val="en-US"/>
                    </w:rPr>
                  </w:pPr>
                  <w:r>
                    <w:rPr>
                      <w:rFonts w:ascii="Verdana" w:hAnsi="Verdana"/>
                      <w:sz w:val="16"/>
                      <w:szCs w:val="16"/>
                      <w:lang w:val="en-US"/>
                    </w:rPr>
                    <w:t>IFU 60,1991</w:t>
                  </w:r>
                </w:p>
              </w:tc>
            </w:tr>
            <w:tr w:rsidR="003808E1" w:rsidRPr="007410EA"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691E845B"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.5</w:t>
                  </w:r>
                </w:p>
              </w:tc>
              <w:tc>
                <w:tcPr>
                  <w:tcW w:w="847" w:type="dxa"/>
                  <w:vAlign w:val="center"/>
                </w:tcPr>
                <w:p w14:paraId="7F76E7C4"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7410EA" w14:paraId="20A06DEC" w14:textId="77777777" w:rsidTr="00F926B0">
              <w:trPr>
                <w:trHeight w:hRule="exact" w:val="680"/>
                <w:tblHeader/>
              </w:trPr>
              <w:tc>
                <w:tcPr>
                  <w:tcW w:w="1303" w:type="dxa"/>
                  <w:vAlign w:val="center"/>
                </w:tcPr>
                <w:p w14:paraId="51A5F649"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521E9342"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81B5D4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7410EA" w14:paraId="6427E7C4" w14:textId="77777777" w:rsidTr="00F926B0">
              <w:trPr>
                <w:trHeight w:hRule="exact" w:val="680"/>
                <w:tblHeader/>
              </w:trPr>
              <w:tc>
                <w:tcPr>
                  <w:tcW w:w="1303" w:type="dxa"/>
                  <w:vAlign w:val="center"/>
                </w:tcPr>
                <w:p w14:paraId="45A5B30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1027BD02" w:rsidR="006E06AA" w:rsidRPr="00D74BDB" w:rsidRDefault="00B25BB8" w:rsidP="006E06AA">
                  <w:pPr>
                    <w:jc w:val="center"/>
                    <w:rPr>
                      <w:rFonts w:ascii="Verdana" w:hAnsi="Verdana"/>
                      <w:sz w:val="16"/>
                      <w:szCs w:val="16"/>
                      <w:lang w:val="en-US"/>
                    </w:rPr>
                  </w:pPr>
                  <w:r>
                    <w:rPr>
                      <w:rFonts w:ascii="Verdana" w:hAnsi="Verdana"/>
                      <w:sz w:val="16"/>
                      <w:szCs w:val="16"/>
                      <w:lang w:val="en-US"/>
                    </w:rPr>
                    <w:t>1</w:t>
                  </w:r>
                  <w:r w:rsidR="006E06AA">
                    <w:rPr>
                      <w:rFonts w:ascii="Verdana" w:hAnsi="Verdana"/>
                      <w:sz w:val="16"/>
                      <w:szCs w:val="16"/>
                      <w:lang w:val="en-US"/>
                    </w:rPr>
                    <w:t>0</w:t>
                  </w:r>
                </w:p>
              </w:tc>
              <w:tc>
                <w:tcPr>
                  <w:tcW w:w="851" w:type="dxa"/>
                  <w:vAlign w:val="center"/>
                </w:tcPr>
                <w:p w14:paraId="23F34FD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7410EA" w14:paraId="41F0A7F3" w14:textId="77777777" w:rsidTr="00F926B0">
              <w:trPr>
                <w:trHeight w:hRule="exact" w:val="680"/>
                <w:tblHeader/>
              </w:trPr>
              <w:tc>
                <w:tcPr>
                  <w:tcW w:w="1303" w:type="dxa"/>
                  <w:vAlign w:val="center"/>
                </w:tcPr>
                <w:p w14:paraId="69F338B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3790749B" w:rsidR="006E06AA" w:rsidRPr="00D74BDB" w:rsidRDefault="006E06AA" w:rsidP="006E06AA">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79D5A8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7410EA"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7410EA"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7410EA"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AC3D850" w:rsidR="003F1487" w:rsidRPr="002C594E" w:rsidRDefault="00C20B7B" w:rsidP="00137981">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5D644D22" w:rsidR="003F1487" w:rsidRPr="002C594E" w:rsidRDefault="00C20B7B" w:rsidP="00137981">
                  <w:pPr>
                    <w:jc w:val="center"/>
                    <w:rPr>
                      <w:rFonts w:ascii="Verdana" w:hAnsi="Verdana"/>
                      <w:sz w:val="16"/>
                      <w:szCs w:val="16"/>
                      <w:lang w:val="en-US"/>
                    </w:rPr>
                  </w:pPr>
                  <w:r>
                    <w:rPr>
                      <w:rFonts w:ascii="Verdana" w:hAnsi="Verdana"/>
                      <w:sz w:val="16"/>
                      <w:szCs w:val="16"/>
                      <w:lang w:val="en-US"/>
                    </w:rPr>
                    <w:t xml:space="preserve">Bright </w:t>
                  </w:r>
                  <w:r w:rsidR="003F2F65"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410EA" w14:paraId="5B852E9C" w14:textId="77777777" w:rsidTr="00953535">
        <w:trPr>
          <w:trHeight w:val="3809"/>
        </w:trPr>
        <w:tc>
          <w:tcPr>
            <w:tcW w:w="9210" w:type="dxa"/>
          </w:tcPr>
          <w:p w14:paraId="79F4C77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5F4D09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6D208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5ABC092D" w:rsidR="009F6F6D"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7AB8FC5B" w14:textId="68392C03" w:rsidR="00DF481E" w:rsidRPr="002C594E" w:rsidRDefault="00DF481E" w:rsidP="001E1265">
            <w:pPr>
              <w:spacing w:before="120"/>
              <w:ind w:left="284" w:hanging="284"/>
              <w:rPr>
                <w:rFonts w:ascii="Verdana" w:hAnsi="Verdana"/>
                <w:lang w:val="en-US"/>
              </w:rPr>
            </w:pPr>
            <w:r>
              <w:rPr>
                <w:rFonts w:ascii="Verdana" w:hAnsi="Verdana"/>
                <w:lang w:val="en-US"/>
              </w:rPr>
              <w:t xml:space="preserve">    D 09.01 13</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0ECCE490"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w:t>
            </w:r>
            <w:r w:rsidR="00DF481E">
              <w:rPr>
                <w:rFonts w:ascii="Verdana" w:hAnsi="Verdana"/>
                <w:lang w:val="en-US"/>
              </w:rPr>
              <w:t xml:space="preserve"> </w:t>
            </w:r>
            <w:r w:rsidR="00BD4A59">
              <w:rPr>
                <w:rFonts w:ascii="Verdana" w:hAnsi="Verdana"/>
                <w:lang w:val="en-US"/>
              </w:rPr>
              <w:t xml:space="preserve">Temporary Storage – Sending to the Finished </w:t>
            </w:r>
            <w:r w:rsidR="00681AE1">
              <w:rPr>
                <w:rFonts w:ascii="Verdana" w:hAnsi="Verdana"/>
                <w:lang w:val="en-US"/>
              </w:rPr>
              <w:t xml:space="preserve">Products Department - Pasteurization -Concentration – Refrigeration </w:t>
            </w:r>
            <w:r w:rsidR="00BD4A59">
              <w:rPr>
                <w:rFonts w:ascii="Verdana" w:hAnsi="Verdana"/>
                <w:lang w:val="en-US"/>
              </w:rPr>
              <w:t xml:space="preserve">- </w:t>
            </w:r>
            <w:r w:rsidR="00CE45DB">
              <w:rPr>
                <w:rFonts w:ascii="Verdana" w:hAnsi="Verdana"/>
                <w:lang w:val="en-US"/>
              </w:rPr>
              <w:t>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410EA"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1D2B8DD5" w:rsidR="00163F15" w:rsidRPr="002C594E" w:rsidRDefault="00556D8D" w:rsidP="00172D78">
                  <w:pPr>
                    <w:spacing w:before="120"/>
                    <w:rPr>
                      <w:rFonts w:ascii="Verdana" w:hAnsi="Verdana"/>
                      <w:sz w:val="16"/>
                      <w:szCs w:val="16"/>
                      <w:lang w:val="en-US"/>
                    </w:rPr>
                  </w:pPr>
                  <w:r>
                    <w:rPr>
                      <w:rFonts w:ascii="Verdana" w:hAnsi="Verdana"/>
                      <w:sz w:val="16"/>
                      <w:szCs w:val="16"/>
                      <w:lang w:val="en-US"/>
                    </w:rPr>
                    <w:t>2</w:t>
                  </w:r>
                  <w:r w:rsidR="00E81A4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58723B1D" w:rsidR="00163F15" w:rsidRPr="002C594E" w:rsidRDefault="00E81A49" w:rsidP="003808E1">
                  <w:pPr>
                    <w:spacing w:before="120"/>
                    <w:rPr>
                      <w:rFonts w:ascii="Verdana" w:hAnsi="Verdana"/>
                      <w:sz w:val="16"/>
                      <w:szCs w:val="16"/>
                      <w:lang w:val="en-US"/>
                    </w:rPr>
                  </w:pPr>
                  <w:r>
                    <w:rPr>
                      <w:rFonts w:ascii="Verdana" w:hAnsi="Verdana"/>
                      <w:sz w:val="16"/>
                      <w:szCs w:val="16"/>
                      <w:lang w:val="en-US"/>
                    </w:rPr>
                    <w:t>250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7410EA"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w:t>
                  </w:r>
                  <w:r w:rsidRPr="002C594E">
                    <w:rPr>
                      <w:rFonts w:ascii="Verdana" w:hAnsi="Verdana"/>
                      <w:i/>
                      <w:sz w:val="16"/>
                      <w:szCs w:val="16"/>
                      <w:lang w:val="en-US"/>
                    </w:rPr>
                    <w:lastRenderedPageBreak/>
                    <w:t xml:space="preserve">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7410EA"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7410EA"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5B8B3984"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5116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7FE00970" w:rsidR="00163F15" w:rsidRPr="002C594E" w:rsidRDefault="003808E1" w:rsidP="00583DB6">
                  <w:pPr>
                    <w:spacing w:before="120"/>
                    <w:rPr>
                      <w:rFonts w:ascii="Verdana" w:hAnsi="Verdana"/>
                      <w:sz w:val="16"/>
                      <w:szCs w:val="16"/>
                      <w:lang w:val="en-US"/>
                    </w:rPr>
                  </w:pPr>
                  <w:r>
                    <w:rPr>
                      <w:rFonts w:ascii="Verdana" w:hAnsi="Verdana"/>
                      <w:sz w:val="16"/>
                      <w:szCs w:val="16"/>
                      <w:lang w:val="en-US"/>
                    </w:rPr>
                    <w:t>2</w:t>
                  </w:r>
                  <w:r w:rsidR="0035116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7410EA"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7410EA"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 xml:space="preserve">valve must be cleaned and sterilized completely </w:t>
            </w:r>
            <w:r w:rsidR="003D4AE8" w:rsidRPr="002C594E">
              <w:rPr>
                <w:rFonts w:ascii="Verdana" w:hAnsi="Verdana"/>
                <w:i/>
                <w:sz w:val="16"/>
                <w:szCs w:val="16"/>
                <w:lang w:val="en-US"/>
              </w:rPr>
              <w:lastRenderedPageBreak/>
              <w:t>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410EA"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5C0FA78E"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E7790">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410EA"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410EA"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A794F" w14:textId="77777777" w:rsidR="00DC133E" w:rsidRDefault="00DC133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351165" w:rsidRPr="001E1265" w14:paraId="58E2F31A" w14:textId="77777777" w:rsidTr="00802EE8">
      <w:tc>
        <w:tcPr>
          <w:tcW w:w="567" w:type="dxa"/>
          <w:tcBorders>
            <w:top w:val="single" w:sz="4" w:space="0" w:color="000000"/>
            <w:left w:val="single" w:sz="4" w:space="0" w:color="000000"/>
            <w:bottom w:val="single" w:sz="4" w:space="0" w:color="000000"/>
          </w:tcBorders>
          <w:vAlign w:val="center"/>
        </w:tcPr>
        <w:p w14:paraId="2C7EA9D6" w14:textId="56F678EB" w:rsidR="00351165" w:rsidRPr="001E1265" w:rsidRDefault="00351165" w:rsidP="00351165">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right w:val="nil"/>
          </w:tcBorders>
          <w:vAlign w:val="center"/>
        </w:tcPr>
        <w:p w14:paraId="124637A2" w14:textId="2742CBE0" w:rsidR="00351165" w:rsidRDefault="00351165" w:rsidP="0035116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AD100DE" w14:textId="7410B516" w:rsidR="00351165" w:rsidRDefault="00351165" w:rsidP="0035116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3D0BE2FD" w14:textId="6B6755FC" w:rsidR="00351165" w:rsidRDefault="00DC133E" w:rsidP="00DC133E">
          <w:pPr>
            <w:pStyle w:val="Pidipagina"/>
            <w:snapToGrid w:val="0"/>
            <w:jc w:val="center"/>
            <w:rPr>
              <w:rFonts w:ascii="Verdana" w:hAnsi="Verdana"/>
              <w:sz w:val="16"/>
              <w:szCs w:val="16"/>
              <w:lang w:val="en-US"/>
            </w:rPr>
          </w:pPr>
          <w:r w:rsidRPr="00DC133E">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2E417D93" w14:textId="77777777" w:rsidR="00351165" w:rsidRDefault="00351165" w:rsidP="00351165">
          <w:pPr>
            <w:pStyle w:val="Pidipagina"/>
            <w:snapToGrid w:val="0"/>
            <w:jc w:val="center"/>
            <w:rPr>
              <w:rFonts w:ascii="Verdana" w:hAnsi="Verdana"/>
              <w:sz w:val="16"/>
              <w:szCs w:val="16"/>
              <w:lang w:val="en-US"/>
            </w:rPr>
          </w:pPr>
          <w:r>
            <w:rPr>
              <w:rFonts w:ascii="Verdana" w:hAnsi="Verdana"/>
              <w:sz w:val="16"/>
              <w:szCs w:val="16"/>
              <w:lang w:val="en-US"/>
            </w:rPr>
            <w:t>RIZZO</w:t>
          </w:r>
        </w:p>
        <w:p w14:paraId="0C0FE578" w14:textId="217B3F4E" w:rsidR="00351165" w:rsidRDefault="00351165" w:rsidP="0035116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A2631" w14:textId="77777777" w:rsidR="00DC133E" w:rsidRDefault="00DC133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2F39E1F4"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C42E4B">
            <w:rPr>
              <w:rFonts w:ascii="Verdana" w:hAnsi="Verdana"/>
              <w:b/>
              <w:bCs/>
              <w:sz w:val="24"/>
              <w:szCs w:val="24"/>
            </w:rPr>
            <w:t>2</w:t>
          </w:r>
          <w:r w:rsidR="00FD2F62">
            <w:rPr>
              <w:rFonts w:ascii="Verdana" w:hAnsi="Verdana"/>
              <w:b/>
              <w:bCs/>
              <w:sz w:val="24"/>
              <w:szCs w:val="24"/>
            </w:rPr>
            <w:t>9</w:t>
          </w:r>
          <w:r w:rsidR="00CC15BD">
            <w:rPr>
              <w:rFonts w:ascii="Verdana" w:hAnsi="Verdana"/>
              <w:b/>
              <w:bCs/>
              <w:sz w:val="24"/>
              <w:szCs w:val="24"/>
            </w:rPr>
            <w:t>A</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438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3FA3"/>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1165"/>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4ED2"/>
    <w:rsid w:val="004862FA"/>
    <w:rsid w:val="004936C6"/>
    <w:rsid w:val="004A3161"/>
    <w:rsid w:val="004A7EF7"/>
    <w:rsid w:val="004B6F61"/>
    <w:rsid w:val="004C152F"/>
    <w:rsid w:val="004D46BF"/>
    <w:rsid w:val="004E0899"/>
    <w:rsid w:val="004E122D"/>
    <w:rsid w:val="004E7790"/>
    <w:rsid w:val="004F248C"/>
    <w:rsid w:val="004F2CB3"/>
    <w:rsid w:val="004F698C"/>
    <w:rsid w:val="005020D4"/>
    <w:rsid w:val="00504753"/>
    <w:rsid w:val="00512BAF"/>
    <w:rsid w:val="00516420"/>
    <w:rsid w:val="00527812"/>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0EA"/>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39D8"/>
    <w:rsid w:val="00C84692"/>
    <w:rsid w:val="00C879E6"/>
    <w:rsid w:val="00CA304A"/>
    <w:rsid w:val="00CB5761"/>
    <w:rsid w:val="00CC15BD"/>
    <w:rsid w:val="00CE1B51"/>
    <w:rsid w:val="00CE45DB"/>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133E"/>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4385"/>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07F63-E227-4018-884A-FF0C0CDF2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1907</Words>
  <Characters>10872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48</cp:revision>
  <cp:lastPrinted>2017-02-25T09:26:00Z</cp:lastPrinted>
  <dcterms:created xsi:type="dcterms:W3CDTF">2016-04-01T08:02:00Z</dcterms:created>
  <dcterms:modified xsi:type="dcterms:W3CDTF">2022-03-31T09:05:00Z</dcterms:modified>
  <cp:category>Ufficio Qualità</cp:category>
  <cp:contentStatus>Rev. 2</cp:contentStatus>
</cp:coreProperties>
</file>