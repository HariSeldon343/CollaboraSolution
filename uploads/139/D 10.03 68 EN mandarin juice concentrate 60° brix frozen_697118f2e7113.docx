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2381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63A526A7" w14:textId="77777777" w:rsidTr="00394C48">
        <w:trPr>
          <w:trHeight w:val="1399"/>
        </w:trPr>
        <w:tc>
          <w:tcPr>
            <w:tcW w:w="9210" w:type="dxa"/>
            <w:shd w:val="clear" w:color="auto" w:fill="auto"/>
          </w:tcPr>
          <w:p w14:paraId="74CDA24A"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0FD7E0FB"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67DEA678"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111160" w:rsidRPr="00BA6641">
              <w:rPr>
                <w:rFonts w:ascii="Verdana" w:hAnsi="Verdana"/>
                <w:lang w:val="en-US"/>
              </w:rPr>
              <w:t>C</w:t>
            </w:r>
            <w:r w:rsidR="00111160">
              <w:rPr>
                <w:rFonts w:ascii="Verdana" w:hAnsi="Verdana"/>
                <w:lang w:val="en-US"/>
              </w:rPr>
              <w:t>MS</w:t>
            </w:r>
          </w:p>
        </w:tc>
      </w:tr>
    </w:tbl>
    <w:p w14:paraId="51C8C56F" w14:textId="77777777" w:rsidR="00B13991" w:rsidRDefault="00B13991" w:rsidP="00257592">
      <w:pPr>
        <w:spacing w:before="120"/>
        <w:ind w:left="720"/>
        <w:rPr>
          <w:rFonts w:ascii="Verdana" w:hAnsi="Verdana"/>
          <w:b/>
          <w:sz w:val="8"/>
          <w:szCs w:val="8"/>
          <w:lang w:val="en-US"/>
        </w:rPr>
      </w:pPr>
    </w:p>
    <w:p w14:paraId="1E4B1B5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7686B" w14:paraId="66DDC933" w14:textId="77777777" w:rsidTr="00257592">
        <w:trPr>
          <w:trHeight w:val="3578"/>
        </w:trPr>
        <w:tc>
          <w:tcPr>
            <w:tcW w:w="9238" w:type="dxa"/>
            <w:shd w:val="clear" w:color="auto" w:fill="auto"/>
          </w:tcPr>
          <w:p w14:paraId="42641D7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5CC1230"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84CA5" w:rsidRPr="0032572D">
              <w:rPr>
                <w:rFonts w:ascii="Verdana" w:hAnsi="Verdana"/>
                <w:lang w:val="en-US"/>
              </w:rPr>
              <w:t>Mandarin (100%)</w:t>
            </w:r>
          </w:p>
          <w:p w14:paraId="50E283BE" w14:textId="77777777" w:rsidR="0042012D" w:rsidRPr="002C594E" w:rsidRDefault="0042012D" w:rsidP="00583DB6">
            <w:pPr>
              <w:tabs>
                <w:tab w:val="left" w:pos="284"/>
                <w:tab w:val="left" w:pos="3402"/>
              </w:tabs>
              <w:spacing w:before="120" w:after="120"/>
              <w:rPr>
                <w:rFonts w:ascii="Verdana" w:hAnsi="Verdana"/>
                <w:i/>
                <w:lang w:val="en-US"/>
              </w:rPr>
            </w:pPr>
          </w:p>
          <w:p w14:paraId="1CE4F4B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68D6235" w14:textId="77777777" w:rsidR="00583DB6" w:rsidRPr="002C594E" w:rsidRDefault="00583DB6" w:rsidP="00583DB6">
            <w:pPr>
              <w:tabs>
                <w:tab w:val="left" w:pos="284"/>
                <w:tab w:val="left" w:pos="3402"/>
              </w:tabs>
              <w:spacing w:before="120" w:after="120"/>
              <w:rPr>
                <w:rFonts w:ascii="Verdana" w:hAnsi="Verdana"/>
                <w:i/>
                <w:lang w:val="en-US"/>
              </w:rPr>
            </w:pPr>
          </w:p>
          <w:p w14:paraId="48FD4E8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84CA5" w:rsidRPr="0032572D">
              <w:rPr>
                <w:rFonts w:ascii="Verdana" w:hAnsi="Verdana"/>
                <w:lang w:val="en-US"/>
              </w:rPr>
              <w:t>Mandarin</w:t>
            </w:r>
          </w:p>
          <w:p w14:paraId="38BAE25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748923A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C28A809"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4EC3454C"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3446614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0B0DE2FE" w14:textId="77777777"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2EC9DEBA"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1723EB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57CA2FC" w14:textId="77777777" w:rsidR="00583DB6" w:rsidRDefault="00583DB6" w:rsidP="00257592">
      <w:pPr>
        <w:spacing w:before="120"/>
        <w:rPr>
          <w:rFonts w:ascii="Verdana" w:hAnsi="Verdana"/>
          <w:b/>
          <w:sz w:val="8"/>
          <w:szCs w:val="8"/>
          <w:lang w:val="en-US"/>
        </w:rPr>
      </w:pPr>
    </w:p>
    <w:p w14:paraId="7985883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2C8A58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7686B" w14:paraId="1883C4BB" w14:textId="77777777" w:rsidTr="00583DB6">
        <w:trPr>
          <w:trHeight w:val="4575"/>
        </w:trPr>
        <w:tc>
          <w:tcPr>
            <w:tcW w:w="9210" w:type="dxa"/>
            <w:tcBorders>
              <w:bottom w:val="nil"/>
            </w:tcBorders>
          </w:tcPr>
          <w:p w14:paraId="36837214"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BBC4606"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57686B" w14:paraId="61609E87" w14:textId="77777777" w:rsidTr="002A046D">
              <w:trPr>
                <w:trHeight w:hRule="exact" w:val="501"/>
              </w:trPr>
              <w:tc>
                <w:tcPr>
                  <w:tcW w:w="1295" w:type="dxa"/>
                  <w:vAlign w:val="center"/>
                </w:tcPr>
                <w:p w14:paraId="30D74F70"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4F0F4DE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192BBAE9"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3DAE2E06"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5E286A8E"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4F8CA346"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2A046D" w:rsidRPr="0057686B" w14:paraId="728F9840" w14:textId="77777777" w:rsidTr="002A046D">
              <w:trPr>
                <w:trHeight w:hRule="exact" w:val="501"/>
              </w:trPr>
              <w:tc>
                <w:tcPr>
                  <w:tcW w:w="1295" w:type="dxa"/>
                  <w:vAlign w:val="center"/>
                </w:tcPr>
                <w:p w14:paraId="52AE82AC"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0BD7F454" w14:textId="77777777" w:rsidR="002A046D" w:rsidRPr="002A046D" w:rsidRDefault="002A046D" w:rsidP="00BE365D">
                  <w:pPr>
                    <w:jc w:val="center"/>
                    <w:rPr>
                      <w:rFonts w:ascii="Verdana" w:hAnsi="Verdana"/>
                      <w:sz w:val="16"/>
                      <w:szCs w:val="16"/>
                      <w:lang w:val="en-US"/>
                    </w:rPr>
                  </w:pPr>
                  <w:r w:rsidRPr="002A046D">
                    <w:rPr>
                      <w:rFonts w:ascii="Verdana" w:hAnsi="Verdana"/>
                      <w:sz w:val="16"/>
                      <w:szCs w:val="16"/>
                      <w:lang w:val="en-US"/>
                    </w:rPr>
                    <w:t>6</w:t>
                  </w:r>
                  <w:r w:rsidR="00BE365D">
                    <w:rPr>
                      <w:rFonts w:ascii="Verdana" w:hAnsi="Verdana"/>
                      <w:sz w:val="16"/>
                      <w:szCs w:val="16"/>
                      <w:lang w:val="en-US"/>
                    </w:rPr>
                    <w:t>0</w:t>
                  </w:r>
                </w:p>
              </w:tc>
              <w:tc>
                <w:tcPr>
                  <w:tcW w:w="738" w:type="dxa"/>
                  <w:vAlign w:val="center"/>
                </w:tcPr>
                <w:p w14:paraId="76C4E6F2"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57</w:t>
                  </w:r>
                </w:p>
              </w:tc>
              <w:tc>
                <w:tcPr>
                  <w:tcW w:w="811" w:type="dxa"/>
                  <w:vAlign w:val="center"/>
                </w:tcPr>
                <w:p w14:paraId="7ADCC719"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63</w:t>
                  </w:r>
                </w:p>
              </w:tc>
              <w:tc>
                <w:tcPr>
                  <w:tcW w:w="822" w:type="dxa"/>
                  <w:vAlign w:val="center"/>
                </w:tcPr>
                <w:p w14:paraId="02CF0D96"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w:t>
                  </w:r>
                </w:p>
              </w:tc>
              <w:tc>
                <w:tcPr>
                  <w:tcW w:w="1664" w:type="dxa"/>
                  <w:vAlign w:val="center"/>
                </w:tcPr>
                <w:p w14:paraId="5C48DE93"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2A046D" w:rsidRPr="0057686B" w14:paraId="403B2C74" w14:textId="77777777" w:rsidTr="002A046D">
              <w:trPr>
                <w:trHeight w:hRule="exact" w:val="501"/>
              </w:trPr>
              <w:tc>
                <w:tcPr>
                  <w:tcW w:w="1295" w:type="dxa"/>
                  <w:vAlign w:val="center"/>
                </w:tcPr>
                <w:p w14:paraId="09D0C0D8"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2882E008"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5.5</w:t>
                  </w:r>
                </w:p>
              </w:tc>
              <w:tc>
                <w:tcPr>
                  <w:tcW w:w="738" w:type="dxa"/>
                  <w:vAlign w:val="center"/>
                </w:tcPr>
                <w:p w14:paraId="3FD96A46"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w:t>
                  </w:r>
                </w:p>
              </w:tc>
              <w:tc>
                <w:tcPr>
                  <w:tcW w:w="811" w:type="dxa"/>
                  <w:vAlign w:val="center"/>
                </w:tcPr>
                <w:p w14:paraId="12CED154"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6</w:t>
                  </w:r>
                </w:p>
              </w:tc>
              <w:tc>
                <w:tcPr>
                  <w:tcW w:w="822" w:type="dxa"/>
                  <w:vAlign w:val="center"/>
                </w:tcPr>
                <w:p w14:paraId="23414B73"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 p/p</w:t>
                  </w:r>
                </w:p>
              </w:tc>
              <w:tc>
                <w:tcPr>
                  <w:tcW w:w="1664" w:type="dxa"/>
                  <w:vAlign w:val="center"/>
                </w:tcPr>
                <w:p w14:paraId="1AF83CA4"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695612" w:rsidRPr="0057686B" w14:paraId="60F8E044" w14:textId="77777777" w:rsidTr="002A046D">
              <w:trPr>
                <w:trHeight w:hRule="exact" w:val="501"/>
              </w:trPr>
              <w:tc>
                <w:tcPr>
                  <w:tcW w:w="1295" w:type="dxa"/>
                  <w:vAlign w:val="center"/>
                </w:tcPr>
                <w:p w14:paraId="392545EB" w14:textId="77777777" w:rsidR="00695612" w:rsidRPr="002A046D" w:rsidRDefault="00695612"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65F811CD" w14:textId="77777777" w:rsidR="00695612" w:rsidRPr="00695612" w:rsidRDefault="00695612" w:rsidP="00CB5796">
                  <w:pPr>
                    <w:jc w:val="center"/>
                    <w:rPr>
                      <w:rFonts w:ascii="Verdana" w:hAnsi="Verdana"/>
                      <w:sz w:val="16"/>
                      <w:szCs w:val="16"/>
                      <w:lang w:val="en-US"/>
                    </w:rPr>
                  </w:pPr>
                </w:p>
              </w:tc>
              <w:tc>
                <w:tcPr>
                  <w:tcW w:w="738" w:type="dxa"/>
                  <w:vAlign w:val="center"/>
                </w:tcPr>
                <w:p w14:paraId="78CFBF9C"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11.2</w:t>
                  </w:r>
                </w:p>
              </w:tc>
              <w:tc>
                <w:tcPr>
                  <w:tcW w:w="811" w:type="dxa"/>
                  <w:vAlign w:val="center"/>
                </w:tcPr>
                <w:p w14:paraId="54F6B137"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13</w:t>
                  </w:r>
                </w:p>
              </w:tc>
              <w:tc>
                <w:tcPr>
                  <w:tcW w:w="822" w:type="dxa"/>
                  <w:vAlign w:val="center"/>
                </w:tcPr>
                <w:p w14:paraId="16F97A67" w14:textId="77777777" w:rsidR="00695612" w:rsidRPr="002A046D" w:rsidRDefault="00695612" w:rsidP="007558C2">
                  <w:pPr>
                    <w:jc w:val="center"/>
                    <w:rPr>
                      <w:rFonts w:ascii="Verdana" w:hAnsi="Verdana"/>
                      <w:sz w:val="16"/>
                      <w:szCs w:val="16"/>
                      <w:lang w:val="en-US"/>
                    </w:rPr>
                  </w:pPr>
                </w:p>
              </w:tc>
              <w:tc>
                <w:tcPr>
                  <w:tcW w:w="1664" w:type="dxa"/>
                  <w:vAlign w:val="center"/>
                </w:tcPr>
                <w:p w14:paraId="7BD978B6" w14:textId="77777777" w:rsidR="00695612" w:rsidRPr="002A046D" w:rsidRDefault="00695612"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2A046D" w:rsidRPr="0057686B" w14:paraId="04148097" w14:textId="77777777" w:rsidTr="002A046D">
              <w:trPr>
                <w:trHeight w:hRule="exact" w:val="501"/>
              </w:trPr>
              <w:tc>
                <w:tcPr>
                  <w:tcW w:w="1295" w:type="dxa"/>
                  <w:vAlign w:val="center"/>
                </w:tcPr>
                <w:p w14:paraId="46C07E2C"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61B54648"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&gt;400</w:t>
                  </w:r>
                </w:p>
              </w:tc>
              <w:tc>
                <w:tcPr>
                  <w:tcW w:w="738" w:type="dxa"/>
                  <w:vAlign w:val="center"/>
                </w:tcPr>
                <w:p w14:paraId="0256325E"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300</w:t>
                  </w:r>
                </w:p>
              </w:tc>
              <w:tc>
                <w:tcPr>
                  <w:tcW w:w="811" w:type="dxa"/>
                  <w:vAlign w:val="center"/>
                </w:tcPr>
                <w:p w14:paraId="3FD6FD71"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800</w:t>
                  </w:r>
                </w:p>
              </w:tc>
              <w:tc>
                <w:tcPr>
                  <w:tcW w:w="822" w:type="dxa"/>
                  <w:vAlign w:val="center"/>
                </w:tcPr>
                <w:p w14:paraId="35C5A1DC"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Mg/l</w:t>
                  </w:r>
                </w:p>
              </w:tc>
              <w:tc>
                <w:tcPr>
                  <w:tcW w:w="1664" w:type="dxa"/>
                  <w:vAlign w:val="center"/>
                </w:tcPr>
                <w:p w14:paraId="79DF3C2D"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Internal method</w:t>
                  </w:r>
                </w:p>
              </w:tc>
            </w:tr>
            <w:tr w:rsidR="002A046D" w:rsidRPr="0057686B" w14:paraId="58E5B782" w14:textId="77777777" w:rsidTr="002A046D">
              <w:trPr>
                <w:trHeight w:hRule="exact" w:val="501"/>
              </w:trPr>
              <w:tc>
                <w:tcPr>
                  <w:tcW w:w="1295" w:type="dxa"/>
                  <w:vAlign w:val="center"/>
                </w:tcPr>
                <w:p w14:paraId="2195C63F"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Pulp at 1500</w:t>
                  </w:r>
                </w:p>
              </w:tc>
              <w:tc>
                <w:tcPr>
                  <w:tcW w:w="826" w:type="dxa"/>
                  <w:vAlign w:val="center"/>
                </w:tcPr>
                <w:p w14:paraId="09E32ADE" w14:textId="77777777" w:rsidR="002A046D" w:rsidRPr="002A046D" w:rsidRDefault="002A046D" w:rsidP="007558C2">
                  <w:pPr>
                    <w:jc w:val="center"/>
                    <w:rPr>
                      <w:rFonts w:ascii="Verdana" w:hAnsi="Verdana"/>
                      <w:sz w:val="16"/>
                      <w:szCs w:val="16"/>
                      <w:lang w:val="en-US"/>
                    </w:rPr>
                  </w:pPr>
                </w:p>
              </w:tc>
              <w:tc>
                <w:tcPr>
                  <w:tcW w:w="738" w:type="dxa"/>
                  <w:vAlign w:val="center"/>
                </w:tcPr>
                <w:p w14:paraId="6AF0412A"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2</w:t>
                  </w:r>
                </w:p>
              </w:tc>
              <w:tc>
                <w:tcPr>
                  <w:tcW w:w="811" w:type="dxa"/>
                  <w:vAlign w:val="center"/>
                </w:tcPr>
                <w:p w14:paraId="1E00E325"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4</w:t>
                  </w:r>
                </w:p>
              </w:tc>
              <w:tc>
                <w:tcPr>
                  <w:tcW w:w="822" w:type="dxa"/>
                  <w:vAlign w:val="center"/>
                </w:tcPr>
                <w:p w14:paraId="2316B1B9"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38ACD149"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IFU 60,1991</w:t>
                  </w:r>
                </w:p>
              </w:tc>
            </w:tr>
            <w:tr w:rsidR="00E142AD" w:rsidRPr="0057686B" w14:paraId="10D59962" w14:textId="77777777" w:rsidTr="002A046D">
              <w:trPr>
                <w:trHeight w:hRule="exact" w:val="501"/>
              </w:trPr>
              <w:tc>
                <w:tcPr>
                  <w:tcW w:w="1295" w:type="dxa"/>
                  <w:vAlign w:val="center"/>
                </w:tcPr>
                <w:p w14:paraId="7FBDD5D5" w14:textId="77777777" w:rsidR="00E142AD" w:rsidRPr="002A046D" w:rsidRDefault="00E142AD" w:rsidP="00E142AD">
                  <w:pPr>
                    <w:jc w:val="center"/>
                    <w:rPr>
                      <w:rFonts w:ascii="Verdana" w:hAnsi="Verdana"/>
                      <w:i/>
                      <w:sz w:val="16"/>
                      <w:szCs w:val="16"/>
                      <w:lang w:val="en-US"/>
                    </w:rPr>
                  </w:pPr>
                  <w:r w:rsidRPr="002A046D">
                    <w:rPr>
                      <w:rFonts w:ascii="Verdana" w:hAnsi="Verdana"/>
                      <w:i/>
                      <w:sz w:val="16"/>
                      <w:szCs w:val="16"/>
                      <w:lang w:val="en-US"/>
                    </w:rPr>
                    <w:t xml:space="preserve">Pulp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30C143E4" w14:textId="77777777" w:rsidR="00E142AD" w:rsidRPr="002A046D" w:rsidRDefault="00E142AD" w:rsidP="00E142AD">
                  <w:pPr>
                    <w:jc w:val="center"/>
                    <w:rPr>
                      <w:rFonts w:ascii="Verdana" w:hAnsi="Verdana"/>
                      <w:sz w:val="16"/>
                      <w:szCs w:val="16"/>
                      <w:lang w:val="en-US"/>
                    </w:rPr>
                  </w:pPr>
                </w:p>
              </w:tc>
              <w:tc>
                <w:tcPr>
                  <w:tcW w:w="738" w:type="dxa"/>
                  <w:vAlign w:val="center"/>
                </w:tcPr>
                <w:p w14:paraId="015650E2" w14:textId="77777777" w:rsidR="00E142AD" w:rsidRPr="002A046D" w:rsidRDefault="00E142AD" w:rsidP="00E142AD">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6769936A" w14:textId="77777777" w:rsidR="00E142AD" w:rsidRPr="002A046D" w:rsidRDefault="00E142AD" w:rsidP="00E142AD">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584934E1" w14:textId="77777777" w:rsidR="00E142AD" w:rsidRPr="002A046D" w:rsidRDefault="00E142AD" w:rsidP="00E142AD">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0B7E8C36" w14:textId="77777777" w:rsidR="00E142AD" w:rsidRPr="002A046D" w:rsidRDefault="00E142AD" w:rsidP="00E142AD">
                  <w:pPr>
                    <w:jc w:val="center"/>
                    <w:rPr>
                      <w:rFonts w:ascii="Verdana" w:hAnsi="Verdana"/>
                      <w:sz w:val="16"/>
                      <w:szCs w:val="16"/>
                      <w:lang w:val="en-US"/>
                    </w:rPr>
                  </w:pPr>
                  <w:r w:rsidRPr="002A046D">
                    <w:rPr>
                      <w:rFonts w:ascii="Verdana" w:hAnsi="Verdana"/>
                      <w:sz w:val="16"/>
                      <w:szCs w:val="16"/>
                      <w:lang w:val="en-US"/>
                    </w:rPr>
                    <w:t>IFU 60,1991</w:t>
                  </w:r>
                </w:p>
              </w:tc>
            </w:tr>
          </w:tbl>
          <w:p w14:paraId="6D6A0D0E"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446CCAF" w14:textId="77777777" w:rsidTr="00583DB6">
        <w:trPr>
          <w:trHeight w:val="8345"/>
        </w:trPr>
        <w:tc>
          <w:tcPr>
            <w:tcW w:w="9210" w:type="dxa"/>
            <w:tcBorders>
              <w:top w:val="nil"/>
            </w:tcBorders>
          </w:tcPr>
          <w:p w14:paraId="121EEA1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0911539" w14:textId="77777777" w:rsidTr="00953535">
              <w:trPr>
                <w:trHeight w:hRule="exact" w:val="501"/>
                <w:tblHeader/>
              </w:trPr>
              <w:tc>
                <w:tcPr>
                  <w:tcW w:w="1303" w:type="dxa"/>
                  <w:vAlign w:val="center"/>
                </w:tcPr>
                <w:p w14:paraId="47082C8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FA0462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2AF1DB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3145C2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F215B5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DB980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C0170" w:rsidRPr="0057686B" w14:paraId="50992709" w14:textId="77777777" w:rsidTr="000D3B0C">
              <w:trPr>
                <w:trHeight w:hRule="exact" w:val="680"/>
                <w:tblHeader/>
              </w:trPr>
              <w:tc>
                <w:tcPr>
                  <w:tcW w:w="1303" w:type="dxa"/>
                  <w:vAlign w:val="center"/>
                </w:tcPr>
                <w:p w14:paraId="58E7E015"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528C5E32"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6E067DED"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0A19DE2B"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1D6CCED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480949"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C0170" w:rsidRPr="00BF6D39" w14:paraId="303FA1C6" w14:textId="77777777" w:rsidTr="000D3B0C">
              <w:trPr>
                <w:trHeight w:hRule="exact" w:val="680"/>
                <w:tblHeader/>
              </w:trPr>
              <w:tc>
                <w:tcPr>
                  <w:tcW w:w="1303" w:type="dxa"/>
                  <w:vAlign w:val="center"/>
                </w:tcPr>
                <w:p w14:paraId="1E7B654E"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7EEA1D6D"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7677D25C"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DCE05AF"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13BD0AEE"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65905C8"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C0170" w:rsidRPr="00BF6D39" w14:paraId="4AB43E98" w14:textId="77777777" w:rsidTr="000D3B0C">
              <w:trPr>
                <w:trHeight w:hRule="exact" w:val="680"/>
                <w:tblHeader/>
              </w:trPr>
              <w:tc>
                <w:tcPr>
                  <w:tcW w:w="1303" w:type="dxa"/>
                  <w:vAlign w:val="center"/>
                </w:tcPr>
                <w:p w14:paraId="142DF3C9"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41EE2B1B"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68F8706A"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1DFD88E6"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227992BC"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CFEEC19"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C0170" w:rsidRPr="00BF6D39" w14:paraId="0951850E" w14:textId="77777777" w:rsidTr="000D3B0C">
              <w:trPr>
                <w:trHeight w:hRule="exact" w:val="680"/>
                <w:tblHeader/>
              </w:trPr>
              <w:tc>
                <w:tcPr>
                  <w:tcW w:w="1303" w:type="dxa"/>
                  <w:vAlign w:val="center"/>
                </w:tcPr>
                <w:p w14:paraId="7FD219F1"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3A3A32C1"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65B9E7DC"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2800C348"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40506B43"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82FB577"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C0170" w:rsidRPr="00BF6D39" w14:paraId="31A2591D" w14:textId="77777777" w:rsidTr="000D3B0C">
              <w:trPr>
                <w:trHeight w:hRule="exact" w:val="680"/>
                <w:tblHeader/>
              </w:trPr>
              <w:tc>
                <w:tcPr>
                  <w:tcW w:w="1303" w:type="dxa"/>
                  <w:vAlign w:val="center"/>
                </w:tcPr>
                <w:p w14:paraId="176A1001"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5AF4A664"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76A034B9"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7B139AB5"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3A231B8C"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FE4A532"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C0170" w:rsidRPr="00BF6D39" w14:paraId="2A9B3444" w14:textId="77777777" w:rsidTr="000D3B0C">
              <w:trPr>
                <w:trHeight w:hRule="exact" w:val="680"/>
                <w:tblHeader/>
              </w:trPr>
              <w:tc>
                <w:tcPr>
                  <w:tcW w:w="1303" w:type="dxa"/>
                  <w:vAlign w:val="center"/>
                </w:tcPr>
                <w:p w14:paraId="3C418161" w14:textId="77777777" w:rsidR="000C0170" w:rsidRPr="0032572D" w:rsidRDefault="000C0170" w:rsidP="000C0170">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380D49E5"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70D89FFE"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417ED041"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3908268E" w14:textId="77777777" w:rsidR="000C0170" w:rsidRPr="0032572D" w:rsidRDefault="000C0170" w:rsidP="000C0170">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8BBE05E" w14:textId="77777777" w:rsidR="000C0170" w:rsidRDefault="000C0170" w:rsidP="000C017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F30DE6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50C1AD8" w14:textId="77777777" w:rsidTr="00977461">
              <w:trPr>
                <w:trHeight w:hRule="exact" w:val="510"/>
                <w:jc w:val="center"/>
              </w:trPr>
              <w:tc>
                <w:tcPr>
                  <w:tcW w:w="2228" w:type="dxa"/>
                  <w:vAlign w:val="center"/>
                </w:tcPr>
                <w:p w14:paraId="30D217F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6EE8886"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7F820B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22641350" w14:textId="77777777" w:rsidTr="00977461">
              <w:trPr>
                <w:trHeight w:hRule="exact" w:val="510"/>
                <w:jc w:val="center"/>
              </w:trPr>
              <w:tc>
                <w:tcPr>
                  <w:tcW w:w="2228" w:type="dxa"/>
                  <w:vAlign w:val="center"/>
                </w:tcPr>
                <w:p w14:paraId="4C6EAECE"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D34E29C"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00E66958"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4AF8FC6D" w14:textId="77777777" w:rsidTr="00977461">
              <w:trPr>
                <w:trHeight w:hRule="exact" w:val="510"/>
                <w:jc w:val="center"/>
              </w:trPr>
              <w:tc>
                <w:tcPr>
                  <w:tcW w:w="2228" w:type="dxa"/>
                  <w:vAlign w:val="center"/>
                </w:tcPr>
                <w:p w14:paraId="74459C55"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D8B5E08"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56A31F6A"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7178C60A" w14:textId="77777777" w:rsidTr="00977461">
              <w:trPr>
                <w:trHeight w:hRule="exact" w:val="510"/>
                <w:jc w:val="center"/>
              </w:trPr>
              <w:tc>
                <w:tcPr>
                  <w:tcW w:w="2228" w:type="dxa"/>
                  <w:vAlign w:val="center"/>
                </w:tcPr>
                <w:p w14:paraId="4CF8B00C"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B869D03"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7642886D"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7B1402BE" w14:textId="77777777" w:rsidTr="00977461">
              <w:trPr>
                <w:trHeight w:hRule="exact" w:val="510"/>
                <w:jc w:val="center"/>
              </w:trPr>
              <w:tc>
                <w:tcPr>
                  <w:tcW w:w="2228" w:type="dxa"/>
                  <w:vAlign w:val="center"/>
                </w:tcPr>
                <w:p w14:paraId="415264FE"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0F94BC1"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46DBD8AB"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49BA1F12" w14:textId="77777777" w:rsidR="004A7EF7" w:rsidRPr="002C594E" w:rsidRDefault="004A7EF7" w:rsidP="00853353">
            <w:pPr>
              <w:spacing w:before="100" w:beforeAutospacing="1"/>
              <w:rPr>
                <w:rFonts w:ascii="Verdana" w:hAnsi="Verdana"/>
                <w:b/>
                <w:sz w:val="8"/>
                <w:szCs w:val="8"/>
                <w:lang w:val="en-US"/>
              </w:rPr>
            </w:pPr>
          </w:p>
        </w:tc>
      </w:tr>
    </w:tbl>
    <w:p w14:paraId="2B27129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F6D39" w14:paraId="4F281D58" w14:textId="77777777" w:rsidTr="00953535">
        <w:trPr>
          <w:trHeight w:val="3809"/>
        </w:trPr>
        <w:tc>
          <w:tcPr>
            <w:tcW w:w="9210" w:type="dxa"/>
          </w:tcPr>
          <w:p w14:paraId="150018F9"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FCAC932"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1955A9B"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9C1C52D"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9B61328"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909CE2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835B7B5"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FD56DEC"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9E6E866"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A6E7FF3"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C2F6086"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096C6F5"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35B430D"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50FA9338" w14:textId="77777777" w:rsidR="004A7EF7" w:rsidRPr="002C594E" w:rsidRDefault="004A7EF7"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9F6F6D" w:rsidRPr="00BF6D39" w14:paraId="68F31A6E" w14:textId="77777777" w:rsidTr="009A0CF9">
        <w:trPr>
          <w:trHeight w:val="557"/>
        </w:trPr>
        <w:tc>
          <w:tcPr>
            <w:tcW w:w="9214" w:type="dxa"/>
            <w:shd w:val="clear" w:color="auto" w:fill="auto"/>
          </w:tcPr>
          <w:p w14:paraId="37EEB03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AEA5AB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3A58A1B" w14:textId="77777777" w:rsidR="00670B04" w:rsidRPr="00F70319" w:rsidRDefault="005D6FC3" w:rsidP="00670B04">
            <w:pPr>
              <w:spacing w:before="120"/>
              <w:jc w:val="both"/>
              <w:rPr>
                <w:rFonts w:ascii="Verdana" w:hAnsi="Verdana"/>
                <w:lang w:val="en-US"/>
              </w:rPr>
            </w:pPr>
            <w:r w:rsidRPr="002C594E">
              <w:rPr>
                <w:rFonts w:ascii="Verdana" w:hAnsi="Verdana"/>
                <w:lang w:val="en-US"/>
              </w:rPr>
              <w:tab/>
            </w:r>
            <w:r w:rsidR="00670B04" w:rsidRPr="00F70319">
              <w:rPr>
                <w:rFonts w:ascii="Verdana" w:hAnsi="Verdana"/>
                <w:lang w:val="en-US"/>
              </w:rPr>
              <w:t>D 09.01 01 – D 09.01 13</w:t>
            </w:r>
          </w:p>
          <w:p w14:paraId="70AFF00B" w14:textId="77777777" w:rsidR="00670B04" w:rsidRPr="002C594E" w:rsidRDefault="00670B04" w:rsidP="00670B04">
            <w:pPr>
              <w:spacing w:before="120"/>
              <w:jc w:val="center"/>
              <w:rPr>
                <w:rFonts w:ascii="Verdana" w:hAnsi="Verdana"/>
                <w:b/>
                <w:i/>
                <w:lang w:val="en-US"/>
              </w:rPr>
            </w:pPr>
            <w:r w:rsidRPr="002C594E">
              <w:rPr>
                <w:rFonts w:ascii="Verdana" w:hAnsi="Verdana"/>
                <w:b/>
                <w:i/>
                <w:lang w:val="en-US"/>
              </w:rPr>
              <w:t>Phases of process</w:t>
            </w:r>
          </w:p>
          <w:p w14:paraId="2E46B0A3" w14:textId="2898C5B7" w:rsidR="008D68FC" w:rsidRPr="002C594E" w:rsidRDefault="00670B04" w:rsidP="00670B04">
            <w:pPr>
              <w:spacing w:before="100" w:beforeAutospacing="1"/>
              <w:rPr>
                <w:rFonts w:ascii="Verdana" w:hAnsi="Verdana"/>
                <w:lang w:val="en-US"/>
              </w:rPr>
            </w:pPr>
            <w:r>
              <w:rPr>
                <w:rFonts w:ascii="Verdana" w:hAnsi="Verdana"/>
                <w:lang w:val="en-US"/>
              </w:rPr>
              <w:tab/>
            </w:r>
            <w:r w:rsidRPr="00F70319">
              <w:rPr>
                <w:rFonts w:ascii="Verdana" w:hAnsi="Verdana"/>
                <w:lang w:val="en-US"/>
              </w:rPr>
              <w:t xml:space="preserve">Receiving Citrus Fruit and Unloading – Washing – Selection and Calibration – Juice Extraction – Refining –preheating – Refining – Centrifugation -   Sending to the </w:t>
            </w:r>
            <w:r w:rsidRPr="00F70319">
              <w:rPr>
                <w:rFonts w:ascii="Verdana" w:hAnsi="Verdana"/>
                <w:lang w:val="en-US"/>
              </w:rPr>
              <w:lastRenderedPageBreak/>
              <w:t xml:space="preserve">Finished Products Department – Pasteurization – Concentration - Refrigeration – Filtration </w:t>
            </w:r>
            <w:r>
              <w:rPr>
                <w:rFonts w:ascii="Verdana" w:hAnsi="Verdana"/>
                <w:lang w:val="en-US"/>
              </w:rPr>
              <w:t>and magnetic trap</w:t>
            </w:r>
            <w:r w:rsidRPr="002C594E">
              <w:rPr>
                <w:rFonts w:ascii="Verdana" w:hAnsi="Verdana"/>
                <w:lang w:val="en-US"/>
              </w:rPr>
              <w:t xml:space="preserve"> </w:t>
            </w:r>
            <w:r>
              <w:rPr>
                <w:rFonts w:ascii="Verdana" w:hAnsi="Verdana"/>
                <w:lang w:val="en-US"/>
              </w:rPr>
              <w:t xml:space="preserve">- </w:t>
            </w:r>
            <w:r w:rsidRPr="00F70319">
              <w:rPr>
                <w:rFonts w:ascii="Verdana" w:hAnsi="Verdana"/>
                <w:lang w:val="en-US"/>
              </w:rPr>
              <w:t>Packing – Freezing – Storage – Loading on the truck</w:t>
            </w:r>
          </w:p>
        </w:tc>
      </w:tr>
    </w:tbl>
    <w:p w14:paraId="5149D729" w14:textId="77777777" w:rsidR="009F6F6D" w:rsidRPr="002C594E" w:rsidRDefault="009F6F6D"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AE5F17" w:rsidRPr="00BF6D39" w14:paraId="6D45CC1E" w14:textId="77777777" w:rsidTr="009A0CF9">
        <w:trPr>
          <w:trHeight w:val="1129"/>
        </w:trPr>
        <w:tc>
          <w:tcPr>
            <w:tcW w:w="9214" w:type="dxa"/>
            <w:shd w:val="clear" w:color="auto" w:fill="auto"/>
          </w:tcPr>
          <w:p w14:paraId="18D01AA3"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29A916C"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EC9842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943"/>
              <w:gridCol w:w="4570"/>
            </w:tblGrid>
            <w:tr w:rsidR="00163F15" w:rsidRPr="00D26255" w14:paraId="4D6AB3C8" w14:textId="77777777" w:rsidTr="009A0CF9">
              <w:tc>
                <w:tcPr>
                  <w:tcW w:w="1134" w:type="dxa"/>
                </w:tcPr>
                <w:p w14:paraId="13E05EB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19E24B1"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6</w:t>
                  </w:r>
                  <w:r w:rsidR="00163F15" w:rsidRPr="002C594E">
                    <w:rPr>
                      <w:rFonts w:ascii="Verdana" w:hAnsi="Verdana"/>
                      <w:sz w:val="16"/>
                      <w:szCs w:val="16"/>
                      <w:lang w:val="en-US"/>
                    </w:rPr>
                    <w:t>4 Kg</w:t>
                  </w:r>
                </w:p>
              </w:tc>
              <w:tc>
                <w:tcPr>
                  <w:tcW w:w="4570" w:type="dxa"/>
                  <w:vAlign w:val="center"/>
                </w:tcPr>
                <w:p w14:paraId="4AF25319" w14:textId="77777777" w:rsidR="00163F15" w:rsidRPr="002C594E" w:rsidRDefault="00163F15" w:rsidP="00172D78">
                  <w:pPr>
                    <w:spacing w:before="120"/>
                    <w:jc w:val="both"/>
                    <w:rPr>
                      <w:rFonts w:ascii="Verdana" w:hAnsi="Verdana"/>
                      <w:sz w:val="16"/>
                      <w:szCs w:val="16"/>
                      <w:lang w:val="en-US"/>
                    </w:rPr>
                  </w:pPr>
                </w:p>
              </w:tc>
            </w:tr>
            <w:tr w:rsidR="00163F15" w:rsidRPr="00D26255" w14:paraId="296AA8BE" w14:textId="77777777" w:rsidTr="009A0CF9">
              <w:tc>
                <w:tcPr>
                  <w:tcW w:w="1134" w:type="dxa"/>
                </w:tcPr>
                <w:p w14:paraId="117FE75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2DB76E1"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570" w:type="dxa"/>
                  <w:vAlign w:val="center"/>
                </w:tcPr>
                <w:p w14:paraId="686C9A5C" w14:textId="77777777" w:rsidR="00163F15" w:rsidRPr="002C594E" w:rsidRDefault="00163F15" w:rsidP="00172D78">
                  <w:pPr>
                    <w:spacing w:before="120"/>
                    <w:jc w:val="both"/>
                    <w:rPr>
                      <w:rFonts w:ascii="Verdana" w:hAnsi="Verdana"/>
                      <w:sz w:val="16"/>
                      <w:szCs w:val="16"/>
                      <w:lang w:val="en-US"/>
                    </w:rPr>
                  </w:pPr>
                </w:p>
              </w:tc>
            </w:tr>
            <w:tr w:rsidR="00163F15" w:rsidRPr="00BF6D39" w14:paraId="6751B598" w14:textId="77777777" w:rsidTr="009A0CF9">
              <w:tc>
                <w:tcPr>
                  <w:tcW w:w="1134" w:type="dxa"/>
                </w:tcPr>
                <w:p w14:paraId="7BD85B6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636C10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D98F2B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570" w:type="dxa"/>
                  <w:vAlign w:val="center"/>
                </w:tcPr>
                <w:p w14:paraId="1FA3BB3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BF6D39" w14:paraId="5D3A6A26" w14:textId="77777777" w:rsidTr="009A0CF9">
              <w:tc>
                <w:tcPr>
                  <w:tcW w:w="1134" w:type="dxa"/>
                </w:tcPr>
                <w:p w14:paraId="44B0842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2CA904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570" w:type="dxa"/>
                </w:tcPr>
                <w:p w14:paraId="700DD1E6"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BF6D39" w14:paraId="2FA95D3E" w14:textId="77777777" w:rsidTr="009A0CF9">
              <w:tc>
                <w:tcPr>
                  <w:tcW w:w="1134" w:type="dxa"/>
                </w:tcPr>
                <w:p w14:paraId="25072EE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F9F8B32"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6ABBBE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570" w:type="dxa"/>
                  <w:vAlign w:val="center"/>
                </w:tcPr>
                <w:p w14:paraId="455381DA" w14:textId="77777777" w:rsidR="00163F15" w:rsidRPr="002C594E" w:rsidRDefault="00163F15" w:rsidP="00172D78">
                  <w:pPr>
                    <w:spacing w:before="120"/>
                    <w:jc w:val="both"/>
                    <w:rPr>
                      <w:rFonts w:ascii="Verdana" w:hAnsi="Verdana"/>
                      <w:sz w:val="16"/>
                      <w:szCs w:val="16"/>
                      <w:lang w:val="en-US"/>
                    </w:rPr>
                  </w:pPr>
                </w:p>
              </w:tc>
            </w:tr>
          </w:tbl>
          <w:p w14:paraId="0F6ACD39"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F4FB1F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536"/>
            </w:tblGrid>
            <w:tr w:rsidR="00163F15" w:rsidRPr="002C594E" w14:paraId="4884C11C" w14:textId="77777777" w:rsidTr="009A0CF9">
              <w:trPr>
                <w:trHeight w:val="242"/>
                <w:jc w:val="center"/>
              </w:trPr>
              <w:tc>
                <w:tcPr>
                  <w:tcW w:w="1129" w:type="dxa"/>
                </w:tcPr>
                <w:p w14:paraId="7F6A20C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5791F6F" w14:textId="0F95968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BF6D39">
                    <w:rPr>
                      <w:rFonts w:ascii="Verdana" w:hAnsi="Verdana"/>
                      <w:sz w:val="16"/>
                      <w:szCs w:val="16"/>
                      <w:lang w:val="en-US"/>
                    </w:rPr>
                    <w:t>6</w:t>
                  </w:r>
                  <w:r w:rsidRPr="002C594E">
                    <w:rPr>
                      <w:rFonts w:ascii="Verdana" w:hAnsi="Verdana"/>
                      <w:sz w:val="16"/>
                      <w:szCs w:val="16"/>
                      <w:lang w:val="en-US"/>
                    </w:rPr>
                    <w:t xml:space="preserve"> Kg.</w:t>
                  </w:r>
                </w:p>
              </w:tc>
              <w:tc>
                <w:tcPr>
                  <w:tcW w:w="4536" w:type="dxa"/>
                  <w:vAlign w:val="center"/>
                </w:tcPr>
                <w:p w14:paraId="32B79967" w14:textId="77777777" w:rsidR="00163F15" w:rsidRPr="002C594E" w:rsidRDefault="00163F15" w:rsidP="00172D78">
                  <w:pPr>
                    <w:spacing w:before="120"/>
                    <w:jc w:val="both"/>
                    <w:rPr>
                      <w:rFonts w:ascii="Verdana" w:hAnsi="Verdana"/>
                      <w:sz w:val="16"/>
                      <w:szCs w:val="16"/>
                      <w:lang w:val="en-US"/>
                    </w:rPr>
                  </w:pPr>
                </w:p>
              </w:tc>
            </w:tr>
            <w:tr w:rsidR="00163F15" w:rsidRPr="002C594E" w14:paraId="51130E0A" w14:textId="77777777" w:rsidTr="009A0CF9">
              <w:trPr>
                <w:trHeight w:val="262"/>
                <w:jc w:val="center"/>
              </w:trPr>
              <w:tc>
                <w:tcPr>
                  <w:tcW w:w="1129" w:type="dxa"/>
                </w:tcPr>
                <w:p w14:paraId="27F12DF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A7CE139" w14:textId="07898866"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BF6D3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536" w:type="dxa"/>
                  <w:vAlign w:val="center"/>
                </w:tcPr>
                <w:p w14:paraId="53D94403" w14:textId="77777777" w:rsidR="00163F15" w:rsidRPr="002C594E" w:rsidRDefault="00163F15" w:rsidP="00172D78">
                  <w:pPr>
                    <w:spacing w:before="120"/>
                    <w:jc w:val="both"/>
                    <w:rPr>
                      <w:rFonts w:ascii="Verdana" w:hAnsi="Verdana"/>
                      <w:sz w:val="16"/>
                      <w:szCs w:val="16"/>
                      <w:lang w:val="en-US"/>
                    </w:rPr>
                  </w:pPr>
                </w:p>
              </w:tc>
            </w:tr>
            <w:tr w:rsidR="00163F15" w:rsidRPr="00BF6D39" w14:paraId="62EB0C93" w14:textId="77777777" w:rsidTr="009A0CF9">
              <w:trPr>
                <w:trHeight w:val="1477"/>
                <w:jc w:val="center"/>
              </w:trPr>
              <w:tc>
                <w:tcPr>
                  <w:tcW w:w="1129" w:type="dxa"/>
                </w:tcPr>
                <w:p w14:paraId="630E858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F24609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536" w:type="dxa"/>
                  <w:vAlign w:val="center"/>
                </w:tcPr>
                <w:p w14:paraId="719B03B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BF6D39" w14:paraId="46A4A0DF" w14:textId="77777777" w:rsidTr="009A0CF9">
              <w:trPr>
                <w:trHeight w:val="790"/>
                <w:jc w:val="center"/>
              </w:trPr>
              <w:tc>
                <w:tcPr>
                  <w:tcW w:w="1129" w:type="dxa"/>
                </w:tcPr>
                <w:p w14:paraId="6E4E561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E4A9A4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536" w:type="dxa"/>
                  <w:vAlign w:val="center"/>
                </w:tcPr>
                <w:p w14:paraId="1F0CBC68" w14:textId="77777777" w:rsidR="00163F15" w:rsidRPr="002C594E" w:rsidRDefault="00163F15" w:rsidP="00172D78">
                  <w:pPr>
                    <w:spacing w:before="120"/>
                    <w:jc w:val="both"/>
                    <w:rPr>
                      <w:rFonts w:ascii="Verdana" w:hAnsi="Verdana"/>
                      <w:sz w:val="16"/>
                      <w:szCs w:val="16"/>
                      <w:lang w:val="en-US"/>
                    </w:rPr>
                  </w:pPr>
                </w:p>
              </w:tc>
            </w:tr>
          </w:tbl>
          <w:p w14:paraId="34BC629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3A1F94B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689A4551" w14:textId="77777777" w:rsidR="00032B8B" w:rsidRDefault="00032B8B" w:rsidP="007624DE">
            <w:pPr>
              <w:spacing w:before="120"/>
              <w:ind w:left="318" w:hanging="318"/>
              <w:rPr>
                <w:rFonts w:ascii="Verdana" w:hAnsi="Verdana"/>
                <w:b/>
                <w:lang w:val="en-US"/>
              </w:rPr>
            </w:pPr>
          </w:p>
          <w:p w14:paraId="01621DC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C1D1D9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40593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4FD88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D66B1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7C201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8C4C2D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F72C38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0C34E8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FA89E5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2CFF8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F8D7D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2091D5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2B675B5"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CCE6CF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2636C26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DCDBE1F"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9035BA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0E06FA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D2782D4" w14:textId="77777777" w:rsidR="00583DB6" w:rsidRPr="002C594E" w:rsidRDefault="00F6263E" w:rsidP="009A0CF9">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FD2C4D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3D69DC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B6F0F0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E9FE9B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7D6D6F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801C3B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6BEBC6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E4E31E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w:t>
            </w:r>
            <w:r w:rsidRPr="002C594E">
              <w:rPr>
                <w:rFonts w:ascii="Verdana" w:hAnsi="Verdana"/>
                <w:i/>
                <w:sz w:val="16"/>
                <w:szCs w:val="16"/>
                <w:lang w:val="en-US"/>
              </w:rPr>
              <w:lastRenderedPageBreak/>
              <w:t xml:space="preserve">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8DD4222"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B3EFCAC" w14:textId="77777777" w:rsidR="00384CA5" w:rsidRPr="009A0CF9" w:rsidRDefault="00CE1B51" w:rsidP="009A0CF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A70491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0B10C2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2C770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BE03F15" w14:textId="77777777" w:rsidR="00573C7D" w:rsidRPr="002C594E" w:rsidRDefault="00F6263E" w:rsidP="009A0CF9">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4E0F128"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49064ED"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27C7FF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9B48D3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F6D39" w14:paraId="73CB6223" w14:textId="77777777" w:rsidTr="00394C48">
        <w:trPr>
          <w:trHeight w:val="1737"/>
        </w:trPr>
        <w:tc>
          <w:tcPr>
            <w:tcW w:w="9320" w:type="dxa"/>
            <w:shd w:val="clear" w:color="auto" w:fill="auto"/>
          </w:tcPr>
          <w:p w14:paraId="0E9B3E3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4ADC041"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8B5716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C80D8F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F6D39" w14:paraId="03147D58" w14:textId="77777777" w:rsidTr="00163F15">
        <w:trPr>
          <w:trHeight w:val="832"/>
        </w:trPr>
        <w:tc>
          <w:tcPr>
            <w:tcW w:w="9320" w:type="dxa"/>
            <w:shd w:val="clear" w:color="auto" w:fill="auto"/>
          </w:tcPr>
          <w:p w14:paraId="561160E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BFC646"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F266065"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E4CCB0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419513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F6D39" w14:paraId="1EE14F1A" w14:textId="77777777" w:rsidTr="00394C48">
        <w:tc>
          <w:tcPr>
            <w:tcW w:w="9320" w:type="dxa"/>
            <w:shd w:val="clear" w:color="auto" w:fill="auto"/>
          </w:tcPr>
          <w:p w14:paraId="1A4E7AD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FCA4C6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4A469D1" w14:textId="77777777" w:rsidR="001E1265" w:rsidRPr="002C594E" w:rsidRDefault="001E1265" w:rsidP="009A0CF9">
      <w:pPr>
        <w:spacing w:before="120"/>
        <w:rPr>
          <w:rFonts w:ascii="Verdana" w:hAnsi="Verdana"/>
          <w:i/>
          <w:sz w:val="16"/>
          <w:szCs w:val="16"/>
          <w:lang w:val="en-US"/>
        </w:rPr>
      </w:pPr>
    </w:p>
    <w:p w14:paraId="727C5AC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1AFEC" w14:textId="77777777" w:rsidR="007D5928" w:rsidRDefault="007D5928">
      <w:r>
        <w:separator/>
      </w:r>
    </w:p>
  </w:endnote>
  <w:endnote w:type="continuationSeparator" w:id="0">
    <w:p w14:paraId="2B43CD2E"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79140" w14:textId="77777777" w:rsidR="0057686B" w:rsidRDefault="0057686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30DBD"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F6D39" w:rsidRPr="001E1265" w14:paraId="3C35BAA6" w14:textId="77777777" w:rsidTr="007C0B2E">
      <w:tc>
        <w:tcPr>
          <w:tcW w:w="567" w:type="dxa"/>
          <w:tcBorders>
            <w:top w:val="single" w:sz="4" w:space="0" w:color="000000"/>
            <w:left w:val="single" w:sz="4" w:space="0" w:color="000000"/>
            <w:bottom w:val="single" w:sz="4" w:space="0" w:color="000000"/>
          </w:tcBorders>
          <w:vAlign w:val="center"/>
        </w:tcPr>
        <w:p w14:paraId="66E308DD" w14:textId="52D2B471" w:rsidR="00BF6D39" w:rsidRDefault="00BF6D39" w:rsidP="00BF6D39">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14:paraId="2ED7F422" w14:textId="298506EF" w:rsidR="00BF6D39" w:rsidRDefault="00BF6D39" w:rsidP="00BF6D3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DBD7AC5" w14:textId="7D490AED" w:rsidR="00BF6D39" w:rsidRDefault="00BF6D39" w:rsidP="00BF6D3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275425E" w14:textId="13C52A90" w:rsidR="00BF6D39" w:rsidRDefault="0057686B" w:rsidP="0057686B">
          <w:pPr>
            <w:pStyle w:val="Pidipagina"/>
            <w:snapToGrid w:val="0"/>
            <w:jc w:val="center"/>
            <w:rPr>
              <w:rFonts w:ascii="Verdana" w:hAnsi="Verdana"/>
              <w:sz w:val="16"/>
              <w:szCs w:val="16"/>
              <w:lang w:val="en-US"/>
            </w:rPr>
          </w:pPr>
          <w:r w:rsidRPr="0057686B">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43561DB" w14:textId="77777777" w:rsidR="00BF6D39" w:rsidRDefault="00BF6D39" w:rsidP="00BF6D39">
          <w:pPr>
            <w:pStyle w:val="Pidipagina"/>
            <w:snapToGrid w:val="0"/>
            <w:jc w:val="center"/>
            <w:rPr>
              <w:rFonts w:ascii="Verdana" w:hAnsi="Verdana"/>
              <w:sz w:val="16"/>
              <w:szCs w:val="16"/>
              <w:lang w:val="en-US"/>
            </w:rPr>
          </w:pPr>
          <w:r>
            <w:rPr>
              <w:rFonts w:ascii="Verdana" w:hAnsi="Verdana"/>
              <w:sz w:val="16"/>
              <w:szCs w:val="16"/>
              <w:lang w:val="en-US"/>
            </w:rPr>
            <w:t>RIZZO</w:t>
          </w:r>
        </w:p>
        <w:p w14:paraId="377FC858" w14:textId="0EF7CD47" w:rsidR="00BF6D39" w:rsidRDefault="00BF6D39" w:rsidP="00BF6D3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40F177F7" w14:textId="77777777" w:rsidTr="00CF0FA3">
      <w:tc>
        <w:tcPr>
          <w:tcW w:w="567" w:type="dxa"/>
          <w:tcBorders>
            <w:top w:val="single" w:sz="4" w:space="0" w:color="000000"/>
            <w:left w:val="single" w:sz="4" w:space="0" w:color="000000"/>
            <w:bottom w:val="single" w:sz="4" w:space="0" w:color="000000"/>
          </w:tcBorders>
          <w:vAlign w:val="center"/>
        </w:tcPr>
        <w:p w14:paraId="7446549C"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928CA80"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CED64A5"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A3AE71A"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0C0D67E"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A94108E" w14:textId="77777777" w:rsidR="00CF0FA3" w:rsidRDefault="00CF0FA3" w:rsidP="00CF0FA3">
    <w:pPr>
      <w:pStyle w:val="Pidipagina"/>
      <w:jc w:val="center"/>
    </w:pPr>
  </w:p>
  <w:p w14:paraId="6D4BD88C"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9A0CF9">
      <w:rPr>
        <w:rFonts w:ascii="Verdana" w:hAnsi="Verdana"/>
        <w:noProof/>
        <w:sz w:val="16"/>
        <w:szCs w:val="16"/>
      </w:rPr>
      <w:t>6</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20A828A" w14:textId="77777777" w:rsidTr="001B1240">
      <w:tc>
        <w:tcPr>
          <w:tcW w:w="657" w:type="dxa"/>
          <w:tcBorders>
            <w:top w:val="single" w:sz="4" w:space="0" w:color="000000"/>
            <w:left w:val="single" w:sz="4" w:space="0" w:color="000000"/>
            <w:bottom w:val="single" w:sz="4" w:space="0" w:color="000000"/>
          </w:tcBorders>
          <w:vAlign w:val="center"/>
        </w:tcPr>
        <w:p w14:paraId="7FD9A0B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AF7A568"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9917CA4"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D67951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9CE7FD2" w14:textId="77777777" w:rsidR="00E73CA1" w:rsidRPr="001B1240" w:rsidRDefault="00E73CA1" w:rsidP="001B1240">
          <w:pPr>
            <w:pStyle w:val="Pidipagina"/>
            <w:snapToGrid w:val="0"/>
            <w:jc w:val="center"/>
            <w:rPr>
              <w:rFonts w:ascii="Verdana" w:hAnsi="Verdana"/>
            </w:rPr>
          </w:pPr>
        </w:p>
      </w:tc>
    </w:tr>
    <w:tr w:rsidR="00E73CA1" w14:paraId="73AAA41D" w14:textId="77777777" w:rsidTr="001B1240">
      <w:tc>
        <w:tcPr>
          <w:tcW w:w="657" w:type="dxa"/>
          <w:tcBorders>
            <w:left w:val="single" w:sz="4" w:space="0" w:color="000000"/>
            <w:bottom w:val="single" w:sz="4" w:space="0" w:color="000000"/>
          </w:tcBorders>
          <w:vAlign w:val="center"/>
        </w:tcPr>
        <w:p w14:paraId="483ECD8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C5EEB37"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072618A"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F14CCB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BFD68CE"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466E15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B46F8C" w14:textId="77777777" w:rsidR="007D5928" w:rsidRDefault="007D5928">
      <w:r>
        <w:separator/>
      </w:r>
    </w:p>
  </w:footnote>
  <w:footnote w:type="continuationSeparator" w:id="0">
    <w:p w14:paraId="2D31EA9A"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2710F" w14:textId="77777777" w:rsidR="0057686B" w:rsidRDefault="0057686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59BD9B8"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5944EBD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417E1D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33F7C99" w14:textId="77777777" w:rsidR="00E73CA1" w:rsidRPr="00A37DFF" w:rsidRDefault="00C117A5" w:rsidP="00DF21B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70E14">
            <w:rPr>
              <w:rFonts w:ascii="Verdana" w:hAnsi="Verdana"/>
              <w:b/>
              <w:bCs/>
              <w:sz w:val="24"/>
              <w:szCs w:val="24"/>
            </w:rPr>
            <w:t>6</w:t>
          </w:r>
          <w:r w:rsidR="00DF21BA">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6FC1D0C"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0EC7B22" w14:textId="77777777">
      <w:trPr>
        <w:trHeight w:val="838"/>
      </w:trPr>
      <w:tc>
        <w:tcPr>
          <w:tcW w:w="1896" w:type="dxa"/>
          <w:tcBorders>
            <w:top w:val="single" w:sz="4" w:space="0" w:color="000000"/>
            <w:left w:val="single" w:sz="4" w:space="0" w:color="000000"/>
            <w:bottom w:val="single" w:sz="4" w:space="0" w:color="000000"/>
          </w:tcBorders>
          <w:vAlign w:val="center"/>
        </w:tcPr>
        <w:p w14:paraId="75B440E7"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F2AD72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98CC91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90C1E2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2B3C8219"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0170"/>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686B"/>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0B04"/>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0CF9"/>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D13C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E365D"/>
    <w:rsid w:val="00BF4FA5"/>
    <w:rsid w:val="00BF628B"/>
    <w:rsid w:val="00BF6D39"/>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42AD"/>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41CE7A01"/>
  <w15:docId w15:val="{224A2CA2-3F84-4EE1-8089-D2EF4870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FABBA-7E14-4CCE-9BA5-D7F020E44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1895</Words>
  <Characters>10803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2016-03-23T17:25:00Z</cp:lastPrinted>
  <dcterms:created xsi:type="dcterms:W3CDTF">2016-03-31T11:04:00Z</dcterms:created>
  <dcterms:modified xsi:type="dcterms:W3CDTF">2022-01-17T16:32:00Z</dcterms:modified>
  <cp:category>Ufficio Qualità</cp:category>
  <cp:contentStatus>Rev. 2</cp:contentStatus>
</cp:coreProperties>
</file>