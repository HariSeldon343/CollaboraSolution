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6FF0D712" w14:textId="77777777" w:rsidTr="00394C48">
        <w:trPr>
          <w:trHeight w:val="1399"/>
        </w:trPr>
        <w:tc>
          <w:tcPr>
            <w:tcW w:w="9210" w:type="dxa"/>
            <w:shd w:val="clear" w:color="auto" w:fill="auto"/>
          </w:tcPr>
          <w:p w14:paraId="7D46CBB8"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111160" w:rsidRPr="00111160">
              <w:rPr>
                <w:rFonts w:ascii="Verdana" w:hAnsi="Verdana"/>
                <w:lang w:val="en-US"/>
              </w:rPr>
              <w:t>Mandarin juice concentrate 6</w:t>
            </w:r>
            <w:r w:rsidR="00AD13C2">
              <w:rPr>
                <w:rFonts w:ascii="Verdana" w:hAnsi="Verdana"/>
                <w:lang w:val="en-US"/>
              </w:rPr>
              <w:t>0</w:t>
            </w:r>
            <w:r w:rsidR="00111160" w:rsidRPr="00111160">
              <w:rPr>
                <w:rFonts w:ascii="Verdana" w:hAnsi="Verdana"/>
                <w:lang w:val="en-US"/>
              </w:rPr>
              <w:t>° brix frozen</w:t>
            </w:r>
          </w:p>
          <w:p w14:paraId="200252CC"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111160" w:rsidRPr="00111160">
              <w:rPr>
                <w:rFonts w:ascii="Verdana" w:hAnsi="Verdana"/>
                <w:lang w:val="en-US"/>
              </w:rPr>
              <w:t>Mandarin juice concentrate 6</w:t>
            </w:r>
            <w:r w:rsidR="00AD13C2">
              <w:rPr>
                <w:rFonts w:ascii="Verdana" w:hAnsi="Verdana"/>
                <w:lang w:val="en-US"/>
              </w:rPr>
              <w:t>0</w:t>
            </w:r>
            <w:r w:rsidR="00111160" w:rsidRPr="00111160">
              <w:rPr>
                <w:rFonts w:ascii="Verdana" w:hAnsi="Verdana"/>
                <w:lang w:val="en-US"/>
              </w:rPr>
              <w:t>° brix frozen</w:t>
            </w:r>
          </w:p>
          <w:p w14:paraId="142F26D1"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111160" w:rsidRPr="00BA6641">
              <w:rPr>
                <w:rFonts w:ascii="Verdana" w:hAnsi="Verdana"/>
                <w:lang w:val="en-US"/>
              </w:rPr>
              <w:t>C</w:t>
            </w:r>
            <w:r w:rsidR="00111160">
              <w:rPr>
                <w:rFonts w:ascii="Verdana" w:hAnsi="Verdana"/>
                <w:lang w:val="en-US"/>
              </w:rPr>
              <w:t>MS</w:t>
            </w:r>
          </w:p>
        </w:tc>
      </w:tr>
    </w:tbl>
    <w:p w14:paraId="5E50D876"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5A1414" w14:paraId="77C86ACD" w14:textId="77777777" w:rsidTr="00257592">
        <w:trPr>
          <w:trHeight w:val="3578"/>
        </w:trPr>
        <w:tc>
          <w:tcPr>
            <w:tcW w:w="9238" w:type="dxa"/>
            <w:shd w:val="clear" w:color="auto" w:fill="auto"/>
          </w:tcPr>
          <w:p w14:paraId="5E8D0E6B"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646EF9C2"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384CA5" w:rsidRPr="0032572D">
              <w:rPr>
                <w:rFonts w:ascii="Verdana" w:hAnsi="Verdana"/>
                <w:lang w:val="en-US"/>
              </w:rPr>
              <w:t>Mandarin (100%)</w:t>
            </w:r>
          </w:p>
          <w:p w14:paraId="10706DFB" w14:textId="77777777" w:rsidR="0042012D" w:rsidRPr="002C594E" w:rsidRDefault="0042012D" w:rsidP="00583DB6">
            <w:pPr>
              <w:tabs>
                <w:tab w:val="left" w:pos="284"/>
                <w:tab w:val="left" w:pos="3402"/>
              </w:tabs>
              <w:spacing w:before="120" w:after="120"/>
              <w:rPr>
                <w:rFonts w:ascii="Verdana" w:hAnsi="Verdana"/>
                <w:i/>
                <w:lang w:val="en-US"/>
              </w:rPr>
            </w:pPr>
          </w:p>
          <w:p w14:paraId="4437FC3E"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238A5C74"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384CA5" w:rsidRPr="0032572D">
              <w:rPr>
                <w:rFonts w:ascii="Verdana" w:hAnsi="Verdana"/>
                <w:lang w:val="en-US"/>
              </w:rPr>
              <w:t>Mandarin</w:t>
            </w:r>
          </w:p>
          <w:p w14:paraId="0E098631"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2A046D">
              <w:rPr>
                <w:rFonts w:ascii="Verdana" w:hAnsi="Verdana"/>
                <w:lang w:val="en-US"/>
              </w:rPr>
              <w:t>Citrus reticulata</w:t>
            </w:r>
          </w:p>
          <w:p w14:paraId="1E6DB42F"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71A63342" w14:textId="77777777" w:rsidR="00823153" w:rsidRPr="002A046D"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A046D">
              <w:rPr>
                <w:rFonts w:ascii="Verdana" w:hAnsi="Verdana"/>
                <w:b/>
                <w:lang w:val="en-US"/>
              </w:rPr>
              <w:t>Variety</w:t>
            </w:r>
            <w:r w:rsidR="00F8523A" w:rsidRPr="002A046D">
              <w:rPr>
                <w:rFonts w:ascii="Verdana" w:hAnsi="Verdana"/>
                <w:b/>
                <w:lang w:val="en-US"/>
              </w:rPr>
              <w:t>:</w:t>
            </w:r>
            <w:r w:rsidR="00F8523A" w:rsidRPr="002A046D">
              <w:rPr>
                <w:rFonts w:ascii="Verdana" w:hAnsi="Verdana"/>
                <w:lang w:val="en-US"/>
              </w:rPr>
              <w:t xml:space="preserve"> </w:t>
            </w:r>
            <w:r w:rsidR="00F8523A" w:rsidRPr="002A046D">
              <w:rPr>
                <w:rFonts w:ascii="Verdana" w:hAnsi="Verdana"/>
                <w:lang w:val="en-US"/>
              </w:rPr>
              <w:tab/>
            </w:r>
            <w:r w:rsidR="00384CA5" w:rsidRPr="002A046D">
              <w:rPr>
                <w:rFonts w:ascii="Verdana" w:hAnsi="Verdana"/>
                <w:lang w:val="en-US"/>
              </w:rPr>
              <w:t>mandarin common</w:t>
            </w:r>
            <w:r w:rsidR="002A046D" w:rsidRPr="002A046D">
              <w:rPr>
                <w:rFonts w:ascii="Verdana" w:hAnsi="Verdana"/>
                <w:lang w:val="en-US"/>
              </w:rPr>
              <w:t xml:space="preserve">, late </w:t>
            </w:r>
            <w:r w:rsidR="002A046D">
              <w:rPr>
                <w:rFonts w:ascii="Verdana" w:hAnsi="Verdana"/>
                <w:lang w:val="en-US"/>
              </w:rPr>
              <w:t>from</w:t>
            </w:r>
            <w:r w:rsidR="002A046D" w:rsidRPr="002A046D">
              <w:rPr>
                <w:rFonts w:ascii="Verdana" w:hAnsi="Verdana"/>
                <w:lang w:val="en-US"/>
              </w:rPr>
              <w:t xml:space="preserve"> Ciaculli</w:t>
            </w:r>
          </w:p>
          <w:p w14:paraId="1009500F" w14:textId="77777777" w:rsidR="00207E78" w:rsidRPr="002C594E" w:rsidRDefault="00677F2D" w:rsidP="00583DB6">
            <w:pPr>
              <w:tabs>
                <w:tab w:val="left" w:pos="284"/>
                <w:tab w:val="left" w:pos="3402"/>
              </w:tabs>
              <w:spacing w:before="120" w:after="120"/>
              <w:rPr>
                <w:rFonts w:ascii="Verdana" w:hAnsi="Verdana"/>
                <w:lang w:val="en-US"/>
              </w:rPr>
            </w:pPr>
            <w:r w:rsidRPr="002A046D">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2A046D" w:rsidRPr="001F640A">
              <w:rPr>
                <w:rFonts w:ascii="Verdana" w:hAnsi="Verdana"/>
                <w:lang w:val="en-US"/>
              </w:rPr>
              <w:t xml:space="preserve">Typically from </w:t>
            </w:r>
            <w:r w:rsidR="002A046D">
              <w:rPr>
                <w:rFonts w:ascii="Verdana" w:hAnsi="Verdana"/>
                <w:lang w:val="en-US"/>
              </w:rPr>
              <w:t>January</w:t>
            </w:r>
            <w:r w:rsidR="002A046D" w:rsidRPr="001F640A">
              <w:rPr>
                <w:rFonts w:ascii="Verdana" w:hAnsi="Verdana"/>
                <w:lang w:val="en-US"/>
              </w:rPr>
              <w:t xml:space="preserve"> to </w:t>
            </w:r>
            <w:r w:rsidR="002A046D">
              <w:rPr>
                <w:rFonts w:ascii="Verdana" w:hAnsi="Verdana"/>
                <w:lang w:val="en-US"/>
              </w:rPr>
              <w:t>May</w:t>
            </w:r>
          </w:p>
          <w:p w14:paraId="50510446"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384CA5" w:rsidRPr="0032572D">
              <w:rPr>
                <w:rFonts w:ascii="Verdana" w:hAnsi="Verdana"/>
                <w:lang w:val="en-US"/>
              </w:rPr>
              <w:t>Brix, Acidity, Color (pigmentation)</w:t>
            </w:r>
          </w:p>
          <w:p w14:paraId="4F1DCD71" w14:textId="77777777" w:rsidR="00F8523A"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2A046D" w:rsidRPr="001F640A">
              <w:rPr>
                <w:rFonts w:ascii="Verdana" w:hAnsi="Verdana"/>
                <w:lang w:val="en-US"/>
              </w:rPr>
              <w:t>Plastic bins of</w:t>
            </w:r>
            <w:r w:rsidR="002A046D">
              <w:rPr>
                <w:rFonts w:ascii="Verdana" w:hAnsi="Verdana"/>
                <w:lang w:val="en-US"/>
              </w:rPr>
              <w:t xml:space="preserve"> 264 Kg. ± 14</w:t>
            </w:r>
          </w:p>
          <w:p w14:paraId="455F43FD" w14:textId="77777777" w:rsidR="00AD13C2" w:rsidRPr="00AD13C2" w:rsidRDefault="00AD13C2" w:rsidP="00AD13C2">
            <w:pPr>
              <w:tabs>
                <w:tab w:val="left" w:pos="284"/>
                <w:tab w:val="left" w:pos="3402"/>
              </w:tabs>
              <w:spacing w:before="120" w:after="120"/>
              <w:ind w:left="284"/>
              <w:rPr>
                <w:rFonts w:ascii="Verdana" w:hAnsi="Verdana"/>
                <w:b/>
                <w:lang w:val="en-US"/>
              </w:rPr>
            </w:pPr>
            <w:r>
              <w:rPr>
                <w:rFonts w:ascii="Verdana" w:hAnsi="Verdana"/>
                <w:b/>
                <w:lang w:val="en-US"/>
              </w:rPr>
              <w:t xml:space="preserve">Addition:                               </w:t>
            </w:r>
            <w:r w:rsidRPr="00AD13C2">
              <w:rPr>
                <w:rFonts w:ascii="Verdana" w:hAnsi="Verdana"/>
                <w:lang w:val="en-US"/>
              </w:rPr>
              <w:t>0.007 % of essential oil mandarin</w:t>
            </w:r>
          </w:p>
          <w:p w14:paraId="4E1431D4"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5EB6440A" w14:textId="77777777" w:rsidR="00583DB6" w:rsidRDefault="00583DB6" w:rsidP="00257592">
      <w:pPr>
        <w:spacing w:before="120"/>
        <w:rPr>
          <w:rFonts w:ascii="Verdana" w:hAnsi="Verdana"/>
          <w:b/>
          <w:sz w:val="8"/>
          <w:szCs w:val="8"/>
          <w:lang w:val="en-US"/>
        </w:rPr>
      </w:pPr>
    </w:p>
    <w:p w14:paraId="6C52246E" w14:textId="77777777" w:rsidR="00BF198B" w:rsidRDefault="00BF198B" w:rsidP="00257592">
      <w:pPr>
        <w:spacing w:before="120"/>
        <w:rPr>
          <w:rFonts w:ascii="Verdana" w:hAnsi="Verdana"/>
          <w:b/>
          <w:sz w:val="8"/>
          <w:szCs w:val="8"/>
          <w:lang w:val="en-US"/>
        </w:rPr>
      </w:pPr>
    </w:p>
    <w:p w14:paraId="5D5E2564" w14:textId="77777777" w:rsidR="00BF198B" w:rsidRDefault="00BF198B" w:rsidP="00257592">
      <w:pPr>
        <w:spacing w:before="120"/>
        <w:rPr>
          <w:rFonts w:ascii="Verdana" w:hAnsi="Verdana"/>
          <w:b/>
          <w:sz w:val="8"/>
          <w:szCs w:val="8"/>
          <w:lang w:val="en-US"/>
        </w:rPr>
      </w:pPr>
    </w:p>
    <w:p w14:paraId="0138ADE9" w14:textId="77777777" w:rsidR="00BF198B" w:rsidRDefault="00BF198B" w:rsidP="00257592">
      <w:pPr>
        <w:spacing w:before="120"/>
        <w:rPr>
          <w:rFonts w:ascii="Verdana" w:hAnsi="Verdana"/>
          <w:b/>
          <w:sz w:val="8"/>
          <w:szCs w:val="8"/>
          <w:lang w:val="en-US"/>
        </w:rPr>
      </w:pPr>
    </w:p>
    <w:p w14:paraId="6B2207EB" w14:textId="77777777" w:rsidR="00BF198B" w:rsidRDefault="00BF198B" w:rsidP="00257592">
      <w:pPr>
        <w:spacing w:before="120"/>
        <w:rPr>
          <w:rFonts w:ascii="Verdana" w:hAnsi="Verdana"/>
          <w:b/>
          <w:sz w:val="8"/>
          <w:szCs w:val="8"/>
          <w:lang w:val="en-US"/>
        </w:rPr>
      </w:pPr>
    </w:p>
    <w:p w14:paraId="171E30E6" w14:textId="77777777" w:rsidR="00BF198B" w:rsidRDefault="00BF198B" w:rsidP="00257592">
      <w:pPr>
        <w:spacing w:before="120"/>
        <w:rPr>
          <w:rFonts w:ascii="Verdana" w:hAnsi="Verdana"/>
          <w:b/>
          <w:sz w:val="8"/>
          <w:szCs w:val="8"/>
          <w:lang w:val="en-US"/>
        </w:rPr>
      </w:pPr>
    </w:p>
    <w:p w14:paraId="3B013BBA" w14:textId="77777777" w:rsidR="00BF198B" w:rsidRDefault="00BF198B" w:rsidP="00257592">
      <w:pPr>
        <w:spacing w:before="120"/>
        <w:rPr>
          <w:rFonts w:ascii="Verdana" w:hAnsi="Verdana"/>
          <w:b/>
          <w:sz w:val="8"/>
          <w:szCs w:val="8"/>
          <w:lang w:val="en-US"/>
        </w:rPr>
      </w:pPr>
    </w:p>
    <w:p w14:paraId="447FA5DA" w14:textId="77777777" w:rsidR="00BF198B" w:rsidRDefault="00BF198B" w:rsidP="00257592">
      <w:pPr>
        <w:spacing w:before="120"/>
        <w:rPr>
          <w:rFonts w:ascii="Verdana" w:hAnsi="Verdana"/>
          <w:b/>
          <w:sz w:val="8"/>
          <w:szCs w:val="8"/>
          <w:lang w:val="en-US"/>
        </w:rPr>
      </w:pPr>
    </w:p>
    <w:p w14:paraId="5E253482" w14:textId="77777777" w:rsidR="00BF198B" w:rsidRDefault="00BF198B"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5A1414" w14:paraId="56380FE6" w14:textId="77777777" w:rsidTr="00583DB6">
        <w:trPr>
          <w:trHeight w:val="4575"/>
        </w:trPr>
        <w:tc>
          <w:tcPr>
            <w:tcW w:w="9210" w:type="dxa"/>
            <w:tcBorders>
              <w:bottom w:val="nil"/>
            </w:tcBorders>
          </w:tcPr>
          <w:p w14:paraId="226DB254" w14:textId="6052489C" w:rsidR="00D56F5B" w:rsidRPr="002C594E" w:rsidRDefault="00583DB6" w:rsidP="001E1265">
            <w:pPr>
              <w:pStyle w:val="Paragrafoelenco"/>
              <w:numPr>
                <w:ilvl w:val="0"/>
                <w:numId w:val="17"/>
              </w:numPr>
              <w:spacing w:before="120"/>
              <w:ind w:left="284" w:hanging="284"/>
              <w:rPr>
                <w:rFonts w:ascii="Verdana" w:hAnsi="Verdana"/>
                <w:b/>
                <w:lang w:val="en-US"/>
              </w:rPr>
            </w:pPr>
            <w:r>
              <w:rPr>
                <w:rFonts w:ascii="Verdana" w:hAnsi="Verdana"/>
                <w:b/>
                <w:sz w:val="8"/>
                <w:szCs w:val="8"/>
                <w:lang w:val="en-US"/>
              </w:rPr>
              <w:lastRenderedPageBreak/>
              <w:br w:type="page"/>
            </w:r>
            <w:r w:rsidR="00D56F5B" w:rsidRPr="002C594E">
              <w:rPr>
                <w:rFonts w:ascii="Verdana" w:hAnsi="Verdana"/>
                <w:b/>
                <w:lang w:val="en-US"/>
              </w:rPr>
              <w:t xml:space="preserve">Physical, </w:t>
            </w:r>
            <w:r w:rsidR="00977461" w:rsidRPr="002C594E">
              <w:rPr>
                <w:rFonts w:ascii="Verdana" w:hAnsi="Verdana"/>
                <w:b/>
                <w:lang w:val="en-US"/>
              </w:rPr>
              <w:t>organoleptic</w:t>
            </w:r>
            <w:r w:rsidR="00D56F5B" w:rsidRPr="002C594E">
              <w:rPr>
                <w:rFonts w:ascii="Verdana" w:hAnsi="Verdana"/>
                <w:b/>
                <w:lang w:val="en-US"/>
              </w:rPr>
              <w:t>, chemical and microbiological parameters</w:t>
            </w:r>
          </w:p>
          <w:p w14:paraId="655EFA0F"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5"/>
              <w:gridCol w:w="826"/>
              <w:gridCol w:w="738"/>
              <w:gridCol w:w="811"/>
              <w:gridCol w:w="822"/>
              <w:gridCol w:w="1664"/>
            </w:tblGrid>
            <w:tr w:rsidR="00953535" w:rsidRPr="005A1414" w14:paraId="68479A37" w14:textId="77777777" w:rsidTr="002A046D">
              <w:trPr>
                <w:trHeight w:hRule="exact" w:val="501"/>
              </w:trPr>
              <w:tc>
                <w:tcPr>
                  <w:tcW w:w="1295" w:type="dxa"/>
                  <w:vAlign w:val="center"/>
                </w:tcPr>
                <w:p w14:paraId="07ABFE79" w14:textId="77777777" w:rsidR="00953535" w:rsidRPr="002A046D" w:rsidRDefault="00953535" w:rsidP="00953535">
                  <w:pPr>
                    <w:jc w:val="center"/>
                    <w:rPr>
                      <w:rFonts w:ascii="Verdana" w:hAnsi="Verdana"/>
                      <w:b/>
                      <w:i/>
                      <w:sz w:val="16"/>
                      <w:szCs w:val="16"/>
                      <w:lang w:val="en-US"/>
                    </w:rPr>
                  </w:pPr>
                  <w:r w:rsidRPr="002A046D">
                    <w:rPr>
                      <w:rFonts w:ascii="Verdana" w:hAnsi="Verdana"/>
                      <w:b/>
                      <w:i/>
                      <w:sz w:val="16"/>
                      <w:szCs w:val="16"/>
                      <w:lang w:val="en-US"/>
                    </w:rPr>
                    <w:t>Paramet</w:t>
                  </w:r>
                  <w:r w:rsidR="000E2937" w:rsidRPr="002A046D">
                    <w:rPr>
                      <w:rFonts w:ascii="Verdana" w:hAnsi="Verdana"/>
                      <w:b/>
                      <w:i/>
                      <w:sz w:val="16"/>
                      <w:szCs w:val="16"/>
                      <w:lang w:val="en-US"/>
                    </w:rPr>
                    <w:t>ers</w:t>
                  </w:r>
                </w:p>
              </w:tc>
              <w:tc>
                <w:tcPr>
                  <w:tcW w:w="826" w:type="dxa"/>
                  <w:vAlign w:val="center"/>
                </w:tcPr>
                <w:p w14:paraId="6C4E2672" w14:textId="77777777" w:rsidR="00953535" w:rsidRPr="002A046D" w:rsidRDefault="00953535" w:rsidP="00953535">
                  <w:pPr>
                    <w:jc w:val="center"/>
                    <w:rPr>
                      <w:rFonts w:ascii="Verdana" w:hAnsi="Verdana"/>
                      <w:b/>
                      <w:bCs/>
                      <w:i/>
                      <w:sz w:val="16"/>
                      <w:szCs w:val="16"/>
                      <w:lang w:val="en-US"/>
                    </w:rPr>
                  </w:pPr>
                  <w:r w:rsidRPr="002A046D">
                    <w:rPr>
                      <w:rFonts w:ascii="Verdana" w:hAnsi="Verdana"/>
                      <w:b/>
                      <w:bCs/>
                      <w:i/>
                      <w:sz w:val="16"/>
                      <w:szCs w:val="16"/>
                      <w:lang w:val="en-US"/>
                    </w:rPr>
                    <w:t>Target</w:t>
                  </w:r>
                </w:p>
              </w:tc>
              <w:tc>
                <w:tcPr>
                  <w:tcW w:w="738" w:type="dxa"/>
                  <w:vAlign w:val="center"/>
                </w:tcPr>
                <w:p w14:paraId="0D25CFFD" w14:textId="77777777" w:rsidR="00953535" w:rsidRPr="002A046D" w:rsidRDefault="00953535" w:rsidP="00953535">
                  <w:pPr>
                    <w:jc w:val="center"/>
                    <w:rPr>
                      <w:rFonts w:ascii="Verdana" w:hAnsi="Verdana"/>
                      <w:b/>
                      <w:bCs/>
                      <w:i/>
                      <w:sz w:val="16"/>
                      <w:szCs w:val="16"/>
                      <w:lang w:val="en-US"/>
                    </w:rPr>
                  </w:pPr>
                  <w:r w:rsidRPr="002A046D">
                    <w:rPr>
                      <w:rFonts w:ascii="Verdana" w:hAnsi="Verdana"/>
                      <w:b/>
                      <w:bCs/>
                      <w:i/>
                      <w:sz w:val="16"/>
                      <w:szCs w:val="16"/>
                      <w:lang w:val="en-US"/>
                    </w:rPr>
                    <w:t>Min</w:t>
                  </w:r>
                </w:p>
              </w:tc>
              <w:tc>
                <w:tcPr>
                  <w:tcW w:w="811" w:type="dxa"/>
                  <w:vAlign w:val="center"/>
                </w:tcPr>
                <w:p w14:paraId="7EA8D806" w14:textId="77777777" w:rsidR="00953535" w:rsidRPr="002A046D" w:rsidRDefault="00953535" w:rsidP="00953535">
                  <w:pPr>
                    <w:jc w:val="center"/>
                    <w:rPr>
                      <w:rFonts w:ascii="Verdana" w:hAnsi="Verdana"/>
                      <w:b/>
                      <w:bCs/>
                      <w:i/>
                      <w:sz w:val="16"/>
                      <w:szCs w:val="16"/>
                      <w:lang w:val="en-US"/>
                    </w:rPr>
                  </w:pPr>
                  <w:r w:rsidRPr="002A046D">
                    <w:rPr>
                      <w:rFonts w:ascii="Verdana" w:hAnsi="Verdana"/>
                      <w:b/>
                      <w:bCs/>
                      <w:i/>
                      <w:sz w:val="16"/>
                      <w:szCs w:val="16"/>
                      <w:lang w:val="en-US"/>
                    </w:rPr>
                    <w:t>Max</w:t>
                  </w:r>
                </w:p>
              </w:tc>
              <w:tc>
                <w:tcPr>
                  <w:tcW w:w="822" w:type="dxa"/>
                  <w:vAlign w:val="center"/>
                </w:tcPr>
                <w:p w14:paraId="2E746A72" w14:textId="77777777" w:rsidR="00953535" w:rsidRPr="002A046D" w:rsidRDefault="00953535" w:rsidP="00953535">
                  <w:pPr>
                    <w:jc w:val="center"/>
                    <w:rPr>
                      <w:rFonts w:ascii="Verdana" w:hAnsi="Verdana"/>
                      <w:b/>
                      <w:bCs/>
                      <w:i/>
                      <w:sz w:val="16"/>
                      <w:szCs w:val="16"/>
                      <w:lang w:val="en-US"/>
                    </w:rPr>
                  </w:pPr>
                  <w:r w:rsidRPr="002A046D">
                    <w:rPr>
                      <w:rFonts w:ascii="Verdana" w:hAnsi="Verdana"/>
                      <w:b/>
                      <w:bCs/>
                      <w:i/>
                      <w:sz w:val="16"/>
                      <w:szCs w:val="16"/>
                      <w:lang w:val="en-US"/>
                    </w:rPr>
                    <w:t>Unit</w:t>
                  </w:r>
                </w:p>
              </w:tc>
              <w:tc>
                <w:tcPr>
                  <w:tcW w:w="1664" w:type="dxa"/>
                  <w:vAlign w:val="center"/>
                </w:tcPr>
                <w:p w14:paraId="43247274" w14:textId="77777777" w:rsidR="00953535" w:rsidRPr="002A046D" w:rsidRDefault="00953535" w:rsidP="00953535">
                  <w:pPr>
                    <w:jc w:val="center"/>
                    <w:rPr>
                      <w:rFonts w:ascii="Verdana" w:hAnsi="Verdana"/>
                      <w:b/>
                      <w:i/>
                      <w:sz w:val="16"/>
                      <w:szCs w:val="16"/>
                      <w:lang w:val="en-US"/>
                    </w:rPr>
                  </w:pPr>
                  <w:r w:rsidRPr="002A046D">
                    <w:rPr>
                      <w:rFonts w:ascii="Verdana" w:hAnsi="Verdana"/>
                      <w:b/>
                      <w:i/>
                      <w:sz w:val="16"/>
                      <w:szCs w:val="16"/>
                      <w:lang w:val="en-US"/>
                    </w:rPr>
                    <w:t>Met</w:t>
                  </w:r>
                  <w:r w:rsidR="000E2937" w:rsidRPr="002A046D">
                    <w:rPr>
                      <w:rFonts w:ascii="Verdana" w:hAnsi="Verdana"/>
                      <w:b/>
                      <w:i/>
                      <w:sz w:val="16"/>
                      <w:szCs w:val="16"/>
                      <w:lang w:val="en-US"/>
                    </w:rPr>
                    <w:t>hod</w:t>
                  </w:r>
                </w:p>
              </w:tc>
            </w:tr>
            <w:tr w:rsidR="002A046D" w:rsidRPr="005A1414" w14:paraId="2BEC3312" w14:textId="77777777" w:rsidTr="002A046D">
              <w:trPr>
                <w:trHeight w:hRule="exact" w:val="501"/>
              </w:trPr>
              <w:tc>
                <w:tcPr>
                  <w:tcW w:w="1295" w:type="dxa"/>
                  <w:vAlign w:val="center"/>
                </w:tcPr>
                <w:p w14:paraId="1DF41429" w14:textId="77777777" w:rsidR="002A046D" w:rsidRPr="002A046D" w:rsidRDefault="002A046D" w:rsidP="009E79AB">
                  <w:pPr>
                    <w:jc w:val="center"/>
                    <w:rPr>
                      <w:rFonts w:ascii="Verdana" w:hAnsi="Verdana"/>
                      <w:i/>
                      <w:sz w:val="16"/>
                      <w:szCs w:val="16"/>
                      <w:lang w:val="en-US"/>
                    </w:rPr>
                  </w:pPr>
                  <w:r w:rsidRPr="002A046D">
                    <w:rPr>
                      <w:rFonts w:ascii="Verdana" w:hAnsi="Verdana"/>
                      <w:i/>
                      <w:sz w:val="16"/>
                      <w:szCs w:val="16"/>
                      <w:lang w:val="en-US"/>
                    </w:rPr>
                    <w:t>Brix</w:t>
                  </w:r>
                </w:p>
              </w:tc>
              <w:tc>
                <w:tcPr>
                  <w:tcW w:w="826" w:type="dxa"/>
                  <w:vAlign w:val="center"/>
                </w:tcPr>
                <w:p w14:paraId="37B63D1D" w14:textId="77777777" w:rsidR="002A046D" w:rsidRPr="002A046D" w:rsidRDefault="002A046D" w:rsidP="00BE365D">
                  <w:pPr>
                    <w:jc w:val="center"/>
                    <w:rPr>
                      <w:rFonts w:ascii="Verdana" w:hAnsi="Verdana"/>
                      <w:sz w:val="16"/>
                      <w:szCs w:val="16"/>
                      <w:lang w:val="en-US"/>
                    </w:rPr>
                  </w:pPr>
                  <w:r w:rsidRPr="002A046D">
                    <w:rPr>
                      <w:rFonts w:ascii="Verdana" w:hAnsi="Verdana"/>
                      <w:sz w:val="16"/>
                      <w:szCs w:val="16"/>
                      <w:lang w:val="en-US"/>
                    </w:rPr>
                    <w:t>6</w:t>
                  </w:r>
                  <w:r w:rsidR="00BE365D">
                    <w:rPr>
                      <w:rFonts w:ascii="Verdana" w:hAnsi="Verdana"/>
                      <w:sz w:val="16"/>
                      <w:szCs w:val="16"/>
                      <w:lang w:val="en-US"/>
                    </w:rPr>
                    <w:t>0</w:t>
                  </w:r>
                </w:p>
              </w:tc>
              <w:tc>
                <w:tcPr>
                  <w:tcW w:w="738" w:type="dxa"/>
                  <w:vAlign w:val="center"/>
                </w:tcPr>
                <w:p w14:paraId="655361AB" w14:textId="77777777" w:rsidR="002A046D" w:rsidRPr="002A046D" w:rsidRDefault="00BE365D" w:rsidP="007558C2">
                  <w:pPr>
                    <w:jc w:val="center"/>
                    <w:rPr>
                      <w:rFonts w:ascii="Verdana" w:hAnsi="Verdana"/>
                      <w:sz w:val="16"/>
                      <w:szCs w:val="16"/>
                      <w:lang w:val="en-US"/>
                    </w:rPr>
                  </w:pPr>
                  <w:r>
                    <w:rPr>
                      <w:rFonts w:ascii="Verdana" w:hAnsi="Verdana"/>
                      <w:sz w:val="16"/>
                      <w:szCs w:val="16"/>
                      <w:lang w:val="en-US"/>
                    </w:rPr>
                    <w:t>57</w:t>
                  </w:r>
                </w:p>
              </w:tc>
              <w:tc>
                <w:tcPr>
                  <w:tcW w:w="811" w:type="dxa"/>
                  <w:vAlign w:val="center"/>
                </w:tcPr>
                <w:p w14:paraId="4AD6B8AF" w14:textId="77777777" w:rsidR="002A046D" w:rsidRPr="002A046D" w:rsidRDefault="00BE365D" w:rsidP="007558C2">
                  <w:pPr>
                    <w:jc w:val="center"/>
                    <w:rPr>
                      <w:rFonts w:ascii="Verdana" w:hAnsi="Verdana"/>
                      <w:sz w:val="16"/>
                      <w:szCs w:val="16"/>
                      <w:lang w:val="en-US"/>
                    </w:rPr>
                  </w:pPr>
                  <w:r>
                    <w:rPr>
                      <w:rFonts w:ascii="Verdana" w:hAnsi="Verdana"/>
                      <w:sz w:val="16"/>
                      <w:szCs w:val="16"/>
                      <w:lang w:val="en-US"/>
                    </w:rPr>
                    <w:t>63</w:t>
                  </w:r>
                </w:p>
              </w:tc>
              <w:tc>
                <w:tcPr>
                  <w:tcW w:w="822" w:type="dxa"/>
                  <w:vAlign w:val="center"/>
                </w:tcPr>
                <w:p w14:paraId="2A77EA11" w14:textId="77777777" w:rsidR="002A046D" w:rsidRPr="002A046D" w:rsidRDefault="002A046D" w:rsidP="007558C2">
                  <w:pPr>
                    <w:jc w:val="center"/>
                    <w:rPr>
                      <w:rFonts w:ascii="Verdana" w:hAnsi="Verdana"/>
                      <w:sz w:val="16"/>
                      <w:szCs w:val="16"/>
                      <w:lang w:val="en-US"/>
                    </w:rPr>
                  </w:pPr>
                  <w:r w:rsidRPr="002A046D">
                    <w:rPr>
                      <w:rFonts w:ascii="Verdana" w:hAnsi="Verdana"/>
                      <w:sz w:val="16"/>
                      <w:szCs w:val="16"/>
                      <w:lang w:val="en-US"/>
                    </w:rPr>
                    <w:t>°</w:t>
                  </w:r>
                </w:p>
              </w:tc>
              <w:tc>
                <w:tcPr>
                  <w:tcW w:w="1664" w:type="dxa"/>
                  <w:vAlign w:val="center"/>
                </w:tcPr>
                <w:p w14:paraId="555B5582" w14:textId="77777777" w:rsidR="002A046D" w:rsidRPr="002A046D" w:rsidRDefault="002A046D" w:rsidP="007558C2">
                  <w:pPr>
                    <w:snapToGrid w:val="0"/>
                    <w:jc w:val="center"/>
                    <w:rPr>
                      <w:rFonts w:ascii="Verdana" w:hAnsi="Verdana"/>
                      <w:sz w:val="16"/>
                      <w:szCs w:val="16"/>
                      <w:lang w:val="en-US"/>
                    </w:rPr>
                  </w:pPr>
                  <w:r w:rsidRPr="002A046D">
                    <w:rPr>
                      <w:rFonts w:ascii="Verdana" w:hAnsi="Verdana"/>
                      <w:sz w:val="16"/>
                      <w:szCs w:val="16"/>
                      <w:lang w:val="en-US"/>
                    </w:rPr>
                    <w:t>IFU 8,1991</w:t>
                  </w:r>
                </w:p>
              </w:tc>
            </w:tr>
            <w:tr w:rsidR="002A046D" w:rsidRPr="005A1414" w14:paraId="600CD6E0" w14:textId="77777777" w:rsidTr="002A046D">
              <w:trPr>
                <w:trHeight w:hRule="exact" w:val="501"/>
              </w:trPr>
              <w:tc>
                <w:tcPr>
                  <w:tcW w:w="1295" w:type="dxa"/>
                  <w:vAlign w:val="center"/>
                </w:tcPr>
                <w:p w14:paraId="1F700106" w14:textId="77777777" w:rsidR="002A046D" w:rsidRPr="002A046D" w:rsidRDefault="002A046D" w:rsidP="009E79AB">
                  <w:pPr>
                    <w:jc w:val="center"/>
                    <w:rPr>
                      <w:rFonts w:ascii="Verdana" w:hAnsi="Verdana"/>
                      <w:i/>
                      <w:sz w:val="16"/>
                      <w:szCs w:val="16"/>
                      <w:lang w:val="en-US"/>
                    </w:rPr>
                  </w:pPr>
                  <w:r w:rsidRPr="002A046D">
                    <w:rPr>
                      <w:rFonts w:ascii="Verdana" w:hAnsi="Verdana"/>
                      <w:i/>
                      <w:sz w:val="16"/>
                      <w:szCs w:val="16"/>
                      <w:lang w:val="en-US"/>
                    </w:rPr>
                    <w:t>Acidity</w:t>
                  </w:r>
                </w:p>
              </w:tc>
              <w:tc>
                <w:tcPr>
                  <w:tcW w:w="826" w:type="dxa"/>
                  <w:vAlign w:val="center"/>
                </w:tcPr>
                <w:p w14:paraId="26E40199" w14:textId="77777777" w:rsidR="002A046D" w:rsidRPr="002A046D" w:rsidRDefault="002A046D" w:rsidP="007558C2">
                  <w:pPr>
                    <w:jc w:val="center"/>
                    <w:rPr>
                      <w:rFonts w:ascii="Verdana" w:hAnsi="Verdana"/>
                      <w:sz w:val="16"/>
                      <w:szCs w:val="16"/>
                      <w:lang w:val="en-US"/>
                    </w:rPr>
                  </w:pPr>
                  <w:r w:rsidRPr="002A046D">
                    <w:rPr>
                      <w:rFonts w:ascii="Verdana" w:hAnsi="Verdana"/>
                      <w:sz w:val="16"/>
                      <w:szCs w:val="16"/>
                      <w:lang w:val="en-US"/>
                    </w:rPr>
                    <w:t>5.5</w:t>
                  </w:r>
                </w:p>
              </w:tc>
              <w:tc>
                <w:tcPr>
                  <w:tcW w:w="738" w:type="dxa"/>
                  <w:vAlign w:val="center"/>
                </w:tcPr>
                <w:p w14:paraId="141E09D3" w14:textId="77777777" w:rsidR="002A046D" w:rsidRPr="002A046D" w:rsidRDefault="002A046D" w:rsidP="007558C2">
                  <w:pPr>
                    <w:jc w:val="center"/>
                    <w:rPr>
                      <w:rFonts w:ascii="Verdana" w:hAnsi="Verdana"/>
                      <w:sz w:val="16"/>
                      <w:szCs w:val="16"/>
                      <w:lang w:val="en-US"/>
                    </w:rPr>
                  </w:pPr>
                  <w:r w:rsidRPr="002A046D">
                    <w:rPr>
                      <w:rFonts w:ascii="Verdana" w:hAnsi="Verdana"/>
                      <w:sz w:val="16"/>
                      <w:szCs w:val="16"/>
                      <w:lang w:val="en-US"/>
                    </w:rPr>
                    <w:t>5</w:t>
                  </w:r>
                </w:p>
              </w:tc>
              <w:tc>
                <w:tcPr>
                  <w:tcW w:w="811" w:type="dxa"/>
                  <w:vAlign w:val="center"/>
                </w:tcPr>
                <w:p w14:paraId="5F6BA2D1" w14:textId="77777777" w:rsidR="002A046D" w:rsidRPr="002A046D" w:rsidRDefault="002A046D" w:rsidP="007558C2">
                  <w:pPr>
                    <w:jc w:val="center"/>
                    <w:rPr>
                      <w:rFonts w:ascii="Verdana" w:hAnsi="Verdana"/>
                      <w:sz w:val="16"/>
                      <w:szCs w:val="16"/>
                      <w:lang w:val="en-US"/>
                    </w:rPr>
                  </w:pPr>
                  <w:r w:rsidRPr="002A046D">
                    <w:rPr>
                      <w:rFonts w:ascii="Verdana" w:hAnsi="Verdana"/>
                      <w:sz w:val="16"/>
                      <w:szCs w:val="16"/>
                      <w:lang w:val="en-US"/>
                    </w:rPr>
                    <w:t>6</w:t>
                  </w:r>
                </w:p>
              </w:tc>
              <w:tc>
                <w:tcPr>
                  <w:tcW w:w="822" w:type="dxa"/>
                  <w:vAlign w:val="center"/>
                </w:tcPr>
                <w:p w14:paraId="3F520A7C" w14:textId="77777777" w:rsidR="002A046D" w:rsidRPr="002A046D" w:rsidRDefault="002A046D" w:rsidP="007558C2">
                  <w:pPr>
                    <w:jc w:val="center"/>
                    <w:rPr>
                      <w:rFonts w:ascii="Verdana" w:hAnsi="Verdana"/>
                      <w:sz w:val="16"/>
                      <w:szCs w:val="16"/>
                      <w:lang w:val="en-US"/>
                    </w:rPr>
                  </w:pPr>
                  <w:r w:rsidRPr="002A046D">
                    <w:rPr>
                      <w:rFonts w:ascii="Verdana" w:hAnsi="Verdana"/>
                      <w:sz w:val="16"/>
                      <w:szCs w:val="16"/>
                      <w:lang w:val="en-US"/>
                    </w:rPr>
                    <w:t>% p/p</w:t>
                  </w:r>
                </w:p>
              </w:tc>
              <w:tc>
                <w:tcPr>
                  <w:tcW w:w="1664" w:type="dxa"/>
                  <w:vAlign w:val="center"/>
                </w:tcPr>
                <w:p w14:paraId="496919BA" w14:textId="77777777" w:rsidR="002A046D" w:rsidRPr="002A046D" w:rsidRDefault="002A046D" w:rsidP="007558C2">
                  <w:pPr>
                    <w:snapToGrid w:val="0"/>
                    <w:jc w:val="center"/>
                    <w:rPr>
                      <w:rFonts w:ascii="Verdana" w:hAnsi="Verdana"/>
                      <w:sz w:val="16"/>
                      <w:szCs w:val="16"/>
                      <w:lang w:val="en-US"/>
                    </w:rPr>
                  </w:pPr>
                  <w:r w:rsidRPr="002A046D">
                    <w:rPr>
                      <w:rFonts w:ascii="Verdana" w:hAnsi="Verdana"/>
                      <w:sz w:val="16"/>
                      <w:szCs w:val="16"/>
                      <w:lang w:val="en-US"/>
                    </w:rPr>
                    <w:t>IFU 3,1996</w:t>
                  </w:r>
                </w:p>
              </w:tc>
            </w:tr>
            <w:tr w:rsidR="00695612" w:rsidRPr="005A1414" w14:paraId="59672788" w14:textId="77777777" w:rsidTr="002A046D">
              <w:trPr>
                <w:trHeight w:hRule="exact" w:val="501"/>
              </w:trPr>
              <w:tc>
                <w:tcPr>
                  <w:tcW w:w="1295" w:type="dxa"/>
                  <w:vAlign w:val="center"/>
                </w:tcPr>
                <w:p w14:paraId="679C3533" w14:textId="77777777" w:rsidR="00695612" w:rsidRPr="002A046D" w:rsidRDefault="00695612" w:rsidP="009E79AB">
                  <w:pPr>
                    <w:jc w:val="center"/>
                    <w:rPr>
                      <w:rFonts w:ascii="Verdana" w:hAnsi="Verdana"/>
                      <w:i/>
                      <w:sz w:val="16"/>
                      <w:szCs w:val="16"/>
                      <w:lang w:val="en-US"/>
                    </w:rPr>
                  </w:pPr>
                  <w:r w:rsidRPr="002A046D">
                    <w:rPr>
                      <w:rFonts w:ascii="Verdana" w:hAnsi="Verdana"/>
                      <w:i/>
                      <w:sz w:val="16"/>
                      <w:szCs w:val="16"/>
                      <w:lang w:val="en-US"/>
                    </w:rPr>
                    <w:t>Ratio</w:t>
                  </w:r>
                </w:p>
              </w:tc>
              <w:tc>
                <w:tcPr>
                  <w:tcW w:w="826" w:type="dxa"/>
                  <w:vAlign w:val="center"/>
                </w:tcPr>
                <w:p w14:paraId="6EB1DFF5" w14:textId="77777777" w:rsidR="00695612" w:rsidRPr="00695612" w:rsidRDefault="00695612" w:rsidP="00CB5796">
                  <w:pPr>
                    <w:jc w:val="center"/>
                    <w:rPr>
                      <w:rFonts w:ascii="Verdana" w:hAnsi="Verdana"/>
                      <w:sz w:val="16"/>
                      <w:szCs w:val="16"/>
                      <w:lang w:val="en-US"/>
                    </w:rPr>
                  </w:pPr>
                </w:p>
              </w:tc>
              <w:tc>
                <w:tcPr>
                  <w:tcW w:w="738" w:type="dxa"/>
                  <w:vAlign w:val="center"/>
                </w:tcPr>
                <w:p w14:paraId="38E9B290" w14:textId="77777777" w:rsidR="00695612" w:rsidRPr="00695612" w:rsidRDefault="00695612" w:rsidP="00CB5796">
                  <w:pPr>
                    <w:jc w:val="center"/>
                    <w:rPr>
                      <w:rFonts w:ascii="Verdana" w:hAnsi="Verdana"/>
                      <w:sz w:val="16"/>
                      <w:szCs w:val="16"/>
                      <w:lang w:val="en-US"/>
                    </w:rPr>
                  </w:pPr>
                  <w:r w:rsidRPr="00695612">
                    <w:rPr>
                      <w:rFonts w:ascii="Verdana" w:hAnsi="Verdana"/>
                      <w:sz w:val="16"/>
                      <w:szCs w:val="16"/>
                      <w:lang w:val="en-US"/>
                    </w:rPr>
                    <w:t>11.2</w:t>
                  </w:r>
                </w:p>
              </w:tc>
              <w:tc>
                <w:tcPr>
                  <w:tcW w:w="811" w:type="dxa"/>
                  <w:vAlign w:val="center"/>
                </w:tcPr>
                <w:p w14:paraId="78742230" w14:textId="77777777" w:rsidR="00695612" w:rsidRPr="00695612" w:rsidRDefault="00695612" w:rsidP="00CB5796">
                  <w:pPr>
                    <w:jc w:val="center"/>
                    <w:rPr>
                      <w:rFonts w:ascii="Verdana" w:hAnsi="Verdana"/>
                      <w:sz w:val="16"/>
                      <w:szCs w:val="16"/>
                      <w:lang w:val="en-US"/>
                    </w:rPr>
                  </w:pPr>
                  <w:r w:rsidRPr="00695612">
                    <w:rPr>
                      <w:rFonts w:ascii="Verdana" w:hAnsi="Verdana"/>
                      <w:sz w:val="16"/>
                      <w:szCs w:val="16"/>
                      <w:lang w:val="en-US"/>
                    </w:rPr>
                    <w:t>13</w:t>
                  </w:r>
                </w:p>
              </w:tc>
              <w:tc>
                <w:tcPr>
                  <w:tcW w:w="822" w:type="dxa"/>
                  <w:vAlign w:val="center"/>
                </w:tcPr>
                <w:p w14:paraId="1A509083" w14:textId="77777777" w:rsidR="00695612" w:rsidRPr="002A046D" w:rsidRDefault="00695612" w:rsidP="007558C2">
                  <w:pPr>
                    <w:jc w:val="center"/>
                    <w:rPr>
                      <w:rFonts w:ascii="Verdana" w:hAnsi="Verdana"/>
                      <w:sz w:val="16"/>
                      <w:szCs w:val="16"/>
                      <w:lang w:val="en-US"/>
                    </w:rPr>
                  </w:pPr>
                </w:p>
              </w:tc>
              <w:tc>
                <w:tcPr>
                  <w:tcW w:w="1664" w:type="dxa"/>
                  <w:vAlign w:val="center"/>
                </w:tcPr>
                <w:p w14:paraId="1FC4BBD9" w14:textId="77777777" w:rsidR="00695612" w:rsidRPr="002A046D" w:rsidRDefault="00695612" w:rsidP="007558C2">
                  <w:pPr>
                    <w:snapToGrid w:val="0"/>
                    <w:jc w:val="center"/>
                    <w:rPr>
                      <w:rFonts w:ascii="Verdana" w:hAnsi="Verdana"/>
                      <w:sz w:val="16"/>
                      <w:szCs w:val="16"/>
                      <w:lang w:val="en-US"/>
                    </w:rPr>
                  </w:pPr>
                  <w:r w:rsidRPr="002A046D">
                    <w:rPr>
                      <w:rFonts w:ascii="Verdana" w:hAnsi="Verdana"/>
                      <w:sz w:val="16"/>
                      <w:szCs w:val="16"/>
                      <w:lang w:val="en-US"/>
                    </w:rPr>
                    <w:t>°brix corrected/acidity</w:t>
                  </w:r>
                </w:p>
              </w:tc>
            </w:tr>
            <w:tr w:rsidR="002A046D" w:rsidRPr="005A1414" w14:paraId="3436CEA9" w14:textId="77777777" w:rsidTr="002A046D">
              <w:trPr>
                <w:trHeight w:hRule="exact" w:val="501"/>
              </w:trPr>
              <w:tc>
                <w:tcPr>
                  <w:tcW w:w="1295" w:type="dxa"/>
                  <w:vAlign w:val="center"/>
                </w:tcPr>
                <w:p w14:paraId="656472FB" w14:textId="77777777" w:rsidR="002A046D" w:rsidRPr="002A046D" w:rsidRDefault="002A046D" w:rsidP="009E79AB">
                  <w:pPr>
                    <w:jc w:val="center"/>
                    <w:rPr>
                      <w:rFonts w:ascii="Verdana" w:hAnsi="Verdana"/>
                      <w:i/>
                      <w:sz w:val="16"/>
                      <w:szCs w:val="16"/>
                      <w:lang w:val="en-US"/>
                    </w:rPr>
                  </w:pPr>
                  <w:r w:rsidRPr="002A046D">
                    <w:rPr>
                      <w:rFonts w:ascii="Verdana" w:hAnsi="Verdana"/>
                      <w:i/>
                      <w:sz w:val="16"/>
                      <w:szCs w:val="16"/>
                      <w:lang w:val="en-US"/>
                    </w:rPr>
                    <w:t>Ascorbic acid</w:t>
                  </w:r>
                </w:p>
              </w:tc>
              <w:tc>
                <w:tcPr>
                  <w:tcW w:w="826" w:type="dxa"/>
                  <w:vAlign w:val="center"/>
                </w:tcPr>
                <w:p w14:paraId="599BFA92" w14:textId="77777777" w:rsidR="002A046D" w:rsidRPr="002A046D" w:rsidRDefault="002A046D" w:rsidP="007558C2">
                  <w:pPr>
                    <w:jc w:val="center"/>
                    <w:rPr>
                      <w:rFonts w:ascii="Verdana" w:hAnsi="Verdana"/>
                      <w:sz w:val="16"/>
                      <w:szCs w:val="16"/>
                      <w:lang w:val="en-US"/>
                    </w:rPr>
                  </w:pPr>
                  <w:r w:rsidRPr="002A046D">
                    <w:rPr>
                      <w:rFonts w:ascii="Verdana" w:hAnsi="Verdana"/>
                      <w:sz w:val="16"/>
                      <w:szCs w:val="16"/>
                      <w:lang w:val="en-US"/>
                    </w:rPr>
                    <w:t>&gt;400</w:t>
                  </w:r>
                </w:p>
              </w:tc>
              <w:tc>
                <w:tcPr>
                  <w:tcW w:w="738" w:type="dxa"/>
                  <w:vAlign w:val="center"/>
                </w:tcPr>
                <w:p w14:paraId="4FE8A8C0" w14:textId="77777777" w:rsidR="002A046D" w:rsidRPr="002A046D" w:rsidRDefault="002A046D" w:rsidP="007558C2">
                  <w:pPr>
                    <w:tabs>
                      <w:tab w:val="decimal" w:pos="12"/>
                    </w:tabs>
                    <w:jc w:val="center"/>
                    <w:rPr>
                      <w:rFonts w:ascii="Verdana" w:hAnsi="Verdana"/>
                      <w:sz w:val="16"/>
                      <w:szCs w:val="16"/>
                      <w:lang w:val="en-US"/>
                    </w:rPr>
                  </w:pPr>
                  <w:r w:rsidRPr="002A046D">
                    <w:rPr>
                      <w:rFonts w:ascii="Verdana" w:hAnsi="Verdana"/>
                      <w:sz w:val="16"/>
                      <w:szCs w:val="16"/>
                      <w:lang w:val="en-US"/>
                    </w:rPr>
                    <w:t>300</w:t>
                  </w:r>
                </w:p>
              </w:tc>
              <w:tc>
                <w:tcPr>
                  <w:tcW w:w="811" w:type="dxa"/>
                  <w:vAlign w:val="center"/>
                </w:tcPr>
                <w:p w14:paraId="2B9EB54D" w14:textId="77777777" w:rsidR="002A046D" w:rsidRPr="002A046D" w:rsidRDefault="002A046D" w:rsidP="007558C2">
                  <w:pPr>
                    <w:tabs>
                      <w:tab w:val="decimal" w:pos="12"/>
                      <w:tab w:val="decimal" w:pos="417"/>
                    </w:tabs>
                    <w:jc w:val="center"/>
                    <w:rPr>
                      <w:rFonts w:ascii="Verdana" w:hAnsi="Verdana"/>
                      <w:sz w:val="16"/>
                      <w:szCs w:val="16"/>
                      <w:lang w:val="en-US"/>
                    </w:rPr>
                  </w:pPr>
                  <w:r w:rsidRPr="002A046D">
                    <w:rPr>
                      <w:rFonts w:ascii="Verdana" w:hAnsi="Verdana"/>
                      <w:sz w:val="16"/>
                      <w:szCs w:val="16"/>
                      <w:lang w:val="en-US"/>
                    </w:rPr>
                    <w:t>800</w:t>
                  </w:r>
                </w:p>
              </w:tc>
              <w:tc>
                <w:tcPr>
                  <w:tcW w:w="822" w:type="dxa"/>
                  <w:vAlign w:val="center"/>
                </w:tcPr>
                <w:p w14:paraId="029E25DD" w14:textId="77777777" w:rsidR="002A046D" w:rsidRPr="002A046D" w:rsidRDefault="002A046D" w:rsidP="007558C2">
                  <w:pPr>
                    <w:snapToGrid w:val="0"/>
                    <w:jc w:val="center"/>
                    <w:rPr>
                      <w:rFonts w:ascii="Verdana" w:hAnsi="Verdana"/>
                      <w:sz w:val="16"/>
                      <w:szCs w:val="16"/>
                      <w:lang w:val="en-US"/>
                    </w:rPr>
                  </w:pPr>
                  <w:r w:rsidRPr="002A046D">
                    <w:rPr>
                      <w:rFonts w:ascii="Verdana" w:hAnsi="Verdana"/>
                      <w:sz w:val="16"/>
                      <w:szCs w:val="16"/>
                      <w:lang w:val="en-US"/>
                    </w:rPr>
                    <w:t>Mg/l</w:t>
                  </w:r>
                </w:p>
              </w:tc>
              <w:tc>
                <w:tcPr>
                  <w:tcW w:w="1664" w:type="dxa"/>
                  <w:vAlign w:val="center"/>
                </w:tcPr>
                <w:p w14:paraId="081F4F6D" w14:textId="77777777" w:rsidR="002A046D" w:rsidRPr="002A046D" w:rsidRDefault="002A046D" w:rsidP="007558C2">
                  <w:pPr>
                    <w:jc w:val="center"/>
                    <w:rPr>
                      <w:rFonts w:ascii="Verdana" w:hAnsi="Verdana"/>
                      <w:sz w:val="16"/>
                      <w:szCs w:val="16"/>
                      <w:lang w:val="en-US"/>
                    </w:rPr>
                  </w:pPr>
                  <w:r w:rsidRPr="002A046D">
                    <w:rPr>
                      <w:rFonts w:ascii="Verdana" w:hAnsi="Verdana"/>
                      <w:sz w:val="16"/>
                      <w:szCs w:val="16"/>
                      <w:lang w:val="en-US"/>
                    </w:rPr>
                    <w:t>Internal method</w:t>
                  </w:r>
                </w:p>
              </w:tc>
            </w:tr>
            <w:tr w:rsidR="002A046D" w:rsidRPr="005A1414" w14:paraId="49040857" w14:textId="77777777" w:rsidTr="002A046D">
              <w:trPr>
                <w:trHeight w:hRule="exact" w:val="501"/>
              </w:trPr>
              <w:tc>
                <w:tcPr>
                  <w:tcW w:w="1295" w:type="dxa"/>
                  <w:vAlign w:val="center"/>
                </w:tcPr>
                <w:p w14:paraId="35A2ED7F" w14:textId="77777777" w:rsidR="002A046D" w:rsidRPr="002A046D" w:rsidRDefault="002A046D" w:rsidP="009E79AB">
                  <w:pPr>
                    <w:jc w:val="center"/>
                    <w:rPr>
                      <w:rFonts w:ascii="Verdana" w:hAnsi="Verdana"/>
                      <w:i/>
                      <w:sz w:val="16"/>
                      <w:szCs w:val="16"/>
                      <w:lang w:val="en-US"/>
                    </w:rPr>
                  </w:pPr>
                  <w:r w:rsidRPr="002A046D">
                    <w:rPr>
                      <w:rFonts w:ascii="Verdana" w:hAnsi="Verdana"/>
                      <w:i/>
                      <w:sz w:val="16"/>
                      <w:szCs w:val="16"/>
                      <w:lang w:val="en-US"/>
                    </w:rPr>
                    <w:t>Pulp</w:t>
                  </w:r>
                  <w:r w:rsidR="00B33A6E">
                    <w:rPr>
                      <w:rFonts w:ascii="Verdana" w:hAnsi="Verdana"/>
                      <w:i/>
                      <w:sz w:val="16"/>
                      <w:szCs w:val="16"/>
                      <w:lang w:val="en-US"/>
                    </w:rPr>
                    <w:t>s</w:t>
                  </w:r>
                  <w:r w:rsidRPr="002A046D">
                    <w:rPr>
                      <w:rFonts w:ascii="Verdana" w:hAnsi="Verdana"/>
                      <w:i/>
                      <w:sz w:val="16"/>
                      <w:szCs w:val="16"/>
                      <w:lang w:val="en-US"/>
                    </w:rPr>
                    <w:t xml:space="preserve"> at 1500</w:t>
                  </w:r>
                </w:p>
              </w:tc>
              <w:tc>
                <w:tcPr>
                  <w:tcW w:w="826" w:type="dxa"/>
                  <w:vAlign w:val="center"/>
                </w:tcPr>
                <w:p w14:paraId="467DF000" w14:textId="77777777" w:rsidR="002A046D" w:rsidRPr="002A046D" w:rsidRDefault="002A046D" w:rsidP="007558C2">
                  <w:pPr>
                    <w:jc w:val="center"/>
                    <w:rPr>
                      <w:rFonts w:ascii="Verdana" w:hAnsi="Verdana"/>
                      <w:sz w:val="16"/>
                      <w:szCs w:val="16"/>
                      <w:lang w:val="en-US"/>
                    </w:rPr>
                  </w:pPr>
                </w:p>
              </w:tc>
              <w:tc>
                <w:tcPr>
                  <w:tcW w:w="738" w:type="dxa"/>
                  <w:vAlign w:val="center"/>
                </w:tcPr>
                <w:p w14:paraId="686CFD79" w14:textId="77777777" w:rsidR="002A046D" w:rsidRPr="002A046D" w:rsidRDefault="002A046D" w:rsidP="007558C2">
                  <w:pPr>
                    <w:tabs>
                      <w:tab w:val="decimal" w:pos="12"/>
                    </w:tabs>
                    <w:jc w:val="center"/>
                    <w:rPr>
                      <w:rFonts w:ascii="Verdana" w:hAnsi="Verdana"/>
                      <w:sz w:val="16"/>
                      <w:szCs w:val="16"/>
                      <w:lang w:val="en-US"/>
                    </w:rPr>
                  </w:pPr>
                  <w:r w:rsidRPr="002A046D">
                    <w:rPr>
                      <w:rFonts w:ascii="Verdana" w:hAnsi="Verdana"/>
                      <w:sz w:val="16"/>
                      <w:szCs w:val="16"/>
                      <w:lang w:val="en-US"/>
                    </w:rPr>
                    <w:t>2</w:t>
                  </w:r>
                </w:p>
              </w:tc>
              <w:tc>
                <w:tcPr>
                  <w:tcW w:w="811" w:type="dxa"/>
                  <w:vAlign w:val="center"/>
                </w:tcPr>
                <w:p w14:paraId="3845041E" w14:textId="77777777" w:rsidR="002A046D" w:rsidRPr="002A046D" w:rsidRDefault="002A046D" w:rsidP="007558C2">
                  <w:pPr>
                    <w:tabs>
                      <w:tab w:val="decimal" w:pos="12"/>
                      <w:tab w:val="decimal" w:pos="417"/>
                    </w:tabs>
                    <w:jc w:val="center"/>
                    <w:rPr>
                      <w:rFonts w:ascii="Verdana" w:hAnsi="Verdana"/>
                      <w:sz w:val="16"/>
                      <w:szCs w:val="16"/>
                      <w:lang w:val="en-US"/>
                    </w:rPr>
                  </w:pPr>
                  <w:r w:rsidRPr="002A046D">
                    <w:rPr>
                      <w:rFonts w:ascii="Verdana" w:hAnsi="Verdana"/>
                      <w:sz w:val="16"/>
                      <w:szCs w:val="16"/>
                      <w:lang w:val="en-US"/>
                    </w:rPr>
                    <w:t>4</w:t>
                  </w:r>
                </w:p>
              </w:tc>
              <w:tc>
                <w:tcPr>
                  <w:tcW w:w="822" w:type="dxa"/>
                  <w:vAlign w:val="center"/>
                </w:tcPr>
                <w:p w14:paraId="4ABBC1B9" w14:textId="77777777" w:rsidR="002A046D" w:rsidRPr="002A046D" w:rsidRDefault="002A046D" w:rsidP="007558C2">
                  <w:pPr>
                    <w:snapToGrid w:val="0"/>
                    <w:jc w:val="center"/>
                    <w:rPr>
                      <w:rFonts w:ascii="Verdana" w:hAnsi="Verdana"/>
                      <w:sz w:val="16"/>
                      <w:szCs w:val="16"/>
                      <w:lang w:val="en-US"/>
                    </w:rPr>
                  </w:pPr>
                  <w:r w:rsidRPr="002A046D">
                    <w:rPr>
                      <w:rFonts w:ascii="Verdana" w:hAnsi="Verdana"/>
                      <w:sz w:val="16"/>
                      <w:szCs w:val="16"/>
                      <w:lang w:val="en-US"/>
                    </w:rPr>
                    <w:t>%v/v</w:t>
                  </w:r>
                </w:p>
              </w:tc>
              <w:tc>
                <w:tcPr>
                  <w:tcW w:w="1664" w:type="dxa"/>
                  <w:vAlign w:val="center"/>
                </w:tcPr>
                <w:p w14:paraId="2003B358" w14:textId="77777777" w:rsidR="002A046D" w:rsidRPr="002A046D" w:rsidRDefault="002A046D" w:rsidP="007558C2">
                  <w:pPr>
                    <w:jc w:val="center"/>
                    <w:rPr>
                      <w:rFonts w:ascii="Verdana" w:hAnsi="Verdana"/>
                      <w:sz w:val="16"/>
                      <w:szCs w:val="16"/>
                      <w:lang w:val="en-US"/>
                    </w:rPr>
                  </w:pPr>
                  <w:r w:rsidRPr="002A046D">
                    <w:rPr>
                      <w:rFonts w:ascii="Verdana" w:hAnsi="Verdana"/>
                      <w:sz w:val="16"/>
                      <w:szCs w:val="16"/>
                      <w:lang w:val="en-US"/>
                    </w:rPr>
                    <w:t>IFU 60,1991</w:t>
                  </w:r>
                </w:p>
              </w:tc>
            </w:tr>
            <w:tr w:rsidR="00B33A6E" w:rsidRPr="005A1414" w14:paraId="050A1B14" w14:textId="77777777" w:rsidTr="002A046D">
              <w:trPr>
                <w:trHeight w:hRule="exact" w:val="501"/>
              </w:trPr>
              <w:tc>
                <w:tcPr>
                  <w:tcW w:w="1295" w:type="dxa"/>
                  <w:vAlign w:val="center"/>
                </w:tcPr>
                <w:p w14:paraId="3AC0D57C" w14:textId="77777777" w:rsidR="00B33A6E" w:rsidRPr="002A046D" w:rsidRDefault="00B33A6E" w:rsidP="00B33A6E">
                  <w:pPr>
                    <w:jc w:val="center"/>
                    <w:rPr>
                      <w:rFonts w:ascii="Verdana" w:hAnsi="Verdana"/>
                      <w:i/>
                      <w:sz w:val="16"/>
                      <w:szCs w:val="16"/>
                      <w:lang w:val="en-US"/>
                    </w:rPr>
                  </w:pPr>
                  <w:r w:rsidRPr="002A046D">
                    <w:rPr>
                      <w:rFonts w:ascii="Verdana" w:hAnsi="Verdana"/>
                      <w:i/>
                      <w:sz w:val="16"/>
                      <w:szCs w:val="16"/>
                      <w:lang w:val="en-US"/>
                    </w:rPr>
                    <w:t>Pulp</w:t>
                  </w:r>
                  <w:r>
                    <w:rPr>
                      <w:rFonts w:ascii="Verdana" w:hAnsi="Verdana"/>
                      <w:i/>
                      <w:sz w:val="16"/>
                      <w:szCs w:val="16"/>
                      <w:lang w:val="en-US"/>
                    </w:rPr>
                    <w:t>s</w:t>
                  </w:r>
                  <w:r w:rsidRPr="002A046D">
                    <w:rPr>
                      <w:rFonts w:ascii="Verdana" w:hAnsi="Verdana"/>
                      <w:i/>
                      <w:sz w:val="16"/>
                      <w:szCs w:val="16"/>
                      <w:lang w:val="en-US"/>
                    </w:rPr>
                    <w:t xml:space="preserve"> at </w:t>
                  </w:r>
                  <w:r>
                    <w:rPr>
                      <w:rFonts w:ascii="Verdana" w:hAnsi="Verdana"/>
                      <w:i/>
                      <w:sz w:val="16"/>
                      <w:szCs w:val="16"/>
                      <w:lang w:val="en-US"/>
                    </w:rPr>
                    <w:t>30</w:t>
                  </w:r>
                  <w:r w:rsidRPr="002A046D">
                    <w:rPr>
                      <w:rFonts w:ascii="Verdana" w:hAnsi="Verdana"/>
                      <w:i/>
                      <w:sz w:val="16"/>
                      <w:szCs w:val="16"/>
                      <w:lang w:val="en-US"/>
                    </w:rPr>
                    <w:t>00</w:t>
                  </w:r>
                </w:p>
              </w:tc>
              <w:tc>
                <w:tcPr>
                  <w:tcW w:w="826" w:type="dxa"/>
                  <w:vAlign w:val="center"/>
                </w:tcPr>
                <w:p w14:paraId="12CAD4C2" w14:textId="77777777" w:rsidR="00B33A6E" w:rsidRPr="002A046D" w:rsidRDefault="00B33A6E" w:rsidP="00B33A6E">
                  <w:pPr>
                    <w:jc w:val="center"/>
                    <w:rPr>
                      <w:rFonts w:ascii="Verdana" w:hAnsi="Verdana"/>
                      <w:sz w:val="16"/>
                      <w:szCs w:val="16"/>
                      <w:lang w:val="en-US"/>
                    </w:rPr>
                  </w:pPr>
                </w:p>
              </w:tc>
              <w:tc>
                <w:tcPr>
                  <w:tcW w:w="738" w:type="dxa"/>
                  <w:vAlign w:val="center"/>
                </w:tcPr>
                <w:p w14:paraId="0A50E0BC" w14:textId="77777777" w:rsidR="00B33A6E" w:rsidRPr="002A046D" w:rsidRDefault="00B33A6E" w:rsidP="00B33A6E">
                  <w:pPr>
                    <w:tabs>
                      <w:tab w:val="decimal" w:pos="12"/>
                    </w:tabs>
                    <w:jc w:val="center"/>
                    <w:rPr>
                      <w:rFonts w:ascii="Verdana" w:hAnsi="Verdana"/>
                      <w:sz w:val="16"/>
                      <w:szCs w:val="16"/>
                      <w:lang w:val="en-US"/>
                    </w:rPr>
                  </w:pPr>
                  <w:r>
                    <w:rPr>
                      <w:rFonts w:ascii="Verdana" w:hAnsi="Verdana"/>
                      <w:sz w:val="16"/>
                      <w:szCs w:val="16"/>
                      <w:lang w:val="en-US"/>
                    </w:rPr>
                    <w:t>1</w:t>
                  </w:r>
                </w:p>
              </w:tc>
              <w:tc>
                <w:tcPr>
                  <w:tcW w:w="811" w:type="dxa"/>
                  <w:vAlign w:val="center"/>
                </w:tcPr>
                <w:p w14:paraId="5BCA3FFF" w14:textId="77777777" w:rsidR="00B33A6E" w:rsidRPr="002A046D" w:rsidRDefault="00B33A6E" w:rsidP="00B33A6E">
                  <w:pPr>
                    <w:tabs>
                      <w:tab w:val="decimal" w:pos="12"/>
                      <w:tab w:val="decimal" w:pos="417"/>
                    </w:tabs>
                    <w:jc w:val="center"/>
                    <w:rPr>
                      <w:rFonts w:ascii="Verdana" w:hAnsi="Verdana"/>
                      <w:sz w:val="16"/>
                      <w:szCs w:val="16"/>
                      <w:lang w:val="en-US"/>
                    </w:rPr>
                  </w:pPr>
                  <w:r>
                    <w:rPr>
                      <w:rFonts w:ascii="Verdana" w:hAnsi="Verdana"/>
                      <w:sz w:val="16"/>
                      <w:szCs w:val="16"/>
                      <w:lang w:val="en-US"/>
                    </w:rPr>
                    <w:t>2</w:t>
                  </w:r>
                </w:p>
              </w:tc>
              <w:tc>
                <w:tcPr>
                  <w:tcW w:w="822" w:type="dxa"/>
                  <w:vAlign w:val="center"/>
                </w:tcPr>
                <w:p w14:paraId="79060036" w14:textId="77777777" w:rsidR="00B33A6E" w:rsidRPr="002A046D" w:rsidRDefault="00B33A6E" w:rsidP="00B33A6E">
                  <w:pPr>
                    <w:snapToGrid w:val="0"/>
                    <w:jc w:val="center"/>
                    <w:rPr>
                      <w:rFonts w:ascii="Verdana" w:hAnsi="Verdana"/>
                      <w:sz w:val="16"/>
                      <w:szCs w:val="16"/>
                      <w:lang w:val="en-US"/>
                    </w:rPr>
                  </w:pPr>
                  <w:r w:rsidRPr="002A046D">
                    <w:rPr>
                      <w:rFonts w:ascii="Verdana" w:hAnsi="Verdana"/>
                      <w:sz w:val="16"/>
                      <w:szCs w:val="16"/>
                      <w:lang w:val="en-US"/>
                    </w:rPr>
                    <w:t>%v/v</w:t>
                  </w:r>
                </w:p>
              </w:tc>
              <w:tc>
                <w:tcPr>
                  <w:tcW w:w="1664" w:type="dxa"/>
                  <w:vAlign w:val="center"/>
                </w:tcPr>
                <w:p w14:paraId="76430B01" w14:textId="77777777" w:rsidR="00B33A6E" w:rsidRPr="002A046D" w:rsidRDefault="00B33A6E" w:rsidP="00B33A6E">
                  <w:pPr>
                    <w:jc w:val="center"/>
                    <w:rPr>
                      <w:rFonts w:ascii="Verdana" w:hAnsi="Verdana"/>
                      <w:sz w:val="16"/>
                      <w:szCs w:val="16"/>
                      <w:lang w:val="en-US"/>
                    </w:rPr>
                  </w:pPr>
                  <w:r w:rsidRPr="002A046D">
                    <w:rPr>
                      <w:rFonts w:ascii="Verdana" w:hAnsi="Verdana"/>
                      <w:sz w:val="16"/>
                      <w:szCs w:val="16"/>
                      <w:lang w:val="en-US"/>
                    </w:rPr>
                    <w:t>IFU 60,1991</w:t>
                  </w:r>
                </w:p>
              </w:tc>
            </w:tr>
          </w:tbl>
          <w:p w14:paraId="6FBD8F87" w14:textId="58E78130"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w:t>
            </w:r>
            <w:r w:rsidR="00BF198B">
              <w:rPr>
                <w:rFonts w:ascii="Verdana" w:hAnsi="Verdana"/>
                <w:color w:val="212121"/>
                <w:sz w:val="16"/>
                <w:szCs w:val="16"/>
                <w:lang w:val="en-US" w:eastAsia="it-IT"/>
              </w:rPr>
              <w:t>n</w:t>
            </w:r>
          </w:p>
        </w:tc>
      </w:tr>
      <w:tr w:rsidR="004A7EF7" w:rsidRPr="002C594E" w14:paraId="280EEF04" w14:textId="77777777" w:rsidTr="00BF198B">
        <w:trPr>
          <w:trHeight w:val="7901"/>
        </w:trPr>
        <w:tc>
          <w:tcPr>
            <w:tcW w:w="9210" w:type="dxa"/>
            <w:tcBorders>
              <w:top w:val="nil"/>
            </w:tcBorders>
          </w:tcPr>
          <w:p w14:paraId="3FC6CD16"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3CBA39AA" w14:textId="77777777" w:rsidTr="00953535">
              <w:trPr>
                <w:trHeight w:hRule="exact" w:val="501"/>
                <w:tblHeader/>
              </w:trPr>
              <w:tc>
                <w:tcPr>
                  <w:tcW w:w="1303" w:type="dxa"/>
                  <w:vAlign w:val="center"/>
                </w:tcPr>
                <w:p w14:paraId="48B6995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20264C7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851511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62A0DEF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509643B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2FB137E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181948" w:rsidRPr="005A1414" w14:paraId="64FCBDEA" w14:textId="77777777" w:rsidTr="002C6399">
              <w:trPr>
                <w:trHeight w:hRule="exact" w:val="680"/>
                <w:tblHeader/>
              </w:trPr>
              <w:tc>
                <w:tcPr>
                  <w:tcW w:w="1303" w:type="dxa"/>
                  <w:vAlign w:val="center"/>
                </w:tcPr>
                <w:p w14:paraId="4F42F0B2" w14:textId="77777777" w:rsidR="00181948" w:rsidRPr="0032572D" w:rsidRDefault="00181948" w:rsidP="00181948">
                  <w:pPr>
                    <w:snapToGrid w:val="0"/>
                    <w:jc w:val="center"/>
                    <w:rPr>
                      <w:rFonts w:ascii="Verdana" w:hAnsi="Verdana"/>
                      <w:i/>
                      <w:sz w:val="16"/>
                      <w:szCs w:val="16"/>
                      <w:lang w:val="en-US"/>
                    </w:rPr>
                  </w:pPr>
                  <w:r w:rsidRPr="0032572D">
                    <w:rPr>
                      <w:rFonts w:ascii="Verdana" w:hAnsi="Verdana"/>
                      <w:i/>
                      <w:sz w:val="16"/>
                      <w:szCs w:val="16"/>
                      <w:lang w:val="en-US"/>
                    </w:rPr>
                    <w:t>CMT</w:t>
                  </w:r>
                </w:p>
              </w:tc>
              <w:tc>
                <w:tcPr>
                  <w:tcW w:w="884" w:type="dxa"/>
                  <w:vAlign w:val="center"/>
                </w:tcPr>
                <w:p w14:paraId="5618B082"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w:t>
                  </w:r>
                </w:p>
              </w:tc>
              <w:tc>
                <w:tcPr>
                  <w:tcW w:w="709" w:type="dxa"/>
                  <w:vAlign w:val="center"/>
                </w:tcPr>
                <w:p w14:paraId="0C384EE2"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6736FDE7"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100</w:t>
                  </w:r>
                </w:p>
              </w:tc>
              <w:tc>
                <w:tcPr>
                  <w:tcW w:w="851" w:type="dxa"/>
                  <w:vAlign w:val="center"/>
                </w:tcPr>
                <w:p w14:paraId="43B783E6"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24BE77E" w14:textId="77777777" w:rsidR="00181948" w:rsidRDefault="00181948" w:rsidP="00181948">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181948" w:rsidRPr="005A1414" w14:paraId="37152EE3" w14:textId="77777777" w:rsidTr="002C6399">
              <w:trPr>
                <w:trHeight w:hRule="exact" w:val="680"/>
                <w:tblHeader/>
              </w:trPr>
              <w:tc>
                <w:tcPr>
                  <w:tcW w:w="1303" w:type="dxa"/>
                  <w:vAlign w:val="center"/>
                </w:tcPr>
                <w:p w14:paraId="4F0E9EA3" w14:textId="77777777" w:rsidR="00181948" w:rsidRPr="0032572D" w:rsidRDefault="00181948" w:rsidP="00181948">
                  <w:pPr>
                    <w:snapToGrid w:val="0"/>
                    <w:jc w:val="center"/>
                    <w:rPr>
                      <w:rFonts w:ascii="Verdana" w:hAnsi="Verdana"/>
                      <w:i/>
                      <w:sz w:val="16"/>
                      <w:szCs w:val="16"/>
                      <w:lang w:val="en-US"/>
                    </w:rPr>
                  </w:pPr>
                  <w:r w:rsidRPr="0032572D">
                    <w:rPr>
                      <w:rFonts w:ascii="Verdana" w:hAnsi="Verdana"/>
                      <w:i/>
                      <w:sz w:val="16"/>
                      <w:szCs w:val="16"/>
                      <w:lang w:val="en-US"/>
                    </w:rPr>
                    <w:t>Yeasts</w:t>
                  </w:r>
                </w:p>
              </w:tc>
              <w:tc>
                <w:tcPr>
                  <w:tcW w:w="884" w:type="dxa"/>
                  <w:vAlign w:val="center"/>
                </w:tcPr>
                <w:p w14:paraId="7EE8AAE1"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w:t>
                  </w:r>
                </w:p>
              </w:tc>
              <w:tc>
                <w:tcPr>
                  <w:tcW w:w="709" w:type="dxa"/>
                  <w:vAlign w:val="center"/>
                </w:tcPr>
                <w:p w14:paraId="3EF06782"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27BFC41D"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10</w:t>
                  </w:r>
                </w:p>
              </w:tc>
              <w:tc>
                <w:tcPr>
                  <w:tcW w:w="851" w:type="dxa"/>
                  <w:vAlign w:val="center"/>
                </w:tcPr>
                <w:p w14:paraId="02D356DE"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0B83D52" w14:textId="77777777" w:rsidR="00181948" w:rsidRDefault="00181948" w:rsidP="00181948">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181948" w:rsidRPr="005A1414" w14:paraId="5308D530" w14:textId="77777777" w:rsidTr="002C6399">
              <w:trPr>
                <w:trHeight w:hRule="exact" w:val="680"/>
                <w:tblHeader/>
              </w:trPr>
              <w:tc>
                <w:tcPr>
                  <w:tcW w:w="1303" w:type="dxa"/>
                  <w:vAlign w:val="center"/>
                </w:tcPr>
                <w:p w14:paraId="42B47880" w14:textId="77777777" w:rsidR="00181948" w:rsidRPr="0032572D" w:rsidRDefault="00181948" w:rsidP="00181948">
                  <w:pPr>
                    <w:snapToGrid w:val="0"/>
                    <w:jc w:val="center"/>
                    <w:rPr>
                      <w:rFonts w:ascii="Verdana" w:hAnsi="Verdana"/>
                      <w:i/>
                      <w:sz w:val="16"/>
                      <w:szCs w:val="16"/>
                      <w:lang w:val="en-US"/>
                    </w:rPr>
                  </w:pPr>
                  <w:r w:rsidRPr="0032572D">
                    <w:rPr>
                      <w:rFonts w:ascii="Verdana" w:hAnsi="Verdana"/>
                      <w:i/>
                      <w:sz w:val="16"/>
                      <w:szCs w:val="16"/>
                      <w:lang w:val="en-US"/>
                    </w:rPr>
                    <w:t>Moulds</w:t>
                  </w:r>
                </w:p>
              </w:tc>
              <w:tc>
                <w:tcPr>
                  <w:tcW w:w="884" w:type="dxa"/>
                  <w:vAlign w:val="center"/>
                </w:tcPr>
                <w:p w14:paraId="207F9C85"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w:t>
                  </w:r>
                </w:p>
              </w:tc>
              <w:tc>
                <w:tcPr>
                  <w:tcW w:w="709" w:type="dxa"/>
                  <w:vAlign w:val="center"/>
                </w:tcPr>
                <w:p w14:paraId="5AA461DF"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6F4B93C2"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10</w:t>
                  </w:r>
                </w:p>
              </w:tc>
              <w:tc>
                <w:tcPr>
                  <w:tcW w:w="851" w:type="dxa"/>
                  <w:vAlign w:val="center"/>
                </w:tcPr>
                <w:p w14:paraId="41705AF5"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E5E4EFC" w14:textId="77777777" w:rsidR="00181948" w:rsidRDefault="00181948" w:rsidP="00181948">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181948" w:rsidRPr="005A1414" w14:paraId="51580578" w14:textId="77777777" w:rsidTr="002C6399">
              <w:trPr>
                <w:trHeight w:hRule="exact" w:val="680"/>
                <w:tblHeader/>
              </w:trPr>
              <w:tc>
                <w:tcPr>
                  <w:tcW w:w="1303" w:type="dxa"/>
                  <w:vAlign w:val="center"/>
                </w:tcPr>
                <w:p w14:paraId="14E782C2" w14:textId="77777777" w:rsidR="00181948" w:rsidRPr="0032572D" w:rsidRDefault="00181948" w:rsidP="00181948">
                  <w:pPr>
                    <w:snapToGrid w:val="0"/>
                    <w:jc w:val="center"/>
                    <w:rPr>
                      <w:rFonts w:ascii="Verdana" w:hAnsi="Verdana"/>
                      <w:i/>
                      <w:sz w:val="16"/>
                      <w:szCs w:val="16"/>
                      <w:lang w:val="en-US"/>
                    </w:rPr>
                  </w:pPr>
                  <w:r w:rsidRPr="0032572D">
                    <w:rPr>
                      <w:rFonts w:ascii="Verdana" w:hAnsi="Verdana"/>
                      <w:i/>
                      <w:sz w:val="16"/>
                      <w:szCs w:val="16"/>
                      <w:lang w:val="en-US"/>
                    </w:rPr>
                    <w:t>Total Coliforms</w:t>
                  </w:r>
                </w:p>
              </w:tc>
              <w:tc>
                <w:tcPr>
                  <w:tcW w:w="884" w:type="dxa"/>
                  <w:vAlign w:val="center"/>
                </w:tcPr>
                <w:p w14:paraId="10900AAC"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Absent</w:t>
                  </w:r>
                </w:p>
              </w:tc>
              <w:tc>
                <w:tcPr>
                  <w:tcW w:w="709" w:type="dxa"/>
                  <w:vAlign w:val="center"/>
                </w:tcPr>
                <w:p w14:paraId="00F612D3"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7B3CCDD0"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w:t>
                  </w:r>
                </w:p>
              </w:tc>
              <w:tc>
                <w:tcPr>
                  <w:tcW w:w="851" w:type="dxa"/>
                  <w:vAlign w:val="center"/>
                </w:tcPr>
                <w:p w14:paraId="66B0A85C"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237CA49" w14:textId="77777777" w:rsidR="00181948" w:rsidRDefault="00181948" w:rsidP="00181948">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181948" w:rsidRPr="005A1414" w14:paraId="791781BB" w14:textId="77777777" w:rsidTr="002C6399">
              <w:trPr>
                <w:trHeight w:hRule="exact" w:val="680"/>
                <w:tblHeader/>
              </w:trPr>
              <w:tc>
                <w:tcPr>
                  <w:tcW w:w="1303" w:type="dxa"/>
                  <w:vAlign w:val="center"/>
                </w:tcPr>
                <w:p w14:paraId="38D6BA37" w14:textId="77777777" w:rsidR="00181948" w:rsidRPr="0032572D" w:rsidRDefault="00181948" w:rsidP="00181948">
                  <w:pPr>
                    <w:snapToGrid w:val="0"/>
                    <w:jc w:val="center"/>
                    <w:rPr>
                      <w:rFonts w:ascii="Verdana" w:hAnsi="Verdana"/>
                      <w:i/>
                      <w:sz w:val="16"/>
                      <w:szCs w:val="16"/>
                      <w:lang w:val="en-US"/>
                    </w:rPr>
                  </w:pPr>
                  <w:r w:rsidRPr="0032572D">
                    <w:rPr>
                      <w:rFonts w:ascii="Verdana" w:hAnsi="Verdana"/>
                      <w:i/>
                      <w:sz w:val="16"/>
                      <w:szCs w:val="16"/>
                      <w:lang w:val="en-US"/>
                    </w:rPr>
                    <w:t>E. Coli</w:t>
                  </w:r>
                </w:p>
              </w:tc>
              <w:tc>
                <w:tcPr>
                  <w:tcW w:w="884" w:type="dxa"/>
                  <w:vAlign w:val="center"/>
                </w:tcPr>
                <w:p w14:paraId="20B29FDB"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 xml:space="preserve">Absent </w:t>
                  </w:r>
                </w:p>
              </w:tc>
              <w:tc>
                <w:tcPr>
                  <w:tcW w:w="709" w:type="dxa"/>
                  <w:vAlign w:val="center"/>
                </w:tcPr>
                <w:p w14:paraId="7FAB6028"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6C94E94C"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w:t>
                  </w:r>
                </w:p>
              </w:tc>
              <w:tc>
                <w:tcPr>
                  <w:tcW w:w="851" w:type="dxa"/>
                  <w:vAlign w:val="center"/>
                </w:tcPr>
                <w:p w14:paraId="27C6F1BC"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6348D25" w14:textId="77777777" w:rsidR="00181948" w:rsidRDefault="00181948" w:rsidP="00181948">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181948" w:rsidRPr="005A1414" w14:paraId="50CA4897" w14:textId="77777777" w:rsidTr="002C6399">
              <w:trPr>
                <w:trHeight w:hRule="exact" w:val="680"/>
                <w:tblHeader/>
              </w:trPr>
              <w:tc>
                <w:tcPr>
                  <w:tcW w:w="1303" w:type="dxa"/>
                  <w:vAlign w:val="center"/>
                </w:tcPr>
                <w:p w14:paraId="15D8D31B" w14:textId="77777777" w:rsidR="00181948" w:rsidRPr="0032572D" w:rsidRDefault="00181948" w:rsidP="00181948">
                  <w:pPr>
                    <w:snapToGrid w:val="0"/>
                    <w:jc w:val="center"/>
                    <w:rPr>
                      <w:rFonts w:ascii="Verdana" w:hAnsi="Verdana"/>
                      <w:i/>
                      <w:sz w:val="16"/>
                      <w:szCs w:val="16"/>
                      <w:lang w:val="en-US"/>
                    </w:rPr>
                  </w:pPr>
                  <w:r w:rsidRPr="0032572D">
                    <w:rPr>
                      <w:rFonts w:ascii="Verdana" w:hAnsi="Verdana"/>
                      <w:i/>
                      <w:sz w:val="16"/>
                      <w:szCs w:val="16"/>
                      <w:lang w:val="en-US"/>
                    </w:rPr>
                    <w:t>Salmonella</w:t>
                  </w:r>
                </w:p>
              </w:tc>
              <w:tc>
                <w:tcPr>
                  <w:tcW w:w="884" w:type="dxa"/>
                  <w:vAlign w:val="center"/>
                </w:tcPr>
                <w:p w14:paraId="3A276323"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 xml:space="preserve">Absent </w:t>
                  </w:r>
                </w:p>
              </w:tc>
              <w:tc>
                <w:tcPr>
                  <w:tcW w:w="709" w:type="dxa"/>
                  <w:vAlign w:val="center"/>
                </w:tcPr>
                <w:p w14:paraId="141315A0"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3B3161C8"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w:t>
                  </w:r>
                </w:p>
              </w:tc>
              <w:tc>
                <w:tcPr>
                  <w:tcW w:w="851" w:type="dxa"/>
                  <w:vAlign w:val="center"/>
                </w:tcPr>
                <w:p w14:paraId="70811A82"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3E2D9CD" w14:textId="77777777" w:rsidR="00181948" w:rsidRDefault="00181948" w:rsidP="00181948">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7B4FAEC1"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4F7B9C51" w14:textId="77777777" w:rsidTr="00977461">
              <w:trPr>
                <w:trHeight w:hRule="exact" w:val="510"/>
                <w:jc w:val="center"/>
              </w:trPr>
              <w:tc>
                <w:tcPr>
                  <w:tcW w:w="2228" w:type="dxa"/>
                  <w:vAlign w:val="center"/>
                </w:tcPr>
                <w:p w14:paraId="3AF02384"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298F4D1B"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798DC997"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384CA5" w:rsidRPr="00F635D9" w14:paraId="1B15DC2E" w14:textId="77777777" w:rsidTr="00977461">
              <w:trPr>
                <w:trHeight w:hRule="exact" w:val="510"/>
                <w:jc w:val="center"/>
              </w:trPr>
              <w:tc>
                <w:tcPr>
                  <w:tcW w:w="2228" w:type="dxa"/>
                  <w:vAlign w:val="center"/>
                </w:tcPr>
                <w:p w14:paraId="5428B002" w14:textId="77777777" w:rsidR="00384CA5" w:rsidRPr="00F635D9" w:rsidRDefault="00384CA5"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37F51BBD" w14:textId="77777777" w:rsidR="00384CA5" w:rsidRPr="0032572D" w:rsidRDefault="00384CA5" w:rsidP="009E79AB">
                  <w:pPr>
                    <w:jc w:val="center"/>
                    <w:rPr>
                      <w:rFonts w:ascii="Verdana" w:hAnsi="Verdana"/>
                      <w:sz w:val="16"/>
                      <w:szCs w:val="16"/>
                      <w:lang w:val="en-US"/>
                    </w:rPr>
                  </w:pPr>
                  <w:r w:rsidRPr="0032572D">
                    <w:rPr>
                      <w:rFonts w:ascii="Verdana" w:hAnsi="Verdana"/>
                      <w:sz w:val="16"/>
                      <w:szCs w:val="16"/>
                      <w:lang w:val="en-US"/>
                    </w:rPr>
                    <w:t>Liquid</w:t>
                  </w:r>
                </w:p>
              </w:tc>
              <w:tc>
                <w:tcPr>
                  <w:tcW w:w="1519" w:type="dxa"/>
                  <w:shd w:val="clear" w:color="auto" w:fill="auto"/>
                  <w:vAlign w:val="center"/>
                </w:tcPr>
                <w:p w14:paraId="5135E16C" w14:textId="77777777" w:rsidR="00384CA5" w:rsidRPr="00F635D9" w:rsidRDefault="00384CA5"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384CA5" w:rsidRPr="00F635D9" w14:paraId="3704D710" w14:textId="77777777" w:rsidTr="00977461">
              <w:trPr>
                <w:trHeight w:hRule="exact" w:val="510"/>
                <w:jc w:val="center"/>
              </w:trPr>
              <w:tc>
                <w:tcPr>
                  <w:tcW w:w="2228" w:type="dxa"/>
                  <w:vAlign w:val="center"/>
                </w:tcPr>
                <w:p w14:paraId="30AC926D" w14:textId="77777777" w:rsidR="00384CA5" w:rsidRPr="00F635D9" w:rsidRDefault="00384CA5"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677A1E89" w14:textId="77777777" w:rsidR="00384CA5" w:rsidRPr="0032572D" w:rsidRDefault="00384CA5" w:rsidP="009E79AB">
                  <w:pPr>
                    <w:jc w:val="center"/>
                    <w:rPr>
                      <w:rFonts w:ascii="Verdana" w:hAnsi="Verdana"/>
                      <w:sz w:val="16"/>
                      <w:szCs w:val="16"/>
                      <w:lang w:val="en-US"/>
                    </w:rPr>
                  </w:pPr>
                  <w:r w:rsidRPr="0032572D">
                    <w:rPr>
                      <w:rFonts w:ascii="Verdana" w:hAnsi="Verdana"/>
                      <w:sz w:val="16"/>
                      <w:szCs w:val="16"/>
                      <w:lang w:val="en-US"/>
                    </w:rPr>
                    <w:t>Yellow-orange</w:t>
                  </w:r>
                </w:p>
              </w:tc>
              <w:tc>
                <w:tcPr>
                  <w:tcW w:w="1519" w:type="dxa"/>
                  <w:shd w:val="clear" w:color="auto" w:fill="auto"/>
                  <w:vAlign w:val="center"/>
                </w:tcPr>
                <w:p w14:paraId="52F25DC9" w14:textId="77777777" w:rsidR="00384CA5" w:rsidRPr="00F635D9" w:rsidRDefault="00384CA5"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384CA5" w:rsidRPr="00F635D9" w14:paraId="12842CBC" w14:textId="77777777" w:rsidTr="00977461">
              <w:trPr>
                <w:trHeight w:hRule="exact" w:val="510"/>
                <w:jc w:val="center"/>
              </w:trPr>
              <w:tc>
                <w:tcPr>
                  <w:tcW w:w="2228" w:type="dxa"/>
                  <w:vAlign w:val="center"/>
                </w:tcPr>
                <w:p w14:paraId="4FBB61FE" w14:textId="77777777" w:rsidR="00384CA5" w:rsidRPr="00F635D9" w:rsidRDefault="00384CA5"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62AB3DAA" w14:textId="77777777" w:rsidR="00384CA5" w:rsidRPr="0032572D" w:rsidRDefault="00384CA5" w:rsidP="009E79AB">
                  <w:pPr>
                    <w:jc w:val="center"/>
                    <w:rPr>
                      <w:rFonts w:ascii="Verdana" w:hAnsi="Verdana"/>
                      <w:sz w:val="16"/>
                      <w:szCs w:val="16"/>
                      <w:lang w:val="en-US"/>
                    </w:rPr>
                  </w:pPr>
                  <w:r w:rsidRPr="0032572D">
                    <w:rPr>
                      <w:rFonts w:ascii="Verdana" w:hAnsi="Verdana"/>
                      <w:sz w:val="16"/>
                      <w:szCs w:val="16"/>
                      <w:lang w:val="en-US"/>
                    </w:rPr>
                    <w:t>Characteristic of Mandarin</w:t>
                  </w:r>
                </w:p>
              </w:tc>
              <w:tc>
                <w:tcPr>
                  <w:tcW w:w="1519" w:type="dxa"/>
                  <w:shd w:val="clear" w:color="auto" w:fill="auto"/>
                  <w:vAlign w:val="center"/>
                </w:tcPr>
                <w:p w14:paraId="5E698E47" w14:textId="77777777" w:rsidR="00384CA5" w:rsidRPr="00F635D9" w:rsidRDefault="00384CA5"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384CA5" w:rsidRPr="00F635D9" w14:paraId="03C85893" w14:textId="77777777" w:rsidTr="00977461">
              <w:trPr>
                <w:trHeight w:hRule="exact" w:val="510"/>
                <w:jc w:val="center"/>
              </w:trPr>
              <w:tc>
                <w:tcPr>
                  <w:tcW w:w="2228" w:type="dxa"/>
                  <w:vAlign w:val="center"/>
                </w:tcPr>
                <w:p w14:paraId="73B4F432" w14:textId="77777777" w:rsidR="00384CA5" w:rsidRPr="00F635D9" w:rsidRDefault="00384CA5"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00092272" w14:textId="77777777" w:rsidR="00384CA5" w:rsidRPr="0032572D" w:rsidRDefault="00384CA5" w:rsidP="009E79AB">
                  <w:pPr>
                    <w:jc w:val="center"/>
                    <w:rPr>
                      <w:rFonts w:ascii="Verdana" w:hAnsi="Verdana"/>
                      <w:sz w:val="16"/>
                      <w:szCs w:val="16"/>
                      <w:lang w:val="en-US"/>
                    </w:rPr>
                  </w:pPr>
                  <w:r w:rsidRPr="0032572D">
                    <w:rPr>
                      <w:rFonts w:ascii="Verdana" w:hAnsi="Verdana"/>
                      <w:sz w:val="16"/>
                      <w:szCs w:val="16"/>
                      <w:lang w:val="en-US"/>
                    </w:rPr>
                    <w:t>Characteristic of Mandarin</w:t>
                  </w:r>
                </w:p>
              </w:tc>
              <w:tc>
                <w:tcPr>
                  <w:tcW w:w="1519" w:type="dxa"/>
                  <w:shd w:val="clear" w:color="auto" w:fill="auto"/>
                  <w:vAlign w:val="center"/>
                </w:tcPr>
                <w:p w14:paraId="797B21B0" w14:textId="77777777" w:rsidR="00384CA5" w:rsidRPr="00F635D9" w:rsidRDefault="00384CA5"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37FAB56D" w14:textId="77777777" w:rsidR="004A7EF7" w:rsidRPr="002C594E" w:rsidRDefault="004A7EF7" w:rsidP="00853353">
            <w:pPr>
              <w:spacing w:before="100" w:beforeAutospacing="1"/>
              <w:rPr>
                <w:rFonts w:ascii="Verdana" w:hAnsi="Verdana"/>
                <w:b/>
                <w:sz w:val="8"/>
                <w:szCs w:val="8"/>
                <w:lang w:val="en-US"/>
              </w:rPr>
            </w:pPr>
          </w:p>
        </w:tc>
      </w:tr>
    </w:tbl>
    <w:p w14:paraId="5FF42CD1"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5A1414" w14:paraId="44AE7327" w14:textId="77777777" w:rsidTr="00953535">
        <w:trPr>
          <w:trHeight w:val="3809"/>
        </w:trPr>
        <w:tc>
          <w:tcPr>
            <w:tcW w:w="9210" w:type="dxa"/>
          </w:tcPr>
          <w:p w14:paraId="356828E4"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77F579EF" w14:textId="77777777" w:rsidR="00A82A24" w:rsidRPr="002C594E" w:rsidRDefault="00A82A24" w:rsidP="00A82A24">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1F53AE20" w14:textId="77777777" w:rsidR="00A82A24" w:rsidRPr="002C594E" w:rsidRDefault="00A82A24" w:rsidP="00A82A24">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684BD578" w14:textId="77777777" w:rsidR="00A82A24" w:rsidRPr="002C594E" w:rsidRDefault="00A82A24" w:rsidP="00A82A24">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40494040" w14:textId="77777777" w:rsidR="00A82A24" w:rsidRPr="002C594E" w:rsidRDefault="00A82A24" w:rsidP="00A82A24">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5532A10E"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12596CB5"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0BAC0E56"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62AE9DA8"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5FE31A82"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267CDD52"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1F436271"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77243FBF" w14:textId="77777777" w:rsidR="003F1487"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7384873E" w14:textId="77777777" w:rsidR="004A7EF7" w:rsidRDefault="004A7EF7" w:rsidP="00257592">
      <w:pPr>
        <w:spacing w:before="120"/>
        <w:rPr>
          <w:rFonts w:ascii="Verdana" w:hAnsi="Verdana"/>
          <w:b/>
          <w:sz w:val="8"/>
          <w:szCs w:val="8"/>
          <w:lang w:val="en-US"/>
        </w:rPr>
      </w:pPr>
    </w:p>
    <w:p w14:paraId="1BBDB099" w14:textId="77777777" w:rsidR="00BF198B" w:rsidRDefault="00BF198B" w:rsidP="00257592">
      <w:pPr>
        <w:spacing w:before="120"/>
        <w:rPr>
          <w:rFonts w:ascii="Verdana" w:hAnsi="Verdana"/>
          <w:b/>
          <w:sz w:val="8"/>
          <w:szCs w:val="8"/>
          <w:lang w:val="en-US"/>
        </w:rPr>
      </w:pPr>
    </w:p>
    <w:p w14:paraId="672F96CE" w14:textId="77777777" w:rsidR="00BF198B" w:rsidRDefault="00BF198B" w:rsidP="00257592">
      <w:pPr>
        <w:spacing w:before="120"/>
        <w:rPr>
          <w:rFonts w:ascii="Verdana" w:hAnsi="Verdana"/>
          <w:b/>
          <w:sz w:val="8"/>
          <w:szCs w:val="8"/>
          <w:lang w:val="en-US"/>
        </w:rPr>
      </w:pPr>
    </w:p>
    <w:p w14:paraId="095C068A" w14:textId="77777777" w:rsidR="00BF198B" w:rsidRDefault="00BF198B" w:rsidP="00257592">
      <w:pPr>
        <w:spacing w:before="120"/>
        <w:rPr>
          <w:rFonts w:ascii="Verdana" w:hAnsi="Verdana"/>
          <w:b/>
          <w:sz w:val="8"/>
          <w:szCs w:val="8"/>
          <w:lang w:val="en-US"/>
        </w:rPr>
      </w:pPr>
    </w:p>
    <w:p w14:paraId="2CC6B773" w14:textId="77777777" w:rsidR="00BF198B" w:rsidRDefault="00BF198B" w:rsidP="00257592">
      <w:pPr>
        <w:spacing w:before="120"/>
        <w:rPr>
          <w:rFonts w:ascii="Verdana" w:hAnsi="Verdana"/>
          <w:b/>
          <w:sz w:val="8"/>
          <w:szCs w:val="8"/>
          <w:lang w:val="en-US"/>
        </w:rPr>
      </w:pPr>
    </w:p>
    <w:p w14:paraId="01FB73BB" w14:textId="77777777" w:rsidR="00BF198B" w:rsidRDefault="00BF198B" w:rsidP="00257592">
      <w:pPr>
        <w:spacing w:before="120"/>
        <w:rPr>
          <w:rFonts w:ascii="Verdana" w:hAnsi="Verdana"/>
          <w:b/>
          <w:sz w:val="8"/>
          <w:szCs w:val="8"/>
          <w:lang w:val="en-US"/>
        </w:rPr>
      </w:pPr>
    </w:p>
    <w:p w14:paraId="52790D42" w14:textId="77777777" w:rsidR="00BF198B" w:rsidRDefault="00BF198B" w:rsidP="00257592">
      <w:pPr>
        <w:spacing w:before="120"/>
        <w:rPr>
          <w:rFonts w:ascii="Verdana" w:hAnsi="Verdana"/>
          <w:b/>
          <w:sz w:val="8"/>
          <w:szCs w:val="8"/>
          <w:lang w:val="en-US"/>
        </w:rPr>
      </w:pPr>
    </w:p>
    <w:p w14:paraId="27E9E187" w14:textId="77777777" w:rsidR="00BF198B" w:rsidRPr="002C594E" w:rsidRDefault="00BF198B" w:rsidP="00257592">
      <w:pPr>
        <w:spacing w:before="120"/>
        <w:rPr>
          <w:rFonts w:ascii="Verdana" w:hAnsi="Verdana"/>
          <w:b/>
          <w:sz w:val="8"/>
          <w:szCs w:val="8"/>
          <w:lang w:val="en-US"/>
        </w:rPr>
      </w:pPr>
    </w:p>
    <w:tbl>
      <w:tblPr>
        <w:tblW w:w="9038"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38"/>
      </w:tblGrid>
      <w:tr w:rsidR="009F6F6D" w:rsidRPr="005A1414" w14:paraId="25E0391B" w14:textId="77777777" w:rsidTr="00801897">
        <w:trPr>
          <w:trHeight w:val="3057"/>
        </w:trPr>
        <w:tc>
          <w:tcPr>
            <w:tcW w:w="9038" w:type="dxa"/>
            <w:shd w:val="clear" w:color="auto" w:fill="auto"/>
          </w:tcPr>
          <w:p w14:paraId="3E453AD4"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lastRenderedPageBreak/>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00EEA0AD"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5D96AF2A" w14:textId="77777777" w:rsidR="009F6F6D" w:rsidRPr="007806C1" w:rsidRDefault="005D6FC3" w:rsidP="009E0EBE">
            <w:pPr>
              <w:tabs>
                <w:tab w:val="left" w:pos="284"/>
              </w:tabs>
              <w:spacing w:before="120"/>
              <w:jc w:val="both"/>
              <w:rPr>
                <w:rFonts w:ascii="Verdana" w:hAnsi="Verdana"/>
                <w:lang w:val="en-US"/>
              </w:rPr>
            </w:pPr>
            <w:r w:rsidRPr="002C594E">
              <w:rPr>
                <w:rFonts w:ascii="Verdana" w:hAnsi="Verdana"/>
                <w:lang w:val="en-US"/>
              </w:rPr>
              <w:tab/>
            </w:r>
            <w:r w:rsidR="007A6906" w:rsidRPr="001F640A">
              <w:rPr>
                <w:rFonts w:ascii="Verdana" w:hAnsi="Verdana"/>
                <w:lang w:val="en-US"/>
              </w:rPr>
              <w:t>D 09.01 01 – D 09.</w:t>
            </w:r>
            <w:r w:rsidR="009E0EBE">
              <w:rPr>
                <w:rFonts w:ascii="Verdana" w:hAnsi="Verdana"/>
                <w:lang w:val="en-US"/>
              </w:rPr>
              <w:t>01 13</w:t>
            </w:r>
          </w:p>
          <w:p w14:paraId="78CABF70"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151F278C" w14:textId="77777777" w:rsidR="007A6906" w:rsidRDefault="00244AB4" w:rsidP="009E0EBE">
            <w:pPr>
              <w:tabs>
                <w:tab w:val="left" w:pos="284"/>
              </w:tabs>
              <w:spacing w:before="100" w:beforeAutospacing="1"/>
              <w:rPr>
                <w:rFonts w:ascii="Verdana" w:hAnsi="Verdana"/>
                <w:lang w:val="en-US"/>
              </w:rPr>
            </w:pPr>
            <w:r>
              <w:rPr>
                <w:rFonts w:ascii="Verdana" w:hAnsi="Verdana"/>
                <w:lang w:val="en-US"/>
              </w:rPr>
              <w:tab/>
            </w:r>
            <w:r w:rsidR="007A6906" w:rsidRPr="001F640A">
              <w:rPr>
                <w:rFonts w:ascii="Verdana" w:hAnsi="Verdana"/>
                <w:lang w:val="en-US"/>
              </w:rPr>
              <w:t xml:space="preserve">Receiving Citrus Fruit and Unloading – Washing – Selection and Calibration – </w:t>
            </w:r>
          </w:p>
          <w:p w14:paraId="673CE313" w14:textId="48CB1CCB" w:rsidR="008D68FC" w:rsidRPr="002C594E" w:rsidRDefault="007A6906" w:rsidP="009E0EBE">
            <w:pPr>
              <w:spacing w:before="100" w:beforeAutospacing="1"/>
              <w:rPr>
                <w:rFonts w:ascii="Verdana" w:hAnsi="Verdana"/>
                <w:lang w:val="en-US"/>
              </w:rPr>
            </w:pPr>
            <w:r w:rsidRPr="001F640A">
              <w:rPr>
                <w:rFonts w:ascii="Verdana" w:hAnsi="Verdana"/>
                <w:lang w:val="en-US"/>
              </w:rPr>
              <w:t xml:space="preserve">Juice Extraction – Refining – </w:t>
            </w:r>
            <w:r w:rsidR="00E54A49">
              <w:rPr>
                <w:rFonts w:ascii="Verdana" w:hAnsi="Verdana"/>
                <w:lang w:val="en-US"/>
              </w:rPr>
              <w:t xml:space="preserve"> Refrigeration -  Temporary storage -  Preheating –</w:t>
            </w:r>
            <w:r w:rsidR="009855BA">
              <w:rPr>
                <w:rFonts w:ascii="Verdana" w:hAnsi="Verdana"/>
                <w:lang w:val="en-US"/>
              </w:rPr>
              <w:t xml:space="preserve"> Refining</w:t>
            </w:r>
            <w:r w:rsidR="00E54A49">
              <w:rPr>
                <w:rFonts w:ascii="Verdana" w:hAnsi="Verdana"/>
                <w:lang w:val="en-US"/>
              </w:rPr>
              <w:t xml:space="preserve"> – Centrifugation - </w:t>
            </w:r>
            <w:r w:rsidRPr="001F640A">
              <w:rPr>
                <w:rFonts w:ascii="Verdana" w:hAnsi="Verdana"/>
                <w:lang w:val="en-US"/>
              </w:rPr>
              <w:t>Sending to the Finished Products Department –</w:t>
            </w:r>
            <w:r>
              <w:rPr>
                <w:rFonts w:ascii="Verdana" w:hAnsi="Verdana"/>
                <w:lang w:val="en-US"/>
              </w:rPr>
              <w:t xml:space="preserve"> </w:t>
            </w:r>
            <w:r w:rsidRPr="001F640A">
              <w:rPr>
                <w:rFonts w:ascii="Verdana" w:hAnsi="Verdana"/>
                <w:lang w:val="en-US"/>
              </w:rPr>
              <w:t xml:space="preserve">Pasteurization </w:t>
            </w:r>
            <w:r>
              <w:rPr>
                <w:rFonts w:ascii="Verdana" w:hAnsi="Verdana"/>
                <w:lang w:val="en-US"/>
              </w:rPr>
              <w:t xml:space="preserve">- </w:t>
            </w:r>
            <w:r w:rsidRPr="001F640A">
              <w:rPr>
                <w:rFonts w:ascii="Verdana" w:hAnsi="Verdana"/>
                <w:lang w:val="en-US"/>
              </w:rPr>
              <w:t>Refrigeration – Filtration</w:t>
            </w:r>
            <w:r w:rsidR="00E54A49">
              <w:rPr>
                <w:rFonts w:ascii="Verdana" w:hAnsi="Verdana"/>
                <w:lang w:val="en-US"/>
              </w:rPr>
              <w:t xml:space="preserve"> </w:t>
            </w:r>
            <w:r w:rsidR="00CF15CC">
              <w:rPr>
                <w:rFonts w:ascii="Verdana" w:hAnsi="Verdana"/>
                <w:lang w:val="en-US"/>
              </w:rPr>
              <w:t xml:space="preserve">and magnetic trap </w:t>
            </w:r>
            <w:r w:rsidR="00E54A49">
              <w:rPr>
                <w:rFonts w:ascii="Verdana" w:hAnsi="Verdana"/>
                <w:lang w:val="en-US"/>
              </w:rPr>
              <w:t xml:space="preserve">- </w:t>
            </w:r>
            <w:r w:rsidR="00384CA5" w:rsidRPr="0032572D">
              <w:rPr>
                <w:rFonts w:ascii="Verdana" w:hAnsi="Verdana"/>
                <w:lang w:val="en-US"/>
              </w:rPr>
              <w:t>Packing – Freezing – Storage – Loading on the truck</w:t>
            </w:r>
            <w:r w:rsidR="00384CA5">
              <w:rPr>
                <w:rFonts w:ascii="Verdana" w:hAnsi="Verdana"/>
                <w:lang w:val="en-US"/>
              </w:rPr>
              <w:t xml:space="preserve"> </w:t>
            </w:r>
            <w:r w:rsidR="00384CA5" w:rsidRPr="0032572D">
              <w:rPr>
                <w:rFonts w:ascii="Verdana" w:hAnsi="Verdana"/>
                <w:lang w:val="en-US"/>
              </w:rPr>
              <w:t>or in tanker</w:t>
            </w:r>
          </w:p>
        </w:tc>
      </w:tr>
    </w:tbl>
    <w:p w14:paraId="25FB752F"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5A1414" w14:paraId="3C7D14C3" w14:textId="77777777" w:rsidTr="00E502AA">
        <w:trPr>
          <w:trHeight w:val="1129"/>
        </w:trPr>
        <w:tc>
          <w:tcPr>
            <w:tcW w:w="9356" w:type="dxa"/>
            <w:shd w:val="clear" w:color="auto" w:fill="auto"/>
          </w:tcPr>
          <w:p w14:paraId="3ACB64A4"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27E0B5E1"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72AE4B75"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58F5C35C" w14:textId="77777777" w:rsidTr="00482084">
              <w:tc>
                <w:tcPr>
                  <w:tcW w:w="1087" w:type="dxa"/>
                </w:tcPr>
                <w:p w14:paraId="2391B5BA"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27F55B8A" w14:textId="77777777" w:rsidR="00163F15" w:rsidRPr="002C594E" w:rsidRDefault="00F66929" w:rsidP="004E6137">
                  <w:pPr>
                    <w:spacing w:before="120"/>
                    <w:rPr>
                      <w:rFonts w:ascii="Verdana" w:hAnsi="Verdana"/>
                      <w:sz w:val="16"/>
                      <w:szCs w:val="16"/>
                      <w:lang w:val="en-US"/>
                    </w:rPr>
                  </w:pPr>
                  <w:r>
                    <w:rPr>
                      <w:rFonts w:ascii="Verdana" w:hAnsi="Verdana"/>
                      <w:sz w:val="16"/>
                      <w:szCs w:val="16"/>
                      <w:lang w:val="en-US"/>
                    </w:rPr>
                    <w:t>2</w:t>
                  </w:r>
                  <w:r w:rsidR="004E6137">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0AC5951A" w14:textId="77777777" w:rsidR="00163F15" w:rsidRPr="002C594E" w:rsidRDefault="00163F15" w:rsidP="00172D78">
                  <w:pPr>
                    <w:spacing w:before="120"/>
                    <w:jc w:val="both"/>
                    <w:rPr>
                      <w:rFonts w:ascii="Verdana" w:hAnsi="Verdana"/>
                      <w:sz w:val="16"/>
                      <w:szCs w:val="16"/>
                      <w:lang w:val="en-US"/>
                    </w:rPr>
                  </w:pPr>
                </w:p>
              </w:tc>
            </w:tr>
            <w:tr w:rsidR="00163F15" w:rsidRPr="00D26255" w14:paraId="35690CDD" w14:textId="77777777" w:rsidTr="00482084">
              <w:tc>
                <w:tcPr>
                  <w:tcW w:w="1087" w:type="dxa"/>
                </w:tcPr>
                <w:p w14:paraId="6754941C"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32C2E165" w14:textId="77777777" w:rsidR="00163F15" w:rsidRPr="002C594E" w:rsidRDefault="00F66929" w:rsidP="004E6137">
                  <w:pPr>
                    <w:spacing w:before="120"/>
                    <w:rPr>
                      <w:rFonts w:ascii="Verdana" w:hAnsi="Verdana"/>
                      <w:sz w:val="16"/>
                      <w:szCs w:val="16"/>
                      <w:lang w:val="en-US"/>
                    </w:rPr>
                  </w:pPr>
                  <w:r>
                    <w:rPr>
                      <w:rFonts w:ascii="Verdana" w:hAnsi="Verdana"/>
                      <w:sz w:val="16"/>
                      <w:szCs w:val="16"/>
                      <w:lang w:val="en-US"/>
                    </w:rPr>
                    <w:t>2</w:t>
                  </w:r>
                  <w:r w:rsidR="004E6137">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794DB6C1" w14:textId="77777777" w:rsidR="00163F15" w:rsidRPr="002C594E" w:rsidRDefault="00163F15" w:rsidP="00172D78">
                  <w:pPr>
                    <w:spacing w:before="120"/>
                    <w:jc w:val="both"/>
                    <w:rPr>
                      <w:rFonts w:ascii="Verdana" w:hAnsi="Verdana"/>
                      <w:sz w:val="16"/>
                      <w:szCs w:val="16"/>
                      <w:lang w:val="en-US"/>
                    </w:rPr>
                  </w:pPr>
                </w:p>
              </w:tc>
            </w:tr>
            <w:tr w:rsidR="00163F15" w:rsidRPr="005A1414" w14:paraId="2B71B82F" w14:textId="77777777" w:rsidTr="00482084">
              <w:tc>
                <w:tcPr>
                  <w:tcW w:w="1087" w:type="dxa"/>
                </w:tcPr>
                <w:p w14:paraId="1A1F52C7"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3EB763A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1C75C7F8"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6D853C93"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5A1414" w14:paraId="369DD464" w14:textId="77777777" w:rsidTr="00300921">
              <w:tc>
                <w:tcPr>
                  <w:tcW w:w="1087" w:type="dxa"/>
                </w:tcPr>
                <w:p w14:paraId="44B3A263"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3A699C76"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00A4354F"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5A1414" w14:paraId="15FA2E2F" w14:textId="77777777" w:rsidTr="00801897">
              <w:trPr>
                <w:trHeight w:val="706"/>
              </w:trPr>
              <w:tc>
                <w:tcPr>
                  <w:tcW w:w="1087" w:type="dxa"/>
                </w:tcPr>
                <w:p w14:paraId="5FE9DF1D"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2A213839"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5776B0A2"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7F630D17" w14:textId="77777777" w:rsidR="00163F15" w:rsidRPr="002C594E" w:rsidRDefault="00163F15" w:rsidP="00172D78">
                  <w:pPr>
                    <w:spacing w:before="120"/>
                    <w:jc w:val="both"/>
                    <w:rPr>
                      <w:rFonts w:ascii="Verdana" w:hAnsi="Verdana"/>
                      <w:sz w:val="16"/>
                      <w:szCs w:val="16"/>
                      <w:lang w:val="en-US"/>
                    </w:rPr>
                  </w:pPr>
                </w:p>
              </w:tc>
            </w:tr>
          </w:tbl>
          <w:p w14:paraId="39CA7A3F"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27C08D11"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0E93446F" w14:textId="77777777" w:rsidTr="00583DB6">
              <w:trPr>
                <w:trHeight w:val="242"/>
                <w:jc w:val="center"/>
              </w:trPr>
              <w:tc>
                <w:tcPr>
                  <w:tcW w:w="1129" w:type="dxa"/>
                </w:tcPr>
                <w:p w14:paraId="20F0984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490E79C4" w14:textId="100FA21A"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5A1414">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4B6220DB" w14:textId="77777777" w:rsidR="00163F15" w:rsidRPr="002C594E" w:rsidRDefault="00163F15" w:rsidP="00172D78">
                  <w:pPr>
                    <w:spacing w:before="120"/>
                    <w:jc w:val="both"/>
                    <w:rPr>
                      <w:rFonts w:ascii="Verdana" w:hAnsi="Verdana"/>
                      <w:sz w:val="16"/>
                      <w:szCs w:val="16"/>
                      <w:lang w:val="en-US"/>
                    </w:rPr>
                  </w:pPr>
                </w:p>
              </w:tc>
            </w:tr>
            <w:tr w:rsidR="00163F15" w:rsidRPr="002C594E" w14:paraId="113CA9A8" w14:textId="77777777" w:rsidTr="00583DB6">
              <w:trPr>
                <w:trHeight w:val="262"/>
                <w:jc w:val="center"/>
              </w:trPr>
              <w:tc>
                <w:tcPr>
                  <w:tcW w:w="1129" w:type="dxa"/>
                </w:tcPr>
                <w:p w14:paraId="42B505C1"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lastRenderedPageBreak/>
                    <w:t>Net weigh</w:t>
                  </w:r>
                  <w:r w:rsidR="00CF25D6" w:rsidRPr="002C594E">
                    <w:rPr>
                      <w:rFonts w:ascii="Verdana" w:hAnsi="Verdana"/>
                      <w:sz w:val="16"/>
                      <w:szCs w:val="16"/>
                      <w:lang w:val="en-US"/>
                    </w:rPr>
                    <w:t>t</w:t>
                  </w:r>
                </w:p>
              </w:tc>
              <w:tc>
                <w:tcPr>
                  <w:tcW w:w="2977" w:type="dxa"/>
                </w:tcPr>
                <w:p w14:paraId="35AA9621" w14:textId="6D0089E2"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5A1414">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6C4E41BC" w14:textId="77777777" w:rsidR="00163F15" w:rsidRPr="002C594E" w:rsidRDefault="00163F15" w:rsidP="00172D78">
                  <w:pPr>
                    <w:spacing w:before="120"/>
                    <w:jc w:val="both"/>
                    <w:rPr>
                      <w:rFonts w:ascii="Verdana" w:hAnsi="Verdana"/>
                      <w:sz w:val="16"/>
                      <w:szCs w:val="16"/>
                      <w:lang w:val="en-US"/>
                    </w:rPr>
                  </w:pPr>
                </w:p>
              </w:tc>
            </w:tr>
            <w:tr w:rsidR="00163F15" w:rsidRPr="005A1414" w14:paraId="1D9A64C9" w14:textId="77777777" w:rsidTr="00583DB6">
              <w:trPr>
                <w:trHeight w:val="1477"/>
                <w:jc w:val="center"/>
              </w:trPr>
              <w:tc>
                <w:tcPr>
                  <w:tcW w:w="1129" w:type="dxa"/>
                </w:tcPr>
                <w:p w14:paraId="5F455C49"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02F2369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2124D8B5"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5A1414" w14:paraId="353385F2" w14:textId="77777777" w:rsidTr="00583DB6">
              <w:trPr>
                <w:trHeight w:val="790"/>
                <w:jc w:val="center"/>
              </w:trPr>
              <w:tc>
                <w:tcPr>
                  <w:tcW w:w="1129" w:type="dxa"/>
                </w:tcPr>
                <w:p w14:paraId="4719330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2CC6B23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5DAF9D54" w14:textId="77777777" w:rsidR="00163F15" w:rsidRPr="002C594E" w:rsidRDefault="00163F15" w:rsidP="00172D78">
                  <w:pPr>
                    <w:spacing w:before="120"/>
                    <w:jc w:val="both"/>
                    <w:rPr>
                      <w:rFonts w:ascii="Verdana" w:hAnsi="Verdana"/>
                      <w:sz w:val="16"/>
                      <w:szCs w:val="16"/>
                      <w:lang w:val="en-US"/>
                    </w:rPr>
                  </w:pPr>
                </w:p>
              </w:tc>
            </w:tr>
          </w:tbl>
          <w:p w14:paraId="14A65402"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4BF181F4"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r w:rsidR="008B6A69">
              <w:rPr>
                <w:rFonts w:ascii="Verdana" w:hAnsi="Verdana"/>
                <w:lang w:val="en-US"/>
              </w:rPr>
              <w:t>.</w:t>
            </w:r>
          </w:p>
          <w:p w14:paraId="0B135472" w14:textId="77777777" w:rsidR="00032B8B" w:rsidRDefault="00032B8B" w:rsidP="007624DE">
            <w:pPr>
              <w:spacing w:before="120"/>
              <w:ind w:left="318" w:hanging="318"/>
              <w:rPr>
                <w:rFonts w:ascii="Verdana" w:hAnsi="Verdana"/>
                <w:b/>
                <w:lang w:val="en-US"/>
              </w:rPr>
            </w:pPr>
          </w:p>
          <w:p w14:paraId="7F9B54FA"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05180A89"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0658EC3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1C6B71B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60F5807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454E6E6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6CED89E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6FD1519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4C34F27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26459D0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57A54C4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7B6B8DD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682C5ED8"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093F6F18"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6195B166"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46C39369"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57FAF890"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521E88D9"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7874D32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34D6908F"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267499BD" w14:textId="77777777" w:rsidR="00583DB6" w:rsidRPr="002C594E" w:rsidRDefault="00583DB6" w:rsidP="00F6263E">
            <w:pPr>
              <w:spacing w:before="120"/>
              <w:ind w:left="318" w:hanging="318"/>
              <w:rPr>
                <w:rFonts w:ascii="Verdana" w:hAnsi="Verdana"/>
                <w:i/>
                <w:sz w:val="16"/>
                <w:szCs w:val="16"/>
                <w:lang w:val="en-US"/>
              </w:rPr>
            </w:pPr>
          </w:p>
          <w:p w14:paraId="623AAEB1"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004C9DA3"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164827D2"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w:t>
            </w:r>
            <w:r w:rsidRPr="002C594E">
              <w:rPr>
                <w:rFonts w:ascii="Verdana" w:hAnsi="Verdana"/>
                <w:i/>
                <w:sz w:val="16"/>
                <w:szCs w:val="16"/>
                <w:lang w:val="en-US"/>
              </w:rPr>
              <w:lastRenderedPageBreak/>
              <w:t xml:space="preserve">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692C6034"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6673ACF2"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7EBEAE34"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742E0F7A"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2614AEA3"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027C6BAD"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7A3B71C2"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55881C3C" w14:textId="77777777" w:rsidR="00F66929" w:rsidRPr="00F66929" w:rsidRDefault="00F66929" w:rsidP="00F66929">
            <w:pPr>
              <w:spacing w:before="120"/>
              <w:ind w:left="360"/>
              <w:rPr>
                <w:rFonts w:ascii="Verdana" w:hAnsi="Verdana"/>
                <w:i/>
                <w:sz w:val="16"/>
                <w:szCs w:val="16"/>
                <w:lang w:val="en-US"/>
              </w:rPr>
            </w:pPr>
          </w:p>
          <w:p w14:paraId="61B004D5" w14:textId="77777777" w:rsidR="00384CA5" w:rsidRDefault="00384CA5" w:rsidP="00583DB6">
            <w:pPr>
              <w:spacing w:before="120"/>
              <w:ind w:left="318" w:hanging="318"/>
              <w:rPr>
                <w:rFonts w:ascii="Verdana" w:hAnsi="Verdana"/>
                <w:lang w:val="en-US"/>
              </w:rPr>
            </w:pPr>
          </w:p>
          <w:p w14:paraId="38B653D1"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45BA5D1B"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1992A908"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2A6B51AD"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72293568" w14:textId="77777777" w:rsidR="00573C7D" w:rsidRPr="002C594E" w:rsidRDefault="00573C7D" w:rsidP="00172D78">
            <w:pPr>
              <w:spacing w:before="120"/>
              <w:rPr>
                <w:rFonts w:ascii="Verdana" w:hAnsi="Verdana"/>
                <w:i/>
                <w:sz w:val="16"/>
                <w:szCs w:val="16"/>
                <w:lang w:val="en-US"/>
              </w:rPr>
            </w:pPr>
          </w:p>
          <w:p w14:paraId="31F2D5A3"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4BFA959F"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674AD292"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259261FF"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A1414" w14:paraId="134C1D8D" w14:textId="77777777" w:rsidTr="00394C48">
        <w:trPr>
          <w:trHeight w:val="1737"/>
        </w:trPr>
        <w:tc>
          <w:tcPr>
            <w:tcW w:w="9320" w:type="dxa"/>
            <w:shd w:val="clear" w:color="auto" w:fill="auto"/>
          </w:tcPr>
          <w:p w14:paraId="7BC62F5A"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7D1386FA"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712E2B9D"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6A1652E8" w14:textId="77777777" w:rsidR="006447F8" w:rsidRDefault="006447F8" w:rsidP="00172D78">
      <w:pPr>
        <w:spacing w:before="120"/>
        <w:ind w:left="2832" w:hanging="2832"/>
        <w:rPr>
          <w:rFonts w:ascii="Verdana" w:hAnsi="Verdana"/>
          <w:sz w:val="8"/>
          <w:szCs w:val="8"/>
          <w:lang w:val="en-US"/>
        </w:rPr>
      </w:pPr>
    </w:p>
    <w:p w14:paraId="04A0A317" w14:textId="77777777" w:rsidR="00BF198B" w:rsidRPr="002C594E" w:rsidRDefault="00BF198B"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A1414" w14:paraId="584AEF15" w14:textId="77777777" w:rsidTr="00163F15">
        <w:trPr>
          <w:trHeight w:val="832"/>
        </w:trPr>
        <w:tc>
          <w:tcPr>
            <w:tcW w:w="9320" w:type="dxa"/>
            <w:shd w:val="clear" w:color="auto" w:fill="auto"/>
          </w:tcPr>
          <w:p w14:paraId="75778052"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lastRenderedPageBreak/>
              <w:t>Storage conditions and shipping method</w:t>
            </w:r>
          </w:p>
          <w:p w14:paraId="0482B52A"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256CCAFA"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59B38D92"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4DC2D8B0"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A1414" w14:paraId="3A0F18C6" w14:textId="77777777" w:rsidTr="00394C48">
        <w:tc>
          <w:tcPr>
            <w:tcW w:w="9320" w:type="dxa"/>
            <w:shd w:val="clear" w:color="auto" w:fill="auto"/>
          </w:tcPr>
          <w:p w14:paraId="46FFAC88"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598ABA04"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70363E4A" w14:textId="77777777" w:rsidR="001E1265" w:rsidRPr="002C594E" w:rsidRDefault="001E1265" w:rsidP="00172D78">
      <w:pPr>
        <w:spacing w:before="120"/>
        <w:ind w:left="-567"/>
        <w:rPr>
          <w:rFonts w:ascii="Verdana" w:hAnsi="Verdana"/>
          <w:i/>
          <w:sz w:val="16"/>
          <w:szCs w:val="16"/>
          <w:lang w:val="en-US"/>
        </w:rPr>
      </w:pPr>
    </w:p>
    <w:p w14:paraId="6C009F55"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B716DD">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0C8DC2" w14:textId="77777777" w:rsidR="00B716DD" w:rsidRDefault="00B716DD">
      <w:r>
        <w:separator/>
      </w:r>
    </w:p>
  </w:endnote>
  <w:endnote w:type="continuationSeparator" w:id="0">
    <w:p w14:paraId="4FF10CE5" w14:textId="77777777" w:rsidR="00B716DD" w:rsidRDefault="00B71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C37AE" w14:textId="77777777" w:rsidR="00E0720D" w:rsidRDefault="00E0720D">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93C97" w14:textId="77777777" w:rsidR="00E73CA1" w:rsidRDefault="00E73CA1" w:rsidP="00D30040">
    <w:pPr>
      <w:pStyle w:val="Pidipagina"/>
      <w:jc w:val="center"/>
    </w:pPr>
  </w:p>
  <w:p w14:paraId="0A9BC456" w14:textId="77777777" w:rsidR="00CF0FA3" w:rsidRDefault="00CF0FA3" w:rsidP="00CF0FA3">
    <w:pPr>
      <w:pStyle w:val="Pidipagina"/>
      <w:jc w:val="center"/>
    </w:pPr>
  </w:p>
  <w:p w14:paraId="14C7DFC7"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9B11FB" w:rsidRPr="00CF0FA3">
      <w:rPr>
        <w:rFonts w:ascii="Verdana" w:hAnsi="Verdana"/>
        <w:sz w:val="16"/>
        <w:szCs w:val="16"/>
      </w:rPr>
      <w:fldChar w:fldCharType="begin"/>
    </w:r>
    <w:r w:rsidRPr="00CF0FA3">
      <w:rPr>
        <w:rFonts w:ascii="Verdana" w:hAnsi="Verdana"/>
        <w:sz w:val="16"/>
        <w:szCs w:val="16"/>
      </w:rPr>
      <w:instrText xml:space="preserve"> PAGE   \* MERGEFORMAT </w:instrText>
    </w:r>
    <w:r w:rsidR="009B11FB" w:rsidRPr="00CF0FA3">
      <w:rPr>
        <w:rFonts w:ascii="Verdana" w:hAnsi="Verdana"/>
        <w:sz w:val="16"/>
        <w:szCs w:val="16"/>
      </w:rPr>
      <w:fldChar w:fldCharType="separate"/>
    </w:r>
    <w:r w:rsidR="00BE365D">
      <w:rPr>
        <w:rFonts w:ascii="Verdana" w:hAnsi="Verdana"/>
        <w:noProof/>
        <w:sz w:val="16"/>
        <w:szCs w:val="16"/>
      </w:rPr>
      <w:t>2</w:t>
    </w:r>
    <w:r w:rsidR="009B11FB"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6BDDF3C2" w14:textId="77777777" w:rsidTr="001B1240">
      <w:tc>
        <w:tcPr>
          <w:tcW w:w="657" w:type="dxa"/>
          <w:tcBorders>
            <w:top w:val="single" w:sz="4" w:space="0" w:color="000000"/>
            <w:left w:val="single" w:sz="4" w:space="0" w:color="000000"/>
            <w:bottom w:val="single" w:sz="4" w:space="0" w:color="000000"/>
          </w:tcBorders>
          <w:vAlign w:val="center"/>
        </w:tcPr>
        <w:p w14:paraId="0835021D"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749ECB07"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0ADFCA1A"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4658F2FB"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5D6E4F1D" w14:textId="77777777" w:rsidR="00E73CA1" w:rsidRPr="001B1240" w:rsidRDefault="00E73CA1" w:rsidP="001B1240">
          <w:pPr>
            <w:pStyle w:val="Pidipagina"/>
            <w:snapToGrid w:val="0"/>
            <w:jc w:val="center"/>
            <w:rPr>
              <w:rFonts w:ascii="Verdana" w:hAnsi="Verdana"/>
            </w:rPr>
          </w:pPr>
        </w:p>
      </w:tc>
    </w:tr>
    <w:tr w:rsidR="00E73CA1" w14:paraId="068E3B05" w14:textId="77777777" w:rsidTr="001B1240">
      <w:tc>
        <w:tcPr>
          <w:tcW w:w="657" w:type="dxa"/>
          <w:tcBorders>
            <w:left w:val="single" w:sz="4" w:space="0" w:color="000000"/>
            <w:bottom w:val="single" w:sz="4" w:space="0" w:color="000000"/>
          </w:tcBorders>
          <w:vAlign w:val="center"/>
        </w:tcPr>
        <w:p w14:paraId="3CDD4CB8"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10D4F069"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54179D26"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28F48CB4"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48C69D52"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197AD555"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2A1079" w14:textId="77777777" w:rsidR="00B716DD" w:rsidRDefault="00B716DD">
      <w:r>
        <w:separator/>
      </w:r>
    </w:p>
  </w:footnote>
  <w:footnote w:type="continuationSeparator" w:id="0">
    <w:p w14:paraId="11761564" w14:textId="77777777" w:rsidR="00B716DD" w:rsidRDefault="00B716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5B037" w14:textId="77777777" w:rsidR="00E0720D" w:rsidRDefault="00E0720D">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920" w:type="dxa"/>
      <w:tblInd w:w="-1064" w:type="dxa"/>
      <w:tblLayout w:type="fixed"/>
      <w:tblCellMar>
        <w:left w:w="70" w:type="dxa"/>
        <w:right w:w="70" w:type="dxa"/>
      </w:tblCellMar>
      <w:tblLook w:val="04A0" w:firstRow="1" w:lastRow="0" w:firstColumn="1" w:lastColumn="0" w:noHBand="0" w:noVBand="1"/>
    </w:tblPr>
    <w:tblGrid>
      <w:gridCol w:w="2269"/>
      <w:gridCol w:w="5673"/>
      <w:gridCol w:w="2978"/>
    </w:tblGrid>
    <w:tr w:rsidR="00BF198B" w14:paraId="583D1AD2" w14:textId="77777777" w:rsidTr="00EF48B0">
      <w:trPr>
        <w:trHeight w:val="841"/>
      </w:trPr>
      <w:tc>
        <w:tcPr>
          <w:tcW w:w="2269" w:type="dxa"/>
          <w:tcBorders>
            <w:top w:val="single" w:sz="4" w:space="0" w:color="000000"/>
            <w:left w:val="single" w:sz="4" w:space="0" w:color="000000"/>
            <w:bottom w:val="single" w:sz="4" w:space="0" w:color="000000"/>
            <w:right w:val="nil"/>
          </w:tcBorders>
          <w:vAlign w:val="center"/>
          <w:hideMark/>
        </w:tcPr>
        <w:p w14:paraId="27596F1C" w14:textId="77777777" w:rsidR="00BF198B" w:rsidRDefault="00BF198B" w:rsidP="00BF198B">
          <w:pPr>
            <w:pStyle w:val="Intestazione"/>
            <w:snapToGrid w:val="0"/>
            <w:jc w:val="center"/>
            <w:rPr>
              <w:rFonts w:ascii="Verdana" w:hAnsi="Verdana"/>
              <w:bCs/>
              <w:sz w:val="24"/>
              <w:szCs w:val="24"/>
              <w:lang w:val="de-DE"/>
            </w:rPr>
          </w:pPr>
          <w:r>
            <w:rPr>
              <w:rFonts w:ascii="Verdana" w:hAnsi="Verdana"/>
              <w:bCs/>
              <w:sz w:val="24"/>
              <w:szCs w:val="24"/>
              <w:lang w:val="de-DE"/>
            </w:rPr>
            <w:t>Agrumi-Gel s.r.l.</w:t>
          </w:r>
        </w:p>
      </w:tc>
      <w:tc>
        <w:tcPr>
          <w:tcW w:w="5673" w:type="dxa"/>
          <w:tcBorders>
            <w:top w:val="single" w:sz="4" w:space="0" w:color="000000"/>
            <w:left w:val="single" w:sz="4" w:space="0" w:color="000000"/>
            <w:bottom w:val="single" w:sz="4" w:space="0" w:color="000000"/>
            <w:right w:val="nil"/>
          </w:tcBorders>
          <w:vAlign w:val="center"/>
          <w:hideMark/>
        </w:tcPr>
        <w:p w14:paraId="2D084D67" w14:textId="4EB0BB21" w:rsidR="00BF198B" w:rsidRDefault="00954E79" w:rsidP="00BF198B">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978" w:type="dxa"/>
          <w:tcBorders>
            <w:top w:val="single" w:sz="4" w:space="0" w:color="000000"/>
            <w:left w:val="single" w:sz="4" w:space="0" w:color="000000"/>
            <w:bottom w:val="single" w:sz="4" w:space="0" w:color="000000"/>
            <w:right w:val="single" w:sz="4" w:space="0" w:color="000000"/>
          </w:tcBorders>
          <w:vAlign w:val="center"/>
          <w:hideMark/>
        </w:tcPr>
        <w:p w14:paraId="328E4628" w14:textId="5300F900" w:rsidR="00BF198B" w:rsidRDefault="00BF198B" w:rsidP="00BF198B">
          <w:pPr>
            <w:spacing w:after="60"/>
            <w:ind w:right="-143"/>
            <w:rPr>
              <w:rFonts w:ascii="Calibri" w:hAnsi="Calibri" w:cs="Calibri"/>
              <w:b/>
              <w:sz w:val="18"/>
              <w:szCs w:val="18"/>
              <w:lang w:val="en-US"/>
            </w:rPr>
          </w:pPr>
          <w:r>
            <w:rPr>
              <w:rFonts w:ascii="Calibri" w:hAnsi="Calibri" w:cs="Calibri"/>
              <w:sz w:val="18"/>
              <w:lang w:val="en-US"/>
            </w:rPr>
            <w:t xml:space="preserve">Cod.: </w:t>
          </w:r>
          <w:r>
            <w:rPr>
              <w:rFonts w:ascii="Calibri" w:hAnsi="Calibri" w:cs="Calibri"/>
              <w:b/>
              <w:bCs/>
              <w:sz w:val="18"/>
              <w:lang w:val="en-US"/>
            </w:rPr>
            <w:t>D 10.03.</w:t>
          </w:r>
          <w:r w:rsidR="00E0720D">
            <w:rPr>
              <w:rFonts w:ascii="Calibri" w:hAnsi="Calibri" w:cs="Calibri"/>
              <w:b/>
              <w:bCs/>
              <w:sz w:val="18"/>
              <w:lang w:val="en-US"/>
            </w:rPr>
            <w:t>68 EN</w:t>
          </w:r>
          <w:r>
            <w:rPr>
              <w:rFonts w:ascii="Calibri" w:hAnsi="Calibri" w:cs="Calibri"/>
              <w:noProof/>
              <w:color w:val="FF0000"/>
              <w:spacing w:val="-4"/>
              <w:sz w:val="18"/>
              <w:szCs w:val="18"/>
              <w:lang w:val="en-US"/>
            </w:rPr>
            <w:t xml:space="preserve"> </w:t>
          </w:r>
        </w:p>
        <w:p w14:paraId="172628ED" w14:textId="58ADC3A2" w:rsidR="00BF198B" w:rsidRDefault="00BF198B" w:rsidP="00BF198B">
          <w:pPr>
            <w:spacing w:after="60"/>
            <w:ind w:right="-143"/>
            <w:rPr>
              <w:rFonts w:ascii="Calibri" w:hAnsi="Calibri" w:cs="Calibri"/>
              <w:b/>
              <w:sz w:val="18"/>
              <w:lang w:val="en-US"/>
            </w:rPr>
          </w:pPr>
          <w:r>
            <w:rPr>
              <w:rFonts w:ascii="Calibri" w:hAnsi="Calibri" w:cs="Calibri"/>
              <w:sz w:val="18"/>
              <w:lang w:val="en-US"/>
            </w:rPr>
            <w:t xml:space="preserve">Rev.: </w:t>
          </w:r>
          <w:r>
            <w:rPr>
              <w:rFonts w:ascii="Calibri" w:hAnsi="Calibri" w:cs="Calibri"/>
              <w:noProof/>
              <w:sz w:val="18"/>
              <w:szCs w:val="18"/>
              <w:lang w:val="en-US"/>
            </w:rPr>
            <w:t>12</w:t>
          </w:r>
        </w:p>
        <w:p w14:paraId="2DFCCF03" w14:textId="2064FC43" w:rsidR="00BF198B" w:rsidRDefault="00BF198B" w:rsidP="00BF198B">
          <w:pPr>
            <w:spacing w:after="60"/>
            <w:ind w:right="-143"/>
            <w:rPr>
              <w:rFonts w:ascii="Calibri" w:hAnsi="Calibri" w:cs="Calibri"/>
              <w:noProof/>
              <w:color w:val="FF0000"/>
              <w:sz w:val="18"/>
              <w:szCs w:val="18"/>
              <w:lang w:val="en-US"/>
            </w:rPr>
          </w:pPr>
          <w:r>
            <w:rPr>
              <w:rFonts w:ascii="Calibri" w:hAnsi="Calibri" w:cs="Calibri"/>
              <w:sz w:val="18"/>
              <w:lang w:val="en-US"/>
            </w:rPr>
            <w:t>Dat</w:t>
          </w:r>
          <w:r w:rsidR="00954E79">
            <w:rPr>
              <w:rFonts w:ascii="Calibri" w:hAnsi="Calibri" w:cs="Calibri"/>
              <w:sz w:val="18"/>
              <w:lang w:val="en-US"/>
            </w:rPr>
            <w:t>e</w:t>
          </w:r>
          <w:r>
            <w:rPr>
              <w:rFonts w:ascii="Calibri" w:hAnsi="Calibri" w:cs="Calibri"/>
              <w:sz w:val="18"/>
              <w:lang w:val="en-US"/>
            </w:rPr>
            <w:t xml:space="preserve">: </w:t>
          </w:r>
          <w:r>
            <w:rPr>
              <w:rFonts w:ascii="Calibri" w:hAnsi="Calibri" w:cs="Calibri"/>
              <w:noProof/>
              <w:sz w:val="18"/>
              <w:szCs w:val="18"/>
              <w:lang w:val="en-US"/>
            </w:rPr>
            <w:t>01/08/2023</w:t>
          </w:r>
        </w:p>
        <w:p w14:paraId="569E616F" w14:textId="377B3CAF" w:rsidR="00BF198B" w:rsidRDefault="00954E79" w:rsidP="00BF198B">
          <w:pPr>
            <w:spacing w:after="60"/>
            <w:ind w:right="-143"/>
            <w:rPr>
              <w:rFonts w:ascii="Calibri" w:hAnsi="Calibri" w:cs="Calibri"/>
              <w:sz w:val="18"/>
            </w:rPr>
          </w:pPr>
          <w:r>
            <w:rPr>
              <w:rFonts w:ascii="Calibri" w:hAnsi="Calibri" w:cs="Calibri"/>
              <w:sz w:val="18"/>
            </w:rPr>
            <w:t>Issued</w:t>
          </w:r>
          <w:r w:rsidR="00801897">
            <w:rPr>
              <w:rFonts w:ascii="Calibri" w:hAnsi="Calibri" w:cs="Calibri"/>
              <w:sz w:val="18"/>
            </w:rPr>
            <w:t xml:space="preserve"> by</w:t>
          </w:r>
          <w:r w:rsidR="00BF198B">
            <w:rPr>
              <w:rFonts w:ascii="Calibri" w:hAnsi="Calibri" w:cs="Calibri"/>
              <w:sz w:val="18"/>
            </w:rPr>
            <w:t>: Elsa Liga</w:t>
          </w:r>
        </w:p>
        <w:p w14:paraId="150CB3C5" w14:textId="38337EF8" w:rsidR="00BF198B" w:rsidRDefault="00BF198B" w:rsidP="00BF198B">
          <w:pPr>
            <w:spacing w:after="60"/>
            <w:ind w:right="-143"/>
            <w:rPr>
              <w:rFonts w:ascii="Calibri" w:hAnsi="Calibri" w:cs="Calibri"/>
              <w:sz w:val="18"/>
            </w:rPr>
          </w:pPr>
          <w:r>
            <w:rPr>
              <w:rFonts w:ascii="Calibri" w:hAnsi="Calibri" w:cs="Calibri"/>
              <w:sz w:val="18"/>
            </w:rPr>
            <w:t>Approv</w:t>
          </w:r>
          <w:r w:rsidR="00954E79">
            <w:rPr>
              <w:rFonts w:ascii="Calibri" w:hAnsi="Calibri" w:cs="Calibri"/>
              <w:sz w:val="18"/>
            </w:rPr>
            <w:t>ed</w:t>
          </w:r>
          <w:r w:rsidR="00801897">
            <w:rPr>
              <w:rFonts w:ascii="Calibri" w:hAnsi="Calibri" w:cs="Calibri"/>
              <w:sz w:val="18"/>
            </w:rPr>
            <w:t xml:space="preserve"> by</w:t>
          </w:r>
          <w:r>
            <w:rPr>
              <w:rFonts w:ascii="Calibri" w:hAnsi="Calibri" w:cs="Calibri"/>
              <w:sz w:val="18"/>
            </w:rPr>
            <w:t>: Salvatore Rizzo</w:t>
          </w:r>
        </w:p>
        <w:p w14:paraId="23595B3E" w14:textId="4D1B590F" w:rsidR="00BF198B" w:rsidRDefault="00801897" w:rsidP="00BF198B">
          <w:pPr>
            <w:spacing w:after="60"/>
            <w:ind w:right="-143"/>
            <w:rPr>
              <w:rFonts w:ascii="Calibri" w:hAnsi="Calibri" w:cs="Calibri"/>
              <w:sz w:val="18"/>
            </w:rPr>
          </w:pPr>
          <w:r>
            <w:rPr>
              <w:rFonts w:ascii="Calibri" w:hAnsi="Calibri" w:cs="Calibri"/>
              <w:sz w:val="18"/>
            </w:rPr>
            <w:t>Revision Reason</w:t>
          </w:r>
          <w:r w:rsidR="00BF198B">
            <w:rPr>
              <w:rFonts w:ascii="Calibri" w:hAnsi="Calibri" w:cs="Calibri"/>
              <w:sz w:val="18"/>
            </w:rPr>
            <w:t xml:space="preserve">: </w:t>
          </w:r>
          <w:r>
            <w:rPr>
              <w:rFonts w:ascii="Calibri" w:hAnsi="Calibri" w:cs="Calibri"/>
              <w:sz w:val="18"/>
            </w:rPr>
            <w:t>Update</w:t>
          </w:r>
        </w:p>
        <w:p w14:paraId="360E28B9" w14:textId="77777777" w:rsidR="00BF198B" w:rsidRDefault="00BF198B" w:rsidP="00BF198B">
          <w:pPr>
            <w:pStyle w:val="Intestazione"/>
            <w:snapToGrid w:val="0"/>
            <w:rPr>
              <w:rFonts w:ascii="Verdana" w:hAnsi="Verdana"/>
              <w:bCs/>
              <w:sz w:val="24"/>
              <w:szCs w:val="24"/>
            </w:rPr>
          </w:pPr>
          <w:r>
            <w:rPr>
              <w:rFonts w:ascii="Calibri" w:hAnsi="Calibri" w:cs="Calibri"/>
              <w:sz w:val="18"/>
            </w:rPr>
            <w:t xml:space="preserve">Pag. </w:t>
          </w:r>
          <w:r>
            <w:rPr>
              <w:rStyle w:val="Numeropagina"/>
              <w:rFonts w:ascii="Calibri" w:hAnsi="Calibri" w:cs="Calibri"/>
              <w:b/>
              <w:sz w:val="18"/>
            </w:rPr>
            <w:fldChar w:fldCharType="begin"/>
          </w:r>
          <w:r>
            <w:rPr>
              <w:rStyle w:val="Numeropagina"/>
              <w:rFonts w:ascii="Calibri" w:hAnsi="Calibri" w:cs="Calibri"/>
              <w:b/>
              <w:sz w:val="18"/>
            </w:rPr>
            <w:instrText xml:space="preserve"> PAGE </w:instrText>
          </w:r>
          <w:r>
            <w:rPr>
              <w:rStyle w:val="Numeropagina"/>
              <w:rFonts w:ascii="Calibri" w:hAnsi="Calibri" w:cs="Calibri"/>
              <w:b/>
              <w:sz w:val="18"/>
            </w:rPr>
            <w:fldChar w:fldCharType="separate"/>
          </w:r>
          <w:r>
            <w:rPr>
              <w:rStyle w:val="Numeropagina"/>
              <w:rFonts w:cs="Calibri"/>
              <w:b/>
              <w:sz w:val="18"/>
            </w:rPr>
            <w:t>1</w:t>
          </w:r>
          <w:r>
            <w:rPr>
              <w:rStyle w:val="Numeropagina"/>
              <w:rFonts w:ascii="Calibri" w:hAnsi="Calibri" w:cs="Calibri"/>
              <w:b/>
              <w:sz w:val="18"/>
            </w:rPr>
            <w:fldChar w:fldCharType="end"/>
          </w:r>
          <w:r>
            <w:rPr>
              <w:rStyle w:val="Numeropagina"/>
              <w:rFonts w:ascii="Calibri" w:hAnsi="Calibri" w:cs="Calibri"/>
              <w:b/>
              <w:sz w:val="18"/>
            </w:rPr>
            <w:t xml:space="preserve"> di </w:t>
          </w:r>
          <w:r>
            <w:rPr>
              <w:rStyle w:val="Numeropagina"/>
              <w:rFonts w:ascii="Calibri" w:hAnsi="Calibri" w:cs="Calibri"/>
              <w:b/>
              <w:noProof/>
              <w:sz w:val="18"/>
            </w:rPr>
            <w:fldChar w:fldCharType="begin"/>
          </w:r>
          <w:r>
            <w:rPr>
              <w:rStyle w:val="Numeropagina"/>
              <w:rFonts w:ascii="Calibri" w:hAnsi="Calibri" w:cs="Calibri"/>
              <w:b/>
              <w:noProof/>
              <w:sz w:val="18"/>
            </w:rPr>
            <w:instrText xml:space="preserve"> NUMPAGES   \* MERGEFORMAT </w:instrText>
          </w:r>
          <w:r>
            <w:rPr>
              <w:rStyle w:val="Numeropagina"/>
              <w:rFonts w:ascii="Calibri" w:hAnsi="Calibri" w:cs="Calibri"/>
              <w:b/>
              <w:noProof/>
              <w:sz w:val="18"/>
            </w:rPr>
            <w:fldChar w:fldCharType="separate"/>
          </w:r>
          <w:r>
            <w:rPr>
              <w:rStyle w:val="Numeropagina"/>
              <w:rFonts w:cs="Calibri"/>
              <w:b/>
              <w:noProof/>
              <w:sz w:val="18"/>
            </w:rPr>
            <w:t>6</w:t>
          </w:r>
          <w:r>
            <w:rPr>
              <w:rStyle w:val="Numeropagina"/>
              <w:rFonts w:ascii="Calibri" w:hAnsi="Calibri" w:cs="Calibri"/>
              <w:b/>
              <w:sz w:val="18"/>
            </w:rPr>
            <w:fldChar w:fldCharType="end"/>
          </w:r>
        </w:p>
      </w:tc>
    </w:tr>
  </w:tbl>
  <w:p w14:paraId="0786B5B7"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136A3F9F" w14:textId="77777777">
      <w:trPr>
        <w:trHeight w:val="838"/>
      </w:trPr>
      <w:tc>
        <w:tcPr>
          <w:tcW w:w="1896" w:type="dxa"/>
          <w:tcBorders>
            <w:top w:val="single" w:sz="4" w:space="0" w:color="000000"/>
            <w:left w:val="single" w:sz="4" w:space="0" w:color="000000"/>
            <w:bottom w:val="single" w:sz="4" w:space="0" w:color="000000"/>
          </w:tcBorders>
          <w:vAlign w:val="center"/>
        </w:tcPr>
        <w:p w14:paraId="09EECA9F"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28DFFA2C"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338D3D9B"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4C81320F"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9B11FB" w:rsidRPr="004A3161">
            <w:rPr>
              <w:rFonts w:ascii="Verdana" w:hAnsi="Verdana"/>
              <w:bCs/>
              <w:sz w:val="24"/>
              <w:szCs w:val="24"/>
            </w:rPr>
            <w:fldChar w:fldCharType="begin"/>
          </w:r>
          <w:r w:rsidRPr="004A3161">
            <w:rPr>
              <w:rFonts w:ascii="Verdana" w:hAnsi="Verdana"/>
              <w:bCs/>
              <w:sz w:val="24"/>
              <w:szCs w:val="24"/>
            </w:rPr>
            <w:instrText xml:space="preserve"> PAGE </w:instrText>
          </w:r>
          <w:r w:rsidR="009B11FB" w:rsidRPr="004A3161">
            <w:rPr>
              <w:rFonts w:ascii="Verdana" w:hAnsi="Verdana"/>
              <w:bCs/>
              <w:sz w:val="24"/>
              <w:szCs w:val="24"/>
            </w:rPr>
            <w:fldChar w:fldCharType="separate"/>
          </w:r>
          <w:r>
            <w:rPr>
              <w:rFonts w:ascii="Verdana" w:hAnsi="Verdana"/>
              <w:bCs/>
              <w:noProof/>
              <w:sz w:val="24"/>
              <w:szCs w:val="24"/>
            </w:rPr>
            <w:t>1</w:t>
          </w:r>
          <w:r w:rsidR="009B11FB" w:rsidRPr="004A3161">
            <w:rPr>
              <w:rFonts w:ascii="Verdana" w:hAnsi="Verdana"/>
              <w:bCs/>
              <w:sz w:val="24"/>
              <w:szCs w:val="24"/>
            </w:rPr>
            <w:fldChar w:fldCharType="end"/>
          </w:r>
          <w:r w:rsidRPr="004A3161">
            <w:rPr>
              <w:rFonts w:ascii="Verdana" w:hAnsi="Verdana"/>
              <w:bCs/>
              <w:sz w:val="24"/>
              <w:szCs w:val="24"/>
            </w:rPr>
            <w:t>/6</w:t>
          </w:r>
        </w:p>
      </w:tc>
    </w:tr>
  </w:tbl>
  <w:p w14:paraId="6E1765E4"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703287925">
    <w:abstractNumId w:val="1"/>
  </w:num>
  <w:num w:numId="2" w16cid:durableId="966395833">
    <w:abstractNumId w:val="2"/>
  </w:num>
  <w:num w:numId="3" w16cid:durableId="1778672682">
    <w:abstractNumId w:val="3"/>
  </w:num>
  <w:num w:numId="4" w16cid:durableId="1942059472">
    <w:abstractNumId w:val="4"/>
  </w:num>
  <w:num w:numId="5" w16cid:durableId="688530866">
    <w:abstractNumId w:val="15"/>
  </w:num>
  <w:num w:numId="6" w16cid:durableId="810757719">
    <w:abstractNumId w:val="14"/>
  </w:num>
  <w:num w:numId="7" w16cid:durableId="1722627443">
    <w:abstractNumId w:val="24"/>
  </w:num>
  <w:num w:numId="8" w16cid:durableId="1192718121">
    <w:abstractNumId w:val="18"/>
  </w:num>
  <w:num w:numId="9" w16cid:durableId="683367003">
    <w:abstractNumId w:val="23"/>
  </w:num>
  <w:num w:numId="10" w16cid:durableId="76699786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492184242">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83476062">
    <w:abstractNumId w:val="7"/>
  </w:num>
  <w:num w:numId="13" w16cid:durableId="911547535">
    <w:abstractNumId w:val="8"/>
  </w:num>
  <w:num w:numId="14" w16cid:durableId="419720140">
    <w:abstractNumId w:val="13"/>
  </w:num>
  <w:num w:numId="15" w16cid:durableId="267397671">
    <w:abstractNumId w:val="25"/>
  </w:num>
  <w:num w:numId="16" w16cid:durableId="1998341342">
    <w:abstractNumId w:val="22"/>
  </w:num>
  <w:num w:numId="17" w16cid:durableId="2010523169">
    <w:abstractNumId w:val="16"/>
  </w:num>
  <w:num w:numId="18" w16cid:durableId="1845126794">
    <w:abstractNumId w:val="19"/>
  </w:num>
  <w:num w:numId="19" w16cid:durableId="2103604549">
    <w:abstractNumId w:val="28"/>
  </w:num>
  <w:num w:numId="20" w16cid:durableId="1805466747">
    <w:abstractNumId w:val="9"/>
  </w:num>
  <w:num w:numId="21" w16cid:durableId="1874689837">
    <w:abstractNumId w:val="6"/>
  </w:num>
  <w:num w:numId="22" w16cid:durableId="243539997">
    <w:abstractNumId w:val="20"/>
  </w:num>
  <w:num w:numId="23" w16cid:durableId="1906602806">
    <w:abstractNumId w:val="10"/>
  </w:num>
  <w:num w:numId="24" w16cid:durableId="1196505646">
    <w:abstractNumId w:val="26"/>
  </w:num>
  <w:num w:numId="25" w16cid:durableId="1338994402">
    <w:abstractNumId w:val="5"/>
  </w:num>
  <w:num w:numId="26" w16cid:durableId="403573308">
    <w:abstractNumId w:val="12"/>
  </w:num>
  <w:num w:numId="27" w16cid:durableId="317610540">
    <w:abstractNumId w:val="21"/>
  </w:num>
  <w:num w:numId="28" w16cid:durableId="1916354880">
    <w:abstractNumId w:val="17"/>
  </w:num>
  <w:num w:numId="29" w16cid:durableId="16357221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32B8B"/>
    <w:rsid w:val="00043A03"/>
    <w:rsid w:val="000440FC"/>
    <w:rsid w:val="000455D4"/>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4116"/>
    <w:rsid w:val="000E6B74"/>
    <w:rsid w:val="000F1924"/>
    <w:rsid w:val="000F6823"/>
    <w:rsid w:val="00111160"/>
    <w:rsid w:val="00137981"/>
    <w:rsid w:val="00145FD8"/>
    <w:rsid w:val="00146651"/>
    <w:rsid w:val="00151C7D"/>
    <w:rsid w:val="00155306"/>
    <w:rsid w:val="00163F15"/>
    <w:rsid w:val="00172D78"/>
    <w:rsid w:val="0017350C"/>
    <w:rsid w:val="00176BA5"/>
    <w:rsid w:val="00176BCD"/>
    <w:rsid w:val="00181948"/>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46900"/>
    <w:rsid w:val="00253604"/>
    <w:rsid w:val="00255994"/>
    <w:rsid w:val="00256883"/>
    <w:rsid w:val="00257592"/>
    <w:rsid w:val="00283C6B"/>
    <w:rsid w:val="00284D18"/>
    <w:rsid w:val="00285798"/>
    <w:rsid w:val="002909F8"/>
    <w:rsid w:val="0029438A"/>
    <w:rsid w:val="002A046D"/>
    <w:rsid w:val="002A4858"/>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807D9"/>
    <w:rsid w:val="00384CA5"/>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2254"/>
    <w:rsid w:val="00413D6A"/>
    <w:rsid w:val="0042012D"/>
    <w:rsid w:val="00423D2B"/>
    <w:rsid w:val="004260B0"/>
    <w:rsid w:val="004402B2"/>
    <w:rsid w:val="00440633"/>
    <w:rsid w:val="00444A3D"/>
    <w:rsid w:val="00450370"/>
    <w:rsid w:val="00454F59"/>
    <w:rsid w:val="00455621"/>
    <w:rsid w:val="00457D66"/>
    <w:rsid w:val="00461A80"/>
    <w:rsid w:val="00462266"/>
    <w:rsid w:val="0048207C"/>
    <w:rsid w:val="00482084"/>
    <w:rsid w:val="004862FA"/>
    <w:rsid w:val="004936C6"/>
    <w:rsid w:val="004A3161"/>
    <w:rsid w:val="004A7EF7"/>
    <w:rsid w:val="004B6F61"/>
    <w:rsid w:val="004B713C"/>
    <w:rsid w:val="004D46BF"/>
    <w:rsid w:val="004E0899"/>
    <w:rsid w:val="004E122D"/>
    <w:rsid w:val="004E6137"/>
    <w:rsid w:val="004F248C"/>
    <w:rsid w:val="004F2CB3"/>
    <w:rsid w:val="005020D4"/>
    <w:rsid w:val="00504753"/>
    <w:rsid w:val="00506781"/>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1414"/>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5612"/>
    <w:rsid w:val="0069659C"/>
    <w:rsid w:val="006A7525"/>
    <w:rsid w:val="006B1153"/>
    <w:rsid w:val="006C12D1"/>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37B9A"/>
    <w:rsid w:val="00741F01"/>
    <w:rsid w:val="007506EF"/>
    <w:rsid w:val="007521C0"/>
    <w:rsid w:val="007624DE"/>
    <w:rsid w:val="0076317A"/>
    <w:rsid w:val="00771BDE"/>
    <w:rsid w:val="00773FCC"/>
    <w:rsid w:val="00775CF9"/>
    <w:rsid w:val="00775F04"/>
    <w:rsid w:val="007806C1"/>
    <w:rsid w:val="00785869"/>
    <w:rsid w:val="00786DC6"/>
    <w:rsid w:val="00797CE0"/>
    <w:rsid w:val="00797E5A"/>
    <w:rsid w:val="007A0232"/>
    <w:rsid w:val="007A2390"/>
    <w:rsid w:val="007A2BB6"/>
    <w:rsid w:val="007A5690"/>
    <w:rsid w:val="007A5AB0"/>
    <w:rsid w:val="007A5BC3"/>
    <w:rsid w:val="007A6906"/>
    <w:rsid w:val="007B084D"/>
    <w:rsid w:val="007B6CD3"/>
    <w:rsid w:val="007B79B6"/>
    <w:rsid w:val="007C1229"/>
    <w:rsid w:val="007C1B8F"/>
    <w:rsid w:val="007C6724"/>
    <w:rsid w:val="007D27EF"/>
    <w:rsid w:val="007D5928"/>
    <w:rsid w:val="007E6A4A"/>
    <w:rsid w:val="007F42C5"/>
    <w:rsid w:val="007F676A"/>
    <w:rsid w:val="00801897"/>
    <w:rsid w:val="00807702"/>
    <w:rsid w:val="008114CB"/>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549C"/>
    <w:rsid w:val="00877B0B"/>
    <w:rsid w:val="008A4E11"/>
    <w:rsid w:val="008B3742"/>
    <w:rsid w:val="008B6A69"/>
    <w:rsid w:val="008C61C5"/>
    <w:rsid w:val="008D68FC"/>
    <w:rsid w:val="008F3C8E"/>
    <w:rsid w:val="009100AD"/>
    <w:rsid w:val="0092072B"/>
    <w:rsid w:val="00923109"/>
    <w:rsid w:val="00933C9F"/>
    <w:rsid w:val="00953535"/>
    <w:rsid w:val="00954E79"/>
    <w:rsid w:val="009717DC"/>
    <w:rsid w:val="00977461"/>
    <w:rsid w:val="009835D4"/>
    <w:rsid w:val="00983625"/>
    <w:rsid w:val="00984137"/>
    <w:rsid w:val="009855BA"/>
    <w:rsid w:val="00991A1F"/>
    <w:rsid w:val="00992790"/>
    <w:rsid w:val="009A108B"/>
    <w:rsid w:val="009A2E24"/>
    <w:rsid w:val="009A54EC"/>
    <w:rsid w:val="009A5C78"/>
    <w:rsid w:val="009A6065"/>
    <w:rsid w:val="009B11FB"/>
    <w:rsid w:val="009B7823"/>
    <w:rsid w:val="009D1B62"/>
    <w:rsid w:val="009D2041"/>
    <w:rsid w:val="009E0EBE"/>
    <w:rsid w:val="009E26BA"/>
    <w:rsid w:val="009F6F6D"/>
    <w:rsid w:val="00A15021"/>
    <w:rsid w:val="00A17A10"/>
    <w:rsid w:val="00A27C92"/>
    <w:rsid w:val="00A362A0"/>
    <w:rsid w:val="00A37DFF"/>
    <w:rsid w:val="00A523C1"/>
    <w:rsid w:val="00A6328A"/>
    <w:rsid w:val="00A707B7"/>
    <w:rsid w:val="00A77F87"/>
    <w:rsid w:val="00A80D66"/>
    <w:rsid w:val="00A82A24"/>
    <w:rsid w:val="00A85D65"/>
    <w:rsid w:val="00A86284"/>
    <w:rsid w:val="00A86CA1"/>
    <w:rsid w:val="00A914F8"/>
    <w:rsid w:val="00A91F4F"/>
    <w:rsid w:val="00A93EAE"/>
    <w:rsid w:val="00A96B84"/>
    <w:rsid w:val="00AA5D0E"/>
    <w:rsid w:val="00AB499C"/>
    <w:rsid w:val="00AB7838"/>
    <w:rsid w:val="00AC1C70"/>
    <w:rsid w:val="00AC23D9"/>
    <w:rsid w:val="00AD0C7E"/>
    <w:rsid w:val="00AD13C2"/>
    <w:rsid w:val="00AE14D6"/>
    <w:rsid w:val="00AE5F17"/>
    <w:rsid w:val="00AE6869"/>
    <w:rsid w:val="00B00799"/>
    <w:rsid w:val="00B04558"/>
    <w:rsid w:val="00B061CA"/>
    <w:rsid w:val="00B13991"/>
    <w:rsid w:val="00B15264"/>
    <w:rsid w:val="00B31DC7"/>
    <w:rsid w:val="00B33A6E"/>
    <w:rsid w:val="00B34EE8"/>
    <w:rsid w:val="00B4068B"/>
    <w:rsid w:val="00B43100"/>
    <w:rsid w:val="00B54BAA"/>
    <w:rsid w:val="00B633B2"/>
    <w:rsid w:val="00B63EB7"/>
    <w:rsid w:val="00B64CAA"/>
    <w:rsid w:val="00B70E14"/>
    <w:rsid w:val="00B7130C"/>
    <w:rsid w:val="00B7140D"/>
    <w:rsid w:val="00B716D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E365D"/>
    <w:rsid w:val="00BF198B"/>
    <w:rsid w:val="00BF4FA5"/>
    <w:rsid w:val="00BF628B"/>
    <w:rsid w:val="00C117A5"/>
    <w:rsid w:val="00C124DB"/>
    <w:rsid w:val="00C2305A"/>
    <w:rsid w:val="00C23BF2"/>
    <w:rsid w:val="00C24D3C"/>
    <w:rsid w:val="00C268DB"/>
    <w:rsid w:val="00C26DBB"/>
    <w:rsid w:val="00C270D3"/>
    <w:rsid w:val="00C3274A"/>
    <w:rsid w:val="00C3332B"/>
    <w:rsid w:val="00C36C3A"/>
    <w:rsid w:val="00C6446D"/>
    <w:rsid w:val="00C71D21"/>
    <w:rsid w:val="00C7474A"/>
    <w:rsid w:val="00C7733F"/>
    <w:rsid w:val="00C83149"/>
    <w:rsid w:val="00C84692"/>
    <w:rsid w:val="00C879E6"/>
    <w:rsid w:val="00CA304A"/>
    <w:rsid w:val="00CB5761"/>
    <w:rsid w:val="00CE1B51"/>
    <w:rsid w:val="00CF0FA3"/>
    <w:rsid w:val="00CF12AA"/>
    <w:rsid w:val="00CF15CC"/>
    <w:rsid w:val="00CF25D6"/>
    <w:rsid w:val="00D05198"/>
    <w:rsid w:val="00D13102"/>
    <w:rsid w:val="00D155E3"/>
    <w:rsid w:val="00D26255"/>
    <w:rsid w:val="00D27E37"/>
    <w:rsid w:val="00D30040"/>
    <w:rsid w:val="00D438A4"/>
    <w:rsid w:val="00D4399F"/>
    <w:rsid w:val="00D43B8F"/>
    <w:rsid w:val="00D45B18"/>
    <w:rsid w:val="00D56F5B"/>
    <w:rsid w:val="00D6603D"/>
    <w:rsid w:val="00D7794D"/>
    <w:rsid w:val="00D92C52"/>
    <w:rsid w:val="00D95F21"/>
    <w:rsid w:val="00D976BF"/>
    <w:rsid w:val="00D97F74"/>
    <w:rsid w:val="00DA2838"/>
    <w:rsid w:val="00DA4D9A"/>
    <w:rsid w:val="00DB1DBC"/>
    <w:rsid w:val="00DC0A5B"/>
    <w:rsid w:val="00DC2EE3"/>
    <w:rsid w:val="00DC5451"/>
    <w:rsid w:val="00DC7B87"/>
    <w:rsid w:val="00DD09DE"/>
    <w:rsid w:val="00DD6E23"/>
    <w:rsid w:val="00DE45BB"/>
    <w:rsid w:val="00DE5C26"/>
    <w:rsid w:val="00DF21BA"/>
    <w:rsid w:val="00DF4C35"/>
    <w:rsid w:val="00E0720D"/>
    <w:rsid w:val="00E07261"/>
    <w:rsid w:val="00E11376"/>
    <w:rsid w:val="00E14115"/>
    <w:rsid w:val="00E1541D"/>
    <w:rsid w:val="00E164E4"/>
    <w:rsid w:val="00E20684"/>
    <w:rsid w:val="00E32766"/>
    <w:rsid w:val="00E502AA"/>
    <w:rsid w:val="00E530AE"/>
    <w:rsid w:val="00E548E0"/>
    <w:rsid w:val="00E54A49"/>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3067"/>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1B017"/>
  <w15:docId w15:val="{CFDC7641-393D-4CDF-B8A1-9B700A717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link w:val="IntestazioneCaratter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 w:type="character" w:customStyle="1" w:styleId="IntestazioneCarattere">
    <w:name w:val="Intestazione Carattere"/>
    <w:link w:val="Intestazione"/>
    <w:rsid w:val="00BF198B"/>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664245-2638-40B1-93D6-983E02FB2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7</Pages>
  <Words>1914</Words>
  <Characters>10910</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Giovanna</cp:lastModifiedBy>
  <cp:revision>32</cp:revision>
  <cp:lastPrinted>2024-04-09T13:43:00Z</cp:lastPrinted>
  <dcterms:created xsi:type="dcterms:W3CDTF">2016-03-31T11:04:00Z</dcterms:created>
  <dcterms:modified xsi:type="dcterms:W3CDTF">2024-04-09T13:43:00Z</dcterms:modified>
  <cp:category>Ufficio Qualità</cp:category>
  <cp:contentStatus>Rev. 2</cp:contentStatus>
</cp:coreProperties>
</file>