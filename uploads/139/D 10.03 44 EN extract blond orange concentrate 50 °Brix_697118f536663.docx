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BD6AB1">
              <w:rPr>
                <w:rFonts w:ascii="Verdana" w:hAnsi="Verdana"/>
                <w:lang w:val="en-US"/>
              </w:rPr>
              <w:t>Extract blond orange</w:t>
            </w:r>
            <w:r w:rsidR="00BD6AB1" w:rsidRPr="00FE19E1">
              <w:rPr>
                <w:rFonts w:ascii="Verdana" w:hAnsi="Verdana"/>
                <w:lang w:val="en-US"/>
              </w:rPr>
              <w:t xml:space="preserve"> conce</w:t>
            </w:r>
            <w:r w:rsidR="00BD6AB1">
              <w:rPr>
                <w:rFonts w:ascii="Verdana" w:hAnsi="Verdana"/>
                <w:lang w:val="en-US"/>
              </w:rPr>
              <w:t>n</w:t>
            </w:r>
            <w:r w:rsidR="00BD6AB1" w:rsidRPr="00FE19E1">
              <w:rPr>
                <w:rFonts w:ascii="Verdana" w:hAnsi="Verdana"/>
                <w:lang w:val="en-US"/>
              </w:rPr>
              <w:t>trate 50 °</w:t>
            </w:r>
            <w:r w:rsidR="00BD6AB1">
              <w:rPr>
                <w:rFonts w:ascii="Verdana" w:hAnsi="Verdana"/>
                <w:lang w:val="en-US"/>
              </w:rPr>
              <w:t>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BD6AB1" w:rsidRPr="00340892">
              <w:rPr>
                <w:rFonts w:ascii="Verdana" w:hAnsi="Verdana"/>
                <w:i/>
                <w:lang w:val="en-US"/>
              </w:rPr>
              <w:t>Extract blond orange concentrate 50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D6AB1">
              <w:rPr>
                <w:rFonts w:ascii="Verdana" w:hAnsi="Verdana"/>
              </w:rPr>
              <w:t>CAE</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75337"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D6AB1" w:rsidRPr="00AE2927">
              <w:rPr>
                <w:rFonts w:ascii="Verdana" w:hAnsi="Verdana"/>
                <w:lang w:val="en-US"/>
              </w:rPr>
              <w:t>Blond</w:t>
            </w:r>
            <w:r w:rsidR="00BD6AB1">
              <w:rPr>
                <w:rFonts w:ascii="Verdana" w:hAnsi="Verdana"/>
              </w:rPr>
              <w:t xml:space="preserve"> Orange (100 </w:t>
            </w:r>
            <w:r w:rsidR="00BD6AB1" w:rsidRPr="00394C48">
              <w:rPr>
                <w:rFonts w:ascii="Verdana" w:hAnsi="Verdana"/>
              </w:rPr>
              <w:t>%)</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D6AB1">
              <w:rPr>
                <w:rFonts w:ascii="Verdana" w:hAnsi="Verdana"/>
                <w:lang w:val="en-US"/>
              </w:rPr>
              <w:t>Blond O</w:t>
            </w:r>
            <w:r w:rsidR="00BD6AB1" w:rsidRPr="00043A03">
              <w:rPr>
                <w:rFonts w:ascii="Verdana" w:hAnsi="Verdana"/>
                <w:lang w:val="en-US"/>
              </w:rPr>
              <w:t>range</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AE2927">
              <w:rPr>
                <w:rFonts w:ascii="Verdana" w:hAnsi="Verdana"/>
                <w:lang w:val="en-US"/>
              </w:rPr>
              <w:t>Citrus S</w:t>
            </w:r>
            <w:r w:rsidR="00B63EB7">
              <w:rPr>
                <w:rFonts w:ascii="Verdana" w:hAnsi="Verdana"/>
                <w:lang w:val="en-US"/>
              </w:rPr>
              <w:t>inensis (L.) Osbec</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2C594E" w:rsidRDefault="00677F2D" w:rsidP="003340FC">
            <w:pPr>
              <w:tabs>
                <w:tab w:val="left" w:pos="284"/>
                <w:tab w:val="left" w:pos="3402"/>
              </w:tabs>
              <w:spacing w:before="120" w:after="120"/>
              <w:jc w:val="both"/>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
          <w:p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5337"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1"/>
              <w:gridCol w:w="847"/>
              <w:gridCol w:w="849"/>
              <w:gridCol w:w="1568"/>
            </w:tblGrid>
            <w:tr w:rsidR="00953535" w:rsidRPr="00975337" w:rsidTr="00BD6AB1">
              <w:trPr>
                <w:trHeight w:hRule="exact" w:val="501"/>
              </w:trPr>
              <w:tc>
                <w:tcPr>
                  <w:tcW w:w="1302"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BD6AB1" w:rsidRPr="00975337" w:rsidTr="00BD6AB1">
              <w:trPr>
                <w:trHeight w:hRule="exact" w:val="501"/>
              </w:trPr>
              <w:tc>
                <w:tcPr>
                  <w:tcW w:w="1302" w:type="dxa"/>
                  <w:vAlign w:val="center"/>
                </w:tcPr>
                <w:p w:rsidR="00BD6AB1" w:rsidRPr="00D6603D" w:rsidRDefault="00BD6AB1" w:rsidP="007558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50</w:t>
                  </w:r>
                </w:p>
              </w:tc>
              <w:tc>
                <w:tcPr>
                  <w:tcW w:w="761"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47</w:t>
                  </w:r>
                </w:p>
              </w:tc>
              <w:tc>
                <w:tcPr>
                  <w:tcW w:w="847"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53</w:t>
                  </w:r>
                </w:p>
              </w:tc>
              <w:tc>
                <w:tcPr>
                  <w:tcW w:w="849"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w:t>
                  </w:r>
                </w:p>
              </w:tc>
              <w:tc>
                <w:tcPr>
                  <w:tcW w:w="1568" w:type="dxa"/>
                  <w:vAlign w:val="center"/>
                </w:tcPr>
                <w:p w:rsidR="00BD6AB1" w:rsidRPr="00D6603D" w:rsidRDefault="00BD6AB1"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BD6AB1" w:rsidRPr="00975337" w:rsidTr="00BD6AB1">
              <w:trPr>
                <w:trHeight w:hRule="exact" w:val="501"/>
              </w:trPr>
              <w:tc>
                <w:tcPr>
                  <w:tcW w:w="1302" w:type="dxa"/>
                  <w:vAlign w:val="center"/>
                </w:tcPr>
                <w:p w:rsidR="00BD6AB1" w:rsidRPr="00D6603D" w:rsidRDefault="00BD6AB1" w:rsidP="007558C2">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3</w:t>
                  </w:r>
                </w:p>
              </w:tc>
              <w:tc>
                <w:tcPr>
                  <w:tcW w:w="761"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2</w:t>
                  </w:r>
                </w:p>
              </w:tc>
              <w:tc>
                <w:tcPr>
                  <w:tcW w:w="847"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4</w:t>
                  </w:r>
                </w:p>
              </w:tc>
              <w:tc>
                <w:tcPr>
                  <w:tcW w:w="849"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 p/p</w:t>
                  </w:r>
                </w:p>
              </w:tc>
              <w:tc>
                <w:tcPr>
                  <w:tcW w:w="1568" w:type="dxa"/>
                  <w:vAlign w:val="center"/>
                </w:tcPr>
                <w:p w:rsidR="00BD6AB1" w:rsidRPr="00D6603D" w:rsidRDefault="00BD6AB1"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BD6AB1" w:rsidRPr="00975337" w:rsidTr="00BD6AB1">
              <w:trPr>
                <w:trHeight w:hRule="exact" w:val="501"/>
              </w:trPr>
              <w:tc>
                <w:tcPr>
                  <w:tcW w:w="1302" w:type="dxa"/>
                  <w:vAlign w:val="center"/>
                </w:tcPr>
                <w:p w:rsidR="00BD6AB1" w:rsidRPr="00D6603D" w:rsidRDefault="00BD6AB1" w:rsidP="007558C2">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&gt;16</w:t>
                  </w:r>
                </w:p>
              </w:tc>
              <w:tc>
                <w:tcPr>
                  <w:tcW w:w="761"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15</w:t>
                  </w:r>
                </w:p>
              </w:tc>
              <w:tc>
                <w:tcPr>
                  <w:tcW w:w="847"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25</w:t>
                  </w:r>
                </w:p>
              </w:tc>
              <w:tc>
                <w:tcPr>
                  <w:tcW w:w="849" w:type="dxa"/>
                  <w:vAlign w:val="center"/>
                </w:tcPr>
                <w:p w:rsidR="00BD6AB1" w:rsidRPr="00D6603D" w:rsidRDefault="00BD6AB1" w:rsidP="007558C2">
                  <w:pPr>
                    <w:jc w:val="center"/>
                    <w:rPr>
                      <w:rFonts w:ascii="Verdana" w:hAnsi="Verdana"/>
                      <w:sz w:val="16"/>
                      <w:szCs w:val="16"/>
                      <w:lang w:val="en-US"/>
                    </w:rPr>
                  </w:pPr>
                </w:p>
              </w:tc>
              <w:tc>
                <w:tcPr>
                  <w:tcW w:w="1568" w:type="dxa"/>
                  <w:vAlign w:val="center"/>
                </w:tcPr>
                <w:p w:rsidR="00BD6AB1" w:rsidRPr="00D6603D" w:rsidRDefault="00BD6AB1" w:rsidP="007558C2">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BD6AB1" w:rsidRPr="00975337" w:rsidTr="00BD6AB1">
              <w:trPr>
                <w:trHeight w:hRule="exact" w:val="501"/>
              </w:trPr>
              <w:tc>
                <w:tcPr>
                  <w:tcW w:w="1302" w:type="dxa"/>
                  <w:vAlign w:val="center"/>
                </w:tcPr>
                <w:p w:rsidR="00BD6AB1" w:rsidRPr="00D6603D" w:rsidRDefault="00BD6AB1" w:rsidP="007558C2">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rsidR="00BD6AB1" w:rsidRPr="00D6603D" w:rsidRDefault="00BD6AB1" w:rsidP="007558C2">
                  <w:pPr>
                    <w:jc w:val="center"/>
                    <w:rPr>
                      <w:rFonts w:ascii="Verdana" w:hAnsi="Verdana"/>
                      <w:sz w:val="16"/>
                      <w:szCs w:val="16"/>
                      <w:lang w:val="en-US"/>
                    </w:rPr>
                  </w:pPr>
                  <w:r>
                    <w:rPr>
                      <w:rFonts w:ascii="Verdana" w:hAnsi="Verdana"/>
                      <w:sz w:val="16"/>
                      <w:szCs w:val="16"/>
                      <w:lang w:val="en-US"/>
                    </w:rPr>
                    <w:t>25</w:t>
                  </w:r>
                </w:p>
              </w:tc>
              <w:tc>
                <w:tcPr>
                  <w:tcW w:w="761" w:type="dxa"/>
                  <w:vAlign w:val="center"/>
                </w:tcPr>
                <w:p w:rsidR="00BD6AB1" w:rsidRPr="00D6603D" w:rsidRDefault="00BD6AB1" w:rsidP="007558C2">
                  <w:pPr>
                    <w:tabs>
                      <w:tab w:val="decimal" w:pos="12"/>
                    </w:tabs>
                    <w:jc w:val="center"/>
                    <w:rPr>
                      <w:rFonts w:ascii="Verdana" w:hAnsi="Verdana"/>
                      <w:sz w:val="16"/>
                      <w:szCs w:val="16"/>
                      <w:lang w:val="en-US"/>
                    </w:rPr>
                  </w:pPr>
                </w:p>
              </w:tc>
              <w:tc>
                <w:tcPr>
                  <w:tcW w:w="847" w:type="dxa"/>
                  <w:vAlign w:val="center"/>
                </w:tcPr>
                <w:p w:rsidR="00BD6AB1" w:rsidRPr="00D6603D" w:rsidRDefault="00BD6AB1" w:rsidP="007558C2">
                  <w:pPr>
                    <w:tabs>
                      <w:tab w:val="decimal" w:pos="12"/>
                      <w:tab w:val="decimal" w:pos="417"/>
                    </w:tabs>
                    <w:jc w:val="center"/>
                    <w:rPr>
                      <w:rFonts w:ascii="Verdana" w:hAnsi="Verdana"/>
                      <w:sz w:val="16"/>
                      <w:szCs w:val="16"/>
                      <w:lang w:val="en-US"/>
                    </w:rPr>
                  </w:pPr>
                </w:p>
              </w:tc>
              <w:tc>
                <w:tcPr>
                  <w:tcW w:w="849" w:type="dxa"/>
                  <w:vAlign w:val="center"/>
                </w:tcPr>
                <w:p w:rsidR="00BD6AB1" w:rsidRPr="00D6603D" w:rsidRDefault="00BD6AB1"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rsidR="00BD6AB1" w:rsidRPr="00D6603D" w:rsidRDefault="00BD6AB1" w:rsidP="007558C2">
                  <w:pPr>
                    <w:jc w:val="center"/>
                    <w:rPr>
                      <w:rFonts w:ascii="Verdana" w:hAnsi="Verdana"/>
                      <w:sz w:val="16"/>
                      <w:szCs w:val="16"/>
                      <w:lang w:val="en-US"/>
                    </w:rPr>
                  </w:pPr>
                  <w:r w:rsidRPr="00D6603D">
                    <w:rPr>
                      <w:rFonts w:ascii="Verdana" w:hAnsi="Verdana"/>
                      <w:sz w:val="16"/>
                      <w:szCs w:val="16"/>
                      <w:lang w:val="en-US"/>
                    </w:rPr>
                    <w:t>IFU 60, 1991</w:t>
                  </w:r>
                </w:p>
              </w:tc>
            </w:tr>
            <w:tr w:rsidR="007A1477" w:rsidRPr="00975337" w:rsidTr="00BD6AB1">
              <w:trPr>
                <w:trHeight w:hRule="exact" w:val="501"/>
              </w:trPr>
              <w:tc>
                <w:tcPr>
                  <w:tcW w:w="1302" w:type="dxa"/>
                  <w:vAlign w:val="center"/>
                </w:tcPr>
                <w:p w:rsidR="007A1477" w:rsidRPr="00D6603D" w:rsidRDefault="007A1477" w:rsidP="007A1477">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rsidR="007A1477" w:rsidRPr="00D6603D" w:rsidRDefault="007A1477" w:rsidP="007A1477">
                  <w:pPr>
                    <w:jc w:val="center"/>
                    <w:rPr>
                      <w:rFonts w:ascii="Verdana" w:hAnsi="Verdana"/>
                      <w:sz w:val="16"/>
                      <w:szCs w:val="16"/>
                      <w:lang w:val="en-US"/>
                    </w:rPr>
                  </w:pPr>
                  <w:r>
                    <w:rPr>
                      <w:rFonts w:ascii="Verdana" w:hAnsi="Verdana"/>
                      <w:sz w:val="16"/>
                      <w:szCs w:val="16"/>
                      <w:lang w:val="en-US"/>
                    </w:rPr>
                    <w:t>12.5</w:t>
                  </w:r>
                </w:p>
              </w:tc>
              <w:tc>
                <w:tcPr>
                  <w:tcW w:w="761" w:type="dxa"/>
                  <w:vAlign w:val="center"/>
                </w:tcPr>
                <w:p w:rsidR="007A1477" w:rsidRPr="00D6603D" w:rsidRDefault="007A1477" w:rsidP="007A1477">
                  <w:pPr>
                    <w:tabs>
                      <w:tab w:val="decimal" w:pos="12"/>
                    </w:tabs>
                    <w:jc w:val="center"/>
                    <w:rPr>
                      <w:rFonts w:ascii="Verdana" w:hAnsi="Verdana"/>
                      <w:sz w:val="16"/>
                      <w:szCs w:val="16"/>
                      <w:lang w:val="en-US"/>
                    </w:rPr>
                  </w:pPr>
                </w:p>
              </w:tc>
              <w:tc>
                <w:tcPr>
                  <w:tcW w:w="847" w:type="dxa"/>
                  <w:vAlign w:val="center"/>
                </w:tcPr>
                <w:p w:rsidR="007A1477" w:rsidRPr="00D6603D" w:rsidRDefault="007A1477" w:rsidP="007A1477">
                  <w:pPr>
                    <w:tabs>
                      <w:tab w:val="decimal" w:pos="12"/>
                      <w:tab w:val="decimal" w:pos="417"/>
                    </w:tabs>
                    <w:jc w:val="center"/>
                    <w:rPr>
                      <w:rFonts w:ascii="Verdana" w:hAnsi="Verdana"/>
                      <w:sz w:val="16"/>
                      <w:szCs w:val="16"/>
                      <w:lang w:val="en-US"/>
                    </w:rPr>
                  </w:pPr>
                </w:p>
              </w:tc>
              <w:tc>
                <w:tcPr>
                  <w:tcW w:w="849" w:type="dxa"/>
                  <w:vAlign w:val="center"/>
                </w:tcPr>
                <w:p w:rsidR="007A1477" w:rsidRPr="00D6603D" w:rsidRDefault="007A1477" w:rsidP="007A1477">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rsidR="007A1477" w:rsidRPr="00D6603D" w:rsidRDefault="007A1477" w:rsidP="007A1477">
                  <w:pPr>
                    <w:jc w:val="center"/>
                    <w:rPr>
                      <w:rFonts w:ascii="Verdana" w:hAnsi="Verdana"/>
                      <w:sz w:val="16"/>
                      <w:szCs w:val="16"/>
                      <w:lang w:val="en-US"/>
                    </w:rPr>
                  </w:pPr>
                  <w:r w:rsidRPr="00D6603D">
                    <w:rPr>
                      <w:rFonts w:ascii="Verdana" w:hAnsi="Verdana"/>
                      <w:sz w:val="16"/>
                      <w:szCs w:val="16"/>
                      <w:lang w:val="en-US"/>
                    </w:rPr>
                    <w:t>IFU 60, 1991</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CMT</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100</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Yeasts</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50</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Moulds</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30</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Total Coliforms</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Absent</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E. Coli</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71C4F" w:rsidRPr="00975337" w:rsidTr="00EB5EB9">
              <w:trPr>
                <w:trHeight w:hRule="exact" w:val="680"/>
                <w:tblHeader/>
              </w:trPr>
              <w:tc>
                <w:tcPr>
                  <w:tcW w:w="1303" w:type="dxa"/>
                  <w:vAlign w:val="center"/>
                </w:tcPr>
                <w:p w:rsidR="00B71C4F" w:rsidRPr="00F635D9" w:rsidRDefault="00B71C4F" w:rsidP="00B71C4F">
                  <w:pPr>
                    <w:snapToGrid w:val="0"/>
                    <w:jc w:val="center"/>
                    <w:rPr>
                      <w:rFonts w:ascii="Verdana" w:hAnsi="Verdana"/>
                      <w:i/>
                      <w:sz w:val="16"/>
                      <w:szCs w:val="16"/>
                      <w:lang w:val="en-US"/>
                    </w:rPr>
                  </w:pPr>
                  <w:r w:rsidRPr="00F635D9">
                    <w:rPr>
                      <w:rFonts w:ascii="Verdana" w:hAnsi="Verdana"/>
                      <w:i/>
                      <w:sz w:val="16"/>
                      <w:szCs w:val="16"/>
                      <w:lang w:val="en-US"/>
                    </w:rPr>
                    <w:t>Salmonella</w:t>
                  </w:r>
                </w:p>
              </w:tc>
              <w:tc>
                <w:tcPr>
                  <w:tcW w:w="884"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rsidR="00B71C4F" w:rsidRPr="00F635D9" w:rsidRDefault="00B71C4F" w:rsidP="00B71C4F">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71C4F" w:rsidRDefault="00B71C4F" w:rsidP="00B71C4F">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92C52" w:rsidRPr="00F635D9" w:rsidTr="00977461">
              <w:trPr>
                <w:trHeight w:hRule="exact" w:val="510"/>
                <w:jc w:val="center"/>
              </w:trPr>
              <w:tc>
                <w:tcPr>
                  <w:tcW w:w="2228" w:type="dxa"/>
                  <w:vAlign w:val="center"/>
                </w:tcPr>
                <w:p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Liquid</w:t>
                  </w:r>
                </w:p>
              </w:tc>
              <w:tc>
                <w:tcPr>
                  <w:tcW w:w="1519" w:type="dxa"/>
                  <w:shd w:val="clear" w:color="auto" w:fill="auto"/>
                  <w:vAlign w:val="center"/>
                </w:tcPr>
                <w:p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rsidTr="00977461">
              <w:trPr>
                <w:trHeight w:hRule="exact" w:val="510"/>
                <w:jc w:val="center"/>
              </w:trPr>
              <w:tc>
                <w:tcPr>
                  <w:tcW w:w="2228" w:type="dxa"/>
                  <w:vAlign w:val="center"/>
                </w:tcPr>
                <w:p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Orange</w:t>
                  </w:r>
                </w:p>
              </w:tc>
              <w:tc>
                <w:tcPr>
                  <w:tcW w:w="1519" w:type="dxa"/>
                  <w:shd w:val="clear" w:color="auto" w:fill="auto"/>
                  <w:vAlign w:val="center"/>
                </w:tcPr>
                <w:p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rsidTr="00977461">
              <w:trPr>
                <w:trHeight w:hRule="exact" w:val="510"/>
                <w:jc w:val="center"/>
              </w:trPr>
              <w:tc>
                <w:tcPr>
                  <w:tcW w:w="2228" w:type="dxa"/>
                  <w:vAlign w:val="center"/>
                </w:tcPr>
                <w:p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blond orange </w:t>
                  </w:r>
                </w:p>
              </w:tc>
              <w:tc>
                <w:tcPr>
                  <w:tcW w:w="1519" w:type="dxa"/>
                  <w:shd w:val="clear" w:color="auto" w:fill="auto"/>
                  <w:vAlign w:val="center"/>
                </w:tcPr>
                <w:p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rsidTr="00977461">
              <w:trPr>
                <w:trHeight w:hRule="exact" w:val="510"/>
                <w:jc w:val="center"/>
              </w:trPr>
              <w:tc>
                <w:tcPr>
                  <w:tcW w:w="2228" w:type="dxa"/>
                  <w:vAlign w:val="center"/>
                </w:tcPr>
                <w:p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w:t>
                  </w:r>
                  <w:r w:rsidR="00CF7EF4">
                    <w:rPr>
                      <w:rFonts w:ascii="Verdana" w:hAnsi="Verdana"/>
                      <w:sz w:val="16"/>
                      <w:szCs w:val="16"/>
                      <w:lang w:val="en-US"/>
                    </w:rPr>
                    <w:t xml:space="preserve">blond </w:t>
                  </w:r>
                  <w:r w:rsidRPr="00F635D9">
                    <w:rPr>
                      <w:rFonts w:ascii="Verdana" w:hAnsi="Verdana"/>
                      <w:sz w:val="16"/>
                      <w:szCs w:val="16"/>
                      <w:lang w:val="en-US"/>
                    </w:rPr>
                    <w:t xml:space="preserve">orange </w:t>
                  </w:r>
                </w:p>
              </w:tc>
              <w:tc>
                <w:tcPr>
                  <w:tcW w:w="1519" w:type="dxa"/>
                  <w:shd w:val="clear" w:color="auto" w:fill="auto"/>
                  <w:vAlign w:val="center"/>
                </w:tcPr>
                <w:p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5337"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B4677B" w:rsidRPr="002C594E" w:rsidRDefault="00B4677B" w:rsidP="00B4677B">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B4677B" w:rsidRPr="002C594E" w:rsidRDefault="00B4677B" w:rsidP="00B4677B">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B4677B" w:rsidRPr="002C594E" w:rsidRDefault="00B4677B" w:rsidP="00B4677B">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B4677B" w:rsidRPr="002C594E" w:rsidRDefault="00B4677B" w:rsidP="00B4677B">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B4677B"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B4677B" w:rsidP="00B4677B">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CF7EF4"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3340FC" w:rsidRPr="001F640A">
              <w:rPr>
                <w:rFonts w:ascii="Verdana" w:hAnsi="Verdana"/>
                <w:lang w:val="en-US"/>
              </w:rPr>
              <w:t>D 09.01 01 –</w:t>
            </w:r>
            <w:r w:rsidR="003340FC">
              <w:rPr>
                <w:rFonts w:ascii="Verdana" w:hAnsi="Verdana"/>
                <w:lang w:val="en-US"/>
              </w:rPr>
              <w:t xml:space="preserve"> D 09.01 13</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3340FC">
            <w:pPr>
              <w:pStyle w:val="PreformattatoHTML"/>
              <w:shd w:val="clear" w:color="auto" w:fill="FFFFFF"/>
              <w:spacing w:before="120"/>
              <w:ind w:left="284" w:hanging="284"/>
              <w:rPr>
                <w:rFonts w:ascii="Verdana" w:hAnsi="Verdana"/>
                <w:lang w:val="en-US"/>
              </w:rPr>
            </w:pPr>
            <w:r>
              <w:rPr>
                <w:rFonts w:ascii="Verdana" w:hAnsi="Verdana"/>
                <w:lang w:val="en-US"/>
              </w:rPr>
              <w:tab/>
            </w:r>
            <w:r w:rsidR="003340FC" w:rsidRPr="003340FC">
              <w:rPr>
                <w:rFonts w:ascii="Verdana" w:hAnsi="Verdana"/>
                <w:lang w:val="en-US"/>
              </w:rPr>
              <w:t>Receiving Citrus Fruit and Unloading – Washing – Selection and Calibration – Juice Extraction – Refining – Centrifugation –Sending to the Finished Products Department – Pasteurization – Concentration - Refrigeration – Filtra</w:t>
            </w:r>
            <w:r w:rsidR="003340FC">
              <w:rPr>
                <w:rFonts w:ascii="Verdana" w:hAnsi="Verdana"/>
                <w:lang w:val="en-US"/>
              </w:rPr>
              <w:t>tion</w:t>
            </w:r>
            <w:r w:rsidR="003340FC">
              <w:rPr>
                <w:rFonts w:ascii="Verdana" w:hAnsi="Verdana"/>
                <w:lang w:val="en-US"/>
              </w:rPr>
              <w:br/>
            </w:r>
            <w:r w:rsidR="003340FC" w:rsidRPr="003340FC">
              <w:rPr>
                <w:rFonts w:ascii="Verdana" w:hAnsi="Verdana"/>
                <w:lang w:val="en-US"/>
              </w:rPr>
              <w:lastRenderedPageBreak/>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CF7EF4"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BD6AB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BD6AB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CF7EF4"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CF7EF4"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CF7EF4"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BD6AB1">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BD6AB1" w:rsidP="00583DB6">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CF7EF4"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CF7EF4"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F7EF4"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F7EF4"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F7EF4"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337" w:rsidRDefault="0097533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CF7EF4" w:rsidRPr="001E1265" w:rsidTr="000F1D30">
      <w:tc>
        <w:tcPr>
          <w:tcW w:w="567" w:type="dxa"/>
          <w:tcBorders>
            <w:top w:val="single" w:sz="4" w:space="0" w:color="000000"/>
            <w:left w:val="single" w:sz="4" w:space="0" w:color="000000"/>
            <w:bottom w:val="single" w:sz="4" w:space="0" w:color="000000"/>
          </w:tcBorders>
          <w:vAlign w:val="center"/>
        </w:tcPr>
        <w:p w:rsidR="00CF7EF4" w:rsidRDefault="00CF7EF4" w:rsidP="00CF7EF4">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rsidR="00CF7EF4" w:rsidRDefault="00CF7EF4" w:rsidP="00CF7EF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CF7EF4" w:rsidRDefault="00CF7EF4" w:rsidP="00CF7EF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CF7EF4" w:rsidRDefault="00975337" w:rsidP="00975337">
          <w:pPr>
            <w:pStyle w:val="Pidipagina"/>
            <w:snapToGrid w:val="0"/>
            <w:jc w:val="center"/>
            <w:rPr>
              <w:rFonts w:ascii="Verdana" w:hAnsi="Verdana"/>
              <w:sz w:val="16"/>
              <w:szCs w:val="16"/>
              <w:lang w:val="en-US"/>
            </w:rPr>
          </w:pPr>
          <w:r w:rsidRPr="00975337">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CF7EF4" w:rsidRDefault="00CF7EF4" w:rsidP="00CF7EF4">
          <w:pPr>
            <w:pStyle w:val="Pidipagina"/>
            <w:snapToGrid w:val="0"/>
            <w:jc w:val="center"/>
            <w:rPr>
              <w:rFonts w:ascii="Verdana" w:hAnsi="Verdana"/>
              <w:sz w:val="16"/>
              <w:szCs w:val="16"/>
              <w:lang w:val="en-US"/>
            </w:rPr>
          </w:pPr>
          <w:r>
            <w:rPr>
              <w:rFonts w:ascii="Verdana" w:hAnsi="Verdana"/>
              <w:sz w:val="16"/>
              <w:szCs w:val="16"/>
              <w:lang w:val="en-US"/>
            </w:rPr>
            <w:t>RIZZO</w:t>
          </w:r>
        </w:p>
        <w:p w:rsidR="00CF7EF4" w:rsidRDefault="00CF7EF4" w:rsidP="00CF7EF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73375" w:rsidRPr="001E1265" w:rsidTr="00CF0FA3">
      <w:tc>
        <w:tcPr>
          <w:tcW w:w="567" w:type="dxa"/>
          <w:tcBorders>
            <w:top w:val="single" w:sz="4" w:space="0" w:color="000000"/>
            <w:left w:val="single" w:sz="4" w:space="0" w:color="000000"/>
            <w:bottom w:val="single" w:sz="4" w:space="0" w:color="000000"/>
          </w:tcBorders>
          <w:vAlign w:val="center"/>
        </w:tcPr>
        <w:p w:rsidR="00373375" w:rsidRPr="001E1265" w:rsidRDefault="00373375"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373375" w:rsidRDefault="00373375">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373375" w:rsidRDefault="00373375">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373375" w:rsidRDefault="00373375">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373375" w:rsidRDefault="00373375">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A4788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A4788E" w:rsidRPr="00CF0FA3">
      <w:rPr>
        <w:rFonts w:ascii="Verdana" w:hAnsi="Verdana"/>
        <w:sz w:val="16"/>
        <w:szCs w:val="16"/>
      </w:rPr>
      <w:fldChar w:fldCharType="separate"/>
    </w:r>
    <w:r w:rsidR="00373375">
      <w:rPr>
        <w:rFonts w:ascii="Verdana" w:hAnsi="Verdana"/>
        <w:noProof/>
        <w:sz w:val="16"/>
        <w:szCs w:val="16"/>
      </w:rPr>
      <w:t>1</w:t>
    </w:r>
    <w:r w:rsidR="00A4788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337" w:rsidRDefault="0097533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373375">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9D2B2B">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D2B2B">
            <w:rPr>
              <w:rFonts w:ascii="Verdana" w:hAnsi="Verdana"/>
              <w:b/>
              <w:bCs/>
              <w:sz w:val="24"/>
              <w:szCs w:val="24"/>
            </w:rPr>
            <w:t>44</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A4788E" w:rsidRPr="004A3161">
            <w:rPr>
              <w:rFonts w:ascii="Verdana" w:hAnsi="Verdana"/>
              <w:bCs/>
              <w:sz w:val="24"/>
              <w:szCs w:val="24"/>
            </w:rPr>
            <w:fldChar w:fldCharType="begin"/>
          </w:r>
          <w:r w:rsidRPr="004A3161">
            <w:rPr>
              <w:rFonts w:ascii="Verdana" w:hAnsi="Verdana"/>
              <w:bCs/>
              <w:sz w:val="24"/>
              <w:szCs w:val="24"/>
            </w:rPr>
            <w:instrText xml:space="preserve"> PAGE </w:instrText>
          </w:r>
          <w:r w:rsidR="00A4788E" w:rsidRPr="004A3161">
            <w:rPr>
              <w:rFonts w:ascii="Verdana" w:hAnsi="Verdana"/>
              <w:bCs/>
              <w:sz w:val="24"/>
              <w:szCs w:val="24"/>
            </w:rPr>
            <w:fldChar w:fldCharType="separate"/>
          </w:r>
          <w:r>
            <w:rPr>
              <w:rFonts w:ascii="Verdana" w:hAnsi="Verdana"/>
              <w:bCs/>
              <w:noProof/>
              <w:sz w:val="24"/>
              <w:szCs w:val="24"/>
            </w:rPr>
            <w:t>1</w:t>
          </w:r>
          <w:r w:rsidR="00A4788E"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264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5B3F"/>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585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0FC"/>
    <w:rsid w:val="0033494F"/>
    <w:rsid w:val="00340892"/>
    <w:rsid w:val="00346252"/>
    <w:rsid w:val="00355740"/>
    <w:rsid w:val="00357954"/>
    <w:rsid w:val="0037337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945"/>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46D2"/>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1477"/>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4527"/>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5337"/>
    <w:rsid w:val="00977461"/>
    <w:rsid w:val="009811B2"/>
    <w:rsid w:val="009835D4"/>
    <w:rsid w:val="00983625"/>
    <w:rsid w:val="00984137"/>
    <w:rsid w:val="00991A1F"/>
    <w:rsid w:val="009A108B"/>
    <w:rsid w:val="009A2E24"/>
    <w:rsid w:val="009A54EC"/>
    <w:rsid w:val="009A5C78"/>
    <w:rsid w:val="009A6065"/>
    <w:rsid w:val="009B7823"/>
    <w:rsid w:val="009D1B62"/>
    <w:rsid w:val="009D2041"/>
    <w:rsid w:val="009D2B2B"/>
    <w:rsid w:val="009E26BA"/>
    <w:rsid w:val="009F6F6D"/>
    <w:rsid w:val="00A15021"/>
    <w:rsid w:val="00A17A10"/>
    <w:rsid w:val="00A27C92"/>
    <w:rsid w:val="00A362A0"/>
    <w:rsid w:val="00A37DFF"/>
    <w:rsid w:val="00A4788E"/>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0908"/>
    <w:rsid w:val="00AC1C70"/>
    <w:rsid w:val="00AC23D9"/>
    <w:rsid w:val="00AD0C7E"/>
    <w:rsid w:val="00AE14D6"/>
    <w:rsid w:val="00AE2927"/>
    <w:rsid w:val="00AE5F17"/>
    <w:rsid w:val="00AE6869"/>
    <w:rsid w:val="00B00799"/>
    <w:rsid w:val="00B04558"/>
    <w:rsid w:val="00B061CA"/>
    <w:rsid w:val="00B13991"/>
    <w:rsid w:val="00B15264"/>
    <w:rsid w:val="00B31DC7"/>
    <w:rsid w:val="00B34EE8"/>
    <w:rsid w:val="00B4068B"/>
    <w:rsid w:val="00B43100"/>
    <w:rsid w:val="00B4677B"/>
    <w:rsid w:val="00B54BAA"/>
    <w:rsid w:val="00B633B2"/>
    <w:rsid w:val="00B63EB7"/>
    <w:rsid w:val="00B64CAA"/>
    <w:rsid w:val="00B7130C"/>
    <w:rsid w:val="00B7140D"/>
    <w:rsid w:val="00B71C4F"/>
    <w:rsid w:val="00B74878"/>
    <w:rsid w:val="00B766B8"/>
    <w:rsid w:val="00B77762"/>
    <w:rsid w:val="00B812E3"/>
    <w:rsid w:val="00B901BE"/>
    <w:rsid w:val="00B922B4"/>
    <w:rsid w:val="00B939DC"/>
    <w:rsid w:val="00B9411A"/>
    <w:rsid w:val="00B97EBE"/>
    <w:rsid w:val="00BA1A4D"/>
    <w:rsid w:val="00BC2E32"/>
    <w:rsid w:val="00BD3EBF"/>
    <w:rsid w:val="00BD53B8"/>
    <w:rsid w:val="00BD6AB1"/>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66C22"/>
    <w:rsid w:val="00C71D21"/>
    <w:rsid w:val="00C7474A"/>
    <w:rsid w:val="00C7733F"/>
    <w:rsid w:val="00C83149"/>
    <w:rsid w:val="00C84692"/>
    <w:rsid w:val="00C879E6"/>
    <w:rsid w:val="00C91F31"/>
    <w:rsid w:val="00CA304A"/>
    <w:rsid w:val="00CB5761"/>
    <w:rsid w:val="00CE1B51"/>
    <w:rsid w:val="00CF0FA3"/>
    <w:rsid w:val="00CF12AA"/>
    <w:rsid w:val="00CF25D6"/>
    <w:rsid w:val="00CF7EF4"/>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157B"/>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1F6A735B"/>
  <w15:docId w15:val="{0FE73F45-3BDF-4941-B33F-E56A33C7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5C4DB-19AA-4567-9819-2ACB1B72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1879</Words>
  <Characters>10712</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16</cp:revision>
  <cp:lastPrinted>2016-04-01T15:28:00Z</cp:lastPrinted>
  <dcterms:created xsi:type="dcterms:W3CDTF">2016-04-01T15:52:00Z</dcterms:created>
  <dcterms:modified xsi:type="dcterms:W3CDTF">2022-01-17T16:26:00Z</dcterms:modified>
  <cp:category>Ufficio Qualità</cp:category>
  <cp:contentStatus>Rev. 2</cp:contentStatus>
</cp:coreProperties>
</file>