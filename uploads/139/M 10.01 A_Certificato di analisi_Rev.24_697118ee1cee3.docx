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D0C1CE" w14:textId="77777777" w:rsidR="008D1B12" w:rsidRPr="00AC4FAA" w:rsidRDefault="008D1B12" w:rsidP="00D6454E">
      <w:pPr>
        <w:pStyle w:val="Titolo6"/>
        <w:numPr>
          <w:ilvl w:val="0"/>
          <w:numId w:val="0"/>
        </w:numPr>
        <w:ind w:left="1152" w:hanging="1152"/>
        <w:rPr>
          <w:rFonts w:asciiTheme="minorHAnsi" w:hAnsiTheme="minorHAnsi" w:cstheme="minorHAnsi"/>
          <w:sz w:val="22"/>
          <w:szCs w:val="22"/>
        </w:rPr>
      </w:pPr>
      <w:r w:rsidRPr="00AC4FAA">
        <w:rPr>
          <w:rFonts w:asciiTheme="minorHAnsi" w:hAnsiTheme="minorHAnsi" w:cstheme="minorHAnsi"/>
          <w:sz w:val="22"/>
          <w:szCs w:val="22"/>
        </w:rPr>
        <w:t>RAPPORTO DI PROVA</w:t>
      </w:r>
    </w:p>
    <w:p w14:paraId="14A7F3F3" w14:textId="77777777" w:rsidR="008D1B12" w:rsidRPr="00AC4FAA" w:rsidRDefault="008D1B12" w:rsidP="00D6454E">
      <w:pPr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AC4FAA">
        <w:rPr>
          <w:rFonts w:asciiTheme="minorHAnsi" w:hAnsiTheme="minorHAnsi" w:cstheme="minorHAnsi"/>
          <w:b/>
          <w:i/>
          <w:sz w:val="22"/>
          <w:szCs w:val="22"/>
        </w:rPr>
        <w:t>TEST REPORT</w:t>
      </w:r>
    </w:p>
    <w:p w14:paraId="0A466B47" w14:textId="77777777" w:rsidR="00854FE2" w:rsidRPr="00D6454E" w:rsidRDefault="00854FE2">
      <w:pPr>
        <w:jc w:val="center"/>
        <w:rPr>
          <w:rFonts w:ascii="Verdana" w:hAnsi="Verdana"/>
          <w:b/>
          <w:i/>
          <w:sz w:val="28"/>
          <w:szCs w:val="28"/>
        </w:rPr>
      </w:pPr>
    </w:p>
    <w:tbl>
      <w:tblPr>
        <w:tblW w:w="10490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417"/>
        <w:gridCol w:w="3076"/>
        <w:gridCol w:w="3728"/>
      </w:tblGrid>
      <w:tr w:rsidR="008D1B12" w:rsidRPr="00AC4FAA" w14:paraId="36A1C48C" w14:textId="77777777" w:rsidTr="00AC4FAA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E2689" w14:textId="77777777" w:rsidR="008D1B12" w:rsidRPr="00AC4FAA" w:rsidRDefault="008D1B12" w:rsidP="000E515C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</w:rPr>
              <w:t xml:space="preserve">Rapporto di prova N°: </w:t>
            </w:r>
          </w:p>
          <w:p w14:paraId="4A6921E5" w14:textId="77777777" w:rsidR="008D1B12" w:rsidRPr="00AC4FAA" w:rsidRDefault="008D1B12" w:rsidP="000E515C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b w:val="0"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 w:val="0"/>
                <w:i/>
                <w:sz w:val="20"/>
                <w:szCs w:val="20"/>
              </w:rPr>
              <w:t xml:space="preserve">Test Report </w:t>
            </w:r>
            <w:proofErr w:type="gramStart"/>
            <w:r w:rsidRPr="00AC4FAA">
              <w:rPr>
                <w:rFonts w:asciiTheme="minorHAnsi" w:hAnsiTheme="minorHAnsi" w:cstheme="minorHAnsi"/>
                <w:b w:val="0"/>
                <w:i/>
                <w:sz w:val="20"/>
                <w:szCs w:val="20"/>
              </w:rPr>
              <w:t>No. :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63D03" w14:textId="77777777" w:rsidR="008D1B12" w:rsidRPr="00AC4FAA" w:rsidRDefault="008D1B12" w:rsidP="00003826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F685E" w14:textId="77777777" w:rsidR="00934BF0" w:rsidRPr="00AC4FAA" w:rsidRDefault="00934BF0" w:rsidP="00934BF0">
            <w:pPr>
              <w:pStyle w:val="Contenutotabella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Prodotto:</w:t>
            </w:r>
          </w:p>
          <w:p w14:paraId="2973B48B" w14:textId="77777777" w:rsidR="008D1B12" w:rsidRPr="00AC4FAA" w:rsidRDefault="00934BF0" w:rsidP="00934BF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Product:</w:t>
            </w:r>
          </w:p>
        </w:tc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FC88" w14:textId="77777777" w:rsidR="008D1B12" w:rsidRPr="00AC4FAA" w:rsidRDefault="008D1B12" w:rsidP="001A160F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6FE1236" w14:textId="77777777" w:rsidR="008D1B12" w:rsidRPr="00E3389F" w:rsidRDefault="008D1B12">
      <w:pPr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W w:w="10490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1326"/>
        <w:gridCol w:w="1792"/>
        <w:gridCol w:w="1327"/>
        <w:gridCol w:w="1985"/>
        <w:gridCol w:w="1700"/>
      </w:tblGrid>
      <w:tr w:rsidR="00D6454E" w:rsidRPr="00AC4FAA" w14:paraId="1F835A8B" w14:textId="77777777" w:rsidTr="00AC4FAA">
        <w:trPr>
          <w:trHeight w:val="436"/>
        </w:trPr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0C0D9C47" w14:textId="77777777" w:rsidR="00D6454E" w:rsidRPr="00AC4FAA" w:rsidRDefault="00D6454E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</w:rPr>
              <w:t>Lotto n°:</w:t>
            </w:r>
          </w:p>
          <w:p w14:paraId="0131109C" w14:textId="77777777" w:rsidR="00D6454E" w:rsidRPr="00AC4FAA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Lot</w:t>
            </w:r>
            <w:proofErr w:type="spellEnd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</w:t>
            </w:r>
            <w:proofErr w:type="gram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No. :</w:t>
            </w:r>
            <w:proofErr w:type="gramEnd"/>
          </w:p>
        </w:tc>
        <w:tc>
          <w:tcPr>
            <w:tcW w:w="1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6E8B8" w14:textId="77777777" w:rsidR="00D6454E" w:rsidRPr="00AC4FAA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2AAF96" w14:textId="77777777" w:rsidR="00D6454E" w:rsidRPr="00AC4FAA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Lotto cliente:</w:t>
            </w:r>
          </w:p>
          <w:p w14:paraId="5F9F0381" w14:textId="77777777" w:rsidR="00D6454E" w:rsidRPr="00AC4FAA" w:rsidRDefault="00D6454E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</w:rPr>
              <w:t>Customer batch:</w:t>
            </w:r>
          </w:p>
        </w:tc>
        <w:tc>
          <w:tcPr>
            <w:tcW w:w="13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5648FF" w14:textId="77777777" w:rsidR="00D6454E" w:rsidRPr="00AC4FAA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3B565F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Produzione:</w:t>
            </w:r>
          </w:p>
          <w:p w14:paraId="466D5E8A" w14:textId="77777777" w:rsidR="00D6454E" w:rsidRPr="00AC4FAA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Production date: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0C0DA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0D3536FA" w14:textId="77777777" w:rsidR="008D1B12" w:rsidRPr="00D6454E" w:rsidRDefault="008D1B12">
      <w:pPr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2693"/>
        <w:gridCol w:w="1560"/>
        <w:gridCol w:w="850"/>
        <w:gridCol w:w="1667"/>
      </w:tblGrid>
      <w:tr w:rsidR="008D1B12" w:rsidRPr="00AC4FAA" w14:paraId="1B9DD4ED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ADC4D" w14:textId="77777777" w:rsidR="008D1B12" w:rsidRPr="00AC4FAA" w:rsidRDefault="00934BF0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di scadenza batch:</w:t>
            </w:r>
          </w:p>
          <w:p w14:paraId="63325AC0" w14:textId="77777777" w:rsidR="00934BF0" w:rsidRPr="00AC4FAA" w:rsidRDefault="00934BF0">
            <w:pPr>
              <w:snapToGrid w:val="0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Expiry</w:t>
            </w:r>
            <w:proofErr w:type="spellEnd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date of batch: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05D5B" w14:textId="77777777" w:rsidR="008D1B12" w:rsidRPr="00AC4FAA" w:rsidRDefault="008D1B12" w:rsidP="002F1F77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A2B39" w14:textId="77777777" w:rsidR="00D6454E" w:rsidRPr="00AC4FAA" w:rsidRDefault="00D6454E" w:rsidP="00686C53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Campione di riferimento:</w:t>
            </w:r>
          </w:p>
          <w:p w14:paraId="7E790843" w14:textId="77777777" w:rsidR="008D1B12" w:rsidRPr="00AC4FAA" w:rsidRDefault="00D6454E" w:rsidP="00686C53">
            <w:pPr>
              <w:snapToGrid w:val="0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Reference Sample:</w:t>
            </w:r>
            <w:r w:rsidR="00FF4A7F"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EFB63" w14:textId="77777777" w:rsidR="008D1B12" w:rsidRPr="00AC4FAA" w:rsidRDefault="008D1B12" w:rsidP="001103B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EC0FB" w14:textId="77777777" w:rsidR="008D1B12" w:rsidRPr="00AC4FAA" w:rsidRDefault="008D1B12">
            <w:pPr>
              <w:snapToGrid w:val="0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Ordine:</w:t>
            </w:r>
          </w:p>
          <w:p w14:paraId="257E49FB" w14:textId="77777777" w:rsidR="008D1B12" w:rsidRPr="00AC4FAA" w:rsidRDefault="008D1B12">
            <w:pPr>
              <w:snapToGrid w:val="0"/>
              <w:jc w:val="right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Order: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221" w14:textId="77777777" w:rsidR="008D1B12" w:rsidRPr="00AC4FAA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0FE422C" w14:textId="77777777" w:rsidR="008D1B12" w:rsidRPr="00D6454E" w:rsidRDefault="008D1B12">
      <w:pPr>
        <w:rPr>
          <w:rFonts w:ascii="Verdana" w:hAnsi="Verdana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1701"/>
        <w:gridCol w:w="1652"/>
        <w:gridCol w:w="1750"/>
        <w:gridCol w:w="1667"/>
      </w:tblGrid>
      <w:tr w:rsidR="00D6454E" w:rsidRPr="00AC4FAA" w14:paraId="7D7A24F1" w14:textId="77777777" w:rsidTr="00D6454E">
        <w:trPr>
          <w:trHeight w:val="138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3D3CB3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Fusti</w:t>
            </w:r>
          </w:p>
          <w:p w14:paraId="194E40AC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Drums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13CF50" w14:textId="77777777" w:rsidR="00D6454E" w:rsidRPr="00AC4FAA" w:rsidRDefault="00E3389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051F2F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N. fusti</w:t>
            </w:r>
          </w:p>
          <w:p w14:paraId="008A0FDE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N° </w:t>
            </w:r>
            <w:proofErr w:type="spell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Drums</w:t>
            </w:r>
            <w:proofErr w:type="spellEnd"/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F5731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10DEB3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sz w:val="20"/>
                <w:szCs w:val="20"/>
              </w:rPr>
              <w:t>Quantità Kg</w:t>
            </w:r>
          </w:p>
          <w:p w14:paraId="033C4D8D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Quantity</w:t>
            </w:r>
            <w:proofErr w:type="spellEnd"/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Kg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C981" w14:textId="77777777" w:rsidR="00D6454E" w:rsidRPr="00AC4FAA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1E8228B" w14:textId="77777777" w:rsidR="008D1B12" w:rsidRPr="00D6454E" w:rsidRDefault="008D1B12">
      <w:pPr>
        <w:jc w:val="center"/>
        <w:rPr>
          <w:rFonts w:ascii="Verdana" w:hAnsi="Verdana"/>
          <w:sz w:val="16"/>
          <w:szCs w:val="16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18"/>
        <w:gridCol w:w="1701"/>
        <w:gridCol w:w="3368"/>
      </w:tblGrid>
      <w:tr w:rsidR="008D1B12" w:rsidRPr="00161BAA" w14:paraId="7D68B1D8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82050A" w14:textId="77777777" w:rsidR="008D1B12" w:rsidRPr="00AC4FAA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AC4FA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inizio</w:t>
            </w:r>
            <w:proofErr w:type="spellEnd"/>
            <w:r w:rsidRPr="00AC4FA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prove:</w:t>
            </w:r>
          </w:p>
          <w:p w14:paraId="0408229C" w14:textId="77777777" w:rsidR="008D1B12" w:rsidRPr="00AC4FAA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Test Start Date: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46335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ECC5B" w14:textId="77777777" w:rsidR="008D1B12" w:rsidRPr="00AC4FAA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Data fine prove:</w:t>
            </w:r>
          </w:p>
          <w:p w14:paraId="1EF2B2AD" w14:textId="77777777" w:rsidR="008D1B12" w:rsidRPr="00AC4FAA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Test End Date: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54BD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347BADD8" w14:textId="77777777" w:rsidR="008D1B12" w:rsidRPr="009E4A49" w:rsidRDefault="008D1B12">
      <w:pPr>
        <w:jc w:val="center"/>
        <w:rPr>
          <w:rFonts w:ascii="Verdana" w:hAnsi="Verdana"/>
          <w:sz w:val="16"/>
          <w:szCs w:val="16"/>
          <w:lang w:val="en-US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6"/>
        <w:gridCol w:w="851"/>
        <w:gridCol w:w="708"/>
        <w:gridCol w:w="725"/>
        <w:gridCol w:w="831"/>
        <w:gridCol w:w="854"/>
        <w:gridCol w:w="1701"/>
        <w:gridCol w:w="3368"/>
      </w:tblGrid>
      <w:tr w:rsidR="008D1B12" w:rsidRPr="00AC4FAA" w14:paraId="1E5F92B1" w14:textId="77777777" w:rsidTr="00D6454E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91369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Sigilli n.</w:t>
            </w:r>
          </w:p>
          <w:p w14:paraId="47FA51C0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Seals</w:t>
            </w:r>
            <w:proofErr w:type="spellEnd"/>
            <w:r w:rsidRPr="00AC4FAA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n.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1F0BD6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60FD2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sz w:val="20"/>
                <w:szCs w:val="20"/>
              </w:rPr>
              <w:t>Dal</w:t>
            </w:r>
          </w:p>
          <w:p w14:paraId="5469C786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From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185085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5ED49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sz w:val="20"/>
                <w:szCs w:val="20"/>
              </w:rPr>
              <w:t>Al</w:t>
            </w:r>
          </w:p>
          <w:p w14:paraId="0DFCE3D0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To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BC5152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887775" w14:textId="77777777" w:rsidR="008D1B12" w:rsidRPr="00AC4FAA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</w:rPr>
              <w:t>Destinatario</w:t>
            </w:r>
            <w:r w:rsidR="00D6454E" w:rsidRPr="00AC4FAA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765B6D9C" w14:textId="77777777" w:rsidR="008D1B12" w:rsidRPr="00AC4FAA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Recipient</w:t>
            </w:r>
            <w:proofErr w:type="spellEnd"/>
            <w:r w:rsidR="00D6454E"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FD06" w14:textId="77777777" w:rsidR="008D1B12" w:rsidRPr="00AC4FA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38B5D07" w14:textId="77777777" w:rsidR="008D1B12" w:rsidRPr="00D6454E" w:rsidRDefault="008D1B12">
      <w:pPr>
        <w:jc w:val="center"/>
        <w:rPr>
          <w:rFonts w:ascii="Verdana" w:hAnsi="Verdana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551"/>
        <w:gridCol w:w="2410"/>
        <w:gridCol w:w="3365"/>
      </w:tblGrid>
      <w:tr w:rsidR="006761D0" w:rsidRPr="00AC4FAA" w14:paraId="4069C8D1" w14:textId="77777777" w:rsidTr="00D6454E">
        <w:tc>
          <w:tcPr>
            <w:tcW w:w="2093" w:type="dxa"/>
            <w:vAlign w:val="center"/>
          </w:tcPr>
          <w:p w14:paraId="247CAF62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sz w:val="20"/>
                <w:szCs w:val="20"/>
              </w:rPr>
              <w:t>Sito di produzione:</w:t>
            </w:r>
          </w:p>
          <w:p w14:paraId="5E611446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Production </w:t>
            </w:r>
            <w:proofErr w:type="spellStart"/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plant</w:t>
            </w:r>
            <w:proofErr w:type="spellEnd"/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  <w:tc>
          <w:tcPr>
            <w:tcW w:w="2551" w:type="dxa"/>
            <w:vAlign w:val="center"/>
          </w:tcPr>
          <w:p w14:paraId="4D539AD2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sz w:val="20"/>
                <w:szCs w:val="20"/>
              </w:rPr>
              <w:t>Barcellona P.G. (ME)</w:t>
            </w:r>
          </w:p>
        </w:tc>
        <w:tc>
          <w:tcPr>
            <w:tcW w:w="2410" w:type="dxa"/>
            <w:vAlign w:val="center"/>
          </w:tcPr>
          <w:p w14:paraId="1B673884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b/>
                <w:sz w:val="20"/>
                <w:szCs w:val="20"/>
              </w:rPr>
              <w:t>Punto di campionamento:</w:t>
            </w:r>
          </w:p>
          <w:p w14:paraId="61EFEBB4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C4FAA">
              <w:rPr>
                <w:rFonts w:asciiTheme="minorHAnsi" w:hAnsiTheme="minorHAnsi" w:cstheme="minorHAnsi"/>
                <w:i/>
                <w:sz w:val="20"/>
                <w:szCs w:val="20"/>
              </w:rPr>
              <w:t>Sampling Point:</w:t>
            </w:r>
          </w:p>
        </w:tc>
        <w:tc>
          <w:tcPr>
            <w:tcW w:w="3365" w:type="dxa"/>
            <w:vAlign w:val="center"/>
          </w:tcPr>
          <w:p w14:paraId="4C324ABB" w14:textId="77777777" w:rsidR="006761D0" w:rsidRPr="00AC4FAA" w:rsidRDefault="006761D0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549CE72" w14:textId="77777777" w:rsidR="00002DF5" w:rsidRPr="00D6454E" w:rsidRDefault="00002DF5">
      <w:pPr>
        <w:jc w:val="center"/>
        <w:rPr>
          <w:rFonts w:ascii="Verdana" w:hAnsi="Verdana"/>
          <w:sz w:val="16"/>
          <w:szCs w:val="16"/>
        </w:rPr>
      </w:pPr>
    </w:p>
    <w:tbl>
      <w:tblPr>
        <w:tblW w:w="1167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993"/>
        <w:gridCol w:w="1267"/>
        <w:gridCol w:w="8"/>
        <w:gridCol w:w="705"/>
        <w:gridCol w:w="2272"/>
        <w:gridCol w:w="993"/>
        <w:gridCol w:w="850"/>
        <w:gridCol w:w="1038"/>
      </w:tblGrid>
      <w:tr w:rsidR="008D1B12" w:rsidRPr="00AC4FAA" w14:paraId="5E71402E" w14:textId="77777777" w:rsidTr="00565EEF">
        <w:trPr>
          <w:gridAfter w:val="1"/>
          <w:wAfter w:w="1038" w:type="dxa"/>
          <w:cantSplit/>
        </w:trPr>
        <w:tc>
          <w:tcPr>
            <w:tcW w:w="1063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C10E" w14:textId="77777777" w:rsidR="008D1B12" w:rsidRPr="00675E8C" w:rsidRDefault="008D1B12" w:rsidP="00E67A5F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sz w:val="22"/>
                <w:szCs w:val="22"/>
              </w:rPr>
              <w:t>Risultati D’Analisi</w:t>
            </w:r>
          </w:p>
          <w:p w14:paraId="6BD82786" w14:textId="77777777" w:rsidR="008D1B12" w:rsidRPr="00675E8C" w:rsidRDefault="008D1B12" w:rsidP="00E67A5F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Test </w:t>
            </w:r>
            <w:proofErr w:type="spellStart"/>
            <w:r w:rsidRPr="00675E8C">
              <w:rPr>
                <w:rFonts w:asciiTheme="minorHAnsi" w:hAnsiTheme="minorHAnsi" w:cstheme="minorHAnsi"/>
                <w:i/>
                <w:sz w:val="22"/>
                <w:szCs w:val="22"/>
              </w:rPr>
              <w:t>Results</w:t>
            </w:r>
            <w:proofErr w:type="spellEnd"/>
          </w:p>
        </w:tc>
      </w:tr>
      <w:tr w:rsidR="008D1B12" w:rsidRPr="00AC4FAA" w14:paraId="6392B70E" w14:textId="77777777" w:rsidTr="00565EEF">
        <w:trPr>
          <w:gridAfter w:val="1"/>
          <w:wAfter w:w="1038" w:type="dxa"/>
          <w:trHeight w:hRule="exact" w:val="860"/>
        </w:trPr>
        <w:tc>
          <w:tcPr>
            <w:tcW w:w="354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B81255" w14:textId="77777777" w:rsidR="008D1B12" w:rsidRPr="00675E8C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Descrizione della prova</w:t>
            </w:r>
          </w:p>
          <w:p w14:paraId="65A416C0" w14:textId="77777777" w:rsidR="008D1B12" w:rsidRPr="00675E8C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675E8C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Description</w:t>
            </w:r>
            <w:proofErr w:type="spellEnd"/>
            <w:r w:rsidRPr="00675E8C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 of Test</w:t>
            </w:r>
          </w:p>
        </w:tc>
        <w:tc>
          <w:tcPr>
            <w:tcW w:w="99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09B5B7" w14:textId="77777777" w:rsidR="008D1B12" w:rsidRPr="00675E8C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Risultato</w:t>
            </w:r>
          </w:p>
          <w:p w14:paraId="068D11E3" w14:textId="77777777" w:rsidR="008D1B12" w:rsidRPr="00675E8C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675E8C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Results</w:t>
            </w:r>
            <w:proofErr w:type="spellEnd"/>
          </w:p>
        </w:tc>
        <w:tc>
          <w:tcPr>
            <w:tcW w:w="126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F3F439" w14:textId="77777777" w:rsidR="008D1B12" w:rsidRPr="00675E8C" w:rsidRDefault="008D1B12" w:rsidP="00D6454E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Tollerabilità</w:t>
            </w:r>
            <w:r w:rsidR="00A66F24"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="00A66F24" w:rsidRPr="00675E8C">
              <w:rPr>
                <w:rFonts w:asciiTheme="minorHAnsi" w:hAnsiTheme="minorHAnsi" w:cstheme="minorHAnsi"/>
                <w:b w:val="0"/>
                <w:sz w:val="22"/>
                <w:szCs w:val="22"/>
              </w:rPr>
              <w:t>T</w:t>
            </w:r>
            <w:r w:rsidRPr="00675E8C">
              <w:rPr>
                <w:rFonts w:asciiTheme="minorHAnsi" w:hAnsiTheme="minorHAnsi" w:cstheme="minorHAnsi"/>
                <w:b w:val="0"/>
                <w:sz w:val="22"/>
                <w:szCs w:val="22"/>
              </w:rPr>
              <w:t>olerability</w:t>
            </w:r>
            <w:proofErr w:type="spellEnd"/>
          </w:p>
          <w:p w14:paraId="65ED28D7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49CF1" w14:textId="77777777" w:rsidR="008D1B12" w:rsidRPr="00675E8C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Unità</w:t>
            </w:r>
          </w:p>
          <w:p w14:paraId="2145A56A" w14:textId="77777777" w:rsidR="008D1B12" w:rsidRPr="00675E8C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Unit</w:t>
            </w:r>
          </w:p>
        </w:tc>
        <w:tc>
          <w:tcPr>
            <w:tcW w:w="22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E7A183" w14:textId="77777777" w:rsidR="008D1B12" w:rsidRPr="00675E8C" w:rsidRDefault="008D1B12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Metodo di </w:t>
            </w:r>
            <w:r w:rsidR="008B7FDE"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analisi</w:t>
            </w:r>
          </w:p>
          <w:p w14:paraId="5C2BD570" w14:textId="77777777" w:rsidR="008D1B12" w:rsidRPr="00675E8C" w:rsidRDefault="008B7FDE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513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Method of </w:t>
            </w:r>
            <w:proofErr w:type="spellStart"/>
            <w:r w:rsidRPr="00675E8C">
              <w:rPr>
                <w:rFonts w:asciiTheme="minorHAnsi" w:hAnsiTheme="minorHAnsi" w:cstheme="minorHAnsi"/>
                <w:b w:val="0"/>
                <w:sz w:val="22"/>
                <w:szCs w:val="22"/>
              </w:rPr>
              <w:t>Analisy</w:t>
            </w:r>
            <w:proofErr w:type="spellEnd"/>
          </w:p>
        </w:tc>
        <w:tc>
          <w:tcPr>
            <w:tcW w:w="18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0208" w14:textId="77777777" w:rsidR="008D1B12" w:rsidRPr="00675E8C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proofErr w:type="spellStart"/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Limiti</w:t>
            </w:r>
            <w:proofErr w:type="spellEnd"/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Richiesti</w:t>
            </w:r>
            <w:proofErr w:type="spellEnd"/>
          </w:p>
          <w:p w14:paraId="0062A64E" w14:textId="64C6F5F4" w:rsidR="008D1B12" w:rsidRPr="00675E8C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GB"/>
              </w:rPr>
            </w:pPr>
            <w:r w:rsidRPr="00675E8C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GB"/>
              </w:rPr>
              <w:t>Limits required by customer</w:t>
            </w:r>
          </w:p>
        </w:tc>
      </w:tr>
      <w:tr w:rsidR="008D1B12" w:rsidRPr="00AC4FAA" w14:paraId="4D9B0BBD" w14:textId="77777777" w:rsidTr="00565EEF">
        <w:trPr>
          <w:gridAfter w:val="1"/>
          <w:wAfter w:w="1038" w:type="dxa"/>
          <w:trHeight w:val="301"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58130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B9BBEC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6B0A07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13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6C785A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72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51C4F3" w14:textId="77777777" w:rsidR="008D1B12" w:rsidRPr="00675E8C" w:rsidRDefault="008D1B12" w:rsidP="00D6454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FD7737" w14:textId="77777777" w:rsidR="008D1B12" w:rsidRPr="00675E8C" w:rsidRDefault="00A66F24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Mi</w:t>
            </w:r>
            <w:r w:rsidR="008D1B12"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6A1F" w14:textId="77777777" w:rsidR="008D1B12" w:rsidRPr="00675E8C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75E8C">
              <w:rPr>
                <w:rFonts w:asciiTheme="minorHAnsi" w:hAnsiTheme="minorHAnsi" w:cstheme="minorHAnsi"/>
                <w:i w:val="0"/>
                <w:sz w:val="22"/>
                <w:szCs w:val="22"/>
              </w:rPr>
              <w:t>Max</w:t>
            </w:r>
          </w:p>
        </w:tc>
      </w:tr>
      <w:tr w:rsidR="00440B97" w:rsidRPr="00E1620E" w14:paraId="28FEB9E2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1E41C1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BRIX RIFRATTOMETRICO A 20° C</w:t>
            </w:r>
          </w:p>
          <w:p w14:paraId="33CD58C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Brix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Refractometric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20ﾰC"/>
              </w:smartTagPr>
              <w:r w:rsidRPr="00E1620E">
                <w:rPr>
                  <w:rFonts w:asciiTheme="minorHAnsi" w:hAnsiTheme="minorHAnsi" w:cstheme="minorHAnsi"/>
                  <w:i/>
                  <w:sz w:val="20"/>
                  <w:szCs w:val="20"/>
                </w:rPr>
                <w:t>20°C</w:t>
              </w:r>
            </w:smartTag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D30DE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C9215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E1620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102ECB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DFD9B8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8,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B0359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5DD12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6611DA82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DCB5F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BRIX CORRETTO A 20° C</w:t>
            </w:r>
          </w:p>
          <w:p w14:paraId="2ADFE52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Corrected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brix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20ﾰC"/>
              </w:smartTagPr>
              <w:r w:rsidRPr="00E1620E">
                <w:rPr>
                  <w:rFonts w:asciiTheme="minorHAnsi" w:hAnsiTheme="minorHAnsi" w:cstheme="minorHAnsi"/>
                  <w:i/>
                  <w:sz w:val="20"/>
                  <w:szCs w:val="20"/>
                </w:rPr>
                <w:t>20°C</w:t>
              </w:r>
            </w:smartTag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673414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45C979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4ED124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BA3608" w14:textId="77777777" w:rsidR="00440B97" w:rsidRPr="00E1620E" w:rsidRDefault="00E10BF6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8,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B7B695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45EB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75E9FD74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F89321" w14:textId="4FD269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ACIDITA’ </w:t>
            </w:r>
            <w:r w:rsidR="008C5E23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TITOLABILE in </w:t>
            </w:r>
            <w:r w:rsidR="00675E8C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A</w:t>
            </w:r>
            <w:r w:rsidR="008C5E23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c. Citrico anidro</w:t>
            </w:r>
          </w:p>
          <w:p w14:paraId="3C313407" w14:textId="77777777" w:rsidR="00440B97" w:rsidRPr="00E1620E" w:rsidRDefault="008C5E23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Titratable Acidity in citric acid a</w:t>
            </w:r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nhydrous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A5BE9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8E979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E1620E"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59DCFB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 xml:space="preserve">% </w:t>
            </w:r>
            <w:r w:rsidR="008B7FDE" w:rsidRPr="00E1620E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8B7FDE" w:rsidRPr="00E1620E">
              <w:rPr>
                <w:rFonts w:asciiTheme="minorHAnsi" w:hAnsiTheme="minorHAnsi" w:cstheme="minorHAnsi"/>
                <w:sz w:val="20"/>
                <w:szCs w:val="20"/>
              </w:rPr>
              <w:t>p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7F8FAF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3,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B7E1D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0214B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53336A01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AD48B9" w14:textId="77777777" w:rsidR="00440B97" w:rsidRPr="00E1620E" w:rsidRDefault="00440B97" w:rsidP="00D6454E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RATIO</w:t>
            </w:r>
          </w:p>
          <w:p w14:paraId="0ECBA52C" w14:textId="77777777" w:rsidR="00440B97" w:rsidRPr="00E1620E" w:rsidRDefault="00440B97" w:rsidP="00D6454E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Ratio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8C32C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857D38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1C7A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F42FC0" w14:textId="77777777" w:rsidR="008B7FDE" w:rsidRPr="00E1620E" w:rsidRDefault="007B4417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°</w:t>
            </w:r>
            <w:proofErr w:type="spellStart"/>
            <w:r w:rsidR="00E10BF6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B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rix</w:t>
            </w:r>
            <w:proofErr w:type="spellEnd"/>
            <w:r w:rsidR="00E10BF6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orretto</w:t>
            </w:r>
            <w:r w:rsidR="00E67A5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/A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cidità</w:t>
            </w:r>
          </w:p>
          <w:p w14:paraId="46D89E6F" w14:textId="77777777" w:rsidR="00440B97" w:rsidRPr="00E1620E" w:rsidRDefault="008B7FDE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°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Bx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E67A5F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Corrected</w:t>
            </w:r>
            <w:proofErr w:type="spellEnd"/>
            <w:r w:rsidR="00E67A5F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/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Acidity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42DF5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DFBD8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5C314699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768EB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POLPA 3000 </w:t>
            </w:r>
            <w:r w:rsidR="008C5E23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rpm</w:t>
            </w:r>
            <w:r w:rsidR="00E67A5F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PER 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10 </w:t>
            </w:r>
            <w:r w:rsidR="00E67A5F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min.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*</w:t>
            </w:r>
          </w:p>
          <w:p w14:paraId="3D4DE0F7" w14:textId="77777777" w:rsidR="00440B97" w:rsidRPr="00E1620E" w:rsidRDefault="00440B97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Pulp </w:t>
            </w:r>
            <w:r w:rsidR="008C5E23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at </w:t>
            </w:r>
            <w:r w:rsidR="00E67A5F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3000 rpm for 10 min.</w:t>
            </w:r>
            <w:r w:rsidR="008C5E23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BC3F84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DD985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E1620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2A6FAB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% v/v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0AA4B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IFU 60, 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2005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5E307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F8B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3703FBDC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6E308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POLPA 1500 </w:t>
            </w:r>
            <w:r w:rsidR="00E67A5F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rpm PER 10 min.</w:t>
            </w:r>
          </w:p>
          <w:p w14:paraId="43496A5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Pulp </w:t>
            </w:r>
            <w:r w:rsidR="00E67A5F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at 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1500 rpm for 10 min</w:t>
            </w:r>
            <w:r w:rsidR="00E67A5F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.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8057C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B44988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A66F24"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75B0F5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% v/v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29CF1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IFU 60, 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2005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1B9FA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84B77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0E69354E" w14:textId="77777777" w:rsidTr="00565EEF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E1F96B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SETACCIO 18 MESH</w:t>
            </w:r>
          </w:p>
          <w:p w14:paraId="2E2A573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Sieve 18 MESH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5F93B2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B1E389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72F0B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gr/l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8A40B4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0BE0FC28" w14:textId="77777777" w:rsidR="00440B97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3637F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CEE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161BAA" w14:paraId="15CF6F74" w14:textId="77777777" w:rsidTr="00565EEF">
        <w:trPr>
          <w:gridAfter w:val="1"/>
          <w:wAfter w:w="1038" w:type="dxa"/>
          <w:trHeight w:val="705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2EA136" w14:textId="77777777" w:rsidR="008B7FDE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OLI ESSENZIALI</w:t>
            </w:r>
          </w:p>
          <w:p w14:paraId="18EB9772" w14:textId="77777777" w:rsidR="00440B97" w:rsidRPr="00E1620E" w:rsidRDefault="008B7FD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Determination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of</w:t>
            </w:r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Essential</w:t>
            </w:r>
            <w:proofErr w:type="spellEnd"/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Oils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1DA99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FFA9A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1CFE95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% v/v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F5E7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IFU 45, </w:t>
            </w:r>
            <w:r w:rsidR="001C2C8F" w:rsidRPr="00E1620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2005</w:t>
            </w:r>
          </w:p>
          <w:p w14:paraId="5CB7C7E1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A-</w:t>
            </w:r>
            <w:proofErr w:type="spellStart"/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etodo</w:t>
            </w:r>
            <w:proofErr w:type="spellEnd"/>
            <w:r w:rsidR="000C6C93"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</w:t>
            </w:r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C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levenger</w:t>
            </w:r>
          </w:p>
          <w:p w14:paraId="117BFBFA" w14:textId="77777777" w:rsidR="00440B97" w:rsidRPr="00E1620E" w:rsidRDefault="008B7FD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A-</w:t>
            </w:r>
            <w:r w:rsidR="00440B97" w:rsidRPr="00E1620E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Method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of Clevenger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E554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514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440B97" w:rsidRPr="00E1620E" w14:paraId="508FA340" w14:textId="77777777" w:rsidTr="00565EEF">
        <w:trPr>
          <w:gridAfter w:val="1"/>
          <w:wAfter w:w="1038" w:type="dxa"/>
          <w:trHeight w:val="585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36F36" w14:textId="77777777" w:rsidR="007C0125" w:rsidRPr="00E1620E" w:rsidRDefault="00D345D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ACIDO ASCORBICO</w:t>
            </w:r>
          </w:p>
          <w:p w14:paraId="02FE3BB2" w14:textId="77777777" w:rsidR="00D345DE" w:rsidRPr="00E1620E" w:rsidRDefault="00D345D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Ascorbic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BD4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4888" w14:textId="77777777" w:rsidR="00440B97" w:rsidRPr="00E1620E" w:rsidRDefault="00D345DE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E693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2F37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2F8813BE" w14:textId="77777777" w:rsidR="00BD2AF4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A33C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1CF7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E1620E" w14:paraId="718187FA" w14:textId="77777777" w:rsidTr="00565EEF">
        <w:trPr>
          <w:gridAfter w:val="1"/>
          <w:wAfter w:w="1038" w:type="dxa"/>
          <w:trHeight w:val="771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6A47E" w14:textId="77777777" w:rsidR="00854FE2" w:rsidRPr="00E1620E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ANTOCIANI</w:t>
            </w:r>
            <w:r w:rsidR="00440B97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  <w:p w14:paraId="2F91523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Anthocyan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0CA72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767252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 xml:space="preserve">+/- 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,0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  <w:p w14:paraId="380C68C4" w14:textId="77777777" w:rsidR="00854FE2" w:rsidRPr="00E1620E" w:rsidRDefault="00854FE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1BEAC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mg/l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0B268A" w14:textId="77777777" w:rsidR="00440B97" w:rsidRPr="00E1620E" w:rsidRDefault="000C6C9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Metodo Interno</w:t>
            </w: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: lettura spettrofotometrica a 535 NM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D2703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715F1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AC4FAA" w14:paraId="277157A9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A409D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PH</w:t>
            </w:r>
          </w:p>
          <w:p w14:paraId="4319AFE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7F13DA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297C97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+/- 0,0</w:t>
            </w:r>
            <w:r w:rsidR="007B4417" w:rsidRPr="00E1620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9DAA5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9D6EC7" w14:textId="77777777" w:rsidR="00440B97" w:rsidRPr="00E1620E" w:rsidRDefault="00585F70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11, 20</w:t>
            </w:r>
            <w:r w:rsidR="00224B02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AF9C95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70D97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AC4FAA" w14:paraId="11F62445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3CC75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GPL</w:t>
            </w:r>
          </w:p>
          <w:p w14:paraId="30B7F906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GPL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D9194C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AC4257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</w:t>
            </w:r>
            <w:r w:rsidR="000C6C93" w:rsidRPr="00E1620E">
              <w:rPr>
                <w:rFonts w:asciiTheme="minorHAnsi" w:hAnsiTheme="minorHAnsi" w:cstheme="minorHAnsi"/>
                <w:sz w:val="20"/>
                <w:szCs w:val="20"/>
              </w:rPr>
              <w:t xml:space="preserve"> 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79D342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AA41AD" w14:textId="77777777" w:rsidR="00440B97" w:rsidRPr="00E1620E" w:rsidRDefault="000C6C93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Calcolo Aritmetico</w:t>
            </w:r>
          </w:p>
          <w:p w14:paraId="18A65441" w14:textId="77777777" w:rsidR="00FA1A43" w:rsidRPr="00E1620E" w:rsidRDefault="00FA1A43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Arithmetical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FB0340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88C9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AC4FAA" w14:paraId="5331CDA3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DA3360" w14:textId="6B83F7E9" w:rsidR="007F132F" w:rsidRPr="00E1620E" w:rsidRDefault="007F132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ATTIVIT</w:t>
            </w:r>
            <w:r w:rsidR="002D52CB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À 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PECTINESTERASICA</w:t>
            </w:r>
          </w:p>
          <w:p w14:paraId="0FF1A838" w14:textId="77777777" w:rsidR="007F132F" w:rsidRPr="00E1620E" w:rsidRDefault="007F132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Pectinesterasi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Activity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CF249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C84AF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3B0BC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3EF7AD" w14:textId="77777777" w:rsidR="00440B97" w:rsidRPr="00E1620E" w:rsidRDefault="007F132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46, 2005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B09EC2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5C6F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AC4FAA" w14:paraId="7EA674D1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AAD2B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SO2</w:t>
            </w:r>
          </w:p>
          <w:p w14:paraId="0C626A8F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SO2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9EACA4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51EE5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 xml:space="preserve">+/- </w:t>
            </w:r>
            <w:r w:rsidR="00AE3078" w:rsidRPr="00E1620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323701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mg/l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751DAC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17001E76" w14:textId="77777777" w:rsidR="00440B97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9D599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24BE6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81075" w:rsidRPr="00AC4FAA" w14:paraId="659E7115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DC73F5" w14:textId="77777777" w:rsidR="00881075" w:rsidRPr="00E1620E" w:rsidRDefault="0038365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ACIDO SORBICO</w:t>
            </w:r>
          </w:p>
          <w:p w14:paraId="6E5950F2" w14:textId="77777777" w:rsidR="00881075" w:rsidRPr="00E1620E" w:rsidRDefault="0038365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Sorbic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acid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835709" w14:textId="77777777" w:rsidR="00881075" w:rsidRPr="00E1620E" w:rsidRDefault="00881075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AEEFAE" w14:textId="77777777" w:rsidR="00881075" w:rsidRPr="00E1620E" w:rsidRDefault="0038365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2D9FFC" w14:textId="77777777" w:rsidR="00881075" w:rsidRPr="00E1620E" w:rsidRDefault="0038365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mg/kg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5F3BBF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1F83E6E1" w14:textId="77777777" w:rsidR="00881075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3D0D12" w14:textId="77777777" w:rsidR="00881075" w:rsidRPr="00E1620E" w:rsidRDefault="00881075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B4262" w14:textId="77777777" w:rsidR="00881075" w:rsidRPr="00E1620E" w:rsidRDefault="00881075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4F11" w:rsidRPr="00AC4FAA" w14:paraId="3DA5B292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651769" w14:textId="3A647508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TORBIDIT</w:t>
            </w:r>
            <w:r w:rsidR="002D52CB"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À</w:t>
            </w:r>
          </w:p>
          <w:p w14:paraId="633FD662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Turbidity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105322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51F78C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92988B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Ntu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F2C870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16005685" w14:textId="77777777" w:rsidR="00D04F11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03DA19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CA3E" w14:textId="77777777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45C33" w:rsidRPr="00AC4FAA" w14:paraId="134921E5" w14:textId="77777777" w:rsidTr="002D52CB">
        <w:trPr>
          <w:gridAfter w:val="1"/>
          <w:wAfter w:w="1038" w:type="dxa"/>
          <w:trHeight w:val="60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C0633B" w14:textId="73F135A8" w:rsidR="00D45C33" w:rsidRPr="00E1620E" w:rsidRDefault="00D45C33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TORBIDIT</w:t>
            </w:r>
            <w:r w:rsidR="002D52CB" w:rsidRPr="00E1620E">
              <w:rPr>
                <w:rFonts w:ascii="Calibri" w:hAnsi="Calibri" w:cs="Calibri"/>
                <w:b/>
                <w:sz w:val="20"/>
                <w:szCs w:val="20"/>
                <w:lang w:val="de-DE"/>
              </w:rPr>
              <w:t xml:space="preserve">À 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640</w:t>
            </w:r>
            <w:r w:rsidR="00AE3078"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 xml:space="preserve"> </w:t>
            </w:r>
            <w:proofErr w:type="spellStart"/>
            <w:r w:rsidR="002D52CB" w:rsidRPr="00E1620E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nm</w:t>
            </w:r>
            <w:proofErr w:type="spellEnd"/>
          </w:p>
          <w:p w14:paraId="27ABA042" w14:textId="008B98B3" w:rsidR="00D04F11" w:rsidRPr="00E1620E" w:rsidRDefault="00D04F11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Turbidity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 xml:space="preserve"> 640 </w:t>
            </w:r>
            <w:proofErr w:type="spellStart"/>
            <w:r w:rsidR="002D52CB" w:rsidRPr="00E1620E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nm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2FC4F0" w14:textId="77777777" w:rsidR="00D45C33" w:rsidRPr="00E1620E" w:rsidRDefault="00D45C3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A3178A" w14:textId="77777777" w:rsidR="00D45C33" w:rsidRPr="00E1620E" w:rsidRDefault="007B441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CAAF6C" w14:textId="77777777" w:rsidR="00D45C33" w:rsidRPr="00E1620E" w:rsidRDefault="007B441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%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8951C" w14:textId="77777777" w:rsidR="00FA1A43" w:rsidRPr="00E1620E" w:rsidRDefault="00FA1A43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663D0299" w14:textId="77777777" w:rsidR="00D45C33" w:rsidRPr="00E1620E" w:rsidRDefault="00FA1A43" w:rsidP="00FA1A43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99A6F6" w14:textId="77777777" w:rsidR="00D45C33" w:rsidRPr="00E1620E" w:rsidRDefault="00D45C3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FD1E" w14:textId="77777777" w:rsidR="00D45C33" w:rsidRPr="00E1620E" w:rsidRDefault="00D45C3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AC4FAA" w14:paraId="55F6B76A" w14:textId="77777777" w:rsidTr="002D52CB">
        <w:trPr>
          <w:gridAfter w:val="1"/>
          <w:wAfter w:w="1038" w:type="dxa"/>
          <w:trHeight w:val="62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A6184B" w14:textId="6F594B68" w:rsidR="00440B97" w:rsidRPr="00E1620E" w:rsidRDefault="00FA1A43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TRASMITTANZA % 660 </w:t>
            </w:r>
            <w:proofErr w:type="spellStart"/>
            <w:r w:rsidR="002D52CB" w:rsidRPr="00E1620E">
              <w:rPr>
                <w:rFonts w:ascii="Calibri" w:hAnsi="Calibri" w:cs="Calibri"/>
                <w:b/>
                <w:sz w:val="20"/>
                <w:szCs w:val="20"/>
                <w:lang w:val="de-DE"/>
              </w:rPr>
              <w:t>nm</w:t>
            </w:r>
            <w:proofErr w:type="spellEnd"/>
          </w:p>
          <w:p w14:paraId="39FEE7BD" w14:textId="2699BA10" w:rsidR="00AE3078" w:rsidRPr="00E1620E" w:rsidRDefault="00AE3078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Clarity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%</w:t>
            </w:r>
            <w:r w:rsidR="002D52CB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660</w:t>
            </w:r>
            <w:r w:rsidR="002D52CB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2D52CB" w:rsidRPr="00E1620E">
              <w:rPr>
                <w:rFonts w:ascii="Calibri" w:hAnsi="Calibri" w:cs="Calibri"/>
                <w:i/>
                <w:sz w:val="20"/>
                <w:szCs w:val="20"/>
                <w:lang w:val="de-DE"/>
              </w:rPr>
              <w:t>nm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0D061F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B0792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E3078" w:rsidRPr="00E1620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2589BD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221911" w14:textId="77777777" w:rsidR="00FA1A43" w:rsidRPr="00E1620E" w:rsidRDefault="00FA1A43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142848F7" w14:textId="77777777" w:rsidR="00440B97" w:rsidRPr="00E1620E" w:rsidRDefault="00FA1A43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83F083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ED38E" w14:textId="77777777" w:rsidR="00440B97" w:rsidRPr="00E1620E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019" w:rsidRPr="00AC4FAA" w14:paraId="0CB0CDE4" w14:textId="77777777" w:rsidTr="002D52CB">
        <w:trPr>
          <w:gridAfter w:val="1"/>
          <w:wAfter w:w="1038" w:type="dxa"/>
          <w:trHeight w:val="646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E74CA0" w14:textId="6CAA8606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COLORE ABS 430 </w:t>
            </w:r>
            <w:r w:rsidR="002D52CB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nm</w:t>
            </w:r>
          </w:p>
          <w:p w14:paraId="68737E46" w14:textId="252D0B31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</w:pPr>
            <w:proofErr w:type="spellStart"/>
            <w:r w:rsidRPr="00E1620E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>Colour</w:t>
            </w:r>
            <w:proofErr w:type="spellEnd"/>
            <w:r w:rsidRPr="00E1620E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 xml:space="preserve"> ABS 430 </w:t>
            </w:r>
            <w:r w:rsidR="002D52CB" w:rsidRPr="00E1620E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>nm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C02FDA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891AB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+/- 0,010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F90DEF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98683B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38E39A8B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AC8AC2" w14:textId="77777777" w:rsidR="00832019" w:rsidRPr="00E1620E" w:rsidRDefault="00832019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FA2A" w14:textId="77777777" w:rsidR="00832019" w:rsidRPr="00E1620E" w:rsidRDefault="00832019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366F" w:rsidRPr="00AC4FAA" w14:paraId="345BD2A3" w14:textId="77777777" w:rsidTr="00675E8C">
        <w:trPr>
          <w:gridAfter w:val="1"/>
          <w:wAfter w:w="1038" w:type="dxa"/>
          <w:trHeight w:val="31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D752E1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SEDIMENTO IMHOFF</w:t>
            </w:r>
          </w:p>
          <w:p w14:paraId="609384A3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IMHOFF Sediment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5447A5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4D4408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37BE7F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ml/l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93F4F1" w14:textId="77777777" w:rsidR="00E67A5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51287D1E" w14:textId="77777777" w:rsidR="00A9366F" w:rsidRPr="00E1620E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54D140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C468F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366F" w:rsidRPr="00161BAA" w14:paraId="34911476" w14:textId="77777777" w:rsidTr="00675E8C">
        <w:trPr>
          <w:gridAfter w:val="1"/>
          <w:wAfter w:w="1038" w:type="dxa"/>
          <w:trHeight w:val="31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AC8644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CONTA MESOFILA TOTALE</w:t>
            </w:r>
          </w:p>
          <w:p w14:paraId="12A7AA62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Total mesophilic counts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40369C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7BE3AD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+/- 5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DA37FD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A2E470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Plate Count Agar</w:t>
            </w:r>
          </w:p>
          <w:p w14:paraId="14227C86" w14:textId="77777777" w:rsidR="00A9366F" w:rsidRPr="00E1620E" w:rsidRDefault="00A9366F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3 gg </w:t>
            </w:r>
            <w:r w:rsidR="00FA1A43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/ 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30 °C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0FE05F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F5F20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A9366F" w:rsidRPr="00161BAA" w14:paraId="7153BB51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CAB16F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LIEVITI</w:t>
            </w:r>
          </w:p>
          <w:p w14:paraId="4705BC80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Yeast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1D57C9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BD9953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B00727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0F42B4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Sabouraud</w:t>
            </w:r>
            <w:proofErr w:type="spellEnd"/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Dextrose Agar</w:t>
            </w:r>
          </w:p>
          <w:p w14:paraId="767EBD91" w14:textId="77777777" w:rsidR="00A9366F" w:rsidRPr="00E1620E" w:rsidRDefault="00A9366F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5 gg </w:t>
            </w:r>
            <w:r w:rsidR="00FA1A43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/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 26 °C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3B5D22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0CC20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A9366F" w:rsidRPr="00161BAA" w14:paraId="7866DA5B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460E82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MUFFE</w:t>
            </w:r>
          </w:p>
          <w:p w14:paraId="7EA76345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Mould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984A4B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6725BE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1FC5A9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EEC3DB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Sabouraud</w:t>
            </w:r>
            <w:proofErr w:type="spellEnd"/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Dextrose Agar</w:t>
            </w:r>
          </w:p>
          <w:p w14:paraId="32DC6BC5" w14:textId="77777777" w:rsidR="00A9366F" w:rsidRPr="00E1620E" w:rsidRDefault="00FA1A43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5 gg /</w:t>
            </w:r>
            <w:r w:rsidR="00A9366F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 26 °C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1F3BC8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551FB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A9366F" w:rsidRPr="00161BAA" w14:paraId="4AE4F327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D3BC89" w14:textId="1CDDD963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COLIFORMI TOTALI e </w:t>
            </w:r>
            <w:proofErr w:type="spellStart"/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  <w:proofErr w:type="spellEnd"/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. Coli</w:t>
            </w:r>
          </w:p>
          <w:p w14:paraId="01F4A7C5" w14:textId="77777777" w:rsidR="00A9366F" w:rsidRPr="00394A8F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394A8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Total </w:t>
            </w:r>
            <w:proofErr w:type="spellStart"/>
            <w:r w:rsidRPr="00394A8F">
              <w:rPr>
                <w:rFonts w:asciiTheme="minorHAnsi" w:hAnsiTheme="minorHAnsi" w:cstheme="minorHAnsi"/>
                <w:i/>
                <w:sz w:val="20"/>
                <w:szCs w:val="20"/>
              </w:rPr>
              <w:t>Coliforms</w:t>
            </w:r>
            <w:proofErr w:type="spellEnd"/>
            <w:r w:rsidRPr="00394A8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and E. Coli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D4D56F" w14:textId="77777777" w:rsidR="00A9366F" w:rsidRPr="00394A8F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0CC4E3" w14:textId="77777777" w:rsidR="00A9366F" w:rsidRPr="00E1620E" w:rsidRDefault="00A9366F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EA26D5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E0A8A6" w14:textId="77777777" w:rsidR="00FA1A43" w:rsidRPr="00E1620E" w:rsidRDefault="00A9366F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Chromogenic Compact Dry</w:t>
            </w:r>
            <w:r w:rsidR="00FA1A43"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Pr="00E162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EC </w:t>
            </w:r>
          </w:p>
          <w:p w14:paraId="27B2B81B" w14:textId="77777777" w:rsidR="00A9366F" w:rsidRPr="00E1620E" w:rsidRDefault="00A9366F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20 h </w:t>
            </w:r>
            <w:r w:rsidR="00FA1A43"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/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 37 °C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DA872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3DF93" w14:textId="77777777" w:rsidR="00A9366F" w:rsidRPr="00E1620E" w:rsidRDefault="00A9366F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6F7B07" w:rsidRPr="00AC4FAA" w14:paraId="32D31A10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50F676" w14:textId="77777777" w:rsidR="006F7B07" w:rsidRPr="00E1620E" w:rsidRDefault="006F7B07" w:rsidP="001B5CD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SALMONELLA</w:t>
            </w:r>
          </w:p>
          <w:p w14:paraId="590BD7CB" w14:textId="77777777" w:rsidR="006F7B07" w:rsidRPr="00E1620E" w:rsidRDefault="006F7B07" w:rsidP="001B5CDA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Salmonella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2792A" w14:textId="77777777" w:rsidR="006F7B07" w:rsidRPr="00E1620E" w:rsidRDefault="006F7B07" w:rsidP="001B5CD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CF01BE" w14:textId="77777777" w:rsidR="006F7B07" w:rsidRPr="00E1620E" w:rsidRDefault="006F7B07" w:rsidP="001B5C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82CCC8" w14:textId="77777777" w:rsidR="006F7B07" w:rsidRPr="00E1620E" w:rsidRDefault="006F7B07" w:rsidP="001B5CDA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F7111D" w14:textId="77777777" w:rsidR="006F7B07" w:rsidRPr="00E1620E" w:rsidRDefault="006F7B07" w:rsidP="006F7B07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Chromogenic</w:t>
            </w:r>
            <w:proofErr w:type="spellEnd"/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Salmonella Agar</w:t>
            </w:r>
          </w:p>
          <w:p w14:paraId="07585424" w14:textId="77777777" w:rsidR="006F7B07" w:rsidRPr="00E1620E" w:rsidRDefault="00910304" w:rsidP="00910304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EC 20 h</w:t>
            </w:r>
            <w:r w:rsidR="006F7B0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/ </w:t>
            </w: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37</w:t>
            </w:r>
            <w:r w:rsidR="006F7B07"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°C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08AF2" w14:textId="77777777" w:rsidR="006F7B07" w:rsidRPr="00E1620E" w:rsidRDefault="006F7B07" w:rsidP="001B5CD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43A6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F7B07" w:rsidRPr="00AC4FAA" w14:paraId="51DEB851" w14:textId="77777777" w:rsidTr="00675E8C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9B9AB9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ALICYCLOBACILLUS (TBA)</w:t>
            </w:r>
          </w:p>
          <w:p w14:paraId="578B8CEA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Alicyclobacillus</w:t>
            </w:r>
            <w:proofErr w:type="spellEnd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(TBA)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A9C174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6F4DD1" w14:textId="77777777" w:rsidR="006F7B07" w:rsidRPr="00E1620E" w:rsidRDefault="006F7B07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91A21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3C173D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IFU 12, 20</w:t>
            </w:r>
            <w:r w:rsidR="001C2C8F"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19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624B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96A3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1BAA" w:rsidRPr="00161BAA" w14:paraId="708A7E67" w14:textId="77777777" w:rsidTr="00161BAA">
        <w:trPr>
          <w:gridAfter w:val="1"/>
          <w:wAfter w:w="1038" w:type="dxa"/>
          <w:trHeight w:val="525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634328" w14:textId="77777777" w:rsidR="00161BAA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STAPHYLOCOCCUS AUREUS</w:t>
            </w:r>
          </w:p>
          <w:p w14:paraId="33541EBA" w14:textId="403CBDB3" w:rsidR="00161BAA" w:rsidRPr="00161BAA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proofErr w:type="spellStart"/>
            <w:r w:rsidRPr="00161BA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Staphylococcus</w:t>
            </w:r>
            <w:proofErr w:type="spellEnd"/>
            <w:r w:rsidRPr="00161BA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1BA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Aureus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2B8A81" w14:textId="77777777" w:rsidR="00161BAA" w:rsidRPr="00E1620E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6D54E6" w14:textId="4449CF6F" w:rsidR="00161BAA" w:rsidRPr="00E1620E" w:rsidRDefault="00161BAA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ED3D2" w14:textId="50EB7F51" w:rsidR="00161BAA" w:rsidRPr="00E1620E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1304C6" w14:textId="77777777" w:rsidR="00161BAA" w:rsidRDefault="00161BAA" w:rsidP="00161BAA">
            <w:pPr>
              <w:snapToGrid w:val="0"/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161BAA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 xml:space="preserve">Chromogenic Compact Dry </w:t>
            </w:r>
            <w:r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X-SA</w:t>
            </w:r>
          </w:p>
          <w:p w14:paraId="53F0F814" w14:textId="6672F725" w:rsidR="00161BAA" w:rsidRPr="00161BAA" w:rsidRDefault="00161BAA" w:rsidP="00161BAA">
            <w:pPr>
              <w:snapToGrid w:val="0"/>
              <w:jc w:val="center"/>
              <w:rPr>
                <w:rFonts w:ascii="Calibri" w:hAnsi="Calibri" w:cs="Calibri"/>
                <w:bCs/>
                <w:i/>
                <w:iCs/>
                <w:sz w:val="20"/>
                <w:szCs w:val="20"/>
                <w:lang w:val="en-US"/>
              </w:rPr>
            </w:pPr>
            <w:r w:rsidRPr="00161BAA">
              <w:rPr>
                <w:rFonts w:ascii="Calibri" w:hAnsi="Calibri" w:cs="Calibri"/>
                <w:bCs/>
                <w:i/>
                <w:iCs/>
                <w:sz w:val="20"/>
                <w:szCs w:val="20"/>
                <w:lang w:val="en-US"/>
              </w:rPr>
              <w:t>24 h / 37°C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9FA78" w14:textId="77777777" w:rsidR="00161BAA" w:rsidRPr="00161BAA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BA51" w14:textId="77777777" w:rsidR="00161BAA" w:rsidRPr="00161BAA" w:rsidRDefault="00161BA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6F7B07" w:rsidRPr="00AC4FAA" w14:paraId="642E98EB" w14:textId="77777777" w:rsidTr="00675E8C">
        <w:trPr>
          <w:trHeight w:val="471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1D1BE" w14:textId="77777777" w:rsidR="00AB4A1D" w:rsidRPr="00E1620E" w:rsidRDefault="00AB4A1D" w:rsidP="00AB4A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LIMONINA</w:t>
            </w:r>
          </w:p>
          <w:p w14:paraId="25E84975" w14:textId="77777777" w:rsidR="00AB4A1D" w:rsidRPr="00E1620E" w:rsidRDefault="00AB4A1D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Limonin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56C267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6CCC66" w14:textId="77777777" w:rsidR="006F7B07" w:rsidRPr="00E1620E" w:rsidRDefault="006F7B07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EA3CDF" w14:textId="77777777" w:rsidR="006F7B07" w:rsidRPr="00E1620E" w:rsidRDefault="00AB4A1D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Cs/>
                <w:sz w:val="20"/>
                <w:szCs w:val="20"/>
              </w:rPr>
              <w:t>ppm</w:t>
            </w:r>
          </w:p>
        </w:tc>
        <w:tc>
          <w:tcPr>
            <w:tcW w:w="22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2E0C5A" w14:textId="77777777" w:rsidR="006F7B07" w:rsidRPr="00E1620E" w:rsidRDefault="00AB4A1D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b/>
                <w:sz w:val="20"/>
                <w:szCs w:val="20"/>
              </w:rPr>
              <w:t>Laboratorio Esterno</w:t>
            </w:r>
          </w:p>
          <w:p w14:paraId="3C9CD4A1" w14:textId="77777777" w:rsidR="00AB4A1D" w:rsidRPr="00E1620E" w:rsidRDefault="00AB4A1D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External </w:t>
            </w:r>
            <w:proofErr w:type="spellStart"/>
            <w:r w:rsidRPr="00E1620E">
              <w:rPr>
                <w:rFonts w:asciiTheme="minorHAnsi" w:hAnsiTheme="minorHAnsi" w:cstheme="minorHAnsi"/>
                <w:i/>
                <w:sz w:val="20"/>
                <w:szCs w:val="20"/>
              </w:rPr>
              <w:t>Laboratory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5E8BF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ED36E" w14:textId="77777777" w:rsidR="006F7B07" w:rsidRPr="00E1620E" w:rsidRDefault="006F7B0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22051" w14:textId="77777777" w:rsidR="006F7B07" w:rsidRPr="00AC4FAA" w:rsidRDefault="006F7B07" w:rsidP="00440B9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AD52E0" w14:textId="471C25B1" w:rsidR="008D1B12" w:rsidRPr="00FA1A43" w:rsidRDefault="000E515C" w:rsidP="000E515C">
      <w:pPr>
        <w:tabs>
          <w:tab w:val="left" w:pos="3240"/>
        </w:tabs>
        <w:ind w:left="720"/>
        <w:rPr>
          <w:rFonts w:ascii="Verdana" w:hAnsi="Verdana"/>
          <w:b/>
          <w:bCs/>
          <w:sz w:val="14"/>
          <w:szCs w:val="14"/>
        </w:rPr>
      </w:pPr>
      <w:r w:rsidRPr="00FA1A43">
        <w:rPr>
          <w:rFonts w:ascii="Verdana" w:hAnsi="Verdana"/>
          <w:b/>
          <w:sz w:val="14"/>
          <w:szCs w:val="14"/>
        </w:rPr>
        <w:t xml:space="preserve">* </w:t>
      </w:r>
      <w:r w:rsidR="00C206C9" w:rsidRPr="00FA1A43">
        <w:rPr>
          <w:rFonts w:ascii="Verdana" w:hAnsi="Verdana"/>
          <w:b/>
          <w:sz w:val="14"/>
          <w:szCs w:val="14"/>
        </w:rPr>
        <w:t>valore riferito al succo</w:t>
      </w:r>
      <w:r w:rsidR="008D1B12" w:rsidRPr="00FA1A43">
        <w:rPr>
          <w:rFonts w:ascii="Verdana" w:hAnsi="Verdana"/>
          <w:b/>
          <w:bCs/>
          <w:sz w:val="14"/>
          <w:szCs w:val="14"/>
        </w:rPr>
        <w:t xml:space="preserve"> ricostituito a</w:t>
      </w:r>
      <w:r w:rsidR="00BD2AF4" w:rsidRPr="00FA1A43">
        <w:rPr>
          <w:rFonts w:ascii="Verdana" w:hAnsi="Verdana"/>
          <w:b/>
          <w:bCs/>
          <w:sz w:val="14"/>
          <w:szCs w:val="14"/>
        </w:rPr>
        <w:t xml:space="preserve">l naturale: </w:t>
      </w:r>
      <w:r w:rsidR="008D1B12" w:rsidRPr="00FA1A43">
        <w:rPr>
          <w:rFonts w:ascii="Verdana" w:hAnsi="Verdana"/>
          <w:b/>
          <w:bCs/>
          <w:sz w:val="14"/>
          <w:szCs w:val="14"/>
        </w:rPr>
        <w:t xml:space="preserve">11,2° </w:t>
      </w:r>
      <w:proofErr w:type="spellStart"/>
      <w:r w:rsidR="008D1B12" w:rsidRPr="00FA1A43">
        <w:rPr>
          <w:rFonts w:ascii="Verdana" w:hAnsi="Verdana"/>
          <w:b/>
          <w:bCs/>
          <w:sz w:val="14"/>
          <w:szCs w:val="14"/>
        </w:rPr>
        <w:t>B</w:t>
      </w:r>
      <w:r w:rsidR="00C206C9" w:rsidRPr="00FA1A43">
        <w:rPr>
          <w:rFonts w:ascii="Verdana" w:hAnsi="Verdana"/>
          <w:b/>
          <w:bCs/>
          <w:sz w:val="14"/>
          <w:szCs w:val="14"/>
        </w:rPr>
        <w:t>rix</w:t>
      </w:r>
      <w:proofErr w:type="spellEnd"/>
      <w:r w:rsidR="001D76DB" w:rsidRPr="00FA1A43">
        <w:rPr>
          <w:rFonts w:ascii="Verdana" w:hAnsi="Verdana"/>
          <w:b/>
          <w:bCs/>
          <w:sz w:val="14"/>
          <w:szCs w:val="14"/>
        </w:rPr>
        <w:t xml:space="preserve"> per il succo d’arancia e a 8° </w:t>
      </w:r>
      <w:proofErr w:type="spellStart"/>
      <w:r w:rsidR="001D76DB" w:rsidRPr="00FA1A43">
        <w:rPr>
          <w:rFonts w:ascii="Verdana" w:hAnsi="Verdana"/>
          <w:b/>
          <w:bCs/>
          <w:sz w:val="14"/>
          <w:szCs w:val="14"/>
        </w:rPr>
        <w:t>B</w:t>
      </w:r>
      <w:r w:rsidR="00C206C9" w:rsidRPr="00FA1A43">
        <w:rPr>
          <w:rFonts w:ascii="Verdana" w:hAnsi="Verdana"/>
          <w:b/>
          <w:bCs/>
          <w:sz w:val="14"/>
          <w:szCs w:val="14"/>
        </w:rPr>
        <w:t>rix</w:t>
      </w:r>
      <w:proofErr w:type="spellEnd"/>
      <w:r w:rsidR="001D76DB" w:rsidRPr="00FA1A43">
        <w:rPr>
          <w:rFonts w:ascii="Verdana" w:hAnsi="Verdana"/>
          <w:b/>
          <w:bCs/>
          <w:sz w:val="14"/>
          <w:szCs w:val="14"/>
        </w:rPr>
        <w:t xml:space="preserve"> per il succo di limone.</w:t>
      </w:r>
    </w:p>
    <w:p w14:paraId="16513D9C" w14:textId="77777777" w:rsidR="008D1B12" w:rsidRPr="002D52CB" w:rsidRDefault="000E515C" w:rsidP="000E515C">
      <w:pPr>
        <w:tabs>
          <w:tab w:val="left" w:pos="3240"/>
        </w:tabs>
        <w:rPr>
          <w:rFonts w:asciiTheme="minorHAnsi" w:hAnsiTheme="minorHAnsi" w:cstheme="minorHAnsi"/>
          <w:b/>
          <w:bCs/>
          <w:sz w:val="14"/>
          <w:szCs w:val="14"/>
          <w:lang w:val="en-GB"/>
        </w:rPr>
      </w:pPr>
      <w:r w:rsidRPr="002D52CB">
        <w:rPr>
          <w:rFonts w:asciiTheme="minorHAnsi" w:hAnsiTheme="minorHAnsi" w:cstheme="minorHAnsi"/>
          <w:b/>
          <w:bCs/>
          <w:i/>
          <w:sz w:val="14"/>
          <w:szCs w:val="14"/>
        </w:rPr>
        <w:t xml:space="preserve">                  </w:t>
      </w:r>
      <w:r w:rsidR="00C206C9" w:rsidRPr="002D52CB">
        <w:rPr>
          <w:rFonts w:asciiTheme="minorHAnsi" w:hAnsiTheme="minorHAnsi" w:cstheme="minorHAnsi"/>
          <w:b/>
          <w:bCs/>
          <w:sz w:val="14"/>
          <w:szCs w:val="14"/>
          <w:lang w:val="en-US"/>
        </w:rPr>
        <w:t xml:space="preserve">Value is referred at </w:t>
      </w:r>
      <w:r w:rsidR="008D1B12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 </w:t>
      </w:r>
      <w:r w:rsidR="00C206C9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reconstituted </w:t>
      </w:r>
      <w:r w:rsidR="008D1B12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juice </w:t>
      </w:r>
      <w:r w:rsidR="001D76DB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>a</w:t>
      </w:r>
      <w:r w:rsidR="00591D07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>t</w:t>
      </w:r>
      <w:r w:rsidR="001D76DB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 </w:t>
      </w:r>
      <w:r w:rsidR="00591D07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: </w:t>
      </w:r>
      <w:r w:rsidR="008D1B12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>11,2° B</w:t>
      </w:r>
      <w:r w:rsidR="00C206C9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>rix</w:t>
      </w:r>
      <w:r w:rsidR="001D76DB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 for orange juice and at 8°B</w:t>
      </w:r>
      <w:r w:rsidR="00C206C9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rix </w:t>
      </w:r>
      <w:r w:rsidR="001D76DB" w:rsidRPr="002D52CB">
        <w:rPr>
          <w:rFonts w:asciiTheme="minorHAnsi" w:hAnsiTheme="minorHAnsi" w:cstheme="minorHAnsi"/>
          <w:b/>
          <w:bCs/>
          <w:sz w:val="14"/>
          <w:szCs w:val="14"/>
          <w:lang w:val="en-GB"/>
        </w:rPr>
        <w:t xml:space="preserve"> for lemon juice.</w:t>
      </w:r>
    </w:p>
    <w:p w14:paraId="45B5422B" w14:textId="77777777" w:rsidR="008D1B12" w:rsidRDefault="008D1B12">
      <w:pPr>
        <w:rPr>
          <w:rFonts w:asciiTheme="minorHAnsi" w:hAnsiTheme="minorHAnsi" w:cstheme="minorHAnsi"/>
          <w:b/>
          <w:bCs/>
          <w:sz w:val="16"/>
          <w:szCs w:val="16"/>
          <w:lang w:val="en-GB"/>
        </w:rPr>
      </w:pPr>
    </w:p>
    <w:p w14:paraId="5B24A3A5" w14:textId="77777777" w:rsidR="00161BAA" w:rsidRPr="002D52CB" w:rsidRDefault="00161BAA">
      <w:pPr>
        <w:rPr>
          <w:rFonts w:asciiTheme="minorHAnsi" w:hAnsiTheme="minorHAnsi" w:cstheme="minorHAnsi"/>
          <w:b/>
          <w:bCs/>
          <w:sz w:val="16"/>
          <w:szCs w:val="16"/>
          <w:lang w:val="en-GB"/>
        </w:rPr>
      </w:pPr>
    </w:p>
    <w:p w14:paraId="55B843D0" w14:textId="597F57E5" w:rsidR="00D57A83" w:rsidRPr="002D52CB" w:rsidRDefault="00D57A83" w:rsidP="00D57A83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2D52CB">
        <w:rPr>
          <w:rFonts w:asciiTheme="minorHAnsi" w:hAnsiTheme="minorHAnsi" w:cstheme="minorHAnsi"/>
          <w:sz w:val="22"/>
          <w:szCs w:val="22"/>
        </w:rPr>
        <w:lastRenderedPageBreak/>
        <w:t>Il prodotto è alimentare.</w:t>
      </w:r>
      <w:r w:rsidRPr="002D52CB">
        <w:rPr>
          <w:rFonts w:asciiTheme="minorHAnsi" w:hAnsiTheme="minorHAnsi" w:cstheme="minorHAnsi"/>
          <w:sz w:val="22"/>
          <w:szCs w:val="22"/>
        </w:rPr>
        <w:tab/>
      </w:r>
      <w:r w:rsidRPr="002D52CB">
        <w:rPr>
          <w:rFonts w:asciiTheme="minorHAnsi" w:hAnsiTheme="minorHAnsi" w:cstheme="minorHAnsi"/>
          <w:sz w:val="22"/>
          <w:szCs w:val="22"/>
        </w:rPr>
        <w:tab/>
      </w:r>
      <w:r w:rsidRPr="002D52CB">
        <w:rPr>
          <w:rFonts w:asciiTheme="minorHAnsi" w:hAnsiTheme="minorHAnsi" w:cstheme="minorHAnsi"/>
          <w:sz w:val="22"/>
          <w:szCs w:val="22"/>
        </w:rPr>
        <w:tab/>
      </w:r>
      <w:r w:rsidRPr="002D52CB">
        <w:rPr>
          <w:rFonts w:asciiTheme="minorHAnsi" w:hAnsiTheme="minorHAnsi" w:cstheme="minorHAnsi"/>
          <w:sz w:val="22"/>
          <w:szCs w:val="22"/>
        </w:rPr>
        <w:tab/>
      </w:r>
      <w:r w:rsidRPr="002D52CB">
        <w:rPr>
          <w:rFonts w:asciiTheme="minorHAnsi" w:hAnsiTheme="minorHAnsi" w:cstheme="minorHAnsi"/>
          <w:sz w:val="22"/>
          <w:szCs w:val="22"/>
        </w:rPr>
        <w:tab/>
        <w:t>Si/</w:t>
      </w:r>
      <w:r w:rsidRPr="002D52CB">
        <w:rPr>
          <w:rFonts w:asciiTheme="minorHAnsi" w:hAnsiTheme="minorHAnsi" w:cstheme="minorHAnsi"/>
          <w:i/>
          <w:sz w:val="22"/>
          <w:szCs w:val="22"/>
        </w:rPr>
        <w:t>Yes</w:t>
      </w:r>
      <w:r w:rsidRPr="002D52CB">
        <w:rPr>
          <w:rFonts w:asciiTheme="minorHAnsi" w:hAnsiTheme="minorHAnsi" w:cstheme="minorHAnsi"/>
          <w:i/>
          <w:sz w:val="22"/>
          <w:szCs w:val="22"/>
        </w:rPr>
        <w:tab/>
      </w:r>
      <w:r w:rsidRPr="002D52CB">
        <w:rPr>
          <w:rFonts w:asciiTheme="minorHAnsi" w:hAnsiTheme="minorHAnsi" w:cstheme="minorHAnsi"/>
          <w:i/>
          <w:sz w:val="22"/>
          <w:szCs w:val="22"/>
        </w:rPr>
        <w:tab/>
        <w:t xml:space="preserve">  </w:t>
      </w:r>
      <w:r w:rsidRPr="002D52CB">
        <w:rPr>
          <w:rFonts w:asciiTheme="minorHAnsi" w:hAnsiTheme="minorHAnsi" w:cstheme="minorHAnsi"/>
          <w:sz w:val="22"/>
          <w:szCs w:val="22"/>
        </w:rPr>
        <w:t>No/</w:t>
      </w:r>
      <w:r w:rsidRPr="002D52CB">
        <w:rPr>
          <w:rFonts w:asciiTheme="minorHAnsi" w:hAnsiTheme="minorHAnsi" w:cstheme="minorHAnsi"/>
          <w:i/>
          <w:sz w:val="22"/>
          <w:szCs w:val="22"/>
        </w:rPr>
        <w:t>Not</w:t>
      </w:r>
    </w:p>
    <w:p w14:paraId="190E5463" w14:textId="62B7184F" w:rsidR="00D57A83" w:rsidRPr="002D52CB" w:rsidRDefault="00D10770" w:rsidP="00D57A83">
      <w:pPr>
        <w:ind w:left="360" w:firstLine="348"/>
        <w:rPr>
          <w:rFonts w:asciiTheme="minorHAnsi" w:hAnsiTheme="minorHAnsi" w:cstheme="minorHAnsi"/>
          <w:sz w:val="22"/>
          <w:szCs w:val="22"/>
          <w:lang w:val="en-GB"/>
        </w:rPr>
      </w:pP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>This product is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food grade.  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  <w:t xml:space="preserve">  </w:t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</w:t>
      </w:r>
      <w:r w:rsidR="00FA1A4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</w:t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</w:p>
    <w:p w14:paraId="55C81AED" w14:textId="77777777" w:rsidR="00D57A83" w:rsidRPr="002D52CB" w:rsidRDefault="00D57A83" w:rsidP="00D57A83">
      <w:pPr>
        <w:ind w:left="360" w:firstLine="348"/>
        <w:rPr>
          <w:rFonts w:asciiTheme="minorHAnsi" w:hAnsiTheme="minorHAnsi" w:cstheme="minorHAnsi"/>
          <w:i/>
          <w:sz w:val="22"/>
          <w:szCs w:val="22"/>
          <w:lang w:val="en-GB"/>
        </w:rPr>
      </w:pPr>
    </w:p>
    <w:p w14:paraId="78BDE271" w14:textId="77777777" w:rsidR="00D57A83" w:rsidRPr="002D52CB" w:rsidRDefault="00D57A83" w:rsidP="00D57A83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2D52CB">
        <w:rPr>
          <w:rFonts w:asciiTheme="minorHAnsi" w:hAnsiTheme="minorHAnsi" w:cstheme="minorHAnsi"/>
          <w:sz w:val="22"/>
          <w:szCs w:val="22"/>
        </w:rPr>
        <w:t>Il prodotto è conforme alla specifica del cliente.</w:t>
      </w:r>
      <w:r w:rsidRPr="002D52CB">
        <w:rPr>
          <w:rFonts w:asciiTheme="minorHAnsi" w:hAnsiTheme="minorHAnsi" w:cstheme="minorHAnsi"/>
          <w:sz w:val="22"/>
          <w:szCs w:val="22"/>
        </w:rPr>
        <w:tab/>
      </w:r>
      <w:r w:rsidRPr="002D52CB">
        <w:rPr>
          <w:rFonts w:asciiTheme="minorHAnsi" w:hAnsiTheme="minorHAnsi" w:cstheme="minorHAnsi"/>
          <w:sz w:val="22"/>
          <w:szCs w:val="22"/>
        </w:rPr>
        <w:tab/>
        <w:t>Si/</w:t>
      </w:r>
      <w:r w:rsidRPr="002D52CB">
        <w:rPr>
          <w:rFonts w:asciiTheme="minorHAnsi" w:hAnsiTheme="minorHAnsi" w:cstheme="minorHAnsi"/>
          <w:i/>
          <w:sz w:val="22"/>
          <w:szCs w:val="22"/>
        </w:rPr>
        <w:t>Yes</w:t>
      </w:r>
      <w:r w:rsidRPr="002D52CB">
        <w:rPr>
          <w:rFonts w:asciiTheme="minorHAnsi" w:hAnsiTheme="minorHAnsi" w:cstheme="minorHAnsi"/>
          <w:i/>
          <w:sz w:val="22"/>
          <w:szCs w:val="22"/>
        </w:rPr>
        <w:tab/>
      </w:r>
      <w:r w:rsidRPr="002D52CB">
        <w:rPr>
          <w:rFonts w:asciiTheme="minorHAnsi" w:hAnsiTheme="minorHAnsi" w:cstheme="minorHAnsi"/>
          <w:i/>
          <w:sz w:val="22"/>
          <w:szCs w:val="22"/>
        </w:rPr>
        <w:tab/>
        <w:t xml:space="preserve">  </w:t>
      </w:r>
      <w:r w:rsidRPr="002D52CB">
        <w:rPr>
          <w:rFonts w:asciiTheme="minorHAnsi" w:hAnsiTheme="minorHAnsi" w:cstheme="minorHAnsi"/>
          <w:sz w:val="22"/>
          <w:szCs w:val="22"/>
        </w:rPr>
        <w:t>No/</w:t>
      </w:r>
      <w:r w:rsidRPr="002D52CB">
        <w:rPr>
          <w:rFonts w:asciiTheme="minorHAnsi" w:hAnsiTheme="minorHAnsi" w:cstheme="minorHAnsi"/>
          <w:i/>
          <w:sz w:val="22"/>
          <w:szCs w:val="22"/>
        </w:rPr>
        <w:t>Not</w:t>
      </w:r>
    </w:p>
    <w:p w14:paraId="27A4FBEB" w14:textId="7836CDEB" w:rsidR="00D57A83" w:rsidRPr="002D52CB" w:rsidRDefault="005C130E" w:rsidP="00272A3E">
      <w:pPr>
        <w:ind w:left="360" w:firstLine="348"/>
        <w:rPr>
          <w:rFonts w:asciiTheme="minorHAnsi" w:hAnsiTheme="minorHAnsi" w:cstheme="minorHAnsi"/>
          <w:i/>
          <w:sz w:val="22"/>
          <w:szCs w:val="22"/>
          <w:lang w:val="en-GB"/>
        </w:rPr>
      </w:pP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>The product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con</w:t>
      </w: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>form</w:t>
      </w:r>
      <w:r w:rsidR="00BF2D85" w:rsidRPr="002D52CB">
        <w:rPr>
          <w:rFonts w:asciiTheme="minorHAnsi" w:hAnsiTheme="minorHAnsi" w:cstheme="minorHAnsi"/>
          <w:i/>
          <w:sz w:val="22"/>
          <w:szCs w:val="22"/>
          <w:lang w:val="en-GB"/>
        </w:rPr>
        <w:t>s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to cu</w:t>
      </w:r>
      <w:r w:rsidR="00B47F00" w:rsidRPr="002D52CB">
        <w:rPr>
          <w:rFonts w:asciiTheme="minorHAnsi" w:hAnsiTheme="minorHAnsi" w:cstheme="minorHAnsi"/>
          <w:i/>
          <w:sz w:val="22"/>
          <w:szCs w:val="22"/>
          <w:lang w:val="en-GB"/>
        </w:rPr>
        <w:t>s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>tomer specification.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ab/>
        <w:t xml:space="preserve">  </w:t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</w:t>
      </w:r>
      <w:r w:rsidR="00440B97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        </w:t>
      </w:r>
      <w:r w:rsidR="00FA1A4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</w:t>
      </w:r>
      <w:r w:rsidR="00440B97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</w:t>
      </w:r>
      <w:r w:rsidR="00616916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 </w:t>
      </w:r>
      <w:r w:rsidR="00D57A83" w:rsidRPr="002D52CB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</w:p>
    <w:p w14:paraId="7F612B60" w14:textId="77777777" w:rsidR="00FA1A43" w:rsidRPr="002D52CB" w:rsidRDefault="00FA1A43" w:rsidP="00D57A83">
      <w:pPr>
        <w:tabs>
          <w:tab w:val="left" w:pos="284"/>
        </w:tabs>
        <w:ind w:left="704" w:hanging="42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4DCA0D3E" w14:textId="3A467CE0" w:rsidR="00D57A83" w:rsidRPr="002D52CB" w:rsidRDefault="00616916" w:rsidP="00616916">
      <w:pPr>
        <w:tabs>
          <w:tab w:val="left" w:pos="284"/>
        </w:tabs>
        <w:ind w:left="704" w:hanging="420"/>
        <w:jc w:val="both"/>
        <w:rPr>
          <w:rFonts w:asciiTheme="minorHAnsi" w:hAnsiTheme="minorHAnsi" w:cstheme="minorHAnsi"/>
          <w:sz w:val="22"/>
          <w:szCs w:val="22"/>
        </w:rPr>
      </w:pPr>
      <w:r w:rsidRPr="00616916">
        <w:rPr>
          <w:rFonts w:ascii="Calibri" w:hAnsi="Calibri" w:cs="Calibri"/>
          <w:sz w:val="22"/>
          <w:szCs w:val="22"/>
          <w:lang w:val="en-GB"/>
        </w:rPr>
        <w:sym w:font="Wingdings" w:char="F070"/>
      </w:r>
      <w:r w:rsidR="00D57A83" w:rsidRPr="002D52CB">
        <w:rPr>
          <w:rFonts w:asciiTheme="minorHAnsi" w:hAnsiTheme="minorHAnsi" w:cstheme="minorHAnsi"/>
          <w:sz w:val="22"/>
          <w:szCs w:val="22"/>
        </w:rPr>
        <w:tab/>
        <w:t xml:space="preserve">Questo ingrediente deve essere considerato “non geneticamente modificato” o “non derivato da un organismo geneticamente modificato” come definito dalle direttive della CE </w:t>
      </w:r>
      <w:r w:rsidR="00D57A83" w:rsidRPr="002D52CB">
        <w:rPr>
          <w:rFonts w:asciiTheme="minorHAnsi" w:hAnsiTheme="minorHAnsi" w:cstheme="minorHAnsi"/>
          <w:b/>
          <w:sz w:val="22"/>
          <w:szCs w:val="22"/>
        </w:rPr>
        <w:t>1830/2003/CE</w:t>
      </w:r>
      <w:r w:rsidR="00D57A83" w:rsidRPr="002D52CB">
        <w:rPr>
          <w:rFonts w:asciiTheme="minorHAnsi" w:hAnsiTheme="minorHAnsi" w:cstheme="minorHAnsi"/>
          <w:sz w:val="22"/>
          <w:szCs w:val="22"/>
        </w:rPr>
        <w:t xml:space="preserve"> in materia di etichettatura e tracciabilità e le direttive della CE </w:t>
      </w:r>
      <w:r w:rsidR="00D57A83" w:rsidRPr="002D52CB">
        <w:rPr>
          <w:rFonts w:asciiTheme="minorHAnsi" w:hAnsiTheme="minorHAnsi" w:cstheme="minorHAnsi"/>
          <w:b/>
          <w:sz w:val="22"/>
          <w:szCs w:val="22"/>
        </w:rPr>
        <w:t>1829/2003/CE</w:t>
      </w:r>
      <w:r w:rsidR="00D57A83" w:rsidRPr="002D52CB">
        <w:rPr>
          <w:rFonts w:asciiTheme="minorHAnsi" w:hAnsiTheme="minorHAnsi" w:cstheme="minorHAnsi"/>
          <w:sz w:val="22"/>
          <w:szCs w:val="22"/>
        </w:rPr>
        <w:t xml:space="preserve"> in materia di alimenti e mangimi geneticamente modificati e successive rettifiche.</w:t>
      </w:r>
    </w:p>
    <w:p w14:paraId="5B6AD7AB" w14:textId="14E15CDB" w:rsidR="00FA1A43" w:rsidRPr="002D52CB" w:rsidRDefault="00FA1A43" w:rsidP="00616916">
      <w:pPr>
        <w:tabs>
          <w:tab w:val="left" w:pos="284"/>
        </w:tabs>
        <w:ind w:left="704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EA59434" w14:textId="77777777" w:rsidR="00D57A83" w:rsidRDefault="00D57A83" w:rsidP="00616916">
      <w:pPr>
        <w:tabs>
          <w:tab w:val="left" w:pos="284"/>
        </w:tabs>
        <w:ind w:left="704"/>
        <w:jc w:val="both"/>
        <w:rPr>
          <w:rFonts w:asciiTheme="minorHAnsi" w:hAnsiTheme="minorHAnsi" w:cstheme="minorHAnsi"/>
          <w:i/>
          <w:iCs/>
          <w:sz w:val="22"/>
          <w:szCs w:val="22"/>
          <w:lang w:val="en-GB"/>
        </w:rPr>
      </w:pPr>
      <w:r w:rsidRPr="002D52CB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This ingredient must be considered “not genetically modified” or “not derived from a genetically modified organism as defined by the </w:t>
      </w:r>
      <w:r w:rsidRPr="002D52CB">
        <w:rPr>
          <w:rFonts w:asciiTheme="minorHAnsi" w:hAnsiTheme="minorHAnsi" w:cstheme="minorHAnsi"/>
          <w:b/>
          <w:i/>
          <w:iCs/>
          <w:sz w:val="22"/>
          <w:szCs w:val="22"/>
          <w:lang w:val="en-GB"/>
        </w:rPr>
        <w:t>EC directives 1830/2003/EC</w:t>
      </w:r>
      <w:r w:rsidRPr="002D52CB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 on labelling and traceability and </w:t>
      </w:r>
      <w:r w:rsidRPr="002D52CB">
        <w:rPr>
          <w:rFonts w:asciiTheme="minorHAnsi" w:hAnsiTheme="minorHAnsi" w:cstheme="minorHAnsi"/>
          <w:b/>
          <w:i/>
          <w:iCs/>
          <w:sz w:val="22"/>
          <w:szCs w:val="22"/>
          <w:lang w:val="en-GB"/>
        </w:rPr>
        <w:t>1829/2003/EC</w:t>
      </w:r>
      <w:r w:rsidRPr="002D52CB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 on genetically modified food and feed and their amending legislation.</w:t>
      </w:r>
    </w:p>
    <w:p w14:paraId="474789D9" w14:textId="77777777" w:rsidR="00616916" w:rsidRPr="002D52CB" w:rsidRDefault="00616916" w:rsidP="00616916">
      <w:pPr>
        <w:tabs>
          <w:tab w:val="left" w:pos="284"/>
        </w:tabs>
        <w:ind w:left="704"/>
        <w:jc w:val="both"/>
        <w:rPr>
          <w:rFonts w:asciiTheme="minorHAnsi" w:hAnsiTheme="minorHAnsi" w:cstheme="minorHAnsi"/>
          <w:i/>
          <w:iCs/>
          <w:sz w:val="22"/>
          <w:szCs w:val="22"/>
          <w:lang w:val="en-GB"/>
        </w:rPr>
      </w:pPr>
    </w:p>
    <w:p w14:paraId="5C038294" w14:textId="54E29E57" w:rsidR="00376036" w:rsidRPr="002D52CB" w:rsidRDefault="00616916" w:rsidP="00616916">
      <w:pPr>
        <w:ind w:left="720" w:hanging="57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616916">
        <w:rPr>
          <w:rFonts w:ascii="Calibri" w:hAnsi="Calibri" w:cs="Calibri"/>
          <w:sz w:val="22"/>
          <w:szCs w:val="22"/>
          <w:lang w:val="en-GB"/>
        </w:rPr>
        <w:sym w:font="Wingdings" w:char="F070"/>
      </w:r>
      <w:r w:rsidRPr="00616916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    </w:t>
      </w:r>
      <w:r w:rsidR="00D57A83" w:rsidRPr="002D52CB">
        <w:rPr>
          <w:rFonts w:asciiTheme="minorHAnsi" w:hAnsiTheme="minorHAnsi" w:cstheme="minorHAnsi"/>
          <w:sz w:val="22"/>
          <w:szCs w:val="22"/>
        </w:rPr>
        <w:t>Il prodotto non contiene sostanze che hanno proprietà aller</w:t>
      </w:r>
      <w:r w:rsidR="001D75D2" w:rsidRPr="002D52CB">
        <w:rPr>
          <w:rFonts w:asciiTheme="minorHAnsi" w:hAnsiTheme="minorHAnsi" w:cstheme="minorHAnsi"/>
          <w:sz w:val="22"/>
          <w:szCs w:val="22"/>
        </w:rPr>
        <w:t>geni</w:t>
      </w:r>
      <w:r w:rsidR="00D57A83" w:rsidRPr="002D52CB">
        <w:rPr>
          <w:rFonts w:asciiTheme="minorHAnsi" w:hAnsiTheme="minorHAnsi" w:cstheme="minorHAnsi"/>
          <w:sz w:val="22"/>
          <w:szCs w:val="22"/>
        </w:rPr>
        <w:t>che per le quali è richiesta etichettatura,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D57A83" w:rsidRPr="002D52CB">
        <w:rPr>
          <w:rFonts w:asciiTheme="minorHAnsi" w:hAnsiTheme="minorHAnsi" w:cstheme="minorHAnsi"/>
          <w:sz w:val="22"/>
          <w:szCs w:val="22"/>
        </w:rPr>
        <w:t xml:space="preserve">come definito </w:t>
      </w:r>
      <w:r w:rsidR="0020417B" w:rsidRPr="002D52CB">
        <w:rPr>
          <w:rFonts w:asciiTheme="minorHAnsi" w:hAnsiTheme="minorHAnsi" w:cstheme="minorHAnsi"/>
          <w:sz w:val="22"/>
          <w:szCs w:val="22"/>
        </w:rPr>
        <w:t xml:space="preserve">dal Reg. </w:t>
      </w:r>
      <w:r w:rsidR="0020417B" w:rsidRPr="002D52CB">
        <w:rPr>
          <w:rFonts w:asciiTheme="minorHAnsi" w:hAnsiTheme="minorHAnsi" w:cstheme="minorHAnsi"/>
          <w:sz w:val="22"/>
          <w:szCs w:val="22"/>
          <w:lang w:val="en-US"/>
        </w:rPr>
        <w:t>(UE) 1169/2011 del 25/10/2011</w:t>
      </w:r>
      <w:r w:rsidR="00D57A83" w:rsidRPr="002D52CB">
        <w:rPr>
          <w:rFonts w:asciiTheme="minorHAnsi" w:hAnsiTheme="minorHAnsi" w:cstheme="minorHAnsi"/>
          <w:sz w:val="22"/>
          <w:szCs w:val="22"/>
          <w:lang w:val="en-US"/>
        </w:rPr>
        <w:t xml:space="preserve"> e</w:t>
      </w:r>
      <w:r w:rsidR="00376036" w:rsidRPr="002D52CB">
        <w:rPr>
          <w:rFonts w:asciiTheme="minorHAnsi" w:hAnsiTheme="minorHAnsi" w:cstheme="minorHAnsi"/>
          <w:sz w:val="22"/>
          <w:szCs w:val="22"/>
          <w:lang w:val="en-US"/>
        </w:rPr>
        <w:t xml:space="preserve"> successive </w:t>
      </w:r>
      <w:proofErr w:type="spellStart"/>
      <w:r w:rsidR="00376036" w:rsidRPr="002D52CB">
        <w:rPr>
          <w:rFonts w:asciiTheme="minorHAnsi" w:hAnsiTheme="minorHAnsi" w:cstheme="minorHAnsi"/>
          <w:sz w:val="22"/>
          <w:szCs w:val="22"/>
          <w:lang w:val="en-US"/>
        </w:rPr>
        <w:t>modifiche</w:t>
      </w:r>
      <w:proofErr w:type="spellEnd"/>
      <w:r w:rsidR="00376036" w:rsidRPr="002D52CB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DB5534B" w14:textId="24B3EA98" w:rsidR="00611D8E" w:rsidRPr="002D52CB" w:rsidRDefault="00611D8E" w:rsidP="00616916">
      <w:pPr>
        <w:ind w:left="708"/>
        <w:jc w:val="both"/>
        <w:rPr>
          <w:rFonts w:asciiTheme="minorHAnsi" w:hAnsiTheme="minorHAnsi" w:cstheme="minorHAnsi"/>
          <w:i/>
          <w:sz w:val="22"/>
          <w:szCs w:val="22"/>
          <w:lang w:val="en-GB"/>
        </w:rPr>
      </w:pP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>These ingredients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do not contain substances having allergenic properties for which labelling is required, as </w:t>
      </w: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>listed in</w:t>
      </w:r>
      <w:r w:rsidR="00D57A83"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</w:t>
      </w:r>
      <w:r w:rsidR="0020417B" w:rsidRPr="002D52CB">
        <w:rPr>
          <w:rFonts w:asciiTheme="minorHAnsi" w:hAnsiTheme="minorHAnsi" w:cstheme="minorHAnsi"/>
          <w:i/>
          <w:sz w:val="22"/>
          <w:szCs w:val="22"/>
          <w:lang w:val="en-GB"/>
        </w:rPr>
        <w:t>Reg. (UE) 1169/2011 of the 25/10/2011</w:t>
      </w:r>
      <w:r w:rsidRPr="002D52CB">
        <w:rPr>
          <w:rFonts w:asciiTheme="minorHAnsi" w:hAnsiTheme="minorHAnsi" w:cstheme="minorHAnsi"/>
          <w:i/>
          <w:sz w:val="22"/>
          <w:szCs w:val="22"/>
          <w:lang w:val="en-GB"/>
        </w:rPr>
        <w:t xml:space="preserve"> and subsequent amendments.</w:t>
      </w:r>
    </w:p>
    <w:p w14:paraId="00490A77" w14:textId="77777777" w:rsidR="0076602B" w:rsidRPr="002D52CB" w:rsidRDefault="0076602B" w:rsidP="00272A3E">
      <w:pPr>
        <w:ind w:left="708"/>
        <w:jc w:val="both"/>
        <w:rPr>
          <w:rFonts w:asciiTheme="minorHAnsi" w:hAnsiTheme="minorHAnsi" w:cstheme="minorHAnsi"/>
          <w:i/>
          <w:sz w:val="22"/>
          <w:szCs w:val="22"/>
          <w:highlight w:val="magenta"/>
          <w:lang w:val="en-GB"/>
        </w:rPr>
      </w:pPr>
    </w:p>
    <w:tbl>
      <w:tblPr>
        <w:tblW w:w="0" w:type="auto"/>
        <w:tblInd w:w="-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0"/>
        <w:gridCol w:w="2126"/>
      </w:tblGrid>
      <w:tr w:rsidR="008D1B12" w:rsidRPr="00616916" w14:paraId="5D1EBE9D" w14:textId="77777777" w:rsidTr="005709C6"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231CC6" w14:textId="77777777" w:rsidR="008D1B12" w:rsidRPr="00616916" w:rsidRDefault="008D1B12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>Barcellona P.G. lì:</w:t>
            </w:r>
          </w:p>
          <w:p w14:paraId="17138B7C" w14:textId="77777777" w:rsidR="008D1B12" w:rsidRPr="00616916" w:rsidRDefault="008D1B12">
            <w:pPr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Barcellona P.G. on: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D4B3" w14:textId="77777777" w:rsidR="008D1B12" w:rsidRPr="00616916" w:rsidRDefault="00FA1A43" w:rsidP="005A545B">
            <w:pPr>
              <w:pStyle w:val="Intestazione"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527318"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7F837E9F" w14:textId="77777777" w:rsidR="008D1B12" w:rsidRPr="00616916" w:rsidRDefault="008D1B12" w:rsidP="00FA1A43">
      <w:pPr>
        <w:ind w:left="6372"/>
        <w:jc w:val="right"/>
        <w:rPr>
          <w:rFonts w:asciiTheme="minorHAnsi" w:hAnsiTheme="minorHAnsi" w:cstheme="minorHAnsi"/>
          <w:sz w:val="22"/>
          <w:szCs w:val="22"/>
        </w:rPr>
      </w:pPr>
      <w:r w:rsidRPr="00616916">
        <w:rPr>
          <w:rFonts w:asciiTheme="minorHAnsi" w:hAnsiTheme="minorHAnsi" w:cstheme="minorHAnsi"/>
          <w:sz w:val="22"/>
          <w:szCs w:val="22"/>
        </w:rPr>
        <w:t>L’analista</w:t>
      </w:r>
      <w:r w:rsidR="00FA1A43" w:rsidRPr="00616916">
        <w:rPr>
          <w:rFonts w:asciiTheme="minorHAnsi" w:hAnsiTheme="minorHAnsi" w:cstheme="minorHAnsi"/>
          <w:sz w:val="22"/>
          <w:szCs w:val="22"/>
        </w:rPr>
        <w:t xml:space="preserve"> </w:t>
      </w:r>
      <w:r w:rsidRPr="00616916">
        <w:rPr>
          <w:rFonts w:asciiTheme="minorHAnsi" w:hAnsiTheme="minorHAnsi" w:cstheme="minorHAnsi"/>
          <w:sz w:val="22"/>
          <w:szCs w:val="22"/>
        </w:rPr>
        <w:t>/</w:t>
      </w:r>
      <w:r w:rsidR="00FA1A43" w:rsidRPr="00616916">
        <w:rPr>
          <w:rFonts w:asciiTheme="minorHAnsi" w:hAnsiTheme="minorHAnsi" w:cstheme="minorHAnsi"/>
          <w:sz w:val="22"/>
          <w:szCs w:val="22"/>
        </w:rPr>
        <w:t xml:space="preserve"> </w:t>
      </w:r>
      <w:r w:rsidRPr="00616916">
        <w:rPr>
          <w:rFonts w:asciiTheme="minorHAnsi" w:hAnsiTheme="minorHAnsi" w:cstheme="minorHAnsi"/>
          <w:sz w:val="22"/>
          <w:szCs w:val="22"/>
        </w:rPr>
        <w:t>Responsabile Laboratorio</w:t>
      </w:r>
    </w:p>
    <w:p w14:paraId="729DA80C" w14:textId="77777777" w:rsidR="008D1B12" w:rsidRPr="00616916" w:rsidRDefault="008D1B12" w:rsidP="00FA1A43">
      <w:pPr>
        <w:ind w:left="6372"/>
        <w:jc w:val="right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616916">
        <w:rPr>
          <w:rFonts w:asciiTheme="minorHAnsi" w:hAnsiTheme="minorHAnsi" w:cstheme="minorHAnsi"/>
          <w:i/>
          <w:sz w:val="22"/>
          <w:szCs w:val="22"/>
        </w:rPr>
        <w:t>Laboratory</w:t>
      </w:r>
      <w:proofErr w:type="spellEnd"/>
      <w:r w:rsidRPr="00616916">
        <w:rPr>
          <w:rFonts w:asciiTheme="minorHAnsi" w:hAnsiTheme="minorHAnsi" w:cstheme="minorHAnsi"/>
          <w:i/>
          <w:sz w:val="22"/>
          <w:szCs w:val="22"/>
        </w:rPr>
        <w:t xml:space="preserve"> Manager</w:t>
      </w:r>
    </w:p>
    <w:p w14:paraId="5C3F6E32" w14:textId="77777777" w:rsidR="008D1B12" w:rsidRPr="002D52CB" w:rsidRDefault="008D1B12" w:rsidP="005709C6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49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1"/>
        <w:gridCol w:w="5389"/>
      </w:tblGrid>
      <w:tr w:rsidR="008D1B12" w:rsidRPr="00616916" w14:paraId="50DF0845" w14:textId="77777777" w:rsidTr="00616916">
        <w:trPr>
          <w:tblHeader/>
        </w:trPr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73654F" w14:textId="77777777" w:rsidR="008D1B12" w:rsidRPr="00616916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>GIUDIZIO PRODUTTORE</w:t>
            </w:r>
          </w:p>
          <w:p w14:paraId="4E0245D0" w14:textId="77777777" w:rsidR="008D1B12" w:rsidRPr="00616916" w:rsidRDefault="008D1B12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PRODUCER ASSESSMENT</w:t>
            </w:r>
          </w:p>
        </w:tc>
        <w:tc>
          <w:tcPr>
            <w:tcW w:w="53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D2CA8" w14:textId="77777777" w:rsidR="008D1B12" w:rsidRPr="00616916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>GIUDIZIO CLIENTE</w:t>
            </w:r>
          </w:p>
          <w:p w14:paraId="6DE6F8AD" w14:textId="77777777" w:rsidR="008D1B12" w:rsidRPr="00616916" w:rsidRDefault="008D1B12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CUSTOMER ASSESSMENT</w:t>
            </w:r>
          </w:p>
        </w:tc>
      </w:tr>
      <w:tr w:rsidR="008D1B12" w:rsidRPr="00616916" w14:paraId="75CE19C0" w14:textId="77777777" w:rsidTr="00616916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174D2FFC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Giudizio Organolettico</w:t>
            </w:r>
            <w:r w:rsidRPr="0061691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272A3E"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736A620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Organoleptic</w:t>
            </w:r>
            <w:proofErr w:type="spellEnd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assessment</w:t>
            </w:r>
            <w:proofErr w:type="spellEnd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:</w:t>
            </w:r>
          </w:p>
        </w:tc>
        <w:tc>
          <w:tcPr>
            <w:tcW w:w="538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FC95A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Giudizio Organolettico:</w:t>
            </w:r>
          </w:p>
          <w:p w14:paraId="652C7695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Organoleptic</w:t>
            </w:r>
            <w:proofErr w:type="spellEnd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assessment</w:t>
            </w:r>
            <w:proofErr w:type="spellEnd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:</w:t>
            </w:r>
          </w:p>
        </w:tc>
      </w:tr>
      <w:tr w:rsidR="008D1B12" w:rsidRPr="00616916" w14:paraId="56D92AA0" w14:textId="77777777" w:rsidTr="00616916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7EBEE2F7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Giudizio Generale:</w:t>
            </w:r>
            <w:r w:rsidR="00440B97"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C16269F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General </w:t>
            </w: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Assessment</w:t>
            </w:r>
            <w:proofErr w:type="spellEnd"/>
            <w:r w:rsidR="00272A3E"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: </w:t>
            </w:r>
          </w:p>
        </w:tc>
        <w:tc>
          <w:tcPr>
            <w:tcW w:w="538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49C91" w14:textId="638E19FA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Giudizio Generale:                               Categoria:</w:t>
            </w:r>
          </w:p>
          <w:p w14:paraId="0F875BCB" w14:textId="405D81AD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General </w:t>
            </w: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Assessment</w:t>
            </w:r>
            <w:proofErr w:type="spellEnd"/>
            <w:r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:                            </w:t>
            </w:r>
            <w:proofErr w:type="spellStart"/>
            <w:r w:rsidRPr="00616916">
              <w:rPr>
                <w:rFonts w:asciiTheme="minorHAnsi" w:hAnsiTheme="minorHAnsi" w:cstheme="minorHAnsi"/>
                <w:sz w:val="22"/>
                <w:szCs w:val="22"/>
              </w:rPr>
              <w:t>Category</w:t>
            </w:r>
            <w:proofErr w:type="spellEnd"/>
            <w:r w:rsidRPr="00616916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8D1B12" w:rsidRPr="00616916" w14:paraId="12EF1045" w14:textId="77777777" w:rsidTr="00616916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64451896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Data:</w:t>
            </w:r>
            <w:r w:rsidR="00440B97"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9CD11E0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Date:</w:t>
            </w:r>
          </w:p>
        </w:tc>
        <w:tc>
          <w:tcPr>
            <w:tcW w:w="538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3A0FB" w14:textId="77777777" w:rsidR="008D1B12" w:rsidRPr="00616916" w:rsidRDefault="00527318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Data</w:t>
            </w:r>
            <w:r w:rsidR="008D1B12"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  <w:p w14:paraId="66B39885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Date:</w:t>
            </w:r>
          </w:p>
        </w:tc>
      </w:tr>
      <w:tr w:rsidR="008D1B12" w:rsidRPr="00616916" w14:paraId="79CEAAEB" w14:textId="77777777" w:rsidTr="00616916">
        <w:trPr>
          <w:trHeight w:val="507"/>
        </w:trPr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784FD465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>Firma Laboratorio</w:t>
            </w:r>
          </w:p>
          <w:p w14:paraId="299422C6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Laboratory</w:t>
            </w:r>
            <w:proofErr w:type="spellEnd"/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Signature</w:t>
            </w:r>
          </w:p>
        </w:tc>
        <w:tc>
          <w:tcPr>
            <w:tcW w:w="538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6D7FA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Firma Cliente </w:t>
            </w:r>
          </w:p>
          <w:p w14:paraId="289867B1" w14:textId="77777777" w:rsidR="008D1B12" w:rsidRPr="00616916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16916">
              <w:rPr>
                <w:rFonts w:asciiTheme="minorHAnsi" w:hAnsiTheme="minorHAnsi" w:cstheme="minorHAnsi"/>
                <w:i/>
                <w:sz w:val="22"/>
                <w:szCs w:val="22"/>
              </w:rPr>
              <w:t>Customer Signature</w:t>
            </w:r>
          </w:p>
        </w:tc>
      </w:tr>
    </w:tbl>
    <w:p w14:paraId="087FED5D" w14:textId="77777777" w:rsidR="008D1B12" w:rsidRPr="002D52CB" w:rsidRDefault="008D1B12" w:rsidP="00FA1A43">
      <w:pPr>
        <w:pStyle w:val="Corpodeltesto1"/>
        <w:rPr>
          <w:rFonts w:asciiTheme="minorHAnsi" w:hAnsiTheme="minorHAnsi" w:cstheme="minorHAnsi"/>
          <w:sz w:val="14"/>
          <w:szCs w:val="14"/>
        </w:rPr>
      </w:pPr>
      <w:r w:rsidRPr="002D52CB">
        <w:rPr>
          <w:rFonts w:asciiTheme="minorHAnsi" w:hAnsiTheme="minorHAnsi" w:cstheme="minorHAnsi"/>
          <w:sz w:val="14"/>
          <w:szCs w:val="14"/>
        </w:rPr>
        <w:t>Il presente rapporto di prova riguarda solo i campioni sottoposti a prova.</w:t>
      </w:r>
    </w:p>
    <w:p w14:paraId="2EC1C328" w14:textId="77777777" w:rsidR="008D1B12" w:rsidRPr="00616916" w:rsidRDefault="008D1B12" w:rsidP="00616916">
      <w:pPr>
        <w:pStyle w:val="Corpodeltesto1"/>
        <w:jc w:val="both"/>
        <w:rPr>
          <w:rFonts w:asciiTheme="minorHAnsi" w:hAnsiTheme="minorHAnsi" w:cstheme="minorHAnsi"/>
          <w:sz w:val="18"/>
          <w:szCs w:val="18"/>
        </w:rPr>
      </w:pPr>
      <w:r w:rsidRPr="00616916">
        <w:rPr>
          <w:rFonts w:asciiTheme="minorHAnsi" w:hAnsiTheme="minorHAnsi" w:cstheme="minorHAnsi"/>
          <w:sz w:val="18"/>
          <w:szCs w:val="18"/>
        </w:rPr>
        <w:t>Il presente rapporto di prova non può essere riprodotto integralmente o parzialmente salvo autorizzazione scritta del Responsabile del Laboratorio.</w:t>
      </w:r>
    </w:p>
    <w:p w14:paraId="5A689C1D" w14:textId="77777777" w:rsidR="008D1B12" w:rsidRPr="00616916" w:rsidRDefault="008D1B12" w:rsidP="00616916">
      <w:p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616916">
        <w:rPr>
          <w:rFonts w:asciiTheme="minorHAnsi" w:hAnsiTheme="minorHAnsi" w:cstheme="minorHAnsi"/>
          <w:b/>
          <w:bCs/>
          <w:sz w:val="18"/>
          <w:szCs w:val="18"/>
        </w:rPr>
        <w:t xml:space="preserve">I  risultati del presente </w:t>
      </w:r>
      <w:proofErr w:type="spellStart"/>
      <w:r w:rsidRPr="00616916">
        <w:rPr>
          <w:rFonts w:asciiTheme="minorHAnsi" w:hAnsiTheme="minorHAnsi" w:cstheme="minorHAnsi"/>
          <w:b/>
          <w:bCs/>
          <w:sz w:val="18"/>
          <w:szCs w:val="18"/>
        </w:rPr>
        <w:t>RdP</w:t>
      </w:r>
      <w:proofErr w:type="spellEnd"/>
      <w:r w:rsidRPr="00616916">
        <w:rPr>
          <w:rFonts w:asciiTheme="minorHAnsi" w:hAnsiTheme="minorHAnsi" w:cstheme="minorHAnsi"/>
          <w:b/>
          <w:bCs/>
          <w:sz w:val="18"/>
          <w:szCs w:val="18"/>
        </w:rPr>
        <w:t xml:space="preserve"> non possono essere utilizzati per fini promozionali</w:t>
      </w:r>
      <w:r w:rsidR="00B9120D" w:rsidRPr="00616916">
        <w:rPr>
          <w:rFonts w:asciiTheme="minorHAnsi" w:hAnsiTheme="minorHAnsi" w:cstheme="minorHAnsi"/>
          <w:b/>
          <w:bCs/>
          <w:sz w:val="18"/>
          <w:szCs w:val="18"/>
        </w:rPr>
        <w:t xml:space="preserve"> o pubblicitari</w:t>
      </w:r>
    </w:p>
    <w:p w14:paraId="1E6847F7" w14:textId="73BD018D" w:rsidR="004921E4" w:rsidRPr="005709C6" w:rsidRDefault="008D1B12" w:rsidP="005709C6">
      <w:pPr>
        <w:jc w:val="both"/>
        <w:rPr>
          <w:rFonts w:asciiTheme="minorHAnsi" w:hAnsiTheme="minorHAnsi" w:cstheme="minorHAnsi"/>
          <w:i/>
          <w:sz w:val="18"/>
          <w:szCs w:val="18"/>
          <w:lang w:val="en-GB"/>
        </w:rPr>
      </w:pPr>
      <w:r w:rsidRPr="00616916">
        <w:rPr>
          <w:rFonts w:asciiTheme="minorHAnsi" w:hAnsiTheme="minorHAnsi" w:cstheme="minorHAnsi"/>
          <w:i/>
          <w:sz w:val="18"/>
          <w:szCs w:val="18"/>
          <w:lang w:val="en-GB"/>
        </w:rPr>
        <w:t>This test report is only for samples subject to testing.</w:t>
      </w:r>
      <w:r w:rsidR="00B9120D" w:rsidRPr="00616916">
        <w:rPr>
          <w:rFonts w:asciiTheme="minorHAnsi" w:hAnsiTheme="minorHAnsi" w:cstheme="minorHAnsi"/>
          <w:i/>
          <w:sz w:val="18"/>
          <w:szCs w:val="18"/>
          <w:lang w:val="en-GB"/>
        </w:rPr>
        <w:t xml:space="preserve"> This test report cannot be copied, neither totally nor partially unless authorized in writing by Laboratory Manager. The results of this test report cannot be used for advertisement purposes.</w:t>
      </w:r>
    </w:p>
    <w:tbl>
      <w:tblPr>
        <w:tblpPr w:leftFromText="141" w:rightFromText="141" w:vertAnchor="text" w:horzAnchor="margin" w:tblpX="70" w:tblpY="283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1418"/>
        <w:gridCol w:w="4394"/>
        <w:gridCol w:w="1843"/>
        <w:gridCol w:w="1914"/>
      </w:tblGrid>
      <w:tr w:rsidR="00D6454E" w:rsidRPr="002D52CB" w14:paraId="7DF87F55" w14:textId="77777777" w:rsidTr="00444117">
        <w:trPr>
          <w:trHeight w:val="416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9D8521" w14:textId="49027B2F" w:rsidR="00D6454E" w:rsidRPr="002D52CB" w:rsidRDefault="007146B8" w:rsidP="00495C44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161BAA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0917E2" w14:textId="286FFD23" w:rsidR="00D6454E" w:rsidRPr="002D52CB" w:rsidRDefault="00161BAA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7146B8" w:rsidRPr="002D52CB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7146B8" w:rsidRPr="002D52CB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E60B38" w14:textId="77F4AB66" w:rsidR="00D6454E" w:rsidRPr="002D52CB" w:rsidRDefault="00AC4FAA" w:rsidP="009E4A49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AGGIORNAMENTO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EFBE6F" w14:textId="6F047AEC" w:rsidR="00D6454E" w:rsidRPr="002D52CB" w:rsidRDefault="00161BAA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TEAM QUALITÀ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7D4B" w14:textId="54703D95" w:rsidR="00D6454E" w:rsidRPr="002D52CB" w:rsidRDefault="007146B8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RIZZO SALVATORE</w:t>
            </w:r>
          </w:p>
        </w:tc>
      </w:tr>
      <w:tr w:rsidR="00D6454E" w:rsidRPr="002D52CB" w14:paraId="25C7E8DA" w14:textId="77777777" w:rsidTr="00444117">
        <w:tc>
          <w:tcPr>
            <w:tcW w:w="63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39DEF5" w14:textId="77777777" w:rsidR="00D6454E" w:rsidRPr="002D52CB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REV.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2B393D" w14:textId="77777777" w:rsidR="00D6454E" w:rsidRPr="002D52CB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DATA</w:t>
            </w:r>
          </w:p>
        </w:tc>
        <w:tc>
          <w:tcPr>
            <w:tcW w:w="43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3FCA00" w14:textId="77777777" w:rsidR="00D6454E" w:rsidRPr="002D52CB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MOTIVO DELLA REVISIONE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3550F8" w14:textId="77777777" w:rsidR="00D6454E" w:rsidRPr="002D52CB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EMESSO DA:</w:t>
            </w:r>
          </w:p>
        </w:tc>
        <w:tc>
          <w:tcPr>
            <w:tcW w:w="19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0144F" w14:textId="77777777" w:rsidR="00D6454E" w:rsidRPr="002D52CB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52CB">
              <w:rPr>
                <w:rFonts w:asciiTheme="minorHAnsi" w:hAnsiTheme="minorHAnsi" w:cstheme="minorHAnsi"/>
                <w:sz w:val="22"/>
                <w:szCs w:val="22"/>
              </w:rPr>
              <w:t>APPROVATO DA:</w:t>
            </w:r>
          </w:p>
        </w:tc>
      </w:tr>
    </w:tbl>
    <w:p w14:paraId="013CB7FC" w14:textId="77777777" w:rsidR="00D6454E" w:rsidRPr="002D52CB" w:rsidRDefault="00D6454E" w:rsidP="005709C6">
      <w:pPr>
        <w:rPr>
          <w:rFonts w:asciiTheme="minorHAnsi" w:hAnsiTheme="minorHAnsi" w:cstheme="minorHAnsi"/>
          <w:i/>
          <w:sz w:val="16"/>
          <w:szCs w:val="16"/>
          <w:lang w:val="en-GB"/>
        </w:rPr>
      </w:pPr>
    </w:p>
    <w:sectPr w:rsidR="00D6454E" w:rsidRPr="002D52CB" w:rsidSect="00FA296D">
      <w:headerReference w:type="default" r:id="rId8"/>
      <w:footerReference w:type="default" r:id="rId9"/>
      <w:footnotePr>
        <w:pos w:val="beneathText"/>
      </w:footnotePr>
      <w:pgSz w:w="11905" w:h="16837"/>
      <w:pgMar w:top="2552" w:right="851" w:bottom="1985" w:left="85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0DFC7" w14:textId="77777777" w:rsidR="00EE4F41" w:rsidRDefault="00EE4F41">
      <w:r>
        <w:separator/>
      </w:r>
    </w:p>
  </w:endnote>
  <w:endnote w:type="continuationSeparator" w:id="0">
    <w:p w14:paraId="03954200" w14:textId="77777777" w:rsidR="00EE4F41" w:rsidRDefault="00EE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6E18" w14:textId="77777777" w:rsidR="005709C6" w:rsidRDefault="005709C6">
    <w:pPr>
      <w:pStyle w:val="Pidipagina"/>
    </w:pPr>
  </w:p>
  <w:p w14:paraId="14E7A2DA" w14:textId="2C81D62E" w:rsidR="0093311A" w:rsidRDefault="00161BAA">
    <w:pPr>
      <w:pStyle w:val="Pidipagina"/>
    </w:pPr>
    <w:r>
      <w:pict w14:anchorId="6968F7A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.05pt;width:5.95pt;height:13.7pt;z-index:251657728;mso-wrap-distance-left:0;mso-wrap-distance-right:0;mso-position-horizontal:center;mso-position-horizontal-relative:margin" stroked="f">
          <v:fill opacity="0" color2="black"/>
          <v:textbox inset="0,0,0,0">
            <w:txbxContent>
              <w:p w14:paraId="7AF11010" w14:textId="77777777" w:rsidR="0093311A" w:rsidRPr="005709C6" w:rsidRDefault="00585DFE">
                <w:pPr>
                  <w:pStyle w:val="Pidipagina"/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</w:pPr>
                <w:r w:rsidRPr="005709C6">
                  <w:rPr>
                    <w:rStyle w:val="Numeropagina"/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w:fldChar w:fldCharType="begin"/>
                </w:r>
                <w:r w:rsidR="0093311A" w:rsidRPr="005709C6">
                  <w:rPr>
                    <w:rStyle w:val="Numeropagina"/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w:instrText xml:space="preserve"> PAGE </w:instrText>
                </w:r>
                <w:r w:rsidRPr="005709C6">
                  <w:rPr>
                    <w:rStyle w:val="Numeropagina"/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w:fldChar w:fldCharType="separate"/>
                </w:r>
                <w:r w:rsidR="009C1F9F" w:rsidRPr="005709C6">
                  <w:rPr>
                    <w:rStyle w:val="Numeropagina"/>
                    <w:rFonts w:asciiTheme="minorHAnsi" w:hAnsiTheme="minorHAnsi" w:cstheme="minorHAnsi"/>
                    <w:b/>
                    <w:bCs/>
                    <w:noProof/>
                    <w:sz w:val="22"/>
                    <w:szCs w:val="22"/>
                  </w:rPr>
                  <w:t>1</w:t>
                </w:r>
                <w:r w:rsidRPr="005709C6">
                  <w:rPr>
                    <w:rStyle w:val="Numeropagina"/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E849" w14:textId="77777777" w:rsidR="00EE4F41" w:rsidRDefault="00EE4F41">
      <w:r>
        <w:separator/>
      </w:r>
    </w:p>
  </w:footnote>
  <w:footnote w:type="continuationSeparator" w:id="0">
    <w:p w14:paraId="2833474D" w14:textId="77777777" w:rsidR="00EE4F41" w:rsidRDefault="00EE4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B1A5" w14:textId="77777777" w:rsidR="0093311A" w:rsidRPr="00546165" w:rsidRDefault="0093311A" w:rsidP="00546165">
    <w:pPr>
      <w:pStyle w:val="Intestazione"/>
      <w:jc w:val="right"/>
      <w:rPr>
        <w:rFonts w:ascii="Verdana" w:hAnsi="Verdana"/>
        <w:i/>
        <w:sz w:val="16"/>
        <w:szCs w:val="16"/>
      </w:rPr>
    </w:pPr>
    <w:r w:rsidRPr="00546165">
      <w:rPr>
        <w:rFonts w:ascii="Verdana" w:hAnsi="Verdana"/>
        <w:i/>
        <w:sz w:val="16"/>
        <w:szCs w:val="16"/>
      </w:rPr>
      <w:t>M 10.01</w:t>
    </w:r>
    <w:r>
      <w:rPr>
        <w:rFonts w:ascii="Verdana" w:hAnsi="Verdana"/>
        <w:i/>
        <w:sz w:val="16"/>
        <w:szCs w:val="16"/>
      </w:rPr>
      <w:t xml:space="preserve"> A</w:t>
    </w:r>
    <w:r w:rsidRPr="00546165">
      <w:rPr>
        <w:rFonts w:ascii="Verdana" w:hAnsi="Verdana"/>
        <w:i/>
        <w:sz w:val="16"/>
        <w:szCs w:val="16"/>
      </w:rPr>
      <w:t xml:space="preserve"> </w:t>
    </w:r>
    <w:r>
      <w:rPr>
        <w:rFonts w:ascii="Verdana" w:hAnsi="Verdana"/>
        <w:i/>
        <w:sz w:val="16"/>
        <w:szCs w:val="16"/>
      </w:rPr>
      <w:t>Certificato di analisi</w:t>
    </w:r>
  </w:p>
  <w:p w14:paraId="399ECB94" w14:textId="77777777" w:rsidR="0093311A" w:rsidRDefault="0093311A">
    <w:pPr>
      <w:pStyle w:val="Intestazione"/>
      <w:rPr>
        <w:sz w:val="16"/>
      </w:rPr>
    </w:pPr>
    <w:r>
      <w:rPr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ito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ito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num w:numId="1" w16cid:durableId="9650388">
    <w:abstractNumId w:val="0"/>
  </w:num>
  <w:num w:numId="2" w16cid:durableId="1265068774">
    <w:abstractNumId w:val="1"/>
  </w:num>
  <w:num w:numId="3" w16cid:durableId="36702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0E515C"/>
    <w:rsid w:val="00002DF5"/>
    <w:rsid w:val="00003826"/>
    <w:rsid w:val="000428B9"/>
    <w:rsid w:val="00044C8C"/>
    <w:rsid w:val="000543E9"/>
    <w:rsid w:val="00062BAC"/>
    <w:rsid w:val="00064D76"/>
    <w:rsid w:val="000852DC"/>
    <w:rsid w:val="000A3EA4"/>
    <w:rsid w:val="000B2D90"/>
    <w:rsid w:val="000C1A97"/>
    <w:rsid w:val="000C6C93"/>
    <w:rsid w:val="000D22C4"/>
    <w:rsid w:val="000E515C"/>
    <w:rsid w:val="001103BA"/>
    <w:rsid w:val="001171C8"/>
    <w:rsid w:val="00121511"/>
    <w:rsid w:val="0012355B"/>
    <w:rsid w:val="00127D85"/>
    <w:rsid w:val="00127F55"/>
    <w:rsid w:val="0014247B"/>
    <w:rsid w:val="0014490C"/>
    <w:rsid w:val="00150878"/>
    <w:rsid w:val="00161BAA"/>
    <w:rsid w:val="00166F50"/>
    <w:rsid w:val="001724AF"/>
    <w:rsid w:val="00187EDE"/>
    <w:rsid w:val="001A160F"/>
    <w:rsid w:val="001A6CED"/>
    <w:rsid w:val="001B2025"/>
    <w:rsid w:val="001B5CDA"/>
    <w:rsid w:val="001C2371"/>
    <w:rsid w:val="001C2C8F"/>
    <w:rsid w:val="001D75D2"/>
    <w:rsid w:val="001D76DB"/>
    <w:rsid w:val="001E45F2"/>
    <w:rsid w:val="0020417B"/>
    <w:rsid w:val="00221B36"/>
    <w:rsid w:val="00224B02"/>
    <w:rsid w:val="002318E1"/>
    <w:rsid w:val="00252B06"/>
    <w:rsid w:val="00272A3E"/>
    <w:rsid w:val="00272BA2"/>
    <w:rsid w:val="0027553B"/>
    <w:rsid w:val="00297328"/>
    <w:rsid w:val="002A14D6"/>
    <w:rsid w:val="002A1917"/>
    <w:rsid w:val="002B0784"/>
    <w:rsid w:val="002B5AC0"/>
    <w:rsid w:val="002C1D47"/>
    <w:rsid w:val="002C5486"/>
    <w:rsid w:val="002D52CB"/>
    <w:rsid w:val="002E31EF"/>
    <w:rsid w:val="002E518C"/>
    <w:rsid w:val="002F1F77"/>
    <w:rsid w:val="002F42DB"/>
    <w:rsid w:val="002F685E"/>
    <w:rsid w:val="00300FBE"/>
    <w:rsid w:val="00303033"/>
    <w:rsid w:val="0030634D"/>
    <w:rsid w:val="0032147F"/>
    <w:rsid w:val="0033647B"/>
    <w:rsid w:val="00336E67"/>
    <w:rsid w:val="00356189"/>
    <w:rsid w:val="0036480E"/>
    <w:rsid w:val="00376036"/>
    <w:rsid w:val="00381C10"/>
    <w:rsid w:val="0038365F"/>
    <w:rsid w:val="003941F0"/>
    <w:rsid w:val="00394A8F"/>
    <w:rsid w:val="003A03A8"/>
    <w:rsid w:val="003A4192"/>
    <w:rsid w:val="004060AD"/>
    <w:rsid w:val="0041241A"/>
    <w:rsid w:val="00416F40"/>
    <w:rsid w:val="004248AD"/>
    <w:rsid w:val="00431A0A"/>
    <w:rsid w:val="004335A5"/>
    <w:rsid w:val="004358F9"/>
    <w:rsid w:val="00440B97"/>
    <w:rsid w:val="00441C06"/>
    <w:rsid w:val="00442FC2"/>
    <w:rsid w:val="00444117"/>
    <w:rsid w:val="00445824"/>
    <w:rsid w:val="00450064"/>
    <w:rsid w:val="00452E00"/>
    <w:rsid w:val="004535CB"/>
    <w:rsid w:val="00464605"/>
    <w:rsid w:val="00476E65"/>
    <w:rsid w:val="00486F77"/>
    <w:rsid w:val="004921E4"/>
    <w:rsid w:val="00495C44"/>
    <w:rsid w:val="004A1E46"/>
    <w:rsid w:val="004A29B6"/>
    <w:rsid w:val="004A3CC9"/>
    <w:rsid w:val="004C09D6"/>
    <w:rsid w:val="004D6492"/>
    <w:rsid w:val="004E11F8"/>
    <w:rsid w:val="004F7491"/>
    <w:rsid w:val="00527318"/>
    <w:rsid w:val="00546165"/>
    <w:rsid w:val="00550EF4"/>
    <w:rsid w:val="005575A7"/>
    <w:rsid w:val="00565EEF"/>
    <w:rsid w:val="0056649B"/>
    <w:rsid w:val="005709C6"/>
    <w:rsid w:val="00571B8A"/>
    <w:rsid w:val="00584528"/>
    <w:rsid w:val="00585DFE"/>
    <w:rsid w:val="00585F70"/>
    <w:rsid w:val="005875F6"/>
    <w:rsid w:val="00591D07"/>
    <w:rsid w:val="005A31A0"/>
    <w:rsid w:val="005A545B"/>
    <w:rsid w:val="005A77E7"/>
    <w:rsid w:val="005C130E"/>
    <w:rsid w:val="005C27B3"/>
    <w:rsid w:val="005C40E3"/>
    <w:rsid w:val="005D1E57"/>
    <w:rsid w:val="005D21B0"/>
    <w:rsid w:val="005D5DBD"/>
    <w:rsid w:val="005E07AE"/>
    <w:rsid w:val="005F742C"/>
    <w:rsid w:val="00611D8E"/>
    <w:rsid w:val="0061241F"/>
    <w:rsid w:val="006146ED"/>
    <w:rsid w:val="00616916"/>
    <w:rsid w:val="00621A1B"/>
    <w:rsid w:val="00651FB3"/>
    <w:rsid w:val="00660BD9"/>
    <w:rsid w:val="0066177E"/>
    <w:rsid w:val="0066390A"/>
    <w:rsid w:val="00674C84"/>
    <w:rsid w:val="00675E8C"/>
    <w:rsid w:val="006761D0"/>
    <w:rsid w:val="00685E3A"/>
    <w:rsid w:val="00686C53"/>
    <w:rsid w:val="006A6BBC"/>
    <w:rsid w:val="006A7534"/>
    <w:rsid w:val="006B77B2"/>
    <w:rsid w:val="006D6CC9"/>
    <w:rsid w:val="006E3E49"/>
    <w:rsid w:val="006E5513"/>
    <w:rsid w:val="006E6688"/>
    <w:rsid w:val="006F02EB"/>
    <w:rsid w:val="006F3814"/>
    <w:rsid w:val="006F7B07"/>
    <w:rsid w:val="0070345E"/>
    <w:rsid w:val="0070792D"/>
    <w:rsid w:val="007146B8"/>
    <w:rsid w:val="00745B92"/>
    <w:rsid w:val="0075210F"/>
    <w:rsid w:val="0075262E"/>
    <w:rsid w:val="007607B4"/>
    <w:rsid w:val="0076487B"/>
    <w:rsid w:val="0076602B"/>
    <w:rsid w:val="0079780B"/>
    <w:rsid w:val="0079783E"/>
    <w:rsid w:val="007B4417"/>
    <w:rsid w:val="007B4C23"/>
    <w:rsid w:val="007C0125"/>
    <w:rsid w:val="007C2932"/>
    <w:rsid w:val="007C32B4"/>
    <w:rsid w:val="007F03B9"/>
    <w:rsid w:val="007F132F"/>
    <w:rsid w:val="007F7115"/>
    <w:rsid w:val="0080170E"/>
    <w:rsid w:val="00804A96"/>
    <w:rsid w:val="00805CE5"/>
    <w:rsid w:val="00824464"/>
    <w:rsid w:val="00832019"/>
    <w:rsid w:val="00835B73"/>
    <w:rsid w:val="00854FE2"/>
    <w:rsid w:val="00855010"/>
    <w:rsid w:val="008558A1"/>
    <w:rsid w:val="00874CA5"/>
    <w:rsid w:val="00881075"/>
    <w:rsid w:val="00883EFF"/>
    <w:rsid w:val="00891490"/>
    <w:rsid w:val="00897AE8"/>
    <w:rsid w:val="008A0D46"/>
    <w:rsid w:val="008A4DE5"/>
    <w:rsid w:val="008B033C"/>
    <w:rsid w:val="008B1D54"/>
    <w:rsid w:val="008B49B9"/>
    <w:rsid w:val="008B7FDE"/>
    <w:rsid w:val="008C5E23"/>
    <w:rsid w:val="008D1B12"/>
    <w:rsid w:val="008D3DCC"/>
    <w:rsid w:val="008E1B46"/>
    <w:rsid w:val="008E3A67"/>
    <w:rsid w:val="008F0568"/>
    <w:rsid w:val="008F4F8E"/>
    <w:rsid w:val="00910304"/>
    <w:rsid w:val="0091137A"/>
    <w:rsid w:val="00912884"/>
    <w:rsid w:val="00913027"/>
    <w:rsid w:val="00922A4D"/>
    <w:rsid w:val="00925AA3"/>
    <w:rsid w:val="009267EB"/>
    <w:rsid w:val="0093241E"/>
    <w:rsid w:val="0093311A"/>
    <w:rsid w:val="00934BF0"/>
    <w:rsid w:val="00944AC7"/>
    <w:rsid w:val="009500CF"/>
    <w:rsid w:val="00957C6F"/>
    <w:rsid w:val="00964F56"/>
    <w:rsid w:val="00972B09"/>
    <w:rsid w:val="00973B0F"/>
    <w:rsid w:val="00983C4B"/>
    <w:rsid w:val="00996698"/>
    <w:rsid w:val="009967D9"/>
    <w:rsid w:val="009A5A8B"/>
    <w:rsid w:val="009B1A1C"/>
    <w:rsid w:val="009C1F9F"/>
    <w:rsid w:val="009C5F28"/>
    <w:rsid w:val="009D7C4E"/>
    <w:rsid w:val="009E4A49"/>
    <w:rsid w:val="009F5903"/>
    <w:rsid w:val="009F739D"/>
    <w:rsid w:val="00A03F59"/>
    <w:rsid w:val="00A04A7B"/>
    <w:rsid w:val="00A2292D"/>
    <w:rsid w:val="00A26127"/>
    <w:rsid w:val="00A27148"/>
    <w:rsid w:val="00A302DC"/>
    <w:rsid w:val="00A35F57"/>
    <w:rsid w:val="00A52042"/>
    <w:rsid w:val="00A56DF2"/>
    <w:rsid w:val="00A66F24"/>
    <w:rsid w:val="00A71A3E"/>
    <w:rsid w:val="00A77563"/>
    <w:rsid w:val="00A81987"/>
    <w:rsid w:val="00A8364C"/>
    <w:rsid w:val="00A9366F"/>
    <w:rsid w:val="00AA19CF"/>
    <w:rsid w:val="00AB3901"/>
    <w:rsid w:val="00AB4A1D"/>
    <w:rsid w:val="00AB4D4D"/>
    <w:rsid w:val="00AB5413"/>
    <w:rsid w:val="00AC4FAA"/>
    <w:rsid w:val="00AE03ED"/>
    <w:rsid w:val="00AE3078"/>
    <w:rsid w:val="00B14972"/>
    <w:rsid w:val="00B479F8"/>
    <w:rsid w:val="00B47F00"/>
    <w:rsid w:val="00B83001"/>
    <w:rsid w:val="00B9120D"/>
    <w:rsid w:val="00BA45EF"/>
    <w:rsid w:val="00BD2AF4"/>
    <w:rsid w:val="00BF0F65"/>
    <w:rsid w:val="00BF2D85"/>
    <w:rsid w:val="00BF487F"/>
    <w:rsid w:val="00C115B2"/>
    <w:rsid w:val="00C11A75"/>
    <w:rsid w:val="00C206C9"/>
    <w:rsid w:val="00C31962"/>
    <w:rsid w:val="00C54781"/>
    <w:rsid w:val="00C60297"/>
    <w:rsid w:val="00C727C9"/>
    <w:rsid w:val="00C92DCE"/>
    <w:rsid w:val="00CB0340"/>
    <w:rsid w:val="00CB1E34"/>
    <w:rsid w:val="00CC1D28"/>
    <w:rsid w:val="00CC523E"/>
    <w:rsid w:val="00CC5DBF"/>
    <w:rsid w:val="00CC7AF3"/>
    <w:rsid w:val="00CD2830"/>
    <w:rsid w:val="00CF56C2"/>
    <w:rsid w:val="00D00744"/>
    <w:rsid w:val="00D04F11"/>
    <w:rsid w:val="00D10770"/>
    <w:rsid w:val="00D345DE"/>
    <w:rsid w:val="00D3660E"/>
    <w:rsid w:val="00D36C2A"/>
    <w:rsid w:val="00D37064"/>
    <w:rsid w:val="00D41367"/>
    <w:rsid w:val="00D45668"/>
    <w:rsid w:val="00D45C33"/>
    <w:rsid w:val="00D57A83"/>
    <w:rsid w:val="00D606AF"/>
    <w:rsid w:val="00D6286D"/>
    <w:rsid w:val="00D6454E"/>
    <w:rsid w:val="00D70C36"/>
    <w:rsid w:val="00D810D1"/>
    <w:rsid w:val="00D93F88"/>
    <w:rsid w:val="00D9424D"/>
    <w:rsid w:val="00DA05CA"/>
    <w:rsid w:val="00DB0977"/>
    <w:rsid w:val="00DB3231"/>
    <w:rsid w:val="00DB3BFC"/>
    <w:rsid w:val="00DC24E8"/>
    <w:rsid w:val="00DE0272"/>
    <w:rsid w:val="00DE118A"/>
    <w:rsid w:val="00DE5985"/>
    <w:rsid w:val="00DF1C2C"/>
    <w:rsid w:val="00DF4291"/>
    <w:rsid w:val="00E10BF6"/>
    <w:rsid w:val="00E1620E"/>
    <w:rsid w:val="00E3389F"/>
    <w:rsid w:val="00E67A5F"/>
    <w:rsid w:val="00E94892"/>
    <w:rsid w:val="00EA0115"/>
    <w:rsid w:val="00EB48B8"/>
    <w:rsid w:val="00EB6FFE"/>
    <w:rsid w:val="00EC495D"/>
    <w:rsid w:val="00ED490C"/>
    <w:rsid w:val="00ED6FD0"/>
    <w:rsid w:val="00EE4F41"/>
    <w:rsid w:val="00EE56EC"/>
    <w:rsid w:val="00F0396B"/>
    <w:rsid w:val="00F204FA"/>
    <w:rsid w:val="00F22777"/>
    <w:rsid w:val="00F43C60"/>
    <w:rsid w:val="00F50402"/>
    <w:rsid w:val="00F651C2"/>
    <w:rsid w:val="00FA1A43"/>
    <w:rsid w:val="00FA296D"/>
    <w:rsid w:val="00FB2AAE"/>
    <w:rsid w:val="00FB4F2F"/>
    <w:rsid w:val="00FC559F"/>
    <w:rsid w:val="00FC56FE"/>
    <w:rsid w:val="00FD7620"/>
    <w:rsid w:val="00FE435E"/>
    <w:rsid w:val="00FF28FA"/>
    <w:rsid w:val="00FF4A7F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1"/>
    <o:shapelayout v:ext="edit">
      <o:idmap v:ext="edit" data="1"/>
    </o:shapelayout>
  </w:shapeDefaults>
  <w:decimalSymbol w:val=","/>
  <w:listSeparator w:val=";"/>
  <w14:docId w14:val="3C50B2EF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161BAA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rsid w:val="00FA296D"/>
    <w:pPr>
      <w:keepNext/>
      <w:numPr>
        <w:numId w:val="1"/>
      </w:numPr>
      <w:outlineLvl w:val="0"/>
    </w:pPr>
    <w:rPr>
      <w:b/>
      <w:bCs/>
      <w:i/>
      <w:iCs/>
    </w:rPr>
  </w:style>
  <w:style w:type="paragraph" w:styleId="Titolo2">
    <w:name w:val="heading 2"/>
    <w:basedOn w:val="Normale"/>
    <w:next w:val="Normale"/>
    <w:qFormat/>
    <w:rsid w:val="00FA296D"/>
    <w:pPr>
      <w:keepNext/>
      <w:numPr>
        <w:ilvl w:val="1"/>
        <w:numId w:val="1"/>
      </w:numPr>
      <w:outlineLvl w:val="1"/>
    </w:pPr>
    <w:rPr>
      <w:b/>
      <w:bCs/>
      <w:i/>
      <w:iCs/>
      <w:sz w:val="18"/>
    </w:rPr>
  </w:style>
  <w:style w:type="paragraph" w:styleId="Titolo3">
    <w:name w:val="heading 3"/>
    <w:basedOn w:val="Normale"/>
    <w:next w:val="Normale"/>
    <w:qFormat/>
    <w:rsid w:val="00FA296D"/>
    <w:pPr>
      <w:keepNext/>
      <w:numPr>
        <w:ilvl w:val="2"/>
        <w:numId w:val="1"/>
      </w:numPr>
      <w:jc w:val="center"/>
      <w:outlineLvl w:val="2"/>
    </w:pPr>
    <w:rPr>
      <w:b/>
      <w:bCs/>
      <w:i/>
      <w:iCs/>
      <w:sz w:val="32"/>
    </w:rPr>
  </w:style>
  <w:style w:type="paragraph" w:styleId="Titolo6">
    <w:name w:val="heading 6"/>
    <w:basedOn w:val="Normale"/>
    <w:next w:val="Normale"/>
    <w:qFormat/>
    <w:rsid w:val="00FA296D"/>
    <w:pPr>
      <w:keepNext/>
      <w:numPr>
        <w:ilvl w:val="5"/>
        <w:numId w:val="1"/>
      </w:numPr>
      <w:jc w:val="center"/>
      <w:outlineLvl w:val="5"/>
    </w:pPr>
    <w:rPr>
      <w:b/>
      <w:bCs/>
      <w:sz w:val="36"/>
    </w:rPr>
  </w:style>
  <w:style w:type="paragraph" w:styleId="Titolo7">
    <w:name w:val="heading 7"/>
    <w:basedOn w:val="Normale"/>
    <w:next w:val="Normale"/>
    <w:qFormat/>
    <w:rsid w:val="00FA296D"/>
    <w:pPr>
      <w:keepNext/>
      <w:numPr>
        <w:ilvl w:val="6"/>
        <w:numId w:val="1"/>
      </w:numPr>
      <w:outlineLvl w:val="6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sid w:val="00FA296D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  <w:rsid w:val="00FA296D"/>
  </w:style>
  <w:style w:type="character" w:customStyle="1" w:styleId="WW8Num1z0">
    <w:name w:val="WW8Num1z0"/>
    <w:rsid w:val="00FA296D"/>
    <w:rPr>
      <w:rFonts w:ascii="Symbol" w:hAnsi="Symbol" w:cs="StarSymbol"/>
      <w:sz w:val="18"/>
      <w:szCs w:val="18"/>
    </w:rPr>
  </w:style>
  <w:style w:type="character" w:customStyle="1" w:styleId="Carpredefinitoparagrafo1">
    <w:name w:val="Car. predefinito paragrafo1"/>
    <w:rsid w:val="00FA296D"/>
  </w:style>
  <w:style w:type="character" w:styleId="Numeropagina">
    <w:name w:val="page number"/>
    <w:basedOn w:val="Carpredefinitoparagrafo1"/>
    <w:rsid w:val="00FA296D"/>
  </w:style>
  <w:style w:type="paragraph" w:customStyle="1" w:styleId="Intestazione1">
    <w:name w:val="Intestazione1"/>
    <w:basedOn w:val="Normale"/>
    <w:next w:val="Corpodeltesto1"/>
    <w:rsid w:val="00FA296D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1">
    <w:name w:val="Corpo del testo1"/>
    <w:basedOn w:val="Normale"/>
    <w:rsid w:val="00FA296D"/>
    <w:rPr>
      <w:b/>
      <w:bCs/>
      <w:sz w:val="16"/>
    </w:rPr>
  </w:style>
  <w:style w:type="paragraph" w:styleId="Elenco">
    <w:name w:val="List"/>
    <w:basedOn w:val="Corpodeltesto1"/>
    <w:rsid w:val="00FA296D"/>
    <w:rPr>
      <w:rFonts w:cs="Tahoma"/>
    </w:rPr>
  </w:style>
  <w:style w:type="paragraph" w:customStyle="1" w:styleId="Didascalia1">
    <w:name w:val="Didascalia1"/>
    <w:basedOn w:val="Normale"/>
    <w:rsid w:val="00FA296D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A296D"/>
    <w:pPr>
      <w:suppressLineNumbers/>
    </w:pPr>
    <w:rPr>
      <w:rFonts w:cs="Tahoma"/>
    </w:rPr>
  </w:style>
  <w:style w:type="paragraph" w:styleId="Intestazione">
    <w:name w:val="header"/>
    <w:basedOn w:val="Normale"/>
    <w:rsid w:val="00FA296D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FA296D"/>
    <w:pPr>
      <w:suppressLineNumbers/>
    </w:pPr>
  </w:style>
  <w:style w:type="paragraph" w:styleId="Pidipagina">
    <w:name w:val="footer"/>
    <w:basedOn w:val="Normale"/>
    <w:rsid w:val="00FA296D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sid w:val="00FA296D"/>
    <w:rPr>
      <w:rFonts w:ascii="Tahoma" w:hAnsi="Tahoma" w:cs="Tahoma"/>
      <w:sz w:val="16"/>
      <w:szCs w:val="16"/>
    </w:rPr>
  </w:style>
  <w:style w:type="paragraph" w:customStyle="1" w:styleId="Intestazionetabella">
    <w:name w:val="Intestazione tabella"/>
    <w:basedOn w:val="Contenutotabella"/>
    <w:rsid w:val="00FA296D"/>
    <w:pPr>
      <w:jc w:val="center"/>
    </w:pPr>
    <w:rPr>
      <w:b/>
      <w:bCs/>
    </w:rPr>
  </w:style>
  <w:style w:type="paragraph" w:customStyle="1" w:styleId="Contenutocornice">
    <w:name w:val="Contenuto cornice"/>
    <w:basedOn w:val="Corpodeltesto1"/>
    <w:rsid w:val="00FA296D"/>
  </w:style>
  <w:style w:type="table" w:styleId="Grigliatabella">
    <w:name w:val="Table Grid"/>
    <w:basedOn w:val="Tabellanormale"/>
    <w:rsid w:val="00002DF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6EFA1-2049-41F3-AE9C-BEEAAE75A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RAPPORTO DI PROVA</vt:lpstr>
    </vt:vector>
  </TitlesOfParts>
  <Company>Agrumigel</Company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DI PROVA</dc:title>
  <dc:creator>Francesco San Martino</dc:creator>
  <cp:keywords>ISO 9001</cp:keywords>
  <cp:lastModifiedBy>Ufficio Qualità</cp:lastModifiedBy>
  <cp:revision>32</cp:revision>
  <cp:lastPrinted>2017-06-01T07:13:00Z</cp:lastPrinted>
  <dcterms:created xsi:type="dcterms:W3CDTF">2015-06-29T13:21:00Z</dcterms:created>
  <dcterms:modified xsi:type="dcterms:W3CDTF">2025-03-18T09:00:00Z</dcterms:modified>
</cp:coreProperties>
</file>