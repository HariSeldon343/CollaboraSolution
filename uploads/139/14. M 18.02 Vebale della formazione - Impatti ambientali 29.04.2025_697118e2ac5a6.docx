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D630BD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D630B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D630B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D630BD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5147530E" w:rsidR="00D630BD" w:rsidRPr="000865E4" w:rsidRDefault="00D630BD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Descrizione degli impatti ambientali dei processi produttivi. Analizzati i seguenti fenomeni: Ondate di calore, Alluvioni, Incendi boschivi.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6D2FB2A6" w:rsidR="00E66EF9" w:rsidRPr="00B10C6B" w:rsidRDefault="00D630B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4D402DC6" w:rsidR="004757FC" w:rsidRPr="00B10C6B" w:rsidRDefault="00D630BD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29/04/2025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D2B7F80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</w:t>
            </w:r>
            <w:r w:rsidR="00DA7892">
              <w:rPr>
                <w:rFonts w:asciiTheme="minorHAnsi" w:hAnsiTheme="minorHAnsi" w:cstheme="minorHAnsi"/>
                <w:sz w:val="24"/>
                <w:szCs w:val="24"/>
              </w:rPr>
              <w:t xml:space="preserve">o </w:t>
            </w:r>
            <w:r w:rsidR="00D630BD">
              <w:rPr>
                <w:rFonts w:asciiTheme="minorHAnsi" w:hAnsiTheme="minorHAnsi" w:cstheme="minorHAnsi"/>
                <w:sz w:val="24"/>
                <w:szCs w:val="24"/>
              </w:rPr>
              <w:t>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630BD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D630BD">
        <w:trPr>
          <w:trHeight w:val="70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65AD7" w:rsidRPr="00B10C6B" w14:paraId="75A3874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6E2AF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33EA5" w14:textId="74E3439A" w:rsidR="00465AD7" w:rsidRDefault="00D630BD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772F6F" w14:textId="77EF9FC9" w:rsidR="00465AD7" w:rsidRDefault="00D630BD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Scavello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99F3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B15FD4E" w14:textId="77777777" w:rsidR="00465AD7" w:rsidRDefault="00465AD7" w:rsidP="00465AD7">
            <w:pPr>
              <w:suppressAutoHyphens w:val="0"/>
            </w:pPr>
          </w:p>
        </w:tc>
      </w:tr>
      <w:tr w:rsidR="00465AD7" w:rsidRPr="00B10C6B" w14:paraId="42A0249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0252E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F28CF" w14:textId="202C1375" w:rsidR="00465AD7" w:rsidRDefault="00D630BD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0D518A" w14:textId="11E22727" w:rsidR="00465AD7" w:rsidRDefault="00D630BD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C16C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F21F1A" w14:textId="77777777" w:rsidR="00465AD7" w:rsidRDefault="00465AD7" w:rsidP="00465AD7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DEDC85E" w:rsidR="00BC6A09" w:rsidRPr="00B10C6B" w:rsidRDefault="00D630BD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29/04/2025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204AD365" w:rsidR="00BC6A09" w:rsidRPr="00B10C6B" w:rsidRDefault="00D630BD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/04/202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74FC6459" w:rsidR="00E451EB" w:rsidRPr="00B10C6B" w:rsidRDefault="00D630BD" w:rsidP="00E66EF9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Francesco Scavello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4A793727" w:rsidR="007002F8" w:rsidRPr="00B10C6B" w:rsidRDefault="00D630BD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Norme comportamentali in caso di incendio boschivo in prossimità del luogo di lavoro.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D630B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D630B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D630BD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 w:rsidR="000C7DF0">
                  <w:t>‬</w:t>
                </w:r>
                <w:r w:rsidR="000C7DF0">
                  <w:t>‬</w:t>
                </w:r>
                <w:r w:rsidR="00465AD7">
                  <w:t>‬</w:t>
                </w:r>
                <w:r w:rsidR="00465AD7">
                  <w:t>‬</w:t>
                </w:r>
                <w:r w:rsidR="00BD6D3A">
                  <w:t>‬</w:t>
                </w:r>
                <w:r w:rsidR="00BD6D3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00725E2D" w:rsidR="001D0C1F" w:rsidRDefault="00D630BD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pict w14:anchorId="6B80B7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9" type="#_x0000_t75" style="position:absolute;margin-left:243.2pt;margin-top:9.1pt;width:125.25pt;height:54pt;z-index:-251644416;mso-position-horizontal-relative:text;mso-position-vertical-relative:text;mso-width-relative:page;mso-height-relative:page" wrapcoords="-129 0 -129 21300 21600 21300 21600 0 -129 0">
                  <v:imagedata r:id="rId7" o:title=""/>
                </v:shape>
              </w:pict>
            </w:r>
          </w:p>
          <w:p w14:paraId="5E6E374C" w14:textId="47937EC0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630BD">
              <w:rPr>
                <w:rFonts w:asciiTheme="minorHAnsi" w:hAnsiTheme="minorHAnsi" w:cstheme="minorHAnsi"/>
                <w:sz w:val="22"/>
                <w:szCs w:val="22"/>
              </w:rPr>
              <w:t>Barreca</w:t>
            </w:r>
          </w:p>
          <w:p w14:paraId="1A37ED45" w14:textId="53AFD85B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8"/>
      <w:footerReference w:type="default" r:id="rId9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300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01D1"/>
    <w:rsid w:val="000865E4"/>
    <w:rsid w:val="000B2A84"/>
    <w:rsid w:val="000B7F51"/>
    <w:rsid w:val="000C7DF0"/>
    <w:rsid w:val="00101266"/>
    <w:rsid w:val="001177AC"/>
    <w:rsid w:val="001352B6"/>
    <w:rsid w:val="00144505"/>
    <w:rsid w:val="0017136D"/>
    <w:rsid w:val="001911A4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65AD7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52AED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071AB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C6A09"/>
    <w:rsid w:val="00BD6D3A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30BD"/>
    <w:rsid w:val="00D66468"/>
    <w:rsid w:val="00D72BE8"/>
    <w:rsid w:val="00D74998"/>
    <w:rsid w:val="00D84394"/>
    <w:rsid w:val="00D91DFD"/>
    <w:rsid w:val="00D95E34"/>
    <w:rsid w:val="00DA7892"/>
    <w:rsid w:val="00DD00D0"/>
    <w:rsid w:val="00DF7926"/>
    <w:rsid w:val="00E40792"/>
    <w:rsid w:val="00E4283E"/>
    <w:rsid w:val="00E4461E"/>
    <w:rsid w:val="00E451EB"/>
    <w:rsid w:val="00E5663F"/>
    <w:rsid w:val="00E57C44"/>
    <w:rsid w:val="00E61035"/>
    <w:rsid w:val="00E66EF9"/>
    <w:rsid w:val="00E91809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128</cp:revision>
  <cp:lastPrinted>2023-03-13T09:11:00Z</cp:lastPrinted>
  <dcterms:created xsi:type="dcterms:W3CDTF">2015-04-07T13:30:00Z</dcterms:created>
  <dcterms:modified xsi:type="dcterms:W3CDTF">2025-04-30T14:34:00Z</dcterms:modified>
</cp:coreProperties>
</file>