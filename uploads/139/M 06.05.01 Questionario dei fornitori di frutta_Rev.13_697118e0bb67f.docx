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FE6E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8C449B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40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8C449B" w14:paraId="5813699D" w14:textId="77777777" w:rsidTr="008C449B">
        <w:trPr>
          <w:tblHeader/>
        </w:trPr>
        <w:tc>
          <w:tcPr>
            <w:tcW w:w="3032" w:type="dxa"/>
          </w:tcPr>
          <w:p w14:paraId="450184A6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664AA11B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7D2AFBD9" w14:textId="77777777" w:rsidTr="008C449B">
        <w:tc>
          <w:tcPr>
            <w:tcW w:w="3032" w:type="dxa"/>
          </w:tcPr>
          <w:p w14:paraId="7BC79FF2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3450070B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4B44B90B" w14:textId="77777777" w:rsidTr="008C449B">
        <w:tc>
          <w:tcPr>
            <w:tcW w:w="3032" w:type="dxa"/>
          </w:tcPr>
          <w:p w14:paraId="750C9F47" w14:textId="3356DD08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8C449B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004752EB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7182BE5C" w14:textId="77777777" w:rsidTr="008C449B">
        <w:tc>
          <w:tcPr>
            <w:tcW w:w="3032" w:type="dxa"/>
          </w:tcPr>
          <w:p w14:paraId="267BB344" w14:textId="77777777" w:rsidR="009B2CD2" w:rsidRPr="008C449B" w:rsidRDefault="00F32C9B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8C449B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7298F883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8C449B" w14:paraId="1E6470CF" w14:textId="77777777" w:rsidTr="008C449B">
        <w:tc>
          <w:tcPr>
            <w:tcW w:w="3032" w:type="dxa"/>
          </w:tcPr>
          <w:p w14:paraId="3FCDCA88" w14:textId="77777777" w:rsidR="00F32C9B" w:rsidRPr="008C449B" w:rsidRDefault="00F32C9B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54DF87AA" w14:textId="77777777" w:rsidR="00F32C9B" w:rsidRPr="008C449B" w:rsidRDefault="00F32C9B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1D95BDDD" w14:textId="77777777" w:rsidTr="008C449B">
        <w:tc>
          <w:tcPr>
            <w:tcW w:w="3032" w:type="dxa"/>
          </w:tcPr>
          <w:p w14:paraId="0E4865D5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0A774B70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8C449B" w14:paraId="16ABFAB9" w14:textId="77777777" w:rsidTr="008C449B">
        <w:tc>
          <w:tcPr>
            <w:tcW w:w="3032" w:type="dxa"/>
          </w:tcPr>
          <w:p w14:paraId="14A18747" w14:textId="77777777" w:rsidR="00F32C9B" w:rsidRPr="008C449B" w:rsidRDefault="00F32C9B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13CF66EB" w14:textId="77777777" w:rsidR="00F32C9B" w:rsidRPr="008C449B" w:rsidRDefault="00F32C9B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3B4174E8" w14:textId="77777777" w:rsidTr="008C449B">
        <w:tc>
          <w:tcPr>
            <w:tcW w:w="3032" w:type="dxa"/>
          </w:tcPr>
          <w:p w14:paraId="5EBE4B45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455A7B85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5692694C" w14:textId="77777777" w:rsidTr="008C449B">
        <w:tc>
          <w:tcPr>
            <w:tcW w:w="3032" w:type="dxa"/>
          </w:tcPr>
          <w:p w14:paraId="592ECF15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73CB3A8F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5DEE7A4C" w14:textId="77777777" w:rsidTr="008C449B">
        <w:tc>
          <w:tcPr>
            <w:tcW w:w="3032" w:type="dxa"/>
          </w:tcPr>
          <w:p w14:paraId="49DE716F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75B28D95" w14:textId="77777777" w:rsidR="009B2CD2" w:rsidRPr="008C449B" w:rsidRDefault="009B2CD2" w:rsidP="008C449B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2BDE3CA6" w14:textId="77777777" w:rsidTr="008C449B">
        <w:tc>
          <w:tcPr>
            <w:tcW w:w="3032" w:type="dxa"/>
          </w:tcPr>
          <w:p w14:paraId="20D6A87A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660A1541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7DEC8138" w14:textId="77777777" w:rsidTr="008C449B">
        <w:tc>
          <w:tcPr>
            <w:tcW w:w="3032" w:type="dxa"/>
          </w:tcPr>
          <w:p w14:paraId="07C98493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58EFADD4" w14:textId="77777777" w:rsidR="009B2CD2" w:rsidRPr="008C449B" w:rsidRDefault="009B2CD2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8C449B" w14:paraId="3335B42C" w14:textId="77777777" w:rsidTr="008C449B">
        <w:tc>
          <w:tcPr>
            <w:tcW w:w="3032" w:type="dxa"/>
          </w:tcPr>
          <w:p w14:paraId="75262E10" w14:textId="77777777" w:rsidR="00036420" w:rsidRPr="008C449B" w:rsidRDefault="00036420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54C20B3B" w14:textId="77777777" w:rsidR="00036420" w:rsidRPr="008C449B" w:rsidRDefault="00036420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8C449B" w14:paraId="0522A784" w14:textId="77777777" w:rsidTr="008C449B">
        <w:tc>
          <w:tcPr>
            <w:tcW w:w="3032" w:type="dxa"/>
          </w:tcPr>
          <w:p w14:paraId="2E4DB861" w14:textId="77777777" w:rsidR="00D2242E" w:rsidRPr="008C449B" w:rsidRDefault="00D2242E" w:rsidP="008C44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76A72425" w14:textId="77777777" w:rsidR="00D2242E" w:rsidRPr="008C449B" w:rsidRDefault="00D2242E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8C449B" w14:paraId="27DF271D" w14:textId="77777777" w:rsidTr="008C449B">
        <w:tc>
          <w:tcPr>
            <w:tcW w:w="3032" w:type="dxa"/>
          </w:tcPr>
          <w:p w14:paraId="1D812109" w14:textId="77777777" w:rsidR="005560C9" w:rsidRPr="008C449B" w:rsidRDefault="005560C9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Dimensioni Azienda: (ettari)</w:t>
            </w:r>
          </w:p>
        </w:tc>
        <w:tc>
          <w:tcPr>
            <w:tcW w:w="6613" w:type="dxa"/>
          </w:tcPr>
          <w:p w14:paraId="7DDD24F1" w14:textId="77777777" w:rsidR="005560C9" w:rsidRPr="008C449B" w:rsidRDefault="005560C9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8C449B" w14:paraId="246CE978" w14:textId="77777777" w:rsidTr="008C449B">
        <w:tc>
          <w:tcPr>
            <w:tcW w:w="3032" w:type="dxa"/>
          </w:tcPr>
          <w:p w14:paraId="36EC5D3A" w14:textId="77777777" w:rsidR="005560C9" w:rsidRPr="008C449B" w:rsidRDefault="005560C9" w:rsidP="008C449B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Colture</w:t>
            </w:r>
          </w:p>
        </w:tc>
        <w:tc>
          <w:tcPr>
            <w:tcW w:w="6613" w:type="dxa"/>
          </w:tcPr>
          <w:p w14:paraId="24C13DCF" w14:textId="77777777" w:rsidR="005560C9" w:rsidRPr="008C449B" w:rsidRDefault="005560C9" w:rsidP="008C449B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456E13" w14:textId="77777777" w:rsidR="009B2CD2" w:rsidRPr="008C449B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11346112" w14:textId="5C9862F9" w:rsidR="009B2CD2" w:rsidRPr="008C449B" w:rsidRDefault="009B2CD2" w:rsidP="00CC568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C44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8C449B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="003B6285"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B1EBE15">
          <v:rect id="_x0000_s1038" style="position:absolute;margin-left:439.15pt;margin-top:12.5pt;width:29.75pt;height:17pt;z-index:251671552;mso-position-horizontal-relative:text;mso-position-vertical-relative:text" strokecolor="#c0504d" strokeweight=".25pt">
            <v:shadow color="#868686"/>
            <v:textbox style="mso-next-textbox:#_x0000_s1038">
              <w:txbxContent>
                <w:p w14:paraId="4A6CF3DC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3B6285"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56EE16E">
          <v:rect id="_x0000_s1026" style="position:absolute;margin-left:403.05pt;margin-top:12.5pt;width:29.75pt;height:17pt;z-index:251659264;mso-position-horizontal-relative:text;mso-position-vertical-relative:text" strokecolor="#9bbb59" strokeweight="1pt">
            <v:shadow color="#868686"/>
            <v:textbox style="mso-next-textbox:#_x0000_s1026">
              <w:txbxContent>
                <w:p w14:paraId="762B06F6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217CB1C7" w14:textId="77777777" w:rsidR="009B2CD2" w:rsidRPr="008C449B" w:rsidRDefault="003B6285" w:rsidP="00F32C9B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9CAFC78">
          <v:rect id="_x0000_s1029" style="position:absolute;left:0;text-align:left;margin-left:433.8pt;margin-top:15.65pt;width:35.45pt;height:17pt;z-index:251662336" strokecolor="#f79646" strokeweight="1pt">
            <v:shadow color="#868686"/>
            <v:textbox style="mso-next-textbox:#_x0000_s1029">
              <w:txbxContent>
                <w:p w14:paraId="68E1CABF" w14:textId="77777777" w:rsidR="009B2CD2" w:rsidRPr="005503A5" w:rsidRDefault="009B2CD2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&gt; 6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B447AAE">
          <v:rect id="_x0000_s1028" style="position:absolute;left:0;text-align:left;margin-left:391.8pt;margin-top:15.65pt;width:35.45pt;height:17pt;z-index:251661312" strokecolor="#8064a2" strokeweight="1pt">
            <v:shadow color="#868686"/>
            <v:textbox style="mso-next-textbox:#_x0000_s1028">
              <w:txbxContent>
                <w:p w14:paraId="65157441" w14:textId="77777777" w:rsidR="009B2CD2" w:rsidRPr="005503A5" w:rsidRDefault="009B2CD2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3 - 6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D23656B">
          <v:rect id="_x0000_s1027" style="position:absolute;left:0;text-align:left;margin-left:350.55pt;margin-top:15.65pt;width:35.45pt;height:17pt;z-index:251660288" strokecolor="#4bacc6" strokeweight="1pt">
            <v:shadow color="#868686"/>
            <v:textbox style="mso-next-textbox:#_x0000_s1027">
              <w:txbxContent>
                <w:p w14:paraId="101341F8" w14:textId="77777777" w:rsidR="009B2CD2" w:rsidRPr="005503A5" w:rsidRDefault="009B2CD2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0 - 2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1. L'azienda è dotata di manuale di autocontrollo igienico sanitario? </w:t>
      </w:r>
    </w:p>
    <w:p w14:paraId="47BCE8A6" w14:textId="77777777" w:rsidR="009B2CD2" w:rsidRPr="008C449B" w:rsidRDefault="009B2CD2" w:rsidP="00F32C9B">
      <w:pPr>
        <w:spacing w:line="360" w:lineRule="auto"/>
        <w:ind w:left="720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Se si, quanti punti</w:t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critici sono stati individuati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</w:p>
    <w:p w14:paraId="3535FB7A" w14:textId="77777777" w:rsidR="009B2CD2" w:rsidRPr="008C449B" w:rsidRDefault="00F32C9B" w:rsidP="00F32C9B">
      <w:pPr>
        <w:widowControl w:val="0"/>
        <w:numPr>
          <w:ilvl w:val="0"/>
          <w:numId w:val="11"/>
        </w:numPr>
        <w:autoSpaceDE/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Quali sono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?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....................................................................................</w:t>
      </w:r>
    </w:p>
    <w:p w14:paraId="72FD429F" w14:textId="77777777" w:rsidR="00F32C9B" w:rsidRPr="008C449B" w:rsidRDefault="00F32C9B" w:rsidP="00F32C9B">
      <w:pPr>
        <w:widowControl w:val="0"/>
        <w:autoSpaceDE/>
        <w:spacing w:line="360" w:lineRule="auto"/>
        <w:ind w:left="1785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.....................................................................................................</w:t>
      </w:r>
    </w:p>
    <w:p w14:paraId="78F1BCA7" w14:textId="77777777" w:rsidR="009B2CD2" w:rsidRPr="008C449B" w:rsidRDefault="009B2CD2" w:rsidP="00F32C9B">
      <w:pPr>
        <w:widowControl w:val="0"/>
        <w:numPr>
          <w:ilvl w:val="0"/>
          <w:numId w:val="11"/>
        </w:numPr>
        <w:autoSpaceDE/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Quali monitoraggi vengono effettua</w:t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>ti sui punti critici monitorati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>?</w:t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..........</w:t>
      </w:r>
    </w:p>
    <w:p w14:paraId="6CDF4C46" w14:textId="77777777" w:rsidR="00F32C9B" w:rsidRPr="008C449B" w:rsidRDefault="00F32C9B" w:rsidP="00F32C9B">
      <w:pPr>
        <w:widowControl w:val="0"/>
        <w:autoSpaceDE/>
        <w:spacing w:line="360" w:lineRule="auto"/>
        <w:ind w:left="1785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.....................................................................................................</w:t>
      </w:r>
    </w:p>
    <w:p w14:paraId="4D7E1224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1F66542">
          <v:rect id="_x0000_s1073" style="position:absolute;margin-left:438.4pt;margin-top:15pt;width:29.75pt;height:17pt;z-index:251706368" strokecolor="#c0504d" strokeweight=".25pt">
            <v:shadow color="#868686"/>
            <v:textbox style="mso-next-textbox:#_x0000_s1073">
              <w:txbxContent>
                <w:p w14:paraId="36742F5F" w14:textId="77777777" w:rsidR="00F32C9B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4974EFA">
          <v:rect id="_x0000_s1072" style="position:absolute;margin-left:402.3pt;margin-top:15pt;width:29.75pt;height:17pt;z-index:251705344" strokecolor="#9bbb59" strokeweight="1pt">
            <v:shadow color="#868686"/>
            <v:textbox style="mso-next-textbox:#_x0000_s1072">
              <w:txbxContent>
                <w:p w14:paraId="12970E11" w14:textId="77777777" w:rsidR="00F32C9B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  </w:t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.....................................................................................................</w:t>
      </w:r>
    </w:p>
    <w:p w14:paraId="788ABA87" w14:textId="18ED26F1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2. </w:t>
      </w:r>
      <w:r w:rsidR="008C449B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garantita la rintracciabilità del</w:t>
      </w:r>
      <w:r w:rsidR="006141B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>prodo</w:t>
      </w:r>
      <w:r w:rsidR="00F32C9B" w:rsidRPr="008C449B">
        <w:rPr>
          <w:rFonts w:asciiTheme="minorHAnsi" w:hAnsiTheme="minorHAnsi" w:cstheme="minorHAnsi"/>
          <w:bCs/>
          <w:iCs/>
          <w:sz w:val="22"/>
          <w:szCs w:val="22"/>
        </w:rPr>
        <w:t>tto fino al produttore primario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</w:p>
    <w:p w14:paraId="7D22C9DF" w14:textId="77777777" w:rsidR="009B2CD2" w:rsidRPr="008C449B" w:rsidRDefault="00F32C9B" w:rsidP="00F32C9B">
      <w:pPr>
        <w:spacing w:line="360" w:lineRule="auto"/>
        <w:ind w:left="709"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lastRenderedPageBreak/>
        <w:t>a) Se si, in che modo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</w:t>
      </w:r>
    </w:p>
    <w:p w14:paraId="3AA76187" w14:textId="77777777" w:rsidR="00F32C9B" w:rsidRPr="008C449B" w:rsidRDefault="00F32C9B" w:rsidP="00F32C9B">
      <w:pPr>
        <w:spacing w:line="360" w:lineRule="auto"/>
        <w:ind w:left="709"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..........................................................................................................</w:t>
      </w:r>
    </w:p>
    <w:p w14:paraId="42555913" w14:textId="77777777" w:rsidR="009B2CD2" w:rsidRPr="008C449B" w:rsidRDefault="00F32C9B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..........................................................................................................</w:t>
      </w:r>
    </w:p>
    <w:p w14:paraId="5F47105B" w14:textId="086007C0" w:rsidR="009B2CD2" w:rsidRPr="008C449B" w:rsidRDefault="003B6285" w:rsidP="005503A5">
      <w:pPr>
        <w:spacing w:line="360" w:lineRule="auto"/>
        <w:ind w:left="851" w:hanging="142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BBD7090">
          <v:rect id="_x0000_s1075" style="position:absolute;left:0;text-align:left;margin-left:441.4pt;margin-top:16.1pt;width:29.75pt;height:17pt;z-index:251708416" strokecolor="#c0504d" strokeweight=".25pt">
            <v:shadow color="#868686"/>
            <v:textbox style="mso-next-textbox:#_x0000_s1075">
              <w:txbxContent>
                <w:p w14:paraId="465532A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D941070">
          <v:rect id="_x0000_s1074" style="position:absolute;left:0;text-align:left;margin-left:405.3pt;margin-top:16.1pt;width:29.75pt;height:17pt;z-index:251707392" strokecolor="#9bbb59" strokeweight="1pt">
            <v:shadow color="#868686"/>
            <v:textbox style="mso-next-textbox:#_x0000_s1074">
              <w:txbxContent>
                <w:p w14:paraId="1FEF0C7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3.Viene verificata la corretta tenuta da par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>te dei produttori primari del “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quaderno 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           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di campagna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>”?</w:t>
      </w:r>
      <w:r w:rsidR="00A06D34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06D34" w:rsidRPr="008C449B">
        <w:rPr>
          <w:rFonts w:asciiTheme="minorHAnsi" w:hAnsiTheme="minorHAnsi" w:cstheme="minorHAnsi"/>
          <w:i/>
          <w:iCs/>
          <w:sz w:val="22"/>
          <w:szCs w:val="22"/>
        </w:rPr>
        <w:t>Si prega allegare copia del “quaderno di campagna"</w:t>
      </w:r>
    </w:p>
    <w:p w14:paraId="444B66D3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4478781">
          <v:rect id="_x0000_s1077" style="position:absolute;margin-left:440.65pt;margin-top:16.85pt;width:29.75pt;height:17pt;z-index:251710464" strokecolor="#c0504d" strokeweight=".25pt">
            <v:shadow color="#868686"/>
            <v:textbox style="mso-next-textbox:#_x0000_s1077">
              <w:txbxContent>
                <w:p w14:paraId="294B09A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7265295">
          <v:rect id="_x0000_s1076" style="position:absolute;margin-left:404.55pt;margin-top:16.85pt;width:29.75pt;height:17pt;z-index:251709440" strokecolor="#9bbb59" strokeweight="1pt">
            <v:shadow color="#868686"/>
            <v:textbox style="mso-next-textbox:#_x0000_s1076">
              <w:txbxContent>
                <w:p w14:paraId="0773B51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1BB4787B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4. Per </w:t>
      </w:r>
      <w:r w:rsidR="006141BA" w:rsidRPr="008C449B">
        <w:rPr>
          <w:rFonts w:asciiTheme="minorHAnsi" w:hAnsiTheme="minorHAnsi" w:cstheme="minorHAnsi"/>
          <w:bCs/>
          <w:iCs/>
          <w:sz w:val="22"/>
          <w:szCs w:val="22"/>
        </w:rPr>
        <w:t>i fornitori di frutta biologica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>, sono disp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>onibili i relativi certificati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? </w:t>
      </w:r>
    </w:p>
    <w:p w14:paraId="757ED9A0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E6FD240" w14:textId="77777777" w:rsidR="009B2CD2" w:rsidRPr="008C449B" w:rsidRDefault="003B6285" w:rsidP="005503A5">
      <w:pPr>
        <w:spacing w:line="360" w:lineRule="auto"/>
        <w:ind w:left="709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43AD521">
          <v:rect id="_x0000_s1079" style="position:absolute;left:0;text-align:left;margin-left:440.65pt;margin-top:16.1pt;width:29.75pt;height:17pt;z-index:251712512" strokecolor="#c0504d" strokeweight=".25pt">
            <v:shadow color="#868686"/>
            <v:textbox style="mso-next-textbox:#_x0000_s1079">
              <w:txbxContent>
                <w:p w14:paraId="4EBF215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00F12E7">
          <v:rect id="_x0000_s1078" style="position:absolute;left:0;text-align:left;margin-left:404.55pt;margin-top:16.1pt;width:29.75pt;height:17pt;z-index:251711488" strokecolor="#9bbb59" strokeweight="1pt">
            <v:shadow color="#868686"/>
            <v:textbox style="mso-next-textbox:#_x0000_s1078">
              <w:txbxContent>
                <w:p w14:paraId="00E0C33A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5.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Qualora </w:t>
      </w:r>
      <w:r w:rsidR="006141B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venissero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utilizzati fitofarmaci, sono utilizzati nel rispetto della </w:t>
      </w:r>
      <w:r w:rsidR="006141BA" w:rsidRPr="008C449B">
        <w:rPr>
          <w:rFonts w:asciiTheme="minorHAnsi" w:hAnsiTheme="minorHAnsi" w:cstheme="minorHAnsi"/>
          <w:bCs/>
          <w:iCs/>
          <w:sz w:val="22"/>
          <w:szCs w:val="22"/>
        </w:rPr>
        <w:t>n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ormativa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vigente?</w:t>
      </w:r>
    </w:p>
    <w:p w14:paraId="42E1B64B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D54FF6F">
          <v:rect id="_x0000_s1031" style="position:absolute;margin-left:322.95pt;margin-top:13.45pt;width:78.7pt;height:20.4pt;z-index:251664384" strokecolor="#4bacc6" strokeweight="1pt">
            <v:shadow color="#868686"/>
            <v:textbox style="mso-next-textbox:#_x0000_s1031">
              <w:txbxContent>
                <w:p w14:paraId="3A35524B" w14:textId="77777777" w:rsidR="009B2CD2" w:rsidRPr="005503A5" w:rsidRDefault="005503A5" w:rsidP="009B2CD2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MECCANICO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0D82529">
          <v:rect id="_x0000_s1030" style="position:absolute;margin-left:411.15pt;margin-top:13.45pt;width:60pt;height:20.4pt;z-index:251663360" strokecolor="#f79646" strokeweight="1pt">
            <v:shadow color="#868686"/>
            <v:textbox style="mso-next-textbox:#_x0000_s1030">
              <w:txbxContent>
                <w:p w14:paraId="46BE6DDC" w14:textId="77777777" w:rsidR="009B2CD2" w:rsidRPr="005503A5" w:rsidRDefault="005503A5" w:rsidP="009B2CD2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CHIMICO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681B3B4D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ab/>
        <w:t>6. La lotta alle infestanti è di tipo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77BEF3ED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F165594">
          <v:rect id="_x0000_s1033" style="position:absolute;margin-left:232.05pt;margin-top:16.3pt;width:72.7pt;height:20.4pt;z-index:251666432" strokecolor="#4bacc6" strokeweight="1pt">
            <v:shadow color="#868686"/>
            <v:textbox style="mso-next-textbox:#_x0000_s1033">
              <w:txbxContent>
                <w:p w14:paraId="3ED9D51B" w14:textId="77777777" w:rsidR="009B2CD2" w:rsidRPr="005503A5" w:rsidRDefault="005503A5" w:rsidP="009B2CD2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INTEGRATA</w:t>
                  </w: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ab/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6DE1E1C">
          <v:rect id="_x0000_s1032" style="position:absolute;margin-left:313pt;margin-top:16.3pt;width:61.5pt;height:20.4pt;z-index:251665408" strokecolor="#f79646" strokeweight="1pt">
            <v:shadow color="#868686"/>
            <v:textbox style="mso-next-textbox:#_x0000_s1032">
              <w:txbxContent>
                <w:p w14:paraId="05F25E1D" w14:textId="77777777" w:rsidR="009B2CD2" w:rsidRPr="005503A5" w:rsidRDefault="005503A5" w:rsidP="009B2CD2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GUIDATA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235C341">
          <v:rect id="_x0000_s1034" style="position:absolute;margin-left:379.9pt;margin-top:16.3pt;width:90.5pt;height:20.4pt;z-index:251667456" strokecolor="#8064a2" strokeweight="1pt">
            <v:shadow color="#868686"/>
            <v:textbox style="mso-next-textbox:#_x0000_s1034">
              <w:txbxContent>
                <w:p w14:paraId="34D24D99" w14:textId="77777777" w:rsidR="009B2CD2" w:rsidRPr="005503A5" w:rsidRDefault="009B2CD2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A</w:t>
                  </w:r>
                  <w:r w:rsidR="005503A5" w:rsidRPr="005503A5">
                    <w:rPr>
                      <w:rFonts w:ascii="Verdana" w:hAnsi="Verdana"/>
                      <w:sz w:val="16"/>
                      <w:szCs w:val="16"/>
                    </w:rPr>
                    <w:t xml:space="preserve"> </w:t>
                  </w: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C</w:t>
                  </w:r>
                  <w:r w:rsidR="005503A5" w:rsidRPr="005503A5">
                    <w:rPr>
                      <w:rFonts w:ascii="Verdana" w:hAnsi="Verdana"/>
                      <w:sz w:val="16"/>
                      <w:szCs w:val="16"/>
                    </w:rPr>
                    <w:t>ALENDARIO</w:t>
                  </w:r>
                </w:p>
                <w:p w14:paraId="02F7C140" w14:textId="77777777" w:rsidR="009B2CD2" w:rsidRPr="005503A5" w:rsidRDefault="009B2CD2" w:rsidP="009B2CD2">
                  <w:pPr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14:paraId="73A0CE12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ab/>
        <w:t>7.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Difesa fitosanitaria: </w:t>
      </w:r>
    </w:p>
    <w:p w14:paraId="7B0E75DB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3907F76">
          <v:rect id="_x0000_s1036" style="position:absolute;margin-left:249.25pt;margin-top:15.4pt;width:64.6pt;height:20.4pt;z-index:251669504" strokecolor="#4bacc6" strokeweight="1pt">
            <v:shadow color="#868686"/>
            <v:textbox style="mso-next-textbox:#_x0000_s1036">
              <w:txbxContent>
                <w:p w14:paraId="7D04EA78" w14:textId="77777777" w:rsidR="009B2CD2" w:rsidRPr="005503A5" w:rsidRDefault="009B2CD2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A</w:t>
                  </w:r>
                  <w:r w:rsidR="005503A5" w:rsidRPr="005503A5">
                    <w:rPr>
                      <w:rFonts w:ascii="Verdana" w:hAnsi="Verdana"/>
                      <w:sz w:val="16"/>
                      <w:szCs w:val="16"/>
                    </w:rPr>
                    <w:t xml:space="preserve"> </w:t>
                  </w: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G</w:t>
                  </w:r>
                  <w:r w:rsidR="005503A5" w:rsidRPr="005503A5">
                    <w:rPr>
                      <w:rFonts w:ascii="Verdana" w:hAnsi="Verdana"/>
                      <w:sz w:val="16"/>
                      <w:szCs w:val="16"/>
                    </w:rPr>
                    <w:t>OCCIA</w:t>
                  </w:r>
                  <w:r w:rsidRPr="005503A5">
                    <w:rPr>
                      <w:rFonts w:ascii="Verdana" w:hAnsi="Verdana"/>
                      <w:b/>
                      <w:sz w:val="16"/>
                      <w:szCs w:val="16"/>
                    </w:rPr>
                    <w:tab/>
                    <w:t>+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976AC75">
          <v:rect id="_x0000_s1035" style="position:absolute;margin-left:322.95pt;margin-top:15.4pt;width:72.1pt;height:20.4pt;z-index:251668480" strokecolor="#f79646" strokeweight="1pt">
            <v:shadow color="#868686"/>
            <v:textbox style="mso-next-textbox:#_x0000_s1035">
              <w:txbxContent>
                <w:p w14:paraId="6AE2742B" w14:textId="77777777" w:rsidR="009B2CD2" w:rsidRPr="005503A5" w:rsidRDefault="009B2CD2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A</w:t>
                  </w:r>
                  <w:r w:rsidR="005503A5" w:rsidRPr="005503A5">
                    <w:rPr>
                      <w:rFonts w:ascii="Verdana" w:hAnsi="Verdana"/>
                      <w:sz w:val="16"/>
                      <w:szCs w:val="16"/>
                    </w:rPr>
                    <w:t xml:space="preserve"> SPRUZZO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8C2CF21">
          <v:rect id="_x0000_s1037" style="position:absolute;margin-left:401.65pt;margin-top:14.65pt;width:66.65pt;height:20.4pt;z-index:251670528" strokecolor="#8064a2" strokeweight="1pt">
            <v:shadow color="#868686"/>
            <v:textbox style="mso-next-textbox:#_x0000_s1037">
              <w:txbxContent>
                <w:p w14:paraId="7A73BCFB" w14:textId="77777777" w:rsidR="009B2CD2" w:rsidRPr="005503A5" w:rsidRDefault="009B2CD2" w:rsidP="009B2CD2">
                  <w:pPr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A</w:t>
                  </w:r>
                  <w:r w:rsidR="005503A5" w:rsidRPr="005503A5">
                    <w:rPr>
                      <w:rFonts w:ascii="Verdana" w:hAnsi="Verdana"/>
                      <w:sz w:val="16"/>
                      <w:szCs w:val="16"/>
                    </w:rPr>
                    <w:t xml:space="preserve"> PIOGGIA</w:t>
                  </w:r>
                </w:p>
              </w:txbxContent>
            </v:textbox>
          </v:rect>
        </w:pict>
      </w:r>
    </w:p>
    <w:p w14:paraId="74CC535C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ab/>
        <w:t>8.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Impianto 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>di irrigazione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5DA6D38D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49121E4">
          <v:rect id="_x0000_s1080" style="position:absolute;margin-left:401.65pt;margin-top:11.6pt;width:29.75pt;height:17pt;z-index:251713536" strokecolor="#9bbb59" strokeweight="1pt">
            <v:shadow color="#868686"/>
            <v:textbox style="mso-next-textbox:#_x0000_s1080">
              <w:txbxContent>
                <w:p w14:paraId="59F5F29B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ECE203D">
          <v:rect id="_x0000_s1081" style="position:absolute;margin-left:437.75pt;margin-top:11.6pt;width:29.75pt;height:17pt;z-index:251714560" strokecolor="#c0504d" strokeweight=".25pt">
            <v:shadow color="#868686"/>
            <v:textbox style="mso-next-textbox:#_x0000_s1081">
              <w:txbxContent>
                <w:p w14:paraId="16FBDD3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</w:p>
    <w:p w14:paraId="640EAE0C" w14:textId="77777777" w:rsidR="009B2CD2" w:rsidRPr="008C449B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9. Utilizza o favorisce il ricorso al lavoro infantile?</w:t>
      </w:r>
    </w:p>
    <w:p w14:paraId="2237FCCB" w14:textId="77777777" w:rsidR="009B2CD2" w:rsidRPr="008C449B" w:rsidRDefault="003B6285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B79A07">
          <v:rect id="_x0000_s1085" style="position:absolute;margin-left:438.55pt;margin-top:14.6pt;width:29.75pt;height:17pt;z-index:251716608" strokecolor="#c0504d" strokeweight=".25pt">
            <v:shadow color="#868686"/>
            <v:textbox style="mso-next-textbox:#_x0000_s1085">
              <w:txbxContent>
                <w:p w14:paraId="506BA59B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29CDE88">
          <v:rect id="_x0000_s1084" style="position:absolute;margin-left:402.45pt;margin-top:14.6pt;width:29.75pt;height:17pt;z-index:251715584" strokecolor="#9bbb59" strokeweight="1pt">
            <v:shadow color="#868686"/>
            <v:textbox style="mso-next-textbox:#_x0000_s1084">
              <w:txbxContent>
                <w:p w14:paraId="09F9FA4D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58E9C9F1" w14:textId="77777777" w:rsidR="009B2CD2" w:rsidRPr="008C449B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10. Ricorre all’utilizzo di forme di lavoro coercitive?</w:t>
      </w:r>
    </w:p>
    <w:p w14:paraId="1BF5065C" w14:textId="77777777" w:rsidR="009B2CD2" w:rsidRPr="008C449B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201A8CD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711AEAB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73CBEC3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C66B6DB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23FBDE8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11. Ha un rappresentante della Direzione che sia responsabile della salute e della sicurezza di tutto il personale e dell’implementazione dei fattori di sicurezza e salute previsti nel D.Lgs81/2008?</w:t>
      </w:r>
    </w:p>
    <w:p w14:paraId="34B58ED9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435F486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B81CD24">
          <v:rect id="_x0000_s1089" style="position:absolute;left:0;text-align:left;margin-left:438.55pt;margin-top:52.1pt;width:29.75pt;height:17pt;z-index:251720704" strokecolor="#c0504d" strokeweight=".25pt">
            <v:shadow color="#868686"/>
            <v:textbox style="mso-next-textbox:#_x0000_s1089">
              <w:txbxContent>
                <w:p w14:paraId="4DD6A1A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DA7D942">
          <v:rect id="_x0000_s1088" style="position:absolute;left:0;text-align:left;margin-left:402.45pt;margin-top:52.1pt;width:29.75pt;height:17pt;z-index:251719680" strokecolor="#9bbb59" strokeweight="1pt">
            <v:shadow color="#868686"/>
            <v:textbox style="mso-next-textbox:#_x0000_s1088">
              <w:txbxContent>
                <w:p w14:paraId="2F8575C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12. Ha un documento di valutazione dei rischi da interferenze recante una valutazione ricognitiva dei rischi standard relativi alla tipologia della prestazione che potrebbero potenzialment</w:t>
      </w:r>
      <w:r w:rsidR="00A90699" w:rsidRPr="008C449B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14F27C6B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59BD024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B46AA7E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71E53BC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10784CE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033C38B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13.</w:t>
      </w:r>
      <w:r w:rsidR="005560C9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358CC28E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109461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87EB54A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1C1FD92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FFDCBA6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16D0161A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14. Rispetta il diritto di tutto il personale a formare e aderire ai sindacati liberamente scelti e il diritto alla contrattazione collettiva?</w:t>
      </w:r>
    </w:p>
    <w:p w14:paraId="3B19426D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3162CBC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67A6B23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59EDF2D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16CCA4B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7DB365B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15.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14BEF9AC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599A25E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51DA037E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1F6EB8F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229F6DE3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16.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640B49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640B49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7D7CF8FF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E6953B6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B786B9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23F57150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3B81C68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6144504A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17.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8C449B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69BD375E" w14:textId="77777777" w:rsidR="006E2F3A" w:rsidRPr="008C449B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B021194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9269A45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7E6FA7E7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8F936C3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5700FBE0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18.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39691AFB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03CDC37" w14:textId="77777777" w:rsidR="009B2CD2" w:rsidRPr="008C449B" w:rsidRDefault="003B6285" w:rsidP="006E2F3A">
      <w:pPr>
        <w:spacing w:line="360" w:lineRule="auto"/>
        <w:ind w:left="708" w:firstLine="1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BB6ADAE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2FE77F20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A31DA0E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518EDCD0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19.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L’orario di lavoro è conforme a quello previsto dalle leggi vigenti e dagli 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standard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dell’industria?</w:t>
      </w:r>
    </w:p>
    <w:p w14:paraId="09D8D2F8" w14:textId="77777777" w:rsidR="009B2CD2" w:rsidRPr="008C449B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E223548" w14:textId="77777777" w:rsidR="009B2CD2" w:rsidRPr="008C449B" w:rsidRDefault="003B6285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5872FDE">
          <v:rect id="_x0000_s1106" style="position:absolute;left:0;text-align:left;margin-left:395.55pt;margin-top:51.35pt;width:29.75pt;height:17pt;z-index:251736064" strokecolor="#9bbb59" strokeweight="1pt">
            <v:shadow color="#868686"/>
            <v:textbox style="mso-next-textbox:#_x0000_s1106">
              <w:txbxContent>
                <w:p w14:paraId="2923E5F2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8C449B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E4416E3">
          <v:rect id="_x0000_s1107" style="position:absolute;left:0;text-align:left;margin-left:431.65pt;margin-top:51.35pt;width:29.75pt;height:17pt;z-index:251737088" strokecolor="#c0504d" strokeweight=".25pt">
            <v:shadow color="#868686"/>
            <v:textbox style="mso-next-textbox:#_x0000_s1107">
              <w:txbxContent>
                <w:p w14:paraId="6A170741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20.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6162E60B" w14:textId="77777777" w:rsidR="009B2CD2" w:rsidRPr="008C449B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A201A80" w14:textId="77777777" w:rsidR="009B2CD2" w:rsidRPr="008C449B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21.</w:t>
      </w:r>
      <w:r w:rsidR="006E2F3A"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605C4F6B" w14:textId="5DD5F9AF" w:rsidR="009B2CD2" w:rsidRDefault="006E2F3A" w:rsidP="00CC568B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8C449B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gramStart"/>
      <w:r w:rsidRPr="008C449B">
        <w:rPr>
          <w:rFonts w:asciiTheme="minorHAnsi" w:hAnsiTheme="minorHAnsi" w:cstheme="minorHAnsi"/>
          <w:bCs/>
          <w:iCs/>
          <w:sz w:val="22"/>
          <w:szCs w:val="22"/>
        </w:rPr>
        <w:t>Tel</w:t>
      </w:r>
      <w:r w:rsidR="00640B49" w:rsidRPr="008C449B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8C449B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="00D2242E" w:rsidRPr="008C449B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  <w:proofErr w:type="gramEnd"/>
    </w:p>
    <w:p w14:paraId="74D8A748" w14:textId="77777777" w:rsidR="00CC568B" w:rsidRPr="00CC568B" w:rsidRDefault="00CC568B" w:rsidP="00CC568B">
      <w:pPr>
        <w:spacing w:line="360" w:lineRule="auto"/>
        <w:ind w:left="177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FFEE1C4" w14:textId="5CFB9EBA" w:rsidR="00D2242E" w:rsidRPr="008C449B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8C44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8C449B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8C449B" w14:paraId="34E3059B" w14:textId="77777777" w:rsidTr="008C449B">
        <w:trPr>
          <w:trHeight w:val="448"/>
          <w:tblHeader/>
          <w:jc w:val="center"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028174F" w14:textId="77777777" w:rsidR="009B2CD2" w:rsidRPr="008C449B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D131C52" w14:textId="77777777" w:rsidR="009B2CD2" w:rsidRPr="008C449B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5C06B5" w:rsidRPr="008C449B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3261E8" w14:textId="77777777" w:rsidR="009B2CD2" w:rsidRPr="008C449B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8C449B" w14:paraId="23E84EA2" w14:textId="77777777" w:rsidTr="008C449B">
        <w:trPr>
          <w:trHeight w:val="498"/>
          <w:jc w:val="center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045ADCC2" w14:textId="77777777" w:rsidR="009B2CD2" w:rsidRPr="008C449B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2CD3C2F6" w14:textId="77777777" w:rsidR="009B2CD2" w:rsidRPr="008C449B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52EB31F4" w14:textId="77777777" w:rsidR="009B2CD2" w:rsidRPr="008C449B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14400C23" w14:textId="77777777" w:rsidTr="008C449B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21D7365" w14:textId="77777777" w:rsidR="009B2CD2" w:rsidRPr="008C449B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EE0BBA9" w14:textId="77777777" w:rsidR="009B2CD2" w:rsidRPr="008C449B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E8C37A8" w14:textId="77777777" w:rsidR="009B2CD2" w:rsidRPr="008C449B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C06B5" w:rsidRPr="008C449B" w14:paraId="08CF900E" w14:textId="77777777" w:rsidTr="008C449B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81E67F6" w14:textId="77777777" w:rsidR="005C06B5" w:rsidRPr="008C449B" w:rsidRDefault="005C06B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418752FC" w14:textId="77777777" w:rsidR="005C06B5" w:rsidRPr="008C449B" w:rsidRDefault="005C06B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F8768E2" w14:textId="77777777" w:rsidR="005C06B5" w:rsidRPr="008C449B" w:rsidRDefault="005C06B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C06B5" w:rsidRPr="008C449B" w14:paraId="74833A30" w14:textId="77777777" w:rsidTr="008C449B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1DD61692" w14:textId="77777777" w:rsidR="005C06B5" w:rsidRPr="008C449B" w:rsidRDefault="005C06B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Certificazione Prodotto Biologico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92C9C55" w14:textId="77777777" w:rsidR="005C06B5" w:rsidRPr="008C449B" w:rsidRDefault="005C06B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F7632AE" w14:textId="77777777" w:rsidR="005C06B5" w:rsidRPr="008C449B" w:rsidRDefault="005C06B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8C449B" w14:paraId="30B15543" w14:textId="77777777" w:rsidTr="008C449B">
        <w:trPr>
          <w:trHeight w:val="448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695C42BD" w14:textId="77777777" w:rsidR="009B2CD2" w:rsidRPr="008C449B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lastRenderedPageBreak/>
              <w:t>ALTRO</w:t>
            </w:r>
            <w:r w:rsidR="005560C9"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8C449B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8C449B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8C449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8C449B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8C449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8C449B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13793DE1" w14:textId="77777777" w:rsidR="009B2CD2" w:rsidRPr="008C449B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D47A5D3" w14:textId="77777777" w:rsidR="009B2CD2" w:rsidRPr="008C449B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8C449B" w14:paraId="03B9FAF1" w14:textId="77777777" w:rsidTr="008C449B">
        <w:trPr>
          <w:trHeight w:val="442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1E20BB5E" w14:textId="77777777" w:rsidR="006E2F3A" w:rsidRPr="008C449B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8C449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8C449B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8C449B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8C449B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68C0B853" w14:textId="77777777" w:rsidR="006E2F3A" w:rsidRPr="008C449B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46C2450" w14:textId="77777777" w:rsidR="006E2F3A" w:rsidRPr="008C449B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DC95EB" w14:textId="26753463" w:rsidR="009B2CD2" w:rsidRPr="00E83899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E83899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79700BD8" w14:textId="77777777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5A835581" w14:textId="407735F6" w:rsidR="009B2CD2" w:rsidRPr="008C449B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  <w:r w:rsidRPr="008C449B">
        <w:rPr>
          <w:rFonts w:asciiTheme="minorHAnsi" w:hAnsiTheme="minorHAnsi" w:cstheme="minorHAnsi"/>
          <w:i/>
          <w:iCs/>
          <w:sz w:val="22"/>
          <w:szCs w:val="22"/>
        </w:rPr>
        <w:t>* In caso di fornitura di frutta biologica citare ed allegare l'attestato di idoneità aziendale al metodo di Produzione Biologico (Reg. CE 834/2007)</w:t>
      </w:r>
    </w:p>
    <w:p w14:paraId="75BF1DC9" w14:textId="77777777" w:rsidR="00D2242E" w:rsidRPr="008C449B" w:rsidRDefault="00D2242E" w:rsidP="003B6285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FE6A90C" w14:textId="77777777" w:rsidR="009B2CD2" w:rsidRPr="008C449B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8C449B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0EF0031C" w14:textId="77777777" w:rsidR="009B2CD2" w:rsidRPr="008C449B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8B4032B" w14:textId="385DFC07" w:rsidR="005560C9" w:rsidRPr="008C449B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8C449B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8C449B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8C449B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8C449B">
        <w:rPr>
          <w:rFonts w:asciiTheme="minorHAnsi" w:hAnsiTheme="minorHAnsi" w:cstheme="minorHAnsi"/>
          <w:sz w:val="22"/>
          <w:szCs w:val="22"/>
        </w:rPr>
        <w:t>il</w:t>
      </w:r>
      <w:r w:rsidR="006E2F3A" w:rsidRPr="008C449B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8C449B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8C449B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8C449B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8C449B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8C449B">
        <w:rPr>
          <w:rFonts w:asciiTheme="minorHAnsi" w:hAnsiTheme="minorHAnsi" w:cstheme="minorHAnsi"/>
          <w:sz w:val="22"/>
          <w:szCs w:val="22"/>
        </w:rPr>
        <w:t>..........</w:t>
      </w:r>
      <w:r w:rsidR="006E2F3A" w:rsidRPr="008C449B">
        <w:rPr>
          <w:rFonts w:asciiTheme="minorHAnsi" w:hAnsiTheme="minorHAnsi" w:cstheme="minorHAnsi"/>
          <w:sz w:val="22"/>
          <w:szCs w:val="22"/>
        </w:rPr>
        <w:t>...</w:t>
      </w:r>
      <w:r w:rsidR="005560C9" w:rsidRPr="008C449B">
        <w:rPr>
          <w:rFonts w:asciiTheme="minorHAnsi" w:hAnsiTheme="minorHAnsi" w:cstheme="minorHAnsi"/>
          <w:sz w:val="22"/>
          <w:szCs w:val="22"/>
        </w:rPr>
        <w:t>.........</w:t>
      </w:r>
      <w:r w:rsidR="006E2F3A" w:rsidRPr="008C449B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8C449B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1CEA52BA" w14:textId="77777777" w:rsidR="009B2CD2" w:rsidRPr="008C449B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47475B2" w14:textId="77777777" w:rsidR="009B2CD2" w:rsidRPr="008C449B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8C449B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62D41C7B" w14:textId="77777777" w:rsidR="009B2CD2" w:rsidRPr="008C449B" w:rsidRDefault="009B2CD2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31B7F8C" w14:textId="3AE2F377" w:rsidR="00036420" w:rsidRPr="00985433" w:rsidRDefault="009B2CD2" w:rsidP="00985433">
      <w:pPr>
        <w:widowControl w:val="0"/>
        <w:numPr>
          <w:ilvl w:val="0"/>
          <w:numId w:val="12"/>
        </w:numPr>
        <w:autoSpaceDE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 xml:space="preserve">che la materia prima fornita all’industria </w:t>
      </w:r>
      <w:proofErr w:type="spellStart"/>
      <w:r w:rsidRPr="008C449B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Pr="008C449B">
        <w:rPr>
          <w:rFonts w:asciiTheme="minorHAnsi" w:hAnsiTheme="minorHAnsi" w:cstheme="minorHAnsi"/>
          <w:sz w:val="22"/>
          <w:szCs w:val="22"/>
        </w:rPr>
        <w:t xml:space="preserve"> </w:t>
      </w:r>
      <w:r w:rsidR="00E83899">
        <w:rPr>
          <w:rFonts w:asciiTheme="minorHAnsi" w:hAnsiTheme="minorHAnsi" w:cstheme="minorHAnsi"/>
          <w:sz w:val="22"/>
          <w:szCs w:val="22"/>
        </w:rPr>
        <w:t>S</w:t>
      </w:r>
      <w:r w:rsidR="005560C9" w:rsidRPr="008C449B">
        <w:rPr>
          <w:rFonts w:asciiTheme="minorHAnsi" w:hAnsiTheme="minorHAnsi" w:cstheme="minorHAnsi"/>
          <w:sz w:val="22"/>
          <w:szCs w:val="22"/>
        </w:rPr>
        <w:t>.r.l.</w:t>
      </w:r>
      <w:r w:rsidRPr="008C449B">
        <w:rPr>
          <w:rFonts w:asciiTheme="minorHAnsi" w:hAnsiTheme="minorHAnsi" w:cstheme="minorHAnsi"/>
          <w:sz w:val="22"/>
          <w:szCs w:val="22"/>
        </w:rPr>
        <w:t xml:space="preserve"> è di origine italiana e priva di organismi geneticamente modificati (OGM).</w:t>
      </w:r>
    </w:p>
    <w:p w14:paraId="40F8E1F8" w14:textId="77777777" w:rsidR="009B2CD2" w:rsidRPr="008C449B" w:rsidRDefault="005560C9" w:rsidP="005560C9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2701C535" w14:textId="77777777" w:rsidR="009B2CD2" w:rsidRPr="008C449B" w:rsidRDefault="009B2CD2" w:rsidP="00F32C9B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Lì</w:t>
      </w:r>
      <w:r w:rsidR="005560C9" w:rsidRPr="008C449B">
        <w:rPr>
          <w:rFonts w:asciiTheme="minorHAnsi" w:hAnsiTheme="minorHAnsi" w:cstheme="minorHAnsi"/>
          <w:i/>
          <w:sz w:val="22"/>
          <w:szCs w:val="22"/>
        </w:rPr>
        <w:t xml:space="preserve"> ............................. ... / ... / ......</w:t>
      </w:r>
    </w:p>
    <w:p w14:paraId="09F73B21" w14:textId="77777777" w:rsidR="009B2CD2" w:rsidRPr="008C449B" w:rsidRDefault="009B2CD2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CA40F4B" w14:textId="77777777" w:rsidR="00392D5F" w:rsidRPr="008C449B" w:rsidRDefault="00036420" w:rsidP="00F32C9B">
      <w:pPr>
        <w:widowControl w:val="0"/>
        <w:numPr>
          <w:ilvl w:val="0"/>
          <w:numId w:val="12"/>
        </w:numPr>
        <w:autoSpaceDE/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8C449B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6CEB93D3" w14:textId="77777777" w:rsidR="00392D5F" w:rsidRPr="008C449B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2492EEEE" w14:textId="4330BACD" w:rsidR="00392D5F" w:rsidRPr="008C449B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>partecipare alle attività di monitoraggio, come richiesto dall’</w:t>
      </w:r>
      <w:proofErr w:type="spellStart"/>
      <w:r w:rsidRPr="008C449B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8C449B">
        <w:rPr>
          <w:rFonts w:asciiTheme="minorHAnsi" w:hAnsiTheme="minorHAnsi" w:cstheme="minorHAnsi"/>
          <w:sz w:val="22"/>
          <w:szCs w:val="22"/>
        </w:rPr>
        <w:t xml:space="preserve"> </w:t>
      </w:r>
      <w:r w:rsidR="00E83899">
        <w:rPr>
          <w:rFonts w:asciiTheme="minorHAnsi" w:hAnsiTheme="minorHAnsi" w:cstheme="minorHAnsi"/>
          <w:sz w:val="22"/>
          <w:szCs w:val="22"/>
        </w:rPr>
        <w:t>S</w:t>
      </w:r>
      <w:r w:rsidR="00036420" w:rsidRPr="008C449B">
        <w:rPr>
          <w:rFonts w:asciiTheme="minorHAnsi" w:hAnsiTheme="minorHAnsi" w:cstheme="minorHAnsi"/>
          <w:sz w:val="22"/>
          <w:szCs w:val="22"/>
        </w:rPr>
        <w:t>.r.l.</w:t>
      </w:r>
      <w:r w:rsidRPr="008C449B">
        <w:rPr>
          <w:rFonts w:asciiTheme="minorHAnsi" w:hAnsiTheme="minorHAnsi" w:cstheme="minorHAnsi"/>
          <w:sz w:val="22"/>
          <w:szCs w:val="22"/>
        </w:rPr>
        <w:t>;</w:t>
      </w:r>
    </w:p>
    <w:p w14:paraId="33E4DBE1" w14:textId="2E5721EC" w:rsidR="00392D5F" w:rsidRPr="008C449B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8C449B">
        <w:rPr>
          <w:rFonts w:asciiTheme="minorHAnsi" w:hAnsiTheme="minorHAnsi" w:cstheme="minorHAnsi"/>
          <w:sz w:val="22"/>
          <w:szCs w:val="22"/>
        </w:rPr>
        <w:t xml:space="preserve"> </w:t>
      </w:r>
      <w:r w:rsidRPr="008C449B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</w:t>
      </w:r>
      <w:r w:rsidR="00822C57">
        <w:rPr>
          <w:rFonts w:asciiTheme="minorHAnsi" w:hAnsiTheme="minorHAnsi" w:cstheme="minorHAnsi"/>
          <w:sz w:val="22"/>
          <w:szCs w:val="22"/>
        </w:rPr>
        <w:t xml:space="preserve"> </w:t>
      </w:r>
      <w:r w:rsidRPr="008C449B">
        <w:rPr>
          <w:rFonts w:asciiTheme="minorHAnsi" w:hAnsiTheme="minorHAnsi" w:cstheme="minorHAnsi"/>
          <w:sz w:val="22"/>
          <w:szCs w:val="22"/>
        </w:rPr>
        <w:t>8000;</w:t>
      </w:r>
    </w:p>
    <w:p w14:paraId="6DD42226" w14:textId="24B35F46" w:rsidR="00392D5F" w:rsidRPr="008C449B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>informare l’</w:t>
      </w:r>
      <w:proofErr w:type="spellStart"/>
      <w:r w:rsidRPr="008C449B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8C449B">
        <w:rPr>
          <w:rFonts w:asciiTheme="minorHAnsi" w:hAnsiTheme="minorHAnsi" w:cstheme="minorHAnsi"/>
          <w:sz w:val="22"/>
          <w:szCs w:val="22"/>
        </w:rPr>
        <w:t xml:space="preserve"> </w:t>
      </w:r>
      <w:r w:rsidR="00E83899">
        <w:rPr>
          <w:rFonts w:asciiTheme="minorHAnsi" w:hAnsiTheme="minorHAnsi" w:cstheme="minorHAnsi"/>
          <w:sz w:val="22"/>
          <w:szCs w:val="22"/>
        </w:rPr>
        <w:t>S</w:t>
      </w:r>
      <w:r w:rsidR="00036420" w:rsidRPr="008C449B">
        <w:rPr>
          <w:rFonts w:asciiTheme="minorHAnsi" w:hAnsiTheme="minorHAnsi" w:cstheme="minorHAnsi"/>
          <w:sz w:val="22"/>
          <w:szCs w:val="22"/>
        </w:rPr>
        <w:t>.r.l.</w:t>
      </w:r>
      <w:r w:rsidRPr="008C449B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8C449B">
        <w:rPr>
          <w:rFonts w:asciiTheme="minorHAnsi" w:hAnsiTheme="minorHAnsi" w:cstheme="minorHAnsi"/>
          <w:sz w:val="22"/>
          <w:szCs w:val="22"/>
        </w:rPr>
        <w:t>stivo</w:t>
      </w:r>
      <w:r w:rsidRPr="008C449B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</w:t>
      </w:r>
      <w:r w:rsidR="00E83899">
        <w:rPr>
          <w:rFonts w:asciiTheme="minorHAnsi" w:hAnsiTheme="minorHAnsi" w:cstheme="minorHAnsi"/>
          <w:sz w:val="22"/>
          <w:szCs w:val="22"/>
        </w:rPr>
        <w:t>;</w:t>
      </w:r>
    </w:p>
    <w:p w14:paraId="7E2EFCB8" w14:textId="7A260227" w:rsidR="009C7807" w:rsidRPr="008C449B" w:rsidRDefault="00E83899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</w:t>
      </w:r>
      <w:r w:rsidR="009C7807" w:rsidRPr="008C449B">
        <w:rPr>
          <w:rFonts w:asciiTheme="minorHAnsi" w:hAnsiTheme="minorHAnsi" w:cstheme="minorHAnsi"/>
          <w:sz w:val="22"/>
          <w:szCs w:val="22"/>
        </w:rPr>
        <w:t>ornire tracciabilità su richiesta dell’</w:t>
      </w:r>
      <w:proofErr w:type="spellStart"/>
      <w:r w:rsidR="009C7807" w:rsidRPr="008C449B">
        <w:rPr>
          <w:rFonts w:asciiTheme="minorHAnsi" w:hAnsiTheme="minorHAnsi" w:cstheme="minorHAnsi"/>
          <w:sz w:val="22"/>
          <w:szCs w:val="22"/>
        </w:rPr>
        <w:t>Agrumi-</w:t>
      </w:r>
      <w:r w:rsidR="00E62D14">
        <w:rPr>
          <w:rFonts w:asciiTheme="minorHAnsi" w:hAnsiTheme="minorHAnsi" w:cstheme="minorHAnsi"/>
          <w:sz w:val="22"/>
          <w:szCs w:val="22"/>
        </w:rPr>
        <w:t>G</w:t>
      </w:r>
      <w:r w:rsidR="009C7807" w:rsidRPr="008C449B">
        <w:rPr>
          <w:rFonts w:asciiTheme="minorHAnsi" w:hAnsiTheme="minorHAnsi" w:cstheme="minorHAnsi"/>
          <w:sz w:val="22"/>
          <w:szCs w:val="22"/>
        </w:rPr>
        <w:t>el</w:t>
      </w:r>
      <w:proofErr w:type="spellEnd"/>
      <w:r w:rsidR="009C7807" w:rsidRPr="008C449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S.</w:t>
      </w:r>
      <w:r w:rsidR="009C7807" w:rsidRPr="008C449B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>.</w:t>
      </w:r>
      <w:r w:rsidR="009C7807" w:rsidRPr="008C449B">
        <w:rPr>
          <w:rFonts w:asciiTheme="minorHAnsi" w:hAnsiTheme="minorHAnsi" w:cstheme="minorHAnsi"/>
          <w:sz w:val="22"/>
          <w:szCs w:val="22"/>
        </w:rPr>
        <w:t>l dei prodotti da noi acquistati</w:t>
      </w:r>
      <w:r>
        <w:rPr>
          <w:rFonts w:asciiTheme="minorHAnsi" w:hAnsiTheme="minorHAnsi" w:cstheme="minorHAnsi"/>
          <w:sz w:val="22"/>
          <w:szCs w:val="22"/>
        </w:rPr>
        <w:t>;</w:t>
      </w:r>
    </w:p>
    <w:p w14:paraId="4406F2B2" w14:textId="20F0A0E4" w:rsidR="00036420" w:rsidRDefault="00E83899" w:rsidP="00985433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f</w:t>
      </w:r>
      <w:r w:rsidR="009C7807" w:rsidRPr="008C449B">
        <w:rPr>
          <w:rFonts w:asciiTheme="minorHAnsi" w:hAnsiTheme="minorHAnsi" w:cstheme="minorHAnsi"/>
          <w:sz w:val="22"/>
          <w:szCs w:val="22"/>
        </w:rPr>
        <w:t>ornire i vari certificati di cui alla sezione C del presente questionario ad ogni relativo rinnovo.</w:t>
      </w:r>
    </w:p>
    <w:p w14:paraId="4A5904BF" w14:textId="77777777" w:rsidR="003B6285" w:rsidRPr="00985433" w:rsidRDefault="003B6285" w:rsidP="003B6285">
      <w:pPr>
        <w:autoSpaceDE/>
        <w:spacing w:line="360" w:lineRule="auto"/>
        <w:ind w:left="1077"/>
        <w:rPr>
          <w:rFonts w:asciiTheme="minorHAnsi" w:hAnsiTheme="minorHAnsi" w:cstheme="minorHAnsi"/>
          <w:sz w:val="22"/>
          <w:szCs w:val="22"/>
        </w:rPr>
      </w:pPr>
    </w:p>
    <w:p w14:paraId="5999681C" w14:textId="77777777" w:rsidR="00036420" w:rsidRPr="008C449B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6D3BE504" w14:textId="77777777" w:rsidR="00036420" w:rsidRPr="008C449B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2DCDCB68" w14:textId="77777777" w:rsidR="00392D5F" w:rsidRPr="008C449B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521B590" w14:textId="06252250" w:rsidR="00036420" w:rsidRDefault="00036420" w:rsidP="00985433">
      <w:pPr>
        <w:pStyle w:val="Paragrafoelenco"/>
        <w:numPr>
          <w:ilvl w:val="0"/>
          <w:numId w:val="12"/>
        </w:numPr>
        <w:suppressAutoHyphens w:val="0"/>
        <w:autoSpaceDN w:val="0"/>
        <w:adjustRightInd w:val="0"/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>c</w:t>
      </w:r>
      <w:r w:rsidR="00392D5F" w:rsidRPr="008C449B">
        <w:rPr>
          <w:rFonts w:asciiTheme="minorHAnsi" w:hAnsiTheme="minorHAnsi" w:cstheme="minorHAnsi"/>
          <w:sz w:val="22"/>
          <w:szCs w:val="22"/>
        </w:rPr>
        <w:t xml:space="preserve">he il prodotto consegnato è esente da </w:t>
      </w:r>
      <w:r w:rsidR="00985433">
        <w:rPr>
          <w:rFonts w:asciiTheme="minorHAnsi" w:hAnsiTheme="minorHAnsi" w:cstheme="minorHAnsi"/>
          <w:sz w:val="22"/>
          <w:szCs w:val="22"/>
        </w:rPr>
        <w:t>a</w:t>
      </w:r>
      <w:r w:rsidR="00392D5F" w:rsidRPr="008C449B">
        <w:rPr>
          <w:rFonts w:asciiTheme="minorHAnsi" w:hAnsiTheme="minorHAnsi" w:cstheme="minorHAnsi"/>
          <w:sz w:val="22"/>
          <w:szCs w:val="22"/>
        </w:rPr>
        <w:t xml:space="preserve">llergeni, vedi lista 2007/68/CE del 27 Novembre 2007 in conformità alla direttiva 2000/13/CE del 20 Marzo 2000 e successive modifiche ed integrazioni </w:t>
      </w:r>
      <w:r w:rsidR="00392D5F" w:rsidRPr="008C449B">
        <w:rPr>
          <w:rFonts w:asciiTheme="minorHAnsi" w:hAnsiTheme="minorHAnsi" w:cstheme="minorHAnsi"/>
          <w:i/>
          <w:iCs/>
          <w:sz w:val="22"/>
          <w:szCs w:val="22"/>
        </w:rPr>
        <w:t>(cereali, crostacei e prodotti derivati, uova e prodotti derivati, pesce e prodotti derivati, arachidi e prodotti derivati, soia e prodotti derivati, latte e prodotti derivati, frutta a guscio, sedano e prodotti derivati, senape e prodotti derivati, semi di sesa</w:t>
      </w:r>
      <w:r w:rsidR="006141BA" w:rsidRPr="008C449B">
        <w:rPr>
          <w:rFonts w:asciiTheme="minorHAnsi" w:hAnsiTheme="minorHAnsi" w:cstheme="minorHAnsi"/>
          <w:i/>
          <w:iCs/>
          <w:sz w:val="22"/>
          <w:szCs w:val="22"/>
        </w:rPr>
        <w:t>m</w:t>
      </w:r>
      <w:r w:rsidR="00392D5F" w:rsidRPr="008C449B">
        <w:rPr>
          <w:rFonts w:asciiTheme="minorHAnsi" w:hAnsiTheme="minorHAnsi" w:cstheme="minorHAnsi"/>
          <w:i/>
          <w:iCs/>
          <w:sz w:val="22"/>
          <w:szCs w:val="22"/>
        </w:rPr>
        <w:t>o e prodotti derivati, anidride solforosa e solfiti in concentrazioni superiori a 10mg/Kg o 10 mg/l espressi come SO2, lupini e prodotti derivati, molluschi e prodotti derivati)</w:t>
      </w:r>
      <w:r w:rsidR="006141BA" w:rsidRPr="008C449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392D5F" w:rsidRPr="008C449B">
        <w:rPr>
          <w:rFonts w:asciiTheme="minorHAnsi" w:hAnsiTheme="minorHAnsi" w:cstheme="minorHAnsi"/>
          <w:sz w:val="22"/>
          <w:szCs w:val="22"/>
        </w:rPr>
        <w:t>e che durante il processo produttivo, comprendente anche lo stoccaggio ed il trasporto, non vi è possibilità di contaminazione incrociata.</w:t>
      </w:r>
    </w:p>
    <w:p w14:paraId="59A1FC00" w14:textId="77777777" w:rsidR="003B6285" w:rsidRPr="00985433" w:rsidRDefault="003B6285" w:rsidP="003B6285">
      <w:pPr>
        <w:pStyle w:val="Paragrafoelenco"/>
        <w:suppressAutoHyphens w:val="0"/>
        <w:autoSpaceDN w:val="0"/>
        <w:adjustRightInd w:val="0"/>
        <w:spacing w:line="360" w:lineRule="auto"/>
        <w:ind w:left="72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93EFCCC" w14:textId="77777777" w:rsidR="00036420" w:rsidRPr="008C449B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007513C0" w14:textId="77777777" w:rsidR="00036420" w:rsidRPr="008C449B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2683671F" w14:textId="77777777" w:rsidR="00392D5F" w:rsidRPr="008C449B" w:rsidRDefault="00392D5F" w:rsidP="00036420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  <w:r w:rsidRPr="008C449B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1F9A05DC" w14:textId="1E0411E4" w:rsidR="00392D5F" w:rsidRPr="00985433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8C449B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8C449B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72DF7B88" w14:textId="77777777" w:rsidR="00392D5F" w:rsidRPr="008C449B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6141BA" w:rsidRPr="008C449B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flusso).</w:t>
      </w:r>
    </w:p>
    <w:p w14:paraId="02931838" w14:textId="77777777" w:rsidR="00392D5F" w:rsidRPr="008C449B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17E30F12" w14:textId="1D2F236F" w:rsidR="007F4F80" w:rsidRPr="008C449B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8C44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8C449B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7CC5F110" w14:textId="77777777" w:rsidR="005C0497" w:rsidRPr="008C449B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8C449B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66324295" w14:textId="3E966013" w:rsidR="006141BA" w:rsidRPr="00985433" w:rsidRDefault="00034380" w:rsidP="00985433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C449B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8C449B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31314E08" w14:textId="5EF46873" w:rsidR="006141BA" w:rsidRDefault="006141BA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6157F37E" w14:textId="77777777" w:rsidR="003B6285" w:rsidRPr="008C449B" w:rsidRDefault="003B6285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5033EA73" w14:textId="6400C063" w:rsidR="006141BA" w:rsidRPr="008C449B" w:rsidRDefault="005C0497" w:rsidP="00985433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Timbro e Firm</w:t>
      </w:r>
      <w:r w:rsidR="00985433">
        <w:rPr>
          <w:rFonts w:asciiTheme="minorHAnsi" w:hAnsiTheme="minorHAnsi" w:cstheme="minorHAnsi"/>
          <w:i/>
          <w:sz w:val="22"/>
          <w:szCs w:val="22"/>
        </w:rPr>
        <w:t>a</w:t>
      </w:r>
    </w:p>
    <w:p w14:paraId="4EB4DA12" w14:textId="0BE18995" w:rsidR="005C0497" w:rsidRPr="00985433" w:rsidRDefault="005C0497" w:rsidP="00985433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C449B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985433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CC9F0" w14:textId="77777777" w:rsidR="0061629F" w:rsidRDefault="0061629F">
      <w:r>
        <w:separator/>
      </w:r>
    </w:p>
  </w:endnote>
  <w:endnote w:type="continuationSeparator" w:id="0">
    <w:p w14:paraId="7D93E3D3" w14:textId="77777777" w:rsidR="0061629F" w:rsidRDefault="0061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5CA3EB9D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9BAC9E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939EE42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E76310C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44666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618B35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233E29F6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792C0ED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400043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FAF5E38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5BE5DE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24BB9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22DC977D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EE7FF" w14:textId="77777777" w:rsidR="0061629F" w:rsidRDefault="0061629F">
      <w:r>
        <w:separator/>
      </w:r>
    </w:p>
  </w:footnote>
  <w:footnote w:type="continuationSeparator" w:id="0">
    <w:p w14:paraId="375FA30F" w14:textId="77777777" w:rsidR="0061629F" w:rsidRDefault="00616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40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93"/>
      <w:gridCol w:w="6096"/>
      <w:gridCol w:w="2551"/>
    </w:tblGrid>
    <w:tr w:rsidR="001B1240" w:rsidRPr="008C449B" w14:paraId="6083FD87" w14:textId="77777777" w:rsidTr="008C449B">
      <w:trPr>
        <w:trHeight w:val="838"/>
        <w:jc w:val="center"/>
      </w:trPr>
      <w:tc>
        <w:tcPr>
          <w:tcW w:w="20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2409A96" w14:textId="77777777" w:rsidR="001B1240" w:rsidRPr="008C449B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8C449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8C449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8C449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60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377327A" w14:textId="77777777" w:rsidR="001B1240" w:rsidRPr="008C449B" w:rsidRDefault="00C102DD" w:rsidP="009D604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C449B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</w:t>
          </w:r>
          <w:r w:rsidR="000144F9" w:rsidRPr="008C449B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DI </w:t>
          </w:r>
          <w:r w:rsidR="009D6046" w:rsidRPr="008C449B">
            <w:rPr>
              <w:rFonts w:asciiTheme="minorHAnsi" w:hAnsiTheme="minorHAnsi" w:cstheme="minorHAnsi"/>
              <w:b/>
              <w:bCs/>
              <w:sz w:val="32"/>
              <w:szCs w:val="32"/>
            </w:rPr>
            <w:t>FRUTTA</w:t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D93882" w14:textId="66B65820" w:rsidR="008C449B" w:rsidRPr="008C449B" w:rsidRDefault="008C449B" w:rsidP="008C449B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8C449B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8C449B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</w:t>
          </w:r>
          <w:r w:rsidRPr="008C449B">
            <w:rPr>
              <w:rFonts w:asciiTheme="minorHAnsi" w:hAnsiTheme="minorHAnsi" w:cstheme="minorHAnsi"/>
              <w:b/>
              <w:bCs/>
              <w:sz w:val="18"/>
              <w:lang w:val="en-US"/>
            </w:rPr>
            <w:t>.01</w:t>
          </w:r>
          <w:r w:rsidRPr="008C449B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2959C14C" w14:textId="6B7E83DA" w:rsidR="008C449B" w:rsidRPr="008C449B" w:rsidRDefault="008C449B" w:rsidP="008C449B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8C449B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8C449B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3</w:t>
          </w:r>
        </w:p>
        <w:p w14:paraId="73595400" w14:textId="77777777" w:rsidR="008C449B" w:rsidRPr="008C449B" w:rsidRDefault="008C449B" w:rsidP="008C449B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8C449B">
            <w:rPr>
              <w:rFonts w:asciiTheme="minorHAnsi" w:hAnsiTheme="minorHAnsi" w:cstheme="minorHAnsi"/>
              <w:sz w:val="18"/>
            </w:rPr>
            <w:t xml:space="preserve">Data </w:t>
          </w:r>
          <w:r w:rsidRPr="008C449B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44F88A92" w14:textId="77777777" w:rsidR="008C449B" w:rsidRPr="008C449B" w:rsidRDefault="008C449B" w:rsidP="008C449B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8C449B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DE8E593" w14:textId="77777777" w:rsidR="008C449B" w:rsidRPr="008C449B" w:rsidRDefault="008C449B" w:rsidP="008C449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8C449B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3ABBE669" w14:textId="77777777" w:rsidR="008C449B" w:rsidRPr="008C449B" w:rsidRDefault="008C449B" w:rsidP="008C449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8C449B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58EEE996" w14:textId="558311DA" w:rsidR="008C449B" w:rsidRPr="008C449B" w:rsidRDefault="008C449B" w:rsidP="008C449B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8C449B">
            <w:rPr>
              <w:rFonts w:asciiTheme="minorHAnsi" w:hAnsiTheme="minorHAnsi" w:cstheme="minorHAnsi"/>
              <w:sz w:val="18"/>
            </w:rPr>
            <w:t xml:space="preserve">Pag. </w:t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8C449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8C449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8C449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8C449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8C449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2A1FC4F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0367BED8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614A27E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AAA114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F245EB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2571376B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3E111612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22446">
    <w:abstractNumId w:val="0"/>
  </w:num>
  <w:num w:numId="2" w16cid:durableId="664555119">
    <w:abstractNumId w:val="1"/>
  </w:num>
  <w:num w:numId="3" w16cid:durableId="2133279764">
    <w:abstractNumId w:val="2"/>
  </w:num>
  <w:num w:numId="4" w16cid:durableId="432870977">
    <w:abstractNumId w:val="3"/>
  </w:num>
  <w:num w:numId="5" w16cid:durableId="741761313">
    <w:abstractNumId w:val="10"/>
  </w:num>
  <w:num w:numId="6" w16cid:durableId="1812597987">
    <w:abstractNumId w:val="8"/>
  </w:num>
  <w:num w:numId="7" w16cid:durableId="1767383396">
    <w:abstractNumId w:val="13"/>
  </w:num>
  <w:num w:numId="8" w16cid:durableId="723724090">
    <w:abstractNumId w:val="11"/>
  </w:num>
  <w:num w:numId="9" w16cid:durableId="1753157051">
    <w:abstractNumId w:val="12"/>
  </w:num>
  <w:num w:numId="10" w16cid:durableId="1790664938">
    <w:abstractNumId w:val="7"/>
  </w:num>
  <w:num w:numId="11" w16cid:durableId="116603450">
    <w:abstractNumId w:val="4"/>
  </w:num>
  <w:num w:numId="12" w16cid:durableId="1539050054">
    <w:abstractNumId w:val="14"/>
  </w:num>
  <w:num w:numId="13" w16cid:durableId="2104104466">
    <w:abstractNumId w:val="6"/>
  </w:num>
  <w:num w:numId="14" w16cid:durableId="912853099">
    <w:abstractNumId w:val="9"/>
  </w:num>
  <w:num w:numId="15" w16cid:durableId="827137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2BE3"/>
    <w:rsid w:val="000E0D1F"/>
    <w:rsid w:val="000F2E38"/>
    <w:rsid w:val="00176BCD"/>
    <w:rsid w:val="001B1240"/>
    <w:rsid w:val="001C5AB5"/>
    <w:rsid w:val="00207B8B"/>
    <w:rsid w:val="00253604"/>
    <w:rsid w:val="0029438A"/>
    <w:rsid w:val="002D688D"/>
    <w:rsid w:val="002E6BF0"/>
    <w:rsid w:val="002E72E7"/>
    <w:rsid w:val="0031721E"/>
    <w:rsid w:val="0032333A"/>
    <w:rsid w:val="00346252"/>
    <w:rsid w:val="00392D5F"/>
    <w:rsid w:val="0039509E"/>
    <w:rsid w:val="003A2B72"/>
    <w:rsid w:val="003B6285"/>
    <w:rsid w:val="003E16B4"/>
    <w:rsid w:val="003F3772"/>
    <w:rsid w:val="00400C42"/>
    <w:rsid w:val="004214D1"/>
    <w:rsid w:val="0042203D"/>
    <w:rsid w:val="00440016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C06B5"/>
    <w:rsid w:val="005D1E55"/>
    <w:rsid w:val="00606B36"/>
    <w:rsid w:val="006141BA"/>
    <w:rsid w:val="0061629F"/>
    <w:rsid w:val="00617F68"/>
    <w:rsid w:val="006224B1"/>
    <w:rsid w:val="006359A0"/>
    <w:rsid w:val="00640B49"/>
    <w:rsid w:val="00646AC2"/>
    <w:rsid w:val="006574F5"/>
    <w:rsid w:val="00682470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4F80"/>
    <w:rsid w:val="007F676A"/>
    <w:rsid w:val="00822C57"/>
    <w:rsid w:val="0082741E"/>
    <w:rsid w:val="0083313B"/>
    <w:rsid w:val="00840713"/>
    <w:rsid w:val="0084385F"/>
    <w:rsid w:val="008708A6"/>
    <w:rsid w:val="00871D57"/>
    <w:rsid w:val="008C449B"/>
    <w:rsid w:val="00933C9F"/>
    <w:rsid w:val="009717DC"/>
    <w:rsid w:val="00984137"/>
    <w:rsid w:val="00985433"/>
    <w:rsid w:val="009B2CD2"/>
    <w:rsid w:val="009C7807"/>
    <w:rsid w:val="009D1B62"/>
    <w:rsid w:val="009D2041"/>
    <w:rsid w:val="009D6046"/>
    <w:rsid w:val="00A06D34"/>
    <w:rsid w:val="00A17A10"/>
    <w:rsid w:val="00A523C1"/>
    <w:rsid w:val="00A70167"/>
    <w:rsid w:val="00A77F87"/>
    <w:rsid w:val="00A90699"/>
    <w:rsid w:val="00A914F8"/>
    <w:rsid w:val="00A93EAE"/>
    <w:rsid w:val="00AB499C"/>
    <w:rsid w:val="00B04558"/>
    <w:rsid w:val="00B31DC7"/>
    <w:rsid w:val="00B43100"/>
    <w:rsid w:val="00B54BAA"/>
    <w:rsid w:val="00B64CAA"/>
    <w:rsid w:val="00B7130C"/>
    <w:rsid w:val="00B74878"/>
    <w:rsid w:val="00B812E3"/>
    <w:rsid w:val="00B9411A"/>
    <w:rsid w:val="00BA1A4D"/>
    <w:rsid w:val="00C102DD"/>
    <w:rsid w:val="00C26DBB"/>
    <w:rsid w:val="00C270D3"/>
    <w:rsid w:val="00C36C3A"/>
    <w:rsid w:val="00C445D7"/>
    <w:rsid w:val="00C71D21"/>
    <w:rsid w:val="00C7474A"/>
    <w:rsid w:val="00C7733F"/>
    <w:rsid w:val="00C84692"/>
    <w:rsid w:val="00CB24BA"/>
    <w:rsid w:val="00CB5761"/>
    <w:rsid w:val="00CC568B"/>
    <w:rsid w:val="00D05198"/>
    <w:rsid w:val="00D2242E"/>
    <w:rsid w:val="00D976BF"/>
    <w:rsid w:val="00DC0A5B"/>
    <w:rsid w:val="00DC5451"/>
    <w:rsid w:val="00DE5C26"/>
    <w:rsid w:val="00E20684"/>
    <w:rsid w:val="00E612F7"/>
    <w:rsid w:val="00E62D14"/>
    <w:rsid w:val="00E75A58"/>
    <w:rsid w:val="00E83899"/>
    <w:rsid w:val="00EA4124"/>
    <w:rsid w:val="00F03FAB"/>
    <w:rsid w:val="00F10A60"/>
    <w:rsid w:val="00F21B82"/>
    <w:rsid w:val="00F32C9B"/>
    <w:rsid w:val="00F41F8E"/>
    <w:rsid w:val="00F50C07"/>
    <w:rsid w:val="00F55079"/>
    <w:rsid w:val="00F64F72"/>
    <w:rsid w:val="00FC7DA3"/>
    <w:rsid w:val="00FD508B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6E7194EA"/>
  <w15:docId w15:val="{A8187337-2179-4D53-A82B-97870250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541FC-8956-4375-BD75-6EFF5770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38</cp:revision>
  <cp:lastPrinted>2020-11-17T10:47:00Z</cp:lastPrinted>
  <dcterms:created xsi:type="dcterms:W3CDTF">2014-11-19T08:02:00Z</dcterms:created>
  <dcterms:modified xsi:type="dcterms:W3CDTF">2022-12-29T08:57:00Z</dcterms:modified>
</cp:coreProperties>
</file>