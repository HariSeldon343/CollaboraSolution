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AF01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7438" w14:paraId="5674F567" w14:textId="77777777" w:rsidTr="00394C48">
        <w:trPr>
          <w:trHeight w:val="1399"/>
        </w:trPr>
        <w:tc>
          <w:tcPr>
            <w:tcW w:w="9210" w:type="dxa"/>
            <w:shd w:val="clear" w:color="auto" w:fill="auto"/>
          </w:tcPr>
          <w:p w14:paraId="5D2876D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707ABF">
              <w:rPr>
                <w:rFonts w:ascii="Verdana" w:hAnsi="Verdana"/>
                <w:lang w:val="en-US"/>
              </w:rPr>
              <w:t>Blon</w:t>
            </w:r>
            <w:r w:rsidR="00D74BDB" w:rsidRPr="00323D28">
              <w:rPr>
                <w:rFonts w:ascii="Verdana" w:hAnsi="Verdana"/>
                <w:lang w:val="en-US"/>
              </w:rPr>
              <w:t xml:space="preserve">d orange </w:t>
            </w:r>
            <w:r w:rsidR="00813C96">
              <w:rPr>
                <w:rFonts w:ascii="Verdana" w:hAnsi="Verdana"/>
                <w:lang w:val="en-US"/>
              </w:rPr>
              <w:t>cells</w:t>
            </w:r>
            <w:r w:rsidR="004052BE" w:rsidRPr="002C594E">
              <w:rPr>
                <w:rFonts w:ascii="Verdana" w:hAnsi="Verdana"/>
                <w:lang w:val="en-US"/>
              </w:rPr>
              <w:t xml:space="preserve"> </w:t>
            </w:r>
          </w:p>
          <w:p w14:paraId="74641EEC"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707ABF">
              <w:rPr>
                <w:rFonts w:ascii="Verdana" w:hAnsi="Verdana"/>
                <w:lang w:val="en-US"/>
              </w:rPr>
              <w:t>Blon</w:t>
            </w:r>
            <w:r w:rsidR="00D74BDB">
              <w:rPr>
                <w:rFonts w:ascii="Verdana" w:hAnsi="Verdana"/>
                <w:lang w:val="en-US"/>
              </w:rPr>
              <w:t xml:space="preserve">d orange </w:t>
            </w:r>
            <w:r w:rsidR="00813C96">
              <w:rPr>
                <w:rFonts w:ascii="Verdana" w:hAnsi="Verdana"/>
                <w:lang w:val="en-US"/>
              </w:rPr>
              <w:t>cells</w:t>
            </w:r>
          </w:p>
          <w:p w14:paraId="40033780"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707ABF" w:rsidRPr="00762DE5">
              <w:rPr>
                <w:rFonts w:ascii="Verdana" w:hAnsi="Verdana"/>
                <w:lang w:val="en-US"/>
              </w:rPr>
              <w:t>CEBN</w:t>
            </w:r>
          </w:p>
        </w:tc>
      </w:tr>
    </w:tbl>
    <w:p w14:paraId="5FF74A55" w14:textId="77777777" w:rsidR="00B13991" w:rsidRDefault="00B13991" w:rsidP="00257592">
      <w:pPr>
        <w:spacing w:before="120"/>
        <w:ind w:left="720"/>
        <w:rPr>
          <w:rFonts w:ascii="Verdana" w:hAnsi="Verdana"/>
          <w:b/>
          <w:sz w:val="8"/>
          <w:szCs w:val="8"/>
          <w:lang w:val="en-US"/>
        </w:rPr>
      </w:pPr>
    </w:p>
    <w:p w14:paraId="2CEB778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297438" w14:paraId="10DCED01" w14:textId="77777777" w:rsidTr="00257592">
        <w:trPr>
          <w:trHeight w:val="3578"/>
        </w:trPr>
        <w:tc>
          <w:tcPr>
            <w:tcW w:w="9238" w:type="dxa"/>
            <w:shd w:val="clear" w:color="auto" w:fill="auto"/>
          </w:tcPr>
          <w:p w14:paraId="6054FE95"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7B78F18"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w:t>
            </w:r>
            <w:r w:rsidR="00707ABF">
              <w:rPr>
                <w:rFonts w:ascii="Verdana" w:hAnsi="Verdana"/>
                <w:lang w:val="en-US"/>
              </w:rPr>
              <w:t>n</w:t>
            </w:r>
            <w:r w:rsidR="0063492F" w:rsidRPr="002C594E">
              <w:rPr>
                <w:rFonts w:ascii="Verdana" w:hAnsi="Verdana"/>
                <w:lang w:val="en-US"/>
              </w:rPr>
              <w:t>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7F953F4" w14:textId="77777777" w:rsidR="0042012D" w:rsidRPr="002C594E" w:rsidRDefault="0042012D" w:rsidP="00583DB6">
            <w:pPr>
              <w:tabs>
                <w:tab w:val="left" w:pos="284"/>
                <w:tab w:val="left" w:pos="3402"/>
              </w:tabs>
              <w:spacing w:before="120" w:after="120"/>
              <w:rPr>
                <w:rFonts w:ascii="Verdana" w:hAnsi="Verdana"/>
                <w:i/>
                <w:lang w:val="en-US"/>
              </w:rPr>
            </w:pPr>
          </w:p>
          <w:p w14:paraId="53166F0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EADA8D9" w14:textId="77777777" w:rsidR="00583DB6" w:rsidRPr="002C594E" w:rsidRDefault="00583DB6" w:rsidP="00583DB6">
            <w:pPr>
              <w:tabs>
                <w:tab w:val="left" w:pos="284"/>
                <w:tab w:val="left" w:pos="3402"/>
              </w:tabs>
              <w:spacing w:before="120" w:after="120"/>
              <w:rPr>
                <w:rFonts w:ascii="Verdana" w:hAnsi="Verdana"/>
                <w:i/>
                <w:lang w:val="en-US"/>
              </w:rPr>
            </w:pPr>
          </w:p>
          <w:p w14:paraId="07334FB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707ABF">
              <w:rPr>
                <w:rFonts w:ascii="Verdana" w:hAnsi="Verdana"/>
                <w:lang w:val="en-US"/>
              </w:rPr>
              <w:t>Blon</w:t>
            </w:r>
            <w:r w:rsidR="0063492F" w:rsidRPr="002C594E">
              <w:rPr>
                <w:rFonts w:ascii="Verdana" w:hAnsi="Verdana"/>
                <w:lang w:val="en-US"/>
              </w:rPr>
              <w:t>d O</w:t>
            </w:r>
            <w:r w:rsidR="004402B2" w:rsidRPr="002C594E">
              <w:rPr>
                <w:rFonts w:ascii="Verdana" w:hAnsi="Verdana"/>
                <w:lang w:val="en-US"/>
              </w:rPr>
              <w:t>range</w:t>
            </w:r>
          </w:p>
          <w:p w14:paraId="56870DBB"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1626936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0F0BEE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707ABF" w:rsidRPr="00D6603D">
              <w:rPr>
                <w:rFonts w:ascii="Verdana" w:hAnsi="Verdana"/>
                <w:lang w:val="en-US"/>
              </w:rPr>
              <w:t xml:space="preserve">Tarocco, </w:t>
            </w:r>
            <w:r w:rsidR="00707ABF">
              <w:rPr>
                <w:rFonts w:ascii="Verdana" w:hAnsi="Verdana"/>
                <w:lang w:val="en-US"/>
              </w:rPr>
              <w:t>Naveline, Washington Navel, Lane Late, Ovale</w:t>
            </w:r>
          </w:p>
          <w:p w14:paraId="0ED8E636"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320458D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6BD21FC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7719FB0B"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AC0C8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67CFB29" w14:textId="77777777" w:rsidR="00583DB6" w:rsidRDefault="00583DB6" w:rsidP="00257592">
      <w:pPr>
        <w:spacing w:before="120"/>
        <w:rPr>
          <w:rFonts w:ascii="Verdana" w:hAnsi="Verdana"/>
          <w:b/>
          <w:sz w:val="8"/>
          <w:szCs w:val="8"/>
          <w:lang w:val="en-US"/>
        </w:rPr>
      </w:pPr>
    </w:p>
    <w:p w14:paraId="03BC056D"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F28DC8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97438" w14:paraId="7C65D05A" w14:textId="77777777" w:rsidTr="00583DB6">
        <w:trPr>
          <w:trHeight w:val="4575"/>
        </w:trPr>
        <w:tc>
          <w:tcPr>
            <w:tcW w:w="9210" w:type="dxa"/>
            <w:tcBorders>
              <w:bottom w:val="nil"/>
            </w:tcBorders>
          </w:tcPr>
          <w:p w14:paraId="3DA1B84F"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028733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444"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0"/>
              <w:gridCol w:w="829"/>
              <w:gridCol w:w="762"/>
              <w:gridCol w:w="847"/>
              <w:gridCol w:w="848"/>
              <w:gridCol w:w="1568"/>
            </w:tblGrid>
            <w:tr w:rsidR="00953535" w:rsidRPr="00297438" w14:paraId="2696DA5D" w14:textId="77777777" w:rsidTr="00297438">
              <w:trPr>
                <w:trHeight w:hRule="exact" w:val="501"/>
              </w:trPr>
              <w:tc>
                <w:tcPr>
                  <w:tcW w:w="1590" w:type="dxa"/>
                  <w:vAlign w:val="center"/>
                </w:tcPr>
                <w:p w14:paraId="2AD7ACA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F07C06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576C7AE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77B3705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39EAA36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98CB8B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707ABF" w:rsidRPr="00297438" w14:paraId="01274F08" w14:textId="77777777" w:rsidTr="00297438">
              <w:trPr>
                <w:trHeight w:hRule="exact" w:val="501"/>
              </w:trPr>
              <w:tc>
                <w:tcPr>
                  <w:tcW w:w="1590" w:type="dxa"/>
                  <w:vAlign w:val="center"/>
                </w:tcPr>
                <w:p w14:paraId="0443D6C3" w14:textId="77777777" w:rsidR="00707ABF" w:rsidRPr="00D6603D" w:rsidRDefault="00707ABF" w:rsidP="007558C2">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992BA6D" w14:textId="424BD318" w:rsidR="00707ABF" w:rsidRPr="00D6603D" w:rsidRDefault="00297438" w:rsidP="007558C2">
                  <w:pPr>
                    <w:jc w:val="center"/>
                    <w:rPr>
                      <w:rFonts w:ascii="Verdana" w:hAnsi="Verdana"/>
                      <w:sz w:val="16"/>
                      <w:szCs w:val="16"/>
                      <w:lang w:val="en-US"/>
                    </w:rPr>
                  </w:pPr>
                  <w:r>
                    <w:rPr>
                      <w:rFonts w:ascii="Verdana" w:hAnsi="Verdana"/>
                      <w:sz w:val="16"/>
                      <w:szCs w:val="16"/>
                    </w:rPr>
                    <w:t>≥ 10</w:t>
                  </w:r>
                </w:p>
              </w:tc>
              <w:tc>
                <w:tcPr>
                  <w:tcW w:w="762" w:type="dxa"/>
                  <w:vAlign w:val="center"/>
                </w:tcPr>
                <w:p w14:paraId="4D06BB4B" w14:textId="53BCCF8D" w:rsidR="00707ABF" w:rsidRPr="00D6603D" w:rsidRDefault="00707ABF" w:rsidP="007558C2">
                  <w:pPr>
                    <w:jc w:val="center"/>
                    <w:rPr>
                      <w:rFonts w:ascii="Verdana" w:hAnsi="Verdana"/>
                      <w:sz w:val="16"/>
                      <w:szCs w:val="16"/>
                      <w:lang w:val="en-US"/>
                    </w:rPr>
                  </w:pPr>
                </w:p>
              </w:tc>
              <w:tc>
                <w:tcPr>
                  <w:tcW w:w="847" w:type="dxa"/>
                  <w:vAlign w:val="center"/>
                </w:tcPr>
                <w:p w14:paraId="164C01F8" w14:textId="77777777" w:rsidR="00707ABF" w:rsidRPr="00D6603D" w:rsidRDefault="00707ABF" w:rsidP="007558C2">
                  <w:pPr>
                    <w:jc w:val="center"/>
                    <w:rPr>
                      <w:rFonts w:ascii="Verdana" w:hAnsi="Verdana"/>
                      <w:sz w:val="16"/>
                      <w:szCs w:val="16"/>
                      <w:lang w:val="en-US"/>
                    </w:rPr>
                  </w:pPr>
                </w:p>
              </w:tc>
              <w:tc>
                <w:tcPr>
                  <w:tcW w:w="848" w:type="dxa"/>
                  <w:vAlign w:val="center"/>
                </w:tcPr>
                <w:p w14:paraId="7CF432C6" w14:textId="77777777" w:rsidR="00707ABF" w:rsidRPr="00D6603D" w:rsidRDefault="00707ABF" w:rsidP="007558C2">
                  <w:pPr>
                    <w:jc w:val="center"/>
                    <w:rPr>
                      <w:rFonts w:ascii="Verdana" w:hAnsi="Verdana"/>
                      <w:sz w:val="16"/>
                      <w:szCs w:val="16"/>
                      <w:lang w:val="en-US"/>
                    </w:rPr>
                  </w:pPr>
                  <w:r w:rsidRPr="00D6603D">
                    <w:rPr>
                      <w:rFonts w:ascii="Verdana" w:hAnsi="Verdana"/>
                      <w:sz w:val="16"/>
                      <w:szCs w:val="16"/>
                      <w:lang w:val="en-US"/>
                    </w:rPr>
                    <w:t>°</w:t>
                  </w:r>
                </w:p>
              </w:tc>
              <w:tc>
                <w:tcPr>
                  <w:tcW w:w="1568" w:type="dxa"/>
                  <w:vAlign w:val="center"/>
                </w:tcPr>
                <w:p w14:paraId="3F4CD229" w14:textId="77777777" w:rsidR="00707ABF" w:rsidRPr="00D6603D" w:rsidRDefault="00707ABF"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707ABF" w:rsidRPr="00297438" w14:paraId="346AA133" w14:textId="77777777" w:rsidTr="00297438">
              <w:trPr>
                <w:trHeight w:hRule="exact" w:val="501"/>
              </w:trPr>
              <w:tc>
                <w:tcPr>
                  <w:tcW w:w="1590" w:type="dxa"/>
                  <w:vAlign w:val="center"/>
                </w:tcPr>
                <w:p w14:paraId="630E556C" w14:textId="00E4419D" w:rsidR="00707ABF" w:rsidRPr="00D6603D" w:rsidRDefault="00297438" w:rsidP="007558C2">
                  <w:pPr>
                    <w:jc w:val="center"/>
                    <w:rPr>
                      <w:rFonts w:ascii="Verdana" w:hAnsi="Verdana"/>
                      <w:i/>
                      <w:sz w:val="16"/>
                      <w:szCs w:val="16"/>
                      <w:lang w:val="en-US"/>
                    </w:rPr>
                  </w:pPr>
                  <w:r>
                    <w:rPr>
                      <w:rFonts w:ascii="Verdana" w:hAnsi="Verdana"/>
                      <w:i/>
                      <w:sz w:val="16"/>
                      <w:szCs w:val="16"/>
                    </w:rPr>
                    <w:t>P</w:t>
                  </w:r>
                  <w:r>
                    <w:rPr>
                      <w:rFonts w:ascii="Verdana" w:hAnsi="Verdana"/>
                      <w:i/>
                      <w:sz w:val="16"/>
                      <w:szCs w:val="16"/>
                    </w:rPr>
                    <w:t>ulp</w:t>
                  </w:r>
                  <w:r>
                    <w:rPr>
                      <w:rFonts w:ascii="Verdana" w:hAnsi="Verdana"/>
                      <w:i/>
                      <w:sz w:val="16"/>
                      <w:szCs w:val="16"/>
                    </w:rPr>
                    <w:t xml:space="preserve"> 3000 rpm per 10 min.</w:t>
                  </w:r>
                </w:p>
              </w:tc>
              <w:tc>
                <w:tcPr>
                  <w:tcW w:w="829" w:type="dxa"/>
                  <w:vAlign w:val="center"/>
                </w:tcPr>
                <w:p w14:paraId="37F00E7D" w14:textId="7E82EEB5" w:rsidR="00707ABF" w:rsidRPr="00D6603D" w:rsidRDefault="00297438" w:rsidP="007558C2">
                  <w:pPr>
                    <w:jc w:val="center"/>
                    <w:rPr>
                      <w:rFonts w:ascii="Verdana" w:hAnsi="Verdana"/>
                      <w:sz w:val="16"/>
                      <w:szCs w:val="16"/>
                      <w:lang w:val="en-US"/>
                    </w:rPr>
                  </w:pPr>
                  <w:r>
                    <w:rPr>
                      <w:rFonts w:ascii="Verdana" w:hAnsi="Verdana"/>
                      <w:sz w:val="16"/>
                      <w:szCs w:val="16"/>
                    </w:rPr>
                    <w:t>≥ 60</w:t>
                  </w:r>
                </w:p>
              </w:tc>
              <w:tc>
                <w:tcPr>
                  <w:tcW w:w="762" w:type="dxa"/>
                  <w:vAlign w:val="center"/>
                </w:tcPr>
                <w:p w14:paraId="0F68ADBA" w14:textId="6F50552E" w:rsidR="00707ABF" w:rsidRPr="00D6603D" w:rsidRDefault="00707ABF" w:rsidP="007558C2">
                  <w:pPr>
                    <w:tabs>
                      <w:tab w:val="decimal" w:pos="12"/>
                    </w:tabs>
                    <w:jc w:val="center"/>
                    <w:rPr>
                      <w:rFonts w:ascii="Verdana" w:hAnsi="Verdana"/>
                      <w:sz w:val="16"/>
                      <w:szCs w:val="16"/>
                      <w:lang w:val="en-US"/>
                    </w:rPr>
                  </w:pPr>
                </w:p>
              </w:tc>
              <w:tc>
                <w:tcPr>
                  <w:tcW w:w="847" w:type="dxa"/>
                  <w:vAlign w:val="center"/>
                </w:tcPr>
                <w:p w14:paraId="3DDD63A8" w14:textId="0ED07CCC" w:rsidR="00707ABF" w:rsidRPr="00D6603D" w:rsidRDefault="00707ABF" w:rsidP="007558C2">
                  <w:pPr>
                    <w:tabs>
                      <w:tab w:val="decimal" w:pos="12"/>
                      <w:tab w:val="decimal" w:pos="417"/>
                    </w:tabs>
                    <w:jc w:val="center"/>
                    <w:rPr>
                      <w:rFonts w:ascii="Verdana" w:hAnsi="Verdana"/>
                      <w:sz w:val="16"/>
                      <w:szCs w:val="16"/>
                      <w:lang w:val="en-US"/>
                    </w:rPr>
                  </w:pPr>
                </w:p>
              </w:tc>
              <w:tc>
                <w:tcPr>
                  <w:tcW w:w="848" w:type="dxa"/>
                  <w:vAlign w:val="center"/>
                </w:tcPr>
                <w:p w14:paraId="7144E883" w14:textId="77777777" w:rsidR="00707ABF" w:rsidRPr="00D6603D" w:rsidRDefault="00707ABF"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14:paraId="7B98EA8A" w14:textId="1BADE812" w:rsidR="00707ABF" w:rsidRPr="00D6603D" w:rsidRDefault="00297438" w:rsidP="007558C2">
                  <w:pPr>
                    <w:jc w:val="center"/>
                    <w:rPr>
                      <w:rFonts w:ascii="Verdana" w:hAnsi="Verdana"/>
                      <w:sz w:val="16"/>
                      <w:szCs w:val="16"/>
                      <w:lang w:val="en-US"/>
                    </w:rPr>
                  </w:pPr>
                  <w:r>
                    <w:rPr>
                      <w:rFonts w:ascii="Verdana" w:hAnsi="Verdana"/>
                      <w:sz w:val="16"/>
                      <w:szCs w:val="16"/>
                    </w:rPr>
                    <w:t>IFU 60, 1991</w:t>
                  </w:r>
                </w:p>
              </w:tc>
            </w:tr>
          </w:tbl>
          <w:p w14:paraId="79B6FF1C" w14:textId="7972B73B" w:rsidR="003F1487" w:rsidRPr="00B11378" w:rsidRDefault="003F1487" w:rsidP="00F6263E">
            <w:pPr>
              <w:pStyle w:val="PreformattatoHTML"/>
              <w:shd w:val="clear" w:color="auto" w:fill="FFFFFF"/>
              <w:spacing w:before="120"/>
              <w:ind w:left="284" w:hanging="284"/>
              <w:rPr>
                <w:rFonts w:ascii="Verdana" w:hAnsi="Verdana"/>
                <w:color w:val="212121"/>
                <w:sz w:val="16"/>
                <w:szCs w:val="16"/>
                <w:lang w:val="en-US" w:eastAsia="it-IT"/>
              </w:rPr>
            </w:pPr>
          </w:p>
        </w:tc>
      </w:tr>
      <w:tr w:rsidR="004A7EF7" w:rsidRPr="002C594E" w14:paraId="61696E44" w14:textId="77777777" w:rsidTr="00583DB6">
        <w:trPr>
          <w:trHeight w:val="8345"/>
        </w:trPr>
        <w:tc>
          <w:tcPr>
            <w:tcW w:w="9210" w:type="dxa"/>
            <w:tcBorders>
              <w:top w:val="nil"/>
            </w:tcBorders>
          </w:tcPr>
          <w:p w14:paraId="68F6FE3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F43917F" w14:textId="77777777" w:rsidTr="00953535">
              <w:trPr>
                <w:trHeight w:hRule="exact" w:val="501"/>
                <w:tblHeader/>
              </w:trPr>
              <w:tc>
                <w:tcPr>
                  <w:tcW w:w="1303" w:type="dxa"/>
                  <w:vAlign w:val="center"/>
                </w:tcPr>
                <w:p w14:paraId="66833EA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40748C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67F2E3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1DCC5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A356BA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E6F4F5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4458B" w:rsidRPr="00297438" w14:paraId="46DE1DD5" w14:textId="77777777" w:rsidTr="009F2214">
              <w:trPr>
                <w:trHeight w:hRule="exact" w:val="680"/>
                <w:tblHeader/>
              </w:trPr>
              <w:tc>
                <w:tcPr>
                  <w:tcW w:w="1303" w:type="dxa"/>
                  <w:vAlign w:val="center"/>
                </w:tcPr>
                <w:p w14:paraId="5E31AD9F" w14:textId="77777777"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32DE8999"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E518E72"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D2796A" w14:textId="77777777" w:rsidR="00C4458B" w:rsidRPr="00DE45BB" w:rsidRDefault="00C4458B" w:rsidP="00C4458B">
                  <w:pPr>
                    <w:jc w:val="center"/>
                    <w:rPr>
                      <w:rFonts w:ascii="Verdana" w:hAnsi="Verdana"/>
                      <w:sz w:val="16"/>
                      <w:szCs w:val="16"/>
                    </w:rPr>
                  </w:pPr>
                  <w:r>
                    <w:rPr>
                      <w:rFonts w:ascii="Verdana" w:hAnsi="Verdana"/>
                      <w:sz w:val="16"/>
                      <w:szCs w:val="16"/>
                    </w:rPr>
                    <w:t>10.000</w:t>
                  </w:r>
                </w:p>
              </w:tc>
              <w:tc>
                <w:tcPr>
                  <w:tcW w:w="851" w:type="dxa"/>
                  <w:vAlign w:val="center"/>
                </w:tcPr>
                <w:p w14:paraId="5A88B4B8"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89CF2F" w14:textId="77777777" w:rsidR="00C4458B" w:rsidRDefault="00C4458B" w:rsidP="00C4458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4458B" w:rsidRPr="00297438" w14:paraId="28EC8A4F" w14:textId="77777777" w:rsidTr="009F2214">
              <w:trPr>
                <w:trHeight w:hRule="exact" w:val="680"/>
                <w:tblHeader/>
              </w:trPr>
              <w:tc>
                <w:tcPr>
                  <w:tcW w:w="1303" w:type="dxa"/>
                  <w:vAlign w:val="center"/>
                </w:tcPr>
                <w:p w14:paraId="522B5376" w14:textId="77777777"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632DC2F6"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6D9D4330"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52770E3" w14:textId="77777777" w:rsidR="00C4458B" w:rsidRPr="00DE45BB" w:rsidRDefault="00C4458B" w:rsidP="00C4458B">
                  <w:pPr>
                    <w:jc w:val="center"/>
                    <w:rPr>
                      <w:rFonts w:ascii="Verdana" w:hAnsi="Verdana"/>
                      <w:sz w:val="16"/>
                      <w:szCs w:val="16"/>
                    </w:rPr>
                  </w:pPr>
                  <w:r>
                    <w:rPr>
                      <w:rFonts w:ascii="Verdana" w:hAnsi="Verdana"/>
                      <w:sz w:val="16"/>
                      <w:szCs w:val="16"/>
                    </w:rPr>
                    <w:t>3.000</w:t>
                  </w:r>
                </w:p>
              </w:tc>
              <w:tc>
                <w:tcPr>
                  <w:tcW w:w="851" w:type="dxa"/>
                  <w:vAlign w:val="center"/>
                </w:tcPr>
                <w:p w14:paraId="15229666"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AF08A0A" w14:textId="77777777" w:rsidR="00C4458B" w:rsidRDefault="00C4458B" w:rsidP="00C4458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4458B" w:rsidRPr="00297438" w14:paraId="56252442" w14:textId="77777777" w:rsidTr="009F2214">
              <w:trPr>
                <w:trHeight w:hRule="exact" w:val="680"/>
                <w:tblHeader/>
              </w:trPr>
              <w:tc>
                <w:tcPr>
                  <w:tcW w:w="1303" w:type="dxa"/>
                  <w:vAlign w:val="center"/>
                </w:tcPr>
                <w:p w14:paraId="1582C91A" w14:textId="77777777"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55699A19"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4F499F00"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5665AEBF" w14:textId="77777777" w:rsidR="00C4458B" w:rsidRPr="00DE45BB" w:rsidRDefault="00C4458B" w:rsidP="00C4458B">
                  <w:pPr>
                    <w:jc w:val="center"/>
                    <w:rPr>
                      <w:rFonts w:ascii="Verdana" w:hAnsi="Verdana"/>
                      <w:sz w:val="16"/>
                      <w:szCs w:val="16"/>
                    </w:rPr>
                  </w:pPr>
                  <w:r>
                    <w:rPr>
                      <w:rFonts w:ascii="Verdana" w:hAnsi="Verdana"/>
                      <w:sz w:val="16"/>
                      <w:szCs w:val="16"/>
                    </w:rPr>
                    <w:t>1.000</w:t>
                  </w:r>
                </w:p>
              </w:tc>
              <w:tc>
                <w:tcPr>
                  <w:tcW w:w="851" w:type="dxa"/>
                  <w:vAlign w:val="center"/>
                </w:tcPr>
                <w:p w14:paraId="15EDB6DF"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B8D488D" w14:textId="77777777" w:rsidR="00C4458B" w:rsidRDefault="00C4458B" w:rsidP="00C4458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4458B" w:rsidRPr="00297438" w14:paraId="29C8CC7D" w14:textId="77777777" w:rsidTr="009F2214">
              <w:trPr>
                <w:trHeight w:hRule="exact" w:val="680"/>
                <w:tblHeader/>
              </w:trPr>
              <w:tc>
                <w:tcPr>
                  <w:tcW w:w="1303" w:type="dxa"/>
                  <w:vAlign w:val="center"/>
                </w:tcPr>
                <w:p w14:paraId="69ECEC6A" w14:textId="77777777"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413682B0"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63406E28"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CED4AA"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4EC15952"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A8C7747" w14:textId="77777777" w:rsidR="00C4458B" w:rsidRDefault="00C4458B" w:rsidP="00C4458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4458B" w:rsidRPr="00297438" w14:paraId="2E9E3130" w14:textId="77777777" w:rsidTr="009F2214">
              <w:trPr>
                <w:trHeight w:hRule="exact" w:val="680"/>
                <w:tblHeader/>
              </w:trPr>
              <w:tc>
                <w:tcPr>
                  <w:tcW w:w="1303" w:type="dxa"/>
                  <w:vAlign w:val="center"/>
                </w:tcPr>
                <w:p w14:paraId="1759AE41" w14:textId="77777777"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667EBB18"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6DC6C80"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13B29BD"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05BD1D31"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3159912" w14:textId="77777777" w:rsidR="00C4458B" w:rsidRDefault="00C4458B" w:rsidP="00C4458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4458B" w:rsidRPr="00297438" w14:paraId="10A16024" w14:textId="77777777" w:rsidTr="009F2214">
              <w:trPr>
                <w:trHeight w:hRule="exact" w:val="680"/>
                <w:tblHeader/>
              </w:trPr>
              <w:tc>
                <w:tcPr>
                  <w:tcW w:w="1303" w:type="dxa"/>
                  <w:vAlign w:val="center"/>
                </w:tcPr>
                <w:p w14:paraId="05D1DCA0" w14:textId="77777777"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5F09A5F6"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030C548"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A0D18BF"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37B3D11" w14:textId="77777777"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E27B4F" w14:textId="77777777" w:rsidR="00C4458B" w:rsidRDefault="00C4458B" w:rsidP="00C4458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9F201C6"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1E8D705" w14:textId="77777777" w:rsidTr="00977461">
              <w:trPr>
                <w:trHeight w:hRule="exact" w:val="510"/>
                <w:jc w:val="center"/>
              </w:trPr>
              <w:tc>
                <w:tcPr>
                  <w:tcW w:w="2228" w:type="dxa"/>
                  <w:vAlign w:val="center"/>
                </w:tcPr>
                <w:p w14:paraId="743AC159"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0D186AEC"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7CCA8F4F"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722519" w:rsidRPr="002C594E" w14:paraId="42FB6791" w14:textId="77777777" w:rsidTr="00977461">
              <w:trPr>
                <w:trHeight w:hRule="exact" w:val="510"/>
                <w:jc w:val="center"/>
              </w:trPr>
              <w:tc>
                <w:tcPr>
                  <w:tcW w:w="2228" w:type="dxa"/>
                  <w:vAlign w:val="center"/>
                </w:tcPr>
                <w:p w14:paraId="5C8D7E1B"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General Aspect</w:t>
                  </w:r>
                </w:p>
              </w:tc>
              <w:tc>
                <w:tcPr>
                  <w:tcW w:w="2439" w:type="dxa"/>
                  <w:vAlign w:val="center"/>
                </w:tcPr>
                <w:p w14:paraId="3B2BC0DB" w14:textId="77777777" w:rsidR="00722519" w:rsidRPr="000C44F1" w:rsidRDefault="00722519" w:rsidP="007558C2">
                  <w:pPr>
                    <w:jc w:val="center"/>
                    <w:rPr>
                      <w:rFonts w:ascii="Verdana" w:hAnsi="Verdana"/>
                      <w:sz w:val="16"/>
                      <w:szCs w:val="16"/>
                      <w:lang w:val="en-US"/>
                    </w:rPr>
                  </w:pPr>
                  <w:r w:rsidRPr="000C44F1">
                    <w:rPr>
                      <w:rFonts w:ascii="Verdana" w:hAnsi="Verdana"/>
                      <w:sz w:val="16"/>
                      <w:szCs w:val="16"/>
                      <w:lang w:val="en-US"/>
                    </w:rPr>
                    <w:t>Pulpy</w:t>
                  </w:r>
                </w:p>
              </w:tc>
              <w:tc>
                <w:tcPr>
                  <w:tcW w:w="1519" w:type="dxa"/>
                  <w:shd w:val="clear" w:color="auto" w:fill="auto"/>
                  <w:vAlign w:val="center"/>
                </w:tcPr>
                <w:p w14:paraId="18926362"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14:paraId="465E5372" w14:textId="77777777" w:rsidTr="00977461">
              <w:trPr>
                <w:trHeight w:hRule="exact" w:val="510"/>
                <w:jc w:val="center"/>
              </w:trPr>
              <w:tc>
                <w:tcPr>
                  <w:tcW w:w="2228" w:type="dxa"/>
                  <w:vAlign w:val="center"/>
                </w:tcPr>
                <w:p w14:paraId="41C0EBA9"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Color</w:t>
                  </w:r>
                </w:p>
              </w:tc>
              <w:tc>
                <w:tcPr>
                  <w:tcW w:w="2439" w:type="dxa"/>
                  <w:vAlign w:val="center"/>
                </w:tcPr>
                <w:p w14:paraId="211D7EE6" w14:textId="33672B98" w:rsidR="00722519" w:rsidRPr="000C44F1" w:rsidRDefault="00297438" w:rsidP="007558C2">
                  <w:pPr>
                    <w:jc w:val="center"/>
                    <w:rPr>
                      <w:rFonts w:ascii="Verdana" w:hAnsi="Verdana"/>
                      <w:sz w:val="16"/>
                      <w:szCs w:val="16"/>
                      <w:lang w:val="en-US"/>
                    </w:rPr>
                  </w:pPr>
                  <w:r w:rsidRPr="00297438">
                    <w:rPr>
                      <w:rFonts w:ascii="Verdana" w:hAnsi="Verdana"/>
                      <w:sz w:val="16"/>
                      <w:szCs w:val="16"/>
                      <w:lang w:val="en-US"/>
                    </w:rPr>
                    <w:t>From yellow to orange</w:t>
                  </w:r>
                </w:p>
              </w:tc>
              <w:tc>
                <w:tcPr>
                  <w:tcW w:w="1519" w:type="dxa"/>
                  <w:shd w:val="clear" w:color="auto" w:fill="auto"/>
                  <w:vAlign w:val="center"/>
                </w:tcPr>
                <w:p w14:paraId="039A027E"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14:paraId="0064DE9E" w14:textId="77777777" w:rsidTr="00977461">
              <w:trPr>
                <w:trHeight w:hRule="exact" w:val="510"/>
                <w:jc w:val="center"/>
              </w:trPr>
              <w:tc>
                <w:tcPr>
                  <w:tcW w:w="2228" w:type="dxa"/>
                  <w:vAlign w:val="center"/>
                </w:tcPr>
                <w:p w14:paraId="2BB414AE"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Taste / Aroma</w:t>
                  </w:r>
                </w:p>
              </w:tc>
              <w:tc>
                <w:tcPr>
                  <w:tcW w:w="2439" w:type="dxa"/>
                  <w:vAlign w:val="center"/>
                </w:tcPr>
                <w:p w14:paraId="368A3000" w14:textId="77777777" w:rsidR="00722519" w:rsidRPr="000C44F1" w:rsidRDefault="00707ABF" w:rsidP="007558C2">
                  <w:pPr>
                    <w:jc w:val="center"/>
                    <w:rPr>
                      <w:rFonts w:ascii="Verdana" w:hAnsi="Verdana"/>
                      <w:sz w:val="16"/>
                      <w:szCs w:val="16"/>
                      <w:lang w:val="en-US"/>
                    </w:rPr>
                  </w:pPr>
                  <w:r>
                    <w:rPr>
                      <w:rFonts w:ascii="Verdana" w:hAnsi="Verdana"/>
                      <w:sz w:val="16"/>
                      <w:szCs w:val="16"/>
                      <w:lang w:val="en-US"/>
                    </w:rPr>
                    <w:t>Typical of the blon</w:t>
                  </w:r>
                  <w:r w:rsidR="00722519" w:rsidRPr="000C44F1">
                    <w:rPr>
                      <w:rFonts w:ascii="Verdana" w:hAnsi="Verdana"/>
                      <w:sz w:val="16"/>
                      <w:szCs w:val="16"/>
                      <w:lang w:val="en-US"/>
                    </w:rPr>
                    <w:t>d orange</w:t>
                  </w:r>
                </w:p>
              </w:tc>
              <w:tc>
                <w:tcPr>
                  <w:tcW w:w="1519" w:type="dxa"/>
                  <w:shd w:val="clear" w:color="auto" w:fill="auto"/>
                  <w:vAlign w:val="center"/>
                </w:tcPr>
                <w:p w14:paraId="6E605334"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14:paraId="693F17B9" w14:textId="77777777" w:rsidTr="00977461">
              <w:trPr>
                <w:trHeight w:hRule="exact" w:val="510"/>
                <w:jc w:val="center"/>
              </w:trPr>
              <w:tc>
                <w:tcPr>
                  <w:tcW w:w="2228" w:type="dxa"/>
                  <w:vAlign w:val="center"/>
                </w:tcPr>
                <w:p w14:paraId="38BCF617" w14:textId="77777777"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Sensation to the palate</w:t>
                  </w:r>
                </w:p>
              </w:tc>
              <w:tc>
                <w:tcPr>
                  <w:tcW w:w="2439" w:type="dxa"/>
                  <w:vAlign w:val="center"/>
                </w:tcPr>
                <w:p w14:paraId="4439AE04" w14:textId="77777777" w:rsidR="00722519" w:rsidRPr="000C44F1" w:rsidRDefault="00722519" w:rsidP="00707ABF">
                  <w:pPr>
                    <w:jc w:val="center"/>
                    <w:rPr>
                      <w:rFonts w:ascii="Verdana" w:hAnsi="Verdana"/>
                      <w:sz w:val="16"/>
                      <w:szCs w:val="16"/>
                      <w:lang w:val="en-US"/>
                    </w:rPr>
                  </w:pPr>
                  <w:r w:rsidRPr="000C44F1">
                    <w:rPr>
                      <w:rFonts w:ascii="Verdana" w:hAnsi="Verdana"/>
                      <w:sz w:val="16"/>
                      <w:szCs w:val="16"/>
                      <w:lang w:val="en-US"/>
                    </w:rPr>
                    <w:t>Typical of the blo</w:t>
                  </w:r>
                  <w:r w:rsidR="00707ABF">
                    <w:rPr>
                      <w:rFonts w:ascii="Verdana" w:hAnsi="Verdana"/>
                      <w:sz w:val="16"/>
                      <w:szCs w:val="16"/>
                      <w:lang w:val="en-US"/>
                    </w:rPr>
                    <w:t>n</w:t>
                  </w:r>
                  <w:r w:rsidRPr="000C44F1">
                    <w:rPr>
                      <w:rFonts w:ascii="Verdana" w:hAnsi="Verdana"/>
                      <w:sz w:val="16"/>
                      <w:szCs w:val="16"/>
                      <w:lang w:val="en-US"/>
                    </w:rPr>
                    <w:t>d orange</w:t>
                  </w:r>
                </w:p>
              </w:tc>
              <w:tc>
                <w:tcPr>
                  <w:tcW w:w="1519" w:type="dxa"/>
                  <w:shd w:val="clear" w:color="auto" w:fill="auto"/>
                  <w:vAlign w:val="center"/>
                </w:tcPr>
                <w:p w14:paraId="73D5B9A0" w14:textId="77777777"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bl>
          <w:p w14:paraId="347E03ED" w14:textId="77777777" w:rsidR="004A7EF7" w:rsidRPr="002C594E" w:rsidRDefault="004A7EF7" w:rsidP="00853353">
            <w:pPr>
              <w:spacing w:before="100" w:beforeAutospacing="1"/>
              <w:rPr>
                <w:rFonts w:ascii="Verdana" w:hAnsi="Verdana"/>
                <w:b/>
                <w:sz w:val="8"/>
                <w:szCs w:val="8"/>
                <w:lang w:val="en-US"/>
              </w:rPr>
            </w:pPr>
          </w:p>
        </w:tc>
      </w:tr>
    </w:tbl>
    <w:p w14:paraId="24B8185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97438" w14:paraId="2E7A9C8D" w14:textId="77777777" w:rsidTr="00953535">
        <w:trPr>
          <w:trHeight w:val="3809"/>
        </w:trPr>
        <w:tc>
          <w:tcPr>
            <w:tcW w:w="9210" w:type="dxa"/>
          </w:tcPr>
          <w:p w14:paraId="458BBD0B"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CE0223E" w14:textId="77777777"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D8E76CB" w14:textId="77777777"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D703485" w14:textId="77777777"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149BA5F0" w14:textId="77777777"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239B6F0"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B2BEB5A"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EF0D78E"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88A1FCD"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5F2E4AB"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23B753A"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E0CE459" w14:textId="77777777"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FA0FF9B" w14:textId="77777777" w:rsidR="003F1487"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0D48C6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97438" w14:paraId="1AC921D3" w14:textId="77777777" w:rsidTr="00257592">
        <w:trPr>
          <w:trHeight w:val="2600"/>
        </w:trPr>
        <w:tc>
          <w:tcPr>
            <w:tcW w:w="9210" w:type="dxa"/>
            <w:shd w:val="clear" w:color="auto" w:fill="auto"/>
          </w:tcPr>
          <w:p w14:paraId="651A9086"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727475C"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8E976BA"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0C44F1" w:rsidRPr="00394C48">
              <w:rPr>
                <w:rFonts w:ascii="Verdana" w:hAnsi="Verdana"/>
              </w:rPr>
              <w:t xml:space="preserve">D </w:t>
            </w:r>
            <w:r w:rsidR="000C44F1">
              <w:rPr>
                <w:rFonts w:ascii="Verdana" w:hAnsi="Verdana"/>
              </w:rPr>
              <w:t>09.02 05</w:t>
            </w:r>
          </w:p>
          <w:p w14:paraId="3F7CA366"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2B955420" w14:textId="77777777"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C44F1">
              <w:rPr>
                <w:rFonts w:ascii="Verdana" w:hAnsi="Verdana"/>
                <w:lang w:val="en-US"/>
              </w:rPr>
              <w:t>Vibrovaglio – Finisher – Packing – Freezing – Storage</w:t>
            </w:r>
          </w:p>
        </w:tc>
      </w:tr>
    </w:tbl>
    <w:p w14:paraId="3123591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297438" w14:paraId="2F19F76D" w14:textId="77777777" w:rsidTr="00E502AA">
        <w:trPr>
          <w:trHeight w:val="1129"/>
        </w:trPr>
        <w:tc>
          <w:tcPr>
            <w:tcW w:w="9356" w:type="dxa"/>
            <w:shd w:val="clear" w:color="auto" w:fill="auto"/>
          </w:tcPr>
          <w:p w14:paraId="341DC57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52D0E3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C883A3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23320117" w14:textId="77777777" w:rsidTr="00482084">
              <w:tc>
                <w:tcPr>
                  <w:tcW w:w="1087" w:type="dxa"/>
                </w:tcPr>
                <w:p w14:paraId="712E13C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FBA14FC" w14:textId="77777777" w:rsidR="00163F15" w:rsidRPr="002C594E" w:rsidRDefault="00547696" w:rsidP="00172D78">
                  <w:pPr>
                    <w:spacing w:before="120"/>
                    <w:rPr>
                      <w:rFonts w:ascii="Verdana" w:hAnsi="Verdana"/>
                      <w:sz w:val="16"/>
                      <w:szCs w:val="16"/>
                      <w:lang w:val="en-US"/>
                    </w:rPr>
                  </w:pPr>
                  <w:r>
                    <w:rPr>
                      <w:rFonts w:ascii="Verdana" w:hAnsi="Verdana"/>
                      <w:sz w:val="16"/>
                      <w:szCs w:val="16"/>
                      <w:lang w:val="en-US"/>
                    </w:rPr>
                    <w:t>194</w:t>
                  </w:r>
                  <w:r w:rsidR="00163F15" w:rsidRPr="002C594E">
                    <w:rPr>
                      <w:rFonts w:ascii="Verdana" w:hAnsi="Verdana"/>
                      <w:sz w:val="16"/>
                      <w:szCs w:val="16"/>
                      <w:lang w:val="en-US"/>
                    </w:rPr>
                    <w:t xml:space="preserve"> Kg.</w:t>
                  </w:r>
                </w:p>
              </w:tc>
              <w:tc>
                <w:tcPr>
                  <w:tcW w:w="4740" w:type="dxa"/>
                  <w:vAlign w:val="center"/>
                </w:tcPr>
                <w:p w14:paraId="70C3D0E6" w14:textId="77777777" w:rsidR="00163F15" w:rsidRPr="002C594E" w:rsidRDefault="00163F15" w:rsidP="00172D78">
                  <w:pPr>
                    <w:spacing w:before="120"/>
                    <w:jc w:val="both"/>
                    <w:rPr>
                      <w:rFonts w:ascii="Verdana" w:hAnsi="Verdana"/>
                      <w:sz w:val="16"/>
                      <w:szCs w:val="16"/>
                      <w:lang w:val="en-US"/>
                    </w:rPr>
                  </w:pPr>
                </w:p>
              </w:tc>
            </w:tr>
            <w:tr w:rsidR="00163F15" w:rsidRPr="002C594E" w14:paraId="3F3972A5" w14:textId="77777777" w:rsidTr="00482084">
              <w:tc>
                <w:tcPr>
                  <w:tcW w:w="1087" w:type="dxa"/>
                </w:tcPr>
                <w:p w14:paraId="50609A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51FCDAB" w14:textId="77777777" w:rsidR="00163F15" w:rsidRPr="002C594E" w:rsidRDefault="00547696" w:rsidP="00556D8D">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021E420" w14:textId="77777777" w:rsidR="00163F15" w:rsidRPr="002C594E" w:rsidRDefault="00163F15" w:rsidP="00172D78">
                  <w:pPr>
                    <w:spacing w:before="120"/>
                    <w:jc w:val="both"/>
                    <w:rPr>
                      <w:rFonts w:ascii="Verdana" w:hAnsi="Verdana"/>
                      <w:sz w:val="16"/>
                      <w:szCs w:val="16"/>
                      <w:lang w:val="en-US"/>
                    </w:rPr>
                  </w:pPr>
                </w:p>
              </w:tc>
            </w:tr>
            <w:tr w:rsidR="00163F15" w:rsidRPr="00297438" w14:paraId="244D03B0" w14:textId="77777777" w:rsidTr="00482084">
              <w:tc>
                <w:tcPr>
                  <w:tcW w:w="1087" w:type="dxa"/>
                </w:tcPr>
                <w:p w14:paraId="19F007A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863224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E26107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552CB4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297438" w14:paraId="3E889C85" w14:textId="77777777" w:rsidTr="00300921">
              <w:tc>
                <w:tcPr>
                  <w:tcW w:w="1087" w:type="dxa"/>
                </w:tcPr>
                <w:p w14:paraId="399346D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6210652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A05E0AA"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297438" w14:paraId="75C41676" w14:textId="77777777" w:rsidTr="00300921">
              <w:tc>
                <w:tcPr>
                  <w:tcW w:w="1087" w:type="dxa"/>
                </w:tcPr>
                <w:p w14:paraId="19E96E1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B311EA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672C72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C4E5FF5" w14:textId="77777777" w:rsidR="00163F15" w:rsidRPr="002C594E" w:rsidRDefault="00163F15" w:rsidP="00172D78">
                  <w:pPr>
                    <w:spacing w:before="120"/>
                    <w:jc w:val="both"/>
                    <w:rPr>
                      <w:rFonts w:ascii="Verdana" w:hAnsi="Verdana"/>
                      <w:sz w:val="16"/>
                      <w:szCs w:val="16"/>
                      <w:lang w:val="en-US"/>
                    </w:rPr>
                  </w:pPr>
                </w:p>
              </w:tc>
            </w:tr>
          </w:tbl>
          <w:p w14:paraId="7E9EB29C"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93713B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913E551" w14:textId="77777777" w:rsidTr="00583DB6">
              <w:trPr>
                <w:trHeight w:val="242"/>
                <w:jc w:val="center"/>
              </w:trPr>
              <w:tc>
                <w:tcPr>
                  <w:tcW w:w="1129" w:type="dxa"/>
                </w:tcPr>
                <w:p w14:paraId="40FC35D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6AB25B8" w14:textId="77777777" w:rsidR="00163F15" w:rsidRPr="002C594E" w:rsidRDefault="00547696" w:rsidP="00583DB6">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 xml:space="preserve"> Kg.</w:t>
                  </w:r>
                </w:p>
              </w:tc>
              <w:tc>
                <w:tcPr>
                  <w:tcW w:w="4607" w:type="dxa"/>
                  <w:vAlign w:val="center"/>
                </w:tcPr>
                <w:p w14:paraId="0ED2D3CC" w14:textId="77777777" w:rsidR="00163F15" w:rsidRPr="002C594E" w:rsidRDefault="00163F15" w:rsidP="00172D78">
                  <w:pPr>
                    <w:spacing w:before="120"/>
                    <w:jc w:val="both"/>
                    <w:rPr>
                      <w:rFonts w:ascii="Verdana" w:hAnsi="Verdana"/>
                      <w:sz w:val="16"/>
                      <w:szCs w:val="16"/>
                      <w:lang w:val="en-US"/>
                    </w:rPr>
                  </w:pPr>
                </w:p>
              </w:tc>
            </w:tr>
            <w:tr w:rsidR="00163F15" w:rsidRPr="002C594E" w14:paraId="3897345E" w14:textId="77777777" w:rsidTr="00583DB6">
              <w:trPr>
                <w:trHeight w:val="262"/>
                <w:jc w:val="center"/>
              </w:trPr>
              <w:tc>
                <w:tcPr>
                  <w:tcW w:w="1129" w:type="dxa"/>
                </w:tcPr>
                <w:p w14:paraId="1B5134B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55FED42" w14:textId="77777777" w:rsidR="00163F15" w:rsidRPr="002C594E" w:rsidRDefault="00547696"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C1DA6DD" w14:textId="77777777" w:rsidR="00163F15" w:rsidRPr="002C594E" w:rsidRDefault="00163F15" w:rsidP="00172D78">
                  <w:pPr>
                    <w:spacing w:before="120"/>
                    <w:jc w:val="both"/>
                    <w:rPr>
                      <w:rFonts w:ascii="Verdana" w:hAnsi="Verdana"/>
                      <w:sz w:val="16"/>
                      <w:szCs w:val="16"/>
                      <w:lang w:val="en-US"/>
                    </w:rPr>
                  </w:pPr>
                </w:p>
              </w:tc>
            </w:tr>
            <w:tr w:rsidR="00163F15" w:rsidRPr="00297438" w14:paraId="62240C5E" w14:textId="77777777" w:rsidTr="00583DB6">
              <w:trPr>
                <w:trHeight w:val="1477"/>
                <w:jc w:val="center"/>
              </w:trPr>
              <w:tc>
                <w:tcPr>
                  <w:tcW w:w="1129" w:type="dxa"/>
                </w:tcPr>
                <w:p w14:paraId="1BC0C9F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1033E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EA45A2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297438" w14:paraId="5B782076" w14:textId="77777777" w:rsidTr="00583DB6">
              <w:trPr>
                <w:trHeight w:val="790"/>
                <w:jc w:val="center"/>
              </w:trPr>
              <w:tc>
                <w:tcPr>
                  <w:tcW w:w="1129" w:type="dxa"/>
                </w:tcPr>
                <w:p w14:paraId="1BFB6FC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7FCFCC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F79B741" w14:textId="77777777" w:rsidR="00163F15" w:rsidRPr="002C594E" w:rsidRDefault="00163F15" w:rsidP="00172D78">
                  <w:pPr>
                    <w:spacing w:before="120"/>
                    <w:jc w:val="both"/>
                    <w:rPr>
                      <w:rFonts w:ascii="Verdana" w:hAnsi="Verdana"/>
                      <w:sz w:val="16"/>
                      <w:szCs w:val="16"/>
                      <w:lang w:val="en-US"/>
                    </w:rPr>
                  </w:pPr>
                </w:p>
              </w:tc>
            </w:tr>
          </w:tbl>
          <w:p w14:paraId="2A8245A1" w14:textId="77777777" w:rsidR="009A54EC" w:rsidRPr="002C594E" w:rsidRDefault="009A54EC" w:rsidP="00172D78">
            <w:pPr>
              <w:spacing w:before="120"/>
              <w:jc w:val="center"/>
              <w:rPr>
                <w:rFonts w:ascii="Verdana" w:hAnsi="Verdana"/>
                <w:i/>
                <w:lang w:val="en-US"/>
              </w:rPr>
            </w:pPr>
          </w:p>
          <w:p w14:paraId="62B60781"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C4ACDC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CC55D67"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A9D1A0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7FD32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77BA152"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0CE8BBF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78042F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E95826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8B780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2D34AE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EED2AD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B91CA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30350A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1396D74"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328FF17"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16CEEA4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AFD6B6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70CF85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7A04A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B4B2E2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E36DE79"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A0179EF" w14:textId="77777777" w:rsidR="00583DB6" w:rsidRPr="002C594E" w:rsidRDefault="00583DB6" w:rsidP="00F6263E">
            <w:pPr>
              <w:spacing w:before="120"/>
              <w:ind w:left="318" w:hanging="318"/>
              <w:rPr>
                <w:rFonts w:ascii="Verdana" w:hAnsi="Verdana"/>
                <w:i/>
                <w:sz w:val="16"/>
                <w:szCs w:val="16"/>
                <w:lang w:val="en-US"/>
              </w:rPr>
            </w:pPr>
          </w:p>
          <w:p w14:paraId="55AFA59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E702436"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F2A18B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D02E9F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3D584A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14E42F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26D0C0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C74194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FA88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24E543E"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029D0D" w14:textId="77777777" w:rsidR="00583DB6" w:rsidRPr="00B11378" w:rsidRDefault="00583DB6" w:rsidP="00B11378">
            <w:pPr>
              <w:spacing w:before="120"/>
              <w:rPr>
                <w:rFonts w:ascii="Verdana" w:hAnsi="Verdana"/>
                <w:i/>
                <w:sz w:val="16"/>
                <w:szCs w:val="16"/>
                <w:lang w:val="en-US"/>
              </w:rPr>
            </w:pPr>
          </w:p>
          <w:p w14:paraId="594FBCFC" w14:textId="77777777" w:rsidR="00556D8D" w:rsidRDefault="00F6263E" w:rsidP="00583DB6">
            <w:pPr>
              <w:spacing w:before="120"/>
              <w:ind w:left="318" w:hanging="318"/>
              <w:rPr>
                <w:rFonts w:ascii="Verdana" w:hAnsi="Verdana"/>
                <w:lang w:val="en-US"/>
              </w:rPr>
            </w:pPr>
            <w:r>
              <w:rPr>
                <w:rFonts w:ascii="Verdana" w:hAnsi="Verdana"/>
                <w:lang w:val="en-US"/>
              </w:rPr>
              <w:tab/>
            </w:r>
          </w:p>
          <w:p w14:paraId="6311F167"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266DEC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F7E24E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55AA83B"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1F4B215" w14:textId="77777777" w:rsidR="00573C7D" w:rsidRPr="002C594E" w:rsidRDefault="00573C7D" w:rsidP="00172D78">
            <w:pPr>
              <w:spacing w:before="120"/>
              <w:rPr>
                <w:rFonts w:ascii="Verdana" w:hAnsi="Verdana"/>
                <w:i/>
                <w:sz w:val="16"/>
                <w:szCs w:val="16"/>
                <w:lang w:val="en-US"/>
              </w:rPr>
            </w:pPr>
          </w:p>
          <w:p w14:paraId="4360908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6A94FD54"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0C77680"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1235CBD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97438" w14:paraId="09127D10" w14:textId="77777777" w:rsidTr="00547696">
        <w:trPr>
          <w:trHeight w:val="1064"/>
        </w:trPr>
        <w:tc>
          <w:tcPr>
            <w:tcW w:w="9320" w:type="dxa"/>
            <w:shd w:val="clear" w:color="auto" w:fill="auto"/>
          </w:tcPr>
          <w:p w14:paraId="34DAD12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9958B6C" w14:textId="77777777" w:rsidR="006447F8" w:rsidRPr="00547696" w:rsidRDefault="00785869" w:rsidP="00547696">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547696">
              <w:rPr>
                <w:rFonts w:ascii="Verdana" w:hAnsi="Verdana"/>
                <w:lang w:val="en-US"/>
              </w:rPr>
              <w:t>24 months from date of production under proper storage and package integrity at the temperature of -20 °C ± 2  (for Frozen Packaged product).</w:t>
            </w:r>
          </w:p>
        </w:tc>
      </w:tr>
    </w:tbl>
    <w:p w14:paraId="25548596"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97438" w14:paraId="1CA3775A" w14:textId="77777777" w:rsidTr="00163F15">
        <w:trPr>
          <w:trHeight w:val="832"/>
        </w:trPr>
        <w:tc>
          <w:tcPr>
            <w:tcW w:w="9320" w:type="dxa"/>
            <w:shd w:val="clear" w:color="auto" w:fill="auto"/>
          </w:tcPr>
          <w:p w14:paraId="36959CD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4AFAE2B" w14:textId="77777777" w:rsidR="0061390C" w:rsidRPr="00547696" w:rsidRDefault="000B21D0" w:rsidP="00707ABF">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1F640A">
              <w:rPr>
                <w:rFonts w:ascii="Verdana" w:hAnsi="Verdana"/>
                <w:lang w:val="en-US"/>
              </w:rPr>
              <w:t>The product should be stored in cold room and transported on refrigerated truck at a temperature of -20°C ± 2 (for Frozen Packaged product).</w:t>
            </w:r>
          </w:p>
          <w:p w14:paraId="02B95FF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46266B66"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297438" w14:paraId="6641A080" w14:textId="77777777" w:rsidTr="00394C48">
        <w:tc>
          <w:tcPr>
            <w:tcW w:w="9320" w:type="dxa"/>
            <w:shd w:val="clear" w:color="auto" w:fill="auto"/>
          </w:tcPr>
          <w:p w14:paraId="4AF2FF45"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737E46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EB735F9" w14:textId="77777777" w:rsidR="001E1265" w:rsidRPr="002C594E" w:rsidRDefault="001E1265" w:rsidP="00172D78">
      <w:pPr>
        <w:spacing w:before="120"/>
        <w:ind w:left="-567"/>
        <w:rPr>
          <w:rFonts w:ascii="Verdana" w:hAnsi="Verdana"/>
          <w:i/>
          <w:sz w:val="16"/>
          <w:szCs w:val="16"/>
          <w:lang w:val="en-US"/>
        </w:rPr>
      </w:pPr>
    </w:p>
    <w:p w14:paraId="559E8BB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w:t>
      </w:r>
      <w:r w:rsidRPr="002C594E">
        <w:rPr>
          <w:rFonts w:ascii="Verdana" w:hAnsi="Verdana"/>
          <w:i/>
          <w:sz w:val="16"/>
          <w:szCs w:val="16"/>
          <w:lang w:val="en-US"/>
        </w:rPr>
        <w:lastRenderedPageBreak/>
        <w:t>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044DB" w14:textId="77777777" w:rsidR="00045A7B" w:rsidRDefault="00045A7B">
      <w:r>
        <w:separator/>
      </w:r>
    </w:p>
  </w:endnote>
  <w:endnote w:type="continuationSeparator" w:id="0">
    <w:p w14:paraId="0A8EEA59"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0FA4" w14:textId="77777777" w:rsidR="00730326" w:rsidRDefault="0073032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722A3"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342B3" w:rsidRPr="001E1265" w14:paraId="76ABA1D8" w14:textId="77777777" w:rsidTr="00FC1E54">
      <w:tc>
        <w:tcPr>
          <w:tcW w:w="567" w:type="dxa"/>
          <w:tcBorders>
            <w:top w:val="single" w:sz="4" w:space="0" w:color="000000"/>
            <w:left w:val="single" w:sz="4" w:space="0" w:color="000000"/>
            <w:bottom w:val="single" w:sz="4" w:space="0" w:color="000000"/>
          </w:tcBorders>
          <w:vAlign w:val="center"/>
        </w:tcPr>
        <w:p w14:paraId="384885C8" w14:textId="77777777" w:rsidR="003342B3" w:rsidRDefault="003342B3" w:rsidP="003342B3">
          <w:pPr>
            <w:pStyle w:val="Pidipagina"/>
            <w:snapToGrid w:val="0"/>
            <w:jc w:val="center"/>
            <w:rPr>
              <w:rFonts w:ascii="Verdana" w:hAnsi="Verdana"/>
              <w:sz w:val="16"/>
              <w:szCs w:val="16"/>
            </w:rPr>
          </w:pPr>
          <w:r>
            <w:rPr>
              <w:rFonts w:ascii="Verdana" w:hAnsi="Verdana"/>
              <w:sz w:val="16"/>
              <w:szCs w:val="16"/>
            </w:rPr>
            <w:t>5</w:t>
          </w:r>
        </w:p>
      </w:tc>
      <w:tc>
        <w:tcPr>
          <w:tcW w:w="1560" w:type="dxa"/>
          <w:tcBorders>
            <w:top w:val="single" w:sz="4" w:space="0" w:color="000000"/>
            <w:left w:val="single" w:sz="4" w:space="0" w:color="000000"/>
            <w:bottom w:val="single" w:sz="4" w:space="0" w:color="000000"/>
            <w:right w:val="nil"/>
          </w:tcBorders>
          <w:vAlign w:val="center"/>
        </w:tcPr>
        <w:p w14:paraId="514116D5" w14:textId="77777777" w:rsidR="003342B3" w:rsidRDefault="003342B3" w:rsidP="003342B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915D221" w14:textId="77777777" w:rsidR="003342B3" w:rsidRDefault="003342B3" w:rsidP="003342B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52B1347" w14:textId="77777777" w:rsidR="003342B3" w:rsidRDefault="00730326" w:rsidP="00730326">
          <w:pPr>
            <w:pStyle w:val="Pidipagina"/>
            <w:snapToGrid w:val="0"/>
            <w:jc w:val="center"/>
            <w:rPr>
              <w:rFonts w:ascii="Verdana" w:hAnsi="Verdana"/>
              <w:sz w:val="16"/>
              <w:szCs w:val="16"/>
              <w:lang w:val="en-US"/>
            </w:rPr>
          </w:pPr>
          <w:r w:rsidRPr="00730326">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408F7C16" w14:textId="77777777" w:rsidR="003342B3" w:rsidRDefault="003342B3" w:rsidP="003342B3">
          <w:pPr>
            <w:pStyle w:val="Pidipagina"/>
            <w:snapToGrid w:val="0"/>
            <w:jc w:val="center"/>
            <w:rPr>
              <w:rFonts w:ascii="Verdana" w:hAnsi="Verdana"/>
              <w:sz w:val="16"/>
              <w:szCs w:val="16"/>
              <w:lang w:val="en-US"/>
            </w:rPr>
          </w:pPr>
          <w:r>
            <w:rPr>
              <w:rFonts w:ascii="Verdana" w:hAnsi="Verdana"/>
              <w:sz w:val="16"/>
              <w:szCs w:val="16"/>
              <w:lang w:val="en-US"/>
            </w:rPr>
            <w:t>RIZZO</w:t>
          </w:r>
        </w:p>
        <w:p w14:paraId="5B98240B" w14:textId="77777777" w:rsidR="003342B3" w:rsidRDefault="003342B3" w:rsidP="003342B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1285B" w:rsidRPr="001E1265" w14:paraId="6FAC6C44" w14:textId="77777777" w:rsidTr="00CF0FA3">
      <w:tc>
        <w:tcPr>
          <w:tcW w:w="567" w:type="dxa"/>
          <w:tcBorders>
            <w:top w:val="single" w:sz="4" w:space="0" w:color="000000"/>
            <w:left w:val="single" w:sz="4" w:space="0" w:color="000000"/>
            <w:bottom w:val="single" w:sz="4" w:space="0" w:color="000000"/>
          </w:tcBorders>
          <w:vAlign w:val="center"/>
        </w:tcPr>
        <w:p w14:paraId="316CD23B" w14:textId="77777777" w:rsidR="0051285B" w:rsidRPr="001E1265" w:rsidRDefault="0051285B"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6C9F787" w14:textId="77777777" w:rsidR="0051285B" w:rsidRDefault="0051285B">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D29C490" w14:textId="77777777" w:rsidR="0051285B" w:rsidRDefault="0051285B">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666D64D" w14:textId="77777777" w:rsidR="0051285B" w:rsidRDefault="0051285B">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23829E7" w14:textId="77777777" w:rsidR="0051285B" w:rsidRDefault="0051285B">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4C25587" w14:textId="77777777" w:rsidR="00CF0FA3" w:rsidRDefault="00CF0FA3" w:rsidP="00CF0FA3">
    <w:pPr>
      <w:pStyle w:val="Pidipagina"/>
      <w:jc w:val="center"/>
    </w:pPr>
  </w:p>
  <w:p w14:paraId="6E57FA60"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2B04E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2B04ED" w:rsidRPr="00CF0FA3">
      <w:rPr>
        <w:rFonts w:ascii="Verdana" w:hAnsi="Verdana"/>
        <w:sz w:val="16"/>
        <w:szCs w:val="16"/>
      </w:rPr>
      <w:fldChar w:fldCharType="separate"/>
    </w:r>
    <w:r w:rsidR="0051285B">
      <w:rPr>
        <w:rFonts w:ascii="Verdana" w:hAnsi="Verdana"/>
        <w:noProof/>
        <w:sz w:val="16"/>
        <w:szCs w:val="16"/>
      </w:rPr>
      <w:t>1</w:t>
    </w:r>
    <w:r w:rsidR="002B04E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505D4D9" w14:textId="77777777" w:rsidTr="001B1240">
      <w:tc>
        <w:tcPr>
          <w:tcW w:w="657" w:type="dxa"/>
          <w:tcBorders>
            <w:top w:val="single" w:sz="4" w:space="0" w:color="000000"/>
            <w:left w:val="single" w:sz="4" w:space="0" w:color="000000"/>
            <w:bottom w:val="single" w:sz="4" w:space="0" w:color="000000"/>
          </w:tcBorders>
          <w:vAlign w:val="center"/>
        </w:tcPr>
        <w:p w14:paraId="12E8DA67"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A0F528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8DCAB01"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499092D"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E01C595" w14:textId="77777777" w:rsidR="00E73CA1" w:rsidRPr="001B1240" w:rsidRDefault="00E73CA1" w:rsidP="001B1240">
          <w:pPr>
            <w:pStyle w:val="Pidipagina"/>
            <w:snapToGrid w:val="0"/>
            <w:jc w:val="center"/>
            <w:rPr>
              <w:rFonts w:ascii="Verdana" w:hAnsi="Verdana"/>
            </w:rPr>
          </w:pPr>
        </w:p>
      </w:tc>
    </w:tr>
    <w:tr w:rsidR="00E73CA1" w14:paraId="3F0F5B91" w14:textId="77777777" w:rsidTr="001B1240">
      <w:tc>
        <w:tcPr>
          <w:tcW w:w="657" w:type="dxa"/>
          <w:tcBorders>
            <w:left w:val="single" w:sz="4" w:space="0" w:color="000000"/>
            <w:bottom w:val="single" w:sz="4" w:space="0" w:color="000000"/>
          </w:tcBorders>
          <w:vAlign w:val="center"/>
        </w:tcPr>
        <w:p w14:paraId="3BC35C01"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0AD5DA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5EF31A7"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450A6E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520314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B389D4C"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3BC49" w14:textId="77777777" w:rsidR="00045A7B" w:rsidRDefault="00045A7B">
      <w:r>
        <w:separator/>
      </w:r>
    </w:p>
  </w:footnote>
  <w:footnote w:type="continuationSeparator" w:id="0">
    <w:p w14:paraId="59D05BE2"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B2A4" w14:textId="77777777" w:rsidR="00730326" w:rsidRDefault="0073032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14:paraId="02D72353" w14:textId="77777777" w:rsidTr="0051285B">
      <w:trPr>
        <w:trHeight w:val="838"/>
      </w:trPr>
      <w:tc>
        <w:tcPr>
          <w:tcW w:w="2694" w:type="dxa"/>
          <w:tcBorders>
            <w:top w:val="single" w:sz="4" w:space="0" w:color="000000"/>
            <w:left w:val="single" w:sz="4" w:space="0" w:color="000000"/>
            <w:bottom w:val="single" w:sz="4" w:space="0" w:color="000000"/>
          </w:tcBorders>
          <w:vAlign w:val="center"/>
        </w:tcPr>
        <w:p w14:paraId="303D03B7"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2FC443EC"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76E704E" w14:textId="77777777" w:rsidR="00E73CA1" w:rsidRPr="00A37DFF" w:rsidRDefault="00C117A5"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A93">
            <w:rPr>
              <w:rFonts w:ascii="Verdana" w:hAnsi="Verdana"/>
              <w:b/>
              <w:bCs/>
              <w:sz w:val="24"/>
              <w:szCs w:val="24"/>
            </w:rPr>
            <w:t>79</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272E978"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6BA6353" w14:textId="77777777">
      <w:trPr>
        <w:trHeight w:val="838"/>
      </w:trPr>
      <w:tc>
        <w:tcPr>
          <w:tcW w:w="1896" w:type="dxa"/>
          <w:tcBorders>
            <w:top w:val="single" w:sz="4" w:space="0" w:color="000000"/>
            <w:left w:val="single" w:sz="4" w:space="0" w:color="000000"/>
            <w:bottom w:val="single" w:sz="4" w:space="0" w:color="000000"/>
          </w:tcBorders>
          <w:vAlign w:val="center"/>
        </w:tcPr>
        <w:p w14:paraId="1F8B46E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D2C24E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1914820"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D88DE07"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2B04ED" w:rsidRPr="004A3161">
            <w:rPr>
              <w:rFonts w:ascii="Verdana" w:hAnsi="Verdana"/>
              <w:bCs/>
              <w:sz w:val="24"/>
              <w:szCs w:val="24"/>
            </w:rPr>
            <w:fldChar w:fldCharType="begin"/>
          </w:r>
          <w:r w:rsidRPr="004A3161">
            <w:rPr>
              <w:rFonts w:ascii="Verdana" w:hAnsi="Verdana"/>
              <w:bCs/>
              <w:sz w:val="24"/>
              <w:szCs w:val="24"/>
            </w:rPr>
            <w:instrText xml:space="preserve"> PAGE </w:instrText>
          </w:r>
          <w:r w:rsidR="002B04ED" w:rsidRPr="004A3161">
            <w:rPr>
              <w:rFonts w:ascii="Verdana" w:hAnsi="Verdana"/>
              <w:bCs/>
              <w:sz w:val="24"/>
              <w:szCs w:val="24"/>
            </w:rPr>
            <w:fldChar w:fldCharType="separate"/>
          </w:r>
          <w:r>
            <w:rPr>
              <w:rFonts w:ascii="Verdana" w:hAnsi="Verdana"/>
              <w:bCs/>
              <w:noProof/>
              <w:sz w:val="24"/>
              <w:szCs w:val="24"/>
            </w:rPr>
            <w:t>1</w:t>
          </w:r>
          <w:r w:rsidR="002B04ED" w:rsidRPr="004A3161">
            <w:rPr>
              <w:rFonts w:ascii="Verdana" w:hAnsi="Verdana"/>
              <w:bCs/>
              <w:sz w:val="24"/>
              <w:szCs w:val="24"/>
            </w:rPr>
            <w:fldChar w:fldCharType="end"/>
          </w:r>
          <w:r w:rsidRPr="004A3161">
            <w:rPr>
              <w:rFonts w:ascii="Verdana" w:hAnsi="Verdana"/>
              <w:bCs/>
              <w:sz w:val="24"/>
              <w:szCs w:val="24"/>
            </w:rPr>
            <w:t>/6</w:t>
          </w:r>
        </w:p>
      </w:tc>
    </w:tr>
  </w:tbl>
  <w:p w14:paraId="5781242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36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44F1"/>
    <w:rsid w:val="000C547C"/>
    <w:rsid w:val="000E0D1F"/>
    <w:rsid w:val="000E2937"/>
    <w:rsid w:val="000E6B74"/>
    <w:rsid w:val="000F1924"/>
    <w:rsid w:val="000F6823"/>
    <w:rsid w:val="00137981"/>
    <w:rsid w:val="00145FD8"/>
    <w:rsid w:val="00146651"/>
    <w:rsid w:val="001552E3"/>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214D"/>
    <w:rsid w:val="0029438A"/>
    <w:rsid w:val="00297438"/>
    <w:rsid w:val="002B04ED"/>
    <w:rsid w:val="002C543B"/>
    <w:rsid w:val="002C594E"/>
    <w:rsid w:val="002D688D"/>
    <w:rsid w:val="002E0E49"/>
    <w:rsid w:val="002E6BF0"/>
    <w:rsid w:val="002E72E7"/>
    <w:rsid w:val="00300921"/>
    <w:rsid w:val="00317764"/>
    <w:rsid w:val="0032333A"/>
    <w:rsid w:val="003342B3"/>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A93"/>
    <w:rsid w:val="004D46BF"/>
    <w:rsid w:val="004E0899"/>
    <w:rsid w:val="004E122D"/>
    <w:rsid w:val="004F248C"/>
    <w:rsid w:val="004F2CB3"/>
    <w:rsid w:val="005020D4"/>
    <w:rsid w:val="00504753"/>
    <w:rsid w:val="0051285B"/>
    <w:rsid w:val="00512BAF"/>
    <w:rsid w:val="00516420"/>
    <w:rsid w:val="00527812"/>
    <w:rsid w:val="0053518D"/>
    <w:rsid w:val="00547696"/>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17BB"/>
    <w:rsid w:val="006E4DD6"/>
    <w:rsid w:val="0070077A"/>
    <w:rsid w:val="00704194"/>
    <w:rsid w:val="00707ABF"/>
    <w:rsid w:val="0072245C"/>
    <w:rsid w:val="00722519"/>
    <w:rsid w:val="00723EFE"/>
    <w:rsid w:val="00723F07"/>
    <w:rsid w:val="00730326"/>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3C96"/>
    <w:rsid w:val="00823153"/>
    <w:rsid w:val="00823E8A"/>
    <w:rsid w:val="00824084"/>
    <w:rsid w:val="00824D19"/>
    <w:rsid w:val="0082741E"/>
    <w:rsid w:val="0083313B"/>
    <w:rsid w:val="00834344"/>
    <w:rsid w:val="00840713"/>
    <w:rsid w:val="00853353"/>
    <w:rsid w:val="00854AF5"/>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636A"/>
    <w:rsid w:val="009717DC"/>
    <w:rsid w:val="00977461"/>
    <w:rsid w:val="009835D4"/>
    <w:rsid w:val="00983625"/>
    <w:rsid w:val="00984137"/>
    <w:rsid w:val="0098458A"/>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134E"/>
    <w:rsid w:val="00A77F87"/>
    <w:rsid w:val="00A80D66"/>
    <w:rsid w:val="00A86284"/>
    <w:rsid w:val="00A8649E"/>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3B09"/>
    <w:rsid w:val="00B15264"/>
    <w:rsid w:val="00B24FBD"/>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58B"/>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603D"/>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3665"/>
    <o:shapelayout v:ext="edit">
      <o:idmap v:ext="edit" data="1"/>
    </o:shapelayout>
  </w:shapeDefaults>
  <w:decimalSymbol w:val=","/>
  <w:listSeparator w:val=";"/>
  <w14:docId w14:val="3FB615D6"/>
  <w15:docId w15:val="{AAFCBA13-C318-47BF-B939-D746B836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00C28-3668-4CA0-B80E-3517FA21B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1796</Words>
  <Characters>10238</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12</cp:revision>
  <cp:lastPrinted>2016-03-23T17:25:00Z</cp:lastPrinted>
  <dcterms:created xsi:type="dcterms:W3CDTF">2016-04-01T16:37:00Z</dcterms:created>
  <dcterms:modified xsi:type="dcterms:W3CDTF">2022-02-08T15:43:00Z</dcterms:modified>
  <cp:category>Ufficio Qualità</cp:category>
  <cp:contentStatus>Rev. 2</cp:contentStatus>
</cp:coreProperties>
</file>