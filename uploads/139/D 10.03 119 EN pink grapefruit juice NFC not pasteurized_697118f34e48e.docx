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7588DA"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AB04EE" w14:paraId="2E5A6CD3" w14:textId="77777777" w:rsidTr="00394C48">
        <w:trPr>
          <w:trHeight w:val="1399"/>
        </w:trPr>
        <w:tc>
          <w:tcPr>
            <w:tcW w:w="9210" w:type="dxa"/>
            <w:shd w:val="clear" w:color="auto" w:fill="auto"/>
          </w:tcPr>
          <w:p w14:paraId="350FD6DB"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4F61D4" w:rsidRPr="005F6D38">
              <w:rPr>
                <w:rFonts w:ascii="Verdana" w:hAnsi="Verdana"/>
                <w:lang w:val="en-US"/>
              </w:rPr>
              <w:t xml:space="preserve">Not Pasteurized NFC </w:t>
            </w:r>
            <w:r w:rsidR="00AB04EE">
              <w:rPr>
                <w:rFonts w:ascii="Verdana" w:hAnsi="Verdana"/>
                <w:lang w:val="en-US"/>
              </w:rPr>
              <w:t xml:space="preserve">Pink </w:t>
            </w:r>
            <w:r w:rsidR="004F61D4" w:rsidRPr="005F6D38">
              <w:rPr>
                <w:rFonts w:ascii="Verdana" w:hAnsi="Verdana"/>
                <w:lang w:val="en-US"/>
              </w:rPr>
              <w:t>Grapefruit Juice</w:t>
            </w:r>
          </w:p>
          <w:p w14:paraId="3BB26A39"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4F61D4" w:rsidRPr="009E1137">
              <w:rPr>
                <w:rFonts w:ascii="Verdana" w:hAnsi="Verdana"/>
                <w:i/>
                <w:lang w:val="en-US"/>
              </w:rPr>
              <w:t xml:space="preserve">Not Pasteurized NFC </w:t>
            </w:r>
            <w:r w:rsidR="00AB04EE">
              <w:rPr>
                <w:rFonts w:ascii="Verdana" w:hAnsi="Verdana"/>
                <w:i/>
                <w:lang w:val="en-US"/>
              </w:rPr>
              <w:t xml:space="preserve">Pink </w:t>
            </w:r>
            <w:r w:rsidR="004F61D4" w:rsidRPr="009E1137">
              <w:rPr>
                <w:rFonts w:ascii="Verdana" w:hAnsi="Verdana"/>
                <w:i/>
                <w:lang w:val="en-US"/>
              </w:rPr>
              <w:t>Grapefruit Juice</w:t>
            </w:r>
          </w:p>
          <w:p w14:paraId="46A1DE4E"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AB04EE">
              <w:rPr>
                <w:rFonts w:ascii="Verdana" w:hAnsi="Verdana"/>
                <w:lang w:val="en-US"/>
              </w:rPr>
              <w:t>SPRN</w:t>
            </w:r>
          </w:p>
          <w:p w14:paraId="4ADA28C2" w14:textId="77777777" w:rsidR="004F61D4" w:rsidRPr="004F61D4" w:rsidRDefault="004F61D4" w:rsidP="00AB04EE">
            <w:pPr>
              <w:tabs>
                <w:tab w:val="left" w:pos="0"/>
              </w:tabs>
              <w:spacing w:before="100" w:beforeAutospacing="1"/>
              <w:ind w:hanging="6"/>
              <w:rPr>
                <w:rFonts w:ascii="Verdana" w:hAnsi="Verdana"/>
                <w:i/>
                <w:u w:val="single"/>
                <w:lang w:val="en-US"/>
              </w:rPr>
            </w:pPr>
          </w:p>
        </w:tc>
      </w:tr>
    </w:tbl>
    <w:p w14:paraId="5E0DA607" w14:textId="77777777" w:rsidR="00B13991" w:rsidRDefault="00B13991" w:rsidP="00257592">
      <w:pPr>
        <w:spacing w:before="120"/>
        <w:ind w:left="720"/>
        <w:rPr>
          <w:rFonts w:ascii="Verdana" w:hAnsi="Verdana"/>
          <w:b/>
          <w:sz w:val="8"/>
          <w:szCs w:val="8"/>
          <w:lang w:val="en-US"/>
        </w:rPr>
      </w:pPr>
    </w:p>
    <w:p w14:paraId="4CA75068"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1272E5" w14:paraId="307805FA" w14:textId="77777777" w:rsidTr="00257592">
        <w:trPr>
          <w:trHeight w:val="3578"/>
        </w:trPr>
        <w:tc>
          <w:tcPr>
            <w:tcW w:w="9238" w:type="dxa"/>
            <w:shd w:val="clear" w:color="auto" w:fill="auto"/>
          </w:tcPr>
          <w:p w14:paraId="49C474E8"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0C5BAEE"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AB04EE">
              <w:rPr>
                <w:rFonts w:ascii="Verdana" w:hAnsi="Verdana"/>
                <w:lang w:val="en-US"/>
              </w:rPr>
              <w:t>Pink</w:t>
            </w:r>
            <w:r w:rsidR="004F61D4" w:rsidRPr="005F6D38">
              <w:rPr>
                <w:rFonts w:ascii="Verdana" w:hAnsi="Verdana"/>
                <w:lang w:val="en-US"/>
              </w:rPr>
              <w:t xml:space="preserve"> Grapefruit (100%)</w:t>
            </w:r>
          </w:p>
          <w:p w14:paraId="0CA0FD5A" w14:textId="77777777" w:rsidR="0042012D" w:rsidRPr="002C594E" w:rsidRDefault="0042012D" w:rsidP="00583DB6">
            <w:pPr>
              <w:tabs>
                <w:tab w:val="left" w:pos="284"/>
                <w:tab w:val="left" w:pos="3402"/>
              </w:tabs>
              <w:spacing w:before="120" w:after="120"/>
              <w:rPr>
                <w:rFonts w:ascii="Verdana" w:hAnsi="Verdana"/>
                <w:i/>
                <w:lang w:val="en-US"/>
              </w:rPr>
            </w:pPr>
          </w:p>
          <w:p w14:paraId="172424B6"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0A12ABD" w14:textId="77777777" w:rsidR="00583DB6" w:rsidRPr="002C594E" w:rsidRDefault="00583DB6" w:rsidP="00583DB6">
            <w:pPr>
              <w:tabs>
                <w:tab w:val="left" w:pos="284"/>
                <w:tab w:val="left" w:pos="3402"/>
              </w:tabs>
              <w:spacing w:before="120" w:after="120"/>
              <w:rPr>
                <w:rFonts w:ascii="Verdana" w:hAnsi="Verdana"/>
                <w:i/>
                <w:lang w:val="en-US"/>
              </w:rPr>
            </w:pPr>
          </w:p>
          <w:p w14:paraId="21F17F96"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AB04EE">
              <w:rPr>
                <w:rFonts w:ascii="Verdana" w:hAnsi="Verdana"/>
                <w:lang w:val="en-US"/>
              </w:rPr>
              <w:t xml:space="preserve">Pink </w:t>
            </w:r>
            <w:r w:rsidR="004F61D4" w:rsidRPr="005F6D38">
              <w:rPr>
                <w:rFonts w:ascii="Verdana" w:hAnsi="Verdana"/>
                <w:lang w:val="en-US"/>
              </w:rPr>
              <w:t>Grapefruit</w:t>
            </w:r>
          </w:p>
          <w:p w14:paraId="48B858AF"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F61D4" w:rsidRPr="005F6D38">
              <w:rPr>
                <w:rFonts w:ascii="Verdana" w:hAnsi="Verdana"/>
                <w:lang w:val="en-US"/>
              </w:rPr>
              <w:t>Citrus x paradise Macfad</w:t>
            </w:r>
          </w:p>
          <w:p w14:paraId="632F1E7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21AFD255" w14:textId="77777777" w:rsidR="00823153" w:rsidRPr="004F61D4"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 xml:space="preserve"> </w:t>
            </w:r>
            <w:r w:rsidR="00F8523A" w:rsidRPr="004F61D4">
              <w:rPr>
                <w:rFonts w:ascii="Verdana" w:hAnsi="Verdana"/>
                <w:lang w:val="en-US"/>
              </w:rPr>
              <w:tab/>
            </w:r>
            <w:r w:rsidR="003A3EF0">
              <w:rPr>
                <w:rFonts w:ascii="Verdana" w:hAnsi="Verdana"/>
                <w:lang w:val="en-US"/>
              </w:rPr>
              <w:t>Star Ruby</w:t>
            </w:r>
          </w:p>
          <w:p w14:paraId="7124D553" w14:textId="77777777"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4F61D4" w:rsidRPr="005F6D38">
              <w:rPr>
                <w:rFonts w:ascii="Verdana" w:hAnsi="Verdana"/>
                <w:lang w:val="en-US"/>
              </w:rPr>
              <w:t>Typically from December to April</w:t>
            </w:r>
          </w:p>
          <w:p w14:paraId="2D18D82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2D29F61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3DD3801D"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75E6C09C"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78A117B" w14:textId="77777777" w:rsidR="00583DB6" w:rsidRDefault="00583DB6" w:rsidP="00257592">
      <w:pPr>
        <w:spacing w:before="120"/>
        <w:rPr>
          <w:rFonts w:ascii="Verdana" w:hAnsi="Verdana"/>
          <w:b/>
          <w:sz w:val="8"/>
          <w:szCs w:val="8"/>
          <w:lang w:val="en-US"/>
        </w:rPr>
      </w:pPr>
    </w:p>
    <w:p w14:paraId="56CD3E00"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AD0672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272E5" w14:paraId="0F968DF7" w14:textId="77777777" w:rsidTr="00583DB6">
        <w:trPr>
          <w:trHeight w:val="4575"/>
        </w:trPr>
        <w:tc>
          <w:tcPr>
            <w:tcW w:w="9210" w:type="dxa"/>
            <w:tcBorders>
              <w:bottom w:val="nil"/>
            </w:tcBorders>
          </w:tcPr>
          <w:p w14:paraId="4813401A"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258F10F8"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215336D2" w14:textId="77777777" w:rsidTr="000E23DD">
              <w:trPr>
                <w:trHeight w:hRule="exact" w:val="501"/>
              </w:trPr>
              <w:tc>
                <w:tcPr>
                  <w:tcW w:w="1297" w:type="dxa"/>
                  <w:vAlign w:val="center"/>
                </w:tcPr>
                <w:p w14:paraId="7C8AC6AB"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72F4806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28EE2FF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4B2835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5F64DF4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3BD624EC"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0E23DD" w14:paraId="69EDF1F7" w14:textId="77777777" w:rsidTr="000E23DD">
              <w:trPr>
                <w:trHeight w:hRule="exact" w:val="501"/>
              </w:trPr>
              <w:tc>
                <w:tcPr>
                  <w:tcW w:w="1297" w:type="dxa"/>
                  <w:vAlign w:val="center"/>
                </w:tcPr>
                <w:p w14:paraId="106ADBE7"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6E82D693"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&gt;9</w:t>
                  </w:r>
                </w:p>
              </w:tc>
              <w:tc>
                <w:tcPr>
                  <w:tcW w:w="737" w:type="dxa"/>
                  <w:vAlign w:val="center"/>
                </w:tcPr>
                <w:p w14:paraId="2C6EC54E"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9,0</w:t>
                  </w:r>
                </w:p>
              </w:tc>
              <w:tc>
                <w:tcPr>
                  <w:tcW w:w="811" w:type="dxa"/>
                  <w:vAlign w:val="center"/>
                </w:tcPr>
                <w:p w14:paraId="30941D93" w14:textId="77777777" w:rsidR="004F61D4" w:rsidRPr="005F6D38" w:rsidRDefault="00993683" w:rsidP="009E79AB">
                  <w:pPr>
                    <w:jc w:val="center"/>
                    <w:rPr>
                      <w:rFonts w:ascii="Verdana" w:hAnsi="Verdana"/>
                      <w:sz w:val="16"/>
                      <w:szCs w:val="16"/>
                      <w:lang w:val="en-US"/>
                    </w:rPr>
                  </w:pPr>
                  <w:r>
                    <w:rPr>
                      <w:rFonts w:ascii="Verdana" w:hAnsi="Verdana"/>
                      <w:sz w:val="16"/>
                      <w:szCs w:val="16"/>
                      <w:lang w:val="en-US"/>
                    </w:rPr>
                    <w:t>10</w:t>
                  </w:r>
                </w:p>
              </w:tc>
              <w:tc>
                <w:tcPr>
                  <w:tcW w:w="822" w:type="dxa"/>
                  <w:vAlign w:val="center"/>
                </w:tcPr>
                <w:p w14:paraId="3D3F5AE2"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428E58B5"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0E23DD" w14:paraId="1351477E" w14:textId="77777777" w:rsidTr="000E23DD">
              <w:trPr>
                <w:trHeight w:hRule="exact" w:val="501"/>
              </w:trPr>
              <w:tc>
                <w:tcPr>
                  <w:tcW w:w="1297" w:type="dxa"/>
                  <w:vAlign w:val="center"/>
                </w:tcPr>
                <w:p w14:paraId="6868853E"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0CCC86AD" w14:textId="77777777" w:rsidR="004F61D4" w:rsidRPr="005F6D38" w:rsidRDefault="004F61D4" w:rsidP="009E79AB">
                  <w:pPr>
                    <w:jc w:val="center"/>
                    <w:rPr>
                      <w:rFonts w:ascii="Verdana" w:hAnsi="Verdana"/>
                      <w:sz w:val="16"/>
                      <w:szCs w:val="16"/>
                      <w:lang w:val="en-US"/>
                    </w:rPr>
                  </w:pPr>
                </w:p>
              </w:tc>
              <w:tc>
                <w:tcPr>
                  <w:tcW w:w="737" w:type="dxa"/>
                  <w:vAlign w:val="center"/>
                </w:tcPr>
                <w:p w14:paraId="1D574496"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0,9</w:t>
                  </w:r>
                </w:p>
              </w:tc>
              <w:tc>
                <w:tcPr>
                  <w:tcW w:w="811" w:type="dxa"/>
                  <w:vAlign w:val="center"/>
                </w:tcPr>
                <w:p w14:paraId="37EEE8A3"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2,0</w:t>
                  </w:r>
                </w:p>
              </w:tc>
              <w:tc>
                <w:tcPr>
                  <w:tcW w:w="822" w:type="dxa"/>
                  <w:vAlign w:val="center"/>
                </w:tcPr>
                <w:p w14:paraId="635F8D41"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63BAE0DC"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3,1996</w:t>
                  </w:r>
                </w:p>
              </w:tc>
            </w:tr>
            <w:tr w:rsidR="00993683" w:rsidRPr="000E23DD" w14:paraId="2236531B" w14:textId="77777777" w:rsidTr="000E23DD">
              <w:trPr>
                <w:trHeight w:hRule="exact" w:val="501"/>
              </w:trPr>
              <w:tc>
                <w:tcPr>
                  <w:tcW w:w="1297" w:type="dxa"/>
                  <w:vAlign w:val="center"/>
                </w:tcPr>
                <w:p w14:paraId="30307202" w14:textId="77777777" w:rsidR="00993683" w:rsidRPr="005F6D38" w:rsidRDefault="00993683" w:rsidP="009E79AB">
                  <w:pPr>
                    <w:jc w:val="center"/>
                    <w:rPr>
                      <w:rFonts w:ascii="Verdana" w:hAnsi="Verdana"/>
                      <w:i/>
                      <w:sz w:val="16"/>
                      <w:szCs w:val="16"/>
                      <w:lang w:val="en-US"/>
                    </w:rPr>
                  </w:pPr>
                  <w:r>
                    <w:rPr>
                      <w:rFonts w:ascii="Verdana" w:hAnsi="Verdana"/>
                      <w:i/>
                      <w:sz w:val="16"/>
                      <w:szCs w:val="16"/>
                      <w:lang w:val="en-US"/>
                    </w:rPr>
                    <w:t xml:space="preserve">Ratio </w:t>
                  </w:r>
                </w:p>
              </w:tc>
              <w:tc>
                <w:tcPr>
                  <w:tcW w:w="825" w:type="dxa"/>
                  <w:vAlign w:val="center"/>
                </w:tcPr>
                <w:p w14:paraId="4D928A45" w14:textId="77777777" w:rsidR="00993683" w:rsidRPr="005F6D38" w:rsidRDefault="00993683" w:rsidP="009E79AB">
                  <w:pPr>
                    <w:jc w:val="center"/>
                    <w:rPr>
                      <w:rFonts w:ascii="Verdana" w:hAnsi="Verdana"/>
                      <w:sz w:val="16"/>
                      <w:szCs w:val="16"/>
                      <w:lang w:val="en-US"/>
                    </w:rPr>
                  </w:pPr>
                </w:p>
              </w:tc>
              <w:tc>
                <w:tcPr>
                  <w:tcW w:w="737" w:type="dxa"/>
                  <w:vAlign w:val="center"/>
                </w:tcPr>
                <w:p w14:paraId="09CF6737" w14:textId="77777777" w:rsidR="00993683" w:rsidRPr="005F6D38" w:rsidRDefault="00993683" w:rsidP="009E79AB">
                  <w:pPr>
                    <w:tabs>
                      <w:tab w:val="decimal" w:pos="12"/>
                    </w:tabs>
                    <w:jc w:val="center"/>
                    <w:rPr>
                      <w:rFonts w:ascii="Verdana" w:hAnsi="Verdana"/>
                      <w:sz w:val="16"/>
                      <w:szCs w:val="16"/>
                      <w:lang w:val="en-US"/>
                    </w:rPr>
                  </w:pPr>
                  <w:r>
                    <w:rPr>
                      <w:rFonts w:ascii="Verdana" w:hAnsi="Verdana"/>
                      <w:sz w:val="16"/>
                      <w:szCs w:val="16"/>
                      <w:lang w:val="en-US"/>
                    </w:rPr>
                    <w:t>5</w:t>
                  </w:r>
                </w:p>
              </w:tc>
              <w:tc>
                <w:tcPr>
                  <w:tcW w:w="811" w:type="dxa"/>
                  <w:vAlign w:val="center"/>
                </w:tcPr>
                <w:p w14:paraId="74B75CE7" w14:textId="77777777" w:rsidR="00993683" w:rsidRPr="005F6D38" w:rsidRDefault="00993683" w:rsidP="009E79AB">
                  <w:pPr>
                    <w:tabs>
                      <w:tab w:val="decimal" w:pos="12"/>
                      <w:tab w:val="decimal" w:pos="417"/>
                    </w:tabs>
                    <w:jc w:val="center"/>
                    <w:rPr>
                      <w:rFonts w:ascii="Verdana" w:hAnsi="Verdana"/>
                      <w:sz w:val="16"/>
                      <w:szCs w:val="16"/>
                      <w:lang w:val="en-US"/>
                    </w:rPr>
                  </w:pPr>
                  <w:r>
                    <w:rPr>
                      <w:rFonts w:ascii="Verdana" w:hAnsi="Verdana"/>
                      <w:sz w:val="16"/>
                      <w:szCs w:val="16"/>
                      <w:lang w:val="en-US"/>
                    </w:rPr>
                    <w:t>7</w:t>
                  </w:r>
                </w:p>
              </w:tc>
              <w:tc>
                <w:tcPr>
                  <w:tcW w:w="822" w:type="dxa"/>
                  <w:vAlign w:val="center"/>
                </w:tcPr>
                <w:p w14:paraId="39740567" w14:textId="77777777" w:rsidR="00993683" w:rsidRPr="005F6D38" w:rsidRDefault="00993683" w:rsidP="009E79AB">
                  <w:pPr>
                    <w:jc w:val="center"/>
                    <w:rPr>
                      <w:rFonts w:ascii="Verdana" w:hAnsi="Verdana"/>
                      <w:sz w:val="16"/>
                      <w:szCs w:val="16"/>
                      <w:lang w:val="en-US"/>
                    </w:rPr>
                  </w:pPr>
                </w:p>
              </w:tc>
              <w:tc>
                <w:tcPr>
                  <w:tcW w:w="1664" w:type="dxa"/>
                  <w:vAlign w:val="center"/>
                </w:tcPr>
                <w:p w14:paraId="33000115" w14:textId="77777777" w:rsidR="00993683" w:rsidRPr="005F6D38" w:rsidRDefault="00993683" w:rsidP="009E79AB">
                  <w:pPr>
                    <w:snapToGrid w:val="0"/>
                    <w:jc w:val="center"/>
                    <w:rPr>
                      <w:rFonts w:ascii="Verdana" w:hAnsi="Verdana"/>
                      <w:sz w:val="16"/>
                      <w:szCs w:val="16"/>
                      <w:lang w:val="en-US"/>
                    </w:rPr>
                  </w:pPr>
                  <w:r>
                    <w:rPr>
                      <w:rFonts w:ascii="Verdana" w:hAnsi="Verdana"/>
                      <w:sz w:val="16"/>
                      <w:szCs w:val="16"/>
                      <w:lang w:val="en-US"/>
                    </w:rPr>
                    <w:t>°B</w:t>
                  </w:r>
                  <w:r w:rsidRPr="00D74BDB">
                    <w:rPr>
                      <w:rFonts w:ascii="Verdana" w:hAnsi="Verdana"/>
                      <w:sz w:val="16"/>
                      <w:szCs w:val="16"/>
                      <w:lang w:val="en-US"/>
                    </w:rPr>
                    <w:t>rix corrected/acidity</w:t>
                  </w:r>
                </w:p>
              </w:tc>
            </w:tr>
            <w:tr w:rsidR="004F61D4" w:rsidRPr="000E23DD" w14:paraId="3C475BDD" w14:textId="77777777" w:rsidTr="000E23DD">
              <w:trPr>
                <w:trHeight w:hRule="exact" w:val="501"/>
              </w:trPr>
              <w:tc>
                <w:tcPr>
                  <w:tcW w:w="1297" w:type="dxa"/>
                  <w:vAlign w:val="center"/>
                </w:tcPr>
                <w:p w14:paraId="191EE96F"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51EE0AC2"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14:paraId="341FA099" w14:textId="77777777" w:rsidR="004F61D4" w:rsidRPr="005F6D38" w:rsidRDefault="004F61D4" w:rsidP="009E79A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14:paraId="3C60EB8B" w14:textId="77777777" w:rsidR="004F61D4" w:rsidRPr="005F6D38" w:rsidRDefault="004F61D4" w:rsidP="009E79A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14:paraId="6D3904CA"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3F79BCA8"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556633" w14:paraId="2435D98C" w14:textId="77777777" w:rsidTr="000F2D8B">
              <w:trPr>
                <w:trHeight w:hRule="exact" w:val="863"/>
              </w:trPr>
              <w:tc>
                <w:tcPr>
                  <w:tcW w:w="1297" w:type="dxa"/>
                  <w:vAlign w:val="center"/>
                </w:tcPr>
                <w:p w14:paraId="189BF72B"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Pulp at 1500 rpm for 10 min.</w:t>
                  </w:r>
                </w:p>
              </w:tc>
              <w:tc>
                <w:tcPr>
                  <w:tcW w:w="825" w:type="dxa"/>
                  <w:vAlign w:val="center"/>
                </w:tcPr>
                <w:p w14:paraId="3265E3D8" w14:textId="77777777" w:rsidR="004F61D4" w:rsidRPr="005F6D38" w:rsidRDefault="004F61D4" w:rsidP="009E79AB">
                  <w:pPr>
                    <w:jc w:val="center"/>
                    <w:rPr>
                      <w:rFonts w:ascii="Verdana" w:hAnsi="Verdana"/>
                      <w:sz w:val="16"/>
                      <w:szCs w:val="16"/>
                      <w:lang w:val="en-US"/>
                    </w:rPr>
                  </w:pPr>
                </w:p>
              </w:tc>
              <w:tc>
                <w:tcPr>
                  <w:tcW w:w="737" w:type="dxa"/>
                  <w:vAlign w:val="center"/>
                </w:tcPr>
                <w:p w14:paraId="09E2AA4B" w14:textId="77777777" w:rsidR="004F61D4" w:rsidRPr="005F6D38" w:rsidRDefault="004F61D4" w:rsidP="009E79AB">
                  <w:pPr>
                    <w:tabs>
                      <w:tab w:val="decimal" w:pos="12"/>
                    </w:tabs>
                    <w:jc w:val="center"/>
                    <w:rPr>
                      <w:rFonts w:ascii="Verdana" w:hAnsi="Verdana"/>
                      <w:sz w:val="16"/>
                      <w:szCs w:val="16"/>
                      <w:lang w:val="en-US"/>
                    </w:rPr>
                  </w:pPr>
                  <w:r w:rsidRPr="005F6D38">
                    <w:rPr>
                      <w:rFonts w:ascii="Verdana" w:hAnsi="Verdana"/>
                      <w:sz w:val="16"/>
                      <w:szCs w:val="16"/>
                      <w:lang w:val="en-US"/>
                    </w:rPr>
                    <w:t>5</w:t>
                  </w:r>
                </w:p>
              </w:tc>
              <w:tc>
                <w:tcPr>
                  <w:tcW w:w="811" w:type="dxa"/>
                  <w:vAlign w:val="center"/>
                </w:tcPr>
                <w:p w14:paraId="57ABA409" w14:textId="77777777" w:rsidR="004F61D4" w:rsidRPr="005F6D38" w:rsidRDefault="004F61D4" w:rsidP="009E79A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15</w:t>
                  </w:r>
                </w:p>
              </w:tc>
              <w:tc>
                <w:tcPr>
                  <w:tcW w:w="822" w:type="dxa"/>
                  <w:vAlign w:val="center"/>
                </w:tcPr>
                <w:p w14:paraId="6EC0CE39"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75B4628E"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IFU 60,1991</w:t>
                  </w:r>
                </w:p>
              </w:tc>
            </w:tr>
            <w:tr w:rsidR="00556633" w:rsidRPr="001272E5" w14:paraId="6C617B96" w14:textId="77777777" w:rsidTr="000F2D8B">
              <w:trPr>
                <w:trHeight w:hRule="exact" w:val="863"/>
              </w:trPr>
              <w:tc>
                <w:tcPr>
                  <w:tcW w:w="1297" w:type="dxa"/>
                  <w:vAlign w:val="center"/>
                </w:tcPr>
                <w:p w14:paraId="40E7A25B" w14:textId="77777777" w:rsidR="00556633" w:rsidRPr="005F6D38" w:rsidRDefault="00556633" w:rsidP="00556633">
                  <w:pPr>
                    <w:jc w:val="center"/>
                    <w:rPr>
                      <w:rFonts w:ascii="Verdana" w:hAnsi="Verdana"/>
                      <w:i/>
                      <w:sz w:val="16"/>
                      <w:szCs w:val="16"/>
                      <w:lang w:val="en-US"/>
                    </w:rPr>
                  </w:pPr>
                  <w:r w:rsidRPr="005F6D38">
                    <w:rPr>
                      <w:rFonts w:ascii="Verdana" w:hAnsi="Verdana"/>
                      <w:i/>
                      <w:sz w:val="16"/>
                      <w:szCs w:val="16"/>
                      <w:lang w:val="en-US"/>
                    </w:rPr>
                    <w:t xml:space="preserve">Pulp at </w:t>
                  </w:r>
                  <w:r>
                    <w:rPr>
                      <w:rFonts w:ascii="Verdana" w:hAnsi="Verdana"/>
                      <w:i/>
                      <w:sz w:val="16"/>
                      <w:szCs w:val="16"/>
                      <w:lang w:val="en-US"/>
                    </w:rPr>
                    <w:t>30</w:t>
                  </w:r>
                  <w:r w:rsidRPr="005F6D38">
                    <w:rPr>
                      <w:rFonts w:ascii="Verdana" w:hAnsi="Verdana"/>
                      <w:i/>
                      <w:sz w:val="16"/>
                      <w:szCs w:val="16"/>
                      <w:lang w:val="en-US"/>
                    </w:rPr>
                    <w:t>00 rpm for 10 min.</w:t>
                  </w:r>
                </w:p>
              </w:tc>
              <w:tc>
                <w:tcPr>
                  <w:tcW w:w="825" w:type="dxa"/>
                  <w:vAlign w:val="center"/>
                </w:tcPr>
                <w:p w14:paraId="114C5660" w14:textId="77777777" w:rsidR="00556633" w:rsidRPr="005F6D38" w:rsidRDefault="00556633" w:rsidP="00556633">
                  <w:pPr>
                    <w:jc w:val="center"/>
                    <w:rPr>
                      <w:rFonts w:ascii="Verdana" w:hAnsi="Verdana"/>
                      <w:sz w:val="16"/>
                      <w:szCs w:val="16"/>
                      <w:lang w:val="en-US"/>
                    </w:rPr>
                  </w:pPr>
                </w:p>
              </w:tc>
              <w:tc>
                <w:tcPr>
                  <w:tcW w:w="737" w:type="dxa"/>
                  <w:vAlign w:val="center"/>
                </w:tcPr>
                <w:p w14:paraId="389A6822" w14:textId="77777777" w:rsidR="00556633" w:rsidRPr="005F6D38" w:rsidRDefault="00556633" w:rsidP="00556633">
                  <w:pPr>
                    <w:tabs>
                      <w:tab w:val="decimal" w:pos="12"/>
                    </w:tabs>
                    <w:jc w:val="center"/>
                    <w:rPr>
                      <w:rFonts w:ascii="Verdana" w:hAnsi="Verdana"/>
                      <w:sz w:val="16"/>
                      <w:szCs w:val="16"/>
                      <w:lang w:val="en-US"/>
                    </w:rPr>
                  </w:pPr>
                  <w:r>
                    <w:rPr>
                      <w:rFonts w:ascii="Verdana" w:hAnsi="Verdana"/>
                      <w:sz w:val="16"/>
                      <w:szCs w:val="16"/>
                      <w:lang w:val="en-US"/>
                    </w:rPr>
                    <w:t>2.</w:t>
                  </w:r>
                  <w:r w:rsidRPr="005F6D38">
                    <w:rPr>
                      <w:rFonts w:ascii="Verdana" w:hAnsi="Verdana"/>
                      <w:sz w:val="16"/>
                      <w:szCs w:val="16"/>
                      <w:lang w:val="en-US"/>
                    </w:rPr>
                    <w:t>5</w:t>
                  </w:r>
                </w:p>
              </w:tc>
              <w:tc>
                <w:tcPr>
                  <w:tcW w:w="811" w:type="dxa"/>
                  <w:vAlign w:val="center"/>
                </w:tcPr>
                <w:p w14:paraId="1699B03A" w14:textId="77777777" w:rsidR="00556633" w:rsidRPr="005F6D38" w:rsidRDefault="00556633" w:rsidP="00556633">
                  <w:pPr>
                    <w:tabs>
                      <w:tab w:val="decimal" w:pos="12"/>
                      <w:tab w:val="decimal" w:pos="417"/>
                    </w:tabs>
                    <w:jc w:val="center"/>
                    <w:rPr>
                      <w:rFonts w:ascii="Verdana" w:hAnsi="Verdana"/>
                      <w:sz w:val="16"/>
                      <w:szCs w:val="16"/>
                      <w:lang w:val="en-US"/>
                    </w:rPr>
                  </w:pPr>
                  <w:r>
                    <w:rPr>
                      <w:rFonts w:ascii="Verdana" w:hAnsi="Verdana"/>
                      <w:sz w:val="16"/>
                      <w:szCs w:val="16"/>
                      <w:lang w:val="en-US"/>
                    </w:rPr>
                    <w:t>7.</w:t>
                  </w:r>
                  <w:r w:rsidRPr="005F6D38">
                    <w:rPr>
                      <w:rFonts w:ascii="Verdana" w:hAnsi="Verdana"/>
                      <w:sz w:val="16"/>
                      <w:szCs w:val="16"/>
                      <w:lang w:val="en-US"/>
                    </w:rPr>
                    <w:t>5</w:t>
                  </w:r>
                </w:p>
              </w:tc>
              <w:tc>
                <w:tcPr>
                  <w:tcW w:w="822" w:type="dxa"/>
                  <w:vAlign w:val="center"/>
                </w:tcPr>
                <w:p w14:paraId="210A6CAD" w14:textId="77777777" w:rsidR="00556633" w:rsidRPr="005F6D38" w:rsidRDefault="00556633" w:rsidP="00556633">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27F7E6E4" w14:textId="77777777" w:rsidR="00556633" w:rsidRPr="005F6D38" w:rsidRDefault="00556633" w:rsidP="00556633">
                  <w:pPr>
                    <w:jc w:val="center"/>
                    <w:rPr>
                      <w:rFonts w:ascii="Verdana" w:hAnsi="Verdana"/>
                      <w:sz w:val="16"/>
                      <w:szCs w:val="16"/>
                      <w:lang w:val="en-US"/>
                    </w:rPr>
                  </w:pPr>
                  <w:r w:rsidRPr="005F6D38">
                    <w:rPr>
                      <w:rFonts w:ascii="Verdana" w:hAnsi="Verdana"/>
                      <w:sz w:val="16"/>
                      <w:szCs w:val="16"/>
                      <w:lang w:val="en-US"/>
                    </w:rPr>
                    <w:t>IFU 60,1991</w:t>
                  </w:r>
                </w:p>
              </w:tc>
            </w:tr>
          </w:tbl>
          <w:p w14:paraId="72CF239F"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298523B2" w14:textId="77777777" w:rsidTr="00583DB6">
        <w:trPr>
          <w:trHeight w:val="8345"/>
        </w:trPr>
        <w:tc>
          <w:tcPr>
            <w:tcW w:w="9210" w:type="dxa"/>
            <w:tcBorders>
              <w:top w:val="nil"/>
            </w:tcBorders>
          </w:tcPr>
          <w:p w14:paraId="1DD0F24E"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1A0BFE1F" w14:textId="77777777" w:rsidTr="00953535">
              <w:trPr>
                <w:trHeight w:hRule="exact" w:val="501"/>
                <w:tblHeader/>
              </w:trPr>
              <w:tc>
                <w:tcPr>
                  <w:tcW w:w="1303" w:type="dxa"/>
                  <w:vAlign w:val="center"/>
                </w:tcPr>
                <w:p w14:paraId="73EC6F4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5076DC6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AF31A6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5B482B2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7AACFD5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97FE1F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8820CB" w:rsidRPr="001272E5" w14:paraId="53D181F1" w14:textId="77777777" w:rsidTr="00E96EE5">
              <w:trPr>
                <w:trHeight w:hRule="exact" w:val="680"/>
                <w:tblHeader/>
              </w:trPr>
              <w:tc>
                <w:tcPr>
                  <w:tcW w:w="1303" w:type="dxa"/>
                  <w:vAlign w:val="center"/>
                </w:tcPr>
                <w:p w14:paraId="5920B2BE" w14:textId="77777777" w:rsidR="008820CB" w:rsidRPr="005F6D38" w:rsidRDefault="008820CB" w:rsidP="008820CB">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567607CD"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09162914"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3232A36E"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10.000</w:t>
                  </w:r>
                </w:p>
              </w:tc>
              <w:tc>
                <w:tcPr>
                  <w:tcW w:w="851" w:type="dxa"/>
                  <w:vAlign w:val="center"/>
                </w:tcPr>
                <w:p w14:paraId="5BB49185"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93F7DFF" w14:textId="77777777" w:rsidR="008820CB" w:rsidRDefault="008820CB" w:rsidP="008820CB">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8820CB" w:rsidRPr="001272E5" w14:paraId="3919D8D2" w14:textId="77777777" w:rsidTr="00E96EE5">
              <w:trPr>
                <w:trHeight w:hRule="exact" w:val="680"/>
                <w:tblHeader/>
              </w:trPr>
              <w:tc>
                <w:tcPr>
                  <w:tcW w:w="1303" w:type="dxa"/>
                  <w:vAlign w:val="center"/>
                </w:tcPr>
                <w:p w14:paraId="2772E061" w14:textId="77777777" w:rsidR="008820CB" w:rsidRPr="005F6D38" w:rsidRDefault="008820CB" w:rsidP="008820CB">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7D16BD4E"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6C6951E5"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1F77A213"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3.000</w:t>
                  </w:r>
                </w:p>
              </w:tc>
              <w:tc>
                <w:tcPr>
                  <w:tcW w:w="851" w:type="dxa"/>
                  <w:vAlign w:val="center"/>
                </w:tcPr>
                <w:p w14:paraId="4B916B53"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4CF2060" w14:textId="77777777" w:rsidR="008820CB" w:rsidRDefault="008820CB" w:rsidP="008820C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8820CB" w:rsidRPr="001272E5" w14:paraId="5DC30B75" w14:textId="77777777" w:rsidTr="00E96EE5">
              <w:trPr>
                <w:trHeight w:hRule="exact" w:val="680"/>
                <w:tblHeader/>
              </w:trPr>
              <w:tc>
                <w:tcPr>
                  <w:tcW w:w="1303" w:type="dxa"/>
                  <w:vAlign w:val="center"/>
                </w:tcPr>
                <w:p w14:paraId="2F9FB0E1" w14:textId="77777777" w:rsidR="008820CB" w:rsidRPr="005F6D38" w:rsidRDefault="008820CB" w:rsidP="008820CB">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1C51713F"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7B7238A1"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67F361E9"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1.000</w:t>
                  </w:r>
                </w:p>
              </w:tc>
              <w:tc>
                <w:tcPr>
                  <w:tcW w:w="851" w:type="dxa"/>
                  <w:vAlign w:val="center"/>
                </w:tcPr>
                <w:p w14:paraId="7F00175C"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18D1DF5" w14:textId="77777777" w:rsidR="008820CB" w:rsidRDefault="008820CB" w:rsidP="008820C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8820CB" w:rsidRPr="001272E5" w14:paraId="782942E3" w14:textId="77777777" w:rsidTr="00E96EE5">
              <w:trPr>
                <w:trHeight w:hRule="exact" w:val="680"/>
                <w:tblHeader/>
              </w:trPr>
              <w:tc>
                <w:tcPr>
                  <w:tcW w:w="1303" w:type="dxa"/>
                  <w:vAlign w:val="center"/>
                </w:tcPr>
                <w:p w14:paraId="1E9B5DF9" w14:textId="77777777" w:rsidR="008820CB" w:rsidRPr="005F6D38" w:rsidRDefault="008820CB" w:rsidP="008820CB">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4970E476"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0AF955E4"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1A60C932"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0E1353F1"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687F0B0" w14:textId="77777777" w:rsidR="008820CB" w:rsidRDefault="008820CB" w:rsidP="008820C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8820CB" w:rsidRPr="001272E5" w14:paraId="61B193F3" w14:textId="77777777" w:rsidTr="00E96EE5">
              <w:trPr>
                <w:trHeight w:hRule="exact" w:val="680"/>
                <w:tblHeader/>
              </w:trPr>
              <w:tc>
                <w:tcPr>
                  <w:tcW w:w="1303" w:type="dxa"/>
                  <w:vAlign w:val="center"/>
                </w:tcPr>
                <w:p w14:paraId="61F7EC15" w14:textId="77777777" w:rsidR="008820CB" w:rsidRPr="005F6D38" w:rsidRDefault="008820CB" w:rsidP="008820CB">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7F28D7F0"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5CF10B1F"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264484B2"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2DA371BD"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24F27AA" w14:textId="77777777" w:rsidR="008820CB" w:rsidRDefault="008820CB" w:rsidP="008820C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8820CB" w:rsidRPr="001272E5" w14:paraId="0EC5F8C9" w14:textId="77777777" w:rsidTr="00E96EE5">
              <w:trPr>
                <w:trHeight w:hRule="exact" w:val="680"/>
                <w:tblHeader/>
              </w:trPr>
              <w:tc>
                <w:tcPr>
                  <w:tcW w:w="1303" w:type="dxa"/>
                  <w:vAlign w:val="center"/>
                </w:tcPr>
                <w:p w14:paraId="7485C065" w14:textId="77777777" w:rsidR="008820CB" w:rsidRPr="005F6D38" w:rsidRDefault="008820CB" w:rsidP="008820CB">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4A32CAD7"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199C8688"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24E1BC84"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0309D4C5" w14:textId="77777777" w:rsidR="008820CB" w:rsidRPr="005F6D38" w:rsidRDefault="008820CB" w:rsidP="008820CB">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B34419D" w14:textId="77777777" w:rsidR="008820CB" w:rsidRDefault="008820CB" w:rsidP="008820CB">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5BE5EBD8"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1710FE2D" w14:textId="77777777" w:rsidTr="00977461">
              <w:trPr>
                <w:trHeight w:hRule="exact" w:val="510"/>
                <w:jc w:val="center"/>
              </w:trPr>
              <w:tc>
                <w:tcPr>
                  <w:tcW w:w="2228" w:type="dxa"/>
                  <w:vAlign w:val="center"/>
                </w:tcPr>
                <w:p w14:paraId="1E95997C"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6C2DDF9E"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36E8ABBB"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626F5478" w14:textId="77777777" w:rsidTr="00977461">
              <w:trPr>
                <w:trHeight w:hRule="exact" w:val="510"/>
                <w:jc w:val="center"/>
              </w:trPr>
              <w:tc>
                <w:tcPr>
                  <w:tcW w:w="2228" w:type="dxa"/>
                  <w:vAlign w:val="center"/>
                </w:tcPr>
                <w:p w14:paraId="01F3C4A4"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7FCB7535"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Liquid</w:t>
                  </w:r>
                </w:p>
              </w:tc>
              <w:tc>
                <w:tcPr>
                  <w:tcW w:w="1519" w:type="dxa"/>
                  <w:shd w:val="clear" w:color="auto" w:fill="auto"/>
                  <w:vAlign w:val="center"/>
                </w:tcPr>
                <w:p w14:paraId="3B5C63D9"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0A23FE38" w14:textId="77777777" w:rsidTr="00977461">
              <w:trPr>
                <w:trHeight w:hRule="exact" w:val="510"/>
                <w:jc w:val="center"/>
              </w:trPr>
              <w:tc>
                <w:tcPr>
                  <w:tcW w:w="2228" w:type="dxa"/>
                  <w:vAlign w:val="center"/>
                </w:tcPr>
                <w:p w14:paraId="64087B39"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346C2EAC" w14:textId="77777777" w:rsidR="004F61D4" w:rsidRPr="005F6D38" w:rsidRDefault="003A3EF0" w:rsidP="009E79AB">
                  <w:pPr>
                    <w:jc w:val="center"/>
                    <w:rPr>
                      <w:rFonts w:ascii="Verdana" w:hAnsi="Verdana"/>
                      <w:sz w:val="16"/>
                      <w:szCs w:val="16"/>
                      <w:lang w:val="en-US"/>
                    </w:rPr>
                  </w:pPr>
                  <w:r>
                    <w:rPr>
                      <w:rFonts w:ascii="Verdana" w:hAnsi="Verdana"/>
                      <w:sz w:val="16"/>
                      <w:szCs w:val="16"/>
                      <w:lang w:val="en-US"/>
                    </w:rPr>
                    <w:t>Pink</w:t>
                  </w:r>
                  <w:r w:rsidR="004F61D4" w:rsidRPr="005F6D38">
                    <w:rPr>
                      <w:rFonts w:ascii="Verdana" w:hAnsi="Verdana"/>
                      <w:sz w:val="16"/>
                      <w:szCs w:val="16"/>
                      <w:lang w:val="en-US"/>
                    </w:rPr>
                    <w:t>-White</w:t>
                  </w:r>
                </w:p>
              </w:tc>
              <w:tc>
                <w:tcPr>
                  <w:tcW w:w="1519" w:type="dxa"/>
                  <w:shd w:val="clear" w:color="auto" w:fill="auto"/>
                  <w:vAlign w:val="center"/>
                </w:tcPr>
                <w:p w14:paraId="354744B7"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5D5668D4" w14:textId="77777777" w:rsidTr="00977461">
              <w:trPr>
                <w:trHeight w:hRule="exact" w:val="510"/>
                <w:jc w:val="center"/>
              </w:trPr>
              <w:tc>
                <w:tcPr>
                  <w:tcW w:w="2228" w:type="dxa"/>
                  <w:vAlign w:val="center"/>
                </w:tcPr>
                <w:p w14:paraId="21DC66BD"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1F5E2393"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798779BE"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148D5FB0" w14:textId="77777777" w:rsidTr="00977461">
              <w:trPr>
                <w:trHeight w:hRule="exact" w:val="510"/>
                <w:jc w:val="center"/>
              </w:trPr>
              <w:tc>
                <w:tcPr>
                  <w:tcW w:w="2228" w:type="dxa"/>
                  <w:vAlign w:val="center"/>
                </w:tcPr>
                <w:p w14:paraId="57008221"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498D0228"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41988E06"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0E9C9ECF" w14:textId="77777777" w:rsidR="004A7EF7" w:rsidRPr="002C594E" w:rsidRDefault="004A7EF7" w:rsidP="00853353">
            <w:pPr>
              <w:spacing w:before="100" w:beforeAutospacing="1"/>
              <w:rPr>
                <w:rFonts w:ascii="Verdana" w:hAnsi="Verdana"/>
                <w:b/>
                <w:sz w:val="8"/>
                <w:szCs w:val="8"/>
                <w:lang w:val="en-US"/>
              </w:rPr>
            </w:pPr>
          </w:p>
        </w:tc>
      </w:tr>
    </w:tbl>
    <w:p w14:paraId="73B73BDA"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93683" w14:paraId="36FCAA42" w14:textId="77777777" w:rsidTr="00953535">
        <w:trPr>
          <w:trHeight w:val="3809"/>
        </w:trPr>
        <w:tc>
          <w:tcPr>
            <w:tcW w:w="9210" w:type="dxa"/>
          </w:tcPr>
          <w:p w14:paraId="57801261" w14:textId="77777777" w:rsidR="00146651" w:rsidRPr="00BF6F04" w:rsidRDefault="00146651" w:rsidP="00DA2924">
            <w:pPr>
              <w:pStyle w:val="Paragrafoelenco"/>
              <w:numPr>
                <w:ilvl w:val="0"/>
                <w:numId w:val="31"/>
              </w:numPr>
              <w:spacing w:before="120"/>
              <w:rPr>
                <w:rFonts w:ascii="Verdana" w:hAnsi="Verdana"/>
                <w:lang w:val="en-US"/>
              </w:rPr>
            </w:pPr>
            <w:r w:rsidRPr="002C594E">
              <w:rPr>
                <w:rFonts w:ascii="Verdana" w:hAnsi="Verdana"/>
                <w:b/>
                <w:lang w:val="en-US"/>
              </w:rPr>
              <w:t xml:space="preserve">Legal requirements for food safety product </w:t>
            </w:r>
          </w:p>
          <w:p w14:paraId="674DFA90" w14:textId="77777777" w:rsidR="00BF6F04" w:rsidRPr="002C594E" w:rsidRDefault="00BF6F04" w:rsidP="00BF6F04">
            <w:pPr>
              <w:pStyle w:val="Paragrafoelenco"/>
              <w:spacing w:before="120"/>
              <w:ind w:left="720"/>
              <w:rPr>
                <w:rFonts w:ascii="Verdana" w:hAnsi="Verdana"/>
                <w:lang w:val="en-US"/>
              </w:rPr>
            </w:pPr>
          </w:p>
          <w:p w14:paraId="359252A9"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4979E9E5"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650EE17D"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06ED5673"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Directive 2001/111/CE and subsequent amendments of 20 December 2001 relating to certain sugar intended for human consumption;</w:t>
            </w:r>
          </w:p>
          <w:p w14:paraId="5A1A2BAE"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 xml:space="preserve">Directive 2014/63/EU and subsequent amendments of the European Parliament and of the Council of 15 May 2014 amending Council Directive 2001/110/EC </w:t>
            </w:r>
            <w:r>
              <w:rPr>
                <w:rFonts w:ascii="Verdana" w:hAnsi="Verdana"/>
                <w:lang w:val="en-US"/>
              </w:rPr>
              <w:lastRenderedPageBreak/>
              <w:t>relating to honey;</w:t>
            </w:r>
          </w:p>
          <w:p w14:paraId="390A8B00"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Regulation (EC) n° 1333/2008 and subsequent amendments of the European Parliament and of the Council of 16 December 2008 on food additives;</w:t>
            </w:r>
          </w:p>
          <w:p w14:paraId="64836234"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1F5B519D"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0D56BD05"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39E1925"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73378059"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3343C35B" w14:textId="77777777" w:rsidR="00BF6F04" w:rsidRDefault="00BF6F04" w:rsidP="00DA2924">
            <w:pPr>
              <w:numPr>
                <w:ilvl w:val="0"/>
                <w:numId w:val="31"/>
              </w:numPr>
              <w:spacing w:before="100" w:beforeAutospacing="1"/>
              <w:jc w:val="both"/>
              <w:rPr>
                <w:rFonts w:ascii="Verdana" w:hAnsi="Verdana"/>
                <w:lang w:val="en-US"/>
              </w:rPr>
            </w:pPr>
            <w:r>
              <w:rPr>
                <w:rFonts w:ascii="Verdana" w:hAnsi="Verdana"/>
                <w:lang w:val="en-US"/>
              </w:rPr>
              <w:t>The product was not produced and does not contain any ionized product in reference to the Directive EU 1992/2/EC and 1999/3/EC and subsequent amendments;</w:t>
            </w:r>
          </w:p>
          <w:p w14:paraId="49AA38A0" w14:textId="77777777" w:rsidR="00DA2924" w:rsidRDefault="00DA2924" w:rsidP="00DA2924">
            <w:pPr>
              <w:numPr>
                <w:ilvl w:val="0"/>
                <w:numId w:val="31"/>
              </w:numPr>
              <w:spacing w:before="100" w:beforeAutospacing="1"/>
              <w:jc w:val="both"/>
              <w:rPr>
                <w:rFonts w:ascii="Verdana" w:hAnsi="Verdana"/>
                <w:lang w:val="en-US"/>
              </w:rPr>
            </w:pPr>
            <w:r>
              <w:rPr>
                <w:rFonts w:ascii="Verdana" w:hAnsi="Verdana"/>
                <w:lang w:val="en-US"/>
              </w:rPr>
              <w:t>Regulation (UE) n° 848/2018 and s.m.i. of European Parliament of 28 June 2018 on organic production and labeling of organic products;</w:t>
            </w:r>
          </w:p>
          <w:p w14:paraId="224B1F4E" w14:textId="77777777" w:rsidR="003F1487" w:rsidRPr="002C594E" w:rsidRDefault="00DA2924" w:rsidP="00DA2924">
            <w:pPr>
              <w:numPr>
                <w:ilvl w:val="0"/>
                <w:numId w:val="31"/>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161C854A"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993683" w14:paraId="12F6061C" w14:textId="77777777" w:rsidTr="00F66929">
        <w:trPr>
          <w:trHeight w:val="557"/>
        </w:trPr>
        <w:tc>
          <w:tcPr>
            <w:tcW w:w="9210" w:type="dxa"/>
            <w:shd w:val="clear" w:color="auto" w:fill="auto"/>
          </w:tcPr>
          <w:p w14:paraId="5F321D28"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09566FE"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200A5F77" w14:textId="77777777" w:rsidR="008862DF" w:rsidRDefault="005D6FC3" w:rsidP="008862DF">
            <w:pPr>
              <w:tabs>
                <w:tab w:val="left" w:pos="284"/>
              </w:tabs>
              <w:spacing w:before="120"/>
              <w:rPr>
                <w:rFonts w:ascii="Verdana" w:hAnsi="Verdana"/>
                <w:lang w:val="en-US"/>
              </w:rPr>
            </w:pPr>
            <w:r w:rsidRPr="002C594E">
              <w:rPr>
                <w:rFonts w:ascii="Verdana" w:hAnsi="Verdana"/>
                <w:lang w:val="en-US"/>
              </w:rPr>
              <w:tab/>
            </w:r>
            <w:r w:rsidR="008862DF">
              <w:rPr>
                <w:rFonts w:ascii="Verdana" w:hAnsi="Verdana"/>
                <w:lang w:val="en-US"/>
              </w:rPr>
              <w:t>D 09.01 01 – D 09.01 02 (PACKED) or D 09.01 03 (</w:t>
            </w:r>
            <w:r w:rsidR="008862DF">
              <w:rPr>
                <w:rFonts w:ascii="Verdana" w:hAnsi="Verdana"/>
                <w:i/>
                <w:lang w:val="en-US"/>
              </w:rPr>
              <w:t>IN TANKER</w:t>
            </w:r>
            <w:r w:rsidR="008862DF">
              <w:rPr>
                <w:rFonts w:ascii="Verdana" w:hAnsi="Verdana"/>
                <w:lang w:val="en-US"/>
              </w:rPr>
              <w:t>)</w:t>
            </w:r>
          </w:p>
          <w:p w14:paraId="48FD2E79" w14:textId="77777777" w:rsidR="008862DF" w:rsidRDefault="008862DF" w:rsidP="008862DF">
            <w:pPr>
              <w:spacing w:before="120"/>
              <w:jc w:val="center"/>
              <w:rPr>
                <w:rFonts w:ascii="Verdana" w:hAnsi="Verdana"/>
                <w:b/>
                <w:i/>
                <w:lang w:val="en-US"/>
              </w:rPr>
            </w:pPr>
            <w:r>
              <w:rPr>
                <w:rFonts w:ascii="Verdana" w:hAnsi="Verdana"/>
                <w:b/>
                <w:i/>
                <w:lang w:val="en-US"/>
              </w:rPr>
              <w:t>Phases of process</w:t>
            </w:r>
          </w:p>
          <w:p w14:paraId="33ECB46B" w14:textId="3B000A15" w:rsidR="008862DF" w:rsidRDefault="008862DF" w:rsidP="008862DF">
            <w:pPr>
              <w:pStyle w:val="PreformattatoHTML"/>
              <w:shd w:val="clear" w:color="auto" w:fill="FFFFFF"/>
              <w:spacing w:before="120"/>
              <w:ind w:left="284" w:hanging="284"/>
              <w:rPr>
                <w:rFonts w:ascii="Verdana" w:hAnsi="Verdana"/>
                <w:lang w:val="en-US"/>
              </w:rPr>
            </w:pPr>
            <w:r>
              <w:rPr>
                <w:rFonts w:ascii="Verdana" w:hAnsi="Verdana"/>
                <w:lang w:val="en-US"/>
              </w:rPr>
              <w:tab/>
              <w:t xml:space="preserve">Receiving Citrus Fruit and Unloading – Washing – Selection and Calibration – Juice Extraction – Refining – Refrigeration – Temporary Storage -  Sending to the Finished Products Department – Refrigeration – Blending PH&lt;4 – Filtration </w:t>
            </w:r>
            <w:r w:rsidR="00814790">
              <w:rPr>
                <w:rFonts w:ascii="Verdana" w:hAnsi="Verdana"/>
                <w:lang w:val="en-US"/>
              </w:rPr>
              <w:t xml:space="preserve">and Magnetic trap </w:t>
            </w:r>
            <w:r>
              <w:rPr>
                <w:rFonts w:ascii="Verdana" w:hAnsi="Verdana"/>
                <w:lang w:val="en-US"/>
              </w:rPr>
              <w:t xml:space="preserve">- Packing – Freezing – Storage – Loading on the truck </w:t>
            </w:r>
          </w:p>
          <w:p w14:paraId="1AD24C42" w14:textId="77777777" w:rsidR="008862DF" w:rsidRDefault="008862DF" w:rsidP="008862DF">
            <w:pPr>
              <w:pStyle w:val="PreformattatoHTML"/>
              <w:shd w:val="clear" w:color="auto" w:fill="FFFFFF"/>
              <w:spacing w:before="120"/>
              <w:ind w:left="284" w:hanging="284"/>
              <w:jc w:val="center"/>
              <w:rPr>
                <w:rFonts w:ascii="Verdana" w:hAnsi="Verdana"/>
                <w:lang w:val="en-US"/>
              </w:rPr>
            </w:pPr>
            <w:r>
              <w:rPr>
                <w:rFonts w:ascii="Verdana" w:hAnsi="Verdana"/>
                <w:lang w:val="en-US"/>
              </w:rPr>
              <w:t>or</w:t>
            </w:r>
          </w:p>
          <w:p w14:paraId="3EB077F0" w14:textId="10C43C39" w:rsidR="008D68FC" w:rsidRPr="002C594E" w:rsidRDefault="008862DF" w:rsidP="008862DF">
            <w:pPr>
              <w:pStyle w:val="PreformattatoHTML"/>
              <w:shd w:val="clear" w:color="auto" w:fill="FFFFFF"/>
              <w:spacing w:before="120"/>
              <w:ind w:left="284"/>
              <w:rPr>
                <w:rFonts w:ascii="Verdana" w:hAnsi="Verdana"/>
                <w:lang w:val="en-US"/>
              </w:rPr>
            </w:pPr>
            <w:r>
              <w:rPr>
                <w:rFonts w:ascii="Verdana" w:hAnsi="Verdana"/>
                <w:lang w:val="en-US"/>
              </w:rPr>
              <w:t>in tanker</w:t>
            </w:r>
          </w:p>
        </w:tc>
      </w:tr>
    </w:tbl>
    <w:p w14:paraId="03552470"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272E5" w14:paraId="4047A0E7" w14:textId="77777777" w:rsidTr="00E502AA">
        <w:trPr>
          <w:trHeight w:val="1129"/>
        </w:trPr>
        <w:tc>
          <w:tcPr>
            <w:tcW w:w="9356" w:type="dxa"/>
            <w:shd w:val="clear" w:color="auto" w:fill="auto"/>
          </w:tcPr>
          <w:p w14:paraId="74637C01"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7992FB9"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3AC89244"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6A949914" w14:textId="77777777" w:rsidTr="00482084">
              <w:tc>
                <w:tcPr>
                  <w:tcW w:w="1087" w:type="dxa"/>
                </w:tcPr>
                <w:p w14:paraId="3BA00E2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064C952A" w14:textId="77777777" w:rsidR="00163F15" w:rsidRPr="002C594E" w:rsidRDefault="007211D0"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4303244E" w14:textId="77777777" w:rsidR="00163F15" w:rsidRPr="002C594E" w:rsidRDefault="00163F15" w:rsidP="00172D78">
                  <w:pPr>
                    <w:spacing w:before="120"/>
                    <w:jc w:val="both"/>
                    <w:rPr>
                      <w:rFonts w:ascii="Verdana" w:hAnsi="Verdana"/>
                      <w:sz w:val="16"/>
                      <w:szCs w:val="16"/>
                      <w:lang w:val="en-US"/>
                    </w:rPr>
                  </w:pPr>
                </w:p>
              </w:tc>
            </w:tr>
            <w:tr w:rsidR="00163F15" w:rsidRPr="00D26255" w14:paraId="40B45758" w14:textId="77777777" w:rsidTr="00482084">
              <w:tc>
                <w:tcPr>
                  <w:tcW w:w="1087" w:type="dxa"/>
                </w:tcPr>
                <w:p w14:paraId="61C17ED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572AD6A4" w14:textId="77777777"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7211D0">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1792CB1" w14:textId="77777777" w:rsidR="00163F15" w:rsidRPr="002C594E" w:rsidRDefault="00163F15" w:rsidP="00172D78">
                  <w:pPr>
                    <w:spacing w:before="120"/>
                    <w:jc w:val="both"/>
                    <w:rPr>
                      <w:rFonts w:ascii="Verdana" w:hAnsi="Verdana"/>
                      <w:sz w:val="16"/>
                      <w:szCs w:val="16"/>
                      <w:lang w:val="en-US"/>
                    </w:rPr>
                  </w:pPr>
                </w:p>
              </w:tc>
            </w:tr>
            <w:tr w:rsidR="00163F15" w:rsidRPr="001272E5" w14:paraId="62E6F852" w14:textId="77777777" w:rsidTr="00482084">
              <w:tc>
                <w:tcPr>
                  <w:tcW w:w="1087" w:type="dxa"/>
                </w:tcPr>
                <w:p w14:paraId="6187AB0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lastRenderedPageBreak/>
                    <w:t xml:space="preserve">External </w:t>
                  </w:r>
                  <w:r w:rsidR="009A5C78" w:rsidRPr="002C594E">
                    <w:rPr>
                      <w:rFonts w:ascii="Verdana" w:hAnsi="Verdana"/>
                      <w:sz w:val="16"/>
                      <w:szCs w:val="16"/>
                      <w:lang w:val="en-US"/>
                    </w:rPr>
                    <w:t>packaging</w:t>
                  </w:r>
                </w:p>
              </w:tc>
              <w:tc>
                <w:tcPr>
                  <w:tcW w:w="2943" w:type="dxa"/>
                </w:tcPr>
                <w:p w14:paraId="2CB9002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50471B53"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52F02C79"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1272E5" w14:paraId="7A7D93D3" w14:textId="77777777" w:rsidTr="00300921">
              <w:tc>
                <w:tcPr>
                  <w:tcW w:w="1087" w:type="dxa"/>
                </w:tcPr>
                <w:p w14:paraId="51D13DE0"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633F9D47"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1A81A402"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1272E5" w14:paraId="05195AD2" w14:textId="77777777" w:rsidTr="00300921">
              <w:tc>
                <w:tcPr>
                  <w:tcW w:w="1087" w:type="dxa"/>
                </w:tcPr>
                <w:p w14:paraId="3E9D013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28443C53"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CCB0F79"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751D6E32" w14:textId="77777777" w:rsidR="00163F15" w:rsidRPr="002C594E" w:rsidRDefault="00163F15" w:rsidP="00172D78">
                  <w:pPr>
                    <w:spacing w:before="120"/>
                    <w:jc w:val="both"/>
                    <w:rPr>
                      <w:rFonts w:ascii="Verdana" w:hAnsi="Verdana"/>
                      <w:sz w:val="16"/>
                      <w:szCs w:val="16"/>
                      <w:lang w:val="en-US"/>
                    </w:rPr>
                  </w:pPr>
                </w:p>
              </w:tc>
            </w:tr>
          </w:tbl>
          <w:p w14:paraId="38BDD812"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61703B4"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54DA5691" w14:textId="77777777" w:rsidTr="00583DB6">
              <w:trPr>
                <w:trHeight w:val="242"/>
                <w:jc w:val="center"/>
              </w:trPr>
              <w:tc>
                <w:tcPr>
                  <w:tcW w:w="1129" w:type="dxa"/>
                </w:tcPr>
                <w:p w14:paraId="1BF5F01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4507E105"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5A5047AB" w14:textId="77777777" w:rsidR="00163F15" w:rsidRPr="002C594E" w:rsidRDefault="00163F15" w:rsidP="00172D78">
                  <w:pPr>
                    <w:spacing w:before="120"/>
                    <w:jc w:val="both"/>
                    <w:rPr>
                      <w:rFonts w:ascii="Verdana" w:hAnsi="Verdana"/>
                      <w:sz w:val="16"/>
                      <w:szCs w:val="16"/>
                      <w:lang w:val="en-US"/>
                    </w:rPr>
                  </w:pPr>
                </w:p>
              </w:tc>
            </w:tr>
            <w:tr w:rsidR="00163F15" w:rsidRPr="002C594E" w14:paraId="77AB493F" w14:textId="77777777" w:rsidTr="00583DB6">
              <w:trPr>
                <w:trHeight w:val="262"/>
                <w:jc w:val="center"/>
              </w:trPr>
              <w:tc>
                <w:tcPr>
                  <w:tcW w:w="1129" w:type="dxa"/>
                </w:tcPr>
                <w:p w14:paraId="5737E4A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64B8455"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6A20640D" w14:textId="77777777" w:rsidR="00163F15" w:rsidRPr="002C594E" w:rsidRDefault="00163F15" w:rsidP="00172D78">
                  <w:pPr>
                    <w:spacing w:before="120"/>
                    <w:jc w:val="both"/>
                    <w:rPr>
                      <w:rFonts w:ascii="Verdana" w:hAnsi="Verdana"/>
                      <w:sz w:val="16"/>
                      <w:szCs w:val="16"/>
                      <w:lang w:val="en-US"/>
                    </w:rPr>
                  </w:pPr>
                </w:p>
              </w:tc>
            </w:tr>
            <w:tr w:rsidR="00163F15" w:rsidRPr="001272E5" w14:paraId="04931B05" w14:textId="77777777" w:rsidTr="00583DB6">
              <w:trPr>
                <w:trHeight w:val="1477"/>
                <w:jc w:val="center"/>
              </w:trPr>
              <w:tc>
                <w:tcPr>
                  <w:tcW w:w="1129" w:type="dxa"/>
                </w:tcPr>
                <w:p w14:paraId="0125DFC4"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250608A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3865C62"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1272E5" w14:paraId="3CB786CF" w14:textId="77777777" w:rsidTr="00583DB6">
              <w:trPr>
                <w:trHeight w:val="790"/>
                <w:jc w:val="center"/>
              </w:trPr>
              <w:tc>
                <w:tcPr>
                  <w:tcW w:w="1129" w:type="dxa"/>
                </w:tcPr>
                <w:p w14:paraId="1A8050F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7AF6F9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30580B55" w14:textId="77777777" w:rsidR="00163F15" w:rsidRPr="002C594E" w:rsidRDefault="00163F15" w:rsidP="00172D78">
                  <w:pPr>
                    <w:spacing w:before="120"/>
                    <w:jc w:val="both"/>
                    <w:rPr>
                      <w:rFonts w:ascii="Verdana" w:hAnsi="Verdana"/>
                      <w:sz w:val="16"/>
                      <w:szCs w:val="16"/>
                      <w:lang w:val="en-US"/>
                    </w:rPr>
                  </w:pPr>
                </w:p>
              </w:tc>
            </w:tr>
          </w:tbl>
          <w:p w14:paraId="67BB7F40" w14:textId="77777777" w:rsidR="009A54EC" w:rsidRPr="002C594E" w:rsidRDefault="009A54EC" w:rsidP="00172D78">
            <w:pPr>
              <w:spacing w:before="120"/>
              <w:jc w:val="center"/>
              <w:rPr>
                <w:rFonts w:ascii="Verdana" w:hAnsi="Verdana"/>
                <w:i/>
                <w:lang w:val="en-US"/>
              </w:rPr>
            </w:pPr>
          </w:p>
          <w:p w14:paraId="1F0DA21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9108FD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3B6B277D"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18D6ADF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7EDCC87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703D1C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68948B7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25B69CD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9AC74D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Production date:</w:t>
            </w:r>
          </w:p>
          <w:p w14:paraId="180B62E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7DE08F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C0BC04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9DC52F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34687CA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27836DE9"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781C498D"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703E921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2B78785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47AC9929"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37C9CA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E92759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3B59078"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17744667" w14:textId="77777777" w:rsidR="00583DB6" w:rsidRPr="002C594E" w:rsidRDefault="00583DB6" w:rsidP="00F6263E">
            <w:pPr>
              <w:spacing w:before="120"/>
              <w:ind w:left="318" w:hanging="318"/>
              <w:rPr>
                <w:rFonts w:ascii="Verdana" w:hAnsi="Verdana"/>
                <w:i/>
                <w:sz w:val="16"/>
                <w:szCs w:val="16"/>
                <w:lang w:val="en-US"/>
              </w:rPr>
            </w:pPr>
          </w:p>
          <w:p w14:paraId="62BDAC2A"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182C3CA"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309DF1E1"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365501E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7635F6F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0F5066F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1A8A76FC"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D035AF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4C4AEA3"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586C69F2"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522954BC" w14:textId="77777777" w:rsidR="00F66929" w:rsidRPr="00F66929" w:rsidRDefault="00F66929" w:rsidP="00F66929">
            <w:pPr>
              <w:spacing w:before="120"/>
              <w:ind w:left="360"/>
              <w:rPr>
                <w:rFonts w:ascii="Verdana" w:hAnsi="Verdana"/>
                <w:i/>
                <w:sz w:val="16"/>
                <w:szCs w:val="16"/>
                <w:lang w:val="en-US"/>
              </w:rPr>
            </w:pPr>
          </w:p>
          <w:p w14:paraId="16A498C0"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4384B92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55C08208"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55495DD2"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7AA13739" w14:textId="77777777" w:rsidR="00573C7D" w:rsidRPr="002C594E" w:rsidRDefault="00573C7D" w:rsidP="00172D78">
            <w:pPr>
              <w:spacing w:before="120"/>
              <w:rPr>
                <w:rFonts w:ascii="Verdana" w:hAnsi="Verdana"/>
                <w:i/>
                <w:sz w:val="16"/>
                <w:szCs w:val="16"/>
                <w:lang w:val="en-US"/>
              </w:rPr>
            </w:pPr>
          </w:p>
          <w:p w14:paraId="15D0822A"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7B1E53DB"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5583E727"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16F4A0AD"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272E5" w14:paraId="65175EFD" w14:textId="77777777" w:rsidTr="00394C48">
        <w:trPr>
          <w:trHeight w:val="1737"/>
        </w:trPr>
        <w:tc>
          <w:tcPr>
            <w:tcW w:w="9320" w:type="dxa"/>
            <w:shd w:val="clear" w:color="auto" w:fill="auto"/>
          </w:tcPr>
          <w:p w14:paraId="41C4CFC2"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3663272F" w14:textId="0F1A8C9C"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C33387">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14E30A85"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4CA40579"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272E5" w14:paraId="75110F23" w14:textId="77777777" w:rsidTr="00163F15">
        <w:trPr>
          <w:trHeight w:val="832"/>
        </w:trPr>
        <w:tc>
          <w:tcPr>
            <w:tcW w:w="9320" w:type="dxa"/>
            <w:shd w:val="clear" w:color="auto" w:fill="auto"/>
          </w:tcPr>
          <w:p w14:paraId="4B72CC9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E1EE02C"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518AB75F"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1A9AAFA"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A7E9525"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272E5" w14:paraId="4A256938" w14:textId="77777777" w:rsidTr="00394C48">
        <w:tc>
          <w:tcPr>
            <w:tcW w:w="9320" w:type="dxa"/>
            <w:shd w:val="clear" w:color="auto" w:fill="auto"/>
          </w:tcPr>
          <w:p w14:paraId="552C87C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2861C73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8425F11" w14:textId="77777777" w:rsidR="001E1265" w:rsidRPr="002C594E" w:rsidRDefault="001E1265" w:rsidP="00172D78">
      <w:pPr>
        <w:spacing w:before="120"/>
        <w:ind w:left="-567"/>
        <w:rPr>
          <w:rFonts w:ascii="Verdana" w:hAnsi="Verdana"/>
          <w:i/>
          <w:sz w:val="16"/>
          <w:szCs w:val="16"/>
          <w:lang w:val="en-US"/>
        </w:rPr>
      </w:pPr>
    </w:p>
    <w:p w14:paraId="4545BADC"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DA9F58" w14:textId="77777777" w:rsidR="007D5928" w:rsidRDefault="007D5928">
      <w:r>
        <w:separator/>
      </w:r>
    </w:p>
  </w:endnote>
  <w:endnote w:type="continuationSeparator" w:id="0">
    <w:p w14:paraId="23DC6E1B"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6E8EEC" w14:textId="77777777" w:rsidR="001D65DA" w:rsidRDefault="001D65D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6FD5E6"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1272E5" w:rsidRPr="001E1265" w14:paraId="6632C348" w14:textId="77777777" w:rsidTr="00EC7C54">
      <w:tc>
        <w:tcPr>
          <w:tcW w:w="567" w:type="dxa"/>
          <w:tcBorders>
            <w:top w:val="single" w:sz="4" w:space="0" w:color="000000"/>
            <w:left w:val="single" w:sz="4" w:space="0" w:color="000000"/>
            <w:bottom w:val="single" w:sz="4" w:space="0" w:color="000000"/>
          </w:tcBorders>
          <w:vAlign w:val="center"/>
        </w:tcPr>
        <w:p w14:paraId="306DDC21" w14:textId="17ADF2E2" w:rsidR="001272E5" w:rsidRPr="001E1265" w:rsidRDefault="001272E5" w:rsidP="001272E5">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01A2B655" w14:textId="6FD51A08" w:rsidR="001272E5" w:rsidRDefault="001272E5" w:rsidP="001272E5">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5A399446" w14:textId="12D07A9D" w:rsidR="001272E5" w:rsidRDefault="001272E5" w:rsidP="001272E5">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2FBE3A27" w14:textId="205ED35B" w:rsidR="001272E5" w:rsidRDefault="001D65DA" w:rsidP="001D65DA">
          <w:pPr>
            <w:pStyle w:val="Pidipagina"/>
            <w:snapToGrid w:val="0"/>
            <w:jc w:val="center"/>
            <w:rPr>
              <w:rFonts w:ascii="Verdana" w:hAnsi="Verdana"/>
              <w:sz w:val="16"/>
              <w:szCs w:val="16"/>
              <w:lang w:val="en-US"/>
            </w:rPr>
          </w:pPr>
          <w:r w:rsidRPr="001D65DA">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479F2417" w14:textId="77777777" w:rsidR="001272E5" w:rsidRDefault="001272E5" w:rsidP="001272E5">
          <w:pPr>
            <w:pStyle w:val="Pidipagina"/>
            <w:snapToGrid w:val="0"/>
            <w:jc w:val="center"/>
            <w:rPr>
              <w:rFonts w:ascii="Verdana" w:hAnsi="Verdana"/>
              <w:sz w:val="16"/>
              <w:szCs w:val="16"/>
              <w:lang w:val="en-US"/>
            </w:rPr>
          </w:pPr>
          <w:r>
            <w:rPr>
              <w:rFonts w:ascii="Verdana" w:hAnsi="Verdana"/>
              <w:sz w:val="16"/>
              <w:szCs w:val="16"/>
              <w:lang w:val="en-US"/>
            </w:rPr>
            <w:t>RIZZO</w:t>
          </w:r>
        </w:p>
        <w:p w14:paraId="2FC9A7AF" w14:textId="3F38643E" w:rsidR="001272E5" w:rsidRDefault="001272E5" w:rsidP="001272E5">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500D0" w:rsidRPr="001E1265" w14:paraId="06D48AA4" w14:textId="77777777" w:rsidTr="00CF0FA3">
      <w:tc>
        <w:tcPr>
          <w:tcW w:w="567" w:type="dxa"/>
          <w:tcBorders>
            <w:top w:val="single" w:sz="4" w:space="0" w:color="000000"/>
            <w:left w:val="single" w:sz="4" w:space="0" w:color="000000"/>
            <w:bottom w:val="single" w:sz="4" w:space="0" w:color="000000"/>
          </w:tcBorders>
          <w:vAlign w:val="center"/>
        </w:tcPr>
        <w:p w14:paraId="447A91C6" w14:textId="77777777" w:rsidR="004500D0" w:rsidRPr="001E1265" w:rsidRDefault="004500D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2D3732FF" w14:textId="77777777" w:rsidR="004500D0" w:rsidRDefault="004500D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39AC20DA" w14:textId="77777777" w:rsidR="004500D0" w:rsidRDefault="004500D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1B751839" w14:textId="77777777" w:rsidR="004500D0" w:rsidRDefault="004500D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62F120E" w14:textId="77777777" w:rsidR="004500D0" w:rsidRDefault="004500D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22D76A41" w14:textId="77777777" w:rsidR="00CF0FA3" w:rsidRDefault="00CF0FA3" w:rsidP="00CF0FA3">
    <w:pPr>
      <w:pStyle w:val="Pidipagina"/>
      <w:jc w:val="center"/>
    </w:pPr>
  </w:p>
  <w:p w14:paraId="3D140DB0"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1F5E16" w:rsidRPr="00CF0FA3">
      <w:rPr>
        <w:rFonts w:ascii="Verdana" w:hAnsi="Verdana"/>
        <w:sz w:val="16"/>
        <w:szCs w:val="16"/>
      </w:rPr>
      <w:fldChar w:fldCharType="begin"/>
    </w:r>
    <w:r w:rsidRPr="00CF0FA3">
      <w:rPr>
        <w:rFonts w:ascii="Verdana" w:hAnsi="Verdana"/>
        <w:sz w:val="16"/>
        <w:szCs w:val="16"/>
      </w:rPr>
      <w:instrText xml:space="preserve"> PAGE   \* MERGEFORMAT </w:instrText>
    </w:r>
    <w:r w:rsidR="001F5E16" w:rsidRPr="00CF0FA3">
      <w:rPr>
        <w:rFonts w:ascii="Verdana" w:hAnsi="Verdana"/>
        <w:sz w:val="16"/>
        <w:szCs w:val="16"/>
      </w:rPr>
      <w:fldChar w:fldCharType="separate"/>
    </w:r>
    <w:r w:rsidR="003A3EF0">
      <w:rPr>
        <w:rFonts w:ascii="Verdana" w:hAnsi="Verdana"/>
        <w:noProof/>
        <w:sz w:val="16"/>
        <w:szCs w:val="16"/>
      </w:rPr>
      <w:t>1</w:t>
    </w:r>
    <w:r w:rsidR="001F5E16"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33017236" w14:textId="77777777" w:rsidTr="001B1240">
      <w:tc>
        <w:tcPr>
          <w:tcW w:w="657" w:type="dxa"/>
          <w:tcBorders>
            <w:top w:val="single" w:sz="4" w:space="0" w:color="000000"/>
            <w:left w:val="single" w:sz="4" w:space="0" w:color="000000"/>
            <w:bottom w:val="single" w:sz="4" w:space="0" w:color="000000"/>
          </w:tcBorders>
          <w:vAlign w:val="center"/>
        </w:tcPr>
        <w:p w14:paraId="753B3BAD"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C6D4172"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674BE4F"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7B594F8"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1C20D7BF" w14:textId="77777777" w:rsidR="00E73CA1" w:rsidRPr="001B1240" w:rsidRDefault="00E73CA1" w:rsidP="001B1240">
          <w:pPr>
            <w:pStyle w:val="Pidipagina"/>
            <w:snapToGrid w:val="0"/>
            <w:jc w:val="center"/>
            <w:rPr>
              <w:rFonts w:ascii="Verdana" w:hAnsi="Verdana"/>
            </w:rPr>
          </w:pPr>
        </w:p>
      </w:tc>
    </w:tr>
    <w:tr w:rsidR="00E73CA1" w14:paraId="62BEDBC9" w14:textId="77777777" w:rsidTr="001B1240">
      <w:tc>
        <w:tcPr>
          <w:tcW w:w="657" w:type="dxa"/>
          <w:tcBorders>
            <w:left w:val="single" w:sz="4" w:space="0" w:color="000000"/>
            <w:bottom w:val="single" w:sz="4" w:space="0" w:color="000000"/>
          </w:tcBorders>
          <w:vAlign w:val="center"/>
        </w:tcPr>
        <w:p w14:paraId="59874174"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4E6F60E"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B7A34AE"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3A43B687"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2BE1F2D"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4F029113"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1E5FCB" w14:textId="77777777" w:rsidR="007D5928" w:rsidRDefault="007D5928">
      <w:r>
        <w:separator/>
      </w:r>
    </w:p>
  </w:footnote>
  <w:footnote w:type="continuationSeparator" w:id="0">
    <w:p w14:paraId="1D40EBC7"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AE3453" w14:textId="77777777" w:rsidR="001D65DA" w:rsidRDefault="001D65D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2FC171B8" w14:textId="77777777" w:rsidTr="004500D0">
      <w:trPr>
        <w:trHeight w:val="838"/>
      </w:trPr>
      <w:tc>
        <w:tcPr>
          <w:tcW w:w="2836" w:type="dxa"/>
          <w:tcBorders>
            <w:top w:val="single" w:sz="4" w:space="0" w:color="000000"/>
            <w:left w:val="single" w:sz="4" w:space="0" w:color="000000"/>
            <w:bottom w:val="single" w:sz="4" w:space="0" w:color="000000"/>
          </w:tcBorders>
          <w:vAlign w:val="center"/>
        </w:tcPr>
        <w:p w14:paraId="64E376C6"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05507DB3"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7BF2E17D" w14:textId="77777777" w:rsidR="00E73CA1" w:rsidRPr="00A37DFF" w:rsidRDefault="00C117A5" w:rsidP="00AB04EE">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AB04EE">
            <w:rPr>
              <w:rFonts w:ascii="Verdana" w:hAnsi="Verdana"/>
              <w:b/>
              <w:bCs/>
              <w:sz w:val="24"/>
              <w:szCs w:val="24"/>
            </w:rPr>
            <w:t>119</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2B347CAE"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2501EC53" w14:textId="77777777">
      <w:trPr>
        <w:trHeight w:val="838"/>
      </w:trPr>
      <w:tc>
        <w:tcPr>
          <w:tcW w:w="1896" w:type="dxa"/>
          <w:tcBorders>
            <w:top w:val="single" w:sz="4" w:space="0" w:color="000000"/>
            <w:left w:val="single" w:sz="4" w:space="0" w:color="000000"/>
            <w:bottom w:val="single" w:sz="4" w:space="0" w:color="000000"/>
          </w:tcBorders>
          <w:vAlign w:val="center"/>
        </w:tcPr>
        <w:p w14:paraId="41C43C1E"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20432B09"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4BD6AD78"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05C9AD17"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1F5E16" w:rsidRPr="004A3161">
            <w:rPr>
              <w:rFonts w:ascii="Verdana" w:hAnsi="Verdana"/>
              <w:bCs/>
              <w:sz w:val="24"/>
              <w:szCs w:val="24"/>
            </w:rPr>
            <w:fldChar w:fldCharType="begin"/>
          </w:r>
          <w:r w:rsidRPr="004A3161">
            <w:rPr>
              <w:rFonts w:ascii="Verdana" w:hAnsi="Verdana"/>
              <w:bCs/>
              <w:sz w:val="24"/>
              <w:szCs w:val="24"/>
            </w:rPr>
            <w:instrText xml:space="preserve"> PAGE </w:instrText>
          </w:r>
          <w:r w:rsidR="001F5E16" w:rsidRPr="004A3161">
            <w:rPr>
              <w:rFonts w:ascii="Verdana" w:hAnsi="Verdana"/>
              <w:bCs/>
              <w:sz w:val="24"/>
              <w:szCs w:val="24"/>
            </w:rPr>
            <w:fldChar w:fldCharType="separate"/>
          </w:r>
          <w:r>
            <w:rPr>
              <w:rFonts w:ascii="Verdana" w:hAnsi="Verdana"/>
              <w:bCs/>
              <w:noProof/>
              <w:sz w:val="24"/>
              <w:szCs w:val="24"/>
            </w:rPr>
            <w:t>1</w:t>
          </w:r>
          <w:r w:rsidR="001F5E16" w:rsidRPr="004A3161">
            <w:rPr>
              <w:rFonts w:ascii="Verdana" w:hAnsi="Verdana"/>
              <w:bCs/>
              <w:sz w:val="24"/>
              <w:szCs w:val="24"/>
            </w:rPr>
            <w:fldChar w:fldCharType="end"/>
          </w:r>
          <w:r w:rsidRPr="004A3161">
            <w:rPr>
              <w:rFonts w:ascii="Verdana" w:hAnsi="Verdana"/>
              <w:bCs/>
              <w:sz w:val="24"/>
              <w:szCs w:val="24"/>
            </w:rPr>
            <w:t>/6</w:t>
          </w:r>
        </w:p>
      </w:tc>
    </w:tr>
  </w:tbl>
  <w:p w14:paraId="55D402FE"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E7AC47C0"/>
    <w:lvl w:ilvl="0" w:tplc="02C45812">
      <w:start w:val="1"/>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2"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5"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6"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9"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5"/>
  </w:num>
  <w:num w:numId="8">
    <w:abstractNumId w:val="19"/>
  </w:num>
  <w:num w:numId="9">
    <w:abstractNumId w:val="24"/>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6"/>
  </w:num>
  <w:num w:numId="16">
    <w:abstractNumId w:val="23"/>
  </w:num>
  <w:num w:numId="17">
    <w:abstractNumId w:val="16"/>
  </w:num>
  <w:num w:numId="18">
    <w:abstractNumId w:val="20"/>
  </w:num>
  <w:num w:numId="19">
    <w:abstractNumId w:val="29"/>
  </w:num>
  <w:num w:numId="20">
    <w:abstractNumId w:val="9"/>
  </w:num>
  <w:num w:numId="21">
    <w:abstractNumId w:val="6"/>
  </w:num>
  <w:num w:numId="22">
    <w:abstractNumId w:val="21"/>
  </w:num>
  <w:num w:numId="23">
    <w:abstractNumId w:val="10"/>
  </w:num>
  <w:num w:numId="24">
    <w:abstractNumId w:val="27"/>
  </w:num>
  <w:num w:numId="25">
    <w:abstractNumId w:val="5"/>
  </w:num>
  <w:num w:numId="26">
    <w:abstractNumId w:val="12"/>
  </w:num>
  <w:num w:numId="27">
    <w:abstractNumId w:val="22"/>
  </w:num>
  <w:num w:numId="28">
    <w:abstractNumId w:val="18"/>
  </w:num>
  <w:num w:numId="29">
    <w:abstractNumId w:val="11"/>
  </w:num>
  <w:num w:numId="30">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7"/>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2D8B"/>
    <w:rsid w:val="000F6823"/>
    <w:rsid w:val="001272E5"/>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D65DA"/>
    <w:rsid w:val="001E1265"/>
    <w:rsid w:val="001F3354"/>
    <w:rsid w:val="001F5E16"/>
    <w:rsid w:val="00201567"/>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A3EF0"/>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00D0"/>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518D"/>
    <w:rsid w:val="00550B98"/>
    <w:rsid w:val="00551285"/>
    <w:rsid w:val="00556633"/>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790"/>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4E49"/>
    <w:rsid w:val="0087549C"/>
    <w:rsid w:val="0087740B"/>
    <w:rsid w:val="00877B0B"/>
    <w:rsid w:val="008820CB"/>
    <w:rsid w:val="008862DF"/>
    <w:rsid w:val="008A4E11"/>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93683"/>
    <w:rsid w:val="009A108B"/>
    <w:rsid w:val="009A2E24"/>
    <w:rsid w:val="009A54EC"/>
    <w:rsid w:val="009A5C78"/>
    <w:rsid w:val="009A6065"/>
    <w:rsid w:val="009B7823"/>
    <w:rsid w:val="009D1B62"/>
    <w:rsid w:val="009D2041"/>
    <w:rsid w:val="009E1137"/>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04E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BF6F04"/>
    <w:rsid w:val="00C117A5"/>
    <w:rsid w:val="00C124DB"/>
    <w:rsid w:val="00C2305A"/>
    <w:rsid w:val="00C23BF2"/>
    <w:rsid w:val="00C24D3C"/>
    <w:rsid w:val="00C268DB"/>
    <w:rsid w:val="00C26DBB"/>
    <w:rsid w:val="00C270D3"/>
    <w:rsid w:val="00C3274A"/>
    <w:rsid w:val="00C33387"/>
    <w:rsid w:val="00C36C3A"/>
    <w:rsid w:val="00C6446D"/>
    <w:rsid w:val="00C71D21"/>
    <w:rsid w:val="00C73E71"/>
    <w:rsid w:val="00C7474A"/>
    <w:rsid w:val="00C7733F"/>
    <w:rsid w:val="00C83149"/>
    <w:rsid w:val="00C84692"/>
    <w:rsid w:val="00C84E03"/>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16F"/>
    <w:rsid w:val="00D92C52"/>
    <w:rsid w:val="00D95F21"/>
    <w:rsid w:val="00D976BF"/>
    <w:rsid w:val="00D97F74"/>
    <w:rsid w:val="00DA2838"/>
    <w:rsid w:val="00DA2924"/>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5ED637B1"/>
  <w15:docId w15:val="{B189F719-8282-43BB-A90E-1C66E85F9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50983003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74124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3912DD-592D-4A94-938B-A5AD7C36E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1941</Words>
  <Characters>11069</Characters>
  <Application>Microsoft Office Word</Application>
  <DocSecurity>0</DocSecurity>
  <Lines>92</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22</cp:revision>
  <cp:lastPrinted>2016-03-23T17:25:00Z</cp:lastPrinted>
  <dcterms:created xsi:type="dcterms:W3CDTF">2016-03-31T10:24:00Z</dcterms:created>
  <dcterms:modified xsi:type="dcterms:W3CDTF">2022-01-17T16:54:00Z</dcterms:modified>
  <cp:category>Ufficio Qualità</cp:category>
  <cp:contentStatus>Rev. 2</cp:contentStatus>
</cp:coreProperties>
</file>