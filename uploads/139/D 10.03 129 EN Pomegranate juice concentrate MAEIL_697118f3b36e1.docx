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66D9CF" w14:textId="77777777" w:rsidR="00677F2D" w:rsidRDefault="00677F2D" w:rsidP="00E66FA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9339DB" w14:paraId="2ADFA282" w14:textId="77777777" w:rsidTr="00394C48">
        <w:trPr>
          <w:trHeight w:val="1399"/>
        </w:trPr>
        <w:tc>
          <w:tcPr>
            <w:tcW w:w="9210" w:type="dxa"/>
            <w:shd w:val="clear" w:color="auto" w:fill="auto"/>
          </w:tcPr>
          <w:p w14:paraId="3FBECCB1" w14:textId="11F3CBF6"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3C3480" w:rsidRPr="003C3480">
              <w:rPr>
                <w:rFonts w:ascii="Verdana" w:hAnsi="Verdana"/>
                <w:lang w:val="en-US"/>
              </w:rPr>
              <w:t xml:space="preserve">Pomegranate Juice </w:t>
            </w:r>
            <w:r w:rsidR="00B60E4D">
              <w:rPr>
                <w:rFonts w:ascii="Verdana" w:hAnsi="Verdana"/>
                <w:lang w:val="en-US"/>
              </w:rPr>
              <w:t>Concentrate</w:t>
            </w:r>
            <w:r w:rsidR="004052BE" w:rsidRPr="002C594E">
              <w:rPr>
                <w:rFonts w:ascii="Verdana" w:hAnsi="Verdana"/>
                <w:lang w:val="en-US"/>
              </w:rPr>
              <w:t xml:space="preserve"> </w:t>
            </w:r>
          </w:p>
          <w:p w14:paraId="15BF6AC2" w14:textId="10A1FDFA" w:rsidR="00853353" w:rsidRPr="002C594E" w:rsidRDefault="00FE19E1" w:rsidP="00583DB6">
            <w:pPr>
              <w:tabs>
                <w:tab w:val="left" w:pos="3119"/>
              </w:tabs>
              <w:spacing w:before="120" w:after="120"/>
              <w:ind w:left="3119" w:hanging="3119"/>
              <w:rPr>
                <w:rFonts w:ascii="Verdana" w:hAnsi="Verdana"/>
                <w:i/>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3C3480">
              <w:rPr>
                <w:rFonts w:ascii="Verdana" w:hAnsi="Verdana"/>
                <w:i/>
                <w:lang w:val="en-US"/>
              </w:rPr>
              <w:t xml:space="preserve">Pomegranate Juice </w:t>
            </w:r>
            <w:r w:rsidR="00B60E4D">
              <w:rPr>
                <w:rFonts w:ascii="Verdana" w:hAnsi="Verdana"/>
                <w:i/>
                <w:lang w:val="en-US"/>
              </w:rPr>
              <w:t>Concentrate</w:t>
            </w:r>
          </w:p>
          <w:p w14:paraId="6B6F60C0" w14:textId="2CA9B8DC" w:rsidR="00853353" w:rsidRPr="002C594E" w:rsidRDefault="00853353" w:rsidP="003C3480">
            <w:pPr>
              <w:tabs>
                <w:tab w:val="left" w:pos="3119"/>
              </w:tabs>
              <w:spacing w:before="120" w:after="120"/>
              <w:ind w:left="3119" w:hanging="3119"/>
              <w:rPr>
                <w:rFonts w:ascii="Verdana" w:hAnsi="Verdana"/>
                <w:b/>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B60E4D" w:rsidRPr="00B60E4D">
              <w:rPr>
                <w:rFonts w:ascii="Verdana" w:hAnsi="Verdana"/>
                <w:bCs/>
                <w:lang w:val="en-US"/>
              </w:rPr>
              <w:t>C</w:t>
            </w:r>
            <w:r w:rsidR="003C3480" w:rsidRPr="00B60E4D">
              <w:rPr>
                <w:rFonts w:ascii="Verdana" w:hAnsi="Verdana"/>
                <w:bCs/>
                <w:lang w:val="en-US"/>
              </w:rPr>
              <w:t>MGN</w:t>
            </w:r>
            <w:r w:rsidR="00B60E4D" w:rsidRPr="00B60E4D">
              <w:rPr>
                <w:rFonts w:ascii="Verdana" w:hAnsi="Verdana"/>
                <w:bCs/>
                <w:lang w:val="en-US"/>
              </w:rPr>
              <w:t>S</w:t>
            </w:r>
          </w:p>
        </w:tc>
      </w:tr>
    </w:tbl>
    <w:p w14:paraId="606A1956" w14:textId="77777777" w:rsidR="00B13991" w:rsidRDefault="00B13991" w:rsidP="00257592">
      <w:pPr>
        <w:spacing w:before="120"/>
        <w:ind w:left="720"/>
        <w:rPr>
          <w:rFonts w:ascii="Verdana" w:hAnsi="Verdana"/>
          <w:b/>
          <w:sz w:val="8"/>
          <w:szCs w:val="8"/>
          <w:lang w:val="en-US"/>
        </w:rPr>
      </w:pPr>
    </w:p>
    <w:p w14:paraId="615AD65A"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9339DB" w14:paraId="568F4309" w14:textId="77777777" w:rsidTr="00257592">
        <w:trPr>
          <w:trHeight w:val="3578"/>
        </w:trPr>
        <w:tc>
          <w:tcPr>
            <w:tcW w:w="9238" w:type="dxa"/>
            <w:shd w:val="clear" w:color="auto" w:fill="auto"/>
          </w:tcPr>
          <w:p w14:paraId="74DE19ED" w14:textId="77777777"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14:paraId="07959422" w14:textId="02A8873D" w:rsidR="00F8523A" w:rsidRPr="002C594E" w:rsidRDefault="00677F2D" w:rsidP="00583DB6">
            <w:pPr>
              <w:tabs>
                <w:tab w:val="left" w:pos="284"/>
                <w:tab w:val="left" w:pos="3402"/>
              </w:tabs>
              <w:spacing w:before="120" w:after="120"/>
              <w:rPr>
                <w:rFonts w:ascii="Verdana" w:hAnsi="Verdana"/>
                <w:sz w:val="8"/>
                <w:szCs w:val="8"/>
                <w:lang w:val="en-US"/>
              </w:rPr>
            </w:pPr>
            <w:r w:rsidRPr="002C594E">
              <w:rPr>
                <w:rFonts w:ascii="Verdana" w:hAnsi="Verdana"/>
                <w:b/>
                <w:lang w:val="en-US"/>
              </w:rPr>
              <w:tab/>
            </w:r>
            <w:r w:rsidR="00FE19E1" w:rsidRPr="002C594E">
              <w:rPr>
                <w:rFonts w:ascii="Verdana" w:hAnsi="Verdana"/>
                <w:b/>
                <w:lang w:val="en-US"/>
              </w:rPr>
              <w:t>Ingredients</w:t>
            </w:r>
            <w:r w:rsidR="004A7EF7" w:rsidRPr="002C594E">
              <w:rPr>
                <w:rFonts w:ascii="Verdana" w:hAnsi="Verdana"/>
                <w:b/>
                <w:lang w:val="en-US"/>
              </w:rPr>
              <w:t>:</w:t>
            </w:r>
            <w:r w:rsidR="005D6FC3" w:rsidRPr="002C594E">
              <w:rPr>
                <w:rFonts w:ascii="Verdana" w:hAnsi="Verdana"/>
                <w:lang w:val="en-US"/>
              </w:rPr>
              <w:tab/>
            </w:r>
            <w:r w:rsidR="003C3480">
              <w:rPr>
                <w:rFonts w:ascii="Verdana" w:hAnsi="Verdana"/>
                <w:lang w:val="en-US"/>
              </w:rPr>
              <w:t>Pomegranate</w:t>
            </w:r>
            <w:r w:rsidR="00603B84" w:rsidRPr="002C594E">
              <w:rPr>
                <w:rFonts w:ascii="Verdana" w:hAnsi="Verdana"/>
                <w:lang w:val="en-US"/>
              </w:rPr>
              <w:t xml:space="preserve"> (100</w:t>
            </w:r>
            <w:r w:rsidR="00D97F74" w:rsidRPr="002C594E">
              <w:rPr>
                <w:rFonts w:ascii="Verdana" w:hAnsi="Verdana"/>
                <w:lang w:val="en-US"/>
              </w:rPr>
              <w:t xml:space="preserve"> </w:t>
            </w:r>
            <w:r w:rsidR="00853353" w:rsidRPr="002C594E">
              <w:rPr>
                <w:rFonts w:ascii="Verdana" w:hAnsi="Verdana"/>
                <w:lang w:val="en-US"/>
              </w:rPr>
              <w:t>%)</w:t>
            </w:r>
          </w:p>
          <w:p w14:paraId="106099B9" w14:textId="77777777" w:rsidR="0042012D" w:rsidRPr="002C594E" w:rsidRDefault="0042012D" w:rsidP="00583DB6">
            <w:pPr>
              <w:tabs>
                <w:tab w:val="left" w:pos="284"/>
                <w:tab w:val="left" w:pos="3402"/>
              </w:tabs>
              <w:spacing w:before="120" w:after="120"/>
              <w:rPr>
                <w:rFonts w:ascii="Verdana" w:hAnsi="Verdana"/>
                <w:i/>
                <w:lang w:val="en-US"/>
              </w:rPr>
            </w:pPr>
          </w:p>
          <w:p w14:paraId="64F5F89D" w14:textId="77777777" w:rsidR="00F8523A"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w:t>
            </w:r>
            <w:r w:rsidR="00F8523A" w:rsidRPr="002C594E">
              <w:rPr>
                <w:rFonts w:ascii="Verdana" w:hAnsi="Verdana"/>
                <w:i/>
                <w:lang w:val="en-US"/>
              </w:rPr>
              <w:t xml:space="preserve"> </w:t>
            </w:r>
            <w:r w:rsidR="00FE19E1" w:rsidRPr="002C594E">
              <w:rPr>
                <w:rFonts w:ascii="Verdana" w:hAnsi="Verdana"/>
                <w:i/>
                <w:lang w:val="en-US"/>
              </w:rPr>
              <w:t>supply</w:t>
            </w:r>
          </w:p>
          <w:p w14:paraId="4B4F97E5" w14:textId="77777777" w:rsidR="00583DB6" w:rsidRPr="002C594E" w:rsidRDefault="00583DB6" w:rsidP="00583DB6">
            <w:pPr>
              <w:tabs>
                <w:tab w:val="left" w:pos="284"/>
                <w:tab w:val="left" w:pos="3402"/>
              </w:tabs>
              <w:spacing w:before="120" w:after="120"/>
              <w:rPr>
                <w:rFonts w:ascii="Verdana" w:hAnsi="Verdana"/>
                <w:i/>
                <w:lang w:val="en-US"/>
              </w:rPr>
            </w:pPr>
          </w:p>
          <w:p w14:paraId="47830581" w14:textId="52231396" w:rsidR="00043A03" w:rsidRPr="00023FA3" w:rsidRDefault="00677F2D" w:rsidP="00583DB6">
            <w:pPr>
              <w:tabs>
                <w:tab w:val="left" w:pos="284"/>
                <w:tab w:val="left" w:pos="3402"/>
              </w:tabs>
              <w:spacing w:before="120" w:after="120"/>
              <w:rPr>
                <w:rFonts w:ascii="Verdana" w:hAnsi="Verdana"/>
              </w:rPr>
            </w:pPr>
            <w:r w:rsidRPr="002C594E">
              <w:rPr>
                <w:rFonts w:ascii="Verdana" w:hAnsi="Verdana"/>
                <w:b/>
                <w:lang w:val="en-US"/>
              </w:rPr>
              <w:tab/>
            </w:r>
            <w:r w:rsidR="004402B2" w:rsidRPr="00023FA3">
              <w:rPr>
                <w:rFonts w:ascii="Verdana" w:hAnsi="Verdana"/>
                <w:b/>
              </w:rPr>
              <w:t>Raw material</w:t>
            </w:r>
            <w:r w:rsidR="00F8523A" w:rsidRPr="00023FA3">
              <w:rPr>
                <w:rFonts w:ascii="Verdana" w:hAnsi="Verdana"/>
                <w:b/>
              </w:rPr>
              <w:t>:</w:t>
            </w:r>
            <w:r w:rsidR="00A86284" w:rsidRPr="00023FA3">
              <w:rPr>
                <w:rFonts w:ascii="Verdana" w:hAnsi="Verdana"/>
              </w:rPr>
              <w:t xml:space="preserve"> </w:t>
            </w:r>
            <w:r w:rsidR="00A86284" w:rsidRPr="00023FA3">
              <w:rPr>
                <w:rFonts w:ascii="Verdana" w:hAnsi="Verdana"/>
              </w:rPr>
              <w:tab/>
            </w:r>
            <w:r w:rsidR="003C3480" w:rsidRPr="00023FA3">
              <w:rPr>
                <w:rFonts w:ascii="Verdana" w:hAnsi="Verdana"/>
              </w:rPr>
              <w:t>Pomegranate</w:t>
            </w:r>
          </w:p>
          <w:p w14:paraId="0877137D" w14:textId="77777777" w:rsidR="00823153" w:rsidRPr="00023FA3" w:rsidRDefault="00677F2D" w:rsidP="00583DB6">
            <w:pPr>
              <w:tabs>
                <w:tab w:val="left" w:pos="284"/>
                <w:tab w:val="left" w:pos="3402"/>
              </w:tabs>
              <w:spacing w:before="120" w:after="120"/>
              <w:rPr>
                <w:rFonts w:ascii="Verdana" w:hAnsi="Verdana"/>
              </w:rPr>
            </w:pPr>
            <w:r w:rsidRPr="00023FA3">
              <w:rPr>
                <w:rFonts w:ascii="Verdana" w:hAnsi="Verdana"/>
                <w:b/>
              </w:rPr>
              <w:tab/>
            </w:r>
            <w:r w:rsidR="00043A03" w:rsidRPr="00023FA3">
              <w:rPr>
                <w:rFonts w:ascii="Verdana" w:hAnsi="Verdana"/>
                <w:b/>
              </w:rPr>
              <w:t>Botanical name</w:t>
            </w:r>
            <w:r w:rsidR="00F8523A" w:rsidRPr="00023FA3">
              <w:rPr>
                <w:rFonts w:ascii="Verdana" w:hAnsi="Verdana"/>
                <w:b/>
              </w:rPr>
              <w:t>:</w:t>
            </w:r>
            <w:r w:rsidR="00923109" w:rsidRPr="00023FA3">
              <w:rPr>
                <w:rFonts w:ascii="Verdana" w:hAnsi="Verdana"/>
              </w:rPr>
              <w:t xml:space="preserve"> </w:t>
            </w:r>
            <w:r w:rsidR="00923109" w:rsidRPr="00023FA3">
              <w:rPr>
                <w:rFonts w:ascii="Verdana" w:hAnsi="Verdana"/>
              </w:rPr>
              <w:tab/>
            </w:r>
            <w:r w:rsidR="003C3480" w:rsidRPr="00023FA3">
              <w:rPr>
                <w:rFonts w:ascii="Verdana" w:hAnsi="Verdana"/>
              </w:rPr>
              <w:t>Punica granatum</w:t>
            </w:r>
          </w:p>
          <w:p w14:paraId="5B334BEB" w14:textId="77777777" w:rsidR="00F8523A" w:rsidRPr="002C594E" w:rsidRDefault="00677F2D" w:rsidP="00583DB6">
            <w:pPr>
              <w:tabs>
                <w:tab w:val="left" w:pos="284"/>
                <w:tab w:val="left" w:pos="3402"/>
              </w:tabs>
              <w:spacing w:before="120" w:after="120"/>
              <w:rPr>
                <w:rFonts w:ascii="Verdana" w:hAnsi="Verdana"/>
                <w:lang w:val="en-US"/>
              </w:rPr>
            </w:pPr>
            <w:r w:rsidRPr="00023FA3">
              <w:rPr>
                <w:rFonts w:ascii="Verdana" w:hAnsi="Verdana"/>
                <w:b/>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14:paraId="59F46856" w14:textId="77777777" w:rsidR="00E66FAE" w:rsidRDefault="00043A03" w:rsidP="00E66FAE">
            <w:pPr>
              <w:tabs>
                <w:tab w:val="left" w:pos="3402"/>
              </w:tabs>
              <w:spacing w:before="120" w:after="120"/>
              <w:ind w:left="3402" w:hanging="3118"/>
              <w:rPr>
                <w:rFonts w:ascii="Verdana" w:hAnsi="Verdana"/>
                <w:b/>
                <w:lang w:val="en-US"/>
              </w:rPr>
            </w:pPr>
            <w:r w:rsidRPr="00E66FAE">
              <w:rPr>
                <w:rFonts w:ascii="Verdana" w:hAnsi="Verdana"/>
                <w:b/>
                <w:lang w:val="en-US"/>
              </w:rPr>
              <w:t>Variety</w:t>
            </w:r>
            <w:r w:rsidR="00F8523A" w:rsidRPr="00E66FAE">
              <w:rPr>
                <w:rFonts w:ascii="Verdana" w:hAnsi="Verdana"/>
                <w:b/>
                <w:lang w:val="en-US"/>
              </w:rPr>
              <w:t>:</w:t>
            </w:r>
            <w:r w:rsidR="00F8523A" w:rsidRPr="00E66FAE">
              <w:rPr>
                <w:rFonts w:ascii="Verdana" w:hAnsi="Verdana"/>
                <w:lang w:val="en-US"/>
              </w:rPr>
              <w:t xml:space="preserve"> </w:t>
            </w:r>
            <w:r w:rsidR="00F8523A" w:rsidRPr="00E66FAE">
              <w:rPr>
                <w:rFonts w:ascii="Verdana" w:hAnsi="Verdana"/>
                <w:lang w:val="en-US"/>
              </w:rPr>
              <w:tab/>
            </w:r>
            <w:r w:rsidR="00C65FF9" w:rsidRPr="00E66FAE">
              <w:rPr>
                <w:rFonts w:ascii="Verdana" w:hAnsi="Verdana"/>
                <w:lang w:val="en-US"/>
              </w:rPr>
              <w:t>Wonderful, Akko, Dente di Cavallo</w:t>
            </w:r>
            <w:r w:rsidR="00E66FAE">
              <w:rPr>
                <w:rFonts w:ascii="Verdana" w:hAnsi="Verdana"/>
                <w:lang w:val="en-US"/>
              </w:rPr>
              <w:t>, Parfianka, Shani, Jolly Red.</w:t>
            </w:r>
            <w:r w:rsidR="00677F2D" w:rsidRPr="00E66FAE">
              <w:rPr>
                <w:rFonts w:ascii="Verdana" w:hAnsi="Verdana"/>
                <w:b/>
                <w:lang w:val="en-US"/>
              </w:rPr>
              <w:tab/>
            </w:r>
          </w:p>
          <w:p w14:paraId="10538FA6" w14:textId="0E6B314C" w:rsidR="00207E78" w:rsidRPr="00E66FAE" w:rsidRDefault="00043A03" w:rsidP="00E66FAE">
            <w:pPr>
              <w:tabs>
                <w:tab w:val="left" w:pos="284"/>
                <w:tab w:val="left" w:pos="3402"/>
              </w:tabs>
              <w:spacing w:before="120" w:after="120"/>
              <w:ind w:left="284"/>
              <w:rPr>
                <w:rFonts w:ascii="Verdana" w:hAnsi="Verdana"/>
                <w:lang w:val="en-US"/>
              </w:rPr>
            </w:pPr>
            <w:r w:rsidRPr="002C594E">
              <w:rPr>
                <w:rFonts w:ascii="Verdana" w:hAnsi="Verdana"/>
                <w:b/>
                <w:lang w:val="en-US"/>
              </w:rPr>
              <w:t>Harvesting period</w:t>
            </w:r>
            <w:r w:rsidR="00823153" w:rsidRPr="002C594E">
              <w:rPr>
                <w:rFonts w:ascii="Verdana" w:hAnsi="Verdana"/>
                <w:b/>
                <w:lang w:val="en-US"/>
              </w:rPr>
              <w:t>:</w:t>
            </w:r>
            <w:r w:rsidRPr="002C594E">
              <w:rPr>
                <w:rFonts w:ascii="Verdana" w:hAnsi="Verdana"/>
                <w:lang w:val="en-US"/>
              </w:rPr>
              <w:t xml:space="preserve"> </w:t>
            </w:r>
            <w:r w:rsidRPr="002C594E">
              <w:rPr>
                <w:rFonts w:ascii="Verdana" w:hAnsi="Verdana"/>
                <w:lang w:val="en-US"/>
              </w:rPr>
              <w:tab/>
            </w:r>
            <w:proofErr w:type="gramStart"/>
            <w:r w:rsidRPr="002C594E">
              <w:rPr>
                <w:rFonts w:ascii="Verdana" w:hAnsi="Verdana"/>
                <w:lang w:val="en-US"/>
              </w:rPr>
              <w:t>Typically</w:t>
            </w:r>
            <w:proofErr w:type="gramEnd"/>
            <w:r w:rsidRPr="002C594E">
              <w:rPr>
                <w:rFonts w:ascii="Verdana" w:hAnsi="Verdana"/>
                <w:lang w:val="en-US"/>
              </w:rPr>
              <w:t xml:space="preserve"> from</w:t>
            </w:r>
            <w:r w:rsidR="00823153" w:rsidRPr="002C594E">
              <w:rPr>
                <w:rFonts w:ascii="Verdana" w:hAnsi="Verdana"/>
                <w:lang w:val="en-US"/>
              </w:rPr>
              <w:t xml:space="preserve"> </w:t>
            </w:r>
            <w:r w:rsidR="003C3480">
              <w:rPr>
                <w:rFonts w:ascii="Verdana" w:hAnsi="Verdana"/>
                <w:lang w:val="en-US"/>
              </w:rPr>
              <w:t>September at November</w:t>
            </w:r>
          </w:p>
          <w:p w14:paraId="70BA9610"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8523A" w:rsidRPr="002C594E">
              <w:rPr>
                <w:rFonts w:ascii="Verdana" w:hAnsi="Verdana"/>
                <w:b/>
                <w:lang w:val="en-US"/>
              </w:rPr>
              <w:t>Determi</w:t>
            </w:r>
            <w:r w:rsidR="00043A03" w:rsidRPr="002C594E">
              <w:rPr>
                <w:rFonts w:ascii="Verdana" w:hAnsi="Verdana"/>
                <w:b/>
                <w:lang w:val="en-US"/>
              </w:rPr>
              <w:t>nation of maturity</w:t>
            </w:r>
            <w:r w:rsidR="00F8523A" w:rsidRPr="002C594E">
              <w:rPr>
                <w:rFonts w:ascii="Verdana" w:hAnsi="Verdana"/>
                <w:b/>
                <w:lang w:val="en-US"/>
              </w:rPr>
              <w:t xml:space="preserve">: </w:t>
            </w:r>
            <w:r w:rsidR="00043A03" w:rsidRPr="002C594E">
              <w:rPr>
                <w:rFonts w:ascii="Verdana" w:hAnsi="Verdana"/>
                <w:lang w:val="en-US"/>
              </w:rPr>
              <w:tab/>
              <w:t>Brix, Acidity, Color (pigmentation</w:t>
            </w:r>
            <w:r w:rsidR="00B11378">
              <w:rPr>
                <w:rFonts w:ascii="Verdana" w:hAnsi="Verdana"/>
                <w:lang w:val="en-US"/>
              </w:rPr>
              <w:t>)</w:t>
            </w:r>
          </w:p>
          <w:p w14:paraId="411BDDF2"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Plastic bins of</w:t>
            </w:r>
            <w:r w:rsidR="00F8523A" w:rsidRPr="002C594E">
              <w:rPr>
                <w:rFonts w:ascii="Verdana" w:hAnsi="Verdana"/>
                <w:lang w:val="en-US"/>
              </w:rPr>
              <w:t xml:space="preserve"> </w:t>
            </w:r>
            <w:r w:rsidR="003C3480">
              <w:rPr>
                <w:rFonts w:ascii="Verdana" w:hAnsi="Verdana"/>
                <w:lang w:val="en-US"/>
              </w:rPr>
              <w:t>200</w:t>
            </w:r>
            <w:r w:rsidR="00F8523A" w:rsidRPr="002C594E">
              <w:rPr>
                <w:rFonts w:ascii="Verdana" w:hAnsi="Verdana"/>
                <w:lang w:val="en-US"/>
              </w:rPr>
              <w:t xml:space="preserve"> Kg. ± 15</w:t>
            </w:r>
          </w:p>
          <w:p w14:paraId="651E69C0" w14:textId="77777777" w:rsidR="00923109" w:rsidRPr="002C594E" w:rsidRDefault="00923109" w:rsidP="00583DB6">
            <w:pPr>
              <w:tabs>
                <w:tab w:val="left" w:pos="284"/>
                <w:tab w:val="left" w:pos="3402"/>
              </w:tabs>
              <w:spacing w:before="120" w:after="120"/>
              <w:rPr>
                <w:rFonts w:ascii="Verdana" w:hAnsi="Verdana"/>
                <w:i/>
                <w:sz w:val="16"/>
                <w:szCs w:val="16"/>
                <w:lang w:val="en-US"/>
              </w:rPr>
            </w:pPr>
          </w:p>
          <w:p w14:paraId="5ACBC69C" w14:textId="77777777"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14:paraId="510B8D7B" w14:textId="77777777" w:rsidR="00583DB6" w:rsidRDefault="00583DB6" w:rsidP="00257592">
      <w:pPr>
        <w:spacing w:before="120"/>
        <w:rPr>
          <w:rFonts w:ascii="Verdana" w:hAnsi="Verdana"/>
          <w:b/>
          <w:sz w:val="8"/>
          <w:szCs w:val="8"/>
          <w:lang w:val="en-US"/>
        </w:rPr>
      </w:pPr>
    </w:p>
    <w:p w14:paraId="433F8006" w14:textId="77777777"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14:paraId="761F45EF"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9339DB" w14:paraId="7EA2B7AA" w14:textId="77777777" w:rsidTr="00583DB6">
        <w:trPr>
          <w:trHeight w:val="4575"/>
        </w:trPr>
        <w:tc>
          <w:tcPr>
            <w:tcW w:w="9210" w:type="dxa"/>
            <w:tcBorders>
              <w:bottom w:val="nil"/>
            </w:tcBorders>
          </w:tcPr>
          <w:p w14:paraId="28CAE746"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0B172F3E"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2"/>
              <w:gridCol w:w="829"/>
              <w:gridCol w:w="762"/>
              <w:gridCol w:w="847"/>
              <w:gridCol w:w="848"/>
              <w:gridCol w:w="1568"/>
            </w:tblGrid>
            <w:tr w:rsidR="00953535" w:rsidRPr="009339DB" w14:paraId="263E55AD" w14:textId="77777777" w:rsidTr="003C3480">
              <w:trPr>
                <w:trHeight w:hRule="exact" w:val="501"/>
              </w:trPr>
              <w:tc>
                <w:tcPr>
                  <w:tcW w:w="1302" w:type="dxa"/>
                  <w:vAlign w:val="center"/>
                </w:tcPr>
                <w:p w14:paraId="137C0397"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9" w:type="dxa"/>
                  <w:vAlign w:val="center"/>
                </w:tcPr>
                <w:p w14:paraId="17A275D3"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62" w:type="dxa"/>
                  <w:vAlign w:val="center"/>
                </w:tcPr>
                <w:p w14:paraId="4E8EDB72"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47" w:type="dxa"/>
                  <w:vAlign w:val="center"/>
                </w:tcPr>
                <w:p w14:paraId="59857C4E"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48" w:type="dxa"/>
                  <w:vAlign w:val="center"/>
                </w:tcPr>
                <w:p w14:paraId="70FE98A5"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568" w:type="dxa"/>
                  <w:vAlign w:val="center"/>
                </w:tcPr>
                <w:p w14:paraId="7232E9C0"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3808E1" w:rsidRPr="009339DB" w14:paraId="03C12992" w14:textId="77777777" w:rsidTr="003C3480">
              <w:trPr>
                <w:trHeight w:hRule="exact" w:val="501"/>
              </w:trPr>
              <w:tc>
                <w:tcPr>
                  <w:tcW w:w="1302" w:type="dxa"/>
                  <w:vAlign w:val="center"/>
                </w:tcPr>
                <w:p w14:paraId="4069891E" w14:textId="77777777" w:rsidR="003808E1" w:rsidRPr="00D74BDB" w:rsidRDefault="003808E1" w:rsidP="002C7799">
                  <w:pPr>
                    <w:jc w:val="center"/>
                    <w:rPr>
                      <w:rFonts w:ascii="Verdana" w:hAnsi="Verdana"/>
                      <w:i/>
                      <w:sz w:val="16"/>
                      <w:szCs w:val="16"/>
                      <w:lang w:val="en-US"/>
                    </w:rPr>
                  </w:pPr>
                  <w:r w:rsidRPr="00D74BDB">
                    <w:rPr>
                      <w:rFonts w:ascii="Verdana" w:hAnsi="Verdana"/>
                      <w:i/>
                      <w:sz w:val="16"/>
                      <w:szCs w:val="16"/>
                      <w:lang w:val="en-US"/>
                    </w:rPr>
                    <w:t>Brix</w:t>
                  </w:r>
                </w:p>
              </w:tc>
              <w:tc>
                <w:tcPr>
                  <w:tcW w:w="829" w:type="dxa"/>
                  <w:vAlign w:val="center"/>
                </w:tcPr>
                <w:p w14:paraId="2BBE1160" w14:textId="116634BC" w:rsidR="003808E1" w:rsidRPr="00F542E8" w:rsidRDefault="003808E1" w:rsidP="00AF47DB">
                  <w:pPr>
                    <w:jc w:val="center"/>
                    <w:rPr>
                      <w:rFonts w:ascii="Verdana" w:hAnsi="Verdana"/>
                      <w:sz w:val="16"/>
                      <w:szCs w:val="16"/>
                      <w:lang w:val="en-US"/>
                    </w:rPr>
                  </w:pPr>
                </w:p>
              </w:tc>
              <w:tc>
                <w:tcPr>
                  <w:tcW w:w="762" w:type="dxa"/>
                  <w:vAlign w:val="center"/>
                </w:tcPr>
                <w:p w14:paraId="35AD62AC" w14:textId="0D589A19" w:rsidR="003808E1" w:rsidRPr="00F542E8" w:rsidRDefault="00351D5B">
                  <w:pPr>
                    <w:jc w:val="center"/>
                    <w:rPr>
                      <w:rFonts w:ascii="Verdana" w:hAnsi="Verdana"/>
                      <w:sz w:val="16"/>
                      <w:szCs w:val="16"/>
                      <w:lang w:val="en-US"/>
                    </w:rPr>
                  </w:pPr>
                  <w:r>
                    <w:rPr>
                      <w:rFonts w:ascii="Verdana" w:hAnsi="Verdana"/>
                      <w:sz w:val="16"/>
                      <w:szCs w:val="16"/>
                      <w:lang w:val="en-US"/>
                    </w:rPr>
                    <w:t>60</w:t>
                  </w:r>
                </w:p>
              </w:tc>
              <w:tc>
                <w:tcPr>
                  <w:tcW w:w="847" w:type="dxa"/>
                  <w:vAlign w:val="center"/>
                </w:tcPr>
                <w:p w14:paraId="57AF2F4F" w14:textId="768FB7B7" w:rsidR="003808E1" w:rsidRPr="00F542E8" w:rsidRDefault="00484ED2">
                  <w:pPr>
                    <w:jc w:val="center"/>
                    <w:rPr>
                      <w:rFonts w:ascii="Verdana" w:hAnsi="Verdana"/>
                      <w:sz w:val="16"/>
                      <w:szCs w:val="16"/>
                      <w:lang w:val="en-US"/>
                    </w:rPr>
                  </w:pPr>
                  <w:r>
                    <w:rPr>
                      <w:rFonts w:ascii="Verdana" w:hAnsi="Verdana"/>
                      <w:sz w:val="16"/>
                      <w:szCs w:val="16"/>
                      <w:lang w:val="en-US"/>
                    </w:rPr>
                    <w:t>6</w:t>
                  </w:r>
                  <w:r w:rsidR="004C152F">
                    <w:rPr>
                      <w:rFonts w:ascii="Verdana" w:hAnsi="Verdana"/>
                      <w:sz w:val="16"/>
                      <w:szCs w:val="16"/>
                      <w:lang w:val="en-US"/>
                    </w:rPr>
                    <w:t>5</w:t>
                  </w:r>
                </w:p>
              </w:tc>
              <w:tc>
                <w:tcPr>
                  <w:tcW w:w="848" w:type="dxa"/>
                  <w:vAlign w:val="center"/>
                </w:tcPr>
                <w:p w14:paraId="76B6C6D5" w14:textId="77777777" w:rsidR="003808E1" w:rsidRPr="00F542E8" w:rsidRDefault="003808E1" w:rsidP="00AF47DB">
                  <w:pPr>
                    <w:jc w:val="center"/>
                    <w:rPr>
                      <w:rFonts w:ascii="Verdana" w:hAnsi="Verdana"/>
                      <w:sz w:val="16"/>
                      <w:szCs w:val="16"/>
                      <w:lang w:val="en-US"/>
                    </w:rPr>
                  </w:pPr>
                  <w:r w:rsidRPr="00F542E8">
                    <w:rPr>
                      <w:rFonts w:ascii="Verdana" w:hAnsi="Verdana"/>
                      <w:sz w:val="16"/>
                      <w:szCs w:val="16"/>
                      <w:lang w:val="en-US"/>
                    </w:rPr>
                    <w:t>°</w:t>
                  </w:r>
                </w:p>
              </w:tc>
              <w:tc>
                <w:tcPr>
                  <w:tcW w:w="1568" w:type="dxa"/>
                  <w:vAlign w:val="center"/>
                </w:tcPr>
                <w:p w14:paraId="5CF6D11D" w14:textId="77777777" w:rsidR="003808E1" w:rsidRPr="00D74BDB" w:rsidRDefault="003808E1" w:rsidP="002C7799">
                  <w:pPr>
                    <w:snapToGrid w:val="0"/>
                    <w:jc w:val="center"/>
                    <w:rPr>
                      <w:rFonts w:ascii="Verdana" w:hAnsi="Verdana"/>
                      <w:sz w:val="16"/>
                      <w:szCs w:val="16"/>
                      <w:lang w:val="en-US"/>
                    </w:rPr>
                  </w:pPr>
                  <w:r w:rsidRPr="00D74BDB">
                    <w:rPr>
                      <w:rFonts w:ascii="Verdana" w:hAnsi="Verdana"/>
                      <w:sz w:val="16"/>
                      <w:szCs w:val="16"/>
                      <w:lang w:val="en-US"/>
                    </w:rPr>
                    <w:t>IFU 8,1991</w:t>
                  </w:r>
                </w:p>
              </w:tc>
            </w:tr>
            <w:tr w:rsidR="003C3480" w:rsidRPr="009339DB" w14:paraId="31CA3DD3" w14:textId="77777777" w:rsidTr="003C3480">
              <w:trPr>
                <w:trHeight w:hRule="exact" w:val="501"/>
              </w:trPr>
              <w:tc>
                <w:tcPr>
                  <w:tcW w:w="1302" w:type="dxa"/>
                  <w:vAlign w:val="center"/>
                </w:tcPr>
                <w:p w14:paraId="246465F6" w14:textId="77777777" w:rsidR="003C3480" w:rsidRPr="00D74BDB" w:rsidRDefault="003C3480" w:rsidP="002C7799">
                  <w:pPr>
                    <w:jc w:val="center"/>
                    <w:rPr>
                      <w:rFonts w:ascii="Verdana" w:hAnsi="Verdana"/>
                      <w:i/>
                      <w:sz w:val="16"/>
                      <w:szCs w:val="16"/>
                      <w:lang w:val="en-US"/>
                    </w:rPr>
                  </w:pPr>
                  <w:r w:rsidRPr="00D74BDB">
                    <w:rPr>
                      <w:rFonts w:ascii="Verdana" w:hAnsi="Verdana"/>
                      <w:i/>
                      <w:sz w:val="16"/>
                      <w:szCs w:val="16"/>
                      <w:lang w:val="en-US"/>
                    </w:rPr>
                    <w:t>Acidity</w:t>
                  </w:r>
                </w:p>
              </w:tc>
              <w:tc>
                <w:tcPr>
                  <w:tcW w:w="829" w:type="dxa"/>
                  <w:vAlign w:val="center"/>
                </w:tcPr>
                <w:p w14:paraId="3AA85061" w14:textId="77777777" w:rsidR="003C3480" w:rsidRPr="00F542E8" w:rsidRDefault="003C3480" w:rsidP="00AF47DB">
                  <w:pPr>
                    <w:jc w:val="center"/>
                    <w:rPr>
                      <w:rFonts w:ascii="Verdana" w:hAnsi="Verdana"/>
                      <w:sz w:val="16"/>
                      <w:szCs w:val="16"/>
                      <w:lang w:val="en-US"/>
                    </w:rPr>
                  </w:pPr>
                </w:p>
              </w:tc>
              <w:tc>
                <w:tcPr>
                  <w:tcW w:w="762" w:type="dxa"/>
                  <w:vAlign w:val="center"/>
                </w:tcPr>
                <w:p w14:paraId="6620740D" w14:textId="2EA46DE8" w:rsidR="003C3480" w:rsidRPr="00F542E8" w:rsidRDefault="00484ED2" w:rsidP="00AF47DB">
                  <w:pPr>
                    <w:jc w:val="center"/>
                    <w:rPr>
                      <w:rFonts w:ascii="Verdana" w:hAnsi="Verdana"/>
                      <w:sz w:val="16"/>
                      <w:szCs w:val="16"/>
                      <w:lang w:val="en-US"/>
                    </w:rPr>
                  </w:pPr>
                  <w:r>
                    <w:rPr>
                      <w:rFonts w:ascii="Verdana" w:hAnsi="Verdana"/>
                      <w:sz w:val="16"/>
                      <w:szCs w:val="16"/>
                      <w:lang w:val="en-US"/>
                    </w:rPr>
                    <w:t>4</w:t>
                  </w:r>
                  <w:r w:rsidR="007C0C39">
                    <w:rPr>
                      <w:rFonts w:ascii="Verdana" w:hAnsi="Verdana"/>
                      <w:sz w:val="16"/>
                      <w:szCs w:val="16"/>
                      <w:lang w:val="en-US"/>
                    </w:rPr>
                    <w:t>,5</w:t>
                  </w:r>
                </w:p>
              </w:tc>
              <w:tc>
                <w:tcPr>
                  <w:tcW w:w="847" w:type="dxa"/>
                  <w:vAlign w:val="center"/>
                </w:tcPr>
                <w:p w14:paraId="0610F643" w14:textId="627E7C47" w:rsidR="003C3480" w:rsidRPr="00F542E8" w:rsidRDefault="007C0C39" w:rsidP="00AF47DB">
                  <w:pPr>
                    <w:jc w:val="center"/>
                    <w:rPr>
                      <w:rFonts w:ascii="Verdana" w:hAnsi="Verdana"/>
                      <w:sz w:val="16"/>
                      <w:szCs w:val="16"/>
                      <w:lang w:val="en-US"/>
                    </w:rPr>
                  </w:pPr>
                  <w:r>
                    <w:rPr>
                      <w:rFonts w:ascii="Verdana" w:hAnsi="Verdana"/>
                      <w:sz w:val="16"/>
                      <w:szCs w:val="16"/>
                      <w:lang w:val="en-US"/>
                    </w:rPr>
                    <w:t>8</w:t>
                  </w:r>
                </w:p>
              </w:tc>
              <w:tc>
                <w:tcPr>
                  <w:tcW w:w="848" w:type="dxa"/>
                  <w:vAlign w:val="center"/>
                </w:tcPr>
                <w:p w14:paraId="53C40C28" w14:textId="77777777" w:rsidR="003C3480" w:rsidRPr="00F542E8" w:rsidRDefault="003C3480" w:rsidP="00AF47DB">
                  <w:pPr>
                    <w:jc w:val="center"/>
                    <w:rPr>
                      <w:rFonts w:ascii="Verdana" w:hAnsi="Verdana"/>
                      <w:sz w:val="16"/>
                      <w:szCs w:val="16"/>
                      <w:lang w:val="en-US"/>
                    </w:rPr>
                  </w:pPr>
                  <w:r w:rsidRPr="00F542E8">
                    <w:rPr>
                      <w:rFonts w:ascii="Verdana" w:hAnsi="Verdana"/>
                      <w:sz w:val="16"/>
                      <w:szCs w:val="16"/>
                      <w:lang w:val="en-US"/>
                    </w:rPr>
                    <w:t>% p/p</w:t>
                  </w:r>
                </w:p>
              </w:tc>
              <w:tc>
                <w:tcPr>
                  <w:tcW w:w="1568" w:type="dxa"/>
                  <w:vAlign w:val="center"/>
                </w:tcPr>
                <w:p w14:paraId="23132DA1" w14:textId="77777777" w:rsidR="003C3480" w:rsidRPr="00D74BDB" w:rsidRDefault="003C3480" w:rsidP="002C7799">
                  <w:pPr>
                    <w:snapToGrid w:val="0"/>
                    <w:jc w:val="center"/>
                    <w:rPr>
                      <w:rFonts w:ascii="Verdana" w:hAnsi="Verdana"/>
                      <w:sz w:val="16"/>
                      <w:szCs w:val="16"/>
                      <w:lang w:val="en-US"/>
                    </w:rPr>
                  </w:pPr>
                  <w:r w:rsidRPr="00D74BDB">
                    <w:rPr>
                      <w:rFonts w:ascii="Verdana" w:hAnsi="Verdana"/>
                      <w:sz w:val="16"/>
                      <w:szCs w:val="16"/>
                      <w:lang w:val="en-US"/>
                    </w:rPr>
                    <w:t>IFU 3,1996</w:t>
                  </w:r>
                </w:p>
              </w:tc>
            </w:tr>
            <w:tr w:rsidR="003C3480" w:rsidRPr="009339DB" w14:paraId="59F96291" w14:textId="77777777" w:rsidTr="003C3480">
              <w:trPr>
                <w:trHeight w:hRule="exact" w:val="501"/>
              </w:trPr>
              <w:tc>
                <w:tcPr>
                  <w:tcW w:w="1302" w:type="dxa"/>
                  <w:vAlign w:val="center"/>
                </w:tcPr>
                <w:p w14:paraId="36B2944E" w14:textId="77777777" w:rsidR="003C3480" w:rsidRPr="00D74BDB" w:rsidRDefault="003C3480" w:rsidP="002C7799">
                  <w:pPr>
                    <w:jc w:val="center"/>
                    <w:rPr>
                      <w:rFonts w:ascii="Verdana" w:hAnsi="Verdana"/>
                      <w:i/>
                      <w:sz w:val="16"/>
                      <w:szCs w:val="16"/>
                      <w:lang w:val="en-US"/>
                    </w:rPr>
                  </w:pPr>
                  <w:r w:rsidRPr="00D74BDB">
                    <w:rPr>
                      <w:rFonts w:ascii="Verdana" w:hAnsi="Verdana"/>
                      <w:i/>
                      <w:sz w:val="16"/>
                      <w:szCs w:val="16"/>
                      <w:lang w:val="en-US"/>
                    </w:rPr>
                    <w:t>Ascorbic acid</w:t>
                  </w:r>
                </w:p>
              </w:tc>
              <w:tc>
                <w:tcPr>
                  <w:tcW w:w="829" w:type="dxa"/>
                  <w:vAlign w:val="center"/>
                </w:tcPr>
                <w:p w14:paraId="7BF04734" w14:textId="53CEF845" w:rsidR="003C3480" w:rsidRPr="00F542E8" w:rsidRDefault="009339DB" w:rsidP="00AF47DB">
                  <w:pPr>
                    <w:jc w:val="center"/>
                    <w:rPr>
                      <w:rFonts w:ascii="Verdana" w:hAnsi="Verdana"/>
                      <w:sz w:val="16"/>
                      <w:szCs w:val="16"/>
                      <w:lang w:val="en-US"/>
                    </w:rPr>
                  </w:pPr>
                  <w:r w:rsidRPr="00F542E8">
                    <w:rPr>
                      <w:rFonts w:ascii="Verdana" w:hAnsi="Verdana"/>
                      <w:sz w:val="16"/>
                      <w:szCs w:val="16"/>
                      <w:lang w:val="en-US"/>
                    </w:rPr>
                    <w:t>150</w:t>
                  </w:r>
                </w:p>
              </w:tc>
              <w:tc>
                <w:tcPr>
                  <w:tcW w:w="762" w:type="dxa"/>
                  <w:vAlign w:val="center"/>
                </w:tcPr>
                <w:p w14:paraId="4BE8920C" w14:textId="14F69C18" w:rsidR="003C3480" w:rsidRPr="00F542E8" w:rsidRDefault="003C3480" w:rsidP="00AF47DB">
                  <w:pPr>
                    <w:tabs>
                      <w:tab w:val="decimal" w:pos="12"/>
                    </w:tabs>
                    <w:jc w:val="center"/>
                    <w:rPr>
                      <w:rFonts w:ascii="Verdana" w:hAnsi="Verdana"/>
                      <w:sz w:val="16"/>
                      <w:szCs w:val="16"/>
                      <w:lang w:val="en-US"/>
                    </w:rPr>
                  </w:pPr>
                </w:p>
              </w:tc>
              <w:tc>
                <w:tcPr>
                  <w:tcW w:w="847" w:type="dxa"/>
                  <w:vAlign w:val="center"/>
                </w:tcPr>
                <w:p w14:paraId="3437AF73" w14:textId="77777777" w:rsidR="003C3480" w:rsidRPr="00F542E8" w:rsidRDefault="003C3480" w:rsidP="00AF47DB">
                  <w:pPr>
                    <w:tabs>
                      <w:tab w:val="decimal" w:pos="12"/>
                      <w:tab w:val="decimal" w:pos="417"/>
                    </w:tabs>
                    <w:jc w:val="center"/>
                    <w:rPr>
                      <w:rFonts w:ascii="Verdana" w:hAnsi="Verdana"/>
                      <w:sz w:val="16"/>
                      <w:szCs w:val="16"/>
                      <w:lang w:val="en-US"/>
                    </w:rPr>
                  </w:pPr>
                </w:p>
              </w:tc>
              <w:tc>
                <w:tcPr>
                  <w:tcW w:w="848" w:type="dxa"/>
                  <w:vAlign w:val="center"/>
                </w:tcPr>
                <w:p w14:paraId="5752A77E" w14:textId="77777777" w:rsidR="003C3480" w:rsidRPr="00F542E8" w:rsidRDefault="003C3480" w:rsidP="00AF47DB">
                  <w:pPr>
                    <w:jc w:val="center"/>
                    <w:rPr>
                      <w:rFonts w:ascii="Verdana" w:hAnsi="Verdana"/>
                      <w:sz w:val="16"/>
                      <w:szCs w:val="16"/>
                      <w:lang w:val="en-US"/>
                    </w:rPr>
                  </w:pPr>
                  <w:r w:rsidRPr="00F542E8">
                    <w:rPr>
                      <w:rFonts w:ascii="Verdana" w:hAnsi="Verdana"/>
                      <w:sz w:val="16"/>
                      <w:szCs w:val="16"/>
                      <w:lang w:val="en-US"/>
                    </w:rPr>
                    <w:t>mg/l</w:t>
                  </w:r>
                </w:p>
              </w:tc>
              <w:tc>
                <w:tcPr>
                  <w:tcW w:w="1568" w:type="dxa"/>
                  <w:vAlign w:val="center"/>
                </w:tcPr>
                <w:p w14:paraId="18F06903" w14:textId="77777777" w:rsidR="003C3480" w:rsidRPr="00D74BDB" w:rsidRDefault="003C3480" w:rsidP="002C7799">
                  <w:pPr>
                    <w:jc w:val="center"/>
                    <w:rPr>
                      <w:rFonts w:ascii="Verdana" w:hAnsi="Verdana"/>
                      <w:sz w:val="16"/>
                      <w:szCs w:val="16"/>
                      <w:lang w:val="en-US"/>
                    </w:rPr>
                  </w:pPr>
                  <w:r w:rsidRPr="00D74BDB">
                    <w:rPr>
                      <w:rFonts w:ascii="Verdana" w:hAnsi="Verdana"/>
                      <w:sz w:val="16"/>
                      <w:szCs w:val="16"/>
                      <w:lang w:val="en-US"/>
                    </w:rPr>
                    <w:t>Internal method</w:t>
                  </w:r>
                </w:p>
              </w:tc>
            </w:tr>
            <w:tr w:rsidR="003C3480" w:rsidRPr="009339DB" w14:paraId="324DCEE6" w14:textId="77777777" w:rsidTr="003C3480">
              <w:trPr>
                <w:trHeight w:hRule="exact" w:val="501"/>
              </w:trPr>
              <w:tc>
                <w:tcPr>
                  <w:tcW w:w="1302" w:type="dxa"/>
                  <w:vAlign w:val="center"/>
                </w:tcPr>
                <w:p w14:paraId="4F4743A5" w14:textId="77777777" w:rsidR="003C3480" w:rsidRPr="00F542E8" w:rsidRDefault="003C3480" w:rsidP="002C7799">
                  <w:pPr>
                    <w:jc w:val="center"/>
                    <w:rPr>
                      <w:rFonts w:ascii="Verdana" w:hAnsi="Verdana"/>
                      <w:i/>
                      <w:sz w:val="16"/>
                      <w:szCs w:val="16"/>
                      <w:vertAlign w:val="superscript"/>
                      <w:lang w:val="en-US"/>
                    </w:rPr>
                  </w:pPr>
                  <w:r w:rsidRPr="00D74BDB">
                    <w:rPr>
                      <w:rFonts w:ascii="Verdana" w:hAnsi="Verdana"/>
                      <w:i/>
                      <w:sz w:val="16"/>
                      <w:szCs w:val="16"/>
                      <w:lang w:val="en-US"/>
                    </w:rPr>
                    <w:t>Anthocyanin</w:t>
                  </w:r>
                  <w:r w:rsidR="00F542E8">
                    <w:rPr>
                      <w:rFonts w:ascii="Verdana" w:hAnsi="Verdana"/>
                      <w:i/>
                      <w:sz w:val="16"/>
                      <w:szCs w:val="16"/>
                      <w:vertAlign w:val="superscript"/>
                      <w:lang w:val="en-US"/>
                    </w:rPr>
                    <w:t>*</w:t>
                  </w:r>
                </w:p>
              </w:tc>
              <w:tc>
                <w:tcPr>
                  <w:tcW w:w="829" w:type="dxa"/>
                  <w:vAlign w:val="center"/>
                </w:tcPr>
                <w:p w14:paraId="7BFAEB27" w14:textId="77777777" w:rsidR="003C3480" w:rsidRPr="00F542E8" w:rsidRDefault="003C3480" w:rsidP="00AF47DB">
                  <w:pPr>
                    <w:jc w:val="center"/>
                    <w:rPr>
                      <w:rFonts w:ascii="Verdana" w:hAnsi="Verdana"/>
                      <w:sz w:val="16"/>
                      <w:szCs w:val="16"/>
                      <w:lang w:val="en-US"/>
                    </w:rPr>
                  </w:pPr>
                </w:p>
              </w:tc>
              <w:tc>
                <w:tcPr>
                  <w:tcW w:w="762" w:type="dxa"/>
                  <w:vAlign w:val="center"/>
                </w:tcPr>
                <w:p w14:paraId="641C2BAE" w14:textId="03791F21" w:rsidR="003C3480" w:rsidRPr="00F542E8" w:rsidRDefault="003C3480" w:rsidP="00AF47DB">
                  <w:pPr>
                    <w:tabs>
                      <w:tab w:val="decimal" w:pos="12"/>
                    </w:tabs>
                    <w:jc w:val="center"/>
                    <w:rPr>
                      <w:rFonts w:ascii="Verdana" w:hAnsi="Verdana"/>
                      <w:sz w:val="16"/>
                      <w:szCs w:val="16"/>
                      <w:lang w:val="en-US"/>
                    </w:rPr>
                  </w:pPr>
                  <w:r w:rsidRPr="00F542E8">
                    <w:rPr>
                      <w:rFonts w:ascii="Verdana" w:hAnsi="Verdana"/>
                      <w:sz w:val="16"/>
                      <w:szCs w:val="16"/>
                      <w:lang w:val="en-US"/>
                    </w:rPr>
                    <w:t>2</w:t>
                  </w:r>
                  <w:r w:rsidR="00484ED2">
                    <w:rPr>
                      <w:rFonts w:ascii="Verdana" w:hAnsi="Verdana"/>
                      <w:sz w:val="16"/>
                      <w:szCs w:val="16"/>
                      <w:lang w:val="en-US"/>
                    </w:rPr>
                    <w:t>0</w:t>
                  </w:r>
                  <w:r w:rsidRPr="00F542E8">
                    <w:rPr>
                      <w:rFonts w:ascii="Verdana" w:hAnsi="Verdana"/>
                      <w:sz w:val="16"/>
                      <w:szCs w:val="16"/>
                      <w:lang w:val="en-US"/>
                    </w:rPr>
                    <w:t>00</w:t>
                  </w:r>
                </w:p>
              </w:tc>
              <w:tc>
                <w:tcPr>
                  <w:tcW w:w="847" w:type="dxa"/>
                  <w:vAlign w:val="center"/>
                </w:tcPr>
                <w:p w14:paraId="27C49D6F" w14:textId="77777777" w:rsidR="003C3480" w:rsidRPr="00F542E8" w:rsidRDefault="003C3480" w:rsidP="00AF47DB">
                  <w:pPr>
                    <w:tabs>
                      <w:tab w:val="decimal" w:pos="12"/>
                      <w:tab w:val="decimal" w:pos="417"/>
                    </w:tabs>
                    <w:jc w:val="center"/>
                    <w:rPr>
                      <w:rFonts w:ascii="Verdana" w:hAnsi="Verdana"/>
                      <w:sz w:val="16"/>
                      <w:szCs w:val="16"/>
                      <w:lang w:val="en-US"/>
                    </w:rPr>
                  </w:pPr>
                </w:p>
              </w:tc>
              <w:tc>
                <w:tcPr>
                  <w:tcW w:w="848" w:type="dxa"/>
                  <w:vAlign w:val="center"/>
                </w:tcPr>
                <w:p w14:paraId="3CD88264" w14:textId="77777777" w:rsidR="003C3480" w:rsidRPr="00F542E8" w:rsidRDefault="003C3480" w:rsidP="00AF47DB">
                  <w:pPr>
                    <w:jc w:val="center"/>
                    <w:rPr>
                      <w:rFonts w:ascii="Verdana" w:hAnsi="Verdana"/>
                      <w:sz w:val="16"/>
                      <w:szCs w:val="16"/>
                      <w:lang w:val="en-US"/>
                    </w:rPr>
                  </w:pPr>
                  <w:r w:rsidRPr="00F542E8">
                    <w:rPr>
                      <w:rFonts w:ascii="Verdana" w:hAnsi="Verdana"/>
                      <w:sz w:val="16"/>
                      <w:szCs w:val="16"/>
                      <w:lang w:val="en-US"/>
                    </w:rPr>
                    <w:t>mg/l</w:t>
                  </w:r>
                </w:p>
              </w:tc>
              <w:tc>
                <w:tcPr>
                  <w:tcW w:w="1568" w:type="dxa"/>
                  <w:vAlign w:val="center"/>
                </w:tcPr>
                <w:p w14:paraId="590F12B7" w14:textId="77777777" w:rsidR="003C3480" w:rsidRPr="00D74BDB" w:rsidRDefault="003C3480" w:rsidP="002C7799">
                  <w:pPr>
                    <w:jc w:val="center"/>
                    <w:rPr>
                      <w:rFonts w:ascii="Verdana" w:hAnsi="Verdana"/>
                      <w:sz w:val="16"/>
                      <w:szCs w:val="16"/>
                      <w:lang w:val="en-US"/>
                    </w:rPr>
                  </w:pPr>
                  <w:r w:rsidRPr="00D74BDB">
                    <w:rPr>
                      <w:rFonts w:ascii="Verdana" w:hAnsi="Verdana"/>
                      <w:sz w:val="16"/>
                      <w:szCs w:val="16"/>
                      <w:lang w:val="en-US"/>
                    </w:rPr>
                    <w:t>Internal method</w:t>
                  </w:r>
                </w:p>
              </w:tc>
            </w:tr>
            <w:tr w:rsidR="003C3480" w:rsidRPr="009339DB" w14:paraId="43B36B55" w14:textId="77777777" w:rsidTr="003C3480">
              <w:trPr>
                <w:trHeight w:hRule="exact" w:val="501"/>
              </w:trPr>
              <w:tc>
                <w:tcPr>
                  <w:tcW w:w="1302" w:type="dxa"/>
                  <w:vAlign w:val="center"/>
                </w:tcPr>
                <w:p w14:paraId="6E070DEA" w14:textId="4E25197A" w:rsidR="003C3480" w:rsidRPr="00D74BDB" w:rsidRDefault="003C3480" w:rsidP="002C7799">
                  <w:pPr>
                    <w:jc w:val="center"/>
                    <w:rPr>
                      <w:rFonts w:ascii="Verdana" w:hAnsi="Verdana"/>
                      <w:i/>
                      <w:sz w:val="16"/>
                      <w:szCs w:val="16"/>
                      <w:lang w:val="en-US"/>
                    </w:rPr>
                  </w:pPr>
                  <w:r>
                    <w:rPr>
                      <w:rFonts w:ascii="Verdana" w:hAnsi="Verdana"/>
                      <w:i/>
                      <w:sz w:val="16"/>
                      <w:szCs w:val="16"/>
                      <w:lang w:val="en-US"/>
                    </w:rPr>
                    <w:t>Pulp</w:t>
                  </w:r>
                  <w:r w:rsidR="00C839D8">
                    <w:rPr>
                      <w:rFonts w:ascii="Verdana" w:hAnsi="Verdana"/>
                      <w:i/>
                      <w:sz w:val="16"/>
                      <w:szCs w:val="16"/>
                      <w:lang w:val="en-US"/>
                    </w:rPr>
                    <w:t>s</w:t>
                  </w:r>
                  <w:r>
                    <w:rPr>
                      <w:rFonts w:ascii="Verdana" w:hAnsi="Verdana"/>
                      <w:i/>
                      <w:sz w:val="16"/>
                      <w:szCs w:val="16"/>
                      <w:lang w:val="en-US"/>
                    </w:rPr>
                    <w:t xml:space="preserve"> 1500</w:t>
                  </w:r>
                </w:p>
              </w:tc>
              <w:tc>
                <w:tcPr>
                  <w:tcW w:w="829" w:type="dxa"/>
                  <w:vAlign w:val="center"/>
                </w:tcPr>
                <w:p w14:paraId="1FADCB56" w14:textId="77777777" w:rsidR="003C3480" w:rsidRPr="00F542E8" w:rsidRDefault="003C3480" w:rsidP="00AF47DB">
                  <w:pPr>
                    <w:jc w:val="center"/>
                    <w:rPr>
                      <w:rFonts w:ascii="Verdana" w:hAnsi="Verdana"/>
                      <w:sz w:val="16"/>
                      <w:szCs w:val="16"/>
                      <w:lang w:val="en-US"/>
                    </w:rPr>
                  </w:pPr>
                </w:p>
              </w:tc>
              <w:tc>
                <w:tcPr>
                  <w:tcW w:w="762" w:type="dxa"/>
                  <w:vAlign w:val="center"/>
                </w:tcPr>
                <w:p w14:paraId="695E697F" w14:textId="3768981A" w:rsidR="003C3480" w:rsidRPr="00F542E8" w:rsidRDefault="00023FA3" w:rsidP="00AF47DB">
                  <w:pPr>
                    <w:tabs>
                      <w:tab w:val="decimal" w:pos="12"/>
                    </w:tabs>
                    <w:jc w:val="center"/>
                    <w:rPr>
                      <w:rFonts w:ascii="Verdana" w:hAnsi="Verdana"/>
                      <w:sz w:val="16"/>
                      <w:szCs w:val="16"/>
                      <w:lang w:val="en-US"/>
                    </w:rPr>
                  </w:pPr>
                  <w:r>
                    <w:rPr>
                      <w:rFonts w:ascii="Verdana" w:hAnsi="Verdana"/>
                      <w:sz w:val="16"/>
                      <w:szCs w:val="16"/>
                      <w:lang w:val="en-US"/>
                    </w:rPr>
                    <w:t>0.5</w:t>
                  </w:r>
                </w:p>
              </w:tc>
              <w:tc>
                <w:tcPr>
                  <w:tcW w:w="847" w:type="dxa"/>
                  <w:vAlign w:val="center"/>
                </w:tcPr>
                <w:p w14:paraId="6602235F" w14:textId="77777777" w:rsidR="003C3480" w:rsidRPr="00F542E8" w:rsidRDefault="003C3480" w:rsidP="00AF47DB">
                  <w:pPr>
                    <w:tabs>
                      <w:tab w:val="decimal" w:pos="12"/>
                      <w:tab w:val="decimal" w:pos="417"/>
                    </w:tabs>
                    <w:jc w:val="center"/>
                    <w:rPr>
                      <w:rFonts w:ascii="Verdana" w:hAnsi="Verdana"/>
                      <w:sz w:val="16"/>
                      <w:szCs w:val="16"/>
                      <w:lang w:val="en-US"/>
                    </w:rPr>
                  </w:pPr>
                  <w:r w:rsidRPr="00F542E8">
                    <w:rPr>
                      <w:rFonts w:ascii="Verdana" w:hAnsi="Verdana"/>
                      <w:sz w:val="16"/>
                      <w:szCs w:val="16"/>
                      <w:lang w:val="en-US"/>
                    </w:rPr>
                    <w:t>3</w:t>
                  </w:r>
                </w:p>
              </w:tc>
              <w:tc>
                <w:tcPr>
                  <w:tcW w:w="848" w:type="dxa"/>
                  <w:vAlign w:val="center"/>
                </w:tcPr>
                <w:p w14:paraId="7B13E579" w14:textId="77777777" w:rsidR="003C3480" w:rsidRPr="00F542E8" w:rsidRDefault="003C3480" w:rsidP="00AF47DB">
                  <w:pPr>
                    <w:snapToGrid w:val="0"/>
                    <w:jc w:val="center"/>
                    <w:rPr>
                      <w:rFonts w:ascii="Verdana" w:hAnsi="Verdana"/>
                      <w:sz w:val="16"/>
                      <w:szCs w:val="16"/>
                      <w:lang w:val="en-US"/>
                    </w:rPr>
                  </w:pPr>
                  <w:r w:rsidRPr="00F542E8">
                    <w:rPr>
                      <w:rFonts w:ascii="Verdana" w:hAnsi="Verdana"/>
                      <w:sz w:val="16"/>
                      <w:szCs w:val="16"/>
                      <w:lang w:val="en-US"/>
                    </w:rPr>
                    <w:t>% v/v</w:t>
                  </w:r>
                </w:p>
              </w:tc>
              <w:tc>
                <w:tcPr>
                  <w:tcW w:w="1568" w:type="dxa"/>
                  <w:vAlign w:val="center"/>
                </w:tcPr>
                <w:p w14:paraId="45575DB9" w14:textId="77777777" w:rsidR="003C3480" w:rsidRPr="00D74BDB" w:rsidRDefault="003C3480" w:rsidP="002C7799">
                  <w:pPr>
                    <w:jc w:val="center"/>
                    <w:rPr>
                      <w:rFonts w:ascii="Verdana" w:hAnsi="Verdana"/>
                      <w:sz w:val="16"/>
                      <w:szCs w:val="16"/>
                      <w:lang w:val="en-US"/>
                    </w:rPr>
                  </w:pPr>
                  <w:r>
                    <w:rPr>
                      <w:rFonts w:ascii="Verdana" w:hAnsi="Verdana"/>
                      <w:sz w:val="16"/>
                      <w:szCs w:val="16"/>
                      <w:lang w:val="en-US"/>
                    </w:rPr>
                    <w:t>IFU 60,1991</w:t>
                  </w:r>
                </w:p>
              </w:tc>
            </w:tr>
            <w:tr w:rsidR="00C839D8" w:rsidRPr="009339DB" w14:paraId="625E13A9" w14:textId="77777777" w:rsidTr="003C3480">
              <w:trPr>
                <w:trHeight w:hRule="exact" w:val="501"/>
              </w:trPr>
              <w:tc>
                <w:tcPr>
                  <w:tcW w:w="1302" w:type="dxa"/>
                  <w:vAlign w:val="center"/>
                </w:tcPr>
                <w:p w14:paraId="3AAE70B1" w14:textId="321EC34A" w:rsidR="00C839D8" w:rsidRDefault="00C839D8" w:rsidP="00C839D8">
                  <w:pPr>
                    <w:jc w:val="center"/>
                    <w:rPr>
                      <w:rFonts w:ascii="Verdana" w:hAnsi="Verdana"/>
                      <w:i/>
                      <w:sz w:val="16"/>
                      <w:szCs w:val="16"/>
                      <w:lang w:val="en-US"/>
                    </w:rPr>
                  </w:pPr>
                  <w:r>
                    <w:rPr>
                      <w:rFonts w:ascii="Verdana" w:hAnsi="Verdana"/>
                      <w:i/>
                      <w:sz w:val="16"/>
                      <w:szCs w:val="16"/>
                      <w:lang w:val="en-US"/>
                    </w:rPr>
                    <w:t>Pulps 3000</w:t>
                  </w:r>
                </w:p>
              </w:tc>
              <w:tc>
                <w:tcPr>
                  <w:tcW w:w="829" w:type="dxa"/>
                  <w:vAlign w:val="center"/>
                </w:tcPr>
                <w:p w14:paraId="51260978" w14:textId="77777777" w:rsidR="00C839D8" w:rsidRPr="00F542E8" w:rsidRDefault="00C839D8" w:rsidP="00C839D8">
                  <w:pPr>
                    <w:jc w:val="center"/>
                    <w:rPr>
                      <w:rFonts w:ascii="Verdana" w:hAnsi="Verdana"/>
                      <w:sz w:val="16"/>
                      <w:szCs w:val="16"/>
                      <w:lang w:val="en-US"/>
                    </w:rPr>
                  </w:pPr>
                </w:p>
              </w:tc>
              <w:tc>
                <w:tcPr>
                  <w:tcW w:w="762" w:type="dxa"/>
                  <w:vAlign w:val="center"/>
                </w:tcPr>
                <w:p w14:paraId="3B463243" w14:textId="6136CBC4" w:rsidR="00C839D8" w:rsidRDefault="00C839D8" w:rsidP="00C839D8">
                  <w:pPr>
                    <w:tabs>
                      <w:tab w:val="decimal" w:pos="12"/>
                    </w:tabs>
                    <w:jc w:val="center"/>
                    <w:rPr>
                      <w:rFonts w:ascii="Verdana" w:hAnsi="Verdana"/>
                      <w:sz w:val="16"/>
                      <w:szCs w:val="16"/>
                      <w:lang w:val="en-US"/>
                    </w:rPr>
                  </w:pPr>
                  <w:r>
                    <w:rPr>
                      <w:rFonts w:ascii="Verdana" w:hAnsi="Verdana"/>
                      <w:sz w:val="16"/>
                      <w:szCs w:val="16"/>
                      <w:lang w:val="en-US"/>
                    </w:rPr>
                    <w:t>0.25</w:t>
                  </w:r>
                </w:p>
              </w:tc>
              <w:tc>
                <w:tcPr>
                  <w:tcW w:w="847" w:type="dxa"/>
                  <w:vAlign w:val="center"/>
                </w:tcPr>
                <w:p w14:paraId="0F02FCE0" w14:textId="19F639D0" w:rsidR="00C839D8" w:rsidRPr="00F542E8" w:rsidRDefault="00C839D8" w:rsidP="00C839D8">
                  <w:pPr>
                    <w:tabs>
                      <w:tab w:val="decimal" w:pos="12"/>
                      <w:tab w:val="decimal" w:pos="417"/>
                    </w:tabs>
                    <w:jc w:val="center"/>
                    <w:rPr>
                      <w:rFonts w:ascii="Verdana" w:hAnsi="Verdana"/>
                      <w:sz w:val="16"/>
                      <w:szCs w:val="16"/>
                      <w:lang w:val="en-US"/>
                    </w:rPr>
                  </w:pPr>
                  <w:r>
                    <w:rPr>
                      <w:rFonts w:ascii="Verdana" w:hAnsi="Verdana"/>
                      <w:sz w:val="16"/>
                      <w:szCs w:val="16"/>
                      <w:lang w:val="en-US"/>
                    </w:rPr>
                    <w:t>1.5</w:t>
                  </w:r>
                </w:p>
              </w:tc>
              <w:tc>
                <w:tcPr>
                  <w:tcW w:w="848" w:type="dxa"/>
                  <w:vAlign w:val="center"/>
                </w:tcPr>
                <w:p w14:paraId="00ABCA43" w14:textId="2EE8E33B" w:rsidR="00C839D8" w:rsidRPr="00F542E8" w:rsidRDefault="00C839D8" w:rsidP="00C839D8">
                  <w:pPr>
                    <w:snapToGrid w:val="0"/>
                    <w:jc w:val="center"/>
                    <w:rPr>
                      <w:rFonts w:ascii="Verdana" w:hAnsi="Verdana"/>
                      <w:sz w:val="16"/>
                      <w:szCs w:val="16"/>
                      <w:lang w:val="en-US"/>
                    </w:rPr>
                  </w:pPr>
                  <w:r w:rsidRPr="00F542E8">
                    <w:rPr>
                      <w:rFonts w:ascii="Verdana" w:hAnsi="Verdana"/>
                      <w:sz w:val="16"/>
                      <w:szCs w:val="16"/>
                      <w:lang w:val="en-US"/>
                    </w:rPr>
                    <w:t>% v/v</w:t>
                  </w:r>
                </w:p>
              </w:tc>
              <w:tc>
                <w:tcPr>
                  <w:tcW w:w="1568" w:type="dxa"/>
                  <w:vAlign w:val="center"/>
                </w:tcPr>
                <w:p w14:paraId="597B183F" w14:textId="3762244D" w:rsidR="00C839D8" w:rsidRDefault="00C839D8" w:rsidP="00C839D8">
                  <w:pPr>
                    <w:jc w:val="center"/>
                    <w:rPr>
                      <w:rFonts w:ascii="Verdana" w:hAnsi="Verdana"/>
                      <w:sz w:val="16"/>
                      <w:szCs w:val="16"/>
                      <w:lang w:val="en-US"/>
                    </w:rPr>
                  </w:pPr>
                  <w:r>
                    <w:rPr>
                      <w:rFonts w:ascii="Verdana" w:hAnsi="Verdana"/>
                      <w:sz w:val="16"/>
                      <w:szCs w:val="16"/>
                      <w:lang w:val="en-US"/>
                    </w:rPr>
                    <w:t>IFU 60,1991</w:t>
                  </w:r>
                </w:p>
              </w:tc>
            </w:tr>
            <w:tr w:rsidR="003808E1" w:rsidRPr="009339DB" w14:paraId="0391FA73" w14:textId="77777777" w:rsidTr="003C3480">
              <w:trPr>
                <w:trHeight w:hRule="exact" w:val="501"/>
              </w:trPr>
              <w:tc>
                <w:tcPr>
                  <w:tcW w:w="1302" w:type="dxa"/>
                  <w:vAlign w:val="center"/>
                </w:tcPr>
                <w:p w14:paraId="55296FA6" w14:textId="77777777" w:rsidR="003808E1" w:rsidRPr="00F542E8" w:rsidRDefault="003808E1">
                  <w:pPr>
                    <w:jc w:val="center"/>
                    <w:rPr>
                      <w:rFonts w:ascii="Verdana" w:hAnsi="Verdana"/>
                      <w:i/>
                      <w:sz w:val="16"/>
                      <w:szCs w:val="16"/>
                      <w:lang w:val="en-US"/>
                    </w:rPr>
                  </w:pPr>
                  <w:r w:rsidRPr="00F542E8">
                    <w:rPr>
                      <w:rFonts w:ascii="Verdana" w:hAnsi="Verdana"/>
                      <w:i/>
                      <w:sz w:val="16"/>
                      <w:szCs w:val="16"/>
                      <w:lang w:val="en-US"/>
                    </w:rPr>
                    <w:t>PH</w:t>
                  </w:r>
                </w:p>
              </w:tc>
              <w:tc>
                <w:tcPr>
                  <w:tcW w:w="829" w:type="dxa"/>
                  <w:vAlign w:val="center"/>
                </w:tcPr>
                <w:p w14:paraId="31AD0FFE" w14:textId="77777777" w:rsidR="003808E1" w:rsidRPr="00F542E8" w:rsidRDefault="003808E1">
                  <w:pPr>
                    <w:jc w:val="center"/>
                    <w:rPr>
                      <w:rFonts w:ascii="Verdana" w:hAnsi="Verdana"/>
                      <w:sz w:val="16"/>
                      <w:szCs w:val="16"/>
                      <w:lang w:val="en-US"/>
                    </w:rPr>
                  </w:pPr>
                </w:p>
              </w:tc>
              <w:tc>
                <w:tcPr>
                  <w:tcW w:w="762" w:type="dxa"/>
                  <w:vAlign w:val="center"/>
                </w:tcPr>
                <w:p w14:paraId="574B5133" w14:textId="691E845B" w:rsidR="003808E1" w:rsidRPr="00F542E8" w:rsidRDefault="003808E1">
                  <w:pPr>
                    <w:tabs>
                      <w:tab w:val="decimal" w:pos="12"/>
                    </w:tabs>
                    <w:jc w:val="center"/>
                    <w:rPr>
                      <w:rFonts w:ascii="Verdana" w:hAnsi="Verdana"/>
                      <w:sz w:val="16"/>
                      <w:szCs w:val="16"/>
                      <w:lang w:val="en-US"/>
                    </w:rPr>
                  </w:pPr>
                  <w:r w:rsidRPr="00F542E8">
                    <w:rPr>
                      <w:rFonts w:ascii="Verdana" w:hAnsi="Verdana"/>
                      <w:sz w:val="16"/>
                      <w:szCs w:val="16"/>
                      <w:lang w:val="en-US"/>
                    </w:rPr>
                    <w:t>2</w:t>
                  </w:r>
                  <w:r w:rsidR="00484ED2">
                    <w:rPr>
                      <w:rFonts w:ascii="Verdana" w:hAnsi="Verdana"/>
                      <w:sz w:val="16"/>
                      <w:szCs w:val="16"/>
                      <w:lang w:val="en-US"/>
                    </w:rPr>
                    <w:t>.5</w:t>
                  </w:r>
                </w:p>
              </w:tc>
              <w:tc>
                <w:tcPr>
                  <w:tcW w:w="847" w:type="dxa"/>
                  <w:vAlign w:val="center"/>
                </w:tcPr>
                <w:p w14:paraId="7F76E7C4" w14:textId="77777777" w:rsidR="003808E1" w:rsidRPr="00F542E8" w:rsidRDefault="003808E1">
                  <w:pPr>
                    <w:tabs>
                      <w:tab w:val="decimal" w:pos="12"/>
                      <w:tab w:val="decimal" w:pos="417"/>
                    </w:tabs>
                    <w:jc w:val="center"/>
                    <w:rPr>
                      <w:rFonts w:ascii="Verdana" w:hAnsi="Verdana"/>
                      <w:sz w:val="16"/>
                      <w:szCs w:val="16"/>
                      <w:lang w:val="en-US"/>
                    </w:rPr>
                  </w:pPr>
                  <w:r w:rsidRPr="00F542E8">
                    <w:rPr>
                      <w:rFonts w:ascii="Verdana" w:hAnsi="Verdana"/>
                      <w:sz w:val="16"/>
                      <w:szCs w:val="16"/>
                      <w:lang w:val="en-US"/>
                    </w:rPr>
                    <w:t>3.5</w:t>
                  </w:r>
                </w:p>
              </w:tc>
              <w:tc>
                <w:tcPr>
                  <w:tcW w:w="848" w:type="dxa"/>
                  <w:vAlign w:val="center"/>
                </w:tcPr>
                <w:p w14:paraId="0FA64D08" w14:textId="77777777" w:rsidR="003808E1" w:rsidRPr="00F542E8" w:rsidRDefault="003808E1">
                  <w:pPr>
                    <w:snapToGrid w:val="0"/>
                    <w:jc w:val="center"/>
                    <w:rPr>
                      <w:rFonts w:ascii="Verdana" w:hAnsi="Verdana"/>
                      <w:sz w:val="16"/>
                      <w:szCs w:val="16"/>
                      <w:lang w:val="en-US"/>
                    </w:rPr>
                  </w:pPr>
                </w:p>
              </w:tc>
              <w:tc>
                <w:tcPr>
                  <w:tcW w:w="1568" w:type="dxa"/>
                  <w:vAlign w:val="center"/>
                </w:tcPr>
                <w:p w14:paraId="79E5E513" w14:textId="77777777" w:rsidR="003808E1" w:rsidRPr="00F542E8" w:rsidRDefault="003808E1">
                  <w:pPr>
                    <w:jc w:val="center"/>
                    <w:rPr>
                      <w:rFonts w:ascii="Verdana" w:hAnsi="Verdana"/>
                      <w:sz w:val="16"/>
                      <w:szCs w:val="16"/>
                      <w:lang w:val="en-US"/>
                    </w:rPr>
                  </w:pPr>
                  <w:r w:rsidRPr="00F542E8">
                    <w:rPr>
                      <w:rFonts w:ascii="Verdana" w:hAnsi="Verdana"/>
                      <w:sz w:val="16"/>
                      <w:szCs w:val="16"/>
                      <w:lang w:val="en-US"/>
                    </w:rPr>
                    <w:t>IFU 11, 2005</w:t>
                  </w:r>
                </w:p>
              </w:tc>
            </w:tr>
          </w:tbl>
          <w:p w14:paraId="1241BAAA" w14:textId="77777777" w:rsidR="003F1487" w:rsidRPr="00B11378"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B11378">
              <w:rPr>
                <w:rFonts w:ascii="Verdana" w:hAnsi="Verdana"/>
                <w:i/>
                <w:sz w:val="16"/>
                <w:szCs w:val="16"/>
                <w:lang w:val="en-US"/>
              </w:rPr>
              <w:t xml:space="preserve">* </w:t>
            </w:r>
            <w:proofErr w:type="gramStart"/>
            <w:r w:rsidR="009A6065" w:rsidRPr="00B11378">
              <w:rPr>
                <w:rFonts w:ascii="Verdana" w:hAnsi="Verdana"/>
                <w:color w:val="212121"/>
                <w:sz w:val="16"/>
                <w:szCs w:val="16"/>
                <w:lang w:val="en-US" w:eastAsia="it-IT"/>
              </w:rPr>
              <w:t>in</w:t>
            </w:r>
            <w:proofErr w:type="gramEnd"/>
            <w:r w:rsidR="009A6065" w:rsidRPr="00B11378">
              <w:rPr>
                <w:rFonts w:ascii="Verdana" w:hAnsi="Verdana"/>
                <w:color w:val="212121"/>
                <w:sz w:val="16"/>
                <w:szCs w:val="16"/>
                <w:lang w:val="en-US" w:eastAsia="it-IT"/>
              </w:rPr>
              <w:t xml:space="preserve"> relation to the season</w:t>
            </w:r>
          </w:p>
        </w:tc>
      </w:tr>
      <w:tr w:rsidR="004A7EF7" w:rsidRPr="002C594E" w14:paraId="15910BF2" w14:textId="77777777" w:rsidTr="00583DB6">
        <w:trPr>
          <w:trHeight w:val="8345"/>
        </w:trPr>
        <w:tc>
          <w:tcPr>
            <w:tcW w:w="9210" w:type="dxa"/>
            <w:tcBorders>
              <w:top w:val="nil"/>
            </w:tcBorders>
          </w:tcPr>
          <w:p w14:paraId="436CDF88"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lastRenderedPageBreak/>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14:paraId="5E969383" w14:textId="77777777" w:rsidTr="00953535">
              <w:trPr>
                <w:trHeight w:hRule="exact" w:val="501"/>
                <w:tblHeader/>
              </w:trPr>
              <w:tc>
                <w:tcPr>
                  <w:tcW w:w="1303" w:type="dxa"/>
                  <w:vAlign w:val="center"/>
                </w:tcPr>
                <w:p w14:paraId="42C8381A"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14:paraId="161D132B"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14:paraId="7475044D"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14:paraId="4832FA34"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14:paraId="66B57D06"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14:paraId="5B8A2ABE"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6E06AA" w:rsidRPr="009339DB" w14:paraId="20A06DEC" w14:textId="77777777" w:rsidTr="00F926B0">
              <w:trPr>
                <w:trHeight w:hRule="exact" w:val="680"/>
                <w:tblHeader/>
              </w:trPr>
              <w:tc>
                <w:tcPr>
                  <w:tcW w:w="1303" w:type="dxa"/>
                  <w:vAlign w:val="center"/>
                </w:tcPr>
                <w:p w14:paraId="51A5F649" w14:textId="77777777" w:rsidR="006E06AA" w:rsidRPr="00D74BDB" w:rsidRDefault="006E06AA" w:rsidP="006E06AA">
                  <w:pPr>
                    <w:snapToGrid w:val="0"/>
                    <w:jc w:val="center"/>
                    <w:rPr>
                      <w:rFonts w:ascii="Verdana" w:hAnsi="Verdana"/>
                      <w:i/>
                      <w:sz w:val="16"/>
                      <w:szCs w:val="16"/>
                      <w:lang w:val="en-US"/>
                    </w:rPr>
                  </w:pPr>
                  <w:r w:rsidRPr="00D74BDB">
                    <w:rPr>
                      <w:rFonts w:ascii="Verdana" w:hAnsi="Verdana"/>
                      <w:i/>
                      <w:sz w:val="16"/>
                      <w:szCs w:val="16"/>
                      <w:lang w:val="en-US"/>
                    </w:rPr>
                    <w:t>CMT</w:t>
                  </w:r>
                </w:p>
              </w:tc>
              <w:tc>
                <w:tcPr>
                  <w:tcW w:w="884" w:type="dxa"/>
                  <w:vAlign w:val="center"/>
                </w:tcPr>
                <w:p w14:paraId="66E6255C"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w:t>
                  </w:r>
                </w:p>
              </w:tc>
              <w:tc>
                <w:tcPr>
                  <w:tcW w:w="709" w:type="dxa"/>
                  <w:vAlign w:val="center"/>
                </w:tcPr>
                <w:p w14:paraId="26342845"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39F99D7B" w14:textId="521E9342"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100</w:t>
                  </w:r>
                </w:p>
              </w:tc>
              <w:tc>
                <w:tcPr>
                  <w:tcW w:w="851" w:type="dxa"/>
                  <w:vAlign w:val="center"/>
                </w:tcPr>
                <w:p w14:paraId="381B5D4A"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0CD69F0D" w14:textId="77777777" w:rsidR="006E06AA" w:rsidRDefault="006E06AA" w:rsidP="006E06AA">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6E06AA" w:rsidRPr="009339DB" w14:paraId="6427E7C4" w14:textId="77777777" w:rsidTr="00F926B0">
              <w:trPr>
                <w:trHeight w:hRule="exact" w:val="680"/>
                <w:tblHeader/>
              </w:trPr>
              <w:tc>
                <w:tcPr>
                  <w:tcW w:w="1303" w:type="dxa"/>
                  <w:vAlign w:val="center"/>
                </w:tcPr>
                <w:p w14:paraId="45A5B30D" w14:textId="77777777" w:rsidR="006E06AA" w:rsidRPr="00D74BDB" w:rsidRDefault="006E06AA" w:rsidP="006E06AA">
                  <w:pPr>
                    <w:snapToGrid w:val="0"/>
                    <w:jc w:val="center"/>
                    <w:rPr>
                      <w:rFonts w:ascii="Verdana" w:hAnsi="Verdana"/>
                      <w:i/>
                      <w:sz w:val="16"/>
                      <w:szCs w:val="16"/>
                      <w:lang w:val="en-US"/>
                    </w:rPr>
                  </w:pPr>
                  <w:r w:rsidRPr="00D74BDB">
                    <w:rPr>
                      <w:rFonts w:ascii="Verdana" w:hAnsi="Verdana"/>
                      <w:i/>
                      <w:sz w:val="16"/>
                      <w:szCs w:val="16"/>
                      <w:lang w:val="en-US"/>
                    </w:rPr>
                    <w:t>Yeasts</w:t>
                  </w:r>
                </w:p>
              </w:tc>
              <w:tc>
                <w:tcPr>
                  <w:tcW w:w="884" w:type="dxa"/>
                  <w:vAlign w:val="center"/>
                </w:tcPr>
                <w:p w14:paraId="00D2DC08"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w:t>
                  </w:r>
                </w:p>
              </w:tc>
              <w:tc>
                <w:tcPr>
                  <w:tcW w:w="709" w:type="dxa"/>
                  <w:vAlign w:val="center"/>
                </w:tcPr>
                <w:p w14:paraId="344FDE5F"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7712B694" w14:textId="1027BD02" w:rsidR="006E06AA" w:rsidRPr="00D74BDB" w:rsidRDefault="00B25BB8" w:rsidP="006E06AA">
                  <w:pPr>
                    <w:jc w:val="center"/>
                    <w:rPr>
                      <w:rFonts w:ascii="Verdana" w:hAnsi="Verdana"/>
                      <w:sz w:val="16"/>
                      <w:szCs w:val="16"/>
                      <w:lang w:val="en-US"/>
                    </w:rPr>
                  </w:pPr>
                  <w:r>
                    <w:rPr>
                      <w:rFonts w:ascii="Verdana" w:hAnsi="Verdana"/>
                      <w:sz w:val="16"/>
                      <w:szCs w:val="16"/>
                      <w:lang w:val="en-US"/>
                    </w:rPr>
                    <w:t>1</w:t>
                  </w:r>
                  <w:r w:rsidR="006E06AA">
                    <w:rPr>
                      <w:rFonts w:ascii="Verdana" w:hAnsi="Verdana"/>
                      <w:sz w:val="16"/>
                      <w:szCs w:val="16"/>
                      <w:lang w:val="en-US"/>
                    </w:rPr>
                    <w:t>0</w:t>
                  </w:r>
                </w:p>
              </w:tc>
              <w:tc>
                <w:tcPr>
                  <w:tcW w:w="851" w:type="dxa"/>
                  <w:vAlign w:val="center"/>
                </w:tcPr>
                <w:p w14:paraId="23F34FD4"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484A4438" w14:textId="77777777" w:rsidR="006E06AA" w:rsidRDefault="006E06AA" w:rsidP="006E06AA">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6E06AA" w:rsidRPr="009339DB" w14:paraId="41F0A7F3" w14:textId="77777777" w:rsidTr="00F926B0">
              <w:trPr>
                <w:trHeight w:hRule="exact" w:val="680"/>
                <w:tblHeader/>
              </w:trPr>
              <w:tc>
                <w:tcPr>
                  <w:tcW w:w="1303" w:type="dxa"/>
                  <w:vAlign w:val="center"/>
                </w:tcPr>
                <w:p w14:paraId="69F338B8" w14:textId="77777777" w:rsidR="006E06AA" w:rsidRPr="00D74BDB" w:rsidRDefault="006E06AA" w:rsidP="006E06AA">
                  <w:pPr>
                    <w:snapToGrid w:val="0"/>
                    <w:jc w:val="center"/>
                    <w:rPr>
                      <w:rFonts w:ascii="Verdana" w:hAnsi="Verdana"/>
                      <w:i/>
                      <w:sz w:val="16"/>
                      <w:szCs w:val="16"/>
                      <w:lang w:val="en-US"/>
                    </w:rPr>
                  </w:pPr>
                  <w:r w:rsidRPr="00D74BDB">
                    <w:rPr>
                      <w:rFonts w:ascii="Verdana" w:hAnsi="Verdana"/>
                      <w:i/>
                      <w:sz w:val="16"/>
                      <w:szCs w:val="16"/>
                      <w:lang w:val="en-US"/>
                    </w:rPr>
                    <w:t>Moulds</w:t>
                  </w:r>
                </w:p>
              </w:tc>
              <w:tc>
                <w:tcPr>
                  <w:tcW w:w="884" w:type="dxa"/>
                  <w:vAlign w:val="center"/>
                </w:tcPr>
                <w:p w14:paraId="32D3E7FA"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w:t>
                  </w:r>
                </w:p>
              </w:tc>
              <w:tc>
                <w:tcPr>
                  <w:tcW w:w="709" w:type="dxa"/>
                  <w:vAlign w:val="center"/>
                </w:tcPr>
                <w:p w14:paraId="06772256"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236CFFC8" w14:textId="3790749B" w:rsidR="006E06AA" w:rsidRPr="00D74BDB" w:rsidRDefault="006E06AA" w:rsidP="006E06AA">
                  <w:pPr>
                    <w:jc w:val="center"/>
                    <w:rPr>
                      <w:rFonts w:ascii="Verdana" w:hAnsi="Verdana"/>
                      <w:sz w:val="16"/>
                      <w:szCs w:val="16"/>
                      <w:lang w:val="en-US"/>
                    </w:rPr>
                  </w:pPr>
                  <w:r>
                    <w:rPr>
                      <w:rFonts w:ascii="Verdana" w:hAnsi="Verdana"/>
                      <w:sz w:val="16"/>
                      <w:szCs w:val="16"/>
                      <w:lang w:val="en-US"/>
                    </w:rPr>
                    <w:t>10</w:t>
                  </w:r>
                </w:p>
              </w:tc>
              <w:tc>
                <w:tcPr>
                  <w:tcW w:w="851" w:type="dxa"/>
                  <w:vAlign w:val="center"/>
                </w:tcPr>
                <w:p w14:paraId="279D5A86"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5AA6895D" w14:textId="77777777" w:rsidR="006E06AA" w:rsidRDefault="006E06AA" w:rsidP="006E06AA">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6E06AA" w:rsidRPr="009339DB" w14:paraId="77A7FA6D" w14:textId="77777777" w:rsidTr="00F926B0">
              <w:trPr>
                <w:trHeight w:hRule="exact" w:val="680"/>
                <w:tblHeader/>
              </w:trPr>
              <w:tc>
                <w:tcPr>
                  <w:tcW w:w="1303" w:type="dxa"/>
                  <w:vAlign w:val="center"/>
                </w:tcPr>
                <w:p w14:paraId="4867F616" w14:textId="77777777" w:rsidR="006E06AA" w:rsidRPr="00D74BDB" w:rsidRDefault="006E06AA" w:rsidP="006E06AA">
                  <w:pPr>
                    <w:snapToGrid w:val="0"/>
                    <w:jc w:val="center"/>
                    <w:rPr>
                      <w:rFonts w:ascii="Verdana" w:hAnsi="Verdana"/>
                      <w:i/>
                      <w:sz w:val="16"/>
                      <w:szCs w:val="16"/>
                      <w:lang w:val="en-US"/>
                    </w:rPr>
                  </w:pPr>
                  <w:r w:rsidRPr="00D74BDB">
                    <w:rPr>
                      <w:rFonts w:ascii="Verdana" w:hAnsi="Verdana"/>
                      <w:i/>
                      <w:sz w:val="16"/>
                      <w:szCs w:val="16"/>
                      <w:lang w:val="en-US"/>
                    </w:rPr>
                    <w:t xml:space="preserve">Total Coliforms </w:t>
                  </w:r>
                </w:p>
              </w:tc>
              <w:tc>
                <w:tcPr>
                  <w:tcW w:w="884" w:type="dxa"/>
                  <w:vAlign w:val="center"/>
                </w:tcPr>
                <w:p w14:paraId="5758778B"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Absent</w:t>
                  </w:r>
                </w:p>
              </w:tc>
              <w:tc>
                <w:tcPr>
                  <w:tcW w:w="709" w:type="dxa"/>
                  <w:vAlign w:val="center"/>
                </w:tcPr>
                <w:p w14:paraId="77EEE942"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23777A0C"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w:t>
                  </w:r>
                </w:p>
              </w:tc>
              <w:tc>
                <w:tcPr>
                  <w:tcW w:w="851" w:type="dxa"/>
                  <w:vAlign w:val="center"/>
                </w:tcPr>
                <w:p w14:paraId="3991D595"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2ABB89F3" w14:textId="77777777" w:rsidR="006E06AA" w:rsidRDefault="006E06AA" w:rsidP="006E06AA">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6E06AA" w:rsidRPr="009339DB" w14:paraId="6FD97E26" w14:textId="77777777" w:rsidTr="00F926B0">
              <w:trPr>
                <w:trHeight w:hRule="exact" w:val="680"/>
                <w:tblHeader/>
              </w:trPr>
              <w:tc>
                <w:tcPr>
                  <w:tcW w:w="1303" w:type="dxa"/>
                  <w:vAlign w:val="center"/>
                </w:tcPr>
                <w:p w14:paraId="023F2EEC" w14:textId="77777777" w:rsidR="006E06AA" w:rsidRPr="00D74BDB" w:rsidRDefault="006E06AA" w:rsidP="006E06AA">
                  <w:pPr>
                    <w:snapToGrid w:val="0"/>
                    <w:jc w:val="center"/>
                    <w:rPr>
                      <w:rFonts w:ascii="Verdana" w:hAnsi="Verdana"/>
                      <w:i/>
                      <w:sz w:val="16"/>
                      <w:szCs w:val="16"/>
                      <w:lang w:val="en-US"/>
                    </w:rPr>
                  </w:pPr>
                  <w:r w:rsidRPr="00D74BDB">
                    <w:rPr>
                      <w:rFonts w:ascii="Verdana" w:hAnsi="Verdana"/>
                      <w:i/>
                      <w:sz w:val="16"/>
                      <w:szCs w:val="16"/>
                      <w:lang w:val="en-US"/>
                    </w:rPr>
                    <w:t>E. Coli</w:t>
                  </w:r>
                </w:p>
              </w:tc>
              <w:tc>
                <w:tcPr>
                  <w:tcW w:w="884" w:type="dxa"/>
                  <w:vAlign w:val="center"/>
                </w:tcPr>
                <w:p w14:paraId="4CF7C902"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Absent</w:t>
                  </w:r>
                </w:p>
              </w:tc>
              <w:tc>
                <w:tcPr>
                  <w:tcW w:w="709" w:type="dxa"/>
                  <w:vAlign w:val="center"/>
                </w:tcPr>
                <w:p w14:paraId="58E73130"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3856D8A7"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w:t>
                  </w:r>
                </w:p>
              </w:tc>
              <w:tc>
                <w:tcPr>
                  <w:tcW w:w="851" w:type="dxa"/>
                  <w:vAlign w:val="center"/>
                </w:tcPr>
                <w:p w14:paraId="76C24CD1"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1709D913" w14:textId="77777777" w:rsidR="006E06AA" w:rsidRDefault="006E06AA" w:rsidP="006E06AA">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6E06AA" w:rsidRPr="009339DB" w14:paraId="7DA201B8" w14:textId="77777777" w:rsidTr="00F926B0">
              <w:trPr>
                <w:trHeight w:hRule="exact" w:val="680"/>
                <w:tblHeader/>
              </w:trPr>
              <w:tc>
                <w:tcPr>
                  <w:tcW w:w="1303" w:type="dxa"/>
                  <w:vAlign w:val="center"/>
                </w:tcPr>
                <w:p w14:paraId="05C96641" w14:textId="77777777" w:rsidR="006E06AA" w:rsidRPr="00D74BDB" w:rsidRDefault="006E06AA" w:rsidP="006E06AA">
                  <w:pPr>
                    <w:snapToGrid w:val="0"/>
                    <w:jc w:val="center"/>
                    <w:rPr>
                      <w:rFonts w:ascii="Verdana" w:hAnsi="Verdana"/>
                      <w:i/>
                      <w:sz w:val="16"/>
                      <w:szCs w:val="16"/>
                      <w:lang w:val="en-US"/>
                    </w:rPr>
                  </w:pPr>
                  <w:r w:rsidRPr="00D74BDB">
                    <w:rPr>
                      <w:rFonts w:ascii="Verdana" w:hAnsi="Verdana"/>
                      <w:i/>
                      <w:sz w:val="16"/>
                      <w:szCs w:val="16"/>
                      <w:lang w:val="en-US"/>
                    </w:rPr>
                    <w:t>Salmonella</w:t>
                  </w:r>
                </w:p>
              </w:tc>
              <w:tc>
                <w:tcPr>
                  <w:tcW w:w="884" w:type="dxa"/>
                  <w:vAlign w:val="center"/>
                </w:tcPr>
                <w:p w14:paraId="1A647533"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Absent</w:t>
                  </w:r>
                </w:p>
              </w:tc>
              <w:tc>
                <w:tcPr>
                  <w:tcW w:w="709" w:type="dxa"/>
                  <w:vAlign w:val="center"/>
                </w:tcPr>
                <w:p w14:paraId="1AF0F81A"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14:paraId="296AB75E"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w:t>
                  </w:r>
                </w:p>
              </w:tc>
              <w:tc>
                <w:tcPr>
                  <w:tcW w:w="851" w:type="dxa"/>
                  <w:vAlign w:val="center"/>
                </w:tcPr>
                <w:p w14:paraId="7E095448" w14:textId="77777777" w:rsidR="006E06AA" w:rsidRPr="00D74BDB" w:rsidRDefault="006E06AA" w:rsidP="006E06AA">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46F344C5" w14:textId="77777777" w:rsidR="006E06AA" w:rsidRDefault="006E06AA" w:rsidP="006E06AA">
                  <w:pPr>
                    <w:snapToGrid w:val="0"/>
                    <w:jc w:val="center"/>
                    <w:rPr>
                      <w:rFonts w:ascii="Verdana" w:hAnsi="Verdana"/>
                      <w:sz w:val="16"/>
                      <w:szCs w:val="16"/>
                      <w:lang w:val="en-US"/>
                    </w:rPr>
                  </w:pPr>
                  <w:r>
                    <w:rPr>
                      <w:rFonts w:ascii="Verdana" w:hAnsi="Verdana"/>
                      <w:sz w:val="16"/>
                      <w:szCs w:val="16"/>
                      <w:lang w:val="en-US"/>
                    </w:rPr>
                    <w:t xml:space="preserve">Compact Dry SL 20-24 </w:t>
                  </w:r>
                  <w:proofErr w:type="gramStart"/>
                  <w:r>
                    <w:rPr>
                      <w:rFonts w:ascii="Verdana" w:hAnsi="Verdana"/>
                      <w:sz w:val="16"/>
                      <w:szCs w:val="16"/>
                      <w:lang w:val="en-US"/>
                    </w:rPr>
                    <w:t>hours  /</w:t>
                  </w:r>
                  <w:proofErr w:type="gramEnd"/>
                  <w:r>
                    <w:rPr>
                      <w:rFonts w:ascii="Verdana" w:hAnsi="Verdana"/>
                      <w:sz w:val="16"/>
                      <w:szCs w:val="16"/>
                      <w:lang w:val="en-US"/>
                    </w:rPr>
                    <w:t xml:space="preserve"> 36 ± 1 °C</w:t>
                  </w:r>
                </w:p>
              </w:tc>
            </w:tr>
          </w:tbl>
          <w:p w14:paraId="4B28ECF9" w14:textId="77777777" w:rsidR="00516420" w:rsidRPr="002C594E" w:rsidRDefault="0042012D" w:rsidP="00516420">
            <w:pPr>
              <w:spacing w:before="100" w:beforeAutospacing="1"/>
              <w:jc w:val="center"/>
              <w:rPr>
                <w:rFonts w:ascii="Verdana" w:hAnsi="Verdana"/>
                <w:b/>
                <w:i/>
                <w:lang w:val="en-US"/>
              </w:rPr>
            </w:pPr>
            <w:r w:rsidRPr="002C594E">
              <w:rPr>
                <w:rFonts w:ascii="Verdana" w:hAnsi="Verdana"/>
                <w:b/>
                <w:i/>
                <w:lang w:val="en-US"/>
              </w:rPr>
              <w:t>Organoleptic</w:t>
            </w:r>
            <w:r w:rsidRPr="00B11378">
              <w:rPr>
                <w:rStyle w:val="tgc"/>
                <w:rFonts w:ascii="Arial" w:hAnsi="Arial" w:cs="Arial"/>
                <w:color w:val="222222"/>
                <w:lang w:val="en-US"/>
              </w:rPr>
              <w:t xml:space="preserve"> </w:t>
            </w:r>
            <w:r w:rsidR="00A15021" w:rsidRPr="002C594E">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2C594E" w14:paraId="13B0FE84" w14:textId="77777777" w:rsidTr="00977461">
              <w:trPr>
                <w:trHeight w:hRule="exact" w:val="510"/>
                <w:jc w:val="center"/>
              </w:trPr>
              <w:tc>
                <w:tcPr>
                  <w:tcW w:w="2228" w:type="dxa"/>
                  <w:vAlign w:val="center"/>
                </w:tcPr>
                <w:p w14:paraId="7C17F37B" w14:textId="77777777" w:rsidR="003F1487" w:rsidRPr="002C594E" w:rsidRDefault="00091FF2" w:rsidP="00137981">
                  <w:pPr>
                    <w:jc w:val="center"/>
                    <w:rPr>
                      <w:rFonts w:ascii="Verdana" w:hAnsi="Verdana"/>
                      <w:b/>
                      <w:i/>
                      <w:sz w:val="16"/>
                      <w:szCs w:val="16"/>
                      <w:lang w:val="en-US"/>
                    </w:rPr>
                  </w:pPr>
                  <w:r w:rsidRPr="002C594E">
                    <w:rPr>
                      <w:rFonts w:ascii="Verdana" w:hAnsi="Verdana"/>
                      <w:b/>
                      <w:i/>
                      <w:sz w:val="16"/>
                      <w:szCs w:val="16"/>
                      <w:lang w:val="en-US"/>
                    </w:rPr>
                    <w:t>Characteristics</w:t>
                  </w:r>
                </w:p>
              </w:tc>
              <w:tc>
                <w:tcPr>
                  <w:tcW w:w="2439" w:type="dxa"/>
                  <w:vAlign w:val="center"/>
                </w:tcPr>
                <w:p w14:paraId="3DE4AC85" w14:textId="77777777" w:rsidR="003F1487" w:rsidRPr="002C594E" w:rsidRDefault="003F1487"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1519" w:type="dxa"/>
                  <w:vAlign w:val="center"/>
                </w:tcPr>
                <w:p w14:paraId="08BB4775" w14:textId="77777777" w:rsidR="003F1487" w:rsidRPr="002C594E" w:rsidRDefault="00091FF2" w:rsidP="00137981">
                  <w:pPr>
                    <w:jc w:val="center"/>
                    <w:rPr>
                      <w:rFonts w:ascii="Verdana" w:hAnsi="Verdana"/>
                      <w:b/>
                      <w:i/>
                      <w:sz w:val="16"/>
                      <w:szCs w:val="16"/>
                      <w:lang w:val="en-US"/>
                    </w:rPr>
                  </w:pPr>
                  <w:r w:rsidRPr="002C594E">
                    <w:rPr>
                      <w:rFonts w:ascii="Verdana" w:hAnsi="Verdana"/>
                      <w:b/>
                      <w:i/>
                      <w:sz w:val="16"/>
                      <w:szCs w:val="16"/>
                      <w:lang w:val="en-US"/>
                    </w:rPr>
                    <w:t>Method</w:t>
                  </w:r>
                </w:p>
              </w:tc>
            </w:tr>
            <w:tr w:rsidR="003F1487" w:rsidRPr="002C594E" w14:paraId="658AEDFE" w14:textId="77777777" w:rsidTr="00977461">
              <w:trPr>
                <w:trHeight w:hRule="exact" w:val="510"/>
                <w:jc w:val="center"/>
              </w:trPr>
              <w:tc>
                <w:tcPr>
                  <w:tcW w:w="2228" w:type="dxa"/>
                  <w:vAlign w:val="center"/>
                </w:tcPr>
                <w:p w14:paraId="0820CB79" w14:textId="77777777" w:rsidR="003F1487" w:rsidRPr="002C594E" w:rsidRDefault="003F2F65" w:rsidP="00137981">
                  <w:pPr>
                    <w:jc w:val="center"/>
                    <w:rPr>
                      <w:rFonts w:ascii="Verdana" w:hAnsi="Verdana"/>
                      <w:i/>
                      <w:sz w:val="16"/>
                      <w:szCs w:val="16"/>
                      <w:lang w:val="en-US"/>
                    </w:rPr>
                  </w:pPr>
                  <w:r w:rsidRPr="002C594E">
                    <w:rPr>
                      <w:rFonts w:ascii="Verdana" w:hAnsi="Verdana"/>
                      <w:i/>
                      <w:sz w:val="16"/>
                      <w:szCs w:val="16"/>
                      <w:lang w:val="en-US"/>
                    </w:rPr>
                    <w:t>General Aspect</w:t>
                  </w:r>
                </w:p>
              </w:tc>
              <w:tc>
                <w:tcPr>
                  <w:tcW w:w="2439" w:type="dxa"/>
                  <w:vAlign w:val="center"/>
                </w:tcPr>
                <w:p w14:paraId="6D2A994D" w14:textId="7AC3D850" w:rsidR="003F1487" w:rsidRPr="002C594E" w:rsidRDefault="00C20B7B" w:rsidP="00137981">
                  <w:pPr>
                    <w:jc w:val="center"/>
                    <w:rPr>
                      <w:rFonts w:ascii="Verdana" w:hAnsi="Verdana"/>
                      <w:sz w:val="16"/>
                      <w:szCs w:val="16"/>
                      <w:lang w:val="en-US"/>
                    </w:rPr>
                  </w:pPr>
                  <w:r>
                    <w:rPr>
                      <w:rFonts w:ascii="Verdana" w:hAnsi="Verdana"/>
                      <w:sz w:val="16"/>
                      <w:szCs w:val="16"/>
                      <w:lang w:val="en-US"/>
                    </w:rPr>
                    <w:t>Dense</w:t>
                  </w:r>
                </w:p>
              </w:tc>
              <w:tc>
                <w:tcPr>
                  <w:tcW w:w="1519" w:type="dxa"/>
                  <w:shd w:val="clear" w:color="auto" w:fill="auto"/>
                  <w:vAlign w:val="center"/>
                </w:tcPr>
                <w:p w14:paraId="16480F98" w14:textId="77777777" w:rsidR="003F1487" w:rsidRPr="002C594E" w:rsidRDefault="003F1487" w:rsidP="00953535">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4626587E" w14:textId="77777777" w:rsidTr="00977461">
              <w:trPr>
                <w:trHeight w:hRule="exact" w:val="510"/>
                <w:jc w:val="center"/>
              </w:trPr>
              <w:tc>
                <w:tcPr>
                  <w:tcW w:w="2228" w:type="dxa"/>
                  <w:vAlign w:val="center"/>
                </w:tcPr>
                <w:p w14:paraId="1DD916D2" w14:textId="77777777" w:rsidR="003F1487" w:rsidRPr="002C594E" w:rsidRDefault="003F1487" w:rsidP="00137981">
                  <w:pPr>
                    <w:jc w:val="center"/>
                    <w:rPr>
                      <w:rFonts w:ascii="Verdana" w:hAnsi="Verdana"/>
                      <w:i/>
                      <w:sz w:val="16"/>
                      <w:szCs w:val="16"/>
                      <w:lang w:val="en-US"/>
                    </w:rPr>
                  </w:pPr>
                  <w:r w:rsidRPr="002C594E">
                    <w:rPr>
                      <w:rFonts w:ascii="Verdana" w:hAnsi="Verdana"/>
                      <w:i/>
                      <w:sz w:val="16"/>
                      <w:szCs w:val="16"/>
                      <w:lang w:val="en-US"/>
                    </w:rPr>
                    <w:t>Color</w:t>
                  </w:r>
                </w:p>
              </w:tc>
              <w:tc>
                <w:tcPr>
                  <w:tcW w:w="2439" w:type="dxa"/>
                  <w:vAlign w:val="center"/>
                </w:tcPr>
                <w:p w14:paraId="2C4D3F32" w14:textId="5D644D22" w:rsidR="003F1487" w:rsidRPr="002C594E" w:rsidRDefault="00C20B7B" w:rsidP="00137981">
                  <w:pPr>
                    <w:jc w:val="center"/>
                    <w:rPr>
                      <w:rFonts w:ascii="Verdana" w:hAnsi="Verdana"/>
                      <w:sz w:val="16"/>
                      <w:szCs w:val="16"/>
                      <w:lang w:val="en-US"/>
                    </w:rPr>
                  </w:pPr>
                  <w:r>
                    <w:rPr>
                      <w:rFonts w:ascii="Verdana" w:hAnsi="Verdana"/>
                      <w:sz w:val="16"/>
                      <w:szCs w:val="16"/>
                      <w:lang w:val="en-US"/>
                    </w:rPr>
                    <w:t xml:space="preserve">Bright </w:t>
                  </w:r>
                  <w:r w:rsidR="003F2F65" w:rsidRPr="002C594E">
                    <w:rPr>
                      <w:rFonts w:ascii="Verdana" w:hAnsi="Verdana"/>
                      <w:sz w:val="16"/>
                      <w:szCs w:val="16"/>
                      <w:lang w:val="en-US"/>
                    </w:rPr>
                    <w:t>Red</w:t>
                  </w:r>
                  <w:r w:rsidR="00D97F74" w:rsidRPr="002C594E">
                    <w:rPr>
                      <w:rFonts w:ascii="Verdana" w:hAnsi="Verdana"/>
                      <w:sz w:val="16"/>
                      <w:szCs w:val="16"/>
                      <w:lang w:val="en-US"/>
                    </w:rPr>
                    <w:t xml:space="preserve"> </w:t>
                  </w:r>
                </w:p>
              </w:tc>
              <w:tc>
                <w:tcPr>
                  <w:tcW w:w="1519" w:type="dxa"/>
                  <w:shd w:val="clear" w:color="auto" w:fill="auto"/>
                  <w:vAlign w:val="center"/>
                </w:tcPr>
                <w:p w14:paraId="2A7E30E4"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154E0890" w14:textId="77777777" w:rsidTr="00977461">
              <w:trPr>
                <w:trHeight w:hRule="exact" w:val="510"/>
                <w:jc w:val="center"/>
              </w:trPr>
              <w:tc>
                <w:tcPr>
                  <w:tcW w:w="2228" w:type="dxa"/>
                  <w:vAlign w:val="center"/>
                </w:tcPr>
                <w:p w14:paraId="481DC66B" w14:textId="77777777" w:rsidR="003F1487" w:rsidRPr="002C594E" w:rsidRDefault="003F2F65" w:rsidP="00137981">
                  <w:pPr>
                    <w:jc w:val="center"/>
                    <w:rPr>
                      <w:rFonts w:ascii="Verdana" w:hAnsi="Verdana"/>
                      <w:i/>
                      <w:sz w:val="16"/>
                      <w:szCs w:val="16"/>
                      <w:lang w:val="en-US"/>
                    </w:rPr>
                  </w:pPr>
                  <w:r w:rsidRPr="002C594E">
                    <w:rPr>
                      <w:rFonts w:ascii="Verdana" w:hAnsi="Verdana"/>
                      <w:i/>
                      <w:sz w:val="16"/>
                      <w:szCs w:val="16"/>
                      <w:lang w:val="en-US"/>
                    </w:rPr>
                    <w:t>Taste</w:t>
                  </w:r>
                  <w:r w:rsidR="003F1487" w:rsidRPr="002C594E">
                    <w:rPr>
                      <w:rFonts w:ascii="Verdana" w:hAnsi="Verdana"/>
                      <w:i/>
                      <w:sz w:val="16"/>
                      <w:szCs w:val="16"/>
                      <w:lang w:val="en-US"/>
                    </w:rPr>
                    <w:t xml:space="preserve"> / Aroma</w:t>
                  </w:r>
                </w:p>
              </w:tc>
              <w:tc>
                <w:tcPr>
                  <w:tcW w:w="2439" w:type="dxa"/>
                  <w:vAlign w:val="center"/>
                </w:tcPr>
                <w:p w14:paraId="3951DF3F" w14:textId="77777777" w:rsidR="003F1487" w:rsidRPr="002C594E" w:rsidRDefault="00BD3EBF" w:rsidP="003C3480">
                  <w:pPr>
                    <w:jc w:val="center"/>
                    <w:rPr>
                      <w:rFonts w:ascii="Verdana" w:hAnsi="Verdana"/>
                      <w:sz w:val="16"/>
                      <w:szCs w:val="16"/>
                      <w:lang w:val="en-US"/>
                    </w:rPr>
                  </w:pPr>
                  <w:r w:rsidRPr="002C594E">
                    <w:rPr>
                      <w:rFonts w:ascii="Verdana" w:hAnsi="Verdana"/>
                      <w:sz w:val="16"/>
                      <w:szCs w:val="16"/>
                      <w:lang w:val="en-US"/>
                    </w:rPr>
                    <w:t xml:space="preserve">Typical of </w:t>
                  </w:r>
                  <w:r w:rsidR="003C3480">
                    <w:rPr>
                      <w:rFonts w:ascii="Verdana" w:hAnsi="Verdana"/>
                      <w:sz w:val="16"/>
                      <w:szCs w:val="16"/>
                      <w:lang w:val="en-US"/>
                    </w:rPr>
                    <w:t>pomegranate</w:t>
                  </w:r>
                </w:p>
              </w:tc>
              <w:tc>
                <w:tcPr>
                  <w:tcW w:w="1519" w:type="dxa"/>
                  <w:shd w:val="clear" w:color="auto" w:fill="auto"/>
                  <w:vAlign w:val="center"/>
                </w:tcPr>
                <w:p w14:paraId="14EE4EB4"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7AAEC7DA" w14:textId="77777777" w:rsidTr="00977461">
              <w:trPr>
                <w:trHeight w:hRule="exact" w:val="510"/>
                <w:jc w:val="center"/>
              </w:trPr>
              <w:tc>
                <w:tcPr>
                  <w:tcW w:w="2228" w:type="dxa"/>
                  <w:vAlign w:val="center"/>
                </w:tcPr>
                <w:p w14:paraId="6DAB467D" w14:textId="77777777" w:rsidR="003F1487" w:rsidRPr="002C594E" w:rsidRDefault="00EE1EE6" w:rsidP="00137981">
                  <w:pPr>
                    <w:jc w:val="center"/>
                    <w:rPr>
                      <w:rFonts w:ascii="Verdana" w:hAnsi="Verdana"/>
                      <w:i/>
                      <w:sz w:val="16"/>
                      <w:szCs w:val="16"/>
                      <w:lang w:val="en-US"/>
                    </w:rPr>
                  </w:pPr>
                  <w:r w:rsidRPr="002C594E">
                    <w:rPr>
                      <w:rFonts w:ascii="Verdana" w:hAnsi="Verdana"/>
                      <w:i/>
                      <w:sz w:val="16"/>
                      <w:szCs w:val="16"/>
                      <w:lang w:val="en-US"/>
                    </w:rPr>
                    <w:t>Sensation to the palate</w:t>
                  </w:r>
                </w:p>
              </w:tc>
              <w:tc>
                <w:tcPr>
                  <w:tcW w:w="2439" w:type="dxa"/>
                  <w:vAlign w:val="center"/>
                </w:tcPr>
                <w:p w14:paraId="5EBC22DE" w14:textId="77777777" w:rsidR="003F1487" w:rsidRPr="002C594E" w:rsidRDefault="00BD3EBF" w:rsidP="003C3480">
                  <w:pPr>
                    <w:jc w:val="center"/>
                    <w:rPr>
                      <w:rFonts w:ascii="Verdana" w:hAnsi="Verdana"/>
                      <w:sz w:val="16"/>
                      <w:szCs w:val="16"/>
                      <w:lang w:val="en-US"/>
                    </w:rPr>
                  </w:pPr>
                  <w:r w:rsidRPr="002C594E">
                    <w:rPr>
                      <w:rFonts w:ascii="Verdana" w:hAnsi="Verdana"/>
                      <w:sz w:val="16"/>
                      <w:szCs w:val="16"/>
                      <w:lang w:val="en-US"/>
                    </w:rPr>
                    <w:t xml:space="preserve">Typical of </w:t>
                  </w:r>
                  <w:r w:rsidR="003C3480">
                    <w:rPr>
                      <w:rFonts w:ascii="Verdana" w:hAnsi="Verdana"/>
                      <w:sz w:val="16"/>
                      <w:szCs w:val="16"/>
                      <w:lang w:val="en-US"/>
                    </w:rPr>
                    <w:t>pomegranate</w:t>
                  </w:r>
                </w:p>
              </w:tc>
              <w:tc>
                <w:tcPr>
                  <w:tcW w:w="1519" w:type="dxa"/>
                  <w:shd w:val="clear" w:color="auto" w:fill="auto"/>
                  <w:vAlign w:val="center"/>
                </w:tcPr>
                <w:p w14:paraId="7292896B"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bl>
          <w:p w14:paraId="1E35EB50" w14:textId="77777777" w:rsidR="004A7EF7" w:rsidRPr="002C594E" w:rsidRDefault="004A7EF7" w:rsidP="00853353">
            <w:pPr>
              <w:spacing w:before="100" w:beforeAutospacing="1"/>
              <w:rPr>
                <w:rFonts w:ascii="Verdana" w:hAnsi="Verdana"/>
                <w:b/>
                <w:sz w:val="8"/>
                <w:szCs w:val="8"/>
                <w:lang w:val="en-US"/>
              </w:rPr>
            </w:pPr>
          </w:p>
        </w:tc>
      </w:tr>
    </w:tbl>
    <w:p w14:paraId="7883F902"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9339DB" w14:paraId="5B852E9C" w14:textId="77777777" w:rsidTr="00953535">
        <w:trPr>
          <w:trHeight w:val="3809"/>
        </w:trPr>
        <w:tc>
          <w:tcPr>
            <w:tcW w:w="9210" w:type="dxa"/>
          </w:tcPr>
          <w:p w14:paraId="79F4C778" w14:textId="77777777" w:rsidR="00146651" w:rsidRPr="002C594E" w:rsidRDefault="00146651" w:rsidP="001E1265">
            <w:pPr>
              <w:pStyle w:val="Paragrafoelenco"/>
              <w:numPr>
                <w:ilvl w:val="0"/>
                <w:numId w:val="17"/>
              </w:numPr>
              <w:spacing w:before="120"/>
              <w:ind w:left="284" w:hanging="284"/>
              <w:rPr>
                <w:rFonts w:ascii="Verdana" w:hAnsi="Verdana"/>
                <w:lang w:val="en-US"/>
              </w:rPr>
            </w:pPr>
            <w:r w:rsidRPr="002C594E">
              <w:rPr>
                <w:rFonts w:ascii="Verdana" w:hAnsi="Verdana"/>
                <w:b/>
                <w:lang w:val="en-US"/>
              </w:rPr>
              <w:t xml:space="preserve">Legal requirements for food safety product </w:t>
            </w:r>
          </w:p>
          <w:p w14:paraId="3E954FA3" w14:textId="77777777" w:rsidR="00146651" w:rsidRPr="002C594E" w:rsidRDefault="00C833C2" w:rsidP="00244AB4">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00146651" w:rsidRPr="002C594E">
              <w:rPr>
                <w:rFonts w:ascii="Verdana" w:hAnsi="Verdana"/>
                <w:lang w:val="en-US"/>
              </w:rPr>
              <w:t xml:space="preserve"> relating to fruit juice and certain similar product</w:t>
            </w:r>
            <w:r w:rsidR="00B34EE8" w:rsidRPr="002C594E">
              <w:rPr>
                <w:rFonts w:ascii="Verdana" w:hAnsi="Verdana"/>
                <w:lang w:val="en-US"/>
              </w:rPr>
              <w:t>s</w:t>
            </w:r>
            <w:r w:rsidR="00146651" w:rsidRPr="002C594E">
              <w:rPr>
                <w:rFonts w:ascii="Verdana" w:hAnsi="Verdana"/>
                <w:lang w:val="en-US"/>
              </w:rPr>
              <w:t xml:space="preserve"> intended for human consu</w:t>
            </w:r>
            <w:r w:rsidR="00E548E0" w:rsidRPr="002C594E">
              <w:rPr>
                <w:rFonts w:ascii="Verdana" w:hAnsi="Verdana"/>
                <w:lang w:val="en-US"/>
              </w:rPr>
              <w:t>m</w:t>
            </w:r>
            <w:r w:rsidR="00146651" w:rsidRPr="002C594E">
              <w:rPr>
                <w:rFonts w:ascii="Verdana" w:hAnsi="Verdana"/>
                <w:lang w:val="en-US"/>
              </w:rPr>
              <w:t>ption;</w:t>
            </w:r>
          </w:p>
          <w:p w14:paraId="011D029A" w14:textId="77777777" w:rsidR="00146651" w:rsidRPr="002C594E" w:rsidRDefault="002C7799" w:rsidP="00244AB4">
            <w:pPr>
              <w:numPr>
                <w:ilvl w:val="0"/>
                <w:numId w:val="24"/>
              </w:numPr>
              <w:spacing w:before="100" w:beforeAutospacing="1"/>
              <w:jc w:val="both"/>
              <w:rPr>
                <w:rFonts w:ascii="Verdana" w:hAnsi="Verdana"/>
                <w:lang w:val="en-US"/>
              </w:rPr>
            </w:pPr>
            <w:r>
              <w:rPr>
                <w:rFonts w:ascii="Verdana" w:hAnsi="Verdana"/>
                <w:lang w:val="en-US"/>
              </w:rPr>
              <w:t>Directive 2003/89</w:t>
            </w:r>
            <w:r w:rsidR="00146651"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w:t>
            </w:r>
            <w:r>
              <w:rPr>
                <w:rFonts w:ascii="Verdana" w:hAnsi="Verdana"/>
                <w:lang w:val="en-US"/>
              </w:rPr>
              <w:t xml:space="preserve"> </w:t>
            </w:r>
            <w:r w:rsidR="00146651" w:rsidRPr="002C594E">
              <w:rPr>
                <w:rFonts w:ascii="Verdana" w:hAnsi="Verdana"/>
                <w:lang w:val="en-US"/>
              </w:rPr>
              <w:t xml:space="preserve">of the European Parliament and of the Council of </w:t>
            </w:r>
            <w:r>
              <w:rPr>
                <w:rFonts w:ascii="Verdana" w:hAnsi="Verdana"/>
                <w:lang w:val="en-US"/>
              </w:rPr>
              <w:t>10 November</w:t>
            </w:r>
            <w:r w:rsidR="00146651" w:rsidRPr="002C594E">
              <w:rPr>
                <w:rFonts w:ascii="Verdana" w:hAnsi="Verdana"/>
                <w:lang w:val="en-US"/>
              </w:rPr>
              <w:t xml:space="preserve"> </w:t>
            </w:r>
            <w:r>
              <w:rPr>
                <w:rFonts w:ascii="Verdana" w:hAnsi="Verdana"/>
                <w:lang w:val="en-US"/>
              </w:rPr>
              <w:t>2003 amending</w:t>
            </w:r>
            <w:r w:rsidR="00A80858">
              <w:rPr>
                <w:rFonts w:ascii="Verdana" w:hAnsi="Verdana"/>
                <w:lang w:val="en-US"/>
              </w:rPr>
              <w:t xml:space="preserve"> the Directive 2000/13/CE relating to the</w:t>
            </w:r>
            <w:r w:rsidR="00146651" w:rsidRPr="002C594E">
              <w:rPr>
                <w:rFonts w:ascii="Verdana" w:hAnsi="Verdana"/>
                <w:lang w:val="en-US"/>
              </w:rPr>
              <w:t xml:space="preserve"> </w:t>
            </w:r>
            <w:r w:rsidR="00E8335F" w:rsidRPr="002C594E">
              <w:rPr>
                <w:rFonts w:ascii="Verdana" w:hAnsi="Verdana"/>
                <w:lang w:val="en-US"/>
              </w:rPr>
              <w:t>labeling</w:t>
            </w:r>
            <w:r w:rsidR="00146651" w:rsidRPr="002C594E">
              <w:rPr>
                <w:rFonts w:ascii="Verdana" w:hAnsi="Verdana"/>
                <w:lang w:val="en-US"/>
              </w:rPr>
              <w:t xml:space="preserve">, presentation </w:t>
            </w:r>
            <w:r w:rsidR="00A80858">
              <w:rPr>
                <w:rFonts w:ascii="Verdana" w:hAnsi="Verdana"/>
                <w:lang w:val="en-US"/>
              </w:rPr>
              <w:t>and advertising of foodstuff</w:t>
            </w:r>
            <w:r w:rsidR="00146651" w:rsidRPr="002C594E">
              <w:rPr>
                <w:rFonts w:ascii="Verdana" w:hAnsi="Verdana"/>
                <w:lang w:val="en-US"/>
              </w:rPr>
              <w:t>;</w:t>
            </w:r>
          </w:p>
          <w:p w14:paraId="50F96E04" w14:textId="77777777" w:rsidR="00146651" w:rsidRPr="002C594E" w:rsidRDefault="00A80858" w:rsidP="00244AB4">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00146651" w:rsidRPr="002C594E">
              <w:rPr>
                <w:rFonts w:ascii="Verdana" w:hAnsi="Verdana"/>
                <w:lang w:val="en-US"/>
              </w:rPr>
              <w:t xml:space="preserve"> 98/83/EC </w:t>
            </w:r>
            <w:proofErr w:type="gramStart"/>
            <w:r w:rsidR="00146651" w:rsidRPr="002C594E">
              <w:rPr>
                <w:rFonts w:ascii="Verdana" w:hAnsi="Verdana"/>
                <w:lang w:val="en-US"/>
              </w:rPr>
              <w:t xml:space="preserve">of </w:t>
            </w:r>
            <w:r>
              <w:rPr>
                <w:rFonts w:ascii="Verdana" w:hAnsi="Verdana"/>
                <w:lang w:val="en-US"/>
              </w:rPr>
              <w:t xml:space="preserve"> the</w:t>
            </w:r>
            <w:proofErr w:type="gramEnd"/>
            <w:r>
              <w:rPr>
                <w:rFonts w:ascii="Verdana" w:hAnsi="Verdana"/>
                <w:lang w:val="en-US"/>
              </w:rPr>
              <w:t xml:space="preserve"> Council   </w:t>
            </w:r>
            <w:r w:rsidR="00146651" w:rsidRPr="002C594E">
              <w:rPr>
                <w:rFonts w:ascii="Verdana" w:hAnsi="Verdana"/>
                <w:lang w:val="en-US"/>
              </w:rPr>
              <w:t>on the quality of water in</w:t>
            </w:r>
            <w:r>
              <w:rPr>
                <w:rFonts w:ascii="Verdana" w:hAnsi="Verdana"/>
                <w:lang w:val="en-US"/>
              </w:rPr>
              <w:t>tended for human consumption</w:t>
            </w:r>
            <w:r w:rsidR="00146651" w:rsidRPr="002C594E">
              <w:rPr>
                <w:rFonts w:ascii="Verdana" w:hAnsi="Verdana"/>
                <w:lang w:val="en-US"/>
              </w:rPr>
              <w:t>;</w:t>
            </w:r>
          </w:p>
          <w:p w14:paraId="0BFE5F68" w14:textId="77777777" w:rsidR="00146651" w:rsidRPr="002C594E" w:rsidRDefault="00F5699A" w:rsidP="00244AB4">
            <w:pPr>
              <w:numPr>
                <w:ilvl w:val="0"/>
                <w:numId w:val="24"/>
              </w:numPr>
              <w:spacing w:before="100" w:beforeAutospacing="1"/>
              <w:jc w:val="both"/>
              <w:rPr>
                <w:rFonts w:ascii="Verdana" w:hAnsi="Verdana"/>
                <w:lang w:val="en-US"/>
              </w:rPr>
            </w:pPr>
            <w:r>
              <w:rPr>
                <w:rFonts w:ascii="Verdana" w:hAnsi="Verdana"/>
                <w:lang w:val="en-US"/>
              </w:rPr>
              <w:t>Directive</w:t>
            </w:r>
            <w:r w:rsidR="00146651" w:rsidRPr="002C594E">
              <w:rPr>
                <w:rFonts w:ascii="Verdana" w:hAnsi="Verdana"/>
                <w:lang w:val="en-US"/>
              </w:rPr>
              <w:t xml:space="preserve"> 2001/111/CE</w:t>
            </w:r>
            <w:r w:rsidR="000757CC" w:rsidRPr="002C594E">
              <w:rPr>
                <w:rFonts w:ascii="Verdana" w:hAnsi="Verdana"/>
                <w:lang w:val="en-US"/>
              </w:rPr>
              <w:t xml:space="preserve"> and subsequent amendments</w:t>
            </w:r>
            <w:r w:rsidR="000757CC">
              <w:rPr>
                <w:rFonts w:ascii="Verdana" w:hAnsi="Verdana"/>
                <w:lang w:val="en-US"/>
              </w:rPr>
              <w:t xml:space="preserve"> </w:t>
            </w:r>
            <w:r w:rsidR="00146651" w:rsidRPr="002C594E">
              <w:rPr>
                <w:rFonts w:ascii="Verdana" w:hAnsi="Verdana"/>
                <w:lang w:val="en-US"/>
              </w:rPr>
              <w:t>of 20 December 2001 relating to certain sugar intended for human consu</w:t>
            </w:r>
            <w:r w:rsidR="00E548E0" w:rsidRPr="002C594E">
              <w:rPr>
                <w:rFonts w:ascii="Verdana" w:hAnsi="Verdana"/>
                <w:lang w:val="en-US"/>
              </w:rPr>
              <w:t>m</w:t>
            </w:r>
            <w:r w:rsidR="00146651" w:rsidRPr="002C594E">
              <w:rPr>
                <w:rFonts w:ascii="Verdana" w:hAnsi="Verdana"/>
                <w:lang w:val="en-US"/>
              </w:rPr>
              <w:t>ption;</w:t>
            </w:r>
          </w:p>
          <w:p w14:paraId="389ED074"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 xml:space="preserve">Directive 2014/63/EU </w:t>
            </w:r>
            <w:r w:rsidR="003362E1" w:rsidRPr="002C594E">
              <w:rPr>
                <w:rFonts w:ascii="Verdana" w:hAnsi="Verdana"/>
                <w:lang w:val="en-US"/>
              </w:rPr>
              <w:t xml:space="preserve">and subsequent amendments </w:t>
            </w:r>
            <w:r w:rsidRPr="002C594E">
              <w:rPr>
                <w:rFonts w:ascii="Verdana" w:hAnsi="Verdana"/>
                <w:lang w:val="en-US"/>
              </w:rPr>
              <w:t>of the European Parliament and of the Council of 15 May 2014 amending Council Directive 2001/110/EC relating to honey;</w:t>
            </w:r>
          </w:p>
          <w:p w14:paraId="3FAFCA68"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 xml:space="preserve">Regulation (EC) n° 1333/2008 </w:t>
            </w:r>
            <w:r w:rsidR="003362E1" w:rsidRPr="002C594E">
              <w:rPr>
                <w:rFonts w:ascii="Verdana" w:hAnsi="Verdana"/>
                <w:lang w:val="en-US"/>
              </w:rPr>
              <w:t xml:space="preserve">and subsequent amendments </w:t>
            </w:r>
            <w:r w:rsidRPr="002C594E">
              <w:rPr>
                <w:rFonts w:ascii="Verdana" w:hAnsi="Verdana"/>
                <w:lang w:val="en-US"/>
              </w:rPr>
              <w:t xml:space="preserve">of the European </w:t>
            </w:r>
            <w:r w:rsidRPr="002C594E">
              <w:rPr>
                <w:rFonts w:ascii="Verdana" w:hAnsi="Verdana"/>
                <w:lang w:val="en-US"/>
              </w:rPr>
              <w:lastRenderedPageBreak/>
              <w:t>Parliament and of the Council of 16 December 2008 on food additives;</w:t>
            </w:r>
          </w:p>
          <w:p w14:paraId="55F4D092"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Commi</w:t>
            </w:r>
            <w:r w:rsidR="00E548E0" w:rsidRPr="002C594E">
              <w:rPr>
                <w:rFonts w:ascii="Verdana" w:hAnsi="Verdana"/>
                <w:lang w:val="en-US"/>
              </w:rPr>
              <w:t>s</w:t>
            </w:r>
            <w:r w:rsidRPr="002C594E">
              <w:rPr>
                <w:rFonts w:ascii="Verdana" w:hAnsi="Verdana"/>
                <w:lang w:val="en-US"/>
              </w:rPr>
              <w:t>sion Regulation (EC) n° 1130/2011</w:t>
            </w:r>
            <w:r w:rsidR="003362E1" w:rsidRPr="002C594E">
              <w:rPr>
                <w:rFonts w:ascii="Verdana" w:hAnsi="Verdana"/>
                <w:lang w:val="en-US"/>
              </w:rPr>
              <w:t xml:space="preserve"> and subsequent amendments</w:t>
            </w:r>
            <w:r w:rsidRPr="002C594E">
              <w:rPr>
                <w:rFonts w:ascii="Verdana" w:hAnsi="Verdana"/>
                <w:lang w:val="en-US"/>
              </w:rPr>
              <w:t xml:space="preserve"> of 11 November 2011 amending Regulation (EU) n° 1333/2008 of the European Parliament and of the Council on food additives by establishing a Union list of food additives approved for use in food additives, food enzymes, food flavorings and nutrients;</w:t>
            </w:r>
          </w:p>
          <w:p w14:paraId="2BF2543F"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231/2012 </w:t>
            </w:r>
            <w:r w:rsidR="003362E1" w:rsidRPr="002C594E">
              <w:rPr>
                <w:rFonts w:ascii="Verdana" w:hAnsi="Verdana"/>
                <w:lang w:val="en-US"/>
              </w:rPr>
              <w:t xml:space="preserve">and subsequent amendments </w:t>
            </w:r>
            <w:r w:rsidRPr="002C594E">
              <w:rPr>
                <w:rFonts w:ascii="Verdana" w:hAnsi="Verdana"/>
                <w:lang w:val="en-US"/>
              </w:rPr>
              <w:t>of 9 March 2012 laying down specifications for food additives listed in Annex II and III of Regulation (EC) n° 1333/2008 of the Eur</w:t>
            </w:r>
            <w:r w:rsidR="0017350C" w:rsidRPr="002C594E">
              <w:rPr>
                <w:rFonts w:ascii="Verdana" w:hAnsi="Verdana"/>
                <w:lang w:val="en-US"/>
              </w:rPr>
              <w:t>opean Parliaments and of the Cou</w:t>
            </w:r>
            <w:r w:rsidRPr="002C594E">
              <w:rPr>
                <w:rFonts w:ascii="Verdana" w:hAnsi="Verdana"/>
                <w:lang w:val="en-US"/>
              </w:rPr>
              <w:t>ncil;</w:t>
            </w:r>
          </w:p>
          <w:p w14:paraId="0A96BB3F"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Commission Regulation (EU) n° 257/2010</w:t>
            </w:r>
            <w:r w:rsidR="003362E1" w:rsidRPr="002C594E">
              <w:rPr>
                <w:rFonts w:ascii="Verdana" w:hAnsi="Verdana"/>
                <w:lang w:val="en-US"/>
              </w:rPr>
              <w:t xml:space="preserve"> and subsequent amendments</w:t>
            </w:r>
            <w:r w:rsidRPr="002C594E">
              <w:rPr>
                <w:rFonts w:ascii="Verdana" w:hAnsi="Verdana"/>
                <w:lang w:val="en-US"/>
              </w:rPr>
              <w:t xml:space="preserve"> of 25 March 2010 establishing a program for the re-evaluation of approved food additives in accordance with Regulation (EC) n° 1333/2008 of the European Parliament and of the Council; </w:t>
            </w:r>
          </w:p>
          <w:p w14:paraId="539A28DE"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5C1EA357" w14:textId="77777777" w:rsidR="00146651"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w:t>
            </w:r>
            <w:r w:rsidR="00E548E0" w:rsidRPr="002C594E">
              <w:rPr>
                <w:rFonts w:ascii="Verdana" w:hAnsi="Verdana"/>
                <w:lang w:val="en-US"/>
              </w:rPr>
              <w:t xml:space="preserve">have allergenic properties for </w:t>
            </w:r>
            <w:proofErr w:type="gramStart"/>
            <w:r w:rsidR="00E548E0" w:rsidRPr="002C594E">
              <w:rPr>
                <w:rFonts w:ascii="Verdana" w:hAnsi="Verdana"/>
                <w:lang w:val="en-US"/>
              </w:rPr>
              <w:t xml:space="preserve">which </w:t>
            </w:r>
            <w:r w:rsidRPr="002C594E">
              <w:rPr>
                <w:rFonts w:ascii="Verdana" w:hAnsi="Verdana"/>
                <w:lang w:val="en-US"/>
              </w:rPr>
              <w:t xml:space="preserve"> </w:t>
            </w:r>
            <w:r w:rsidR="00B34EE8" w:rsidRPr="002C594E">
              <w:rPr>
                <w:rFonts w:ascii="Verdana" w:hAnsi="Verdana"/>
                <w:lang w:val="en-US"/>
              </w:rPr>
              <w:t>labeling</w:t>
            </w:r>
            <w:proofErr w:type="gramEnd"/>
            <w:r w:rsidR="00B34EE8" w:rsidRPr="002C594E">
              <w:rPr>
                <w:rFonts w:ascii="Verdana" w:hAnsi="Verdana"/>
                <w:lang w:val="en-US"/>
              </w:rPr>
              <w:t xml:space="preserve"> is </w:t>
            </w:r>
            <w:r w:rsidRPr="002C594E">
              <w:rPr>
                <w:rFonts w:ascii="Verdana" w:hAnsi="Verdana"/>
                <w:lang w:val="en-US"/>
              </w:rPr>
              <w:t>required</w:t>
            </w:r>
            <w:r w:rsidR="00E548E0" w:rsidRPr="002C594E">
              <w:rPr>
                <w:rFonts w:ascii="Verdana" w:hAnsi="Verdana"/>
                <w:lang w:val="en-US"/>
              </w:rPr>
              <w:t xml:space="preserve"> </w:t>
            </w:r>
            <w:r w:rsidRPr="002C594E">
              <w:rPr>
                <w:rFonts w:ascii="Verdana" w:hAnsi="Verdana"/>
                <w:lang w:val="en-US"/>
              </w:rPr>
              <w:t xml:space="preserve">as defined </w:t>
            </w:r>
            <w:r w:rsidR="00C379B9">
              <w:rPr>
                <w:rFonts w:ascii="Verdana" w:hAnsi="Verdana"/>
                <w:lang w:val="en-US"/>
              </w:rPr>
              <w:t>as in Regulation (UE) n.1169</w:t>
            </w:r>
            <w:r w:rsidR="002B2D03">
              <w:rPr>
                <w:rFonts w:ascii="Verdana" w:hAnsi="Verdana"/>
                <w:lang w:val="en-US"/>
              </w:rPr>
              <w:t>/2011</w:t>
            </w:r>
            <w:r w:rsidRPr="002C594E">
              <w:rPr>
                <w:rFonts w:ascii="Verdana" w:hAnsi="Verdana"/>
                <w:lang w:val="en-US"/>
              </w:rPr>
              <w:t xml:space="preserve"> and subsequent amendments</w:t>
            </w:r>
            <w:r w:rsidR="00C379B9">
              <w:rPr>
                <w:rFonts w:ascii="Verdana" w:hAnsi="Verdana"/>
                <w:lang w:val="en-US"/>
              </w:rPr>
              <w:t xml:space="preserve"> </w:t>
            </w:r>
            <w:r w:rsidR="00C379B9" w:rsidRPr="002C594E">
              <w:rPr>
                <w:rFonts w:ascii="Verdana" w:hAnsi="Verdana"/>
                <w:lang w:val="en-US"/>
              </w:rPr>
              <w:t>of the European Parliament and of the Council</w:t>
            </w:r>
            <w:r w:rsidR="00C379B9">
              <w:rPr>
                <w:rFonts w:ascii="Verdana" w:hAnsi="Verdana"/>
                <w:lang w:val="en-US"/>
              </w:rPr>
              <w:t xml:space="preserve"> of the 25 October 2011</w:t>
            </w:r>
            <w:r w:rsidRPr="002C594E">
              <w:rPr>
                <w:rFonts w:ascii="Verdana" w:hAnsi="Verdana"/>
                <w:lang w:val="en-US"/>
              </w:rPr>
              <w:t>;</w:t>
            </w:r>
          </w:p>
          <w:p w14:paraId="1E6D2084" w14:textId="77777777" w:rsidR="003F1487" w:rsidRPr="002C594E" w:rsidRDefault="00146651" w:rsidP="00244AB4">
            <w:pPr>
              <w:numPr>
                <w:ilvl w:val="0"/>
                <w:numId w:val="24"/>
              </w:numPr>
              <w:spacing w:before="100" w:beforeAutospacing="1"/>
              <w:jc w:val="both"/>
              <w:rPr>
                <w:rFonts w:ascii="Verdana" w:hAnsi="Verdana"/>
                <w:lang w:val="en-US"/>
              </w:rPr>
            </w:pPr>
            <w:r w:rsidRPr="002C594E">
              <w:rPr>
                <w:rFonts w:ascii="Verdana" w:hAnsi="Verdana"/>
                <w:lang w:val="en-US"/>
              </w:rPr>
              <w:t>The product was not produced and does not contain any ionized product in reference to the Directive EU 1992/2/EC and 1999/3/EC and subsequent amendments;</w:t>
            </w:r>
          </w:p>
        </w:tc>
      </w:tr>
    </w:tbl>
    <w:p w14:paraId="1F59FB87"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4F698C" w14:paraId="07052380" w14:textId="77777777" w:rsidTr="00257592">
        <w:trPr>
          <w:trHeight w:val="2600"/>
        </w:trPr>
        <w:tc>
          <w:tcPr>
            <w:tcW w:w="9210" w:type="dxa"/>
            <w:shd w:val="clear" w:color="auto" w:fill="auto"/>
          </w:tcPr>
          <w:p w14:paraId="5A133040"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2D2EE8A9" w14:textId="77777777" w:rsidR="005D6FC3" w:rsidRPr="002C594E" w:rsidRDefault="00E530AE" w:rsidP="00CE45DB">
            <w:pPr>
              <w:spacing w:before="120"/>
              <w:ind w:left="284" w:hanging="284"/>
              <w:jc w:val="center"/>
              <w:rPr>
                <w:rFonts w:ascii="Verdana" w:hAnsi="Verdana"/>
                <w:b/>
                <w:i/>
                <w:lang w:val="en-US"/>
              </w:rPr>
            </w:pPr>
            <w:r w:rsidRPr="002C594E">
              <w:rPr>
                <w:rFonts w:ascii="Verdana" w:hAnsi="Verdana"/>
                <w:b/>
                <w:i/>
                <w:lang w:val="en-US"/>
              </w:rPr>
              <w:t>Flow-chart</w:t>
            </w:r>
          </w:p>
          <w:p w14:paraId="7BA053F6" w14:textId="5ABC092D" w:rsidR="009F6F6D" w:rsidRDefault="005D6FC3" w:rsidP="001E1265">
            <w:pPr>
              <w:spacing w:before="120"/>
              <w:ind w:left="284" w:hanging="284"/>
              <w:rPr>
                <w:rFonts w:ascii="Verdana" w:hAnsi="Verdana"/>
                <w:lang w:val="en-US"/>
              </w:rPr>
            </w:pPr>
            <w:r w:rsidRPr="002C594E">
              <w:rPr>
                <w:rFonts w:ascii="Verdana" w:hAnsi="Verdana"/>
                <w:lang w:val="en-US"/>
              </w:rPr>
              <w:tab/>
            </w:r>
            <w:r w:rsidR="00BF0D13">
              <w:rPr>
                <w:rFonts w:ascii="Verdana" w:hAnsi="Verdana"/>
                <w:lang w:val="en-US"/>
              </w:rPr>
              <w:t>D 09.01 31</w:t>
            </w:r>
          </w:p>
          <w:p w14:paraId="7AB8FC5B" w14:textId="68392C03" w:rsidR="00DF481E" w:rsidRPr="002C594E" w:rsidRDefault="00DF481E" w:rsidP="001E1265">
            <w:pPr>
              <w:spacing w:before="120"/>
              <w:ind w:left="284" w:hanging="284"/>
              <w:rPr>
                <w:rFonts w:ascii="Verdana" w:hAnsi="Verdana"/>
                <w:lang w:val="en-US"/>
              </w:rPr>
            </w:pPr>
            <w:r>
              <w:rPr>
                <w:rFonts w:ascii="Verdana" w:hAnsi="Verdana"/>
                <w:lang w:val="en-US"/>
              </w:rPr>
              <w:t xml:space="preserve">    D 09.01 13</w:t>
            </w:r>
          </w:p>
          <w:p w14:paraId="50C209E4" w14:textId="77777777" w:rsidR="009F6F6D" w:rsidRDefault="001E1265" w:rsidP="005D6FC3">
            <w:pPr>
              <w:spacing w:before="120"/>
              <w:jc w:val="center"/>
              <w:rPr>
                <w:rFonts w:ascii="Verdana" w:hAnsi="Verdana"/>
                <w:b/>
                <w:i/>
                <w:lang w:val="en-US"/>
              </w:rPr>
            </w:pPr>
            <w:r w:rsidRPr="002C594E">
              <w:rPr>
                <w:rFonts w:ascii="Verdana" w:hAnsi="Verdana"/>
                <w:b/>
                <w:i/>
                <w:lang w:val="en-US"/>
              </w:rPr>
              <w:t>Phases of process</w:t>
            </w:r>
          </w:p>
          <w:p w14:paraId="3F023DAE" w14:textId="0ECCE490" w:rsidR="004F698C" w:rsidRDefault="00244AB4" w:rsidP="00244AB4">
            <w:pPr>
              <w:pStyle w:val="PreformattatoHTML"/>
              <w:shd w:val="clear" w:color="auto" w:fill="FFFFFF"/>
              <w:spacing w:before="120"/>
              <w:ind w:left="284" w:hanging="284"/>
              <w:rPr>
                <w:rFonts w:ascii="Verdana" w:hAnsi="Verdana"/>
                <w:lang w:val="en-US"/>
              </w:rPr>
            </w:pPr>
            <w:r>
              <w:rPr>
                <w:rFonts w:ascii="Verdana" w:hAnsi="Verdana"/>
                <w:lang w:val="en-US"/>
              </w:rPr>
              <w:tab/>
            </w:r>
            <w:r w:rsidR="003C3480" w:rsidRPr="003C3480">
              <w:rPr>
                <w:rFonts w:ascii="Verdana" w:hAnsi="Verdana"/>
                <w:lang w:val="en-US"/>
              </w:rPr>
              <w:t xml:space="preserve">Fruit Reception </w:t>
            </w:r>
            <w:r w:rsidR="00CE45DB">
              <w:rPr>
                <w:rFonts w:ascii="Verdana" w:hAnsi="Verdana"/>
                <w:lang w:val="en-US"/>
              </w:rPr>
              <w:t>and Discharge – 1st Washing – 2st</w:t>
            </w:r>
            <w:r w:rsidR="003C3480" w:rsidRPr="003C3480">
              <w:rPr>
                <w:rFonts w:ascii="Verdana" w:hAnsi="Verdana"/>
                <w:lang w:val="en-US"/>
              </w:rPr>
              <w:t xml:space="preserve"> </w:t>
            </w:r>
            <w:r w:rsidR="00CE45DB">
              <w:rPr>
                <w:rFonts w:ascii="Verdana" w:hAnsi="Verdana"/>
                <w:lang w:val="en-US"/>
              </w:rPr>
              <w:t>Washing and Brushing – Selection and Loading of the Undressing – Fruit cutting and Crunching – Arils Washing – Pressing –</w:t>
            </w:r>
            <w:r w:rsidR="00DF481E">
              <w:rPr>
                <w:rFonts w:ascii="Verdana" w:hAnsi="Verdana"/>
                <w:lang w:val="en-US"/>
              </w:rPr>
              <w:t xml:space="preserve"> </w:t>
            </w:r>
            <w:r w:rsidR="00BD4A59">
              <w:rPr>
                <w:rFonts w:ascii="Verdana" w:hAnsi="Verdana"/>
                <w:lang w:val="en-US"/>
              </w:rPr>
              <w:t xml:space="preserve">Temporary Storage – Sending to the Finished </w:t>
            </w:r>
            <w:r w:rsidR="00681AE1">
              <w:rPr>
                <w:rFonts w:ascii="Verdana" w:hAnsi="Verdana"/>
                <w:lang w:val="en-US"/>
              </w:rPr>
              <w:t xml:space="preserve">Products Department - Pasteurization -Concentration – Refrigeration </w:t>
            </w:r>
            <w:r w:rsidR="00BD4A59">
              <w:rPr>
                <w:rFonts w:ascii="Verdana" w:hAnsi="Verdana"/>
                <w:lang w:val="en-US"/>
              </w:rPr>
              <w:t xml:space="preserve">- </w:t>
            </w:r>
            <w:r w:rsidR="00CE45DB">
              <w:rPr>
                <w:rFonts w:ascii="Verdana" w:hAnsi="Verdana"/>
                <w:lang w:val="en-US"/>
              </w:rPr>
              <w:t>Filtration – Packaging – Freezing – Storage – Loading on transport vehicle.</w:t>
            </w:r>
          </w:p>
          <w:p w14:paraId="54050B7C" w14:textId="77777777" w:rsidR="004F698C" w:rsidRDefault="00D70536" w:rsidP="00BD178C">
            <w:pPr>
              <w:pStyle w:val="PreformattatoHTML"/>
              <w:shd w:val="clear" w:color="auto" w:fill="FFFFFF"/>
              <w:tabs>
                <w:tab w:val="left" w:pos="1216"/>
                <w:tab w:val="center" w:pos="4497"/>
              </w:tabs>
              <w:spacing w:before="120"/>
              <w:ind w:left="284" w:hanging="284"/>
              <w:jc w:val="center"/>
              <w:rPr>
                <w:rFonts w:ascii="Verdana" w:hAnsi="Verdana"/>
                <w:lang w:val="en-US"/>
              </w:rPr>
            </w:pPr>
            <w:r>
              <w:rPr>
                <w:rFonts w:ascii="Verdana" w:hAnsi="Verdana"/>
                <w:lang w:val="en-US"/>
              </w:rPr>
              <w:t>or</w:t>
            </w:r>
          </w:p>
          <w:p w14:paraId="609674A1" w14:textId="77777777" w:rsidR="008D68FC" w:rsidRPr="002C594E" w:rsidRDefault="00D70536" w:rsidP="004F698C">
            <w:pPr>
              <w:pStyle w:val="PreformattatoHTML"/>
              <w:shd w:val="clear" w:color="auto" w:fill="FFFFFF"/>
              <w:spacing w:before="120"/>
              <w:ind w:left="284"/>
              <w:rPr>
                <w:rFonts w:ascii="Verdana" w:hAnsi="Verdana"/>
                <w:lang w:val="en-US"/>
              </w:rPr>
            </w:pPr>
            <w:r>
              <w:rPr>
                <w:rFonts w:ascii="Verdana" w:hAnsi="Verdana"/>
                <w:lang w:val="en-US"/>
              </w:rPr>
              <w:t>tanker</w:t>
            </w:r>
          </w:p>
        </w:tc>
      </w:tr>
    </w:tbl>
    <w:p w14:paraId="6B2FA543"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9339DB" w14:paraId="5619829E" w14:textId="77777777" w:rsidTr="00E502AA">
        <w:trPr>
          <w:trHeight w:val="1129"/>
        </w:trPr>
        <w:tc>
          <w:tcPr>
            <w:tcW w:w="9356" w:type="dxa"/>
            <w:shd w:val="clear" w:color="auto" w:fill="auto"/>
          </w:tcPr>
          <w:p w14:paraId="1DE3EB49"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4BC61162"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0895A97B"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2C594E" w14:paraId="02E42D1F" w14:textId="77777777" w:rsidTr="00482084">
              <w:tc>
                <w:tcPr>
                  <w:tcW w:w="1087" w:type="dxa"/>
                </w:tcPr>
                <w:p w14:paraId="70939518"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68CBA982" w14:textId="1D2B8DD5" w:rsidR="00163F15" w:rsidRPr="002C594E" w:rsidRDefault="00556D8D" w:rsidP="00172D78">
                  <w:pPr>
                    <w:spacing w:before="120"/>
                    <w:rPr>
                      <w:rFonts w:ascii="Verdana" w:hAnsi="Verdana"/>
                      <w:sz w:val="16"/>
                      <w:szCs w:val="16"/>
                      <w:lang w:val="en-US"/>
                    </w:rPr>
                  </w:pPr>
                  <w:r>
                    <w:rPr>
                      <w:rFonts w:ascii="Verdana" w:hAnsi="Verdana"/>
                      <w:sz w:val="16"/>
                      <w:szCs w:val="16"/>
                      <w:lang w:val="en-US"/>
                    </w:rPr>
                    <w:t>2</w:t>
                  </w:r>
                  <w:r w:rsidR="00E81A49">
                    <w:rPr>
                      <w:rFonts w:ascii="Verdana" w:hAnsi="Verdana"/>
                      <w:sz w:val="16"/>
                      <w:szCs w:val="16"/>
                      <w:lang w:val="en-US"/>
                    </w:rPr>
                    <w:t>6</w:t>
                  </w:r>
                  <w:r w:rsidR="00163F15" w:rsidRPr="002C594E">
                    <w:rPr>
                      <w:rFonts w:ascii="Verdana" w:hAnsi="Verdana"/>
                      <w:sz w:val="16"/>
                      <w:szCs w:val="16"/>
                      <w:lang w:val="en-US"/>
                    </w:rPr>
                    <w:t>4 Kg.</w:t>
                  </w:r>
                </w:p>
              </w:tc>
              <w:tc>
                <w:tcPr>
                  <w:tcW w:w="4740" w:type="dxa"/>
                  <w:vAlign w:val="center"/>
                </w:tcPr>
                <w:p w14:paraId="6832E0BA" w14:textId="77777777" w:rsidR="00163F15" w:rsidRPr="002C594E" w:rsidRDefault="00163F15" w:rsidP="00172D78">
                  <w:pPr>
                    <w:spacing w:before="120"/>
                    <w:jc w:val="both"/>
                    <w:rPr>
                      <w:rFonts w:ascii="Verdana" w:hAnsi="Verdana"/>
                      <w:sz w:val="16"/>
                      <w:szCs w:val="16"/>
                      <w:lang w:val="en-US"/>
                    </w:rPr>
                  </w:pPr>
                </w:p>
              </w:tc>
            </w:tr>
            <w:tr w:rsidR="00163F15" w:rsidRPr="002C594E" w14:paraId="4F15AAC0" w14:textId="77777777" w:rsidTr="00482084">
              <w:tc>
                <w:tcPr>
                  <w:tcW w:w="1087" w:type="dxa"/>
                </w:tcPr>
                <w:p w14:paraId="06A3A0CF"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4E5CCE90" w14:textId="58723B1D" w:rsidR="00163F15" w:rsidRPr="002C594E" w:rsidRDefault="00E81A49" w:rsidP="003808E1">
                  <w:pPr>
                    <w:spacing w:before="120"/>
                    <w:rPr>
                      <w:rFonts w:ascii="Verdana" w:hAnsi="Verdana"/>
                      <w:sz w:val="16"/>
                      <w:szCs w:val="16"/>
                      <w:lang w:val="en-US"/>
                    </w:rPr>
                  </w:pPr>
                  <w:r>
                    <w:rPr>
                      <w:rFonts w:ascii="Verdana" w:hAnsi="Verdana"/>
                      <w:sz w:val="16"/>
                      <w:szCs w:val="16"/>
                      <w:lang w:val="en-US"/>
                    </w:rPr>
                    <w:t>250</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596D3EF9" w14:textId="77777777" w:rsidR="00163F15" w:rsidRPr="002C594E" w:rsidRDefault="00163F15" w:rsidP="00172D78">
                  <w:pPr>
                    <w:spacing w:before="120"/>
                    <w:jc w:val="both"/>
                    <w:rPr>
                      <w:rFonts w:ascii="Verdana" w:hAnsi="Verdana"/>
                      <w:sz w:val="16"/>
                      <w:szCs w:val="16"/>
                      <w:lang w:val="en-US"/>
                    </w:rPr>
                  </w:pPr>
                </w:p>
              </w:tc>
            </w:tr>
            <w:tr w:rsidR="00163F15" w:rsidRPr="009339DB" w14:paraId="3400A44A" w14:textId="77777777" w:rsidTr="00482084">
              <w:tc>
                <w:tcPr>
                  <w:tcW w:w="1087" w:type="dxa"/>
                </w:tcPr>
                <w:p w14:paraId="0D446EDB"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155D78A4"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3DE9DE15"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4FF98F70"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w:t>
                  </w:r>
                  <w:r w:rsidRPr="002C594E">
                    <w:rPr>
                      <w:rFonts w:ascii="Verdana" w:hAnsi="Verdana"/>
                      <w:i/>
                      <w:sz w:val="16"/>
                      <w:szCs w:val="16"/>
                      <w:lang w:val="en-US"/>
                    </w:rPr>
                    <w:lastRenderedPageBreak/>
                    <w:t xml:space="preserve">free of excessive bruising. The steel drums are in accordance with the M.D. 21.03.1973 and subsequent updates, the heavy metals content is less than 100 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w:t>
                  </w:r>
                  <w:proofErr w:type="gramStart"/>
                  <w:r w:rsidR="00C2305A" w:rsidRPr="002C594E">
                    <w:rPr>
                      <w:rFonts w:ascii="Verdana" w:hAnsi="Verdana"/>
                      <w:i/>
                      <w:sz w:val="16"/>
                      <w:szCs w:val="16"/>
                      <w:lang w:val="en-US"/>
                    </w:rPr>
                    <w:t>suppliers</w:t>
                  </w:r>
                  <w:proofErr w:type="gramEnd"/>
                  <w:r w:rsidR="00C2305A" w:rsidRPr="002C594E">
                    <w:rPr>
                      <w:rFonts w:ascii="Verdana" w:hAnsi="Verdana"/>
                      <w:i/>
                      <w:sz w:val="16"/>
                      <w:szCs w:val="16"/>
                      <w:lang w:val="en-US"/>
                    </w:rPr>
                    <w:t xml:space="preserve"> tests confirm this requirement. </w:t>
                  </w:r>
                  <w:r w:rsidRPr="002C594E">
                    <w:rPr>
                      <w:rFonts w:ascii="Verdana" w:hAnsi="Verdana"/>
                      <w:i/>
                      <w:sz w:val="16"/>
                      <w:szCs w:val="16"/>
                      <w:lang w:val="en-US"/>
                    </w:rPr>
                    <w:t xml:space="preserve">The material respects the limits of global migration and specific migration of the </w:t>
                  </w:r>
                  <w:proofErr w:type="gramStart"/>
                  <w:r w:rsidRPr="002C594E">
                    <w:rPr>
                      <w:rFonts w:ascii="Verdana" w:hAnsi="Verdana"/>
                      <w:i/>
                      <w:sz w:val="16"/>
                      <w:szCs w:val="16"/>
                      <w:lang w:val="en-US"/>
                    </w:rPr>
                    <w:t>dye,</w:t>
                  </w:r>
                  <w:proofErr w:type="gramEnd"/>
                  <w:r w:rsidRPr="002C594E">
                    <w:rPr>
                      <w:rFonts w:ascii="Verdana" w:hAnsi="Verdana"/>
                      <w:i/>
                      <w:sz w:val="16"/>
                      <w:szCs w:val="16"/>
                      <w:lang w:val="en-US"/>
                    </w:rPr>
                    <w:t xml:space="preserve"> therefore, it can be used in prolonged contact with foods.  </w:t>
                  </w:r>
                </w:p>
              </w:tc>
            </w:tr>
            <w:tr w:rsidR="00163F15" w:rsidRPr="009339DB" w14:paraId="071D6E9C" w14:textId="77777777" w:rsidTr="00300921">
              <w:tc>
                <w:tcPr>
                  <w:tcW w:w="1087" w:type="dxa"/>
                </w:tcPr>
                <w:p w14:paraId="17AB743E"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lastRenderedPageBreak/>
                    <w:t xml:space="preserve">Internal </w:t>
                  </w:r>
                  <w:r w:rsidR="009A5C78" w:rsidRPr="002C594E">
                    <w:rPr>
                      <w:rFonts w:ascii="Verdana" w:hAnsi="Verdana"/>
                      <w:sz w:val="16"/>
                      <w:szCs w:val="16"/>
                      <w:lang w:val="en-US"/>
                    </w:rPr>
                    <w:t>packaging</w:t>
                  </w:r>
                </w:p>
              </w:tc>
              <w:tc>
                <w:tcPr>
                  <w:tcW w:w="2943" w:type="dxa"/>
                </w:tcPr>
                <w:p w14:paraId="27971B55"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6B00572E"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 xml:space="preserve">All inner bags are new and compounds of </w:t>
                  </w:r>
                  <w:proofErr w:type="gramStart"/>
                  <w:r w:rsidRPr="002C594E">
                    <w:rPr>
                      <w:rFonts w:ascii="Verdana" w:hAnsi="Verdana"/>
                      <w:i/>
                      <w:sz w:val="16"/>
                      <w:szCs w:val="16"/>
                      <w:lang w:val="en-US"/>
                    </w:rPr>
                    <w:t>low density</w:t>
                  </w:r>
                  <w:proofErr w:type="gramEnd"/>
                  <w:r w:rsidRPr="002C594E">
                    <w:rPr>
                      <w:rFonts w:ascii="Verdana" w:hAnsi="Verdana"/>
                      <w:i/>
                      <w:sz w:val="16"/>
                      <w:szCs w:val="16"/>
                      <w:lang w:val="en-US"/>
                    </w:rPr>
                    <w:t xml:space="preserve">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w:t>
                  </w:r>
                  <w:proofErr w:type="gramStart"/>
                  <w:r w:rsidRPr="002C594E">
                    <w:rPr>
                      <w:rFonts w:ascii="Verdana" w:hAnsi="Verdana"/>
                      <w:i/>
                      <w:sz w:val="16"/>
                      <w:szCs w:val="16"/>
                      <w:lang w:val="en-US"/>
                    </w:rPr>
                    <w:t>dye,</w:t>
                  </w:r>
                  <w:proofErr w:type="gramEnd"/>
                  <w:r w:rsidRPr="002C594E">
                    <w:rPr>
                      <w:rFonts w:ascii="Verdana" w:hAnsi="Verdana"/>
                      <w:i/>
                      <w:sz w:val="16"/>
                      <w:szCs w:val="16"/>
                      <w:lang w:val="en-US"/>
                    </w:rPr>
                    <w:t xml:space="preserve"> therefore, it can be used in prolonged contact with foods.</w:t>
                  </w:r>
                </w:p>
              </w:tc>
            </w:tr>
            <w:tr w:rsidR="00163F15" w:rsidRPr="009339DB" w14:paraId="2460D940" w14:textId="77777777" w:rsidTr="00300921">
              <w:tc>
                <w:tcPr>
                  <w:tcW w:w="1087" w:type="dxa"/>
                </w:tcPr>
                <w:p w14:paraId="0F29038F"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337A30DC"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71B12C54"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34FE8C80" w14:textId="77777777" w:rsidR="00163F15" w:rsidRPr="002C594E" w:rsidRDefault="00163F15" w:rsidP="00172D78">
                  <w:pPr>
                    <w:spacing w:before="120"/>
                    <w:jc w:val="both"/>
                    <w:rPr>
                      <w:rFonts w:ascii="Verdana" w:hAnsi="Verdana"/>
                      <w:sz w:val="16"/>
                      <w:szCs w:val="16"/>
                      <w:lang w:val="en-US"/>
                    </w:rPr>
                  </w:pPr>
                </w:p>
              </w:tc>
            </w:tr>
          </w:tbl>
          <w:p w14:paraId="327B426B"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proofErr w:type="gramStart"/>
            <w:r w:rsidR="009A54EC" w:rsidRPr="002C594E">
              <w:rPr>
                <w:rFonts w:ascii="Verdana" w:hAnsi="Verdana"/>
                <w:i/>
                <w:sz w:val="16"/>
                <w:szCs w:val="16"/>
                <w:lang w:val="en-US"/>
              </w:rPr>
              <w:t>G</w:t>
            </w:r>
            <w:r w:rsidR="007D27EF" w:rsidRPr="002C594E">
              <w:rPr>
                <w:rFonts w:ascii="Verdana" w:hAnsi="Verdana"/>
                <w:i/>
                <w:sz w:val="16"/>
                <w:szCs w:val="16"/>
                <w:lang w:val="en-US"/>
              </w:rPr>
              <w:t>rey</w:t>
            </w:r>
            <w:proofErr w:type="gramEnd"/>
            <w:r w:rsidR="007D27EF" w:rsidRPr="002C594E">
              <w:rPr>
                <w:rFonts w:ascii="Verdana" w:hAnsi="Verdana"/>
                <w:i/>
                <w:sz w:val="16"/>
                <w:szCs w:val="16"/>
                <w:lang w:val="en-US"/>
              </w:rPr>
              <w:t xml:space="preserve">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3DAFD85D"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14:paraId="4003EDE2" w14:textId="77777777" w:rsidTr="00583DB6">
              <w:trPr>
                <w:trHeight w:val="242"/>
                <w:jc w:val="center"/>
              </w:trPr>
              <w:tc>
                <w:tcPr>
                  <w:tcW w:w="1129" w:type="dxa"/>
                </w:tcPr>
                <w:p w14:paraId="1E0C4B4B"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58B1381D" w14:textId="28FC9C64" w:rsidR="00163F15" w:rsidRPr="002C594E" w:rsidRDefault="00163F15" w:rsidP="003808E1">
                  <w:pPr>
                    <w:spacing w:before="120"/>
                    <w:rPr>
                      <w:rFonts w:ascii="Verdana" w:hAnsi="Verdana"/>
                      <w:sz w:val="16"/>
                      <w:szCs w:val="16"/>
                      <w:lang w:val="en-US"/>
                    </w:rPr>
                  </w:pPr>
                  <w:r w:rsidRPr="002C594E">
                    <w:rPr>
                      <w:rFonts w:ascii="Verdana" w:hAnsi="Verdana"/>
                      <w:sz w:val="16"/>
                      <w:szCs w:val="16"/>
                      <w:lang w:val="en-US"/>
                    </w:rPr>
                    <w:t>2</w:t>
                  </w:r>
                  <w:r w:rsidR="00F421E2">
                    <w:rPr>
                      <w:rFonts w:ascii="Verdana" w:hAnsi="Verdana"/>
                      <w:sz w:val="16"/>
                      <w:szCs w:val="16"/>
                      <w:lang w:val="en-US"/>
                    </w:rPr>
                    <w:t>6</w:t>
                  </w:r>
                  <w:r w:rsidRPr="002C594E">
                    <w:rPr>
                      <w:rFonts w:ascii="Verdana" w:hAnsi="Verdana"/>
                      <w:sz w:val="16"/>
                      <w:szCs w:val="16"/>
                      <w:lang w:val="en-US"/>
                    </w:rPr>
                    <w:t xml:space="preserve"> Kg.</w:t>
                  </w:r>
                </w:p>
              </w:tc>
              <w:tc>
                <w:tcPr>
                  <w:tcW w:w="4607" w:type="dxa"/>
                  <w:vAlign w:val="center"/>
                </w:tcPr>
                <w:p w14:paraId="21C28F66" w14:textId="77777777" w:rsidR="00163F15" w:rsidRPr="002C594E" w:rsidRDefault="00163F15" w:rsidP="00172D78">
                  <w:pPr>
                    <w:spacing w:before="120"/>
                    <w:jc w:val="both"/>
                    <w:rPr>
                      <w:rFonts w:ascii="Verdana" w:hAnsi="Verdana"/>
                      <w:sz w:val="16"/>
                      <w:szCs w:val="16"/>
                      <w:lang w:val="en-US"/>
                    </w:rPr>
                  </w:pPr>
                </w:p>
              </w:tc>
            </w:tr>
            <w:tr w:rsidR="00163F15" w:rsidRPr="002C594E" w14:paraId="5C1AF27B" w14:textId="77777777" w:rsidTr="00583DB6">
              <w:trPr>
                <w:trHeight w:val="262"/>
                <w:jc w:val="center"/>
              </w:trPr>
              <w:tc>
                <w:tcPr>
                  <w:tcW w:w="1129" w:type="dxa"/>
                </w:tcPr>
                <w:p w14:paraId="71C9C8EC"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14:paraId="652DED0F" w14:textId="260C4D97" w:rsidR="00163F15" w:rsidRPr="002C594E" w:rsidRDefault="003808E1" w:rsidP="00583DB6">
                  <w:pPr>
                    <w:spacing w:before="120"/>
                    <w:rPr>
                      <w:rFonts w:ascii="Verdana" w:hAnsi="Verdana"/>
                      <w:sz w:val="16"/>
                      <w:szCs w:val="16"/>
                      <w:lang w:val="en-US"/>
                    </w:rPr>
                  </w:pPr>
                  <w:r>
                    <w:rPr>
                      <w:rFonts w:ascii="Verdana" w:hAnsi="Verdana"/>
                      <w:sz w:val="16"/>
                      <w:szCs w:val="16"/>
                      <w:lang w:val="en-US"/>
                    </w:rPr>
                    <w:t>2</w:t>
                  </w:r>
                  <w:r w:rsidR="00F421E2">
                    <w:rPr>
                      <w:rFonts w:ascii="Verdana" w:hAnsi="Verdana"/>
                      <w:sz w:val="16"/>
                      <w:szCs w:val="16"/>
                      <w:lang w:val="en-US"/>
                    </w:rPr>
                    <w:t>5</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14:paraId="2DEC44DF" w14:textId="77777777" w:rsidR="00163F15" w:rsidRPr="002C594E" w:rsidRDefault="00163F15" w:rsidP="00172D78">
                  <w:pPr>
                    <w:spacing w:before="120"/>
                    <w:jc w:val="both"/>
                    <w:rPr>
                      <w:rFonts w:ascii="Verdana" w:hAnsi="Verdana"/>
                      <w:sz w:val="16"/>
                      <w:szCs w:val="16"/>
                      <w:lang w:val="en-US"/>
                    </w:rPr>
                  </w:pPr>
                </w:p>
              </w:tc>
            </w:tr>
            <w:tr w:rsidR="00163F15" w:rsidRPr="009339DB" w14:paraId="7151AC4F" w14:textId="77777777" w:rsidTr="00583DB6">
              <w:trPr>
                <w:trHeight w:val="1477"/>
                <w:jc w:val="center"/>
              </w:trPr>
              <w:tc>
                <w:tcPr>
                  <w:tcW w:w="1129" w:type="dxa"/>
                </w:tcPr>
                <w:p w14:paraId="10D53FDD"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t>Packaging</w:t>
                  </w:r>
                </w:p>
              </w:tc>
              <w:tc>
                <w:tcPr>
                  <w:tcW w:w="2977" w:type="dxa"/>
                </w:tcPr>
                <w:p w14:paraId="5FFFB954"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14:paraId="7075C69F"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 xml:space="preserve">able for food contact and meet the levels of concentration of heavy metals in terms of packaging. The material respects the limit of global migration and specific migration of the </w:t>
                  </w:r>
                  <w:proofErr w:type="gramStart"/>
                  <w:r w:rsidRPr="002C594E">
                    <w:rPr>
                      <w:rFonts w:ascii="Verdana" w:hAnsi="Verdana"/>
                      <w:i/>
                      <w:sz w:val="16"/>
                      <w:szCs w:val="16"/>
                      <w:lang w:val="en-US"/>
                    </w:rPr>
                    <w:t>dye,</w:t>
                  </w:r>
                  <w:proofErr w:type="gramEnd"/>
                  <w:r w:rsidRPr="002C594E">
                    <w:rPr>
                      <w:rFonts w:ascii="Verdana" w:hAnsi="Verdana"/>
                      <w:i/>
                      <w:sz w:val="16"/>
                      <w:szCs w:val="16"/>
                      <w:lang w:val="en-US"/>
                    </w:rPr>
                    <w:t xml:space="preserve"> therefore, it can be used in prolonged contact with foods.</w:t>
                  </w:r>
                </w:p>
              </w:tc>
            </w:tr>
            <w:tr w:rsidR="00163F15" w:rsidRPr="009339DB" w14:paraId="64C9F301" w14:textId="77777777" w:rsidTr="00583DB6">
              <w:trPr>
                <w:trHeight w:val="790"/>
                <w:jc w:val="center"/>
              </w:trPr>
              <w:tc>
                <w:tcPr>
                  <w:tcW w:w="1129" w:type="dxa"/>
                </w:tcPr>
                <w:p w14:paraId="654C37ED"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14:paraId="380A6839"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14:paraId="024D267B" w14:textId="77777777" w:rsidR="00163F15" w:rsidRPr="002C594E" w:rsidRDefault="00163F15" w:rsidP="00172D78">
                  <w:pPr>
                    <w:spacing w:before="120"/>
                    <w:jc w:val="both"/>
                    <w:rPr>
                      <w:rFonts w:ascii="Verdana" w:hAnsi="Verdana"/>
                      <w:sz w:val="16"/>
                      <w:szCs w:val="16"/>
                      <w:lang w:val="en-US"/>
                    </w:rPr>
                  </w:pPr>
                </w:p>
              </w:tc>
            </w:tr>
          </w:tbl>
          <w:p w14:paraId="327C61A8" w14:textId="77777777" w:rsidR="009A54EC" w:rsidRPr="002C594E" w:rsidRDefault="009A54EC" w:rsidP="00172D78">
            <w:pPr>
              <w:spacing w:before="120"/>
              <w:jc w:val="center"/>
              <w:rPr>
                <w:rFonts w:ascii="Verdana" w:hAnsi="Verdana"/>
                <w:i/>
                <w:lang w:val="en-US"/>
              </w:rPr>
            </w:pPr>
          </w:p>
          <w:p w14:paraId="68BB30E9"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t xml:space="preserve">Other </w:t>
            </w:r>
            <w:r w:rsidR="0069659C" w:rsidRPr="002C594E">
              <w:rPr>
                <w:rFonts w:ascii="Verdana" w:hAnsi="Verdana"/>
                <w:b/>
                <w:i/>
                <w:lang w:val="en-US"/>
              </w:rPr>
              <w:t>packaging’s</w:t>
            </w:r>
          </w:p>
          <w:p w14:paraId="70505466"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p>
          <w:p w14:paraId="54C2D3A0"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513D83A8"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3FF09867"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0C136F21" w14:textId="77777777" w:rsidR="00E73CA1" w:rsidRPr="002C594E" w:rsidRDefault="00B11378" w:rsidP="00172D78">
            <w:pPr>
              <w:pStyle w:val="Paragrafoelenco"/>
              <w:numPr>
                <w:ilvl w:val="0"/>
                <w:numId w:val="19"/>
              </w:numPr>
              <w:suppressAutoHyphens w:val="0"/>
              <w:autoSpaceDE/>
              <w:spacing w:before="120"/>
              <w:contextualSpacing/>
              <w:rPr>
                <w:rFonts w:ascii="Verdana" w:hAnsi="Verdana"/>
                <w:lang w:val="en-US"/>
              </w:rPr>
            </w:pPr>
            <w:r>
              <w:rPr>
                <w:rFonts w:ascii="Verdana" w:hAnsi="Verdana"/>
                <w:lang w:val="en-US"/>
              </w:rPr>
              <w:t>Indication of batch:</w:t>
            </w:r>
          </w:p>
          <w:p w14:paraId="609AF1F2"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3340AA28"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14:paraId="52CC80D2"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14:paraId="0A76CC4A"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14:paraId="0A87D7C0"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14:paraId="186CA251"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14:paraId="1A9BAE6E"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lastRenderedPageBreak/>
              <w:t>Gross weigh</w:t>
            </w:r>
            <w:r w:rsidR="00CF25D6" w:rsidRPr="002C594E">
              <w:rPr>
                <w:rFonts w:ascii="Verdana" w:hAnsi="Verdana"/>
                <w:lang w:val="en-US"/>
              </w:rPr>
              <w:t>t</w:t>
            </w:r>
            <w:r w:rsidRPr="002C594E">
              <w:rPr>
                <w:rFonts w:ascii="Verdana" w:hAnsi="Verdana"/>
                <w:lang w:val="en-US"/>
              </w:rPr>
              <w:t xml:space="preserve"> (Kg.):</w:t>
            </w:r>
          </w:p>
          <w:p w14:paraId="617F83DB"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14:paraId="73F256DA" w14:textId="77777777"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32FAD16C" w14:textId="77777777" w:rsidR="00163F15" w:rsidRPr="002C594E" w:rsidRDefault="00E73CA1" w:rsidP="00583DB6">
            <w:pPr>
              <w:spacing w:before="120"/>
              <w:jc w:val="center"/>
              <w:rPr>
                <w:rFonts w:ascii="Verdana" w:hAnsi="Verdana"/>
                <w:b/>
                <w:lang w:val="en-US"/>
              </w:rPr>
            </w:pPr>
            <w:r w:rsidRPr="002C594E">
              <w:rPr>
                <w:rFonts w:ascii="Verdana" w:hAnsi="Verdana"/>
                <w:b/>
                <w:lang w:val="en-US"/>
              </w:rPr>
              <w:t>General Notes</w:t>
            </w:r>
          </w:p>
          <w:p w14:paraId="5B40E92F"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643E9ED1"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w:t>
            </w:r>
            <w:proofErr w:type="gramStart"/>
            <w:r w:rsidR="00E73CA1" w:rsidRPr="002C594E">
              <w:rPr>
                <w:rFonts w:ascii="Verdana" w:hAnsi="Verdana"/>
                <w:i/>
                <w:sz w:val="16"/>
                <w:szCs w:val="16"/>
                <w:lang w:val="en-US"/>
              </w:rPr>
              <w:t>are</w:t>
            </w:r>
            <w:proofErr w:type="gramEnd"/>
            <w:r w:rsidR="00E73CA1" w:rsidRPr="002C594E">
              <w:rPr>
                <w:rFonts w:ascii="Verdana" w:hAnsi="Verdana"/>
                <w:i/>
                <w:sz w:val="16"/>
                <w:szCs w:val="16"/>
                <w:lang w:val="en-US"/>
              </w:rPr>
              <w:t xml:space="preserve"> suitable for food and specifically designed for its intended use. </w:t>
            </w:r>
          </w:p>
          <w:p w14:paraId="515FA399"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w:t>
            </w:r>
            <w:proofErr w:type="gramStart"/>
            <w:r w:rsidR="00E73CA1" w:rsidRPr="002C594E">
              <w:rPr>
                <w:rFonts w:ascii="Verdana" w:hAnsi="Verdana"/>
                <w:i/>
                <w:sz w:val="16"/>
                <w:szCs w:val="16"/>
                <w:lang w:val="en-US"/>
              </w:rPr>
              <w:t>a clear evidence of tampering</w:t>
            </w:r>
            <w:proofErr w:type="gramEnd"/>
            <w:r w:rsidR="00E73CA1" w:rsidRPr="002C594E">
              <w:rPr>
                <w:rFonts w:ascii="Verdana" w:hAnsi="Verdana"/>
                <w:i/>
                <w:sz w:val="16"/>
                <w:szCs w:val="16"/>
                <w:lang w:val="en-US"/>
              </w:rPr>
              <w:t xml:space="preserve">. </w:t>
            </w:r>
          </w:p>
          <w:p w14:paraId="5D13FF18"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632E25BE"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7C6AC4AF"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27086589" w14:textId="77777777" w:rsidR="00583DB6" w:rsidRPr="002C594E" w:rsidRDefault="00583DB6" w:rsidP="00F6263E">
            <w:pPr>
              <w:spacing w:before="120"/>
              <w:ind w:left="318" w:hanging="318"/>
              <w:rPr>
                <w:rFonts w:ascii="Verdana" w:hAnsi="Verdana"/>
                <w:i/>
                <w:sz w:val="16"/>
                <w:szCs w:val="16"/>
                <w:lang w:val="en-US"/>
              </w:rPr>
            </w:pPr>
          </w:p>
          <w:p w14:paraId="082C0B45"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1CB90905"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w:t>
            </w:r>
            <w:proofErr w:type="gramStart"/>
            <w:r w:rsidR="003D4AE8" w:rsidRPr="002C594E">
              <w:rPr>
                <w:rFonts w:ascii="Verdana" w:hAnsi="Verdana"/>
                <w:lang w:val="en-US"/>
              </w:rPr>
              <w:t>transport</w:t>
            </w:r>
            <w:proofErr w:type="gramEnd"/>
            <w:r w:rsidR="003D4AE8" w:rsidRPr="002C594E">
              <w:rPr>
                <w:rFonts w:ascii="Verdana" w:hAnsi="Verdana"/>
                <w:lang w:val="en-US"/>
              </w:rPr>
              <w:t xml:space="preserve">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019BCC14"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50F0C4C6"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3FB9D1E6"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56B62E0F"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2611D68F"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14:paraId="1560EF03"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42BE0F5F"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10607BB8" w14:textId="77777777" w:rsidR="00CE1B51"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be </w:t>
            </w:r>
            <w:proofErr w:type="gramStart"/>
            <w:r w:rsidR="00B061CA" w:rsidRPr="002C594E">
              <w:rPr>
                <w:rFonts w:ascii="Verdana" w:hAnsi="Verdana"/>
                <w:i/>
                <w:sz w:val="16"/>
                <w:szCs w:val="16"/>
                <w:lang w:val="en-US"/>
              </w:rPr>
              <w:t>conform</w:t>
            </w:r>
            <w:proofErr w:type="gramEnd"/>
            <w:r w:rsidR="00B061CA" w:rsidRPr="002C594E">
              <w:rPr>
                <w:rFonts w:ascii="Verdana" w:hAnsi="Verdana"/>
                <w:i/>
                <w:sz w:val="16"/>
                <w:szCs w:val="16"/>
                <w:lang w:val="en-US"/>
              </w:rPr>
              <w:t xml:space="preserve"> to all legal norms and may not show signs of damage nor sign of poor maintenance.</w:t>
            </w:r>
            <w:r w:rsidR="003D4AE8" w:rsidRPr="002C594E">
              <w:rPr>
                <w:rFonts w:ascii="Verdana" w:hAnsi="Verdana"/>
                <w:i/>
                <w:sz w:val="16"/>
                <w:szCs w:val="16"/>
                <w:lang w:val="en-US"/>
              </w:rPr>
              <w:t xml:space="preserve"> </w:t>
            </w:r>
          </w:p>
          <w:p w14:paraId="6076EAE7" w14:textId="77777777" w:rsidR="00583DB6" w:rsidRPr="00B11378" w:rsidRDefault="00583DB6" w:rsidP="00B11378">
            <w:pPr>
              <w:spacing w:before="120"/>
              <w:rPr>
                <w:rFonts w:ascii="Verdana" w:hAnsi="Verdana"/>
                <w:i/>
                <w:sz w:val="16"/>
                <w:szCs w:val="16"/>
                <w:lang w:val="en-US"/>
              </w:rPr>
            </w:pPr>
          </w:p>
          <w:p w14:paraId="4D1E8E70" w14:textId="77777777" w:rsidR="00556D8D" w:rsidRDefault="00F6263E" w:rsidP="00583DB6">
            <w:pPr>
              <w:spacing w:before="120"/>
              <w:ind w:left="318" w:hanging="318"/>
              <w:rPr>
                <w:rFonts w:ascii="Verdana" w:hAnsi="Verdana"/>
                <w:lang w:val="en-US"/>
              </w:rPr>
            </w:pPr>
            <w:r>
              <w:rPr>
                <w:rFonts w:ascii="Verdana" w:hAnsi="Verdana"/>
                <w:lang w:val="en-US"/>
              </w:rPr>
              <w:tab/>
            </w:r>
          </w:p>
          <w:p w14:paraId="284B3575" w14:textId="77777777" w:rsidR="00CE1B51" w:rsidRPr="002C594E" w:rsidRDefault="00556D8D"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684E8A04"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w:t>
            </w:r>
            <w:proofErr w:type="gramStart"/>
            <w:r w:rsidR="00CE1B51" w:rsidRPr="002C594E">
              <w:rPr>
                <w:rFonts w:ascii="Verdana" w:hAnsi="Verdana"/>
                <w:i/>
                <w:sz w:val="16"/>
                <w:szCs w:val="16"/>
                <w:lang w:val="en-US"/>
              </w:rPr>
              <w:t xml:space="preserve">loads </w:t>
            </w:r>
            <w:r w:rsidR="003D4AE8" w:rsidRPr="002C594E">
              <w:rPr>
                <w:rFonts w:ascii="Verdana" w:hAnsi="Verdana"/>
                <w:i/>
                <w:sz w:val="16"/>
                <w:szCs w:val="16"/>
                <w:lang w:val="en-US"/>
              </w:rPr>
              <w:t>;</w:t>
            </w:r>
            <w:proofErr w:type="gramEnd"/>
            <w:r w:rsidR="003D4AE8" w:rsidRPr="002C594E">
              <w:rPr>
                <w:rFonts w:ascii="Verdana" w:hAnsi="Verdana"/>
                <w:i/>
                <w:sz w:val="16"/>
                <w:szCs w:val="16"/>
                <w:lang w:val="en-US"/>
              </w:rPr>
              <w:t xml:space="preserve">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2811A45B"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14:paraId="47DAF5EC" w14:textId="77777777"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 xml:space="preserve">valve must be cleaned and sterilized completely </w:t>
            </w:r>
            <w:r w:rsidR="003D4AE8" w:rsidRPr="002C594E">
              <w:rPr>
                <w:rFonts w:ascii="Verdana" w:hAnsi="Verdana"/>
                <w:i/>
                <w:sz w:val="16"/>
                <w:szCs w:val="16"/>
                <w:lang w:val="en-US"/>
              </w:rPr>
              <w:lastRenderedPageBreak/>
              <w:t>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361947C9" w14:textId="77777777" w:rsidR="00573C7D" w:rsidRPr="002C594E" w:rsidRDefault="00573C7D" w:rsidP="00172D78">
            <w:pPr>
              <w:spacing w:before="120"/>
              <w:rPr>
                <w:rFonts w:ascii="Verdana" w:hAnsi="Verdana"/>
                <w:i/>
                <w:sz w:val="16"/>
                <w:szCs w:val="16"/>
                <w:lang w:val="en-US"/>
              </w:rPr>
            </w:pPr>
          </w:p>
          <w:p w14:paraId="02E3B6D3"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r w:rsidR="003D4AE8" w:rsidRPr="002C594E">
              <w:rPr>
                <w:rFonts w:ascii="Verdana" w:hAnsi="Verdana"/>
                <w:b/>
                <w:lang w:val="en-US"/>
              </w:rPr>
              <w:t>:</w:t>
            </w:r>
          </w:p>
          <w:p w14:paraId="74E97718"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14:paraId="3B8AC7A3" w14:textId="77777777"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2BB4CF67"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9339DB" w14:paraId="6B849D3D" w14:textId="77777777" w:rsidTr="00394C48">
        <w:trPr>
          <w:trHeight w:val="1737"/>
        </w:trPr>
        <w:tc>
          <w:tcPr>
            <w:tcW w:w="9320" w:type="dxa"/>
            <w:shd w:val="clear" w:color="auto" w:fill="auto"/>
          </w:tcPr>
          <w:p w14:paraId="52855A63"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60E97C1A" w14:textId="27DE63DC"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F62895">
              <w:rPr>
                <w:rFonts w:ascii="Verdana" w:hAnsi="Verdana"/>
                <w:lang w:val="en-US"/>
              </w:rPr>
              <w:t>36</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w:t>
            </w:r>
            <w:proofErr w:type="gramStart"/>
            <w:r w:rsidR="00155306" w:rsidRPr="002C594E">
              <w:rPr>
                <w:rFonts w:ascii="Verdana" w:hAnsi="Verdana"/>
                <w:lang w:val="en-US"/>
              </w:rPr>
              <w:t>2  (</w:t>
            </w:r>
            <w:proofErr w:type="gramEnd"/>
            <w:r w:rsidR="00155306" w:rsidRPr="002C594E">
              <w:rPr>
                <w:rFonts w:ascii="Verdana" w:hAnsi="Verdana"/>
                <w:lang w:val="en-US"/>
              </w:rPr>
              <w:t>for Frozen Packaged product).</w:t>
            </w:r>
            <w:r w:rsidRPr="002C594E">
              <w:rPr>
                <w:rFonts w:ascii="Verdana" w:hAnsi="Verdana"/>
                <w:lang w:val="en-US"/>
              </w:rPr>
              <w:br/>
            </w:r>
          </w:p>
          <w:p w14:paraId="784AE01C" w14:textId="77777777"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14:paraId="59910BCB"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9339DB" w14:paraId="2BF50163" w14:textId="77777777" w:rsidTr="00163F15">
        <w:trPr>
          <w:trHeight w:val="832"/>
        </w:trPr>
        <w:tc>
          <w:tcPr>
            <w:tcW w:w="9320" w:type="dxa"/>
            <w:shd w:val="clear" w:color="auto" w:fill="auto"/>
          </w:tcPr>
          <w:p w14:paraId="2C7E5479"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057B64C0" w14:textId="77777777"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14:paraId="69D4D577"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14:paraId="250E2D85"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71430409"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9339DB" w14:paraId="2269A3C6" w14:textId="77777777" w:rsidTr="00394C48">
        <w:tc>
          <w:tcPr>
            <w:tcW w:w="9320" w:type="dxa"/>
            <w:shd w:val="clear" w:color="auto" w:fill="auto"/>
          </w:tcPr>
          <w:p w14:paraId="32FEBBA4"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71714B7B"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49BCA098" w14:textId="77777777" w:rsidR="001E1265" w:rsidRPr="002C594E" w:rsidRDefault="001E1265" w:rsidP="00172D78">
      <w:pPr>
        <w:spacing w:before="120"/>
        <w:ind w:left="-567"/>
        <w:rPr>
          <w:rFonts w:ascii="Verdana" w:hAnsi="Verdana"/>
          <w:i/>
          <w:sz w:val="16"/>
          <w:szCs w:val="16"/>
          <w:lang w:val="en-US"/>
        </w:rPr>
      </w:pPr>
    </w:p>
    <w:p w14:paraId="6469D3DD" w14:textId="77777777"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804D90" w14:textId="77777777" w:rsidR="00F5699A" w:rsidRDefault="00F5699A">
      <w:r>
        <w:separator/>
      </w:r>
    </w:p>
  </w:endnote>
  <w:endnote w:type="continuationSeparator" w:id="0">
    <w:p w14:paraId="1C9C041F" w14:textId="77777777" w:rsidR="00F5699A" w:rsidRDefault="00F569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w:altName w:val="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442D1F" w14:textId="77777777" w:rsidR="00F03DE2" w:rsidRDefault="00F03DE2">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E760F0" w14:textId="77777777" w:rsidR="00F5699A" w:rsidRDefault="00F5699A"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3402"/>
      <w:gridCol w:w="1843"/>
      <w:gridCol w:w="1984"/>
    </w:tblGrid>
    <w:tr w:rsidR="00F421E2" w:rsidRPr="001E1265" w14:paraId="58E2F31A" w14:textId="77777777" w:rsidTr="000A20A9">
      <w:tc>
        <w:tcPr>
          <w:tcW w:w="567" w:type="dxa"/>
          <w:tcBorders>
            <w:top w:val="single" w:sz="4" w:space="0" w:color="000000"/>
            <w:left w:val="single" w:sz="4" w:space="0" w:color="000000"/>
            <w:bottom w:val="single" w:sz="4" w:space="0" w:color="000000"/>
          </w:tcBorders>
          <w:vAlign w:val="center"/>
        </w:tcPr>
        <w:p w14:paraId="2C7EA9D6" w14:textId="7BB4999D" w:rsidR="00F421E2" w:rsidRPr="001E1265" w:rsidRDefault="00F421E2" w:rsidP="00F421E2">
          <w:pPr>
            <w:pStyle w:val="Pidipagina"/>
            <w:snapToGrid w:val="0"/>
            <w:jc w:val="center"/>
            <w:rPr>
              <w:rFonts w:ascii="Verdana" w:hAnsi="Verdana"/>
              <w:sz w:val="16"/>
              <w:szCs w:val="16"/>
              <w:lang w:val="en-US"/>
            </w:rPr>
          </w:pPr>
          <w:r>
            <w:rPr>
              <w:rFonts w:ascii="Verdana" w:hAnsi="Verdana"/>
              <w:sz w:val="16"/>
              <w:szCs w:val="16"/>
              <w:lang w:val="en-US"/>
            </w:rPr>
            <w:t>2</w:t>
          </w:r>
        </w:p>
      </w:tc>
      <w:tc>
        <w:tcPr>
          <w:tcW w:w="1560" w:type="dxa"/>
          <w:tcBorders>
            <w:top w:val="single" w:sz="4" w:space="0" w:color="000000"/>
            <w:left w:val="single" w:sz="4" w:space="0" w:color="000000"/>
            <w:bottom w:val="single" w:sz="4" w:space="0" w:color="000000"/>
            <w:right w:val="nil"/>
          </w:tcBorders>
          <w:vAlign w:val="center"/>
        </w:tcPr>
        <w:p w14:paraId="124637A2" w14:textId="34B4EF1B" w:rsidR="00F421E2" w:rsidRDefault="00F421E2" w:rsidP="00F421E2">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3402" w:type="dxa"/>
          <w:tcBorders>
            <w:top w:val="single" w:sz="4" w:space="0" w:color="000000"/>
            <w:left w:val="single" w:sz="4" w:space="0" w:color="000000"/>
            <w:bottom w:val="single" w:sz="4" w:space="0" w:color="000000"/>
            <w:right w:val="nil"/>
          </w:tcBorders>
          <w:vAlign w:val="center"/>
        </w:tcPr>
        <w:p w14:paraId="2AD100DE" w14:textId="362BF39F" w:rsidR="00F421E2" w:rsidRDefault="00F421E2" w:rsidP="00F421E2">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1843" w:type="dxa"/>
          <w:tcBorders>
            <w:top w:val="single" w:sz="4" w:space="0" w:color="000000"/>
            <w:left w:val="single" w:sz="4" w:space="0" w:color="000000"/>
            <w:bottom w:val="single" w:sz="4" w:space="0" w:color="000000"/>
            <w:right w:val="nil"/>
          </w:tcBorders>
          <w:vAlign w:val="center"/>
        </w:tcPr>
        <w:p w14:paraId="3D0BE2FD" w14:textId="4AA16884" w:rsidR="00F421E2" w:rsidRDefault="00F03DE2" w:rsidP="00F03DE2">
          <w:pPr>
            <w:pStyle w:val="Pidipagina"/>
            <w:snapToGrid w:val="0"/>
            <w:jc w:val="center"/>
            <w:rPr>
              <w:rFonts w:ascii="Verdana" w:hAnsi="Verdana"/>
              <w:sz w:val="16"/>
              <w:szCs w:val="16"/>
              <w:lang w:val="en-US"/>
            </w:rPr>
          </w:pPr>
          <w:r w:rsidRPr="00F03DE2">
            <w:rPr>
              <w:rFonts w:ascii="Verdana" w:hAnsi="Verdana"/>
              <w:sz w:val="16"/>
              <w:szCs w:val="16"/>
              <w:lang w:val="en-US"/>
            </w:rPr>
            <w:t>DE FRANCESCO LOREDANA</w:t>
          </w:r>
        </w:p>
      </w:tc>
      <w:tc>
        <w:tcPr>
          <w:tcW w:w="1984" w:type="dxa"/>
          <w:tcBorders>
            <w:top w:val="single" w:sz="4" w:space="0" w:color="000000"/>
            <w:left w:val="single" w:sz="4" w:space="0" w:color="000000"/>
            <w:bottom w:val="single" w:sz="4" w:space="0" w:color="000000"/>
            <w:right w:val="single" w:sz="4" w:space="0" w:color="000000"/>
          </w:tcBorders>
          <w:vAlign w:val="center"/>
        </w:tcPr>
        <w:p w14:paraId="7ACD3EB8" w14:textId="77777777" w:rsidR="00F421E2" w:rsidRDefault="00F421E2" w:rsidP="00F421E2">
          <w:pPr>
            <w:pStyle w:val="Pidipagina"/>
            <w:snapToGrid w:val="0"/>
            <w:jc w:val="center"/>
            <w:rPr>
              <w:rFonts w:ascii="Verdana" w:hAnsi="Verdana"/>
              <w:sz w:val="16"/>
              <w:szCs w:val="16"/>
              <w:lang w:val="en-US"/>
            </w:rPr>
          </w:pPr>
          <w:r>
            <w:rPr>
              <w:rFonts w:ascii="Verdana" w:hAnsi="Verdana"/>
              <w:sz w:val="16"/>
              <w:szCs w:val="16"/>
              <w:lang w:val="en-US"/>
            </w:rPr>
            <w:t>RIZZO</w:t>
          </w:r>
        </w:p>
        <w:p w14:paraId="0C0FE578" w14:textId="2EEC0BC9" w:rsidR="00F421E2" w:rsidRDefault="00F421E2" w:rsidP="00F421E2">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413C44" w:rsidRPr="001E1265" w14:paraId="0FFA313D" w14:textId="77777777" w:rsidTr="003808E1">
      <w:tc>
        <w:tcPr>
          <w:tcW w:w="567" w:type="dxa"/>
          <w:tcBorders>
            <w:top w:val="single" w:sz="4" w:space="0" w:color="000000"/>
            <w:left w:val="single" w:sz="4" w:space="0" w:color="000000"/>
            <w:bottom w:val="single" w:sz="4" w:space="0" w:color="000000"/>
          </w:tcBorders>
          <w:vAlign w:val="center"/>
        </w:tcPr>
        <w:p w14:paraId="1595035D" w14:textId="77777777" w:rsidR="00413C44" w:rsidRPr="001E1265" w:rsidRDefault="00413C44"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14:paraId="10AED53D" w14:textId="77777777" w:rsidR="00413C44" w:rsidRDefault="00413C44">
          <w:pPr>
            <w:pStyle w:val="Pidipagina"/>
            <w:snapToGrid w:val="0"/>
            <w:jc w:val="center"/>
            <w:rPr>
              <w:rFonts w:ascii="Verdana" w:hAnsi="Verdana"/>
              <w:sz w:val="16"/>
              <w:szCs w:val="16"/>
              <w:lang w:val="en-US"/>
            </w:rPr>
          </w:pPr>
          <w:r>
            <w:rPr>
              <w:rFonts w:ascii="Verdana" w:hAnsi="Verdana"/>
              <w:sz w:val="16"/>
              <w:szCs w:val="16"/>
              <w:lang w:val="en-US"/>
            </w:rPr>
            <w:t>Date</w:t>
          </w:r>
        </w:p>
      </w:tc>
      <w:tc>
        <w:tcPr>
          <w:tcW w:w="3402" w:type="dxa"/>
          <w:tcBorders>
            <w:top w:val="single" w:sz="4" w:space="0" w:color="000000"/>
            <w:left w:val="single" w:sz="4" w:space="0" w:color="000000"/>
            <w:bottom w:val="single" w:sz="4" w:space="0" w:color="000000"/>
          </w:tcBorders>
          <w:vAlign w:val="center"/>
        </w:tcPr>
        <w:p w14:paraId="1E373F75" w14:textId="77777777" w:rsidR="00413C44" w:rsidRDefault="00413C44">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1843" w:type="dxa"/>
          <w:tcBorders>
            <w:top w:val="single" w:sz="4" w:space="0" w:color="000000"/>
            <w:left w:val="single" w:sz="4" w:space="0" w:color="000000"/>
            <w:bottom w:val="single" w:sz="4" w:space="0" w:color="000000"/>
          </w:tcBorders>
          <w:vAlign w:val="center"/>
        </w:tcPr>
        <w:p w14:paraId="488A2B1E" w14:textId="77777777" w:rsidR="00413C44" w:rsidRDefault="00413C44">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14:paraId="77A4FFE7" w14:textId="77777777" w:rsidR="00413C44" w:rsidRDefault="00413C44">
          <w:pPr>
            <w:pStyle w:val="Pidipagina"/>
            <w:snapToGrid w:val="0"/>
            <w:jc w:val="center"/>
            <w:rPr>
              <w:rFonts w:ascii="Verdana" w:hAnsi="Verdana"/>
              <w:sz w:val="16"/>
              <w:szCs w:val="16"/>
              <w:lang w:val="en-US"/>
            </w:rPr>
          </w:pPr>
          <w:r>
            <w:rPr>
              <w:rFonts w:ascii="Verdana" w:hAnsi="Verdana"/>
              <w:sz w:val="16"/>
              <w:szCs w:val="16"/>
              <w:lang w:val="en-US"/>
            </w:rPr>
            <w:t>Approved by</w:t>
          </w:r>
        </w:p>
      </w:tc>
    </w:tr>
  </w:tbl>
  <w:p w14:paraId="0C3FAF6E" w14:textId="77777777" w:rsidR="00F5699A" w:rsidRDefault="00F5699A" w:rsidP="00CF0FA3">
    <w:pPr>
      <w:pStyle w:val="Pidipagina"/>
      <w:jc w:val="center"/>
    </w:pPr>
  </w:p>
  <w:p w14:paraId="0239C045" w14:textId="77777777" w:rsidR="00F5699A" w:rsidRPr="00CF0FA3" w:rsidRDefault="00F5699A"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00F12C22" w:rsidRPr="00CF0FA3">
      <w:rPr>
        <w:rFonts w:ascii="Verdana" w:hAnsi="Verdana"/>
        <w:sz w:val="16"/>
        <w:szCs w:val="16"/>
      </w:rPr>
      <w:fldChar w:fldCharType="begin"/>
    </w:r>
    <w:r w:rsidRPr="00CF0FA3">
      <w:rPr>
        <w:rFonts w:ascii="Verdana" w:hAnsi="Verdana"/>
        <w:sz w:val="16"/>
        <w:szCs w:val="16"/>
      </w:rPr>
      <w:instrText xml:space="preserve"> PAGE   \* MERGEFORMAT </w:instrText>
    </w:r>
    <w:r w:rsidR="00F12C22" w:rsidRPr="00CF0FA3">
      <w:rPr>
        <w:rFonts w:ascii="Verdana" w:hAnsi="Verdana"/>
        <w:sz w:val="16"/>
        <w:szCs w:val="16"/>
      </w:rPr>
      <w:fldChar w:fldCharType="separate"/>
    </w:r>
    <w:r w:rsidR="00CE45DB">
      <w:rPr>
        <w:rFonts w:ascii="Verdana" w:hAnsi="Verdana"/>
        <w:noProof/>
        <w:sz w:val="16"/>
        <w:szCs w:val="16"/>
      </w:rPr>
      <w:t>5</w:t>
    </w:r>
    <w:r w:rsidR="00F12C22"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F5699A" w14:paraId="5CCA87EA" w14:textId="77777777" w:rsidTr="001B1240">
      <w:tc>
        <w:tcPr>
          <w:tcW w:w="657" w:type="dxa"/>
          <w:tcBorders>
            <w:top w:val="single" w:sz="4" w:space="0" w:color="000000"/>
            <w:left w:val="single" w:sz="4" w:space="0" w:color="000000"/>
            <w:bottom w:val="single" w:sz="4" w:space="0" w:color="000000"/>
          </w:tcBorders>
          <w:vAlign w:val="center"/>
        </w:tcPr>
        <w:p w14:paraId="02A4AE8A" w14:textId="77777777" w:rsidR="00F5699A" w:rsidRPr="001B1240" w:rsidRDefault="00F5699A"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02C8A0C1" w14:textId="77777777" w:rsidR="00F5699A" w:rsidRPr="001B1240" w:rsidRDefault="00F5699A"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65CBBD91" w14:textId="77777777" w:rsidR="00F5699A" w:rsidRPr="001B1240" w:rsidRDefault="00F5699A"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54345004" w14:textId="77777777" w:rsidR="00F5699A" w:rsidRPr="001B1240" w:rsidRDefault="00F5699A"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75EE94AC" w14:textId="77777777" w:rsidR="00F5699A" w:rsidRPr="001B1240" w:rsidRDefault="00F5699A" w:rsidP="001B1240">
          <w:pPr>
            <w:pStyle w:val="Pidipagina"/>
            <w:snapToGrid w:val="0"/>
            <w:jc w:val="center"/>
            <w:rPr>
              <w:rFonts w:ascii="Verdana" w:hAnsi="Verdana"/>
            </w:rPr>
          </w:pPr>
        </w:p>
      </w:tc>
    </w:tr>
    <w:tr w:rsidR="00F5699A" w14:paraId="60865388" w14:textId="77777777" w:rsidTr="001B1240">
      <w:tc>
        <w:tcPr>
          <w:tcW w:w="657" w:type="dxa"/>
          <w:tcBorders>
            <w:left w:val="single" w:sz="4" w:space="0" w:color="000000"/>
            <w:bottom w:val="single" w:sz="4" w:space="0" w:color="000000"/>
          </w:tcBorders>
          <w:vAlign w:val="center"/>
        </w:tcPr>
        <w:p w14:paraId="60CCF88B" w14:textId="77777777" w:rsidR="00F5699A" w:rsidRPr="001B1240" w:rsidRDefault="00F5699A"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3267D2D9" w14:textId="77777777" w:rsidR="00F5699A" w:rsidRPr="001B1240" w:rsidRDefault="00F5699A"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5410AD51" w14:textId="77777777" w:rsidR="00F5699A" w:rsidRPr="001B1240" w:rsidRDefault="00F5699A"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1ED5D824" w14:textId="77777777" w:rsidR="00F5699A" w:rsidRPr="001B1240" w:rsidRDefault="00F5699A"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0CD19D25" w14:textId="77777777" w:rsidR="00F5699A" w:rsidRPr="001B1240" w:rsidRDefault="00F5699A" w:rsidP="001B1240">
          <w:pPr>
            <w:pStyle w:val="Pidipagina"/>
            <w:snapToGrid w:val="0"/>
            <w:jc w:val="center"/>
            <w:rPr>
              <w:rFonts w:ascii="Verdana" w:hAnsi="Verdana"/>
            </w:rPr>
          </w:pPr>
          <w:r w:rsidRPr="001B1240">
            <w:rPr>
              <w:rFonts w:ascii="Verdana" w:hAnsi="Verdana"/>
            </w:rPr>
            <w:t>Approvato da</w:t>
          </w:r>
        </w:p>
      </w:tc>
    </w:tr>
  </w:tbl>
  <w:p w14:paraId="1C3F6000" w14:textId="77777777" w:rsidR="00F5699A" w:rsidRDefault="00F5699A">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F1ADA9" w14:textId="77777777" w:rsidR="00F5699A" w:rsidRDefault="00F5699A">
      <w:r>
        <w:separator/>
      </w:r>
    </w:p>
  </w:footnote>
  <w:footnote w:type="continuationSeparator" w:id="0">
    <w:p w14:paraId="7A415BC9" w14:textId="77777777" w:rsidR="00F5699A" w:rsidRDefault="00F569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29D82B" w14:textId="77777777" w:rsidR="00F03DE2" w:rsidRDefault="00F03DE2">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214" w:type="dxa"/>
      <w:tblInd w:w="-72" w:type="dxa"/>
      <w:tblLayout w:type="fixed"/>
      <w:tblCellMar>
        <w:left w:w="70" w:type="dxa"/>
        <w:right w:w="70" w:type="dxa"/>
      </w:tblCellMar>
      <w:tblLook w:val="0000" w:firstRow="0" w:lastRow="0" w:firstColumn="0" w:lastColumn="0" w:noHBand="0" w:noVBand="0"/>
    </w:tblPr>
    <w:tblGrid>
      <w:gridCol w:w="2836"/>
      <w:gridCol w:w="4110"/>
      <w:gridCol w:w="2268"/>
    </w:tblGrid>
    <w:tr w:rsidR="00F5699A" w14:paraId="44870176" w14:textId="77777777" w:rsidTr="00413C44">
      <w:trPr>
        <w:trHeight w:val="838"/>
      </w:trPr>
      <w:tc>
        <w:tcPr>
          <w:tcW w:w="2836" w:type="dxa"/>
          <w:tcBorders>
            <w:top w:val="single" w:sz="4" w:space="0" w:color="000000"/>
            <w:left w:val="single" w:sz="4" w:space="0" w:color="000000"/>
            <w:bottom w:val="single" w:sz="4" w:space="0" w:color="000000"/>
          </w:tcBorders>
          <w:vAlign w:val="center"/>
        </w:tcPr>
        <w:p w14:paraId="7277D17C" w14:textId="77777777" w:rsidR="00F5699A" w:rsidRPr="00A37DFF" w:rsidRDefault="00F5699A"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4110" w:type="dxa"/>
          <w:tcBorders>
            <w:top w:val="single" w:sz="4" w:space="0" w:color="000000"/>
            <w:left w:val="single" w:sz="4" w:space="0" w:color="000000"/>
            <w:bottom w:val="single" w:sz="4" w:space="0" w:color="000000"/>
          </w:tcBorders>
          <w:vAlign w:val="center"/>
        </w:tcPr>
        <w:p w14:paraId="79AC63D3" w14:textId="77777777" w:rsidR="00F5699A" w:rsidRPr="004A3161" w:rsidRDefault="00F5699A"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14:paraId="657E9780" w14:textId="21D11CD3" w:rsidR="00F5699A" w:rsidRPr="00A37DFF" w:rsidRDefault="00F5699A" w:rsidP="003C3480">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3C3480">
            <w:rPr>
              <w:rFonts w:ascii="Verdana" w:hAnsi="Verdana"/>
              <w:b/>
              <w:bCs/>
              <w:sz w:val="24"/>
              <w:szCs w:val="24"/>
            </w:rPr>
            <w:t>1</w:t>
          </w:r>
          <w:r w:rsidR="00C42E4B">
            <w:rPr>
              <w:rFonts w:ascii="Verdana" w:hAnsi="Verdana"/>
              <w:b/>
              <w:bCs/>
              <w:sz w:val="24"/>
              <w:szCs w:val="24"/>
            </w:rPr>
            <w:t>2</w:t>
          </w:r>
          <w:r w:rsidR="00FD2F62">
            <w:rPr>
              <w:rFonts w:ascii="Verdana" w:hAnsi="Verdana"/>
              <w:b/>
              <w:bCs/>
              <w:sz w:val="24"/>
              <w:szCs w:val="24"/>
            </w:rPr>
            <w:t>9</w:t>
          </w:r>
          <w:r w:rsidRPr="00A37DFF">
            <w:rPr>
              <w:rFonts w:ascii="Verdana" w:hAnsi="Verdana"/>
              <w:b/>
              <w:bCs/>
              <w:sz w:val="24"/>
              <w:szCs w:val="24"/>
            </w:rPr>
            <w:t xml:space="preserve"> EN</w:t>
          </w:r>
        </w:p>
      </w:tc>
    </w:tr>
  </w:tbl>
  <w:p w14:paraId="0A4FDE4B" w14:textId="77777777" w:rsidR="00F5699A" w:rsidRDefault="00F5699A">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F5699A" w14:paraId="0A5F2933" w14:textId="77777777">
      <w:trPr>
        <w:trHeight w:val="838"/>
      </w:trPr>
      <w:tc>
        <w:tcPr>
          <w:tcW w:w="1896" w:type="dxa"/>
          <w:tcBorders>
            <w:top w:val="single" w:sz="4" w:space="0" w:color="000000"/>
            <w:left w:val="single" w:sz="4" w:space="0" w:color="000000"/>
            <w:bottom w:val="single" w:sz="4" w:space="0" w:color="000000"/>
          </w:tcBorders>
          <w:vAlign w:val="center"/>
        </w:tcPr>
        <w:p w14:paraId="7D50E7FB" w14:textId="77777777" w:rsidR="00F5699A" w:rsidRPr="004A3161" w:rsidRDefault="00F5699A"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23E088FD" w14:textId="77777777" w:rsidR="00F5699A" w:rsidRPr="004A3161" w:rsidRDefault="00F5699A">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77F40EAD" w14:textId="77777777" w:rsidR="00F5699A" w:rsidRPr="004A3161" w:rsidRDefault="00F5699A">
          <w:pPr>
            <w:pStyle w:val="Intestazione"/>
            <w:snapToGrid w:val="0"/>
            <w:jc w:val="center"/>
            <w:rPr>
              <w:rFonts w:ascii="Verdana" w:hAnsi="Verdana"/>
              <w:bCs/>
              <w:sz w:val="24"/>
              <w:szCs w:val="24"/>
            </w:rPr>
          </w:pPr>
          <w:r w:rsidRPr="004A3161">
            <w:rPr>
              <w:rFonts w:ascii="Verdana" w:hAnsi="Verdana"/>
              <w:bCs/>
              <w:sz w:val="24"/>
              <w:szCs w:val="24"/>
            </w:rPr>
            <w:t>P 09.01</w:t>
          </w:r>
        </w:p>
        <w:p w14:paraId="68E3E899" w14:textId="77777777" w:rsidR="00F5699A" w:rsidRPr="004A3161" w:rsidRDefault="00F5699A">
          <w:pPr>
            <w:pStyle w:val="Intestazione"/>
            <w:jc w:val="center"/>
            <w:rPr>
              <w:rFonts w:ascii="Verdana" w:hAnsi="Verdana"/>
              <w:bCs/>
              <w:sz w:val="24"/>
              <w:szCs w:val="24"/>
            </w:rPr>
          </w:pPr>
          <w:r w:rsidRPr="004A3161">
            <w:rPr>
              <w:rFonts w:ascii="Verdana" w:hAnsi="Verdana"/>
              <w:bCs/>
              <w:sz w:val="24"/>
              <w:szCs w:val="24"/>
            </w:rPr>
            <w:t xml:space="preserve">Pag. </w:t>
          </w:r>
          <w:r w:rsidR="00F12C22" w:rsidRPr="004A3161">
            <w:rPr>
              <w:rFonts w:ascii="Verdana" w:hAnsi="Verdana"/>
              <w:bCs/>
              <w:sz w:val="24"/>
              <w:szCs w:val="24"/>
            </w:rPr>
            <w:fldChar w:fldCharType="begin"/>
          </w:r>
          <w:r w:rsidRPr="004A3161">
            <w:rPr>
              <w:rFonts w:ascii="Verdana" w:hAnsi="Verdana"/>
              <w:bCs/>
              <w:sz w:val="24"/>
              <w:szCs w:val="24"/>
            </w:rPr>
            <w:instrText xml:space="preserve"> PAGE </w:instrText>
          </w:r>
          <w:r w:rsidR="00F12C22" w:rsidRPr="004A3161">
            <w:rPr>
              <w:rFonts w:ascii="Verdana" w:hAnsi="Verdana"/>
              <w:bCs/>
              <w:sz w:val="24"/>
              <w:szCs w:val="24"/>
            </w:rPr>
            <w:fldChar w:fldCharType="separate"/>
          </w:r>
          <w:r>
            <w:rPr>
              <w:rFonts w:ascii="Verdana" w:hAnsi="Verdana"/>
              <w:bCs/>
              <w:noProof/>
              <w:sz w:val="24"/>
              <w:szCs w:val="24"/>
            </w:rPr>
            <w:t>1</w:t>
          </w:r>
          <w:r w:rsidR="00F12C22" w:rsidRPr="004A3161">
            <w:rPr>
              <w:rFonts w:ascii="Verdana" w:hAnsi="Verdana"/>
              <w:bCs/>
              <w:sz w:val="24"/>
              <w:szCs w:val="24"/>
            </w:rPr>
            <w:fldChar w:fldCharType="end"/>
          </w:r>
          <w:r w:rsidRPr="004A3161">
            <w:rPr>
              <w:rFonts w:ascii="Verdana" w:hAnsi="Verdana"/>
              <w:bCs/>
              <w:sz w:val="24"/>
              <w:szCs w:val="24"/>
            </w:rPr>
            <w:t>/6</w:t>
          </w:r>
        </w:p>
      </w:tc>
    </w:tr>
  </w:tbl>
  <w:p w14:paraId="7FBC476A" w14:textId="77777777" w:rsidR="00F5699A" w:rsidRDefault="00F5699A">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5"/>
  </w:num>
  <w:num w:numId="16">
    <w:abstractNumId w:val="22"/>
  </w:num>
  <w:num w:numId="17">
    <w:abstractNumId w:val="16"/>
  </w:num>
  <w:num w:numId="18">
    <w:abstractNumId w:val="19"/>
  </w:num>
  <w:num w:numId="19">
    <w:abstractNumId w:val="28"/>
  </w:num>
  <w:num w:numId="20">
    <w:abstractNumId w:val="9"/>
  </w:num>
  <w:num w:numId="21">
    <w:abstractNumId w:val="6"/>
  </w:num>
  <w:num w:numId="22">
    <w:abstractNumId w:val="20"/>
  </w:num>
  <w:num w:numId="23">
    <w:abstractNumId w:val="10"/>
  </w:num>
  <w:num w:numId="24">
    <w:abstractNumId w:val="26"/>
  </w:num>
  <w:num w:numId="25">
    <w:abstractNumId w:val="5"/>
  </w:num>
  <w:num w:numId="26">
    <w:abstractNumId w:val="12"/>
  </w:num>
  <w:num w:numId="27">
    <w:abstractNumId w:val="21"/>
  </w:num>
  <w:num w:numId="28">
    <w:abstractNumId w:val="17"/>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44385"/>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3FA3"/>
    <w:rsid w:val="0002459D"/>
    <w:rsid w:val="00043A03"/>
    <w:rsid w:val="000440FC"/>
    <w:rsid w:val="00045A7B"/>
    <w:rsid w:val="00056338"/>
    <w:rsid w:val="00065814"/>
    <w:rsid w:val="000677DC"/>
    <w:rsid w:val="000757CC"/>
    <w:rsid w:val="000814D0"/>
    <w:rsid w:val="0008295C"/>
    <w:rsid w:val="00084AAE"/>
    <w:rsid w:val="00087A3A"/>
    <w:rsid w:val="00087ED5"/>
    <w:rsid w:val="00091FF2"/>
    <w:rsid w:val="00092190"/>
    <w:rsid w:val="00092BE3"/>
    <w:rsid w:val="00092F94"/>
    <w:rsid w:val="000B2034"/>
    <w:rsid w:val="000B21D0"/>
    <w:rsid w:val="000B5391"/>
    <w:rsid w:val="000C547C"/>
    <w:rsid w:val="000E0D1F"/>
    <w:rsid w:val="000E2937"/>
    <w:rsid w:val="000E6B74"/>
    <w:rsid w:val="000F1924"/>
    <w:rsid w:val="000F6823"/>
    <w:rsid w:val="00137981"/>
    <w:rsid w:val="00145FD8"/>
    <w:rsid w:val="00146651"/>
    <w:rsid w:val="00155306"/>
    <w:rsid w:val="00163F15"/>
    <w:rsid w:val="00172D78"/>
    <w:rsid w:val="0017350C"/>
    <w:rsid w:val="00176BCD"/>
    <w:rsid w:val="00186FC8"/>
    <w:rsid w:val="001B1240"/>
    <w:rsid w:val="001C1798"/>
    <w:rsid w:val="001C5AB5"/>
    <w:rsid w:val="001E1265"/>
    <w:rsid w:val="001F3354"/>
    <w:rsid w:val="00206212"/>
    <w:rsid w:val="00207B8B"/>
    <w:rsid w:val="00207E78"/>
    <w:rsid w:val="00210CA4"/>
    <w:rsid w:val="00224A9C"/>
    <w:rsid w:val="00230158"/>
    <w:rsid w:val="00244AB4"/>
    <w:rsid w:val="00253604"/>
    <w:rsid w:val="00255994"/>
    <w:rsid w:val="00256883"/>
    <w:rsid w:val="00256A27"/>
    <w:rsid w:val="00257592"/>
    <w:rsid w:val="00283C6B"/>
    <w:rsid w:val="00284D18"/>
    <w:rsid w:val="00285798"/>
    <w:rsid w:val="002909F8"/>
    <w:rsid w:val="0029438A"/>
    <w:rsid w:val="002B2D03"/>
    <w:rsid w:val="002C543B"/>
    <w:rsid w:val="002C594E"/>
    <w:rsid w:val="002C7799"/>
    <w:rsid w:val="002D688D"/>
    <w:rsid w:val="002E0E49"/>
    <w:rsid w:val="002E6BF0"/>
    <w:rsid w:val="002E72E7"/>
    <w:rsid w:val="00300921"/>
    <w:rsid w:val="00317764"/>
    <w:rsid w:val="0032333A"/>
    <w:rsid w:val="0033494F"/>
    <w:rsid w:val="003362E1"/>
    <w:rsid w:val="00346252"/>
    <w:rsid w:val="00351D5B"/>
    <w:rsid w:val="00355740"/>
    <w:rsid w:val="003743E6"/>
    <w:rsid w:val="003808E1"/>
    <w:rsid w:val="003876AB"/>
    <w:rsid w:val="003924BA"/>
    <w:rsid w:val="00393A7B"/>
    <w:rsid w:val="00394C48"/>
    <w:rsid w:val="0039509E"/>
    <w:rsid w:val="003A086E"/>
    <w:rsid w:val="003A2B72"/>
    <w:rsid w:val="003B0093"/>
    <w:rsid w:val="003C3480"/>
    <w:rsid w:val="003C6483"/>
    <w:rsid w:val="003D4AE8"/>
    <w:rsid w:val="003D63C7"/>
    <w:rsid w:val="003E16B4"/>
    <w:rsid w:val="003E5EDC"/>
    <w:rsid w:val="003F1487"/>
    <w:rsid w:val="003F2F65"/>
    <w:rsid w:val="003F3772"/>
    <w:rsid w:val="00400335"/>
    <w:rsid w:val="00400C42"/>
    <w:rsid w:val="004052BE"/>
    <w:rsid w:val="00413C44"/>
    <w:rsid w:val="00413D6A"/>
    <w:rsid w:val="0042012D"/>
    <w:rsid w:val="00423D2B"/>
    <w:rsid w:val="004260B0"/>
    <w:rsid w:val="004402B2"/>
    <w:rsid w:val="00440633"/>
    <w:rsid w:val="00444A3D"/>
    <w:rsid w:val="00454F59"/>
    <w:rsid w:val="00455621"/>
    <w:rsid w:val="00457D66"/>
    <w:rsid w:val="00461A80"/>
    <w:rsid w:val="00462266"/>
    <w:rsid w:val="004805B1"/>
    <w:rsid w:val="0048207C"/>
    <w:rsid w:val="00482084"/>
    <w:rsid w:val="00484ED2"/>
    <w:rsid w:val="004862FA"/>
    <w:rsid w:val="004936C6"/>
    <w:rsid w:val="004A3161"/>
    <w:rsid w:val="004A7EF7"/>
    <w:rsid w:val="004B6F61"/>
    <w:rsid w:val="004C152F"/>
    <w:rsid w:val="004D46BF"/>
    <w:rsid w:val="004E0899"/>
    <w:rsid w:val="004E122D"/>
    <w:rsid w:val="004F248C"/>
    <w:rsid w:val="004F2CB3"/>
    <w:rsid w:val="004F698C"/>
    <w:rsid w:val="005020D4"/>
    <w:rsid w:val="00504753"/>
    <w:rsid w:val="00512BAF"/>
    <w:rsid w:val="00516420"/>
    <w:rsid w:val="00527812"/>
    <w:rsid w:val="0053518D"/>
    <w:rsid w:val="00537938"/>
    <w:rsid w:val="00542E82"/>
    <w:rsid w:val="00544111"/>
    <w:rsid w:val="00550B98"/>
    <w:rsid w:val="00551285"/>
    <w:rsid w:val="00556D8D"/>
    <w:rsid w:val="00573C7D"/>
    <w:rsid w:val="00577417"/>
    <w:rsid w:val="00583DB6"/>
    <w:rsid w:val="005857DF"/>
    <w:rsid w:val="00586810"/>
    <w:rsid w:val="005871AB"/>
    <w:rsid w:val="0058741E"/>
    <w:rsid w:val="00591179"/>
    <w:rsid w:val="005A6320"/>
    <w:rsid w:val="005B623F"/>
    <w:rsid w:val="005B6E83"/>
    <w:rsid w:val="005B7A69"/>
    <w:rsid w:val="005C3862"/>
    <w:rsid w:val="005C5DE4"/>
    <w:rsid w:val="005D1E55"/>
    <w:rsid w:val="005D6FC3"/>
    <w:rsid w:val="005E2A9F"/>
    <w:rsid w:val="005F34DB"/>
    <w:rsid w:val="00603B84"/>
    <w:rsid w:val="006044C5"/>
    <w:rsid w:val="006052E2"/>
    <w:rsid w:val="00606B36"/>
    <w:rsid w:val="0061390C"/>
    <w:rsid w:val="00617F68"/>
    <w:rsid w:val="006224B1"/>
    <w:rsid w:val="00626B3E"/>
    <w:rsid w:val="0063492F"/>
    <w:rsid w:val="006359A0"/>
    <w:rsid w:val="0064005C"/>
    <w:rsid w:val="006447F8"/>
    <w:rsid w:val="00646AC2"/>
    <w:rsid w:val="006574F5"/>
    <w:rsid w:val="006661FA"/>
    <w:rsid w:val="00677F2D"/>
    <w:rsid w:val="00681AE1"/>
    <w:rsid w:val="006850A8"/>
    <w:rsid w:val="00694538"/>
    <w:rsid w:val="0069659C"/>
    <w:rsid w:val="00696F19"/>
    <w:rsid w:val="006A7525"/>
    <w:rsid w:val="006B1153"/>
    <w:rsid w:val="006C12D1"/>
    <w:rsid w:val="006D24CE"/>
    <w:rsid w:val="006D41CE"/>
    <w:rsid w:val="006D6A3C"/>
    <w:rsid w:val="006E06AA"/>
    <w:rsid w:val="006E17BB"/>
    <w:rsid w:val="006E4DD6"/>
    <w:rsid w:val="0070077A"/>
    <w:rsid w:val="00704194"/>
    <w:rsid w:val="0072245C"/>
    <w:rsid w:val="00723EFE"/>
    <w:rsid w:val="00723F07"/>
    <w:rsid w:val="007326DF"/>
    <w:rsid w:val="00733EC4"/>
    <w:rsid w:val="00734DF0"/>
    <w:rsid w:val="00741F01"/>
    <w:rsid w:val="007506EF"/>
    <w:rsid w:val="007521C0"/>
    <w:rsid w:val="007624DE"/>
    <w:rsid w:val="0076317A"/>
    <w:rsid w:val="00771BDE"/>
    <w:rsid w:val="00772ABA"/>
    <w:rsid w:val="00773FCC"/>
    <w:rsid w:val="00775CF9"/>
    <w:rsid w:val="00775F04"/>
    <w:rsid w:val="00785869"/>
    <w:rsid w:val="00786DC6"/>
    <w:rsid w:val="00797E5A"/>
    <w:rsid w:val="007A0232"/>
    <w:rsid w:val="007A2390"/>
    <w:rsid w:val="007A2BB6"/>
    <w:rsid w:val="007A5690"/>
    <w:rsid w:val="007A5AB0"/>
    <w:rsid w:val="007A5BC3"/>
    <w:rsid w:val="007B084D"/>
    <w:rsid w:val="007B6CD3"/>
    <w:rsid w:val="007B79B6"/>
    <w:rsid w:val="007C0C39"/>
    <w:rsid w:val="007C1229"/>
    <w:rsid w:val="007C1B8F"/>
    <w:rsid w:val="007C6724"/>
    <w:rsid w:val="007D27EF"/>
    <w:rsid w:val="007D5928"/>
    <w:rsid w:val="007E6A4A"/>
    <w:rsid w:val="007F42C5"/>
    <w:rsid w:val="007F676A"/>
    <w:rsid w:val="00807702"/>
    <w:rsid w:val="008114CB"/>
    <w:rsid w:val="00823153"/>
    <w:rsid w:val="00823E8A"/>
    <w:rsid w:val="00824084"/>
    <w:rsid w:val="00824D19"/>
    <w:rsid w:val="0082741E"/>
    <w:rsid w:val="0083313B"/>
    <w:rsid w:val="00834344"/>
    <w:rsid w:val="00840713"/>
    <w:rsid w:val="00853353"/>
    <w:rsid w:val="008577AC"/>
    <w:rsid w:val="00866CC4"/>
    <w:rsid w:val="008708A6"/>
    <w:rsid w:val="00871D57"/>
    <w:rsid w:val="0087549C"/>
    <w:rsid w:val="00877B0B"/>
    <w:rsid w:val="008A4E11"/>
    <w:rsid w:val="008B3742"/>
    <w:rsid w:val="008C61C5"/>
    <w:rsid w:val="008D68FC"/>
    <w:rsid w:val="008F3C8E"/>
    <w:rsid w:val="009100AD"/>
    <w:rsid w:val="0092072B"/>
    <w:rsid w:val="00923109"/>
    <w:rsid w:val="009339DB"/>
    <w:rsid w:val="00933C9F"/>
    <w:rsid w:val="00953535"/>
    <w:rsid w:val="009717DC"/>
    <w:rsid w:val="00977461"/>
    <w:rsid w:val="00977D7A"/>
    <w:rsid w:val="009835D4"/>
    <w:rsid w:val="00983625"/>
    <w:rsid w:val="00984137"/>
    <w:rsid w:val="00991A1F"/>
    <w:rsid w:val="009A108B"/>
    <w:rsid w:val="009A2E24"/>
    <w:rsid w:val="009A54EC"/>
    <w:rsid w:val="009A5C78"/>
    <w:rsid w:val="009A6065"/>
    <w:rsid w:val="009B3F11"/>
    <w:rsid w:val="009B7823"/>
    <w:rsid w:val="009D1B62"/>
    <w:rsid w:val="009D2041"/>
    <w:rsid w:val="009E26BA"/>
    <w:rsid w:val="009F6F6D"/>
    <w:rsid w:val="00A006A4"/>
    <w:rsid w:val="00A15021"/>
    <w:rsid w:val="00A17A10"/>
    <w:rsid w:val="00A27C92"/>
    <w:rsid w:val="00A362A0"/>
    <w:rsid w:val="00A37DFF"/>
    <w:rsid w:val="00A523C1"/>
    <w:rsid w:val="00A6328A"/>
    <w:rsid w:val="00A707B7"/>
    <w:rsid w:val="00A77F87"/>
    <w:rsid w:val="00A80858"/>
    <w:rsid w:val="00A80D66"/>
    <w:rsid w:val="00A86284"/>
    <w:rsid w:val="00A914F8"/>
    <w:rsid w:val="00A91F4F"/>
    <w:rsid w:val="00A93EAE"/>
    <w:rsid w:val="00A96B84"/>
    <w:rsid w:val="00AA5D0E"/>
    <w:rsid w:val="00AB499C"/>
    <w:rsid w:val="00AB7838"/>
    <w:rsid w:val="00AC1C70"/>
    <w:rsid w:val="00AC23D9"/>
    <w:rsid w:val="00AD0C7E"/>
    <w:rsid w:val="00AE14D6"/>
    <w:rsid w:val="00AE5F17"/>
    <w:rsid w:val="00AE6869"/>
    <w:rsid w:val="00B00799"/>
    <w:rsid w:val="00B0131B"/>
    <w:rsid w:val="00B04558"/>
    <w:rsid w:val="00B061CA"/>
    <w:rsid w:val="00B11378"/>
    <w:rsid w:val="00B13991"/>
    <w:rsid w:val="00B13B09"/>
    <w:rsid w:val="00B15264"/>
    <w:rsid w:val="00B25BB8"/>
    <w:rsid w:val="00B31DC7"/>
    <w:rsid w:val="00B34EE8"/>
    <w:rsid w:val="00B4068B"/>
    <w:rsid w:val="00B43100"/>
    <w:rsid w:val="00B54BAA"/>
    <w:rsid w:val="00B60E4D"/>
    <w:rsid w:val="00B633B2"/>
    <w:rsid w:val="00B64CAA"/>
    <w:rsid w:val="00B7130C"/>
    <w:rsid w:val="00B7140D"/>
    <w:rsid w:val="00B74878"/>
    <w:rsid w:val="00B766B8"/>
    <w:rsid w:val="00B77762"/>
    <w:rsid w:val="00B812E3"/>
    <w:rsid w:val="00B901BE"/>
    <w:rsid w:val="00B922B4"/>
    <w:rsid w:val="00B939DC"/>
    <w:rsid w:val="00B9411A"/>
    <w:rsid w:val="00BA1A4D"/>
    <w:rsid w:val="00BC2E32"/>
    <w:rsid w:val="00BD178C"/>
    <w:rsid w:val="00BD3EBF"/>
    <w:rsid w:val="00BD4A59"/>
    <w:rsid w:val="00BD53B8"/>
    <w:rsid w:val="00BE25AC"/>
    <w:rsid w:val="00BE3108"/>
    <w:rsid w:val="00BF0D13"/>
    <w:rsid w:val="00BF4FA5"/>
    <w:rsid w:val="00BF628B"/>
    <w:rsid w:val="00C00BE1"/>
    <w:rsid w:val="00C117A5"/>
    <w:rsid w:val="00C124DB"/>
    <w:rsid w:val="00C20B7B"/>
    <w:rsid w:val="00C2305A"/>
    <w:rsid w:val="00C23BF2"/>
    <w:rsid w:val="00C24D3C"/>
    <w:rsid w:val="00C268DB"/>
    <w:rsid w:val="00C26DBB"/>
    <w:rsid w:val="00C270D3"/>
    <w:rsid w:val="00C3274A"/>
    <w:rsid w:val="00C36C3A"/>
    <w:rsid w:val="00C379B9"/>
    <w:rsid w:val="00C42E4B"/>
    <w:rsid w:val="00C6446D"/>
    <w:rsid w:val="00C65FF9"/>
    <w:rsid w:val="00C71D21"/>
    <w:rsid w:val="00C7474A"/>
    <w:rsid w:val="00C7733F"/>
    <w:rsid w:val="00C83149"/>
    <w:rsid w:val="00C833C2"/>
    <w:rsid w:val="00C839D8"/>
    <w:rsid w:val="00C84692"/>
    <w:rsid w:val="00C879E6"/>
    <w:rsid w:val="00CA304A"/>
    <w:rsid w:val="00CB5761"/>
    <w:rsid w:val="00CC15BD"/>
    <w:rsid w:val="00CE1B51"/>
    <w:rsid w:val="00CE45DB"/>
    <w:rsid w:val="00CF0FA3"/>
    <w:rsid w:val="00CF12AA"/>
    <w:rsid w:val="00CF25D6"/>
    <w:rsid w:val="00D05198"/>
    <w:rsid w:val="00D13102"/>
    <w:rsid w:val="00D155E3"/>
    <w:rsid w:val="00D438A4"/>
    <w:rsid w:val="00D4399F"/>
    <w:rsid w:val="00D45B18"/>
    <w:rsid w:val="00D56F5B"/>
    <w:rsid w:val="00D62E6F"/>
    <w:rsid w:val="00D6603D"/>
    <w:rsid w:val="00D70536"/>
    <w:rsid w:val="00D74BDB"/>
    <w:rsid w:val="00D7794D"/>
    <w:rsid w:val="00D95F21"/>
    <w:rsid w:val="00D976BF"/>
    <w:rsid w:val="00D97F74"/>
    <w:rsid w:val="00DA2838"/>
    <w:rsid w:val="00DA4D9A"/>
    <w:rsid w:val="00DB1DBC"/>
    <w:rsid w:val="00DC0A5B"/>
    <w:rsid w:val="00DC5451"/>
    <w:rsid w:val="00DC7B87"/>
    <w:rsid w:val="00DD03E3"/>
    <w:rsid w:val="00DD09DE"/>
    <w:rsid w:val="00DD6E23"/>
    <w:rsid w:val="00DE45BB"/>
    <w:rsid w:val="00DE5C26"/>
    <w:rsid w:val="00DF481E"/>
    <w:rsid w:val="00DF4C35"/>
    <w:rsid w:val="00E07261"/>
    <w:rsid w:val="00E11376"/>
    <w:rsid w:val="00E14115"/>
    <w:rsid w:val="00E1541D"/>
    <w:rsid w:val="00E164E4"/>
    <w:rsid w:val="00E20684"/>
    <w:rsid w:val="00E32766"/>
    <w:rsid w:val="00E502AA"/>
    <w:rsid w:val="00E530AE"/>
    <w:rsid w:val="00E548E0"/>
    <w:rsid w:val="00E66FAE"/>
    <w:rsid w:val="00E67F4D"/>
    <w:rsid w:val="00E73CA1"/>
    <w:rsid w:val="00E75A58"/>
    <w:rsid w:val="00E77A6E"/>
    <w:rsid w:val="00E81A49"/>
    <w:rsid w:val="00E8335F"/>
    <w:rsid w:val="00E85F92"/>
    <w:rsid w:val="00E9374A"/>
    <w:rsid w:val="00E96050"/>
    <w:rsid w:val="00EA4124"/>
    <w:rsid w:val="00EC3A3A"/>
    <w:rsid w:val="00EC60C4"/>
    <w:rsid w:val="00EE1A6E"/>
    <w:rsid w:val="00EE1EE6"/>
    <w:rsid w:val="00EE6904"/>
    <w:rsid w:val="00EF1A98"/>
    <w:rsid w:val="00EF1FD5"/>
    <w:rsid w:val="00F03DE2"/>
    <w:rsid w:val="00F05AA8"/>
    <w:rsid w:val="00F10A60"/>
    <w:rsid w:val="00F120AD"/>
    <w:rsid w:val="00F12C22"/>
    <w:rsid w:val="00F12F85"/>
    <w:rsid w:val="00F177DF"/>
    <w:rsid w:val="00F21B82"/>
    <w:rsid w:val="00F32A84"/>
    <w:rsid w:val="00F41F8E"/>
    <w:rsid w:val="00F421E2"/>
    <w:rsid w:val="00F50C07"/>
    <w:rsid w:val="00F51564"/>
    <w:rsid w:val="00F542E8"/>
    <w:rsid w:val="00F5437E"/>
    <w:rsid w:val="00F55079"/>
    <w:rsid w:val="00F5699A"/>
    <w:rsid w:val="00F6257B"/>
    <w:rsid w:val="00F6263E"/>
    <w:rsid w:val="00F62895"/>
    <w:rsid w:val="00F64F72"/>
    <w:rsid w:val="00F772D4"/>
    <w:rsid w:val="00F8523A"/>
    <w:rsid w:val="00F95BB1"/>
    <w:rsid w:val="00FB4F16"/>
    <w:rsid w:val="00FC7DA3"/>
    <w:rsid w:val="00FD2F62"/>
    <w:rsid w:val="00FD4809"/>
    <w:rsid w:val="00FE19E1"/>
    <w:rsid w:val="00FE26B3"/>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44385"/>
    <o:shapelayout v:ext="edit">
      <o:idmap v:ext="edit" data="1"/>
    </o:shapelayout>
  </w:shapeDefaults>
  <w:decimalSymbol w:val=","/>
  <w:listSeparator w:val=";"/>
  <w14:docId w14:val="3921A036"/>
  <w15:docId w15:val="{BA1873DB-6DBA-4237-AF15-9DBE71886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978151862">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354F10-26B6-4D1E-B122-7B3BEFE31D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7</Pages>
  <Words>1907</Words>
  <Characters>10870</Characters>
  <Application>Microsoft Office Word</Application>
  <DocSecurity>0</DocSecurity>
  <Lines>90</Lines>
  <Paragraphs>25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Qualita</cp:lastModifiedBy>
  <cp:revision>51</cp:revision>
  <cp:lastPrinted>2017-02-25T09:26:00Z</cp:lastPrinted>
  <dcterms:created xsi:type="dcterms:W3CDTF">2016-04-01T08:02:00Z</dcterms:created>
  <dcterms:modified xsi:type="dcterms:W3CDTF">2022-03-31T09:04:00Z</dcterms:modified>
  <cp:category>Ufficio Qualità</cp:category>
  <cp:contentStatus>Rev. 2</cp:contentStatus>
</cp:coreProperties>
</file>