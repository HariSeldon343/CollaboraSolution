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4389B1"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4F61D4" w14:paraId="00C3CDF5" w14:textId="77777777" w:rsidTr="00394C48">
        <w:trPr>
          <w:trHeight w:val="1399"/>
        </w:trPr>
        <w:tc>
          <w:tcPr>
            <w:tcW w:w="9210" w:type="dxa"/>
            <w:shd w:val="clear" w:color="auto" w:fill="auto"/>
          </w:tcPr>
          <w:p w14:paraId="6B064A27"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9C0C52" w:rsidRPr="00703BAA">
              <w:rPr>
                <w:rFonts w:ascii="Verdana" w:hAnsi="Verdana"/>
                <w:lang w:val="en-US"/>
              </w:rPr>
              <w:t>Organic Pasteurized NFC Lemon Juice</w:t>
            </w:r>
          </w:p>
          <w:p w14:paraId="6B57A7DC"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9C0C52" w:rsidRPr="00BD4510">
              <w:rPr>
                <w:rFonts w:ascii="Verdana" w:hAnsi="Verdana"/>
                <w:i/>
                <w:lang w:val="en-US"/>
              </w:rPr>
              <w:t>Organic Pasteurized NFC Cloudy</w:t>
            </w:r>
            <w:r w:rsidR="00BD4510" w:rsidRPr="00BD4510">
              <w:rPr>
                <w:rFonts w:ascii="Verdana" w:hAnsi="Verdana"/>
                <w:i/>
                <w:lang w:val="en-US"/>
              </w:rPr>
              <w:t xml:space="preserve"> L</w:t>
            </w:r>
            <w:r w:rsidR="009C0C52" w:rsidRPr="00BD4510">
              <w:rPr>
                <w:rFonts w:ascii="Verdana" w:hAnsi="Verdana"/>
                <w:i/>
                <w:lang w:val="en-US"/>
              </w:rPr>
              <w:t>emon Juice</w:t>
            </w:r>
          </w:p>
          <w:p w14:paraId="1CCFA021" w14:textId="77777777" w:rsidR="00853353" w:rsidRDefault="00853353" w:rsidP="00583DB6">
            <w:pPr>
              <w:tabs>
                <w:tab w:val="left" w:pos="3119"/>
              </w:tabs>
              <w:spacing w:before="120" w:after="120"/>
              <w:ind w:left="3119" w:hanging="3119"/>
              <w:rPr>
                <w:rFonts w:ascii="Verdana" w:hAnsi="Verdana"/>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4A4433">
              <w:rPr>
                <w:rFonts w:ascii="Verdana" w:hAnsi="Verdana"/>
                <w:lang w:val="en-US"/>
              </w:rPr>
              <w:t>S</w:t>
            </w:r>
            <w:r w:rsidR="009C0C52" w:rsidRPr="00703BAA">
              <w:rPr>
                <w:rFonts w:ascii="Verdana" w:hAnsi="Verdana"/>
                <w:lang w:val="en-US"/>
              </w:rPr>
              <w:t>LNB</w:t>
            </w:r>
          </w:p>
          <w:p w14:paraId="643ED98B" w14:textId="77777777" w:rsidR="004F61D4" w:rsidRDefault="004F61D4" w:rsidP="004F61D4">
            <w:pPr>
              <w:tabs>
                <w:tab w:val="left" w:pos="0"/>
              </w:tabs>
              <w:spacing w:before="100" w:beforeAutospacing="1"/>
              <w:ind w:hanging="6"/>
              <w:rPr>
                <w:rFonts w:ascii="Verdana" w:hAnsi="Verdana"/>
                <w:i/>
                <w:u w:val="single"/>
                <w:lang w:val="en-US"/>
              </w:rPr>
            </w:pPr>
            <w:r w:rsidRPr="005F6D38">
              <w:rPr>
                <w:rFonts w:ascii="Verdana" w:hAnsi="Verdana"/>
                <w:i/>
                <w:u w:val="single"/>
                <w:lang w:val="en-US"/>
              </w:rPr>
              <w:t>The conformity of the product is certified after sending the Certificate of conformity for Organic product. On request it can also be sent the Organic Products Transactional Document.</w:t>
            </w:r>
          </w:p>
          <w:p w14:paraId="5A2C953E" w14:textId="77777777" w:rsidR="004F61D4" w:rsidRDefault="004F61D4" w:rsidP="004F61D4">
            <w:pPr>
              <w:tabs>
                <w:tab w:val="left" w:pos="0"/>
              </w:tabs>
              <w:spacing w:before="100" w:beforeAutospacing="1"/>
              <w:ind w:hanging="6"/>
              <w:rPr>
                <w:rFonts w:ascii="Verdana" w:hAnsi="Verdana"/>
                <w:i/>
                <w:u w:val="single"/>
                <w:lang w:val="en-US"/>
              </w:rPr>
            </w:pP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1418"/>
              <w:gridCol w:w="2977"/>
              <w:gridCol w:w="1559"/>
            </w:tblGrid>
            <w:tr w:rsidR="004F61D4" w:rsidRPr="005F6D38" w14:paraId="3AF12A43" w14:textId="77777777" w:rsidTr="004F61D4">
              <w:trPr>
                <w:trHeight w:val="855"/>
              </w:trPr>
              <w:tc>
                <w:tcPr>
                  <w:tcW w:w="2977" w:type="dxa"/>
                  <w:shd w:val="clear" w:color="auto" w:fill="auto"/>
                  <w:vAlign w:val="center"/>
                </w:tcPr>
                <w:p w14:paraId="7B664D00" w14:textId="77777777" w:rsidR="004F61D4" w:rsidRPr="005F6D38" w:rsidRDefault="004F61D4" w:rsidP="009E79AB">
                  <w:pPr>
                    <w:rPr>
                      <w:rFonts w:ascii="Verdana" w:hAnsi="Verdana"/>
                      <w:b/>
                      <w:i/>
                      <w:lang w:val="en-US"/>
                    </w:rPr>
                  </w:pPr>
                  <w:r w:rsidRPr="005F6D38">
                    <w:rPr>
                      <w:rFonts w:ascii="Verdana" w:hAnsi="Verdana"/>
                      <w:i/>
                      <w:lang w:val="en-US"/>
                    </w:rPr>
                    <w:t>Authorization N° of operator controlled:</w:t>
                  </w:r>
                </w:p>
              </w:tc>
              <w:tc>
                <w:tcPr>
                  <w:tcW w:w="1418" w:type="dxa"/>
                  <w:shd w:val="clear" w:color="auto" w:fill="auto"/>
                  <w:vAlign w:val="center"/>
                </w:tcPr>
                <w:p w14:paraId="1EA50545" w14:textId="77777777" w:rsidR="004F61D4" w:rsidRPr="005F6D38" w:rsidRDefault="004F61D4" w:rsidP="009E79AB">
                  <w:pPr>
                    <w:jc w:val="center"/>
                    <w:rPr>
                      <w:rFonts w:ascii="Verdana" w:hAnsi="Verdana"/>
                      <w:b/>
                      <w:i/>
                      <w:lang w:val="en-US"/>
                    </w:rPr>
                  </w:pPr>
                  <w:r w:rsidRPr="005F6D38">
                    <w:rPr>
                      <w:rFonts w:ascii="Verdana" w:hAnsi="Verdana"/>
                      <w:b/>
                      <w:i/>
                      <w:lang w:val="en-US"/>
                    </w:rPr>
                    <w:t>D85C</w:t>
                  </w:r>
                </w:p>
              </w:tc>
              <w:tc>
                <w:tcPr>
                  <w:tcW w:w="2977" w:type="dxa"/>
                  <w:shd w:val="clear" w:color="auto" w:fill="auto"/>
                  <w:vAlign w:val="center"/>
                </w:tcPr>
                <w:p w14:paraId="3BC7DCBE" w14:textId="77777777" w:rsidR="004F61D4" w:rsidRPr="005F6D38" w:rsidRDefault="004F61D4" w:rsidP="009E79AB">
                  <w:pPr>
                    <w:rPr>
                      <w:rFonts w:ascii="Verdana" w:hAnsi="Verdana"/>
                      <w:b/>
                      <w:i/>
                      <w:lang w:val="en-US"/>
                    </w:rPr>
                  </w:pPr>
                  <w:r w:rsidRPr="005F6D38">
                    <w:rPr>
                      <w:rFonts w:ascii="Verdana" w:hAnsi="Verdana"/>
                      <w:i/>
                      <w:lang w:val="en-US"/>
                    </w:rPr>
                    <w:t>Authorization N° of inspection body:</w:t>
                  </w:r>
                </w:p>
              </w:tc>
              <w:tc>
                <w:tcPr>
                  <w:tcW w:w="1559" w:type="dxa"/>
                  <w:shd w:val="clear" w:color="auto" w:fill="auto"/>
                  <w:vAlign w:val="center"/>
                </w:tcPr>
                <w:p w14:paraId="7D6C3318" w14:textId="77777777" w:rsidR="004F61D4" w:rsidRPr="005F6D38" w:rsidRDefault="004F61D4" w:rsidP="009E79AB">
                  <w:pPr>
                    <w:jc w:val="center"/>
                    <w:rPr>
                      <w:rFonts w:ascii="Verdana" w:hAnsi="Verdana"/>
                      <w:b/>
                      <w:i/>
                      <w:lang w:val="en-US"/>
                    </w:rPr>
                  </w:pPr>
                  <w:r w:rsidRPr="005F6D38">
                    <w:rPr>
                      <w:rFonts w:ascii="Verdana" w:hAnsi="Verdana"/>
                      <w:b/>
                      <w:i/>
                      <w:lang w:val="en-US"/>
                    </w:rPr>
                    <w:t>IT BIO 006</w:t>
                  </w:r>
                </w:p>
              </w:tc>
            </w:tr>
          </w:tbl>
          <w:p w14:paraId="50EF20A2" w14:textId="77777777" w:rsidR="004F61D4" w:rsidRPr="004F61D4" w:rsidRDefault="004F61D4" w:rsidP="004F61D4">
            <w:pPr>
              <w:tabs>
                <w:tab w:val="left" w:pos="0"/>
              </w:tabs>
              <w:spacing w:before="100" w:beforeAutospacing="1"/>
              <w:ind w:hanging="6"/>
              <w:rPr>
                <w:rFonts w:ascii="Verdana" w:hAnsi="Verdana"/>
                <w:i/>
                <w:u w:val="single"/>
                <w:lang w:val="en-US"/>
              </w:rPr>
            </w:pPr>
          </w:p>
        </w:tc>
      </w:tr>
    </w:tbl>
    <w:p w14:paraId="72C0E114" w14:textId="77777777" w:rsidR="00B13991" w:rsidRDefault="00B13991" w:rsidP="00257592">
      <w:pPr>
        <w:spacing w:before="120"/>
        <w:ind w:left="720"/>
        <w:rPr>
          <w:rFonts w:ascii="Verdana" w:hAnsi="Verdana"/>
          <w:b/>
          <w:sz w:val="8"/>
          <w:szCs w:val="8"/>
          <w:lang w:val="en-US"/>
        </w:rPr>
      </w:pPr>
    </w:p>
    <w:p w14:paraId="6C87BB7E"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03510A" w14:paraId="0F8FA2D8" w14:textId="77777777" w:rsidTr="00257592">
        <w:trPr>
          <w:trHeight w:val="3578"/>
        </w:trPr>
        <w:tc>
          <w:tcPr>
            <w:tcW w:w="9238" w:type="dxa"/>
            <w:shd w:val="clear" w:color="auto" w:fill="auto"/>
          </w:tcPr>
          <w:p w14:paraId="2E30C67D"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203B6AAD"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9C0C52" w:rsidRPr="00703BAA">
              <w:rPr>
                <w:rFonts w:ascii="Verdana" w:hAnsi="Verdana"/>
                <w:lang w:val="en-US"/>
              </w:rPr>
              <w:t>Organic Lemon (100%)</w:t>
            </w:r>
          </w:p>
          <w:p w14:paraId="22782A58" w14:textId="77777777" w:rsidR="0042012D" w:rsidRPr="002C594E" w:rsidRDefault="0042012D" w:rsidP="00583DB6">
            <w:pPr>
              <w:tabs>
                <w:tab w:val="left" w:pos="284"/>
                <w:tab w:val="left" w:pos="3402"/>
              </w:tabs>
              <w:spacing w:before="120" w:after="120"/>
              <w:rPr>
                <w:rFonts w:ascii="Verdana" w:hAnsi="Verdana"/>
                <w:i/>
                <w:lang w:val="en-US"/>
              </w:rPr>
            </w:pPr>
          </w:p>
          <w:p w14:paraId="76FD2DFC"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69DA0957" w14:textId="77777777" w:rsidR="00583DB6" w:rsidRPr="002C594E" w:rsidRDefault="00583DB6" w:rsidP="00583DB6">
            <w:pPr>
              <w:tabs>
                <w:tab w:val="left" w:pos="284"/>
                <w:tab w:val="left" w:pos="3402"/>
              </w:tabs>
              <w:spacing w:before="120" w:after="120"/>
              <w:rPr>
                <w:rFonts w:ascii="Verdana" w:hAnsi="Verdana"/>
                <w:i/>
                <w:lang w:val="en-US"/>
              </w:rPr>
            </w:pPr>
          </w:p>
          <w:p w14:paraId="6CA544EA"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9C0C52" w:rsidRPr="00703BAA">
              <w:rPr>
                <w:rFonts w:ascii="Verdana" w:hAnsi="Verdana"/>
                <w:lang w:val="en-US"/>
              </w:rPr>
              <w:t>Organic Lemon</w:t>
            </w:r>
          </w:p>
          <w:p w14:paraId="1B51BDF2"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9C0C52" w:rsidRPr="00703BAA">
              <w:rPr>
                <w:rFonts w:ascii="Verdana" w:hAnsi="Verdana"/>
                <w:lang w:val="en-US"/>
              </w:rPr>
              <w:t xml:space="preserve">Citrus </w:t>
            </w:r>
            <w:r w:rsidR="002035B8">
              <w:rPr>
                <w:rFonts w:ascii="Verdana" w:hAnsi="Verdana"/>
                <w:lang w:val="en-US"/>
              </w:rPr>
              <w:t>li</w:t>
            </w:r>
            <w:r w:rsidR="007900EB" w:rsidRPr="00703BAA">
              <w:rPr>
                <w:rFonts w:ascii="Verdana" w:hAnsi="Verdana"/>
                <w:lang w:val="en-US"/>
              </w:rPr>
              <w:t>mon</w:t>
            </w:r>
            <w:r w:rsidR="009C0C52" w:rsidRPr="00703BAA">
              <w:rPr>
                <w:rFonts w:ascii="Verdana" w:hAnsi="Verdana"/>
                <w:lang w:val="en-US"/>
              </w:rPr>
              <w:t xml:space="preserve"> (L.) Burm. Lf</w:t>
            </w:r>
          </w:p>
          <w:p w14:paraId="29F0A6FC"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1042E29F" w14:textId="77777777" w:rsidR="00823153" w:rsidRPr="009C0C52" w:rsidRDefault="00677F2D" w:rsidP="00583DB6">
            <w:pPr>
              <w:tabs>
                <w:tab w:val="left" w:pos="284"/>
                <w:tab w:val="left" w:pos="3402"/>
              </w:tabs>
              <w:spacing w:before="120" w:after="120"/>
              <w:rPr>
                <w:rFonts w:ascii="Verdana" w:hAnsi="Verdana"/>
              </w:rPr>
            </w:pPr>
            <w:r w:rsidRPr="002C594E">
              <w:rPr>
                <w:rFonts w:ascii="Verdana" w:hAnsi="Verdana"/>
                <w:b/>
                <w:lang w:val="en-US"/>
              </w:rPr>
              <w:tab/>
            </w:r>
            <w:r w:rsidR="00043A03" w:rsidRPr="009C0C52">
              <w:rPr>
                <w:rFonts w:ascii="Verdana" w:hAnsi="Verdana"/>
                <w:b/>
              </w:rPr>
              <w:t>Variety</w:t>
            </w:r>
            <w:r w:rsidR="00F8523A" w:rsidRPr="009C0C52">
              <w:rPr>
                <w:rFonts w:ascii="Verdana" w:hAnsi="Verdana"/>
                <w:b/>
              </w:rPr>
              <w:t>:</w:t>
            </w:r>
            <w:r w:rsidR="00F8523A" w:rsidRPr="009C0C52">
              <w:rPr>
                <w:rFonts w:ascii="Verdana" w:hAnsi="Verdana"/>
              </w:rPr>
              <w:t xml:space="preserve"> </w:t>
            </w:r>
            <w:r w:rsidR="00F8523A" w:rsidRPr="009C0C52">
              <w:rPr>
                <w:rFonts w:ascii="Verdana" w:hAnsi="Verdana"/>
              </w:rPr>
              <w:tab/>
            </w:r>
            <w:r w:rsidR="009C0C52" w:rsidRPr="006C2020">
              <w:rPr>
                <w:rFonts w:ascii="Verdana" w:hAnsi="Verdana"/>
              </w:rPr>
              <w:t xml:space="preserve">Femminello Comune: Primofiore – Verdello - </w:t>
            </w:r>
            <w:r w:rsidR="009C0C52">
              <w:rPr>
                <w:rFonts w:ascii="Verdana" w:hAnsi="Verdana"/>
              </w:rPr>
              <w:br/>
            </w:r>
            <w:r w:rsidR="009C0C52">
              <w:rPr>
                <w:rFonts w:ascii="Verdana" w:hAnsi="Verdana"/>
              </w:rPr>
              <w:tab/>
            </w:r>
            <w:r w:rsidR="009C0C52">
              <w:rPr>
                <w:rFonts w:ascii="Verdana" w:hAnsi="Verdana"/>
              </w:rPr>
              <w:tab/>
            </w:r>
            <w:r w:rsidR="009C0C52" w:rsidRPr="006C2020">
              <w:rPr>
                <w:rFonts w:ascii="Verdana" w:hAnsi="Verdana"/>
              </w:rPr>
              <w:t>Bianchetto</w:t>
            </w:r>
          </w:p>
          <w:p w14:paraId="70FCB5C4" w14:textId="77777777" w:rsidR="00207E78" w:rsidRPr="002C594E" w:rsidRDefault="00677F2D" w:rsidP="00583DB6">
            <w:pPr>
              <w:tabs>
                <w:tab w:val="left" w:pos="284"/>
                <w:tab w:val="left" w:pos="3402"/>
              </w:tabs>
              <w:spacing w:before="120" w:after="120"/>
              <w:rPr>
                <w:rFonts w:ascii="Verdana" w:hAnsi="Verdana"/>
                <w:lang w:val="en-US"/>
              </w:rPr>
            </w:pPr>
            <w:r w:rsidRPr="009C0C52">
              <w:rPr>
                <w:rFonts w:ascii="Verdana" w:hAnsi="Verdana"/>
                <w:b/>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BA7D9B" w:rsidRPr="00703BAA">
              <w:rPr>
                <w:rFonts w:ascii="Verdana" w:hAnsi="Verdana"/>
                <w:lang w:val="en-US"/>
              </w:rPr>
              <w:t>Typically</w:t>
            </w:r>
            <w:r w:rsidR="009C0C52" w:rsidRPr="00703BAA">
              <w:rPr>
                <w:rFonts w:ascii="Verdana" w:hAnsi="Verdana"/>
                <w:lang w:val="en-US"/>
              </w:rPr>
              <w:t xml:space="preserve"> from November to July</w:t>
            </w:r>
          </w:p>
          <w:p w14:paraId="29D60F66"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9C0C52" w:rsidRPr="00703BAA">
              <w:rPr>
                <w:rFonts w:ascii="Verdana" w:hAnsi="Verdana"/>
                <w:lang w:val="en-US"/>
              </w:rPr>
              <w:t>Brix, Acidity, Color (pigmentation)</w:t>
            </w:r>
          </w:p>
          <w:p w14:paraId="141984D0"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3208E15A"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19B9FF9B"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14670187" w14:textId="77777777" w:rsidR="00583DB6" w:rsidRDefault="00583DB6" w:rsidP="00257592">
      <w:pPr>
        <w:spacing w:before="120"/>
        <w:rPr>
          <w:rFonts w:ascii="Verdana" w:hAnsi="Verdana"/>
          <w:b/>
          <w:sz w:val="8"/>
          <w:szCs w:val="8"/>
          <w:lang w:val="en-US"/>
        </w:rPr>
      </w:pPr>
    </w:p>
    <w:p w14:paraId="4EB24F57"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299A9865"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03510A" w14:paraId="4D67D8BD" w14:textId="77777777" w:rsidTr="00583DB6">
        <w:trPr>
          <w:trHeight w:val="4575"/>
        </w:trPr>
        <w:tc>
          <w:tcPr>
            <w:tcW w:w="9210" w:type="dxa"/>
            <w:tcBorders>
              <w:bottom w:val="nil"/>
            </w:tcBorders>
          </w:tcPr>
          <w:p w14:paraId="2AD521BA"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4D7B978A"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0E23DD" w14:paraId="08ECA898" w14:textId="77777777" w:rsidTr="000E23DD">
              <w:trPr>
                <w:trHeight w:hRule="exact" w:val="501"/>
              </w:trPr>
              <w:tc>
                <w:tcPr>
                  <w:tcW w:w="1297" w:type="dxa"/>
                  <w:vAlign w:val="center"/>
                </w:tcPr>
                <w:p w14:paraId="1971611A"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2DA6DF5D"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75D3C01C"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577DDD65"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12A342D6"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1C47C8BC"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9C0C52" w:rsidRPr="000E23DD" w14:paraId="1FB01E57" w14:textId="77777777" w:rsidTr="000E23DD">
              <w:trPr>
                <w:trHeight w:hRule="exact" w:val="501"/>
              </w:trPr>
              <w:tc>
                <w:tcPr>
                  <w:tcW w:w="1297" w:type="dxa"/>
                  <w:vAlign w:val="center"/>
                </w:tcPr>
                <w:p w14:paraId="7A0C8FF4" w14:textId="77777777" w:rsidR="009C0C52" w:rsidRPr="00703BAA" w:rsidRDefault="009C0C52" w:rsidP="009E79AB">
                  <w:pPr>
                    <w:jc w:val="center"/>
                    <w:rPr>
                      <w:rFonts w:ascii="Verdana" w:hAnsi="Verdana"/>
                      <w:i/>
                      <w:sz w:val="16"/>
                      <w:szCs w:val="16"/>
                      <w:lang w:val="en-US"/>
                    </w:rPr>
                  </w:pPr>
                  <w:r w:rsidRPr="00703BAA">
                    <w:rPr>
                      <w:rFonts w:ascii="Verdana" w:hAnsi="Verdana"/>
                      <w:i/>
                      <w:sz w:val="16"/>
                      <w:szCs w:val="16"/>
                      <w:lang w:val="en-US"/>
                    </w:rPr>
                    <w:t>Brix</w:t>
                  </w:r>
                </w:p>
              </w:tc>
              <w:tc>
                <w:tcPr>
                  <w:tcW w:w="825" w:type="dxa"/>
                  <w:vAlign w:val="center"/>
                </w:tcPr>
                <w:p w14:paraId="4EFB8172"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&gt;7</w:t>
                  </w:r>
                </w:p>
              </w:tc>
              <w:tc>
                <w:tcPr>
                  <w:tcW w:w="737" w:type="dxa"/>
                  <w:vAlign w:val="center"/>
                </w:tcPr>
                <w:p w14:paraId="21A1CB5B"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7</w:t>
                  </w:r>
                </w:p>
              </w:tc>
              <w:tc>
                <w:tcPr>
                  <w:tcW w:w="811" w:type="dxa"/>
                  <w:vAlign w:val="center"/>
                </w:tcPr>
                <w:p w14:paraId="57032CD6" w14:textId="77777777" w:rsidR="009C0C52" w:rsidRPr="00703BAA" w:rsidRDefault="009C0C52" w:rsidP="009E79AB">
                  <w:pPr>
                    <w:jc w:val="center"/>
                    <w:rPr>
                      <w:rFonts w:ascii="Verdana" w:hAnsi="Verdana"/>
                      <w:sz w:val="16"/>
                      <w:szCs w:val="16"/>
                      <w:lang w:val="en-US"/>
                    </w:rPr>
                  </w:pPr>
                </w:p>
              </w:tc>
              <w:tc>
                <w:tcPr>
                  <w:tcW w:w="822" w:type="dxa"/>
                  <w:vAlign w:val="center"/>
                </w:tcPr>
                <w:p w14:paraId="2FDBF239"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w:t>
                  </w:r>
                </w:p>
              </w:tc>
              <w:tc>
                <w:tcPr>
                  <w:tcW w:w="1664" w:type="dxa"/>
                  <w:vAlign w:val="center"/>
                </w:tcPr>
                <w:p w14:paraId="23E83E70" w14:textId="77777777" w:rsidR="009C0C52" w:rsidRPr="00703BAA" w:rsidRDefault="009C0C52" w:rsidP="009E79AB">
                  <w:pPr>
                    <w:snapToGrid w:val="0"/>
                    <w:jc w:val="center"/>
                    <w:rPr>
                      <w:rFonts w:ascii="Verdana" w:hAnsi="Verdana"/>
                      <w:sz w:val="16"/>
                      <w:szCs w:val="16"/>
                      <w:lang w:val="en-US"/>
                    </w:rPr>
                  </w:pPr>
                  <w:r w:rsidRPr="00703BAA">
                    <w:rPr>
                      <w:rFonts w:ascii="Verdana" w:hAnsi="Verdana"/>
                      <w:sz w:val="16"/>
                      <w:szCs w:val="16"/>
                      <w:lang w:val="en-US"/>
                    </w:rPr>
                    <w:t>IFU 8,1991</w:t>
                  </w:r>
                </w:p>
              </w:tc>
            </w:tr>
            <w:tr w:rsidR="009C0C52" w:rsidRPr="000E23DD" w14:paraId="52114C03" w14:textId="77777777" w:rsidTr="000E23DD">
              <w:trPr>
                <w:trHeight w:hRule="exact" w:val="501"/>
              </w:trPr>
              <w:tc>
                <w:tcPr>
                  <w:tcW w:w="1297" w:type="dxa"/>
                  <w:vAlign w:val="center"/>
                </w:tcPr>
                <w:p w14:paraId="4288A64E" w14:textId="77777777" w:rsidR="009C0C52" w:rsidRPr="00703BAA" w:rsidRDefault="009C0C52" w:rsidP="009E79AB">
                  <w:pPr>
                    <w:jc w:val="center"/>
                    <w:rPr>
                      <w:rFonts w:ascii="Verdana" w:hAnsi="Verdana"/>
                      <w:i/>
                      <w:sz w:val="16"/>
                      <w:szCs w:val="16"/>
                      <w:lang w:val="en-US"/>
                    </w:rPr>
                  </w:pPr>
                  <w:r w:rsidRPr="00703BAA">
                    <w:rPr>
                      <w:rFonts w:ascii="Verdana" w:hAnsi="Verdana"/>
                      <w:i/>
                      <w:sz w:val="16"/>
                      <w:szCs w:val="16"/>
                      <w:lang w:val="en-US"/>
                    </w:rPr>
                    <w:t>Acidity</w:t>
                  </w:r>
                </w:p>
              </w:tc>
              <w:tc>
                <w:tcPr>
                  <w:tcW w:w="825" w:type="dxa"/>
                  <w:vAlign w:val="center"/>
                </w:tcPr>
                <w:p w14:paraId="0F60C8BE" w14:textId="77777777" w:rsidR="009C0C52" w:rsidRPr="00703BAA" w:rsidRDefault="009C0C52" w:rsidP="009E79AB">
                  <w:pPr>
                    <w:jc w:val="center"/>
                    <w:rPr>
                      <w:rFonts w:ascii="Verdana" w:hAnsi="Verdana"/>
                      <w:sz w:val="16"/>
                      <w:szCs w:val="16"/>
                      <w:lang w:val="en-US"/>
                    </w:rPr>
                  </w:pPr>
                </w:p>
              </w:tc>
              <w:tc>
                <w:tcPr>
                  <w:tcW w:w="737" w:type="dxa"/>
                  <w:vAlign w:val="center"/>
                </w:tcPr>
                <w:p w14:paraId="0F01E2AA"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4</w:t>
                  </w:r>
                </w:p>
              </w:tc>
              <w:tc>
                <w:tcPr>
                  <w:tcW w:w="811" w:type="dxa"/>
                  <w:vAlign w:val="center"/>
                </w:tcPr>
                <w:p w14:paraId="56614BBA"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6</w:t>
                  </w:r>
                </w:p>
              </w:tc>
              <w:tc>
                <w:tcPr>
                  <w:tcW w:w="822" w:type="dxa"/>
                  <w:vAlign w:val="center"/>
                </w:tcPr>
                <w:p w14:paraId="6DA312B5"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 p/p</w:t>
                  </w:r>
                </w:p>
              </w:tc>
              <w:tc>
                <w:tcPr>
                  <w:tcW w:w="1664" w:type="dxa"/>
                  <w:vAlign w:val="center"/>
                </w:tcPr>
                <w:p w14:paraId="2411986D" w14:textId="77777777" w:rsidR="009C0C52" w:rsidRPr="00703BAA" w:rsidRDefault="009C0C52" w:rsidP="009E79AB">
                  <w:pPr>
                    <w:snapToGrid w:val="0"/>
                    <w:jc w:val="center"/>
                    <w:rPr>
                      <w:rFonts w:ascii="Verdana" w:hAnsi="Verdana"/>
                      <w:sz w:val="16"/>
                      <w:szCs w:val="16"/>
                      <w:lang w:val="en-US"/>
                    </w:rPr>
                  </w:pPr>
                  <w:r w:rsidRPr="00703BAA">
                    <w:rPr>
                      <w:rFonts w:ascii="Verdana" w:hAnsi="Verdana"/>
                      <w:sz w:val="16"/>
                      <w:szCs w:val="16"/>
                      <w:lang w:val="en-US"/>
                    </w:rPr>
                    <w:t>IFU 3,1996</w:t>
                  </w:r>
                </w:p>
              </w:tc>
            </w:tr>
            <w:tr w:rsidR="009C0C52" w:rsidRPr="000E23DD" w14:paraId="5280D71B" w14:textId="77777777" w:rsidTr="000E23DD">
              <w:trPr>
                <w:trHeight w:hRule="exact" w:val="501"/>
              </w:trPr>
              <w:tc>
                <w:tcPr>
                  <w:tcW w:w="1297" w:type="dxa"/>
                  <w:vAlign w:val="center"/>
                </w:tcPr>
                <w:p w14:paraId="7C9DF4B0" w14:textId="77777777" w:rsidR="009C0C52" w:rsidRPr="00703BAA" w:rsidRDefault="009C0C52" w:rsidP="009E79AB">
                  <w:pPr>
                    <w:jc w:val="center"/>
                    <w:rPr>
                      <w:rFonts w:ascii="Verdana" w:hAnsi="Verdana"/>
                      <w:i/>
                      <w:sz w:val="16"/>
                      <w:szCs w:val="16"/>
                      <w:lang w:val="en-US"/>
                    </w:rPr>
                  </w:pPr>
                  <w:r w:rsidRPr="00703BAA">
                    <w:rPr>
                      <w:rFonts w:ascii="Verdana" w:hAnsi="Verdana"/>
                      <w:i/>
                      <w:sz w:val="16"/>
                      <w:szCs w:val="16"/>
                      <w:lang w:val="en-US"/>
                    </w:rPr>
                    <w:t>Ascorbic Acid</w:t>
                  </w:r>
                </w:p>
              </w:tc>
              <w:tc>
                <w:tcPr>
                  <w:tcW w:w="825" w:type="dxa"/>
                  <w:vAlign w:val="center"/>
                </w:tcPr>
                <w:p w14:paraId="52C10FD4"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&gt;300</w:t>
                  </w:r>
                </w:p>
              </w:tc>
              <w:tc>
                <w:tcPr>
                  <w:tcW w:w="737" w:type="dxa"/>
                  <w:vAlign w:val="center"/>
                </w:tcPr>
                <w:p w14:paraId="538916A6" w14:textId="77777777" w:rsidR="009C0C52" w:rsidRPr="00703BAA" w:rsidRDefault="009C0C52" w:rsidP="009E79AB">
                  <w:pPr>
                    <w:tabs>
                      <w:tab w:val="decimal" w:pos="12"/>
                    </w:tabs>
                    <w:jc w:val="center"/>
                    <w:rPr>
                      <w:rFonts w:ascii="Verdana" w:hAnsi="Verdana"/>
                      <w:sz w:val="16"/>
                      <w:szCs w:val="16"/>
                      <w:lang w:val="en-US"/>
                    </w:rPr>
                  </w:pPr>
                  <w:r w:rsidRPr="00703BAA">
                    <w:rPr>
                      <w:rFonts w:ascii="Verdana" w:hAnsi="Verdana"/>
                      <w:sz w:val="16"/>
                      <w:szCs w:val="16"/>
                      <w:lang w:val="en-US"/>
                    </w:rPr>
                    <w:t>300</w:t>
                  </w:r>
                </w:p>
              </w:tc>
              <w:tc>
                <w:tcPr>
                  <w:tcW w:w="811" w:type="dxa"/>
                  <w:vAlign w:val="center"/>
                </w:tcPr>
                <w:p w14:paraId="4D36C7F4" w14:textId="77777777" w:rsidR="009C0C52" w:rsidRPr="00703BAA" w:rsidRDefault="009C0C52" w:rsidP="009E79AB">
                  <w:pPr>
                    <w:tabs>
                      <w:tab w:val="decimal" w:pos="12"/>
                      <w:tab w:val="decimal" w:pos="417"/>
                    </w:tabs>
                    <w:jc w:val="center"/>
                    <w:rPr>
                      <w:rFonts w:ascii="Verdana" w:hAnsi="Verdana"/>
                      <w:sz w:val="16"/>
                      <w:szCs w:val="16"/>
                      <w:lang w:val="en-US"/>
                    </w:rPr>
                  </w:pPr>
                  <w:r w:rsidRPr="00703BAA">
                    <w:rPr>
                      <w:rFonts w:ascii="Verdana" w:hAnsi="Verdana"/>
                      <w:sz w:val="16"/>
                      <w:szCs w:val="16"/>
                      <w:lang w:val="en-US"/>
                    </w:rPr>
                    <w:t>800</w:t>
                  </w:r>
                </w:p>
              </w:tc>
              <w:tc>
                <w:tcPr>
                  <w:tcW w:w="822" w:type="dxa"/>
                  <w:vAlign w:val="center"/>
                </w:tcPr>
                <w:p w14:paraId="49A1B9D3"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mg/l</w:t>
                  </w:r>
                </w:p>
              </w:tc>
              <w:tc>
                <w:tcPr>
                  <w:tcW w:w="1664" w:type="dxa"/>
                  <w:vAlign w:val="center"/>
                </w:tcPr>
                <w:p w14:paraId="5C62B9DA" w14:textId="77777777" w:rsidR="009C0C52" w:rsidRPr="00703BAA" w:rsidRDefault="009C0C52" w:rsidP="009E79AB">
                  <w:pPr>
                    <w:snapToGrid w:val="0"/>
                    <w:jc w:val="center"/>
                    <w:rPr>
                      <w:rFonts w:ascii="Verdana" w:hAnsi="Verdana"/>
                      <w:sz w:val="16"/>
                      <w:szCs w:val="16"/>
                      <w:lang w:val="en-US"/>
                    </w:rPr>
                  </w:pPr>
                  <w:r w:rsidRPr="00703BAA">
                    <w:rPr>
                      <w:rFonts w:ascii="Verdana" w:hAnsi="Verdana"/>
                      <w:sz w:val="16"/>
                      <w:szCs w:val="16"/>
                      <w:lang w:val="en-US"/>
                    </w:rPr>
                    <w:t>Internal method</w:t>
                  </w:r>
                </w:p>
              </w:tc>
            </w:tr>
            <w:tr w:rsidR="009C0C52" w:rsidRPr="007B74D9" w14:paraId="11300D0E" w14:textId="77777777" w:rsidTr="00234461">
              <w:trPr>
                <w:trHeight w:hRule="exact" w:val="721"/>
              </w:trPr>
              <w:tc>
                <w:tcPr>
                  <w:tcW w:w="1297" w:type="dxa"/>
                  <w:vAlign w:val="center"/>
                </w:tcPr>
                <w:p w14:paraId="33C90AC4" w14:textId="77777777" w:rsidR="009C0C52" w:rsidRPr="00703BAA" w:rsidRDefault="009C0C52" w:rsidP="009E79AB">
                  <w:pPr>
                    <w:jc w:val="center"/>
                    <w:rPr>
                      <w:rFonts w:ascii="Verdana" w:hAnsi="Verdana"/>
                      <w:i/>
                      <w:sz w:val="16"/>
                      <w:szCs w:val="16"/>
                      <w:lang w:val="en-US"/>
                    </w:rPr>
                  </w:pPr>
                  <w:r w:rsidRPr="00703BAA">
                    <w:rPr>
                      <w:rFonts w:ascii="Verdana" w:hAnsi="Verdana"/>
                      <w:i/>
                      <w:sz w:val="16"/>
                      <w:szCs w:val="16"/>
                      <w:lang w:val="en-US"/>
                    </w:rPr>
                    <w:t>Pulp at 1500 rpm for 10 min.</w:t>
                  </w:r>
                </w:p>
              </w:tc>
              <w:tc>
                <w:tcPr>
                  <w:tcW w:w="825" w:type="dxa"/>
                  <w:vAlign w:val="center"/>
                </w:tcPr>
                <w:p w14:paraId="42AEC085" w14:textId="77777777" w:rsidR="009C0C52" w:rsidRPr="00703BAA" w:rsidRDefault="009C0C52" w:rsidP="009E79AB">
                  <w:pPr>
                    <w:jc w:val="center"/>
                    <w:rPr>
                      <w:rFonts w:ascii="Verdana" w:hAnsi="Verdana"/>
                      <w:sz w:val="16"/>
                      <w:szCs w:val="16"/>
                      <w:lang w:val="en-US"/>
                    </w:rPr>
                  </w:pPr>
                </w:p>
              </w:tc>
              <w:tc>
                <w:tcPr>
                  <w:tcW w:w="737" w:type="dxa"/>
                  <w:vAlign w:val="center"/>
                </w:tcPr>
                <w:p w14:paraId="451C7473" w14:textId="77777777" w:rsidR="009C0C52" w:rsidRPr="00703BAA" w:rsidRDefault="007B74D9" w:rsidP="009E79AB">
                  <w:pPr>
                    <w:tabs>
                      <w:tab w:val="decimal" w:pos="12"/>
                    </w:tabs>
                    <w:jc w:val="center"/>
                    <w:rPr>
                      <w:rFonts w:ascii="Verdana" w:hAnsi="Verdana"/>
                      <w:sz w:val="16"/>
                      <w:szCs w:val="16"/>
                      <w:lang w:val="en-US"/>
                    </w:rPr>
                  </w:pPr>
                  <w:r>
                    <w:rPr>
                      <w:rFonts w:ascii="Verdana" w:hAnsi="Verdana"/>
                      <w:sz w:val="16"/>
                      <w:szCs w:val="16"/>
                      <w:lang w:val="en-US"/>
                    </w:rPr>
                    <w:t>2</w:t>
                  </w:r>
                </w:p>
              </w:tc>
              <w:tc>
                <w:tcPr>
                  <w:tcW w:w="811" w:type="dxa"/>
                  <w:vAlign w:val="center"/>
                </w:tcPr>
                <w:p w14:paraId="6FAC3A37" w14:textId="77777777" w:rsidR="009C0C52" w:rsidRPr="00703BAA" w:rsidRDefault="007B74D9" w:rsidP="009E79AB">
                  <w:pPr>
                    <w:tabs>
                      <w:tab w:val="decimal" w:pos="12"/>
                      <w:tab w:val="decimal" w:pos="417"/>
                    </w:tabs>
                    <w:jc w:val="center"/>
                    <w:rPr>
                      <w:rFonts w:ascii="Verdana" w:hAnsi="Verdana"/>
                      <w:sz w:val="16"/>
                      <w:szCs w:val="16"/>
                      <w:lang w:val="en-US"/>
                    </w:rPr>
                  </w:pPr>
                  <w:r>
                    <w:rPr>
                      <w:rFonts w:ascii="Verdana" w:hAnsi="Verdana"/>
                      <w:sz w:val="16"/>
                      <w:szCs w:val="16"/>
                      <w:lang w:val="en-US"/>
                    </w:rPr>
                    <w:t>3</w:t>
                  </w:r>
                </w:p>
              </w:tc>
              <w:tc>
                <w:tcPr>
                  <w:tcW w:w="822" w:type="dxa"/>
                  <w:vAlign w:val="center"/>
                </w:tcPr>
                <w:p w14:paraId="3D423309" w14:textId="77777777" w:rsidR="009C0C52" w:rsidRPr="00703BAA" w:rsidRDefault="009C0C52" w:rsidP="009E79AB">
                  <w:pPr>
                    <w:snapToGrid w:val="0"/>
                    <w:jc w:val="center"/>
                    <w:rPr>
                      <w:rFonts w:ascii="Verdana" w:hAnsi="Verdana"/>
                      <w:sz w:val="16"/>
                      <w:szCs w:val="16"/>
                      <w:lang w:val="en-US"/>
                    </w:rPr>
                  </w:pPr>
                  <w:r w:rsidRPr="00703BAA">
                    <w:rPr>
                      <w:rFonts w:ascii="Verdana" w:hAnsi="Verdana"/>
                      <w:sz w:val="16"/>
                      <w:szCs w:val="16"/>
                      <w:lang w:val="en-US"/>
                    </w:rPr>
                    <w:t>% v/v</w:t>
                  </w:r>
                </w:p>
              </w:tc>
              <w:tc>
                <w:tcPr>
                  <w:tcW w:w="1664" w:type="dxa"/>
                  <w:vAlign w:val="center"/>
                </w:tcPr>
                <w:p w14:paraId="2FACBF34"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IFU 60,1991</w:t>
                  </w:r>
                </w:p>
              </w:tc>
            </w:tr>
            <w:tr w:rsidR="009B5AA9" w:rsidRPr="0003510A" w14:paraId="371C7A49" w14:textId="77777777" w:rsidTr="00234461">
              <w:trPr>
                <w:trHeight w:hRule="exact" w:val="721"/>
              </w:trPr>
              <w:tc>
                <w:tcPr>
                  <w:tcW w:w="1297" w:type="dxa"/>
                  <w:vAlign w:val="center"/>
                </w:tcPr>
                <w:p w14:paraId="7B71796C" w14:textId="77777777" w:rsidR="009B5AA9" w:rsidRPr="00703BAA" w:rsidRDefault="009B5AA9" w:rsidP="009B5AA9">
                  <w:pPr>
                    <w:jc w:val="center"/>
                    <w:rPr>
                      <w:rFonts w:ascii="Verdana" w:hAnsi="Verdana"/>
                      <w:i/>
                      <w:sz w:val="16"/>
                      <w:szCs w:val="16"/>
                      <w:lang w:val="en-US"/>
                    </w:rPr>
                  </w:pPr>
                  <w:r w:rsidRPr="00703BAA">
                    <w:rPr>
                      <w:rFonts w:ascii="Verdana" w:hAnsi="Verdana"/>
                      <w:i/>
                      <w:sz w:val="16"/>
                      <w:szCs w:val="16"/>
                      <w:lang w:val="en-US"/>
                    </w:rPr>
                    <w:t xml:space="preserve">Pulp at </w:t>
                  </w:r>
                  <w:r>
                    <w:rPr>
                      <w:rFonts w:ascii="Verdana" w:hAnsi="Verdana"/>
                      <w:i/>
                      <w:sz w:val="16"/>
                      <w:szCs w:val="16"/>
                      <w:lang w:val="en-US"/>
                    </w:rPr>
                    <w:t>30</w:t>
                  </w:r>
                  <w:r w:rsidRPr="00703BAA">
                    <w:rPr>
                      <w:rFonts w:ascii="Verdana" w:hAnsi="Verdana"/>
                      <w:i/>
                      <w:sz w:val="16"/>
                      <w:szCs w:val="16"/>
                      <w:lang w:val="en-US"/>
                    </w:rPr>
                    <w:t>00 rpm for 10 min.</w:t>
                  </w:r>
                </w:p>
              </w:tc>
              <w:tc>
                <w:tcPr>
                  <w:tcW w:w="825" w:type="dxa"/>
                  <w:vAlign w:val="center"/>
                </w:tcPr>
                <w:p w14:paraId="4B4C0BEF" w14:textId="77777777" w:rsidR="009B5AA9" w:rsidRPr="00703BAA" w:rsidRDefault="009B5AA9" w:rsidP="009B5AA9">
                  <w:pPr>
                    <w:jc w:val="center"/>
                    <w:rPr>
                      <w:rFonts w:ascii="Verdana" w:hAnsi="Verdana"/>
                      <w:sz w:val="16"/>
                      <w:szCs w:val="16"/>
                      <w:lang w:val="en-US"/>
                    </w:rPr>
                  </w:pPr>
                </w:p>
              </w:tc>
              <w:tc>
                <w:tcPr>
                  <w:tcW w:w="737" w:type="dxa"/>
                  <w:vAlign w:val="center"/>
                </w:tcPr>
                <w:p w14:paraId="3F72B8A6" w14:textId="77777777" w:rsidR="009B5AA9" w:rsidRPr="00703BAA" w:rsidRDefault="009B5AA9" w:rsidP="009B5AA9">
                  <w:pPr>
                    <w:tabs>
                      <w:tab w:val="decimal" w:pos="12"/>
                    </w:tabs>
                    <w:jc w:val="center"/>
                    <w:rPr>
                      <w:rFonts w:ascii="Verdana" w:hAnsi="Verdana"/>
                      <w:sz w:val="16"/>
                      <w:szCs w:val="16"/>
                      <w:lang w:val="en-US"/>
                    </w:rPr>
                  </w:pPr>
                  <w:r>
                    <w:rPr>
                      <w:rFonts w:ascii="Verdana" w:hAnsi="Verdana"/>
                      <w:sz w:val="16"/>
                      <w:szCs w:val="16"/>
                      <w:lang w:val="en-US"/>
                    </w:rPr>
                    <w:t>1</w:t>
                  </w:r>
                </w:p>
              </w:tc>
              <w:tc>
                <w:tcPr>
                  <w:tcW w:w="811" w:type="dxa"/>
                  <w:vAlign w:val="center"/>
                </w:tcPr>
                <w:p w14:paraId="2F229691" w14:textId="77777777" w:rsidR="009B5AA9" w:rsidRPr="00703BAA" w:rsidRDefault="009B5AA9" w:rsidP="009B5AA9">
                  <w:pPr>
                    <w:tabs>
                      <w:tab w:val="decimal" w:pos="12"/>
                      <w:tab w:val="decimal" w:pos="417"/>
                    </w:tabs>
                    <w:jc w:val="center"/>
                    <w:rPr>
                      <w:rFonts w:ascii="Verdana" w:hAnsi="Verdana"/>
                      <w:sz w:val="16"/>
                      <w:szCs w:val="16"/>
                      <w:lang w:val="en-US"/>
                    </w:rPr>
                  </w:pPr>
                  <w:r>
                    <w:rPr>
                      <w:rFonts w:ascii="Verdana" w:hAnsi="Verdana"/>
                      <w:sz w:val="16"/>
                      <w:szCs w:val="16"/>
                      <w:lang w:val="en-US"/>
                    </w:rPr>
                    <w:t>1.5</w:t>
                  </w:r>
                </w:p>
              </w:tc>
              <w:tc>
                <w:tcPr>
                  <w:tcW w:w="822" w:type="dxa"/>
                  <w:vAlign w:val="center"/>
                </w:tcPr>
                <w:p w14:paraId="5CF6FF7B" w14:textId="77777777" w:rsidR="009B5AA9" w:rsidRPr="00703BAA" w:rsidRDefault="009B5AA9" w:rsidP="009B5AA9">
                  <w:pPr>
                    <w:snapToGrid w:val="0"/>
                    <w:jc w:val="center"/>
                    <w:rPr>
                      <w:rFonts w:ascii="Verdana" w:hAnsi="Verdana"/>
                      <w:sz w:val="16"/>
                      <w:szCs w:val="16"/>
                      <w:lang w:val="en-US"/>
                    </w:rPr>
                  </w:pPr>
                  <w:r w:rsidRPr="00703BAA">
                    <w:rPr>
                      <w:rFonts w:ascii="Verdana" w:hAnsi="Verdana"/>
                      <w:sz w:val="16"/>
                      <w:szCs w:val="16"/>
                      <w:lang w:val="en-US"/>
                    </w:rPr>
                    <w:t>% v/v</w:t>
                  </w:r>
                </w:p>
              </w:tc>
              <w:tc>
                <w:tcPr>
                  <w:tcW w:w="1664" w:type="dxa"/>
                  <w:vAlign w:val="center"/>
                </w:tcPr>
                <w:p w14:paraId="0AB4047A" w14:textId="77777777" w:rsidR="009B5AA9" w:rsidRPr="00703BAA" w:rsidRDefault="009B5AA9" w:rsidP="009B5AA9">
                  <w:pPr>
                    <w:jc w:val="center"/>
                    <w:rPr>
                      <w:rFonts w:ascii="Verdana" w:hAnsi="Verdana"/>
                      <w:sz w:val="16"/>
                      <w:szCs w:val="16"/>
                      <w:lang w:val="en-US"/>
                    </w:rPr>
                  </w:pPr>
                  <w:r w:rsidRPr="00703BAA">
                    <w:rPr>
                      <w:rFonts w:ascii="Verdana" w:hAnsi="Verdana"/>
                      <w:sz w:val="16"/>
                      <w:szCs w:val="16"/>
                      <w:lang w:val="en-US"/>
                    </w:rPr>
                    <w:t>IFU 60,1991</w:t>
                  </w:r>
                </w:p>
              </w:tc>
            </w:tr>
          </w:tbl>
          <w:p w14:paraId="5A8C24AD"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2D62DD77" w14:textId="77777777" w:rsidTr="00583DB6">
        <w:trPr>
          <w:trHeight w:val="8345"/>
        </w:trPr>
        <w:tc>
          <w:tcPr>
            <w:tcW w:w="9210" w:type="dxa"/>
            <w:tcBorders>
              <w:top w:val="nil"/>
            </w:tcBorders>
          </w:tcPr>
          <w:p w14:paraId="23F2A6F9"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1AA07685" w14:textId="77777777" w:rsidTr="00953535">
              <w:trPr>
                <w:trHeight w:hRule="exact" w:val="501"/>
                <w:tblHeader/>
              </w:trPr>
              <w:tc>
                <w:tcPr>
                  <w:tcW w:w="1303" w:type="dxa"/>
                  <w:vAlign w:val="center"/>
                </w:tcPr>
                <w:p w14:paraId="2EFC6FE8"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255DDBC5"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1CC4C8C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4457DE6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79FADF6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2859DDD8"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E82706" w:rsidRPr="0003510A" w14:paraId="26B6A4B4" w14:textId="77777777" w:rsidTr="00953535">
              <w:trPr>
                <w:trHeight w:hRule="exact" w:val="680"/>
                <w:tblHeader/>
              </w:trPr>
              <w:tc>
                <w:tcPr>
                  <w:tcW w:w="1303" w:type="dxa"/>
                  <w:vAlign w:val="center"/>
                </w:tcPr>
                <w:p w14:paraId="18EF97FF" w14:textId="77777777" w:rsidR="00E82706" w:rsidRPr="00703BAA" w:rsidRDefault="00E82706" w:rsidP="009E79AB">
                  <w:pPr>
                    <w:snapToGrid w:val="0"/>
                    <w:jc w:val="center"/>
                    <w:rPr>
                      <w:rFonts w:ascii="Verdana" w:hAnsi="Verdana"/>
                      <w:i/>
                      <w:sz w:val="16"/>
                      <w:szCs w:val="16"/>
                      <w:lang w:val="en-US"/>
                    </w:rPr>
                  </w:pPr>
                  <w:r w:rsidRPr="00703BAA">
                    <w:rPr>
                      <w:rFonts w:ascii="Verdana" w:hAnsi="Verdana"/>
                      <w:i/>
                      <w:sz w:val="16"/>
                      <w:szCs w:val="16"/>
                      <w:lang w:val="en-US"/>
                    </w:rPr>
                    <w:t>CMT</w:t>
                  </w:r>
                </w:p>
              </w:tc>
              <w:tc>
                <w:tcPr>
                  <w:tcW w:w="884" w:type="dxa"/>
                  <w:vAlign w:val="center"/>
                </w:tcPr>
                <w:p w14:paraId="3AA6D6A5"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709" w:type="dxa"/>
                  <w:vAlign w:val="center"/>
                </w:tcPr>
                <w:p w14:paraId="2D855CF2"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0" w:type="dxa"/>
                  <w:vAlign w:val="center"/>
                </w:tcPr>
                <w:p w14:paraId="704B840E"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100</w:t>
                  </w:r>
                </w:p>
              </w:tc>
              <w:tc>
                <w:tcPr>
                  <w:tcW w:w="851" w:type="dxa"/>
                  <w:vAlign w:val="center"/>
                </w:tcPr>
                <w:p w14:paraId="1C160C9E"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cfu/ml</w:t>
                  </w:r>
                </w:p>
              </w:tc>
              <w:tc>
                <w:tcPr>
                  <w:tcW w:w="1559" w:type="dxa"/>
                  <w:shd w:val="clear" w:color="auto" w:fill="auto"/>
                  <w:vAlign w:val="center"/>
                </w:tcPr>
                <w:p w14:paraId="14EEC2DF" w14:textId="77777777" w:rsidR="00E82706" w:rsidRPr="004A7EF7" w:rsidRDefault="00E82706" w:rsidP="00FF75B6">
                  <w:pPr>
                    <w:snapToGrid w:val="0"/>
                    <w:jc w:val="center"/>
                    <w:rPr>
                      <w:rFonts w:ascii="Verdana" w:hAnsi="Verdana"/>
                      <w:sz w:val="16"/>
                      <w:szCs w:val="16"/>
                      <w:lang w:val="en-US"/>
                    </w:rPr>
                  </w:pPr>
                  <w:r>
                    <w:rPr>
                      <w:rFonts w:ascii="Verdana" w:hAnsi="Verdana"/>
                      <w:sz w:val="16"/>
                      <w:szCs w:val="16"/>
                      <w:lang w:val="en-US"/>
                    </w:rPr>
                    <w:t xml:space="preserve">Compact Dry TC 48 ± 3 ore / 30 ± 2 °C </w:t>
                  </w:r>
                </w:p>
              </w:tc>
            </w:tr>
            <w:tr w:rsidR="00E82706" w:rsidRPr="0003510A" w14:paraId="71C66D11" w14:textId="77777777" w:rsidTr="00953535">
              <w:trPr>
                <w:trHeight w:hRule="exact" w:val="680"/>
                <w:tblHeader/>
              </w:trPr>
              <w:tc>
                <w:tcPr>
                  <w:tcW w:w="1303" w:type="dxa"/>
                  <w:vAlign w:val="center"/>
                </w:tcPr>
                <w:p w14:paraId="47D95000" w14:textId="77777777" w:rsidR="00E82706" w:rsidRPr="00703BAA" w:rsidRDefault="00E82706" w:rsidP="009E79AB">
                  <w:pPr>
                    <w:snapToGrid w:val="0"/>
                    <w:jc w:val="center"/>
                    <w:rPr>
                      <w:rFonts w:ascii="Verdana" w:hAnsi="Verdana"/>
                      <w:i/>
                      <w:sz w:val="16"/>
                      <w:szCs w:val="16"/>
                      <w:lang w:val="en-US"/>
                    </w:rPr>
                  </w:pPr>
                  <w:r w:rsidRPr="00703BAA">
                    <w:rPr>
                      <w:rFonts w:ascii="Verdana" w:hAnsi="Verdana"/>
                      <w:i/>
                      <w:sz w:val="16"/>
                      <w:szCs w:val="16"/>
                      <w:lang w:val="en-US"/>
                    </w:rPr>
                    <w:t>Yeasts</w:t>
                  </w:r>
                </w:p>
              </w:tc>
              <w:tc>
                <w:tcPr>
                  <w:tcW w:w="884" w:type="dxa"/>
                  <w:vAlign w:val="center"/>
                </w:tcPr>
                <w:p w14:paraId="76DEFC32"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709" w:type="dxa"/>
                  <w:vAlign w:val="center"/>
                </w:tcPr>
                <w:p w14:paraId="637DEF17"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0" w:type="dxa"/>
                  <w:vAlign w:val="center"/>
                </w:tcPr>
                <w:p w14:paraId="714A38F8"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10</w:t>
                  </w:r>
                </w:p>
              </w:tc>
              <w:tc>
                <w:tcPr>
                  <w:tcW w:w="851" w:type="dxa"/>
                  <w:vAlign w:val="center"/>
                </w:tcPr>
                <w:p w14:paraId="47786659"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cfu/ml</w:t>
                  </w:r>
                </w:p>
              </w:tc>
              <w:tc>
                <w:tcPr>
                  <w:tcW w:w="1559" w:type="dxa"/>
                  <w:shd w:val="clear" w:color="auto" w:fill="auto"/>
                  <w:vAlign w:val="center"/>
                </w:tcPr>
                <w:p w14:paraId="70FB3FAB" w14:textId="77777777" w:rsidR="00E82706" w:rsidRPr="004A7EF7" w:rsidRDefault="00E82706" w:rsidP="00FF75B6">
                  <w:pPr>
                    <w:snapToGrid w:val="0"/>
                    <w:jc w:val="center"/>
                    <w:rPr>
                      <w:rFonts w:ascii="Verdana" w:hAnsi="Verdana"/>
                      <w:sz w:val="16"/>
                      <w:szCs w:val="16"/>
                      <w:lang w:val="en-US"/>
                    </w:rPr>
                  </w:pPr>
                  <w:r>
                    <w:rPr>
                      <w:rFonts w:ascii="Verdana" w:hAnsi="Verdana"/>
                      <w:sz w:val="16"/>
                      <w:szCs w:val="16"/>
                      <w:lang w:val="en-US"/>
                    </w:rPr>
                    <w:t>Compact Dry YM 3-7 GG / 25 - 30 °C</w:t>
                  </w:r>
                </w:p>
              </w:tc>
            </w:tr>
            <w:tr w:rsidR="00E82706" w:rsidRPr="0003510A" w14:paraId="0F9FCC46" w14:textId="77777777" w:rsidTr="00953535">
              <w:trPr>
                <w:trHeight w:hRule="exact" w:val="680"/>
                <w:tblHeader/>
              </w:trPr>
              <w:tc>
                <w:tcPr>
                  <w:tcW w:w="1303" w:type="dxa"/>
                  <w:vAlign w:val="center"/>
                </w:tcPr>
                <w:p w14:paraId="64531F62" w14:textId="77777777" w:rsidR="00E82706" w:rsidRPr="00703BAA" w:rsidRDefault="00E82706" w:rsidP="009E79AB">
                  <w:pPr>
                    <w:snapToGrid w:val="0"/>
                    <w:jc w:val="center"/>
                    <w:rPr>
                      <w:rFonts w:ascii="Verdana" w:hAnsi="Verdana"/>
                      <w:i/>
                      <w:sz w:val="16"/>
                      <w:szCs w:val="16"/>
                      <w:lang w:val="en-US"/>
                    </w:rPr>
                  </w:pPr>
                  <w:r w:rsidRPr="00703BAA">
                    <w:rPr>
                      <w:rFonts w:ascii="Verdana" w:hAnsi="Verdana"/>
                      <w:i/>
                      <w:sz w:val="16"/>
                      <w:szCs w:val="16"/>
                      <w:lang w:val="en-US"/>
                    </w:rPr>
                    <w:t>Moulds</w:t>
                  </w:r>
                </w:p>
              </w:tc>
              <w:tc>
                <w:tcPr>
                  <w:tcW w:w="884" w:type="dxa"/>
                  <w:vAlign w:val="center"/>
                </w:tcPr>
                <w:p w14:paraId="63E7D654"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709" w:type="dxa"/>
                  <w:vAlign w:val="center"/>
                </w:tcPr>
                <w:p w14:paraId="50164BA7"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0" w:type="dxa"/>
                  <w:vAlign w:val="center"/>
                </w:tcPr>
                <w:p w14:paraId="0261182B"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10</w:t>
                  </w:r>
                </w:p>
              </w:tc>
              <w:tc>
                <w:tcPr>
                  <w:tcW w:w="851" w:type="dxa"/>
                  <w:vAlign w:val="center"/>
                </w:tcPr>
                <w:p w14:paraId="61E8DC92"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cfu/ml</w:t>
                  </w:r>
                </w:p>
              </w:tc>
              <w:tc>
                <w:tcPr>
                  <w:tcW w:w="1559" w:type="dxa"/>
                  <w:shd w:val="clear" w:color="auto" w:fill="auto"/>
                  <w:vAlign w:val="center"/>
                </w:tcPr>
                <w:p w14:paraId="3D62BAA9" w14:textId="77777777" w:rsidR="00E82706" w:rsidRPr="004A7EF7" w:rsidRDefault="00E82706" w:rsidP="00FF75B6">
                  <w:pPr>
                    <w:snapToGrid w:val="0"/>
                    <w:jc w:val="center"/>
                    <w:rPr>
                      <w:rFonts w:ascii="Verdana" w:hAnsi="Verdana"/>
                      <w:sz w:val="16"/>
                      <w:szCs w:val="16"/>
                      <w:lang w:val="en-US"/>
                    </w:rPr>
                  </w:pPr>
                  <w:r>
                    <w:rPr>
                      <w:rFonts w:ascii="Verdana" w:hAnsi="Verdana"/>
                      <w:sz w:val="16"/>
                      <w:szCs w:val="16"/>
                      <w:lang w:val="en-US"/>
                    </w:rPr>
                    <w:t>Compact Dry YM 3-7 GG / 25 - 30 °C</w:t>
                  </w:r>
                </w:p>
              </w:tc>
            </w:tr>
            <w:tr w:rsidR="00E82706" w:rsidRPr="0003510A" w14:paraId="2551D8F9" w14:textId="77777777" w:rsidTr="00953535">
              <w:trPr>
                <w:trHeight w:hRule="exact" w:val="680"/>
                <w:tblHeader/>
              </w:trPr>
              <w:tc>
                <w:tcPr>
                  <w:tcW w:w="1303" w:type="dxa"/>
                  <w:vAlign w:val="center"/>
                </w:tcPr>
                <w:p w14:paraId="006C5BF8" w14:textId="77777777" w:rsidR="00E82706" w:rsidRPr="00703BAA" w:rsidRDefault="00E82706" w:rsidP="009E79AB">
                  <w:pPr>
                    <w:snapToGrid w:val="0"/>
                    <w:jc w:val="center"/>
                    <w:rPr>
                      <w:rFonts w:ascii="Verdana" w:hAnsi="Verdana"/>
                      <w:i/>
                      <w:sz w:val="16"/>
                      <w:szCs w:val="16"/>
                      <w:lang w:val="en-US"/>
                    </w:rPr>
                  </w:pPr>
                  <w:r w:rsidRPr="00703BAA">
                    <w:rPr>
                      <w:rFonts w:ascii="Verdana" w:hAnsi="Verdana"/>
                      <w:i/>
                      <w:sz w:val="16"/>
                      <w:szCs w:val="16"/>
                      <w:lang w:val="en-US"/>
                    </w:rPr>
                    <w:t>Total Coliforms</w:t>
                  </w:r>
                </w:p>
              </w:tc>
              <w:tc>
                <w:tcPr>
                  <w:tcW w:w="884" w:type="dxa"/>
                  <w:vAlign w:val="center"/>
                </w:tcPr>
                <w:p w14:paraId="5810F7F5"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Absent</w:t>
                  </w:r>
                </w:p>
              </w:tc>
              <w:tc>
                <w:tcPr>
                  <w:tcW w:w="709" w:type="dxa"/>
                  <w:vAlign w:val="center"/>
                </w:tcPr>
                <w:p w14:paraId="1E055B0F"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0" w:type="dxa"/>
                  <w:vAlign w:val="center"/>
                </w:tcPr>
                <w:p w14:paraId="4E83005A"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1" w:type="dxa"/>
                  <w:vAlign w:val="center"/>
                </w:tcPr>
                <w:p w14:paraId="12B1557D"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cfu/ml</w:t>
                  </w:r>
                </w:p>
              </w:tc>
              <w:tc>
                <w:tcPr>
                  <w:tcW w:w="1559" w:type="dxa"/>
                  <w:shd w:val="clear" w:color="auto" w:fill="auto"/>
                  <w:vAlign w:val="center"/>
                </w:tcPr>
                <w:p w14:paraId="38295941" w14:textId="77777777" w:rsidR="00E82706" w:rsidRPr="004A7EF7" w:rsidRDefault="00E82706" w:rsidP="00FF75B6">
                  <w:pPr>
                    <w:snapToGrid w:val="0"/>
                    <w:jc w:val="center"/>
                    <w:rPr>
                      <w:rFonts w:ascii="Verdana" w:hAnsi="Verdana"/>
                      <w:sz w:val="16"/>
                      <w:szCs w:val="16"/>
                      <w:lang w:val="en-US"/>
                    </w:rPr>
                  </w:pPr>
                  <w:r>
                    <w:rPr>
                      <w:rFonts w:ascii="Verdana" w:hAnsi="Verdana"/>
                      <w:sz w:val="16"/>
                      <w:szCs w:val="16"/>
                      <w:lang w:val="en-US"/>
                    </w:rPr>
                    <w:t xml:space="preserve">Compact Dry EC 24 ± 2 ore / 37 ± 1 °C </w:t>
                  </w:r>
                </w:p>
              </w:tc>
            </w:tr>
            <w:tr w:rsidR="00E82706" w:rsidRPr="0003510A" w14:paraId="43BA7EA8" w14:textId="77777777" w:rsidTr="00953535">
              <w:trPr>
                <w:trHeight w:hRule="exact" w:val="680"/>
                <w:tblHeader/>
              </w:trPr>
              <w:tc>
                <w:tcPr>
                  <w:tcW w:w="1303" w:type="dxa"/>
                  <w:vAlign w:val="center"/>
                </w:tcPr>
                <w:p w14:paraId="4FFD9170" w14:textId="77777777" w:rsidR="00E82706" w:rsidRPr="00703BAA" w:rsidRDefault="00E82706" w:rsidP="009E79AB">
                  <w:pPr>
                    <w:snapToGrid w:val="0"/>
                    <w:jc w:val="center"/>
                    <w:rPr>
                      <w:rFonts w:ascii="Verdana" w:hAnsi="Verdana"/>
                      <w:i/>
                      <w:sz w:val="16"/>
                      <w:szCs w:val="16"/>
                      <w:lang w:val="en-US"/>
                    </w:rPr>
                  </w:pPr>
                  <w:r w:rsidRPr="00703BAA">
                    <w:rPr>
                      <w:rFonts w:ascii="Verdana" w:hAnsi="Verdana"/>
                      <w:i/>
                      <w:sz w:val="16"/>
                      <w:szCs w:val="16"/>
                      <w:lang w:val="en-US"/>
                    </w:rPr>
                    <w:t>E. Coli</w:t>
                  </w:r>
                </w:p>
              </w:tc>
              <w:tc>
                <w:tcPr>
                  <w:tcW w:w="884" w:type="dxa"/>
                  <w:vAlign w:val="center"/>
                </w:tcPr>
                <w:p w14:paraId="4DC14C61"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 xml:space="preserve">Absent </w:t>
                  </w:r>
                </w:p>
              </w:tc>
              <w:tc>
                <w:tcPr>
                  <w:tcW w:w="709" w:type="dxa"/>
                  <w:vAlign w:val="center"/>
                </w:tcPr>
                <w:p w14:paraId="0B9C0526"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0" w:type="dxa"/>
                  <w:vAlign w:val="center"/>
                </w:tcPr>
                <w:p w14:paraId="7B7E4975"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1" w:type="dxa"/>
                  <w:vAlign w:val="center"/>
                </w:tcPr>
                <w:p w14:paraId="36D518B9"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cfu/ml</w:t>
                  </w:r>
                </w:p>
              </w:tc>
              <w:tc>
                <w:tcPr>
                  <w:tcW w:w="1559" w:type="dxa"/>
                  <w:shd w:val="clear" w:color="auto" w:fill="auto"/>
                  <w:vAlign w:val="center"/>
                </w:tcPr>
                <w:p w14:paraId="28223791" w14:textId="77777777" w:rsidR="00E82706" w:rsidRPr="004A7EF7" w:rsidRDefault="00E82706" w:rsidP="00FF75B6">
                  <w:pPr>
                    <w:snapToGrid w:val="0"/>
                    <w:jc w:val="center"/>
                    <w:rPr>
                      <w:rFonts w:ascii="Verdana" w:hAnsi="Verdana"/>
                      <w:sz w:val="16"/>
                      <w:szCs w:val="16"/>
                      <w:lang w:val="en-US"/>
                    </w:rPr>
                  </w:pPr>
                  <w:r>
                    <w:rPr>
                      <w:rFonts w:ascii="Verdana" w:hAnsi="Verdana"/>
                      <w:sz w:val="16"/>
                      <w:szCs w:val="16"/>
                      <w:lang w:val="en-US"/>
                    </w:rPr>
                    <w:t xml:space="preserve">Compact Dry EC 24 ± 2 ore / 37 ± 1 °C </w:t>
                  </w:r>
                </w:p>
              </w:tc>
            </w:tr>
            <w:tr w:rsidR="00E82706" w:rsidRPr="0003510A" w14:paraId="59536DA1" w14:textId="77777777" w:rsidTr="00953535">
              <w:trPr>
                <w:trHeight w:hRule="exact" w:val="680"/>
                <w:tblHeader/>
              </w:trPr>
              <w:tc>
                <w:tcPr>
                  <w:tcW w:w="1303" w:type="dxa"/>
                  <w:vAlign w:val="center"/>
                </w:tcPr>
                <w:p w14:paraId="6499C9B9" w14:textId="77777777" w:rsidR="00E82706" w:rsidRPr="00703BAA" w:rsidRDefault="00E82706" w:rsidP="009E79AB">
                  <w:pPr>
                    <w:snapToGrid w:val="0"/>
                    <w:jc w:val="center"/>
                    <w:rPr>
                      <w:rFonts w:ascii="Verdana" w:hAnsi="Verdana"/>
                      <w:i/>
                      <w:sz w:val="16"/>
                      <w:szCs w:val="16"/>
                      <w:lang w:val="en-US"/>
                    </w:rPr>
                  </w:pPr>
                  <w:r w:rsidRPr="00703BAA">
                    <w:rPr>
                      <w:rFonts w:ascii="Verdana" w:hAnsi="Verdana"/>
                      <w:i/>
                      <w:sz w:val="16"/>
                      <w:szCs w:val="16"/>
                      <w:lang w:val="en-US"/>
                    </w:rPr>
                    <w:t>Salmonella</w:t>
                  </w:r>
                </w:p>
              </w:tc>
              <w:tc>
                <w:tcPr>
                  <w:tcW w:w="884" w:type="dxa"/>
                  <w:vAlign w:val="center"/>
                </w:tcPr>
                <w:p w14:paraId="7ADC9E1D"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 xml:space="preserve">Absent </w:t>
                  </w:r>
                </w:p>
              </w:tc>
              <w:tc>
                <w:tcPr>
                  <w:tcW w:w="709" w:type="dxa"/>
                  <w:vAlign w:val="center"/>
                </w:tcPr>
                <w:p w14:paraId="7CAAAB8D"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0" w:type="dxa"/>
                  <w:vAlign w:val="center"/>
                </w:tcPr>
                <w:p w14:paraId="3A844B84"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1" w:type="dxa"/>
                  <w:vAlign w:val="center"/>
                </w:tcPr>
                <w:p w14:paraId="0051D435"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cfu/ml</w:t>
                  </w:r>
                </w:p>
              </w:tc>
              <w:tc>
                <w:tcPr>
                  <w:tcW w:w="1559" w:type="dxa"/>
                  <w:vAlign w:val="center"/>
                </w:tcPr>
                <w:p w14:paraId="5E46B325" w14:textId="77777777" w:rsidR="00E82706" w:rsidRPr="0076601C" w:rsidRDefault="00E82706" w:rsidP="00FF75B6">
                  <w:pPr>
                    <w:snapToGrid w:val="0"/>
                    <w:jc w:val="center"/>
                    <w:rPr>
                      <w:rFonts w:ascii="Verdana" w:hAnsi="Verdana"/>
                      <w:sz w:val="16"/>
                      <w:szCs w:val="16"/>
                      <w:lang w:val="en-US"/>
                    </w:rPr>
                  </w:pPr>
                  <w:r w:rsidRPr="0076601C">
                    <w:rPr>
                      <w:rFonts w:ascii="Verdana" w:hAnsi="Verdana"/>
                      <w:sz w:val="16"/>
                      <w:szCs w:val="16"/>
                      <w:lang w:val="en-US"/>
                    </w:rPr>
                    <w:t>Compact Dry SL 20-24 ore /</w:t>
                  </w:r>
                  <w:r>
                    <w:rPr>
                      <w:rFonts w:ascii="Verdana" w:hAnsi="Verdana"/>
                      <w:sz w:val="16"/>
                      <w:szCs w:val="16"/>
                      <w:lang w:val="en-US"/>
                    </w:rPr>
                    <w:t xml:space="preserve"> </w:t>
                  </w:r>
                  <w:r w:rsidRPr="0076601C">
                    <w:rPr>
                      <w:rFonts w:ascii="Verdana" w:hAnsi="Verdana"/>
                      <w:sz w:val="16"/>
                      <w:szCs w:val="16"/>
                      <w:lang w:val="en-US"/>
                    </w:rPr>
                    <w:t>36 ± 1 °C</w:t>
                  </w:r>
                </w:p>
              </w:tc>
            </w:tr>
          </w:tbl>
          <w:p w14:paraId="70A1A3E2"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3224B8B7" w14:textId="77777777" w:rsidTr="00977461">
              <w:trPr>
                <w:trHeight w:hRule="exact" w:val="510"/>
                <w:jc w:val="center"/>
              </w:trPr>
              <w:tc>
                <w:tcPr>
                  <w:tcW w:w="2228" w:type="dxa"/>
                  <w:vAlign w:val="center"/>
                </w:tcPr>
                <w:p w14:paraId="0419129C"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50EBA7BD"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7B8ED8EB"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9C0C52" w:rsidRPr="00F635D9" w14:paraId="02BEBDEF" w14:textId="77777777" w:rsidTr="00977461">
              <w:trPr>
                <w:trHeight w:hRule="exact" w:val="510"/>
                <w:jc w:val="center"/>
              </w:trPr>
              <w:tc>
                <w:tcPr>
                  <w:tcW w:w="2228" w:type="dxa"/>
                  <w:vAlign w:val="center"/>
                </w:tcPr>
                <w:p w14:paraId="45CF1C5F" w14:textId="77777777" w:rsidR="009C0C52" w:rsidRPr="00F635D9" w:rsidRDefault="009C0C52"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358044D3"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Liquid</w:t>
                  </w:r>
                </w:p>
              </w:tc>
              <w:tc>
                <w:tcPr>
                  <w:tcW w:w="1519" w:type="dxa"/>
                  <w:shd w:val="clear" w:color="auto" w:fill="auto"/>
                  <w:vAlign w:val="center"/>
                </w:tcPr>
                <w:p w14:paraId="14DD241A" w14:textId="77777777" w:rsidR="009C0C52" w:rsidRPr="00A900EF" w:rsidRDefault="009C0C52"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9C0C52" w:rsidRPr="00F635D9" w14:paraId="2D23E06E" w14:textId="77777777" w:rsidTr="00977461">
              <w:trPr>
                <w:trHeight w:hRule="exact" w:val="510"/>
                <w:jc w:val="center"/>
              </w:trPr>
              <w:tc>
                <w:tcPr>
                  <w:tcW w:w="2228" w:type="dxa"/>
                  <w:vAlign w:val="center"/>
                </w:tcPr>
                <w:p w14:paraId="6A892E0C" w14:textId="77777777" w:rsidR="009C0C52" w:rsidRPr="00F635D9" w:rsidRDefault="009C0C52"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2BB8735B"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Yellow</w:t>
                  </w:r>
                </w:p>
              </w:tc>
              <w:tc>
                <w:tcPr>
                  <w:tcW w:w="1519" w:type="dxa"/>
                  <w:shd w:val="clear" w:color="auto" w:fill="auto"/>
                  <w:vAlign w:val="center"/>
                </w:tcPr>
                <w:p w14:paraId="5E2E313D" w14:textId="77777777" w:rsidR="009C0C52" w:rsidRPr="00A900EF" w:rsidRDefault="009C0C52"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9C0C52" w:rsidRPr="00F635D9" w14:paraId="28EAA53B" w14:textId="77777777" w:rsidTr="00977461">
              <w:trPr>
                <w:trHeight w:hRule="exact" w:val="510"/>
                <w:jc w:val="center"/>
              </w:trPr>
              <w:tc>
                <w:tcPr>
                  <w:tcW w:w="2228" w:type="dxa"/>
                  <w:vAlign w:val="center"/>
                </w:tcPr>
                <w:p w14:paraId="5465ABAF" w14:textId="77777777" w:rsidR="009C0C52" w:rsidRPr="00F635D9" w:rsidRDefault="009C0C52"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5B783C9A"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Characteristic of Lemons</w:t>
                  </w:r>
                </w:p>
              </w:tc>
              <w:tc>
                <w:tcPr>
                  <w:tcW w:w="1519" w:type="dxa"/>
                  <w:shd w:val="clear" w:color="auto" w:fill="auto"/>
                  <w:vAlign w:val="center"/>
                </w:tcPr>
                <w:p w14:paraId="2EB9CC98" w14:textId="77777777" w:rsidR="009C0C52" w:rsidRPr="00A900EF" w:rsidRDefault="009C0C52"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9C0C52" w:rsidRPr="00F635D9" w14:paraId="4F9E299A" w14:textId="77777777" w:rsidTr="00977461">
              <w:trPr>
                <w:trHeight w:hRule="exact" w:val="510"/>
                <w:jc w:val="center"/>
              </w:trPr>
              <w:tc>
                <w:tcPr>
                  <w:tcW w:w="2228" w:type="dxa"/>
                  <w:vAlign w:val="center"/>
                </w:tcPr>
                <w:p w14:paraId="4CD1A33F" w14:textId="77777777" w:rsidR="009C0C52" w:rsidRPr="00F635D9" w:rsidRDefault="009C0C52"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2170876C"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Characteristic of Lemons</w:t>
                  </w:r>
                </w:p>
              </w:tc>
              <w:tc>
                <w:tcPr>
                  <w:tcW w:w="1519" w:type="dxa"/>
                  <w:shd w:val="clear" w:color="auto" w:fill="auto"/>
                  <w:vAlign w:val="center"/>
                </w:tcPr>
                <w:p w14:paraId="75080469" w14:textId="77777777" w:rsidR="009C0C52" w:rsidRPr="00A900EF" w:rsidRDefault="009C0C52"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bl>
          <w:p w14:paraId="01AEE3B9" w14:textId="77777777" w:rsidR="004A7EF7" w:rsidRPr="002C594E" w:rsidRDefault="004A7EF7" w:rsidP="00853353">
            <w:pPr>
              <w:spacing w:before="100" w:beforeAutospacing="1"/>
              <w:rPr>
                <w:rFonts w:ascii="Verdana" w:hAnsi="Verdana"/>
                <w:b/>
                <w:sz w:val="8"/>
                <w:szCs w:val="8"/>
                <w:lang w:val="en-US"/>
              </w:rPr>
            </w:pPr>
          </w:p>
        </w:tc>
      </w:tr>
    </w:tbl>
    <w:p w14:paraId="44D6ECFC"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4A4433" w14:paraId="21E4C796" w14:textId="77777777" w:rsidTr="00953535">
        <w:trPr>
          <w:trHeight w:val="3809"/>
        </w:trPr>
        <w:tc>
          <w:tcPr>
            <w:tcW w:w="9210" w:type="dxa"/>
          </w:tcPr>
          <w:p w14:paraId="044E465C" w14:textId="77777777" w:rsidR="00095283" w:rsidRPr="00095283" w:rsidRDefault="00146651" w:rsidP="005C5510">
            <w:pPr>
              <w:pStyle w:val="Paragrafoelenco"/>
              <w:numPr>
                <w:ilvl w:val="0"/>
                <w:numId w:val="32"/>
              </w:numPr>
              <w:spacing w:before="120"/>
              <w:rPr>
                <w:rFonts w:ascii="Verdana" w:hAnsi="Verdana"/>
                <w:lang w:val="en-US"/>
              </w:rPr>
            </w:pPr>
            <w:r w:rsidRPr="002C594E">
              <w:rPr>
                <w:rFonts w:ascii="Verdana" w:hAnsi="Verdana"/>
                <w:b/>
                <w:lang w:val="en-US"/>
              </w:rPr>
              <w:t xml:space="preserve">Legal requirements for food safety product </w:t>
            </w:r>
          </w:p>
          <w:p w14:paraId="49EDDD7C"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 relating to fruit juice and certain similar products intended for human consumption;</w:t>
            </w:r>
          </w:p>
          <w:p w14:paraId="4556C260"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Directive 2003/89/CE and subsequent amendments of the European Parliament and of the Council of 10 November 2003 amending the Directive 2000/13/CE relating to the labeling, presentation and advertising of foodstuff;</w:t>
            </w:r>
          </w:p>
          <w:p w14:paraId="2C6BBF08"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Directive (UE) 2015/1787 and subsequent amendments of the Commission of the 06 October 2015 amending Annexes II and III of the Directive 98/83/EC of  the Council   on the quality of water intended for human consumption;</w:t>
            </w:r>
          </w:p>
          <w:p w14:paraId="3C8C6DCC"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Directive 2001/111/CE and subsequent amendments of 20 December 2001 relating to certain sugar intended for human consumption;</w:t>
            </w:r>
          </w:p>
          <w:p w14:paraId="725D076B"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Directive 2014/63/EU and subsequent amendments of the European Parliament and of the Council of 15 May 2014 amending Council Directive 2001/110/EC relating to honey;</w:t>
            </w:r>
          </w:p>
          <w:p w14:paraId="75F28BAE"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Regulation (EC) n° 1333/2008 and subsequent amendments of the European Parliament and of the Council of 16 December 2008 on food additives;</w:t>
            </w:r>
          </w:p>
          <w:p w14:paraId="74E57D21"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22FE62FC"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14282B1A"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640A37D8"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770D4A88"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The product does not contain substances that have allergenic properties for which  labeling is required as defined as in Regulation (UE) n.1169/2011 and subsequent amendments of the European Parliament and of the Council of the 25 October 2011;</w:t>
            </w:r>
          </w:p>
          <w:p w14:paraId="53F14747" w14:textId="77777777" w:rsidR="003F1487" w:rsidRDefault="00095283" w:rsidP="005C5510">
            <w:pPr>
              <w:numPr>
                <w:ilvl w:val="0"/>
                <w:numId w:val="32"/>
              </w:numPr>
              <w:spacing w:before="100" w:beforeAutospacing="1"/>
              <w:jc w:val="both"/>
              <w:rPr>
                <w:rFonts w:ascii="Verdana" w:hAnsi="Verdana"/>
                <w:lang w:val="en-US"/>
              </w:rPr>
            </w:pPr>
            <w:r>
              <w:rPr>
                <w:rFonts w:ascii="Verdana" w:hAnsi="Verdana"/>
                <w:lang w:val="en-US"/>
              </w:rPr>
              <w:t>The product was not produced and does not contain any ionized product in reference to the Directive EU 1992/2/EC and 1999/3/EC and subsequent amendments;</w:t>
            </w:r>
          </w:p>
          <w:p w14:paraId="6A486301" w14:textId="703FC2F6" w:rsidR="005C5510" w:rsidRDefault="005C5510" w:rsidP="005C5510">
            <w:pPr>
              <w:numPr>
                <w:ilvl w:val="0"/>
                <w:numId w:val="32"/>
              </w:numPr>
              <w:spacing w:before="100" w:beforeAutospacing="1"/>
              <w:jc w:val="both"/>
              <w:rPr>
                <w:rFonts w:ascii="Verdana" w:hAnsi="Verdana"/>
                <w:lang w:val="en-US"/>
              </w:rPr>
            </w:pPr>
            <w:r>
              <w:rPr>
                <w:rFonts w:ascii="Verdana" w:hAnsi="Verdana"/>
                <w:lang w:val="en-US"/>
              </w:rPr>
              <w:t xml:space="preserve">Regulation (UE) n° 848/2018 and s.m.i. of European Parliament of </w:t>
            </w:r>
            <w:r w:rsidR="0003510A">
              <w:rPr>
                <w:rFonts w:ascii="Verdana" w:hAnsi="Verdana"/>
                <w:lang w:val="en-US"/>
              </w:rPr>
              <w:t xml:space="preserve">30 May </w:t>
            </w:r>
            <w:bookmarkStart w:id="0" w:name="_GoBack"/>
            <w:bookmarkEnd w:id="0"/>
            <w:r>
              <w:rPr>
                <w:rFonts w:ascii="Verdana" w:hAnsi="Verdana"/>
                <w:lang w:val="en-US"/>
              </w:rPr>
              <w:t>2018 on organic production and labeling of organic products;</w:t>
            </w:r>
          </w:p>
          <w:p w14:paraId="760B12FF" w14:textId="77777777" w:rsidR="00E2390F" w:rsidRPr="002C594E" w:rsidRDefault="005C5510" w:rsidP="005C5510">
            <w:pPr>
              <w:numPr>
                <w:ilvl w:val="0"/>
                <w:numId w:val="32"/>
              </w:numPr>
              <w:spacing w:before="100" w:beforeAutospacing="1"/>
              <w:jc w:val="both"/>
              <w:rPr>
                <w:rFonts w:ascii="Verdana" w:hAnsi="Verdana"/>
                <w:lang w:val="en-US"/>
              </w:rPr>
            </w:pPr>
            <w:r>
              <w:rPr>
                <w:rFonts w:ascii="Verdana" w:hAnsi="Verdana"/>
                <w:lang w:val="en-US"/>
              </w:rPr>
              <w:t>Commission Regulation (EU) n° 2018/1584 of 22 October 2018 amending Reg. (EC) n° 889/2008.</w:t>
            </w:r>
          </w:p>
        </w:tc>
      </w:tr>
    </w:tbl>
    <w:p w14:paraId="60C97E36"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9B5AA9" w14:paraId="724DE346" w14:textId="77777777" w:rsidTr="00F66929">
        <w:trPr>
          <w:trHeight w:val="557"/>
        </w:trPr>
        <w:tc>
          <w:tcPr>
            <w:tcW w:w="9210" w:type="dxa"/>
            <w:shd w:val="clear" w:color="auto" w:fill="auto"/>
          </w:tcPr>
          <w:p w14:paraId="2CFBCAB7"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529C93F0"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251B6226" w14:textId="77777777" w:rsidR="00AD6943" w:rsidRPr="002C594E" w:rsidRDefault="005D6FC3" w:rsidP="00AD6943">
            <w:pPr>
              <w:spacing w:before="120"/>
              <w:ind w:left="284" w:hanging="284"/>
              <w:rPr>
                <w:rFonts w:ascii="Verdana" w:hAnsi="Verdana"/>
                <w:lang w:val="en-US"/>
              </w:rPr>
            </w:pPr>
            <w:r w:rsidRPr="002C594E">
              <w:rPr>
                <w:rFonts w:ascii="Verdana" w:hAnsi="Verdana"/>
                <w:lang w:val="en-US"/>
              </w:rPr>
              <w:tab/>
            </w:r>
            <w:r w:rsidR="00AD6943" w:rsidRPr="001F640A">
              <w:rPr>
                <w:rFonts w:ascii="Verdana" w:hAnsi="Verdana"/>
                <w:lang w:val="en-US"/>
              </w:rPr>
              <w:t>D 09.01 01 – D 09.01 0</w:t>
            </w:r>
            <w:r w:rsidR="00AD6943">
              <w:rPr>
                <w:rFonts w:ascii="Verdana" w:hAnsi="Verdana"/>
                <w:lang w:val="en-US"/>
              </w:rPr>
              <w:t>4</w:t>
            </w:r>
            <w:r w:rsidR="00AD6943" w:rsidRPr="001F640A">
              <w:rPr>
                <w:rFonts w:ascii="Verdana" w:hAnsi="Verdana"/>
                <w:lang w:val="en-US"/>
              </w:rPr>
              <w:t xml:space="preserve"> (PACKED) or D 09.01 0</w:t>
            </w:r>
            <w:r w:rsidR="00AD6943">
              <w:rPr>
                <w:rFonts w:ascii="Verdana" w:hAnsi="Verdana"/>
                <w:lang w:val="en-US"/>
              </w:rPr>
              <w:t>5</w:t>
            </w:r>
            <w:r w:rsidR="00AD6943" w:rsidRPr="001F640A">
              <w:rPr>
                <w:rFonts w:ascii="Verdana" w:hAnsi="Verdana"/>
                <w:lang w:val="en-US"/>
              </w:rPr>
              <w:t xml:space="preserve"> (</w:t>
            </w:r>
            <w:r w:rsidR="00AD6943" w:rsidRPr="001F640A">
              <w:rPr>
                <w:rFonts w:ascii="Verdana" w:hAnsi="Verdana"/>
                <w:i/>
                <w:lang w:val="en-US"/>
              </w:rPr>
              <w:t>IN TANKER</w:t>
            </w:r>
            <w:r w:rsidR="00AD6943" w:rsidRPr="001F640A">
              <w:rPr>
                <w:rFonts w:ascii="Verdana" w:hAnsi="Verdana"/>
                <w:lang w:val="en-US"/>
              </w:rPr>
              <w:t>)</w:t>
            </w:r>
          </w:p>
          <w:p w14:paraId="26910E7E" w14:textId="77777777" w:rsidR="00AD6943" w:rsidRPr="002C594E" w:rsidRDefault="00AD6943" w:rsidP="00AD6943">
            <w:pPr>
              <w:spacing w:before="120"/>
              <w:jc w:val="center"/>
              <w:rPr>
                <w:rFonts w:ascii="Verdana" w:hAnsi="Verdana"/>
                <w:b/>
                <w:i/>
                <w:lang w:val="en-US"/>
              </w:rPr>
            </w:pPr>
            <w:r w:rsidRPr="002C594E">
              <w:rPr>
                <w:rFonts w:ascii="Verdana" w:hAnsi="Verdana"/>
                <w:b/>
                <w:i/>
                <w:lang w:val="en-US"/>
              </w:rPr>
              <w:t>Phases of process</w:t>
            </w:r>
          </w:p>
          <w:p w14:paraId="25E5C494" w14:textId="77777777" w:rsidR="00AD6943" w:rsidRDefault="00AD6943" w:rsidP="00AD6943">
            <w:pPr>
              <w:pStyle w:val="PreformattatoHTML"/>
              <w:shd w:val="clear" w:color="auto" w:fill="FFFFFF"/>
              <w:spacing w:before="120"/>
              <w:ind w:left="284" w:hanging="284"/>
              <w:rPr>
                <w:rFonts w:ascii="Verdana" w:hAnsi="Verdana"/>
                <w:lang w:val="en-US"/>
              </w:rPr>
            </w:pPr>
            <w:r w:rsidRPr="001F640A">
              <w:rPr>
                <w:rFonts w:ascii="Verdana" w:hAnsi="Verdana"/>
                <w:lang w:val="en-US"/>
              </w:rPr>
              <w:lastRenderedPageBreak/>
              <w:t>Receiving Citrus Fruit and Unloading – Washing – Selection and Calibration – Juice Extraction – Refining –</w:t>
            </w:r>
            <w:r>
              <w:rPr>
                <w:rFonts w:ascii="Verdana" w:hAnsi="Verdana"/>
                <w:lang w:val="en-US"/>
              </w:rPr>
              <w:t xml:space="preserve"> Refrigeration – Temporary Storage -</w:t>
            </w:r>
            <w:r w:rsidRPr="001F640A">
              <w:rPr>
                <w:rFonts w:ascii="Verdana" w:hAnsi="Verdana"/>
                <w:lang w:val="en-US"/>
              </w:rPr>
              <w:t xml:space="preserve"> Sending to the Finished Products Department –</w:t>
            </w:r>
            <w:r>
              <w:rPr>
                <w:rFonts w:ascii="Verdana" w:hAnsi="Verdana"/>
                <w:lang w:val="en-US"/>
              </w:rPr>
              <w:t xml:space="preserve"> Pasteurization -  </w:t>
            </w:r>
            <w:r w:rsidRPr="001F640A">
              <w:rPr>
                <w:rFonts w:ascii="Verdana" w:hAnsi="Verdana"/>
                <w:lang w:val="en-US"/>
              </w:rPr>
              <w:t>Refrigeration – Filtration</w:t>
            </w:r>
            <w:r>
              <w:rPr>
                <w:rFonts w:ascii="Verdana" w:hAnsi="Verdana"/>
                <w:lang w:val="en-US"/>
              </w:rPr>
              <w:t xml:space="preserve"> e Magnetic Trap - </w:t>
            </w:r>
            <w:r w:rsidRPr="002C594E">
              <w:rPr>
                <w:rFonts w:ascii="Verdana" w:hAnsi="Verdana"/>
                <w:lang w:val="en-US"/>
              </w:rPr>
              <w:t>Packaging – Freezing – Storage – Loading on the truck</w:t>
            </w:r>
            <w:r>
              <w:rPr>
                <w:rFonts w:ascii="Verdana" w:hAnsi="Verdana"/>
                <w:lang w:val="en-US"/>
              </w:rPr>
              <w:t xml:space="preserve"> </w:t>
            </w:r>
          </w:p>
          <w:p w14:paraId="7AB31C35" w14:textId="77777777" w:rsidR="00AD6943" w:rsidRDefault="00AD6943" w:rsidP="00AD6943">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693D5E0C" w14:textId="444E112B" w:rsidR="008D68FC" w:rsidRPr="002C594E" w:rsidRDefault="00AD6943" w:rsidP="00AD6943">
            <w:pPr>
              <w:spacing w:before="100" w:beforeAutospacing="1"/>
              <w:jc w:val="center"/>
              <w:rPr>
                <w:rFonts w:ascii="Verdana" w:hAnsi="Verdana"/>
                <w:lang w:val="en-US"/>
              </w:rPr>
            </w:pPr>
            <w:r>
              <w:rPr>
                <w:rFonts w:ascii="Verdana" w:hAnsi="Verdana"/>
                <w:lang w:val="en-US"/>
              </w:rPr>
              <w:t>tanker</w:t>
            </w:r>
          </w:p>
        </w:tc>
      </w:tr>
    </w:tbl>
    <w:p w14:paraId="3114EA5E"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03510A" w14:paraId="36F769BA" w14:textId="77777777" w:rsidTr="00E502AA">
        <w:trPr>
          <w:trHeight w:val="1129"/>
        </w:trPr>
        <w:tc>
          <w:tcPr>
            <w:tcW w:w="9356" w:type="dxa"/>
            <w:shd w:val="clear" w:color="auto" w:fill="auto"/>
          </w:tcPr>
          <w:p w14:paraId="0A6FEE65"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03194ECB"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7CF07AC3"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12A398DE" w14:textId="77777777" w:rsidTr="00482084">
              <w:tc>
                <w:tcPr>
                  <w:tcW w:w="1087" w:type="dxa"/>
                </w:tcPr>
                <w:p w14:paraId="30A293D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680D5E9D" w14:textId="77777777" w:rsidR="00163F15" w:rsidRPr="002C594E" w:rsidRDefault="007211D0"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63F394E2" w14:textId="77777777" w:rsidR="00163F15" w:rsidRPr="002C594E" w:rsidRDefault="00163F15" w:rsidP="00172D78">
                  <w:pPr>
                    <w:spacing w:before="120"/>
                    <w:jc w:val="both"/>
                    <w:rPr>
                      <w:rFonts w:ascii="Verdana" w:hAnsi="Verdana"/>
                      <w:sz w:val="16"/>
                      <w:szCs w:val="16"/>
                      <w:lang w:val="en-US"/>
                    </w:rPr>
                  </w:pPr>
                </w:p>
              </w:tc>
            </w:tr>
            <w:tr w:rsidR="00163F15" w:rsidRPr="00D26255" w14:paraId="2BCF31E3" w14:textId="77777777" w:rsidTr="00482084">
              <w:tc>
                <w:tcPr>
                  <w:tcW w:w="1087" w:type="dxa"/>
                </w:tcPr>
                <w:p w14:paraId="292C2C4E"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1EAC73E5" w14:textId="77777777" w:rsidR="00163F15" w:rsidRPr="002C594E" w:rsidRDefault="001B315B" w:rsidP="007211D0">
                  <w:pPr>
                    <w:spacing w:before="120"/>
                    <w:rPr>
                      <w:rFonts w:ascii="Verdana" w:hAnsi="Verdana"/>
                      <w:sz w:val="16"/>
                      <w:szCs w:val="16"/>
                      <w:lang w:val="en-US"/>
                    </w:rPr>
                  </w:pPr>
                  <w:r>
                    <w:rPr>
                      <w:rFonts w:ascii="Verdana" w:hAnsi="Verdana"/>
                      <w:sz w:val="16"/>
                      <w:szCs w:val="16"/>
                      <w:lang w:val="en-US"/>
                    </w:rPr>
                    <w:t>2</w:t>
                  </w:r>
                  <w:r w:rsidR="007211D0">
                    <w:rPr>
                      <w:rFonts w:ascii="Verdana" w:hAnsi="Verdana"/>
                      <w:sz w:val="16"/>
                      <w:szCs w:val="16"/>
                      <w:lang w:val="en-US"/>
                    </w:rPr>
                    <w:t>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58E6DD93" w14:textId="77777777" w:rsidR="00163F15" w:rsidRPr="002C594E" w:rsidRDefault="00163F15" w:rsidP="00172D78">
                  <w:pPr>
                    <w:spacing w:before="120"/>
                    <w:jc w:val="both"/>
                    <w:rPr>
                      <w:rFonts w:ascii="Verdana" w:hAnsi="Verdana"/>
                      <w:sz w:val="16"/>
                      <w:szCs w:val="16"/>
                      <w:lang w:val="en-US"/>
                    </w:rPr>
                  </w:pPr>
                </w:p>
              </w:tc>
            </w:tr>
            <w:tr w:rsidR="00163F15" w:rsidRPr="0003510A" w14:paraId="5C0E40DC" w14:textId="77777777" w:rsidTr="00482084">
              <w:tc>
                <w:tcPr>
                  <w:tcW w:w="1087" w:type="dxa"/>
                </w:tcPr>
                <w:p w14:paraId="46B9910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57FCAE66"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13BB737F"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194A8CF5"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03510A" w14:paraId="2A183D71" w14:textId="77777777" w:rsidTr="00300921">
              <w:tc>
                <w:tcPr>
                  <w:tcW w:w="1087" w:type="dxa"/>
                </w:tcPr>
                <w:p w14:paraId="29DB180E"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5536ACA6"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2D8A34CC"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03510A" w14:paraId="3CA0B2DC" w14:textId="77777777" w:rsidTr="00300921">
              <w:tc>
                <w:tcPr>
                  <w:tcW w:w="1087" w:type="dxa"/>
                </w:tcPr>
                <w:p w14:paraId="7EF9EEE4"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554E8EAC"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41C4416A"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210E4CB0" w14:textId="77777777" w:rsidR="00163F15" w:rsidRPr="002C594E" w:rsidRDefault="00163F15" w:rsidP="00172D78">
                  <w:pPr>
                    <w:spacing w:before="120"/>
                    <w:jc w:val="both"/>
                    <w:rPr>
                      <w:rFonts w:ascii="Verdana" w:hAnsi="Verdana"/>
                      <w:sz w:val="16"/>
                      <w:szCs w:val="16"/>
                      <w:lang w:val="en-US"/>
                    </w:rPr>
                  </w:pPr>
                </w:p>
              </w:tc>
            </w:tr>
          </w:tbl>
          <w:p w14:paraId="7BFA813A"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543C9012"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612320E7" w14:textId="77777777" w:rsidTr="00583DB6">
              <w:trPr>
                <w:trHeight w:val="242"/>
                <w:jc w:val="center"/>
              </w:trPr>
              <w:tc>
                <w:tcPr>
                  <w:tcW w:w="1129" w:type="dxa"/>
                </w:tcPr>
                <w:p w14:paraId="326FE21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0940BD16"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F66929">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13A2A1BA" w14:textId="77777777" w:rsidR="00163F15" w:rsidRPr="002C594E" w:rsidRDefault="00163F15" w:rsidP="00172D78">
                  <w:pPr>
                    <w:spacing w:before="120"/>
                    <w:jc w:val="both"/>
                    <w:rPr>
                      <w:rFonts w:ascii="Verdana" w:hAnsi="Verdana"/>
                      <w:sz w:val="16"/>
                      <w:szCs w:val="16"/>
                      <w:lang w:val="en-US"/>
                    </w:rPr>
                  </w:pPr>
                </w:p>
              </w:tc>
            </w:tr>
            <w:tr w:rsidR="00163F15" w:rsidRPr="002C594E" w14:paraId="04468686" w14:textId="77777777" w:rsidTr="00583DB6">
              <w:trPr>
                <w:trHeight w:val="262"/>
                <w:jc w:val="center"/>
              </w:trPr>
              <w:tc>
                <w:tcPr>
                  <w:tcW w:w="1129" w:type="dxa"/>
                </w:tcPr>
                <w:p w14:paraId="1BB230EF"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1E0C13B3" w14:textId="77777777" w:rsidR="00163F15" w:rsidRPr="002C594E" w:rsidRDefault="00F66929"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505C6975" w14:textId="77777777" w:rsidR="00163F15" w:rsidRPr="002C594E" w:rsidRDefault="00163F15" w:rsidP="00172D78">
                  <w:pPr>
                    <w:spacing w:before="120"/>
                    <w:jc w:val="both"/>
                    <w:rPr>
                      <w:rFonts w:ascii="Verdana" w:hAnsi="Verdana"/>
                      <w:sz w:val="16"/>
                      <w:szCs w:val="16"/>
                      <w:lang w:val="en-US"/>
                    </w:rPr>
                  </w:pPr>
                </w:p>
              </w:tc>
            </w:tr>
            <w:tr w:rsidR="00163F15" w:rsidRPr="0003510A" w14:paraId="0C73F47C" w14:textId="77777777" w:rsidTr="00583DB6">
              <w:trPr>
                <w:trHeight w:val="1477"/>
                <w:jc w:val="center"/>
              </w:trPr>
              <w:tc>
                <w:tcPr>
                  <w:tcW w:w="1129" w:type="dxa"/>
                </w:tcPr>
                <w:p w14:paraId="20A36E11"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38C23C2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0E8B2E18"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03510A" w14:paraId="4A3242FE" w14:textId="77777777" w:rsidTr="00583DB6">
              <w:trPr>
                <w:trHeight w:val="790"/>
                <w:jc w:val="center"/>
              </w:trPr>
              <w:tc>
                <w:tcPr>
                  <w:tcW w:w="1129" w:type="dxa"/>
                </w:tcPr>
                <w:p w14:paraId="57770180"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lastRenderedPageBreak/>
                    <w:t>Seal type</w:t>
                  </w:r>
                </w:p>
              </w:tc>
              <w:tc>
                <w:tcPr>
                  <w:tcW w:w="2977" w:type="dxa"/>
                </w:tcPr>
                <w:p w14:paraId="0B817E25"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01D10179" w14:textId="77777777" w:rsidR="00163F15" w:rsidRPr="002C594E" w:rsidRDefault="00163F15" w:rsidP="00172D78">
                  <w:pPr>
                    <w:spacing w:before="120"/>
                    <w:jc w:val="both"/>
                    <w:rPr>
                      <w:rFonts w:ascii="Verdana" w:hAnsi="Verdana"/>
                      <w:sz w:val="16"/>
                      <w:szCs w:val="16"/>
                      <w:lang w:val="en-US"/>
                    </w:rPr>
                  </w:pPr>
                </w:p>
              </w:tc>
            </w:tr>
          </w:tbl>
          <w:p w14:paraId="0540E16C" w14:textId="77777777" w:rsidR="009A54EC" w:rsidRPr="002C594E" w:rsidRDefault="009A54EC" w:rsidP="00172D78">
            <w:pPr>
              <w:spacing w:before="120"/>
              <w:jc w:val="center"/>
              <w:rPr>
                <w:rFonts w:ascii="Verdana" w:hAnsi="Verdana"/>
                <w:i/>
                <w:lang w:val="en-US"/>
              </w:rPr>
            </w:pPr>
          </w:p>
          <w:p w14:paraId="251499DE"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225FA4E1"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4A450D4D"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561C1A57"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0F2B4D8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0B4915C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0DD5F4F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6423C15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4ABCC1A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465E137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221D700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5E5EC3E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748E8A8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1B6612F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35F1B1F2"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14445733"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1CD2018B"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3F91E5F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5B2F5472"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41C789F5"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1F044F1A"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035B5CC9"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6303314E" w14:textId="77777777" w:rsidR="00583DB6" w:rsidRPr="002C594E" w:rsidRDefault="00583DB6" w:rsidP="00F6263E">
            <w:pPr>
              <w:spacing w:before="120"/>
              <w:ind w:left="318" w:hanging="318"/>
              <w:rPr>
                <w:rFonts w:ascii="Verdana" w:hAnsi="Verdana"/>
                <w:i/>
                <w:sz w:val="16"/>
                <w:szCs w:val="16"/>
                <w:lang w:val="en-US"/>
              </w:rPr>
            </w:pPr>
          </w:p>
          <w:p w14:paraId="0C877693"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43DC94D5"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00468866"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2CEB5C71"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5C46150C"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07A245DA"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775E8386"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w:t>
            </w:r>
            <w:r w:rsidR="003D4AE8" w:rsidRPr="002C594E">
              <w:rPr>
                <w:rFonts w:ascii="Verdana" w:hAnsi="Verdana"/>
                <w:i/>
                <w:sz w:val="16"/>
                <w:szCs w:val="16"/>
                <w:lang w:val="en-US"/>
              </w:rPr>
              <w:lastRenderedPageBreak/>
              <w:t xml:space="preserve">foreign bodies; </w:t>
            </w:r>
          </w:p>
          <w:p w14:paraId="7FE8A8E2"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1BA3D406"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7709AFA3"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49A3E8AA" w14:textId="77777777" w:rsidR="00F66929" w:rsidRDefault="00F66929" w:rsidP="00F66929">
            <w:pPr>
              <w:spacing w:before="120"/>
              <w:ind w:left="360"/>
              <w:rPr>
                <w:rFonts w:ascii="Verdana" w:hAnsi="Verdana"/>
                <w:i/>
                <w:sz w:val="16"/>
                <w:szCs w:val="16"/>
                <w:lang w:val="en-US"/>
              </w:rPr>
            </w:pPr>
          </w:p>
          <w:p w14:paraId="3021A3B1" w14:textId="77777777" w:rsidR="002D2467" w:rsidRPr="00F66929" w:rsidRDefault="002D2467" w:rsidP="00F66929">
            <w:pPr>
              <w:spacing w:before="120"/>
              <w:ind w:left="360"/>
              <w:rPr>
                <w:rFonts w:ascii="Verdana" w:hAnsi="Verdana"/>
                <w:i/>
                <w:sz w:val="16"/>
                <w:szCs w:val="16"/>
                <w:lang w:val="en-US"/>
              </w:rPr>
            </w:pPr>
          </w:p>
          <w:p w14:paraId="1591804A"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9F35933"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57B1A37C"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54D9C175"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40DF978C" w14:textId="77777777" w:rsidR="00573C7D" w:rsidRPr="002C594E" w:rsidRDefault="00573C7D" w:rsidP="00172D78">
            <w:pPr>
              <w:spacing w:before="120"/>
              <w:rPr>
                <w:rFonts w:ascii="Verdana" w:hAnsi="Verdana"/>
                <w:i/>
                <w:sz w:val="16"/>
                <w:szCs w:val="16"/>
                <w:lang w:val="en-US"/>
              </w:rPr>
            </w:pPr>
          </w:p>
          <w:p w14:paraId="5CC59ADE"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23D31BA7"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74D8A9CF"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4C9FE467"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03510A" w14:paraId="6D386EF0" w14:textId="77777777" w:rsidTr="00394C48">
        <w:trPr>
          <w:trHeight w:val="1737"/>
        </w:trPr>
        <w:tc>
          <w:tcPr>
            <w:tcW w:w="9320" w:type="dxa"/>
            <w:shd w:val="clear" w:color="auto" w:fill="auto"/>
          </w:tcPr>
          <w:p w14:paraId="2D0A2979"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79E5C991"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00B14">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7F72ABDE"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2904E0CE"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03510A" w14:paraId="36BE19AC" w14:textId="77777777" w:rsidTr="00163F15">
        <w:trPr>
          <w:trHeight w:val="832"/>
        </w:trPr>
        <w:tc>
          <w:tcPr>
            <w:tcW w:w="9320" w:type="dxa"/>
            <w:shd w:val="clear" w:color="auto" w:fill="auto"/>
          </w:tcPr>
          <w:p w14:paraId="3B30FCCD"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615F26A1"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1A59C662"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011C538E"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35EB9FF9"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03510A" w14:paraId="1CF99DB5" w14:textId="77777777" w:rsidTr="00394C48">
        <w:tc>
          <w:tcPr>
            <w:tcW w:w="9320" w:type="dxa"/>
            <w:shd w:val="clear" w:color="auto" w:fill="auto"/>
          </w:tcPr>
          <w:p w14:paraId="2B64D326"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56051B6A"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2F23E752" w14:textId="77777777" w:rsidR="001E1265" w:rsidRPr="002C594E" w:rsidRDefault="001E1265" w:rsidP="00172D78">
      <w:pPr>
        <w:spacing w:before="120"/>
        <w:ind w:left="-567"/>
        <w:rPr>
          <w:rFonts w:ascii="Verdana" w:hAnsi="Verdana"/>
          <w:i/>
          <w:sz w:val="16"/>
          <w:szCs w:val="16"/>
          <w:lang w:val="en-US"/>
        </w:rPr>
      </w:pPr>
    </w:p>
    <w:p w14:paraId="0F6E01F8"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 xml:space="preserve">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w:t>
      </w:r>
      <w:r w:rsidRPr="002C594E">
        <w:rPr>
          <w:rFonts w:ascii="Verdana" w:hAnsi="Verdana"/>
          <w:i/>
          <w:sz w:val="16"/>
          <w:szCs w:val="16"/>
          <w:lang w:val="en-US"/>
        </w:rPr>
        <w:lastRenderedPageBreak/>
        <w:t>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EC70BC" w14:textId="77777777" w:rsidR="007D5928" w:rsidRDefault="007D5928">
      <w:r>
        <w:separator/>
      </w:r>
    </w:p>
  </w:endnote>
  <w:endnote w:type="continuationSeparator" w:id="0">
    <w:p w14:paraId="23EE37E3"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5F5643" w14:textId="77777777" w:rsidR="00160225" w:rsidRDefault="00160225">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860231"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FE1A06" w:rsidRPr="001E1265" w14:paraId="435A9845" w14:textId="77777777" w:rsidTr="00D369AE">
      <w:tc>
        <w:tcPr>
          <w:tcW w:w="567" w:type="dxa"/>
          <w:tcBorders>
            <w:top w:val="single" w:sz="4" w:space="0" w:color="000000"/>
            <w:left w:val="single" w:sz="4" w:space="0" w:color="000000"/>
            <w:bottom w:val="single" w:sz="4" w:space="0" w:color="000000"/>
          </w:tcBorders>
          <w:vAlign w:val="center"/>
        </w:tcPr>
        <w:p w14:paraId="000ED444" w14:textId="5B7CC8E5" w:rsidR="00FE1A06" w:rsidRPr="001E1265" w:rsidRDefault="00FE1A06" w:rsidP="00FE1A06">
          <w:pPr>
            <w:pStyle w:val="Pidipagina"/>
            <w:snapToGrid w:val="0"/>
            <w:jc w:val="center"/>
            <w:rPr>
              <w:rFonts w:ascii="Verdana" w:hAnsi="Verdana"/>
              <w:sz w:val="16"/>
              <w:szCs w:val="16"/>
              <w:lang w:val="en-US"/>
            </w:rPr>
          </w:pPr>
          <w:r>
            <w:rPr>
              <w:rFonts w:ascii="Verdana" w:hAnsi="Verdana"/>
              <w:sz w:val="16"/>
              <w:szCs w:val="16"/>
              <w:lang w:val="en-US"/>
            </w:rPr>
            <w:t>9</w:t>
          </w:r>
        </w:p>
      </w:tc>
      <w:tc>
        <w:tcPr>
          <w:tcW w:w="1560" w:type="dxa"/>
          <w:tcBorders>
            <w:top w:val="single" w:sz="4" w:space="0" w:color="000000"/>
            <w:left w:val="single" w:sz="4" w:space="0" w:color="000000"/>
            <w:bottom w:val="single" w:sz="4" w:space="0" w:color="000000"/>
            <w:right w:val="nil"/>
          </w:tcBorders>
          <w:vAlign w:val="center"/>
        </w:tcPr>
        <w:p w14:paraId="53F1EC99" w14:textId="0972BFF2" w:rsidR="00FE1A06" w:rsidRDefault="00FE1A06" w:rsidP="00FE1A06">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030E96C2" w14:textId="664561FF" w:rsidR="00FE1A06" w:rsidRDefault="00FE1A06" w:rsidP="00FE1A06">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41D658ED" w14:textId="7B66E981" w:rsidR="00FE1A06" w:rsidRDefault="00160225" w:rsidP="00160225">
          <w:pPr>
            <w:pStyle w:val="Pidipagina"/>
            <w:snapToGrid w:val="0"/>
            <w:jc w:val="center"/>
            <w:rPr>
              <w:rFonts w:ascii="Verdana" w:hAnsi="Verdana"/>
              <w:sz w:val="16"/>
              <w:szCs w:val="16"/>
              <w:lang w:val="en-US"/>
            </w:rPr>
          </w:pPr>
          <w:r w:rsidRPr="00160225">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0DBC1FB8" w14:textId="77777777" w:rsidR="00FE1A06" w:rsidRDefault="00FE1A06" w:rsidP="00FE1A06">
          <w:pPr>
            <w:pStyle w:val="Pidipagina"/>
            <w:snapToGrid w:val="0"/>
            <w:jc w:val="center"/>
            <w:rPr>
              <w:rFonts w:ascii="Verdana" w:hAnsi="Verdana"/>
              <w:sz w:val="16"/>
              <w:szCs w:val="16"/>
              <w:lang w:val="en-US"/>
            </w:rPr>
          </w:pPr>
          <w:r>
            <w:rPr>
              <w:rFonts w:ascii="Verdana" w:hAnsi="Verdana"/>
              <w:sz w:val="16"/>
              <w:szCs w:val="16"/>
              <w:lang w:val="en-US"/>
            </w:rPr>
            <w:t>RIZZO</w:t>
          </w:r>
        </w:p>
        <w:p w14:paraId="571E6020" w14:textId="051993AA" w:rsidR="00FE1A06" w:rsidRDefault="00FE1A06" w:rsidP="00FE1A06">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9747A9" w:rsidRPr="001E1265" w14:paraId="244627A3" w14:textId="77777777" w:rsidTr="00CF0FA3">
      <w:tc>
        <w:tcPr>
          <w:tcW w:w="567" w:type="dxa"/>
          <w:tcBorders>
            <w:top w:val="single" w:sz="4" w:space="0" w:color="000000"/>
            <w:left w:val="single" w:sz="4" w:space="0" w:color="000000"/>
            <w:bottom w:val="single" w:sz="4" w:space="0" w:color="000000"/>
          </w:tcBorders>
          <w:vAlign w:val="center"/>
        </w:tcPr>
        <w:p w14:paraId="05907772" w14:textId="77777777" w:rsidR="009747A9" w:rsidRPr="001E1265" w:rsidRDefault="009747A9"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124304DE" w14:textId="77777777" w:rsidR="009747A9" w:rsidRDefault="009747A9">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301E71D2" w14:textId="77777777" w:rsidR="009747A9" w:rsidRDefault="009747A9">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1B014F78" w14:textId="77777777" w:rsidR="009747A9" w:rsidRDefault="009747A9">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1C5281B1" w14:textId="77777777" w:rsidR="009747A9" w:rsidRDefault="009747A9">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326B64DE" w14:textId="77777777" w:rsidR="00CF0FA3" w:rsidRDefault="00CF0FA3" w:rsidP="00CF0FA3">
    <w:pPr>
      <w:pStyle w:val="Pidipagina"/>
      <w:jc w:val="center"/>
    </w:pPr>
  </w:p>
  <w:p w14:paraId="5D096B85"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866243" w:rsidRPr="00CF0FA3">
      <w:rPr>
        <w:rFonts w:ascii="Verdana" w:hAnsi="Verdana"/>
        <w:sz w:val="16"/>
        <w:szCs w:val="16"/>
      </w:rPr>
      <w:fldChar w:fldCharType="begin"/>
    </w:r>
    <w:r w:rsidRPr="00CF0FA3">
      <w:rPr>
        <w:rFonts w:ascii="Verdana" w:hAnsi="Verdana"/>
        <w:sz w:val="16"/>
        <w:szCs w:val="16"/>
      </w:rPr>
      <w:instrText xml:space="preserve"> PAGE   \* MERGEFORMAT </w:instrText>
    </w:r>
    <w:r w:rsidR="00866243" w:rsidRPr="00CF0FA3">
      <w:rPr>
        <w:rFonts w:ascii="Verdana" w:hAnsi="Verdana"/>
        <w:sz w:val="16"/>
        <w:szCs w:val="16"/>
      </w:rPr>
      <w:fldChar w:fldCharType="separate"/>
    </w:r>
    <w:r w:rsidR="00E82706">
      <w:rPr>
        <w:rFonts w:ascii="Verdana" w:hAnsi="Verdana"/>
        <w:noProof/>
        <w:sz w:val="16"/>
        <w:szCs w:val="16"/>
      </w:rPr>
      <w:t>2</w:t>
    </w:r>
    <w:r w:rsidR="00866243"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43B84447" w14:textId="77777777" w:rsidTr="001B1240">
      <w:tc>
        <w:tcPr>
          <w:tcW w:w="657" w:type="dxa"/>
          <w:tcBorders>
            <w:top w:val="single" w:sz="4" w:space="0" w:color="000000"/>
            <w:left w:val="single" w:sz="4" w:space="0" w:color="000000"/>
            <w:bottom w:val="single" w:sz="4" w:space="0" w:color="000000"/>
          </w:tcBorders>
          <w:vAlign w:val="center"/>
        </w:tcPr>
        <w:p w14:paraId="4EFB2B7F"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14C0918A"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3A9C1A4C"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11A9B42C"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3671B84D" w14:textId="77777777" w:rsidR="00E73CA1" w:rsidRPr="001B1240" w:rsidRDefault="00E73CA1" w:rsidP="001B1240">
          <w:pPr>
            <w:pStyle w:val="Pidipagina"/>
            <w:snapToGrid w:val="0"/>
            <w:jc w:val="center"/>
            <w:rPr>
              <w:rFonts w:ascii="Verdana" w:hAnsi="Verdana"/>
            </w:rPr>
          </w:pPr>
        </w:p>
      </w:tc>
    </w:tr>
    <w:tr w:rsidR="00E73CA1" w14:paraId="20A2B104" w14:textId="77777777" w:rsidTr="001B1240">
      <w:tc>
        <w:tcPr>
          <w:tcW w:w="657" w:type="dxa"/>
          <w:tcBorders>
            <w:left w:val="single" w:sz="4" w:space="0" w:color="000000"/>
            <w:bottom w:val="single" w:sz="4" w:space="0" w:color="000000"/>
          </w:tcBorders>
          <w:vAlign w:val="center"/>
        </w:tcPr>
        <w:p w14:paraId="0F203DA0"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62E8D0D4"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18A04D94"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58CCE435"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475B9CFF"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1C6D99C8"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4E3E05" w14:textId="77777777" w:rsidR="007D5928" w:rsidRDefault="007D5928">
      <w:r>
        <w:separator/>
      </w:r>
    </w:p>
  </w:footnote>
  <w:footnote w:type="continuationSeparator" w:id="0">
    <w:p w14:paraId="0C135A7B"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DAD84C" w14:textId="77777777" w:rsidR="00160225" w:rsidRDefault="00160225">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977"/>
      <w:gridCol w:w="3969"/>
      <w:gridCol w:w="2268"/>
    </w:tblGrid>
    <w:tr w:rsidR="00E73CA1" w14:paraId="5D9045C0" w14:textId="77777777" w:rsidTr="009747A9">
      <w:trPr>
        <w:trHeight w:val="838"/>
      </w:trPr>
      <w:tc>
        <w:tcPr>
          <w:tcW w:w="2977" w:type="dxa"/>
          <w:tcBorders>
            <w:top w:val="single" w:sz="4" w:space="0" w:color="000000"/>
            <w:left w:val="single" w:sz="4" w:space="0" w:color="000000"/>
            <w:bottom w:val="single" w:sz="4" w:space="0" w:color="000000"/>
          </w:tcBorders>
          <w:vAlign w:val="center"/>
        </w:tcPr>
        <w:p w14:paraId="0CC8C1BF"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969" w:type="dxa"/>
          <w:tcBorders>
            <w:top w:val="single" w:sz="4" w:space="0" w:color="000000"/>
            <w:left w:val="single" w:sz="4" w:space="0" w:color="000000"/>
            <w:bottom w:val="single" w:sz="4" w:space="0" w:color="000000"/>
          </w:tcBorders>
          <w:vAlign w:val="center"/>
        </w:tcPr>
        <w:p w14:paraId="0CBD6C32"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59EC694B" w14:textId="77777777" w:rsidR="00E73CA1" w:rsidRPr="00A37DFF" w:rsidRDefault="00C117A5" w:rsidP="00E8335F">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DD4CB7">
            <w:rPr>
              <w:rFonts w:ascii="Verdana" w:hAnsi="Verdana"/>
              <w:b/>
              <w:bCs/>
              <w:sz w:val="24"/>
              <w:szCs w:val="24"/>
            </w:rPr>
            <w:t>89A</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02D0B8FC"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4F2BF816" w14:textId="77777777">
      <w:trPr>
        <w:trHeight w:val="838"/>
      </w:trPr>
      <w:tc>
        <w:tcPr>
          <w:tcW w:w="1896" w:type="dxa"/>
          <w:tcBorders>
            <w:top w:val="single" w:sz="4" w:space="0" w:color="000000"/>
            <w:left w:val="single" w:sz="4" w:space="0" w:color="000000"/>
            <w:bottom w:val="single" w:sz="4" w:space="0" w:color="000000"/>
          </w:tcBorders>
          <w:vAlign w:val="center"/>
        </w:tcPr>
        <w:p w14:paraId="28744230"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0F1BFD30"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3FCCD46F"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2FFE706E"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866243" w:rsidRPr="004A3161">
            <w:rPr>
              <w:rFonts w:ascii="Verdana" w:hAnsi="Verdana"/>
              <w:bCs/>
              <w:sz w:val="24"/>
              <w:szCs w:val="24"/>
            </w:rPr>
            <w:fldChar w:fldCharType="begin"/>
          </w:r>
          <w:r w:rsidRPr="004A3161">
            <w:rPr>
              <w:rFonts w:ascii="Verdana" w:hAnsi="Verdana"/>
              <w:bCs/>
              <w:sz w:val="24"/>
              <w:szCs w:val="24"/>
            </w:rPr>
            <w:instrText xml:space="preserve"> PAGE </w:instrText>
          </w:r>
          <w:r w:rsidR="00866243" w:rsidRPr="004A3161">
            <w:rPr>
              <w:rFonts w:ascii="Verdana" w:hAnsi="Verdana"/>
              <w:bCs/>
              <w:sz w:val="24"/>
              <w:szCs w:val="24"/>
            </w:rPr>
            <w:fldChar w:fldCharType="separate"/>
          </w:r>
          <w:r>
            <w:rPr>
              <w:rFonts w:ascii="Verdana" w:hAnsi="Verdana"/>
              <w:bCs/>
              <w:noProof/>
              <w:sz w:val="24"/>
              <w:szCs w:val="24"/>
            </w:rPr>
            <w:t>1</w:t>
          </w:r>
          <w:r w:rsidR="00866243" w:rsidRPr="004A3161">
            <w:rPr>
              <w:rFonts w:ascii="Verdana" w:hAnsi="Verdana"/>
              <w:bCs/>
              <w:sz w:val="24"/>
              <w:szCs w:val="24"/>
            </w:rPr>
            <w:fldChar w:fldCharType="end"/>
          </w:r>
          <w:r w:rsidRPr="004A3161">
            <w:rPr>
              <w:rFonts w:ascii="Verdana" w:hAnsi="Verdana"/>
              <w:bCs/>
              <w:sz w:val="24"/>
              <w:szCs w:val="24"/>
            </w:rPr>
            <w:t>/6</w:t>
          </w:r>
        </w:p>
      </w:tc>
    </w:tr>
  </w:tbl>
  <w:p w14:paraId="64D952CF"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58F501AA"/>
    <w:multiLevelType w:val="hybridMultilevel"/>
    <w:tmpl w:val="1C74F92A"/>
    <w:lvl w:ilvl="0" w:tplc="04100003">
      <w:start w:val="1"/>
      <w:numFmt w:val="bullet"/>
      <w:lvlText w:val="o"/>
      <w:lvlJc w:val="left"/>
      <w:pPr>
        <w:ind w:left="720" w:hanging="360"/>
      </w:pPr>
      <w:rPr>
        <w:rFonts w:ascii="Courier New" w:hAnsi="Courier New" w:cs="Courier New"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9"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7CF0627D"/>
    <w:multiLevelType w:val="hybridMultilevel"/>
    <w:tmpl w:val="3BBC1F34"/>
    <w:lvl w:ilvl="0" w:tplc="5784F7E4">
      <w:start w:val="1"/>
      <w:numFmt w:val="bullet"/>
      <w:lvlText w:val="o"/>
      <w:lvlJc w:val="left"/>
      <w:pPr>
        <w:ind w:left="720" w:hanging="360"/>
      </w:pPr>
      <w:rPr>
        <w:rFonts w:ascii="Courier New" w:hAnsi="Courier New" w:cs="Courier New"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6"/>
  </w:num>
  <w:num w:numId="16">
    <w:abstractNumId w:val="22"/>
  </w:num>
  <w:num w:numId="17">
    <w:abstractNumId w:val="16"/>
  </w:num>
  <w:num w:numId="18">
    <w:abstractNumId w:val="19"/>
  </w:num>
  <w:num w:numId="19">
    <w:abstractNumId w:val="29"/>
  </w:num>
  <w:num w:numId="20">
    <w:abstractNumId w:val="9"/>
  </w:num>
  <w:num w:numId="21">
    <w:abstractNumId w:val="6"/>
  </w:num>
  <w:num w:numId="22">
    <w:abstractNumId w:val="20"/>
  </w:num>
  <w:num w:numId="23">
    <w:abstractNumId w:val="10"/>
  </w:num>
  <w:num w:numId="24">
    <w:abstractNumId w:val="27"/>
  </w:num>
  <w:num w:numId="25">
    <w:abstractNumId w:val="5"/>
  </w:num>
  <w:num w:numId="26">
    <w:abstractNumId w:val="12"/>
  </w:num>
  <w:num w:numId="27">
    <w:abstractNumId w:val="21"/>
  </w:num>
  <w:num w:numId="28">
    <w:abstractNumId w:val="17"/>
  </w:num>
  <w:num w:numId="29">
    <w:abstractNumId w:val="11"/>
  </w:num>
  <w:num w:numId="30">
    <w:abstractNumId w:val="27"/>
  </w:num>
  <w:num w:numId="31">
    <w:abstractNumId w:val="25"/>
  </w:num>
  <w:num w:numId="32">
    <w:abstractNumId w:val="30"/>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721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3510A"/>
    <w:rsid w:val="00043A03"/>
    <w:rsid w:val="000440FC"/>
    <w:rsid w:val="00056338"/>
    <w:rsid w:val="00065814"/>
    <w:rsid w:val="000677DC"/>
    <w:rsid w:val="000814D0"/>
    <w:rsid w:val="00081ECC"/>
    <w:rsid w:val="0008295C"/>
    <w:rsid w:val="00084AAE"/>
    <w:rsid w:val="00087A3A"/>
    <w:rsid w:val="00087ED5"/>
    <w:rsid w:val="00091FF2"/>
    <w:rsid w:val="00092190"/>
    <w:rsid w:val="00092BE3"/>
    <w:rsid w:val="00092F94"/>
    <w:rsid w:val="00095283"/>
    <w:rsid w:val="000B2034"/>
    <w:rsid w:val="000B21D0"/>
    <w:rsid w:val="000B5391"/>
    <w:rsid w:val="000C547C"/>
    <w:rsid w:val="000C561D"/>
    <w:rsid w:val="000E0D1F"/>
    <w:rsid w:val="000E23DD"/>
    <w:rsid w:val="000E2937"/>
    <w:rsid w:val="000E6B74"/>
    <w:rsid w:val="000F1924"/>
    <w:rsid w:val="000F6823"/>
    <w:rsid w:val="00137981"/>
    <w:rsid w:val="00145FD8"/>
    <w:rsid w:val="00146651"/>
    <w:rsid w:val="00151C7D"/>
    <w:rsid w:val="00155306"/>
    <w:rsid w:val="00160225"/>
    <w:rsid w:val="00163F15"/>
    <w:rsid w:val="00172D78"/>
    <w:rsid w:val="0017350C"/>
    <w:rsid w:val="00176BCD"/>
    <w:rsid w:val="00186FC8"/>
    <w:rsid w:val="00187C00"/>
    <w:rsid w:val="001B1240"/>
    <w:rsid w:val="001B315B"/>
    <w:rsid w:val="001C1798"/>
    <w:rsid w:val="001C4F19"/>
    <w:rsid w:val="001C5AB5"/>
    <w:rsid w:val="001E1265"/>
    <w:rsid w:val="001F3354"/>
    <w:rsid w:val="002035B8"/>
    <w:rsid w:val="00206212"/>
    <w:rsid w:val="00207B8B"/>
    <w:rsid w:val="00207E78"/>
    <w:rsid w:val="00210CA4"/>
    <w:rsid w:val="00224A9C"/>
    <w:rsid w:val="002257B5"/>
    <w:rsid w:val="00230158"/>
    <w:rsid w:val="00234461"/>
    <w:rsid w:val="00244AB4"/>
    <w:rsid w:val="00253604"/>
    <w:rsid w:val="00255994"/>
    <w:rsid w:val="00256883"/>
    <w:rsid w:val="00257592"/>
    <w:rsid w:val="00283C6B"/>
    <w:rsid w:val="00284D18"/>
    <w:rsid w:val="00285798"/>
    <w:rsid w:val="002909F8"/>
    <w:rsid w:val="0029438A"/>
    <w:rsid w:val="002C543B"/>
    <w:rsid w:val="002C594E"/>
    <w:rsid w:val="002D2467"/>
    <w:rsid w:val="002D688D"/>
    <w:rsid w:val="002E0E49"/>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87BA1"/>
    <w:rsid w:val="004936C6"/>
    <w:rsid w:val="004A3161"/>
    <w:rsid w:val="004A4433"/>
    <w:rsid w:val="004A7EF7"/>
    <w:rsid w:val="004B6F61"/>
    <w:rsid w:val="004D46BF"/>
    <w:rsid w:val="004E0899"/>
    <w:rsid w:val="004E122D"/>
    <w:rsid w:val="004E4D14"/>
    <w:rsid w:val="004F248C"/>
    <w:rsid w:val="004F2CB3"/>
    <w:rsid w:val="004F61D4"/>
    <w:rsid w:val="005020D4"/>
    <w:rsid w:val="00504753"/>
    <w:rsid w:val="00506781"/>
    <w:rsid w:val="00512BAF"/>
    <w:rsid w:val="00516420"/>
    <w:rsid w:val="00527812"/>
    <w:rsid w:val="0053518D"/>
    <w:rsid w:val="00550B98"/>
    <w:rsid w:val="00551285"/>
    <w:rsid w:val="00564D57"/>
    <w:rsid w:val="00573C7D"/>
    <w:rsid w:val="00577417"/>
    <w:rsid w:val="00583DB6"/>
    <w:rsid w:val="005857DF"/>
    <w:rsid w:val="00586810"/>
    <w:rsid w:val="005871AB"/>
    <w:rsid w:val="0058741E"/>
    <w:rsid w:val="00591179"/>
    <w:rsid w:val="005A6320"/>
    <w:rsid w:val="005B623F"/>
    <w:rsid w:val="005B6E83"/>
    <w:rsid w:val="005B7A69"/>
    <w:rsid w:val="005C3862"/>
    <w:rsid w:val="005C5510"/>
    <w:rsid w:val="005C5DE4"/>
    <w:rsid w:val="005D1E55"/>
    <w:rsid w:val="005D6FC3"/>
    <w:rsid w:val="005E2A9F"/>
    <w:rsid w:val="005F34DB"/>
    <w:rsid w:val="00600B14"/>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7525"/>
    <w:rsid w:val="006B1153"/>
    <w:rsid w:val="006B6E97"/>
    <w:rsid w:val="006C12D1"/>
    <w:rsid w:val="006D24CE"/>
    <w:rsid w:val="006D41CE"/>
    <w:rsid w:val="006D6A3C"/>
    <w:rsid w:val="006D7B0F"/>
    <w:rsid w:val="006E17BB"/>
    <w:rsid w:val="006E4DD6"/>
    <w:rsid w:val="0070077A"/>
    <w:rsid w:val="00704194"/>
    <w:rsid w:val="007211D0"/>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00EB"/>
    <w:rsid w:val="00797E5A"/>
    <w:rsid w:val="007A0232"/>
    <w:rsid w:val="007A2390"/>
    <w:rsid w:val="007A2BB6"/>
    <w:rsid w:val="007A5690"/>
    <w:rsid w:val="007A5AB0"/>
    <w:rsid w:val="007A5BC3"/>
    <w:rsid w:val="007B084D"/>
    <w:rsid w:val="007B6CD3"/>
    <w:rsid w:val="007B74D9"/>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6243"/>
    <w:rsid w:val="00866CC4"/>
    <w:rsid w:val="008708A6"/>
    <w:rsid w:val="00871D57"/>
    <w:rsid w:val="00874E49"/>
    <w:rsid w:val="0087549C"/>
    <w:rsid w:val="00877B0B"/>
    <w:rsid w:val="008A4E11"/>
    <w:rsid w:val="008B3742"/>
    <w:rsid w:val="008C61C5"/>
    <w:rsid w:val="008C757E"/>
    <w:rsid w:val="008D68FC"/>
    <w:rsid w:val="008F3C8E"/>
    <w:rsid w:val="009005D2"/>
    <w:rsid w:val="009100AD"/>
    <w:rsid w:val="0092072B"/>
    <w:rsid w:val="00923109"/>
    <w:rsid w:val="00933C9F"/>
    <w:rsid w:val="00953535"/>
    <w:rsid w:val="009717DC"/>
    <w:rsid w:val="009747A9"/>
    <w:rsid w:val="00977461"/>
    <w:rsid w:val="00977F6A"/>
    <w:rsid w:val="009835D4"/>
    <w:rsid w:val="00983625"/>
    <w:rsid w:val="00984137"/>
    <w:rsid w:val="00991A1F"/>
    <w:rsid w:val="009A108B"/>
    <w:rsid w:val="009A2E24"/>
    <w:rsid w:val="009A54EC"/>
    <w:rsid w:val="009A5C78"/>
    <w:rsid w:val="009A6065"/>
    <w:rsid w:val="009B5AA9"/>
    <w:rsid w:val="009B7823"/>
    <w:rsid w:val="009C0C52"/>
    <w:rsid w:val="009D1B62"/>
    <w:rsid w:val="009D2041"/>
    <w:rsid w:val="009E26BA"/>
    <w:rsid w:val="009F6F6D"/>
    <w:rsid w:val="00A15021"/>
    <w:rsid w:val="00A17A10"/>
    <w:rsid w:val="00A27C92"/>
    <w:rsid w:val="00A362A0"/>
    <w:rsid w:val="00A37DFF"/>
    <w:rsid w:val="00A523C1"/>
    <w:rsid w:val="00A6328A"/>
    <w:rsid w:val="00A707B7"/>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D6943"/>
    <w:rsid w:val="00AE14D6"/>
    <w:rsid w:val="00AE5F17"/>
    <w:rsid w:val="00AE6869"/>
    <w:rsid w:val="00B00799"/>
    <w:rsid w:val="00B04558"/>
    <w:rsid w:val="00B061CA"/>
    <w:rsid w:val="00B13991"/>
    <w:rsid w:val="00B15264"/>
    <w:rsid w:val="00B31DC7"/>
    <w:rsid w:val="00B34EE8"/>
    <w:rsid w:val="00B4068B"/>
    <w:rsid w:val="00B43100"/>
    <w:rsid w:val="00B54BAA"/>
    <w:rsid w:val="00B561AA"/>
    <w:rsid w:val="00B633B2"/>
    <w:rsid w:val="00B63EB7"/>
    <w:rsid w:val="00B64CAA"/>
    <w:rsid w:val="00B70AE4"/>
    <w:rsid w:val="00B7130C"/>
    <w:rsid w:val="00B7140D"/>
    <w:rsid w:val="00B74878"/>
    <w:rsid w:val="00B766B8"/>
    <w:rsid w:val="00B77762"/>
    <w:rsid w:val="00B812E3"/>
    <w:rsid w:val="00B901BE"/>
    <w:rsid w:val="00B922B4"/>
    <w:rsid w:val="00B939DC"/>
    <w:rsid w:val="00B9411A"/>
    <w:rsid w:val="00B97EBE"/>
    <w:rsid w:val="00BA1A4D"/>
    <w:rsid w:val="00BA7D9B"/>
    <w:rsid w:val="00BC2E32"/>
    <w:rsid w:val="00BD3EBF"/>
    <w:rsid w:val="00BD4510"/>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3E71"/>
    <w:rsid w:val="00C7474A"/>
    <w:rsid w:val="00C7733F"/>
    <w:rsid w:val="00C83149"/>
    <w:rsid w:val="00C84692"/>
    <w:rsid w:val="00C84E03"/>
    <w:rsid w:val="00C879E6"/>
    <w:rsid w:val="00CA304A"/>
    <w:rsid w:val="00CB01E1"/>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B1DBC"/>
    <w:rsid w:val="00DC0A5B"/>
    <w:rsid w:val="00DC5451"/>
    <w:rsid w:val="00DC7B87"/>
    <w:rsid w:val="00DD09DE"/>
    <w:rsid w:val="00DD4CB7"/>
    <w:rsid w:val="00DD6E23"/>
    <w:rsid w:val="00DE45BB"/>
    <w:rsid w:val="00DE5C26"/>
    <w:rsid w:val="00DF4C35"/>
    <w:rsid w:val="00E07261"/>
    <w:rsid w:val="00E11376"/>
    <w:rsid w:val="00E14115"/>
    <w:rsid w:val="00E1541D"/>
    <w:rsid w:val="00E164E4"/>
    <w:rsid w:val="00E20684"/>
    <w:rsid w:val="00E2390F"/>
    <w:rsid w:val="00E32766"/>
    <w:rsid w:val="00E502AA"/>
    <w:rsid w:val="00E530AE"/>
    <w:rsid w:val="00E548E0"/>
    <w:rsid w:val="00E67F4D"/>
    <w:rsid w:val="00E73CA1"/>
    <w:rsid w:val="00E75A58"/>
    <w:rsid w:val="00E77A6E"/>
    <w:rsid w:val="00E82706"/>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1A06"/>
    <w:rsid w:val="00FE26B3"/>
    <w:rsid w:val="00FE3D79"/>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7217"/>
    <o:shapelayout v:ext="edit">
      <o:idmap v:ext="edit" data="1"/>
    </o:shapelayout>
  </w:shapeDefaults>
  <w:decimalSymbol w:val=","/>
  <w:listSeparator w:val=";"/>
  <w14:docId w14:val="663C0D43"/>
  <w15:docId w15:val="{D503109E-E612-4D91-ACBE-2D90CACB0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78350492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518348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803CF3-93F5-430A-9C4F-3AB0543BAB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1976</Words>
  <Characters>11266</Characters>
  <Application>Microsoft Office Word</Application>
  <DocSecurity>0</DocSecurity>
  <Lines>93</Lines>
  <Paragraphs>26</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27</cp:revision>
  <cp:lastPrinted>2016-03-23T17:25:00Z</cp:lastPrinted>
  <dcterms:created xsi:type="dcterms:W3CDTF">2016-03-31T10:33:00Z</dcterms:created>
  <dcterms:modified xsi:type="dcterms:W3CDTF">2022-03-03T10:29:00Z</dcterms:modified>
  <cp:category>Ufficio Qualità</cp:category>
  <cp:contentStatus>Rev. 2</cp:contentStatus>
</cp:coreProperties>
</file>