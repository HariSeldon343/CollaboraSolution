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F436C2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436C2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F436C2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F436C2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363DF1">
        <w:trPr>
          <w:trHeight w:val="123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3B82C8DB" w:rsidR="00384682" w:rsidRPr="00FB7E04" w:rsidRDefault="00973CAC" w:rsidP="00F5295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Generazione del lotto del prodotto semilavorato e/o prodotto finito mediante utilizzo del gestionale, prima dell’inizio delle fasi di trasformazione della materia prima e registrazione del suddetto lotto nei moduli di produzione destinati agli operatori dei reparti.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47C87D25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7B23D755" w14:textId="77777777" w:rsidR="00F52958" w:rsidRDefault="00F52958" w:rsidP="00F52958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2455FD9E" w:rsidR="00F66DAC" w:rsidRPr="00B10C6B" w:rsidRDefault="00F52958" w:rsidP="00F52958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 </w:t>
            </w:r>
            <w:r w:rsidR="00973CAC">
              <w:rPr>
                <w:rFonts w:asciiTheme="minorHAnsi" w:hAnsiTheme="minorHAnsi" w:cstheme="minorHAnsi"/>
                <w:sz w:val="24"/>
                <w:szCs w:val="24"/>
              </w:rPr>
              <w:t>10.11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7F419E1" w:rsidR="004757FC" w:rsidRPr="00B10C6B" w:rsidRDefault="00271F91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973CAC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F52958">
              <w:rPr>
                <w:rFonts w:asciiTheme="minorHAnsi" w:hAnsiTheme="minorHAnsi" w:cstheme="minorHAnsi"/>
                <w:sz w:val="24"/>
                <w:szCs w:val="24"/>
              </w:rPr>
              <w:t>11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5611A25" w:rsidR="00673206" w:rsidRPr="00B10C6B" w:rsidRDefault="00F52958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Elsa Liga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5B5154D" w:rsidR="004757FC" w:rsidRPr="00B10C6B" w:rsidRDefault="00973CAC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30</w:t>
            </w:r>
            <w:r w:rsidR="00F52958">
              <w:rPr>
                <w:rFonts w:asciiTheme="minorHAnsi" w:hAnsiTheme="minorHAnsi" w:cstheme="minorHAnsi"/>
                <w:sz w:val="24"/>
                <w:szCs w:val="24"/>
              </w:rPr>
              <w:t xml:space="preserve"> minuti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FB7E04" w:rsidRPr="00B10C6B" w14:paraId="3CC9EF09" w14:textId="77777777" w:rsidTr="00020149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F6D99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FC435A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B09316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78017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6B1F25" w:rsidRPr="00B10C6B" w14:paraId="101BA0F4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40FB3" w14:textId="77777777" w:rsidR="006B1F25" w:rsidRPr="00FB7E04" w:rsidRDefault="006B1F25" w:rsidP="006B1F25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B214B" w14:textId="564D08E3" w:rsidR="006B1F25" w:rsidRPr="00F221BD" w:rsidRDefault="006B1F25" w:rsidP="006B1F2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8F6DD" w14:textId="645AE2ED" w:rsidR="006B1F25" w:rsidRPr="00FB7E04" w:rsidRDefault="006B1F25" w:rsidP="006B1F2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3541A" w14:textId="77777777" w:rsidR="006B1F25" w:rsidRPr="00667151" w:rsidRDefault="006B1F25" w:rsidP="006B1F25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3DE3ECA" w14:textId="77777777" w:rsidR="006B1F25" w:rsidRDefault="006B1F25" w:rsidP="006B1F25">
            <w:pPr>
              <w:suppressAutoHyphens w:val="0"/>
            </w:pPr>
          </w:p>
        </w:tc>
      </w:tr>
      <w:tr w:rsidR="006B1F25" w:rsidRPr="00B10C6B" w14:paraId="0FC2B203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FA74C1" w14:textId="77777777" w:rsidR="006B1F25" w:rsidRPr="00FB7E04" w:rsidRDefault="006B1F25" w:rsidP="006B1F25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5DC7DC" w14:textId="0DC07E9C" w:rsidR="006B1F25" w:rsidRDefault="006B1F25" w:rsidP="006B1F2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C92227" w14:textId="2CC5D85A" w:rsidR="006B1F25" w:rsidRPr="00FB7E04" w:rsidRDefault="006B1F25" w:rsidP="006B1F2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2D34" w14:textId="77777777" w:rsidR="006B1F25" w:rsidRPr="00667151" w:rsidRDefault="006B1F25" w:rsidP="006B1F25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B42E11C" w14:textId="77777777" w:rsidR="006B1F25" w:rsidRDefault="006B1F25" w:rsidP="006B1F25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42F05045" w:rsidR="00BC6A09" w:rsidRPr="00B10C6B" w:rsidRDefault="00F15F7A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973CA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363DF1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45198916" w:rsidR="00BC6A09" w:rsidRPr="00B10C6B" w:rsidRDefault="00973CAC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F436C2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363DF1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5541B687" w:rsidR="00E451EB" w:rsidRPr="00B10C6B" w:rsidRDefault="00363DF1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53D3CADA" w:rsidR="007002F8" w:rsidRPr="00B10C6B" w:rsidRDefault="00973CAC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Verifica della corretta compilazione del modulo e dell’inserimento del lotto del prodotto lavorato.</w:t>
            </w:r>
            <w:r w:rsidR="00363DF1">
              <w:rPr>
                <w:rFonts w:ascii="Verdana" w:hAnsi="Verdana"/>
              </w:rPr>
              <w:t xml:space="preserve"> 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F436C2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F436C2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F436C2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 w:rsidR="00F15F7A">
                  <w:t>‬</w:t>
                </w:r>
                <w:r w:rsidR="00F15F7A">
                  <w:t>‬</w:t>
                </w:r>
                <w:r w:rsidR="00271F91">
                  <w:t>‬</w:t>
                </w:r>
                <w:r w:rsidR="00271F91">
                  <w:t>‬</w:t>
                </w:r>
                <w:r w:rsidR="00FB7E04">
                  <w:t>‬</w:t>
                </w:r>
                <w:r w:rsidR="00FB7E04">
                  <w:t>‬</w:t>
                </w:r>
                <w:r w:rsidR="00A73EBA">
                  <w:t>‬</w:t>
                </w:r>
                <w:r w:rsidR="00A73EBA">
                  <w:t>‬</w:t>
                </w:r>
                <w:r w:rsidR="002C570D">
                  <w:t>‬</w:t>
                </w:r>
                <w:r w:rsidR="002C570D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3BC2584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5A0BBD">
              <w:rPr>
                <w:rFonts w:asciiTheme="minorHAnsi" w:hAnsiTheme="minorHAnsi" w:cstheme="minorHAnsi"/>
                <w:sz w:val="22"/>
                <w:szCs w:val="22"/>
              </w:rPr>
              <w:t>Elsa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09CE8274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A0BBD">
              <w:rPr>
                <w:rFonts w:asciiTheme="minorHAnsi" w:hAnsiTheme="minorHAnsi" w:cstheme="minorHAnsi"/>
                <w:sz w:val="22"/>
                <w:szCs w:val="22"/>
              </w:rPr>
              <w:t>Liga</w:t>
            </w:r>
          </w:p>
          <w:p w14:paraId="426E7723" w14:textId="01734759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F52958" w:rsidRPr="00E153CB" w14:paraId="2B82EB74" w14:textId="77777777" w:rsidTr="007A2CC6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21C115B" w14:textId="77777777" w:rsidR="00F52958" w:rsidRPr="00E153CB" w:rsidRDefault="00F52958" w:rsidP="00F52958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9D2C7DE" w14:textId="77777777" w:rsidR="00F52958" w:rsidRPr="00BD21E7" w:rsidRDefault="00F52958" w:rsidP="00F52958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564A7A7F" w14:textId="77777777" w:rsidR="00F52958" w:rsidRPr="00B65A81" w:rsidRDefault="00F52958" w:rsidP="00F52958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M 18.02 </w:t>
          </w:r>
        </w:p>
        <w:p w14:paraId="024A34BB" w14:textId="77777777" w:rsidR="00F52958" w:rsidRPr="005C0B7E" w:rsidRDefault="00F52958" w:rsidP="00F52958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73D58E32" w14:textId="77777777" w:rsidR="00F52958" w:rsidRPr="005C0B7E" w:rsidRDefault="00F52958" w:rsidP="00F52958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10/11/2022</w:t>
          </w:r>
        </w:p>
        <w:p w14:paraId="62BD1112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0A44C884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0BCD35CA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A9544F2" w14:textId="77777777" w:rsidR="00F52958" w:rsidRPr="004472FB" w:rsidRDefault="00F52958" w:rsidP="00F52958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583756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52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0315"/>
    <w:rsid w:val="00060743"/>
    <w:rsid w:val="00066C9A"/>
    <w:rsid w:val="00072949"/>
    <w:rsid w:val="000865E4"/>
    <w:rsid w:val="000B2A84"/>
    <w:rsid w:val="000B7F51"/>
    <w:rsid w:val="001177AC"/>
    <w:rsid w:val="00122E21"/>
    <w:rsid w:val="001352B6"/>
    <w:rsid w:val="00144505"/>
    <w:rsid w:val="0017136D"/>
    <w:rsid w:val="001C3104"/>
    <w:rsid w:val="001D0C1F"/>
    <w:rsid w:val="001E558C"/>
    <w:rsid w:val="00203C64"/>
    <w:rsid w:val="0022519D"/>
    <w:rsid w:val="00235BD6"/>
    <w:rsid w:val="00271F91"/>
    <w:rsid w:val="002863B0"/>
    <w:rsid w:val="0029053E"/>
    <w:rsid w:val="002A0E23"/>
    <w:rsid w:val="002C1BF0"/>
    <w:rsid w:val="002C570D"/>
    <w:rsid w:val="002E1EBF"/>
    <w:rsid w:val="00303D84"/>
    <w:rsid w:val="003216C3"/>
    <w:rsid w:val="00336898"/>
    <w:rsid w:val="00363DF1"/>
    <w:rsid w:val="00384682"/>
    <w:rsid w:val="00395F8E"/>
    <w:rsid w:val="003A105A"/>
    <w:rsid w:val="003A114F"/>
    <w:rsid w:val="003B287E"/>
    <w:rsid w:val="003B4349"/>
    <w:rsid w:val="003D5763"/>
    <w:rsid w:val="003F1BFA"/>
    <w:rsid w:val="003F3F92"/>
    <w:rsid w:val="00414A29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0BBD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B1F25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42AC4"/>
    <w:rsid w:val="008577F2"/>
    <w:rsid w:val="00870CE3"/>
    <w:rsid w:val="00874E4B"/>
    <w:rsid w:val="00875D52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3CAC"/>
    <w:rsid w:val="00977A5A"/>
    <w:rsid w:val="009C40A9"/>
    <w:rsid w:val="009F79DC"/>
    <w:rsid w:val="00A0038A"/>
    <w:rsid w:val="00A04CFD"/>
    <w:rsid w:val="00A22FE1"/>
    <w:rsid w:val="00A46ABA"/>
    <w:rsid w:val="00A73E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56BA2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15F7A"/>
    <w:rsid w:val="00F221BD"/>
    <w:rsid w:val="00F34F77"/>
    <w:rsid w:val="00F42F76"/>
    <w:rsid w:val="00F436C2"/>
    <w:rsid w:val="00F52958"/>
    <w:rsid w:val="00F5509A"/>
    <w:rsid w:val="00F66DAC"/>
    <w:rsid w:val="00F706E1"/>
    <w:rsid w:val="00F87964"/>
    <w:rsid w:val="00FB7E0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172</cp:revision>
  <cp:lastPrinted>2023-11-20T11:09:00Z</cp:lastPrinted>
  <dcterms:created xsi:type="dcterms:W3CDTF">2015-04-07T13:30:00Z</dcterms:created>
  <dcterms:modified xsi:type="dcterms:W3CDTF">2023-11-22T10:53:00Z</dcterms:modified>
</cp:coreProperties>
</file>