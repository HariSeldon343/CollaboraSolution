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635B3E" w14:textId="77777777" w:rsidR="006E58FC" w:rsidRDefault="006E58FC" w:rsidP="001E558C">
      <w:pPr>
        <w:rPr>
          <w:rFonts w:asciiTheme="minorHAnsi" w:hAnsiTheme="minorHAnsi" w:cstheme="minorHAnsi"/>
          <w:sz w:val="22"/>
          <w:szCs w:val="22"/>
        </w:rPr>
      </w:pPr>
    </w:p>
    <w:p w14:paraId="3FA5B741" w14:textId="2E7E3927" w:rsidR="0092742B" w:rsidRDefault="004E6D81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55" style="position:absolute;margin-left:89.55pt;margin-top:13.65pt;width:12.75pt;height:10.5pt;z-index:25167411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3" type="#_x0000_t32" style="position:absolute;left:2925;top:4185;width:255;height:210;flip:x" o:connectortype="straight" strokeweight="2pt"/>
            <v:shape id="_x0000_s105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28D0BBAE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4E6D8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735A3E4E" w:rsidR="0092742B" w:rsidRDefault="004E6D8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6ABCD8AD" w:rsidR="001E558C" w:rsidRDefault="004E6D81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9.55pt;margin-top:2.45pt;width:12.75pt;height:10.5pt;z-index:251676160" coordorigin="2925,4185" coordsize="255,210"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5E181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559"/>
      </w:tblGrid>
      <w:tr w:rsidR="004757FC" w:rsidRPr="00B10C6B" w14:paraId="7BBD098D" w14:textId="77777777" w:rsidTr="0047530D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7530D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396D0D7" w14:textId="4F27BB18" w:rsidR="004757FC" w:rsidRPr="00E603A9" w:rsidRDefault="00E603A9" w:rsidP="00254D04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u w:val="single"/>
              </w:rPr>
              <w:t>AUTENTICITÀ PRODOTTO BIOLOGICO</w:t>
            </w:r>
          </w:p>
          <w:p w14:paraId="3043680A" w14:textId="048BD353" w:rsidR="00254D04" w:rsidRPr="00254D04" w:rsidRDefault="00254D04" w:rsidP="00254D04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54D04">
              <w:rPr>
                <w:rFonts w:ascii="Calibri" w:hAnsi="Calibri" w:cs="Calibri"/>
                <w:sz w:val="24"/>
                <w:szCs w:val="24"/>
              </w:rPr>
              <w:t>Controlli da eseguire in accettazione al fine della verifica dell’autenticità del prodotto Biologico.</w:t>
            </w:r>
          </w:p>
          <w:p w14:paraId="20226E92" w14:textId="6233FE0E" w:rsidR="00254D04" w:rsidRDefault="00E603A9" w:rsidP="00254D04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603A9">
              <w:rPr>
                <w:rFonts w:asciiTheme="minorHAnsi" w:hAnsiTheme="minorHAnsi" w:cstheme="minorHAnsi"/>
                <w:sz w:val="24"/>
                <w:szCs w:val="24"/>
              </w:rPr>
              <w:t>Procedure speciali del processo di trasformazione di agrumi provenienti da agricoltura biologica</w:t>
            </w:r>
            <w:r w:rsidR="00254D04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E247078" w14:textId="0D18E80C" w:rsidR="00E603A9" w:rsidRPr="00431BA6" w:rsidRDefault="00E603A9" w:rsidP="00431BA6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4D04">
              <w:rPr>
                <w:rFonts w:asciiTheme="minorHAnsi" w:hAnsiTheme="minorHAnsi" w:cstheme="minorHAnsi"/>
                <w:sz w:val="24"/>
                <w:szCs w:val="24"/>
              </w:rPr>
              <w:t>Procedure di pulizia (</w:t>
            </w:r>
            <w:r w:rsidRPr="00254D04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superfici ed impianti da </w:t>
            </w:r>
            <w:r w:rsidR="00254D04">
              <w:rPr>
                <w:rFonts w:asciiTheme="minorHAnsi" w:hAnsiTheme="minorHAnsi" w:cstheme="minorHAnsi"/>
                <w:i/>
                <w:sz w:val="24"/>
                <w:szCs w:val="24"/>
              </w:rPr>
              <w:t>sanificare</w:t>
            </w:r>
            <w:r w:rsidRPr="00254D04">
              <w:rPr>
                <w:rFonts w:asciiTheme="minorHAnsi" w:hAnsiTheme="minorHAnsi" w:cstheme="minorHAnsi"/>
                <w:i/>
                <w:sz w:val="24"/>
                <w:szCs w:val="24"/>
              </w:rPr>
              <w:t>, modalità d’intervento, attrezzature e prodotti da usare, frequenza...</w:t>
            </w:r>
            <w:r w:rsidRPr="00254D04">
              <w:rPr>
                <w:rFonts w:asciiTheme="minorHAnsi" w:hAnsiTheme="minorHAnsi" w:cstheme="minorHAnsi"/>
                <w:sz w:val="24"/>
                <w:szCs w:val="24"/>
              </w:rPr>
              <w:t>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679DDDE0" w14:textId="77777777" w:rsidR="007100E8" w:rsidRDefault="007100E8" w:rsidP="006E58F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CA65391" w14:textId="549808FE" w:rsidR="00045010" w:rsidRPr="00045010" w:rsidRDefault="00045010" w:rsidP="006E58F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5010">
              <w:rPr>
                <w:rFonts w:ascii="Calibri" w:hAnsi="Calibri" w:cs="Calibri"/>
                <w:sz w:val="24"/>
                <w:szCs w:val="24"/>
              </w:rPr>
              <w:t xml:space="preserve">Manuale HACCP </w:t>
            </w:r>
          </w:p>
          <w:p w14:paraId="1B71CA1A" w14:textId="77777777" w:rsidR="007100E8" w:rsidRPr="007100E8" w:rsidRDefault="007100E8" w:rsidP="007100E8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100E8">
              <w:rPr>
                <w:rFonts w:ascii="Calibri" w:hAnsi="Calibri" w:cs="Calibri"/>
                <w:sz w:val="24"/>
                <w:szCs w:val="24"/>
              </w:rPr>
              <w:t xml:space="preserve">P 09.01 </w:t>
            </w:r>
          </w:p>
          <w:p w14:paraId="76FB6403" w14:textId="54F23238" w:rsidR="004757FC" w:rsidRPr="00B10C6B" w:rsidRDefault="007100E8" w:rsidP="007100E8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100E8">
              <w:rPr>
                <w:rFonts w:ascii="Calibri" w:hAnsi="Calibri" w:cs="Calibri"/>
                <w:sz w:val="24"/>
                <w:szCs w:val="24"/>
              </w:rPr>
              <w:t>IL 09.05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AC3A254" w:rsidR="004757FC" w:rsidRPr="00B10C6B" w:rsidRDefault="004E6D81" w:rsidP="004E6D81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07</w:t>
            </w:r>
            <w:r w:rsidR="0030471E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30471E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55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2747AE" w14:textId="330483F0" w:rsidR="004757FC" w:rsidRDefault="0030471E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Giovanni Giorgianni</w:t>
            </w:r>
          </w:p>
          <w:p w14:paraId="77F2E626" w14:textId="77777777" w:rsidR="00673206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F7C8CB" w14:textId="15DA04B1" w:rsidR="00673206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5D90DD58" w14:textId="77777777" w:rsidTr="0047530D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47530D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045A3" w14:textId="69D532A3" w:rsidR="009220B8" w:rsidRDefault="0030471E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 ora</w:t>
            </w:r>
          </w:p>
          <w:p w14:paraId="7911DC12" w14:textId="3D34A722" w:rsidR="009220B8" w:rsidRDefault="009220B8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7FCA24A" w14:textId="77777777" w:rsidR="009220B8" w:rsidRDefault="009220B8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3C3CF5A" w14:textId="7F05A00D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28414B1" w14:textId="77777777" w:rsidR="003F1BFA" w:rsidRDefault="003F1BFA">
      <w:pPr>
        <w:pStyle w:val="Corpodeltesto"/>
        <w:rPr>
          <w:rFonts w:ascii="Verdana" w:hAnsi="Verdana"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3"/>
        <w:gridCol w:w="2126"/>
        <w:gridCol w:w="2126"/>
        <w:gridCol w:w="4253"/>
      </w:tblGrid>
      <w:tr w:rsidR="00045010" w:rsidRPr="00045010" w14:paraId="32E42074" w14:textId="77777777" w:rsidTr="00DA7700"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69F8C5" w14:textId="447A81F6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N. p</w:t>
            </w: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rogressivo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99380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1C921C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Nome e Cognome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F245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Firma</w:t>
            </w:r>
          </w:p>
        </w:tc>
      </w:tr>
      <w:tr w:rsidR="007100E8" w:rsidRPr="00045010" w14:paraId="0ABA8B7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1CE2A" w14:textId="77777777" w:rsidR="007100E8" w:rsidRPr="00045010" w:rsidRDefault="007100E8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BEF554" w14:textId="64B2B72E" w:rsidR="007100E8" w:rsidRDefault="00F002D7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BILICO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D669B6" w14:textId="169FBC8A" w:rsidR="007100E8" w:rsidRDefault="007100E8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LORENZO LA MALFA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A24EEC" w14:textId="77777777" w:rsidR="007100E8" w:rsidRPr="00045010" w:rsidRDefault="007100E8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7630CA53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1AD17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3A45C9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REPARTO</w:t>
            </w:r>
          </w:p>
          <w:p w14:paraId="289428BB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EB5963" w14:textId="0A86F126" w:rsidR="00045010" w:rsidRPr="00045010" w:rsidRDefault="0030471E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IMBESI ANTONINO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1016F" w14:textId="2BD64D0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0B40D3A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65424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86A16D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EB9CDA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MAZZEO ROSARIO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D3CC3" w14:textId="5D47869E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53ED42EE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3635E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7F17B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7B77A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RUSSO ANTONIO ROCCO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369B37" w14:textId="38F9513F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250E0D1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D75E8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13020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703C93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VISALLI 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0C478" w14:textId="4FAE9D0E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997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3939"/>
      </w:tblGrid>
      <w:tr w:rsidR="00BC6A09" w:rsidRPr="00B10C6B" w14:paraId="5E996D80" w14:textId="77777777" w:rsidTr="00FE38A0">
        <w:trPr>
          <w:tblHeader/>
        </w:trPr>
        <w:tc>
          <w:tcPr>
            <w:tcW w:w="997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FE38A0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FE38A0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9B5018B" w:rsidR="00BC6A09" w:rsidRPr="00B10C6B" w:rsidRDefault="004E6D8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="0030471E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="0030471E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542DBEB1" w:rsidR="00BC6A09" w:rsidRPr="00B10C6B" w:rsidRDefault="004E6D8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>
                <w:rPr>
                  <w:rFonts w:ascii="Calibri" w:hAnsi="Calibri" w:cs="Calibri"/>
                  <w:sz w:val="22"/>
                  <w:szCs w:val="22"/>
                </w:rPr>
                <w:t>07</w:t>
              </w:r>
              <w:r w:rsidR="0030471E">
                <w:rPr>
                  <w:rFonts w:ascii="Calibri" w:hAnsi="Calibri" w:cs="Calibri"/>
                  <w:sz w:val="22"/>
                  <w:szCs w:val="22"/>
                </w:rPr>
                <w:t>/0</w:t>
              </w:r>
              <w:r>
                <w:rPr>
                  <w:rFonts w:ascii="Calibri" w:hAnsi="Calibri" w:cs="Calibri"/>
                  <w:sz w:val="22"/>
                  <w:szCs w:val="22"/>
                </w:rPr>
                <w:t>4</w:t>
              </w:r>
              <w:r w:rsidR="0030471E">
                <w:rPr>
                  <w:rFonts w:ascii="Calibri" w:hAnsi="Calibri" w:cs="Calibri"/>
                  <w:sz w:val="22"/>
                  <w:szCs w:val="22"/>
                </w:rPr>
                <w:t>/202</w:t>
              </w:r>
              <w:r>
                <w:rPr>
                  <w:rFonts w:ascii="Calibri" w:hAnsi="Calibri" w:cs="Calibri"/>
                  <w:sz w:val="22"/>
                  <w:szCs w:val="22"/>
                </w:rPr>
                <w:t>5</w:t>
              </w:r>
              <w:r w:rsidR="002F2910">
                <w:t>‬</w:t>
              </w:r>
              <w:r w:rsidR="00F6278C">
                <w:t>‬</w:t>
              </w:r>
              <w:r>
                <w:t>‬</w:t>
              </w:r>
            </w:di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410E3ADF" w:rsidR="00E451EB" w:rsidRPr="00B10C6B" w:rsidRDefault="004E6D81" w:rsidP="0030471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Antonino Imbesi</w:t>
            </w: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C86E37E" w:rsidR="007002F8" w:rsidRPr="00B10C6B" w:rsidRDefault="00665B6D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Corrette procedure di pulizia</w:t>
            </w:r>
            <w:r w:rsidR="002F2910">
              <w:rPr>
                <w:rFonts w:asciiTheme="minorHAnsi" w:hAnsiTheme="minorHAnsi" w:cstheme="minorHAnsi"/>
                <w:sz w:val="22"/>
                <w:szCs w:val="22"/>
              </w:rPr>
              <w:t xml:space="preserve"> e di gestione del prodotto biologico</w:t>
            </w:r>
          </w:p>
        </w:tc>
      </w:tr>
      <w:tr w:rsidR="00BC6A09" w:rsidRPr="00B10C6B" w14:paraId="0B9037D0" w14:textId="77777777" w:rsidTr="00FE38A0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FE38A0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549DE0D" w:rsidR="004757FC" w:rsidRPr="00B10C6B" w:rsidRDefault="004E6D8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59" style="position:absolute;margin-left:48.45pt;margin-top:12.05pt;width:12.75pt;height:10.5pt;z-index:251675136;mso-position-horizontal-relative:text;mso-position-vertical-relative:text" coordorigin="2925,4185" coordsize="255,210">
                  <v:shape id="_x0000_s1060" type="#_x0000_t32" style="position:absolute;left:2925;top:4185;width:255;height:210;flip:x" o:connectortype="straight" strokeweight="2pt"/>
                  <v:shape id="_x0000_s1061" type="#_x0000_t32" style="position:absolute;left:2940;top:4185;width:240;height:210" o:connectortype="straight" strokeweight="2pt"/>
                </v:group>
              </w:pict>
            </w:r>
          </w:p>
          <w:p w14:paraId="10F779F1" w14:textId="77777777" w:rsidR="004757FC" w:rsidRPr="00B10C6B" w:rsidRDefault="004E6D8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4E6D8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4E6D81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FE38A0">
                  <w:t>‬</w:t>
                </w:r>
                <w:r w:rsidR="00FE38A0">
                  <w:t>‬</w:t>
                </w:r>
                <w:r w:rsidR="006E58FC">
                  <w:t>‬</w:t>
                </w:r>
                <w:r w:rsidR="006E58FC">
                  <w:t>‬</w:t>
                </w:r>
                <w:r w:rsidR="00AC0F50">
                  <w:t>‬</w:t>
                </w:r>
                <w:r w:rsidR="00AC0F50">
                  <w:t>‬</w:t>
                </w:r>
                <w:r w:rsidR="0030471E">
                  <w:t>‬</w:t>
                </w:r>
                <w:r w:rsidR="0030471E">
                  <w:t>‬</w:t>
                </w:r>
                <w:r w:rsidR="002F2910">
                  <w:t>‬</w:t>
                </w:r>
                <w:r w:rsidR="002F2910">
                  <w:t>‬</w:t>
                </w:r>
                <w:r w:rsidR="00F6278C">
                  <w:t>‬</w:t>
                </w:r>
                <w:r w:rsidR="00F6278C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4002B52E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30471E">
              <w:rPr>
                <w:rFonts w:asciiTheme="minorHAnsi" w:hAnsiTheme="minorHAnsi" w:cstheme="minorHAnsi"/>
                <w:sz w:val="22"/>
                <w:szCs w:val="22"/>
              </w:rPr>
              <w:t>Giovanni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46166B2C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0D4FB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471E">
              <w:rPr>
                <w:rFonts w:asciiTheme="minorHAnsi" w:hAnsiTheme="minorHAnsi" w:cstheme="minorHAnsi"/>
                <w:sz w:val="22"/>
                <w:szCs w:val="22"/>
              </w:rPr>
              <w:t>Giorgianni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BF74ECB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3F326EF"/>
    <w:multiLevelType w:val="hybridMultilevel"/>
    <w:tmpl w:val="20C0DAA2"/>
    <w:lvl w:ilvl="0" w:tplc="A7E68E2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B48C4"/>
    <w:multiLevelType w:val="hybridMultilevel"/>
    <w:tmpl w:val="CC2E7462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7709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323362511">
    <w:abstractNumId w:val="9"/>
  </w:num>
  <w:num w:numId="9" w16cid:durableId="275218251">
    <w:abstractNumId w:val="7"/>
  </w:num>
  <w:num w:numId="10" w16cid:durableId="816260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9488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481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695D"/>
    <w:rsid w:val="00011411"/>
    <w:rsid w:val="00045010"/>
    <w:rsid w:val="00054891"/>
    <w:rsid w:val="000B2A84"/>
    <w:rsid w:val="000B7F51"/>
    <w:rsid w:val="000D4FB4"/>
    <w:rsid w:val="00101266"/>
    <w:rsid w:val="001177AC"/>
    <w:rsid w:val="001352B6"/>
    <w:rsid w:val="00144505"/>
    <w:rsid w:val="0017136D"/>
    <w:rsid w:val="001767D3"/>
    <w:rsid w:val="001A66A5"/>
    <w:rsid w:val="001C3104"/>
    <w:rsid w:val="001D0C1F"/>
    <w:rsid w:val="001E558C"/>
    <w:rsid w:val="00254D04"/>
    <w:rsid w:val="002863B0"/>
    <w:rsid w:val="0029053E"/>
    <w:rsid w:val="002A6A03"/>
    <w:rsid w:val="002D0DE2"/>
    <w:rsid w:val="002E1EBF"/>
    <w:rsid w:val="002F2910"/>
    <w:rsid w:val="0030471E"/>
    <w:rsid w:val="00336898"/>
    <w:rsid w:val="003413C4"/>
    <w:rsid w:val="00367541"/>
    <w:rsid w:val="00371590"/>
    <w:rsid w:val="00395F8E"/>
    <w:rsid w:val="003A114F"/>
    <w:rsid w:val="003A6018"/>
    <w:rsid w:val="003D5763"/>
    <w:rsid w:val="003F1BFA"/>
    <w:rsid w:val="003F3F92"/>
    <w:rsid w:val="00431BA6"/>
    <w:rsid w:val="00434D55"/>
    <w:rsid w:val="00446920"/>
    <w:rsid w:val="004472FB"/>
    <w:rsid w:val="0047056F"/>
    <w:rsid w:val="0047530D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E6D81"/>
    <w:rsid w:val="004F2FA7"/>
    <w:rsid w:val="00504332"/>
    <w:rsid w:val="00532ABF"/>
    <w:rsid w:val="00540FA3"/>
    <w:rsid w:val="00553CE7"/>
    <w:rsid w:val="00580979"/>
    <w:rsid w:val="005A2C1C"/>
    <w:rsid w:val="005B123A"/>
    <w:rsid w:val="005C0B7E"/>
    <w:rsid w:val="005D1816"/>
    <w:rsid w:val="005E181F"/>
    <w:rsid w:val="005F67B9"/>
    <w:rsid w:val="005F7993"/>
    <w:rsid w:val="00615181"/>
    <w:rsid w:val="00662DEB"/>
    <w:rsid w:val="00665B6D"/>
    <w:rsid w:val="00667151"/>
    <w:rsid w:val="00673206"/>
    <w:rsid w:val="006759FC"/>
    <w:rsid w:val="00683B95"/>
    <w:rsid w:val="006A5381"/>
    <w:rsid w:val="006C589A"/>
    <w:rsid w:val="006E1D27"/>
    <w:rsid w:val="006E58FC"/>
    <w:rsid w:val="006F3014"/>
    <w:rsid w:val="006F792A"/>
    <w:rsid w:val="007002F8"/>
    <w:rsid w:val="00707878"/>
    <w:rsid w:val="007100E8"/>
    <w:rsid w:val="0072039A"/>
    <w:rsid w:val="007265C7"/>
    <w:rsid w:val="00726E9B"/>
    <w:rsid w:val="00755B95"/>
    <w:rsid w:val="007D505B"/>
    <w:rsid w:val="007E0E84"/>
    <w:rsid w:val="007E48A1"/>
    <w:rsid w:val="007F20FF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47257"/>
    <w:rsid w:val="00977A5A"/>
    <w:rsid w:val="009966AB"/>
    <w:rsid w:val="009C40A9"/>
    <w:rsid w:val="00A0038A"/>
    <w:rsid w:val="00A04CFD"/>
    <w:rsid w:val="00A34845"/>
    <w:rsid w:val="00A46ABA"/>
    <w:rsid w:val="00A8149E"/>
    <w:rsid w:val="00A82C55"/>
    <w:rsid w:val="00AC0F50"/>
    <w:rsid w:val="00AD35AD"/>
    <w:rsid w:val="00AE17EB"/>
    <w:rsid w:val="00AF1F14"/>
    <w:rsid w:val="00B071AB"/>
    <w:rsid w:val="00B10C6B"/>
    <w:rsid w:val="00B13E09"/>
    <w:rsid w:val="00B3555C"/>
    <w:rsid w:val="00B379B9"/>
    <w:rsid w:val="00B40347"/>
    <w:rsid w:val="00B50DD4"/>
    <w:rsid w:val="00B52F96"/>
    <w:rsid w:val="00B65A81"/>
    <w:rsid w:val="00B70340"/>
    <w:rsid w:val="00BC6A09"/>
    <w:rsid w:val="00BD799D"/>
    <w:rsid w:val="00BE6B03"/>
    <w:rsid w:val="00BF7AFB"/>
    <w:rsid w:val="00C15005"/>
    <w:rsid w:val="00C1597C"/>
    <w:rsid w:val="00C22739"/>
    <w:rsid w:val="00C419AC"/>
    <w:rsid w:val="00C814E5"/>
    <w:rsid w:val="00CE163F"/>
    <w:rsid w:val="00CE49D1"/>
    <w:rsid w:val="00D10A70"/>
    <w:rsid w:val="00D154D9"/>
    <w:rsid w:val="00D159BB"/>
    <w:rsid w:val="00D26231"/>
    <w:rsid w:val="00D407F8"/>
    <w:rsid w:val="00D66468"/>
    <w:rsid w:val="00D72BE8"/>
    <w:rsid w:val="00D74998"/>
    <w:rsid w:val="00D8182B"/>
    <w:rsid w:val="00D84394"/>
    <w:rsid w:val="00D91DFD"/>
    <w:rsid w:val="00D95636"/>
    <w:rsid w:val="00D95E34"/>
    <w:rsid w:val="00DB57C0"/>
    <w:rsid w:val="00DD00D0"/>
    <w:rsid w:val="00DF7926"/>
    <w:rsid w:val="00E34C71"/>
    <w:rsid w:val="00E40792"/>
    <w:rsid w:val="00E4283E"/>
    <w:rsid w:val="00E451EB"/>
    <w:rsid w:val="00E57C44"/>
    <w:rsid w:val="00E603A9"/>
    <w:rsid w:val="00E61035"/>
    <w:rsid w:val="00EA34B5"/>
    <w:rsid w:val="00ED2332"/>
    <w:rsid w:val="00F002D7"/>
    <w:rsid w:val="00F0191D"/>
    <w:rsid w:val="00F221BD"/>
    <w:rsid w:val="00F42F76"/>
    <w:rsid w:val="00F5509A"/>
    <w:rsid w:val="00F6278C"/>
    <w:rsid w:val="00F87964"/>
    <w:rsid w:val="00F91ACE"/>
    <w:rsid w:val="00FC2E14"/>
    <w:rsid w:val="00FE38A0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  <o:rules v:ext="edit">
        <o:r id="V:Rule7" type="connector" idref="#_x0000_s1061"/>
        <o:r id="V:Rule8" type="connector" idref="#_x0000_s1053"/>
        <o:r id="V:Rule9" type="connector" idref="#_x0000_s1064"/>
        <o:r id="V:Rule10" type="connector" idref="#_x0000_s1054"/>
        <o:r id="V:Rule11" type="connector" idref="#_x0000_s1063"/>
        <o:r id="V:Rule12" type="connector" idref="#_x0000_s1060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link w:val="Titolo4Caratter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  <w:style w:type="character" w:customStyle="1" w:styleId="Titolo4Carattere">
    <w:name w:val="Titolo 4 Carattere"/>
    <w:link w:val="Titolo4"/>
    <w:rsid w:val="00045010"/>
    <w:rPr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9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165</cp:revision>
  <cp:lastPrinted>2022-11-02T12:01:00Z</cp:lastPrinted>
  <dcterms:created xsi:type="dcterms:W3CDTF">2015-04-07T13:30:00Z</dcterms:created>
  <dcterms:modified xsi:type="dcterms:W3CDTF">2025-04-30T14:19:00Z</dcterms:modified>
</cp:coreProperties>
</file>