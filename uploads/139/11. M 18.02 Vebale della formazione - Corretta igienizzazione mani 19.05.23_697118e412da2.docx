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C1134E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C1134E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C1134E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C1134E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C1134E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BBCB49A" w14:textId="77777777" w:rsidR="00ED3E86" w:rsidRDefault="008C70E1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Corretta modalità di lavaggio delle mani, delle procedure di sanificazione e dell’utilizzo di sanificanti e detergenti prima di accedere ai reparti produttivi.</w:t>
            </w:r>
          </w:p>
          <w:p w14:paraId="1E247078" w14:textId="2B113377" w:rsidR="00384682" w:rsidRPr="000865E4" w:rsidRDefault="00384682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95FBD1F" w14:textId="77777777" w:rsidR="00E87642" w:rsidRDefault="00E87642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Manuale </w:t>
            </w:r>
          </w:p>
          <w:p w14:paraId="7585EF7C" w14:textId="719B2ECF" w:rsidR="00750D8F" w:rsidRDefault="008C70E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HACCP</w:t>
            </w:r>
          </w:p>
          <w:p w14:paraId="76FB6403" w14:textId="2E4157C4" w:rsidR="00F66DAC" w:rsidRPr="00B10C6B" w:rsidRDefault="00F66DAC" w:rsidP="00E87642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82B9C0B" w:rsidR="004757FC" w:rsidRPr="00B10C6B" w:rsidRDefault="00E91809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060743">
              <w:rPr>
                <w:rFonts w:asciiTheme="minorHAnsi" w:hAnsiTheme="minorHAnsi" w:cstheme="minorHAnsi"/>
                <w:sz w:val="24"/>
                <w:szCs w:val="24"/>
              </w:rPr>
              <w:t>9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173E4F8" w:rsidR="00483769" w:rsidRPr="00F221BD" w:rsidRDefault="00870CE3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Qualità</w:t>
            </w:r>
            <w:r w:rsidR="00483769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742D7EBB" w:rsidR="00483769" w:rsidRDefault="00870CE3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Elsa Liga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2BDB5DC3" w:rsidR="00483769" w:rsidRPr="00F221BD" w:rsidRDefault="00BB5E48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10E6B92D" w:rsidR="00483769" w:rsidRDefault="00BB5E48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Cannizzaro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8577F2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3B689837" w:rsidR="008577F2" w:rsidRDefault="008577F2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36A44C73" w:rsidR="008577F2" w:rsidRDefault="008577F2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Tonino Visalli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577F2" w:rsidRDefault="008577F2" w:rsidP="008577F2">
            <w:pPr>
              <w:suppressAutoHyphens w:val="0"/>
            </w:pPr>
          </w:p>
        </w:tc>
      </w:tr>
      <w:tr w:rsidR="008577F2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7A798B92" w:rsidR="008577F2" w:rsidRPr="00182FDD" w:rsidRDefault="008577F2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23EC4C63" w:rsidR="008577F2" w:rsidRDefault="008577F2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577F2" w:rsidRDefault="008577F2" w:rsidP="008577F2">
            <w:pPr>
              <w:suppressAutoHyphens w:val="0"/>
            </w:pPr>
          </w:p>
        </w:tc>
      </w:tr>
      <w:tr w:rsidR="008577F2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7175E36B" w:rsidR="008577F2" w:rsidRPr="00182FDD" w:rsidRDefault="008577F2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52A2706A" w:rsidR="008577F2" w:rsidRDefault="008577F2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8577F2" w:rsidRDefault="008577F2" w:rsidP="008577F2">
            <w:pPr>
              <w:suppressAutoHyphens w:val="0"/>
            </w:pPr>
          </w:p>
        </w:tc>
      </w:tr>
      <w:tr w:rsidR="008577F2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3CBF65C1" w:rsidR="008577F2" w:rsidRPr="00680FC0" w:rsidRDefault="008577F2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5AF6F63" w:rsidR="008577F2" w:rsidRDefault="008577F2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Settineri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577F2" w:rsidRDefault="008577F2" w:rsidP="008577F2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A69F727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E216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07450940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E216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4B439041" w:rsidR="00E451EB" w:rsidRPr="00B10C6B" w:rsidRDefault="00CA28BC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Tonino Visalli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0644227B" w:rsidR="007002F8" w:rsidRPr="00B10C6B" w:rsidRDefault="00CA28BC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Procedura di lavaggio delle mani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C1134E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C1134E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C1134E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proofErr w:type="spellStart"/>
          <w:r w:rsidRPr="00E153CB">
            <w:rPr>
              <w:rFonts w:ascii="Verdana" w:hAnsi="Verdana"/>
              <w:sz w:val="24"/>
              <w:szCs w:val="24"/>
            </w:rPr>
            <w:t>Agrumi-Gel</w:t>
          </w:r>
          <w:proofErr w:type="spellEnd"/>
          <w:r w:rsidRPr="00E153CB">
            <w:rPr>
              <w:rFonts w:ascii="Verdana" w:hAnsi="Verdana"/>
              <w:sz w:val="24"/>
              <w:szCs w:val="24"/>
            </w:rPr>
            <w:t xml:space="preserve">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891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A0E23"/>
    <w:rsid w:val="002C1BF0"/>
    <w:rsid w:val="002E1EBF"/>
    <w:rsid w:val="00303D84"/>
    <w:rsid w:val="00336898"/>
    <w:rsid w:val="00384682"/>
    <w:rsid w:val="00395F8E"/>
    <w:rsid w:val="003A105A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577F2"/>
    <w:rsid w:val="00870CE3"/>
    <w:rsid w:val="00874E4B"/>
    <w:rsid w:val="00875D52"/>
    <w:rsid w:val="00896875"/>
    <w:rsid w:val="00896FD9"/>
    <w:rsid w:val="008A414E"/>
    <w:rsid w:val="008A6AAD"/>
    <w:rsid w:val="008B45D8"/>
    <w:rsid w:val="008C5EB9"/>
    <w:rsid w:val="008C70E1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22FE1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142</cp:revision>
  <cp:lastPrinted>2023-03-13T09:11:00Z</cp:lastPrinted>
  <dcterms:created xsi:type="dcterms:W3CDTF">2015-04-07T13:30:00Z</dcterms:created>
  <dcterms:modified xsi:type="dcterms:W3CDTF">2023-05-22T09:43:00Z</dcterms:modified>
</cp:coreProperties>
</file>