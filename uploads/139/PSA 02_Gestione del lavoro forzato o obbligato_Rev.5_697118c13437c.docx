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8E75" w14:textId="77777777" w:rsidR="00DB0415" w:rsidRPr="001650B2" w:rsidRDefault="00705ADC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650B2">
        <w:rPr>
          <w:rFonts w:asciiTheme="minorHAnsi" w:hAnsiTheme="minorHAnsi" w:cstheme="minorHAnsi"/>
          <w:sz w:val="22"/>
          <w:szCs w:val="22"/>
        </w:rPr>
        <w:t xml:space="preserve">Le fonti </w:t>
      </w:r>
      <w:r w:rsidR="00C64AB5" w:rsidRPr="001650B2">
        <w:rPr>
          <w:rFonts w:asciiTheme="minorHAnsi" w:hAnsiTheme="minorHAnsi" w:cstheme="minorHAnsi"/>
          <w:sz w:val="22"/>
          <w:szCs w:val="22"/>
        </w:rPr>
        <w:t xml:space="preserve">utilizzate per la redazione della presente procedura </w:t>
      </w:r>
      <w:r w:rsidR="00DB0415" w:rsidRPr="001650B2">
        <w:rPr>
          <w:rFonts w:asciiTheme="minorHAnsi" w:hAnsiTheme="minorHAnsi" w:cstheme="minorHAnsi"/>
          <w:sz w:val="22"/>
          <w:szCs w:val="22"/>
        </w:rPr>
        <w:t xml:space="preserve">sono le convenzioni ILO n° 29 e 105 e la Direttiva 2011/36/UE. </w:t>
      </w:r>
    </w:p>
    <w:p w14:paraId="600200F5" w14:textId="77777777" w:rsidR="00DB0415" w:rsidRPr="001650B2" w:rsidRDefault="00DB0415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650B2">
        <w:rPr>
          <w:rFonts w:asciiTheme="minorHAnsi" w:hAnsiTheme="minorHAnsi" w:cstheme="minorHAnsi"/>
          <w:sz w:val="22"/>
          <w:szCs w:val="22"/>
        </w:rPr>
        <w:t xml:space="preserve">L’Agrumi-Gel non ricorre e non sostiene in nessun caso e sotto nessuna forma al lavoro forzato o obbligato. Il mancato sostegno al lavoro forzato o obbligato in tutte le sue forme è contenuto nella politica aziendale in materia di responsabilità sociale e di condizioni lavorative. L’Agrumi-Gel s.r.l. chiede ai suoi fornitori di adeguarsi a tale politica che inoltre rende nota ai propri dipendenti e stakeholder mediante affissione nei locali aziendali ed incontri formativi. </w:t>
      </w:r>
    </w:p>
    <w:p w14:paraId="47EBAAC5" w14:textId="34603AFE" w:rsidR="007411EB" w:rsidRPr="001650B2" w:rsidRDefault="00DB0415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650B2">
        <w:rPr>
          <w:rFonts w:asciiTheme="minorHAnsi" w:hAnsiTheme="minorHAnsi" w:cstheme="minorHAnsi"/>
          <w:sz w:val="22"/>
          <w:szCs w:val="22"/>
        </w:rPr>
        <w:t>L’Agrumi-Gel s.r.l. non trattiene documenti d’identità, depositi, parti di salario o oltre proprietà del dipendente al fine di obbligarlo a continuare a lavorare</w:t>
      </w:r>
      <w:r w:rsidR="00383C73" w:rsidRPr="001650B2">
        <w:rPr>
          <w:rFonts w:asciiTheme="minorHAnsi" w:hAnsiTheme="minorHAnsi" w:cstheme="minorHAnsi"/>
          <w:sz w:val="22"/>
          <w:szCs w:val="22"/>
        </w:rPr>
        <w:t xml:space="preserve"> ove previsto dal contratto collettivo potranno essere effettuate delle multe e trattenute sulle buste paga nel rispetto del CCNL e della normativa applicabile e nel rispetto della dignità del lavoratore</w:t>
      </w:r>
      <w:r w:rsidRPr="001650B2">
        <w:rPr>
          <w:rFonts w:asciiTheme="minorHAnsi" w:hAnsiTheme="minorHAnsi" w:cstheme="minorHAnsi"/>
          <w:sz w:val="22"/>
          <w:szCs w:val="22"/>
        </w:rPr>
        <w:t>.</w:t>
      </w:r>
      <w:r w:rsidR="007411EB" w:rsidRPr="001650B2">
        <w:rPr>
          <w:rFonts w:asciiTheme="minorHAnsi" w:hAnsiTheme="minorHAnsi" w:cstheme="minorHAnsi"/>
          <w:sz w:val="22"/>
          <w:szCs w:val="22"/>
        </w:rPr>
        <w:t xml:space="preserve"> L’Agrumi-</w:t>
      </w:r>
      <w:r w:rsidR="00103A18">
        <w:rPr>
          <w:rFonts w:asciiTheme="minorHAnsi" w:hAnsiTheme="minorHAnsi" w:cstheme="minorHAnsi"/>
          <w:sz w:val="22"/>
          <w:szCs w:val="22"/>
        </w:rPr>
        <w:t>G</w:t>
      </w:r>
      <w:r w:rsidR="007411EB" w:rsidRPr="001650B2">
        <w:rPr>
          <w:rFonts w:asciiTheme="minorHAnsi" w:hAnsiTheme="minorHAnsi" w:cstheme="minorHAnsi"/>
          <w:sz w:val="22"/>
          <w:szCs w:val="22"/>
        </w:rPr>
        <w:t>el s.r.l. non ricorre e non da sostegno alla tratta di essere umani.</w:t>
      </w:r>
    </w:p>
    <w:p w14:paraId="37031365" w14:textId="77777777" w:rsidR="00DB0415" w:rsidRPr="001650B2" w:rsidRDefault="00DB0415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650B2">
        <w:rPr>
          <w:rFonts w:asciiTheme="minorHAnsi" w:hAnsiTheme="minorHAnsi" w:cstheme="minorHAnsi"/>
          <w:sz w:val="22"/>
          <w:szCs w:val="22"/>
        </w:rPr>
        <w:t xml:space="preserve">I costi relativi all’assunzione sono interamente coperti dall’Agrumi-Gel </w:t>
      </w:r>
      <w:proofErr w:type="gramStart"/>
      <w:r w:rsidRPr="001650B2">
        <w:rPr>
          <w:rFonts w:asciiTheme="minorHAnsi" w:hAnsiTheme="minorHAnsi" w:cstheme="minorHAnsi"/>
          <w:sz w:val="22"/>
          <w:szCs w:val="22"/>
        </w:rPr>
        <w:t>s.r.l..</w:t>
      </w:r>
      <w:proofErr w:type="gramEnd"/>
    </w:p>
    <w:p w14:paraId="0C0BDCA4" w14:textId="77777777" w:rsidR="00653688" w:rsidRPr="001650B2" w:rsidRDefault="00DB0415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650B2">
        <w:rPr>
          <w:rFonts w:asciiTheme="minorHAnsi" w:hAnsiTheme="minorHAnsi" w:cstheme="minorHAnsi"/>
          <w:sz w:val="22"/>
          <w:szCs w:val="22"/>
        </w:rPr>
        <w:t>Il personale dell’Agrumi-Gel s.r.l. è libero di lasciare il luogo di lavoro al termine della giornata lavorativa e, dadone ragionevole preavviso al datore di lavoro, di porre fine al rapporto di lavoro.</w:t>
      </w:r>
    </w:p>
    <w:p w14:paraId="3E1C35FA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5B4F8CB6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15D61A9B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51C762C8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69256E84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5C0DB251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147EAAA4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5A65078E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70DFB257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50C9B90D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65CD14E4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07A7619F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3B58CEBA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58FF97BA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606C9276" w14:textId="77777777" w:rsidR="00653688" w:rsidRPr="001650B2" w:rsidRDefault="00653688" w:rsidP="00653688">
      <w:pPr>
        <w:rPr>
          <w:rFonts w:asciiTheme="minorHAnsi" w:hAnsiTheme="minorHAnsi" w:cstheme="minorHAnsi"/>
          <w:sz w:val="22"/>
          <w:szCs w:val="22"/>
        </w:rPr>
      </w:pPr>
    </w:p>
    <w:p w14:paraId="403B952E" w14:textId="77777777" w:rsidR="00DB0415" w:rsidRPr="00653688" w:rsidRDefault="00653688" w:rsidP="00653688">
      <w:pPr>
        <w:tabs>
          <w:tab w:val="left" w:pos="4095"/>
        </w:tabs>
        <w:rPr>
          <w:rFonts w:ascii="Verdana" w:hAnsi="Verdana"/>
          <w:sz w:val="20"/>
          <w:szCs w:val="20"/>
        </w:rPr>
      </w:pPr>
      <w:r w:rsidRPr="001650B2">
        <w:rPr>
          <w:rFonts w:asciiTheme="minorHAnsi" w:hAnsiTheme="minorHAnsi" w:cstheme="minorHAnsi"/>
          <w:sz w:val="22"/>
          <w:szCs w:val="22"/>
        </w:rPr>
        <w:tab/>
      </w:r>
    </w:p>
    <w:sectPr w:rsidR="00DB0415" w:rsidRPr="00653688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7326F" w14:textId="77777777" w:rsidR="00801655" w:rsidRDefault="00801655">
      <w:r>
        <w:separator/>
      </w:r>
    </w:p>
  </w:endnote>
  <w:endnote w:type="continuationSeparator" w:id="0">
    <w:p w14:paraId="773115CE" w14:textId="77777777" w:rsidR="00801655" w:rsidRDefault="0080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6D728" w14:textId="77777777" w:rsidR="00801655" w:rsidRDefault="00801655">
      <w:r>
        <w:separator/>
      </w:r>
    </w:p>
  </w:footnote>
  <w:footnote w:type="continuationSeparator" w:id="0">
    <w:p w14:paraId="75F9D7D3" w14:textId="77777777" w:rsidR="00801655" w:rsidRDefault="00801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551"/>
      <w:gridCol w:w="5527"/>
      <w:gridCol w:w="2692"/>
    </w:tblGrid>
    <w:tr w:rsidR="001650B2" w14:paraId="45135FB0" w14:textId="77777777" w:rsidTr="001650B2">
      <w:trPr>
        <w:trHeight w:val="679"/>
      </w:trPr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B06E31A" w14:textId="77777777" w:rsidR="001650B2" w:rsidRDefault="001650B2" w:rsidP="001650B2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55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32DFDBF" w14:textId="1E58EAAD" w:rsidR="001650B2" w:rsidRDefault="001650B2" w:rsidP="001650B2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GESTIONE DEL LAVORO FORZATO O OBBLIGATO</w:t>
          </w:r>
        </w:p>
      </w:tc>
      <w:tc>
        <w:tcPr>
          <w:tcW w:w="2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66C39C3" w14:textId="7B2CC016" w:rsidR="001650B2" w:rsidRDefault="001650B2" w:rsidP="001650B2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02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60F0E294" w14:textId="003D06DE" w:rsidR="001650B2" w:rsidRDefault="001650B2" w:rsidP="001650B2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B771CC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14312175" w14:textId="4DBC4491" w:rsidR="001650B2" w:rsidRDefault="001650B2" w:rsidP="001650B2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B771CC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/04/202</w:t>
          </w:r>
          <w:r w:rsidR="00B771CC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3BDD493D" w14:textId="79C07387" w:rsidR="001650B2" w:rsidRDefault="001650B2" w:rsidP="001650B2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B771CC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334F8ACB" w14:textId="0A23ABC4" w:rsidR="001650B2" w:rsidRDefault="001650B2" w:rsidP="001650B2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B771CC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0D8C5B3A" w14:textId="4F53893E" w:rsidR="001650B2" w:rsidRDefault="001650B2" w:rsidP="001650B2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Motivo revisione:</w:t>
          </w:r>
          <w:r w:rsidR="00B771CC">
            <w:rPr>
              <w:rFonts w:ascii="Calibri" w:hAnsi="Calibri" w:cs="Calibri"/>
              <w:kern w:val="2"/>
              <w:sz w:val="18"/>
              <w:lang w:eastAsia="en-US"/>
            </w:rPr>
            <w:t xml:space="preserve"> 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5C946C80" w14:textId="77777777" w:rsidR="001650B2" w:rsidRDefault="001650B2" w:rsidP="001650B2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327AE35F" w14:textId="77777777" w:rsidR="001650B2" w:rsidRDefault="001650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19716252">
    <w:abstractNumId w:val="0"/>
  </w:num>
  <w:num w:numId="2" w16cid:durableId="2039617891">
    <w:abstractNumId w:val="1"/>
  </w:num>
  <w:num w:numId="3" w16cid:durableId="1819033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103A18"/>
    <w:rsid w:val="001650B2"/>
    <w:rsid w:val="00165D8C"/>
    <w:rsid w:val="001F1551"/>
    <w:rsid w:val="00227215"/>
    <w:rsid w:val="00232A96"/>
    <w:rsid w:val="00284145"/>
    <w:rsid w:val="00287A7E"/>
    <w:rsid w:val="002A6EC7"/>
    <w:rsid w:val="002C6F87"/>
    <w:rsid w:val="00317109"/>
    <w:rsid w:val="00383C73"/>
    <w:rsid w:val="0041253B"/>
    <w:rsid w:val="00456346"/>
    <w:rsid w:val="00456BE7"/>
    <w:rsid w:val="004D6624"/>
    <w:rsid w:val="0055140B"/>
    <w:rsid w:val="00555A9D"/>
    <w:rsid w:val="00562EAE"/>
    <w:rsid w:val="005B665A"/>
    <w:rsid w:val="005F26D1"/>
    <w:rsid w:val="006030D7"/>
    <w:rsid w:val="00653688"/>
    <w:rsid w:val="006757DE"/>
    <w:rsid w:val="006837E7"/>
    <w:rsid w:val="006B6E49"/>
    <w:rsid w:val="00702FC3"/>
    <w:rsid w:val="00705ADC"/>
    <w:rsid w:val="007411EB"/>
    <w:rsid w:val="0078137B"/>
    <w:rsid w:val="00801655"/>
    <w:rsid w:val="00833DA7"/>
    <w:rsid w:val="008841C9"/>
    <w:rsid w:val="008A6195"/>
    <w:rsid w:val="008C3117"/>
    <w:rsid w:val="008D251C"/>
    <w:rsid w:val="009129D6"/>
    <w:rsid w:val="009C5510"/>
    <w:rsid w:val="00AC6F19"/>
    <w:rsid w:val="00B57EDD"/>
    <w:rsid w:val="00B75D9C"/>
    <w:rsid w:val="00B771CC"/>
    <w:rsid w:val="00C64AB5"/>
    <w:rsid w:val="00CE6823"/>
    <w:rsid w:val="00D42744"/>
    <w:rsid w:val="00DB0415"/>
    <w:rsid w:val="00DC3BBE"/>
    <w:rsid w:val="00DF7BA0"/>
    <w:rsid w:val="00E93EB7"/>
    <w:rsid w:val="00F343BA"/>
    <w:rsid w:val="00F84BFE"/>
    <w:rsid w:val="00F9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B1BFE08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PidipaginaCarattere">
    <w:name w:val="Piè di pagina Carattere"/>
    <w:link w:val="Pidipagina"/>
    <w:rsid w:val="00317109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165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8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E2042C-6CE6-4AA9-9426-F7C868318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16</cp:revision>
  <cp:lastPrinted>2015-07-09T08:34:00Z</cp:lastPrinted>
  <dcterms:created xsi:type="dcterms:W3CDTF">2015-07-09T09:13:00Z</dcterms:created>
  <dcterms:modified xsi:type="dcterms:W3CDTF">2025-05-28T07:27:00Z</dcterms:modified>
</cp:coreProperties>
</file>