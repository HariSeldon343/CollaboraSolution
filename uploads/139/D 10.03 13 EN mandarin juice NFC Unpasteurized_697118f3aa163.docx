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ED88F"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83C63" w14:paraId="3968399B" w14:textId="77777777" w:rsidTr="00394C48">
        <w:trPr>
          <w:trHeight w:val="1399"/>
        </w:trPr>
        <w:tc>
          <w:tcPr>
            <w:tcW w:w="9210" w:type="dxa"/>
            <w:shd w:val="clear" w:color="auto" w:fill="auto"/>
          </w:tcPr>
          <w:p w14:paraId="1CD6D71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111160" w:rsidRPr="00111160">
              <w:rPr>
                <w:rFonts w:ascii="Verdana" w:hAnsi="Verdana"/>
                <w:lang w:val="en-US"/>
              </w:rPr>
              <w:t xml:space="preserve">Mandarin juice </w:t>
            </w:r>
            <w:r w:rsidR="00C367B3">
              <w:rPr>
                <w:rFonts w:ascii="Verdana" w:hAnsi="Verdana"/>
                <w:lang w:val="en-US"/>
              </w:rPr>
              <w:t>NFC Unpasteurized</w:t>
            </w:r>
          </w:p>
          <w:p w14:paraId="790671D5" w14:textId="77777777" w:rsidR="00853353" w:rsidRPr="00C367B3" w:rsidRDefault="00FE19E1" w:rsidP="00C367B3">
            <w:pPr>
              <w:tabs>
                <w:tab w:val="left" w:pos="3119"/>
              </w:tabs>
              <w:spacing w:before="120" w:after="120"/>
              <w:ind w:left="3119" w:hanging="3119"/>
              <w:rPr>
                <w:rFonts w:ascii="Verdana" w:hAnsi="Verdana"/>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C367B3" w:rsidRPr="00111160">
              <w:rPr>
                <w:rFonts w:ascii="Verdana" w:hAnsi="Verdana"/>
                <w:lang w:val="en-US"/>
              </w:rPr>
              <w:t xml:space="preserve">Mandarin juice </w:t>
            </w:r>
            <w:r w:rsidR="00C367B3">
              <w:rPr>
                <w:rFonts w:ascii="Verdana" w:hAnsi="Verdana"/>
                <w:lang w:val="en-US"/>
              </w:rPr>
              <w:t>NFC Unpasteurized</w:t>
            </w:r>
          </w:p>
          <w:p w14:paraId="0749E87A" w14:textId="77777777" w:rsidR="00853353" w:rsidRPr="002C594E" w:rsidRDefault="00853353" w:rsidP="00C367B3">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C367B3">
              <w:rPr>
                <w:rFonts w:ascii="Verdana" w:hAnsi="Verdana"/>
                <w:lang w:val="en-US"/>
              </w:rPr>
              <w:t>SMN</w:t>
            </w:r>
          </w:p>
        </w:tc>
      </w:tr>
    </w:tbl>
    <w:p w14:paraId="6E76CC5E" w14:textId="77777777" w:rsidR="00B13991" w:rsidRDefault="00B13991" w:rsidP="00257592">
      <w:pPr>
        <w:spacing w:before="120"/>
        <w:ind w:left="720"/>
        <w:rPr>
          <w:rFonts w:ascii="Verdana" w:hAnsi="Verdana"/>
          <w:b/>
          <w:sz w:val="8"/>
          <w:szCs w:val="8"/>
          <w:lang w:val="en-US"/>
        </w:rPr>
      </w:pPr>
    </w:p>
    <w:p w14:paraId="5E8B22E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A83C63" w14:paraId="1EB652E4" w14:textId="77777777" w:rsidTr="00257592">
        <w:trPr>
          <w:trHeight w:val="3578"/>
        </w:trPr>
        <w:tc>
          <w:tcPr>
            <w:tcW w:w="9238" w:type="dxa"/>
            <w:shd w:val="clear" w:color="auto" w:fill="auto"/>
          </w:tcPr>
          <w:p w14:paraId="1AC7531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BCB31EE"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84CA5" w:rsidRPr="0032572D">
              <w:rPr>
                <w:rFonts w:ascii="Verdana" w:hAnsi="Verdana"/>
                <w:lang w:val="en-US"/>
              </w:rPr>
              <w:t>Mandarin (100%)</w:t>
            </w:r>
          </w:p>
          <w:p w14:paraId="6D47677A" w14:textId="77777777" w:rsidR="0042012D" w:rsidRPr="002C594E" w:rsidRDefault="0042012D" w:rsidP="00583DB6">
            <w:pPr>
              <w:tabs>
                <w:tab w:val="left" w:pos="284"/>
                <w:tab w:val="left" w:pos="3402"/>
              </w:tabs>
              <w:spacing w:before="120" w:after="120"/>
              <w:rPr>
                <w:rFonts w:ascii="Verdana" w:hAnsi="Verdana"/>
                <w:i/>
                <w:lang w:val="en-US"/>
              </w:rPr>
            </w:pPr>
          </w:p>
          <w:p w14:paraId="6759A270"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4B98AE9" w14:textId="77777777" w:rsidR="00583DB6" w:rsidRPr="002C594E" w:rsidRDefault="00583DB6" w:rsidP="00583DB6">
            <w:pPr>
              <w:tabs>
                <w:tab w:val="left" w:pos="284"/>
                <w:tab w:val="left" w:pos="3402"/>
              </w:tabs>
              <w:spacing w:before="120" w:after="120"/>
              <w:rPr>
                <w:rFonts w:ascii="Verdana" w:hAnsi="Verdana"/>
                <w:i/>
                <w:lang w:val="en-US"/>
              </w:rPr>
            </w:pPr>
          </w:p>
          <w:p w14:paraId="0D12FFE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384CA5" w:rsidRPr="0032572D">
              <w:rPr>
                <w:rFonts w:ascii="Verdana" w:hAnsi="Verdana"/>
                <w:lang w:val="en-US"/>
              </w:rPr>
              <w:t>Mandarin</w:t>
            </w:r>
          </w:p>
          <w:p w14:paraId="2CEF690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2A046D">
              <w:rPr>
                <w:rFonts w:ascii="Verdana" w:hAnsi="Verdana"/>
                <w:lang w:val="en-US"/>
              </w:rPr>
              <w:t>Citrus reticulata</w:t>
            </w:r>
          </w:p>
          <w:p w14:paraId="779D08E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E6BA48A"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384CA5" w:rsidRPr="002A046D">
              <w:rPr>
                <w:rFonts w:ascii="Verdana" w:hAnsi="Verdana"/>
                <w:lang w:val="en-US"/>
              </w:rPr>
              <w:t>mandarin common</w:t>
            </w:r>
            <w:r w:rsidR="002A046D" w:rsidRPr="002A046D">
              <w:rPr>
                <w:rFonts w:ascii="Verdana" w:hAnsi="Verdana"/>
                <w:lang w:val="en-US"/>
              </w:rPr>
              <w:t xml:space="preserve">, late </w:t>
            </w:r>
            <w:r w:rsidR="002A046D">
              <w:rPr>
                <w:rFonts w:ascii="Verdana" w:hAnsi="Verdana"/>
                <w:lang w:val="en-US"/>
              </w:rPr>
              <w:t>from</w:t>
            </w:r>
            <w:r w:rsidR="002A046D" w:rsidRPr="002A046D">
              <w:rPr>
                <w:rFonts w:ascii="Verdana" w:hAnsi="Verdana"/>
                <w:lang w:val="en-US"/>
              </w:rPr>
              <w:t xml:space="preserve"> Ciaculli</w:t>
            </w:r>
          </w:p>
          <w:p w14:paraId="62943080"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 xml:space="preserve">Typically from </w:t>
            </w:r>
            <w:r w:rsidR="002A046D">
              <w:rPr>
                <w:rFonts w:ascii="Verdana" w:hAnsi="Verdana"/>
                <w:lang w:val="en-US"/>
              </w:rPr>
              <w:t>January</w:t>
            </w:r>
            <w:r w:rsidR="002A046D" w:rsidRPr="001F640A">
              <w:rPr>
                <w:rFonts w:ascii="Verdana" w:hAnsi="Verdana"/>
                <w:lang w:val="en-US"/>
              </w:rPr>
              <w:t xml:space="preserve"> to </w:t>
            </w:r>
            <w:r w:rsidR="002A046D">
              <w:rPr>
                <w:rFonts w:ascii="Verdana" w:hAnsi="Verdana"/>
                <w:lang w:val="en-US"/>
              </w:rPr>
              <w:t>May</w:t>
            </w:r>
          </w:p>
          <w:p w14:paraId="6A158DB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57E9AE6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3AD52706"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E46D717"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396BDE2" w14:textId="77777777" w:rsidR="00583DB6" w:rsidRDefault="00583DB6" w:rsidP="00257592">
      <w:pPr>
        <w:spacing w:before="120"/>
        <w:rPr>
          <w:rFonts w:ascii="Verdana" w:hAnsi="Verdana"/>
          <w:b/>
          <w:sz w:val="8"/>
          <w:szCs w:val="8"/>
          <w:lang w:val="en-US"/>
        </w:rPr>
      </w:pPr>
    </w:p>
    <w:p w14:paraId="58FF64C3"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8C968A0"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83C63" w14:paraId="2E8EBB11" w14:textId="77777777" w:rsidTr="00583DB6">
        <w:trPr>
          <w:trHeight w:val="4575"/>
        </w:trPr>
        <w:tc>
          <w:tcPr>
            <w:tcW w:w="9210" w:type="dxa"/>
            <w:tcBorders>
              <w:bottom w:val="nil"/>
            </w:tcBorders>
          </w:tcPr>
          <w:p w14:paraId="41BFAF85"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1BD62A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A83C63" w14:paraId="7C8611CF" w14:textId="77777777" w:rsidTr="002A046D">
              <w:trPr>
                <w:trHeight w:hRule="exact" w:val="501"/>
              </w:trPr>
              <w:tc>
                <w:tcPr>
                  <w:tcW w:w="1295" w:type="dxa"/>
                  <w:vAlign w:val="center"/>
                </w:tcPr>
                <w:p w14:paraId="097E5246"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4E27047F"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49E45766"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57F9C709"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24557C16"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7E862D55"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C367B3" w:rsidRPr="00A83C63" w14:paraId="67F11ADF" w14:textId="77777777" w:rsidTr="002A046D">
              <w:trPr>
                <w:trHeight w:hRule="exact" w:val="501"/>
              </w:trPr>
              <w:tc>
                <w:tcPr>
                  <w:tcW w:w="1295" w:type="dxa"/>
                  <w:vAlign w:val="center"/>
                </w:tcPr>
                <w:p w14:paraId="3E661CD3" w14:textId="77777777" w:rsidR="00C367B3" w:rsidRPr="002A046D" w:rsidRDefault="00C367B3"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6E6C9068"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&gt;11.0</w:t>
                  </w:r>
                </w:p>
              </w:tc>
              <w:tc>
                <w:tcPr>
                  <w:tcW w:w="738" w:type="dxa"/>
                  <w:vAlign w:val="center"/>
                </w:tcPr>
                <w:p w14:paraId="55ECEA1B"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11,0</w:t>
                  </w:r>
                </w:p>
              </w:tc>
              <w:tc>
                <w:tcPr>
                  <w:tcW w:w="811" w:type="dxa"/>
                  <w:vAlign w:val="center"/>
                </w:tcPr>
                <w:p w14:paraId="7CDDDF41" w14:textId="77777777" w:rsidR="00C367B3" w:rsidRPr="002A046D" w:rsidRDefault="00C367B3" w:rsidP="007558C2">
                  <w:pPr>
                    <w:jc w:val="center"/>
                    <w:rPr>
                      <w:rFonts w:ascii="Verdana" w:hAnsi="Verdana"/>
                      <w:sz w:val="16"/>
                      <w:szCs w:val="16"/>
                      <w:lang w:val="en-US"/>
                    </w:rPr>
                  </w:pPr>
                </w:p>
              </w:tc>
              <w:tc>
                <w:tcPr>
                  <w:tcW w:w="822" w:type="dxa"/>
                  <w:vAlign w:val="center"/>
                </w:tcPr>
                <w:p w14:paraId="66CAAB76" w14:textId="77777777" w:rsidR="00C367B3" w:rsidRPr="002A046D" w:rsidRDefault="00C367B3" w:rsidP="007558C2">
                  <w:pPr>
                    <w:jc w:val="center"/>
                    <w:rPr>
                      <w:rFonts w:ascii="Verdana" w:hAnsi="Verdana"/>
                      <w:sz w:val="16"/>
                      <w:szCs w:val="16"/>
                      <w:lang w:val="en-US"/>
                    </w:rPr>
                  </w:pPr>
                  <w:r w:rsidRPr="002A046D">
                    <w:rPr>
                      <w:rFonts w:ascii="Verdana" w:hAnsi="Verdana"/>
                      <w:sz w:val="16"/>
                      <w:szCs w:val="16"/>
                      <w:lang w:val="en-US"/>
                    </w:rPr>
                    <w:t>°</w:t>
                  </w:r>
                </w:p>
              </w:tc>
              <w:tc>
                <w:tcPr>
                  <w:tcW w:w="1664" w:type="dxa"/>
                  <w:vAlign w:val="center"/>
                </w:tcPr>
                <w:p w14:paraId="0820A89C" w14:textId="77777777" w:rsidR="00C367B3" w:rsidRPr="002A046D" w:rsidRDefault="00C367B3"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C367B3" w:rsidRPr="00A83C63" w14:paraId="51E98E9C" w14:textId="77777777" w:rsidTr="002A046D">
              <w:trPr>
                <w:trHeight w:hRule="exact" w:val="501"/>
              </w:trPr>
              <w:tc>
                <w:tcPr>
                  <w:tcW w:w="1295" w:type="dxa"/>
                  <w:vAlign w:val="center"/>
                </w:tcPr>
                <w:p w14:paraId="27A0D1AD" w14:textId="77777777" w:rsidR="00C367B3" w:rsidRPr="002A046D" w:rsidRDefault="00C367B3"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5F98AC91" w14:textId="77777777" w:rsidR="00C367B3" w:rsidRPr="00C238CA" w:rsidRDefault="00C367B3" w:rsidP="00685801">
                  <w:pPr>
                    <w:jc w:val="center"/>
                    <w:rPr>
                      <w:rFonts w:ascii="Verdana" w:hAnsi="Verdana"/>
                      <w:sz w:val="16"/>
                      <w:szCs w:val="16"/>
                      <w:lang w:val="en-US"/>
                    </w:rPr>
                  </w:pPr>
                </w:p>
              </w:tc>
              <w:tc>
                <w:tcPr>
                  <w:tcW w:w="738" w:type="dxa"/>
                  <w:vAlign w:val="center"/>
                </w:tcPr>
                <w:p w14:paraId="7F2124E4"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0,75</w:t>
                  </w:r>
                </w:p>
              </w:tc>
              <w:tc>
                <w:tcPr>
                  <w:tcW w:w="811" w:type="dxa"/>
                  <w:vAlign w:val="center"/>
                </w:tcPr>
                <w:p w14:paraId="35914673"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1,20</w:t>
                  </w:r>
                </w:p>
              </w:tc>
              <w:tc>
                <w:tcPr>
                  <w:tcW w:w="822" w:type="dxa"/>
                  <w:vAlign w:val="center"/>
                </w:tcPr>
                <w:p w14:paraId="21487AED" w14:textId="77777777" w:rsidR="00C367B3" w:rsidRPr="002A046D" w:rsidRDefault="00C367B3" w:rsidP="007558C2">
                  <w:pPr>
                    <w:jc w:val="center"/>
                    <w:rPr>
                      <w:rFonts w:ascii="Verdana" w:hAnsi="Verdana"/>
                      <w:sz w:val="16"/>
                      <w:szCs w:val="16"/>
                      <w:lang w:val="en-US"/>
                    </w:rPr>
                  </w:pPr>
                  <w:r w:rsidRPr="002A046D">
                    <w:rPr>
                      <w:rFonts w:ascii="Verdana" w:hAnsi="Verdana"/>
                      <w:sz w:val="16"/>
                      <w:szCs w:val="16"/>
                      <w:lang w:val="en-US"/>
                    </w:rPr>
                    <w:t>% p/p</w:t>
                  </w:r>
                </w:p>
              </w:tc>
              <w:tc>
                <w:tcPr>
                  <w:tcW w:w="1664" w:type="dxa"/>
                  <w:vAlign w:val="center"/>
                </w:tcPr>
                <w:p w14:paraId="74A0A512" w14:textId="77777777" w:rsidR="00C367B3" w:rsidRPr="002A046D" w:rsidRDefault="00C367B3"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C367B3" w:rsidRPr="00A83C63" w14:paraId="447281D5" w14:textId="77777777" w:rsidTr="002A046D">
              <w:trPr>
                <w:trHeight w:hRule="exact" w:val="501"/>
              </w:trPr>
              <w:tc>
                <w:tcPr>
                  <w:tcW w:w="1295" w:type="dxa"/>
                  <w:vAlign w:val="center"/>
                </w:tcPr>
                <w:p w14:paraId="0810E63E" w14:textId="77777777" w:rsidR="00C367B3" w:rsidRPr="002A046D" w:rsidRDefault="00C367B3"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0B5D9DC3" w14:textId="77777777" w:rsidR="00C367B3" w:rsidRPr="00C238CA" w:rsidRDefault="00C367B3" w:rsidP="00685801">
                  <w:pPr>
                    <w:jc w:val="center"/>
                    <w:rPr>
                      <w:rFonts w:ascii="Verdana" w:hAnsi="Verdana"/>
                      <w:sz w:val="16"/>
                      <w:szCs w:val="16"/>
                      <w:lang w:val="en-US"/>
                    </w:rPr>
                  </w:pPr>
                </w:p>
              </w:tc>
              <w:tc>
                <w:tcPr>
                  <w:tcW w:w="738" w:type="dxa"/>
                  <w:vAlign w:val="center"/>
                </w:tcPr>
                <w:p w14:paraId="2179EF06"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14</w:t>
                  </w:r>
                </w:p>
              </w:tc>
              <w:tc>
                <w:tcPr>
                  <w:tcW w:w="811" w:type="dxa"/>
                  <w:vAlign w:val="center"/>
                </w:tcPr>
                <w:p w14:paraId="5DD380F6"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16</w:t>
                  </w:r>
                </w:p>
              </w:tc>
              <w:tc>
                <w:tcPr>
                  <w:tcW w:w="822" w:type="dxa"/>
                  <w:vAlign w:val="center"/>
                </w:tcPr>
                <w:p w14:paraId="160737A9" w14:textId="77777777" w:rsidR="00C367B3" w:rsidRPr="002A046D" w:rsidRDefault="00C367B3" w:rsidP="007558C2">
                  <w:pPr>
                    <w:jc w:val="center"/>
                    <w:rPr>
                      <w:rFonts w:ascii="Verdana" w:hAnsi="Verdana"/>
                      <w:sz w:val="16"/>
                      <w:szCs w:val="16"/>
                      <w:lang w:val="en-US"/>
                    </w:rPr>
                  </w:pPr>
                </w:p>
              </w:tc>
              <w:tc>
                <w:tcPr>
                  <w:tcW w:w="1664" w:type="dxa"/>
                  <w:vAlign w:val="center"/>
                </w:tcPr>
                <w:p w14:paraId="2DEEFD27" w14:textId="77777777" w:rsidR="00C367B3" w:rsidRPr="002A046D" w:rsidRDefault="00C367B3"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C367B3" w:rsidRPr="00A83C63" w14:paraId="2A3D43A6" w14:textId="77777777" w:rsidTr="002A046D">
              <w:trPr>
                <w:trHeight w:hRule="exact" w:val="501"/>
              </w:trPr>
              <w:tc>
                <w:tcPr>
                  <w:tcW w:w="1295" w:type="dxa"/>
                  <w:vAlign w:val="center"/>
                </w:tcPr>
                <w:p w14:paraId="77EB98D9" w14:textId="77777777" w:rsidR="00C367B3" w:rsidRPr="002A046D" w:rsidRDefault="00C367B3"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2453C02F" w14:textId="77777777" w:rsidR="00C367B3" w:rsidRPr="00C238CA" w:rsidRDefault="00C367B3" w:rsidP="00685801">
                  <w:pPr>
                    <w:jc w:val="center"/>
                    <w:rPr>
                      <w:rFonts w:ascii="Verdana" w:hAnsi="Verdana"/>
                      <w:sz w:val="16"/>
                      <w:szCs w:val="16"/>
                      <w:lang w:val="en-US"/>
                    </w:rPr>
                  </w:pPr>
                  <w:r w:rsidRPr="00C238CA">
                    <w:rPr>
                      <w:rFonts w:ascii="Verdana" w:hAnsi="Verdana"/>
                      <w:sz w:val="16"/>
                      <w:szCs w:val="16"/>
                      <w:lang w:val="en-US"/>
                    </w:rPr>
                    <w:t>&gt;400</w:t>
                  </w:r>
                </w:p>
              </w:tc>
              <w:tc>
                <w:tcPr>
                  <w:tcW w:w="738" w:type="dxa"/>
                  <w:vAlign w:val="center"/>
                </w:tcPr>
                <w:p w14:paraId="3C008E96" w14:textId="77777777" w:rsidR="00C367B3" w:rsidRPr="00C238CA" w:rsidRDefault="00C367B3" w:rsidP="00685801">
                  <w:pPr>
                    <w:tabs>
                      <w:tab w:val="decimal" w:pos="12"/>
                    </w:tabs>
                    <w:jc w:val="center"/>
                    <w:rPr>
                      <w:rFonts w:ascii="Verdana" w:hAnsi="Verdana"/>
                      <w:sz w:val="16"/>
                      <w:szCs w:val="16"/>
                      <w:lang w:val="en-US"/>
                    </w:rPr>
                  </w:pPr>
                  <w:r w:rsidRPr="00C238CA">
                    <w:rPr>
                      <w:rFonts w:ascii="Verdana" w:hAnsi="Verdana"/>
                      <w:sz w:val="16"/>
                      <w:szCs w:val="16"/>
                      <w:lang w:val="en-US"/>
                    </w:rPr>
                    <w:t>300</w:t>
                  </w:r>
                </w:p>
              </w:tc>
              <w:tc>
                <w:tcPr>
                  <w:tcW w:w="811" w:type="dxa"/>
                  <w:vAlign w:val="center"/>
                </w:tcPr>
                <w:p w14:paraId="7C6ADD37" w14:textId="77777777" w:rsidR="00C367B3" w:rsidRPr="00C238CA" w:rsidRDefault="00C367B3" w:rsidP="00685801">
                  <w:pPr>
                    <w:tabs>
                      <w:tab w:val="decimal" w:pos="12"/>
                      <w:tab w:val="decimal" w:pos="417"/>
                    </w:tabs>
                    <w:jc w:val="center"/>
                    <w:rPr>
                      <w:rFonts w:ascii="Verdana" w:hAnsi="Verdana"/>
                      <w:sz w:val="16"/>
                      <w:szCs w:val="16"/>
                      <w:lang w:val="en-US"/>
                    </w:rPr>
                  </w:pPr>
                  <w:r w:rsidRPr="00C238CA">
                    <w:rPr>
                      <w:rFonts w:ascii="Verdana" w:hAnsi="Verdana"/>
                      <w:sz w:val="16"/>
                      <w:szCs w:val="16"/>
                      <w:lang w:val="en-US"/>
                    </w:rPr>
                    <w:t>800</w:t>
                  </w:r>
                </w:p>
              </w:tc>
              <w:tc>
                <w:tcPr>
                  <w:tcW w:w="822" w:type="dxa"/>
                  <w:vAlign w:val="center"/>
                </w:tcPr>
                <w:p w14:paraId="2AB5872F" w14:textId="77777777" w:rsidR="00C367B3" w:rsidRPr="002A046D" w:rsidRDefault="00C367B3" w:rsidP="007558C2">
                  <w:pPr>
                    <w:snapToGrid w:val="0"/>
                    <w:jc w:val="center"/>
                    <w:rPr>
                      <w:rFonts w:ascii="Verdana" w:hAnsi="Verdana"/>
                      <w:sz w:val="16"/>
                      <w:szCs w:val="16"/>
                      <w:lang w:val="en-US"/>
                    </w:rPr>
                  </w:pPr>
                  <w:r w:rsidRPr="002A046D">
                    <w:rPr>
                      <w:rFonts w:ascii="Verdana" w:hAnsi="Verdana"/>
                      <w:sz w:val="16"/>
                      <w:szCs w:val="16"/>
                      <w:lang w:val="en-US"/>
                    </w:rPr>
                    <w:t>Mg/l</w:t>
                  </w:r>
                </w:p>
              </w:tc>
              <w:tc>
                <w:tcPr>
                  <w:tcW w:w="1664" w:type="dxa"/>
                  <w:vAlign w:val="center"/>
                </w:tcPr>
                <w:p w14:paraId="110FE7D3" w14:textId="77777777" w:rsidR="00C367B3" w:rsidRPr="002A046D" w:rsidRDefault="00C367B3" w:rsidP="007558C2">
                  <w:pPr>
                    <w:jc w:val="center"/>
                    <w:rPr>
                      <w:rFonts w:ascii="Verdana" w:hAnsi="Verdana"/>
                      <w:sz w:val="16"/>
                      <w:szCs w:val="16"/>
                      <w:lang w:val="en-US"/>
                    </w:rPr>
                  </w:pPr>
                  <w:r w:rsidRPr="002A046D">
                    <w:rPr>
                      <w:rFonts w:ascii="Verdana" w:hAnsi="Verdana"/>
                      <w:sz w:val="16"/>
                      <w:szCs w:val="16"/>
                      <w:lang w:val="en-US"/>
                    </w:rPr>
                    <w:t>Internal method</w:t>
                  </w:r>
                </w:p>
              </w:tc>
            </w:tr>
            <w:tr w:rsidR="00C367B3" w:rsidRPr="00A83C63" w14:paraId="15F374B4" w14:textId="77777777" w:rsidTr="002A046D">
              <w:trPr>
                <w:trHeight w:hRule="exact" w:val="501"/>
              </w:trPr>
              <w:tc>
                <w:tcPr>
                  <w:tcW w:w="1295" w:type="dxa"/>
                  <w:vAlign w:val="center"/>
                </w:tcPr>
                <w:p w14:paraId="0B59016A" w14:textId="77777777" w:rsidR="00C367B3" w:rsidRPr="002A046D" w:rsidRDefault="00C367B3" w:rsidP="009E79AB">
                  <w:pPr>
                    <w:jc w:val="center"/>
                    <w:rPr>
                      <w:rFonts w:ascii="Verdana" w:hAnsi="Verdana"/>
                      <w:i/>
                      <w:sz w:val="16"/>
                      <w:szCs w:val="16"/>
                      <w:lang w:val="en-US"/>
                    </w:rPr>
                  </w:pPr>
                  <w:r w:rsidRPr="002A046D">
                    <w:rPr>
                      <w:rFonts w:ascii="Verdana" w:hAnsi="Verdana"/>
                      <w:i/>
                      <w:sz w:val="16"/>
                      <w:szCs w:val="16"/>
                      <w:lang w:val="en-US"/>
                    </w:rPr>
                    <w:t>Pulp at 1500</w:t>
                  </w:r>
                </w:p>
              </w:tc>
              <w:tc>
                <w:tcPr>
                  <w:tcW w:w="826" w:type="dxa"/>
                  <w:vAlign w:val="center"/>
                </w:tcPr>
                <w:p w14:paraId="7097E545" w14:textId="77777777" w:rsidR="00C367B3" w:rsidRPr="00C238CA" w:rsidRDefault="00C367B3" w:rsidP="00685801">
                  <w:pPr>
                    <w:jc w:val="center"/>
                    <w:rPr>
                      <w:rFonts w:ascii="Verdana" w:hAnsi="Verdana"/>
                      <w:sz w:val="16"/>
                      <w:szCs w:val="16"/>
                      <w:lang w:val="en-US"/>
                    </w:rPr>
                  </w:pPr>
                </w:p>
              </w:tc>
              <w:tc>
                <w:tcPr>
                  <w:tcW w:w="738" w:type="dxa"/>
                  <w:vAlign w:val="center"/>
                </w:tcPr>
                <w:p w14:paraId="0E4376E4" w14:textId="77777777" w:rsidR="00C367B3" w:rsidRPr="00C238CA" w:rsidRDefault="00C367B3" w:rsidP="00685801">
                  <w:pPr>
                    <w:tabs>
                      <w:tab w:val="decimal" w:pos="12"/>
                    </w:tabs>
                    <w:jc w:val="center"/>
                    <w:rPr>
                      <w:rFonts w:ascii="Verdana" w:hAnsi="Verdana"/>
                      <w:sz w:val="16"/>
                      <w:szCs w:val="16"/>
                      <w:lang w:val="en-US"/>
                    </w:rPr>
                  </w:pPr>
                  <w:r w:rsidRPr="00C238CA">
                    <w:rPr>
                      <w:rFonts w:ascii="Verdana" w:hAnsi="Verdana"/>
                      <w:sz w:val="16"/>
                      <w:szCs w:val="16"/>
                      <w:lang w:val="en-US"/>
                    </w:rPr>
                    <w:t>8</w:t>
                  </w:r>
                </w:p>
              </w:tc>
              <w:tc>
                <w:tcPr>
                  <w:tcW w:w="811" w:type="dxa"/>
                  <w:vAlign w:val="center"/>
                </w:tcPr>
                <w:p w14:paraId="4D34AED1" w14:textId="77777777" w:rsidR="00C367B3" w:rsidRPr="00C238CA" w:rsidRDefault="00C367B3" w:rsidP="00685801">
                  <w:pPr>
                    <w:tabs>
                      <w:tab w:val="decimal" w:pos="12"/>
                      <w:tab w:val="decimal" w:pos="417"/>
                    </w:tabs>
                    <w:jc w:val="center"/>
                    <w:rPr>
                      <w:rFonts w:ascii="Verdana" w:hAnsi="Verdana"/>
                      <w:sz w:val="16"/>
                      <w:szCs w:val="16"/>
                      <w:lang w:val="en-US"/>
                    </w:rPr>
                  </w:pPr>
                  <w:r w:rsidRPr="00C238CA">
                    <w:rPr>
                      <w:rFonts w:ascii="Verdana" w:hAnsi="Verdana"/>
                      <w:sz w:val="16"/>
                      <w:szCs w:val="16"/>
                      <w:lang w:val="en-US"/>
                    </w:rPr>
                    <w:t>12</w:t>
                  </w:r>
                </w:p>
              </w:tc>
              <w:tc>
                <w:tcPr>
                  <w:tcW w:w="822" w:type="dxa"/>
                  <w:vAlign w:val="center"/>
                </w:tcPr>
                <w:p w14:paraId="79236549" w14:textId="77777777" w:rsidR="00C367B3" w:rsidRPr="002A046D" w:rsidRDefault="00C367B3" w:rsidP="007558C2">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5DF187CC" w14:textId="77777777" w:rsidR="00C367B3" w:rsidRPr="002A046D" w:rsidRDefault="00C367B3" w:rsidP="007558C2">
                  <w:pPr>
                    <w:jc w:val="center"/>
                    <w:rPr>
                      <w:rFonts w:ascii="Verdana" w:hAnsi="Verdana"/>
                      <w:sz w:val="16"/>
                      <w:szCs w:val="16"/>
                      <w:lang w:val="en-US"/>
                    </w:rPr>
                  </w:pPr>
                  <w:r w:rsidRPr="002A046D">
                    <w:rPr>
                      <w:rFonts w:ascii="Verdana" w:hAnsi="Verdana"/>
                      <w:sz w:val="16"/>
                      <w:szCs w:val="16"/>
                      <w:lang w:val="en-US"/>
                    </w:rPr>
                    <w:t>IFU 60,1991</w:t>
                  </w:r>
                </w:p>
              </w:tc>
            </w:tr>
            <w:tr w:rsidR="00E71FC8" w:rsidRPr="00A83C63" w14:paraId="6147A8A5" w14:textId="77777777" w:rsidTr="002A046D">
              <w:trPr>
                <w:trHeight w:hRule="exact" w:val="501"/>
              </w:trPr>
              <w:tc>
                <w:tcPr>
                  <w:tcW w:w="1295" w:type="dxa"/>
                  <w:vAlign w:val="center"/>
                </w:tcPr>
                <w:p w14:paraId="37D0DDD4" w14:textId="77777777" w:rsidR="00E71FC8" w:rsidRPr="002A046D" w:rsidRDefault="00E71FC8" w:rsidP="00E71FC8">
                  <w:pPr>
                    <w:jc w:val="center"/>
                    <w:rPr>
                      <w:rFonts w:ascii="Verdana" w:hAnsi="Verdana"/>
                      <w:i/>
                      <w:sz w:val="16"/>
                      <w:szCs w:val="16"/>
                      <w:lang w:val="en-US"/>
                    </w:rPr>
                  </w:pPr>
                  <w:r w:rsidRPr="002A046D">
                    <w:rPr>
                      <w:rFonts w:ascii="Verdana" w:hAnsi="Verdana"/>
                      <w:i/>
                      <w:sz w:val="16"/>
                      <w:szCs w:val="16"/>
                      <w:lang w:val="en-US"/>
                    </w:rPr>
                    <w:t xml:space="preserve">Pulp at </w:t>
                  </w:r>
                  <w:r>
                    <w:rPr>
                      <w:rFonts w:ascii="Verdana" w:hAnsi="Verdana"/>
                      <w:i/>
                      <w:sz w:val="16"/>
                      <w:szCs w:val="16"/>
                      <w:lang w:val="en-US"/>
                    </w:rPr>
                    <w:t>30</w:t>
                  </w:r>
                  <w:r w:rsidRPr="002A046D">
                    <w:rPr>
                      <w:rFonts w:ascii="Verdana" w:hAnsi="Verdana"/>
                      <w:i/>
                      <w:sz w:val="16"/>
                      <w:szCs w:val="16"/>
                      <w:lang w:val="en-US"/>
                    </w:rPr>
                    <w:t>00</w:t>
                  </w:r>
                </w:p>
              </w:tc>
              <w:tc>
                <w:tcPr>
                  <w:tcW w:w="826" w:type="dxa"/>
                  <w:vAlign w:val="center"/>
                </w:tcPr>
                <w:p w14:paraId="62DAEFF2" w14:textId="77777777" w:rsidR="00E71FC8" w:rsidRPr="00C238CA" w:rsidRDefault="00E71FC8" w:rsidP="00E71FC8">
                  <w:pPr>
                    <w:jc w:val="center"/>
                    <w:rPr>
                      <w:rFonts w:ascii="Verdana" w:hAnsi="Verdana"/>
                      <w:sz w:val="16"/>
                      <w:szCs w:val="16"/>
                      <w:lang w:val="en-US"/>
                    </w:rPr>
                  </w:pPr>
                </w:p>
              </w:tc>
              <w:tc>
                <w:tcPr>
                  <w:tcW w:w="738" w:type="dxa"/>
                  <w:vAlign w:val="center"/>
                </w:tcPr>
                <w:p w14:paraId="04340044" w14:textId="77777777" w:rsidR="00E71FC8" w:rsidRPr="00C238CA" w:rsidRDefault="00E71FC8" w:rsidP="00E71FC8">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59FAF303" w14:textId="77777777" w:rsidR="00E71FC8" w:rsidRPr="00C238CA" w:rsidRDefault="00E71FC8" w:rsidP="00E71FC8">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0B49B0C8" w14:textId="77777777" w:rsidR="00E71FC8" w:rsidRPr="002A046D" w:rsidRDefault="00E71FC8" w:rsidP="00E71FC8">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250F9158" w14:textId="77777777" w:rsidR="00E71FC8" w:rsidRPr="002A046D" w:rsidRDefault="00E71FC8" w:rsidP="00E71FC8">
                  <w:pPr>
                    <w:jc w:val="center"/>
                    <w:rPr>
                      <w:rFonts w:ascii="Verdana" w:hAnsi="Verdana"/>
                      <w:sz w:val="16"/>
                      <w:szCs w:val="16"/>
                      <w:lang w:val="en-US"/>
                    </w:rPr>
                  </w:pPr>
                  <w:r w:rsidRPr="002A046D">
                    <w:rPr>
                      <w:rFonts w:ascii="Verdana" w:hAnsi="Verdana"/>
                      <w:sz w:val="16"/>
                      <w:szCs w:val="16"/>
                      <w:lang w:val="en-US"/>
                    </w:rPr>
                    <w:t>IFU 60,1991</w:t>
                  </w:r>
                </w:p>
              </w:tc>
            </w:tr>
          </w:tbl>
          <w:p w14:paraId="151DAD5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DEE42C6" w14:textId="77777777" w:rsidTr="00583DB6">
        <w:trPr>
          <w:trHeight w:val="8345"/>
        </w:trPr>
        <w:tc>
          <w:tcPr>
            <w:tcW w:w="9210" w:type="dxa"/>
            <w:tcBorders>
              <w:top w:val="nil"/>
            </w:tcBorders>
          </w:tcPr>
          <w:p w14:paraId="34AB4F5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6D97678" w14:textId="77777777" w:rsidTr="00953535">
              <w:trPr>
                <w:trHeight w:hRule="exact" w:val="501"/>
                <w:tblHeader/>
              </w:trPr>
              <w:tc>
                <w:tcPr>
                  <w:tcW w:w="1303" w:type="dxa"/>
                  <w:vAlign w:val="center"/>
                </w:tcPr>
                <w:p w14:paraId="2B0ED5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332D15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F95354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A2962E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0C4BCE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68F69C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238CA" w:rsidRPr="00A83C63" w14:paraId="72E1559B" w14:textId="77777777" w:rsidTr="00306D57">
              <w:trPr>
                <w:trHeight w:hRule="exact" w:val="680"/>
                <w:tblHeader/>
              </w:trPr>
              <w:tc>
                <w:tcPr>
                  <w:tcW w:w="1303" w:type="dxa"/>
                  <w:vAlign w:val="center"/>
                </w:tcPr>
                <w:p w14:paraId="6FA2B381" w14:textId="77777777" w:rsidR="00C238CA" w:rsidRPr="0032572D" w:rsidRDefault="00C238CA" w:rsidP="00C238CA">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4FCD5ADE"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709" w:type="dxa"/>
                  <w:vAlign w:val="center"/>
                </w:tcPr>
                <w:p w14:paraId="1423CBFF"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0" w:type="dxa"/>
                  <w:vAlign w:val="center"/>
                </w:tcPr>
                <w:p w14:paraId="3C55A4D8" w14:textId="77777777" w:rsidR="00C238CA" w:rsidRPr="00DE45BB" w:rsidRDefault="00C238CA" w:rsidP="00C238CA">
                  <w:pPr>
                    <w:jc w:val="center"/>
                    <w:rPr>
                      <w:rFonts w:ascii="Verdana" w:hAnsi="Verdana"/>
                      <w:sz w:val="16"/>
                      <w:szCs w:val="16"/>
                    </w:rPr>
                  </w:pPr>
                  <w:r>
                    <w:rPr>
                      <w:rFonts w:ascii="Verdana" w:hAnsi="Verdana"/>
                      <w:sz w:val="16"/>
                      <w:szCs w:val="16"/>
                    </w:rPr>
                    <w:t>10.000</w:t>
                  </w:r>
                </w:p>
              </w:tc>
              <w:tc>
                <w:tcPr>
                  <w:tcW w:w="851" w:type="dxa"/>
                  <w:vAlign w:val="center"/>
                </w:tcPr>
                <w:p w14:paraId="3CA1B694" w14:textId="77777777" w:rsidR="00C238CA" w:rsidRPr="0032572D" w:rsidRDefault="00C238CA" w:rsidP="00C238CA">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2E629E1" w14:textId="77777777" w:rsidR="00C238CA" w:rsidRDefault="00C238CA" w:rsidP="00C238C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238CA" w:rsidRPr="00A83C63" w14:paraId="65E1E331" w14:textId="77777777" w:rsidTr="00306D57">
              <w:trPr>
                <w:trHeight w:hRule="exact" w:val="680"/>
                <w:tblHeader/>
              </w:trPr>
              <w:tc>
                <w:tcPr>
                  <w:tcW w:w="1303" w:type="dxa"/>
                  <w:vAlign w:val="center"/>
                </w:tcPr>
                <w:p w14:paraId="499E1657" w14:textId="77777777" w:rsidR="00C238CA" w:rsidRPr="0032572D" w:rsidRDefault="00C238CA" w:rsidP="00C238CA">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50CBEB56"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709" w:type="dxa"/>
                  <w:vAlign w:val="center"/>
                </w:tcPr>
                <w:p w14:paraId="3A101304"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0" w:type="dxa"/>
                  <w:vAlign w:val="center"/>
                </w:tcPr>
                <w:p w14:paraId="15B652F4" w14:textId="77777777" w:rsidR="00C238CA" w:rsidRPr="00DE45BB" w:rsidRDefault="00C238CA" w:rsidP="00C238CA">
                  <w:pPr>
                    <w:jc w:val="center"/>
                    <w:rPr>
                      <w:rFonts w:ascii="Verdana" w:hAnsi="Verdana"/>
                      <w:sz w:val="16"/>
                      <w:szCs w:val="16"/>
                    </w:rPr>
                  </w:pPr>
                  <w:r>
                    <w:rPr>
                      <w:rFonts w:ascii="Verdana" w:hAnsi="Verdana"/>
                      <w:sz w:val="16"/>
                      <w:szCs w:val="16"/>
                    </w:rPr>
                    <w:t>3.000</w:t>
                  </w:r>
                </w:p>
              </w:tc>
              <w:tc>
                <w:tcPr>
                  <w:tcW w:w="851" w:type="dxa"/>
                  <w:vAlign w:val="center"/>
                </w:tcPr>
                <w:p w14:paraId="0E990D98" w14:textId="77777777" w:rsidR="00C238CA" w:rsidRPr="0032572D" w:rsidRDefault="00C238CA" w:rsidP="00C238CA">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0AB477A" w14:textId="77777777" w:rsidR="00C238CA" w:rsidRDefault="00C238CA" w:rsidP="00C238C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238CA" w:rsidRPr="00A83C63" w14:paraId="1775EA4C" w14:textId="77777777" w:rsidTr="00306D57">
              <w:trPr>
                <w:trHeight w:hRule="exact" w:val="680"/>
                <w:tblHeader/>
              </w:trPr>
              <w:tc>
                <w:tcPr>
                  <w:tcW w:w="1303" w:type="dxa"/>
                  <w:vAlign w:val="center"/>
                </w:tcPr>
                <w:p w14:paraId="25D5C0C5" w14:textId="77777777" w:rsidR="00C238CA" w:rsidRPr="0032572D" w:rsidRDefault="00C238CA" w:rsidP="00C238CA">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1451039C"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709" w:type="dxa"/>
                  <w:vAlign w:val="center"/>
                </w:tcPr>
                <w:p w14:paraId="03043A70"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0" w:type="dxa"/>
                  <w:vAlign w:val="center"/>
                </w:tcPr>
                <w:p w14:paraId="54428818" w14:textId="77777777" w:rsidR="00C238CA" w:rsidRPr="00DE45BB" w:rsidRDefault="00C238CA" w:rsidP="00C238CA">
                  <w:pPr>
                    <w:jc w:val="center"/>
                    <w:rPr>
                      <w:rFonts w:ascii="Verdana" w:hAnsi="Verdana"/>
                      <w:sz w:val="16"/>
                      <w:szCs w:val="16"/>
                    </w:rPr>
                  </w:pPr>
                  <w:r>
                    <w:rPr>
                      <w:rFonts w:ascii="Verdana" w:hAnsi="Verdana"/>
                      <w:sz w:val="16"/>
                      <w:szCs w:val="16"/>
                    </w:rPr>
                    <w:t>1.000</w:t>
                  </w:r>
                </w:p>
              </w:tc>
              <w:tc>
                <w:tcPr>
                  <w:tcW w:w="851" w:type="dxa"/>
                  <w:vAlign w:val="center"/>
                </w:tcPr>
                <w:p w14:paraId="176BDD69" w14:textId="77777777" w:rsidR="00C238CA" w:rsidRPr="0032572D" w:rsidRDefault="00C238CA" w:rsidP="00C238CA">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019C3B6" w14:textId="77777777" w:rsidR="00C238CA" w:rsidRDefault="00C238CA" w:rsidP="00C238C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238CA" w:rsidRPr="00A83C63" w14:paraId="57F9E27F" w14:textId="77777777" w:rsidTr="00306D57">
              <w:trPr>
                <w:trHeight w:hRule="exact" w:val="680"/>
                <w:tblHeader/>
              </w:trPr>
              <w:tc>
                <w:tcPr>
                  <w:tcW w:w="1303" w:type="dxa"/>
                  <w:vAlign w:val="center"/>
                </w:tcPr>
                <w:p w14:paraId="21AA1C89" w14:textId="77777777" w:rsidR="00C238CA" w:rsidRPr="0032572D" w:rsidRDefault="00C238CA" w:rsidP="00C238CA">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16156CB8" w14:textId="77777777" w:rsidR="00C238CA" w:rsidRPr="00DE45BB" w:rsidRDefault="00C238CA" w:rsidP="00C238CA">
                  <w:pPr>
                    <w:jc w:val="center"/>
                    <w:rPr>
                      <w:rFonts w:ascii="Verdana" w:hAnsi="Verdana"/>
                      <w:sz w:val="16"/>
                      <w:szCs w:val="16"/>
                    </w:rPr>
                  </w:pPr>
                  <w:r>
                    <w:rPr>
                      <w:rFonts w:ascii="Verdana" w:hAnsi="Verdana"/>
                      <w:sz w:val="16"/>
                      <w:szCs w:val="16"/>
                    </w:rPr>
                    <w:t>Assenti</w:t>
                  </w:r>
                </w:p>
              </w:tc>
              <w:tc>
                <w:tcPr>
                  <w:tcW w:w="709" w:type="dxa"/>
                  <w:vAlign w:val="center"/>
                </w:tcPr>
                <w:p w14:paraId="4EF8841E"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0" w:type="dxa"/>
                  <w:vAlign w:val="center"/>
                </w:tcPr>
                <w:p w14:paraId="2EF1525C"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1" w:type="dxa"/>
                  <w:vAlign w:val="center"/>
                </w:tcPr>
                <w:p w14:paraId="7AF156A1" w14:textId="77777777" w:rsidR="00C238CA" w:rsidRPr="0032572D" w:rsidRDefault="00C238CA" w:rsidP="00C238CA">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955C12" w14:textId="77777777" w:rsidR="00C238CA" w:rsidRDefault="00C238CA" w:rsidP="00C238C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238CA" w:rsidRPr="00A83C63" w14:paraId="50B63ED1" w14:textId="77777777" w:rsidTr="00306D57">
              <w:trPr>
                <w:trHeight w:hRule="exact" w:val="680"/>
                <w:tblHeader/>
              </w:trPr>
              <w:tc>
                <w:tcPr>
                  <w:tcW w:w="1303" w:type="dxa"/>
                  <w:vAlign w:val="center"/>
                </w:tcPr>
                <w:p w14:paraId="287318AD" w14:textId="77777777" w:rsidR="00C238CA" w:rsidRPr="0032572D" w:rsidRDefault="00C238CA" w:rsidP="00C238CA">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628665F5" w14:textId="77777777" w:rsidR="00C238CA" w:rsidRPr="00DE45BB" w:rsidRDefault="00C238CA" w:rsidP="00C238CA">
                  <w:pPr>
                    <w:jc w:val="center"/>
                    <w:rPr>
                      <w:rFonts w:ascii="Verdana" w:hAnsi="Verdana"/>
                      <w:sz w:val="16"/>
                      <w:szCs w:val="16"/>
                    </w:rPr>
                  </w:pPr>
                  <w:r>
                    <w:rPr>
                      <w:rFonts w:ascii="Verdana" w:hAnsi="Verdana"/>
                      <w:sz w:val="16"/>
                      <w:szCs w:val="16"/>
                    </w:rPr>
                    <w:t>Assenti</w:t>
                  </w:r>
                </w:p>
              </w:tc>
              <w:tc>
                <w:tcPr>
                  <w:tcW w:w="709" w:type="dxa"/>
                  <w:vAlign w:val="center"/>
                </w:tcPr>
                <w:p w14:paraId="59026249"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0" w:type="dxa"/>
                  <w:vAlign w:val="center"/>
                </w:tcPr>
                <w:p w14:paraId="4B817524"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1" w:type="dxa"/>
                  <w:vAlign w:val="center"/>
                </w:tcPr>
                <w:p w14:paraId="4077D220" w14:textId="77777777" w:rsidR="00C238CA" w:rsidRPr="0032572D" w:rsidRDefault="00C238CA" w:rsidP="00C238CA">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C4EC9E" w14:textId="77777777" w:rsidR="00C238CA" w:rsidRDefault="00C238CA" w:rsidP="00C238C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238CA" w:rsidRPr="005607DF" w14:paraId="5BC858AF" w14:textId="77777777" w:rsidTr="00306D57">
              <w:trPr>
                <w:trHeight w:hRule="exact" w:val="680"/>
                <w:tblHeader/>
              </w:trPr>
              <w:tc>
                <w:tcPr>
                  <w:tcW w:w="1303" w:type="dxa"/>
                  <w:vAlign w:val="center"/>
                </w:tcPr>
                <w:p w14:paraId="7A94B475" w14:textId="77777777" w:rsidR="00C238CA" w:rsidRPr="0032572D" w:rsidRDefault="00C238CA" w:rsidP="00C238CA">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35DBF938" w14:textId="77777777" w:rsidR="00C238CA" w:rsidRPr="00DE45BB" w:rsidRDefault="00C238CA" w:rsidP="00C238CA">
                  <w:pPr>
                    <w:jc w:val="center"/>
                    <w:rPr>
                      <w:rFonts w:ascii="Verdana" w:hAnsi="Verdana"/>
                      <w:sz w:val="16"/>
                      <w:szCs w:val="16"/>
                    </w:rPr>
                  </w:pPr>
                  <w:r>
                    <w:rPr>
                      <w:rFonts w:ascii="Verdana" w:hAnsi="Verdana"/>
                      <w:sz w:val="16"/>
                      <w:szCs w:val="16"/>
                    </w:rPr>
                    <w:t>Assenti</w:t>
                  </w:r>
                </w:p>
              </w:tc>
              <w:tc>
                <w:tcPr>
                  <w:tcW w:w="709" w:type="dxa"/>
                  <w:vAlign w:val="center"/>
                </w:tcPr>
                <w:p w14:paraId="52F4B7FA"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0" w:type="dxa"/>
                  <w:vAlign w:val="center"/>
                </w:tcPr>
                <w:p w14:paraId="1142DB79" w14:textId="77777777" w:rsidR="00C238CA" w:rsidRPr="00DE45BB" w:rsidRDefault="00C238CA" w:rsidP="00C238CA">
                  <w:pPr>
                    <w:jc w:val="center"/>
                    <w:rPr>
                      <w:rFonts w:ascii="Verdana" w:hAnsi="Verdana"/>
                      <w:sz w:val="16"/>
                      <w:szCs w:val="16"/>
                    </w:rPr>
                  </w:pPr>
                  <w:r>
                    <w:rPr>
                      <w:rFonts w:ascii="Verdana" w:hAnsi="Verdana"/>
                      <w:sz w:val="16"/>
                      <w:szCs w:val="16"/>
                    </w:rPr>
                    <w:t>-</w:t>
                  </w:r>
                </w:p>
              </w:tc>
              <w:tc>
                <w:tcPr>
                  <w:tcW w:w="851" w:type="dxa"/>
                  <w:vAlign w:val="center"/>
                </w:tcPr>
                <w:p w14:paraId="4CEA68C7" w14:textId="77777777" w:rsidR="00C238CA" w:rsidRPr="0032572D" w:rsidRDefault="00C238CA" w:rsidP="00C238CA">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7C2807E" w14:textId="77777777" w:rsidR="00C238CA" w:rsidRDefault="00C238CA" w:rsidP="00C238C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FFF1588"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E35D90C" w14:textId="77777777" w:rsidTr="00977461">
              <w:trPr>
                <w:trHeight w:hRule="exact" w:val="510"/>
                <w:jc w:val="center"/>
              </w:trPr>
              <w:tc>
                <w:tcPr>
                  <w:tcW w:w="2228" w:type="dxa"/>
                  <w:vAlign w:val="center"/>
                </w:tcPr>
                <w:p w14:paraId="67E9C1B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DB99C5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4AF900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6432DA8E" w14:textId="77777777" w:rsidTr="00977461">
              <w:trPr>
                <w:trHeight w:hRule="exact" w:val="510"/>
                <w:jc w:val="center"/>
              </w:trPr>
              <w:tc>
                <w:tcPr>
                  <w:tcW w:w="2228" w:type="dxa"/>
                  <w:vAlign w:val="center"/>
                </w:tcPr>
                <w:p w14:paraId="72D4A681"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3049A86"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42A8E3AA"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58C27634" w14:textId="77777777" w:rsidTr="00977461">
              <w:trPr>
                <w:trHeight w:hRule="exact" w:val="510"/>
                <w:jc w:val="center"/>
              </w:trPr>
              <w:tc>
                <w:tcPr>
                  <w:tcW w:w="2228" w:type="dxa"/>
                  <w:vAlign w:val="center"/>
                </w:tcPr>
                <w:p w14:paraId="0DF765B6"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705AEB6"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600C73C7"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08697997" w14:textId="77777777" w:rsidTr="00977461">
              <w:trPr>
                <w:trHeight w:hRule="exact" w:val="510"/>
                <w:jc w:val="center"/>
              </w:trPr>
              <w:tc>
                <w:tcPr>
                  <w:tcW w:w="2228" w:type="dxa"/>
                  <w:vAlign w:val="center"/>
                </w:tcPr>
                <w:p w14:paraId="373D8BB9"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F260216"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002AE395"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0432346B" w14:textId="77777777" w:rsidTr="00977461">
              <w:trPr>
                <w:trHeight w:hRule="exact" w:val="510"/>
                <w:jc w:val="center"/>
              </w:trPr>
              <w:tc>
                <w:tcPr>
                  <w:tcW w:w="2228" w:type="dxa"/>
                  <w:vAlign w:val="center"/>
                </w:tcPr>
                <w:p w14:paraId="516A3AA5"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358BB46"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2E155A33"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151190D7" w14:textId="77777777" w:rsidR="004A7EF7" w:rsidRPr="002C594E" w:rsidRDefault="004A7EF7" w:rsidP="00853353">
            <w:pPr>
              <w:spacing w:before="100" w:beforeAutospacing="1"/>
              <w:rPr>
                <w:rFonts w:ascii="Verdana" w:hAnsi="Verdana"/>
                <w:b/>
                <w:sz w:val="8"/>
                <w:szCs w:val="8"/>
                <w:lang w:val="en-US"/>
              </w:rPr>
            </w:pPr>
          </w:p>
        </w:tc>
      </w:tr>
    </w:tbl>
    <w:p w14:paraId="18848863"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A83C63" w14:paraId="1F7A877B" w14:textId="77777777" w:rsidTr="00953535">
        <w:trPr>
          <w:trHeight w:val="3809"/>
        </w:trPr>
        <w:tc>
          <w:tcPr>
            <w:tcW w:w="9210" w:type="dxa"/>
          </w:tcPr>
          <w:p w14:paraId="2F710B5E"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ECDE0FA"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B3CA9C4"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149A0F7"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0B0F8A0"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03EE43F"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7C721B9"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5D659211"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CA18A8B"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C4CAD57"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4A2E150"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7AA7389"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11F0E76"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AAC3F85" w14:textId="77777777" w:rsidR="004A7EF7" w:rsidRPr="002C594E" w:rsidRDefault="004A7EF7" w:rsidP="00257592">
      <w:pPr>
        <w:spacing w:before="120"/>
        <w:rPr>
          <w:rFonts w:ascii="Verdana" w:hAnsi="Verdana"/>
          <w:b/>
          <w:sz w:val="8"/>
          <w:szCs w:val="8"/>
          <w:lang w:val="en-US"/>
        </w:rPr>
      </w:pPr>
    </w:p>
    <w:tbl>
      <w:tblPr>
        <w:tblW w:w="90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8"/>
      </w:tblGrid>
      <w:tr w:rsidR="009F6F6D" w:rsidRPr="00C367B3" w14:paraId="2C6C65AC" w14:textId="77777777" w:rsidTr="009E0EBE">
        <w:trPr>
          <w:trHeight w:val="557"/>
        </w:trPr>
        <w:tc>
          <w:tcPr>
            <w:tcW w:w="9038" w:type="dxa"/>
            <w:shd w:val="clear" w:color="auto" w:fill="auto"/>
          </w:tcPr>
          <w:p w14:paraId="7D0D9B6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E0EDA78"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F090A46" w14:textId="77777777" w:rsidR="00C07B41" w:rsidRDefault="005D6FC3" w:rsidP="00C07B41">
            <w:pPr>
              <w:tabs>
                <w:tab w:val="left" w:pos="284"/>
              </w:tabs>
              <w:spacing w:before="120"/>
              <w:rPr>
                <w:rFonts w:ascii="Verdana" w:hAnsi="Verdana"/>
                <w:lang w:val="en-US"/>
              </w:rPr>
            </w:pPr>
            <w:r w:rsidRPr="002C594E">
              <w:rPr>
                <w:rFonts w:ascii="Verdana" w:hAnsi="Verdana"/>
                <w:lang w:val="en-US"/>
              </w:rPr>
              <w:tab/>
            </w:r>
            <w:r w:rsidR="00C07B41">
              <w:rPr>
                <w:rFonts w:ascii="Verdana" w:hAnsi="Verdana"/>
                <w:lang w:val="en-US"/>
              </w:rPr>
              <w:t>D 09.01 01 – D 09.01 02 (PACKED) or D 09.01 03 (</w:t>
            </w:r>
            <w:r w:rsidR="00C07B41">
              <w:rPr>
                <w:rFonts w:ascii="Verdana" w:hAnsi="Verdana"/>
                <w:i/>
                <w:lang w:val="en-US"/>
              </w:rPr>
              <w:t>IN TANKER</w:t>
            </w:r>
            <w:r w:rsidR="00C07B41">
              <w:rPr>
                <w:rFonts w:ascii="Verdana" w:hAnsi="Verdana"/>
                <w:lang w:val="en-US"/>
              </w:rPr>
              <w:t>)</w:t>
            </w:r>
          </w:p>
          <w:p w14:paraId="18DC14C5" w14:textId="77777777" w:rsidR="00C07B41" w:rsidRDefault="00C07B41" w:rsidP="00C07B41">
            <w:pPr>
              <w:spacing w:before="120"/>
              <w:jc w:val="center"/>
              <w:rPr>
                <w:rFonts w:ascii="Verdana" w:hAnsi="Verdana"/>
                <w:b/>
                <w:i/>
                <w:lang w:val="en-US"/>
              </w:rPr>
            </w:pPr>
            <w:r>
              <w:rPr>
                <w:rFonts w:ascii="Verdana" w:hAnsi="Verdana"/>
                <w:b/>
                <w:i/>
                <w:lang w:val="en-US"/>
              </w:rPr>
              <w:t>Phases of process</w:t>
            </w:r>
          </w:p>
          <w:p w14:paraId="4E158E6D" w14:textId="6D3A52F5" w:rsidR="00C07B41" w:rsidRDefault="00C07B41" w:rsidP="00C07B41">
            <w:pPr>
              <w:pStyle w:val="PreformattatoHTML"/>
              <w:shd w:val="clear" w:color="auto" w:fill="FFFFFF"/>
              <w:spacing w:before="120"/>
              <w:ind w:left="284" w:hanging="284"/>
              <w:rPr>
                <w:rFonts w:ascii="Verdana" w:hAnsi="Verdana"/>
                <w:lang w:val="en-US"/>
              </w:rPr>
            </w:pPr>
            <w:r>
              <w:rPr>
                <w:rFonts w:ascii="Verdana" w:hAnsi="Verdana"/>
                <w:lang w:val="en-US"/>
              </w:rPr>
              <w:tab/>
              <w:t>Receiving Citrus Fruit and Unloading – Washing – Selection and Calibration – Juice Extraction – Refining – Refrigeration – Temporary Storage -  Sending to the Finished Products Department – Refrigeration – Blending PH&lt;4 – Filtration</w:t>
            </w:r>
            <w:r w:rsidR="00AD0C56">
              <w:rPr>
                <w:rFonts w:ascii="Verdana" w:hAnsi="Verdana"/>
                <w:lang w:val="en-US"/>
              </w:rPr>
              <w:t xml:space="preserve"> and </w:t>
            </w:r>
            <w:r w:rsidR="00AD0C56">
              <w:rPr>
                <w:rFonts w:ascii="Verdana" w:hAnsi="Verdana"/>
                <w:lang w:val="en-US"/>
              </w:rPr>
              <w:lastRenderedPageBreak/>
              <w:t>magnetic trap</w:t>
            </w:r>
            <w:r>
              <w:rPr>
                <w:rFonts w:ascii="Verdana" w:hAnsi="Verdana"/>
                <w:lang w:val="en-US"/>
              </w:rPr>
              <w:t xml:space="preserve"> - Packing – Freezing – Storage – Loading on the truck </w:t>
            </w:r>
          </w:p>
          <w:p w14:paraId="2C05C2AA" w14:textId="77777777" w:rsidR="00C07B41" w:rsidRDefault="00C07B41" w:rsidP="00C07B41">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2272E29D" w14:textId="7409D024" w:rsidR="008D68FC" w:rsidRPr="002C594E" w:rsidRDefault="00C07B41" w:rsidP="00C07B41">
            <w:pPr>
              <w:spacing w:before="100" w:beforeAutospacing="1"/>
              <w:rPr>
                <w:rFonts w:ascii="Verdana" w:hAnsi="Verdana"/>
                <w:lang w:val="en-US"/>
              </w:rPr>
            </w:pPr>
            <w:r>
              <w:rPr>
                <w:rFonts w:ascii="Verdana" w:hAnsi="Verdana"/>
                <w:lang w:val="en-US"/>
              </w:rPr>
              <w:t>in tanker</w:t>
            </w:r>
          </w:p>
        </w:tc>
      </w:tr>
    </w:tbl>
    <w:p w14:paraId="558539A5"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23134" w14:paraId="64DB7A43" w14:textId="77777777" w:rsidTr="00E502AA">
        <w:trPr>
          <w:trHeight w:val="1129"/>
        </w:trPr>
        <w:tc>
          <w:tcPr>
            <w:tcW w:w="9356" w:type="dxa"/>
            <w:shd w:val="clear" w:color="auto" w:fill="auto"/>
          </w:tcPr>
          <w:p w14:paraId="730157B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58DF898"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286AA3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932242C" w14:textId="77777777" w:rsidTr="00482084">
              <w:tc>
                <w:tcPr>
                  <w:tcW w:w="1087" w:type="dxa"/>
                </w:tcPr>
                <w:p w14:paraId="033D1FB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AF7064D" w14:textId="1F6497AB"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523134">
                    <w:rPr>
                      <w:rFonts w:ascii="Verdana" w:hAnsi="Verdana"/>
                      <w:sz w:val="16"/>
                      <w:szCs w:val="16"/>
                      <w:lang w:val="en-US"/>
                    </w:rPr>
                    <w:t>1</w:t>
                  </w:r>
                  <w:r w:rsidR="00163F15" w:rsidRPr="002C594E">
                    <w:rPr>
                      <w:rFonts w:ascii="Verdana" w:hAnsi="Verdana"/>
                      <w:sz w:val="16"/>
                      <w:szCs w:val="16"/>
                      <w:lang w:val="en-US"/>
                    </w:rPr>
                    <w:t>4 Kg</w:t>
                  </w:r>
                </w:p>
              </w:tc>
              <w:tc>
                <w:tcPr>
                  <w:tcW w:w="4740" w:type="dxa"/>
                  <w:vAlign w:val="center"/>
                </w:tcPr>
                <w:p w14:paraId="51B99FBE" w14:textId="77777777" w:rsidR="00163F15" w:rsidRPr="002C594E" w:rsidRDefault="00163F15" w:rsidP="00172D78">
                  <w:pPr>
                    <w:spacing w:before="120"/>
                    <w:jc w:val="both"/>
                    <w:rPr>
                      <w:rFonts w:ascii="Verdana" w:hAnsi="Verdana"/>
                      <w:sz w:val="16"/>
                      <w:szCs w:val="16"/>
                      <w:lang w:val="en-US"/>
                    </w:rPr>
                  </w:pPr>
                </w:p>
              </w:tc>
            </w:tr>
            <w:tr w:rsidR="00163F15" w:rsidRPr="00D26255" w14:paraId="6D24C299" w14:textId="77777777" w:rsidTr="00482084">
              <w:tc>
                <w:tcPr>
                  <w:tcW w:w="1087" w:type="dxa"/>
                </w:tcPr>
                <w:p w14:paraId="73A2984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FB7E183" w14:textId="3E49ED8D"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523134">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C5327A6" w14:textId="77777777" w:rsidR="00163F15" w:rsidRPr="002C594E" w:rsidRDefault="00163F15" w:rsidP="00172D78">
                  <w:pPr>
                    <w:spacing w:before="120"/>
                    <w:jc w:val="both"/>
                    <w:rPr>
                      <w:rFonts w:ascii="Verdana" w:hAnsi="Verdana"/>
                      <w:sz w:val="16"/>
                      <w:szCs w:val="16"/>
                      <w:lang w:val="en-US"/>
                    </w:rPr>
                  </w:pPr>
                </w:p>
              </w:tc>
            </w:tr>
            <w:tr w:rsidR="00163F15" w:rsidRPr="00A83C63" w14:paraId="481718AB" w14:textId="77777777" w:rsidTr="00482084">
              <w:tc>
                <w:tcPr>
                  <w:tcW w:w="1087" w:type="dxa"/>
                </w:tcPr>
                <w:p w14:paraId="364A69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FC7186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4000FB7"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167D9B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A83C63" w14:paraId="11687CE0" w14:textId="77777777" w:rsidTr="00300921">
              <w:tc>
                <w:tcPr>
                  <w:tcW w:w="1087" w:type="dxa"/>
                </w:tcPr>
                <w:p w14:paraId="391A28E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B9FABB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78A584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23134" w14:paraId="7976CDBF" w14:textId="77777777" w:rsidTr="00300921">
              <w:tc>
                <w:tcPr>
                  <w:tcW w:w="1087" w:type="dxa"/>
                </w:tcPr>
                <w:p w14:paraId="708B46F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A2E1DF1"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63F609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86A84D6" w14:textId="77777777" w:rsidR="00163F15" w:rsidRPr="002C594E" w:rsidRDefault="00163F15" w:rsidP="00172D78">
                  <w:pPr>
                    <w:spacing w:before="120"/>
                    <w:jc w:val="both"/>
                    <w:rPr>
                      <w:rFonts w:ascii="Verdana" w:hAnsi="Verdana"/>
                      <w:sz w:val="16"/>
                      <w:szCs w:val="16"/>
                      <w:lang w:val="en-US"/>
                    </w:rPr>
                  </w:pPr>
                </w:p>
              </w:tc>
            </w:tr>
          </w:tbl>
          <w:p w14:paraId="5DC0079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AEFA7E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536490A" w14:textId="77777777" w:rsidTr="00583DB6">
              <w:trPr>
                <w:trHeight w:val="242"/>
                <w:jc w:val="center"/>
              </w:trPr>
              <w:tc>
                <w:tcPr>
                  <w:tcW w:w="1129" w:type="dxa"/>
                </w:tcPr>
                <w:p w14:paraId="4708714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9ED9086"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19CE2A37" w14:textId="77777777" w:rsidR="00163F15" w:rsidRPr="002C594E" w:rsidRDefault="00163F15" w:rsidP="00172D78">
                  <w:pPr>
                    <w:spacing w:before="120"/>
                    <w:jc w:val="both"/>
                    <w:rPr>
                      <w:rFonts w:ascii="Verdana" w:hAnsi="Verdana"/>
                      <w:sz w:val="16"/>
                      <w:szCs w:val="16"/>
                      <w:lang w:val="en-US"/>
                    </w:rPr>
                  </w:pPr>
                </w:p>
              </w:tc>
            </w:tr>
            <w:tr w:rsidR="00163F15" w:rsidRPr="002C594E" w14:paraId="565AAE7D" w14:textId="77777777" w:rsidTr="00583DB6">
              <w:trPr>
                <w:trHeight w:val="262"/>
                <w:jc w:val="center"/>
              </w:trPr>
              <w:tc>
                <w:tcPr>
                  <w:tcW w:w="1129" w:type="dxa"/>
                </w:tcPr>
                <w:p w14:paraId="5E9CBBE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DE27540"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3B8DF48" w14:textId="77777777" w:rsidR="00163F15" w:rsidRPr="002C594E" w:rsidRDefault="00163F15" w:rsidP="00172D78">
                  <w:pPr>
                    <w:spacing w:before="120"/>
                    <w:jc w:val="both"/>
                    <w:rPr>
                      <w:rFonts w:ascii="Verdana" w:hAnsi="Verdana"/>
                      <w:sz w:val="16"/>
                      <w:szCs w:val="16"/>
                      <w:lang w:val="en-US"/>
                    </w:rPr>
                  </w:pPr>
                </w:p>
              </w:tc>
            </w:tr>
            <w:tr w:rsidR="00163F15" w:rsidRPr="00A83C63" w14:paraId="77BE3EA6" w14:textId="77777777" w:rsidTr="00583DB6">
              <w:trPr>
                <w:trHeight w:val="1477"/>
                <w:jc w:val="center"/>
              </w:trPr>
              <w:tc>
                <w:tcPr>
                  <w:tcW w:w="1129" w:type="dxa"/>
                </w:tcPr>
                <w:p w14:paraId="6FE4C96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70E4B2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A660AE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23134" w14:paraId="64926360" w14:textId="77777777" w:rsidTr="00583DB6">
              <w:trPr>
                <w:trHeight w:val="790"/>
                <w:jc w:val="center"/>
              </w:trPr>
              <w:tc>
                <w:tcPr>
                  <w:tcW w:w="1129" w:type="dxa"/>
                </w:tcPr>
                <w:p w14:paraId="58765F9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03EE6D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82BD4E0" w14:textId="77777777" w:rsidR="00163F15" w:rsidRPr="002C594E" w:rsidRDefault="00163F15" w:rsidP="00172D78">
                  <w:pPr>
                    <w:spacing w:before="120"/>
                    <w:jc w:val="both"/>
                    <w:rPr>
                      <w:rFonts w:ascii="Verdana" w:hAnsi="Verdana"/>
                      <w:sz w:val="16"/>
                      <w:szCs w:val="16"/>
                      <w:lang w:val="en-US"/>
                    </w:rPr>
                  </w:pPr>
                </w:p>
              </w:tc>
            </w:tr>
          </w:tbl>
          <w:p w14:paraId="5EFB371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667D1F5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6927DFA3" w14:textId="77777777" w:rsidR="00032B8B" w:rsidRDefault="00032B8B" w:rsidP="007624DE">
            <w:pPr>
              <w:spacing w:before="120"/>
              <w:ind w:left="318" w:hanging="318"/>
              <w:rPr>
                <w:rFonts w:ascii="Verdana" w:hAnsi="Verdana"/>
                <w:b/>
                <w:lang w:val="en-US"/>
              </w:rPr>
            </w:pPr>
          </w:p>
          <w:p w14:paraId="39BB4F4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1DE03B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D40FC3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1188C1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5C249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99C176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43B2E6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D70DB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D94FD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7BDB6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41A4B0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FBC6D9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AC4CF8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B599B18"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79FE51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C23DF6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73E0933"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1F3A56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B1CF28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091E39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7D3EB12" w14:textId="77777777" w:rsidR="00583DB6" w:rsidRPr="002C594E" w:rsidRDefault="00583DB6" w:rsidP="00F6263E">
            <w:pPr>
              <w:spacing w:before="120"/>
              <w:ind w:left="318" w:hanging="318"/>
              <w:rPr>
                <w:rFonts w:ascii="Verdana" w:hAnsi="Verdana"/>
                <w:i/>
                <w:sz w:val="16"/>
                <w:szCs w:val="16"/>
                <w:lang w:val="en-US"/>
              </w:rPr>
            </w:pPr>
          </w:p>
          <w:p w14:paraId="27EDF0A0"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E34F0DB"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008ED6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1878AC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7E3439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4A4DCE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3BC980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20871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BEBCC6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00CA092"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F78DA21" w14:textId="77777777" w:rsidR="00F66929" w:rsidRPr="00F66929" w:rsidRDefault="00F66929" w:rsidP="00F66929">
            <w:pPr>
              <w:spacing w:before="120"/>
              <w:ind w:left="360"/>
              <w:rPr>
                <w:rFonts w:ascii="Verdana" w:hAnsi="Verdana"/>
                <w:i/>
                <w:sz w:val="16"/>
                <w:szCs w:val="16"/>
                <w:lang w:val="en-US"/>
              </w:rPr>
            </w:pPr>
          </w:p>
          <w:p w14:paraId="1A54FCB5" w14:textId="77777777" w:rsidR="00384CA5" w:rsidRDefault="00384CA5" w:rsidP="00583DB6">
            <w:pPr>
              <w:spacing w:before="120"/>
              <w:ind w:left="318" w:hanging="318"/>
              <w:rPr>
                <w:rFonts w:ascii="Verdana" w:hAnsi="Verdana"/>
                <w:lang w:val="en-US"/>
              </w:rPr>
            </w:pPr>
          </w:p>
          <w:p w14:paraId="496F61A1"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10127F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4671DB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2EB363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48CB6AC" w14:textId="77777777" w:rsidR="00573C7D" w:rsidRPr="002C594E" w:rsidRDefault="00573C7D" w:rsidP="00172D78">
            <w:pPr>
              <w:spacing w:before="120"/>
              <w:rPr>
                <w:rFonts w:ascii="Verdana" w:hAnsi="Verdana"/>
                <w:i/>
                <w:sz w:val="16"/>
                <w:szCs w:val="16"/>
                <w:lang w:val="en-US"/>
              </w:rPr>
            </w:pPr>
          </w:p>
          <w:p w14:paraId="6548CFB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355529D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F3239A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2EE4311"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23134" w14:paraId="4D6BBFB8" w14:textId="77777777" w:rsidTr="00394C48">
        <w:trPr>
          <w:trHeight w:val="1737"/>
        </w:trPr>
        <w:tc>
          <w:tcPr>
            <w:tcW w:w="9320" w:type="dxa"/>
            <w:shd w:val="clear" w:color="auto" w:fill="auto"/>
          </w:tcPr>
          <w:p w14:paraId="198FBE2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A7E3230" w14:textId="026290B2"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BB382E">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6581D61"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9A6D98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23134" w14:paraId="6194FAC2" w14:textId="77777777" w:rsidTr="00163F15">
        <w:trPr>
          <w:trHeight w:val="832"/>
        </w:trPr>
        <w:tc>
          <w:tcPr>
            <w:tcW w:w="9320" w:type="dxa"/>
            <w:shd w:val="clear" w:color="auto" w:fill="auto"/>
          </w:tcPr>
          <w:p w14:paraId="50F2CD4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DBAFFF5"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9FA0C94"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8C17AE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B64D492"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23134" w14:paraId="60204767" w14:textId="77777777" w:rsidTr="00394C48">
        <w:tc>
          <w:tcPr>
            <w:tcW w:w="9320" w:type="dxa"/>
            <w:shd w:val="clear" w:color="auto" w:fill="auto"/>
          </w:tcPr>
          <w:p w14:paraId="563BB4B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B8FA10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160226B" w14:textId="77777777" w:rsidR="001E1265" w:rsidRPr="002C594E" w:rsidRDefault="001E1265" w:rsidP="00172D78">
      <w:pPr>
        <w:spacing w:before="120"/>
        <w:ind w:left="-567"/>
        <w:rPr>
          <w:rFonts w:ascii="Verdana" w:hAnsi="Verdana"/>
          <w:i/>
          <w:sz w:val="16"/>
          <w:szCs w:val="16"/>
          <w:lang w:val="en-US"/>
        </w:rPr>
      </w:pPr>
    </w:p>
    <w:p w14:paraId="70154134"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258A55" w14:textId="77777777" w:rsidR="007D5928" w:rsidRDefault="007D5928">
      <w:r>
        <w:separator/>
      </w:r>
    </w:p>
  </w:endnote>
  <w:endnote w:type="continuationSeparator" w:id="0">
    <w:p w14:paraId="26110AB0"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B3E3D2" w14:textId="77777777" w:rsidR="005607DF" w:rsidRDefault="005607D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7E3B5"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83C63" w:rsidRPr="001E1265" w14:paraId="6771AA83" w14:textId="77777777" w:rsidTr="00CF1D62">
      <w:tc>
        <w:tcPr>
          <w:tcW w:w="567" w:type="dxa"/>
          <w:tcBorders>
            <w:top w:val="single" w:sz="4" w:space="0" w:color="000000"/>
            <w:left w:val="single" w:sz="4" w:space="0" w:color="000000"/>
            <w:bottom w:val="single" w:sz="4" w:space="0" w:color="000000"/>
          </w:tcBorders>
          <w:vAlign w:val="center"/>
        </w:tcPr>
        <w:p w14:paraId="23F762BC" w14:textId="22A2B978" w:rsidR="00A83C63" w:rsidRDefault="00A83C63" w:rsidP="00A83C63">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649380D0" w14:textId="59F91EF1" w:rsidR="00A83C63" w:rsidRDefault="00A83C63" w:rsidP="00A83C6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9C1A673" w14:textId="3516F6EE" w:rsidR="00A83C63" w:rsidRDefault="00A83C63" w:rsidP="00A83C6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068BF87" w14:textId="3EA45EE9" w:rsidR="00A83C63" w:rsidRDefault="005607DF" w:rsidP="005607DF">
          <w:pPr>
            <w:pStyle w:val="Pidipagina"/>
            <w:snapToGrid w:val="0"/>
            <w:jc w:val="center"/>
            <w:rPr>
              <w:rFonts w:ascii="Verdana" w:hAnsi="Verdana"/>
              <w:sz w:val="16"/>
              <w:szCs w:val="16"/>
              <w:lang w:val="en-US"/>
            </w:rPr>
          </w:pPr>
          <w:r w:rsidRPr="005607D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15C0D51" w14:textId="77777777" w:rsidR="00A83C63" w:rsidRDefault="00A83C63" w:rsidP="00A83C63">
          <w:pPr>
            <w:pStyle w:val="Pidipagina"/>
            <w:snapToGrid w:val="0"/>
            <w:jc w:val="center"/>
            <w:rPr>
              <w:rFonts w:ascii="Verdana" w:hAnsi="Verdana"/>
              <w:sz w:val="16"/>
              <w:szCs w:val="16"/>
              <w:lang w:val="en-US"/>
            </w:rPr>
          </w:pPr>
          <w:r>
            <w:rPr>
              <w:rFonts w:ascii="Verdana" w:hAnsi="Verdana"/>
              <w:sz w:val="16"/>
              <w:szCs w:val="16"/>
              <w:lang w:val="en-US"/>
            </w:rPr>
            <w:t>RIZZO</w:t>
          </w:r>
        </w:p>
        <w:p w14:paraId="2D887809" w14:textId="5377B79D" w:rsidR="00A83C63" w:rsidRDefault="00A83C63" w:rsidP="00A83C6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2254" w:rsidRPr="001E1265" w14:paraId="6C401ACA" w14:textId="77777777" w:rsidTr="00CF0FA3">
      <w:tc>
        <w:tcPr>
          <w:tcW w:w="567" w:type="dxa"/>
          <w:tcBorders>
            <w:top w:val="single" w:sz="4" w:space="0" w:color="000000"/>
            <w:left w:val="single" w:sz="4" w:space="0" w:color="000000"/>
            <w:bottom w:val="single" w:sz="4" w:space="0" w:color="000000"/>
          </w:tcBorders>
          <w:vAlign w:val="center"/>
        </w:tcPr>
        <w:p w14:paraId="0EA75B1B" w14:textId="77777777" w:rsidR="00412254" w:rsidRPr="001E1265" w:rsidRDefault="0041225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55EC36B"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F7BCAF1"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B256F0C"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621DDA0"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250A526" w14:textId="77777777" w:rsidR="00CF0FA3" w:rsidRDefault="00CF0FA3" w:rsidP="00CF0FA3">
    <w:pPr>
      <w:pStyle w:val="Pidipagina"/>
      <w:jc w:val="center"/>
    </w:pPr>
  </w:p>
  <w:p w14:paraId="1ADCA70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893AE9">
      <w:rPr>
        <w:rFonts w:ascii="Verdana" w:hAnsi="Verdana"/>
        <w:noProof/>
        <w:sz w:val="16"/>
        <w:szCs w:val="16"/>
      </w:rPr>
      <w:t>6</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47A16B3" w14:textId="77777777" w:rsidTr="001B1240">
      <w:tc>
        <w:tcPr>
          <w:tcW w:w="657" w:type="dxa"/>
          <w:tcBorders>
            <w:top w:val="single" w:sz="4" w:space="0" w:color="000000"/>
            <w:left w:val="single" w:sz="4" w:space="0" w:color="000000"/>
            <w:bottom w:val="single" w:sz="4" w:space="0" w:color="000000"/>
          </w:tcBorders>
          <w:vAlign w:val="center"/>
        </w:tcPr>
        <w:p w14:paraId="29F3242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FBD9F76"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89B68C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D0F7E5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66DFC70" w14:textId="77777777" w:rsidR="00E73CA1" w:rsidRPr="001B1240" w:rsidRDefault="00E73CA1" w:rsidP="001B1240">
          <w:pPr>
            <w:pStyle w:val="Pidipagina"/>
            <w:snapToGrid w:val="0"/>
            <w:jc w:val="center"/>
            <w:rPr>
              <w:rFonts w:ascii="Verdana" w:hAnsi="Verdana"/>
            </w:rPr>
          </w:pPr>
        </w:p>
      </w:tc>
    </w:tr>
    <w:tr w:rsidR="00E73CA1" w14:paraId="6DEB924F" w14:textId="77777777" w:rsidTr="001B1240">
      <w:tc>
        <w:tcPr>
          <w:tcW w:w="657" w:type="dxa"/>
          <w:tcBorders>
            <w:left w:val="single" w:sz="4" w:space="0" w:color="000000"/>
            <w:bottom w:val="single" w:sz="4" w:space="0" w:color="000000"/>
          </w:tcBorders>
          <w:vAlign w:val="center"/>
        </w:tcPr>
        <w:p w14:paraId="4AC5ABD7"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C5E36A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562FBC1"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1611493"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45F0F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158D9F0"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735C07" w14:textId="77777777" w:rsidR="007D5928" w:rsidRDefault="007D5928">
      <w:r>
        <w:separator/>
      </w:r>
    </w:p>
  </w:footnote>
  <w:footnote w:type="continuationSeparator" w:id="0">
    <w:p w14:paraId="75F02722"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0FC56" w14:textId="77777777" w:rsidR="005607DF" w:rsidRDefault="005607D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0C6104F8" w14:textId="77777777" w:rsidTr="00412254">
      <w:trPr>
        <w:trHeight w:val="838"/>
      </w:trPr>
      <w:tc>
        <w:tcPr>
          <w:tcW w:w="2836" w:type="dxa"/>
          <w:tcBorders>
            <w:top w:val="single" w:sz="4" w:space="0" w:color="000000"/>
            <w:left w:val="single" w:sz="4" w:space="0" w:color="000000"/>
            <w:bottom w:val="single" w:sz="4" w:space="0" w:color="000000"/>
          </w:tcBorders>
          <w:vAlign w:val="center"/>
        </w:tcPr>
        <w:p w14:paraId="34D4BEC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0A8CE42"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6FDA99F" w14:textId="77777777" w:rsidR="00E73CA1" w:rsidRPr="00A37DFF" w:rsidRDefault="00C117A5" w:rsidP="00C367B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C367B3">
            <w:rPr>
              <w:rFonts w:ascii="Verdana" w:hAnsi="Verdana"/>
              <w:b/>
              <w:bCs/>
              <w:sz w:val="24"/>
              <w:szCs w:val="24"/>
            </w:rPr>
            <w:t>13</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1084729"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6A15EB1" w14:textId="77777777">
      <w:trPr>
        <w:trHeight w:val="838"/>
      </w:trPr>
      <w:tc>
        <w:tcPr>
          <w:tcW w:w="1896" w:type="dxa"/>
          <w:tcBorders>
            <w:top w:val="single" w:sz="4" w:space="0" w:color="000000"/>
            <w:left w:val="single" w:sz="4" w:space="0" w:color="000000"/>
            <w:bottom w:val="single" w:sz="4" w:space="0" w:color="000000"/>
          </w:tcBorders>
          <w:vAlign w:val="center"/>
        </w:tcPr>
        <w:p w14:paraId="3CC4396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EDB4F7B"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E84EF7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CE34A2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47BA649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3134"/>
    <w:rsid w:val="00527812"/>
    <w:rsid w:val="0053518D"/>
    <w:rsid w:val="00550B98"/>
    <w:rsid w:val="00551285"/>
    <w:rsid w:val="005607DF"/>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93AE9"/>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108B"/>
    <w:rsid w:val="009A2E24"/>
    <w:rsid w:val="009A54EC"/>
    <w:rsid w:val="009A5C78"/>
    <w:rsid w:val="009A6065"/>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3C63"/>
    <w:rsid w:val="00A85D65"/>
    <w:rsid w:val="00A86284"/>
    <w:rsid w:val="00A86CA1"/>
    <w:rsid w:val="00A914F8"/>
    <w:rsid w:val="00A91F4F"/>
    <w:rsid w:val="00A93EAE"/>
    <w:rsid w:val="00A96B84"/>
    <w:rsid w:val="00AA5D0E"/>
    <w:rsid w:val="00AB499C"/>
    <w:rsid w:val="00AB7838"/>
    <w:rsid w:val="00AC1C70"/>
    <w:rsid w:val="00AC23D9"/>
    <w:rsid w:val="00AD0C56"/>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B382E"/>
    <w:rsid w:val="00BC2E32"/>
    <w:rsid w:val="00BD3EBF"/>
    <w:rsid w:val="00BD53B8"/>
    <w:rsid w:val="00BE25AC"/>
    <w:rsid w:val="00BE3108"/>
    <w:rsid w:val="00BF4FA5"/>
    <w:rsid w:val="00BF628B"/>
    <w:rsid w:val="00C07B41"/>
    <w:rsid w:val="00C117A5"/>
    <w:rsid w:val="00C124DB"/>
    <w:rsid w:val="00C2305A"/>
    <w:rsid w:val="00C238CA"/>
    <w:rsid w:val="00C23BF2"/>
    <w:rsid w:val="00C24D3C"/>
    <w:rsid w:val="00C268DB"/>
    <w:rsid w:val="00C26DBB"/>
    <w:rsid w:val="00C270D3"/>
    <w:rsid w:val="00C3274A"/>
    <w:rsid w:val="00C3332B"/>
    <w:rsid w:val="00C367B3"/>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67F4D"/>
    <w:rsid w:val="00E71FC8"/>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54A30B97"/>
  <w15:docId w15:val="{C8E0092F-A83F-48DB-9089-0BF39F4F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6202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6BE330-719A-4E9D-8D26-FE6898851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1899</Words>
  <Characters>10825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28</cp:revision>
  <cp:lastPrinted>2016-03-23T17:25:00Z</cp:lastPrinted>
  <dcterms:created xsi:type="dcterms:W3CDTF">2016-03-31T11:04:00Z</dcterms:created>
  <dcterms:modified xsi:type="dcterms:W3CDTF">2022-01-17T16:19:00Z</dcterms:modified>
  <cp:category>Ufficio Qualità</cp:category>
  <cp:contentStatus>Rev. 2</cp:contentStatus>
</cp:coreProperties>
</file>