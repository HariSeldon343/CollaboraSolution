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65966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6FF0D712" w14:textId="77777777" w:rsidTr="00394C48">
        <w:trPr>
          <w:trHeight w:val="1399"/>
        </w:trPr>
        <w:tc>
          <w:tcPr>
            <w:tcW w:w="9210" w:type="dxa"/>
            <w:shd w:val="clear" w:color="auto" w:fill="auto"/>
          </w:tcPr>
          <w:p w14:paraId="7D46CBB8"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111160" w:rsidRPr="00111160">
              <w:rPr>
                <w:rFonts w:ascii="Verdana" w:hAnsi="Verdana"/>
                <w:lang w:val="en-US"/>
              </w:rPr>
              <w:t>Mandarin juice concentrate 6</w:t>
            </w:r>
            <w:r w:rsidR="00AD13C2">
              <w:rPr>
                <w:rFonts w:ascii="Verdana" w:hAnsi="Verdana"/>
                <w:lang w:val="en-US"/>
              </w:rPr>
              <w:t>0</w:t>
            </w:r>
            <w:r w:rsidR="00111160" w:rsidRPr="00111160">
              <w:rPr>
                <w:rFonts w:ascii="Verdana" w:hAnsi="Verdana"/>
                <w:lang w:val="en-US"/>
              </w:rPr>
              <w:t>° brix frozen</w:t>
            </w:r>
          </w:p>
          <w:p w14:paraId="200252CC"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111160" w:rsidRPr="00111160">
              <w:rPr>
                <w:rFonts w:ascii="Verdana" w:hAnsi="Verdana"/>
                <w:lang w:val="en-US"/>
              </w:rPr>
              <w:t>Mandarin juice concentrate 6</w:t>
            </w:r>
            <w:r w:rsidR="00AD13C2">
              <w:rPr>
                <w:rFonts w:ascii="Verdana" w:hAnsi="Verdana"/>
                <w:lang w:val="en-US"/>
              </w:rPr>
              <w:t>0</w:t>
            </w:r>
            <w:r w:rsidR="00111160" w:rsidRPr="00111160">
              <w:rPr>
                <w:rFonts w:ascii="Verdana" w:hAnsi="Verdana"/>
                <w:lang w:val="en-US"/>
              </w:rPr>
              <w:t>° brix frozen</w:t>
            </w:r>
          </w:p>
          <w:p w14:paraId="142F26D1"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111160" w:rsidRPr="00BA6641">
              <w:rPr>
                <w:rFonts w:ascii="Verdana" w:hAnsi="Verdana"/>
                <w:lang w:val="en-US"/>
              </w:rPr>
              <w:t>C</w:t>
            </w:r>
            <w:r w:rsidR="00111160">
              <w:rPr>
                <w:rFonts w:ascii="Verdana" w:hAnsi="Verdana"/>
                <w:lang w:val="en-US"/>
              </w:rPr>
              <w:t>MS</w:t>
            </w:r>
          </w:p>
        </w:tc>
      </w:tr>
    </w:tbl>
    <w:p w14:paraId="0577C1C2" w14:textId="77777777" w:rsidR="00B13991" w:rsidRDefault="00B13991" w:rsidP="00257592">
      <w:pPr>
        <w:spacing w:before="120"/>
        <w:ind w:left="720"/>
        <w:rPr>
          <w:rFonts w:ascii="Verdana" w:hAnsi="Verdana"/>
          <w:b/>
          <w:sz w:val="8"/>
          <w:szCs w:val="8"/>
          <w:lang w:val="en-US"/>
        </w:rPr>
      </w:pPr>
    </w:p>
    <w:p w14:paraId="5E50D87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A1414" w14:paraId="77C86ACD" w14:textId="77777777" w:rsidTr="00257592">
        <w:trPr>
          <w:trHeight w:val="3578"/>
        </w:trPr>
        <w:tc>
          <w:tcPr>
            <w:tcW w:w="9238" w:type="dxa"/>
            <w:shd w:val="clear" w:color="auto" w:fill="auto"/>
          </w:tcPr>
          <w:p w14:paraId="5E8D0E6B"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646EF9C2"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84CA5" w:rsidRPr="0032572D">
              <w:rPr>
                <w:rFonts w:ascii="Verdana" w:hAnsi="Verdana"/>
                <w:lang w:val="en-US"/>
              </w:rPr>
              <w:t>Mandarin (100%)</w:t>
            </w:r>
          </w:p>
          <w:p w14:paraId="10706DFB" w14:textId="77777777" w:rsidR="0042012D" w:rsidRPr="002C594E" w:rsidRDefault="0042012D" w:rsidP="00583DB6">
            <w:pPr>
              <w:tabs>
                <w:tab w:val="left" w:pos="284"/>
                <w:tab w:val="left" w:pos="3402"/>
              </w:tabs>
              <w:spacing w:before="120" w:after="120"/>
              <w:rPr>
                <w:rFonts w:ascii="Verdana" w:hAnsi="Verdana"/>
                <w:i/>
                <w:lang w:val="en-US"/>
              </w:rPr>
            </w:pPr>
          </w:p>
          <w:p w14:paraId="4437FC3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2D4A9FF" w14:textId="77777777" w:rsidR="00583DB6" w:rsidRPr="002C594E" w:rsidRDefault="00583DB6" w:rsidP="00583DB6">
            <w:pPr>
              <w:tabs>
                <w:tab w:val="left" w:pos="284"/>
                <w:tab w:val="left" w:pos="3402"/>
              </w:tabs>
              <w:spacing w:before="120" w:after="120"/>
              <w:rPr>
                <w:rFonts w:ascii="Verdana" w:hAnsi="Verdana"/>
                <w:i/>
                <w:lang w:val="en-US"/>
              </w:rPr>
            </w:pPr>
          </w:p>
          <w:p w14:paraId="238A5C74"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384CA5" w:rsidRPr="0032572D">
              <w:rPr>
                <w:rFonts w:ascii="Verdana" w:hAnsi="Verdana"/>
                <w:lang w:val="en-US"/>
              </w:rPr>
              <w:t>Mandarin</w:t>
            </w:r>
          </w:p>
          <w:p w14:paraId="0E09863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2A046D">
              <w:rPr>
                <w:rFonts w:ascii="Verdana" w:hAnsi="Verdana"/>
                <w:lang w:val="en-US"/>
              </w:rPr>
              <w:t>Citrus reticulata</w:t>
            </w:r>
          </w:p>
          <w:p w14:paraId="1E6DB42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1A63342" w14:textId="77777777" w:rsidR="00823153" w:rsidRPr="002A046D"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A046D">
              <w:rPr>
                <w:rFonts w:ascii="Verdana" w:hAnsi="Verdana"/>
                <w:b/>
                <w:lang w:val="en-US"/>
              </w:rPr>
              <w:t>Variety</w:t>
            </w:r>
            <w:r w:rsidR="00F8523A" w:rsidRPr="002A046D">
              <w:rPr>
                <w:rFonts w:ascii="Verdana" w:hAnsi="Verdana"/>
                <w:b/>
                <w:lang w:val="en-US"/>
              </w:rPr>
              <w:t>:</w:t>
            </w:r>
            <w:r w:rsidR="00F8523A" w:rsidRPr="002A046D">
              <w:rPr>
                <w:rFonts w:ascii="Verdana" w:hAnsi="Verdana"/>
                <w:lang w:val="en-US"/>
              </w:rPr>
              <w:t xml:space="preserve"> </w:t>
            </w:r>
            <w:r w:rsidR="00F8523A" w:rsidRPr="002A046D">
              <w:rPr>
                <w:rFonts w:ascii="Verdana" w:hAnsi="Verdana"/>
                <w:lang w:val="en-US"/>
              </w:rPr>
              <w:tab/>
            </w:r>
            <w:r w:rsidR="00384CA5" w:rsidRPr="002A046D">
              <w:rPr>
                <w:rFonts w:ascii="Verdana" w:hAnsi="Verdana"/>
                <w:lang w:val="en-US"/>
              </w:rPr>
              <w:t>mandarin common</w:t>
            </w:r>
            <w:r w:rsidR="002A046D" w:rsidRPr="002A046D">
              <w:rPr>
                <w:rFonts w:ascii="Verdana" w:hAnsi="Verdana"/>
                <w:lang w:val="en-US"/>
              </w:rPr>
              <w:t xml:space="preserve">, late </w:t>
            </w:r>
            <w:r w:rsidR="002A046D">
              <w:rPr>
                <w:rFonts w:ascii="Verdana" w:hAnsi="Verdana"/>
                <w:lang w:val="en-US"/>
              </w:rPr>
              <w:t>from</w:t>
            </w:r>
            <w:r w:rsidR="002A046D" w:rsidRPr="002A046D">
              <w:rPr>
                <w:rFonts w:ascii="Verdana" w:hAnsi="Verdana"/>
                <w:lang w:val="en-US"/>
              </w:rPr>
              <w:t xml:space="preserve"> Ciaculli</w:t>
            </w:r>
          </w:p>
          <w:p w14:paraId="1009500F" w14:textId="77777777" w:rsidR="00207E78" w:rsidRPr="002C594E" w:rsidRDefault="00677F2D" w:rsidP="00583DB6">
            <w:pPr>
              <w:tabs>
                <w:tab w:val="left" w:pos="284"/>
                <w:tab w:val="left" w:pos="3402"/>
              </w:tabs>
              <w:spacing w:before="120" w:after="120"/>
              <w:rPr>
                <w:rFonts w:ascii="Verdana" w:hAnsi="Verdana"/>
                <w:lang w:val="en-US"/>
              </w:rPr>
            </w:pPr>
            <w:r w:rsidRPr="002A046D">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2A046D" w:rsidRPr="001F640A">
              <w:rPr>
                <w:rFonts w:ascii="Verdana" w:hAnsi="Verdana"/>
                <w:lang w:val="en-US"/>
              </w:rPr>
              <w:t xml:space="preserve">Typically from </w:t>
            </w:r>
            <w:r w:rsidR="002A046D">
              <w:rPr>
                <w:rFonts w:ascii="Verdana" w:hAnsi="Verdana"/>
                <w:lang w:val="en-US"/>
              </w:rPr>
              <w:t>January</w:t>
            </w:r>
            <w:r w:rsidR="002A046D" w:rsidRPr="001F640A">
              <w:rPr>
                <w:rFonts w:ascii="Verdana" w:hAnsi="Verdana"/>
                <w:lang w:val="en-US"/>
              </w:rPr>
              <w:t xml:space="preserve"> to </w:t>
            </w:r>
            <w:r w:rsidR="002A046D">
              <w:rPr>
                <w:rFonts w:ascii="Verdana" w:hAnsi="Verdana"/>
                <w:lang w:val="en-US"/>
              </w:rPr>
              <w:t>May</w:t>
            </w:r>
          </w:p>
          <w:p w14:paraId="5051044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384CA5" w:rsidRPr="0032572D">
              <w:rPr>
                <w:rFonts w:ascii="Verdana" w:hAnsi="Verdana"/>
                <w:lang w:val="en-US"/>
              </w:rPr>
              <w:t>Brix, Acidity, Color (pigmentation)</w:t>
            </w:r>
          </w:p>
          <w:p w14:paraId="4F1DCD71" w14:textId="77777777" w:rsidR="00F8523A"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2A046D" w:rsidRPr="001F640A">
              <w:rPr>
                <w:rFonts w:ascii="Verdana" w:hAnsi="Verdana"/>
                <w:lang w:val="en-US"/>
              </w:rPr>
              <w:t>Plastic bins of</w:t>
            </w:r>
            <w:r w:rsidR="002A046D">
              <w:rPr>
                <w:rFonts w:ascii="Verdana" w:hAnsi="Verdana"/>
                <w:lang w:val="en-US"/>
              </w:rPr>
              <w:t xml:space="preserve"> 264 Kg. ± 14</w:t>
            </w:r>
          </w:p>
          <w:p w14:paraId="455F43FD" w14:textId="77777777" w:rsidR="00AD13C2" w:rsidRPr="00AD13C2" w:rsidRDefault="00AD13C2" w:rsidP="00AD13C2">
            <w:pPr>
              <w:tabs>
                <w:tab w:val="left" w:pos="284"/>
                <w:tab w:val="left" w:pos="3402"/>
              </w:tabs>
              <w:spacing w:before="120" w:after="120"/>
              <w:ind w:left="284"/>
              <w:rPr>
                <w:rFonts w:ascii="Verdana" w:hAnsi="Verdana"/>
                <w:b/>
                <w:lang w:val="en-US"/>
              </w:rPr>
            </w:pPr>
            <w:r>
              <w:rPr>
                <w:rFonts w:ascii="Verdana" w:hAnsi="Verdana"/>
                <w:b/>
                <w:lang w:val="en-US"/>
              </w:rPr>
              <w:t xml:space="preserve">Addition:                               </w:t>
            </w:r>
            <w:r w:rsidRPr="00AD13C2">
              <w:rPr>
                <w:rFonts w:ascii="Verdana" w:hAnsi="Verdana"/>
                <w:lang w:val="en-US"/>
              </w:rPr>
              <w:t>0.007 % of essential oil mandarin</w:t>
            </w:r>
          </w:p>
          <w:p w14:paraId="72C015E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E1431D4"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EB6440A" w14:textId="77777777" w:rsidR="00583DB6" w:rsidRDefault="00583DB6" w:rsidP="00257592">
      <w:pPr>
        <w:spacing w:before="120"/>
        <w:rPr>
          <w:rFonts w:ascii="Verdana" w:hAnsi="Verdana"/>
          <w:b/>
          <w:sz w:val="8"/>
          <w:szCs w:val="8"/>
          <w:lang w:val="en-US"/>
        </w:rPr>
      </w:pPr>
    </w:p>
    <w:p w14:paraId="115D205B"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CAF0C0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A1414" w14:paraId="56380FE6" w14:textId="77777777" w:rsidTr="00583DB6">
        <w:trPr>
          <w:trHeight w:val="4575"/>
        </w:trPr>
        <w:tc>
          <w:tcPr>
            <w:tcW w:w="9210" w:type="dxa"/>
            <w:tcBorders>
              <w:bottom w:val="nil"/>
            </w:tcBorders>
          </w:tcPr>
          <w:p w14:paraId="226DB254"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55EFA0F"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5A1414" w14:paraId="68479A37" w14:textId="77777777" w:rsidTr="002A046D">
              <w:trPr>
                <w:trHeight w:hRule="exact" w:val="501"/>
              </w:trPr>
              <w:tc>
                <w:tcPr>
                  <w:tcW w:w="1295" w:type="dxa"/>
                  <w:vAlign w:val="center"/>
                </w:tcPr>
                <w:p w14:paraId="07ABFE79"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Paramet</w:t>
                  </w:r>
                  <w:r w:rsidR="000E2937" w:rsidRPr="002A046D">
                    <w:rPr>
                      <w:rFonts w:ascii="Verdana" w:hAnsi="Verdana"/>
                      <w:b/>
                      <w:i/>
                      <w:sz w:val="16"/>
                      <w:szCs w:val="16"/>
                      <w:lang w:val="en-US"/>
                    </w:rPr>
                    <w:t>ers</w:t>
                  </w:r>
                </w:p>
              </w:tc>
              <w:tc>
                <w:tcPr>
                  <w:tcW w:w="826" w:type="dxa"/>
                  <w:vAlign w:val="center"/>
                </w:tcPr>
                <w:p w14:paraId="6C4E2672"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Target</w:t>
                  </w:r>
                </w:p>
              </w:tc>
              <w:tc>
                <w:tcPr>
                  <w:tcW w:w="738" w:type="dxa"/>
                  <w:vAlign w:val="center"/>
                </w:tcPr>
                <w:p w14:paraId="0D25CFFD"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Min</w:t>
                  </w:r>
                </w:p>
              </w:tc>
              <w:tc>
                <w:tcPr>
                  <w:tcW w:w="811" w:type="dxa"/>
                  <w:vAlign w:val="center"/>
                </w:tcPr>
                <w:p w14:paraId="7EA8D806"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Max</w:t>
                  </w:r>
                </w:p>
              </w:tc>
              <w:tc>
                <w:tcPr>
                  <w:tcW w:w="822" w:type="dxa"/>
                  <w:vAlign w:val="center"/>
                </w:tcPr>
                <w:p w14:paraId="2E746A72" w14:textId="77777777" w:rsidR="00953535" w:rsidRPr="002A046D" w:rsidRDefault="00953535" w:rsidP="00953535">
                  <w:pPr>
                    <w:jc w:val="center"/>
                    <w:rPr>
                      <w:rFonts w:ascii="Verdana" w:hAnsi="Verdana"/>
                      <w:b/>
                      <w:bCs/>
                      <w:i/>
                      <w:sz w:val="16"/>
                      <w:szCs w:val="16"/>
                      <w:lang w:val="en-US"/>
                    </w:rPr>
                  </w:pPr>
                  <w:r w:rsidRPr="002A046D">
                    <w:rPr>
                      <w:rFonts w:ascii="Verdana" w:hAnsi="Verdana"/>
                      <w:b/>
                      <w:bCs/>
                      <w:i/>
                      <w:sz w:val="16"/>
                      <w:szCs w:val="16"/>
                      <w:lang w:val="en-US"/>
                    </w:rPr>
                    <w:t>Unit</w:t>
                  </w:r>
                </w:p>
              </w:tc>
              <w:tc>
                <w:tcPr>
                  <w:tcW w:w="1664" w:type="dxa"/>
                  <w:vAlign w:val="center"/>
                </w:tcPr>
                <w:p w14:paraId="43247274" w14:textId="77777777" w:rsidR="00953535" w:rsidRPr="002A046D" w:rsidRDefault="00953535" w:rsidP="00953535">
                  <w:pPr>
                    <w:jc w:val="center"/>
                    <w:rPr>
                      <w:rFonts w:ascii="Verdana" w:hAnsi="Verdana"/>
                      <w:b/>
                      <w:i/>
                      <w:sz w:val="16"/>
                      <w:szCs w:val="16"/>
                      <w:lang w:val="en-US"/>
                    </w:rPr>
                  </w:pPr>
                  <w:r w:rsidRPr="002A046D">
                    <w:rPr>
                      <w:rFonts w:ascii="Verdana" w:hAnsi="Verdana"/>
                      <w:b/>
                      <w:i/>
                      <w:sz w:val="16"/>
                      <w:szCs w:val="16"/>
                      <w:lang w:val="en-US"/>
                    </w:rPr>
                    <w:t>Met</w:t>
                  </w:r>
                  <w:r w:rsidR="000E2937" w:rsidRPr="002A046D">
                    <w:rPr>
                      <w:rFonts w:ascii="Verdana" w:hAnsi="Verdana"/>
                      <w:b/>
                      <w:i/>
                      <w:sz w:val="16"/>
                      <w:szCs w:val="16"/>
                      <w:lang w:val="en-US"/>
                    </w:rPr>
                    <w:t>hod</w:t>
                  </w:r>
                </w:p>
              </w:tc>
            </w:tr>
            <w:tr w:rsidR="002A046D" w:rsidRPr="005A1414" w14:paraId="2BEC3312" w14:textId="77777777" w:rsidTr="002A046D">
              <w:trPr>
                <w:trHeight w:hRule="exact" w:val="501"/>
              </w:trPr>
              <w:tc>
                <w:tcPr>
                  <w:tcW w:w="1295" w:type="dxa"/>
                  <w:vAlign w:val="center"/>
                </w:tcPr>
                <w:p w14:paraId="1DF41429"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Brix</w:t>
                  </w:r>
                </w:p>
              </w:tc>
              <w:tc>
                <w:tcPr>
                  <w:tcW w:w="826" w:type="dxa"/>
                  <w:vAlign w:val="center"/>
                </w:tcPr>
                <w:p w14:paraId="37B63D1D" w14:textId="77777777" w:rsidR="002A046D" w:rsidRPr="002A046D" w:rsidRDefault="002A046D" w:rsidP="00BE365D">
                  <w:pPr>
                    <w:jc w:val="center"/>
                    <w:rPr>
                      <w:rFonts w:ascii="Verdana" w:hAnsi="Verdana"/>
                      <w:sz w:val="16"/>
                      <w:szCs w:val="16"/>
                      <w:lang w:val="en-US"/>
                    </w:rPr>
                  </w:pPr>
                  <w:r w:rsidRPr="002A046D">
                    <w:rPr>
                      <w:rFonts w:ascii="Verdana" w:hAnsi="Verdana"/>
                      <w:sz w:val="16"/>
                      <w:szCs w:val="16"/>
                      <w:lang w:val="en-US"/>
                    </w:rPr>
                    <w:t>6</w:t>
                  </w:r>
                  <w:r w:rsidR="00BE365D">
                    <w:rPr>
                      <w:rFonts w:ascii="Verdana" w:hAnsi="Verdana"/>
                      <w:sz w:val="16"/>
                      <w:szCs w:val="16"/>
                      <w:lang w:val="en-US"/>
                    </w:rPr>
                    <w:t>0</w:t>
                  </w:r>
                </w:p>
              </w:tc>
              <w:tc>
                <w:tcPr>
                  <w:tcW w:w="738" w:type="dxa"/>
                  <w:vAlign w:val="center"/>
                </w:tcPr>
                <w:p w14:paraId="655361AB" w14:textId="77777777" w:rsidR="002A046D" w:rsidRPr="002A046D" w:rsidRDefault="00BE365D" w:rsidP="007558C2">
                  <w:pPr>
                    <w:jc w:val="center"/>
                    <w:rPr>
                      <w:rFonts w:ascii="Verdana" w:hAnsi="Verdana"/>
                      <w:sz w:val="16"/>
                      <w:szCs w:val="16"/>
                      <w:lang w:val="en-US"/>
                    </w:rPr>
                  </w:pPr>
                  <w:r>
                    <w:rPr>
                      <w:rFonts w:ascii="Verdana" w:hAnsi="Verdana"/>
                      <w:sz w:val="16"/>
                      <w:szCs w:val="16"/>
                      <w:lang w:val="en-US"/>
                    </w:rPr>
                    <w:t>57</w:t>
                  </w:r>
                </w:p>
              </w:tc>
              <w:tc>
                <w:tcPr>
                  <w:tcW w:w="811" w:type="dxa"/>
                  <w:vAlign w:val="center"/>
                </w:tcPr>
                <w:p w14:paraId="4AD6B8AF" w14:textId="77777777" w:rsidR="002A046D" w:rsidRPr="002A046D" w:rsidRDefault="00BE365D" w:rsidP="007558C2">
                  <w:pPr>
                    <w:jc w:val="center"/>
                    <w:rPr>
                      <w:rFonts w:ascii="Verdana" w:hAnsi="Verdana"/>
                      <w:sz w:val="16"/>
                      <w:szCs w:val="16"/>
                      <w:lang w:val="en-US"/>
                    </w:rPr>
                  </w:pPr>
                  <w:r>
                    <w:rPr>
                      <w:rFonts w:ascii="Verdana" w:hAnsi="Verdana"/>
                      <w:sz w:val="16"/>
                      <w:szCs w:val="16"/>
                      <w:lang w:val="en-US"/>
                    </w:rPr>
                    <w:t>63</w:t>
                  </w:r>
                </w:p>
              </w:tc>
              <w:tc>
                <w:tcPr>
                  <w:tcW w:w="822" w:type="dxa"/>
                  <w:vAlign w:val="center"/>
                </w:tcPr>
                <w:p w14:paraId="2A77EA11"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w:t>
                  </w:r>
                </w:p>
              </w:tc>
              <w:tc>
                <w:tcPr>
                  <w:tcW w:w="1664" w:type="dxa"/>
                  <w:vAlign w:val="center"/>
                </w:tcPr>
                <w:p w14:paraId="555B5582"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IFU 8,1991</w:t>
                  </w:r>
                </w:p>
              </w:tc>
            </w:tr>
            <w:tr w:rsidR="002A046D" w:rsidRPr="005A1414" w14:paraId="600CD6E0" w14:textId="77777777" w:rsidTr="002A046D">
              <w:trPr>
                <w:trHeight w:hRule="exact" w:val="501"/>
              </w:trPr>
              <w:tc>
                <w:tcPr>
                  <w:tcW w:w="1295" w:type="dxa"/>
                  <w:vAlign w:val="center"/>
                </w:tcPr>
                <w:p w14:paraId="1F700106"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Acidity</w:t>
                  </w:r>
                </w:p>
              </w:tc>
              <w:tc>
                <w:tcPr>
                  <w:tcW w:w="826" w:type="dxa"/>
                  <w:vAlign w:val="center"/>
                </w:tcPr>
                <w:p w14:paraId="26E40199"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5.5</w:t>
                  </w:r>
                </w:p>
              </w:tc>
              <w:tc>
                <w:tcPr>
                  <w:tcW w:w="738" w:type="dxa"/>
                  <w:vAlign w:val="center"/>
                </w:tcPr>
                <w:p w14:paraId="141E09D3"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5</w:t>
                  </w:r>
                </w:p>
              </w:tc>
              <w:tc>
                <w:tcPr>
                  <w:tcW w:w="811" w:type="dxa"/>
                  <w:vAlign w:val="center"/>
                </w:tcPr>
                <w:p w14:paraId="5F6BA2D1"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6</w:t>
                  </w:r>
                </w:p>
              </w:tc>
              <w:tc>
                <w:tcPr>
                  <w:tcW w:w="822" w:type="dxa"/>
                  <w:vAlign w:val="center"/>
                </w:tcPr>
                <w:p w14:paraId="3F520A7C"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 p/p</w:t>
                  </w:r>
                </w:p>
              </w:tc>
              <w:tc>
                <w:tcPr>
                  <w:tcW w:w="1664" w:type="dxa"/>
                  <w:vAlign w:val="center"/>
                </w:tcPr>
                <w:p w14:paraId="496919BA"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IFU 3,1996</w:t>
                  </w:r>
                </w:p>
              </w:tc>
            </w:tr>
            <w:tr w:rsidR="00695612" w:rsidRPr="005A1414" w14:paraId="59672788" w14:textId="77777777" w:rsidTr="002A046D">
              <w:trPr>
                <w:trHeight w:hRule="exact" w:val="501"/>
              </w:trPr>
              <w:tc>
                <w:tcPr>
                  <w:tcW w:w="1295" w:type="dxa"/>
                  <w:vAlign w:val="center"/>
                </w:tcPr>
                <w:p w14:paraId="679C3533" w14:textId="77777777" w:rsidR="00695612" w:rsidRPr="002A046D" w:rsidRDefault="00695612" w:rsidP="009E79AB">
                  <w:pPr>
                    <w:jc w:val="center"/>
                    <w:rPr>
                      <w:rFonts w:ascii="Verdana" w:hAnsi="Verdana"/>
                      <w:i/>
                      <w:sz w:val="16"/>
                      <w:szCs w:val="16"/>
                      <w:lang w:val="en-US"/>
                    </w:rPr>
                  </w:pPr>
                  <w:r w:rsidRPr="002A046D">
                    <w:rPr>
                      <w:rFonts w:ascii="Verdana" w:hAnsi="Verdana"/>
                      <w:i/>
                      <w:sz w:val="16"/>
                      <w:szCs w:val="16"/>
                      <w:lang w:val="en-US"/>
                    </w:rPr>
                    <w:t>Ratio</w:t>
                  </w:r>
                </w:p>
              </w:tc>
              <w:tc>
                <w:tcPr>
                  <w:tcW w:w="826" w:type="dxa"/>
                  <w:vAlign w:val="center"/>
                </w:tcPr>
                <w:p w14:paraId="6EB1DFF5" w14:textId="77777777" w:rsidR="00695612" w:rsidRPr="00695612" w:rsidRDefault="00695612" w:rsidP="00CB5796">
                  <w:pPr>
                    <w:jc w:val="center"/>
                    <w:rPr>
                      <w:rFonts w:ascii="Verdana" w:hAnsi="Verdana"/>
                      <w:sz w:val="16"/>
                      <w:szCs w:val="16"/>
                      <w:lang w:val="en-US"/>
                    </w:rPr>
                  </w:pPr>
                </w:p>
              </w:tc>
              <w:tc>
                <w:tcPr>
                  <w:tcW w:w="738" w:type="dxa"/>
                  <w:vAlign w:val="center"/>
                </w:tcPr>
                <w:p w14:paraId="38E9B290" w14:textId="77777777" w:rsidR="00695612" w:rsidRPr="00695612" w:rsidRDefault="00695612" w:rsidP="00CB5796">
                  <w:pPr>
                    <w:jc w:val="center"/>
                    <w:rPr>
                      <w:rFonts w:ascii="Verdana" w:hAnsi="Verdana"/>
                      <w:sz w:val="16"/>
                      <w:szCs w:val="16"/>
                      <w:lang w:val="en-US"/>
                    </w:rPr>
                  </w:pPr>
                  <w:r w:rsidRPr="00695612">
                    <w:rPr>
                      <w:rFonts w:ascii="Verdana" w:hAnsi="Verdana"/>
                      <w:sz w:val="16"/>
                      <w:szCs w:val="16"/>
                      <w:lang w:val="en-US"/>
                    </w:rPr>
                    <w:t>11.2</w:t>
                  </w:r>
                </w:p>
              </w:tc>
              <w:tc>
                <w:tcPr>
                  <w:tcW w:w="811" w:type="dxa"/>
                  <w:vAlign w:val="center"/>
                </w:tcPr>
                <w:p w14:paraId="78742230" w14:textId="77777777" w:rsidR="00695612" w:rsidRPr="00695612" w:rsidRDefault="00695612" w:rsidP="00CB5796">
                  <w:pPr>
                    <w:jc w:val="center"/>
                    <w:rPr>
                      <w:rFonts w:ascii="Verdana" w:hAnsi="Verdana"/>
                      <w:sz w:val="16"/>
                      <w:szCs w:val="16"/>
                      <w:lang w:val="en-US"/>
                    </w:rPr>
                  </w:pPr>
                  <w:r w:rsidRPr="00695612">
                    <w:rPr>
                      <w:rFonts w:ascii="Verdana" w:hAnsi="Verdana"/>
                      <w:sz w:val="16"/>
                      <w:szCs w:val="16"/>
                      <w:lang w:val="en-US"/>
                    </w:rPr>
                    <w:t>13</w:t>
                  </w:r>
                </w:p>
              </w:tc>
              <w:tc>
                <w:tcPr>
                  <w:tcW w:w="822" w:type="dxa"/>
                  <w:vAlign w:val="center"/>
                </w:tcPr>
                <w:p w14:paraId="1A509083" w14:textId="77777777" w:rsidR="00695612" w:rsidRPr="002A046D" w:rsidRDefault="00695612" w:rsidP="007558C2">
                  <w:pPr>
                    <w:jc w:val="center"/>
                    <w:rPr>
                      <w:rFonts w:ascii="Verdana" w:hAnsi="Verdana"/>
                      <w:sz w:val="16"/>
                      <w:szCs w:val="16"/>
                      <w:lang w:val="en-US"/>
                    </w:rPr>
                  </w:pPr>
                </w:p>
              </w:tc>
              <w:tc>
                <w:tcPr>
                  <w:tcW w:w="1664" w:type="dxa"/>
                  <w:vAlign w:val="center"/>
                </w:tcPr>
                <w:p w14:paraId="1FC4BBD9" w14:textId="77777777" w:rsidR="00695612" w:rsidRPr="002A046D" w:rsidRDefault="00695612" w:rsidP="007558C2">
                  <w:pPr>
                    <w:snapToGrid w:val="0"/>
                    <w:jc w:val="center"/>
                    <w:rPr>
                      <w:rFonts w:ascii="Verdana" w:hAnsi="Verdana"/>
                      <w:sz w:val="16"/>
                      <w:szCs w:val="16"/>
                      <w:lang w:val="en-US"/>
                    </w:rPr>
                  </w:pPr>
                  <w:r w:rsidRPr="002A046D">
                    <w:rPr>
                      <w:rFonts w:ascii="Verdana" w:hAnsi="Verdana"/>
                      <w:sz w:val="16"/>
                      <w:szCs w:val="16"/>
                      <w:lang w:val="en-US"/>
                    </w:rPr>
                    <w:t>°brix corrected/acidity</w:t>
                  </w:r>
                </w:p>
              </w:tc>
            </w:tr>
            <w:tr w:rsidR="002A046D" w:rsidRPr="005A1414" w14:paraId="3436CEA9" w14:textId="77777777" w:rsidTr="002A046D">
              <w:trPr>
                <w:trHeight w:hRule="exact" w:val="501"/>
              </w:trPr>
              <w:tc>
                <w:tcPr>
                  <w:tcW w:w="1295" w:type="dxa"/>
                  <w:vAlign w:val="center"/>
                </w:tcPr>
                <w:p w14:paraId="656472FB"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Ascorbic acid</w:t>
                  </w:r>
                </w:p>
              </w:tc>
              <w:tc>
                <w:tcPr>
                  <w:tcW w:w="826" w:type="dxa"/>
                  <w:vAlign w:val="center"/>
                </w:tcPr>
                <w:p w14:paraId="599BFA92"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&gt;400</w:t>
                  </w:r>
                </w:p>
              </w:tc>
              <w:tc>
                <w:tcPr>
                  <w:tcW w:w="738" w:type="dxa"/>
                  <w:vAlign w:val="center"/>
                </w:tcPr>
                <w:p w14:paraId="4FE8A8C0" w14:textId="77777777" w:rsidR="002A046D" w:rsidRPr="002A046D" w:rsidRDefault="002A046D" w:rsidP="007558C2">
                  <w:pPr>
                    <w:tabs>
                      <w:tab w:val="decimal" w:pos="12"/>
                    </w:tabs>
                    <w:jc w:val="center"/>
                    <w:rPr>
                      <w:rFonts w:ascii="Verdana" w:hAnsi="Verdana"/>
                      <w:sz w:val="16"/>
                      <w:szCs w:val="16"/>
                      <w:lang w:val="en-US"/>
                    </w:rPr>
                  </w:pPr>
                  <w:r w:rsidRPr="002A046D">
                    <w:rPr>
                      <w:rFonts w:ascii="Verdana" w:hAnsi="Verdana"/>
                      <w:sz w:val="16"/>
                      <w:szCs w:val="16"/>
                      <w:lang w:val="en-US"/>
                    </w:rPr>
                    <w:t>300</w:t>
                  </w:r>
                </w:p>
              </w:tc>
              <w:tc>
                <w:tcPr>
                  <w:tcW w:w="811" w:type="dxa"/>
                  <w:vAlign w:val="center"/>
                </w:tcPr>
                <w:p w14:paraId="2B9EB54D" w14:textId="77777777" w:rsidR="002A046D" w:rsidRPr="002A046D" w:rsidRDefault="002A046D" w:rsidP="007558C2">
                  <w:pPr>
                    <w:tabs>
                      <w:tab w:val="decimal" w:pos="12"/>
                      <w:tab w:val="decimal" w:pos="417"/>
                    </w:tabs>
                    <w:jc w:val="center"/>
                    <w:rPr>
                      <w:rFonts w:ascii="Verdana" w:hAnsi="Verdana"/>
                      <w:sz w:val="16"/>
                      <w:szCs w:val="16"/>
                      <w:lang w:val="en-US"/>
                    </w:rPr>
                  </w:pPr>
                  <w:r w:rsidRPr="002A046D">
                    <w:rPr>
                      <w:rFonts w:ascii="Verdana" w:hAnsi="Verdana"/>
                      <w:sz w:val="16"/>
                      <w:szCs w:val="16"/>
                      <w:lang w:val="en-US"/>
                    </w:rPr>
                    <w:t>800</w:t>
                  </w:r>
                </w:p>
              </w:tc>
              <w:tc>
                <w:tcPr>
                  <w:tcW w:w="822" w:type="dxa"/>
                  <w:vAlign w:val="center"/>
                </w:tcPr>
                <w:p w14:paraId="029E25DD"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Mg/l</w:t>
                  </w:r>
                </w:p>
              </w:tc>
              <w:tc>
                <w:tcPr>
                  <w:tcW w:w="1664" w:type="dxa"/>
                  <w:vAlign w:val="center"/>
                </w:tcPr>
                <w:p w14:paraId="081F4F6D"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Internal method</w:t>
                  </w:r>
                </w:p>
              </w:tc>
            </w:tr>
            <w:tr w:rsidR="002A046D" w:rsidRPr="005A1414" w14:paraId="49040857" w14:textId="77777777" w:rsidTr="002A046D">
              <w:trPr>
                <w:trHeight w:hRule="exact" w:val="501"/>
              </w:trPr>
              <w:tc>
                <w:tcPr>
                  <w:tcW w:w="1295" w:type="dxa"/>
                  <w:vAlign w:val="center"/>
                </w:tcPr>
                <w:p w14:paraId="35A2ED7F" w14:textId="77777777" w:rsidR="002A046D" w:rsidRPr="002A046D" w:rsidRDefault="002A046D" w:rsidP="009E79AB">
                  <w:pPr>
                    <w:jc w:val="center"/>
                    <w:rPr>
                      <w:rFonts w:ascii="Verdana" w:hAnsi="Verdana"/>
                      <w:i/>
                      <w:sz w:val="16"/>
                      <w:szCs w:val="16"/>
                      <w:lang w:val="en-US"/>
                    </w:rPr>
                  </w:pPr>
                  <w:r w:rsidRPr="002A046D">
                    <w:rPr>
                      <w:rFonts w:ascii="Verdana" w:hAnsi="Verdana"/>
                      <w:i/>
                      <w:sz w:val="16"/>
                      <w:szCs w:val="16"/>
                      <w:lang w:val="en-US"/>
                    </w:rPr>
                    <w:t>Pulp</w:t>
                  </w:r>
                  <w:r w:rsidR="00B33A6E">
                    <w:rPr>
                      <w:rFonts w:ascii="Verdana" w:hAnsi="Verdana"/>
                      <w:i/>
                      <w:sz w:val="16"/>
                      <w:szCs w:val="16"/>
                      <w:lang w:val="en-US"/>
                    </w:rPr>
                    <w:t>s</w:t>
                  </w:r>
                  <w:r w:rsidRPr="002A046D">
                    <w:rPr>
                      <w:rFonts w:ascii="Verdana" w:hAnsi="Verdana"/>
                      <w:i/>
                      <w:sz w:val="16"/>
                      <w:szCs w:val="16"/>
                      <w:lang w:val="en-US"/>
                    </w:rPr>
                    <w:t xml:space="preserve"> at 1500</w:t>
                  </w:r>
                </w:p>
              </w:tc>
              <w:tc>
                <w:tcPr>
                  <w:tcW w:w="826" w:type="dxa"/>
                  <w:vAlign w:val="center"/>
                </w:tcPr>
                <w:p w14:paraId="467DF000" w14:textId="77777777" w:rsidR="002A046D" w:rsidRPr="002A046D" w:rsidRDefault="002A046D" w:rsidP="007558C2">
                  <w:pPr>
                    <w:jc w:val="center"/>
                    <w:rPr>
                      <w:rFonts w:ascii="Verdana" w:hAnsi="Verdana"/>
                      <w:sz w:val="16"/>
                      <w:szCs w:val="16"/>
                      <w:lang w:val="en-US"/>
                    </w:rPr>
                  </w:pPr>
                </w:p>
              </w:tc>
              <w:tc>
                <w:tcPr>
                  <w:tcW w:w="738" w:type="dxa"/>
                  <w:vAlign w:val="center"/>
                </w:tcPr>
                <w:p w14:paraId="686CFD79" w14:textId="77777777" w:rsidR="002A046D" w:rsidRPr="002A046D" w:rsidRDefault="002A046D" w:rsidP="007558C2">
                  <w:pPr>
                    <w:tabs>
                      <w:tab w:val="decimal" w:pos="12"/>
                    </w:tabs>
                    <w:jc w:val="center"/>
                    <w:rPr>
                      <w:rFonts w:ascii="Verdana" w:hAnsi="Verdana"/>
                      <w:sz w:val="16"/>
                      <w:szCs w:val="16"/>
                      <w:lang w:val="en-US"/>
                    </w:rPr>
                  </w:pPr>
                  <w:r w:rsidRPr="002A046D">
                    <w:rPr>
                      <w:rFonts w:ascii="Verdana" w:hAnsi="Verdana"/>
                      <w:sz w:val="16"/>
                      <w:szCs w:val="16"/>
                      <w:lang w:val="en-US"/>
                    </w:rPr>
                    <w:t>2</w:t>
                  </w:r>
                </w:p>
              </w:tc>
              <w:tc>
                <w:tcPr>
                  <w:tcW w:w="811" w:type="dxa"/>
                  <w:vAlign w:val="center"/>
                </w:tcPr>
                <w:p w14:paraId="3845041E" w14:textId="77777777" w:rsidR="002A046D" w:rsidRPr="002A046D" w:rsidRDefault="002A046D" w:rsidP="007558C2">
                  <w:pPr>
                    <w:tabs>
                      <w:tab w:val="decimal" w:pos="12"/>
                      <w:tab w:val="decimal" w:pos="417"/>
                    </w:tabs>
                    <w:jc w:val="center"/>
                    <w:rPr>
                      <w:rFonts w:ascii="Verdana" w:hAnsi="Verdana"/>
                      <w:sz w:val="16"/>
                      <w:szCs w:val="16"/>
                      <w:lang w:val="en-US"/>
                    </w:rPr>
                  </w:pPr>
                  <w:r w:rsidRPr="002A046D">
                    <w:rPr>
                      <w:rFonts w:ascii="Verdana" w:hAnsi="Verdana"/>
                      <w:sz w:val="16"/>
                      <w:szCs w:val="16"/>
                      <w:lang w:val="en-US"/>
                    </w:rPr>
                    <w:t>4</w:t>
                  </w:r>
                </w:p>
              </w:tc>
              <w:tc>
                <w:tcPr>
                  <w:tcW w:w="822" w:type="dxa"/>
                  <w:vAlign w:val="center"/>
                </w:tcPr>
                <w:p w14:paraId="4ABBC1B9" w14:textId="77777777" w:rsidR="002A046D" w:rsidRPr="002A046D" w:rsidRDefault="002A046D" w:rsidP="007558C2">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2003B358" w14:textId="77777777" w:rsidR="002A046D" w:rsidRPr="002A046D" w:rsidRDefault="002A046D" w:rsidP="007558C2">
                  <w:pPr>
                    <w:jc w:val="center"/>
                    <w:rPr>
                      <w:rFonts w:ascii="Verdana" w:hAnsi="Verdana"/>
                      <w:sz w:val="16"/>
                      <w:szCs w:val="16"/>
                      <w:lang w:val="en-US"/>
                    </w:rPr>
                  </w:pPr>
                  <w:r w:rsidRPr="002A046D">
                    <w:rPr>
                      <w:rFonts w:ascii="Verdana" w:hAnsi="Verdana"/>
                      <w:sz w:val="16"/>
                      <w:szCs w:val="16"/>
                      <w:lang w:val="en-US"/>
                    </w:rPr>
                    <w:t>IFU 60,1991</w:t>
                  </w:r>
                </w:p>
              </w:tc>
            </w:tr>
            <w:tr w:rsidR="00B33A6E" w:rsidRPr="005A1414" w14:paraId="050A1B14" w14:textId="77777777" w:rsidTr="002A046D">
              <w:trPr>
                <w:trHeight w:hRule="exact" w:val="501"/>
              </w:trPr>
              <w:tc>
                <w:tcPr>
                  <w:tcW w:w="1295" w:type="dxa"/>
                  <w:vAlign w:val="center"/>
                </w:tcPr>
                <w:p w14:paraId="3AC0D57C" w14:textId="77777777" w:rsidR="00B33A6E" w:rsidRPr="002A046D" w:rsidRDefault="00B33A6E" w:rsidP="00B33A6E">
                  <w:pPr>
                    <w:jc w:val="center"/>
                    <w:rPr>
                      <w:rFonts w:ascii="Verdana" w:hAnsi="Verdana"/>
                      <w:i/>
                      <w:sz w:val="16"/>
                      <w:szCs w:val="16"/>
                      <w:lang w:val="en-US"/>
                    </w:rPr>
                  </w:pPr>
                  <w:r w:rsidRPr="002A046D">
                    <w:rPr>
                      <w:rFonts w:ascii="Verdana" w:hAnsi="Verdana"/>
                      <w:i/>
                      <w:sz w:val="16"/>
                      <w:szCs w:val="16"/>
                      <w:lang w:val="en-US"/>
                    </w:rPr>
                    <w:t>Pulp</w:t>
                  </w:r>
                  <w:r>
                    <w:rPr>
                      <w:rFonts w:ascii="Verdana" w:hAnsi="Verdana"/>
                      <w:i/>
                      <w:sz w:val="16"/>
                      <w:szCs w:val="16"/>
                      <w:lang w:val="en-US"/>
                    </w:rPr>
                    <w:t>s</w:t>
                  </w:r>
                  <w:r w:rsidRPr="002A046D">
                    <w:rPr>
                      <w:rFonts w:ascii="Verdana" w:hAnsi="Verdana"/>
                      <w:i/>
                      <w:sz w:val="16"/>
                      <w:szCs w:val="16"/>
                      <w:lang w:val="en-US"/>
                    </w:rPr>
                    <w:t xml:space="preserve"> at </w:t>
                  </w:r>
                  <w:r>
                    <w:rPr>
                      <w:rFonts w:ascii="Verdana" w:hAnsi="Verdana"/>
                      <w:i/>
                      <w:sz w:val="16"/>
                      <w:szCs w:val="16"/>
                      <w:lang w:val="en-US"/>
                    </w:rPr>
                    <w:t>30</w:t>
                  </w:r>
                  <w:r w:rsidRPr="002A046D">
                    <w:rPr>
                      <w:rFonts w:ascii="Verdana" w:hAnsi="Verdana"/>
                      <w:i/>
                      <w:sz w:val="16"/>
                      <w:szCs w:val="16"/>
                      <w:lang w:val="en-US"/>
                    </w:rPr>
                    <w:t>00</w:t>
                  </w:r>
                </w:p>
              </w:tc>
              <w:tc>
                <w:tcPr>
                  <w:tcW w:w="826" w:type="dxa"/>
                  <w:vAlign w:val="center"/>
                </w:tcPr>
                <w:p w14:paraId="12CAD4C2" w14:textId="77777777" w:rsidR="00B33A6E" w:rsidRPr="002A046D" w:rsidRDefault="00B33A6E" w:rsidP="00B33A6E">
                  <w:pPr>
                    <w:jc w:val="center"/>
                    <w:rPr>
                      <w:rFonts w:ascii="Verdana" w:hAnsi="Verdana"/>
                      <w:sz w:val="16"/>
                      <w:szCs w:val="16"/>
                      <w:lang w:val="en-US"/>
                    </w:rPr>
                  </w:pPr>
                </w:p>
              </w:tc>
              <w:tc>
                <w:tcPr>
                  <w:tcW w:w="738" w:type="dxa"/>
                  <w:vAlign w:val="center"/>
                </w:tcPr>
                <w:p w14:paraId="0A50E0BC" w14:textId="77777777" w:rsidR="00B33A6E" w:rsidRPr="002A046D" w:rsidRDefault="00B33A6E" w:rsidP="00B33A6E">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5BCA3FFF" w14:textId="77777777" w:rsidR="00B33A6E" w:rsidRPr="002A046D" w:rsidRDefault="00B33A6E" w:rsidP="00B33A6E">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14:paraId="79060036" w14:textId="77777777" w:rsidR="00B33A6E" w:rsidRPr="002A046D" w:rsidRDefault="00B33A6E" w:rsidP="00B33A6E">
                  <w:pPr>
                    <w:snapToGrid w:val="0"/>
                    <w:jc w:val="center"/>
                    <w:rPr>
                      <w:rFonts w:ascii="Verdana" w:hAnsi="Verdana"/>
                      <w:sz w:val="16"/>
                      <w:szCs w:val="16"/>
                      <w:lang w:val="en-US"/>
                    </w:rPr>
                  </w:pPr>
                  <w:r w:rsidRPr="002A046D">
                    <w:rPr>
                      <w:rFonts w:ascii="Verdana" w:hAnsi="Verdana"/>
                      <w:sz w:val="16"/>
                      <w:szCs w:val="16"/>
                      <w:lang w:val="en-US"/>
                    </w:rPr>
                    <w:t>%v/v</w:t>
                  </w:r>
                </w:p>
              </w:tc>
              <w:tc>
                <w:tcPr>
                  <w:tcW w:w="1664" w:type="dxa"/>
                  <w:vAlign w:val="center"/>
                </w:tcPr>
                <w:p w14:paraId="76430B01" w14:textId="77777777" w:rsidR="00B33A6E" w:rsidRPr="002A046D" w:rsidRDefault="00B33A6E" w:rsidP="00B33A6E">
                  <w:pPr>
                    <w:jc w:val="center"/>
                    <w:rPr>
                      <w:rFonts w:ascii="Verdana" w:hAnsi="Verdana"/>
                      <w:sz w:val="16"/>
                      <w:szCs w:val="16"/>
                      <w:lang w:val="en-US"/>
                    </w:rPr>
                  </w:pPr>
                  <w:r w:rsidRPr="002A046D">
                    <w:rPr>
                      <w:rFonts w:ascii="Verdana" w:hAnsi="Verdana"/>
                      <w:sz w:val="16"/>
                      <w:szCs w:val="16"/>
                      <w:lang w:val="en-US"/>
                    </w:rPr>
                    <w:t>IFU 60,1991</w:t>
                  </w:r>
                </w:p>
              </w:tc>
            </w:tr>
          </w:tbl>
          <w:p w14:paraId="6FBD8F87"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80EEF04" w14:textId="77777777" w:rsidTr="00583DB6">
        <w:trPr>
          <w:trHeight w:val="8345"/>
        </w:trPr>
        <w:tc>
          <w:tcPr>
            <w:tcW w:w="9210" w:type="dxa"/>
            <w:tcBorders>
              <w:top w:val="nil"/>
            </w:tcBorders>
          </w:tcPr>
          <w:p w14:paraId="3FC6CD1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CBA39AA" w14:textId="77777777" w:rsidTr="00953535">
              <w:trPr>
                <w:trHeight w:hRule="exact" w:val="501"/>
                <w:tblHeader/>
              </w:trPr>
              <w:tc>
                <w:tcPr>
                  <w:tcW w:w="1303" w:type="dxa"/>
                  <w:vAlign w:val="center"/>
                </w:tcPr>
                <w:p w14:paraId="48B6995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0264C7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851511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2A0DEF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09643B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FB137E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181948" w:rsidRPr="005A1414" w14:paraId="64FCBDEA" w14:textId="77777777" w:rsidTr="002C6399">
              <w:trPr>
                <w:trHeight w:hRule="exact" w:val="680"/>
                <w:tblHeader/>
              </w:trPr>
              <w:tc>
                <w:tcPr>
                  <w:tcW w:w="1303" w:type="dxa"/>
                  <w:vAlign w:val="center"/>
                </w:tcPr>
                <w:p w14:paraId="4F42F0B2"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CMT</w:t>
                  </w:r>
                </w:p>
              </w:tc>
              <w:tc>
                <w:tcPr>
                  <w:tcW w:w="884" w:type="dxa"/>
                  <w:vAlign w:val="center"/>
                </w:tcPr>
                <w:p w14:paraId="5618B08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0C384EE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736FDE7"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100</w:t>
                  </w:r>
                </w:p>
              </w:tc>
              <w:tc>
                <w:tcPr>
                  <w:tcW w:w="851" w:type="dxa"/>
                  <w:vAlign w:val="center"/>
                </w:tcPr>
                <w:p w14:paraId="43B783E6"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24BE77E"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181948" w:rsidRPr="005A1414" w14:paraId="37152EE3" w14:textId="77777777" w:rsidTr="002C6399">
              <w:trPr>
                <w:trHeight w:hRule="exact" w:val="680"/>
                <w:tblHeader/>
              </w:trPr>
              <w:tc>
                <w:tcPr>
                  <w:tcW w:w="1303" w:type="dxa"/>
                  <w:vAlign w:val="center"/>
                </w:tcPr>
                <w:p w14:paraId="4F0E9EA3"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Yeasts</w:t>
                  </w:r>
                </w:p>
              </w:tc>
              <w:tc>
                <w:tcPr>
                  <w:tcW w:w="884" w:type="dxa"/>
                  <w:vAlign w:val="center"/>
                </w:tcPr>
                <w:p w14:paraId="7EE8AAE1"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3EF0678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27BFC41D"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02D356DE"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0B83D52"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81948" w:rsidRPr="005A1414" w14:paraId="5308D530" w14:textId="77777777" w:rsidTr="002C6399">
              <w:trPr>
                <w:trHeight w:hRule="exact" w:val="680"/>
                <w:tblHeader/>
              </w:trPr>
              <w:tc>
                <w:tcPr>
                  <w:tcW w:w="1303" w:type="dxa"/>
                  <w:vAlign w:val="center"/>
                </w:tcPr>
                <w:p w14:paraId="42B47880"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Moulds</w:t>
                  </w:r>
                </w:p>
              </w:tc>
              <w:tc>
                <w:tcPr>
                  <w:tcW w:w="884" w:type="dxa"/>
                  <w:vAlign w:val="center"/>
                </w:tcPr>
                <w:p w14:paraId="207F9C85"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709" w:type="dxa"/>
                  <w:vAlign w:val="center"/>
                </w:tcPr>
                <w:p w14:paraId="5AA461DF"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F4B93C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10</w:t>
                  </w:r>
                </w:p>
              </w:tc>
              <w:tc>
                <w:tcPr>
                  <w:tcW w:w="851" w:type="dxa"/>
                  <w:vAlign w:val="center"/>
                </w:tcPr>
                <w:p w14:paraId="41705AF5"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E5E4EFC"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181948" w:rsidRPr="005A1414" w14:paraId="51580578" w14:textId="77777777" w:rsidTr="002C6399">
              <w:trPr>
                <w:trHeight w:hRule="exact" w:val="680"/>
                <w:tblHeader/>
              </w:trPr>
              <w:tc>
                <w:tcPr>
                  <w:tcW w:w="1303" w:type="dxa"/>
                  <w:vAlign w:val="center"/>
                </w:tcPr>
                <w:p w14:paraId="14E782C2"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Total Coliforms</w:t>
                  </w:r>
                </w:p>
              </w:tc>
              <w:tc>
                <w:tcPr>
                  <w:tcW w:w="884" w:type="dxa"/>
                  <w:vAlign w:val="center"/>
                </w:tcPr>
                <w:p w14:paraId="10900AAC"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Absent</w:t>
                  </w:r>
                </w:p>
              </w:tc>
              <w:tc>
                <w:tcPr>
                  <w:tcW w:w="709" w:type="dxa"/>
                  <w:vAlign w:val="center"/>
                </w:tcPr>
                <w:p w14:paraId="00F612D3"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7B3CCDD0"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66B0A85C"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237CA49"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81948" w:rsidRPr="005A1414" w14:paraId="791781BB" w14:textId="77777777" w:rsidTr="002C6399">
              <w:trPr>
                <w:trHeight w:hRule="exact" w:val="680"/>
                <w:tblHeader/>
              </w:trPr>
              <w:tc>
                <w:tcPr>
                  <w:tcW w:w="1303" w:type="dxa"/>
                  <w:vAlign w:val="center"/>
                </w:tcPr>
                <w:p w14:paraId="38D6BA37"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E. Coli</w:t>
                  </w:r>
                </w:p>
              </w:tc>
              <w:tc>
                <w:tcPr>
                  <w:tcW w:w="884" w:type="dxa"/>
                  <w:vAlign w:val="center"/>
                </w:tcPr>
                <w:p w14:paraId="20B29FDB"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7FAB6028"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6C94E94C"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27C6F1BC"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6348D25"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181948" w:rsidRPr="005A1414" w14:paraId="50CA4897" w14:textId="77777777" w:rsidTr="002C6399">
              <w:trPr>
                <w:trHeight w:hRule="exact" w:val="680"/>
                <w:tblHeader/>
              </w:trPr>
              <w:tc>
                <w:tcPr>
                  <w:tcW w:w="1303" w:type="dxa"/>
                  <w:vAlign w:val="center"/>
                </w:tcPr>
                <w:p w14:paraId="15D8D31B" w14:textId="77777777" w:rsidR="00181948" w:rsidRPr="0032572D" w:rsidRDefault="00181948" w:rsidP="00181948">
                  <w:pPr>
                    <w:snapToGrid w:val="0"/>
                    <w:jc w:val="center"/>
                    <w:rPr>
                      <w:rFonts w:ascii="Verdana" w:hAnsi="Verdana"/>
                      <w:i/>
                      <w:sz w:val="16"/>
                      <w:szCs w:val="16"/>
                      <w:lang w:val="en-US"/>
                    </w:rPr>
                  </w:pPr>
                  <w:r w:rsidRPr="0032572D">
                    <w:rPr>
                      <w:rFonts w:ascii="Verdana" w:hAnsi="Verdana"/>
                      <w:i/>
                      <w:sz w:val="16"/>
                      <w:szCs w:val="16"/>
                      <w:lang w:val="en-US"/>
                    </w:rPr>
                    <w:t>Salmonella</w:t>
                  </w:r>
                </w:p>
              </w:tc>
              <w:tc>
                <w:tcPr>
                  <w:tcW w:w="884" w:type="dxa"/>
                  <w:vAlign w:val="center"/>
                </w:tcPr>
                <w:p w14:paraId="3A276323"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 xml:space="preserve">Absent </w:t>
                  </w:r>
                </w:p>
              </w:tc>
              <w:tc>
                <w:tcPr>
                  <w:tcW w:w="709" w:type="dxa"/>
                  <w:vAlign w:val="center"/>
                </w:tcPr>
                <w:p w14:paraId="141315A0"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0" w:type="dxa"/>
                  <w:vAlign w:val="center"/>
                </w:tcPr>
                <w:p w14:paraId="3B3161C8"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w:t>
                  </w:r>
                </w:p>
              </w:tc>
              <w:tc>
                <w:tcPr>
                  <w:tcW w:w="851" w:type="dxa"/>
                  <w:vAlign w:val="center"/>
                </w:tcPr>
                <w:p w14:paraId="70811A82" w14:textId="77777777" w:rsidR="00181948" w:rsidRPr="0032572D" w:rsidRDefault="00181948" w:rsidP="00181948">
                  <w:pPr>
                    <w:jc w:val="center"/>
                    <w:rPr>
                      <w:rFonts w:ascii="Verdana" w:hAnsi="Verdana"/>
                      <w:sz w:val="16"/>
                      <w:szCs w:val="16"/>
                      <w:lang w:val="en-US"/>
                    </w:rPr>
                  </w:pPr>
                  <w:r w:rsidRPr="0032572D">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3E2D9CD" w14:textId="77777777" w:rsidR="00181948" w:rsidRDefault="00181948" w:rsidP="00181948">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B4FAEC1"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4F7B9C51" w14:textId="77777777" w:rsidTr="00977461">
              <w:trPr>
                <w:trHeight w:hRule="exact" w:val="510"/>
                <w:jc w:val="center"/>
              </w:trPr>
              <w:tc>
                <w:tcPr>
                  <w:tcW w:w="2228" w:type="dxa"/>
                  <w:vAlign w:val="center"/>
                </w:tcPr>
                <w:p w14:paraId="3AF02384"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98F4D1B"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98DC99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384CA5" w:rsidRPr="00F635D9" w14:paraId="1B15DC2E" w14:textId="77777777" w:rsidTr="00977461">
              <w:trPr>
                <w:trHeight w:hRule="exact" w:val="510"/>
                <w:jc w:val="center"/>
              </w:trPr>
              <w:tc>
                <w:tcPr>
                  <w:tcW w:w="2228" w:type="dxa"/>
                  <w:vAlign w:val="center"/>
                </w:tcPr>
                <w:p w14:paraId="5428B002"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7F51BBD"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Liquid</w:t>
                  </w:r>
                </w:p>
              </w:tc>
              <w:tc>
                <w:tcPr>
                  <w:tcW w:w="1519" w:type="dxa"/>
                  <w:shd w:val="clear" w:color="auto" w:fill="auto"/>
                  <w:vAlign w:val="center"/>
                </w:tcPr>
                <w:p w14:paraId="5135E16C"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3704D710" w14:textId="77777777" w:rsidTr="00977461">
              <w:trPr>
                <w:trHeight w:hRule="exact" w:val="510"/>
                <w:jc w:val="center"/>
              </w:trPr>
              <w:tc>
                <w:tcPr>
                  <w:tcW w:w="2228" w:type="dxa"/>
                  <w:vAlign w:val="center"/>
                </w:tcPr>
                <w:p w14:paraId="30AC926D"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77A1E89"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Yellow-orange</w:t>
                  </w:r>
                </w:p>
              </w:tc>
              <w:tc>
                <w:tcPr>
                  <w:tcW w:w="1519" w:type="dxa"/>
                  <w:shd w:val="clear" w:color="auto" w:fill="auto"/>
                  <w:vAlign w:val="center"/>
                </w:tcPr>
                <w:p w14:paraId="52F25DC9"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12842CBC" w14:textId="77777777" w:rsidTr="00977461">
              <w:trPr>
                <w:trHeight w:hRule="exact" w:val="510"/>
                <w:jc w:val="center"/>
              </w:trPr>
              <w:tc>
                <w:tcPr>
                  <w:tcW w:w="2228" w:type="dxa"/>
                  <w:vAlign w:val="center"/>
                </w:tcPr>
                <w:p w14:paraId="4FBB61FE"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62AB3DAA"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5E698E47"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384CA5" w:rsidRPr="00F635D9" w14:paraId="03C85893" w14:textId="77777777" w:rsidTr="00977461">
              <w:trPr>
                <w:trHeight w:hRule="exact" w:val="510"/>
                <w:jc w:val="center"/>
              </w:trPr>
              <w:tc>
                <w:tcPr>
                  <w:tcW w:w="2228" w:type="dxa"/>
                  <w:vAlign w:val="center"/>
                </w:tcPr>
                <w:p w14:paraId="73B4F432" w14:textId="77777777" w:rsidR="00384CA5" w:rsidRPr="00F635D9" w:rsidRDefault="00384CA5"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00092272" w14:textId="77777777" w:rsidR="00384CA5" w:rsidRPr="0032572D" w:rsidRDefault="00384CA5" w:rsidP="009E79AB">
                  <w:pPr>
                    <w:jc w:val="center"/>
                    <w:rPr>
                      <w:rFonts w:ascii="Verdana" w:hAnsi="Verdana"/>
                      <w:sz w:val="16"/>
                      <w:szCs w:val="16"/>
                      <w:lang w:val="en-US"/>
                    </w:rPr>
                  </w:pPr>
                  <w:r w:rsidRPr="0032572D">
                    <w:rPr>
                      <w:rFonts w:ascii="Verdana" w:hAnsi="Verdana"/>
                      <w:sz w:val="16"/>
                      <w:szCs w:val="16"/>
                      <w:lang w:val="en-US"/>
                    </w:rPr>
                    <w:t>Characteristic of Mandarin</w:t>
                  </w:r>
                </w:p>
              </w:tc>
              <w:tc>
                <w:tcPr>
                  <w:tcW w:w="1519" w:type="dxa"/>
                  <w:shd w:val="clear" w:color="auto" w:fill="auto"/>
                  <w:vAlign w:val="center"/>
                </w:tcPr>
                <w:p w14:paraId="797B21B0" w14:textId="77777777" w:rsidR="00384CA5" w:rsidRPr="00F635D9" w:rsidRDefault="00384CA5"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37FAB56D" w14:textId="77777777" w:rsidR="004A7EF7" w:rsidRPr="002C594E" w:rsidRDefault="004A7EF7" w:rsidP="00853353">
            <w:pPr>
              <w:spacing w:before="100" w:beforeAutospacing="1"/>
              <w:rPr>
                <w:rFonts w:ascii="Verdana" w:hAnsi="Verdana"/>
                <w:b/>
                <w:sz w:val="8"/>
                <w:szCs w:val="8"/>
                <w:lang w:val="en-US"/>
              </w:rPr>
            </w:pPr>
          </w:p>
        </w:tc>
      </w:tr>
    </w:tbl>
    <w:p w14:paraId="5FF42CD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A1414" w14:paraId="44AE7327" w14:textId="77777777" w:rsidTr="00953535">
        <w:trPr>
          <w:trHeight w:val="3809"/>
        </w:trPr>
        <w:tc>
          <w:tcPr>
            <w:tcW w:w="9210" w:type="dxa"/>
          </w:tcPr>
          <w:p w14:paraId="356828E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7F579EF"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F53AE20"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684BD578"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0494040" w14:textId="77777777" w:rsidR="00A82A24" w:rsidRPr="002C594E" w:rsidRDefault="00A82A24" w:rsidP="00A82A2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532A10E"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2596CB5"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0BAC0E56"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2AE9DA8"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FE31A82"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67CDD52"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1F436271" w14:textId="77777777" w:rsidR="00A82A24"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7243FBF" w14:textId="77777777" w:rsidR="003F1487" w:rsidRPr="002C594E" w:rsidRDefault="00A82A24" w:rsidP="00A82A2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7384873E" w14:textId="77777777" w:rsidR="004A7EF7" w:rsidRPr="002C594E" w:rsidRDefault="004A7EF7" w:rsidP="00257592">
      <w:pPr>
        <w:spacing w:before="120"/>
        <w:rPr>
          <w:rFonts w:ascii="Verdana" w:hAnsi="Verdana"/>
          <w:b/>
          <w:sz w:val="8"/>
          <w:szCs w:val="8"/>
          <w:lang w:val="en-US"/>
        </w:rPr>
      </w:pPr>
    </w:p>
    <w:tbl>
      <w:tblPr>
        <w:tblW w:w="903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8"/>
      </w:tblGrid>
      <w:tr w:rsidR="009F6F6D" w:rsidRPr="005A1414" w14:paraId="25E0391B" w14:textId="77777777" w:rsidTr="009E0EBE">
        <w:trPr>
          <w:trHeight w:val="557"/>
        </w:trPr>
        <w:tc>
          <w:tcPr>
            <w:tcW w:w="9038" w:type="dxa"/>
            <w:shd w:val="clear" w:color="auto" w:fill="auto"/>
          </w:tcPr>
          <w:p w14:paraId="3E453AD4"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0EEA0AD"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D96AF2A" w14:textId="77777777" w:rsidR="009F6F6D" w:rsidRPr="007806C1" w:rsidRDefault="005D6FC3" w:rsidP="009E0EBE">
            <w:pPr>
              <w:tabs>
                <w:tab w:val="left" w:pos="284"/>
              </w:tabs>
              <w:spacing w:before="120"/>
              <w:jc w:val="both"/>
              <w:rPr>
                <w:rFonts w:ascii="Verdana" w:hAnsi="Verdana"/>
                <w:lang w:val="en-US"/>
              </w:rPr>
            </w:pPr>
            <w:r w:rsidRPr="002C594E">
              <w:rPr>
                <w:rFonts w:ascii="Verdana" w:hAnsi="Verdana"/>
                <w:lang w:val="en-US"/>
              </w:rPr>
              <w:tab/>
            </w:r>
            <w:r w:rsidR="007A6906" w:rsidRPr="001F640A">
              <w:rPr>
                <w:rFonts w:ascii="Verdana" w:hAnsi="Verdana"/>
                <w:lang w:val="en-US"/>
              </w:rPr>
              <w:t>D 09.01 01 – D 09.</w:t>
            </w:r>
            <w:r w:rsidR="009E0EBE">
              <w:rPr>
                <w:rFonts w:ascii="Verdana" w:hAnsi="Verdana"/>
                <w:lang w:val="en-US"/>
              </w:rPr>
              <w:t>01 13</w:t>
            </w:r>
          </w:p>
          <w:p w14:paraId="78CABF70"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151F278C" w14:textId="77777777" w:rsidR="007A6906" w:rsidRDefault="00244AB4" w:rsidP="009E0EBE">
            <w:pPr>
              <w:tabs>
                <w:tab w:val="left" w:pos="284"/>
              </w:tabs>
              <w:spacing w:before="100" w:beforeAutospacing="1"/>
              <w:rPr>
                <w:rFonts w:ascii="Verdana" w:hAnsi="Verdana"/>
                <w:lang w:val="en-US"/>
              </w:rPr>
            </w:pPr>
            <w:r>
              <w:rPr>
                <w:rFonts w:ascii="Verdana" w:hAnsi="Verdana"/>
                <w:lang w:val="en-US"/>
              </w:rPr>
              <w:tab/>
            </w:r>
            <w:r w:rsidR="007A6906" w:rsidRPr="001F640A">
              <w:rPr>
                <w:rFonts w:ascii="Verdana" w:hAnsi="Verdana"/>
                <w:lang w:val="en-US"/>
              </w:rPr>
              <w:t xml:space="preserve">Receiving Citrus Fruit and Unloading – Washing – Selection and Calibration – </w:t>
            </w:r>
          </w:p>
          <w:p w14:paraId="673CE313" w14:textId="48CB1CCB" w:rsidR="008D68FC" w:rsidRPr="002C594E" w:rsidRDefault="007A6906" w:rsidP="009E0EBE">
            <w:pPr>
              <w:spacing w:before="100" w:beforeAutospacing="1"/>
              <w:rPr>
                <w:rFonts w:ascii="Verdana" w:hAnsi="Verdana"/>
                <w:lang w:val="en-US"/>
              </w:rPr>
            </w:pPr>
            <w:r w:rsidRPr="001F640A">
              <w:rPr>
                <w:rFonts w:ascii="Verdana" w:hAnsi="Verdana"/>
                <w:lang w:val="en-US"/>
              </w:rPr>
              <w:lastRenderedPageBreak/>
              <w:t xml:space="preserve">Juice Extraction – Refining – </w:t>
            </w:r>
            <w:r w:rsidR="00E54A49">
              <w:rPr>
                <w:rFonts w:ascii="Verdana" w:hAnsi="Verdana"/>
                <w:lang w:val="en-US"/>
              </w:rPr>
              <w:t xml:space="preserve"> Refrigeration -  Temporary storage -  Preheating –</w:t>
            </w:r>
            <w:r w:rsidR="009855BA">
              <w:rPr>
                <w:rFonts w:ascii="Verdana" w:hAnsi="Verdana"/>
                <w:lang w:val="en-US"/>
              </w:rPr>
              <w:t xml:space="preserve"> Refining</w:t>
            </w:r>
            <w:r w:rsidR="00E54A49">
              <w:rPr>
                <w:rFonts w:ascii="Verdana" w:hAnsi="Verdana"/>
                <w:lang w:val="en-US"/>
              </w:rPr>
              <w:t xml:space="preserve"> – Centrifugation - </w:t>
            </w:r>
            <w:r w:rsidRPr="001F640A">
              <w:rPr>
                <w:rFonts w:ascii="Verdana" w:hAnsi="Verdana"/>
                <w:lang w:val="en-US"/>
              </w:rPr>
              <w:t>Sending to the Finished Products Department –</w:t>
            </w:r>
            <w:r>
              <w:rPr>
                <w:rFonts w:ascii="Verdana" w:hAnsi="Verdana"/>
                <w:lang w:val="en-US"/>
              </w:rPr>
              <w:t xml:space="preserve"> </w:t>
            </w:r>
            <w:r w:rsidRPr="001F640A">
              <w:rPr>
                <w:rFonts w:ascii="Verdana" w:hAnsi="Verdana"/>
                <w:lang w:val="en-US"/>
              </w:rPr>
              <w:t xml:space="preserve">Pasteurization </w:t>
            </w:r>
            <w:r>
              <w:rPr>
                <w:rFonts w:ascii="Verdana" w:hAnsi="Verdana"/>
                <w:lang w:val="en-US"/>
              </w:rPr>
              <w:t xml:space="preserve">- </w:t>
            </w:r>
            <w:r w:rsidRPr="001F640A">
              <w:rPr>
                <w:rFonts w:ascii="Verdana" w:hAnsi="Verdana"/>
                <w:lang w:val="en-US"/>
              </w:rPr>
              <w:t>Refrigeration – Filtration</w:t>
            </w:r>
            <w:r w:rsidR="00E54A49">
              <w:rPr>
                <w:rFonts w:ascii="Verdana" w:hAnsi="Verdana"/>
                <w:lang w:val="en-US"/>
              </w:rPr>
              <w:t xml:space="preserve"> </w:t>
            </w:r>
            <w:r w:rsidR="00CF15CC">
              <w:rPr>
                <w:rFonts w:ascii="Verdana" w:hAnsi="Verdana"/>
                <w:lang w:val="en-US"/>
              </w:rPr>
              <w:t xml:space="preserve">and magnetic trap </w:t>
            </w:r>
            <w:r w:rsidR="00E54A49">
              <w:rPr>
                <w:rFonts w:ascii="Verdana" w:hAnsi="Verdana"/>
                <w:lang w:val="en-US"/>
              </w:rPr>
              <w:t xml:space="preserve">- </w:t>
            </w:r>
            <w:r w:rsidR="00384CA5" w:rsidRPr="0032572D">
              <w:rPr>
                <w:rFonts w:ascii="Verdana" w:hAnsi="Verdana"/>
                <w:lang w:val="en-US"/>
              </w:rPr>
              <w:t>Packing – Freezing – Storage – Loading on the truck</w:t>
            </w:r>
            <w:r w:rsidR="00384CA5">
              <w:rPr>
                <w:rFonts w:ascii="Verdana" w:hAnsi="Verdana"/>
                <w:lang w:val="en-US"/>
              </w:rPr>
              <w:t xml:space="preserve"> </w:t>
            </w:r>
            <w:r w:rsidR="00384CA5" w:rsidRPr="0032572D">
              <w:rPr>
                <w:rFonts w:ascii="Verdana" w:hAnsi="Verdana"/>
                <w:lang w:val="en-US"/>
              </w:rPr>
              <w:t>or in tanker</w:t>
            </w:r>
          </w:p>
        </w:tc>
      </w:tr>
    </w:tbl>
    <w:p w14:paraId="25FB752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A1414" w14:paraId="3C7D14C3" w14:textId="77777777" w:rsidTr="00E502AA">
        <w:trPr>
          <w:trHeight w:val="1129"/>
        </w:trPr>
        <w:tc>
          <w:tcPr>
            <w:tcW w:w="9356" w:type="dxa"/>
            <w:shd w:val="clear" w:color="auto" w:fill="auto"/>
          </w:tcPr>
          <w:p w14:paraId="3ACB64A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7E0B5E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2AE4B7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8F5C35C" w14:textId="77777777" w:rsidTr="00482084">
              <w:tc>
                <w:tcPr>
                  <w:tcW w:w="1087" w:type="dxa"/>
                </w:tcPr>
                <w:p w14:paraId="2391B5B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7F55B8A" w14:textId="77777777"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4E6137">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AC5951A" w14:textId="77777777" w:rsidR="00163F15" w:rsidRPr="002C594E" w:rsidRDefault="00163F15" w:rsidP="00172D78">
                  <w:pPr>
                    <w:spacing w:before="120"/>
                    <w:jc w:val="both"/>
                    <w:rPr>
                      <w:rFonts w:ascii="Verdana" w:hAnsi="Verdana"/>
                      <w:sz w:val="16"/>
                      <w:szCs w:val="16"/>
                      <w:lang w:val="en-US"/>
                    </w:rPr>
                  </w:pPr>
                </w:p>
              </w:tc>
            </w:tr>
            <w:tr w:rsidR="00163F15" w:rsidRPr="00D26255" w14:paraId="35690CDD" w14:textId="77777777" w:rsidTr="00482084">
              <w:tc>
                <w:tcPr>
                  <w:tcW w:w="1087" w:type="dxa"/>
                </w:tcPr>
                <w:p w14:paraId="6754941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2C2E165" w14:textId="77777777" w:rsidR="00163F15" w:rsidRPr="002C594E" w:rsidRDefault="00F66929" w:rsidP="004E6137">
                  <w:pPr>
                    <w:spacing w:before="120"/>
                    <w:rPr>
                      <w:rFonts w:ascii="Verdana" w:hAnsi="Verdana"/>
                      <w:sz w:val="16"/>
                      <w:szCs w:val="16"/>
                      <w:lang w:val="en-US"/>
                    </w:rPr>
                  </w:pPr>
                  <w:r>
                    <w:rPr>
                      <w:rFonts w:ascii="Verdana" w:hAnsi="Verdana"/>
                      <w:sz w:val="16"/>
                      <w:szCs w:val="16"/>
                      <w:lang w:val="en-US"/>
                    </w:rPr>
                    <w:t>2</w:t>
                  </w:r>
                  <w:r w:rsidR="004E6137">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94DB6C1" w14:textId="77777777" w:rsidR="00163F15" w:rsidRPr="002C594E" w:rsidRDefault="00163F15" w:rsidP="00172D78">
                  <w:pPr>
                    <w:spacing w:before="120"/>
                    <w:jc w:val="both"/>
                    <w:rPr>
                      <w:rFonts w:ascii="Verdana" w:hAnsi="Verdana"/>
                      <w:sz w:val="16"/>
                      <w:szCs w:val="16"/>
                      <w:lang w:val="en-US"/>
                    </w:rPr>
                  </w:pPr>
                </w:p>
              </w:tc>
            </w:tr>
            <w:tr w:rsidR="00163F15" w:rsidRPr="005A1414" w14:paraId="2B71B82F" w14:textId="77777777" w:rsidTr="00482084">
              <w:tc>
                <w:tcPr>
                  <w:tcW w:w="1087" w:type="dxa"/>
                </w:tcPr>
                <w:p w14:paraId="1A1F52C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EB763A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C75C7F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D853C9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A1414" w14:paraId="369DD464" w14:textId="77777777" w:rsidTr="00300921">
              <w:tc>
                <w:tcPr>
                  <w:tcW w:w="1087" w:type="dxa"/>
                </w:tcPr>
                <w:p w14:paraId="44B3A26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A699C7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0A4354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A1414" w14:paraId="15FA2E2F" w14:textId="77777777" w:rsidTr="00300921">
              <w:tc>
                <w:tcPr>
                  <w:tcW w:w="1087" w:type="dxa"/>
                </w:tcPr>
                <w:p w14:paraId="5FE9DF1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A213839"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776B0A2"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F630D17" w14:textId="77777777" w:rsidR="00163F15" w:rsidRPr="002C594E" w:rsidRDefault="00163F15" w:rsidP="00172D78">
                  <w:pPr>
                    <w:spacing w:before="120"/>
                    <w:jc w:val="both"/>
                    <w:rPr>
                      <w:rFonts w:ascii="Verdana" w:hAnsi="Verdana"/>
                      <w:sz w:val="16"/>
                      <w:szCs w:val="16"/>
                      <w:lang w:val="en-US"/>
                    </w:rPr>
                  </w:pPr>
                </w:p>
              </w:tc>
            </w:tr>
          </w:tbl>
          <w:p w14:paraId="39CA7A3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7C08D11"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E93446F" w14:textId="77777777" w:rsidTr="00583DB6">
              <w:trPr>
                <w:trHeight w:val="242"/>
                <w:jc w:val="center"/>
              </w:trPr>
              <w:tc>
                <w:tcPr>
                  <w:tcW w:w="1129" w:type="dxa"/>
                </w:tcPr>
                <w:p w14:paraId="20F0984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90E79C4" w14:textId="100FA21A"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5A1414">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B6220DB" w14:textId="77777777" w:rsidR="00163F15" w:rsidRPr="002C594E" w:rsidRDefault="00163F15" w:rsidP="00172D78">
                  <w:pPr>
                    <w:spacing w:before="120"/>
                    <w:jc w:val="both"/>
                    <w:rPr>
                      <w:rFonts w:ascii="Verdana" w:hAnsi="Verdana"/>
                      <w:sz w:val="16"/>
                      <w:szCs w:val="16"/>
                      <w:lang w:val="en-US"/>
                    </w:rPr>
                  </w:pPr>
                </w:p>
              </w:tc>
            </w:tr>
            <w:tr w:rsidR="00163F15" w:rsidRPr="002C594E" w14:paraId="113CA9A8" w14:textId="77777777" w:rsidTr="00583DB6">
              <w:trPr>
                <w:trHeight w:val="262"/>
                <w:jc w:val="center"/>
              </w:trPr>
              <w:tc>
                <w:tcPr>
                  <w:tcW w:w="1129" w:type="dxa"/>
                </w:tcPr>
                <w:p w14:paraId="42B505C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5AA9621" w14:textId="6D0089E2"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5A1414">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C4E41BC" w14:textId="77777777" w:rsidR="00163F15" w:rsidRPr="002C594E" w:rsidRDefault="00163F15" w:rsidP="00172D78">
                  <w:pPr>
                    <w:spacing w:before="120"/>
                    <w:jc w:val="both"/>
                    <w:rPr>
                      <w:rFonts w:ascii="Verdana" w:hAnsi="Verdana"/>
                      <w:sz w:val="16"/>
                      <w:szCs w:val="16"/>
                      <w:lang w:val="en-US"/>
                    </w:rPr>
                  </w:pPr>
                </w:p>
              </w:tc>
            </w:tr>
            <w:tr w:rsidR="00163F15" w:rsidRPr="005A1414" w14:paraId="1D9A64C9" w14:textId="77777777" w:rsidTr="00583DB6">
              <w:trPr>
                <w:trHeight w:val="1477"/>
                <w:jc w:val="center"/>
              </w:trPr>
              <w:tc>
                <w:tcPr>
                  <w:tcW w:w="1129" w:type="dxa"/>
                </w:tcPr>
                <w:p w14:paraId="5F455C49"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2F2369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2124D8B5"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A1414" w14:paraId="353385F2" w14:textId="77777777" w:rsidTr="00583DB6">
              <w:trPr>
                <w:trHeight w:val="790"/>
                <w:jc w:val="center"/>
              </w:trPr>
              <w:tc>
                <w:tcPr>
                  <w:tcW w:w="1129" w:type="dxa"/>
                </w:tcPr>
                <w:p w14:paraId="4719330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2CC6B23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DAF9D54" w14:textId="77777777" w:rsidR="00163F15" w:rsidRPr="002C594E" w:rsidRDefault="00163F15" w:rsidP="00172D78">
                  <w:pPr>
                    <w:spacing w:before="120"/>
                    <w:jc w:val="both"/>
                    <w:rPr>
                      <w:rFonts w:ascii="Verdana" w:hAnsi="Verdana"/>
                      <w:sz w:val="16"/>
                      <w:szCs w:val="16"/>
                      <w:lang w:val="en-US"/>
                    </w:rPr>
                  </w:pPr>
                </w:p>
              </w:tc>
            </w:tr>
          </w:tbl>
          <w:p w14:paraId="14A65402"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4BF181F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0B135472" w14:textId="77777777" w:rsidR="00032B8B" w:rsidRDefault="00032B8B" w:rsidP="007624DE">
            <w:pPr>
              <w:spacing w:before="120"/>
              <w:ind w:left="318" w:hanging="318"/>
              <w:rPr>
                <w:rFonts w:ascii="Verdana" w:hAnsi="Verdana"/>
                <w:b/>
                <w:lang w:val="en-US"/>
              </w:rPr>
            </w:pPr>
          </w:p>
          <w:p w14:paraId="7F9B54F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5180A8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658EC3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C6B71B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60F5807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54E6E6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CED89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FD1519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C34F27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6459D0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57A54C4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B6B8DD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82C5ED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93F6F18"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195B16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6C3936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7FAF89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21E88D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874D32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34D6908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67499BD" w14:textId="77777777" w:rsidR="00583DB6" w:rsidRPr="002C594E" w:rsidRDefault="00583DB6" w:rsidP="00F6263E">
            <w:pPr>
              <w:spacing w:before="120"/>
              <w:ind w:left="318" w:hanging="318"/>
              <w:rPr>
                <w:rFonts w:ascii="Verdana" w:hAnsi="Verdana"/>
                <w:i/>
                <w:sz w:val="16"/>
                <w:szCs w:val="16"/>
                <w:lang w:val="en-US"/>
              </w:rPr>
            </w:pPr>
          </w:p>
          <w:p w14:paraId="623AAEB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004C9DA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64827D2"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92C603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673ACF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EBEAE3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42E0F7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2614AEA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27C6BAD"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A3B71C2"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55881C3C" w14:textId="77777777" w:rsidR="00F66929" w:rsidRPr="00F66929" w:rsidRDefault="00F66929" w:rsidP="00F66929">
            <w:pPr>
              <w:spacing w:before="120"/>
              <w:ind w:left="360"/>
              <w:rPr>
                <w:rFonts w:ascii="Verdana" w:hAnsi="Verdana"/>
                <w:i/>
                <w:sz w:val="16"/>
                <w:szCs w:val="16"/>
                <w:lang w:val="en-US"/>
              </w:rPr>
            </w:pPr>
          </w:p>
          <w:p w14:paraId="61B004D5" w14:textId="77777777" w:rsidR="00384CA5" w:rsidRDefault="00384CA5" w:rsidP="00583DB6">
            <w:pPr>
              <w:spacing w:before="120"/>
              <w:ind w:left="318" w:hanging="318"/>
              <w:rPr>
                <w:rFonts w:ascii="Verdana" w:hAnsi="Verdana"/>
                <w:lang w:val="en-US"/>
              </w:rPr>
            </w:pPr>
          </w:p>
          <w:p w14:paraId="38B653D1"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5BA5D1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992A908"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A6B51A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2293568" w14:textId="77777777" w:rsidR="00573C7D" w:rsidRPr="002C594E" w:rsidRDefault="00573C7D" w:rsidP="00172D78">
            <w:pPr>
              <w:spacing w:before="120"/>
              <w:rPr>
                <w:rFonts w:ascii="Verdana" w:hAnsi="Verdana"/>
                <w:i/>
                <w:sz w:val="16"/>
                <w:szCs w:val="16"/>
                <w:lang w:val="en-US"/>
              </w:rPr>
            </w:pPr>
          </w:p>
          <w:p w14:paraId="31F2D5A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BFA959F"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74AD292"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59261FF"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A1414" w14:paraId="134C1D8D" w14:textId="77777777" w:rsidTr="00394C48">
        <w:trPr>
          <w:trHeight w:val="1737"/>
        </w:trPr>
        <w:tc>
          <w:tcPr>
            <w:tcW w:w="9320" w:type="dxa"/>
            <w:shd w:val="clear" w:color="auto" w:fill="auto"/>
          </w:tcPr>
          <w:p w14:paraId="7BC62F5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D1386F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12E2B9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6A1652E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A1414" w14:paraId="584AEF15" w14:textId="77777777" w:rsidTr="00163F15">
        <w:trPr>
          <w:trHeight w:val="832"/>
        </w:trPr>
        <w:tc>
          <w:tcPr>
            <w:tcW w:w="9320" w:type="dxa"/>
            <w:shd w:val="clear" w:color="auto" w:fill="auto"/>
          </w:tcPr>
          <w:p w14:paraId="7577805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482B52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56CCAFA"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9B38D92"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4DC2D8B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A1414" w14:paraId="3A0F18C6" w14:textId="77777777" w:rsidTr="00394C48">
        <w:tc>
          <w:tcPr>
            <w:tcW w:w="9320" w:type="dxa"/>
            <w:shd w:val="clear" w:color="auto" w:fill="auto"/>
          </w:tcPr>
          <w:p w14:paraId="46FFAC8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98ABA0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0363E4A" w14:textId="77777777" w:rsidR="001E1265" w:rsidRPr="002C594E" w:rsidRDefault="001E1265" w:rsidP="00172D78">
      <w:pPr>
        <w:spacing w:before="120"/>
        <w:ind w:left="-567"/>
        <w:rPr>
          <w:rFonts w:ascii="Verdana" w:hAnsi="Verdana"/>
          <w:i/>
          <w:sz w:val="16"/>
          <w:szCs w:val="16"/>
          <w:lang w:val="en-US"/>
        </w:rPr>
      </w:pPr>
    </w:p>
    <w:p w14:paraId="6C009F5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6CF308" w14:textId="77777777" w:rsidR="007D5928" w:rsidRDefault="007D5928">
      <w:r>
        <w:separator/>
      </w:r>
    </w:p>
  </w:endnote>
  <w:endnote w:type="continuationSeparator" w:id="0">
    <w:p w14:paraId="0D690F57"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83A5E" w14:textId="77777777" w:rsidR="00D30040" w:rsidRDefault="00D3004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093C97" w14:textId="77777777" w:rsidR="00E73CA1" w:rsidRDefault="00E73CA1" w:rsidP="00D30040">
    <w:pPr>
      <w:pStyle w:val="Pidipagina"/>
      <w:jc w:val="center"/>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A1414" w:rsidRPr="001E1265" w14:paraId="2BC6B9A4" w14:textId="77777777" w:rsidTr="00212A12">
      <w:tc>
        <w:tcPr>
          <w:tcW w:w="567" w:type="dxa"/>
          <w:tcBorders>
            <w:top w:val="single" w:sz="4" w:space="0" w:color="000000"/>
            <w:left w:val="single" w:sz="4" w:space="0" w:color="000000"/>
            <w:bottom w:val="single" w:sz="4" w:space="0" w:color="000000"/>
          </w:tcBorders>
          <w:vAlign w:val="center"/>
        </w:tcPr>
        <w:p w14:paraId="24665B14" w14:textId="267F9B99" w:rsidR="005A1414" w:rsidRDefault="005A1414" w:rsidP="005A1414">
          <w:pPr>
            <w:pStyle w:val="Pidipagina"/>
            <w:snapToGrid w:val="0"/>
            <w:jc w:val="center"/>
            <w:rPr>
              <w:rFonts w:ascii="Verdana" w:hAnsi="Verdana"/>
              <w:sz w:val="16"/>
              <w:szCs w:val="16"/>
            </w:rPr>
          </w:pPr>
          <w:r>
            <w:rPr>
              <w:rFonts w:ascii="Verdana" w:hAnsi="Verdana"/>
              <w:sz w:val="16"/>
              <w:szCs w:val="16"/>
            </w:rPr>
            <w:t>11</w:t>
          </w:r>
        </w:p>
      </w:tc>
      <w:tc>
        <w:tcPr>
          <w:tcW w:w="1560" w:type="dxa"/>
          <w:tcBorders>
            <w:top w:val="single" w:sz="4" w:space="0" w:color="000000"/>
            <w:left w:val="single" w:sz="4" w:space="0" w:color="000000"/>
            <w:bottom w:val="single" w:sz="4" w:space="0" w:color="000000"/>
            <w:right w:val="nil"/>
          </w:tcBorders>
          <w:vAlign w:val="center"/>
        </w:tcPr>
        <w:p w14:paraId="05C0C92A" w14:textId="35436289" w:rsidR="005A1414" w:rsidRDefault="005A1414" w:rsidP="005A141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FF1FAE4" w14:textId="18A1D038" w:rsidR="005A1414" w:rsidRDefault="005A1414" w:rsidP="005A141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86A7862" w14:textId="47EAD549" w:rsidR="005A1414" w:rsidRDefault="00D30040" w:rsidP="00D30040">
          <w:pPr>
            <w:pStyle w:val="Pidipagina"/>
            <w:snapToGrid w:val="0"/>
            <w:jc w:val="center"/>
            <w:rPr>
              <w:rFonts w:ascii="Verdana" w:hAnsi="Verdana"/>
              <w:sz w:val="16"/>
              <w:szCs w:val="16"/>
              <w:lang w:val="en-US"/>
            </w:rPr>
          </w:pPr>
          <w:r w:rsidRPr="00D30040">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5D83E016" w14:textId="77777777" w:rsidR="005A1414" w:rsidRDefault="005A1414" w:rsidP="005A1414">
          <w:pPr>
            <w:pStyle w:val="Pidipagina"/>
            <w:snapToGrid w:val="0"/>
            <w:jc w:val="center"/>
            <w:rPr>
              <w:rFonts w:ascii="Verdana" w:hAnsi="Verdana"/>
              <w:sz w:val="16"/>
              <w:szCs w:val="16"/>
              <w:lang w:val="en-US"/>
            </w:rPr>
          </w:pPr>
          <w:r>
            <w:rPr>
              <w:rFonts w:ascii="Verdana" w:hAnsi="Verdana"/>
              <w:sz w:val="16"/>
              <w:szCs w:val="16"/>
              <w:lang w:val="en-US"/>
            </w:rPr>
            <w:t>RIZZO</w:t>
          </w:r>
        </w:p>
        <w:p w14:paraId="57993658" w14:textId="273889F4" w:rsidR="005A1414" w:rsidRDefault="005A1414" w:rsidP="005A141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2254" w:rsidRPr="001E1265" w14:paraId="28D83CA8" w14:textId="77777777" w:rsidTr="00CF0FA3">
      <w:tc>
        <w:tcPr>
          <w:tcW w:w="567" w:type="dxa"/>
          <w:tcBorders>
            <w:top w:val="single" w:sz="4" w:space="0" w:color="000000"/>
            <w:left w:val="single" w:sz="4" w:space="0" w:color="000000"/>
            <w:bottom w:val="single" w:sz="4" w:space="0" w:color="000000"/>
          </w:tcBorders>
          <w:vAlign w:val="center"/>
        </w:tcPr>
        <w:p w14:paraId="01CCA318" w14:textId="77777777" w:rsidR="00412254" w:rsidRPr="001E1265" w:rsidRDefault="0041225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2999362"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8B7CAE7"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3DEFE885"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7B7FFAC" w14:textId="77777777" w:rsidR="00412254" w:rsidRDefault="0041225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A9BC456" w14:textId="77777777" w:rsidR="00CF0FA3" w:rsidRDefault="00CF0FA3" w:rsidP="00CF0FA3">
    <w:pPr>
      <w:pStyle w:val="Pidipagina"/>
      <w:jc w:val="center"/>
    </w:pPr>
  </w:p>
  <w:p w14:paraId="14C7DFC7"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B11FB"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B11FB" w:rsidRPr="00CF0FA3">
      <w:rPr>
        <w:rFonts w:ascii="Verdana" w:hAnsi="Verdana"/>
        <w:sz w:val="16"/>
        <w:szCs w:val="16"/>
      </w:rPr>
      <w:fldChar w:fldCharType="separate"/>
    </w:r>
    <w:r w:rsidR="00BE365D">
      <w:rPr>
        <w:rFonts w:ascii="Verdana" w:hAnsi="Verdana"/>
        <w:noProof/>
        <w:sz w:val="16"/>
        <w:szCs w:val="16"/>
      </w:rPr>
      <w:t>2</w:t>
    </w:r>
    <w:r w:rsidR="009B11FB"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BDDF3C2" w14:textId="77777777" w:rsidTr="001B1240">
      <w:tc>
        <w:tcPr>
          <w:tcW w:w="657" w:type="dxa"/>
          <w:tcBorders>
            <w:top w:val="single" w:sz="4" w:space="0" w:color="000000"/>
            <w:left w:val="single" w:sz="4" w:space="0" w:color="000000"/>
            <w:bottom w:val="single" w:sz="4" w:space="0" w:color="000000"/>
          </w:tcBorders>
          <w:vAlign w:val="center"/>
        </w:tcPr>
        <w:p w14:paraId="0835021D"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49ECB07"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ADFCA1A"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658F2FB"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D6E4F1D" w14:textId="77777777" w:rsidR="00E73CA1" w:rsidRPr="001B1240" w:rsidRDefault="00E73CA1" w:rsidP="001B1240">
          <w:pPr>
            <w:pStyle w:val="Pidipagina"/>
            <w:snapToGrid w:val="0"/>
            <w:jc w:val="center"/>
            <w:rPr>
              <w:rFonts w:ascii="Verdana" w:hAnsi="Verdana"/>
            </w:rPr>
          </w:pPr>
        </w:p>
      </w:tc>
    </w:tr>
    <w:tr w:rsidR="00E73CA1" w14:paraId="068E3B05" w14:textId="77777777" w:rsidTr="001B1240">
      <w:tc>
        <w:tcPr>
          <w:tcW w:w="657" w:type="dxa"/>
          <w:tcBorders>
            <w:left w:val="single" w:sz="4" w:space="0" w:color="000000"/>
            <w:bottom w:val="single" w:sz="4" w:space="0" w:color="000000"/>
          </w:tcBorders>
          <w:vAlign w:val="center"/>
        </w:tcPr>
        <w:p w14:paraId="3CDD4CB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0D4F069"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79D26"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8F48CB4"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8C69D52"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97AD555"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D62DB" w14:textId="77777777" w:rsidR="007D5928" w:rsidRDefault="007D5928">
      <w:r>
        <w:separator/>
      </w:r>
    </w:p>
  </w:footnote>
  <w:footnote w:type="continuationSeparator" w:id="0">
    <w:p w14:paraId="3F462CF3"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F544E" w14:textId="77777777" w:rsidR="00D30040" w:rsidRDefault="00D3004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610E9569" w14:textId="77777777" w:rsidTr="00412254">
      <w:trPr>
        <w:trHeight w:val="838"/>
      </w:trPr>
      <w:tc>
        <w:tcPr>
          <w:tcW w:w="2836" w:type="dxa"/>
          <w:tcBorders>
            <w:top w:val="single" w:sz="4" w:space="0" w:color="000000"/>
            <w:left w:val="single" w:sz="4" w:space="0" w:color="000000"/>
            <w:bottom w:val="single" w:sz="4" w:space="0" w:color="000000"/>
          </w:tcBorders>
          <w:vAlign w:val="center"/>
        </w:tcPr>
        <w:p w14:paraId="0ED65DFE"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50E0967D"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2FA229C" w14:textId="77777777" w:rsidR="00E73CA1" w:rsidRPr="00A37DFF" w:rsidRDefault="00C117A5" w:rsidP="00DF21BA">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B70E14">
            <w:rPr>
              <w:rFonts w:ascii="Verdana" w:hAnsi="Verdana"/>
              <w:b/>
              <w:bCs/>
              <w:sz w:val="24"/>
              <w:szCs w:val="24"/>
            </w:rPr>
            <w:t>6</w:t>
          </w:r>
          <w:r w:rsidR="00DF21BA">
            <w:rPr>
              <w:rFonts w:ascii="Verdana" w:hAnsi="Verdana"/>
              <w:b/>
              <w:bCs/>
              <w:sz w:val="24"/>
              <w:szCs w:val="24"/>
            </w:rPr>
            <w:t>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786B5B7"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36A3F9F" w14:textId="77777777">
      <w:trPr>
        <w:trHeight w:val="838"/>
      </w:trPr>
      <w:tc>
        <w:tcPr>
          <w:tcW w:w="1896" w:type="dxa"/>
          <w:tcBorders>
            <w:top w:val="single" w:sz="4" w:space="0" w:color="000000"/>
            <w:left w:val="single" w:sz="4" w:space="0" w:color="000000"/>
            <w:bottom w:val="single" w:sz="4" w:space="0" w:color="000000"/>
          </w:tcBorders>
          <w:vAlign w:val="center"/>
        </w:tcPr>
        <w:p w14:paraId="09EECA9F"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8DFFA2C"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38D3D9B"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C81320F"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6E1765E4"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288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1948"/>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807D9"/>
    <w:rsid w:val="00384CA5"/>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2254"/>
    <w:rsid w:val="00413D6A"/>
    <w:rsid w:val="0042012D"/>
    <w:rsid w:val="00423D2B"/>
    <w:rsid w:val="004260B0"/>
    <w:rsid w:val="004402B2"/>
    <w:rsid w:val="00440633"/>
    <w:rsid w:val="00444A3D"/>
    <w:rsid w:val="00450370"/>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1414"/>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68FC"/>
    <w:rsid w:val="008F3C8E"/>
    <w:rsid w:val="009100AD"/>
    <w:rsid w:val="0092072B"/>
    <w:rsid w:val="00923109"/>
    <w:rsid w:val="00933C9F"/>
    <w:rsid w:val="00953535"/>
    <w:rsid w:val="009717DC"/>
    <w:rsid w:val="00977461"/>
    <w:rsid w:val="009835D4"/>
    <w:rsid w:val="00983625"/>
    <w:rsid w:val="00984137"/>
    <w:rsid w:val="009855BA"/>
    <w:rsid w:val="00991A1F"/>
    <w:rsid w:val="009A108B"/>
    <w:rsid w:val="009A2E24"/>
    <w:rsid w:val="009A54EC"/>
    <w:rsid w:val="009A5C78"/>
    <w:rsid w:val="009A6065"/>
    <w:rsid w:val="009B11FB"/>
    <w:rsid w:val="009B7823"/>
    <w:rsid w:val="009D1B62"/>
    <w:rsid w:val="009D2041"/>
    <w:rsid w:val="009E0EBE"/>
    <w:rsid w:val="009E26BA"/>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D0C7E"/>
    <w:rsid w:val="00AD13C2"/>
    <w:rsid w:val="00AE14D6"/>
    <w:rsid w:val="00AE5F17"/>
    <w:rsid w:val="00AE6869"/>
    <w:rsid w:val="00B00799"/>
    <w:rsid w:val="00B04558"/>
    <w:rsid w:val="00B061CA"/>
    <w:rsid w:val="00B13991"/>
    <w:rsid w:val="00B15264"/>
    <w:rsid w:val="00B31DC7"/>
    <w:rsid w:val="00B33A6E"/>
    <w:rsid w:val="00B34EE8"/>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E365D"/>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15CC"/>
    <w:rsid w:val="00CF25D6"/>
    <w:rsid w:val="00D05198"/>
    <w:rsid w:val="00D13102"/>
    <w:rsid w:val="00D155E3"/>
    <w:rsid w:val="00D26255"/>
    <w:rsid w:val="00D27E37"/>
    <w:rsid w:val="00D30040"/>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21BA"/>
    <w:rsid w:val="00DF4C35"/>
    <w:rsid w:val="00E07261"/>
    <w:rsid w:val="00E11376"/>
    <w:rsid w:val="00E14115"/>
    <w:rsid w:val="00E1541D"/>
    <w:rsid w:val="00E164E4"/>
    <w:rsid w:val="00E20684"/>
    <w:rsid w:val="00E32766"/>
    <w:rsid w:val="00E502AA"/>
    <w:rsid w:val="00E530AE"/>
    <w:rsid w:val="00E548E0"/>
    <w:rsid w:val="00E54A49"/>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5AE1B017"/>
  <w15:docId w15:val="{CFDC7641-393D-4CDF-B8A1-9B700A71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64245-2638-40B1-93D6-983E02FB2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1912</Words>
  <Characters>10902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26</cp:revision>
  <cp:lastPrinted>2016-03-23T17:25:00Z</cp:lastPrinted>
  <dcterms:created xsi:type="dcterms:W3CDTF">2016-03-31T11:04:00Z</dcterms:created>
  <dcterms:modified xsi:type="dcterms:W3CDTF">2022-01-17T16:33:00Z</dcterms:modified>
  <cp:category>Ufficio Qualità</cp:category>
  <cp:contentStatus>Rev. 2</cp:contentStatus>
</cp:coreProperties>
</file>