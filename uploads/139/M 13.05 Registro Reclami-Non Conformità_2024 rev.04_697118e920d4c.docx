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3ACFB0" w14:textId="77777777" w:rsidR="00FF2CD0" w:rsidRDefault="00FF2CD0" w:rsidP="00BE25AC">
      <w:pPr>
        <w:tabs>
          <w:tab w:val="left" w:pos="2835"/>
        </w:tabs>
        <w:spacing w:line="276" w:lineRule="auto"/>
        <w:rPr>
          <w:rFonts w:ascii="Verdana" w:hAnsi="Verdana"/>
        </w:rPr>
      </w:pPr>
    </w:p>
    <w:tbl>
      <w:tblPr>
        <w:tblStyle w:val="Grigliatabella"/>
        <w:tblW w:w="15417" w:type="dxa"/>
        <w:tblLook w:val="04A0" w:firstRow="1" w:lastRow="0" w:firstColumn="1" w:lastColumn="0" w:noHBand="0" w:noVBand="1"/>
      </w:tblPr>
      <w:tblGrid>
        <w:gridCol w:w="1861"/>
        <w:gridCol w:w="5072"/>
        <w:gridCol w:w="2965"/>
        <w:gridCol w:w="2743"/>
        <w:gridCol w:w="2776"/>
      </w:tblGrid>
      <w:tr w:rsidR="003150E8" w:rsidRPr="00663EA1" w14:paraId="2E3059D3" w14:textId="77777777" w:rsidTr="00663EA1">
        <w:trPr>
          <w:trHeight w:val="680"/>
        </w:trPr>
        <w:tc>
          <w:tcPr>
            <w:tcW w:w="1861" w:type="dxa"/>
          </w:tcPr>
          <w:p w14:paraId="424A2E34" w14:textId="77777777" w:rsidR="003150E8" w:rsidRPr="003266FB" w:rsidRDefault="003150E8" w:rsidP="00663EA1">
            <w:pPr>
              <w:tabs>
                <w:tab w:val="left" w:pos="2835"/>
              </w:tabs>
              <w:spacing w:before="1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266FB">
              <w:rPr>
                <w:rFonts w:asciiTheme="minorHAnsi" w:hAnsiTheme="minorHAnsi" w:cstheme="minorHAnsi"/>
                <w:b/>
                <w:sz w:val="22"/>
                <w:szCs w:val="22"/>
              </w:rPr>
              <w:t>N° PROGRESSIVO</w:t>
            </w:r>
          </w:p>
        </w:tc>
        <w:tc>
          <w:tcPr>
            <w:tcW w:w="5072" w:type="dxa"/>
          </w:tcPr>
          <w:p w14:paraId="24BBA387" w14:textId="5768C0D9" w:rsidR="003150E8" w:rsidRPr="00663EA1" w:rsidRDefault="003150E8" w:rsidP="00663EA1">
            <w:pPr>
              <w:tabs>
                <w:tab w:val="left" w:pos="2835"/>
              </w:tabs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63EA1">
              <w:rPr>
                <w:rFonts w:asciiTheme="minorHAnsi" w:hAnsiTheme="minorHAnsi" w:cstheme="minorHAnsi"/>
                <w:b/>
                <w:sz w:val="22"/>
                <w:szCs w:val="22"/>
              </w:rPr>
              <w:t>RIFERIMENTO                                                                                                                               RECLAMO/NON CONFORMIT</w:t>
            </w:r>
            <w:r w:rsidR="00E278FE" w:rsidRPr="00663EA1">
              <w:rPr>
                <w:rFonts w:asciiTheme="minorHAnsi" w:hAnsiTheme="minorHAnsi" w:cstheme="minorHAnsi"/>
                <w:b/>
                <w:sz w:val="22"/>
                <w:szCs w:val="22"/>
              </w:rPr>
              <w:t>À</w:t>
            </w:r>
          </w:p>
        </w:tc>
        <w:tc>
          <w:tcPr>
            <w:tcW w:w="2965" w:type="dxa"/>
          </w:tcPr>
          <w:p w14:paraId="5A7BD2C8" w14:textId="1197F6CA" w:rsidR="003150E8" w:rsidRPr="00663EA1" w:rsidRDefault="003150E8" w:rsidP="00663EA1">
            <w:pPr>
              <w:tabs>
                <w:tab w:val="left" w:pos="2835"/>
              </w:tabs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63EA1">
              <w:rPr>
                <w:rFonts w:asciiTheme="minorHAnsi" w:hAnsiTheme="minorHAnsi" w:cstheme="minorHAnsi"/>
                <w:b/>
                <w:sz w:val="22"/>
                <w:szCs w:val="22"/>
              </w:rPr>
              <w:t>RIFERIMENTO BOLLA NON CONFORMIT</w:t>
            </w:r>
            <w:r w:rsidR="00E278FE" w:rsidRPr="00663EA1">
              <w:rPr>
                <w:rFonts w:asciiTheme="minorHAnsi" w:hAnsiTheme="minorHAnsi" w:cstheme="minorHAnsi"/>
                <w:b/>
                <w:sz w:val="22"/>
                <w:szCs w:val="22"/>
              </w:rPr>
              <w:t>À</w:t>
            </w:r>
            <w:r w:rsidRPr="00663EA1">
              <w:rPr>
                <w:rFonts w:asciiTheme="minorHAnsi" w:hAnsiTheme="minorHAnsi" w:cstheme="minorHAnsi"/>
                <w:b/>
                <w:sz w:val="22"/>
                <w:szCs w:val="22"/>
              </w:rPr>
              <w:t>/RECLAMO</w:t>
            </w:r>
          </w:p>
        </w:tc>
        <w:tc>
          <w:tcPr>
            <w:tcW w:w="2743" w:type="dxa"/>
          </w:tcPr>
          <w:p w14:paraId="1CED1BC5" w14:textId="77777777" w:rsidR="003150E8" w:rsidRPr="00663EA1" w:rsidRDefault="003150E8" w:rsidP="00663EA1">
            <w:pPr>
              <w:tabs>
                <w:tab w:val="left" w:pos="2835"/>
              </w:tabs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63EA1">
              <w:rPr>
                <w:rFonts w:asciiTheme="minorHAnsi" w:hAnsiTheme="minorHAnsi" w:cstheme="minorHAnsi"/>
                <w:b/>
                <w:sz w:val="22"/>
                <w:szCs w:val="22"/>
              </w:rPr>
              <w:t>RIFERIMENTO AZIONE CORRETTIVA</w:t>
            </w:r>
          </w:p>
        </w:tc>
        <w:tc>
          <w:tcPr>
            <w:tcW w:w="2776" w:type="dxa"/>
          </w:tcPr>
          <w:p w14:paraId="6BBC3454" w14:textId="4AC3A1ED" w:rsidR="003150E8" w:rsidRPr="00663EA1" w:rsidRDefault="00A64C7A" w:rsidP="00663EA1">
            <w:pPr>
              <w:tabs>
                <w:tab w:val="left" w:pos="2835"/>
              </w:tabs>
              <w:spacing w:before="1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63EA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DATA </w:t>
            </w:r>
            <w:r w:rsidR="003150E8" w:rsidRPr="00663EA1">
              <w:rPr>
                <w:rFonts w:asciiTheme="minorHAnsi" w:hAnsiTheme="minorHAnsi" w:cstheme="minorHAnsi"/>
                <w:b/>
                <w:sz w:val="22"/>
                <w:szCs w:val="22"/>
              </w:rPr>
              <w:t>CHIUSURA</w:t>
            </w:r>
          </w:p>
        </w:tc>
      </w:tr>
      <w:tr w:rsidR="00DC7BF3" w:rsidRPr="00663EA1" w14:paraId="518D6A4C" w14:textId="77777777" w:rsidTr="00663EA1">
        <w:trPr>
          <w:trHeight w:val="547"/>
        </w:trPr>
        <w:tc>
          <w:tcPr>
            <w:tcW w:w="1861" w:type="dxa"/>
          </w:tcPr>
          <w:p w14:paraId="0FF2CF4B" w14:textId="686D7CBC" w:rsidR="00DC7BF3" w:rsidRPr="003266FB" w:rsidRDefault="00DC7BF3" w:rsidP="00DC7BF3">
            <w:pPr>
              <w:tabs>
                <w:tab w:val="left" w:pos="2835"/>
              </w:tabs>
              <w:spacing w:before="12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266FB"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</w:p>
        </w:tc>
        <w:tc>
          <w:tcPr>
            <w:tcW w:w="5072" w:type="dxa"/>
          </w:tcPr>
          <w:p w14:paraId="631E74DB" w14:textId="2595DC96" w:rsidR="00DC7BF3" w:rsidRPr="00623550" w:rsidRDefault="004347FE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2355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NC TCCC BATCH CABS 5/24 PF-A </w:t>
            </w:r>
          </w:p>
          <w:p w14:paraId="71072957" w14:textId="2F1719B4" w:rsidR="004347FE" w:rsidRPr="00663EA1" w:rsidRDefault="004347FE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(N. 1 OCTABINS CON ETICHETTA STRAPPATA)</w:t>
            </w:r>
          </w:p>
        </w:tc>
        <w:tc>
          <w:tcPr>
            <w:tcW w:w="2965" w:type="dxa"/>
          </w:tcPr>
          <w:p w14:paraId="3AC9D82E" w14:textId="2A2D275D" w:rsidR="00DC7BF3" w:rsidRPr="00663EA1" w:rsidRDefault="004347FE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 13.01 N. 1/24 DEL 19/03/2024</w:t>
            </w:r>
          </w:p>
        </w:tc>
        <w:tc>
          <w:tcPr>
            <w:tcW w:w="2743" w:type="dxa"/>
          </w:tcPr>
          <w:p w14:paraId="6C773400" w14:textId="36ECC17E" w:rsidR="00DC7BF3" w:rsidRPr="00663EA1" w:rsidRDefault="004347FE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COMUNICAZIONE INTERNA N. 106 DEL 21/03/2024 E FORMAZIONE DEL 25/03/2024</w:t>
            </w:r>
          </w:p>
        </w:tc>
        <w:tc>
          <w:tcPr>
            <w:tcW w:w="2776" w:type="dxa"/>
          </w:tcPr>
          <w:p w14:paraId="3412D54B" w14:textId="020525B6" w:rsidR="004347FE" w:rsidRPr="00663EA1" w:rsidRDefault="004347FE" w:rsidP="00DC7BF3">
            <w:pPr>
              <w:tabs>
                <w:tab w:val="left" w:pos="2835"/>
              </w:tabs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25/03/2024                               </w:t>
            </w:r>
          </w:p>
        </w:tc>
      </w:tr>
      <w:tr w:rsidR="00DC7BF3" w:rsidRPr="00663EA1" w14:paraId="08B98621" w14:textId="77777777" w:rsidTr="00D3361A">
        <w:trPr>
          <w:trHeight w:val="688"/>
        </w:trPr>
        <w:tc>
          <w:tcPr>
            <w:tcW w:w="1861" w:type="dxa"/>
          </w:tcPr>
          <w:p w14:paraId="3933CD76" w14:textId="4B573175" w:rsidR="00DC7BF3" w:rsidRPr="003266FB" w:rsidRDefault="00DC7BF3" w:rsidP="00DC7BF3">
            <w:pPr>
              <w:tabs>
                <w:tab w:val="left" w:pos="2835"/>
              </w:tabs>
              <w:spacing w:before="24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266FB"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</w:p>
        </w:tc>
        <w:tc>
          <w:tcPr>
            <w:tcW w:w="5072" w:type="dxa"/>
          </w:tcPr>
          <w:p w14:paraId="065CF1AF" w14:textId="10203054" w:rsidR="00DC7BF3" w:rsidRDefault="004347FE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NC BOIRON BATCH SMN 07/23 PF</w:t>
            </w:r>
          </w:p>
          <w:p w14:paraId="135DF845" w14:textId="73056047" w:rsidR="004347FE" w:rsidRPr="00663EA1" w:rsidRDefault="004347FE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(N. 1 FUSTO CON SACCO FORATO)</w:t>
            </w:r>
          </w:p>
        </w:tc>
        <w:tc>
          <w:tcPr>
            <w:tcW w:w="2965" w:type="dxa"/>
          </w:tcPr>
          <w:p w14:paraId="170A1EB9" w14:textId="4E07B5CE" w:rsidR="00DC7BF3" w:rsidRPr="00663EA1" w:rsidRDefault="004347FE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 13.01 N. 2/24 DEL 23/04/2024</w:t>
            </w:r>
          </w:p>
        </w:tc>
        <w:tc>
          <w:tcPr>
            <w:tcW w:w="2743" w:type="dxa"/>
          </w:tcPr>
          <w:p w14:paraId="7A4966C3" w14:textId="11C8B026" w:rsidR="00DC7BF3" w:rsidRPr="00663EA1" w:rsidRDefault="004347FE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EMISSIONE NOTA DI CREDITO </w:t>
            </w:r>
            <w:r w:rsidR="00D0793F">
              <w:rPr>
                <w:rFonts w:asciiTheme="minorHAnsi" w:hAnsiTheme="minorHAnsi" w:cstheme="minorHAnsi"/>
                <w:sz w:val="22"/>
                <w:szCs w:val="22"/>
              </w:rPr>
              <w:t>N. 4</w:t>
            </w:r>
          </w:p>
        </w:tc>
        <w:tc>
          <w:tcPr>
            <w:tcW w:w="2776" w:type="dxa"/>
          </w:tcPr>
          <w:p w14:paraId="6CF83296" w14:textId="5509E4A1" w:rsidR="004347FE" w:rsidRPr="00663EA1" w:rsidRDefault="004347FE" w:rsidP="00DC7BF3">
            <w:pPr>
              <w:tabs>
                <w:tab w:val="left" w:pos="2835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08/05/2024</w:t>
            </w:r>
          </w:p>
        </w:tc>
      </w:tr>
      <w:tr w:rsidR="00DC7BF3" w:rsidRPr="00663EA1" w14:paraId="23753085" w14:textId="77777777" w:rsidTr="00D3361A">
        <w:trPr>
          <w:trHeight w:val="688"/>
        </w:trPr>
        <w:tc>
          <w:tcPr>
            <w:tcW w:w="1861" w:type="dxa"/>
          </w:tcPr>
          <w:p w14:paraId="1016C58A" w14:textId="7DD664C6" w:rsidR="00DC7BF3" w:rsidRPr="003266FB" w:rsidRDefault="003F3673" w:rsidP="00DC7BF3">
            <w:pPr>
              <w:tabs>
                <w:tab w:val="left" w:pos="2835"/>
              </w:tabs>
              <w:spacing w:before="3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3</w:t>
            </w:r>
          </w:p>
        </w:tc>
        <w:tc>
          <w:tcPr>
            <w:tcW w:w="5072" w:type="dxa"/>
          </w:tcPr>
          <w:p w14:paraId="54A4F7C7" w14:textId="07B0DA98" w:rsidR="00DC7BF3" w:rsidRPr="00663EA1" w:rsidRDefault="00623550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NC interna (Pavimento sporco sotto silos triturazione, bidone di soda caustica davanti pastorizzatore a piastre, erbacce nelle aiuole, lastra di marmo sotto bilancia di laboratorio spezzata)</w:t>
            </w:r>
          </w:p>
        </w:tc>
        <w:tc>
          <w:tcPr>
            <w:tcW w:w="2965" w:type="dxa"/>
          </w:tcPr>
          <w:p w14:paraId="57C2736B" w14:textId="32D7232B" w:rsidR="00DC7BF3" w:rsidRPr="00663EA1" w:rsidRDefault="00773524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 13.01 N. 3/24 DEL 10/10/24</w:t>
            </w:r>
          </w:p>
        </w:tc>
        <w:tc>
          <w:tcPr>
            <w:tcW w:w="2743" w:type="dxa"/>
          </w:tcPr>
          <w:p w14:paraId="59D2BFD0" w14:textId="7C9AF376" w:rsidR="00DC7BF3" w:rsidRPr="00663EA1" w:rsidRDefault="00773524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Comunicazione interna N.29 del 10/10/24</w:t>
            </w:r>
          </w:p>
        </w:tc>
        <w:tc>
          <w:tcPr>
            <w:tcW w:w="2776" w:type="dxa"/>
          </w:tcPr>
          <w:p w14:paraId="051576A4" w14:textId="6BF04EE8" w:rsidR="00DC7BF3" w:rsidRPr="00663EA1" w:rsidRDefault="00773524" w:rsidP="00DC7BF3">
            <w:pPr>
              <w:tabs>
                <w:tab w:val="left" w:pos="2835"/>
              </w:tabs>
              <w:spacing w:before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14/10/2024</w:t>
            </w:r>
          </w:p>
        </w:tc>
      </w:tr>
      <w:tr w:rsidR="00DC7BF3" w:rsidRPr="00663EA1" w14:paraId="36524823" w14:textId="77777777" w:rsidTr="00663EA1">
        <w:trPr>
          <w:trHeight w:val="522"/>
        </w:trPr>
        <w:tc>
          <w:tcPr>
            <w:tcW w:w="1861" w:type="dxa"/>
          </w:tcPr>
          <w:p w14:paraId="61D327F8" w14:textId="7E01242A" w:rsidR="00DC7BF3" w:rsidRPr="003266FB" w:rsidRDefault="003F3673" w:rsidP="00DC7BF3">
            <w:pPr>
              <w:tabs>
                <w:tab w:val="left" w:pos="2835"/>
              </w:tabs>
              <w:spacing w:before="12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</w:p>
        </w:tc>
        <w:tc>
          <w:tcPr>
            <w:tcW w:w="5072" w:type="dxa"/>
          </w:tcPr>
          <w:p w14:paraId="7CB14422" w14:textId="60494671" w:rsidR="00DC7BF3" w:rsidRPr="00663EA1" w:rsidRDefault="00DC7BF3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65" w:type="dxa"/>
          </w:tcPr>
          <w:p w14:paraId="378FD3E6" w14:textId="670FB2BF" w:rsidR="00DC7BF3" w:rsidRPr="00663EA1" w:rsidRDefault="00DC7BF3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43" w:type="dxa"/>
          </w:tcPr>
          <w:p w14:paraId="23C0E8A9" w14:textId="17BDCA89" w:rsidR="00DC7BF3" w:rsidRPr="00663EA1" w:rsidRDefault="00DC7BF3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76" w:type="dxa"/>
          </w:tcPr>
          <w:p w14:paraId="3AAA6786" w14:textId="6890D810" w:rsidR="00DC7BF3" w:rsidRPr="00663EA1" w:rsidRDefault="00DC7BF3" w:rsidP="00DC7BF3">
            <w:pPr>
              <w:tabs>
                <w:tab w:val="left" w:pos="2835"/>
              </w:tabs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C7BF3" w:rsidRPr="00663EA1" w14:paraId="55E4B266" w14:textId="77777777" w:rsidTr="00D3361A">
        <w:trPr>
          <w:trHeight w:val="725"/>
        </w:trPr>
        <w:tc>
          <w:tcPr>
            <w:tcW w:w="1861" w:type="dxa"/>
          </w:tcPr>
          <w:p w14:paraId="0DA632FF" w14:textId="7068A770" w:rsidR="00DC7BF3" w:rsidRPr="003266FB" w:rsidRDefault="003F3673" w:rsidP="00DC7BF3">
            <w:pPr>
              <w:tabs>
                <w:tab w:val="left" w:pos="2835"/>
              </w:tabs>
              <w:spacing w:before="24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</w:p>
        </w:tc>
        <w:tc>
          <w:tcPr>
            <w:tcW w:w="5072" w:type="dxa"/>
          </w:tcPr>
          <w:p w14:paraId="3BFF10AB" w14:textId="77777777" w:rsidR="00DC7BF3" w:rsidRPr="00663EA1" w:rsidRDefault="00DC7BF3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65" w:type="dxa"/>
          </w:tcPr>
          <w:p w14:paraId="432F3428" w14:textId="77777777" w:rsidR="00DC7BF3" w:rsidRPr="00663EA1" w:rsidRDefault="00DC7BF3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43" w:type="dxa"/>
          </w:tcPr>
          <w:p w14:paraId="04F0B9AD" w14:textId="77777777" w:rsidR="00DC7BF3" w:rsidRPr="00663EA1" w:rsidRDefault="00DC7BF3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76" w:type="dxa"/>
          </w:tcPr>
          <w:p w14:paraId="220FDED7" w14:textId="77777777" w:rsidR="00DC7BF3" w:rsidRPr="00663EA1" w:rsidRDefault="00DC7BF3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C7BF3" w:rsidRPr="00663EA1" w14:paraId="39581374" w14:textId="77777777" w:rsidTr="00D3361A">
        <w:trPr>
          <w:trHeight w:val="688"/>
        </w:trPr>
        <w:tc>
          <w:tcPr>
            <w:tcW w:w="1861" w:type="dxa"/>
          </w:tcPr>
          <w:p w14:paraId="419CDA28" w14:textId="7C1606F4" w:rsidR="00DC7BF3" w:rsidRPr="003266FB" w:rsidRDefault="003F3673" w:rsidP="00DC7BF3">
            <w:pPr>
              <w:tabs>
                <w:tab w:val="left" w:pos="2835"/>
              </w:tabs>
              <w:spacing w:before="12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6</w:t>
            </w:r>
          </w:p>
        </w:tc>
        <w:tc>
          <w:tcPr>
            <w:tcW w:w="5072" w:type="dxa"/>
          </w:tcPr>
          <w:p w14:paraId="396A07F9" w14:textId="77777777" w:rsidR="00DC7BF3" w:rsidRPr="00663EA1" w:rsidRDefault="00DC7BF3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65" w:type="dxa"/>
          </w:tcPr>
          <w:p w14:paraId="33C0B453" w14:textId="77777777" w:rsidR="00DC7BF3" w:rsidRPr="00663EA1" w:rsidRDefault="00DC7BF3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43" w:type="dxa"/>
          </w:tcPr>
          <w:p w14:paraId="02D297F7" w14:textId="77777777" w:rsidR="00DC7BF3" w:rsidRPr="00663EA1" w:rsidRDefault="00DC7BF3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76" w:type="dxa"/>
          </w:tcPr>
          <w:p w14:paraId="641CA0F7" w14:textId="77777777" w:rsidR="00DC7BF3" w:rsidRPr="00663EA1" w:rsidRDefault="00DC7BF3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C7BF3" w:rsidRPr="00663EA1" w14:paraId="4D09D151" w14:textId="77777777" w:rsidTr="00D3361A">
        <w:trPr>
          <w:trHeight w:val="688"/>
        </w:trPr>
        <w:tc>
          <w:tcPr>
            <w:tcW w:w="1861" w:type="dxa"/>
          </w:tcPr>
          <w:p w14:paraId="02EF0CF4" w14:textId="7F6FCB6C" w:rsidR="00DC7BF3" w:rsidRPr="003266FB" w:rsidRDefault="003F3673" w:rsidP="00DC7BF3">
            <w:pPr>
              <w:tabs>
                <w:tab w:val="left" w:pos="2835"/>
              </w:tabs>
              <w:spacing w:before="12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7</w:t>
            </w:r>
          </w:p>
        </w:tc>
        <w:tc>
          <w:tcPr>
            <w:tcW w:w="5072" w:type="dxa"/>
          </w:tcPr>
          <w:p w14:paraId="27D0AEE1" w14:textId="77777777" w:rsidR="00DC7BF3" w:rsidRPr="00663EA1" w:rsidRDefault="00DC7BF3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65" w:type="dxa"/>
          </w:tcPr>
          <w:p w14:paraId="0BD1B719" w14:textId="77777777" w:rsidR="00DC7BF3" w:rsidRPr="00663EA1" w:rsidRDefault="00DC7BF3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43" w:type="dxa"/>
          </w:tcPr>
          <w:p w14:paraId="0769FDE5" w14:textId="77777777" w:rsidR="00DC7BF3" w:rsidRPr="00663EA1" w:rsidRDefault="00DC7BF3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76" w:type="dxa"/>
          </w:tcPr>
          <w:p w14:paraId="083DFC6F" w14:textId="77777777" w:rsidR="00DC7BF3" w:rsidRPr="00663EA1" w:rsidRDefault="00DC7BF3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C7BF3" w:rsidRPr="00663EA1" w14:paraId="5D4BFC7C" w14:textId="77777777" w:rsidTr="00D3361A">
        <w:trPr>
          <w:trHeight w:val="688"/>
        </w:trPr>
        <w:tc>
          <w:tcPr>
            <w:tcW w:w="1861" w:type="dxa"/>
          </w:tcPr>
          <w:p w14:paraId="3FEF3186" w14:textId="55209E67" w:rsidR="00DC7BF3" w:rsidRPr="003266FB" w:rsidRDefault="003F3673" w:rsidP="00DC7BF3">
            <w:pPr>
              <w:tabs>
                <w:tab w:val="left" w:pos="2835"/>
              </w:tabs>
              <w:spacing w:before="12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8</w:t>
            </w:r>
          </w:p>
        </w:tc>
        <w:tc>
          <w:tcPr>
            <w:tcW w:w="5072" w:type="dxa"/>
          </w:tcPr>
          <w:p w14:paraId="564BA63D" w14:textId="77777777" w:rsidR="00DC7BF3" w:rsidRPr="00663EA1" w:rsidRDefault="00DC7BF3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65" w:type="dxa"/>
          </w:tcPr>
          <w:p w14:paraId="2F3553B8" w14:textId="77777777" w:rsidR="00DC7BF3" w:rsidRPr="00663EA1" w:rsidRDefault="00DC7BF3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43" w:type="dxa"/>
          </w:tcPr>
          <w:p w14:paraId="2BD9805A" w14:textId="77777777" w:rsidR="00DC7BF3" w:rsidRPr="00663EA1" w:rsidRDefault="00DC7BF3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76" w:type="dxa"/>
          </w:tcPr>
          <w:p w14:paraId="521DD39D" w14:textId="77777777" w:rsidR="00DC7BF3" w:rsidRPr="00663EA1" w:rsidRDefault="00DC7BF3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228DFFE" w14:textId="77777777" w:rsidR="00FF2CD0" w:rsidRDefault="00FF2CD0" w:rsidP="00A362A0">
      <w:pPr>
        <w:spacing w:line="276" w:lineRule="auto"/>
        <w:rPr>
          <w:rFonts w:ascii="Verdana" w:hAnsi="Verdana"/>
        </w:rPr>
      </w:pPr>
    </w:p>
    <w:sectPr w:rsidR="00FF2CD0" w:rsidSect="00F0670E">
      <w:headerReference w:type="default" r:id="rId8"/>
      <w:headerReference w:type="first" r:id="rId9"/>
      <w:footerReference w:type="first" r:id="rId10"/>
      <w:footnotePr>
        <w:pos w:val="beneathText"/>
      </w:footnotePr>
      <w:pgSz w:w="16837" w:h="11905" w:orient="landscape"/>
      <w:pgMar w:top="1701" w:right="1673" w:bottom="1134" w:left="85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829308" w14:textId="77777777" w:rsidR="00FA2A4B" w:rsidRDefault="00FA2A4B">
      <w:r>
        <w:separator/>
      </w:r>
    </w:p>
  </w:endnote>
  <w:endnote w:type="continuationSeparator" w:id="0">
    <w:p w14:paraId="0C04447A" w14:textId="77777777" w:rsidR="00FA2A4B" w:rsidRDefault="00FA2A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269" w:type="dxa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57"/>
      <w:gridCol w:w="1418"/>
      <w:gridCol w:w="4111"/>
      <w:gridCol w:w="1417"/>
      <w:gridCol w:w="1666"/>
    </w:tblGrid>
    <w:tr w:rsidR="00933C9F" w14:paraId="10FC3280" w14:textId="77777777" w:rsidTr="001B1240">
      <w:tc>
        <w:tcPr>
          <w:tcW w:w="6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1F7DE22" w14:textId="77777777" w:rsidR="00933C9F" w:rsidRPr="001B1240" w:rsidRDefault="00DC545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1</w:t>
          </w:r>
          <w:r w:rsidR="001B1240">
            <w:rPr>
              <w:rFonts w:ascii="Verdana" w:hAnsi="Verdana"/>
            </w:rPr>
            <w:t>1</w:t>
          </w:r>
        </w:p>
      </w:tc>
      <w:tc>
        <w:tcPr>
          <w:tcW w:w="141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D11AD79" w14:textId="77777777" w:rsidR="00933C9F" w:rsidRPr="001B1240" w:rsidRDefault="001B1240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15</w:t>
          </w:r>
          <w:r w:rsidR="00DC5451"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09</w:t>
          </w:r>
          <w:r w:rsidR="00DC5451"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2014</w:t>
          </w: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A38BCBF" w14:textId="77777777" w:rsidR="00933C9F" w:rsidRPr="001B1240" w:rsidRDefault="0032333A" w:rsidP="001B1240">
          <w:pPr>
            <w:pStyle w:val="Pidipagina"/>
            <w:tabs>
              <w:tab w:val="clear" w:pos="4819"/>
              <w:tab w:val="clear" w:pos="9638"/>
              <w:tab w:val="left" w:pos="1124"/>
            </w:tabs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 xml:space="preserve">Modificata procedura per </w:t>
          </w:r>
          <w:r w:rsidR="001B1240">
            <w:rPr>
              <w:rFonts w:ascii="Verdana" w:hAnsi="Verdana"/>
            </w:rPr>
            <w:t>campionamento prodotti biologici</w:t>
          </w:r>
        </w:p>
      </w:tc>
      <w:tc>
        <w:tcPr>
          <w:tcW w:w="14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DADB14C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  <w:tc>
        <w:tcPr>
          <w:tcW w:w="166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B777624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</w:tr>
    <w:tr w:rsidR="00933C9F" w14:paraId="6D5FF7D3" w14:textId="77777777" w:rsidTr="001B1240">
      <w:tc>
        <w:tcPr>
          <w:tcW w:w="65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362A0FCC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Rev.</w:t>
          </w:r>
        </w:p>
      </w:tc>
      <w:tc>
        <w:tcPr>
          <w:tcW w:w="1418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06ACE0E6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Data</w:t>
          </w:r>
        </w:p>
      </w:tc>
      <w:tc>
        <w:tcPr>
          <w:tcW w:w="4111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313C9E97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Motivo della revisione</w:t>
          </w:r>
        </w:p>
      </w:tc>
      <w:tc>
        <w:tcPr>
          <w:tcW w:w="141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7D9CC1D2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Emesso da</w:t>
          </w:r>
        </w:p>
      </w:tc>
      <w:tc>
        <w:tcPr>
          <w:tcW w:w="1666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1C4939F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Approvato da</w:t>
          </w:r>
        </w:p>
      </w:tc>
    </w:tr>
  </w:tbl>
  <w:p w14:paraId="15B35B49" w14:textId="77777777" w:rsidR="00933C9F" w:rsidRDefault="00933C9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260CE2" w14:textId="77777777" w:rsidR="00FA2A4B" w:rsidRDefault="00FA2A4B">
      <w:r>
        <w:separator/>
      </w:r>
    </w:p>
  </w:footnote>
  <w:footnote w:type="continuationSeparator" w:id="0">
    <w:p w14:paraId="1EEF6328" w14:textId="77777777" w:rsidR="00FA2A4B" w:rsidRDefault="00FA2A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5310" w:type="dxa"/>
      <w:tblInd w:w="-72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19"/>
      <w:gridCol w:w="9214"/>
      <w:gridCol w:w="2977"/>
    </w:tblGrid>
    <w:tr w:rsidR="001B1240" w:rsidRPr="00A64C7A" w14:paraId="32137712" w14:textId="77777777" w:rsidTr="00A64C7A">
      <w:trPr>
        <w:trHeight w:val="838"/>
      </w:trPr>
      <w:tc>
        <w:tcPr>
          <w:tcW w:w="311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1F6A2DD" w14:textId="77777777" w:rsidR="001B1240" w:rsidRPr="00A64C7A" w:rsidRDefault="001B1240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</w:pPr>
          <w:r w:rsidRPr="00A64C7A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Agrumi-Gel s.r.l.</w:t>
          </w:r>
        </w:p>
      </w:tc>
      <w:tc>
        <w:tcPr>
          <w:tcW w:w="921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978B08E" w14:textId="77777777" w:rsidR="001B1240" w:rsidRDefault="00F0670E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36"/>
              <w:szCs w:val="36"/>
            </w:rPr>
          </w:pPr>
          <w:r w:rsidRPr="00A64C7A">
            <w:rPr>
              <w:rFonts w:asciiTheme="minorHAnsi" w:hAnsiTheme="minorHAnsi" w:cstheme="minorHAnsi"/>
              <w:b/>
              <w:bCs/>
              <w:sz w:val="36"/>
              <w:szCs w:val="36"/>
            </w:rPr>
            <w:t>REGISTRO RECLAMI/NON CONFORMIT</w:t>
          </w:r>
          <w:r w:rsidR="00A64C7A" w:rsidRPr="00A64C7A">
            <w:rPr>
              <w:rFonts w:asciiTheme="minorHAnsi" w:hAnsiTheme="minorHAnsi" w:cstheme="minorHAnsi"/>
              <w:b/>
              <w:bCs/>
              <w:sz w:val="36"/>
              <w:szCs w:val="36"/>
            </w:rPr>
            <w:t>À</w:t>
          </w:r>
        </w:p>
        <w:p w14:paraId="6C360CA7" w14:textId="77777777" w:rsidR="00B71EC7" w:rsidRDefault="00B71EC7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36"/>
              <w:szCs w:val="36"/>
            </w:rPr>
          </w:pPr>
        </w:p>
        <w:p w14:paraId="4DD2E335" w14:textId="6A51A088" w:rsidR="00B71EC7" w:rsidRPr="00A64C7A" w:rsidRDefault="00B71EC7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bCs/>
              <w:sz w:val="36"/>
              <w:szCs w:val="36"/>
            </w:rPr>
            <w:t>ANNO</w:t>
          </w:r>
          <w:r w:rsidR="00D3361A">
            <w:rPr>
              <w:rFonts w:asciiTheme="minorHAnsi" w:hAnsiTheme="minorHAnsi" w:cstheme="minorHAnsi"/>
              <w:b/>
              <w:bCs/>
              <w:sz w:val="36"/>
              <w:szCs w:val="36"/>
            </w:rPr>
            <w:t>: 202</w:t>
          </w:r>
          <w:r w:rsidR="00CB1263">
            <w:rPr>
              <w:rFonts w:asciiTheme="minorHAnsi" w:hAnsiTheme="minorHAnsi" w:cstheme="minorHAnsi"/>
              <w:b/>
              <w:bCs/>
              <w:sz w:val="36"/>
              <w:szCs w:val="36"/>
            </w:rPr>
            <w:t>4</w:t>
          </w:r>
        </w:p>
      </w:tc>
      <w:tc>
        <w:tcPr>
          <w:tcW w:w="297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99D93A5" w14:textId="7CD974A8" w:rsidR="00A64C7A" w:rsidRPr="00A64C7A" w:rsidRDefault="00A64C7A" w:rsidP="00A64C7A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A64C7A">
            <w:rPr>
              <w:rFonts w:asciiTheme="minorHAnsi" w:hAnsiTheme="minorHAnsi" w:cstheme="minorHAnsi"/>
              <w:sz w:val="18"/>
            </w:rPr>
            <w:t xml:space="preserve">Cod.  </w:t>
          </w:r>
          <w:r w:rsidRPr="00A64C7A">
            <w:rPr>
              <w:rFonts w:asciiTheme="minorHAnsi" w:hAnsiTheme="minorHAnsi" w:cstheme="minorHAnsi"/>
              <w:b/>
              <w:bCs/>
              <w:sz w:val="18"/>
            </w:rPr>
            <w:t>M 13.05</w:t>
          </w:r>
          <w:r w:rsidRPr="00A64C7A">
            <w:rPr>
              <w:rFonts w:asciiTheme="minorHAnsi" w:hAnsiTheme="minorHAnsi" w:cstheme="minorHAnsi"/>
              <w:noProof/>
              <w:color w:val="FF0000"/>
              <w:spacing w:val="-4"/>
              <w:sz w:val="18"/>
              <w:szCs w:val="18"/>
            </w:rPr>
            <w:t xml:space="preserve"> </w:t>
          </w:r>
        </w:p>
        <w:p w14:paraId="0D360726" w14:textId="37DCE10F" w:rsidR="00A64C7A" w:rsidRPr="00A64C7A" w:rsidRDefault="00A64C7A" w:rsidP="00A64C7A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</w:rPr>
          </w:pPr>
          <w:r w:rsidRPr="00A64C7A">
            <w:rPr>
              <w:rFonts w:asciiTheme="minorHAnsi" w:hAnsiTheme="minorHAnsi" w:cstheme="minorHAnsi"/>
              <w:sz w:val="18"/>
            </w:rPr>
            <w:t xml:space="preserve">Rev.  </w:t>
          </w:r>
          <w:r w:rsidRPr="00A64C7A">
            <w:rPr>
              <w:rFonts w:asciiTheme="minorHAnsi" w:hAnsiTheme="minorHAnsi" w:cstheme="minorHAnsi"/>
              <w:noProof/>
              <w:sz w:val="18"/>
              <w:szCs w:val="18"/>
            </w:rPr>
            <w:t>0</w:t>
          </w:r>
          <w:r w:rsidR="0077595C">
            <w:rPr>
              <w:rFonts w:asciiTheme="minorHAnsi" w:hAnsiTheme="minorHAnsi" w:cstheme="minorHAnsi"/>
              <w:noProof/>
              <w:sz w:val="18"/>
              <w:szCs w:val="18"/>
            </w:rPr>
            <w:t>4</w:t>
          </w:r>
        </w:p>
        <w:p w14:paraId="6CBCE6FD" w14:textId="67F65F90" w:rsidR="00A64C7A" w:rsidRPr="00A64C7A" w:rsidRDefault="00A64C7A" w:rsidP="00A64C7A">
          <w:pPr>
            <w:spacing w:after="60"/>
            <w:ind w:right="-143"/>
            <w:rPr>
              <w:rFonts w:asciiTheme="minorHAnsi" w:hAnsiTheme="minorHAnsi" w:cstheme="minorHAnsi"/>
              <w:noProof/>
              <w:color w:val="FF0000"/>
              <w:sz w:val="18"/>
              <w:szCs w:val="18"/>
            </w:rPr>
          </w:pPr>
          <w:r w:rsidRPr="00A64C7A">
            <w:rPr>
              <w:rFonts w:asciiTheme="minorHAnsi" w:hAnsiTheme="minorHAnsi" w:cstheme="minorHAnsi"/>
              <w:sz w:val="18"/>
            </w:rPr>
            <w:t xml:space="preserve">Data </w:t>
          </w:r>
          <w:r w:rsidR="0077595C">
            <w:rPr>
              <w:rFonts w:asciiTheme="minorHAnsi" w:hAnsiTheme="minorHAnsi" w:cstheme="minorHAnsi"/>
              <w:noProof/>
              <w:sz w:val="18"/>
              <w:szCs w:val="18"/>
            </w:rPr>
            <w:t>31</w:t>
          </w:r>
          <w:r w:rsidRPr="00A64C7A">
            <w:rPr>
              <w:rFonts w:asciiTheme="minorHAnsi" w:hAnsiTheme="minorHAnsi" w:cstheme="minorHAnsi"/>
              <w:noProof/>
              <w:sz w:val="18"/>
              <w:szCs w:val="18"/>
            </w:rPr>
            <w:t>/</w:t>
          </w:r>
          <w:r w:rsidR="0077595C">
            <w:rPr>
              <w:rFonts w:asciiTheme="minorHAnsi" w:hAnsiTheme="minorHAnsi" w:cstheme="minorHAnsi"/>
              <w:noProof/>
              <w:sz w:val="18"/>
              <w:szCs w:val="18"/>
            </w:rPr>
            <w:t>05</w:t>
          </w:r>
          <w:r w:rsidRPr="00A64C7A">
            <w:rPr>
              <w:rFonts w:asciiTheme="minorHAnsi" w:hAnsiTheme="minorHAnsi" w:cstheme="minorHAnsi"/>
              <w:noProof/>
              <w:sz w:val="18"/>
              <w:szCs w:val="18"/>
            </w:rPr>
            <w:t>/202</w:t>
          </w:r>
          <w:r w:rsidR="0077595C">
            <w:rPr>
              <w:rFonts w:asciiTheme="minorHAnsi" w:hAnsiTheme="minorHAnsi" w:cstheme="minorHAnsi"/>
              <w:noProof/>
              <w:sz w:val="18"/>
              <w:szCs w:val="18"/>
            </w:rPr>
            <w:t>3</w:t>
          </w:r>
        </w:p>
        <w:p w14:paraId="25F65BDE" w14:textId="77777777" w:rsidR="00A64C7A" w:rsidRPr="00A64C7A" w:rsidRDefault="00A64C7A" w:rsidP="00A64C7A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A64C7A">
            <w:rPr>
              <w:rFonts w:asciiTheme="minorHAnsi" w:hAnsiTheme="minorHAnsi" w:cstheme="minorHAnsi"/>
              <w:sz w:val="18"/>
            </w:rPr>
            <w:t>Emesso da: Elsa Liga</w:t>
          </w:r>
        </w:p>
        <w:p w14:paraId="772F131C" w14:textId="77777777" w:rsidR="00A64C7A" w:rsidRPr="00A64C7A" w:rsidRDefault="00A64C7A" w:rsidP="00A64C7A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A64C7A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63FD139A" w14:textId="77777777" w:rsidR="00A64C7A" w:rsidRPr="00A64C7A" w:rsidRDefault="00A64C7A" w:rsidP="00A64C7A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A64C7A">
            <w:rPr>
              <w:rFonts w:asciiTheme="minorHAnsi" w:hAnsiTheme="minorHAnsi" w:cstheme="minorHAnsi"/>
              <w:sz w:val="18"/>
            </w:rPr>
            <w:t>Motivo revisione: Aggiornamento</w:t>
          </w:r>
        </w:p>
        <w:p w14:paraId="2E6349D0" w14:textId="7EE5F3A7" w:rsidR="00A64C7A" w:rsidRPr="00A64C7A" w:rsidRDefault="00A64C7A" w:rsidP="00A64C7A">
          <w:pPr>
            <w:pStyle w:val="Intestazione"/>
            <w:snapToGrid w:val="0"/>
            <w:rPr>
              <w:rFonts w:asciiTheme="minorHAnsi" w:hAnsiTheme="minorHAnsi" w:cstheme="minorHAnsi"/>
              <w:bCs/>
              <w:sz w:val="24"/>
              <w:szCs w:val="24"/>
            </w:rPr>
          </w:pPr>
          <w:r w:rsidRPr="00A64C7A">
            <w:rPr>
              <w:rFonts w:asciiTheme="minorHAnsi" w:hAnsiTheme="minorHAnsi" w:cstheme="minorHAnsi"/>
              <w:sz w:val="18"/>
            </w:rPr>
            <w:t xml:space="preserve">Pag. </w:t>
          </w:r>
          <w:r w:rsidRPr="00A64C7A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A64C7A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A64C7A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A64C7A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A64C7A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A64C7A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A64C7A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A64C7A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A64C7A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A64C7A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2</w:t>
          </w:r>
          <w:r w:rsidRPr="00A64C7A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2FCBC475" w14:textId="77777777" w:rsidR="00933C9F" w:rsidRDefault="00933C9F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96"/>
      <w:gridCol w:w="5545"/>
      <w:gridCol w:w="1741"/>
    </w:tblGrid>
    <w:tr w:rsidR="00933C9F" w14:paraId="761EF765" w14:textId="77777777">
      <w:trPr>
        <w:trHeight w:val="838"/>
      </w:trPr>
      <w:tc>
        <w:tcPr>
          <w:tcW w:w="18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3EBF04A" w14:textId="77777777" w:rsidR="00933C9F" w:rsidRPr="004A3161" w:rsidRDefault="00C26DBB" w:rsidP="004A316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A</w:t>
          </w:r>
          <w:r w:rsidR="004A3161">
            <w:rPr>
              <w:rFonts w:ascii="Verdana" w:hAnsi="Verdana"/>
              <w:bCs/>
              <w:sz w:val="24"/>
              <w:szCs w:val="24"/>
              <w:lang w:val="de-DE"/>
            </w:rPr>
            <w:t xml:space="preserve">grumi-Gel </w:t>
          </w: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s.r.l.</w:t>
          </w:r>
        </w:p>
      </w:tc>
      <w:tc>
        <w:tcPr>
          <w:tcW w:w="55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D6E1AE0" w14:textId="77777777" w:rsidR="00933C9F" w:rsidRPr="004A3161" w:rsidRDefault="004A3161">
          <w:pPr>
            <w:pStyle w:val="Intestazione"/>
            <w:snapToGrid w:val="0"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>CONTROLLO DEL PROCESSO DI TRASFORMAZIONE AGRUMI</w:t>
          </w:r>
        </w:p>
      </w:tc>
      <w:tc>
        <w:tcPr>
          <w:tcW w:w="17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409F4F8" w14:textId="77777777" w:rsidR="00933C9F" w:rsidRPr="004A3161" w:rsidRDefault="00933C9F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>P</w:t>
          </w:r>
          <w:r w:rsidR="00CB5761" w:rsidRPr="004A3161">
            <w:rPr>
              <w:rFonts w:ascii="Verdana" w:hAnsi="Verdana"/>
              <w:bCs/>
              <w:sz w:val="24"/>
              <w:szCs w:val="24"/>
            </w:rPr>
            <w:t xml:space="preserve"> </w:t>
          </w:r>
          <w:r w:rsidRPr="004A3161">
            <w:rPr>
              <w:rFonts w:ascii="Verdana" w:hAnsi="Verdana"/>
              <w:bCs/>
              <w:sz w:val="24"/>
              <w:szCs w:val="24"/>
            </w:rPr>
            <w:t>09.01</w:t>
          </w:r>
        </w:p>
        <w:p w14:paraId="0D078FA9" w14:textId="77777777" w:rsidR="00933C9F" w:rsidRPr="004A3161" w:rsidRDefault="00933C9F">
          <w:pPr>
            <w:pStyle w:val="Intestazione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 xml:space="preserve">Pag. 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begin"/>
          </w:r>
          <w:r w:rsidRPr="004A3161">
            <w:rPr>
              <w:rFonts w:ascii="Verdana" w:hAnsi="Verdana"/>
              <w:bCs/>
              <w:sz w:val="24"/>
              <w:szCs w:val="24"/>
            </w:rPr>
            <w:instrText xml:space="preserve"> PAGE </w:instrTex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separate"/>
          </w:r>
          <w:r w:rsidR="001B1240">
            <w:rPr>
              <w:rFonts w:ascii="Verdana" w:hAnsi="Verdana"/>
              <w:bCs/>
              <w:noProof/>
              <w:sz w:val="24"/>
              <w:szCs w:val="24"/>
            </w:rPr>
            <w:t>1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end"/>
          </w:r>
          <w:r w:rsidR="00CB5761" w:rsidRPr="004A3161">
            <w:rPr>
              <w:rFonts w:ascii="Verdana" w:hAnsi="Verdana"/>
              <w:bCs/>
              <w:sz w:val="24"/>
              <w:szCs w:val="24"/>
            </w:rPr>
            <w:t>/6</w:t>
          </w:r>
        </w:p>
      </w:tc>
    </w:tr>
  </w:tbl>
  <w:p w14:paraId="1D05D5F4" w14:textId="77777777" w:rsidR="00933C9F" w:rsidRDefault="00933C9F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2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71"/>
        </w:tabs>
        <w:ind w:left="771" w:hanging="360"/>
      </w:pPr>
      <w:rPr>
        <w:rFonts w:ascii="Symbol" w:hAnsi="Symbol" w:cs="Times New Roman"/>
      </w:rPr>
    </w:lvl>
  </w:abstractNum>
  <w:abstractNum w:abstractNumId="3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10111F46"/>
    <w:multiLevelType w:val="hybridMultilevel"/>
    <w:tmpl w:val="166C71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F38E7"/>
    <w:multiLevelType w:val="hybridMultilevel"/>
    <w:tmpl w:val="611CD9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102AFE"/>
    <w:multiLevelType w:val="hybridMultilevel"/>
    <w:tmpl w:val="1DF816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706F33"/>
    <w:multiLevelType w:val="hybridMultilevel"/>
    <w:tmpl w:val="0A084F66"/>
    <w:lvl w:ilvl="0" w:tplc="452659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1160FD"/>
    <w:multiLevelType w:val="hybridMultilevel"/>
    <w:tmpl w:val="F64AFBF0"/>
    <w:lvl w:ilvl="0" w:tplc="4496A8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F70346"/>
    <w:multiLevelType w:val="hybridMultilevel"/>
    <w:tmpl w:val="264208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B873FD"/>
    <w:multiLevelType w:val="hybridMultilevel"/>
    <w:tmpl w:val="23CC8B8E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853318C"/>
    <w:multiLevelType w:val="hybridMultilevel"/>
    <w:tmpl w:val="3A7862F4"/>
    <w:lvl w:ilvl="0" w:tplc="8F729FF0">
      <w:start w:val="1"/>
      <w:numFmt w:val="upperLetter"/>
      <w:lvlText w:val="%1)"/>
      <w:lvlJc w:val="left"/>
      <w:pPr>
        <w:ind w:left="659" w:hanging="37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6398158B"/>
    <w:multiLevelType w:val="hybridMultilevel"/>
    <w:tmpl w:val="8154FA6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045077"/>
    <w:multiLevelType w:val="hybridMultilevel"/>
    <w:tmpl w:val="C7663408"/>
    <w:lvl w:ilvl="0" w:tplc="37ECA84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2509474">
    <w:abstractNumId w:val="1"/>
  </w:num>
  <w:num w:numId="2" w16cid:durableId="323357312">
    <w:abstractNumId w:val="2"/>
  </w:num>
  <w:num w:numId="3" w16cid:durableId="881288931">
    <w:abstractNumId w:val="3"/>
  </w:num>
  <w:num w:numId="4" w16cid:durableId="1257861149">
    <w:abstractNumId w:val="4"/>
  </w:num>
  <w:num w:numId="5" w16cid:durableId="1299645678">
    <w:abstractNumId w:val="9"/>
  </w:num>
  <w:num w:numId="6" w16cid:durableId="200674686">
    <w:abstractNumId w:val="8"/>
  </w:num>
  <w:num w:numId="7" w16cid:durableId="1487739683">
    <w:abstractNumId w:val="12"/>
  </w:num>
  <w:num w:numId="8" w16cid:durableId="134489456">
    <w:abstractNumId w:val="10"/>
  </w:num>
  <w:num w:numId="9" w16cid:durableId="813301830">
    <w:abstractNumId w:val="11"/>
  </w:num>
  <w:num w:numId="10" w16cid:durableId="16468866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1" w16cid:durableId="1594165833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42777451">
    <w:abstractNumId w:val="5"/>
  </w:num>
  <w:num w:numId="13" w16cid:durableId="307320104">
    <w:abstractNumId w:val="6"/>
  </w:num>
  <w:num w:numId="14" w16cid:durableId="954561897">
    <w:abstractNumId w:val="7"/>
  </w:num>
  <w:num w:numId="15" w16cid:durableId="13679440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34817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33C9F"/>
    <w:rsid w:val="00006CD3"/>
    <w:rsid w:val="0003501E"/>
    <w:rsid w:val="00061D02"/>
    <w:rsid w:val="00065814"/>
    <w:rsid w:val="000814D0"/>
    <w:rsid w:val="0008295C"/>
    <w:rsid w:val="00084AAE"/>
    <w:rsid w:val="00092BE3"/>
    <w:rsid w:val="00092F94"/>
    <w:rsid w:val="000B2034"/>
    <w:rsid w:val="000E0D1F"/>
    <w:rsid w:val="000F241A"/>
    <w:rsid w:val="00163C8E"/>
    <w:rsid w:val="00176BCD"/>
    <w:rsid w:val="001B1240"/>
    <w:rsid w:val="001B784E"/>
    <w:rsid w:val="001C548E"/>
    <w:rsid w:val="001C5AB5"/>
    <w:rsid w:val="00207B8B"/>
    <w:rsid w:val="00253604"/>
    <w:rsid w:val="00285798"/>
    <w:rsid w:val="0029438A"/>
    <w:rsid w:val="002D688D"/>
    <w:rsid w:val="002E0E49"/>
    <w:rsid w:val="002E6BF0"/>
    <w:rsid w:val="002E72E7"/>
    <w:rsid w:val="003150E8"/>
    <w:rsid w:val="00321C60"/>
    <w:rsid w:val="0032333A"/>
    <w:rsid w:val="003266FB"/>
    <w:rsid w:val="00346252"/>
    <w:rsid w:val="0039509E"/>
    <w:rsid w:val="00397D63"/>
    <w:rsid w:val="003A086E"/>
    <w:rsid w:val="003A2B72"/>
    <w:rsid w:val="003C6483"/>
    <w:rsid w:val="003E16B4"/>
    <w:rsid w:val="003F3673"/>
    <w:rsid w:val="003F3772"/>
    <w:rsid w:val="00400C42"/>
    <w:rsid w:val="00405693"/>
    <w:rsid w:val="00405ED0"/>
    <w:rsid w:val="004347FE"/>
    <w:rsid w:val="00455621"/>
    <w:rsid w:val="00457D66"/>
    <w:rsid w:val="00461A80"/>
    <w:rsid w:val="0048207C"/>
    <w:rsid w:val="004936C6"/>
    <w:rsid w:val="004A3161"/>
    <w:rsid w:val="004B6F61"/>
    <w:rsid w:val="004D46BF"/>
    <w:rsid w:val="004F61F4"/>
    <w:rsid w:val="005032D0"/>
    <w:rsid w:val="005145FB"/>
    <w:rsid w:val="00577417"/>
    <w:rsid w:val="005857DF"/>
    <w:rsid w:val="0058741E"/>
    <w:rsid w:val="00591179"/>
    <w:rsid w:val="005A6320"/>
    <w:rsid w:val="005C3862"/>
    <w:rsid w:val="005D1E55"/>
    <w:rsid w:val="005D654E"/>
    <w:rsid w:val="00606B36"/>
    <w:rsid w:val="00617F68"/>
    <w:rsid w:val="006224B1"/>
    <w:rsid w:val="00623550"/>
    <w:rsid w:val="006359A0"/>
    <w:rsid w:val="00646AC2"/>
    <w:rsid w:val="006574F5"/>
    <w:rsid w:val="00663EA1"/>
    <w:rsid w:val="006850A8"/>
    <w:rsid w:val="006A74FD"/>
    <w:rsid w:val="006B1153"/>
    <w:rsid w:val="006B289A"/>
    <w:rsid w:val="006C12D1"/>
    <w:rsid w:val="006E17BB"/>
    <w:rsid w:val="006E4DD6"/>
    <w:rsid w:val="00704194"/>
    <w:rsid w:val="0071594B"/>
    <w:rsid w:val="0072245C"/>
    <w:rsid w:val="00722BD9"/>
    <w:rsid w:val="00723EFE"/>
    <w:rsid w:val="00723F07"/>
    <w:rsid w:val="007326DF"/>
    <w:rsid w:val="00733EC4"/>
    <w:rsid w:val="00734DF0"/>
    <w:rsid w:val="00741F01"/>
    <w:rsid w:val="00771BDE"/>
    <w:rsid w:val="00773524"/>
    <w:rsid w:val="0077595C"/>
    <w:rsid w:val="00775CF9"/>
    <w:rsid w:val="00775F04"/>
    <w:rsid w:val="007A2BB6"/>
    <w:rsid w:val="007A5AB0"/>
    <w:rsid w:val="007A5BC3"/>
    <w:rsid w:val="007A5F0B"/>
    <w:rsid w:val="007B6CD3"/>
    <w:rsid w:val="007C1B8F"/>
    <w:rsid w:val="007C6724"/>
    <w:rsid w:val="007F676A"/>
    <w:rsid w:val="008228B7"/>
    <w:rsid w:val="00824D19"/>
    <w:rsid w:val="0082741E"/>
    <w:rsid w:val="0083313B"/>
    <w:rsid w:val="00834344"/>
    <w:rsid w:val="00840713"/>
    <w:rsid w:val="008708A6"/>
    <w:rsid w:val="00871D57"/>
    <w:rsid w:val="00877B0B"/>
    <w:rsid w:val="008D614F"/>
    <w:rsid w:val="008E3348"/>
    <w:rsid w:val="00933C9F"/>
    <w:rsid w:val="009717DC"/>
    <w:rsid w:val="00984137"/>
    <w:rsid w:val="009A392A"/>
    <w:rsid w:val="009D1B62"/>
    <w:rsid w:val="009D2041"/>
    <w:rsid w:val="009D76FE"/>
    <w:rsid w:val="00A17A10"/>
    <w:rsid w:val="00A362A0"/>
    <w:rsid w:val="00A44B01"/>
    <w:rsid w:val="00A51CB3"/>
    <w:rsid w:val="00A523C1"/>
    <w:rsid w:val="00A64C7A"/>
    <w:rsid w:val="00A707B7"/>
    <w:rsid w:val="00A77F87"/>
    <w:rsid w:val="00A84934"/>
    <w:rsid w:val="00A914F8"/>
    <w:rsid w:val="00A93EAE"/>
    <w:rsid w:val="00AB499C"/>
    <w:rsid w:val="00AB7838"/>
    <w:rsid w:val="00AC23D9"/>
    <w:rsid w:val="00B04558"/>
    <w:rsid w:val="00B15264"/>
    <w:rsid w:val="00B31DC7"/>
    <w:rsid w:val="00B43100"/>
    <w:rsid w:val="00B54BAA"/>
    <w:rsid w:val="00B633B2"/>
    <w:rsid w:val="00B64CAA"/>
    <w:rsid w:val="00B7130C"/>
    <w:rsid w:val="00B71EC7"/>
    <w:rsid w:val="00B74878"/>
    <w:rsid w:val="00B812E3"/>
    <w:rsid w:val="00B9411A"/>
    <w:rsid w:val="00BA1A4D"/>
    <w:rsid w:val="00BC6A40"/>
    <w:rsid w:val="00BD28DD"/>
    <w:rsid w:val="00BE25AC"/>
    <w:rsid w:val="00C124DB"/>
    <w:rsid w:val="00C26DBB"/>
    <w:rsid w:val="00C270D3"/>
    <w:rsid w:val="00C3274A"/>
    <w:rsid w:val="00C36C3A"/>
    <w:rsid w:val="00C64554"/>
    <w:rsid w:val="00C71D21"/>
    <w:rsid w:val="00C7474A"/>
    <w:rsid w:val="00C7733F"/>
    <w:rsid w:val="00C84692"/>
    <w:rsid w:val="00CB1263"/>
    <w:rsid w:val="00CB5761"/>
    <w:rsid w:val="00D05198"/>
    <w:rsid w:val="00D0793F"/>
    <w:rsid w:val="00D3361A"/>
    <w:rsid w:val="00D976BF"/>
    <w:rsid w:val="00DA4D9A"/>
    <w:rsid w:val="00DC0A5B"/>
    <w:rsid w:val="00DC5451"/>
    <w:rsid w:val="00DC7B87"/>
    <w:rsid w:val="00DC7BF3"/>
    <w:rsid w:val="00DE5C26"/>
    <w:rsid w:val="00E07261"/>
    <w:rsid w:val="00E07BEF"/>
    <w:rsid w:val="00E20684"/>
    <w:rsid w:val="00E278FE"/>
    <w:rsid w:val="00E75A58"/>
    <w:rsid w:val="00E85F92"/>
    <w:rsid w:val="00E96050"/>
    <w:rsid w:val="00EA4124"/>
    <w:rsid w:val="00EC60C4"/>
    <w:rsid w:val="00EE1D0F"/>
    <w:rsid w:val="00EF1A98"/>
    <w:rsid w:val="00EF1FD5"/>
    <w:rsid w:val="00F0670E"/>
    <w:rsid w:val="00F10A60"/>
    <w:rsid w:val="00F21B82"/>
    <w:rsid w:val="00F41F8E"/>
    <w:rsid w:val="00F50C07"/>
    <w:rsid w:val="00F5437E"/>
    <w:rsid w:val="00F55079"/>
    <w:rsid w:val="00F64F72"/>
    <w:rsid w:val="00FA2A4B"/>
    <w:rsid w:val="00FC7DA3"/>
    <w:rsid w:val="00FE26B3"/>
    <w:rsid w:val="00FF2CD0"/>
    <w:rsid w:val="00FF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278841F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  <w:autoSpaceDE w:val="0"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widowControl w:val="0"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widowControl w:val="0"/>
      <w:jc w:val="center"/>
      <w:outlineLvl w:val="1"/>
    </w:pPr>
    <w:rPr>
      <w:b/>
      <w:bCs/>
      <w:sz w:val="24"/>
      <w:szCs w:val="24"/>
    </w:rPr>
  </w:style>
  <w:style w:type="paragraph" w:styleId="Titolo3">
    <w:name w:val="heading 3"/>
    <w:basedOn w:val="Normale"/>
    <w:next w:val="Normale"/>
    <w:qFormat/>
    <w:pPr>
      <w:keepNext/>
      <w:jc w:val="both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both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qFormat/>
    <w:pPr>
      <w:keepNext/>
      <w:jc w:val="both"/>
      <w:outlineLvl w:val="4"/>
    </w:pPr>
    <w:rPr>
      <w:i/>
      <w:iCs/>
    </w:rPr>
  </w:style>
  <w:style w:type="paragraph" w:styleId="Titolo6">
    <w:name w:val="heading 6"/>
    <w:basedOn w:val="Normale"/>
    <w:next w:val="Normale"/>
    <w:qFormat/>
    <w:pPr>
      <w:keepNext/>
      <w:suppressLineNumbers/>
      <w:jc w:val="center"/>
      <w:outlineLvl w:val="5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2z0">
    <w:name w:val="WW8Num2z0"/>
    <w:rPr>
      <w:rFonts w:ascii="Symbol" w:hAnsi="Symbol" w:cs="Times New Roman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Carpredefinitoparagrafo1">
    <w:name w:val="Car. predefinito paragrafo1"/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Times New Roman"/>
    </w:rPr>
  </w:style>
  <w:style w:type="character" w:customStyle="1" w:styleId="WW8Num4z0">
    <w:name w:val="WW8Num4z0"/>
    <w:rPr>
      <w:rFonts w:ascii="Symbol" w:hAnsi="Symbol" w:cs="Times New Roman"/>
    </w:rPr>
  </w:style>
  <w:style w:type="character" w:customStyle="1" w:styleId="WW8Num6z0">
    <w:name w:val="WW8Num6z0"/>
    <w:rPr>
      <w:rFonts w:ascii="Times New Roman" w:eastAsia="Times New Roman" w:hAnsi="Times New Roman" w:cs="Times New Roman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 w:cs="Times New Roman"/>
    </w:rPr>
  </w:style>
  <w:style w:type="character" w:customStyle="1" w:styleId="WW8Num12z0">
    <w:name w:val="WW8Num12z0"/>
    <w:rPr>
      <w:rFonts w:ascii="Symbol" w:hAnsi="Symbol" w:cs="Times New Roman"/>
    </w:rPr>
  </w:style>
  <w:style w:type="character" w:customStyle="1" w:styleId="WW8NumSt1z0">
    <w:name w:val="WW8NumSt1z0"/>
    <w:rPr>
      <w:rFonts w:ascii="Symbol" w:hAnsi="Symbol" w:cs="Times New Roman"/>
    </w:rPr>
  </w:style>
  <w:style w:type="character" w:customStyle="1" w:styleId="Caratterepredefinitoparagrafo">
    <w:name w:val="Carattere predefinito paragrafo"/>
  </w:style>
  <w:style w:type="character" w:styleId="Numeropagina">
    <w:name w:val="page number"/>
    <w:aliases w:val="footer"/>
    <w:basedOn w:val="Caratterepredefinitoparagrafo"/>
  </w:style>
  <w:style w:type="paragraph" w:styleId="Corpotesto">
    <w:name w:val="Body Text"/>
    <w:basedOn w:val="Normale"/>
    <w:pPr>
      <w:jc w:val="both"/>
    </w:p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Didascalia1">
    <w:name w:val="Didascalia1"/>
    <w:basedOn w:val="Normale"/>
    <w:next w:val="Normale"/>
    <w:rPr>
      <w:b/>
      <w:bCs/>
    </w:rPr>
  </w:style>
  <w:style w:type="paragraph" w:styleId="Rientrocorpodeltesto">
    <w:name w:val="Body Text Indent"/>
    <w:basedOn w:val="Normale"/>
    <w:pPr>
      <w:jc w:val="both"/>
    </w:pPr>
    <w:rPr>
      <w:i/>
      <w:iCs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Paragrafoelenco">
    <w:name w:val="List Paragraph"/>
    <w:basedOn w:val="Normale"/>
    <w:uiPriority w:val="34"/>
    <w:qFormat/>
    <w:rsid w:val="00591179"/>
    <w:pPr>
      <w:ind w:left="708"/>
    </w:pPr>
  </w:style>
  <w:style w:type="paragraph" w:styleId="Testofumetto">
    <w:name w:val="Balloon Text"/>
    <w:basedOn w:val="Normale"/>
    <w:link w:val="TestofumettoCarattere"/>
    <w:rsid w:val="00606B3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606B36"/>
    <w:rPr>
      <w:rFonts w:ascii="Tahoma" w:hAnsi="Tahoma" w:cs="Tahoma"/>
      <w:sz w:val="16"/>
      <w:szCs w:val="16"/>
      <w:lang w:eastAsia="ar-SA"/>
    </w:rPr>
  </w:style>
  <w:style w:type="table" w:styleId="Grigliatabella">
    <w:name w:val="Table Grid"/>
    <w:basedOn w:val="Tabellanormale"/>
    <w:rsid w:val="008343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27CDD2-4937-49BF-AB90-97EA3E0CF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Politica per la qualità, Organizzazione, Riesame da parte della direzione</vt:lpstr>
    </vt:vector>
  </TitlesOfParts>
  <Company>Agrumigel</Company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Politica per la qualità, Organizzazione, Riesame da parte della direzione</dc:title>
  <dc:creator>Francesco San Martino</dc:creator>
  <cp:keywords>ISO 9001</cp:keywords>
  <cp:lastModifiedBy>Ufficio Qualità</cp:lastModifiedBy>
  <cp:revision>42</cp:revision>
  <cp:lastPrinted>2024-05-22T14:03:00Z</cp:lastPrinted>
  <dcterms:created xsi:type="dcterms:W3CDTF">2015-07-03T09:51:00Z</dcterms:created>
  <dcterms:modified xsi:type="dcterms:W3CDTF">2024-11-19T08:17:00Z</dcterms:modified>
  <cp:category>Ufficio Qualità</cp:category>
  <cp:contentStatus>Rev. 2</cp:contentStatus>
</cp:coreProperties>
</file>