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4EE8F" w14:textId="77777777" w:rsidR="009B2CD2" w:rsidRPr="009A55CC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9A55CC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256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ED3420" w:rsidRPr="009A55CC" w14:paraId="2BDE80B5" w14:textId="77777777" w:rsidTr="00ED3420">
        <w:trPr>
          <w:tblHeader/>
        </w:trPr>
        <w:tc>
          <w:tcPr>
            <w:tcW w:w="3032" w:type="dxa"/>
          </w:tcPr>
          <w:p w14:paraId="3910DA2A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568E4AF5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256C2F55" w14:textId="77777777" w:rsidTr="00ED3420">
        <w:tc>
          <w:tcPr>
            <w:tcW w:w="3032" w:type="dxa"/>
          </w:tcPr>
          <w:p w14:paraId="11FC6238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1A50B63E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6E129BE9" w14:textId="77777777" w:rsidTr="00ED3420">
        <w:tc>
          <w:tcPr>
            <w:tcW w:w="3032" w:type="dxa"/>
          </w:tcPr>
          <w:p w14:paraId="42609C4E" w14:textId="2E00231E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Partita I</w:t>
            </w: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VA</w:t>
            </w: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 xml:space="preserve"> e Codice Fiscale</w:t>
            </w:r>
          </w:p>
        </w:tc>
        <w:tc>
          <w:tcPr>
            <w:tcW w:w="6613" w:type="dxa"/>
          </w:tcPr>
          <w:p w14:paraId="0F5940AB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410E4BF7" w14:textId="77777777" w:rsidTr="00ED3420">
        <w:tc>
          <w:tcPr>
            <w:tcW w:w="3032" w:type="dxa"/>
          </w:tcPr>
          <w:p w14:paraId="5AF437E6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E-mail</w:t>
            </w:r>
          </w:p>
        </w:tc>
        <w:tc>
          <w:tcPr>
            <w:tcW w:w="6613" w:type="dxa"/>
          </w:tcPr>
          <w:p w14:paraId="66114EF0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02ACEAB4" w14:textId="77777777" w:rsidTr="00ED3420">
        <w:tc>
          <w:tcPr>
            <w:tcW w:w="3032" w:type="dxa"/>
          </w:tcPr>
          <w:p w14:paraId="5C852975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7B944877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55CA14F8" w14:textId="77777777" w:rsidTr="00ED3420">
        <w:tc>
          <w:tcPr>
            <w:tcW w:w="3032" w:type="dxa"/>
          </w:tcPr>
          <w:p w14:paraId="3EB4BD67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36D2F33C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25F3C2A1" w14:textId="77777777" w:rsidTr="00ED3420">
        <w:tc>
          <w:tcPr>
            <w:tcW w:w="3032" w:type="dxa"/>
          </w:tcPr>
          <w:p w14:paraId="44935592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634695F5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0EAEA23E" w14:textId="77777777" w:rsidTr="00ED3420">
        <w:tc>
          <w:tcPr>
            <w:tcW w:w="3032" w:type="dxa"/>
          </w:tcPr>
          <w:p w14:paraId="137E602D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Referente Commerciale</w:t>
            </w:r>
          </w:p>
        </w:tc>
        <w:tc>
          <w:tcPr>
            <w:tcW w:w="6613" w:type="dxa"/>
          </w:tcPr>
          <w:p w14:paraId="723C4EF9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187F08F1" w14:textId="77777777" w:rsidTr="00ED3420">
        <w:tc>
          <w:tcPr>
            <w:tcW w:w="3032" w:type="dxa"/>
          </w:tcPr>
          <w:p w14:paraId="5C92DAB2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Referente Tecnico</w:t>
            </w:r>
          </w:p>
        </w:tc>
        <w:tc>
          <w:tcPr>
            <w:tcW w:w="6613" w:type="dxa"/>
          </w:tcPr>
          <w:p w14:paraId="08DCC505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664F55A2" w14:textId="77777777" w:rsidTr="00ED3420">
        <w:tc>
          <w:tcPr>
            <w:tcW w:w="3032" w:type="dxa"/>
          </w:tcPr>
          <w:p w14:paraId="5C86BAE6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Responsabile Qualità</w:t>
            </w:r>
          </w:p>
        </w:tc>
        <w:tc>
          <w:tcPr>
            <w:tcW w:w="6613" w:type="dxa"/>
          </w:tcPr>
          <w:p w14:paraId="37BCEFFC" w14:textId="77777777" w:rsidR="00ED3420" w:rsidRPr="009A55CC" w:rsidRDefault="00ED3420" w:rsidP="00ED3420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11B4ED26" w14:textId="77777777" w:rsidTr="00ED3420">
        <w:tc>
          <w:tcPr>
            <w:tcW w:w="3032" w:type="dxa"/>
          </w:tcPr>
          <w:p w14:paraId="0C9525CF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Responsabile HACCP</w:t>
            </w:r>
          </w:p>
        </w:tc>
        <w:tc>
          <w:tcPr>
            <w:tcW w:w="6613" w:type="dxa"/>
          </w:tcPr>
          <w:p w14:paraId="50D836A3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58647AC5" w14:textId="77777777" w:rsidTr="00ED3420">
        <w:tc>
          <w:tcPr>
            <w:tcW w:w="3032" w:type="dxa"/>
          </w:tcPr>
          <w:p w14:paraId="64FA8DCA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Responsabile del Personale</w:t>
            </w:r>
          </w:p>
        </w:tc>
        <w:tc>
          <w:tcPr>
            <w:tcW w:w="6613" w:type="dxa"/>
          </w:tcPr>
          <w:p w14:paraId="7B1E670E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759FD74B" w14:textId="77777777" w:rsidTr="00ED3420">
        <w:tc>
          <w:tcPr>
            <w:tcW w:w="3032" w:type="dxa"/>
          </w:tcPr>
          <w:p w14:paraId="21C6CCFB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62B284DC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1C46BFDC" w14:textId="77777777" w:rsidTr="00ED3420">
        <w:tc>
          <w:tcPr>
            <w:tcW w:w="3032" w:type="dxa"/>
          </w:tcPr>
          <w:p w14:paraId="10133D41" w14:textId="77777777" w:rsidR="00ED3420" w:rsidRPr="009A55CC" w:rsidRDefault="00ED3420" w:rsidP="00ED342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4D219465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3420" w:rsidRPr="009A55CC" w14:paraId="1C626C6F" w14:textId="77777777" w:rsidTr="00ED3420">
        <w:tc>
          <w:tcPr>
            <w:tcW w:w="3032" w:type="dxa"/>
          </w:tcPr>
          <w:p w14:paraId="613B143E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328466A4" w14:textId="77777777" w:rsidR="00ED3420" w:rsidRPr="009A55CC" w:rsidRDefault="00ED3420" w:rsidP="00ED342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9A55CC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6B8DA5B1" w14:textId="77777777" w:rsidR="009B2CD2" w:rsidRPr="009A55CC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728A8E18" w14:textId="12A27B70" w:rsidR="009B2CD2" w:rsidRPr="009A55CC" w:rsidRDefault="009B2CD2" w:rsidP="009A55CC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A55CC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9A55CC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  <w:r w:rsidRPr="009A55CC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A55CC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A55CC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A55CC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A55CC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A55CC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A55CC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A55CC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487A33A4" w14:textId="5A0B760E" w:rsidR="009B2CD2" w:rsidRPr="009A55CC" w:rsidRDefault="00EA0B9E" w:rsidP="00F32C9B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59D109E">
          <v:rect id="_x0000_s1038" style="position:absolute;left:0;text-align:left;margin-left:437.65pt;margin-top:52.25pt;width:29.75pt;height:17pt;z-index:251671552" strokecolor="#c0504d" strokeweight=".25pt">
            <v:shadow color="#868686"/>
            <v:textbox style="mso-next-textbox:#_x0000_s1038">
              <w:txbxContent>
                <w:p w14:paraId="79B02016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5932BA0">
          <v:rect id="_x0000_s1026" style="position:absolute;left:0;text-align:left;margin-left:401.55pt;margin-top:52.25pt;width:29.75pt;height:17pt;z-index:251659264" strokecolor="#9bbb59" strokeweight="1pt">
            <v:shadow color="#868686"/>
            <v:textbox style="mso-next-textbox:#_x0000_s1026">
              <w:txbxContent>
                <w:p w14:paraId="4C95FE54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1. </w:t>
      </w:r>
      <w:r w:rsidR="001B69D1" w:rsidRPr="009A55CC">
        <w:rPr>
          <w:rFonts w:asciiTheme="minorHAnsi" w:hAnsiTheme="minorHAnsi" w:cstheme="minorHAnsi"/>
          <w:bCs/>
          <w:iCs/>
          <w:sz w:val="22"/>
          <w:szCs w:val="22"/>
        </w:rPr>
        <w:t>Gli imballaggi forniti sono idonei a venire a contatto con prodotti alimentari? (allegare apposita dichiarazione di conformità al D.M. 21 Marzo 1973 e successive modifiche e aggiornamenti e nel caso di imballaggi in plastica tale dichiarazione dovrà essere redatta secondo l’Allegato IV al Reg. CE 10/2011)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131BFD69" w14:textId="77777777" w:rsidR="001B69D1" w:rsidRPr="009A55CC" w:rsidRDefault="001B69D1" w:rsidP="001B69D1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3D56F06" w14:textId="77777777" w:rsidR="009B2CD2" w:rsidRPr="009A55CC" w:rsidRDefault="00EA0B9E" w:rsidP="00632549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9FD9C1A">
          <v:rect id="_x0000_s1073" style="position:absolute;left:0;text-align:left;margin-left:438.4pt;margin-top:15pt;width:29.75pt;height:17pt;z-index:251706368" strokecolor="#c0504d" strokeweight=".25pt">
            <v:shadow color="#868686"/>
            <v:textbox style="mso-next-textbox:#_x0000_s1073">
              <w:txbxContent>
                <w:p w14:paraId="1C47FB74" w14:textId="77777777" w:rsidR="00F32C9B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15A5868">
          <v:rect id="_x0000_s1072" style="position:absolute;left:0;text-align:left;margin-left:402.3pt;margin-top:15pt;width:29.75pt;height:17pt;z-index:251705344" strokecolor="#9bbb59" strokeweight="1pt">
            <v:shadow color="#868686"/>
            <v:textbox style="mso-next-textbox:#_x0000_s1072">
              <w:txbxContent>
                <w:p w14:paraId="0DC347E1" w14:textId="77777777" w:rsidR="00F32C9B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2. </w:t>
      </w:r>
      <w:r w:rsidR="00632549" w:rsidRPr="009A55CC">
        <w:rPr>
          <w:rFonts w:asciiTheme="minorHAnsi" w:hAnsiTheme="minorHAnsi" w:cstheme="minorHAnsi"/>
          <w:bCs/>
          <w:iCs/>
          <w:sz w:val="22"/>
          <w:szCs w:val="22"/>
        </w:rPr>
        <w:t>Sono state effettuate le prove di migrazione globale e se dovute anche specifiche? (allegare copia dei risultati dei test eseguiti)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1E1116C4" w14:textId="77777777" w:rsidR="00632549" w:rsidRPr="009A55CC" w:rsidRDefault="00EA0B9E" w:rsidP="00632549">
      <w:pPr>
        <w:spacing w:line="360" w:lineRule="auto"/>
        <w:ind w:left="851" w:hanging="425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1FE41C9">
          <v:rect id="_x0000_s1079" style="position:absolute;left:0;text-align:left;margin-left:440.65pt;margin-top:17.6pt;width:29.75pt;height:17pt;z-index:251712512" strokecolor="#c0504d" strokeweight=".25pt">
            <v:shadow color="#868686"/>
            <v:textbox style="mso-next-textbox:#_x0000_s1079">
              <w:txbxContent>
                <w:p w14:paraId="5232A669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22E71BF">
          <v:rect id="_x0000_s1078" style="position:absolute;left:0;text-align:left;margin-left:404.55pt;margin-top:17.6pt;width:29.75pt;height:17pt;z-index:251711488" strokecolor="#9bbb59" strokeweight="1pt">
            <v:shadow color="#868686"/>
            <v:textbox style="mso-next-textbox:#_x0000_s1078">
              <w:txbxContent>
                <w:p w14:paraId="7ADCCE07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10A33206" w14:textId="6187C314" w:rsidR="009B2CD2" w:rsidRPr="009A55CC" w:rsidRDefault="00632549" w:rsidP="00632549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A55CC">
        <w:rPr>
          <w:rFonts w:asciiTheme="minorHAnsi" w:hAnsiTheme="minorHAnsi" w:cstheme="minorHAnsi"/>
          <w:bCs/>
          <w:iCs/>
          <w:sz w:val="22"/>
          <w:szCs w:val="22"/>
        </w:rPr>
        <w:t>È</w:t>
      </w:r>
      <w:r w:rsidR="00B82548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stato implementato un piano di lotta contro gli infestanti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5FC2DB55" w14:textId="77777777" w:rsidR="009B2CD2" w:rsidRPr="009A55CC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51652CD6" w14:textId="77777777" w:rsidR="009B2CD2" w:rsidRPr="009A55CC" w:rsidRDefault="00EA0B9E" w:rsidP="002B1264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1ACE746E">
          <v:rect id="_x0000_s1085" style="position:absolute;left:0;text-align:left;margin-left:440.05pt;margin-top:1.1pt;width:29.75pt;height:17pt;z-index:251716608" strokecolor="#c0504d" strokeweight=".25pt">
            <v:shadow color="#868686"/>
            <v:textbox style="mso-next-textbox:#_x0000_s1085">
              <w:txbxContent>
                <w:p w14:paraId="2F942CC2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D556873">
          <v:rect id="_x0000_s1084" style="position:absolute;left:0;text-align:left;margin-left:403.95pt;margin-top:1.1pt;width:29.75pt;height:17pt;z-index:251715584" strokecolor="#9bbb59" strokeweight="1pt">
            <v:shadow color="#868686"/>
            <v:textbox style="mso-next-textbox:#_x0000_s1084">
              <w:txbxContent>
                <w:p w14:paraId="46C0D680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2B1264" w:rsidRPr="009A55CC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="002B1264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Utilizza o favorisce il ricorso </w:t>
      </w:r>
      <w:r w:rsidR="009E42EF" w:rsidRPr="009A55CC">
        <w:rPr>
          <w:rFonts w:asciiTheme="minorHAnsi" w:hAnsiTheme="minorHAnsi" w:cstheme="minorHAnsi"/>
          <w:bCs/>
          <w:iCs/>
          <w:sz w:val="22"/>
          <w:szCs w:val="22"/>
        </w:rPr>
        <w:t>al lavoro infantile?</w:t>
      </w:r>
    </w:p>
    <w:p w14:paraId="3175E93B" w14:textId="77777777" w:rsidR="009B2CD2" w:rsidRPr="009A55CC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3814DF5" w14:textId="77777777" w:rsidR="009E42EF" w:rsidRPr="009A55CC" w:rsidRDefault="00EA0B9E" w:rsidP="009E42EF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0950D15">
          <v:rect id="_x0000_s1115" style="position:absolute;left:0;text-align:left;margin-left:440.05pt;margin-top:1.1pt;width:29.75pt;height:17pt;z-index:251740160" strokecolor="#c0504d" strokeweight=".25pt">
            <v:shadow color="#868686"/>
            <v:textbox style="mso-next-textbox:#_x0000_s1115">
              <w:txbxContent>
                <w:p w14:paraId="4F410786" w14:textId="77777777" w:rsidR="009E42EF" w:rsidRPr="005503A5" w:rsidRDefault="009E42EF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123C642">
          <v:rect id="_x0000_s1114" style="position:absolute;left:0;text-align:left;margin-left:403.95pt;margin-top:1.1pt;width:29.75pt;height:17pt;z-index:251739136" strokecolor="#9bbb59" strokeweight="1pt">
            <v:shadow color="#868686"/>
            <v:textbox style="mso-next-textbox:#_x0000_s1114">
              <w:txbxContent>
                <w:p w14:paraId="4E5FB817" w14:textId="77777777" w:rsidR="009E42EF" w:rsidRPr="005503A5" w:rsidRDefault="009E42EF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E42EF" w:rsidRPr="009A55CC">
        <w:rPr>
          <w:rFonts w:asciiTheme="minorHAnsi" w:hAnsiTheme="minorHAnsi" w:cstheme="minorHAnsi"/>
          <w:bCs/>
          <w:iCs/>
          <w:sz w:val="22"/>
          <w:szCs w:val="22"/>
        </w:rPr>
        <w:t>5. Ricorrere all’utilizzo di forme di lavoro coercitive?</w:t>
      </w:r>
    </w:p>
    <w:p w14:paraId="62987B74" w14:textId="77777777" w:rsidR="009E42EF" w:rsidRPr="009A55CC" w:rsidRDefault="009E42EF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EC50DF9" w14:textId="77777777" w:rsidR="009B2CD2" w:rsidRPr="009A55CC" w:rsidRDefault="00EA0B9E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4798D78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5A88FE55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63516FA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79DBDB60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E42EF" w:rsidRPr="009A55CC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 Ha un rappresentante della Direzione che sia responsabile della salute e della sicurezza di tutto il personale e dell’implementazione dei fattori di sicurezza e salute previsti nel D.Lgs81/2008?</w:t>
      </w:r>
    </w:p>
    <w:p w14:paraId="38B5D476" w14:textId="77777777" w:rsidR="009B2CD2" w:rsidRPr="009A55CC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2A485E4" w14:textId="77777777" w:rsidR="009B2CD2" w:rsidRPr="009A55CC" w:rsidRDefault="00EA0B9E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DBF46B7">
          <v:rect id="_x0000_s1088" style="position:absolute;left:0;text-align:left;margin-left:402.45pt;margin-top:37.85pt;width:29.75pt;height:17pt;z-index:251719680" strokecolor="#9bbb59" strokeweight="1pt">
            <v:shadow color="#868686"/>
            <v:textbox style="mso-next-textbox:#_x0000_s1088">
              <w:txbxContent>
                <w:p w14:paraId="6813FA3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E08C8C6">
          <v:rect id="_x0000_s1089" style="position:absolute;left:0;text-align:left;margin-left:438.55pt;margin-top:37.85pt;width:29.75pt;height:17pt;z-index:251720704" strokecolor="#c0504d" strokeweight=".25pt">
            <v:shadow color="#868686"/>
            <v:textbox style="mso-next-textbox:#_x0000_s1089">
              <w:txbxContent>
                <w:p w14:paraId="3044F81A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E42EF" w:rsidRPr="009A55CC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 Ha un documento di valutazione dei rischi da interferenze recante una valutazione ricognitiva dei rischi standard relativi alla tipologia della prestazione che potrebbero potenzialment</w:t>
      </w:r>
      <w:r w:rsidR="00A90699" w:rsidRPr="009A55CC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6CB13931" w14:textId="77777777" w:rsidR="009B2CD2" w:rsidRPr="009A55CC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5EC03EF" w14:textId="77777777" w:rsidR="009B2CD2" w:rsidRPr="009A55CC" w:rsidRDefault="00EA0B9E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20B3C27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44F126C3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40F9769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3C244906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E42EF" w:rsidRPr="009A55CC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60C9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2A5FE0D6" w14:textId="77777777" w:rsidR="009B2CD2" w:rsidRPr="009A55CC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B4132A1" w14:textId="77777777" w:rsidR="009B2CD2" w:rsidRPr="009A55CC" w:rsidRDefault="00EA0B9E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53058B5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6FA74840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AC7EF1F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2B880191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E42EF" w:rsidRPr="009A55CC">
        <w:rPr>
          <w:rFonts w:asciiTheme="minorHAnsi" w:hAnsiTheme="minorHAnsi" w:cstheme="minorHAnsi"/>
          <w:bCs/>
          <w:iCs/>
          <w:sz w:val="22"/>
          <w:szCs w:val="22"/>
        </w:rPr>
        <w:t>9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 Rispetta il diritto di tutto il personale a formare e aderire ai sindacati liberamente scelti e il diritto alla contrattazione collettiva?</w:t>
      </w:r>
    </w:p>
    <w:p w14:paraId="4F402FDE" w14:textId="77777777" w:rsidR="009B2CD2" w:rsidRPr="009A55CC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C792845" w14:textId="77777777" w:rsidR="009B2CD2" w:rsidRPr="009A55CC" w:rsidRDefault="00EA0B9E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32D4A29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6C007FB6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B82CED4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5D484BEA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E42EF" w:rsidRPr="009A55CC">
        <w:rPr>
          <w:rFonts w:asciiTheme="minorHAnsi" w:hAnsiTheme="minorHAnsi" w:cstheme="minorHAnsi"/>
          <w:bCs/>
          <w:iCs/>
          <w:sz w:val="22"/>
          <w:szCs w:val="22"/>
        </w:rPr>
        <w:t>0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7F0AC9FC" w14:textId="77777777" w:rsidR="00131471" w:rsidRPr="009A55CC" w:rsidRDefault="00131471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BF3D08A" w14:textId="77777777" w:rsidR="009B2CD2" w:rsidRPr="009A55CC" w:rsidRDefault="00EA0B9E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4455CE2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2E083240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408F09D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44BB8585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E42EF" w:rsidRPr="009A55CC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3394320C" w14:textId="77777777" w:rsidR="009B2CD2" w:rsidRPr="009A55CC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750D01F" w14:textId="77777777" w:rsidR="009B2CD2" w:rsidRPr="009A55CC" w:rsidRDefault="00EA0B9E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6039ED0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791A6E0D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3F05B12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511F0DAD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E42EF" w:rsidRPr="009A55CC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9A55CC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524D2654" w14:textId="77777777" w:rsidR="006E2F3A" w:rsidRPr="009A55CC" w:rsidRDefault="006E2F3A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4C44206" w14:textId="77777777" w:rsidR="009B2CD2" w:rsidRPr="009A55CC" w:rsidRDefault="00EA0B9E" w:rsidP="009E42EF">
      <w:pPr>
        <w:tabs>
          <w:tab w:val="left" w:pos="426"/>
        </w:tabs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6E27C48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0BC3674B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9C6BF95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58817EEC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855E22" w:rsidRPr="009A55CC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2825D465" w14:textId="77777777" w:rsidR="009B2CD2" w:rsidRPr="009A55CC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E51F60A" w14:textId="77777777" w:rsidR="009B2CD2" w:rsidRPr="009A55CC" w:rsidRDefault="00EA0B9E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8B08068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3E88564E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63B0858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033F69CC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855E22" w:rsidRPr="009A55CC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L’orario di lavoro è conforme a quello previsto dalle leggi vigenti e dagli standard</w:t>
      </w:r>
      <w:r w:rsidR="00855E22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ell’industria?</w:t>
      </w:r>
    </w:p>
    <w:p w14:paraId="3958C52F" w14:textId="77777777" w:rsidR="009B2CD2" w:rsidRPr="009A55CC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D9176F7" w14:textId="77777777" w:rsidR="009B2CD2" w:rsidRPr="009A55CC" w:rsidRDefault="00EA0B9E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31BC0DC2">
          <v:rect id="_x0000_s1107" style="position:absolute;left:0;text-align:left;margin-left:431.65pt;margin-top:35.6pt;width:29.75pt;height:17pt;z-index:251737088" strokecolor="#c0504d" strokeweight=".25pt">
            <v:shadow color="#868686"/>
            <v:textbox style="mso-next-textbox:#_x0000_s1107">
              <w:txbxContent>
                <w:p w14:paraId="1B64C2CA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A55CC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66893A3">
          <v:rect id="_x0000_s1106" style="position:absolute;left:0;text-align:left;margin-left:395.55pt;margin-top:35.6pt;width:29.75pt;height:17pt;z-index:251736064" strokecolor="#9bbb59" strokeweight="1pt">
            <v:shadow color="#868686"/>
            <v:textbox style="mso-next-textbox:#_x0000_s1106">
              <w:txbxContent>
                <w:p w14:paraId="7EB68AAB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855E22" w:rsidRPr="009A55CC">
        <w:rPr>
          <w:rFonts w:asciiTheme="minorHAnsi" w:hAnsiTheme="minorHAnsi" w:cstheme="minorHAnsi"/>
          <w:bCs/>
          <w:iCs/>
          <w:sz w:val="22"/>
          <w:szCs w:val="22"/>
        </w:rPr>
        <w:t>15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708DA1DE" w14:textId="77777777" w:rsidR="009B2CD2" w:rsidRPr="009A55CC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487AE13" w14:textId="77777777" w:rsidR="009B2CD2" w:rsidRPr="009A55CC" w:rsidRDefault="00855E22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sz w:val="22"/>
          <w:szCs w:val="22"/>
        </w:rPr>
        <w:t>16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642DBC15" w14:textId="77777777" w:rsidR="009B2CD2" w:rsidRPr="009A55CC" w:rsidRDefault="006E2F3A" w:rsidP="00855E22">
      <w:pPr>
        <w:numPr>
          <w:ilvl w:val="0"/>
          <w:numId w:val="14"/>
        </w:numPr>
        <w:spacing w:line="360" w:lineRule="auto"/>
        <w:ind w:left="1560" w:hanging="49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9A55CC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9A55CC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9A55CC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9A55CC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49955FC6" w14:textId="77777777" w:rsidR="009B2CD2" w:rsidRPr="009A55CC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2880939" w14:textId="77777777" w:rsidR="00D2242E" w:rsidRPr="009A55CC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9A55CC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9A55CC" w14:paraId="0B423F0B" w14:textId="77777777" w:rsidTr="006E2F3A">
        <w:trPr>
          <w:trHeight w:val="448"/>
          <w:tblHeader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7D67E77" w14:textId="77777777" w:rsidR="009B2CD2" w:rsidRPr="009A55CC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ABE5BE6" w14:textId="77777777" w:rsidR="009B2CD2" w:rsidRPr="009A55CC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893997" w:rsidRPr="009A55CC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D847AB" w14:textId="77777777" w:rsidR="009B2CD2" w:rsidRPr="009A55CC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9A55CC" w14:paraId="194B1F63" w14:textId="77777777" w:rsidTr="005560C9">
        <w:trPr>
          <w:trHeight w:val="498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07794D42" w14:textId="77777777" w:rsidR="009B2CD2" w:rsidRPr="009A55CC" w:rsidRDefault="009B2CD2" w:rsidP="00893997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5395A2A9" w14:textId="77777777" w:rsidR="009B2CD2" w:rsidRPr="009A55CC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2E8E0463" w14:textId="77777777" w:rsidR="009B2CD2" w:rsidRPr="009A55CC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A55CC" w14:paraId="2BC888ED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1FFCF23" w14:textId="77777777" w:rsidR="009B2CD2" w:rsidRPr="009A55CC" w:rsidRDefault="009B2CD2" w:rsidP="008939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DBA5810" w14:textId="77777777" w:rsidR="009B2CD2" w:rsidRPr="009A55CC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0D162CF" w14:textId="77777777" w:rsidR="009B2CD2" w:rsidRPr="009A55CC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93997" w:rsidRPr="009A55CC" w14:paraId="1E70D04B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4739AAF6" w14:textId="77777777" w:rsidR="00893997" w:rsidRPr="009A55CC" w:rsidRDefault="00893997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0A60886C" w14:textId="77777777" w:rsidR="00893997" w:rsidRPr="009A55CC" w:rsidRDefault="00893997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345E3DAC" w14:textId="77777777" w:rsidR="00893997" w:rsidRPr="009A55CC" w:rsidRDefault="00893997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A55CC" w14:paraId="5FB74DC6" w14:textId="77777777" w:rsidTr="005560C9">
        <w:trPr>
          <w:trHeight w:val="448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68F39ACB" w14:textId="77777777" w:rsidR="009B2CD2" w:rsidRPr="009A55CC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9A55C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9A55C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9A55CC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9A55CC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9A55CC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9A55CC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9A55CC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9A55CC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64865DDF" w14:textId="77777777" w:rsidR="009B2CD2" w:rsidRPr="009A55CC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11CC2515" w14:textId="77777777" w:rsidR="009B2CD2" w:rsidRPr="009A55CC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9A55CC" w14:paraId="2171E4D3" w14:textId="77777777" w:rsidTr="005560C9">
        <w:trPr>
          <w:trHeight w:val="442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162F9925" w14:textId="77777777" w:rsidR="006E2F3A" w:rsidRPr="009A55CC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A55C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9A55C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9A55C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9A55CC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9A55CC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9A55CC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3B12EFB7" w14:textId="77777777" w:rsidR="006E2F3A" w:rsidRPr="009A55CC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60832010" w14:textId="77777777" w:rsidR="006E2F3A" w:rsidRPr="009A55CC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964326B" w14:textId="04BCD653" w:rsidR="009B2CD2" w:rsidRPr="009A55CC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9A55CC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 xml:space="preserve">Si prega allegare copia del documento di certificazione </w:t>
      </w:r>
    </w:p>
    <w:p w14:paraId="03EEFC74" w14:textId="77777777" w:rsidR="009B2CD2" w:rsidRPr="009A55CC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0257AFDB" w14:textId="77777777" w:rsidR="009B2CD2" w:rsidRPr="009A55CC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9A55CC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6218AF28" w14:textId="74A53343" w:rsidR="009B2CD2" w:rsidRPr="009A55CC" w:rsidRDefault="009B2CD2" w:rsidP="009A55CC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9A55CC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9A55CC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9A55CC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9A55CC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9A55CC">
        <w:rPr>
          <w:rFonts w:asciiTheme="minorHAnsi" w:hAnsiTheme="minorHAnsi" w:cstheme="minorHAnsi"/>
          <w:sz w:val="22"/>
          <w:szCs w:val="22"/>
        </w:rPr>
        <w:t>il</w:t>
      </w:r>
      <w:r w:rsidR="006E2F3A" w:rsidRPr="009A55CC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9A55CC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9A55CC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9A55CC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9A55CC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9A55CC">
        <w:rPr>
          <w:rFonts w:asciiTheme="minorHAnsi" w:hAnsiTheme="minorHAnsi" w:cstheme="minorHAnsi"/>
          <w:sz w:val="22"/>
          <w:szCs w:val="22"/>
        </w:rPr>
        <w:t>..........</w:t>
      </w:r>
      <w:r w:rsidR="006E2F3A" w:rsidRPr="009A55CC">
        <w:rPr>
          <w:rFonts w:asciiTheme="minorHAnsi" w:hAnsiTheme="minorHAnsi" w:cstheme="minorHAnsi"/>
          <w:sz w:val="22"/>
          <w:szCs w:val="22"/>
        </w:rPr>
        <w:t>...</w:t>
      </w:r>
      <w:r w:rsidR="005560C9" w:rsidRPr="009A55CC">
        <w:rPr>
          <w:rFonts w:asciiTheme="minorHAnsi" w:hAnsiTheme="minorHAnsi" w:cstheme="minorHAnsi"/>
          <w:sz w:val="22"/>
          <w:szCs w:val="22"/>
        </w:rPr>
        <w:t>.........</w:t>
      </w:r>
      <w:r w:rsidR="006E2F3A" w:rsidRPr="009A55CC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9A55CC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68047136" w14:textId="77777777" w:rsidR="009B2CD2" w:rsidRPr="009A55CC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A55CC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0D782319" w14:textId="77777777" w:rsidR="00392D5F" w:rsidRPr="009A55CC" w:rsidRDefault="00036420" w:rsidP="00855E22">
      <w:pPr>
        <w:widowControl w:val="0"/>
        <w:numPr>
          <w:ilvl w:val="0"/>
          <w:numId w:val="17"/>
        </w:numPr>
        <w:autoSpaceDE/>
        <w:spacing w:line="360" w:lineRule="auto"/>
        <w:ind w:left="1134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9A55CC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54E740EF" w14:textId="77777777" w:rsidR="00392D5F" w:rsidRPr="009A55CC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9A55CC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46B2FC45" w14:textId="77777777" w:rsidR="00392D5F" w:rsidRPr="009A55CC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9A55CC">
        <w:rPr>
          <w:rFonts w:asciiTheme="minorHAnsi" w:hAnsiTheme="minorHAnsi" w:cstheme="minorHAnsi"/>
          <w:sz w:val="22"/>
          <w:szCs w:val="22"/>
        </w:rPr>
        <w:t>partecipare alle attività di monitoraggio, come richiesto dall’Agrumi-Gel</w:t>
      </w:r>
      <w:r w:rsidR="00036420" w:rsidRPr="009A55CC">
        <w:rPr>
          <w:rFonts w:asciiTheme="minorHAnsi" w:hAnsiTheme="minorHAnsi" w:cstheme="minorHAnsi"/>
          <w:sz w:val="22"/>
          <w:szCs w:val="22"/>
        </w:rPr>
        <w:t xml:space="preserve"> s.r.l.</w:t>
      </w:r>
      <w:r w:rsidRPr="009A55CC">
        <w:rPr>
          <w:rFonts w:asciiTheme="minorHAnsi" w:hAnsiTheme="minorHAnsi" w:cstheme="minorHAnsi"/>
          <w:sz w:val="22"/>
          <w:szCs w:val="22"/>
        </w:rPr>
        <w:t>;</w:t>
      </w:r>
    </w:p>
    <w:p w14:paraId="5B84CF09" w14:textId="77777777" w:rsidR="00392D5F" w:rsidRPr="009A55CC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9A55CC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9A55CC">
        <w:rPr>
          <w:rFonts w:asciiTheme="minorHAnsi" w:hAnsiTheme="minorHAnsi" w:cstheme="minorHAnsi"/>
          <w:sz w:val="22"/>
          <w:szCs w:val="22"/>
        </w:rPr>
        <w:t xml:space="preserve"> </w:t>
      </w:r>
      <w:r w:rsidRPr="009A55CC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SA8000;</w:t>
      </w:r>
    </w:p>
    <w:p w14:paraId="110782A9" w14:textId="77777777" w:rsidR="00392D5F" w:rsidRPr="009A55CC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9A55CC">
        <w:rPr>
          <w:rFonts w:asciiTheme="minorHAnsi" w:hAnsiTheme="minorHAnsi" w:cstheme="minorHAnsi"/>
          <w:sz w:val="22"/>
          <w:szCs w:val="22"/>
        </w:rPr>
        <w:lastRenderedPageBreak/>
        <w:t>informare l’Agrumi-Gel</w:t>
      </w:r>
      <w:r w:rsidR="00036420" w:rsidRPr="009A55CC">
        <w:rPr>
          <w:rFonts w:asciiTheme="minorHAnsi" w:hAnsiTheme="minorHAnsi" w:cstheme="minorHAnsi"/>
          <w:sz w:val="22"/>
          <w:szCs w:val="22"/>
        </w:rPr>
        <w:t xml:space="preserve"> s.r.l.</w:t>
      </w:r>
      <w:r w:rsidRPr="009A55CC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9A55CC">
        <w:rPr>
          <w:rFonts w:asciiTheme="minorHAnsi" w:hAnsiTheme="minorHAnsi" w:cstheme="minorHAnsi"/>
          <w:sz w:val="22"/>
          <w:szCs w:val="22"/>
        </w:rPr>
        <w:t>stivo</w:t>
      </w:r>
      <w:r w:rsidRPr="009A55CC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fornitori/subappaltatori e sub-fornitori.</w:t>
      </w:r>
    </w:p>
    <w:p w14:paraId="04B5FD34" w14:textId="00CCD166" w:rsidR="00036420" w:rsidRPr="00E739CD" w:rsidRDefault="003115B7" w:rsidP="00E739CD">
      <w:pPr>
        <w:numPr>
          <w:ilvl w:val="0"/>
          <w:numId w:val="13"/>
        </w:numPr>
        <w:autoSpaceDE/>
        <w:autoSpaceDN w:val="0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9A55CC">
        <w:rPr>
          <w:rFonts w:asciiTheme="minorHAnsi" w:hAnsiTheme="minorHAnsi" w:cstheme="minorHAnsi"/>
          <w:sz w:val="22"/>
          <w:szCs w:val="22"/>
        </w:rPr>
        <w:t>Fornire i vari certificati di cui alla sezione C del presente questionario ad ogni relativo rinnovo.</w:t>
      </w:r>
    </w:p>
    <w:p w14:paraId="54BF7766" w14:textId="77777777" w:rsidR="00036420" w:rsidRPr="009A55CC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9A55CC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50547725" w14:textId="77777777" w:rsidR="00036420" w:rsidRPr="009A55CC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9A55CC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536BA048" w14:textId="77777777" w:rsidR="00392D5F" w:rsidRPr="009A55CC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8628D68" w14:textId="2CB4568F" w:rsidR="00036420" w:rsidRPr="00E739CD" w:rsidRDefault="00036420" w:rsidP="00E739CD">
      <w:pPr>
        <w:pStyle w:val="Paragrafoelenco"/>
        <w:numPr>
          <w:ilvl w:val="0"/>
          <w:numId w:val="16"/>
        </w:numPr>
        <w:suppressAutoHyphens w:val="0"/>
        <w:autoSpaceDN w:val="0"/>
        <w:adjustRightInd w:val="0"/>
        <w:spacing w:line="360" w:lineRule="auto"/>
        <w:ind w:left="1134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A55CC">
        <w:rPr>
          <w:rFonts w:asciiTheme="minorHAnsi" w:hAnsiTheme="minorHAnsi" w:cstheme="minorHAnsi"/>
          <w:sz w:val="22"/>
          <w:szCs w:val="22"/>
        </w:rPr>
        <w:t>c</w:t>
      </w:r>
      <w:r w:rsidR="00392D5F" w:rsidRPr="009A55CC">
        <w:rPr>
          <w:rFonts w:asciiTheme="minorHAnsi" w:hAnsiTheme="minorHAnsi" w:cstheme="minorHAnsi"/>
          <w:sz w:val="22"/>
          <w:szCs w:val="22"/>
        </w:rPr>
        <w:t xml:space="preserve">he il prodotto consegnato è esente da Allergeni, vedi lista 2007/68/CE del 27 Novembre 2007 in conformità alla direttiva 2000/13/CE del 20 Marzo 2000 e successive modifiche ed integrazioni </w:t>
      </w:r>
      <w:r w:rsidR="00392D5F" w:rsidRPr="009A55CC">
        <w:rPr>
          <w:rFonts w:asciiTheme="minorHAnsi" w:hAnsiTheme="minorHAnsi" w:cstheme="minorHAnsi"/>
          <w:i/>
          <w:iCs/>
          <w:sz w:val="22"/>
          <w:szCs w:val="22"/>
        </w:rPr>
        <w:t>(cereali, crostacei e prodotti derivati, uova e prodotti derivati, pesce e prodotti derivati, arachidi e prodotti derivati, soia e prodotti derivati, latte e prodotti derivati, frutta a guscio, sedano e prodotti derivati, senape e prodotti derivati, semi di sesa</w:t>
      </w:r>
      <w:r w:rsidR="006141BA" w:rsidRPr="009A55CC">
        <w:rPr>
          <w:rFonts w:asciiTheme="minorHAnsi" w:hAnsiTheme="minorHAnsi" w:cstheme="minorHAnsi"/>
          <w:i/>
          <w:iCs/>
          <w:sz w:val="22"/>
          <w:szCs w:val="22"/>
        </w:rPr>
        <w:t>m</w:t>
      </w:r>
      <w:r w:rsidR="00392D5F" w:rsidRPr="009A55CC">
        <w:rPr>
          <w:rFonts w:asciiTheme="minorHAnsi" w:hAnsiTheme="minorHAnsi" w:cstheme="minorHAnsi"/>
          <w:i/>
          <w:iCs/>
          <w:sz w:val="22"/>
          <w:szCs w:val="22"/>
        </w:rPr>
        <w:t>o e prodotti derivati, anidride solforosa e solfiti in concentrazioni superiori a 10mg/Kg o 10 mg/l espressi come SO2, lupini e prodotti derivati, molluschi e prodotti derivati)</w:t>
      </w:r>
      <w:r w:rsidR="006141BA" w:rsidRPr="009A55CC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392D5F" w:rsidRPr="009A55CC">
        <w:rPr>
          <w:rFonts w:asciiTheme="minorHAnsi" w:hAnsiTheme="minorHAnsi" w:cstheme="minorHAnsi"/>
          <w:sz w:val="22"/>
          <w:szCs w:val="22"/>
        </w:rPr>
        <w:t>e che durante il processo produttivo, comprendente anche lo stoccaggio ed il trasporto, non vi è possibilità di contaminazione incrociata.</w:t>
      </w:r>
    </w:p>
    <w:p w14:paraId="07D79D03" w14:textId="77777777" w:rsidR="00036420" w:rsidRPr="009A55CC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9A55CC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75AF217A" w14:textId="77777777" w:rsidR="00036420" w:rsidRPr="009A55CC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9A55CC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5AA437A9" w14:textId="77777777" w:rsidR="00392D5F" w:rsidRPr="009A55CC" w:rsidRDefault="00392D5F" w:rsidP="00036420">
      <w:pPr>
        <w:spacing w:line="360" w:lineRule="auto"/>
        <w:ind w:left="5672" w:firstLine="709"/>
        <w:jc w:val="both"/>
        <w:rPr>
          <w:rFonts w:asciiTheme="minorHAnsi" w:hAnsiTheme="minorHAnsi" w:cstheme="minorHAnsi"/>
          <w:sz w:val="22"/>
          <w:szCs w:val="22"/>
        </w:rPr>
      </w:pPr>
      <w:r w:rsidRPr="009A55CC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14404B0E" w14:textId="00AC78AC" w:rsidR="00392D5F" w:rsidRPr="009A55CC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9A55CC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Si prega di allegare</w:t>
      </w:r>
      <w:r w:rsidRPr="009A55CC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:</w:t>
      </w:r>
    </w:p>
    <w:p w14:paraId="018C257E" w14:textId="77777777" w:rsidR="00392D5F" w:rsidRPr="009A55CC" w:rsidRDefault="00392D5F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/>
          <w:iCs/>
          <w:sz w:val="22"/>
          <w:szCs w:val="22"/>
        </w:rPr>
        <w:t>Flow Chart</w:t>
      </w:r>
      <w:r w:rsidR="00855E22" w:rsidRPr="009A55CC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(Diagramma di flusso);</w:t>
      </w:r>
    </w:p>
    <w:p w14:paraId="7886F83C" w14:textId="77777777" w:rsidR="00855E22" w:rsidRPr="009A55CC" w:rsidRDefault="00855E22" w:rsidP="00855E22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/>
          <w:iCs/>
          <w:sz w:val="22"/>
          <w:szCs w:val="22"/>
        </w:rPr>
        <w:t>Dichiarazione di conformità al D.M. 21 marzo 1973 e successive modifiche e aggiornamenti e nel caso di imballaggi in plastica tale dichiarazione dovrà essere redatta secondo l’allegato IV al Reg. CE 10/2011;</w:t>
      </w:r>
    </w:p>
    <w:p w14:paraId="6CEE0F1B" w14:textId="77777777" w:rsidR="00855E22" w:rsidRPr="009A55CC" w:rsidRDefault="00855E22" w:rsidP="00855E22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/>
          <w:iCs/>
          <w:sz w:val="22"/>
          <w:szCs w:val="22"/>
        </w:rPr>
        <w:t>Copia dei risultati dei test eseguiti in materia di prove di migrazione;</w:t>
      </w:r>
    </w:p>
    <w:p w14:paraId="2548CA9E" w14:textId="6C6FDC7D" w:rsidR="009A55CC" w:rsidRPr="00E739CD" w:rsidRDefault="00855E22" w:rsidP="00E739CD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/>
          <w:iCs/>
          <w:sz w:val="22"/>
          <w:szCs w:val="22"/>
        </w:rPr>
        <w:t>Copia delle schede tecniche del materiale fornitoci (se aggiornate).</w:t>
      </w:r>
    </w:p>
    <w:p w14:paraId="03DCFE03" w14:textId="47EE22B3" w:rsidR="007F4F80" w:rsidRPr="009A55CC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9A55CC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9A55CC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500979E7" w14:textId="77777777" w:rsidR="005C0497" w:rsidRPr="009A55CC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9A55CC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RESPONSABILITA’ SOCIALE E DI CONDIZIONI LAVORATIVE.</w:t>
      </w:r>
    </w:p>
    <w:p w14:paraId="24867843" w14:textId="72C090C0" w:rsidR="006141BA" w:rsidRPr="009A55CC" w:rsidRDefault="00034380" w:rsidP="009A55CC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A55CC">
        <w:rPr>
          <w:rFonts w:asciiTheme="minorHAnsi" w:hAnsiTheme="minorHAnsi" w:cstheme="minorHAnsi"/>
          <w:bCs/>
          <w:iCs/>
          <w:sz w:val="22"/>
          <w:szCs w:val="22"/>
        </w:rPr>
        <w:t xml:space="preserve">D 02.01 - </w:t>
      </w:r>
      <w:r w:rsidR="005C0497" w:rsidRPr="009A55CC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55C06686" w14:textId="77777777" w:rsidR="005C0497" w:rsidRPr="009A55CC" w:rsidRDefault="005C0497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9A55CC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54787897" w14:textId="77777777" w:rsidR="006141BA" w:rsidRPr="009A55CC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2CB70DE7" w14:textId="77777777" w:rsidR="005C0497" w:rsidRPr="009A55CC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A55CC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9A55CC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CCF13" w14:textId="77777777" w:rsidR="00244A3A" w:rsidRDefault="00244A3A">
      <w:r>
        <w:separator/>
      </w:r>
    </w:p>
  </w:endnote>
  <w:endnote w:type="continuationSeparator" w:id="0">
    <w:p w14:paraId="6A965232" w14:textId="77777777" w:rsidR="00244A3A" w:rsidRDefault="00244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0D1A7C14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24189ED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75510F5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57841E6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84E58D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6739A0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4D14FDCD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C16D3A5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2C24C9E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301FD8D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E68CDE2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AF31C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395973E5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4849E" w14:textId="77777777" w:rsidR="00244A3A" w:rsidRDefault="00244A3A">
      <w:r>
        <w:separator/>
      </w:r>
    </w:p>
  </w:footnote>
  <w:footnote w:type="continuationSeparator" w:id="0">
    <w:p w14:paraId="0AC8CE55" w14:textId="77777777" w:rsidR="00244A3A" w:rsidRDefault="00244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1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54"/>
      <w:gridCol w:w="5212"/>
      <w:gridCol w:w="2835"/>
    </w:tblGrid>
    <w:tr w:rsidR="001B1240" w:rsidRPr="00ED3420" w14:paraId="6C4C57BA" w14:textId="77777777" w:rsidTr="00ED3420">
      <w:trPr>
        <w:trHeight w:val="838"/>
        <w:jc w:val="center"/>
      </w:trPr>
      <w:tc>
        <w:tcPr>
          <w:tcW w:w="205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29AB42F" w14:textId="77777777" w:rsidR="001B1240" w:rsidRPr="00ED3420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ED342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ED342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ED342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FF3CEC" w14:textId="77777777" w:rsidR="001B1240" w:rsidRPr="00ED3420" w:rsidRDefault="00C102DD" w:rsidP="00F32767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ED3420">
            <w:rPr>
              <w:rFonts w:asciiTheme="minorHAnsi" w:hAnsiTheme="minorHAnsi" w:cstheme="minorHAnsi"/>
              <w:b/>
              <w:bCs/>
              <w:sz w:val="32"/>
              <w:szCs w:val="32"/>
            </w:rPr>
            <w:t>QUESTIONARIO DEI FORNITORI</w:t>
          </w:r>
          <w:r w:rsidR="000144F9" w:rsidRPr="00ED3420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DI I</w:t>
          </w:r>
          <w:r w:rsidR="00F32767" w:rsidRPr="00ED3420">
            <w:rPr>
              <w:rFonts w:asciiTheme="minorHAnsi" w:hAnsiTheme="minorHAnsi" w:cstheme="minorHAnsi"/>
              <w:b/>
              <w:bCs/>
              <w:sz w:val="32"/>
              <w:szCs w:val="32"/>
            </w:rPr>
            <w:t>MBALLI IN POLIETILENE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C83635" w14:textId="2D740096" w:rsidR="00ED3420" w:rsidRPr="00ED3420" w:rsidRDefault="00EA0B9E" w:rsidP="00ED3420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>
            <w:rPr>
              <w:rFonts w:asciiTheme="minorHAnsi" w:hAnsiTheme="minorHAnsi" w:cstheme="minorHAnsi"/>
              <w:sz w:val="18"/>
            </w:rPr>
            <w:t>C</w:t>
          </w:r>
          <w:r w:rsidR="00ED3420" w:rsidRPr="00ED3420">
            <w:rPr>
              <w:rFonts w:asciiTheme="minorHAnsi" w:hAnsiTheme="minorHAnsi" w:cstheme="minorHAnsi"/>
              <w:sz w:val="18"/>
            </w:rPr>
            <w:t xml:space="preserve">od.  </w:t>
          </w:r>
          <w:r w:rsidR="00ED3420" w:rsidRPr="00ED3420">
            <w:rPr>
              <w:rFonts w:asciiTheme="minorHAnsi" w:hAnsiTheme="minorHAnsi" w:cstheme="minorHAnsi"/>
              <w:b/>
              <w:bCs/>
              <w:sz w:val="18"/>
            </w:rPr>
            <w:t>M 06.05.0</w:t>
          </w:r>
          <w:r w:rsidR="00ED3420" w:rsidRPr="00ED3420">
            <w:rPr>
              <w:rFonts w:asciiTheme="minorHAnsi" w:hAnsiTheme="minorHAnsi" w:cstheme="minorHAnsi"/>
              <w:b/>
              <w:bCs/>
              <w:sz w:val="18"/>
            </w:rPr>
            <w:t>3</w:t>
          </w:r>
          <w:r w:rsidR="00ED3420" w:rsidRPr="00ED3420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07D481AC" w14:textId="77777777" w:rsidR="00ED3420" w:rsidRPr="00ED3420" w:rsidRDefault="00ED3420" w:rsidP="00ED3420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</w:rPr>
          </w:pPr>
          <w:r w:rsidRPr="00ED3420">
            <w:rPr>
              <w:rFonts w:asciiTheme="minorHAnsi" w:hAnsiTheme="minorHAnsi" w:cstheme="minorHAnsi"/>
              <w:sz w:val="18"/>
            </w:rPr>
            <w:t xml:space="preserve">Rev.  </w:t>
          </w:r>
          <w:r w:rsidRPr="00ED3420">
            <w:rPr>
              <w:rFonts w:asciiTheme="minorHAnsi" w:hAnsiTheme="minorHAnsi" w:cstheme="minorHAnsi"/>
              <w:noProof/>
              <w:sz w:val="18"/>
              <w:szCs w:val="18"/>
            </w:rPr>
            <w:t>12</w:t>
          </w:r>
        </w:p>
        <w:p w14:paraId="7E7F64F8" w14:textId="77777777" w:rsidR="00ED3420" w:rsidRPr="00ED3420" w:rsidRDefault="00ED3420" w:rsidP="00ED3420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ED3420">
            <w:rPr>
              <w:rFonts w:asciiTheme="minorHAnsi" w:hAnsiTheme="minorHAnsi" w:cstheme="minorHAnsi"/>
              <w:sz w:val="18"/>
            </w:rPr>
            <w:t xml:space="preserve">Data </w:t>
          </w:r>
          <w:r w:rsidRPr="00ED3420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785174DA" w14:textId="77777777" w:rsidR="00ED3420" w:rsidRPr="00ED3420" w:rsidRDefault="00ED3420" w:rsidP="00ED3420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ED3420">
            <w:rPr>
              <w:rFonts w:asciiTheme="minorHAnsi" w:hAnsiTheme="minorHAnsi" w:cstheme="minorHAnsi"/>
              <w:sz w:val="18"/>
            </w:rPr>
            <w:t>Emesso da: Elsa Liga</w:t>
          </w:r>
        </w:p>
        <w:p w14:paraId="67FCCBA6" w14:textId="77777777" w:rsidR="00ED3420" w:rsidRPr="00ED3420" w:rsidRDefault="00ED3420" w:rsidP="00ED3420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ED3420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681D9444" w14:textId="77777777" w:rsidR="00ED3420" w:rsidRPr="00ED3420" w:rsidRDefault="00ED3420" w:rsidP="00ED3420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ED3420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4EAD6018" w14:textId="51CDE34C" w:rsidR="00ED3420" w:rsidRPr="00ED3420" w:rsidRDefault="00ED3420" w:rsidP="00ED3420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ED3420">
            <w:rPr>
              <w:rFonts w:asciiTheme="minorHAnsi" w:hAnsiTheme="minorHAnsi" w:cstheme="minorHAnsi"/>
              <w:sz w:val="18"/>
            </w:rPr>
            <w:t xml:space="preserve">Pag. </w:t>
          </w:r>
          <w:r w:rsidRPr="00ED342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ED3420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ED342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ED3420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ED342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ED3420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ED342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ED342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ED342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ED342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5</w:t>
          </w:r>
          <w:r w:rsidRPr="00ED342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7CE77B3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3C395AAB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4C65244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74F029F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247AC9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6B872F95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7F582F8E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0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12341">
    <w:abstractNumId w:val="0"/>
  </w:num>
  <w:num w:numId="2" w16cid:durableId="1041511713">
    <w:abstractNumId w:val="1"/>
  </w:num>
  <w:num w:numId="3" w16cid:durableId="791872817">
    <w:abstractNumId w:val="2"/>
  </w:num>
  <w:num w:numId="4" w16cid:durableId="111291423">
    <w:abstractNumId w:val="3"/>
  </w:num>
  <w:num w:numId="5" w16cid:durableId="785807977">
    <w:abstractNumId w:val="12"/>
  </w:num>
  <w:num w:numId="6" w16cid:durableId="1809978871">
    <w:abstractNumId w:val="10"/>
  </w:num>
  <w:num w:numId="7" w16cid:durableId="1573156643">
    <w:abstractNumId w:val="15"/>
  </w:num>
  <w:num w:numId="8" w16cid:durableId="1187906458">
    <w:abstractNumId w:val="13"/>
  </w:num>
  <w:num w:numId="9" w16cid:durableId="459763270">
    <w:abstractNumId w:val="14"/>
  </w:num>
  <w:num w:numId="10" w16cid:durableId="1586457813">
    <w:abstractNumId w:val="8"/>
  </w:num>
  <w:num w:numId="11" w16cid:durableId="183444003">
    <w:abstractNumId w:val="5"/>
  </w:num>
  <w:num w:numId="12" w16cid:durableId="87117374">
    <w:abstractNumId w:val="16"/>
  </w:num>
  <w:num w:numId="13" w16cid:durableId="1010448434">
    <w:abstractNumId w:val="7"/>
  </w:num>
  <w:num w:numId="14" w16cid:durableId="953167892">
    <w:abstractNumId w:val="11"/>
  </w:num>
  <w:num w:numId="15" w16cid:durableId="356582757">
    <w:abstractNumId w:val="6"/>
  </w:num>
  <w:num w:numId="16" w16cid:durableId="2097284986">
    <w:abstractNumId w:val="4"/>
  </w:num>
  <w:num w:numId="17" w16cid:durableId="427701959">
    <w:abstractNumId w:val="9"/>
  </w:num>
  <w:num w:numId="18" w16cid:durableId="1368916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433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65814"/>
    <w:rsid w:val="000814D0"/>
    <w:rsid w:val="0008295C"/>
    <w:rsid w:val="000834AE"/>
    <w:rsid w:val="00092BE3"/>
    <w:rsid w:val="000E0D1F"/>
    <w:rsid w:val="00120042"/>
    <w:rsid w:val="00131471"/>
    <w:rsid w:val="00176BCD"/>
    <w:rsid w:val="001B1240"/>
    <w:rsid w:val="001B69D1"/>
    <w:rsid w:val="001C2E67"/>
    <w:rsid w:val="001C5AB5"/>
    <w:rsid w:val="00207B8B"/>
    <w:rsid w:val="00244A3A"/>
    <w:rsid w:val="00253604"/>
    <w:rsid w:val="0029438A"/>
    <w:rsid w:val="00297E80"/>
    <w:rsid w:val="002B1264"/>
    <w:rsid w:val="002D688D"/>
    <w:rsid w:val="002E6BF0"/>
    <w:rsid w:val="002E72E7"/>
    <w:rsid w:val="003115B7"/>
    <w:rsid w:val="0031721E"/>
    <w:rsid w:val="0032333A"/>
    <w:rsid w:val="00346252"/>
    <w:rsid w:val="00392D5F"/>
    <w:rsid w:val="0039509E"/>
    <w:rsid w:val="003A2B72"/>
    <w:rsid w:val="003B2D7D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C0497"/>
    <w:rsid w:val="005D1E55"/>
    <w:rsid w:val="00606B36"/>
    <w:rsid w:val="006141BA"/>
    <w:rsid w:val="00617F68"/>
    <w:rsid w:val="006224B1"/>
    <w:rsid w:val="00632549"/>
    <w:rsid w:val="006359A0"/>
    <w:rsid w:val="00646AC2"/>
    <w:rsid w:val="006574F5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41F01"/>
    <w:rsid w:val="00775CF9"/>
    <w:rsid w:val="007A5AB0"/>
    <w:rsid w:val="007A5BC3"/>
    <w:rsid w:val="007B6CD3"/>
    <w:rsid w:val="007C6724"/>
    <w:rsid w:val="007F4F80"/>
    <w:rsid w:val="007F676A"/>
    <w:rsid w:val="0082741E"/>
    <w:rsid w:val="0083313B"/>
    <w:rsid w:val="00840713"/>
    <w:rsid w:val="0084385F"/>
    <w:rsid w:val="00855E22"/>
    <w:rsid w:val="008708A6"/>
    <w:rsid w:val="00871D57"/>
    <w:rsid w:val="00893997"/>
    <w:rsid w:val="008F4AE6"/>
    <w:rsid w:val="00933C9F"/>
    <w:rsid w:val="009717DC"/>
    <w:rsid w:val="00984137"/>
    <w:rsid w:val="009A55CC"/>
    <w:rsid w:val="009B2CD2"/>
    <w:rsid w:val="009B67DC"/>
    <w:rsid w:val="009D1B62"/>
    <w:rsid w:val="009D2041"/>
    <w:rsid w:val="009E42EF"/>
    <w:rsid w:val="00A17A10"/>
    <w:rsid w:val="00A523C1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5198"/>
    <w:rsid w:val="00D2242E"/>
    <w:rsid w:val="00D976BF"/>
    <w:rsid w:val="00DC0A5B"/>
    <w:rsid w:val="00DC5451"/>
    <w:rsid w:val="00DE5C26"/>
    <w:rsid w:val="00E201FE"/>
    <w:rsid w:val="00E20684"/>
    <w:rsid w:val="00E739CD"/>
    <w:rsid w:val="00E75A58"/>
    <w:rsid w:val="00EA0B9E"/>
    <w:rsid w:val="00EA4124"/>
    <w:rsid w:val="00ED3420"/>
    <w:rsid w:val="00ED38A4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967CF"/>
    <w:rsid w:val="00FC7DA3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901B701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rsid w:val="008F4AE6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1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9F2E6D-C75A-4066-8A7A-6158C6D3F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16</cp:revision>
  <cp:lastPrinted>2014-12-15T16:23:00Z</cp:lastPrinted>
  <dcterms:created xsi:type="dcterms:W3CDTF">2014-12-15T15:36:00Z</dcterms:created>
  <dcterms:modified xsi:type="dcterms:W3CDTF">2022-12-29T09:11:00Z</dcterms:modified>
</cp:coreProperties>
</file>