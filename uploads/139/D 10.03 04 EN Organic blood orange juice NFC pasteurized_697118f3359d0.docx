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0F09B"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581C6E" w14:paraId="1C0C74F3" w14:textId="77777777" w:rsidTr="00394C48">
        <w:trPr>
          <w:trHeight w:val="1399"/>
        </w:trPr>
        <w:tc>
          <w:tcPr>
            <w:tcW w:w="9210" w:type="dxa"/>
            <w:shd w:val="clear" w:color="auto" w:fill="auto"/>
          </w:tcPr>
          <w:p w14:paraId="73BB68A3"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81C6E" w:rsidRPr="00581C6E">
              <w:rPr>
                <w:rFonts w:ascii="Verdana" w:hAnsi="Verdana"/>
                <w:lang w:val="en-US"/>
              </w:rPr>
              <w:t>Organic</w:t>
            </w:r>
            <w:r w:rsidR="00581C6E">
              <w:rPr>
                <w:rFonts w:ascii="Verdana" w:hAnsi="Verdana"/>
                <w:b/>
                <w:lang w:val="en-US"/>
              </w:rPr>
              <w:t xml:space="preserve"> </w:t>
            </w:r>
            <w:r w:rsidR="00D74BDB" w:rsidRPr="00323D28">
              <w:rPr>
                <w:rFonts w:ascii="Verdana" w:hAnsi="Verdana"/>
                <w:lang w:val="en-US"/>
              </w:rPr>
              <w:t>Blood orange juice NFC pasteurized</w:t>
            </w:r>
            <w:r w:rsidR="004052BE" w:rsidRPr="002C594E">
              <w:rPr>
                <w:rFonts w:ascii="Verdana" w:hAnsi="Verdana"/>
                <w:lang w:val="en-US"/>
              </w:rPr>
              <w:t xml:space="preserve"> </w:t>
            </w:r>
          </w:p>
          <w:p w14:paraId="77AA18A4"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581C6E">
              <w:rPr>
                <w:rFonts w:ascii="Verdana" w:hAnsi="Verdana"/>
                <w:i/>
                <w:lang w:val="en-US"/>
              </w:rPr>
              <w:t>Organic</w:t>
            </w:r>
            <w:r w:rsidR="00581C6E">
              <w:rPr>
                <w:rFonts w:ascii="Verdana" w:hAnsi="Verdana"/>
                <w:b/>
                <w:i/>
                <w:lang w:val="en-US"/>
              </w:rPr>
              <w:t xml:space="preserve"> </w:t>
            </w:r>
            <w:r w:rsidR="00D74BDB" w:rsidRPr="00542E82">
              <w:rPr>
                <w:rFonts w:ascii="Verdana" w:hAnsi="Verdana"/>
                <w:i/>
                <w:lang w:val="en-US"/>
              </w:rPr>
              <w:t>Blood orange juice NFC pasteurized</w:t>
            </w:r>
          </w:p>
          <w:p w14:paraId="53804D47" w14:textId="77777777" w:rsidR="00581C6E" w:rsidRPr="004B3BA6" w:rsidRDefault="00853353" w:rsidP="004B3BA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581C6E" w:rsidRPr="00581C6E">
              <w:rPr>
                <w:rFonts w:ascii="Verdana" w:hAnsi="Verdana"/>
                <w:lang w:val="en-US"/>
              </w:rPr>
              <w:t>S</w:t>
            </w:r>
            <w:r w:rsidR="00D74BDB" w:rsidRPr="00581C6E">
              <w:rPr>
                <w:rFonts w:ascii="Verdana" w:hAnsi="Verdana"/>
                <w:lang w:val="en-US"/>
              </w:rPr>
              <w:t>RN</w:t>
            </w:r>
            <w:r w:rsidR="00581C6E">
              <w:rPr>
                <w:rFonts w:ascii="Verdana" w:hAnsi="Verdana"/>
                <w:lang w:val="en-US"/>
              </w:rPr>
              <w:t>B</w:t>
            </w:r>
          </w:p>
          <w:p w14:paraId="7C2186D0" w14:textId="77777777" w:rsidR="00581C6E" w:rsidRDefault="00581C6E" w:rsidP="004B3BA6">
            <w:pPr>
              <w:tabs>
                <w:tab w:val="left" w:pos="0"/>
              </w:tabs>
              <w:spacing w:before="100" w:beforeAutospacing="1"/>
              <w:ind w:hanging="6"/>
              <w:rPr>
                <w:rFonts w:ascii="Verdana" w:hAnsi="Verdana"/>
                <w:i/>
                <w:u w:val="single"/>
                <w:lang w:val="en-US"/>
              </w:rPr>
            </w:pPr>
            <w:r>
              <w:rPr>
                <w:rFonts w:ascii="Verdana" w:hAnsi="Verdana"/>
                <w:i/>
                <w:u w:val="single"/>
                <w:lang w:val="en-US"/>
              </w:rPr>
              <w:t>The conformity of the product is certified after sending the Certificate of conformity for Organic product. On request it can also be sent the Organic Products Transactional Document.</w:t>
            </w:r>
          </w:p>
          <w:p w14:paraId="2D3DDA97" w14:textId="77777777" w:rsidR="004B3BA6" w:rsidRPr="004B3BA6" w:rsidRDefault="004B3BA6" w:rsidP="004B3BA6">
            <w:pPr>
              <w:tabs>
                <w:tab w:val="left" w:pos="0"/>
              </w:tabs>
              <w:spacing w:before="100" w:beforeAutospacing="1"/>
              <w:ind w:hanging="6"/>
              <w:rPr>
                <w:rFonts w:ascii="Verdana" w:hAnsi="Verdana"/>
                <w:i/>
                <w:u w:val="single"/>
                <w:lang w:val="en-US"/>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418"/>
              <w:gridCol w:w="2977"/>
              <w:gridCol w:w="1559"/>
            </w:tblGrid>
            <w:tr w:rsidR="00581C6E" w14:paraId="1C690E2B" w14:textId="77777777" w:rsidTr="00581C6E">
              <w:trPr>
                <w:trHeight w:val="855"/>
              </w:trPr>
              <w:tc>
                <w:tcPr>
                  <w:tcW w:w="2977" w:type="dxa"/>
                  <w:tcBorders>
                    <w:top w:val="single" w:sz="4" w:space="0" w:color="auto"/>
                    <w:left w:val="single" w:sz="4" w:space="0" w:color="auto"/>
                    <w:bottom w:val="single" w:sz="4" w:space="0" w:color="auto"/>
                    <w:right w:val="single" w:sz="4" w:space="0" w:color="auto"/>
                  </w:tcBorders>
                  <w:vAlign w:val="center"/>
                  <w:hideMark/>
                </w:tcPr>
                <w:p w14:paraId="38F7A49A" w14:textId="77777777" w:rsidR="00581C6E" w:rsidRDefault="00581C6E">
                  <w:pPr>
                    <w:rPr>
                      <w:rFonts w:ascii="Verdana" w:hAnsi="Verdana"/>
                      <w:b/>
                      <w:i/>
                      <w:lang w:val="en-US"/>
                    </w:rPr>
                  </w:pPr>
                  <w:r>
                    <w:rPr>
                      <w:rFonts w:ascii="Verdana" w:hAnsi="Verdana"/>
                      <w:i/>
                      <w:lang w:val="en-US"/>
                    </w:rPr>
                    <w:t>Authorization N° of operator controlled:</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F72884E" w14:textId="77777777" w:rsidR="00581C6E" w:rsidRDefault="00581C6E">
                  <w:pPr>
                    <w:jc w:val="center"/>
                    <w:rPr>
                      <w:rFonts w:ascii="Verdana" w:hAnsi="Verdana"/>
                      <w:b/>
                      <w:i/>
                      <w:lang w:val="en-US"/>
                    </w:rPr>
                  </w:pPr>
                  <w:r>
                    <w:rPr>
                      <w:rFonts w:ascii="Verdana" w:hAnsi="Verdana"/>
                      <w:b/>
                      <w:i/>
                      <w:lang w:val="en-US"/>
                    </w:rPr>
                    <w:t>D85C</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7E3E271" w14:textId="77777777" w:rsidR="00581C6E" w:rsidRDefault="00581C6E">
                  <w:pPr>
                    <w:rPr>
                      <w:rFonts w:ascii="Verdana" w:hAnsi="Verdana"/>
                      <w:b/>
                      <w:i/>
                      <w:lang w:val="en-US"/>
                    </w:rPr>
                  </w:pPr>
                  <w:r>
                    <w:rPr>
                      <w:rFonts w:ascii="Verdana" w:hAnsi="Verdana"/>
                      <w:i/>
                      <w:lang w:val="en-US"/>
                    </w:rPr>
                    <w:t>Authorization N° of inspection body:</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C72D52E" w14:textId="77777777" w:rsidR="00581C6E" w:rsidRDefault="00581C6E">
                  <w:pPr>
                    <w:jc w:val="center"/>
                    <w:rPr>
                      <w:rFonts w:ascii="Verdana" w:hAnsi="Verdana"/>
                      <w:b/>
                      <w:i/>
                      <w:lang w:val="en-US"/>
                    </w:rPr>
                  </w:pPr>
                  <w:r>
                    <w:rPr>
                      <w:rFonts w:ascii="Verdana" w:hAnsi="Verdana"/>
                      <w:b/>
                      <w:i/>
                      <w:lang w:val="en-US"/>
                    </w:rPr>
                    <w:t>IT BIO 006</w:t>
                  </w:r>
                </w:p>
              </w:tc>
            </w:tr>
          </w:tbl>
          <w:p w14:paraId="055153E7" w14:textId="77777777" w:rsidR="00581C6E" w:rsidRPr="002C594E" w:rsidRDefault="00581C6E" w:rsidP="00583DB6">
            <w:pPr>
              <w:tabs>
                <w:tab w:val="left" w:pos="3119"/>
              </w:tabs>
              <w:spacing w:before="120" w:after="120"/>
              <w:ind w:left="3119" w:hanging="3119"/>
              <w:rPr>
                <w:rFonts w:ascii="Verdana" w:hAnsi="Verdana"/>
                <w:b/>
                <w:lang w:val="en-US"/>
              </w:rPr>
            </w:pPr>
          </w:p>
        </w:tc>
      </w:tr>
    </w:tbl>
    <w:p w14:paraId="24EF5250" w14:textId="77777777" w:rsidR="00B13991" w:rsidRDefault="00B13991" w:rsidP="00257592">
      <w:pPr>
        <w:spacing w:before="120"/>
        <w:ind w:left="720"/>
        <w:rPr>
          <w:rFonts w:ascii="Verdana" w:hAnsi="Verdana"/>
          <w:b/>
          <w:sz w:val="8"/>
          <w:szCs w:val="8"/>
          <w:lang w:val="en-US"/>
        </w:rPr>
      </w:pPr>
    </w:p>
    <w:p w14:paraId="0C359E3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BE4374" w14:paraId="05FF011B" w14:textId="77777777" w:rsidTr="00257592">
        <w:trPr>
          <w:trHeight w:val="3578"/>
        </w:trPr>
        <w:tc>
          <w:tcPr>
            <w:tcW w:w="9238" w:type="dxa"/>
            <w:shd w:val="clear" w:color="auto" w:fill="auto"/>
          </w:tcPr>
          <w:p w14:paraId="00031440"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12C892F"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581C6E">
              <w:rPr>
                <w:rFonts w:ascii="Verdana" w:hAnsi="Verdana"/>
                <w:lang w:val="en-US"/>
              </w:rPr>
              <w:t xml:space="preserve">Organic </w:t>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749790D0" w14:textId="77777777" w:rsidR="0042012D" w:rsidRPr="002C594E" w:rsidRDefault="0042012D" w:rsidP="00583DB6">
            <w:pPr>
              <w:tabs>
                <w:tab w:val="left" w:pos="284"/>
                <w:tab w:val="left" w:pos="3402"/>
              </w:tabs>
              <w:spacing w:before="120" w:after="120"/>
              <w:rPr>
                <w:rFonts w:ascii="Verdana" w:hAnsi="Verdana"/>
                <w:i/>
                <w:lang w:val="en-US"/>
              </w:rPr>
            </w:pPr>
          </w:p>
          <w:p w14:paraId="759B60D3"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4DE7E67" w14:textId="77777777" w:rsidR="00583DB6" w:rsidRPr="002C594E" w:rsidRDefault="00583DB6" w:rsidP="00583DB6">
            <w:pPr>
              <w:tabs>
                <w:tab w:val="left" w:pos="284"/>
                <w:tab w:val="left" w:pos="3402"/>
              </w:tabs>
              <w:spacing w:before="120" w:after="120"/>
              <w:rPr>
                <w:rFonts w:ascii="Verdana" w:hAnsi="Verdana"/>
                <w:i/>
                <w:lang w:val="en-US"/>
              </w:rPr>
            </w:pPr>
          </w:p>
          <w:p w14:paraId="46A42A15"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581C6E">
              <w:rPr>
                <w:rFonts w:ascii="Verdana" w:hAnsi="Verdana"/>
                <w:lang w:val="en-US"/>
              </w:rPr>
              <w:t xml:space="preserve">Organic </w:t>
            </w:r>
            <w:r w:rsidR="0063492F" w:rsidRPr="002C594E">
              <w:rPr>
                <w:rFonts w:ascii="Verdana" w:hAnsi="Verdana"/>
                <w:lang w:val="en-US"/>
              </w:rPr>
              <w:t>Blood O</w:t>
            </w:r>
            <w:r w:rsidR="004402B2" w:rsidRPr="002C594E">
              <w:rPr>
                <w:rFonts w:ascii="Verdana" w:hAnsi="Verdana"/>
                <w:lang w:val="en-US"/>
              </w:rPr>
              <w:t>range</w:t>
            </w:r>
          </w:p>
          <w:p w14:paraId="22EF3A5A"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4E9E568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B6B407B"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proofErr w:type="spellStart"/>
            <w:r w:rsidR="00823153" w:rsidRPr="002C594E">
              <w:rPr>
                <w:rFonts w:ascii="Verdana" w:hAnsi="Verdana"/>
                <w:lang w:val="en-US"/>
              </w:rPr>
              <w:t>Tarocco</w:t>
            </w:r>
            <w:proofErr w:type="spellEnd"/>
            <w:r w:rsidR="00823153" w:rsidRPr="002C594E">
              <w:rPr>
                <w:rFonts w:ascii="Verdana" w:hAnsi="Verdana"/>
                <w:lang w:val="en-US"/>
              </w:rPr>
              <w:t xml:space="preserve">, </w:t>
            </w:r>
            <w:proofErr w:type="spellStart"/>
            <w:r w:rsidR="00823153" w:rsidRPr="002C594E">
              <w:rPr>
                <w:rFonts w:ascii="Verdana" w:hAnsi="Verdana"/>
                <w:lang w:val="en-US"/>
              </w:rPr>
              <w:t>Sanguinello</w:t>
            </w:r>
            <w:proofErr w:type="spellEnd"/>
            <w:r w:rsidR="00823153" w:rsidRPr="002C594E">
              <w:rPr>
                <w:rFonts w:ascii="Verdana" w:hAnsi="Verdana"/>
                <w:lang w:val="en-US"/>
              </w:rPr>
              <w:t xml:space="preserve">, </w:t>
            </w:r>
            <w:r w:rsidR="00B11378">
              <w:rPr>
                <w:rFonts w:ascii="Verdana" w:hAnsi="Verdana"/>
                <w:lang w:val="en-US"/>
              </w:rPr>
              <w:t>Moro</w:t>
            </w:r>
          </w:p>
          <w:p w14:paraId="4C957FAE"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proofErr w:type="gramStart"/>
            <w:r w:rsidR="00043A03" w:rsidRPr="002C594E">
              <w:rPr>
                <w:rFonts w:ascii="Verdana" w:hAnsi="Verdana"/>
                <w:lang w:val="en-US"/>
              </w:rPr>
              <w:t>Typically  from</w:t>
            </w:r>
            <w:proofErr w:type="gramEnd"/>
            <w:r w:rsidR="00823153" w:rsidRPr="002C594E">
              <w:rPr>
                <w:rFonts w:ascii="Verdana" w:hAnsi="Verdana"/>
                <w:lang w:val="en-US"/>
              </w:rPr>
              <w:t xml:space="preserve"> </w:t>
            </w:r>
            <w:r w:rsidR="00043A03" w:rsidRPr="002C594E">
              <w:rPr>
                <w:rFonts w:ascii="Verdana" w:hAnsi="Verdana"/>
                <w:lang w:val="en-US"/>
              </w:rPr>
              <w:t>January to April</w:t>
            </w:r>
          </w:p>
          <w:p w14:paraId="1E501D9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028CDCF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71069E4A"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5F3688F"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2DA2368" w14:textId="77777777" w:rsidR="00583DB6" w:rsidRDefault="00583DB6" w:rsidP="00257592">
      <w:pPr>
        <w:spacing w:before="120"/>
        <w:rPr>
          <w:rFonts w:ascii="Verdana" w:hAnsi="Verdana"/>
          <w:b/>
          <w:sz w:val="8"/>
          <w:szCs w:val="8"/>
          <w:lang w:val="en-US"/>
        </w:rPr>
      </w:pPr>
    </w:p>
    <w:p w14:paraId="258D01E8"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D8EF2C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E4374" w14:paraId="2EE521E8" w14:textId="77777777" w:rsidTr="00583DB6">
        <w:trPr>
          <w:trHeight w:val="4575"/>
        </w:trPr>
        <w:tc>
          <w:tcPr>
            <w:tcW w:w="9210" w:type="dxa"/>
            <w:tcBorders>
              <w:bottom w:val="nil"/>
            </w:tcBorders>
          </w:tcPr>
          <w:p w14:paraId="60059449"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116B159"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A2707D" w14:paraId="4E50B20B" w14:textId="77777777" w:rsidTr="00E76701">
              <w:trPr>
                <w:trHeight w:hRule="exact" w:val="501"/>
              </w:trPr>
              <w:tc>
                <w:tcPr>
                  <w:tcW w:w="1302" w:type="dxa"/>
                  <w:vAlign w:val="center"/>
                </w:tcPr>
                <w:p w14:paraId="6E9E94B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54BB6A0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34E0321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17EE6D2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30DD5D7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3758375D"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A2707D" w14:paraId="6C0E2999" w14:textId="77777777" w:rsidTr="00E76701">
              <w:trPr>
                <w:trHeight w:hRule="exact" w:val="501"/>
              </w:trPr>
              <w:tc>
                <w:tcPr>
                  <w:tcW w:w="1302" w:type="dxa"/>
                  <w:vAlign w:val="center"/>
                </w:tcPr>
                <w:p w14:paraId="08CB1FE0"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7392799D"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2" w:type="dxa"/>
                  <w:vAlign w:val="center"/>
                </w:tcPr>
                <w:p w14:paraId="55506070"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7" w:type="dxa"/>
                  <w:vAlign w:val="center"/>
                </w:tcPr>
                <w:p w14:paraId="079091D1" w14:textId="77777777" w:rsidR="00D74BDB" w:rsidRPr="00D74BDB" w:rsidRDefault="00D74BDB" w:rsidP="002C7799">
                  <w:pPr>
                    <w:jc w:val="center"/>
                    <w:rPr>
                      <w:rFonts w:ascii="Verdana" w:hAnsi="Verdana"/>
                      <w:sz w:val="16"/>
                      <w:szCs w:val="16"/>
                      <w:lang w:val="en-US"/>
                    </w:rPr>
                  </w:pPr>
                </w:p>
              </w:tc>
              <w:tc>
                <w:tcPr>
                  <w:tcW w:w="848" w:type="dxa"/>
                  <w:vAlign w:val="center"/>
                </w:tcPr>
                <w:p w14:paraId="5036AC55"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5C7E1590"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A2707D" w14:paraId="2FE900BD" w14:textId="77777777" w:rsidTr="00E76701">
              <w:trPr>
                <w:trHeight w:hRule="exact" w:val="501"/>
              </w:trPr>
              <w:tc>
                <w:tcPr>
                  <w:tcW w:w="1302" w:type="dxa"/>
                  <w:vAlign w:val="center"/>
                </w:tcPr>
                <w:p w14:paraId="765ECF2F"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2E3F40FA" w14:textId="77777777" w:rsidR="00D74BDB" w:rsidRPr="00D74BDB" w:rsidRDefault="00D74BDB" w:rsidP="002C7799">
                  <w:pPr>
                    <w:jc w:val="center"/>
                    <w:rPr>
                      <w:rFonts w:ascii="Verdana" w:hAnsi="Verdana"/>
                      <w:sz w:val="16"/>
                      <w:szCs w:val="16"/>
                      <w:lang w:val="en-US"/>
                    </w:rPr>
                  </w:pPr>
                </w:p>
              </w:tc>
              <w:tc>
                <w:tcPr>
                  <w:tcW w:w="762" w:type="dxa"/>
                  <w:vAlign w:val="center"/>
                </w:tcPr>
                <w:p w14:paraId="4BAC76E2"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7" w:type="dxa"/>
                  <w:vAlign w:val="center"/>
                </w:tcPr>
                <w:p w14:paraId="3259A18E"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8" w:type="dxa"/>
                  <w:vAlign w:val="center"/>
                </w:tcPr>
                <w:p w14:paraId="33979C2E"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5A4F5126"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A2707D" w14:paraId="16E471A4" w14:textId="77777777" w:rsidTr="00E76701">
              <w:trPr>
                <w:trHeight w:hRule="exact" w:val="501"/>
              </w:trPr>
              <w:tc>
                <w:tcPr>
                  <w:tcW w:w="1302" w:type="dxa"/>
                  <w:vAlign w:val="center"/>
                </w:tcPr>
                <w:p w14:paraId="18CE15A6"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9" w:type="dxa"/>
                  <w:vAlign w:val="center"/>
                </w:tcPr>
                <w:p w14:paraId="3521439E" w14:textId="77777777" w:rsidR="00D74BDB" w:rsidRPr="00D74BDB" w:rsidRDefault="00D74BDB" w:rsidP="002C7799">
                  <w:pPr>
                    <w:rPr>
                      <w:rFonts w:ascii="Verdana" w:hAnsi="Verdana"/>
                      <w:sz w:val="16"/>
                      <w:szCs w:val="16"/>
                      <w:lang w:val="en-US"/>
                    </w:rPr>
                  </w:pPr>
                </w:p>
              </w:tc>
              <w:tc>
                <w:tcPr>
                  <w:tcW w:w="762" w:type="dxa"/>
                  <w:vAlign w:val="center"/>
                </w:tcPr>
                <w:p w14:paraId="582BD4B8"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7" w:type="dxa"/>
                  <w:vAlign w:val="center"/>
                </w:tcPr>
                <w:p w14:paraId="248C8C42"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8" w:type="dxa"/>
                  <w:vAlign w:val="center"/>
                </w:tcPr>
                <w:p w14:paraId="3EED8BA8" w14:textId="77777777" w:rsidR="00D74BDB" w:rsidRPr="00D74BDB" w:rsidRDefault="00D74BDB" w:rsidP="002C7799">
                  <w:pPr>
                    <w:jc w:val="center"/>
                    <w:rPr>
                      <w:rFonts w:ascii="Verdana" w:hAnsi="Verdana"/>
                      <w:sz w:val="16"/>
                      <w:szCs w:val="16"/>
                      <w:lang w:val="en-US"/>
                    </w:rPr>
                  </w:pPr>
                </w:p>
              </w:tc>
              <w:tc>
                <w:tcPr>
                  <w:tcW w:w="1568" w:type="dxa"/>
                  <w:vAlign w:val="center"/>
                </w:tcPr>
                <w:p w14:paraId="3A13710A"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A2707D" w14:paraId="0737E215" w14:textId="77777777" w:rsidTr="00E76701">
              <w:trPr>
                <w:trHeight w:hRule="exact" w:val="501"/>
              </w:trPr>
              <w:tc>
                <w:tcPr>
                  <w:tcW w:w="1302" w:type="dxa"/>
                  <w:vAlign w:val="center"/>
                </w:tcPr>
                <w:p w14:paraId="54E84E5C" w14:textId="77777777" w:rsidR="00D74BDB" w:rsidRPr="00D74BDB" w:rsidRDefault="00D74BDB" w:rsidP="002C7799">
                  <w:pPr>
                    <w:jc w:val="center"/>
                    <w:rPr>
                      <w:rFonts w:ascii="Verdana" w:hAnsi="Verdana"/>
                      <w:i/>
                      <w:sz w:val="16"/>
                      <w:szCs w:val="16"/>
                      <w:lang w:val="en-US"/>
                    </w:rPr>
                  </w:pPr>
                  <w:proofErr w:type="spellStart"/>
                  <w:r w:rsidRPr="00D74BDB">
                    <w:rPr>
                      <w:rFonts w:ascii="Verdana" w:hAnsi="Verdana"/>
                      <w:i/>
                      <w:sz w:val="16"/>
                      <w:szCs w:val="16"/>
                      <w:lang w:val="en-US"/>
                    </w:rPr>
                    <w:t>ph</w:t>
                  </w:r>
                  <w:proofErr w:type="spellEnd"/>
                </w:p>
              </w:tc>
              <w:tc>
                <w:tcPr>
                  <w:tcW w:w="829" w:type="dxa"/>
                  <w:vAlign w:val="center"/>
                </w:tcPr>
                <w:p w14:paraId="6F12F89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2" w:type="dxa"/>
                  <w:vAlign w:val="center"/>
                </w:tcPr>
                <w:p w14:paraId="45D7722D"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75440089"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8" w:type="dxa"/>
                  <w:vAlign w:val="center"/>
                </w:tcPr>
                <w:p w14:paraId="4CD57FF4"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359A9AF8"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A2707D" w14:paraId="41B21A64" w14:textId="77777777" w:rsidTr="00E76701">
              <w:trPr>
                <w:trHeight w:hRule="exact" w:val="501"/>
              </w:trPr>
              <w:tc>
                <w:tcPr>
                  <w:tcW w:w="1302" w:type="dxa"/>
                  <w:vAlign w:val="center"/>
                </w:tcPr>
                <w:p w14:paraId="05E8E5C5"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52C37B80"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2" w:type="dxa"/>
                  <w:vAlign w:val="center"/>
                </w:tcPr>
                <w:p w14:paraId="3065BB89"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49D84F09"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8" w:type="dxa"/>
                  <w:vAlign w:val="center"/>
                </w:tcPr>
                <w:p w14:paraId="0A5CE510"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28CC53A8"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A2707D" w14:paraId="244A21B2" w14:textId="77777777" w:rsidTr="00E76701">
              <w:trPr>
                <w:trHeight w:hRule="exact" w:val="501"/>
              </w:trPr>
              <w:tc>
                <w:tcPr>
                  <w:tcW w:w="1302" w:type="dxa"/>
                  <w:vAlign w:val="center"/>
                </w:tcPr>
                <w:p w14:paraId="68AB374E"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p>
              </w:tc>
              <w:tc>
                <w:tcPr>
                  <w:tcW w:w="829" w:type="dxa"/>
                  <w:vAlign w:val="center"/>
                </w:tcPr>
                <w:p w14:paraId="0B75A865" w14:textId="77777777" w:rsidR="00D74BDB" w:rsidRPr="00D74BDB" w:rsidRDefault="00D74BDB" w:rsidP="009850ED">
                  <w:pPr>
                    <w:jc w:val="center"/>
                    <w:rPr>
                      <w:rFonts w:ascii="Verdana" w:hAnsi="Verdana"/>
                      <w:sz w:val="16"/>
                      <w:szCs w:val="16"/>
                      <w:lang w:val="en-US"/>
                    </w:rPr>
                  </w:pPr>
                  <w:r w:rsidRPr="00D74BDB">
                    <w:rPr>
                      <w:rFonts w:ascii="Verdana" w:hAnsi="Verdana"/>
                      <w:sz w:val="16"/>
                      <w:szCs w:val="16"/>
                      <w:lang w:val="en-US"/>
                    </w:rPr>
                    <w:t>›</w:t>
                  </w:r>
                  <w:r w:rsidR="009850ED">
                    <w:rPr>
                      <w:rFonts w:ascii="Verdana" w:hAnsi="Verdana"/>
                      <w:sz w:val="16"/>
                      <w:szCs w:val="16"/>
                      <w:lang w:val="en-US"/>
                    </w:rPr>
                    <w:t>450</w:t>
                  </w:r>
                </w:p>
              </w:tc>
              <w:tc>
                <w:tcPr>
                  <w:tcW w:w="762" w:type="dxa"/>
                  <w:vAlign w:val="center"/>
                </w:tcPr>
                <w:p w14:paraId="3BC9E43D" w14:textId="77777777" w:rsidR="00D74BDB" w:rsidRPr="00D74BDB" w:rsidRDefault="009850ED" w:rsidP="002C7799">
                  <w:pPr>
                    <w:tabs>
                      <w:tab w:val="decimal" w:pos="12"/>
                    </w:tabs>
                    <w:jc w:val="center"/>
                    <w:rPr>
                      <w:rFonts w:ascii="Verdana" w:hAnsi="Verdana"/>
                      <w:sz w:val="16"/>
                      <w:szCs w:val="16"/>
                      <w:lang w:val="en-US"/>
                    </w:rPr>
                  </w:pPr>
                  <w:r>
                    <w:rPr>
                      <w:rFonts w:ascii="Verdana" w:hAnsi="Verdana"/>
                      <w:sz w:val="16"/>
                      <w:szCs w:val="16"/>
                      <w:lang w:val="en-US"/>
                    </w:rPr>
                    <w:t>400</w:t>
                  </w:r>
                </w:p>
              </w:tc>
              <w:tc>
                <w:tcPr>
                  <w:tcW w:w="847" w:type="dxa"/>
                  <w:vAlign w:val="center"/>
                </w:tcPr>
                <w:p w14:paraId="4B45BED1" w14:textId="77777777" w:rsidR="00D74BDB" w:rsidRPr="00D74BDB" w:rsidRDefault="009850ED" w:rsidP="002C7799">
                  <w:pPr>
                    <w:tabs>
                      <w:tab w:val="decimal" w:pos="12"/>
                      <w:tab w:val="decimal" w:pos="417"/>
                    </w:tabs>
                    <w:jc w:val="center"/>
                    <w:rPr>
                      <w:rFonts w:ascii="Verdana" w:hAnsi="Verdana"/>
                      <w:sz w:val="16"/>
                      <w:szCs w:val="16"/>
                      <w:lang w:val="en-US"/>
                    </w:rPr>
                  </w:pPr>
                  <w:r>
                    <w:rPr>
                      <w:rFonts w:ascii="Verdana" w:hAnsi="Verdana"/>
                      <w:sz w:val="16"/>
                      <w:szCs w:val="16"/>
                      <w:lang w:val="en-US"/>
                    </w:rPr>
                    <w:t>650</w:t>
                  </w:r>
                </w:p>
              </w:tc>
              <w:tc>
                <w:tcPr>
                  <w:tcW w:w="848" w:type="dxa"/>
                  <w:vAlign w:val="center"/>
                </w:tcPr>
                <w:p w14:paraId="4DB63CC7"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63468ADD"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E76701" w:rsidRPr="00A2707D" w14:paraId="7F438244" w14:textId="77777777" w:rsidTr="00E76701">
              <w:trPr>
                <w:trHeight w:hRule="exact" w:val="501"/>
              </w:trPr>
              <w:tc>
                <w:tcPr>
                  <w:tcW w:w="1302" w:type="dxa"/>
                  <w:vAlign w:val="center"/>
                </w:tcPr>
                <w:p w14:paraId="4AFB623C" w14:textId="77777777" w:rsidR="00E76701" w:rsidRPr="00D74BDB" w:rsidRDefault="00E76701" w:rsidP="00E76701">
                  <w:pPr>
                    <w:jc w:val="center"/>
                    <w:rPr>
                      <w:rFonts w:ascii="Verdana" w:hAnsi="Verdana"/>
                      <w:i/>
                      <w:sz w:val="16"/>
                      <w:szCs w:val="16"/>
                      <w:lang w:val="en-US"/>
                    </w:rPr>
                  </w:pPr>
                  <w:r>
                    <w:rPr>
                      <w:rFonts w:ascii="Verdana" w:hAnsi="Verdana"/>
                      <w:i/>
                      <w:sz w:val="16"/>
                      <w:szCs w:val="16"/>
                      <w:lang w:val="en-US"/>
                    </w:rPr>
                    <w:t>Pulp</w:t>
                  </w:r>
                  <w:r w:rsidR="00662FCF">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28F476F5" w14:textId="77777777" w:rsidR="00E76701" w:rsidRPr="00D74BDB" w:rsidRDefault="00E76701" w:rsidP="00E76701">
                  <w:pPr>
                    <w:jc w:val="center"/>
                    <w:rPr>
                      <w:rFonts w:ascii="Verdana" w:hAnsi="Verdana"/>
                      <w:sz w:val="16"/>
                      <w:szCs w:val="16"/>
                      <w:lang w:val="en-US"/>
                    </w:rPr>
                  </w:pPr>
                </w:p>
              </w:tc>
              <w:tc>
                <w:tcPr>
                  <w:tcW w:w="762" w:type="dxa"/>
                  <w:vAlign w:val="center"/>
                </w:tcPr>
                <w:p w14:paraId="458462B4" w14:textId="77777777" w:rsidR="00E76701" w:rsidRDefault="00E76701" w:rsidP="00E76701">
                  <w:pPr>
                    <w:tabs>
                      <w:tab w:val="decimal" w:pos="12"/>
                    </w:tabs>
                    <w:jc w:val="center"/>
                    <w:rPr>
                      <w:rFonts w:ascii="Verdana" w:hAnsi="Verdana"/>
                      <w:sz w:val="16"/>
                      <w:szCs w:val="16"/>
                      <w:lang w:val="en-US"/>
                    </w:rPr>
                  </w:pPr>
                  <w:r>
                    <w:rPr>
                      <w:rFonts w:ascii="Verdana" w:hAnsi="Verdana"/>
                      <w:sz w:val="16"/>
                      <w:szCs w:val="16"/>
                      <w:lang w:val="en-US"/>
                    </w:rPr>
                    <w:t>6</w:t>
                  </w:r>
                </w:p>
              </w:tc>
              <w:tc>
                <w:tcPr>
                  <w:tcW w:w="847" w:type="dxa"/>
                  <w:vAlign w:val="center"/>
                </w:tcPr>
                <w:p w14:paraId="02CB7B18" w14:textId="77777777" w:rsidR="00E76701" w:rsidRDefault="00E76701" w:rsidP="00E76701">
                  <w:pPr>
                    <w:tabs>
                      <w:tab w:val="decimal" w:pos="12"/>
                      <w:tab w:val="decimal" w:pos="417"/>
                    </w:tabs>
                    <w:jc w:val="center"/>
                    <w:rPr>
                      <w:rFonts w:ascii="Verdana" w:hAnsi="Verdana"/>
                      <w:sz w:val="16"/>
                      <w:szCs w:val="16"/>
                      <w:lang w:val="en-US"/>
                    </w:rPr>
                  </w:pPr>
                  <w:r>
                    <w:rPr>
                      <w:rFonts w:ascii="Verdana" w:hAnsi="Verdana"/>
                      <w:sz w:val="16"/>
                      <w:szCs w:val="16"/>
                      <w:lang w:val="en-US"/>
                    </w:rPr>
                    <w:t>10</w:t>
                  </w:r>
                </w:p>
              </w:tc>
              <w:tc>
                <w:tcPr>
                  <w:tcW w:w="848" w:type="dxa"/>
                  <w:vAlign w:val="center"/>
                </w:tcPr>
                <w:p w14:paraId="533E0A2E" w14:textId="77777777" w:rsidR="00E76701" w:rsidRPr="00D74BDB" w:rsidRDefault="00E76701" w:rsidP="00E76701">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0E1964FA" w14:textId="77777777" w:rsidR="00E76701" w:rsidRPr="00D74BDB" w:rsidRDefault="00E76701" w:rsidP="00E76701">
                  <w:pPr>
                    <w:jc w:val="center"/>
                    <w:rPr>
                      <w:rFonts w:ascii="Verdana" w:hAnsi="Verdana"/>
                      <w:sz w:val="16"/>
                      <w:szCs w:val="16"/>
                      <w:lang w:val="en-US"/>
                    </w:rPr>
                  </w:pPr>
                  <w:r w:rsidRPr="00DE6FA1">
                    <w:rPr>
                      <w:rFonts w:ascii="Verdana" w:hAnsi="Verdana"/>
                      <w:sz w:val="16"/>
                      <w:szCs w:val="16"/>
                      <w:lang w:val="en-US"/>
                    </w:rPr>
                    <w:t>IFU 60, 1991</w:t>
                  </w:r>
                </w:p>
              </w:tc>
            </w:tr>
            <w:tr w:rsidR="00E76701" w:rsidRPr="00A2707D" w14:paraId="43180D79" w14:textId="77777777" w:rsidTr="00E76701">
              <w:trPr>
                <w:trHeight w:hRule="exact" w:val="501"/>
              </w:trPr>
              <w:tc>
                <w:tcPr>
                  <w:tcW w:w="1302" w:type="dxa"/>
                  <w:vAlign w:val="center"/>
                </w:tcPr>
                <w:p w14:paraId="5BE9546D" w14:textId="77777777" w:rsidR="00E76701" w:rsidRPr="00D74BDB" w:rsidRDefault="00E76701" w:rsidP="00E76701">
                  <w:pPr>
                    <w:jc w:val="center"/>
                    <w:rPr>
                      <w:rFonts w:ascii="Verdana" w:hAnsi="Verdana"/>
                      <w:i/>
                      <w:sz w:val="16"/>
                      <w:szCs w:val="16"/>
                      <w:lang w:val="en-US"/>
                    </w:rPr>
                  </w:pPr>
                  <w:r>
                    <w:rPr>
                      <w:rFonts w:ascii="Verdana" w:hAnsi="Verdana"/>
                      <w:i/>
                      <w:sz w:val="16"/>
                      <w:szCs w:val="16"/>
                      <w:lang w:val="en-US"/>
                    </w:rPr>
                    <w:t>Pulp</w:t>
                  </w:r>
                  <w:r w:rsidR="00662FCF">
                    <w:rPr>
                      <w:rFonts w:ascii="Verdana" w:hAnsi="Verdana"/>
                      <w:i/>
                      <w:sz w:val="16"/>
                      <w:szCs w:val="16"/>
                      <w:lang w:val="en-US"/>
                    </w:rPr>
                    <w:t>s</w:t>
                  </w:r>
                  <w:r>
                    <w:rPr>
                      <w:rFonts w:ascii="Verdana" w:hAnsi="Verdana"/>
                      <w:i/>
                      <w:sz w:val="16"/>
                      <w:szCs w:val="16"/>
                      <w:lang w:val="en-US"/>
                    </w:rPr>
                    <w:t xml:space="preserve"> 3000</w:t>
                  </w:r>
                </w:p>
              </w:tc>
              <w:tc>
                <w:tcPr>
                  <w:tcW w:w="829" w:type="dxa"/>
                  <w:vAlign w:val="center"/>
                </w:tcPr>
                <w:p w14:paraId="2158BED4" w14:textId="77777777" w:rsidR="00E76701" w:rsidRPr="00D74BDB" w:rsidRDefault="00E76701" w:rsidP="00E76701">
                  <w:pPr>
                    <w:jc w:val="center"/>
                    <w:rPr>
                      <w:rFonts w:ascii="Verdana" w:hAnsi="Verdana"/>
                      <w:sz w:val="16"/>
                      <w:szCs w:val="16"/>
                      <w:lang w:val="en-US"/>
                    </w:rPr>
                  </w:pPr>
                </w:p>
              </w:tc>
              <w:tc>
                <w:tcPr>
                  <w:tcW w:w="762" w:type="dxa"/>
                  <w:vAlign w:val="center"/>
                </w:tcPr>
                <w:p w14:paraId="649D8DB3" w14:textId="77777777" w:rsidR="00E76701" w:rsidRDefault="00E76701" w:rsidP="00E76701">
                  <w:pPr>
                    <w:tabs>
                      <w:tab w:val="decimal" w:pos="12"/>
                    </w:tabs>
                    <w:jc w:val="center"/>
                    <w:rPr>
                      <w:rFonts w:ascii="Verdana" w:hAnsi="Verdana"/>
                      <w:sz w:val="16"/>
                      <w:szCs w:val="16"/>
                      <w:lang w:val="en-US"/>
                    </w:rPr>
                  </w:pPr>
                  <w:r>
                    <w:rPr>
                      <w:rFonts w:ascii="Verdana" w:hAnsi="Verdana"/>
                      <w:sz w:val="16"/>
                      <w:szCs w:val="16"/>
                      <w:lang w:val="en-US"/>
                    </w:rPr>
                    <w:t>3</w:t>
                  </w:r>
                </w:p>
              </w:tc>
              <w:tc>
                <w:tcPr>
                  <w:tcW w:w="847" w:type="dxa"/>
                  <w:vAlign w:val="center"/>
                </w:tcPr>
                <w:p w14:paraId="0B51FF32" w14:textId="77777777" w:rsidR="00E76701" w:rsidRDefault="00E76701" w:rsidP="00E76701">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48" w:type="dxa"/>
                  <w:vAlign w:val="center"/>
                </w:tcPr>
                <w:p w14:paraId="63B7DB9B" w14:textId="77777777" w:rsidR="00E76701" w:rsidRDefault="00E76701" w:rsidP="00E76701">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1F70BD3A" w14:textId="77777777" w:rsidR="00E76701" w:rsidRPr="00DE6FA1" w:rsidRDefault="00E76701" w:rsidP="00E76701">
                  <w:pPr>
                    <w:jc w:val="center"/>
                    <w:rPr>
                      <w:rFonts w:ascii="Verdana" w:hAnsi="Verdana"/>
                      <w:sz w:val="16"/>
                      <w:szCs w:val="16"/>
                      <w:lang w:val="en-US"/>
                    </w:rPr>
                  </w:pPr>
                  <w:r w:rsidRPr="00DE6FA1">
                    <w:rPr>
                      <w:rFonts w:ascii="Verdana" w:hAnsi="Verdana"/>
                      <w:sz w:val="16"/>
                      <w:szCs w:val="16"/>
                      <w:lang w:val="en-US"/>
                    </w:rPr>
                    <w:t>IFU 60, 1991</w:t>
                  </w:r>
                </w:p>
              </w:tc>
            </w:tr>
          </w:tbl>
          <w:p w14:paraId="0CC9A5A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proofErr w:type="gramStart"/>
            <w:r w:rsidR="009A6065" w:rsidRPr="00B11378">
              <w:rPr>
                <w:rFonts w:ascii="Verdana" w:hAnsi="Verdana"/>
                <w:color w:val="212121"/>
                <w:sz w:val="16"/>
                <w:szCs w:val="16"/>
                <w:lang w:val="en-US" w:eastAsia="it-IT"/>
              </w:rPr>
              <w:t>in</w:t>
            </w:r>
            <w:proofErr w:type="gramEnd"/>
            <w:r w:rsidR="009A6065" w:rsidRPr="00B11378">
              <w:rPr>
                <w:rFonts w:ascii="Verdana" w:hAnsi="Verdana"/>
                <w:color w:val="212121"/>
                <w:sz w:val="16"/>
                <w:szCs w:val="16"/>
                <w:lang w:val="en-US" w:eastAsia="it-IT"/>
              </w:rPr>
              <w:t xml:space="preserve"> relation to the season</w:t>
            </w:r>
          </w:p>
        </w:tc>
      </w:tr>
      <w:tr w:rsidR="004A7EF7" w:rsidRPr="002C594E" w14:paraId="41742A2E" w14:textId="77777777" w:rsidTr="00F14544">
        <w:trPr>
          <w:trHeight w:val="1366"/>
        </w:trPr>
        <w:tc>
          <w:tcPr>
            <w:tcW w:w="9210" w:type="dxa"/>
            <w:tcBorders>
              <w:top w:val="nil"/>
            </w:tcBorders>
          </w:tcPr>
          <w:p w14:paraId="27528F2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2E496454" w14:textId="77777777" w:rsidTr="00953535">
              <w:trPr>
                <w:trHeight w:hRule="exact" w:val="501"/>
                <w:tblHeader/>
              </w:trPr>
              <w:tc>
                <w:tcPr>
                  <w:tcW w:w="1303" w:type="dxa"/>
                  <w:vAlign w:val="center"/>
                </w:tcPr>
                <w:p w14:paraId="2549DAA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D550CB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2D55AC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E07D0F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CE883A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F10458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B78D5" w:rsidRPr="00BE4374" w14:paraId="29DD924A" w14:textId="77777777" w:rsidTr="008D6368">
              <w:trPr>
                <w:trHeight w:hRule="exact" w:val="680"/>
                <w:tblHeader/>
              </w:trPr>
              <w:tc>
                <w:tcPr>
                  <w:tcW w:w="1303" w:type="dxa"/>
                  <w:vAlign w:val="center"/>
                </w:tcPr>
                <w:p w14:paraId="509ABB36"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5B0CF882"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BA670AA"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5B3CF0A3"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4BE896F9" w14:textId="77777777" w:rsidR="006B78D5" w:rsidRPr="00D74BDB" w:rsidRDefault="006B78D5" w:rsidP="006B78D5">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34F4AEAA"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B78D5" w:rsidRPr="00BE4374" w14:paraId="772D091C" w14:textId="77777777" w:rsidTr="008D6368">
              <w:trPr>
                <w:trHeight w:hRule="exact" w:val="680"/>
                <w:tblHeader/>
              </w:trPr>
              <w:tc>
                <w:tcPr>
                  <w:tcW w:w="1303" w:type="dxa"/>
                  <w:vAlign w:val="center"/>
                </w:tcPr>
                <w:p w14:paraId="3441F541"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616A8651"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4EAFCB1C"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90FCA69"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50</w:t>
                  </w:r>
                </w:p>
              </w:tc>
              <w:tc>
                <w:tcPr>
                  <w:tcW w:w="851" w:type="dxa"/>
                  <w:vAlign w:val="center"/>
                </w:tcPr>
                <w:p w14:paraId="7DD504CB" w14:textId="77777777" w:rsidR="006B78D5" w:rsidRPr="00D74BDB" w:rsidRDefault="006B78D5" w:rsidP="006B78D5">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7025DA1A"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B78D5" w:rsidRPr="00BE4374" w14:paraId="55895000" w14:textId="77777777" w:rsidTr="008D6368">
              <w:trPr>
                <w:trHeight w:hRule="exact" w:val="680"/>
                <w:tblHeader/>
              </w:trPr>
              <w:tc>
                <w:tcPr>
                  <w:tcW w:w="1303" w:type="dxa"/>
                  <w:vAlign w:val="center"/>
                </w:tcPr>
                <w:p w14:paraId="15C36625" w14:textId="77777777" w:rsidR="006B78D5" w:rsidRPr="00D74BDB" w:rsidRDefault="006B78D5" w:rsidP="006B78D5">
                  <w:pPr>
                    <w:snapToGrid w:val="0"/>
                    <w:jc w:val="center"/>
                    <w:rPr>
                      <w:rFonts w:ascii="Verdana" w:hAnsi="Verdana"/>
                      <w:i/>
                      <w:sz w:val="16"/>
                      <w:szCs w:val="16"/>
                      <w:lang w:val="en-US"/>
                    </w:rPr>
                  </w:pPr>
                  <w:proofErr w:type="spellStart"/>
                  <w:r w:rsidRPr="00D74BDB">
                    <w:rPr>
                      <w:rFonts w:ascii="Verdana" w:hAnsi="Verdana"/>
                      <w:i/>
                      <w:sz w:val="16"/>
                      <w:szCs w:val="16"/>
                      <w:lang w:val="en-US"/>
                    </w:rPr>
                    <w:t>Moulds</w:t>
                  </w:r>
                  <w:proofErr w:type="spellEnd"/>
                </w:p>
              </w:tc>
              <w:tc>
                <w:tcPr>
                  <w:tcW w:w="884" w:type="dxa"/>
                  <w:vAlign w:val="center"/>
                </w:tcPr>
                <w:p w14:paraId="04324D5F"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8CEE445"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5417EBBB"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30</w:t>
                  </w:r>
                </w:p>
              </w:tc>
              <w:tc>
                <w:tcPr>
                  <w:tcW w:w="851" w:type="dxa"/>
                  <w:vAlign w:val="center"/>
                </w:tcPr>
                <w:p w14:paraId="34BB3568" w14:textId="77777777" w:rsidR="006B78D5" w:rsidRPr="00D74BDB" w:rsidRDefault="006B78D5" w:rsidP="006B78D5">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0CFCB3C5"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B78D5" w:rsidRPr="00BE4374" w14:paraId="7580B3ED" w14:textId="77777777" w:rsidTr="008D6368">
              <w:trPr>
                <w:trHeight w:hRule="exact" w:val="680"/>
                <w:tblHeader/>
              </w:trPr>
              <w:tc>
                <w:tcPr>
                  <w:tcW w:w="1303" w:type="dxa"/>
                  <w:vAlign w:val="center"/>
                </w:tcPr>
                <w:p w14:paraId="0FCEFC20"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12AB0F3A"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4773CF01"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0D93646"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6803FE42" w14:textId="77777777" w:rsidR="006B78D5" w:rsidRPr="00D74BDB" w:rsidRDefault="006B78D5" w:rsidP="006B78D5">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7C3E1A37"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B78D5" w:rsidRPr="00BE4374" w14:paraId="7D58E7E8" w14:textId="77777777" w:rsidTr="008D6368">
              <w:trPr>
                <w:trHeight w:hRule="exact" w:val="680"/>
                <w:tblHeader/>
              </w:trPr>
              <w:tc>
                <w:tcPr>
                  <w:tcW w:w="1303" w:type="dxa"/>
                  <w:vAlign w:val="center"/>
                </w:tcPr>
                <w:p w14:paraId="6583865A"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01C62342"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2943586B"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7A3D89E"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03B9E46B" w14:textId="77777777" w:rsidR="006B78D5" w:rsidRPr="00D74BDB" w:rsidRDefault="006B78D5" w:rsidP="006B78D5">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0D7C8722"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B78D5" w:rsidRPr="00BE4374" w14:paraId="5BE0617C" w14:textId="77777777" w:rsidTr="008D6368">
              <w:trPr>
                <w:trHeight w:hRule="exact" w:val="680"/>
                <w:tblHeader/>
              </w:trPr>
              <w:tc>
                <w:tcPr>
                  <w:tcW w:w="1303" w:type="dxa"/>
                  <w:vAlign w:val="center"/>
                </w:tcPr>
                <w:p w14:paraId="56C5B733"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7A120C8B"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21783BB7"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C97A1D7"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00287E17" w14:textId="77777777" w:rsidR="006B78D5" w:rsidRPr="00D74BDB" w:rsidRDefault="006B78D5" w:rsidP="006B78D5">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2C79E8B0"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4A08A717"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C3B2069" w14:textId="77777777" w:rsidTr="00977461">
              <w:trPr>
                <w:trHeight w:hRule="exact" w:val="510"/>
                <w:jc w:val="center"/>
              </w:trPr>
              <w:tc>
                <w:tcPr>
                  <w:tcW w:w="2228" w:type="dxa"/>
                  <w:vAlign w:val="center"/>
                </w:tcPr>
                <w:p w14:paraId="48FEFD6A"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794CA019"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BA6E20F"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7637F31F" w14:textId="77777777" w:rsidTr="00977461">
              <w:trPr>
                <w:trHeight w:hRule="exact" w:val="510"/>
                <w:jc w:val="center"/>
              </w:trPr>
              <w:tc>
                <w:tcPr>
                  <w:tcW w:w="2228" w:type="dxa"/>
                  <w:vAlign w:val="center"/>
                </w:tcPr>
                <w:p w14:paraId="23571026"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5E133787" w14:textId="77777777" w:rsidR="003F1487" w:rsidRPr="002C594E" w:rsidRDefault="00581C6E"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224618F3"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E6114D7" w14:textId="77777777" w:rsidTr="00977461">
              <w:trPr>
                <w:trHeight w:hRule="exact" w:val="510"/>
                <w:jc w:val="center"/>
              </w:trPr>
              <w:tc>
                <w:tcPr>
                  <w:tcW w:w="2228" w:type="dxa"/>
                  <w:vAlign w:val="center"/>
                </w:tcPr>
                <w:p w14:paraId="5B76EC17"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C4C03B2"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0B36BF99"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449FA78" w14:textId="77777777" w:rsidTr="00977461">
              <w:trPr>
                <w:trHeight w:hRule="exact" w:val="510"/>
                <w:jc w:val="center"/>
              </w:trPr>
              <w:tc>
                <w:tcPr>
                  <w:tcW w:w="2228" w:type="dxa"/>
                  <w:vAlign w:val="center"/>
                </w:tcPr>
                <w:p w14:paraId="7D696826"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lastRenderedPageBreak/>
                    <w:t>Taste</w:t>
                  </w:r>
                  <w:r w:rsidR="003F1487" w:rsidRPr="002C594E">
                    <w:rPr>
                      <w:rFonts w:ascii="Verdana" w:hAnsi="Verdana"/>
                      <w:i/>
                      <w:sz w:val="16"/>
                      <w:szCs w:val="16"/>
                      <w:lang w:val="en-US"/>
                    </w:rPr>
                    <w:t xml:space="preserve"> / Aroma</w:t>
                  </w:r>
                </w:p>
              </w:tc>
              <w:tc>
                <w:tcPr>
                  <w:tcW w:w="2439" w:type="dxa"/>
                  <w:vAlign w:val="center"/>
                </w:tcPr>
                <w:p w14:paraId="4FCD7729"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1861356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8614F8D" w14:textId="77777777" w:rsidTr="00977461">
              <w:trPr>
                <w:trHeight w:hRule="exact" w:val="510"/>
                <w:jc w:val="center"/>
              </w:trPr>
              <w:tc>
                <w:tcPr>
                  <w:tcW w:w="2228" w:type="dxa"/>
                  <w:vAlign w:val="center"/>
                </w:tcPr>
                <w:p w14:paraId="051AAFD4"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6BD81082"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5AFE49C7"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7835C284" w14:textId="77777777" w:rsidR="004A7EF7" w:rsidRPr="002C594E" w:rsidRDefault="004A7EF7" w:rsidP="00853353">
            <w:pPr>
              <w:spacing w:before="100" w:beforeAutospacing="1"/>
              <w:rPr>
                <w:rFonts w:ascii="Verdana" w:hAnsi="Verdana"/>
                <w:b/>
                <w:sz w:val="8"/>
                <w:szCs w:val="8"/>
                <w:lang w:val="en-US"/>
              </w:rPr>
            </w:pPr>
          </w:p>
        </w:tc>
      </w:tr>
    </w:tbl>
    <w:p w14:paraId="2082F3AA"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C76D0" w14:paraId="7E2BA4F8" w14:textId="77777777" w:rsidTr="00953535">
        <w:trPr>
          <w:trHeight w:val="3809"/>
        </w:trPr>
        <w:tc>
          <w:tcPr>
            <w:tcW w:w="9210" w:type="dxa"/>
          </w:tcPr>
          <w:p w14:paraId="5ACA8923" w14:textId="77777777" w:rsidR="00146651" w:rsidRPr="002C594E" w:rsidRDefault="00146651" w:rsidP="00581C6E">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26FBEF63" w14:textId="77777777" w:rsidR="00146651" w:rsidRPr="002C594E" w:rsidRDefault="00C833C2" w:rsidP="00581C6E">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2A1B837B" w14:textId="77777777" w:rsidR="00146651" w:rsidRPr="002C594E" w:rsidRDefault="002C7799" w:rsidP="00581C6E">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7C8FC957" w14:textId="77777777" w:rsidR="00146651" w:rsidRPr="002C594E" w:rsidRDefault="00A80858" w:rsidP="00581C6E">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w:t>
            </w:r>
            <w:proofErr w:type="gramStart"/>
            <w:r w:rsidR="00146651"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332C0FA2" w14:textId="77777777" w:rsidR="00146651" w:rsidRPr="002C594E" w:rsidRDefault="00F5699A" w:rsidP="00581C6E">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3C608B99"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5ED84CF0"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16 December 2008 on food additives;</w:t>
            </w:r>
          </w:p>
          <w:p w14:paraId="2B0C83A8"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1A239029"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615E3D59"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776471F8"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37533D9"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t>
            </w:r>
            <w:proofErr w:type="gramStart"/>
            <w:r w:rsidR="00E548E0" w:rsidRPr="002C594E">
              <w:rPr>
                <w:rFonts w:ascii="Verdana" w:hAnsi="Verdana"/>
                <w:lang w:val="en-US"/>
              </w:rPr>
              <w:t xml:space="preserve">which </w:t>
            </w:r>
            <w:r w:rsidRPr="002C594E">
              <w:rPr>
                <w:rFonts w:ascii="Verdana" w:hAnsi="Verdana"/>
                <w:lang w:val="en-US"/>
              </w:rPr>
              <w:t xml:space="preserve"> </w:t>
            </w:r>
            <w:r w:rsidR="00B34EE8" w:rsidRPr="002C594E">
              <w:rPr>
                <w:rFonts w:ascii="Verdana" w:hAnsi="Verdana"/>
                <w:lang w:val="en-US"/>
              </w:rPr>
              <w:t>labeling</w:t>
            </w:r>
            <w:proofErr w:type="gramEnd"/>
            <w:r w:rsidR="00B34EE8" w:rsidRPr="002C594E">
              <w:rPr>
                <w:rFonts w:ascii="Verdana" w:hAnsi="Verdana"/>
                <w:lang w:val="en-US"/>
              </w:rPr>
              <w:t xml:space="preserve">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2252F64F" w14:textId="77777777" w:rsidR="003F1487"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p w14:paraId="63BFEC72" w14:textId="29FA22BA" w:rsidR="00581C6E" w:rsidRDefault="00581C6E" w:rsidP="00581C6E">
            <w:pPr>
              <w:numPr>
                <w:ilvl w:val="0"/>
                <w:numId w:val="24"/>
              </w:numPr>
              <w:spacing w:before="100" w:beforeAutospacing="1"/>
              <w:jc w:val="both"/>
              <w:rPr>
                <w:rFonts w:ascii="Verdana" w:hAnsi="Verdana"/>
                <w:lang w:val="en-US"/>
              </w:rPr>
            </w:pPr>
            <w:r>
              <w:rPr>
                <w:rFonts w:ascii="Verdana" w:hAnsi="Verdana"/>
                <w:lang w:val="en-US"/>
              </w:rPr>
              <w:t>Regulation (</w:t>
            </w:r>
            <w:r w:rsidR="009C76D0">
              <w:rPr>
                <w:rFonts w:ascii="Verdana" w:hAnsi="Verdana"/>
                <w:lang w:val="en-US"/>
              </w:rPr>
              <w:t>UE) n° 8</w:t>
            </w:r>
            <w:r>
              <w:rPr>
                <w:rFonts w:ascii="Verdana" w:hAnsi="Verdana"/>
                <w:lang w:val="en-US"/>
              </w:rPr>
              <w:t>4</w:t>
            </w:r>
            <w:r w:rsidR="009C76D0">
              <w:rPr>
                <w:rFonts w:ascii="Verdana" w:hAnsi="Verdana"/>
                <w:lang w:val="en-US"/>
              </w:rPr>
              <w:t>8/2018</w:t>
            </w:r>
            <w:r>
              <w:rPr>
                <w:rFonts w:ascii="Verdana" w:hAnsi="Verdana"/>
                <w:lang w:val="en-US"/>
              </w:rPr>
              <w:t xml:space="preserve"> and </w:t>
            </w:r>
            <w:proofErr w:type="spellStart"/>
            <w:r w:rsidR="009C76D0">
              <w:rPr>
                <w:rFonts w:ascii="Verdana" w:hAnsi="Verdana"/>
                <w:lang w:val="en-US"/>
              </w:rPr>
              <w:t>s.m.i</w:t>
            </w:r>
            <w:proofErr w:type="spellEnd"/>
            <w:r w:rsidR="009C76D0">
              <w:rPr>
                <w:rFonts w:ascii="Verdana" w:hAnsi="Verdana"/>
                <w:lang w:val="en-US"/>
              </w:rPr>
              <w:t>.</w:t>
            </w:r>
            <w:r>
              <w:rPr>
                <w:rFonts w:ascii="Verdana" w:hAnsi="Verdana"/>
                <w:lang w:val="en-US"/>
              </w:rPr>
              <w:t xml:space="preserve"> of</w:t>
            </w:r>
            <w:r w:rsidR="009C76D0">
              <w:rPr>
                <w:rFonts w:ascii="Verdana" w:hAnsi="Verdana"/>
                <w:lang w:val="en-US"/>
              </w:rPr>
              <w:t xml:space="preserve"> European Parliament of </w:t>
            </w:r>
            <w:r w:rsidR="00BE4374">
              <w:rPr>
                <w:rFonts w:ascii="Verdana" w:hAnsi="Verdana"/>
                <w:lang w:val="en-US"/>
              </w:rPr>
              <w:t xml:space="preserve">30 May </w:t>
            </w:r>
            <w:r w:rsidR="009C76D0">
              <w:rPr>
                <w:rFonts w:ascii="Verdana" w:hAnsi="Verdana"/>
                <w:lang w:val="en-US"/>
              </w:rPr>
              <w:t>2018</w:t>
            </w:r>
            <w:r>
              <w:rPr>
                <w:rFonts w:ascii="Verdana" w:hAnsi="Verdana"/>
                <w:lang w:val="en-US"/>
              </w:rPr>
              <w:t xml:space="preserve"> on organic production and labeling of organic products;</w:t>
            </w:r>
          </w:p>
          <w:p w14:paraId="54DEB0A6" w14:textId="77777777" w:rsidR="00581C6E" w:rsidRPr="002C594E" w:rsidRDefault="00581C6E" w:rsidP="009C76D0">
            <w:pPr>
              <w:numPr>
                <w:ilvl w:val="0"/>
                <w:numId w:val="24"/>
              </w:numPr>
              <w:spacing w:before="100" w:beforeAutospacing="1"/>
              <w:jc w:val="both"/>
              <w:rPr>
                <w:rFonts w:ascii="Verdana" w:hAnsi="Verdana"/>
                <w:lang w:val="en-US"/>
              </w:rPr>
            </w:pPr>
            <w:r>
              <w:rPr>
                <w:rFonts w:ascii="Verdana" w:hAnsi="Verdana"/>
                <w:lang w:val="en-US"/>
              </w:rPr>
              <w:t>Commission Regulation (</w:t>
            </w:r>
            <w:r w:rsidR="009C76D0">
              <w:rPr>
                <w:rFonts w:ascii="Verdana" w:hAnsi="Verdana"/>
                <w:lang w:val="en-US"/>
              </w:rPr>
              <w:t>EU</w:t>
            </w:r>
            <w:r>
              <w:rPr>
                <w:rFonts w:ascii="Verdana" w:hAnsi="Verdana"/>
                <w:lang w:val="en-US"/>
              </w:rPr>
              <w:t xml:space="preserve">) n° </w:t>
            </w:r>
            <w:r w:rsidR="009C76D0">
              <w:rPr>
                <w:rFonts w:ascii="Verdana" w:hAnsi="Verdana"/>
                <w:lang w:val="en-US"/>
              </w:rPr>
              <w:t>2018/1584</w:t>
            </w:r>
            <w:r>
              <w:rPr>
                <w:rFonts w:ascii="Verdana" w:hAnsi="Verdana"/>
                <w:lang w:val="en-US"/>
              </w:rPr>
              <w:t xml:space="preserve"> </w:t>
            </w:r>
            <w:r w:rsidR="009C76D0">
              <w:rPr>
                <w:rFonts w:ascii="Verdana" w:hAnsi="Verdana"/>
                <w:lang w:val="en-US"/>
              </w:rPr>
              <w:t>of 22 October 2018 amending Reg. (EC) n° 889/2008.</w:t>
            </w:r>
          </w:p>
        </w:tc>
      </w:tr>
    </w:tbl>
    <w:p w14:paraId="6B64C80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7AB3B103" w14:textId="77777777" w:rsidTr="00257592">
        <w:trPr>
          <w:trHeight w:val="2600"/>
        </w:trPr>
        <w:tc>
          <w:tcPr>
            <w:tcW w:w="9210" w:type="dxa"/>
            <w:shd w:val="clear" w:color="auto" w:fill="auto"/>
          </w:tcPr>
          <w:p w14:paraId="145AEA8C"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EE4B846"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77E5735"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D74BDB" w:rsidRPr="001F640A">
              <w:rPr>
                <w:rFonts w:ascii="Verdana" w:hAnsi="Verdana"/>
                <w:lang w:val="en-US"/>
              </w:rPr>
              <w:t>D 09.01 01 – D 09.01 0</w:t>
            </w:r>
            <w:r w:rsidR="00D74BDB">
              <w:rPr>
                <w:rFonts w:ascii="Verdana" w:hAnsi="Verdana"/>
                <w:lang w:val="en-US"/>
              </w:rPr>
              <w:t>4</w:t>
            </w:r>
            <w:r w:rsidR="00D74BDB" w:rsidRPr="001F640A">
              <w:rPr>
                <w:rFonts w:ascii="Verdana" w:hAnsi="Verdana"/>
                <w:lang w:val="en-US"/>
              </w:rPr>
              <w:t xml:space="preserve"> (PACKED) or D 09.01 0</w:t>
            </w:r>
            <w:r w:rsidR="00D74BDB">
              <w:rPr>
                <w:rFonts w:ascii="Verdana" w:hAnsi="Verdana"/>
                <w:lang w:val="en-US"/>
              </w:rPr>
              <w:t>5</w:t>
            </w:r>
            <w:r w:rsidR="00D74BDB" w:rsidRPr="001F640A">
              <w:rPr>
                <w:rFonts w:ascii="Verdana" w:hAnsi="Verdana"/>
                <w:lang w:val="en-US"/>
              </w:rPr>
              <w:t xml:space="preserve"> (</w:t>
            </w:r>
            <w:r w:rsidR="00D74BDB" w:rsidRPr="001F640A">
              <w:rPr>
                <w:rFonts w:ascii="Verdana" w:hAnsi="Verdana"/>
                <w:i/>
                <w:lang w:val="en-US"/>
              </w:rPr>
              <w:t>IN TANKER</w:t>
            </w:r>
            <w:r w:rsidR="00D74BDB" w:rsidRPr="001F640A">
              <w:rPr>
                <w:rFonts w:ascii="Verdana" w:hAnsi="Verdana"/>
                <w:lang w:val="en-US"/>
              </w:rPr>
              <w:t>)</w:t>
            </w:r>
          </w:p>
          <w:p w14:paraId="34E456CF"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7E16C693" w14:textId="77777777" w:rsidR="00490DDC" w:rsidRDefault="00490DDC" w:rsidP="00490DDC">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w:t>
            </w:r>
            <w:proofErr w:type="gramStart"/>
            <w:r>
              <w:rPr>
                <w:rFonts w:ascii="Verdana" w:hAnsi="Verdana"/>
                <w:lang w:val="en-US"/>
              </w:rPr>
              <w:t xml:space="preserve">-  </w:t>
            </w:r>
            <w:r w:rsidRPr="001F640A">
              <w:rPr>
                <w:rFonts w:ascii="Verdana" w:hAnsi="Verdana"/>
                <w:lang w:val="en-US"/>
              </w:rPr>
              <w:t>Refrigeration</w:t>
            </w:r>
            <w:proofErr w:type="gramEnd"/>
            <w:r w:rsidRPr="001F640A">
              <w:rPr>
                <w:rFonts w:ascii="Verdana" w:hAnsi="Verdana"/>
                <w:lang w:val="en-US"/>
              </w:rPr>
              <w:t xml:space="preserve">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4ACCEE30" w14:textId="77777777" w:rsidR="00490DDC" w:rsidRDefault="00490DDC" w:rsidP="00490DD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735E10B4" w14:textId="32DA79C9" w:rsidR="008D68FC" w:rsidRPr="002C594E" w:rsidRDefault="00490DDC" w:rsidP="00490DD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5A9AC862"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BE4374" w14:paraId="49F28E3B" w14:textId="77777777" w:rsidTr="00E502AA">
        <w:trPr>
          <w:trHeight w:val="1129"/>
        </w:trPr>
        <w:tc>
          <w:tcPr>
            <w:tcW w:w="9356" w:type="dxa"/>
            <w:shd w:val="clear" w:color="auto" w:fill="auto"/>
          </w:tcPr>
          <w:p w14:paraId="7F064106"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DF972D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5B6D50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656C7B25" w14:textId="77777777" w:rsidTr="00482084">
              <w:tc>
                <w:tcPr>
                  <w:tcW w:w="1087" w:type="dxa"/>
                </w:tcPr>
                <w:p w14:paraId="621664B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022F37D"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27E3B391" w14:textId="77777777" w:rsidR="00163F15" w:rsidRPr="002C594E" w:rsidRDefault="00163F15" w:rsidP="00172D78">
                  <w:pPr>
                    <w:spacing w:before="120"/>
                    <w:jc w:val="both"/>
                    <w:rPr>
                      <w:rFonts w:ascii="Verdana" w:hAnsi="Verdana"/>
                      <w:sz w:val="16"/>
                      <w:szCs w:val="16"/>
                      <w:lang w:val="en-US"/>
                    </w:rPr>
                  </w:pPr>
                </w:p>
              </w:tc>
            </w:tr>
            <w:tr w:rsidR="00163F15" w:rsidRPr="002C594E" w14:paraId="03A5F210" w14:textId="77777777" w:rsidTr="00482084">
              <w:tc>
                <w:tcPr>
                  <w:tcW w:w="1087" w:type="dxa"/>
                </w:tcPr>
                <w:p w14:paraId="0DBD207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2B946AC0"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7D00D95" w14:textId="77777777" w:rsidR="00163F15" w:rsidRPr="002C594E" w:rsidRDefault="00163F15" w:rsidP="00172D78">
                  <w:pPr>
                    <w:spacing w:before="120"/>
                    <w:jc w:val="both"/>
                    <w:rPr>
                      <w:rFonts w:ascii="Verdana" w:hAnsi="Verdana"/>
                      <w:sz w:val="16"/>
                      <w:szCs w:val="16"/>
                      <w:lang w:val="en-US"/>
                    </w:rPr>
                  </w:pPr>
                </w:p>
              </w:tc>
            </w:tr>
            <w:tr w:rsidR="00163F15" w:rsidRPr="00BE4374" w14:paraId="69E06E1E" w14:textId="77777777" w:rsidTr="00482084">
              <w:tc>
                <w:tcPr>
                  <w:tcW w:w="1087" w:type="dxa"/>
                </w:tcPr>
                <w:p w14:paraId="1043F6B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A5C154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9A94658"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DFC79F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BE4374" w14:paraId="295A77EE" w14:textId="77777777" w:rsidTr="00300921">
              <w:tc>
                <w:tcPr>
                  <w:tcW w:w="1087" w:type="dxa"/>
                </w:tcPr>
                <w:p w14:paraId="61ED703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6CF7608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93ECD65"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BE4374" w14:paraId="0BA300FF" w14:textId="77777777" w:rsidTr="00300921">
              <w:tc>
                <w:tcPr>
                  <w:tcW w:w="1087" w:type="dxa"/>
                </w:tcPr>
                <w:p w14:paraId="0EB7AFF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7E57928"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965CDB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192E689" w14:textId="77777777" w:rsidR="00163F15" w:rsidRPr="002C594E" w:rsidRDefault="00163F15" w:rsidP="00172D78">
                  <w:pPr>
                    <w:spacing w:before="120"/>
                    <w:jc w:val="both"/>
                    <w:rPr>
                      <w:rFonts w:ascii="Verdana" w:hAnsi="Verdana"/>
                      <w:sz w:val="16"/>
                      <w:szCs w:val="16"/>
                      <w:lang w:val="en-US"/>
                    </w:rPr>
                  </w:pPr>
                </w:p>
              </w:tc>
            </w:tr>
          </w:tbl>
          <w:p w14:paraId="0769E758"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4DCD0FF"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8455251" w14:textId="77777777" w:rsidTr="00583DB6">
              <w:trPr>
                <w:trHeight w:val="242"/>
                <w:jc w:val="center"/>
              </w:trPr>
              <w:tc>
                <w:tcPr>
                  <w:tcW w:w="1129" w:type="dxa"/>
                </w:tcPr>
                <w:p w14:paraId="264A78B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204DEAB" w14:textId="08AE2C9A"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88775F">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5FDEFAB8" w14:textId="77777777" w:rsidR="00163F15" w:rsidRPr="002C594E" w:rsidRDefault="00163F15" w:rsidP="00172D78">
                  <w:pPr>
                    <w:spacing w:before="120"/>
                    <w:jc w:val="both"/>
                    <w:rPr>
                      <w:rFonts w:ascii="Verdana" w:hAnsi="Verdana"/>
                      <w:sz w:val="16"/>
                      <w:szCs w:val="16"/>
                      <w:lang w:val="en-US"/>
                    </w:rPr>
                  </w:pPr>
                </w:p>
              </w:tc>
            </w:tr>
            <w:tr w:rsidR="00163F15" w:rsidRPr="002C594E" w14:paraId="1B114F66" w14:textId="77777777" w:rsidTr="00583DB6">
              <w:trPr>
                <w:trHeight w:val="262"/>
                <w:jc w:val="center"/>
              </w:trPr>
              <w:tc>
                <w:tcPr>
                  <w:tcW w:w="1129" w:type="dxa"/>
                </w:tcPr>
                <w:p w14:paraId="6673AF5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Net weigh</w:t>
                  </w:r>
                  <w:r w:rsidR="00CF25D6" w:rsidRPr="002C594E">
                    <w:rPr>
                      <w:rFonts w:ascii="Verdana" w:hAnsi="Verdana"/>
                      <w:sz w:val="16"/>
                      <w:szCs w:val="16"/>
                      <w:lang w:val="en-US"/>
                    </w:rPr>
                    <w:t>t</w:t>
                  </w:r>
                </w:p>
              </w:tc>
              <w:tc>
                <w:tcPr>
                  <w:tcW w:w="2977" w:type="dxa"/>
                </w:tcPr>
                <w:p w14:paraId="7F1B56A0" w14:textId="7FA3F1C5"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88775F">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6D74224" w14:textId="77777777" w:rsidR="00163F15" w:rsidRPr="002C594E" w:rsidRDefault="00163F15" w:rsidP="00172D78">
                  <w:pPr>
                    <w:spacing w:before="120"/>
                    <w:jc w:val="both"/>
                    <w:rPr>
                      <w:rFonts w:ascii="Verdana" w:hAnsi="Verdana"/>
                      <w:sz w:val="16"/>
                      <w:szCs w:val="16"/>
                      <w:lang w:val="en-US"/>
                    </w:rPr>
                  </w:pPr>
                </w:p>
              </w:tc>
            </w:tr>
            <w:tr w:rsidR="00163F15" w:rsidRPr="00BE4374" w14:paraId="06A6CD42" w14:textId="77777777" w:rsidTr="00583DB6">
              <w:trPr>
                <w:trHeight w:val="1477"/>
                <w:jc w:val="center"/>
              </w:trPr>
              <w:tc>
                <w:tcPr>
                  <w:tcW w:w="1129" w:type="dxa"/>
                </w:tcPr>
                <w:p w14:paraId="021FBA4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1638D39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D19ED06"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BE4374" w14:paraId="3A5869D9" w14:textId="77777777" w:rsidTr="00583DB6">
              <w:trPr>
                <w:trHeight w:val="790"/>
                <w:jc w:val="center"/>
              </w:trPr>
              <w:tc>
                <w:tcPr>
                  <w:tcW w:w="1129" w:type="dxa"/>
                </w:tcPr>
                <w:p w14:paraId="481D1AC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F99B1F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64D30DD" w14:textId="77777777" w:rsidR="00163F15" w:rsidRPr="002C594E" w:rsidRDefault="00163F15" w:rsidP="00172D78">
                  <w:pPr>
                    <w:spacing w:before="120"/>
                    <w:jc w:val="both"/>
                    <w:rPr>
                      <w:rFonts w:ascii="Verdana" w:hAnsi="Verdana"/>
                      <w:sz w:val="16"/>
                      <w:szCs w:val="16"/>
                      <w:lang w:val="en-US"/>
                    </w:rPr>
                  </w:pPr>
                </w:p>
              </w:tc>
            </w:tr>
          </w:tbl>
          <w:p w14:paraId="6CE18252" w14:textId="77777777" w:rsidR="009A54EC" w:rsidRPr="002C594E" w:rsidRDefault="009A54EC" w:rsidP="00172D78">
            <w:pPr>
              <w:spacing w:before="120"/>
              <w:jc w:val="center"/>
              <w:rPr>
                <w:rFonts w:ascii="Verdana" w:hAnsi="Verdana"/>
                <w:i/>
                <w:lang w:val="en-US"/>
              </w:rPr>
            </w:pPr>
          </w:p>
          <w:p w14:paraId="2251717C"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97B78E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 xml:space="preserve">ed in </w:t>
            </w:r>
            <w:proofErr w:type="spellStart"/>
            <w:r w:rsidR="00E73CA1" w:rsidRPr="002C594E">
              <w:rPr>
                <w:rFonts w:ascii="Verdana" w:hAnsi="Verdana"/>
                <w:lang w:val="en-US"/>
              </w:rPr>
              <w:t>Octabins</w:t>
            </w:r>
            <w:proofErr w:type="spellEnd"/>
            <w:r w:rsidR="00E73CA1" w:rsidRPr="002C594E">
              <w:rPr>
                <w:rFonts w:ascii="Verdana" w:hAnsi="Verdana"/>
                <w:lang w:val="en-US"/>
              </w:rPr>
              <w:t xml:space="preserve"> or aseptic bags (in drums or in carton boxes)</w:t>
            </w:r>
          </w:p>
          <w:p w14:paraId="00D98A5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49BDD7B"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A8C76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9BB2CC3"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7CB1221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275796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FBEAB3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0BC796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49899B3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F14551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0A10169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64049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0B570DA6"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 xml:space="preserve">est and approval by </w:t>
            </w:r>
            <w:proofErr w:type="spellStart"/>
            <w:r w:rsidR="00C2305A" w:rsidRPr="002C594E">
              <w:rPr>
                <w:rFonts w:ascii="Verdana" w:hAnsi="Verdana"/>
                <w:lang w:val="en-US"/>
              </w:rPr>
              <w:t>Agrumi</w:t>
            </w:r>
            <w:proofErr w:type="spellEnd"/>
            <w:r w:rsidR="00C2305A" w:rsidRPr="002C594E">
              <w:rPr>
                <w:rFonts w:ascii="Verdana" w:hAnsi="Verdana"/>
                <w:lang w:val="en-US"/>
              </w:rPr>
              <w:t>-Gel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5B35BB1"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6CD16C9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93FCE2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FD453DB"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FA1E06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302AEC8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9C16696"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B897D62" w14:textId="77777777" w:rsidR="00583DB6" w:rsidRPr="002C594E" w:rsidRDefault="00583DB6" w:rsidP="00F6263E">
            <w:pPr>
              <w:spacing w:before="120"/>
              <w:ind w:left="318" w:hanging="318"/>
              <w:rPr>
                <w:rFonts w:ascii="Verdana" w:hAnsi="Verdana"/>
                <w:i/>
                <w:sz w:val="16"/>
                <w:szCs w:val="16"/>
                <w:lang w:val="en-US"/>
              </w:rPr>
            </w:pPr>
          </w:p>
          <w:p w14:paraId="349BD9DD"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A01D524"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35AA876"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w:t>
            </w:r>
            <w:r w:rsidRPr="002C594E">
              <w:rPr>
                <w:rFonts w:ascii="Verdana" w:hAnsi="Verdana"/>
                <w:i/>
                <w:sz w:val="16"/>
                <w:szCs w:val="16"/>
                <w:lang w:val="en-US"/>
              </w:rPr>
              <w:lastRenderedPageBreak/>
              <w:t xml:space="preserve">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7FD7D4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2BCC2E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E8EAA4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522852C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FFC20A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367CFB96"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3CC7265"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054D82C8" w14:textId="77777777" w:rsidR="00583DB6" w:rsidRPr="00B11378" w:rsidRDefault="00583DB6" w:rsidP="00B11378">
            <w:pPr>
              <w:spacing w:before="120"/>
              <w:rPr>
                <w:rFonts w:ascii="Verdana" w:hAnsi="Verdana"/>
                <w:i/>
                <w:sz w:val="16"/>
                <w:szCs w:val="16"/>
                <w:lang w:val="en-US"/>
              </w:rPr>
            </w:pPr>
          </w:p>
          <w:p w14:paraId="099EF053" w14:textId="77777777" w:rsidR="00556D8D" w:rsidRDefault="00F6263E" w:rsidP="00583DB6">
            <w:pPr>
              <w:spacing w:before="120"/>
              <w:ind w:left="318" w:hanging="318"/>
              <w:rPr>
                <w:rFonts w:ascii="Verdana" w:hAnsi="Verdana"/>
                <w:lang w:val="en-US"/>
              </w:rPr>
            </w:pPr>
            <w:r>
              <w:rPr>
                <w:rFonts w:ascii="Verdana" w:hAnsi="Verdana"/>
                <w:lang w:val="en-US"/>
              </w:rPr>
              <w:tab/>
            </w:r>
          </w:p>
          <w:p w14:paraId="31766670"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64498B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0A2E5D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45848A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9E785C1" w14:textId="77777777" w:rsidR="00573C7D" w:rsidRPr="002C594E" w:rsidRDefault="00573C7D" w:rsidP="00172D78">
            <w:pPr>
              <w:spacing w:before="120"/>
              <w:rPr>
                <w:rFonts w:ascii="Verdana" w:hAnsi="Verdana"/>
                <w:i/>
                <w:sz w:val="16"/>
                <w:szCs w:val="16"/>
                <w:lang w:val="en-US"/>
              </w:rPr>
            </w:pPr>
          </w:p>
          <w:p w14:paraId="420336B9"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1057298E"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AE1F7F6"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9473CA1"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374" w14:paraId="3FBB3273" w14:textId="77777777" w:rsidTr="00394C48">
        <w:trPr>
          <w:trHeight w:val="1737"/>
        </w:trPr>
        <w:tc>
          <w:tcPr>
            <w:tcW w:w="9320" w:type="dxa"/>
            <w:shd w:val="clear" w:color="auto" w:fill="auto"/>
          </w:tcPr>
          <w:p w14:paraId="3CEDEC77"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E95745D" w14:textId="45150C91" w:rsidR="00155306" w:rsidRPr="002C594E" w:rsidRDefault="001F2194" w:rsidP="001F2194">
            <w:pPr>
              <w:pStyle w:val="Paragrafoelenco"/>
              <w:suppressAutoHyphens w:val="0"/>
              <w:autoSpaceDE/>
              <w:spacing w:before="120"/>
              <w:ind w:left="318"/>
              <w:contextualSpacing/>
              <w:rPr>
                <w:rFonts w:ascii="Verdana" w:hAnsi="Verdana"/>
                <w:sz w:val="8"/>
                <w:szCs w:val="8"/>
                <w:lang w:val="en-US"/>
              </w:rPr>
            </w:pPr>
            <w:r>
              <w:rPr>
                <w:rFonts w:ascii="Verdana" w:hAnsi="Verdana"/>
                <w:lang w:val="en-US"/>
              </w:rPr>
              <w:t xml:space="preserve">24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00785869" w:rsidRPr="002C594E">
              <w:rPr>
                <w:rFonts w:ascii="Verdana" w:hAnsi="Verdana"/>
                <w:lang w:val="en-US"/>
              </w:rPr>
              <w:br/>
            </w:r>
          </w:p>
          <w:p w14:paraId="169DD32D"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B8B3C1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374" w14:paraId="3D288476" w14:textId="77777777" w:rsidTr="00163F15">
        <w:trPr>
          <w:trHeight w:val="832"/>
        </w:trPr>
        <w:tc>
          <w:tcPr>
            <w:tcW w:w="9320" w:type="dxa"/>
            <w:shd w:val="clear" w:color="auto" w:fill="auto"/>
          </w:tcPr>
          <w:p w14:paraId="778D482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215B512"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5D0304F"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lastRenderedPageBreak/>
              <w:tab/>
            </w:r>
            <w:r w:rsidR="0061390C" w:rsidRPr="002C594E">
              <w:rPr>
                <w:rFonts w:ascii="Verdana" w:hAnsi="Verdana"/>
                <w:lang w:val="en-US"/>
              </w:rPr>
              <w:t>The product must be transported in tanker at a temperature of 0°C ± 2 (for the product Refrigerated in Tanker).</w:t>
            </w:r>
          </w:p>
          <w:p w14:paraId="6EDA0617"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66E701E"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374" w14:paraId="72DD7111" w14:textId="77777777" w:rsidTr="00394C48">
        <w:tc>
          <w:tcPr>
            <w:tcW w:w="9320" w:type="dxa"/>
            <w:shd w:val="clear" w:color="auto" w:fill="auto"/>
          </w:tcPr>
          <w:p w14:paraId="65D0132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A7B9A5A"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4479B7A" w14:textId="77777777" w:rsidR="001E1265" w:rsidRPr="002C594E" w:rsidRDefault="001E1265" w:rsidP="00172D78">
      <w:pPr>
        <w:spacing w:before="120"/>
        <w:ind w:left="-567"/>
        <w:rPr>
          <w:rFonts w:ascii="Verdana" w:hAnsi="Verdana"/>
          <w:i/>
          <w:sz w:val="16"/>
          <w:szCs w:val="16"/>
          <w:lang w:val="en-US"/>
        </w:rPr>
      </w:pPr>
    </w:p>
    <w:p w14:paraId="3A246C5D" w14:textId="77777777" w:rsidR="00B13991" w:rsidRPr="00091FF2" w:rsidRDefault="0061390C" w:rsidP="00F6263E">
      <w:pPr>
        <w:spacing w:before="120"/>
        <w:rPr>
          <w:rFonts w:ascii="Verdana" w:hAnsi="Verdana"/>
          <w:i/>
          <w:sz w:val="16"/>
          <w:szCs w:val="16"/>
          <w:lang w:val="en-US"/>
        </w:rPr>
      </w:pPr>
      <w:proofErr w:type="spellStart"/>
      <w:r w:rsidRPr="002C594E">
        <w:rPr>
          <w:rFonts w:ascii="Verdana" w:hAnsi="Verdana"/>
          <w:i/>
          <w:sz w:val="16"/>
          <w:szCs w:val="16"/>
          <w:lang w:val="en-US"/>
        </w:rPr>
        <w:t>Agrumi</w:t>
      </w:r>
      <w:proofErr w:type="spellEnd"/>
      <w:r w:rsidRPr="002C594E">
        <w:rPr>
          <w:rFonts w:ascii="Verdana" w:hAnsi="Verdana"/>
          <w:i/>
          <w:sz w:val="16"/>
          <w:szCs w:val="16"/>
          <w:lang w:val="en-US"/>
        </w:rPr>
        <w:t>-Gel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8019F3" w14:textId="77777777" w:rsidR="00F5699A" w:rsidRDefault="00F5699A">
      <w:r>
        <w:separator/>
      </w:r>
    </w:p>
  </w:endnote>
  <w:endnote w:type="continuationSeparator" w:id="0">
    <w:p w14:paraId="3F6DE1B1"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D4C4CE" w14:textId="77777777" w:rsidR="00F5699A" w:rsidRDefault="00F5699A" w:rsidP="00CF0FA3">
    <w:pPr>
      <w:pStyle w:val="Pidipagina"/>
      <w:jc w:val="right"/>
    </w:pPr>
  </w:p>
  <w:p w14:paraId="6D5866B8" w14:textId="77777777" w:rsidR="00F5699A" w:rsidRDefault="00F5699A" w:rsidP="00CF0FA3">
    <w:pPr>
      <w:pStyle w:val="Pidipagina"/>
      <w:jc w:val="center"/>
    </w:pPr>
  </w:p>
  <w:p w14:paraId="7369932E"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C37FA0" w:rsidRPr="00CF0FA3">
      <w:rPr>
        <w:rFonts w:ascii="Verdana" w:hAnsi="Verdana"/>
        <w:sz w:val="16"/>
        <w:szCs w:val="16"/>
      </w:rPr>
      <w:fldChar w:fldCharType="begin"/>
    </w:r>
    <w:r w:rsidRPr="00CF0FA3">
      <w:rPr>
        <w:rFonts w:ascii="Verdana" w:hAnsi="Verdana"/>
        <w:sz w:val="16"/>
        <w:szCs w:val="16"/>
      </w:rPr>
      <w:instrText xml:space="preserve"> PAGE   \* MERGEFORMAT </w:instrText>
    </w:r>
    <w:r w:rsidR="00C37FA0" w:rsidRPr="00CF0FA3">
      <w:rPr>
        <w:rFonts w:ascii="Verdana" w:hAnsi="Verdana"/>
        <w:sz w:val="16"/>
        <w:szCs w:val="16"/>
      </w:rPr>
      <w:fldChar w:fldCharType="separate"/>
    </w:r>
    <w:r w:rsidR="009C76D0">
      <w:rPr>
        <w:rFonts w:ascii="Verdana" w:hAnsi="Verdana"/>
        <w:noProof/>
        <w:sz w:val="16"/>
        <w:szCs w:val="16"/>
      </w:rPr>
      <w:t>3</w:t>
    </w:r>
    <w:r w:rsidR="00C37FA0"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1E7CF4AC" w14:textId="77777777" w:rsidTr="001B1240">
      <w:tc>
        <w:tcPr>
          <w:tcW w:w="657" w:type="dxa"/>
          <w:tcBorders>
            <w:top w:val="single" w:sz="4" w:space="0" w:color="000000"/>
            <w:left w:val="single" w:sz="4" w:space="0" w:color="000000"/>
            <w:bottom w:val="single" w:sz="4" w:space="0" w:color="000000"/>
          </w:tcBorders>
          <w:vAlign w:val="center"/>
        </w:tcPr>
        <w:p w14:paraId="32C7CC1B"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5EDE95F"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31EB8E2"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CA761A2"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C597226" w14:textId="77777777" w:rsidR="00F5699A" w:rsidRPr="001B1240" w:rsidRDefault="00F5699A" w:rsidP="001B1240">
          <w:pPr>
            <w:pStyle w:val="Pidipagina"/>
            <w:snapToGrid w:val="0"/>
            <w:jc w:val="center"/>
            <w:rPr>
              <w:rFonts w:ascii="Verdana" w:hAnsi="Verdana"/>
            </w:rPr>
          </w:pPr>
        </w:p>
      </w:tc>
    </w:tr>
    <w:tr w:rsidR="00F5699A" w14:paraId="768EBD63" w14:textId="77777777" w:rsidTr="001B1240">
      <w:tc>
        <w:tcPr>
          <w:tcW w:w="657" w:type="dxa"/>
          <w:tcBorders>
            <w:left w:val="single" w:sz="4" w:space="0" w:color="000000"/>
            <w:bottom w:val="single" w:sz="4" w:space="0" w:color="000000"/>
          </w:tcBorders>
          <w:vAlign w:val="center"/>
        </w:tcPr>
        <w:p w14:paraId="3AC32E4C"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CD3DBD8"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6A5DD3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4234DAE"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96804D9"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5D0486E2"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5E0BD8" w14:textId="77777777" w:rsidR="00F5699A" w:rsidRDefault="00F5699A">
      <w:r>
        <w:separator/>
      </w:r>
    </w:p>
  </w:footnote>
  <w:footnote w:type="continuationSeparator" w:id="0">
    <w:p w14:paraId="4F026C6C"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20" w:type="dxa"/>
      <w:tblInd w:w="-1064" w:type="dxa"/>
      <w:tblLayout w:type="fixed"/>
      <w:tblCellMar>
        <w:left w:w="70" w:type="dxa"/>
        <w:right w:w="70" w:type="dxa"/>
      </w:tblCellMar>
      <w:tblLook w:val="04A0" w:firstRow="1" w:lastRow="0" w:firstColumn="1" w:lastColumn="0" w:noHBand="0" w:noVBand="1"/>
    </w:tblPr>
    <w:tblGrid>
      <w:gridCol w:w="2269"/>
      <w:gridCol w:w="5673"/>
      <w:gridCol w:w="2978"/>
    </w:tblGrid>
    <w:tr w:rsidR="00F14544" w14:paraId="1FE8E25B" w14:textId="77777777" w:rsidTr="008D6734">
      <w:trPr>
        <w:trHeight w:val="841"/>
      </w:trPr>
      <w:tc>
        <w:tcPr>
          <w:tcW w:w="2269" w:type="dxa"/>
          <w:tcBorders>
            <w:top w:val="single" w:sz="4" w:space="0" w:color="000000"/>
            <w:left w:val="single" w:sz="4" w:space="0" w:color="000000"/>
            <w:bottom w:val="single" w:sz="4" w:space="0" w:color="000000"/>
            <w:right w:val="nil"/>
          </w:tcBorders>
          <w:vAlign w:val="center"/>
          <w:hideMark/>
        </w:tcPr>
        <w:p w14:paraId="451AEC06" w14:textId="2BB87A29" w:rsidR="00F14544" w:rsidRDefault="00F14544" w:rsidP="00F14544">
          <w:pPr>
            <w:pStyle w:val="Intestazione"/>
            <w:snapToGrid w:val="0"/>
            <w:jc w:val="center"/>
            <w:rPr>
              <w:rFonts w:ascii="Verdana" w:hAnsi="Verdana"/>
              <w:bCs/>
              <w:sz w:val="24"/>
              <w:szCs w:val="24"/>
              <w:lang w:val="de-DE"/>
            </w:rPr>
          </w:pPr>
          <w:r>
            <w:rPr>
              <w:rFonts w:ascii="Verdana" w:hAnsi="Verdana"/>
              <w:bCs/>
              <w:sz w:val="24"/>
              <w:szCs w:val="24"/>
              <w:lang w:val="de-DE"/>
            </w:rPr>
            <w:t>Agrumi-Gel s.r.l.</w:t>
          </w:r>
        </w:p>
      </w:tc>
      <w:tc>
        <w:tcPr>
          <w:tcW w:w="5673" w:type="dxa"/>
          <w:tcBorders>
            <w:top w:val="single" w:sz="4" w:space="0" w:color="000000"/>
            <w:left w:val="single" w:sz="4" w:space="0" w:color="000000"/>
            <w:bottom w:val="single" w:sz="4" w:space="0" w:color="000000"/>
            <w:right w:val="nil"/>
          </w:tcBorders>
          <w:vAlign w:val="center"/>
          <w:hideMark/>
        </w:tcPr>
        <w:p w14:paraId="34DD8B74" w14:textId="6E7F3285" w:rsidR="00F14544" w:rsidRDefault="00F14544" w:rsidP="00F14544">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978" w:type="dxa"/>
          <w:tcBorders>
            <w:top w:val="single" w:sz="4" w:space="0" w:color="000000"/>
            <w:left w:val="single" w:sz="4" w:space="0" w:color="000000"/>
            <w:bottom w:val="single" w:sz="4" w:space="0" w:color="000000"/>
            <w:right w:val="single" w:sz="4" w:space="0" w:color="000000"/>
          </w:tcBorders>
          <w:vAlign w:val="center"/>
          <w:hideMark/>
        </w:tcPr>
        <w:p w14:paraId="323BC2D9" w14:textId="3222D361" w:rsidR="00F14544" w:rsidRDefault="00F14544" w:rsidP="00F14544">
          <w:pPr>
            <w:spacing w:after="60"/>
            <w:ind w:right="-143"/>
            <w:rPr>
              <w:rFonts w:ascii="Calibri" w:hAnsi="Calibri" w:cs="Calibri"/>
              <w:b/>
              <w:sz w:val="18"/>
              <w:szCs w:val="18"/>
              <w:lang w:val="en-US"/>
            </w:rPr>
          </w:pPr>
          <w:r>
            <w:rPr>
              <w:rFonts w:ascii="Calibri" w:hAnsi="Calibri" w:cs="Calibri"/>
              <w:sz w:val="18"/>
              <w:lang w:val="en-US"/>
            </w:rPr>
            <w:t xml:space="preserve">Cod.: </w:t>
          </w:r>
          <w:r>
            <w:rPr>
              <w:rFonts w:ascii="Calibri" w:hAnsi="Calibri" w:cs="Calibri"/>
              <w:b/>
              <w:bCs/>
              <w:sz w:val="18"/>
              <w:lang w:val="en-US"/>
            </w:rPr>
            <w:t>D 10.03.04 - EN</w:t>
          </w:r>
        </w:p>
        <w:p w14:paraId="39AED347" w14:textId="77777777" w:rsidR="00F14544" w:rsidRDefault="00F14544" w:rsidP="00F14544">
          <w:pPr>
            <w:spacing w:after="60"/>
            <w:ind w:right="-143"/>
            <w:rPr>
              <w:rFonts w:ascii="Calibri" w:hAnsi="Calibri" w:cs="Calibri"/>
              <w:b/>
              <w:sz w:val="18"/>
              <w:lang w:val="en-US"/>
            </w:rPr>
          </w:pPr>
          <w:r>
            <w:rPr>
              <w:rFonts w:ascii="Calibri" w:hAnsi="Calibri" w:cs="Calibri"/>
              <w:sz w:val="18"/>
              <w:lang w:val="en-US"/>
            </w:rPr>
            <w:t xml:space="preserve">Rev.: </w:t>
          </w:r>
          <w:r>
            <w:rPr>
              <w:rFonts w:ascii="Calibri" w:hAnsi="Calibri" w:cs="Calibri"/>
              <w:noProof/>
              <w:sz w:val="18"/>
              <w:szCs w:val="18"/>
              <w:lang w:val="en-US"/>
            </w:rPr>
            <w:t>11</w:t>
          </w:r>
        </w:p>
        <w:p w14:paraId="02EC1979" w14:textId="50955F1A" w:rsidR="00F14544" w:rsidRDefault="00F14544" w:rsidP="00F14544">
          <w:pPr>
            <w:spacing w:after="60"/>
            <w:ind w:right="-143"/>
            <w:rPr>
              <w:rFonts w:ascii="Calibri" w:hAnsi="Calibri" w:cs="Calibri"/>
              <w:noProof/>
              <w:color w:val="FF0000"/>
              <w:sz w:val="18"/>
              <w:szCs w:val="18"/>
              <w:lang w:val="en-US"/>
            </w:rPr>
          </w:pPr>
          <w:r>
            <w:rPr>
              <w:rFonts w:ascii="Calibri" w:hAnsi="Calibri" w:cs="Calibri"/>
              <w:sz w:val="18"/>
              <w:lang w:val="en-US"/>
            </w:rPr>
            <w:t xml:space="preserve">Date: </w:t>
          </w:r>
          <w:r>
            <w:rPr>
              <w:rFonts w:ascii="Calibri" w:hAnsi="Calibri" w:cs="Calibri"/>
              <w:noProof/>
              <w:sz w:val="18"/>
              <w:szCs w:val="18"/>
              <w:lang w:val="en-US"/>
            </w:rPr>
            <w:t>20/07/2023</w:t>
          </w:r>
        </w:p>
        <w:p w14:paraId="3699DFCB" w14:textId="7C2F0C0A" w:rsidR="00F14544" w:rsidRDefault="00F14544" w:rsidP="00F14544">
          <w:pPr>
            <w:spacing w:after="60"/>
            <w:ind w:right="-143"/>
            <w:rPr>
              <w:rFonts w:ascii="Calibri" w:hAnsi="Calibri" w:cs="Calibri"/>
              <w:sz w:val="18"/>
            </w:rPr>
          </w:pPr>
          <w:proofErr w:type="spellStart"/>
          <w:r>
            <w:rPr>
              <w:rFonts w:ascii="Calibri" w:hAnsi="Calibri" w:cs="Calibri"/>
              <w:sz w:val="18"/>
            </w:rPr>
            <w:t>Issued</w:t>
          </w:r>
          <w:proofErr w:type="spellEnd"/>
          <w:r>
            <w:rPr>
              <w:rFonts w:ascii="Calibri" w:hAnsi="Calibri" w:cs="Calibri"/>
              <w:sz w:val="18"/>
            </w:rPr>
            <w:t xml:space="preserve"> by: Elsa Liga</w:t>
          </w:r>
        </w:p>
        <w:p w14:paraId="482B485D" w14:textId="2125A054" w:rsidR="00F14544" w:rsidRDefault="00F14544" w:rsidP="00F14544">
          <w:pPr>
            <w:spacing w:after="60"/>
            <w:ind w:right="-143"/>
            <w:rPr>
              <w:rFonts w:ascii="Calibri" w:hAnsi="Calibri" w:cs="Calibri"/>
              <w:sz w:val="18"/>
            </w:rPr>
          </w:pPr>
          <w:proofErr w:type="spellStart"/>
          <w:r>
            <w:rPr>
              <w:rFonts w:ascii="Calibri" w:hAnsi="Calibri" w:cs="Calibri"/>
              <w:sz w:val="18"/>
            </w:rPr>
            <w:t>Approved</w:t>
          </w:r>
          <w:proofErr w:type="spellEnd"/>
          <w:r>
            <w:rPr>
              <w:rFonts w:ascii="Calibri" w:hAnsi="Calibri" w:cs="Calibri"/>
              <w:sz w:val="18"/>
            </w:rPr>
            <w:t xml:space="preserve"> by: Salvatore Rizzo</w:t>
          </w:r>
        </w:p>
        <w:p w14:paraId="3F83EB8E" w14:textId="29FF88EC" w:rsidR="00F14544" w:rsidRDefault="00F14544" w:rsidP="00F14544">
          <w:pPr>
            <w:spacing w:after="60"/>
            <w:ind w:right="-143"/>
            <w:rPr>
              <w:rFonts w:ascii="Calibri" w:hAnsi="Calibri" w:cs="Calibri"/>
              <w:sz w:val="18"/>
            </w:rPr>
          </w:pPr>
          <w:proofErr w:type="spellStart"/>
          <w:r>
            <w:rPr>
              <w:rFonts w:ascii="Calibri" w:hAnsi="Calibri" w:cs="Calibri"/>
              <w:sz w:val="18"/>
            </w:rPr>
            <w:t>Revision</w:t>
          </w:r>
          <w:proofErr w:type="spellEnd"/>
          <w:r>
            <w:rPr>
              <w:rFonts w:ascii="Calibri" w:hAnsi="Calibri" w:cs="Calibri"/>
              <w:sz w:val="18"/>
            </w:rPr>
            <w:t xml:space="preserve"> </w:t>
          </w:r>
          <w:proofErr w:type="spellStart"/>
          <w:r>
            <w:rPr>
              <w:rFonts w:ascii="Calibri" w:hAnsi="Calibri" w:cs="Calibri"/>
              <w:sz w:val="18"/>
            </w:rPr>
            <w:t>Reason</w:t>
          </w:r>
          <w:proofErr w:type="spellEnd"/>
          <w:r>
            <w:rPr>
              <w:rFonts w:ascii="Calibri" w:hAnsi="Calibri" w:cs="Calibri"/>
              <w:sz w:val="18"/>
            </w:rPr>
            <w:t>: Update</w:t>
          </w:r>
        </w:p>
        <w:p w14:paraId="42F08346" w14:textId="77777777" w:rsidR="00F14544" w:rsidRDefault="00F14544" w:rsidP="00F14544">
          <w:pPr>
            <w:pStyle w:val="Intestazione"/>
            <w:snapToGrid w:val="0"/>
            <w:rPr>
              <w:rFonts w:ascii="Verdana" w:hAnsi="Verdana"/>
              <w:bCs/>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cs="Calibri"/>
              <w:b/>
              <w:noProof/>
              <w:sz w:val="18"/>
            </w:rPr>
            <w:t>6</w:t>
          </w:r>
          <w:r>
            <w:rPr>
              <w:rStyle w:val="Numeropagina"/>
              <w:rFonts w:ascii="Calibri" w:hAnsi="Calibri" w:cs="Calibri"/>
              <w:b/>
              <w:sz w:val="18"/>
            </w:rPr>
            <w:fldChar w:fldCharType="end"/>
          </w:r>
        </w:p>
      </w:tc>
    </w:tr>
  </w:tbl>
  <w:p w14:paraId="5C1C62B5" w14:textId="77777777" w:rsidR="00F5699A" w:rsidRPr="00F14544" w:rsidRDefault="00F5699A" w:rsidP="00F1454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24A80307" w14:textId="77777777">
      <w:trPr>
        <w:trHeight w:val="838"/>
      </w:trPr>
      <w:tc>
        <w:tcPr>
          <w:tcW w:w="1896" w:type="dxa"/>
          <w:tcBorders>
            <w:top w:val="single" w:sz="4" w:space="0" w:color="000000"/>
            <w:left w:val="single" w:sz="4" w:space="0" w:color="000000"/>
            <w:bottom w:val="single" w:sz="4" w:space="0" w:color="000000"/>
          </w:tcBorders>
          <w:vAlign w:val="center"/>
        </w:tcPr>
        <w:p w14:paraId="22C11557"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45C7EF9"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B800487"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093A825E"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C37FA0" w:rsidRPr="004A3161">
            <w:rPr>
              <w:rFonts w:ascii="Verdana" w:hAnsi="Verdana"/>
              <w:bCs/>
              <w:sz w:val="24"/>
              <w:szCs w:val="24"/>
            </w:rPr>
            <w:fldChar w:fldCharType="begin"/>
          </w:r>
          <w:r w:rsidRPr="004A3161">
            <w:rPr>
              <w:rFonts w:ascii="Verdana" w:hAnsi="Verdana"/>
              <w:bCs/>
              <w:sz w:val="24"/>
              <w:szCs w:val="24"/>
            </w:rPr>
            <w:instrText xml:space="preserve"> PAGE </w:instrText>
          </w:r>
          <w:r w:rsidR="00C37FA0" w:rsidRPr="004A3161">
            <w:rPr>
              <w:rFonts w:ascii="Verdana" w:hAnsi="Verdana"/>
              <w:bCs/>
              <w:sz w:val="24"/>
              <w:szCs w:val="24"/>
            </w:rPr>
            <w:fldChar w:fldCharType="separate"/>
          </w:r>
          <w:r>
            <w:rPr>
              <w:rFonts w:ascii="Verdana" w:hAnsi="Verdana"/>
              <w:bCs/>
              <w:noProof/>
              <w:sz w:val="24"/>
              <w:szCs w:val="24"/>
            </w:rPr>
            <w:t>1</w:t>
          </w:r>
          <w:r w:rsidR="00C37FA0" w:rsidRPr="004A3161">
            <w:rPr>
              <w:rFonts w:ascii="Verdana" w:hAnsi="Verdana"/>
              <w:bCs/>
              <w:sz w:val="24"/>
              <w:szCs w:val="24"/>
            </w:rPr>
            <w:fldChar w:fldCharType="end"/>
          </w:r>
          <w:r w:rsidRPr="004A3161">
            <w:rPr>
              <w:rFonts w:ascii="Verdana" w:hAnsi="Verdana"/>
              <w:bCs/>
              <w:sz w:val="24"/>
              <w:szCs w:val="24"/>
            </w:rPr>
            <w:t>/6</w:t>
          </w:r>
        </w:p>
      </w:tc>
    </w:tr>
  </w:tbl>
  <w:p w14:paraId="5C88E3D4"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93816311">
    <w:abstractNumId w:val="1"/>
  </w:num>
  <w:num w:numId="2" w16cid:durableId="499010067">
    <w:abstractNumId w:val="2"/>
  </w:num>
  <w:num w:numId="3" w16cid:durableId="817378881">
    <w:abstractNumId w:val="3"/>
  </w:num>
  <w:num w:numId="4" w16cid:durableId="124933723">
    <w:abstractNumId w:val="4"/>
  </w:num>
  <w:num w:numId="5" w16cid:durableId="878084060">
    <w:abstractNumId w:val="15"/>
  </w:num>
  <w:num w:numId="6" w16cid:durableId="1762405690">
    <w:abstractNumId w:val="14"/>
  </w:num>
  <w:num w:numId="7" w16cid:durableId="951788349">
    <w:abstractNumId w:val="24"/>
  </w:num>
  <w:num w:numId="8" w16cid:durableId="463082940">
    <w:abstractNumId w:val="18"/>
  </w:num>
  <w:num w:numId="9" w16cid:durableId="240798869">
    <w:abstractNumId w:val="23"/>
  </w:num>
  <w:num w:numId="10" w16cid:durableId="187276185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39107800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4602297">
    <w:abstractNumId w:val="7"/>
  </w:num>
  <w:num w:numId="13" w16cid:durableId="372076606">
    <w:abstractNumId w:val="8"/>
  </w:num>
  <w:num w:numId="14" w16cid:durableId="1142161428">
    <w:abstractNumId w:val="13"/>
  </w:num>
  <w:num w:numId="15" w16cid:durableId="432823309">
    <w:abstractNumId w:val="25"/>
  </w:num>
  <w:num w:numId="16" w16cid:durableId="1911771112">
    <w:abstractNumId w:val="22"/>
  </w:num>
  <w:num w:numId="17" w16cid:durableId="725491669">
    <w:abstractNumId w:val="16"/>
  </w:num>
  <w:num w:numId="18" w16cid:durableId="87888593">
    <w:abstractNumId w:val="19"/>
  </w:num>
  <w:num w:numId="19" w16cid:durableId="2102136147">
    <w:abstractNumId w:val="28"/>
  </w:num>
  <w:num w:numId="20" w16cid:durableId="734814162">
    <w:abstractNumId w:val="9"/>
  </w:num>
  <w:num w:numId="21" w16cid:durableId="1527476483">
    <w:abstractNumId w:val="6"/>
  </w:num>
  <w:num w:numId="22" w16cid:durableId="875579454">
    <w:abstractNumId w:val="20"/>
  </w:num>
  <w:num w:numId="23" w16cid:durableId="1266379163">
    <w:abstractNumId w:val="10"/>
  </w:num>
  <w:num w:numId="24" w16cid:durableId="118686090">
    <w:abstractNumId w:val="26"/>
  </w:num>
  <w:num w:numId="25" w16cid:durableId="648634539">
    <w:abstractNumId w:val="5"/>
  </w:num>
  <w:num w:numId="26" w16cid:durableId="1696342138">
    <w:abstractNumId w:val="12"/>
  </w:num>
  <w:num w:numId="27" w16cid:durableId="2112511159">
    <w:abstractNumId w:val="21"/>
  </w:num>
  <w:num w:numId="28" w16cid:durableId="1344821901">
    <w:abstractNumId w:val="17"/>
  </w:num>
  <w:num w:numId="29" w16cid:durableId="1980380156">
    <w:abstractNumId w:val="11"/>
  </w:num>
  <w:num w:numId="30" w16cid:durableId="7138992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414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978D9"/>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2194"/>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0DDC"/>
    <w:rsid w:val="004936C6"/>
    <w:rsid w:val="004A3161"/>
    <w:rsid w:val="004A7EF7"/>
    <w:rsid w:val="004B3BA6"/>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1C6E"/>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2FCF"/>
    <w:rsid w:val="006661FA"/>
    <w:rsid w:val="00677F2D"/>
    <w:rsid w:val="006850A8"/>
    <w:rsid w:val="00694538"/>
    <w:rsid w:val="0069659C"/>
    <w:rsid w:val="00696F19"/>
    <w:rsid w:val="006A7525"/>
    <w:rsid w:val="006B1153"/>
    <w:rsid w:val="006B78D5"/>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8775F"/>
    <w:rsid w:val="008A4E11"/>
    <w:rsid w:val="008B3742"/>
    <w:rsid w:val="008C61C5"/>
    <w:rsid w:val="008D68FC"/>
    <w:rsid w:val="008F3C8E"/>
    <w:rsid w:val="009100AD"/>
    <w:rsid w:val="0092072B"/>
    <w:rsid w:val="00923109"/>
    <w:rsid w:val="00933C9F"/>
    <w:rsid w:val="00953535"/>
    <w:rsid w:val="009717DC"/>
    <w:rsid w:val="00977461"/>
    <w:rsid w:val="009835D4"/>
    <w:rsid w:val="00983625"/>
    <w:rsid w:val="00984137"/>
    <w:rsid w:val="009850ED"/>
    <w:rsid w:val="00991A1F"/>
    <w:rsid w:val="009A108B"/>
    <w:rsid w:val="009A2E24"/>
    <w:rsid w:val="009A54EC"/>
    <w:rsid w:val="009A5C78"/>
    <w:rsid w:val="009A6065"/>
    <w:rsid w:val="009B3F11"/>
    <w:rsid w:val="009B7823"/>
    <w:rsid w:val="009C76D0"/>
    <w:rsid w:val="009D1B62"/>
    <w:rsid w:val="009D2041"/>
    <w:rsid w:val="009E26BA"/>
    <w:rsid w:val="009F6F6D"/>
    <w:rsid w:val="00A006A4"/>
    <w:rsid w:val="00A15021"/>
    <w:rsid w:val="00A17A10"/>
    <w:rsid w:val="00A2707D"/>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183A"/>
    <w:rsid w:val="00AB499C"/>
    <w:rsid w:val="00AB5EBF"/>
    <w:rsid w:val="00AB7838"/>
    <w:rsid w:val="00AC1C70"/>
    <w:rsid w:val="00AC23D9"/>
    <w:rsid w:val="00AD0C7E"/>
    <w:rsid w:val="00AE14D6"/>
    <w:rsid w:val="00AE188D"/>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E4374"/>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37FA0"/>
    <w:rsid w:val="00C6446D"/>
    <w:rsid w:val="00C71D21"/>
    <w:rsid w:val="00C7474A"/>
    <w:rsid w:val="00C7733F"/>
    <w:rsid w:val="00C83149"/>
    <w:rsid w:val="00C833C2"/>
    <w:rsid w:val="00C84692"/>
    <w:rsid w:val="00C879E6"/>
    <w:rsid w:val="00CA304A"/>
    <w:rsid w:val="00CB5761"/>
    <w:rsid w:val="00CE1B51"/>
    <w:rsid w:val="00CE55C2"/>
    <w:rsid w:val="00CF0FA3"/>
    <w:rsid w:val="00CF12AA"/>
    <w:rsid w:val="00CF25D6"/>
    <w:rsid w:val="00D05198"/>
    <w:rsid w:val="00D13102"/>
    <w:rsid w:val="00D155E3"/>
    <w:rsid w:val="00D438A4"/>
    <w:rsid w:val="00D4399F"/>
    <w:rsid w:val="00D45B18"/>
    <w:rsid w:val="00D56F5B"/>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6701"/>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4544"/>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4145"/>
    <o:shapelayout v:ext="edit">
      <o:idmap v:ext="edit" data="1"/>
    </o:shapelayout>
  </w:shapeDefaults>
  <w:decimalSymbol w:val=","/>
  <w:listSeparator w:val=";"/>
  <w14:docId w14:val="1459B538"/>
  <w15:docId w15:val="{617FD770-624A-440C-A80F-FF0E1B27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link w:val="Intestazione"/>
    <w:rsid w:val="00F14544"/>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444980">
      <w:bodyDiv w:val="1"/>
      <w:marLeft w:val="0"/>
      <w:marRight w:val="0"/>
      <w:marTop w:val="0"/>
      <w:marBottom w:val="0"/>
      <w:divBdr>
        <w:top w:val="none" w:sz="0" w:space="0" w:color="auto"/>
        <w:left w:val="none" w:sz="0" w:space="0" w:color="auto"/>
        <w:bottom w:val="none" w:sz="0" w:space="0" w:color="auto"/>
        <w:right w:val="none" w:sz="0" w:space="0" w:color="auto"/>
      </w:divBdr>
    </w:div>
    <w:div w:id="261651204">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9FABB-690B-4FF9-999B-B6AD03A1F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1989</Words>
  <Characters>11340</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Giovanna</cp:lastModifiedBy>
  <cp:revision>33</cp:revision>
  <cp:lastPrinted>2024-06-27T07:52:00Z</cp:lastPrinted>
  <dcterms:created xsi:type="dcterms:W3CDTF">2016-04-01T08:02:00Z</dcterms:created>
  <dcterms:modified xsi:type="dcterms:W3CDTF">2024-06-27T07:53:00Z</dcterms:modified>
  <cp:category>Ufficio Qualità</cp:category>
  <cp:contentStatus>Rev. 2</cp:contentStatus>
</cp:coreProperties>
</file>