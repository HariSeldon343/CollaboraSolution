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9BA9E1"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77BC4C10" w14:textId="77777777" w:rsidTr="00394C48">
        <w:trPr>
          <w:trHeight w:val="1399"/>
        </w:trPr>
        <w:tc>
          <w:tcPr>
            <w:tcW w:w="9210" w:type="dxa"/>
            <w:shd w:val="clear" w:color="auto" w:fill="auto"/>
          </w:tcPr>
          <w:p w14:paraId="0CD0F083"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D74BDB" w:rsidRPr="00323D28">
              <w:rPr>
                <w:rFonts w:ascii="Verdana" w:hAnsi="Verdana"/>
                <w:lang w:val="en-US"/>
              </w:rPr>
              <w:t>Blood orange juice NFC pasteurized</w:t>
            </w:r>
            <w:r w:rsidR="004052BE" w:rsidRPr="002C594E">
              <w:rPr>
                <w:rFonts w:ascii="Verdana" w:hAnsi="Verdana"/>
                <w:lang w:val="en-US"/>
              </w:rPr>
              <w:t xml:space="preserve"> </w:t>
            </w:r>
          </w:p>
          <w:p w14:paraId="46A787EA"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D74BDB" w:rsidRPr="00542E82">
              <w:rPr>
                <w:rFonts w:ascii="Verdana" w:hAnsi="Verdana"/>
                <w:i/>
                <w:lang w:val="en-US"/>
              </w:rPr>
              <w:t>Blood orange juice NFC pasteurized</w:t>
            </w:r>
          </w:p>
          <w:p w14:paraId="2415E9EF"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697B77" w:rsidRPr="00697B77">
              <w:rPr>
                <w:rFonts w:ascii="Verdana" w:hAnsi="Verdana"/>
                <w:lang w:val="en-US"/>
              </w:rPr>
              <w:t>S</w:t>
            </w:r>
            <w:r w:rsidR="00D74BDB">
              <w:rPr>
                <w:rFonts w:ascii="Verdana" w:hAnsi="Verdana"/>
                <w:lang w:val="en-US"/>
              </w:rPr>
              <w:t>RN</w:t>
            </w:r>
          </w:p>
        </w:tc>
      </w:tr>
    </w:tbl>
    <w:p w14:paraId="0DBF04A4" w14:textId="77777777" w:rsidR="00B13991" w:rsidRDefault="00B13991" w:rsidP="00257592">
      <w:pPr>
        <w:spacing w:before="120"/>
        <w:ind w:left="720"/>
        <w:rPr>
          <w:rFonts w:ascii="Verdana" w:hAnsi="Verdana"/>
          <w:b/>
          <w:sz w:val="8"/>
          <w:szCs w:val="8"/>
          <w:lang w:val="en-US"/>
        </w:rPr>
      </w:pPr>
    </w:p>
    <w:p w14:paraId="7421C0BF"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CA23D0" w14:paraId="7EFB11B6" w14:textId="77777777" w:rsidTr="00257592">
        <w:trPr>
          <w:trHeight w:val="3578"/>
        </w:trPr>
        <w:tc>
          <w:tcPr>
            <w:tcW w:w="9238" w:type="dxa"/>
            <w:shd w:val="clear" w:color="auto" w:fill="auto"/>
          </w:tcPr>
          <w:p w14:paraId="4DEC4FEE"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7DC330B4"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63492F" w:rsidRPr="002C594E">
              <w:rPr>
                <w:rFonts w:ascii="Verdana" w:hAnsi="Verdana"/>
                <w:lang w:val="en-US"/>
              </w:rPr>
              <w:t>Blood O</w:t>
            </w:r>
            <w:r w:rsidR="00FE19E1" w:rsidRPr="002C594E">
              <w:rPr>
                <w:rFonts w:ascii="Verdana" w:hAnsi="Verdana"/>
                <w:lang w:val="en-US"/>
              </w:rPr>
              <w:t>range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44306206" w14:textId="77777777" w:rsidR="0042012D" w:rsidRPr="002C594E" w:rsidRDefault="0042012D" w:rsidP="00583DB6">
            <w:pPr>
              <w:tabs>
                <w:tab w:val="left" w:pos="284"/>
                <w:tab w:val="left" w:pos="3402"/>
              </w:tabs>
              <w:spacing w:before="120" w:after="120"/>
              <w:rPr>
                <w:rFonts w:ascii="Verdana" w:hAnsi="Verdana"/>
                <w:i/>
                <w:lang w:val="en-US"/>
              </w:rPr>
            </w:pPr>
          </w:p>
          <w:p w14:paraId="0F2D6B1B"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5C72A600" w14:textId="77777777" w:rsidR="00583DB6" w:rsidRPr="002C594E" w:rsidRDefault="00583DB6" w:rsidP="00583DB6">
            <w:pPr>
              <w:tabs>
                <w:tab w:val="left" w:pos="284"/>
                <w:tab w:val="left" w:pos="3402"/>
              </w:tabs>
              <w:spacing w:before="120" w:after="120"/>
              <w:rPr>
                <w:rFonts w:ascii="Verdana" w:hAnsi="Verdana"/>
                <w:i/>
                <w:lang w:val="en-US"/>
              </w:rPr>
            </w:pPr>
          </w:p>
          <w:p w14:paraId="35573ADF"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63492F" w:rsidRPr="002C594E">
              <w:rPr>
                <w:rFonts w:ascii="Verdana" w:hAnsi="Verdana"/>
                <w:lang w:val="en-US"/>
              </w:rPr>
              <w:t>Blood O</w:t>
            </w:r>
            <w:r w:rsidR="004402B2" w:rsidRPr="002C594E">
              <w:rPr>
                <w:rFonts w:ascii="Verdana" w:hAnsi="Verdana"/>
                <w:lang w:val="en-US"/>
              </w:rPr>
              <w:t>range</w:t>
            </w:r>
          </w:p>
          <w:p w14:paraId="6E7A53ED"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23153" w:rsidRPr="002C594E">
              <w:rPr>
                <w:rFonts w:ascii="Verdana" w:hAnsi="Verdana"/>
                <w:lang w:val="en-US"/>
              </w:rPr>
              <w:t>Citrus Sinensis L. Osbeck</w:t>
            </w:r>
          </w:p>
          <w:p w14:paraId="65F29FE9"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27ED8E61"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823153" w:rsidRPr="002C594E">
              <w:rPr>
                <w:rFonts w:ascii="Verdana" w:hAnsi="Verdana"/>
                <w:lang w:val="en-US"/>
              </w:rPr>
              <w:t xml:space="preserve">Tarocco, Sanguinello, </w:t>
            </w:r>
            <w:r w:rsidR="00B11378">
              <w:rPr>
                <w:rFonts w:ascii="Verdana" w:hAnsi="Verdana"/>
                <w:lang w:val="en-US"/>
              </w:rPr>
              <w:t>Moro</w:t>
            </w:r>
          </w:p>
          <w:p w14:paraId="5F7BE5D2"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t>Typically  from</w:t>
            </w:r>
            <w:r w:rsidR="00823153" w:rsidRPr="002C594E">
              <w:rPr>
                <w:rFonts w:ascii="Verdana" w:hAnsi="Verdana"/>
                <w:lang w:val="en-US"/>
              </w:rPr>
              <w:t xml:space="preserve"> </w:t>
            </w:r>
            <w:r w:rsidR="00043A03" w:rsidRPr="002C594E">
              <w:rPr>
                <w:rFonts w:ascii="Verdana" w:hAnsi="Verdana"/>
                <w:lang w:val="en-US"/>
              </w:rPr>
              <w:t>January to April</w:t>
            </w:r>
          </w:p>
          <w:p w14:paraId="2F2C872D"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5A4A93AD"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14:paraId="7A1034E0"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5AC97E31"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00E37340" w14:textId="77777777" w:rsidR="00583DB6" w:rsidRDefault="00583DB6" w:rsidP="00257592">
      <w:pPr>
        <w:spacing w:before="120"/>
        <w:rPr>
          <w:rFonts w:ascii="Verdana" w:hAnsi="Verdana"/>
          <w:b/>
          <w:sz w:val="8"/>
          <w:szCs w:val="8"/>
          <w:lang w:val="en-US"/>
        </w:rPr>
      </w:pPr>
    </w:p>
    <w:p w14:paraId="30C902BE"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2A7AF81C"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CA23D0" w14:paraId="134CA656" w14:textId="77777777" w:rsidTr="00583DB6">
        <w:trPr>
          <w:trHeight w:val="4575"/>
        </w:trPr>
        <w:tc>
          <w:tcPr>
            <w:tcW w:w="9210" w:type="dxa"/>
            <w:tcBorders>
              <w:bottom w:val="nil"/>
            </w:tcBorders>
          </w:tcPr>
          <w:p w14:paraId="4A8D1B48"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225C77D5"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11"/>
              <w:gridCol w:w="828"/>
              <w:gridCol w:w="760"/>
              <w:gridCol w:w="844"/>
              <w:gridCol w:w="845"/>
              <w:gridCol w:w="1568"/>
            </w:tblGrid>
            <w:tr w:rsidR="00953535" w:rsidRPr="00CA23D0" w14:paraId="756AFEC9" w14:textId="77777777" w:rsidTr="005C7ADB">
              <w:trPr>
                <w:trHeight w:hRule="exact" w:val="501"/>
              </w:trPr>
              <w:tc>
                <w:tcPr>
                  <w:tcW w:w="1311" w:type="dxa"/>
                  <w:vAlign w:val="center"/>
                </w:tcPr>
                <w:p w14:paraId="506DD9EE"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8" w:type="dxa"/>
                  <w:vAlign w:val="center"/>
                </w:tcPr>
                <w:p w14:paraId="214E581A"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0" w:type="dxa"/>
                  <w:vAlign w:val="center"/>
                </w:tcPr>
                <w:p w14:paraId="5596B2B6"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4" w:type="dxa"/>
                  <w:vAlign w:val="center"/>
                </w:tcPr>
                <w:p w14:paraId="1152E515"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5" w:type="dxa"/>
                  <w:vAlign w:val="center"/>
                </w:tcPr>
                <w:p w14:paraId="342B1EDC"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754BBBA7"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D74BDB" w:rsidRPr="00CA23D0" w14:paraId="46EF4EC3" w14:textId="77777777" w:rsidTr="005C7ADB">
              <w:trPr>
                <w:trHeight w:hRule="exact" w:val="501"/>
              </w:trPr>
              <w:tc>
                <w:tcPr>
                  <w:tcW w:w="1311" w:type="dxa"/>
                  <w:vAlign w:val="center"/>
                </w:tcPr>
                <w:p w14:paraId="24BD4E72"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Brix</w:t>
                  </w:r>
                </w:p>
              </w:tc>
              <w:tc>
                <w:tcPr>
                  <w:tcW w:w="828" w:type="dxa"/>
                  <w:vAlign w:val="center"/>
                </w:tcPr>
                <w:p w14:paraId="0D7734C6"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&gt;12</w:t>
                  </w:r>
                </w:p>
              </w:tc>
              <w:tc>
                <w:tcPr>
                  <w:tcW w:w="760" w:type="dxa"/>
                  <w:vAlign w:val="center"/>
                </w:tcPr>
                <w:p w14:paraId="31303CBD"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11,2</w:t>
                  </w:r>
                </w:p>
              </w:tc>
              <w:tc>
                <w:tcPr>
                  <w:tcW w:w="844" w:type="dxa"/>
                  <w:vAlign w:val="center"/>
                </w:tcPr>
                <w:p w14:paraId="2296E9F7" w14:textId="77777777" w:rsidR="00D74BDB" w:rsidRPr="00D74BDB" w:rsidRDefault="00D74BDB" w:rsidP="002C7799">
                  <w:pPr>
                    <w:jc w:val="center"/>
                    <w:rPr>
                      <w:rFonts w:ascii="Verdana" w:hAnsi="Verdana"/>
                      <w:sz w:val="16"/>
                      <w:szCs w:val="16"/>
                      <w:lang w:val="en-US"/>
                    </w:rPr>
                  </w:pPr>
                </w:p>
              </w:tc>
              <w:tc>
                <w:tcPr>
                  <w:tcW w:w="845" w:type="dxa"/>
                  <w:vAlign w:val="center"/>
                </w:tcPr>
                <w:p w14:paraId="129A7144"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w:t>
                  </w:r>
                </w:p>
              </w:tc>
              <w:tc>
                <w:tcPr>
                  <w:tcW w:w="1568" w:type="dxa"/>
                  <w:vAlign w:val="center"/>
                </w:tcPr>
                <w:p w14:paraId="49F7EA96"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IFU 8,1991</w:t>
                  </w:r>
                </w:p>
              </w:tc>
            </w:tr>
            <w:tr w:rsidR="00D74BDB" w:rsidRPr="00CA23D0" w14:paraId="31874425" w14:textId="77777777" w:rsidTr="005C7ADB">
              <w:trPr>
                <w:trHeight w:hRule="exact" w:val="501"/>
              </w:trPr>
              <w:tc>
                <w:tcPr>
                  <w:tcW w:w="1311" w:type="dxa"/>
                  <w:vAlign w:val="center"/>
                </w:tcPr>
                <w:p w14:paraId="65AD799C"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Acidity</w:t>
                  </w:r>
                </w:p>
              </w:tc>
              <w:tc>
                <w:tcPr>
                  <w:tcW w:w="828" w:type="dxa"/>
                  <w:vAlign w:val="center"/>
                </w:tcPr>
                <w:p w14:paraId="4B1F4FA8" w14:textId="77777777" w:rsidR="00D74BDB" w:rsidRPr="00D74BDB" w:rsidRDefault="00D74BDB" w:rsidP="002C7799">
                  <w:pPr>
                    <w:jc w:val="center"/>
                    <w:rPr>
                      <w:rFonts w:ascii="Verdana" w:hAnsi="Verdana"/>
                      <w:sz w:val="16"/>
                      <w:szCs w:val="16"/>
                      <w:lang w:val="en-US"/>
                    </w:rPr>
                  </w:pPr>
                </w:p>
              </w:tc>
              <w:tc>
                <w:tcPr>
                  <w:tcW w:w="760" w:type="dxa"/>
                  <w:vAlign w:val="center"/>
                </w:tcPr>
                <w:p w14:paraId="0B3FAEC9"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0,85</w:t>
                  </w:r>
                </w:p>
              </w:tc>
              <w:tc>
                <w:tcPr>
                  <w:tcW w:w="844" w:type="dxa"/>
                  <w:vAlign w:val="center"/>
                </w:tcPr>
                <w:p w14:paraId="252104D3"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1,3</w:t>
                  </w:r>
                </w:p>
              </w:tc>
              <w:tc>
                <w:tcPr>
                  <w:tcW w:w="845" w:type="dxa"/>
                  <w:vAlign w:val="center"/>
                </w:tcPr>
                <w:p w14:paraId="7EC2E824"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 p/p</w:t>
                  </w:r>
                </w:p>
              </w:tc>
              <w:tc>
                <w:tcPr>
                  <w:tcW w:w="1568" w:type="dxa"/>
                  <w:vAlign w:val="center"/>
                </w:tcPr>
                <w:p w14:paraId="1650B6F3"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IFU 3,1996</w:t>
                  </w:r>
                </w:p>
              </w:tc>
            </w:tr>
            <w:tr w:rsidR="00D74BDB" w:rsidRPr="00CA23D0" w14:paraId="45D44AA0" w14:textId="77777777" w:rsidTr="005C7ADB">
              <w:trPr>
                <w:trHeight w:hRule="exact" w:val="501"/>
              </w:trPr>
              <w:tc>
                <w:tcPr>
                  <w:tcW w:w="1311" w:type="dxa"/>
                  <w:vAlign w:val="center"/>
                </w:tcPr>
                <w:p w14:paraId="2D4E1E4D"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Ratio</w:t>
                  </w:r>
                </w:p>
              </w:tc>
              <w:tc>
                <w:tcPr>
                  <w:tcW w:w="828" w:type="dxa"/>
                  <w:vAlign w:val="center"/>
                </w:tcPr>
                <w:p w14:paraId="28ED482A" w14:textId="77777777" w:rsidR="00D74BDB" w:rsidRPr="00D74BDB" w:rsidRDefault="00D74BDB" w:rsidP="002C7799">
                  <w:pPr>
                    <w:rPr>
                      <w:rFonts w:ascii="Verdana" w:hAnsi="Verdana"/>
                      <w:sz w:val="16"/>
                      <w:szCs w:val="16"/>
                      <w:lang w:val="en-US"/>
                    </w:rPr>
                  </w:pPr>
                </w:p>
              </w:tc>
              <w:tc>
                <w:tcPr>
                  <w:tcW w:w="760" w:type="dxa"/>
                  <w:vAlign w:val="center"/>
                </w:tcPr>
                <w:p w14:paraId="31F64515" w14:textId="77777777" w:rsidR="00D74BDB" w:rsidRPr="00D74BDB" w:rsidRDefault="004F698C" w:rsidP="002C7799">
                  <w:pPr>
                    <w:tabs>
                      <w:tab w:val="decimal" w:pos="12"/>
                    </w:tabs>
                    <w:jc w:val="center"/>
                    <w:rPr>
                      <w:rFonts w:ascii="Verdana" w:hAnsi="Verdana"/>
                      <w:sz w:val="16"/>
                      <w:szCs w:val="16"/>
                      <w:lang w:val="en-US"/>
                    </w:rPr>
                  </w:pPr>
                  <w:r>
                    <w:rPr>
                      <w:rFonts w:ascii="Verdana" w:hAnsi="Verdana"/>
                      <w:sz w:val="16"/>
                      <w:szCs w:val="16"/>
                      <w:lang w:val="en-US"/>
                    </w:rPr>
                    <w:t>9</w:t>
                  </w:r>
                </w:p>
              </w:tc>
              <w:tc>
                <w:tcPr>
                  <w:tcW w:w="844" w:type="dxa"/>
                  <w:vAlign w:val="center"/>
                </w:tcPr>
                <w:p w14:paraId="4FC4F797" w14:textId="77777777" w:rsidR="00D74BDB" w:rsidRPr="00D74BDB" w:rsidRDefault="004F698C" w:rsidP="002C7799">
                  <w:pPr>
                    <w:tabs>
                      <w:tab w:val="decimal" w:pos="12"/>
                      <w:tab w:val="decimal" w:pos="417"/>
                    </w:tabs>
                    <w:jc w:val="center"/>
                    <w:rPr>
                      <w:rFonts w:ascii="Verdana" w:hAnsi="Verdana"/>
                      <w:sz w:val="16"/>
                      <w:szCs w:val="16"/>
                      <w:lang w:val="en-US"/>
                    </w:rPr>
                  </w:pPr>
                  <w:r>
                    <w:rPr>
                      <w:rFonts w:ascii="Verdana" w:hAnsi="Verdana"/>
                      <w:sz w:val="16"/>
                      <w:szCs w:val="16"/>
                      <w:lang w:val="en-US"/>
                    </w:rPr>
                    <w:t>14</w:t>
                  </w:r>
                </w:p>
              </w:tc>
              <w:tc>
                <w:tcPr>
                  <w:tcW w:w="845" w:type="dxa"/>
                  <w:vAlign w:val="center"/>
                </w:tcPr>
                <w:p w14:paraId="525B4833" w14:textId="77777777" w:rsidR="00D74BDB" w:rsidRPr="00D74BDB" w:rsidRDefault="00D74BDB" w:rsidP="002C7799">
                  <w:pPr>
                    <w:jc w:val="center"/>
                    <w:rPr>
                      <w:rFonts w:ascii="Verdana" w:hAnsi="Verdana"/>
                      <w:sz w:val="16"/>
                      <w:szCs w:val="16"/>
                      <w:lang w:val="en-US"/>
                    </w:rPr>
                  </w:pPr>
                </w:p>
              </w:tc>
              <w:tc>
                <w:tcPr>
                  <w:tcW w:w="1568" w:type="dxa"/>
                  <w:vAlign w:val="center"/>
                </w:tcPr>
                <w:p w14:paraId="12EDBF65"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 xml:space="preserve">°brix corrected/acidity </w:t>
                  </w:r>
                </w:p>
              </w:tc>
            </w:tr>
            <w:tr w:rsidR="00D74BDB" w:rsidRPr="00CA23D0" w14:paraId="690334C1" w14:textId="77777777" w:rsidTr="005C7ADB">
              <w:trPr>
                <w:trHeight w:hRule="exact" w:val="501"/>
              </w:trPr>
              <w:tc>
                <w:tcPr>
                  <w:tcW w:w="1311" w:type="dxa"/>
                  <w:vAlign w:val="center"/>
                </w:tcPr>
                <w:p w14:paraId="7C3FBA28"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ph</w:t>
                  </w:r>
                </w:p>
              </w:tc>
              <w:tc>
                <w:tcPr>
                  <w:tcW w:w="828" w:type="dxa"/>
                  <w:vAlign w:val="center"/>
                </w:tcPr>
                <w:p w14:paraId="33D58F29"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‹3.50</w:t>
                  </w:r>
                </w:p>
              </w:tc>
              <w:tc>
                <w:tcPr>
                  <w:tcW w:w="760" w:type="dxa"/>
                  <w:vAlign w:val="center"/>
                </w:tcPr>
                <w:p w14:paraId="22E1F0D6" w14:textId="77777777" w:rsidR="00D74BDB" w:rsidRPr="00D74BDB" w:rsidRDefault="00D74BDB" w:rsidP="002C7799">
                  <w:pPr>
                    <w:tabs>
                      <w:tab w:val="decimal" w:pos="12"/>
                    </w:tabs>
                    <w:jc w:val="center"/>
                    <w:rPr>
                      <w:rFonts w:ascii="Verdana" w:hAnsi="Verdana"/>
                      <w:sz w:val="16"/>
                      <w:szCs w:val="16"/>
                      <w:lang w:val="en-US"/>
                    </w:rPr>
                  </w:pPr>
                  <w:r w:rsidRPr="00D74BDB">
                    <w:rPr>
                      <w:rFonts w:ascii="Verdana" w:hAnsi="Verdana"/>
                      <w:sz w:val="16"/>
                      <w:szCs w:val="16"/>
                      <w:lang w:val="en-US"/>
                    </w:rPr>
                    <w:t>3,00</w:t>
                  </w:r>
                </w:p>
              </w:tc>
              <w:tc>
                <w:tcPr>
                  <w:tcW w:w="844" w:type="dxa"/>
                  <w:vAlign w:val="center"/>
                </w:tcPr>
                <w:p w14:paraId="50E10C85" w14:textId="77777777" w:rsidR="00D74BDB" w:rsidRPr="00D74BDB" w:rsidRDefault="00D74BDB" w:rsidP="002C7799">
                  <w:pPr>
                    <w:tabs>
                      <w:tab w:val="decimal" w:pos="12"/>
                      <w:tab w:val="decimal" w:pos="417"/>
                    </w:tabs>
                    <w:jc w:val="center"/>
                    <w:rPr>
                      <w:rFonts w:ascii="Verdana" w:hAnsi="Verdana"/>
                      <w:sz w:val="16"/>
                      <w:szCs w:val="16"/>
                      <w:lang w:val="en-US"/>
                    </w:rPr>
                  </w:pPr>
                  <w:r w:rsidRPr="00D74BDB">
                    <w:rPr>
                      <w:rFonts w:ascii="Verdana" w:hAnsi="Verdana"/>
                      <w:sz w:val="16"/>
                      <w:szCs w:val="16"/>
                      <w:lang w:val="en-US"/>
                    </w:rPr>
                    <w:t>3,60</w:t>
                  </w:r>
                </w:p>
              </w:tc>
              <w:tc>
                <w:tcPr>
                  <w:tcW w:w="845" w:type="dxa"/>
                  <w:vAlign w:val="center"/>
                </w:tcPr>
                <w:p w14:paraId="64AA2ECB" w14:textId="77777777" w:rsidR="00D74BDB" w:rsidRPr="00D74BDB" w:rsidRDefault="00D74BDB" w:rsidP="002C7799">
                  <w:pPr>
                    <w:snapToGrid w:val="0"/>
                    <w:jc w:val="center"/>
                    <w:rPr>
                      <w:rFonts w:ascii="Verdana" w:hAnsi="Verdana"/>
                      <w:sz w:val="16"/>
                      <w:szCs w:val="16"/>
                      <w:lang w:val="en-US"/>
                    </w:rPr>
                  </w:pPr>
                </w:p>
              </w:tc>
              <w:tc>
                <w:tcPr>
                  <w:tcW w:w="1568" w:type="dxa"/>
                  <w:vAlign w:val="center"/>
                </w:tcPr>
                <w:p w14:paraId="6FD211D6"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IFU 11,2005</w:t>
                  </w:r>
                </w:p>
              </w:tc>
            </w:tr>
            <w:tr w:rsidR="00D74BDB" w:rsidRPr="00CA23D0" w14:paraId="4D61E7DF" w14:textId="77777777" w:rsidTr="005C7ADB">
              <w:trPr>
                <w:trHeight w:hRule="exact" w:val="501"/>
              </w:trPr>
              <w:tc>
                <w:tcPr>
                  <w:tcW w:w="1311" w:type="dxa"/>
                  <w:vAlign w:val="center"/>
                </w:tcPr>
                <w:p w14:paraId="3B0BAD40"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Ascorbic acid</w:t>
                  </w:r>
                </w:p>
              </w:tc>
              <w:tc>
                <w:tcPr>
                  <w:tcW w:w="828" w:type="dxa"/>
                  <w:vAlign w:val="center"/>
                </w:tcPr>
                <w:p w14:paraId="4A02419F"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›400</w:t>
                  </w:r>
                </w:p>
              </w:tc>
              <w:tc>
                <w:tcPr>
                  <w:tcW w:w="760" w:type="dxa"/>
                  <w:vAlign w:val="center"/>
                </w:tcPr>
                <w:p w14:paraId="539C54A4" w14:textId="77777777" w:rsidR="00D74BDB" w:rsidRPr="00D74BDB" w:rsidRDefault="00D74BDB" w:rsidP="002C7799">
                  <w:pPr>
                    <w:tabs>
                      <w:tab w:val="decimal" w:pos="12"/>
                    </w:tabs>
                    <w:jc w:val="center"/>
                    <w:rPr>
                      <w:rFonts w:ascii="Verdana" w:hAnsi="Verdana"/>
                      <w:sz w:val="16"/>
                      <w:szCs w:val="16"/>
                      <w:lang w:val="en-US"/>
                    </w:rPr>
                  </w:pPr>
                  <w:r w:rsidRPr="00D74BDB">
                    <w:rPr>
                      <w:rFonts w:ascii="Verdana" w:hAnsi="Verdana"/>
                      <w:sz w:val="16"/>
                      <w:szCs w:val="16"/>
                      <w:lang w:val="en-US"/>
                    </w:rPr>
                    <w:t>300</w:t>
                  </w:r>
                </w:p>
              </w:tc>
              <w:tc>
                <w:tcPr>
                  <w:tcW w:w="844" w:type="dxa"/>
                  <w:vAlign w:val="center"/>
                </w:tcPr>
                <w:p w14:paraId="2F67F64A" w14:textId="77777777" w:rsidR="00D74BDB" w:rsidRPr="00D74BDB" w:rsidRDefault="00D74BDB" w:rsidP="002C7799">
                  <w:pPr>
                    <w:tabs>
                      <w:tab w:val="decimal" w:pos="12"/>
                      <w:tab w:val="decimal" w:pos="417"/>
                    </w:tabs>
                    <w:jc w:val="center"/>
                    <w:rPr>
                      <w:rFonts w:ascii="Verdana" w:hAnsi="Verdana"/>
                      <w:sz w:val="16"/>
                      <w:szCs w:val="16"/>
                      <w:lang w:val="en-US"/>
                    </w:rPr>
                  </w:pPr>
                  <w:r w:rsidRPr="00D74BDB">
                    <w:rPr>
                      <w:rFonts w:ascii="Verdana" w:hAnsi="Verdana"/>
                      <w:sz w:val="16"/>
                      <w:szCs w:val="16"/>
                      <w:lang w:val="en-US"/>
                    </w:rPr>
                    <w:t>800</w:t>
                  </w:r>
                </w:p>
              </w:tc>
              <w:tc>
                <w:tcPr>
                  <w:tcW w:w="845" w:type="dxa"/>
                  <w:vAlign w:val="center"/>
                </w:tcPr>
                <w:p w14:paraId="42603F23"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Mg/l</w:t>
                  </w:r>
                </w:p>
              </w:tc>
              <w:tc>
                <w:tcPr>
                  <w:tcW w:w="1568" w:type="dxa"/>
                  <w:vAlign w:val="center"/>
                </w:tcPr>
                <w:p w14:paraId="0162FBC8"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Internal method</w:t>
                  </w:r>
                </w:p>
              </w:tc>
            </w:tr>
            <w:tr w:rsidR="00D74BDB" w:rsidRPr="00CA23D0" w14:paraId="061D76D0" w14:textId="77777777" w:rsidTr="005C7ADB">
              <w:trPr>
                <w:trHeight w:hRule="exact" w:val="501"/>
              </w:trPr>
              <w:tc>
                <w:tcPr>
                  <w:tcW w:w="1311" w:type="dxa"/>
                  <w:vAlign w:val="center"/>
                </w:tcPr>
                <w:p w14:paraId="4009230A" w14:textId="0306663C"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Anthocyanin</w:t>
                  </w:r>
                  <w:r w:rsidR="00A356CB">
                    <w:rPr>
                      <w:rFonts w:ascii="Verdana" w:hAnsi="Verdana"/>
                      <w:i/>
                      <w:sz w:val="16"/>
                      <w:szCs w:val="16"/>
                      <w:lang w:val="en-US"/>
                    </w:rPr>
                    <w:t>*</w:t>
                  </w:r>
                </w:p>
              </w:tc>
              <w:tc>
                <w:tcPr>
                  <w:tcW w:w="828" w:type="dxa"/>
                  <w:vAlign w:val="center"/>
                </w:tcPr>
                <w:p w14:paraId="39921172" w14:textId="77777777" w:rsidR="00D74BDB" w:rsidRPr="00D74BDB" w:rsidRDefault="00D74BDB" w:rsidP="002C7799">
                  <w:pPr>
                    <w:jc w:val="center"/>
                    <w:rPr>
                      <w:rFonts w:ascii="Verdana" w:hAnsi="Verdana"/>
                      <w:sz w:val="16"/>
                      <w:szCs w:val="16"/>
                      <w:lang w:val="en-US"/>
                    </w:rPr>
                  </w:pPr>
                </w:p>
              </w:tc>
              <w:tc>
                <w:tcPr>
                  <w:tcW w:w="760" w:type="dxa"/>
                  <w:vAlign w:val="center"/>
                </w:tcPr>
                <w:p w14:paraId="33B421F3" w14:textId="7BE0A469" w:rsidR="00D74BDB" w:rsidRPr="00D74BDB" w:rsidRDefault="00A356CB" w:rsidP="002C7799">
                  <w:pPr>
                    <w:tabs>
                      <w:tab w:val="decimal" w:pos="12"/>
                    </w:tabs>
                    <w:jc w:val="center"/>
                    <w:rPr>
                      <w:rFonts w:ascii="Verdana" w:hAnsi="Verdana"/>
                      <w:sz w:val="16"/>
                      <w:szCs w:val="16"/>
                      <w:lang w:val="en-US"/>
                    </w:rPr>
                  </w:pPr>
                  <w:r>
                    <w:rPr>
                      <w:rFonts w:ascii="Verdana" w:hAnsi="Verdana"/>
                      <w:sz w:val="16"/>
                      <w:szCs w:val="16"/>
                      <w:lang w:val="en-US"/>
                    </w:rPr>
                    <w:t>1</w:t>
                  </w:r>
                  <w:r w:rsidR="00CA23D0">
                    <w:rPr>
                      <w:rFonts w:ascii="Verdana" w:hAnsi="Verdana"/>
                      <w:sz w:val="16"/>
                      <w:szCs w:val="16"/>
                      <w:lang w:val="en-US"/>
                    </w:rPr>
                    <w:t>0</w:t>
                  </w:r>
                  <w:r>
                    <w:rPr>
                      <w:rFonts w:ascii="Verdana" w:hAnsi="Verdana"/>
                      <w:sz w:val="16"/>
                      <w:szCs w:val="16"/>
                      <w:lang w:val="en-US"/>
                    </w:rPr>
                    <w:t>0</w:t>
                  </w:r>
                </w:p>
              </w:tc>
              <w:tc>
                <w:tcPr>
                  <w:tcW w:w="844" w:type="dxa"/>
                  <w:vAlign w:val="center"/>
                </w:tcPr>
                <w:p w14:paraId="20873175" w14:textId="34C61A0B" w:rsidR="00D74BDB" w:rsidRPr="00D74BDB" w:rsidRDefault="00CA23D0" w:rsidP="002C7799">
                  <w:pPr>
                    <w:tabs>
                      <w:tab w:val="decimal" w:pos="12"/>
                      <w:tab w:val="decimal" w:pos="417"/>
                    </w:tabs>
                    <w:jc w:val="center"/>
                    <w:rPr>
                      <w:rFonts w:ascii="Verdana" w:hAnsi="Verdana"/>
                      <w:sz w:val="16"/>
                      <w:szCs w:val="16"/>
                      <w:lang w:val="en-US"/>
                    </w:rPr>
                  </w:pPr>
                  <w:r>
                    <w:rPr>
                      <w:rFonts w:ascii="Verdana" w:hAnsi="Verdana"/>
                      <w:sz w:val="16"/>
                      <w:szCs w:val="16"/>
                      <w:lang w:val="en-US"/>
                    </w:rPr>
                    <w:t>12</w:t>
                  </w:r>
                  <w:r w:rsidR="00D74BDB" w:rsidRPr="00D74BDB">
                    <w:rPr>
                      <w:rFonts w:ascii="Verdana" w:hAnsi="Verdana"/>
                      <w:sz w:val="16"/>
                      <w:szCs w:val="16"/>
                      <w:lang w:val="en-US"/>
                    </w:rPr>
                    <w:t>0</w:t>
                  </w:r>
                </w:p>
              </w:tc>
              <w:tc>
                <w:tcPr>
                  <w:tcW w:w="845" w:type="dxa"/>
                  <w:vAlign w:val="center"/>
                </w:tcPr>
                <w:p w14:paraId="7D812899"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Mg/l</w:t>
                  </w:r>
                </w:p>
              </w:tc>
              <w:tc>
                <w:tcPr>
                  <w:tcW w:w="1568" w:type="dxa"/>
                  <w:vAlign w:val="center"/>
                </w:tcPr>
                <w:p w14:paraId="5EFF6047"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Internal method</w:t>
                  </w:r>
                </w:p>
              </w:tc>
            </w:tr>
            <w:tr w:rsidR="005C7ADB" w:rsidRPr="00CA23D0" w14:paraId="7EA7657A" w14:textId="77777777" w:rsidTr="005C7ADB">
              <w:trPr>
                <w:trHeight w:hRule="exact" w:val="501"/>
              </w:trPr>
              <w:tc>
                <w:tcPr>
                  <w:tcW w:w="1311" w:type="dxa"/>
                  <w:vAlign w:val="center"/>
                </w:tcPr>
                <w:p w14:paraId="55A714CC" w14:textId="0F09D4C4" w:rsidR="005C7ADB" w:rsidRPr="00D74BDB" w:rsidRDefault="005C7ADB" w:rsidP="005C7ADB">
                  <w:pPr>
                    <w:jc w:val="center"/>
                    <w:rPr>
                      <w:rFonts w:ascii="Verdana" w:hAnsi="Verdana"/>
                      <w:i/>
                      <w:sz w:val="16"/>
                      <w:szCs w:val="16"/>
                      <w:lang w:val="en-US"/>
                    </w:rPr>
                  </w:pPr>
                  <w:r>
                    <w:rPr>
                      <w:rFonts w:ascii="Verdana" w:hAnsi="Verdana"/>
                      <w:i/>
                      <w:sz w:val="16"/>
                      <w:szCs w:val="16"/>
                      <w:lang w:val="en-US"/>
                    </w:rPr>
                    <w:t>Pulp</w:t>
                  </w:r>
                  <w:r w:rsidR="00BF4168">
                    <w:rPr>
                      <w:rFonts w:ascii="Verdana" w:hAnsi="Verdana"/>
                      <w:i/>
                      <w:sz w:val="16"/>
                      <w:szCs w:val="16"/>
                      <w:lang w:val="en-US"/>
                    </w:rPr>
                    <w:t>s</w:t>
                  </w:r>
                  <w:r>
                    <w:rPr>
                      <w:rFonts w:ascii="Verdana" w:hAnsi="Verdana"/>
                      <w:i/>
                      <w:sz w:val="16"/>
                      <w:szCs w:val="16"/>
                      <w:lang w:val="en-US"/>
                    </w:rPr>
                    <w:t xml:space="preserve"> 1500</w:t>
                  </w:r>
                </w:p>
              </w:tc>
              <w:tc>
                <w:tcPr>
                  <w:tcW w:w="828" w:type="dxa"/>
                  <w:vAlign w:val="center"/>
                </w:tcPr>
                <w:p w14:paraId="05D5ADDB" w14:textId="77777777" w:rsidR="005C7ADB" w:rsidRPr="00D74BDB" w:rsidRDefault="005C7ADB" w:rsidP="005C7ADB">
                  <w:pPr>
                    <w:jc w:val="center"/>
                    <w:rPr>
                      <w:rFonts w:ascii="Verdana" w:hAnsi="Verdana"/>
                      <w:sz w:val="16"/>
                      <w:szCs w:val="16"/>
                      <w:lang w:val="en-US"/>
                    </w:rPr>
                  </w:pPr>
                </w:p>
              </w:tc>
              <w:tc>
                <w:tcPr>
                  <w:tcW w:w="760" w:type="dxa"/>
                  <w:vAlign w:val="center"/>
                </w:tcPr>
                <w:p w14:paraId="717B5291" w14:textId="63ECEECA" w:rsidR="005C7ADB" w:rsidRDefault="005C7ADB" w:rsidP="005C7ADB">
                  <w:pPr>
                    <w:tabs>
                      <w:tab w:val="decimal" w:pos="12"/>
                    </w:tabs>
                    <w:jc w:val="center"/>
                    <w:rPr>
                      <w:rFonts w:ascii="Verdana" w:hAnsi="Verdana"/>
                      <w:sz w:val="16"/>
                      <w:szCs w:val="16"/>
                      <w:lang w:val="en-US"/>
                    </w:rPr>
                  </w:pPr>
                  <w:r>
                    <w:rPr>
                      <w:rFonts w:ascii="Verdana" w:hAnsi="Verdana"/>
                      <w:sz w:val="16"/>
                      <w:szCs w:val="16"/>
                      <w:lang w:val="en-US"/>
                    </w:rPr>
                    <w:t>6</w:t>
                  </w:r>
                </w:p>
              </w:tc>
              <w:tc>
                <w:tcPr>
                  <w:tcW w:w="844" w:type="dxa"/>
                  <w:vAlign w:val="center"/>
                </w:tcPr>
                <w:p w14:paraId="231B84BB" w14:textId="56273A12" w:rsidR="005C7ADB" w:rsidRDefault="005C7ADB" w:rsidP="005C7ADB">
                  <w:pPr>
                    <w:tabs>
                      <w:tab w:val="decimal" w:pos="12"/>
                      <w:tab w:val="decimal" w:pos="417"/>
                    </w:tabs>
                    <w:jc w:val="center"/>
                    <w:rPr>
                      <w:rFonts w:ascii="Verdana" w:hAnsi="Verdana"/>
                      <w:sz w:val="16"/>
                      <w:szCs w:val="16"/>
                      <w:lang w:val="en-US"/>
                    </w:rPr>
                  </w:pPr>
                  <w:r>
                    <w:rPr>
                      <w:rFonts w:ascii="Verdana" w:hAnsi="Verdana"/>
                      <w:sz w:val="16"/>
                      <w:szCs w:val="16"/>
                      <w:lang w:val="en-US"/>
                    </w:rPr>
                    <w:t>10</w:t>
                  </w:r>
                </w:p>
              </w:tc>
              <w:tc>
                <w:tcPr>
                  <w:tcW w:w="845" w:type="dxa"/>
                  <w:vAlign w:val="center"/>
                </w:tcPr>
                <w:p w14:paraId="71BFBDBE" w14:textId="5D27EE5E" w:rsidR="005C7ADB" w:rsidRPr="00D74BDB" w:rsidRDefault="005C7ADB" w:rsidP="005C7ADB">
                  <w:pPr>
                    <w:snapToGrid w:val="0"/>
                    <w:jc w:val="center"/>
                    <w:rPr>
                      <w:rFonts w:ascii="Verdana" w:hAnsi="Verdana"/>
                      <w:sz w:val="16"/>
                      <w:szCs w:val="16"/>
                      <w:lang w:val="en-US"/>
                    </w:rPr>
                  </w:pPr>
                  <w:r>
                    <w:rPr>
                      <w:rFonts w:ascii="Verdana" w:hAnsi="Verdana"/>
                      <w:sz w:val="16"/>
                      <w:szCs w:val="16"/>
                      <w:lang w:val="en-US"/>
                    </w:rPr>
                    <w:t xml:space="preserve">% v/v </w:t>
                  </w:r>
                </w:p>
              </w:tc>
              <w:tc>
                <w:tcPr>
                  <w:tcW w:w="1568" w:type="dxa"/>
                  <w:vAlign w:val="center"/>
                </w:tcPr>
                <w:p w14:paraId="63DF0A9F" w14:textId="5FF07C77" w:rsidR="005C7ADB" w:rsidRPr="00D74BDB" w:rsidRDefault="005C7ADB" w:rsidP="005C7ADB">
                  <w:pPr>
                    <w:jc w:val="center"/>
                    <w:rPr>
                      <w:rFonts w:ascii="Verdana" w:hAnsi="Verdana"/>
                      <w:sz w:val="16"/>
                      <w:szCs w:val="16"/>
                      <w:lang w:val="en-US"/>
                    </w:rPr>
                  </w:pPr>
                  <w:r w:rsidRPr="00DE6FA1">
                    <w:rPr>
                      <w:rFonts w:ascii="Verdana" w:hAnsi="Verdana"/>
                      <w:sz w:val="16"/>
                      <w:szCs w:val="16"/>
                      <w:lang w:val="en-US"/>
                    </w:rPr>
                    <w:t>IFU 60, 1991</w:t>
                  </w:r>
                </w:p>
              </w:tc>
            </w:tr>
            <w:tr w:rsidR="005C7ADB" w:rsidRPr="00CA23D0" w14:paraId="0EDAE5B7" w14:textId="77777777" w:rsidTr="005C7ADB">
              <w:trPr>
                <w:trHeight w:hRule="exact" w:val="501"/>
              </w:trPr>
              <w:tc>
                <w:tcPr>
                  <w:tcW w:w="1311" w:type="dxa"/>
                  <w:vAlign w:val="center"/>
                </w:tcPr>
                <w:p w14:paraId="76ECF2DA" w14:textId="073418EE" w:rsidR="005C7ADB" w:rsidRPr="00D74BDB" w:rsidRDefault="005C7ADB" w:rsidP="005C7ADB">
                  <w:pPr>
                    <w:jc w:val="center"/>
                    <w:rPr>
                      <w:rFonts w:ascii="Verdana" w:hAnsi="Verdana"/>
                      <w:i/>
                      <w:sz w:val="16"/>
                      <w:szCs w:val="16"/>
                      <w:lang w:val="en-US"/>
                    </w:rPr>
                  </w:pPr>
                  <w:r>
                    <w:rPr>
                      <w:rFonts w:ascii="Verdana" w:hAnsi="Verdana"/>
                      <w:i/>
                      <w:sz w:val="16"/>
                      <w:szCs w:val="16"/>
                      <w:lang w:val="en-US"/>
                    </w:rPr>
                    <w:t>Pulp</w:t>
                  </w:r>
                  <w:r w:rsidR="00BF4168">
                    <w:rPr>
                      <w:rFonts w:ascii="Verdana" w:hAnsi="Verdana"/>
                      <w:i/>
                      <w:sz w:val="16"/>
                      <w:szCs w:val="16"/>
                      <w:lang w:val="en-US"/>
                    </w:rPr>
                    <w:t>s</w:t>
                  </w:r>
                  <w:r>
                    <w:rPr>
                      <w:rFonts w:ascii="Verdana" w:hAnsi="Verdana"/>
                      <w:i/>
                      <w:sz w:val="16"/>
                      <w:szCs w:val="16"/>
                      <w:lang w:val="en-US"/>
                    </w:rPr>
                    <w:t xml:space="preserve"> 3000</w:t>
                  </w:r>
                </w:p>
              </w:tc>
              <w:tc>
                <w:tcPr>
                  <w:tcW w:w="828" w:type="dxa"/>
                  <w:vAlign w:val="center"/>
                </w:tcPr>
                <w:p w14:paraId="7B2D8702" w14:textId="77777777" w:rsidR="005C7ADB" w:rsidRPr="00D74BDB" w:rsidRDefault="005C7ADB" w:rsidP="005C7ADB">
                  <w:pPr>
                    <w:jc w:val="center"/>
                    <w:rPr>
                      <w:rFonts w:ascii="Verdana" w:hAnsi="Verdana"/>
                      <w:sz w:val="16"/>
                      <w:szCs w:val="16"/>
                      <w:lang w:val="en-US"/>
                    </w:rPr>
                  </w:pPr>
                </w:p>
              </w:tc>
              <w:tc>
                <w:tcPr>
                  <w:tcW w:w="760" w:type="dxa"/>
                  <w:vAlign w:val="center"/>
                </w:tcPr>
                <w:p w14:paraId="1CA154A2" w14:textId="39EBB7C8" w:rsidR="005C7ADB" w:rsidRDefault="005C7ADB" w:rsidP="005C7ADB">
                  <w:pPr>
                    <w:tabs>
                      <w:tab w:val="decimal" w:pos="12"/>
                    </w:tabs>
                    <w:jc w:val="center"/>
                    <w:rPr>
                      <w:rFonts w:ascii="Verdana" w:hAnsi="Verdana"/>
                      <w:sz w:val="16"/>
                      <w:szCs w:val="16"/>
                      <w:lang w:val="en-US"/>
                    </w:rPr>
                  </w:pPr>
                  <w:r>
                    <w:rPr>
                      <w:rFonts w:ascii="Verdana" w:hAnsi="Verdana"/>
                      <w:sz w:val="16"/>
                      <w:szCs w:val="16"/>
                      <w:lang w:val="en-US"/>
                    </w:rPr>
                    <w:t>3</w:t>
                  </w:r>
                </w:p>
              </w:tc>
              <w:tc>
                <w:tcPr>
                  <w:tcW w:w="844" w:type="dxa"/>
                  <w:vAlign w:val="center"/>
                </w:tcPr>
                <w:p w14:paraId="74389CE5" w14:textId="22F63512" w:rsidR="005C7ADB" w:rsidRDefault="005C7ADB" w:rsidP="005C7ADB">
                  <w:pPr>
                    <w:tabs>
                      <w:tab w:val="decimal" w:pos="12"/>
                      <w:tab w:val="decimal" w:pos="417"/>
                    </w:tabs>
                    <w:jc w:val="center"/>
                    <w:rPr>
                      <w:rFonts w:ascii="Verdana" w:hAnsi="Verdana"/>
                      <w:sz w:val="16"/>
                      <w:szCs w:val="16"/>
                      <w:lang w:val="en-US"/>
                    </w:rPr>
                  </w:pPr>
                  <w:r>
                    <w:rPr>
                      <w:rFonts w:ascii="Verdana" w:hAnsi="Verdana"/>
                      <w:sz w:val="16"/>
                      <w:szCs w:val="16"/>
                      <w:lang w:val="en-US"/>
                    </w:rPr>
                    <w:t>5</w:t>
                  </w:r>
                </w:p>
              </w:tc>
              <w:tc>
                <w:tcPr>
                  <w:tcW w:w="845" w:type="dxa"/>
                  <w:vAlign w:val="center"/>
                </w:tcPr>
                <w:p w14:paraId="3AE7F96C" w14:textId="27E3C5C9" w:rsidR="005C7ADB" w:rsidRPr="00D74BDB" w:rsidRDefault="005C7ADB" w:rsidP="005C7ADB">
                  <w:pPr>
                    <w:snapToGrid w:val="0"/>
                    <w:jc w:val="center"/>
                    <w:rPr>
                      <w:rFonts w:ascii="Verdana" w:hAnsi="Verdana"/>
                      <w:sz w:val="16"/>
                      <w:szCs w:val="16"/>
                      <w:lang w:val="en-US"/>
                    </w:rPr>
                  </w:pPr>
                  <w:r>
                    <w:rPr>
                      <w:rFonts w:ascii="Verdana" w:hAnsi="Verdana"/>
                      <w:sz w:val="16"/>
                      <w:szCs w:val="16"/>
                      <w:lang w:val="en-US"/>
                    </w:rPr>
                    <w:t xml:space="preserve">% v/v </w:t>
                  </w:r>
                </w:p>
              </w:tc>
              <w:tc>
                <w:tcPr>
                  <w:tcW w:w="1568" w:type="dxa"/>
                  <w:vAlign w:val="center"/>
                </w:tcPr>
                <w:p w14:paraId="7058845D" w14:textId="682780B7" w:rsidR="005C7ADB" w:rsidRPr="00D74BDB" w:rsidRDefault="005C7ADB" w:rsidP="005C7ADB">
                  <w:pPr>
                    <w:jc w:val="center"/>
                    <w:rPr>
                      <w:rFonts w:ascii="Verdana" w:hAnsi="Verdana"/>
                      <w:sz w:val="16"/>
                      <w:szCs w:val="16"/>
                      <w:lang w:val="en-US"/>
                    </w:rPr>
                  </w:pPr>
                  <w:r w:rsidRPr="00DE6FA1">
                    <w:rPr>
                      <w:rFonts w:ascii="Verdana" w:hAnsi="Verdana"/>
                      <w:sz w:val="16"/>
                      <w:szCs w:val="16"/>
                      <w:lang w:val="en-US"/>
                    </w:rPr>
                    <w:t>IFU 60, 1991</w:t>
                  </w:r>
                </w:p>
              </w:tc>
            </w:tr>
          </w:tbl>
          <w:p w14:paraId="3363B612"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tc>
      </w:tr>
      <w:tr w:rsidR="004A7EF7" w:rsidRPr="002C594E" w14:paraId="07B3D8C0" w14:textId="77777777" w:rsidTr="00583DB6">
        <w:trPr>
          <w:trHeight w:val="8345"/>
        </w:trPr>
        <w:tc>
          <w:tcPr>
            <w:tcW w:w="9210" w:type="dxa"/>
            <w:tcBorders>
              <w:top w:val="nil"/>
            </w:tcBorders>
          </w:tcPr>
          <w:p w14:paraId="7E95E3E4"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608A8D40" w14:textId="77777777" w:rsidTr="00953535">
              <w:trPr>
                <w:trHeight w:hRule="exact" w:val="501"/>
                <w:tblHeader/>
              </w:trPr>
              <w:tc>
                <w:tcPr>
                  <w:tcW w:w="1303" w:type="dxa"/>
                  <w:vAlign w:val="center"/>
                </w:tcPr>
                <w:p w14:paraId="575499F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63A26C9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692DE0D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201739C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360F439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02A073E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9E53F7" w:rsidRPr="00CA23D0" w14:paraId="674D36C3" w14:textId="77777777" w:rsidTr="00953535">
              <w:trPr>
                <w:trHeight w:hRule="exact" w:val="680"/>
                <w:tblHeader/>
              </w:trPr>
              <w:tc>
                <w:tcPr>
                  <w:tcW w:w="1303" w:type="dxa"/>
                  <w:vAlign w:val="center"/>
                </w:tcPr>
                <w:p w14:paraId="3E59BC86" w14:textId="77777777" w:rsidR="009E53F7" w:rsidRPr="00D74BDB" w:rsidRDefault="009E53F7" w:rsidP="009E53F7">
                  <w:pPr>
                    <w:snapToGrid w:val="0"/>
                    <w:jc w:val="center"/>
                    <w:rPr>
                      <w:rFonts w:ascii="Verdana" w:hAnsi="Verdana"/>
                      <w:i/>
                      <w:sz w:val="16"/>
                      <w:szCs w:val="16"/>
                      <w:lang w:val="en-US"/>
                    </w:rPr>
                  </w:pPr>
                  <w:r w:rsidRPr="00D74BDB">
                    <w:rPr>
                      <w:rFonts w:ascii="Verdana" w:hAnsi="Verdana"/>
                      <w:i/>
                      <w:sz w:val="16"/>
                      <w:szCs w:val="16"/>
                      <w:lang w:val="en-US"/>
                    </w:rPr>
                    <w:t>CMT</w:t>
                  </w:r>
                </w:p>
              </w:tc>
              <w:tc>
                <w:tcPr>
                  <w:tcW w:w="884" w:type="dxa"/>
                  <w:vAlign w:val="center"/>
                </w:tcPr>
                <w:p w14:paraId="13A23D38"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52134D55"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498A945D"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100</w:t>
                  </w:r>
                </w:p>
              </w:tc>
              <w:tc>
                <w:tcPr>
                  <w:tcW w:w="851" w:type="dxa"/>
                  <w:vAlign w:val="center"/>
                </w:tcPr>
                <w:p w14:paraId="646A8F7F"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cfu/ml</w:t>
                  </w:r>
                </w:p>
              </w:tc>
              <w:tc>
                <w:tcPr>
                  <w:tcW w:w="1559" w:type="dxa"/>
                  <w:shd w:val="clear" w:color="auto" w:fill="auto"/>
                  <w:vAlign w:val="center"/>
                </w:tcPr>
                <w:p w14:paraId="670FE190" w14:textId="77777777" w:rsidR="009E53F7" w:rsidRPr="004A7EF7" w:rsidRDefault="009E53F7" w:rsidP="009E53F7">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9E53F7" w:rsidRPr="00CA23D0" w14:paraId="689373AF" w14:textId="77777777" w:rsidTr="00953535">
              <w:trPr>
                <w:trHeight w:hRule="exact" w:val="680"/>
                <w:tblHeader/>
              </w:trPr>
              <w:tc>
                <w:tcPr>
                  <w:tcW w:w="1303" w:type="dxa"/>
                  <w:vAlign w:val="center"/>
                </w:tcPr>
                <w:p w14:paraId="183AD4CC" w14:textId="77777777" w:rsidR="009E53F7" w:rsidRPr="00D74BDB" w:rsidRDefault="009E53F7" w:rsidP="009E53F7">
                  <w:pPr>
                    <w:snapToGrid w:val="0"/>
                    <w:jc w:val="center"/>
                    <w:rPr>
                      <w:rFonts w:ascii="Verdana" w:hAnsi="Verdana"/>
                      <w:i/>
                      <w:sz w:val="16"/>
                      <w:szCs w:val="16"/>
                      <w:lang w:val="en-US"/>
                    </w:rPr>
                  </w:pPr>
                  <w:r w:rsidRPr="00D74BDB">
                    <w:rPr>
                      <w:rFonts w:ascii="Verdana" w:hAnsi="Verdana"/>
                      <w:i/>
                      <w:sz w:val="16"/>
                      <w:szCs w:val="16"/>
                      <w:lang w:val="en-US"/>
                    </w:rPr>
                    <w:t>Yeasts</w:t>
                  </w:r>
                </w:p>
              </w:tc>
              <w:tc>
                <w:tcPr>
                  <w:tcW w:w="884" w:type="dxa"/>
                  <w:vAlign w:val="center"/>
                </w:tcPr>
                <w:p w14:paraId="2402568D"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08BF1ACB"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2673A0BC" w14:textId="77777777" w:rsidR="009E53F7" w:rsidRPr="00D74BDB" w:rsidRDefault="009E53F7" w:rsidP="009E53F7">
                  <w:pPr>
                    <w:jc w:val="center"/>
                    <w:rPr>
                      <w:rFonts w:ascii="Verdana" w:hAnsi="Verdana"/>
                      <w:sz w:val="16"/>
                      <w:szCs w:val="16"/>
                      <w:lang w:val="en-US"/>
                    </w:rPr>
                  </w:pPr>
                  <w:r>
                    <w:rPr>
                      <w:rFonts w:ascii="Verdana" w:hAnsi="Verdana"/>
                      <w:sz w:val="16"/>
                      <w:szCs w:val="16"/>
                      <w:lang w:val="en-US"/>
                    </w:rPr>
                    <w:t>1</w:t>
                  </w:r>
                  <w:r w:rsidRPr="00D74BDB">
                    <w:rPr>
                      <w:rFonts w:ascii="Verdana" w:hAnsi="Verdana"/>
                      <w:sz w:val="16"/>
                      <w:szCs w:val="16"/>
                      <w:lang w:val="en-US"/>
                    </w:rPr>
                    <w:t>0</w:t>
                  </w:r>
                </w:p>
              </w:tc>
              <w:tc>
                <w:tcPr>
                  <w:tcW w:w="851" w:type="dxa"/>
                  <w:vAlign w:val="center"/>
                </w:tcPr>
                <w:p w14:paraId="3CEA0E9C"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cfu/ml</w:t>
                  </w:r>
                </w:p>
              </w:tc>
              <w:tc>
                <w:tcPr>
                  <w:tcW w:w="1559" w:type="dxa"/>
                  <w:shd w:val="clear" w:color="auto" w:fill="auto"/>
                  <w:vAlign w:val="center"/>
                </w:tcPr>
                <w:p w14:paraId="7A3F46FE" w14:textId="77777777" w:rsidR="009E53F7" w:rsidRPr="004A7EF7" w:rsidRDefault="009E53F7" w:rsidP="009E53F7">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9E53F7" w:rsidRPr="00CA23D0" w14:paraId="08965D62" w14:textId="77777777" w:rsidTr="00953535">
              <w:trPr>
                <w:trHeight w:hRule="exact" w:val="680"/>
                <w:tblHeader/>
              </w:trPr>
              <w:tc>
                <w:tcPr>
                  <w:tcW w:w="1303" w:type="dxa"/>
                  <w:vAlign w:val="center"/>
                </w:tcPr>
                <w:p w14:paraId="7BC9F2B0" w14:textId="77777777" w:rsidR="009E53F7" w:rsidRPr="00D74BDB" w:rsidRDefault="009E53F7" w:rsidP="009E53F7">
                  <w:pPr>
                    <w:snapToGrid w:val="0"/>
                    <w:jc w:val="center"/>
                    <w:rPr>
                      <w:rFonts w:ascii="Verdana" w:hAnsi="Verdana"/>
                      <w:i/>
                      <w:sz w:val="16"/>
                      <w:szCs w:val="16"/>
                      <w:lang w:val="en-US"/>
                    </w:rPr>
                  </w:pPr>
                  <w:r w:rsidRPr="00D74BDB">
                    <w:rPr>
                      <w:rFonts w:ascii="Verdana" w:hAnsi="Verdana"/>
                      <w:i/>
                      <w:sz w:val="16"/>
                      <w:szCs w:val="16"/>
                      <w:lang w:val="en-US"/>
                    </w:rPr>
                    <w:t>Moulds</w:t>
                  </w:r>
                </w:p>
              </w:tc>
              <w:tc>
                <w:tcPr>
                  <w:tcW w:w="884" w:type="dxa"/>
                  <w:vAlign w:val="center"/>
                </w:tcPr>
                <w:p w14:paraId="0D703C48"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25C550D4"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1DBA911C" w14:textId="77777777" w:rsidR="009E53F7" w:rsidRPr="00D74BDB" w:rsidRDefault="009E53F7" w:rsidP="009E53F7">
                  <w:pPr>
                    <w:jc w:val="center"/>
                    <w:rPr>
                      <w:rFonts w:ascii="Verdana" w:hAnsi="Verdana"/>
                      <w:sz w:val="16"/>
                      <w:szCs w:val="16"/>
                      <w:lang w:val="en-US"/>
                    </w:rPr>
                  </w:pPr>
                  <w:r>
                    <w:rPr>
                      <w:rFonts w:ascii="Verdana" w:hAnsi="Verdana"/>
                      <w:sz w:val="16"/>
                      <w:szCs w:val="16"/>
                      <w:lang w:val="en-US"/>
                    </w:rPr>
                    <w:t>1</w:t>
                  </w:r>
                  <w:r w:rsidRPr="00D74BDB">
                    <w:rPr>
                      <w:rFonts w:ascii="Verdana" w:hAnsi="Verdana"/>
                      <w:sz w:val="16"/>
                      <w:szCs w:val="16"/>
                      <w:lang w:val="en-US"/>
                    </w:rPr>
                    <w:t>0</w:t>
                  </w:r>
                </w:p>
              </w:tc>
              <w:tc>
                <w:tcPr>
                  <w:tcW w:w="851" w:type="dxa"/>
                  <w:vAlign w:val="center"/>
                </w:tcPr>
                <w:p w14:paraId="195DAC93"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cfu/ml</w:t>
                  </w:r>
                </w:p>
              </w:tc>
              <w:tc>
                <w:tcPr>
                  <w:tcW w:w="1559" w:type="dxa"/>
                  <w:shd w:val="clear" w:color="auto" w:fill="auto"/>
                  <w:vAlign w:val="center"/>
                </w:tcPr>
                <w:p w14:paraId="39B24F3B" w14:textId="77777777" w:rsidR="009E53F7" w:rsidRPr="004A7EF7" w:rsidRDefault="009E53F7" w:rsidP="009E53F7">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9E53F7" w:rsidRPr="00CA23D0" w14:paraId="569B9BF6" w14:textId="77777777" w:rsidTr="00953535">
              <w:trPr>
                <w:trHeight w:hRule="exact" w:val="680"/>
                <w:tblHeader/>
              </w:trPr>
              <w:tc>
                <w:tcPr>
                  <w:tcW w:w="1303" w:type="dxa"/>
                  <w:vAlign w:val="center"/>
                </w:tcPr>
                <w:p w14:paraId="0B892F01" w14:textId="77777777" w:rsidR="009E53F7" w:rsidRPr="00D74BDB" w:rsidRDefault="009E53F7" w:rsidP="009E53F7">
                  <w:pPr>
                    <w:snapToGrid w:val="0"/>
                    <w:jc w:val="center"/>
                    <w:rPr>
                      <w:rFonts w:ascii="Verdana" w:hAnsi="Verdana"/>
                      <w:i/>
                      <w:sz w:val="16"/>
                      <w:szCs w:val="16"/>
                      <w:lang w:val="en-US"/>
                    </w:rPr>
                  </w:pPr>
                  <w:r w:rsidRPr="00D74BDB">
                    <w:rPr>
                      <w:rFonts w:ascii="Verdana" w:hAnsi="Verdana"/>
                      <w:i/>
                      <w:sz w:val="16"/>
                      <w:szCs w:val="16"/>
                      <w:lang w:val="en-US"/>
                    </w:rPr>
                    <w:t xml:space="preserve">Total Coliforms </w:t>
                  </w:r>
                </w:p>
              </w:tc>
              <w:tc>
                <w:tcPr>
                  <w:tcW w:w="884" w:type="dxa"/>
                  <w:vAlign w:val="center"/>
                </w:tcPr>
                <w:p w14:paraId="28DCE7E5"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3DB90E50"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7F66EFE5"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2B0E266B"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cfu/ml</w:t>
                  </w:r>
                </w:p>
              </w:tc>
              <w:tc>
                <w:tcPr>
                  <w:tcW w:w="1559" w:type="dxa"/>
                  <w:shd w:val="clear" w:color="auto" w:fill="auto"/>
                  <w:vAlign w:val="center"/>
                </w:tcPr>
                <w:p w14:paraId="58E4A505" w14:textId="77777777" w:rsidR="009E53F7" w:rsidRPr="004A7EF7" w:rsidRDefault="009E53F7" w:rsidP="009E53F7">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9E53F7" w:rsidRPr="00CA23D0" w14:paraId="6BA16E6C" w14:textId="77777777" w:rsidTr="00953535">
              <w:trPr>
                <w:trHeight w:hRule="exact" w:val="680"/>
                <w:tblHeader/>
              </w:trPr>
              <w:tc>
                <w:tcPr>
                  <w:tcW w:w="1303" w:type="dxa"/>
                  <w:vAlign w:val="center"/>
                </w:tcPr>
                <w:p w14:paraId="2ABB22D5" w14:textId="77777777" w:rsidR="009E53F7" w:rsidRPr="00D74BDB" w:rsidRDefault="009E53F7" w:rsidP="009E53F7">
                  <w:pPr>
                    <w:snapToGrid w:val="0"/>
                    <w:jc w:val="center"/>
                    <w:rPr>
                      <w:rFonts w:ascii="Verdana" w:hAnsi="Verdana"/>
                      <w:i/>
                      <w:sz w:val="16"/>
                      <w:szCs w:val="16"/>
                      <w:lang w:val="en-US"/>
                    </w:rPr>
                  </w:pPr>
                  <w:r w:rsidRPr="00D74BDB">
                    <w:rPr>
                      <w:rFonts w:ascii="Verdana" w:hAnsi="Verdana"/>
                      <w:i/>
                      <w:sz w:val="16"/>
                      <w:szCs w:val="16"/>
                      <w:lang w:val="en-US"/>
                    </w:rPr>
                    <w:t>E. Coli</w:t>
                  </w:r>
                </w:p>
              </w:tc>
              <w:tc>
                <w:tcPr>
                  <w:tcW w:w="884" w:type="dxa"/>
                  <w:vAlign w:val="center"/>
                </w:tcPr>
                <w:p w14:paraId="6833FF85"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2DDE8FB9"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4E3C7017"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7FA511EC"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cfu/ml</w:t>
                  </w:r>
                </w:p>
              </w:tc>
              <w:tc>
                <w:tcPr>
                  <w:tcW w:w="1559" w:type="dxa"/>
                  <w:shd w:val="clear" w:color="auto" w:fill="auto"/>
                  <w:vAlign w:val="center"/>
                </w:tcPr>
                <w:p w14:paraId="7AAD7654" w14:textId="77777777" w:rsidR="009E53F7" w:rsidRPr="004A7EF7" w:rsidRDefault="009E53F7" w:rsidP="009E53F7">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9E53F7" w:rsidRPr="00CA23D0" w14:paraId="7789CE04" w14:textId="77777777" w:rsidTr="00953535">
              <w:trPr>
                <w:trHeight w:hRule="exact" w:val="680"/>
                <w:tblHeader/>
              </w:trPr>
              <w:tc>
                <w:tcPr>
                  <w:tcW w:w="1303" w:type="dxa"/>
                  <w:vAlign w:val="center"/>
                </w:tcPr>
                <w:p w14:paraId="2B161375" w14:textId="77777777" w:rsidR="009E53F7" w:rsidRPr="00D74BDB" w:rsidRDefault="009E53F7" w:rsidP="009E53F7">
                  <w:pPr>
                    <w:snapToGrid w:val="0"/>
                    <w:jc w:val="center"/>
                    <w:rPr>
                      <w:rFonts w:ascii="Verdana" w:hAnsi="Verdana"/>
                      <w:i/>
                      <w:sz w:val="16"/>
                      <w:szCs w:val="16"/>
                      <w:lang w:val="en-US"/>
                    </w:rPr>
                  </w:pPr>
                  <w:r w:rsidRPr="00D74BDB">
                    <w:rPr>
                      <w:rFonts w:ascii="Verdana" w:hAnsi="Verdana"/>
                      <w:i/>
                      <w:sz w:val="16"/>
                      <w:szCs w:val="16"/>
                      <w:lang w:val="en-US"/>
                    </w:rPr>
                    <w:t>Salmonella</w:t>
                  </w:r>
                </w:p>
              </w:tc>
              <w:tc>
                <w:tcPr>
                  <w:tcW w:w="884" w:type="dxa"/>
                  <w:vAlign w:val="center"/>
                </w:tcPr>
                <w:p w14:paraId="08F52A7A"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406B3BEC"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6CE6B003"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68FB56C7"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cfu/ml</w:t>
                  </w:r>
                </w:p>
              </w:tc>
              <w:tc>
                <w:tcPr>
                  <w:tcW w:w="1559" w:type="dxa"/>
                  <w:vAlign w:val="center"/>
                </w:tcPr>
                <w:p w14:paraId="0D3CFB85" w14:textId="77777777" w:rsidR="009E53F7" w:rsidRPr="0076601C" w:rsidRDefault="009E53F7" w:rsidP="009E53F7">
                  <w:pPr>
                    <w:snapToGrid w:val="0"/>
                    <w:jc w:val="center"/>
                    <w:rPr>
                      <w:rFonts w:ascii="Verdana" w:hAnsi="Verdana"/>
                      <w:sz w:val="16"/>
                      <w:szCs w:val="16"/>
                      <w:lang w:val="en-US"/>
                    </w:rPr>
                  </w:pPr>
                  <w:r w:rsidRPr="0076601C">
                    <w:rPr>
                      <w:rFonts w:ascii="Verdana" w:hAnsi="Verdana"/>
                      <w:sz w:val="16"/>
                      <w:szCs w:val="16"/>
                      <w:lang w:val="en-US"/>
                    </w:rPr>
                    <w:t xml:space="preserve">Compact Dry SL 20-24 </w:t>
                  </w:r>
                  <w:r>
                    <w:rPr>
                      <w:rFonts w:ascii="Verdana" w:hAnsi="Verdana"/>
                      <w:sz w:val="16"/>
                      <w:szCs w:val="16"/>
                      <w:lang w:val="en-US"/>
                    </w:rPr>
                    <w:t>hours</w:t>
                  </w:r>
                  <w:r w:rsidRPr="0076601C">
                    <w:rPr>
                      <w:rFonts w:ascii="Verdana" w:hAnsi="Verdana"/>
                      <w:sz w:val="16"/>
                      <w:szCs w:val="16"/>
                      <w:lang w:val="en-US"/>
                    </w:rPr>
                    <w:t xml:space="preserve">  /</w:t>
                  </w:r>
                  <w:r>
                    <w:rPr>
                      <w:rFonts w:ascii="Verdana" w:hAnsi="Verdana"/>
                      <w:sz w:val="16"/>
                      <w:szCs w:val="16"/>
                      <w:lang w:val="en-US"/>
                    </w:rPr>
                    <w:t xml:space="preserve"> </w:t>
                  </w:r>
                  <w:r w:rsidRPr="0076601C">
                    <w:rPr>
                      <w:rFonts w:ascii="Verdana" w:hAnsi="Verdana"/>
                      <w:sz w:val="16"/>
                      <w:szCs w:val="16"/>
                      <w:lang w:val="en-US"/>
                    </w:rPr>
                    <w:t>36 ± 1 °C</w:t>
                  </w:r>
                </w:p>
              </w:tc>
            </w:tr>
          </w:tbl>
          <w:p w14:paraId="7CB17233"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2D0C637F" w14:textId="77777777" w:rsidTr="00977461">
              <w:trPr>
                <w:trHeight w:hRule="exact" w:val="510"/>
                <w:jc w:val="center"/>
              </w:trPr>
              <w:tc>
                <w:tcPr>
                  <w:tcW w:w="2228" w:type="dxa"/>
                  <w:vAlign w:val="center"/>
                </w:tcPr>
                <w:p w14:paraId="3E770D62"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78493001"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2AC39A8A"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3BBAAF49" w14:textId="77777777" w:rsidTr="00977461">
              <w:trPr>
                <w:trHeight w:hRule="exact" w:val="510"/>
                <w:jc w:val="center"/>
              </w:trPr>
              <w:tc>
                <w:tcPr>
                  <w:tcW w:w="2228" w:type="dxa"/>
                  <w:vAlign w:val="center"/>
                </w:tcPr>
                <w:p w14:paraId="4F51BDED"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0DF00F2F" w14:textId="77777777" w:rsidR="003F1487" w:rsidRPr="002C594E" w:rsidRDefault="00CB4F01" w:rsidP="00137981">
                  <w:pPr>
                    <w:jc w:val="center"/>
                    <w:rPr>
                      <w:rFonts w:ascii="Verdana" w:hAnsi="Verdana"/>
                      <w:sz w:val="16"/>
                      <w:szCs w:val="16"/>
                      <w:lang w:val="en-US"/>
                    </w:rPr>
                  </w:pPr>
                  <w:r>
                    <w:rPr>
                      <w:rFonts w:ascii="Verdana" w:hAnsi="Verdana"/>
                      <w:sz w:val="16"/>
                      <w:szCs w:val="16"/>
                      <w:lang w:val="en-US"/>
                    </w:rPr>
                    <w:t>Liquid</w:t>
                  </w:r>
                </w:p>
              </w:tc>
              <w:tc>
                <w:tcPr>
                  <w:tcW w:w="1519" w:type="dxa"/>
                  <w:shd w:val="clear" w:color="auto" w:fill="auto"/>
                  <w:vAlign w:val="center"/>
                </w:tcPr>
                <w:p w14:paraId="4D8328A2"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4B8146AC" w14:textId="77777777" w:rsidTr="00977461">
              <w:trPr>
                <w:trHeight w:hRule="exact" w:val="510"/>
                <w:jc w:val="center"/>
              </w:trPr>
              <w:tc>
                <w:tcPr>
                  <w:tcW w:w="2228" w:type="dxa"/>
                  <w:vAlign w:val="center"/>
                </w:tcPr>
                <w:p w14:paraId="03E35499"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4331133A"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4CBB60E6"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713C31F2" w14:textId="77777777" w:rsidTr="00977461">
              <w:trPr>
                <w:trHeight w:hRule="exact" w:val="510"/>
                <w:jc w:val="center"/>
              </w:trPr>
              <w:tc>
                <w:tcPr>
                  <w:tcW w:w="2228" w:type="dxa"/>
                  <w:vAlign w:val="center"/>
                </w:tcPr>
                <w:p w14:paraId="39811CA3"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29345F20"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59321428"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36B0CF4F" w14:textId="77777777" w:rsidTr="00977461">
              <w:trPr>
                <w:trHeight w:hRule="exact" w:val="510"/>
                <w:jc w:val="center"/>
              </w:trPr>
              <w:tc>
                <w:tcPr>
                  <w:tcW w:w="2228" w:type="dxa"/>
                  <w:vAlign w:val="center"/>
                </w:tcPr>
                <w:p w14:paraId="2D5514F0"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34111720"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0EB0FB99"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380DE26A" w14:textId="77777777" w:rsidR="004A7EF7" w:rsidRPr="002C594E" w:rsidRDefault="004A7EF7" w:rsidP="00853353">
            <w:pPr>
              <w:spacing w:before="100" w:beforeAutospacing="1"/>
              <w:rPr>
                <w:rFonts w:ascii="Verdana" w:hAnsi="Verdana"/>
                <w:b/>
                <w:sz w:val="8"/>
                <w:szCs w:val="8"/>
                <w:lang w:val="en-US"/>
              </w:rPr>
            </w:pPr>
          </w:p>
        </w:tc>
      </w:tr>
    </w:tbl>
    <w:p w14:paraId="198EE1DE"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CA23D0" w14:paraId="0E168CE2" w14:textId="77777777" w:rsidTr="00953535">
        <w:trPr>
          <w:trHeight w:val="3809"/>
        </w:trPr>
        <w:tc>
          <w:tcPr>
            <w:tcW w:w="9210" w:type="dxa"/>
          </w:tcPr>
          <w:p w14:paraId="197BCA42"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3D0AF9D4" w14:textId="77777777" w:rsidR="00146651" w:rsidRPr="002C594E" w:rsidRDefault="00C833C2" w:rsidP="00244AB4">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00146651" w:rsidRPr="002C594E">
              <w:rPr>
                <w:rFonts w:ascii="Verdana" w:hAnsi="Verdana"/>
                <w:lang w:val="en-US"/>
              </w:rPr>
              <w:t xml:space="preserve"> relating to fruit juice and certain similar product</w:t>
            </w:r>
            <w:r w:rsidR="00B34EE8" w:rsidRPr="002C594E">
              <w:rPr>
                <w:rFonts w:ascii="Verdana" w:hAnsi="Verdana"/>
                <w:lang w:val="en-US"/>
              </w:rPr>
              <w:t>s</w:t>
            </w:r>
            <w:r w:rsidR="00146651" w:rsidRPr="002C594E">
              <w:rPr>
                <w:rFonts w:ascii="Verdana" w:hAnsi="Verdana"/>
                <w:lang w:val="en-US"/>
              </w:rPr>
              <w:t xml:space="preserve"> intended for human consu</w:t>
            </w:r>
            <w:r w:rsidR="00E548E0" w:rsidRPr="002C594E">
              <w:rPr>
                <w:rFonts w:ascii="Verdana" w:hAnsi="Verdana"/>
                <w:lang w:val="en-US"/>
              </w:rPr>
              <w:t>m</w:t>
            </w:r>
            <w:r w:rsidR="00146651" w:rsidRPr="002C594E">
              <w:rPr>
                <w:rFonts w:ascii="Verdana" w:hAnsi="Verdana"/>
                <w:lang w:val="en-US"/>
              </w:rPr>
              <w:t>ption;</w:t>
            </w:r>
          </w:p>
          <w:p w14:paraId="691F082A" w14:textId="77777777" w:rsidR="00146651" w:rsidRPr="002C594E" w:rsidRDefault="002C7799" w:rsidP="00244AB4">
            <w:pPr>
              <w:numPr>
                <w:ilvl w:val="0"/>
                <w:numId w:val="24"/>
              </w:numPr>
              <w:spacing w:before="100" w:beforeAutospacing="1"/>
              <w:jc w:val="both"/>
              <w:rPr>
                <w:rFonts w:ascii="Verdana" w:hAnsi="Verdana"/>
                <w:lang w:val="en-US"/>
              </w:rPr>
            </w:pPr>
            <w:r>
              <w:rPr>
                <w:rFonts w:ascii="Verdana" w:hAnsi="Verdana"/>
                <w:lang w:val="en-US"/>
              </w:rPr>
              <w:t>Directive 2003/89</w:t>
            </w:r>
            <w:r w:rsidR="00146651"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00146651" w:rsidRPr="002C594E">
              <w:rPr>
                <w:rFonts w:ascii="Verdana" w:hAnsi="Verdana"/>
                <w:lang w:val="en-US"/>
              </w:rPr>
              <w:t xml:space="preserve">of the European Parliament and of the Council of </w:t>
            </w:r>
            <w:r>
              <w:rPr>
                <w:rFonts w:ascii="Verdana" w:hAnsi="Verdana"/>
                <w:lang w:val="en-US"/>
              </w:rPr>
              <w:t>10 November</w:t>
            </w:r>
            <w:r w:rsidR="00146651" w:rsidRPr="002C594E">
              <w:rPr>
                <w:rFonts w:ascii="Verdana" w:hAnsi="Verdana"/>
                <w:lang w:val="en-US"/>
              </w:rPr>
              <w:t xml:space="preserve"> </w:t>
            </w:r>
            <w:r>
              <w:rPr>
                <w:rFonts w:ascii="Verdana" w:hAnsi="Verdana"/>
                <w:lang w:val="en-US"/>
              </w:rPr>
              <w:t>2003 amending</w:t>
            </w:r>
            <w:r w:rsidR="00A80858">
              <w:rPr>
                <w:rFonts w:ascii="Verdana" w:hAnsi="Verdana"/>
                <w:lang w:val="en-US"/>
              </w:rPr>
              <w:t xml:space="preserve"> the Directive 2000/13/CE relating to the</w:t>
            </w:r>
            <w:r w:rsidR="00146651" w:rsidRPr="002C594E">
              <w:rPr>
                <w:rFonts w:ascii="Verdana" w:hAnsi="Verdana"/>
                <w:lang w:val="en-US"/>
              </w:rPr>
              <w:t xml:space="preserve"> </w:t>
            </w:r>
            <w:r w:rsidR="00E8335F" w:rsidRPr="002C594E">
              <w:rPr>
                <w:rFonts w:ascii="Verdana" w:hAnsi="Verdana"/>
                <w:lang w:val="en-US"/>
              </w:rPr>
              <w:t>labeling</w:t>
            </w:r>
            <w:r w:rsidR="00146651" w:rsidRPr="002C594E">
              <w:rPr>
                <w:rFonts w:ascii="Verdana" w:hAnsi="Verdana"/>
                <w:lang w:val="en-US"/>
              </w:rPr>
              <w:t xml:space="preserve">, presentation </w:t>
            </w:r>
            <w:r w:rsidR="00A80858">
              <w:rPr>
                <w:rFonts w:ascii="Verdana" w:hAnsi="Verdana"/>
                <w:lang w:val="en-US"/>
              </w:rPr>
              <w:t>and advertising of foodstuff</w:t>
            </w:r>
            <w:r w:rsidR="00146651" w:rsidRPr="002C594E">
              <w:rPr>
                <w:rFonts w:ascii="Verdana" w:hAnsi="Verdana"/>
                <w:lang w:val="en-US"/>
              </w:rPr>
              <w:t>;</w:t>
            </w:r>
          </w:p>
          <w:p w14:paraId="66891E67" w14:textId="77777777" w:rsidR="00146651" w:rsidRPr="002C594E" w:rsidRDefault="00A80858" w:rsidP="00244AB4">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00146651" w:rsidRPr="002C594E">
              <w:rPr>
                <w:rFonts w:ascii="Verdana" w:hAnsi="Verdana"/>
                <w:lang w:val="en-US"/>
              </w:rPr>
              <w:t xml:space="preserve"> 98/83/EC of </w:t>
            </w:r>
            <w:r>
              <w:rPr>
                <w:rFonts w:ascii="Verdana" w:hAnsi="Verdana"/>
                <w:lang w:val="en-US"/>
              </w:rPr>
              <w:t xml:space="preserve"> the Council   </w:t>
            </w:r>
            <w:r w:rsidR="00146651" w:rsidRPr="002C594E">
              <w:rPr>
                <w:rFonts w:ascii="Verdana" w:hAnsi="Verdana"/>
                <w:lang w:val="en-US"/>
              </w:rPr>
              <w:t>on the quality of water in</w:t>
            </w:r>
            <w:r>
              <w:rPr>
                <w:rFonts w:ascii="Verdana" w:hAnsi="Verdana"/>
                <w:lang w:val="en-US"/>
              </w:rPr>
              <w:t>tended for human consumption</w:t>
            </w:r>
            <w:r w:rsidR="00146651" w:rsidRPr="002C594E">
              <w:rPr>
                <w:rFonts w:ascii="Verdana" w:hAnsi="Verdana"/>
                <w:lang w:val="en-US"/>
              </w:rPr>
              <w:t>;</w:t>
            </w:r>
          </w:p>
          <w:p w14:paraId="35604BE1" w14:textId="77777777" w:rsidR="00146651" w:rsidRPr="002C594E" w:rsidRDefault="00F5699A" w:rsidP="00244AB4">
            <w:pPr>
              <w:numPr>
                <w:ilvl w:val="0"/>
                <w:numId w:val="24"/>
              </w:numPr>
              <w:spacing w:before="100" w:beforeAutospacing="1"/>
              <w:jc w:val="both"/>
              <w:rPr>
                <w:rFonts w:ascii="Verdana" w:hAnsi="Verdana"/>
                <w:lang w:val="en-US"/>
              </w:rPr>
            </w:pPr>
            <w:r>
              <w:rPr>
                <w:rFonts w:ascii="Verdana" w:hAnsi="Verdana"/>
                <w:lang w:val="en-US"/>
              </w:rPr>
              <w:t>Directive</w:t>
            </w:r>
            <w:r w:rsidR="00146651" w:rsidRPr="002C594E">
              <w:rPr>
                <w:rFonts w:ascii="Verdana" w:hAnsi="Verdana"/>
                <w:lang w:val="en-US"/>
              </w:rPr>
              <w:t xml:space="preserve"> 2001/111/CE</w:t>
            </w:r>
            <w:r w:rsidR="000757CC" w:rsidRPr="002C594E">
              <w:rPr>
                <w:rFonts w:ascii="Verdana" w:hAnsi="Verdana"/>
                <w:lang w:val="en-US"/>
              </w:rPr>
              <w:t xml:space="preserve"> and subsequent amendments</w:t>
            </w:r>
            <w:r w:rsidR="000757CC">
              <w:rPr>
                <w:rFonts w:ascii="Verdana" w:hAnsi="Verdana"/>
                <w:lang w:val="en-US"/>
              </w:rPr>
              <w:t xml:space="preserve"> </w:t>
            </w:r>
            <w:r w:rsidR="00146651" w:rsidRPr="002C594E">
              <w:rPr>
                <w:rFonts w:ascii="Verdana" w:hAnsi="Verdana"/>
                <w:lang w:val="en-US"/>
              </w:rPr>
              <w:t>of 20 December 2001 relating to certain sugar intended for human consu</w:t>
            </w:r>
            <w:r w:rsidR="00E548E0" w:rsidRPr="002C594E">
              <w:rPr>
                <w:rFonts w:ascii="Verdana" w:hAnsi="Verdana"/>
                <w:lang w:val="en-US"/>
              </w:rPr>
              <w:t>m</w:t>
            </w:r>
            <w:r w:rsidR="00146651" w:rsidRPr="002C594E">
              <w:rPr>
                <w:rFonts w:ascii="Verdana" w:hAnsi="Verdana"/>
                <w:lang w:val="en-US"/>
              </w:rPr>
              <w:t>ption;</w:t>
            </w:r>
          </w:p>
          <w:p w14:paraId="4A4BD73F"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Directive 2014/63/EU </w:t>
            </w:r>
            <w:r w:rsidR="003362E1" w:rsidRPr="002C594E">
              <w:rPr>
                <w:rFonts w:ascii="Verdana" w:hAnsi="Verdana"/>
                <w:lang w:val="en-US"/>
              </w:rPr>
              <w:t xml:space="preserve">and subsequent amendments </w:t>
            </w:r>
            <w:r w:rsidRPr="002C594E">
              <w:rPr>
                <w:rFonts w:ascii="Verdana" w:hAnsi="Verdana"/>
                <w:lang w:val="en-US"/>
              </w:rPr>
              <w:t>of the European Parliament and of the Council of 15 May 2014 amending Council Directive 2001/110/EC relating to honey;</w:t>
            </w:r>
          </w:p>
          <w:p w14:paraId="5A8D63ED"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w:t>
            </w:r>
            <w:r w:rsidR="003362E1" w:rsidRPr="002C594E">
              <w:rPr>
                <w:rFonts w:ascii="Verdana" w:hAnsi="Verdana"/>
                <w:lang w:val="en-US"/>
              </w:rPr>
              <w:t xml:space="preserve">and subsequent amendments </w:t>
            </w:r>
            <w:r w:rsidRPr="002C594E">
              <w:rPr>
                <w:rFonts w:ascii="Verdana" w:hAnsi="Verdana"/>
                <w:lang w:val="en-US"/>
              </w:rPr>
              <w:t xml:space="preserve">of the European </w:t>
            </w:r>
            <w:r w:rsidRPr="002C594E">
              <w:rPr>
                <w:rFonts w:ascii="Verdana" w:hAnsi="Verdana"/>
                <w:lang w:val="en-US"/>
              </w:rPr>
              <w:lastRenderedPageBreak/>
              <w:t>Parliament and of the Council of 16 December 2008 on food additives;</w:t>
            </w:r>
          </w:p>
          <w:p w14:paraId="7D3F6558"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Commi</w:t>
            </w:r>
            <w:r w:rsidR="00E548E0" w:rsidRPr="002C594E">
              <w:rPr>
                <w:rFonts w:ascii="Verdana" w:hAnsi="Verdana"/>
                <w:lang w:val="en-US"/>
              </w:rPr>
              <w:t>s</w:t>
            </w:r>
            <w:r w:rsidRPr="002C594E">
              <w:rPr>
                <w:rFonts w:ascii="Verdana" w:hAnsi="Verdana"/>
                <w:lang w:val="en-US"/>
              </w:rPr>
              <w:t>sion Regulation (EC) n° 1130/2011</w:t>
            </w:r>
            <w:r w:rsidR="003362E1" w:rsidRPr="002C594E">
              <w:rPr>
                <w:rFonts w:ascii="Verdana" w:hAnsi="Verdana"/>
                <w:lang w:val="en-US"/>
              </w:rPr>
              <w:t xml:space="preserve"> and subsequent amendments</w:t>
            </w:r>
            <w:r w:rsidRPr="002C594E">
              <w:rPr>
                <w:rFonts w:ascii="Verdana" w:hAnsi="Verdana"/>
                <w:lang w:val="en-US"/>
              </w:rPr>
              <w:t xml:space="preserve"> of 11 November 2011 amending Regulation (EU) n° 1333/2008 of the European Parliament and of the Council on food additives by establishing a Union list of food additives approved for use in food additives, food enzymes, food flavorings and nutrients;</w:t>
            </w:r>
          </w:p>
          <w:p w14:paraId="041FD08A"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231/2012 </w:t>
            </w:r>
            <w:r w:rsidR="003362E1" w:rsidRPr="002C594E">
              <w:rPr>
                <w:rFonts w:ascii="Verdana" w:hAnsi="Verdana"/>
                <w:lang w:val="en-US"/>
              </w:rPr>
              <w:t xml:space="preserve">and subsequent amendments </w:t>
            </w:r>
            <w:r w:rsidRPr="002C594E">
              <w:rPr>
                <w:rFonts w:ascii="Verdana" w:hAnsi="Verdana"/>
                <w:lang w:val="en-US"/>
              </w:rPr>
              <w:t>of 9 March 2012 laying down specifications for food additives listed in Annex II and III of Regulation (EC) n° 1333/2008 of the Eur</w:t>
            </w:r>
            <w:r w:rsidR="0017350C" w:rsidRPr="002C594E">
              <w:rPr>
                <w:rFonts w:ascii="Verdana" w:hAnsi="Verdana"/>
                <w:lang w:val="en-US"/>
              </w:rPr>
              <w:t>opean Parliaments and of the Cou</w:t>
            </w:r>
            <w:r w:rsidRPr="002C594E">
              <w:rPr>
                <w:rFonts w:ascii="Verdana" w:hAnsi="Verdana"/>
                <w:lang w:val="en-US"/>
              </w:rPr>
              <w:t>ncil;</w:t>
            </w:r>
          </w:p>
          <w:p w14:paraId="53900371"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Commission Regulation (EU) n° 257/2010</w:t>
            </w:r>
            <w:r w:rsidR="003362E1" w:rsidRPr="002C594E">
              <w:rPr>
                <w:rFonts w:ascii="Verdana" w:hAnsi="Verdana"/>
                <w:lang w:val="en-US"/>
              </w:rPr>
              <w:t xml:space="preserve"> and subsequent amendments</w:t>
            </w:r>
            <w:r w:rsidRPr="002C594E">
              <w:rPr>
                <w:rFonts w:ascii="Verdana" w:hAnsi="Verdana"/>
                <w:lang w:val="en-US"/>
              </w:rPr>
              <w:t xml:space="preserve"> of 25 March 2010 establishing a program for the re-evaluation of approved food additives in accordance with Regulation (EC) n° 1333/2008 of the European Parliament and of the Council; </w:t>
            </w:r>
          </w:p>
          <w:p w14:paraId="56E0E090"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0C13DE57"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w:t>
            </w:r>
            <w:r w:rsidR="00E548E0" w:rsidRPr="002C594E">
              <w:rPr>
                <w:rFonts w:ascii="Verdana" w:hAnsi="Verdana"/>
                <w:lang w:val="en-US"/>
              </w:rPr>
              <w:t xml:space="preserve">have allergenic properties for which </w:t>
            </w:r>
            <w:r w:rsidRPr="002C594E">
              <w:rPr>
                <w:rFonts w:ascii="Verdana" w:hAnsi="Verdana"/>
                <w:lang w:val="en-US"/>
              </w:rPr>
              <w:t xml:space="preserve"> </w:t>
            </w:r>
            <w:r w:rsidR="00B34EE8" w:rsidRPr="002C594E">
              <w:rPr>
                <w:rFonts w:ascii="Verdana" w:hAnsi="Verdana"/>
                <w:lang w:val="en-US"/>
              </w:rPr>
              <w:t xml:space="preserve">labeling is </w:t>
            </w:r>
            <w:r w:rsidRPr="002C594E">
              <w:rPr>
                <w:rFonts w:ascii="Verdana" w:hAnsi="Verdana"/>
                <w:lang w:val="en-US"/>
              </w:rPr>
              <w:t>required</w:t>
            </w:r>
            <w:r w:rsidR="00E548E0" w:rsidRPr="002C594E">
              <w:rPr>
                <w:rFonts w:ascii="Verdana" w:hAnsi="Verdana"/>
                <w:lang w:val="en-US"/>
              </w:rPr>
              <w:t xml:space="preserve"> </w:t>
            </w:r>
            <w:r w:rsidRPr="002C594E">
              <w:rPr>
                <w:rFonts w:ascii="Verdana" w:hAnsi="Verdana"/>
                <w:lang w:val="en-US"/>
              </w:rPr>
              <w:t xml:space="preserve">as defined </w:t>
            </w:r>
            <w:r w:rsidR="00C379B9">
              <w:rPr>
                <w:rFonts w:ascii="Verdana" w:hAnsi="Verdana"/>
                <w:lang w:val="en-US"/>
              </w:rPr>
              <w:t>as in Regulation (UE) n.1169</w:t>
            </w:r>
            <w:r w:rsidR="002B2D03">
              <w:rPr>
                <w:rFonts w:ascii="Verdana" w:hAnsi="Verdana"/>
                <w:lang w:val="en-US"/>
              </w:rPr>
              <w:t>/2011</w:t>
            </w:r>
            <w:r w:rsidRPr="002C594E">
              <w:rPr>
                <w:rFonts w:ascii="Verdana" w:hAnsi="Verdana"/>
                <w:lang w:val="en-US"/>
              </w:rPr>
              <w:t xml:space="preserve"> and subsequent amendments</w:t>
            </w:r>
            <w:r w:rsidR="00C379B9">
              <w:rPr>
                <w:rFonts w:ascii="Verdana" w:hAnsi="Verdana"/>
                <w:lang w:val="en-US"/>
              </w:rPr>
              <w:t xml:space="preserve"> </w:t>
            </w:r>
            <w:r w:rsidR="00C379B9" w:rsidRPr="002C594E">
              <w:rPr>
                <w:rFonts w:ascii="Verdana" w:hAnsi="Verdana"/>
                <w:lang w:val="en-US"/>
              </w:rPr>
              <w:t>of the European Parliament and of the Council</w:t>
            </w:r>
            <w:r w:rsidR="00C379B9">
              <w:rPr>
                <w:rFonts w:ascii="Verdana" w:hAnsi="Verdana"/>
                <w:lang w:val="en-US"/>
              </w:rPr>
              <w:t xml:space="preserve"> of the 25 October 2011</w:t>
            </w:r>
            <w:r w:rsidRPr="002C594E">
              <w:rPr>
                <w:rFonts w:ascii="Verdana" w:hAnsi="Verdana"/>
                <w:lang w:val="en-US"/>
              </w:rPr>
              <w:t>;</w:t>
            </w:r>
          </w:p>
          <w:p w14:paraId="714563E7" w14:textId="77777777" w:rsidR="003F1487"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1227663D"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4F698C" w14:paraId="517BE684" w14:textId="77777777" w:rsidTr="00257592">
        <w:trPr>
          <w:trHeight w:val="2600"/>
        </w:trPr>
        <w:tc>
          <w:tcPr>
            <w:tcW w:w="9210" w:type="dxa"/>
            <w:shd w:val="clear" w:color="auto" w:fill="auto"/>
          </w:tcPr>
          <w:p w14:paraId="0C89E51D"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212750CB" w14:textId="77777777"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7C534B9E" w14:textId="77777777" w:rsidR="009F6F6D" w:rsidRPr="002C594E" w:rsidRDefault="005D6FC3" w:rsidP="001E1265">
            <w:pPr>
              <w:spacing w:before="120"/>
              <w:ind w:left="284" w:hanging="284"/>
              <w:rPr>
                <w:rFonts w:ascii="Verdana" w:hAnsi="Verdana"/>
                <w:lang w:val="en-US"/>
              </w:rPr>
            </w:pPr>
            <w:r w:rsidRPr="002C594E">
              <w:rPr>
                <w:rFonts w:ascii="Verdana" w:hAnsi="Verdana"/>
                <w:lang w:val="en-US"/>
              </w:rPr>
              <w:tab/>
            </w:r>
            <w:r w:rsidR="00D74BDB" w:rsidRPr="001F640A">
              <w:rPr>
                <w:rFonts w:ascii="Verdana" w:hAnsi="Verdana"/>
                <w:lang w:val="en-US"/>
              </w:rPr>
              <w:t>D 09.01 01 – D 09.01 0</w:t>
            </w:r>
            <w:r w:rsidR="00D74BDB">
              <w:rPr>
                <w:rFonts w:ascii="Verdana" w:hAnsi="Verdana"/>
                <w:lang w:val="en-US"/>
              </w:rPr>
              <w:t>4</w:t>
            </w:r>
            <w:r w:rsidR="00D74BDB" w:rsidRPr="001F640A">
              <w:rPr>
                <w:rFonts w:ascii="Verdana" w:hAnsi="Verdana"/>
                <w:lang w:val="en-US"/>
              </w:rPr>
              <w:t xml:space="preserve"> (PACKED) or D 09.01 0</w:t>
            </w:r>
            <w:r w:rsidR="00D74BDB">
              <w:rPr>
                <w:rFonts w:ascii="Verdana" w:hAnsi="Verdana"/>
                <w:lang w:val="en-US"/>
              </w:rPr>
              <w:t>5</w:t>
            </w:r>
            <w:r w:rsidR="00D74BDB" w:rsidRPr="001F640A">
              <w:rPr>
                <w:rFonts w:ascii="Verdana" w:hAnsi="Verdana"/>
                <w:lang w:val="en-US"/>
              </w:rPr>
              <w:t xml:space="preserve"> (</w:t>
            </w:r>
            <w:r w:rsidR="00D74BDB" w:rsidRPr="001F640A">
              <w:rPr>
                <w:rFonts w:ascii="Verdana" w:hAnsi="Verdana"/>
                <w:i/>
                <w:lang w:val="en-US"/>
              </w:rPr>
              <w:t>IN TANKER</w:t>
            </w:r>
            <w:r w:rsidR="00D74BDB" w:rsidRPr="001F640A">
              <w:rPr>
                <w:rFonts w:ascii="Verdana" w:hAnsi="Verdana"/>
                <w:lang w:val="en-US"/>
              </w:rPr>
              <w:t>)</w:t>
            </w:r>
          </w:p>
          <w:p w14:paraId="2288DE5E" w14:textId="77777777" w:rsidR="009F6F6D" w:rsidRPr="002C594E" w:rsidRDefault="001E1265" w:rsidP="005D6FC3">
            <w:pPr>
              <w:spacing w:before="120"/>
              <w:jc w:val="center"/>
              <w:rPr>
                <w:rFonts w:ascii="Verdana" w:hAnsi="Verdana"/>
                <w:b/>
                <w:i/>
                <w:lang w:val="en-US"/>
              </w:rPr>
            </w:pPr>
            <w:r w:rsidRPr="002C594E">
              <w:rPr>
                <w:rFonts w:ascii="Verdana" w:hAnsi="Verdana"/>
                <w:b/>
                <w:i/>
                <w:lang w:val="en-US"/>
              </w:rPr>
              <w:t>Phases of process</w:t>
            </w:r>
          </w:p>
          <w:p w14:paraId="77C77A43" w14:textId="787B60A8" w:rsidR="004F698C" w:rsidRDefault="00244AB4" w:rsidP="00244AB4">
            <w:pPr>
              <w:pStyle w:val="PreformattatoHTML"/>
              <w:shd w:val="clear" w:color="auto" w:fill="FFFFFF"/>
              <w:spacing w:before="120"/>
              <w:ind w:left="284" w:hanging="284"/>
              <w:rPr>
                <w:rFonts w:ascii="Verdana" w:hAnsi="Verdana"/>
                <w:lang w:val="en-US"/>
              </w:rPr>
            </w:pPr>
            <w:r>
              <w:rPr>
                <w:rFonts w:ascii="Verdana" w:hAnsi="Verdana"/>
                <w:lang w:val="en-US"/>
              </w:rPr>
              <w:tab/>
            </w:r>
            <w:r w:rsidR="00D74BDB" w:rsidRPr="001F640A">
              <w:rPr>
                <w:rFonts w:ascii="Verdana" w:hAnsi="Verdana"/>
                <w:lang w:val="en-US"/>
              </w:rPr>
              <w:t>Receiving Citrus Fruit and Unloading – Washing – Selection and Calibration – Juice Extraction – Refining –</w:t>
            </w:r>
            <w:r w:rsidR="004F698C">
              <w:rPr>
                <w:rFonts w:ascii="Verdana" w:hAnsi="Verdana"/>
                <w:lang w:val="en-US"/>
              </w:rPr>
              <w:t xml:space="preserve"> Refrigeration – Temporary Storage -</w:t>
            </w:r>
            <w:r w:rsidR="00D74BDB" w:rsidRPr="001F640A">
              <w:rPr>
                <w:rFonts w:ascii="Verdana" w:hAnsi="Verdana"/>
                <w:lang w:val="en-US"/>
              </w:rPr>
              <w:t xml:space="preserve"> Sending to the Finished Products Department –</w:t>
            </w:r>
            <w:r w:rsidR="00D74BDB">
              <w:rPr>
                <w:rFonts w:ascii="Verdana" w:hAnsi="Verdana"/>
                <w:lang w:val="en-US"/>
              </w:rPr>
              <w:t xml:space="preserve"> Pasteurization -  </w:t>
            </w:r>
            <w:r w:rsidR="00D74BDB" w:rsidRPr="001F640A">
              <w:rPr>
                <w:rFonts w:ascii="Verdana" w:hAnsi="Verdana"/>
                <w:lang w:val="en-US"/>
              </w:rPr>
              <w:t>Refrigeration – Filtration</w:t>
            </w:r>
            <w:r w:rsidR="004F698C">
              <w:rPr>
                <w:rFonts w:ascii="Verdana" w:hAnsi="Verdana"/>
                <w:lang w:val="en-US"/>
              </w:rPr>
              <w:t xml:space="preserve"> </w:t>
            </w:r>
            <w:r w:rsidR="000803F7">
              <w:rPr>
                <w:rFonts w:ascii="Verdana" w:hAnsi="Verdana"/>
                <w:lang w:val="en-US"/>
              </w:rPr>
              <w:t xml:space="preserve">e Magnetic Trap </w:t>
            </w:r>
            <w:r w:rsidR="004F698C">
              <w:rPr>
                <w:rFonts w:ascii="Verdana" w:hAnsi="Verdana"/>
                <w:lang w:val="en-US"/>
              </w:rPr>
              <w:t xml:space="preserve">- </w:t>
            </w:r>
            <w:r w:rsidR="00C23BF2" w:rsidRPr="002C594E">
              <w:rPr>
                <w:rFonts w:ascii="Verdana" w:hAnsi="Verdana"/>
                <w:lang w:val="en-US"/>
              </w:rPr>
              <w:t>Pack</w:t>
            </w:r>
            <w:r w:rsidR="00C2305A" w:rsidRPr="002C594E">
              <w:rPr>
                <w:rFonts w:ascii="Verdana" w:hAnsi="Verdana"/>
                <w:lang w:val="en-US"/>
              </w:rPr>
              <w:t>ag</w:t>
            </w:r>
            <w:r w:rsidR="00C23BF2" w:rsidRPr="002C594E">
              <w:rPr>
                <w:rFonts w:ascii="Verdana" w:hAnsi="Verdana"/>
                <w:lang w:val="en-US"/>
              </w:rPr>
              <w:t>ing – Freezing – Storage</w:t>
            </w:r>
            <w:r w:rsidR="007506EF" w:rsidRPr="002C594E">
              <w:rPr>
                <w:rFonts w:ascii="Verdana" w:hAnsi="Verdana"/>
                <w:lang w:val="en-US"/>
              </w:rPr>
              <w:t xml:space="preserve"> – </w:t>
            </w:r>
            <w:r w:rsidR="00C23BF2" w:rsidRPr="002C594E">
              <w:rPr>
                <w:rFonts w:ascii="Verdana" w:hAnsi="Verdana"/>
                <w:lang w:val="en-US"/>
              </w:rPr>
              <w:t>Loading on the truck</w:t>
            </w:r>
            <w:r w:rsidR="00D70536">
              <w:rPr>
                <w:rFonts w:ascii="Verdana" w:hAnsi="Verdana"/>
                <w:lang w:val="en-US"/>
              </w:rPr>
              <w:t xml:space="preserve"> </w:t>
            </w:r>
          </w:p>
          <w:p w14:paraId="3AAA4C6F" w14:textId="77777777" w:rsidR="004F698C" w:rsidRDefault="00D70536" w:rsidP="00BD178C">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32430DF9" w14:textId="77777777" w:rsidR="008D68FC" w:rsidRPr="002C594E" w:rsidRDefault="00D70536" w:rsidP="004F698C">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194746B9"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CA23D0" w14:paraId="05FC608D" w14:textId="77777777" w:rsidTr="00E502AA">
        <w:trPr>
          <w:trHeight w:val="1129"/>
        </w:trPr>
        <w:tc>
          <w:tcPr>
            <w:tcW w:w="9356" w:type="dxa"/>
            <w:shd w:val="clear" w:color="auto" w:fill="auto"/>
          </w:tcPr>
          <w:p w14:paraId="5E70E8D8"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2CA184CE"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4B70A09C"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05C37088" w14:textId="77777777" w:rsidTr="00482084">
              <w:tc>
                <w:tcPr>
                  <w:tcW w:w="1087" w:type="dxa"/>
                </w:tcPr>
                <w:p w14:paraId="3ACE6F57"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1C924150" w14:textId="77777777" w:rsidR="00163F15" w:rsidRPr="002C594E" w:rsidRDefault="00556D8D"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31E05256" w14:textId="77777777" w:rsidR="00163F15" w:rsidRPr="002C594E" w:rsidRDefault="00163F15" w:rsidP="00172D78">
                  <w:pPr>
                    <w:spacing w:before="120"/>
                    <w:jc w:val="both"/>
                    <w:rPr>
                      <w:rFonts w:ascii="Verdana" w:hAnsi="Verdana"/>
                      <w:sz w:val="16"/>
                      <w:szCs w:val="16"/>
                      <w:lang w:val="en-US"/>
                    </w:rPr>
                  </w:pPr>
                </w:p>
              </w:tc>
            </w:tr>
            <w:tr w:rsidR="00163F15" w:rsidRPr="002C594E" w14:paraId="1A51CFC7" w14:textId="77777777" w:rsidTr="00482084">
              <w:tc>
                <w:tcPr>
                  <w:tcW w:w="1087" w:type="dxa"/>
                </w:tcPr>
                <w:p w14:paraId="35C0C93B"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3FF49C46" w14:textId="77777777" w:rsidR="00163F15" w:rsidRPr="002C594E" w:rsidRDefault="009B3F11" w:rsidP="00556D8D">
                  <w:pPr>
                    <w:spacing w:before="120"/>
                    <w:rPr>
                      <w:rFonts w:ascii="Verdana" w:hAnsi="Verdana"/>
                      <w:sz w:val="16"/>
                      <w:szCs w:val="16"/>
                      <w:lang w:val="en-US"/>
                    </w:rPr>
                  </w:pPr>
                  <w:r>
                    <w:rPr>
                      <w:rFonts w:ascii="Verdana" w:hAnsi="Verdana"/>
                      <w:sz w:val="16"/>
                      <w:szCs w:val="16"/>
                      <w:lang w:val="en-US"/>
                    </w:rPr>
                    <w:t>2</w:t>
                  </w:r>
                  <w:r w:rsidR="00556D8D">
                    <w:rPr>
                      <w:rFonts w:ascii="Verdana" w:hAnsi="Verdana"/>
                      <w:sz w:val="16"/>
                      <w:szCs w:val="16"/>
                      <w:lang w:val="en-US"/>
                    </w:rPr>
                    <w:t>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261BF9FB" w14:textId="77777777" w:rsidR="00163F15" w:rsidRPr="002C594E" w:rsidRDefault="00163F15" w:rsidP="00172D78">
                  <w:pPr>
                    <w:spacing w:before="120"/>
                    <w:jc w:val="both"/>
                    <w:rPr>
                      <w:rFonts w:ascii="Verdana" w:hAnsi="Verdana"/>
                      <w:sz w:val="16"/>
                      <w:szCs w:val="16"/>
                      <w:lang w:val="en-US"/>
                    </w:rPr>
                  </w:pPr>
                </w:p>
              </w:tc>
            </w:tr>
            <w:tr w:rsidR="00163F15" w:rsidRPr="00CA23D0" w14:paraId="380356D5" w14:textId="77777777" w:rsidTr="00482084">
              <w:tc>
                <w:tcPr>
                  <w:tcW w:w="1087" w:type="dxa"/>
                </w:tcPr>
                <w:p w14:paraId="4F9CC49B"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4C2F5ACE"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4FBB6B46"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640F3F7C"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w:t>
                  </w:r>
                  <w:r w:rsidRPr="002C594E">
                    <w:rPr>
                      <w:rFonts w:ascii="Verdana" w:hAnsi="Verdana"/>
                      <w:i/>
                      <w:sz w:val="16"/>
                      <w:szCs w:val="16"/>
                      <w:lang w:val="en-US"/>
                    </w:rPr>
                    <w:lastRenderedPageBreak/>
                    <w:t xml:space="preserve">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CA23D0" w14:paraId="5C56E43F" w14:textId="77777777" w:rsidTr="00300921">
              <w:tc>
                <w:tcPr>
                  <w:tcW w:w="1087" w:type="dxa"/>
                </w:tcPr>
                <w:p w14:paraId="7326FA99"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3968BBE4"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01FCDA7F"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CA23D0" w14:paraId="28A0BE4C" w14:textId="77777777" w:rsidTr="00300921">
              <w:tc>
                <w:tcPr>
                  <w:tcW w:w="1087" w:type="dxa"/>
                </w:tcPr>
                <w:p w14:paraId="0C7F21E1"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044368D1"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2918D69F"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38EE4A2F" w14:textId="77777777" w:rsidR="00163F15" w:rsidRPr="002C594E" w:rsidRDefault="00163F15" w:rsidP="00172D78">
                  <w:pPr>
                    <w:spacing w:before="120"/>
                    <w:jc w:val="both"/>
                    <w:rPr>
                      <w:rFonts w:ascii="Verdana" w:hAnsi="Verdana"/>
                      <w:sz w:val="16"/>
                      <w:szCs w:val="16"/>
                      <w:lang w:val="en-US"/>
                    </w:rPr>
                  </w:pPr>
                </w:p>
              </w:tc>
            </w:tr>
          </w:tbl>
          <w:p w14:paraId="39B13F8E"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5FDFEB2C"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4A644356" w14:textId="77777777" w:rsidTr="00583DB6">
              <w:trPr>
                <w:trHeight w:val="242"/>
                <w:jc w:val="center"/>
              </w:trPr>
              <w:tc>
                <w:tcPr>
                  <w:tcW w:w="1129" w:type="dxa"/>
                </w:tcPr>
                <w:p w14:paraId="2C4DE6D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439E1A4D" w14:textId="6D85F834"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084522">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2363E566" w14:textId="77777777" w:rsidR="00163F15" w:rsidRPr="002C594E" w:rsidRDefault="00163F15" w:rsidP="00172D78">
                  <w:pPr>
                    <w:spacing w:before="120"/>
                    <w:jc w:val="both"/>
                    <w:rPr>
                      <w:rFonts w:ascii="Verdana" w:hAnsi="Verdana"/>
                      <w:sz w:val="16"/>
                      <w:szCs w:val="16"/>
                      <w:lang w:val="en-US"/>
                    </w:rPr>
                  </w:pPr>
                </w:p>
              </w:tc>
            </w:tr>
            <w:tr w:rsidR="00163F15" w:rsidRPr="002C594E" w14:paraId="6844031B" w14:textId="77777777" w:rsidTr="00583DB6">
              <w:trPr>
                <w:trHeight w:val="262"/>
                <w:jc w:val="center"/>
              </w:trPr>
              <w:tc>
                <w:tcPr>
                  <w:tcW w:w="1129" w:type="dxa"/>
                </w:tcPr>
                <w:p w14:paraId="0378067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2E9C12D7" w14:textId="71CC324B" w:rsidR="00163F15" w:rsidRPr="002C594E" w:rsidRDefault="007506EF" w:rsidP="00583DB6">
                  <w:pPr>
                    <w:spacing w:before="120"/>
                    <w:rPr>
                      <w:rFonts w:ascii="Verdana" w:hAnsi="Verdana"/>
                      <w:sz w:val="16"/>
                      <w:szCs w:val="16"/>
                      <w:lang w:val="en-US"/>
                    </w:rPr>
                  </w:pPr>
                  <w:r w:rsidRPr="002C594E">
                    <w:rPr>
                      <w:rFonts w:ascii="Verdana" w:hAnsi="Verdana"/>
                      <w:sz w:val="16"/>
                      <w:szCs w:val="16"/>
                      <w:lang w:val="en-US"/>
                    </w:rPr>
                    <w:t>2</w:t>
                  </w:r>
                  <w:r w:rsidR="00084522">
                    <w:rPr>
                      <w:rFonts w:ascii="Verdana" w:hAnsi="Verdana"/>
                      <w:sz w:val="16"/>
                      <w:szCs w:val="16"/>
                      <w:lang w:val="en-US"/>
                    </w:rPr>
                    <w:t>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348B8A43" w14:textId="77777777" w:rsidR="00163F15" w:rsidRPr="002C594E" w:rsidRDefault="00163F15" w:rsidP="00172D78">
                  <w:pPr>
                    <w:spacing w:before="120"/>
                    <w:jc w:val="both"/>
                    <w:rPr>
                      <w:rFonts w:ascii="Verdana" w:hAnsi="Verdana"/>
                      <w:sz w:val="16"/>
                      <w:szCs w:val="16"/>
                      <w:lang w:val="en-US"/>
                    </w:rPr>
                  </w:pPr>
                </w:p>
              </w:tc>
            </w:tr>
            <w:tr w:rsidR="00163F15" w:rsidRPr="00CA23D0" w14:paraId="3B575E20" w14:textId="77777777" w:rsidTr="00583DB6">
              <w:trPr>
                <w:trHeight w:val="1477"/>
                <w:jc w:val="center"/>
              </w:trPr>
              <w:tc>
                <w:tcPr>
                  <w:tcW w:w="1129" w:type="dxa"/>
                </w:tcPr>
                <w:p w14:paraId="143809B0"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44D8677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3D067230"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CA23D0" w14:paraId="3726A9A5" w14:textId="77777777" w:rsidTr="00583DB6">
              <w:trPr>
                <w:trHeight w:val="790"/>
                <w:jc w:val="center"/>
              </w:trPr>
              <w:tc>
                <w:tcPr>
                  <w:tcW w:w="1129" w:type="dxa"/>
                </w:tcPr>
                <w:p w14:paraId="21C2BE6E"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47103C6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54EA2F55" w14:textId="77777777" w:rsidR="00163F15" w:rsidRPr="002C594E" w:rsidRDefault="00163F15" w:rsidP="00172D78">
                  <w:pPr>
                    <w:spacing w:before="120"/>
                    <w:jc w:val="both"/>
                    <w:rPr>
                      <w:rFonts w:ascii="Verdana" w:hAnsi="Verdana"/>
                      <w:sz w:val="16"/>
                      <w:szCs w:val="16"/>
                      <w:lang w:val="en-US"/>
                    </w:rPr>
                  </w:pPr>
                </w:p>
              </w:tc>
            </w:tr>
          </w:tbl>
          <w:p w14:paraId="6146E9A5" w14:textId="77777777" w:rsidR="009A54EC" w:rsidRPr="002C594E" w:rsidRDefault="009A54EC" w:rsidP="00172D78">
            <w:pPr>
              <w:spacing w:before="120"/>
              <w:jc w:val="center"/>
              <w:rPr>
                <w:rFonts w:ascii="Verdana" w:hAnsi="Verdana"/>
                <w:i/>
                <w:lang w:val="en-US"/>
              </w:rPr>
            </w:pPr>
          </w:p>
          <w:p w14:paraId="787E3C73"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1DE1FBFE"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018D0EA0"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1B76D151"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3848C4F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5AB89048"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7583EED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616DF83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52D8D8B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63FE797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3486785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25C263B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2D7918D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19BB898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4A982FE6" w14:textId="77777777" w:rsidR="00E73CA1" w:rsidRPr="002C594E" w:rsidRDefault="00F6263E" w:rsidP="00583DB6">
            <w:pPr>
              <w:spacing w:before="120"/>
              <w:ind w:left="318" w:hanging="318"/>
              <w:rPr>
                <w:rFonts w:ascii="Verdana" w:hAnsi="Verdana"/>
                <w:lang w:val="en-US"/>
              </w:rPr>
            </w:pPr>
            <w:r>
              <w:rPr>
                <w:rFonts w:ascii="Verdana" w:hAnsi="Verdana"/>
                <w:lang w:val="en-US"/>
              </w:rPr>
              <w:lastRenderedPageBreak/>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4B72704F"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004B53C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64DAB5CA"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357CE9D1"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1422BA37"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134E87C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46BCA9AD"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4EC62265" w14:textId="77777777" w:rsidR="00583DB6" w:rsidRPr="002C594E" w:rsidRDefault="00583DB6" w:rsidP="00F6263E">
            <w:pPr>
              <w:spacing w:before="120"/>
              <w:ind w:left="318" w:hanging="318"/>
              <w:rPr>
                <w:rFonts w:ascii="Verdana" w:hAnsi="Verdana"/>
                <w:i/>
                <w:sz w:val="16"/>
                <w:szCs w:val="16"/>
                <w:lang w:val="en-US"/>
              </w:rPr>
            </w:pPr>
          </w:p>
          <w:p w14:paraId="222260A6"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1BE27F9F"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5B46BCE5"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43C977A1"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22FF3E8C"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350F3948"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4155061"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60B96F2E"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44EB1EAA"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0B042944"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39AFD073" w14:textId="77777777" w:rsidR="00583DB6" w:rsidRPr="00B11378" w:rsidRDefault="00583DB6" w:rsidP="00B11378">
            <w:pPr>
              <w:spacing w:before="120"/>
              <w:rPr>
                <w:rFonts w:ascii="Verdana" w:hAnsi="Verdana"/>
                <w:i/>
                <w:sz w:val="16"/>
                <w:szCs w:val="16"/>
                <w:lang w:val="en-US"/>
              </w:rPr>
            </w:pPr>
          </w:p>
          <w:p w14:paraId="28DC8ED7" w14:textId="77777777" w:rsidR="00556D8D" w:rsidRDefault="00F6263E" w:rsidP="00583DB6">
            <w:pPr>
              <w:spacing w:before="120"/>
              <w:ind w:left="318" w:hanging="318"/>
              <w:rPr>
                <w:rFonts w:ascii="Verdana" w:hAnsi="Verdana"/>
                <w:lang w:val="en-US"/>
              </w:rPr>
            </w:pPr>
            <w:r>
              <w:rPr>
                <w:rFonts w:ascii="Verdana" w:hAnsi="Verdana"/>
                <w:lang w:val="en-US"/>
              </w:rPr>
              <w:tab/>
            </w:r>
          </w:p>
          <w:p w14:paraId="30609763" w14:textId="77777777" w:rsidR="00CE1B51" w:rsidRPr="002C594E" w:rsidRDefault="00556D8D"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49C7D2C"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027AAA0D"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36DA5684"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7135DCB8" w14:textId="77777777" w:rsidR="00573C7D" w:rsidRPr="002C594E" w:rsidRDefault="00573C7D" w:rsidP="00172D78">
            <w:pPr>
              <w:spacing w:before="120"/>
              <w:rPr>
                <w:rFonts w:ascii="Verdana" w:hAnsi="Verdana"/>
                <w:i/>
                <w:sz w:val="16"/>
                <w:szCs w:val="16"/>
                <w:lang w:val="en-US"/>
              </w:rPr>
            </w:pPr>
          </w:p>
          <w:p w14:paraId="3A617CB9"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48FAA50A"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529A56AF"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3E10C70E"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CA23D0" w14:paraId="1479F73E" w14:textId="77777777" w:rsidTr="00394C48">
        <w:trPr>
          <w:trHeight w:val="1737"/>
        </w:trPr>
        <w:tc>
          <w:tcPr>
            <w:tcW w:w="9320" w:type="dxa"/>
            <w:shd w:val="clear" w:color="auto" w:fill="auto"/>
          </w:tcPr>
          <w:p w14:paraId="24B14904"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404AEBA1" w14:textId="05E6D6EE"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BB76BC">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153E5CC7"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260EBACD"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CA23D0" w14:paraId="706F7FC2" w14:textId="77777777" w:rsidTr="00163F15">
        <w:trPr>
          <w:trHeight w:val="832"/>
        </w:trPr>
        <w:tc>
          <w:tcPr>
            <w:tcW w:w="9320" w:type="dxa"/>
            <w:shd w:val="clear" w:color="auto" w:fill="auto"/>
          </w:tcPr>
          <w:p w14:paraId="1E210392"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7392BB3F"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5F265D77"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5DDC888D"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00851CF5"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CA23D0" w14:paraId="7F084A79" w14:textId="77777777" w:rsidTr="00394C48">
        <w:tc>
          <w:tcPr>
            <w:tcW w:w="9320" w:type="dxa"/>
            <w:shd w:val="clear" w:color="auto" w:fill="auto"/>
          </w:tcPr>
          <w:p w14:paraId="0DB490A3"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631D8871"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7C1E105F" w14:textId="77777777" w:rsidR="001E1265" w:rsidRPr="002C594E" w:rsidRDefault="001E1265" w:rsidP="00172D78">
      <w:pPr>
        <w:spacing w:before="120"/>
        <w:ind w:left="-567"/>
        <w:rPr>
          <w:rFonts w:ascii="Verdana" w:hAnsi="Verdana"/>
          <w:i/>
          <w:sz w:val="16"/>
          <w:szCs w:val="16"/>
          <w:lang w:val="en-US"/>
        </w:rPr>
      </w:pPr>
    </w:p>
    <w:p w14:paraId="2866F5A3"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13769B" w14:textId="77777777" w:rsidR="00F5699A" w:rsidRDefault="00F5699A">
      <w:r>
        <w:separator/>
      </w:r>
    </w:p>
  </w:endnote>
  <w:endnote w:type="continuationSeparator" w:id="0">
    <w:p w14:paraId="4E096568" w14:textId="77777777" w:rsidR="00F5699A" w:rsidRDefault="00F56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661F55" w14:textId="77777777" w:rsidR="00C32720" w:rsidRDefault="00C32720">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A6C159" w14:textId="77777777" w:rsidR="00F5699A" w:rsidRDefault="00F5699A"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084522" w:rsidRPr="001E1265" w14:paraId="652CFF60" w14:textId="77777777" w:rsidTr="006E5D47">
      <w:tc>
        <w:tcPr>
          <w:tcW w:w="567" w:type="dxa"/>
          <w:tcBorders>
            <w:top w:val="single" w:sz="4" w:space="0" w:color="000000"/>
            <w:left w:val="single" w:sz="4" w:space="0" w:color="000000"/>
            <w:bottom w:val="single" w:sz="4" w:space="0" w:color="000000"/>
          </w:tcBorders>
          <w:vAlign w:val="center"/>
        </w:tcPr>
        <w:p w14:paraId="00542204" w14:textId="019BDEFB" w:rsidR="00084522" w:rsidRPr="001E1265" w:rsidRDefault="00084522" w:rsidP="00084522">
          <w:pPr>
            <w:pStyle w:val="Pidipagina"/>
            <w:snapToGrid w:val="0"/>
            <w:jc w:val="center"/>
            <w:rPr>
              <w:rFonts w:ascii="Verdana" w:hAnsi="Verdana"/>
              <w:sz w:val="16"/>
              <w:szCs w:val="16"/>
              <w:lang w:val="en-US"/>
            </w:rPr>
          </w:pPr>
          <w:r>
            <w:rPr>
              <w:rFonts w:ascii="Verdana" w:hAnsi="Verdana"/>
              <w:sz w:val="16"/>
              <w:szCs w:val="16"/>
              <w:lang w:val="en-US"/>
            </w:rPr>
            <w:t>10</w:t>
          </w:r>
        </w:p>
      </w:tc>
      <w:tc>
        <w:tcPr>
          <w:tcW w:w="1560" w:type="dxa"/>
          <w:tcBorders>
            <w:top w:val="single" w:sz="4" w:space="0" w:color="000000"/>
            <w:left w:val="single" w:sz="4" w:space="0" w:color="000000"/>
            <w:bottom w:val="single" w:sz="4" w:space="0" w:color="000000"/>
            <w:right w:val="nil"/>
          </w:tcBorders>
          <w:vAlign w:val="center"/>
        </w:tcPr>
        <w:p w14:paraId="36A9AD26" w14:textId="36C25801" w:rsidR="00084522" w:rsidRDefault="00084522" w:rsidP="00084522">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26645F67" w14:textId="7E28F6E3" w:rsidR="00084522" w:rsidRDefault="00084522" w:rsidP="00084522">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43F7563F" w14:textId="062E572B" w:rsidR="00084522" w:rsidRDefault="00C32720" w:rsidP="00C32720">
          <w:pPr>
            <w:pStyle w:val="Pidipagina"/>
            <w:snapToGrid w:val="0"/>
            <w:jc w:val="center"/>
            <w:rPr>
              <w:rFonts w:ascii="Verdana" w:hAnsi="Verdana"/>
              <w:sz w:val="16"/>
              <w:szCs w:val="16"/>
              <w:lang w:val="en-US"/>
            </w:rPr>
          </w:pPr>
          <w:r w:rsidRPr="00C32720">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3E3652BF" w14:textId="77777777" w:rsidR="00084522" w:rsidRDefault="00084522" w:rsidP="00084522">
          <w:pPr>
            <w:pStyle w:val="Pidipagina"/>
            <w:snapToGrid w:val="0"/>
            <w:jc w:val="center"/>
            <w:rPr>
              <w:rFonts w:ascii="Verdana" w:hAnsi="Verdana"/>
              <w:sz w:val="16"/>
              <w:szCs w:val="16"/>
              <w:lang w:val="en-US"/>
            </w:rPr>
          </w:pPr>
          <w:r>
            <w:rPr>
              <w:rFonts w:ascii="Verdana" w:hAnsi="Verdana"/>
              <w:sz w:val="16"/>
              <w:szCs w:val="16"/>
              <w:lang w:val="en-US"/>
            </w:rPr>
            <w:t>RIZZO</w:t>
          </w:r>
        </w:p>
        <w:p w14:paraId="02B497B7" w14:textId="4511446D" w:rsidR="00084522" w:rsidRDefault="00084522" w:rsidP="00084522">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683DC0" w:rsidRPr="001E1265" w14:paraId="639EFD58" w14:textId="77777777" w:rsidTr="00CF0FA3">
      <w:tc>
        <w:tcPr>
          <w:tcW w:w="567" w:type="dxa"/>
          <w:tcBorders>
            <w:top w:val="single" w:sz="4" w:space="0" w:color="000000"/>
            <w:left w:val="single" w:sz="4" w:space="0" w:color="000000"/>
            <w:bottom w:val="single" w:sz="4" w:space="0" w:color="000000"/>
          </w:tcBorders>
          <w:vAlign w:val="center"/>
        </w:tcPr>
        <w:p w14:paraId="0A4DF30D" w14:textId="77777777" w:rsidR="00683DC0" w:rsidRPr="001E1265" w:rsidRDefault="00683DC0"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6B71F6C9" w14:textId="77777777" w:rsidR="00683DC0" w:rsidRDefault="00683DC0">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0E157EA6" w14:textId="77777777" w:rsidR="00683DC0" w:rsidRDefault="00683DC0">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69A86312" w14:textId="77777777" w:rsidR="00683DC0" w:rsidRDefault="00683DC0">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7BED8F4A" w14:textId="77777777" w:rsidR="00683DC0" w:rsidRDefault="00683DC0">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656A15B9" w14:textId="77777777" w:rsidR="00F5699A" w:rsidRDefault="00F5699A" w:rsidP="00CF0FA3">
    <w:pPr>
      <w:pStyle w:val="Pidipagina"/>
      <w:jc w:val="center"/>
    </w:pPr>
  </w:p>
  <w:p w14:paraId="31D0449B" w14:textId="77777777" w:rsidR="00F5699A" w:rsidRPr="00CF0FA3" w:rsidRDefault="00F5699A"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Pr="00CF0FA3">
      <w:rPr>
        <w:rFonts w:ascii="Verdana" w:hAnsi="Verdana"/>
        <w:sz w:val="16"/>
        <w:szCs w:val="16"/>
      </w:rPr>
      <w:fldChar w:fldCharType="begin"/>
    </w:r>
    <w:r w:rsidRPr="00CF0FA3">
      <w:rPr>
        <w:rFonts w:ascii="Verdana" w:hAnsi="Verdana"/>
        <w:sz w:val="16"/>
        <w:szCs w:val="16"/>
      </w:rPr>
      <w:instrText xml:space="preserve"> PAGE   \* MERGEFORMAT </w:instrText>
    </w:r>
    <w:r w:rsidRPr="00CF0FA3">
      <w:rPr>
        <w:rFonts w:ascii="Verdana" w:hAnsi="Verdana"/>
        <w:sz w:val="16"/>
        <w:szCs w:val="16"/>
      </w:rPr>
      <w:fldChar w:fldCharType="separate"/>
    </w:r>
    <w:r w:rsidR="00683DC0">
      <w:rPr>
        <w:rFonts w:ascii="Verdana" w:hAnsi="Verdana"/>
        <w:noProof/>
        <w:sz w:val="16"/>
        <w:szCs w:val="16"/>
      </w:rPr>
      <w:t>1</w:t>
    </w:r>
    <w:r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F5699A" w14:paraId="16E7322E" w14:textId="77777777" w:rsidTr="001B1240">
      <w:tc>
        <w:tcPr>
          <w:tcW w:w="657" w:type="dxa"/>
          <w:tcBorders>
            <w:top w:val="single" w:sz="4" w:space="0" w:color="000000"/>
            <w:left w:val="single" w:sz="4" w:space="0" w:color="000000"/>
            <w:bottom w:val="single" w:sz="4" w:space="0" w:color="000000"/>
          </w:tcBorders>
          <w:vAlign w:val="center"/>
        </w:tcPr>
        <w:p w14:paraId="4E5E6653" w14:textId="77777777" w:rsidR="00F5699A" w:rsidRPr="001B1240" w:rsidRDefault="00F5699A"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168851ED" w14:textId="77777777" w:rsidR="00F5699A" w:rsidRPr="001B1240" w:rsidRDefault="00F5699A"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06BBA76D" w14:textId="77777777" w:rsidR="00F5699A" w:rsidRPr="001B1240" w:rsidRDefault="00F5699A"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6812A828" w14:textId="77777777" w:rsidR="00F5699A" w:rsidRPr="001B1240" w:rsidRDefault="00F5699A"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2ECA0323" w14:textId="77777777" w:rsidR="00F5699A" w:rsidRPr="001B1240" w:rsidRDefault="00F5699A" w:rsidP="001B1240">
          <w:pPr>
            <w:pStyle w:val="Pidipagina"/>
            <w:snapToGrid w:val="0"/>
            <w:jc w:val="center"/>
            <w:rPr>
              <w:rFonts w:ascii="Verdana" w:hAnsi="Verdana"/>
            </w:rPr>
          </w:pPr>
        </w:p>
      </w:tc>
    </w:tr>
    <w:tr w:rsidR="00F5699A" w14:paraId="6FA65284" w14:textId="77777777" w:rsidTr="001B1240">
      <w:tc>
        <w:tcPr>
          <w:tcW w:w="657" w:type="dxa"/>
          <w:tcBorders>
            <w:left w:val="single" w:sz="4" w:space="0" w:color="000000"/>
            <w:bottom w:val="single" w:sz="4" w:space="0" w:color="000000"/>
          </w:tcBorders>
          <w:vAlign w:val="center"/>
        </w:tcPr>
        <w:p w14:paraId="3E7CC7BB" w14:textId="77777777" w:rsidR="00F5699A" w:rsidRPr="001B1240" w:rsidRDefault="00F5699A"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5407338A" w14:textId="77777777" w:rsidR="00F5699A" w:rsidRPr="001B1240" w:rsidRDefault="00F5699A"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33511079" w14:textId="77777777" w:rsidR="00F5699A" w:rsidRPr="001B1240" w:rsidRDefault="00F5699A"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47F1B58B" w14:textId="77777777" w:rsidR="00F5699A" w:rsidRPr="001B1240" w:rsidRDefault="00F5699A"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1ECE6931" w14:textId="77777777" w:rsidR="00F5699A" w:rsidRPr="001B1240" w:rsidRDefault="00F5699A" w:rsidP="001B1240">
          <w:pPr>
            <w:pStyle w:val="Pidipagina"/>
            <w:snapToGrid w:val="0"/>
            <w:jc w:val="center"/>
            <w:rPr>
              <w:rFonts w:ascii="Verdana" w:hAnsi="Verdana"/>
            </w:rPr>
          </w:pPr>
          <w:r w:rsidRPr="001B1240">
            <w:rPr>
              <w:rFonts w:ascii="Verdana" w:hAnsi="Verdana"/>
            </w:rPr>
            <w:t>Approvato da</w:t>
          </w:r>
        </w:p>
      </w:tc>
    </w:tr>
  </w:tbl>
  <w:p w14:paraId="5AB88A5D" w14:textId="77777777" w:rsidR="00F5699A" w:rsidRDefault="00F5699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EA4210" w14:textId="77777777" w:rsidR="00F5699A" w:rsidRDefault="00F5699A">
      <w:r>
        <w:separator/>
      </w:r>
    </w:p>
  </w:footnote>
  <w:footnote w:type="continuationSeparator" w:id="0">
    <w:p w14:paraId="276A5E9D" w14:textId="77777777" w:rsidR="00F5699A" w:rsidRDefault="00F56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A1D916" w14:textId="77777777" w:rsidR="00C32720" w:rsidRDefault="00C32720">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F5699A" w14:paraId="701B5B2C" w14:textId="77777777" w:rsidTr="00205B70">
      <w:trPr>
        <w:trHeight w:val="838"/>
      </w:trPr>
      <w:tc>
        <w:tcPr>
          <w:tcW w:w="2836" w:type="dxa"/>
          <w:tcBorders>
            <w:top w:val="single" w:sz="4" w:space="0" w:color="000000"/>
            <w:left w:val="single" w:sz="4" w:space="0" w:color="000000"/>
            <w:bottom w:val="single" w:sz="4" w:space="0" w:color="000000"/>
          </w:tcBorders>
          <w:vAlign w:val="center"/>
        </w:tcPr>
        <w:p w14:paraId="3C93C90E" w14:textId="77777777" w:rsidR="00F5699A" w:rsidRPr="00A37DFF" w:rsidRDefault="00F5699A"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0C94F7C7" w14:textId="77777777" w:rsidR="00F5699A" w:rsidRPr="004A3161" w:rsidRDefault="00F5699A"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49F25107" w14:textId="77777777" w:rsidR="00F5699A" w:rsidRPr="00A37DFF" w:rsidRDefault="00F5699A" w:rsidP="00DD03E3">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Pr>
              <w:rFonts w:ascii="Verdana" w:hAnsi="Verdana"/>
              <w:b/>
              <w:bCs/>
              <w:sz w:val="24"/>
              <w:szCs w:val="24"/>
            </w:rPr>
            <w:t>03</w:t>
          </w:r>
          <w:r w:rsidRPr="00A37DFF">
            <w:rPr>
              <w:rFonts w:ascii="Verdana" w:hAnsi="Verdana"/>
              <w:b/>
              <w:bCs/>
              <w:sz w:val="24"/>
              <w:szCs w:val="24"/>
            </w:rPr>
            <w:t xml:space="preserve"> EN</w:t>
          </w:r>
        </w:p>
      </w:tc>
    </w:tr>
  </w:tbl>
  <w:p w14:paraId="64859AD2" w14:textId="77777777" w:rsidR="00F5699A" w:rsidRDefault="00F5699A">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F5699A" w14:paraId="7CDE2971" w14:textId="77777777">
      <w:trPr>
        <w:trHeight w:val="838"/>
      </w:trPr>
      <w:tc>
        <w:tcPr>
          <w:tcW w:w="1896" w:type="dxa"/>
          <w:tcBorders>
            <w:top w:val="single" w:sz="4" w:space="0" w:color="000000"/>
            <w:left w:val="single" w:sz="4" w:space="0" w:color="000000"/>
            <w:bottom w:val="single" w:sz="4" w:space="0" w:color="000000"/>
          </w:tcBorders>
          <w:vAlign w:val="center"/>
        </w:tcPr>
        <w:p w14:paraId="6C77B021" w14:textId="77777777" w:rsidR="00F5699A" w:rsidRPr="004A3161" w:rsidRDefault="00F5699A"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46ACDCA5" w14:textId="77777777" w:rsidR="00F5699A" w:rsidRPr="004A3161" w:rsidRDefault="00F5699A">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70998D1D" w14:textId="77777777" w:rsidR="00F5699A" w:rsidRPr="004A3161" w:rsidRDefault="00F5699A">
          <w:pPr>
            <w:pStyle w:val="Intestazione"/>
            <w:snapToGrid w:val="0"/>
            <w:jc w:val="center"/>
            <w:rPr>
              <w:rFonts w:ascii="Verdana" w:hAnsi="Verdana"/>
              <w:bCs/>
              <w:sz w:val="24"/>
              <w:szCs w:val="24"/>
            </w:rPr>
          </w:pPr>
          <w:r w:rsidRPr="004A3161">
            <w:rPr>
              <w:rFonts w:ascii="Verdana" w:hAnsi="Verdana"/>
              <w:bCs/>
              <w:sz w:val="24"/>
              <w:szCs w:val="24"/>
            </w:rPr>
            <w:t>P 09.01</w:t>
          </w:r>
        </w:p>
        <w:p w14:paraId="4DC7964F" w14:textId="77777777" w:rsidR="00F5699A" w:rsidRPr="004A3161" w:rsidRDefault="00F5699A">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14:paraId="71E8BE99" w14:textId="77777777" w:rsidR="00F5699A" w:rsidRDefault="00F5699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8241"/>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6338"/>
    <w:rsid w:val="00065814"/>
    <w:rsid w:val="000677DC"/>
    <w:rsid w:val="000757CC"/>
    <w:rsid w:val="000803F7"/>
    <w:rsid w:val="000814D0"/>
    <w:rsid w:val="0008295C"/>
    <w:rsid w:val="00084522"/>
    <w:rsid w:val="00084AAE"/>
    <w:rsid w:val="00087A3A"/>
    <w:rsid w:val="00087ED5"/>
    <w:rsid w:val="00091FF2"/>
    <w:rsid w:val="00092190"/>
    <w:rsid w:val="00092BE3"/>
    <w:rsid w:val="00092F94"/>
    <w:rsid w:val="000B2034"/>
    <w:rsid w:val="000B21D0"/>
    <w:rsid w:val="000B5391"/>
    <w:rsid w:val="000C547C"/>
    <w:rsid w:val="000E0D1F"/>
    <w:rsid w:val="000E2937"/>
    <w:rsid w:val="000E6B74"/>
    <w:rsid w:val="000F1924"/>
    <w:rsid w:val="000F6823"/>
    <w:rsid w:val="00103575"/>
    <w:rsid w:val="00137981"/>
    <w:rsid w:val="00145FD8"/>
    <w:rsid w:val="00146651"/>
    <w:rsid w:val="00155306"/>
    <w:rsid w:val="00163F15"/>
    <w:rsid w:val="00172D78"/>
    <w:rsid w:val="0017350C"/>
    <w:rsid w:val="00176BCD"/>
    <w:rsid w:val="00186FC8"/>
    <w:rsid w:val="001B1240"/>
    <w:rsid w:val="001C1798"/>
    <w:rsid w:val="001C5AB5"/>
    <w:rsid w:val="001E1265"/>
    <w:rsid w:val="001F3354"/>
    <w:rsid w:val="00205B70"/>
    <w:rsid w:val="00206212"/>
    <w:rsid w:val="00207B8B"/>
    <w:rsid w:val="00207E78"/>
    <w:rsid w:val="00210CA4"/>
    <w:rsid w:val="00224A9C"/>
    <w:rsid w:val="00230158"/>
    <w:rsid w:val="00244AB4"/>
    <w:rsid w:val="00253604"/>
    <w:rsid w:val="00255994"/>
    <w:rsid w:val="00256883"/>
    <w:rsid w:val="00256A27"/>
    <w:rsid w:val="00257592"/>
    <w:rsid w:val="00283C6B"/>
    <w:rsid w:val="00284D18"/>
    <w:rsid w:val="00285798"/>
    <w:rsid w:val="002909F8"/>
    <w:rsid w:val="0029438A"/>
    <w:rsid w:val="002B2D03"/>
    <w:rsid w:val="002C543B"/>
    <w:rsid w:val="002C594E"/>
    <w:rsid w:val="002C7799"/>
    <w:rsid w:val="002D688D"/>
    <w:rsid w:val="002E0E49"/>
    <w:rsid w:val="002E6BF0"/>
    <w:rsid w:val="002E72E7"/>
    <w:rsid w:val="00300921"/>
    <w:rsid w:val="00317764"/>
    <w:rsid w:val="0032333A"/>
    <w:rsid w:val="0033494F"/>
    <w:rsid w:val="003362E1"/>
    <w:rsid w:val="00346252"/>
    <w:rsid w:val="00355740"/>
    <w:rsid w:val="003743E6"/>
    <w:rsid w:val="003876AB"/>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4F698C"/>
    <w:rsid w:val="005020D4"/>
    <w:rsid w:val="00504753"/>
    <w:rsid w:val="00512BAF"/>
    <w:rsid w:val="00516420"/>
    <w:rsid w:val="00527812"/>
    <w:rsid w:val="0053518D"/>
    <w:rsid w:val="00542E82"/>
    <w:rsid w:val="00544111"/>
    <w:rsid w:val="00550B98"/>
    <w:rsid w:val="00551285"/>
    <w:rsid w:val="00556D8D"/>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C7ADB"/>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3DC0"/>
    <w:rsid w:val="006850A8"/>
    <w:rsid w:val="00694538"/>
    <w:rsid w:val="0069659C"/>
    <w:rsid w:val="00696F19"/>
    <w:rsid w:val="00697B77"/>
    <w:rsid w:val="006A7525"/>
    <w:rsid w:val="006B1153"/>
    <w:rsid w:val="006C12D1"/>
    <w:rsid w:val="006D24CE"/>
    <w:rsid w:val="006D41CE"/>
    <w:rsid w:val="006D6A3C"/>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2ABA"/>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518A5"/>
    <w:rsid w:val="00953535"/>
    <w:rsid w:val="009717DC"/>
    <w:rsid w:val="00977461"/>
    <w:rsid w:val="009835D4"/>
    <w:rsid w:val="00983625"/>
    <w:rsid w:val="00984137"/>
    <w:rsid w:val="00991A1F"/>
    <w:rsid w:val="009A108B"/>
    <w:rsid w:val="009A2E24"/>
    <w:rsid w:val="009A54EC"/>
    <w:rsid w:val="009A5C78"/>
    <w:rsid w:val="009A6065"/>
    <w:rsid w:val="009B3F11"/>
    <w:rsid w:val="009B7823"/>
    <w:rsid w:val="009D1B62"/>
    <w:rsid w:val="009D2041"/>
    <w:rsid w:val="009E26BA"/>
    <w:rsid w:val="009E53F7"/>
    <w:rsid w:val="009F6F6D"/>
    <w:rsid w:val="00A006A4"/>
    <w:rsid w:val="00A15021"/>
    <w:rsid w:val="00A17A10"/>
    <w:rsid w:val="00A27C92"/>
    <w:rsid w:val="00A356CB"/>
    <w:rsid w:val="00A362A0"/>
    <w:rsid w:val="00A37DFF"/>
    <w:rsid w:val="00A523C1"/>
    <w:rsid w:val="00A6328A"/>
    <w:rsid w:val="00A707B7"/>
    <w:rsid w:val="00A77F87"/>
    <w:rsid w:val="00A80858"/>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131B"/>
    <w:rsid w:val="00B04558"/>
    <w:rsid w:val="00B061CA"/>
    <w:rsid w:val="00B11378"/>
    <w:rsid w:val="00B13991"/>
    <w:rsid w:val="00B13B09"/>
    <w:rsid w:val="00B15264"/>
    <w:rsid w:val="00B31DC7"/>
    <w:rsid w:val="00B34EE8"/>
    <w:rsid w:val="00B4068B"/>
    <w:rsid w:val="00B43100"/>
    <w:rsid w:val="00B54BAA"/>
    <w:rsid w:val="00B633B2"/>
    <w:rsid w:val="00B64CAA"/>
    <w:rsid w:val="00B7130C"/>
    <w:rsid w:val="00B7140D"/>
    <w:rsid w:val="00B71BAA"/>
    <w:rsid w:val="00B74878"/>
    <w:rsid w:val="00B766B8"/>
    <w:rsid w:val="00B77762"/>
    <w:rsid w:val="00B812E3"/>
    <w:rsid w:val="00B901BE"/>
    <w:rsid w:val="00B922B4"/>
    <w:rsid w:val="00B939DC"/>
    <w:rsid w:val="00B9411A"/>
    <w:rsid w:val="00BA1A4D"/>
    <w:rsid w:val="00BB76BC"/>
    <w:rsid w:val="00BC2E32"/>
    <w:rsid w:val="00BD178C"/>
    <w:rsid w:val="00BD3EBF"/>
    <w:rsid w:val="00BD53B8"/>
    <w:rsid w:val="00BE25AC"/>
    <w:rsid w:val="00BE3108"/>
    <w:rsid w:val="00BF4168"/>
    <w:rsid w:val="00BF4FA5"/>
    <w:rsid w:val="00BF628B"/>
    <w:rsid w:val="00C00BE1"/>
    <w:rsid w:val="00C117A5"/>
    <w:rsid w:val="00C124DB"/>
    <w:rsid w:val="00C2305A"/>
    <w:rsid w:val="00C23BF2"/>
    <w:rsid w:val="00C24D3C"/>
    <w:rsid w:val="00C268DB"/>
    <w:rsid w:val="00C26DBB"/>
    <w:rsid w:val="00C270D3"/>
    <w:rsid w:val="00C32720"/>
    <w:rsid w:val="00C3274A"/>
    <w:rsid w:val="00C36C3A"/>
    <w:rsid w:val="00C379B9"/>
    <w:rsid w:val="00C6446D"/>
    <w:rsid w:val="00C71D21"/>
    <w:rsid w:val="00C7474A"/>
    <w:rsid w:val="00C7733F"/>
    <w:rsid w:val="00C83149"/>
    <w:rsid w:val="00C833C2"/>
    <w:rsid w:val="00C84692"/>
    <w:rsid w:val="00C879E6"/>
    <w:rsid w:val="00CA23D0"/>
    <w:rsid w:val="00CA304A"/>
    <w:rsid w:val="00CB4F01"/>
    <w:rsid w:val="00CB5761"/>
    <w:rsid w:val="00CE1B51"/>
    <w:rsid w:val="00CF0FA3"/>
    <w:rsid w:val="00CF12AA"/>
    <w:rsid w:val="00CF25D6"/>
    <w:rsid w:val="00D05198"/>
    <w:rsid w:val="00D13102"/>
    <w:rsid w:val="00D155E3"/>
    <w:rsid w:val="00D438A4"/>
    <w:rsid w:val="00D4399F"/>
    <w:rsid w:val="00D45B18"/>
    <w:rsid w:val="00D56F5B"/>
    <w:rsid w:val="00D6603D"/>
    <w:rsid w:val="00D70536"/>
    <w:rsid w:val="00D74BDB"/>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5699A"/>
    <w:rsid w:val="00F6257B"/>
    <w:rsid w:val="00F6263E"/>
    <w:rsid w:val="00F64F72"/>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8241"/>
    <o:shapelayout v:ext="edit">
      <o:idmap v:ext="edit" data="1"/>
    </o:shapelayout>
  </w:shapeDefaults>
  <w:decimalSymbol w:val=","/>
  <w:listSeparator w:val=";"/>
  <w14:docId w14:val="5ECC4AEC"/>
  <w15:docId w15:val="{C7C1A4BD-BAEF-4268-B83D-E2D888D4B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950DCB-DA87-4708-AAD6-FADB59EA5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7</Pages>
  <Words>1908</Words>
  <Characters>10882</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34</cp:revision>
  <cp:lastPrinted>2016-09-08T13:44:00Z</cp:lastPrinted>
  <dcterms:created xsi:type="dcterms:W3CDTF">2016-04-01T08:02:00Z</dcterms:created>
  <dcterms:modified xsi:type="dcterms:W3CDTF">2022-01-17T16:11:00Z</dcterms:modified>
  <cp:category>Ufficio Qualità</cp:category>
  <cp:contentStatus>Rev. 2</cp:contentStatus>
</cp:coreProperties>
</file>