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F899" w14:textId="77777777" w:rsidR="00FF2CD0" w:rsidRPr="000F2496" w:rsidRDefault="00FF2CD0" w:rsidP="00BE25AC">
      <w:pPr>
        <w:tabs>
          <w:tab w:val="left" w:pos="2835"/>
        </w:tabs>
        <w:spacing w:line="276" w:lineRule="auto"/>
        <w:rPr>
          <w:rFonts w:ascii="Verdana" w:hAnsi="Verdana"/>
          <w:sz w:val="10"/>
          <w:szCs w:val="10"/>
        </w:rPr>
      </w:pPr>
    </w:p>
    <w:tbl>
      <w:tblPr>
        <w:tblStyle w:val="Grigliatabella"/>
        <w:tblW w:w="15118" w:type="dxa"/>
        <w:tblLook w:val="04A0" w:firstRow="1" w:lastRow="0" w:firstColumn="1" w:lastColumn="0" w:noHBand="0" w:noVBand="1"/>
      </w:tblPr>
      <w:tblGrid>
        <w:gridCol w:w="3779"/>
        <w:gridCol w:w="3779"/>
        <w:gridCol w:w="3780"/>
        <w:gridCol w:w="3780"/>
      </w:tblGrid>
      <w:tr w:rsidR="000F2496" w:rsidRPr="00F329E0" w14:paraId="2E3059D3" w14:textId="77777777" w:rsidTr="000F2496">
        <w:trPr>
          <w:trHeight w:val="1327"/>
        </w:trPr>
        <w:tc>
          <w:tcPr>
            <w:tcW w:w="3779" w:type="dxa"/>
          </w:tcPr>
          <w:p w14:paraId="7E3E5F10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9D1D7A2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4A2E34" w14:textId="38A63711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329E0">
              <w:rPr>
                <w:rFonts w:asciiTheme="minorHAnsi" w:hAnsiTheme="minorHAnsi" w:cstheme="minorHAnsi"/>
                <w:b/>
                <w:sz w:val="22"/>
                <w:szCs w:val="22"/>
              </w:rPr>
              <w:t>OGGETTO DEL RECLAMO</w:t>
            </w:r>
          </w:p>
        </w:tc>
        <w:tc>
          <w:tcPr>
            <w:tcW w:w="3779" w:type="dxa"/>
          </w:tcPr>
          <w:p w14:paraId="32DB5E41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D9809E6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BBA387" w14:textId="1B761F36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329E0">
              <w:rPr>
                <w:rFonts w:asciiTheme="minorHAnsi" w:hAnsiTheme="minorHAnsi" w:cstheme="minorHAnsi"/>
                <w:b/>
                <w:sz w:val="22"/>
                <w:szCs w:val="22"/>
              </w:rPr>
              <w:t>ORIGINE DEL RECLAMO</w:t>
            </w:r>
          </w:p>
        </w:tc>
        <w:tc>
          <w:tcPr>
            <w:tcW w:w="3780" w:type="dxa"/>
          </w:tcPr>
          <w:p w14:paraId="4D7D498F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7BD2C8" w14:textId="7EEE6A6F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329E0">
              <w:rPr>
                <w:rFonts w:asciiTheme="minorHAnsi" w:hAnsiTheme="minorHAnsi" w:cstheme="minorHAnsi"/>
                <w:b/>
                <w:sz w:val="22"/>
                <w:szCs w:val="22"/>
              </w:rPr>
              <w:t>PERSONA INCARICATA A GESTIRE IL RECLAMO</w:t>
            </w:r>
          </w:p>
        </w:tc>
        <w:tc>
          <w:tcPr>
            <w:tcW w:w="3780" w:type="dxa"/>
          </w:tcPr>
          <w:p w14:paraId="5B5228B5" w14:textId="77777777" w:rsidR="000F2496" w:rsidRPr="00F329E0" w:rsidRDefault="000F2496" w:rsidP="003150E8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F22F09E" w14:textId="77777777" w:rsidR="000F2496" w:rsidRPr="00F329E0" w:rsidRDefault="000F2496" w:rsidP="000F2496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ED1BC5" w14:textId="18C52B83" w:rsidR="000F2496" w:rsidRPr="00F329E0" w:rsidRDefault="000F2496" w:rsidP="000F2496">
            <w:pPr>
              <w:tabs>
                <w:tab w:val="left" w:pos="283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329E0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0F2496" w:rsidRPr="00F329E0" w14:paraId="518D6A4C" w14:textId="77777777" w:rsidTr="000F2496">
        <w:trPr>
          <w:trHeight w:val="752"/>
        </w:trPr>
        <w:tc>
          <w:tcPr>
            <w:tcW w:w="3779" w:type="dxa"/>
          </w:tcPr>
          <w:p w14:paraId="0FF2CF4B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71072957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3AC9D82E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6C773400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08B98621" w14:textId="77777777" w:rsidTr="000F2496">
        <w:trPr>
          <w:trHeight w:val="752"/>
        </w:trPr>
        <w:tc>
          <w:tcPr>
            <w:tcW w:w="3779" w:type="dxa"/>
          </w:tcPr>
          <w:p w14:paraId="3933CD76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135DF845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170A1EB9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7A4966C3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6392C184" w14:textId="77777777" w:rsidTr="000F2496">
        <w:trPr>
          <w:trHeight w:val="752"/>
        </w:trPr>
        <w:tc>
          <w:tcPr>
            <w:tcW w:w="3779" w:type="dxa"/>
          </w:tcPr>
          <w:p w14:paraId="505B472D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58C6631C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DD51A3D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035C73AD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23753085" w14:textId="77777777" w:rsidTr="000F2496">
        <w:trPr>
          <w:trHeight w:val="752"/>
        </w:trPr>
        <w:tc>
          <w:tcPr>
            <w:tcW w:w="3779" w:type="dxa"/>
          </w:tcPr>
          <w:p w14:paraId="1016C58A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54A4F7C7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57C2736B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59D2BFD0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36524823" w14:textId="77777777" w:rsidTr="000F2496">
        <w:trPr>
          <w:trHeight w:val="752"/>
        </w:trPr>
        <w:tc>
          <w:tcPr>
            <w:tcW w:w="3779" w:type="dxa"/>
          </w:tcPr>
          <w:p w14:paraId="61D327F8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7CB14422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378FD3E6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23C0E8A9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55E4B266" w14:textId="77777777" w:rsidTr="000F2496">
        <w:trPr>
          <w:trHeight w:val="792"/>
        </w:trPr>
        <w:tc>
          <w:tcPr>
            <w:tcW w:w="3779" w:type="dxa"/>
          </w:tcPr>
          <w:p w14:paraId="0DA632FF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3BFF10AB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32F3428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04F0B9AD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39581374" w14:textId="77777777" w:rsidTr="000F2496">
        <w:trPr>
          <w:trHeight w:val="752"/>
        </w:trPr>
        <w:tc>
          <w:tcPr>
            <w:tcW w:w="3779" w:type="dxa"/>
          </w:tcPr>
          <w:p w14:paraId="419CDA28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396A07F9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33C0B453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02D297F7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2496" w:rsidRPr="00F329E0" w14:paraId="4D09D151" w14:textId="77777777" w:rsidTr="000F2496">
        <w:trPr>
          <w:trHeight w:val="752"/>
        </w:trPr>
        <w:tc>
          <w:tcPr>
            <w:tcW w:w="3779" w:type="dxa"/>
          </w:tcPr>
          <w:p w14:paraId="02EF0CF4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79" w:type="dxa"/>
          </w:tcPr>
          <w:p w14:paraId="27D0AEE1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0BD1B719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0" w:type="dxa"/>
          </w:tcPr>
          <w:p w14:paraId="0769FDE5" w14:textId="77777777" w:rsidR="000F2496" w:rsidRPr="00F329E0" w:rsidRDefault="000F2496" w:rsidP="00BE25AC">
            <w:pPr>
              <w:tabs>
                <w:tab w:val="left" w:pos="2835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28DFFE" w14:textId="77777777" w:rsidR="00FF2CD0" w:rsidRDefault="00FF2CD0" w:rsidP="00A362A0">
      <w:pPr>
        <w:spacing w:line="276" w:lineRule="auto"/>
        <w:rPr>
          <w:rFonts w:ascii="Verdana" w:hAnsi="Verdana"/>
        </w:rPr>
      </w:pPr>
    </w:p>
    <w:sectPr w:rsidR="00FF2CD0" w:rsidSect="00F0670E">
      <w:headerReference w:type="default" r:id="rId8"/>
      <w:headerReference w:type="first" r:id="rId9"/>
      <w:footerReference w:type="first" r:id="rId10"/>
      <w:footnotePr>
        <w:pos w:val="beneathText"/>
      </w:footnotePr>
      <w:pgSz w:w="16837" w:h="11905" w:orient="landscape"/>
      <w:pgMar w:top="1701" w:right="1673" w:bottom="1134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9308" w14:textId="77777777" w:rsidR="00FA2A4B" w:rsidRDefault="00FA2A4B">
      <w:r>
        <w:separator/>
      </w:r>
    </w:p>
  </w:endnote>
  <w:endnote w:type="continuationSeparator" w:id="0">
    <w:p w14:paraId="0C04447A" w14:textId="77777777" w:rsidR="00FA2A4B" w:rsidRDefault="00FA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10FC328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F7DE22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11AD79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A38BCBF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DADB14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77762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6D5FF7D3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62A0FC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6ACE0E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13C9E9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9CC1D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C4939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15B35B49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0CE2" w14:textId="77777777" w:rsidR="00FA2A4B" w:rsidRDefault="00FA2A4B">
      <w:r>
        <w:separator/>
      </w:r>
    </w:p>
  </w:footnote>
  <w:footnote w:type="continuationSeparator" w:id="0">
    <w:p w14:paraId="1EEF6328" w14:textId="77777777" w:rsidR="00FA2A4B" w:rsidRDefault="00FA2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605"/>
      <w:gridCol w:w="7948"/>
      <w:gridCol w:w="3402"/>
    </w:tblGrid>
    <w:tr w:rsidR="00F329E0" w14:paraId="4F7C4990" w14:textId="77777777" w:rsidTr="00F329E0">
      <w:trPr>
        <w:trHeight w:val="679"/>
      </w:trPr>
      <w:tc>
        <w:tcPr>
          <w:tcW w:w="36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A028607" w14:textId="77777777" w:rsidR="00F329E0" w:rsidRPr="00F329E0" w:rsidRDefault="00F329E0" w:rsidP="00F329E0">
          <w:pPr>
            <w:spacing w:line="252" w:lineRule="auto"/>
            <w:jc w:val="center"/>
            <w:rPr>
              <w:rFonts w:ascii="Calibri" w:hAnsi="Calibri" w:cs="Calibri"/>
              <w:kern w:val="2"/>
              <w:sz w:val="28"/>
              <w:szCs w:val="28"/>
              <w:lang w:eastAsia="en-US"/>
            </w:rPr>
          </w:pPr>
          <w:r w:rsidRPr="00F329E0">
            <w:rPr>
              <w:rFonts w:ascii="Calibri" w:hAnsi="Calibri" w:cs="Calibri"/>
              <w:kern w:val="2"/>
              <w:sz w:val="28"/>
              <w:szCs w:val="28"/>
              <w:lang w:eastAsia="en-US"/>
            </w:rPr>
            <w:t xml:space="preserve">    </w:t>
          </w:r>
          <w:r w:rsidRPr="00F329E0">
            <w:rPr>
              <w:rFonts w:ascii="Calibri" w:hAnsi="Calibri" w:cs="Calibri"/>
              <w:kern w:val="2"/>
              <w:sz w:val="24"/>
              <w:szCs w:val="24"/>
              <w:lang w:eastAsia="en-US"/>
            </w:rPr>
            <w:t>Agrumi-Gel s.r.l.</w:t>
          </w:r>
        </w:p>
      </w:tc>
      <w:tc>
        <w:tcPr>
          <w:tcW w:w="79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5FB19E6" w14:textId="687F9DD1" w:rsidR="00F329E0" w:rsidRPr="00F329E0" w:rsidRDefault="00F329E0" w:rsidP="00F329E0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F329E0">
            <w:rPr>
              <w:rFonts w:ascii="Calibri" w:hAnsi="Calibri" w:cs="Calibri"/>
              <w:b/>
              <w:kern w:val="2"/>
              <w:sz w:val="36"/>
              <w:szCs w:val="36"/>
              <w:lang w:eastAsia="en-US"/>
            </w:rPr>
            <w:t>REGISTRO RECLAMI SA80</w:t>
          </w:r>
          <w:r w:rsidR="00964A81">
            <w:rPr>
              <w:rFonts w:ascii="Calibri" w:hAnsi="Calibri" w:cs="Calibri"/>
              <w:b/>
              <w:kern w:val="2"/>
              <w:sz w:val="36"/>
              <w:szCs w:val="36"/>
              <w:lang w:eastAsia="en-US"/>
            </w:rPr>
            <w:t>0</w:t>
          </w:r>
          <w:r w:rsidRPr="00F329E0">
            <w:rPr>
              <w:rFonts w:ascii="Calibri" w:hAnsi="Calibri" w:cs="Calibri"/>
              <w:b/>
              <w:kern w:val="2"/>
              <w:sz w:val="36"/>
              <w:szCs w:val="36"/>
              <w:lang w:eastAsia="en-US"/>
            </w:rPr>
            <w:t>0</w:t>
          </w:r>
        </w:p>
      </w:tc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1D42F4" w14:textId="1B948BB6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07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569E5F89" w14:textId="2859C816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8847D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14C3DCE5" w14:textId="59A4CAB7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8847D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8847D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38FDF3AA" w14:textId="48AB7D15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8847D3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01799CA0" w14:textId="636497DB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8847D3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317A4DC3" w14:textId="687D3B5D" w:rsidR="00F329E0" w:rsidRDefault="00F329E0" w:rsidP="00F329E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8847D3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3C060F0D" w14:textId="77777777" w:rsidR="00F329E0" w:rsidRDefault="00F329E0" w:rsidP="00F329E0">
          <w:pPr>
            <w:spacing w:line="252" w:lineRule="auto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DE96223" w14:textId="77777777" w:rsidR="00F329E0" w:rsidRDefault="00F329E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761EF765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EBF04A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D6E1AE0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9F4F8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0D078FA9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D05D5F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495028">
    <w:abstractNumId w:val="1"/>
  </w:num>
  <w:num w:numId="2" w16cid:durableId="217404386">
    <w:abstractNumId w:val="2"/>
  </w:num>
  <w:num w:numId="3" w16cid:durableId="173149934">
    <w:abstractNumId w:val="3"/>
  </w:num>
  <w:num w:numId="4" w16cid:durableId="769620514">
    <w:abstractNumId w:val="4"/>
  </w:num>
  <w:num w:numId="5" w16cid:durableId="1683429177">
    <w:abstractNumId w:val="9"/>
  </w:num>
  <w:num w:numId="6" w16cid:durableId="1873498492">
    <w:abstractNumId w:val="8"/>
  </w:num>
  <w:num w:numId="7" w16cid:durableId="19361721">
    <w:abstractNumId w:val="12"/>
  </w:num>
  <w:num w:numId="8" w16cid:durableId="440806426">
    <w:abstractNumId w:val="10"/>
  </w:num>
  <w:num w:numId="9" w16cid:durableId="1662583015">
    <w:abstractNumId w:val="11"/>
  </w:num>
  <w:num w:numId="10" w16cid:durableId="25640703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80357614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9601714">
    <w:abstractNumId w:val="5"/>
  </w:num>
  <w:num w:numId="13" w16cid:durableId="408160355">
    <w:abstractNumId w:val="6"/>
  </w:num>
  <w:num w:numId="14" w16cid:durableId="15695798">
    <w:abstractNumId w:val="7"/>
  </w:num>
  <w:num w:numId="15" w16cid:durableId="1316835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B59F1"/>
    <w:rsid w:val="000E0D1F"/>
    <w:rsid w:val="000F2496"/>
    <w:rsid w:val="00176BCD"/>
    <w:rsid w:val="001B1240"/>
    <w:rsid w:val="001C5AB5"/>
    <w:rsid w:val="00207B8B"/>
    <w:rsid w:val="00253604"/>
    <w:rsid w:val="00285798"/>
    <w:rsid w:val="0029438A"/>
    <w:rsid w:val="002A4B44"/>
    <w:rsid w:val="002D688D"/>
    <w:rsid w:val="002E0E49"/>
    <w:rsid w:val="002E6BF0"/>
    <w:rsid w:val="002E72E7"/>
    <w:rsid w:val="0031173E"/>
    <w:rsid w:val="003150E8"/>
    <w:rsid w:val="0032333A"/>
    <w:rsid w:val="00346252"/>
    <w:rsid w:val="0039509E"/>
    <w:rsid w:val="003A086E"/>
    <w:rsid w:val="003A2B72"/>
    <w:rsid w:val="003C6483"/>
    <w:rsid w:val="003E16B4"/>
    <w:rsid w:val="003F3772"/>
    <w:rsid w:val="00400C42"/>
    <w:rsid w:val="00405ED0"/>
    <w:rsid w:val="00455621"/>
    <w:rsid w:val="00457D66"/>
    <w:rsid w:val="00461A80"/>
    <w:rsid w:val="0048207C"/>
    <w:rsid w:val="004936C6"/>
    <w:rsid w:val="004A3161"/>
    <w:rsid w:val="004B6F61"/>
    <w:rsid w:val="004D46BF"/>
    <w:rsid w:val="00577417"/>
    <w:rsid w:val="005857DF"/>
    <w:rsid w:val="0058741E"/>
    <w:rsid w:val="00591179"/>
    <w:rsid w:val="005A6320"/>
    <w:rsid w:val="005C3862"/>
    <w:rsid w:val="005D1E55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41F01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313B"/>
    <w:rsid w:val="00834344"/>
    <w:rsid w:val="00840713"/>
    <w:rsid w:val="008708A6"/>
    <w:rsid w:val="00871D57"/>
    <w:rsid w:val="00877B0B"/>
    <w:rsid w:val="008847D3"/>
    <w:rsid w:val="00933C9F"/>
    <w:rsid w:val="00955FE8"/>
    <w:rsid w:val="00964A81"/>
    <w:rsid w:val="009717DC"/>
    <w:rsid w:val="00984137"/>
    <w:rsid w:val="009B0BE0"/>
    <w:rsid w:val="009D1B62"/>
    <w:rsid w:val="009D2041"/>
    <w:rsid w:val="00A17A10"/>
    <w:rsid w:val="00A362A0"/>
    <w:rsid w:val="00A523C1"/>
    <w:rsid w:val="00A707B7"/>
    <w:rsid w:val="00A77F87"/>
    <w:rsid w:val="00A914F8"/>
    <w:rsid w:val="00A93EAE"/>
    <w:rsid w:val="00AB499C"/>
    <w:rsid w:val="00AB7838"/>
    <w:rsid w:val="00AC23D9"/>
    <w:rsid w:val="00B04558"/>
    <w:rsid w:val="00B15264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E25AC"/>
    <w:rsid w:val="00C124DB"/>
    <w:rsid w:val="00C26DBB"/>
    <w:rsid w:val="00C270D3"/>
    <w:rsid w:val="00C3274A"/>
    <w:rsid w:val="00C36C3A"/>
    <w:rsid w:val="00C64554"/>
    <w:rsid w:val="00C71D21"/>
    <w:rsid w:val="00C7474A"/>
    <w:rsid w:val="00C7733F"/>
    <w:rsid w:val="00C84692"/>
    <w:rsid w:val="00CB5761"/>
    <w:rsid w:val="00D05198"/>
    <w:rsid w:val="00D976BF"/>
    <w:rsid w:val="00DA4D9A"/>
    <w:rsid w:val="00DC0A5B"/>
    <w:rsid w:val="00DC5451"/>
    <w:rsid w:val="00DC7B87"/>
    <w:rsid w:val="00DD3344"/>
    <w:rsid w:val="00DE5C26"/>
    <w:rsid w:val="00DE799E"/>
    <w:rsid w:val="00E07261"/>
    <w:rsid w:val="00E20684"/>
    <w:rsid w:val="00E75A58"/>
    <w:rsid w:val="00E85F92"/>
    <w:rsid w:val="00E96050"/>
    <w:rsid w:val="00EA4124"/>
    <w:rsid w:val="00EC60C4"/>
    <w:rsid w:val="00EF1A98"/>
    <w:rsid w:val="00EF1FD5"/>
    <w:rsid w:val="00F0670E"/>
    <w:rsid w:val="00F10A60"/>
    <w:rsid w:val="00F21B82"/>
    <w:rsid w:val="00F329E0"/>
    <w:rsid w:val="00F41F8E"/>
    <w:rsid w:val="00F50C07"/>
    <w:rsid w:val="00F5437E"/>
    <w:rsid w:val="00F55079"/>
    <w:rsid w:val="00F64F72"/>
    <w:rsid w:val="00FA2A4B"/>
    <w:rsid w:val="00FB0225"/>
    <w:rsid w:val="00FC7DA3"/>
    <w:rsid w:val="00FE26B3"/>
    <w:rsid w:val="00FF2CD0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78841F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7CDD2-4937-49BF-AB90-97EA3E0CF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Ufficio Qualità</cp:lastModifiedBy>
  <cp:revision>16</cp:revision>
  <cp:lastPrinted>2019-03-14T15:37:00Z</cp:lastPrinted>
  <dcterms:created xsi:type="dcterms:W3CDTF">2015-07-03T09:51:00Z</dcterms:created>
  <dcterms:modified xsi:type="dcterms:W3CDTF">2025-05-28T07:22:00Z</dcterms:modified>
  <cp:category>Ufficio Qualità</cp:category>
  <cp:contentStatus>Rev. 2</cp:contentStatus>
</cp:coreProperties>
</file>