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679ADB31" w:rsidR="0092742B" w:rsidRDefault="005F4B89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5F4B89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5F4B89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4537197A" w:rsidR="001E558C" w:rsidRDefault="005F4B89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89.55pt;margin-top:3.95pt;width:12.75pt;height:10.5pt;z-index:251677184" coordorigin="2925,4185" coordsize="255,210"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CF54B8D" w14:textId="77777777" w:rsidR="00B96263" w:rsidRDefault="004D1158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Sicurezza alimentare</w:t>
            </w:r>
          </w:p>
          <w:p w14:paraId="5B6A3B33" w14:textId="77777777" w:rsidR="004D1158" w:rsidRDefault="004D1158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di vestizione / abbigliamento</w:t>
            </w:r>
          </w:p>
          <w:p w14:paraId="1B0C1A75" w14:textId="77777777" w:rsidR="004D1158" w:rsidRDefault="004D1158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Rischio contaminazione fisica</w:t>
            </w:r>
          </w:p>
          <w:p w14:paraId="1E247078" w14:textId="48E9DA7C" w:rsidR="004D1158" w:rsidRPr="00041883" w:rsidRDefault="004D1158" w:rsidP="004D1158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igieniche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ISO 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9001</w:t>
            </w:r>
          </w:p>
          <w:p w14:paraId="76FB6403" w14:textId="42872E75" w:rsidR="00EC0D5D" w:rsidRPr="00B10C6B" w:rsidRDefault="00EC0D5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709F05B" w:rsidR="004757FC" w:rsidRPr="00B10C6B" w:rsidRDefault="004D1158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13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/09/2024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1B946F55" w:rsidR="00EC0D5D" w:rsidRPr="00B10C6B" w:rsidRDefault="004D1158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4D1158">
        <w:trPr>
          <w:trHeight w:val="656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E0569A3" w:rsidR="004757FC" w:rsidRPr="00B10C6B" w:rsidRDefault="004D1158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148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4D1158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4D1158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4D11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4D1158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7FD4892A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/09/2024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4C615E9B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/09/2024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3FE21529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Cannizzaro 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Antonio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42F6F8A1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Procedure igieniche</w:t>
            </w:r>
          </w:p>
        </w:tc>
      </w:tr>
      <w:tr w:rsidR="004D1158" w:rsidRPr="00B10C6B" w14:paraId="4CD98ADF" w14:textId="77777777" w:rsidTr="004D11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4D1158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4D1158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4D1158" w:rsidP="004D1158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4CAE9554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5F4B89">
              <w:rPr>
                <w:rFonts w:ascii="Calibri" w:hAnsi="Calibri" w:cs="Calibri"/>
                <w:sz w:val="22"/>
                <w:szCs w:val="22"/>
              </w:rPr>
              <w:t>Francesco</w:t>
            </w:r>
          </w:p>
          <w:p w14:paraId="6692A5E5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66883106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5F4B89">
              <w:rPr>
                <w:rFonts w:ascii="Calibri" w:hAnsi="Calibri" w:cs="Calibri"/>
                <w:sz w:val="22"/>
                <w:szCs w:val="22"/>
              </w:rPr>
              <w:t>Barreca</w:t>
            </w:r>
            <w:r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</w:t>
            </w:r>
          </w:p>
          <w:p w14:paraId="6949CE3B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4D1158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491367082">
    <w:abstractNumId w:val="11"/>
  </w:num>
  <w:num w:numId="9" w16cid:durableId="1787000579">
    <w:abstractNumId w:val="5"/>
  </w:num>
  <w:num w:numId="10" w16cid:durableId="864366854">
    <w:abstractNumId w:val="10"/>
  </w:num>
  <w:num w:numId="11" w16cid:durableId="1314337029">
    <w:abstractNumId w:val="9"/>
  </w:num>
  <w:num w:numId="12" w16cid:durableId="507720011">
    <w:abstractNumId w:val="12"/>
  </w:num>
  <w:num w:numId="13" w16cid:durableId="1469862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300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B2DE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920228"/>
    <w:rsid w:val="009220B8"/>
    <w:rsid w:val="0092742B"/>
    <w:rsid w:val="009519FE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  <o:rules v:ext="edit">
        <o:r id="V:Rule5" type="connector" idref="#_x0000_s1064"/>
        <o:r id="V:Rule6" type="connector" idref="#_x0000_s1066"/>
        <o:r id="V:Rule7" type="connector" idref="#_x0000_s1063"/>
        <o:r id="V:Rule8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122</cp:revision>
  <cp:lastPrinted>2024-09-02T10:18:00Z</cp:lastPrinted>
  <dcterms:created xsi:type="dcterms:W3CDTF">2015-04-07T13:30:00Z</dcterms:created>
  <dcterms:modified xsi:type="dcterms:W3CDTF">2024-11-15T14:07:00Z</dcterms:modified>
</cp:coreProperties>
</file>