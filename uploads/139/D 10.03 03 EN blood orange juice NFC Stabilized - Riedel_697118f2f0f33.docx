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F756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8AD2071" w14:textId="77777777" w:rsidTr="00394C48">
        <w:trPr>
          <w:trHeight w:val="1399"/>
        </w:trPr>
        <w:tc>
          <w:tcPr>
            <w:tcW w:w="9210" w:type="dxa"/>
            <w:shd w:val="clear" w:color="auto" w:fill="auto"/>
          </w:tcPr>
          <w:p w14:paraId="05483542" w14:textId="11916DDE"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 xml:space="preserve">Blood orange juice NFC </w:t>
            </w:r>
            <w:r w:rsidR="00DE6FA1">
              <w:rPr>
                <w:rFonts w:ascii="Verdana" w:hAnsi="Verdana"/>
                <w:lang w:val="en-US"/>
              </w:rPr>
              <w:t>Stabilized</w:t>
            </w:r>
          </w:p>
          <w:p w14:paraId="3E2FDEF9" w14:textId="6F9F8AA5"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 xml:space="preserve">Blood orange juice NFC </w:t>
            </w:r>
            <w:r w:rsidR="00DE6FA1">
              <w:rPr>
                <w:rFonts w:ascii="Verdana" w:hAnsi="Verdana"/>
                <w:i/>
                <w:lang w:val="en-US"/>
              </w:rPr>
              <w:t>Stabilized</w:t>
            </w:r>
          </w:p>
          <w:p w14:paraId="4D89C090"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64C25781" w14:textId="77777777" w:rsidR="00B13991" w:rsidRDefault="00B13991" w:rsidP="00257592">
      <w:pPr>
        <w:spacing w:before="120"/>
        <w:ind w:left="720"/>
        <w:rPr>
          <w:rFonts w:ascii="Verdana" w:hAnsi="Verdana"/>
          <w:b/>
          <w:sz w:val="8"/>
          <w:szCs w:val="8"/>
          <w:lang w:val="en-US"/>
        </w:rPr>
      </w:pPr>
    </w:p>
    <w:p w14:paraId="0EA3E282"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16F1C" w14:paraId="3DE35ECF" w14:textId="77777777" w:rsidTr="00257592">
        <w:trPr>
          <w:trHeight w:val="3578"/>
        </w:trPr>
        <w:tc>
          <w:tcPr>
            <w:tcW w:w="9238" w:type="dxa"/>
            <w:shd w:val="clear" w:color="auto" w:fill="auto"/>
          </w:tcPr>
          <w:p w14:paraId="40354542"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6AEB903" w14:textId="298D3BD1"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w:t>
            </w:r>
            <w:r w:rsidR="00F11BD9">
              <w:rPr>
                <w:rFonts w:ascii="Verdana" w:hAnsi="Verdana"/>
                <w:lang w:val="en-US"/>
              </w:rPr>
              <w:t xml:space="preserve">Moro </w:t>
            </w:r>
            <w:r w:rsidR="00603B84" w:rsidRPr="002C594E">
              <w:rPr>
                <w:rFonts w:ascii="Verdana" w:hAnsi="Verdana"/>
                <w:lang w:val="en-US"/>
              </w:rPr>
              <w:t>(</w:t>
            </w:r>
            <w:r w:rsidR="00F11BD9">
              <w:rPr>
                <w:rFonts w:ascii="Verdana" w:hAnsi="Verdana"/>
                <w:lang w:val="en-US"/>
              </w:rPr>
              <w:t>20-30</w:t>
            </w:r>
            <w:r w:rsidR="00D97F74" w:rsidRPr="002C594E">
              <w:rPr>
                <w:rFonts w:ascii="Verdana" w:hAnsi="Verdana"/>
                <w:lang w:val="en-US"/>
              </w:rPr>
              <w:t xml:space="preserve"> </w:t>
            </w:r>
            <w:r w:rsidR="00853353" w:rsidRPr="002C594E">
              <w:rPr>
                <w:rFonts w:ascii="Verdana" w:hAnsi="Verdana"/>
                <w:lang w:val="en-US"/>
              </w:rPr>
              <w:t>%)</w:t>
            </w:r>
          </w:p>
          <w:p w14:paraId="58F09117" w14:textId="079E2982" w:rsidR="00F11BD9" w:rsidRPr="00F11BD9" w:rsidRDefault="00F11BD9" w:rsidP="00F11BD9">
            <w:pPr>
              <w:tabs>
                <w:tab w:val="left" w:pos="284"/>
                <w:tab w:val="left" w:pos="3402"/>
              </w:tabs>
              <w:spacing w:before="120" w:after="120"/>
              <w:ind w:firstLine="3402"/>
              <w:rPr>
                <w:rFonts w:ascii="Verdana" w:hAnsi="Verdana"/>
                <w:lang w:val="en-US"/>
              </w:rPr>
            </w:pPr>
            <w:r>
              <w:rPr>
                <w:rFonts w:ascii="Verdana" w:hAnsi="Verdana"/>
                <w:lang w:val="en-US"/>
              </w:rPr>
              <w:t>Blood Orange Tarocco (70-80 %)</w:t>
            </w:r>
          </w:p>
          <w:p w14:paraId="07FC7F3C" w14:textId="77777777" w:rsidR="0042012D" w:rsidRPr="002C594E" w:rsidRDefault="0042012D" w:rsidP="00583DB6">
            <w:pPr>
              <w:tabs>
                <w:tab w:val="left" w:pos="284"/>
                <w:tab w:val="left" w:pos="3402"/>
              </w:tabs>
              <w:spacing w:before="120" w:after="120"/>
              <w:rPr>
                <w:rFonts w:ascii="Verdana" w:hAnsi="Verdana"/>
                <w:i/>
                <w:lang w:val="en-US"/>
              </w:rPr>
            </w:pPr>
          </w:p>
          <w:p w14:paraId="7CA9DDC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BAE62AE" w14:textId="77777777" w:rsidR="00583DB6" w:rsidRPr="002C594E" w:rsidRDefault="00583DB6" w:rsidP="00583DB6">
            <w:pPr>
              <w:tabs>
                <w:tab w:val="left" w:pos="284"/>
                <w:tab w:val="left" w:pos="3402"/>
              </w:tabs>
              <w:spacing w:before="120" w:after="120"/>
              <w:rPr>
                <w:rFonts w:ascii="Verdana" w:hAnsi="Verdana"/>
                <w:i/>
                <w:lang w:val="en-US"/>
              </w:rPr>
            </w:pPr>
          </w:p>
          <w:p w14:paraId="0C0C6E07"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53E5BA9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2F34079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A146320"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7B2BCE10"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5A8D3D5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777F4DE" w14:textId="6CF16C2C"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2FD72041" w14:textId="4D1439D0" w:rsidR="00DF1BAB" w:rsidRPr="00AD13C2" w:rsidRDefault="00DF1BAB" w:rsidP="00CB352D">
            <w:pPr>
              <w:tabs>
                <w:tab w:val="left" w:pos="3402"/>
              </w:tabs>
              <w:spacing w:before="120" w:after="120"/>
              <w:ind w:left="3402" w:hanging="3118"/>
              <w:rPr>
                <w:rFonts w:ascii="Verdana" w:hAnsi="Verdana"/>
                <w:b/>
                <w:lang w:val="en-US"/>
              </w:rPr>
            </w:pPr>
            <w:r>
              <w:rPr>
                <w:rFonts w:ascii="Verdana" w:hAnsi="Verdana"/>
                <w:b/>
                <w:lang w:val="en-US"/>
              </w:rPr>
              <w:t xml:space="preserve">Addition:                               </w:t>
            </w:r>
            <w:r>
              <w:rPr>
                <w:rFonts w:ascii="Verdana" w:hAnsi="Verdana"/>
                <w:lang w:val="en-US"/>
              </w:rPr>
              <w:t>0–2,5 % of added pulp</w:t>
            </w:r>
            <w:r w:rsidR="00CB352D">
              <w:rPr>
                <w:rFonts w:ascii="Verdana" w:hAnsi="Verdana"/>
                <w:lang w:val="en-US"/>
              </w:rPr>
              <w:t xml:space="preserve"> cells</w:t>
            </w:r>
            <w:r w:rsidR="00197CD8">
              <w:rPr>
                <w:rFonts w:ascii="Verdana" w:hAnsi="Verdana"/>
                <w:lang w:val="en-US"/>
              </w:rPr>
              <w:t xml:space="preserve"> </w:t>
            </w:r>
            <w:r w:rsidR="00CB352D">
              <w:rPr>
                <w:rFonts w:ascii="Verdana" w:hAnsi="Verdana"/>
                <w:lang w:val="en-US"/>
              </w:rPr>
              <w:t xml:space="preserve">and min. quantity 5,5 % of pulp </w:t>
            </w:r>
            <w:r w:rsidR="00197CD8">
              <w:rPr>
                <w:rFonts w:ascii="Verdana" w:hAnsi="Verdana"/>
                <w:lang w:val="en-US"/>
              </w:rPr>
              <w:t>cells</w:t>
            </w:r>
          </w:p>
          <w:p w14:paraId="04CFC49B" w14:textId="77777777" w:rsidR="00DF1BAB" w:rsidRPr="002C594E" w:rsidRDefault="00DF1BAB" w:rsidP="00583DB6">
            <w:pPr>
              <w:tabs>
                <w:tab w:val="left" w:pos="284"/>
                <w:tab w:val="left" w:pos="3402"/>
              </w:tabs>
              <w:spacing w:before="120" w:after="120"/>
              <w:rPr>
                <w:rFonts w:ascii="Verdana" w:hAnsi="Verdana"/>
                <w:lang w:val="en-US"/>
              </w:rPr>
            </w:pPr>
          </w:p>
          <w:p w14:paraId="4FF9F1EB"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2C29538"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6B90064" w14:textId="77777777" w:rsidR="00583DB6" w:rsidRDefault="00583DB6" w:rsidP="00257592">
      <w:pPr>
        <w:spacing w:before="120"/>
        <w:rPr>
          <w:rFonts w:ascii="Verdana" w:hAnsi="Verdana"/>
          <w:b/>
          <w:sz w:val="8"/>
          <w:szCs w:val="8"/>
          <w:lang w:val="en-US"/>
        </w:rPr>
      </w:pPr>
    </w:p>
    <w:p w14:paraId="1250EA53"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53A3E81"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706EC" w14:paraId="09DD57CE" w14:textId="77777777" w:rsidTr="00583DB6">
        <w:trPr>
          <w:trHeight w:val="4575"/>
        </w:trPr>
        <w:tc>
          <w:tcPr>
            <w:tcW w:w="9210" w:type="dxa"/>
            <w:tcBorders>
              <w:bottom w:val="nil"/>
            </w:tcBorders>
          </w:tcPr>
          <w:p w14:paraId="667CB83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9B448F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4706EC" w14:paraId="3AEC8D9B" w14:textId="77777777" w:rsidTr="00DF1BAB">
              <w:trPr>
                <w:trHeight w:hRule="exact" w:val="501"/>
              </w:trPr>
              <w:tc>
                <w:tcPr>
                  <w:tcW w:w="1302" w:type="dxa"/>
                  <w:vAlign w:val="center"/>
                </w:tcPr>
                <w:p w14:paraId="7460C30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F281C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0DFCC1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4A4981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596C9EF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371BA743"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4706EC" w14:paraId="7F8A3EFE" w14:textId="77777777" w:rsidTr="00DF1BAB">
              <w:trPr>
                <w:trHeight w:hRule="exact" w:val="501"/>
              </w:trPr>
              <w:tc>
                <w:tcPr>
                  <w:tcW w:w="1302" w:type="dxa"/>
                  <w:vAlign w:val="center"/>
                </w:tcPr>
                <w:p w14:paraId="20014C1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6CD13E4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324F633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2A9F0A95" w14:textId="77777777" w:rsidR="00D74BDB" w:rsidRPr="00D74BDB" w:rsidRDefault="00D74BDB" w:rsidP="002C7799">
                  <w:pPr>
                    <w:jc w:val="center"/>
                    <w:rPr>
                      <w:rFonts w:ascii="Verdana" w:hAnsi="Verdana"/>
                      <w:sz w:val="16"/>
                      <w:szCs w:val="16"/>
                      <w:lang w:val="en-US"/>
                    </w:rPr>
                  </w:pPr>
                </w:p>
              </w:tc>
              <w:tc>
                <w:tcPr>
                  <w:tcW w:w="848" w:type="dxa"/>
                  <w:vAlign w:val="center"/>
                </w:tcPr>
                <w:p w14:paraId="3265AD6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01BB0A64"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4706EC" w14:paraId="256BFD41" w14:textId="77777777" w:rsidTr="00DF1BAB">
              <w:trPr>
                <w:trHeight w:hRule="exact" w:val="501"/>
              </w:trPr>
              <w:tc>
                <w:tcPr>
                  <w:tcW w:w="1302" w:type="dxa"/>
                  <w:vAlign w:val="center"/>
                </w:tcPr>
                <w:p w14:paraId="759F9DF8"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077C2211" w14:textId="77777777" w:rsidR="00D74BDB" w:rsidRPr="00D74BDB" w:rsidRDefault="00D74BDB" w:rsidP="002C7799">
                  <w:pPr>
                    <w:jc w:val="center"/>
                    <w:rPr>
                      <w:rFonts w:ascii="Verdana" w:hAnsi="Verdana"/>
                      <w:sz w:val="16"/>
                      <w:szCs w:val="16"/>
                      <w:lang w:val="en-US"/>
                    </w:rPr>
                  </w:pPr>
                </w:p>
              </w:tc>
              <w:tc>
                <w:tcPr>
                  <w:tcW w:w="762" w:type="dxa"/>
                  <w:vAlign w:val="center"/>
                </w:tcPr>
                <w:p w14:paraId="40339A1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16ABAC91"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5307F75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73A8951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4706EC" w14:paraId="6A21258B" w14:textId="77777777" w:rsidTr="00DF1BAB">
              <w:trPr>
                <w:trHeight w:hRule="exact" w:val="501"/>
              </w:trPr>
              <w:tc>
                <w:tcPr>
                  <w:tcW w:w="1302" w:type="dxa"/>
                  <w:vAlign w:val="center"/>
                </w:tcPr>
                <w:p w14:paraId="3ADF6A2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27F71A5A" w14:textId="77777777" w:rsidR="00D74BDB" w:rsidRPr="00D74BDB" w:rsidRDefault="00D74BDB" w:rsidP="002C7799">
                  <w:pPr>
                    <w:rPr>
                      <w:rFonts w:ascii="Verdana" w:hAnsi="Verdana"/>
                      <w:sz w:val="16"/>
                      <w:szCs w:val="16"/>
                      <w:lang w:val="en-US"/>
                    </w:rPr>
                  </w:pPr>
                </w:p>
              </w:tc>
              <w:tc>
                <w:tcPr>
                  <w:tcW w:w="762" w:type="dxa"/>
                  <w:vAlign w:val="center"/>
                </w:tcPr>
                <w:p w14:paraId="4DBAC889"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11AC0172"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0EC02572" w14:textId="77777777" w:rsidR="00D74BDB" w:rsidRPr="00D74BDB" w:rsidRDefault="00D74BDB" w:rsidP="002C7799">
                  <w:pPr>
                    <w:jc w:val="center"/>
                    <w:rPr>
                      <w:rFonts w:ascii="Verdana" w:hAnsi="Verdana"/>
                      <w:sz w:val="16"/>
                      <w:szCs w:val="16"/>
                      <w:lang w:val="en-US"/>
                    </w:rPr>
                  </w:pPr>
                </w:p>
              </w:tc>
              <w:tc>
                <w:tcPr>
                  <w:tcW w:w="1568" w:type="dxa"/>
                  <w:vAlign w:val="center"/>
                </w:tcPr>
                <w:p w14:paraId="7C692E4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4706EC" w14:paraId="6F9CA29A" w14:textId="77777777" w:rsidTr="00DF1BAB">
              <w:trPr>
                <w:trHeight w:hRule="exact" w:val="501"/>
              </w:trPr>
              <w:tc>
                <w:tcPr>
                  <w:tcW w:w="1302" w:type="dxa"/>
                  <w:vAlign w:val="center"/>
                </w:tcPr>
                <w:p w14:paraId="14AA37E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612FCD7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01EB518A"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3BA3CAC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15A76EF2"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5357EFF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4706EC" w14:paraId="37BCD8C1" w14:textId="77777777" w:rsidTr="00DF1BAB">
              <w:trPr>
                <w:trHeight w:hRule="exact" w:val="501"/>
              </w:trPr>
              <w:tc>
                <w:tcPr>
                  <w:tcW w:w="1302" w:type="dxa"/>
                  <w:vAlign w:val="center"/>
                </w:tcPr>
                <w:p w14:paraId="6716D4A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1E9A58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2B7FD3C2"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61EB7771"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21520C3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63AB252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4706EC" w14:paraId="4A044035" w14:textId="77777777" w:rsidTr="00DF1BAB">
              <w:trPr>
                <w:trHeight w:hRule="exact" w:val="501"/>
              </w:trPr>
              <w:tc>
                <w:tcPr>
                  <w:tcW w:w="1302" w:type="dxa"/>
                  <w:vAlign w:val="center"/>
                </w:tcPr>
                <w:p w14:paraId="62D4358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021799CD" w14:textId="59FF6E81" w:rsidR="00D74BDB" w:rsidRPr="00D74BDB" w:rsidRDefault="00F11BD9" w:rsidP="002C7799">
                  <w:pPr>
                    <w:jc w:val="center"/>
                    <w:rPr>
                      <w:rFonts w:ascii="Verdana" w:hAnsi="Verdana"/>
                      <w:sz w:val="16"/>
                      <w:szCs w:val="16"/>
                      <w:lang w:val="en-US"/>
                    </w:rPr>
                  </w:pPr>
                  <w:r>
                    <w:rPr>
                      <w:rFonts w:ascii="Verdana" w:hAnsi="Verdana"/>
                      <w:sz w:val="16"/>
                      <w:szCs w:val="16"/>
                      <w:lang w:val="en-US"/>
                    </w:rPr>
                    <w:t>380</w:t>
                  </w:r>
                </w:p>
              </w:tc>
              <w:tc>
                <w:tcPr>
                  <w:tcW w:w="762" w:type="dxa"/>
                  <w:vAlign w:val="center"/>
                </w:tcPr>
                <w:p w14:paraId="5E7401B2" w14:textId="122E3CEE" w:rsidR="00D74BDB" w:rsidRPr="00D74BDB" w:rsidRDefault="00D74BDB" w:rsidP="002C7799">
                  <w:pPr>
                    <w:tabs>
                      <w:tab w:val="decimal" w:pos="12"/>
                    </w:tabs>
                    <w:jc w:val="center"/>
                    <w:rPr>
                      <w:rFonts w:ascii="Verdana" w:hAnsi="Verdana"/>
                      <w:sz w:val="16"/>
                      <w:szCs w:val="16"/>
                      <w:lang w:val="en-US"/>
                    </w:rPr>
                  </w:pPr>
                </w:p>
              </w:tc>
              <w:tc>
                <w:tcPr>
                  <w:tcW w:w="847" w:type="dxa"/>
                  <w:vAlign w:val="center"/>
                </w:tcPr>
                <w:p w14:paraId="2371FAA9" w14:textId="59AB0D68" w:rsidR="00D74BDB" w:rsidRPr="00D74BDB" w:rsidRDefault="00D74BDB" w:rsidP="002C7799">
                  <w:pPr>
                    <w:tabs>
                      <w:tab w:val="decimal" w:pos="12"/>
                      <w:tab w:val="decimal" w:pos="417"/>
                    </w:tabs>
                    <w:jc w:val="center"/>
                    <w:rPr>
                      <w:rFonts w:ascii="Verdana" w:hAnsi="Verdana"/>
                      <w:sz w:val="16"/>
                      <w:szCs w:val="16"/>
                      <w:lang w:val="en-US"/>
                    </w:rPr>
                  </w:pPr>
                </w:p>
              </w:tc>
              <w:tc>
                <w:tcPr>
                  <w:tcW w:w="848" w:type="dxa"/>
                  <w:vAlign w:val="center"/>
                </w:tcPr>
                <w:p w14:paraId="66A9EC9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1FE5B2AC"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F11BD9" w:rsidRPr="004706EC" w14:paraId="67B552B6" w14:textId="77777777" w:rsidTr="00DF1BAB">
              <w:trPr>
                <w:trHeight w:hRule="exact" w:val="501"/>
              </w:trPr>
              <w:tc>
                <w:tcPr>
                  <w:tcW w:w="1302" w:type="dxa"/>
                  <w:vAlign w:val="center"/>
                </w:tcPr>
                <w:p w14:paraId="11BE442F" w14:textId="4BA033D4" w:rsidR="00F11BD9" w:rsidRPr="00D74BDB" w:rsidRDefault="00F11BD9" w:rsidP="002C7799">
                  <w:pPr>
                    <w:jc w:val="center"/>
                    <w:rPr>
                      <w:rFonts w:ascii="Verdana" w:hAnsi="Verdana"/>
                      <w:i/>
                      <w:sz w:val="16"/>
                      <w:szCs w:val="16"/>
                      <w:lang w:val="en-US"/>
                    </w:rPr>
                  </w:pPr>
                  <w:r>
                    <w:rPr>
                      <w:rFonts w:ascii="Verdana" w:hAnsi="Verdana"/>
                      <w:i/>
                      <w:sz w:val="16"/>
                      <w:szCs w:val="16"/>
                      <w:lang w:val="en-US"/>
                    </w:rPr>
                    <w:t>Pulp</w:t>
                  </w:r>
                  <w:r w:rsidR="00276D0A">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4B4A84D5" w14:textId="77777777" w:rsidR="00F11BD9" w:rsidRDefault="00F11BD9" w:rsidP="002C7799">
                  <w:pPr>
                    <w:jc w:val="center"/>
                    <w:rPr>
                      <w:rFonts w:ascii="Verdana" w:hAnsi="Verdana"/>
                      <w:sz w:val="16"/>
                      <w:szCs w:val="16"/>
                      <w:lang w:val="en-US"/>
                    </w:rPr>
                  </w:pPr>
                </w:p>
              </w:tc>
              <w:tc>
                <w:tcPr>
                  <w:tcW w:w="762" w:type="dxa"/>
                  <w:vAlign w:val="center"/>
                </w:tcPr>
                <w:p w14:paraId="04D6BD58" w14:textId="7C1831A1" w:rsidR="00F11BD9" w:rsidRPr="00D74BDB" w:rsidRDefault="00F11BD9" w:rsidP="002C7799">
                  <w:pPr>
                    <w:tabs>
                      <w:tab w:val="decimal" w:pos="12"/>
                    </w:tabs>
                    <w:jc w:val="center"/>
                    <w:rPr>
                      <w:rFonts w:ascii="Verdana" w:hAnsi="Verdana"/>
                      <w:sz w:val="16"/>
                      <w:szCs w:val="16"/>
                      <w:lang w:val="en-US"/>
                    </w:rPr>
                  </w:pPr>
                  <w:r>
                    <w:rPr>
                      <w:rFonts w:ascii="Verdana" w:hAnsi="Verdana"/>
                      <w:sz w:val="16"/>
                      <w:szCs w:val="16"/>
                      <w:lang w:val="en-US"/>
                    </w:rPr>
                    <w:t>10</w:t>
                  </w:r>
                </w:p>
              </w:tc>
              <w:tc>
                <w:tcPr>
                  <w:tcW w:w="847" w:type="dxa"/>
                  <w:vAlign w:val="center"/>
                </w:tcPr>
                <w:p w14:paraId="3D2A83E7" w14:textId="53368091" w:rsidR="00F11BD9" w:rsidRPr="00D74BDB" w:rsidRDefault="00F11BD9" w:rsidP="002C7799">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8" w:type="dxa"/>
                  <w:vAlign w:val="center"/>
                </w:tcPr>
                <w:p w14:paraId="231311D5" w14:textId="07294D84" w:rsidR="00F11BD9" w:rsidRPr="00D74BDB" w:rsidRDefault="00F11BD9" w:rsidP="002C7799">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2D9FD4D9" w14:textId="1E6328CB" w:rsidR="00F11BD9" w:rsidRPr="00D74BDB" w:rsidRDefault="00F11BD9" w:rsidP="002C7799">
                  <w:pPr>
                    <w:jc w:val="center"/>
                    <w:rPr>
                      <w:rFonts w:ascii="Verdana" w:hAnsi="Verdana"/>
                      <w:sz w:val="16"/>
                      <w:szCs w:val="16"/>
                      <w:lang w:val="en-US"/>
                    </w:rPr>
                  </w:pPr>
                  <w:r w:rsidRPr="00DE6FA1">
                    <w:rPr>
                      <w:rFonts w:ascii="Verdana" w:hAnsi="Verdana"/>
                      <w:sz w:val="16"/>
                      <w:szCs w:val="16"/>
                      <w:lang w:val="en-US"/>
                    </w:rPr>
                    <w:t>IFU 60, 1991</w:t>
                  </w:r>
                </w:p>
              </w:tc>
            </w:tr>
            <w:tr w:rsidR="001D6325" w:rsidRPr="004706EC" w14:paraId="42DC3537" w14:textId="77777777" w:rsidTr="00DF1BAB">
              <w:trPr>
                <w:trHeight w:hRule="exact" w:val="501"/>
              </w:trPr>
              <w:tc>
                <w:tcPr>
                  <w:tcW w:w="1302" w:type="dxa"/>
                  <w:vAlign w:val="center"/>
                </w:tcPr>
                <w:p w14:paraId="0020E6B1" w14:textId="5BF12135" w:rsidR="001D6325" w:rsidRDefault="001D6325" w:rsidP="001D6325">
                  <w:pPr>
                    <w:jc w:val="center"/>
                    <w:rPr>
                      <w:rFonts w:ascii="Verdana" w:hAnsi="Verdana"/>
                      <w:i/>
                      <w:sz w:val="16"/>
                      <w:szCs w:val="16"/>
                      <w:lang w:val="en-US"/>
                    </w:rPr>
                  </w:pPr>
                  <w:r>
                    <w:rPr>
                      <w:rFonts w:ascii="Verdana" w:hAnsi="Verdana"/>
                      <w:i/>
                      <w:sz w:val="16"/>
                      <w:szCs w:val="16"/>
                      <w:lang w:val="en-US"/>
                    </w:rPr>
                    <w:t>Pulp</w:t>
                  </w:r>
                  <w:r w:rsidR="00276D0A">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093ED305" w14:textId="77777777" w:rsidR="001D6325" w:rsidRDefault="001D6325" w:rsidP="001D6325">
                  <w:pPr>
                    <w:jc w:val="center"/>
                    <w:rPr>
                      <w:rFonts w:ascii="Verdana" w:hAnsi="Verdana"/>
                      <w:sz w:val="16"/>
                      <w:szCs w:val="16"/>
                      <w:lang w:val="en-US"/>
                    </w:rPr>
                  </w:pPr>
                </w:p>
              </w:tc>
              <w:tc>
                <w:tcPr>
                  <w:tcW w:w="762" w:type="dxa"/>
                  <w:vAlign w:val="center"/>
                </w:tcPr>
                <w:p w14:paraId="4A321B91" w14:textId="67E4E0FC" w:rsidR="001D6325" w:rsidRDefault="001D6325" w:rsidP="001D6325">
                  <w:pPr>
                    <w:tabs>
                      <w:tab w:val="decimal" w:pos="12"/>
                    </w:tabs>
                    <w:jc w:val="center"/>
                    <w:rPr>
                      <w:rFonts w:ascii="Verdana" w:hAnsi="Verdana"/>
                      <w:sz w:val="16"/>
                      <w:szCs w:val="16"/>
                      <w:lang w:val="en-US"/>
                    </w:rPr>
                  </w:pPr>
                  <w:r>
                    <w:rPr>
                      <w:rFonts w:ascii="Verdana" w:hAnsi="Verdana"/>
                      <w:sz w:val="16"/>
                      <w:szCs w:val="16"/>
                      <w:lang w:val="en-US"/>
                    </w:rPr>
                    <w:t>5</w:t>
                  </w:r>
                </w:p>
              </w:tc>
              <w:tc>
                <w:tcPr>
                  <w:tcW w:w="847" w:type="dxa"/>
                  <w:vAlign w:val="center"/>
                </w:tcPr>
                <w:p w14:paraId="7F586D18" w14:textId="52980687" w:rsidR="001D6325" w:rsidRDefault="001D6325" w:rsidP="001D6325">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48" w:type="dxa"/>
                  <w:vAlign w:val="center"/>
                </w:tcPr>
                <w:p w14:paraId="7E5E240E" w14:textId="60D4CDD4" w:rsidR="001D6325" w:rsidRDefault="001D6325" w:rsidP="001D6325">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C9A347A" w14:textId="5EE91C80" w:rsidR="001D6325" w:rsidRPr="00DE6FA1" w:rsidRDefault="001D6325" w:rsidP="001D6325">
                  <w:pPr>
                    <w:jc w:val="center"/>
                    <w:rPr>
                      <w:rFonts w:ascii="Verdana" w:hAnsi="Verdana"/>
                      <w:sz w:val="16"/>
                      <w:szCs w:val="16"/>
                      <w:lang w:val="en-US"/>
                    </w:rPr>
                  </w:pPr>
                  <w:r w:rsidRPr="00DE6FA1">
                    <w:rPr>
                      <w:rFonts w:ascii="Verdana" w:hAnsi="Verdana"/>
                      <w:sz w:val="16"/>
                      <w:szCs w:val="16"/>
                      <w:lang w:val="en-US"/>
                    </w:rPr>
                    <w:t>IFU 60, 1991</w:t>
                  </w:r>
                </w:p>
              </w:tc>
            </w:tr>
          </w:tbl>
          <w:p w14:paraId="20201549"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223FBC3" w14:textId="77777777" w:rsidTr="00583DB6">
        <w:trPr>
          <w:trHeight w:val="8345"/>
        </w:trPr>
        <w:tc>
          <w:tcPr>
            <w:tcW w:w="9210" w:type="dxa"/>
            <w:tcBorders>
              <w:top w:val="nil"/>
            </w:tcBorders>
          </w:tcPr>
          <w:p w14:paraId="0B7E3BD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BBF4075" w14:textId="77777777" w:rsidTr="00953535">
              <w:trPr>
                <w:trHeight w:hRule="exact" w:val="501"/>
                <w:tblHeader/>
              </w:trPr>
              <w:tc>
                <w:tcPr>
                  <w:tcW w:w="1303" w:type="dxa"/>
                  <w:vAlign w:val="center"/>
                </w:tcPr>
                <w:p w14:paraId="04CACEA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3666F7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BCF658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E75B2B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4571BA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CCCE6C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427E7" w:rsidRPr="004706EC" w14:paraId="5CDE2BDA" w14:textId="77777777" w:rsidTr="00357C7F">
              <w:trPr>
                <w:trHeight w:hRule="exact" w:val="680"/>
                <w:tblHeader/>
              </w:trPr>
              <w:tc>
                <w:tcPr>
                  <w:tcW w:w="1303" w:type="dxa"/>
                  <w:vAlign w:val="center"/>
                </w:tcPr>
                <w:p w14:paraId="13189742"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316F6EC8"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AF9C427"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AE6C94E"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02C5BDEF"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7143264"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427E7" w:rsidRPr="004706EC" w14:paraId="54ED2754" w14:textId="77777777" w:rsidTr="00357C7F">
              <w:trPr>
                <w:trHeight w:hRule="exact" w:val="680"/>
                <w:tblHeader/>
              </w:trPr>
              <w:tc>
                <w:tcPr>
                  <w:tcW w:w="1303" w:type="dxa"/>
                  <w:vAlign w:val="center"/>
                </w:tcPr>
                <w:p w14:paraId="52452EF9"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4327EC0F"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6D97E0F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69EB560"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41A12D12"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4AD57E"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4706EC" w14:paraId="5E799149" w14:textId="77777777" w:rsidTr="00357C7F">
              <w:trPr>
                <w:trHeight w:hRule="exact" w:val="680"/>
                <w:tblHeader/>
              </w:trPr>
              <w:tc>
                <w:tcPr>
                  <w:tcW w:w="1303" w:type="dxa"/>
                  <w:vAlign w:val="center"/>
                </w:tcPr>
                <w:p w14:paraId="290A9237"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15981383"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313FAA"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A6423A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5EB81DF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862B9AA"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4706EC" w14:paraId="724ACB68" w14:textId="77777777" w:rsidTr="00357C7F">
              <w:trPr>
                <w:trHeight w:hRule="exact" w:val="680"/>
                <w:tblHeader/>
              </w:trPr>
              <w:tc>
                <w:tcPr>
                  <w:tcW w:w="1303" w:type="dxa"/>
                  <w:vAlign w:val="center"/>
                </w:tcPr>
                <w:p w14:paraId="78C79840"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1C28BD52"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61F3C62F"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006D948"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1CA81B1"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0DE114E"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4706EC" w14:paraId="20E92AAA" w14:textId="77777777" w:rsidTr="00357C7F">
              <w:trPr>
                <w:trHeight w:hRule="exact" w:val="680"/>
                <w:tblHeader/>
              </w:trPr>
              <w:tc>
                <w:tcPr>
                  <w:tcW w:w="1303" w:type="dxa"/>
                  <w:vAlign w:val="center"/>
                </w:tcPr>
                <w:p w14:paraId="3A6A3F1B"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1903BF0F"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FC56A88"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394B335"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4AABBCE3"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7A38FE"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516F1C" w14:paraId="791B700E" w14:textId="77777777" w:rsidTr="00357C7F">
              <w:trPr>
                <w:trHeight w:hRule="exact" w:val="680"/>
                <w:tblHeader/>
              </w:trPr>
              <w:tc>
                <w:tcPr>
                  <w:tcW w:w="1303" w:type="dxa"/>
                  <w:vAlign w:val="center"/>
                </w:tcPr>
                <w:p w14:paraId="2C166CB0"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735466D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07FB1EB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7D5A0F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98C8801"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4A869F"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CA6B150"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7FA843D" w14:textId="77777777" w:rsidTr="00977461">
              <w:trPr>
                <w:trHeight w:hRule="exact" w:val="510"/>
                <w:jc w:val="center"/>
              </w:trPr>
              <w:tc>
                <w:tcPr>
                  <w:tcW w:w="2228" w:type="dxa"/>
                  <w:vAlign w:val="center"/>
                </w:tcPr>
                <w:p w14:paraId="11ED1704"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4F98BCD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3191230D"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04703996" w14:textId="77777777" w:rsidTr="00977461">
              <w:trPr>
                <w:trHeight w:hRule="exact" w:val="510"/>
                <w:jc w:val="center"/>
              </w:trPr>
              <w:tc>
                <w:tcPr>
                  <w:tcW w:w="2228" w:type="dxa"/>
                  <w:vAlign w:val="center"/>
                </w:tcPr>
                <w:p w14:paraId="50AFDBD2"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0590E1F5" w14:textId="0C649B11" w:rsidR="003F1487" w:rsidRPr="002C594E" w:rsidRDefault="0038016E"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22391F3D"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ED162A" w14:textId="77777777" w:rsidTr="00977461">
              <w:trPr>
                <w:trHeight w:hRule="exact" w:val="510"/>
                <w:jc w:val="center"/>
              </w:trPr>
              <w:tc>
                <w:tcPr>
                  <w:tcW w:w="2228" w:type="dxa"/>
                  <w:vAlign w:val="center"/>
                </w:tcPr>
                <w:p w14:paraId="605DDB7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0BB9A2B4"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6BA37C8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AD5317C" w14:textId="77777777" w:rsidTr="00977461">
              <w:trPr>
                <w:trHeight w:hRule="exact" w:val="510"/>
                <w:jc w:val="center"/>
              </w:trPr>
              <w:tc>
                <w:tcPr>
                  <w:tcW w:w="2228" w:type="dxa"/>
                  <w:vAlign w:val="center"/>
                </w:tcPr>
                <w:p w14:paraId="17784245"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7B93120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42782E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8EF345C" w14:textId="77777777" w:rsidTr="00977461">
              <w:trPr>
                <w:trHeight w:hRule="exact" w:val="510"/>
                <w:jc w:val="center"/>
              </w:trPr>
              <w:tc>
                <w:tcPr>
                  <w:tcW w:w="2228" w:type="dxa"/>
                  <w:vAlign w:val="center"/>
                </w:tcPr>
                <w:p w14:paraId="2FD80E8E"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0EB3336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BC6E94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BB88DC8" w14:textId="77777777" w:rsidR="004A7EF7" w:rsidRPr="002C594E" w:rsidRDefault="004A7EF7" w:rsidP="00853353">
            <w:pPr>
              <w:spacing w:before="100" w:beforeAutospacing="1"/>
              <w:rPr>
                <w:rFonts w:ascii="Verdana" w:hAnsi="Verdana"/>
                <w:b/>
                <w:sz w:val="8"/>
                <w:szCs w:val="8"/>
                <w:lang w:val="en-US"/>
              </w:rPr>
            </w:pPr>
          </w:p>
        </w:tc>
      </w:tr>
    </w:tbl>
    <w:p w14:paraId="297E33F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706EC" w14:paraId="77269820" w14:textId="77777777" w:rsidTr="00953535">
        <w:trPr>
          <w:trHeight w:val="3809"/>
        </w:trPr>
        <w:tc>
          <w:tcPr>
            <w:tcW w:w="9210" w:type="dxa"/>
          </w:tcPr>
          <w:p w14:paraId="699C798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2EFE280"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37D11EE5"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6C9AFB39"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10A4B737"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1A15760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445E859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793907B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1BEADBD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1C009C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E7EBD5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F32C37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980A42A"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EA6FEA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30059E1F" w14:textId="77777777" w:rsidTr="00257592">
        <w:trPr>
          <w:trHeight w:val="2600"/>
        </w:trPr>
        <w:tc>
          <w:tcPr>
            <w:tcW w:w="9210" w:type="dxa"/>
            <w:shd w:val="clear" w:color="auto" w:fill="auto"/>
          </w:tcPr>
          <w:p w14:paraId="078456C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B01479C"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B252487"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5AF74ECB"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5C96B668" w14:textId="77777777"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D74BDB" w:rsidRPr="001F640A">
              <w:rPr>
                <w:rFonts w:ascii="Verdana" w:hAnsi="Verdana"/>
                <w:lang w:val="en-US"/>
              </w:rPr>
              <w:t>Receiving Citrus Fruit and Unloading – Washing – Selection and Calibration – Juice Extraction – Refining –</w:t>
            </w:r>
            <w:r w:rsidR="004F698C">
              <w:rPr>
                <w:rFonts w:ascii="Verdana" w:hAnsi="Verdana"/>
                <w:lang w:val="en-US"/>
              </w:rPr>
              <w:t xml:space="preserve"> Refrigeration – Temporary Storage -</w:t>
            </w:r>
            <w:r w:rsidR="00D74BDB" w:rsidRPr="001F640A">
              <w:rPr>
                <w:rFonts w:ascii="Verdana" w:hAnsi="Verdana"/>
                <w:lang w:val="en-US"/>
              </w:rPr>
              <w:t xml:space="preserve"> Sending to the Finished Products Department –</w:t>
            </w:r>
            <w:r w:rsidR="00D74BDB">
              <w:rPr>
                <w:rFonts w:ascii="Verdana" w:hAnsi="Verdana"/>
                <w:lang w:val="en-US"/>
              </w:rPr>
              <w:t xml:space="preserve"> Pasteurization -  </w:t>
            </w:r>
            <w:r w:rsidR="00D74BDB" w:rsidRPr="001F640A">
              <w:rPr>
                <w:rFonts w:ascii="Verdana" w:hAnsi="Verdana"/>
                <w:lang w:val="en-US"/>
              </w:rPr>
              <w:t>Refrigeration – Filtration</w:t>
            </w:r>
            <w:r w:rsidR="004F698C">
              <w:rPr>
                <w:rFonts w:ascii="Verdana" w:hAnsi="Verdana"/>
                <w:lang w:val="en-US"/>
              </w:rPr>
              <w:t xml:space="preserve"> - </w:t>
            </w:r>
            <w:r w:rsidR="00C23BF2" w:rsidRPr="002C594E">
              <w:rPr>
                <w:rFonts w:ascii="Verdana" w:hAnsi="Verdana"/>
                <w:lang w:val="en-US"/>
              </w:rPr>
              <w:t>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r w:rsidR="00D70536">
              <w:rPr>
                <w:rFonts w:ascii="Verdana" w:hAnsi="Verdana"/>
                <w:lang w:val="en-US"/>
              </w:rPr>
              <w:t xml:space="preserve"> </w:t>
            </w:r>
          </w:p>
          <w:p w14:paraId="1CE0ACDE"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72548880"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28FDC6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706EC" w14:paraId="4CDF9E2E" w14:textId="77777777" w:rsidTr="00E502AA">
        <w:trPr>
          <w:trHeight w:val="1129"/>
        </w:trPr>
        <w:tc>
          <w:tcPr>
            <w:tcW w:w="9356" w:type="dxa"/>
            <w:shd w:val="clear" w:color="auto" w:fill="auto"/>
          </w:tcPr>
          <w:p w14:paraId="4407771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D71A4F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BD2AD9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B56A376" w14:textId="77777777" w:rsidTr="00482084">
              <w:tc>
                <w:tcPr>
                  <w:tcW w:w="1087" w:type="dxa"/>
                </w:tcPr>
                <w:p w14:paraId="1C5A382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C27D4ED"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2F2075DE" w14:textId="77777777" w:rsidR="00163F15" w:rsidRPr="002C594E" w:rsidRDefault="00163F15" w:rsidP="00172D78">
                  <w:pPr>
                    <w:spacing w:before="120"/>
                    <w:jc w:val="both"/>
                    <w:rPr>
                      <w:rFonts w:ascii="Verdana" w:hAnsi="Verdana"/>
                      <w:sz w:val="16"/>
                      <w:szCs w:val="16"/>
                      <w:lang w:val="en-US"/>
                    </w:rPr>
                  </w:pPr>
                </w:p>
              </w:tc>
            </w:tr>
            <w:tr w:rsidR="00163F15" w:rsidRPr="002C594E" w14:paraId="01A46562" w14:textId="77777777" w:rsidTr="00482084">
              <w:tc>
                <w:tcPr>
                  <w:tcW w:w="1087" w:type="dxa"/>
                </w:tcPr>
                <w:p w14:paraId="15C9A93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46DFB38"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A4B9BCA" w14:textId="77777777" w:rsidR="00163F15" w:rsidRPr="002C594E" w:rsidRDefault="00163F15" w:rsidP="00172D78">
                  <w:pPr>
                    <w:spacing w:before="120"/>
                    <w:jc w:val="both"/>
                    <w:rPr>
                      <w:rFonts w:ascii="Verdana" w:hAnsi="Verdana"/>
                      <w:sz w:val="16"/>
                      <w:szCs w:val="16"/>
                      <w:lang w:val="en-US"/>
                    </w:rPr>
                  </w:pPr>
                </w:p>
              </w:tc>
            </w:tr>
            <w:tr w:rsidR="00163F15" w:rsidRPr="004706EC" w14:paraId="475B8311" w14:textId="77777777" w:rsidTr="00482084">
              <w:tc>
                <w:tcPr>
                  <w:tcW w:w="1087" w:type="dxa"/>
                </w:tcPr>
                <w:p w14:paraId="1AD221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A615D8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44DFE4A"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2130D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706EC" w14:paraId="7DFE61CD" w14:textId="77777777" w:rsidTr="00300921">
              <w:tc>
                <w:tcPr>
                  <w:tcW w:w="1087" w:type="dxa"/>
                </w:tcPr>
                <w:p w14:paraId="1CC010A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F4B723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C6A885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706EC" w14:paraId="6507C32C" w14:textId="77777777" w:rsidTr="00300921">
              <w:tc>
                <w:tcPr>
                  <w:tcW w:w="1087" w:type="dxa"/>
                </w:tcPr>
                <w:p w14:paraId="22FAE5A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E489B46"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27985F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B158E7A" w14:textId="77777777" w:rsidR="00163F15" w:rsidRPr="002C594E" w:rsidRDefault="00163F15" w:rsidP="00172D78">
                  <w:pPr>
                    <w:spacing w:before="120"/>
                    <w:jc w:val="both"/>
                    <w:rPr>
                      <w:rFonts w:ascii="Verdana" w:hAnsi="Verdana"/>
                      <w:sz w:val="16"/>
                      <w:szCs w:val="16"/>
                      <w:lang w:val="en-US"/>
                    </w:rPr>
                  </w:pPr>
                </w:p>
              </w:tc>
            </w:tr>
          </w:tbl>
          <w:p w14:paraId="75D75B8D"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1E037F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5726AC5" w14:textId="77777777" w:rsidTr="00583DB6">
              <w:trPr>
                <w:trHeight w:val="242"/>
                <w:jc w:val="center"/>
              </w:trPr>
              <w:tc>
                <w:tcPr>
                  <w:tcW w:w="1129" w:type="dxa"/>
                </w:tcPr>
                <w:p w14:paraId="71D0EA3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6B5D269" w14:textId="1A1C51B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4706EC">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3855FA5C" w14:textId="77777777" w:rsidR="00163F15" w:rsidRPr="002C594E" w:rsidRDefault="00163F15" w:rsidP="00172D78">
                  <w:pPr>
                    <w:spacing w:before="120"/>
                    <w:jc w:val="both"/>
                    <w:rPr>
                      <w:rFonts w:ascii="Verdana" w:hAnsi="Verdana"/>
                      <w:sz w:val="16"/>
                      <w:szCs w:val="16"/>
                      <w:lang w:val="en-US"/>
                    </w:rPr>
                  </w:pPr>
                </w:p>
              </w:tc>
            </w:tr>
            <w:tr w:rsidR="00163F15" w:rsidRPr="002C594E" w14:paraId="61DE37BC" w14:textId="77777777" w:rsidTr="00583DB6">
              <w:trPr>
                <w:trHeight w:val="262"/>
                <w:jc w:val="center"/>
              </w:trPr>
              <w:tc>
                <w:tcPr>
                  <w:tcW w:w="1129" w:type="dxa"/>
                </w:tcPr>
                <w:p w14:paraId="2176EF1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AC02CC9" w14:textId="4E20B4AE"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4706EC">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9830185" w14:textId="77777777" w:rsidR="00163F15" w:rsidRPr="002C594E" w:rsidRDefault="00163F15" w:rsidP="00172D78">
                  <w:pPr>
                    <w:spacing w:before="120"/>
                    <w:jc w:val="both"/>
                    <w:rPr>
                      <w:rFonts w:ascii="Verdana" w:hAnsi="Verdana"/>
                      <w:sz w:val="16"/>
                      <w:szCs w:val="16"/>
                      <w:lang w:val="en-US"/>
                    </w:rPr>
                  </w:pPr>
                </w:p>
              </w:tc>
            </w:tr>
            <w:tr w:rsidR="00163F15" w:rsidRPr="004706EC" w14:paraId="4C745FDD" w14:textId="77777777" w:rsidTr="00583DB6">
              <w:trPr>
                <w:trHeight w:val="1477"/>
                <w:jc w:val="center"/>
              </w:trPr>
              <w:tc>
                <w:tcPr>
                  <w:tcW w:w="1129" w:type="dxa"/>
                </w:tcPr>
                <w:p w14:paraId="250D212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3BCD62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E70E7AA"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706EC" w14:paraId="4A4CD0A5" w14:textId="77777777" w:rsidTr="00583DB6">
              <w:trPr>
                <w:trHeight w:val="790"/>
                <w:jc w:val="center"/>
              </w:trPr>
              <w:tc>
                <w:tcPr>
                  <w:tcW w:w="1129" w:type="dxa"/>
                </w:tcPr>
                <w:p w14:paraId="278E8B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29A2F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0168083" w14:textId="77777777" w:rsidR="00163F15" w:rsidRPr="002C594E" w:rsidRDefault="00163F15" w:rsidP="00172D78">
                  <w:pPr>
                    <w:spacing w:before="120"/>
                    <w:jc w:val="both"/>
                    <w:rPr>
                      <w:rFonts w:ascii="Verdana" w:hAnsi="Verdana"/>
                      <w:sz w:val="16"/>
                      <w:szCs w:val="16"/>
                      <w:lang w:val="en-US"/>
                    </w:rPr>
                  </w:pPr>
                </w:p>
              </w:tc>
            </w:tr>
          </w:tbl>
          <w:p w14:paraId="7FED2679" w14:textId="77777777" w:rsidR="009A54EC" w:rsidRPr="002C594E" w:rsidRDefault="009A54EC" w:rsidP="00172D78">
            <w:pPr>
              <w:spacing w:before="120"/>
              <w:jc w:val="center"/>
              <w:rPr>
                <w:rFonts w:ascii="Verdana" w:hAnsi="Verdana"/>
                <w:i/>
                <w:lang w:val="en-US"/>
              </w:rPr>
            </w:pPr>
          </w:p>
          <w:p w14:paraId="47E9FCAC"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68F311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E5C358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27F1A3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11CBE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6B26EBB"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64EB6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4AED5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235057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71FE2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D5079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356FAC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AE007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F88C3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CB17744"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F3935B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20CF327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7CF7F1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E4B148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15F7F5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7A4456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408623B"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0AD4008" w14:textId="77777777" w:rsidR="00583DB6" w:rsidRPr="002C594E" w:rsidRDefault="00583DB6" w:rsidP="00F6263E">
            <w:pPr>
              <w:spacing w:before="120"/>
              <w:ind w:left="318" w:hanging="318"/>
              <w:rPr>
                <w:rFonts w:ascii="Verdana" w:hAnsi="Verdana"/>
                <w:i/>
                <w:sz w:val="16"/>
                <w:szCs w:val="16"/>
                <w:lang w:val="en-US"/>
              </w:rPr>
            </w:pPr>
          </w:p>
          <w:p w14:paraId="417E6180"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86F493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59658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099BB8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4BAD8D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F1DAAE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032A1C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17465A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96C409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8F68592"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46F0C08" w14:textId="77777777" w:rsidR="00583DB6" w:rsidRPr="00B11378" w:rsidRDefault="00583DB6" w:rsidP="00B11378">
            <w:pPr>
              <w:spacing w:before="120"/>
              <w:rPr>
                <w:rFonts w:ascii="Verdana" w:hAnsi="Verdana"/>
                <w:i/>
                <w:sz w:val="16"/>
                <w:szCs w:val="16"/>
                <w:lang w:val="en-US"/>
              </w:rPr>
            </w:pPr>
          </w:p>
          <w:p w14:paraId="332D4827" w14:textId="77777777" w:rsidR="00556D8D" w:rsidRDefault="00F6263E" w:rsidP="00583DB6">
            <w:pPr>
              <w:spacing w:before="120"/>
              <w:ind w:left="318" w:hanging="318"/>
              <w:rPr>
                <w:rFonts w:ascii="Verdana" w:hAnsi="Verdana"/>
                <w:lang w:val="en-US"/>
              </w:rPr>
            </w:pPr>
            <w:r>
              <w:rPr>
                <w:rFonts w:ascii="Verdana" w:hAnsi="Verdana"/>
                <w:lang w:val="en-US"/>
              </w:rPr>
              <w:tab/>
            </w:r>
          </w:p>
          <w:p w14:paraId="6B35D150"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AABDF6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EA6374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9A375D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EED5576" w14:textId="77777777" w:rsidR="00573C7D" w:rsidRPr="002C594E" w:rsidRDefault="00573C7D" w:rsidP="00172D78">
            <w:pPr>
              <w:spacing w:before="120"/>
              <w:rPr>
                <w:rFonts w:ascii="Verdana" w:hAnsi="Verdana"/>
                <w:i/>
                <w:sz w:val="16"/>
                <w:szCs w:val="16"/>
                <w:lang w:val="en-US"/>
              </w:rPr>
            </w:pPr>
          </w:p>
          <w:p w14:paraId="11F44FD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64A8630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AEC78B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9C4302A"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06EC" w14:paraId="47AD4701" w14:textId="77777777" w:rsidTr="00394C48">
        <w:trPr>
          <w:trHeight w:val="1737"/>
        </w:trPr>
        <w:tc>
          <w:tcPr>
            <w:tcW w:w="9320" w:type="dxa"/>
            <w:shd w:val="clear" w:color="auto" w:fill="auto"/>
          </w:tcPr>
          <w:p w14:paraId="367892D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AA675A2" w14:textId="0D2B890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05F7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EFBA9C8"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D89DA3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06EC" w14:paraId="08638970" w14:textId="77777777" w:rsidTr="00163F15">
        <w:trPr>
          <w:trHeight w:val="832"/>
        </w:trPr>
        <w:tc>
          <w:tcPr>
            <w:tcW w:w="9320" w:type="dxa"/>
            <w:shd w:val="clear" w:color="auto" w:fill="auto"/>
          </w:tcPr>
          <w:p w14:paraId="0C8441B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D936D6"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0197C2B"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CBD61F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D9C3F5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06EC" w14:paraId="6B9F8C4B" w14:textId="77777777" w:rsidTr="00394C48">
        <w:tc>
          <w:tcPr>
            <w:tcW w:w="9320" w:type="dxa"/>
            <w:shd w:val="clear" w:color="auto" w:fill="auto"/>
          </w:tcPr>
          <w:p w14:paraId="1E37BD0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B5BCB9F"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2D60AE9" w14:textId="77777777" w:rsidR="001E1265" w:rsidRPr="002C594E" w:rsidRDefault="001E1265" w:rsidP="00172D78">
      <w:pPr>
        <w:spacing w:before="120"/>
        <w:ind w:left="-567"/>
        <w:rPr>
          <w:rFonts w:ascii="Verdana" w:hAnsi="Verdana"/>
          <w:i/>
          <w:sz w:val="16"/>
          <w:szCs w:val="16"/>
          <w:lang w:val="en-US"/>
        </w:rPr>
      </w:pPr>
    </w:p>
    <w:p w14:paraId="486D7B9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4996B" w14:textId="77777777" w:rsidR="00F5699A" w:rsidRDefault="00F5699A">
      <w:r>
        <w:separator/>
      </w:r>
    </w:p>
  </w:endnote>
  <w:endnote w:type="continuationSeparator" w:id="0">
    <w:p w14:paraId="56CE55E4"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0B2FD4" w14:textId="77777777" w:rsidR="00516F1C" w:rsidRDefault="00516F1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98B63"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706EC" w:rsidRPr="001E1265" w14:paraId="6DDD48E4" w14:textId="77777777" w:rsidTr="009E5A26">
      <w:tc>
        <w:tcPr>
          <w:tcW w:w="567" w:type="dxa"/>
          <w:tcBorders>
            <w:top w:val="single" w:sz="4" w:space="0" w:color="000000"/>
            <w:left w:val="single" w:sz="4" w:space="0" w:color="000000"/>
            <w:bottom w:val="single" w:sz="4" w:space="0" w:color="000000"/>
          </w:tcBorders>
          <w:vAlign w:val="center"/>
        </w:tcPr>
        <w:p w14:paraId="1A352C42" w14:textId="22A7996C" w:rsidR="004706EC" w:rsidRPr="001E1265" w:rsidRDefault="004706EC" w:rsidP="004706EC">
          <w:pPr>
            <w:pStyle w:val="Pidipagina"/>
            <w:snapToGrid w:val="0"/>
            <w:jc w:val="center"/>
            <w:rPr>
              <w:rFonts w:ascii="Verdana" w:hAnsi="Verdana"/>
              <w:sz w:val="16"/>
              <w:szCs w:val="16"/>
              <w:lang w:val="en-US"/>
            </w:rPr>
          </w:pPr>
          <w:r>
            <w:rPr>
              <w:rFonts w:ascii="Verdana" w:hAnsi="Verdana"/>
              <w:sz w:val="16"/>
              <w:szCs w:val="16"/>
              <w:lang w:val="en-US"/>
            </w:rPr>
            <w:t>11</w:t>
          </w:r>
        </w:p>
      </w:tc>
      <w:tc>
        <w:tcPr>
          <w:tcW w:w="1560" w:type="dxa"/>
          <w:tcBorders>
            <w:top w:val="single" w:sz="4" w:space="0" w:color="000000"/>
            <w:left w:val="single" w:sz="4" w:space="0" w:color="000000"/>
            <w:bottom w:val="single" w:sz="4" w:space="0" w:color="000000"/>
            <w:right w:val="nil"/>
          </w:tcBorders>
          <w:vAlign w:val="center"/>
        </w:tcPr>
        <w:p w14:paraId="04EFAAE9" w14:textId="705B2B2D" w:rsidR="004706EC" w:rsidRDefault="004706EC" w:rsidP="004706EC">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797C5255" w14:textId="7A09A513" w:rsidR="004706EC" w:rsidRDefault="004706EC" w:rsidP="004706EC">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AF7CC7C" w14:textId="7F8E2127" w:rsidR="004706EC" w:rsidRDefault="00516F1C" w:rsidP="00516F1C">
          <w:pPr>
            <w:pStyle w:val="Pidipagina"/>
            <w:snapToGrid w:val="0"/>
            <w:jc w:val="center"/>
            <w:rPr>
              <w:rFonts w:ascii="Verdana" w:hAnsi="Verdana"/>
              <w:sz w:val="16"/>
              <w:szCs w:val="16"/>
              <w:lang w:val="en-US"/>
            </w:rPr>
          </w:pPr>
          <w:r w:rsidRPr="00516F1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7BF979E" w14:textId="77777777" w:rsidR="004706EC" w:rsidRDefault="004706EC" w:rsidP="004706EC">
          <w:pPr>
            <w:pStyle w:val="Pidipagina"/>
            <w:snapToGrid w:val="0"/>
            <w:jc w:val="center"/>
            <w:rPr>
              <w:rFonts w:ascii="Verdana" w:hAnsi="Verdana"/>
              <w:sz w:val="16"/>
              <w:szCs w:val="16"/>
              <w:lang w:val="en-US"/>
            </w:rPr>
          </w:pPr>
          <w:r>
            <w:rPr>
              <w:rFonts w:ascii="Verdana" w:hAnsi="Verdana"/>
              <w:sz w:val="16"/>
              <w:szCs w:val="16"/>
              <w:lang w:val="en-US"/>
            </w:rPr>
            <w:t>RIZZO</w:t>
          </w:r>
        </w:p>
        <w:p w14:paraId="2F6C6EA4" w14:textId="0C2881B6" w:rsidR="004706EC" w:rsidRDefault="004706EC" w:rsidP="004706EC">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A4BB4" w:rsidRPr="001E1265" w14:paraId="7F1DF703" w14:textId="77777777" w:rsidTr="00CF0FA3">
      <w:tc>
        <w:tcPr>
          <w:tcW w:w="567" w:type="dxa"/>
          <w:tcBorders>
            <w:top w:val="single" w:sz="4" w:space="0" w:color="000000"/>
            <w:left w:val="single" w:sz="4" w:space="0" w:color="000000"/>
            <w:bottom w:val="single" w:sz="4" w:space="0" w:color="000000"/>
          </w:tcBorders>
          <w:vAlign w:val="center"/>
        </w:tcPr>
        <w:p w14:paraId="5D423F53" w14:textId="77777777" w:rsidR="002A4BB4" w:rsidRPr="001E1265" w:rsidRDefault="002A4BB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1842D97"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6D5DCE9"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588B56D"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8A50E2F"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B9A3B68" w14:textId="77777777" w:rsidR="00F5699A" w:rsidRDefault="00F5699A" w:rsidP="00CF0FA3">
    <w:pPr>
      <w:pStyle w:val="Pidipagina"/>
      <w:jc w:val="center"/>
    </w:pPr>
  </w:p>
  <w:p w14:paraId="26E5CE70"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9C22C7">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0AC5A47" w14:textId="77777777" w:rsidTr="001B1240">
      <w:tc>
        <w:tcPr>
          <w:tcW w:w="657" w:type="dxa"/>
          <w:tcBorders>
            <w:top w:val="single" w:sz="4" w:space="0" w:color="000000"/>
            <w:left w:val="single" w:sz="4" w:space="0" w:color="000000"/>
            <w:bottom w:val="single" w:sz="4" w:space="0" w:color="000000"/>
          </w:tcBorders>
          <w:vAlign w:val="center"/>
        </w:tcPr>
        <w:p w14:paraId="562AE9B3"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7544DAC"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8348A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2B4904D"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410B995" w14:textId="77777777" w:rsidR="00F5699A" w:rsidRPr="001B1240" w:rsidRDefault="00F5699A" w:rsidP="001B1240">
          <w:pPr>
            <w:pStyle w:val="Pidipagina"/>
            <w:snapToGrid w:val="0"/>
            <w:jc w:val="center"/>
            <w:rPr>
              <w:rFonts w:ascii="Verdana" w:hAnsi="Verdana"/>
            </w:rPr>
          </w:pPr>
        </w:p>
      </w:tc>
    </w:tr>
    <w:tr w:rsidR="00F5699A" w14:paraId="65CF70D3" w14:textId="77777777" w:rsidTr="001B1240">
      <w:tc>
        <w:tcPr>
          <w:tcW w:w="657" w:type="dxa"/>
          <w:tcBorders>
            <w:left w:val="single" w:sz="4" w:space="0" w:color="000000"/>
            <w:bottom w:val="single" w:sz="4" w:space="0" w:color="000000"/>
          </w:tcBorders>
          <w:vAlign w:val="center"/>
        </w:tcPr>
        <w:p w14:paraId="7F1024C4"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95F5E47"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AB092FF"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3042C3B"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221CD59"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62282FE9"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C1040" w14:textId="77777777" w:rsidR="00F5699A" w:rsidRDefault="00F5699A">
      <w:r>
        <w:separator/>
      </w:r>
    </w:p>
  </w:footnote>
  <w:footnote w:type="continuationSeparator" w:id="0">
    <w:p w14:paraId="22A57534"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543F5" w14:textId="77777777" w:rsidR="00516F1C" w:rsidRDefault="00516F1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F5699A" w14:paraId="70B612BC" w14:textId="77777777" w:rsidTr="002A4BB4">
      <w:trPr>
        <w:trHeight w:val="838"/>
      </w:trPr>
      <w:tc>
        <w:tcPr>
          <w:tcW w:w="2694" w:type="dxa"/>
          <w:tcBorders>
            <w:top w:val="single" w:sz="4" w:space="0" w:color="000000"/>
            <w:left w:val="single" w:sz="4" w:space="0" w:color="000000"/>
            <w:bottom w:val="single" w:sz="4" w:space="0" w:color="000000"/>
          </w:tcBorders>
          <w:vAlign w:val="center"/>
        </w:tcPr>
        <w:p w14:paraId="35C82ABE"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5B1C9550"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298F32E"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13F9AD36"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403FD469" w14:textId="77777777">
      <w:trPr>
        <w:trHeight w:val="838"/>
      </w:trPr>
      <w:tc>
        <w:tcPr>
          <w:tcW w:w="1896" w:type="dxa"/>
          <w:tcBorders>
            <w:top w:val="single" w:sz="4" w:space="0" w:color="000000"/>
            <w:left w:val="single" w:sz="4" w:space="0" w:color="000000"/>
            <w:bottom w:val="single" w:sz="4" w:space="0" w:color="000000"/>
          </w:tcBorders>
          <w:vAlign w:val="center"/>
        </w:tcPr>
        <w:p w14:paraId="3DE36255"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74020E8"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23B4FC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48715E6A"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BC49A0E"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0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27E7"/>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97CD8"/>
    <w:rsid w:val="001B1240"/>
    <w:rsid w:val="001C1798"/>
    <w:rsid w:val="001C5AB5"/>
    <w:rsid w:val="001D632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76D0A"/>
    <w:rsid w:val="00283C6B"/>
    <w:rsid w:val="00284D18"/>
    <w:rsid w:val="00285798"/>
    <w:rsid w:val="002909F8"/>
    <w:rsid w:val="0029438A"/>
    <w:rsid w:val="002A4BB4"/>
    <w:rsid w:val="002B2D03"/>
    <w:rsid w:val="002C543B"/>
    <w:rsid w:val="002C594E"/>
    <w:rsid w:val="002C7799"/>
    <w:rsid w:val="002D688D"/>
    <w:rsid w:val="002E0E49"/>
    <w:rsid w:val="002E6BF0"/>
    <w:rsid w:val="002E72E7"/>
    <w:rsid w:val="00300921"/>
    <w:rsid w:val="00305F74"/>
    <w:rsid w:val="00317764"/>
    <w:rsid w:val="0032333A"/>
    <w:rsid w:val="0033494F"/>
    <w:rsid w:val="003362E1"/>
    <w:rsid w:val="00346252"/>
    <w:rsid w:val="00355740"/>
    <w:rsid w:val="003743E6"/>
    <w:rsid w:val="0038016E"/>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06EC"/>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16F1C"/>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A710D"/>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C22C7"/>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352D"/>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E6FA1"/>
    <w:rsid w:val="00DF1BAB"/>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1BD9"/>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0049"/>
    <o:shapelayout v:ext="edit">
      <o:idmap v:ext="edit" data="1"/>
    </o:shapelayout>
  </w:shapeDefaults>
  <w:decimalSymbol w:val=","/>
  <w:listSeparator w:val=";"/>
  <w14:docId w14:val="0EDF8759"/>
  <w15:docId w15:val="{0F99F003-D99C-4B0F-BAB9-5A9C0CC5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59B8A-C5F8-4AC7-9404-D42EF6308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1927</Words>
  <Characters>10986</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34</cp:revision>
  <cp:lastPrinted>2016-09-08T13:44:00Z</cp:lastPrinted>
  <dcterms:created xsi:type="dcterms:W3CDTF">2016-04-01T08:02:00Z</dcterms:created>
  <dcterms:modified xsi:type="dcterms:W3CDTF">2022-01-17T16:12:00Z</dcterms:modified>
  <cp:category>Ufficio Qualità</cp:category>
  <cp:contentStatus>Rev. 2</cp:contentStatus>
</cp:coreProperties>
</file>