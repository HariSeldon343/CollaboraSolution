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5304A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513E4389" w14:textId="77777777" w:rsidTr="00394C48">
        <w:trPr>
          <w:trHeight w:val="1399"/>
        </w:trPr>
        <w:tc>
          <w:tcPr>
            <w:tcW w:w="9210" w:type="dxa"/>
            <w:shd w:val="clear" w:color="auto" w:fill="auto"/>
          </w:tcPr>
          <w:p w14:paraId="76E5746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p>
          <w:p w14:paraId="5BAF33B6"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02F9F" w:rsidRPr="00E02F9F">
              <w:rPr>
                <w:rFonts w:ascii="Verdana" w:hAnsi="Verdana"/>
                <w:i/>
                <w:lang w:val="en-US"/>
              </w:rPr>
              <w:t xml:space="preserve">Blond orange juice conventional </w:t>
            </w:r>
            <w:r w:rsidR="00C3332B" w:rsidRPr="00E02F9F">
              <w:rPr>
                <w:rFonts w:ascii="Verdana" w:hAnsi="Verdana"/>
                <w:i/>
                <w:lang w:val="en-US"/>
              </w:rPr>
              <w:t>cloudy NFC pasteurized</w:t>
            </w:r>
          </w:p>
          <w:p w14:paraId="6B5FB20B"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p>
        </w:tc>
      </w:tr>
    </w:tbl>
    <w:p w14:paraId="5CB1BC34" w14:textId="77777777" w:rsidR="00B13991" w:rsidRDefault="00B13991" w:rsidP="00257592">
      <w:pPr>
        <w:spacing w:before="120"/>
        <w:ind w:left="720"/>
        <w:rPr>
          <w:rFonts w:ascii="Verdana" w:hAnsi="Verdana"/>
          <w:b/>
          <w:sz w:val="8"/>
          <w:szCs w:val="8"/>
          <w:lang w:val="en-US"/>
        </w:rPr>
      </w:pPr>
    </w:p>
    <w:p w14:paraId="298E042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618BF" w14:paraId="145E110D" w14:textId="77777777" w:rsidTr="00257592">
        <w:trPr>
          <w:trHeight w:val="3578"/>
        </w:trPr>
        <w:tc>
          <w:tcPr>
            <w:tcW w:w="9238" w:type="dxa"/>
            <w:shd w:val="clear" w:color="auto" w:fill="auto"/>
          </w:tcPr>
          <w:p w14:paraId="4841861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4C2C06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3332B" w:rsidRPr="00F541B2">
              <w:rPr>
                <w:rFonts w:ascii="Verdana" w:hAnsi="Verdana"/>
                <w:lang w:val="en-US"/>
              </w:rPr>
              <w:t>Blond orange  (100%)</w:t>
            </w:r>
          </w:p>
          <w:p w14:paraId="0E5B2BC6" w14:textId="77777777" w:rsidR="0042012D" w:rsidRPr="002C594E" w:rsidRDefault="0042012D" w:rsidP="00583DB6">
            <w:pPr>
              <w:tabs>
                <w:tab w:val="left" w:pos="284"/>
                <w:tab w:val="left" w:pos="3402"/>
              </w:tabs>
              <w:spacing w:before="120" w:after="120"/>
              <w:rPr>
                <w:rFonts w:ascii="Verdana" w:hAnsi="Verdana"/>
                <w:i/>
                <w:lang w:val="en-US"/>
              </w:rPr>
            </w:pPr>
          </w:p>
          <w:p w14:paraId="5AAAF8EF"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C1CD6E4"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C3332B" w:rsidRPr="00F541B2">
              <w:rPr>
                <w:rFonts w:ascii="Verdana" w:hAnsi="Verdana"/>
                <w:lang w:val="en-US"/>
              </w:rPr>
              <w:t>Blond orange</w:t>
            </w:r>
          </w:p>
          <w:p w14:paraId="296CE28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513A94D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F6C6FA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Naveline,</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r w:rsidR="00C3332B" w:rsidRPr="00F541B2">
              <w:rPr>
                <w:rFonts w:ascii="Verdana" w:hAnsi="Verdana"/>
                <w:lang w:val="en-US"/>
              </w:rPr>
              <w:t>Ovale,</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0E04C71E"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6857952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0300D48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51E6FC9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574FEC2"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7C0D884" w14:textId="77777777" w:rsidR="00583DB6" w:rsidRDefault="00583DB6" w:rsidP="00257592">
      <w:pPr>
        <w:spacing w:before="120"/>
        <w:rPr>
          <w:rFonts w:ascii="Verdana" w:hAnsi="Verdana"/>
          <w:b/>
          <w:sz w:val="8"/>
          <w:szCs w:val="8"/>
          <w:lang w:val="en-US"/>
        </w:rPr>
      </w:pPr>
    </w:p>
    <w:p w14:paraId="3C3F340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FBB653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C3774" w14:paraId="665CC6C0" w14:textId="77777777" w:rsidTr="00583DB6">
        <w:trPr>
          <w:trHeight w:val="4575"/>
        </w:trPr>
        <w:tc>
          <w:tcPr>
            <w:tcW w:w="9210" w:type="dxa"/>
            <w:tcBorders>
              <w:bottom w:val="nil"/>
            </w:tcBorders>
          </w:tcPr>
          <w:p w14:paraId="332751D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67C656D"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FC3774" w14:paraId="2838E418" w14:textId="77777777" w:rsidTr="00377467">
              <w:trPr>
                <w:trHeight w:hRule="exact" w:val="501"/>
              </w:trPr>
              <w:tc>
                <w:tcPr>
                  <w:tcW w:w="1301" w:type="dxa"/>
                  <w:vAlign w:val="center"/>
                </w:tcPr>
                <w:p w14:paraId="6D4BCDC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0223A9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C2D761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4718FB2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2468892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5962393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C2EE3" w:rsidRPr="00FC3774" w14:paraId="41F932DE" w14:textId="77777777" w:rsidTr="00377467">
              <w:trPr>
                <w:trHeight w:hRule="exact" w:val="501"/>
              </w:trPr>
              <w:tc>
                <w:tcPr>
                  <w:tcW w:w="1301" w:type="dxa"/>
                  <w:vAlign w:val="center"/>
                </w:tcPr>
                <w:p w14:paraId="299337A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0FCAA75C" w14:textId="77777777" w:rsidR="00DC2EE3" w:rsidRPr="00F541B2" w:rsidRDefault="00DC2EE3" w:rsidP="009E79AB">
                  <w:pPr>
                    <w:rPr>
                      <w:rFonts w:ascii="Verdana" w:hAnsi="Verdana"/>
                      <w:sz w:val="16"/>
                      <w:szCs w:val="16"/>
                      <w:lang w:val="en-US"/>
                    </w:rPr>
                  </w:pPr>
                  <w:r w:rsidRPr="00F541B2">
                    <w:rPr>
                      <w:rFonts w:ascii="Verdana" w:hAnsi="Verdana"/>
                      <w:sz w:val="16"/>
                      <w:szCs w:val="16"/>
                      <w:lang w:val="en-US"/>
                    </w:rPr>
                    <w:t>›12,5</w:t>
                  </w:r>
                </w:p>
              </w:tc>
              <w:tc>
                <w:tcPr>
                  <w:tcW w:w="762" w:type="dxa"/>
                  <w:vAlign w:val="center"/>
                </w:tcPr>
                <w:p w14:paraId="6C8335E8"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11,2</w:t>
                  </w:r>
                </w:p>
              </w:tc>
              <w:tc>
                <w:tcPr>
                  <w:tcW w:w="847" w:type="dxa"/>
                  <w:vAlign w:val="center"/>
                </w:tcPr>
                <w:p w14:paraId="00B7FC0C" w14:textId="77777777" w:rsidR="00DC2EE3" w:rsidRPr="00F541B2" w:rsidRDefault="00DC2EE3" w:rsidP="009E79AB">
                  <w:pPr>
                    <w:jc w:val="center"/>
                    <w:rPr>
                      <w:rFonts w:ascii="Verdana" w:hAnsi="Verdana"/>
                      <w:sz w:val="16"/>
                      <w:szCs w:val="16"/>
                      <w:lang w:val="en-US"/>
                    </w:rPr>
                  </w:pPr>
                </w:p>
              </w:tc>
              <w:tc>
                <w:tcPr>
                  <w:tcW w:w="849" w:type="dxa"/>
                  <w:vAlign w:val="center"/>
                </w:tcPr>
                <w:p w14:paraId="2D4D081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7F3C28E1"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C2EE3" w:rsidRPr="00FC3774" w14:paraId="0E0D8C54" w14:textId="77777777" w:rsidTr="00377467">
              <w:trPr>
                <w:trHeight w:hRule="exact" w:val="501"/>
              </w:trPr>
              <w:tc>
                <w:tcPr>
                  <w:tcW w:w="1301" w:type="dxa"/>
                  <w:vAlign w:val="center"/>
                </w:tcPr>
                <w:p w14:paraId="102138E8"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6590CFFB" w14:textId="77777777" w:rsidR="00DC2EE3" w:rsidRPr="00F541B2" w:rsidRDefault="00DC2EE3" w:rsidP="009E79AB">
                  <w:pPr>
                    <w:jc w:val="center"/>
                    <w:rPr>
                      <w:rFonts w:ascii="Verdana" w:hAnsi="Verdana"/>
                      <w:sz w:val="16"/>
                      <w:szCs w:val="16"/>
                      <w:lang w:val="en-US"/>
                    </w:rPr>
                  </w:pPr>
                </w:p>
              </w:tc>
              <w:tc>
                <w:tcPr>
                  <w:tcW w:w="762" w:type="dxa"/>
                  <w:vAlign w:val="center"/>
                </w:tcPr>
                <w:p w14:paraId="7F87B6C2"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0,85</w:t>
                  </w:r>
                </w:p>
              </w:tc>
              <w:tc>
                <w:tcPr>
                  <w:tcW w:w="847" w:type="dxa"/>
                  <w:vAlign w:val="center"/>
                </w:tcPr>
                <w:p w14:paraId="147B23DE"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w:t>
                  </w:r>
                </w:p>
              </w:tc>
              <w:tc>
                <w:tcPr>
                  <w:tcW w:w="849" w:type="dxa"/>
                  <w:vAlign w:val="center"/>
                </w:tcPr>
                <w:p w14:paraId="531BCAFF"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6C47802F"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C2EE3" w:rsidRPr="00FC3774" w14:paraId="24048C3E" w14:textId="77777777" w:rsidTr="00377467">
              <w:trPr>
                <w:trHeight w:hRule="exact" w:val="501"/>
              </w:trPr>
              <w:tc>
                <w:tcPr>
                  <w:tcW w:w="1301" w:type="dxa"/>
                  <w:vAlign w:val="center"/>
                </w:tcPr>
                <w:p w14:paraId="38CD32BB"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331FFCF6" w14:textId="77777777" w:rsidR="00DC2EE3" w:rsidRPr="00F541B2" w:rsidRDefault="00DC2EE3" w:rsidP="00C12C94">
                  <w:pPr>
                    <w:jc w:val="center"/>
                    <w:rPr>
                      <w:rFonts w:ascii="Verdana" w:hAnsi="Verdana"/>
                      <w:sz w:val="16"/>
                      <w:szCs w:val="16"/>
                      <w:lang w:val="en-US"/>
                    </w:rPr>
                  </w:pPr>
                </w:p>
              </w:tc>
              <w:tc>
                <w:tcPr>
                  <w:tcW w:w="762" w:type="dxa"/>
                  <w:vAlign w:val="center"/>
                </w:tcPr>
                <w:p w14:paraId="6D3838B7" w14:textId="77777777" w:rsidR="00DC2EE3" w:rsidRPr="00F541B2" w:rsidRDefault="00B3127A" w:rsidP="00AD3B19">
                  <w:pPr>
                    <w:tabs>
                      <w:tab w:val="decimal" w:pos="12"/>
                    </w:tabs>
                    <w:jc w:val="center"/>
                    <w:rPr>
                      <w:rFonts w:ascii="Verdana" w:hAnsi="Verdana"/>
                      <w:sz w:val="16"/>
                      <w:szCs w:val="16"/>
                      <w:lang w:val="en-US"/>
                    </w:rPr>
                  </w:pPr>
                  <w:r>
                    <w:rPr>
                      <w:rFonts w:ascii="Verdana" w:hAnsi="Verdana"/>
                      <w:sz w:val="16"/>
                      <w:szCs w:val="16"/>
                      <w:lang w:val="en-US"/>
                    </w:rPr>
                    <w:t>12</w:t>
                  </w:r>
                </w:p>
              </w:tc>
              <w:tc>
                <w:tcPr>
                  <w:tcW w:w="847" w:type="dxa"/>
                  <w:vAlign w:val="center"/>
                </w:tcPr>
                <w:p w14:paraId="20E4AC09" w14:textId="77777777" w:rsidR="00DC2EE3" w:rsidRPr="00F541B2" w:rsidRDefault="00B3127A" w:rsidP="009E79AB">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9" w:type="dxa"/>
                  <w:vAlign w:val="center"/>
                </w:tcPr>
                <w:p w14:paraId="7FA889F1" w14:textId="77777777" w:rsidR="00DC2EE3" w:rsidRPr="00F541B2" w:rsidRDefault="00DC2EE3" w:rsidP="009E79AB">
                  <w:pPr>
                    <w:jc w:val="center"/>
                    <w:rPr>
                      <w:rFonts w:ascii="Verdana" w:hAnsi="Verdana"/>
                      <w:sz w:val="16"/>
                      <w:szCs w:val="16"/>
                      <w:lang w:val="en-US"/>
                    </w:rPr>
                  </w:pPr>
                </w:p>
              </w:tc>
              <w:tc>
                <w:tcPr>
                  <w:tcW w:w="1568" w:type="dxa"/>
                  <w:vAlign w:val="center"/>
                </w:tcPr>
                <w:p w14:paraId="7FC0D6FC"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C2EE3" w:rsidRPr="00FC3774" w14:paraId="5A00638B" w14:textId="77777777" w:rsidTr="00377467">
              <w:trPr>
                <w:trHeight w:hRule="exact" w:val="501"/>
              </w:trPr>
              <w:tc>
                <w:tcPr>
                  <w:tcW w:w="1301" w:type="dxa"/>
                  <w:vAlign w:val="center"/>
                </w:tcPr>
                <w:p w14:paraId="5D84E264"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4DEDF530"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›400</w:t>
                  </w:r>
                </w:p>
              </w:tc>
              <w:tc>
                <w:tcPr>
                  <w:tcW w:w="762" w:type="dxa"/>
                  <w:vAlign w:val="center"/>
                </w:tcPr>
                <w:p w14:paraId="3CE40AA1"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300</w:t>
                  </w:r>
                </w:p>
              </w:tc>
              <w:tc>
                <w:tcPr>
                  <w:tcW w:w="847" w:type="dxa"/>
                  <w:vAlign w:val="center"/>
                </w:tcPr>
                <w:p w14:paraId="13789450"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800</w:t>
                  </w:r>
                </w:p>
              </w:tc>
              <w:tc>
                <w:tcPr>
                  <w:tcW w:w="849" w:type="dxa"/>
                  <w:vAlign w:val="center"/>
                </w:tcPr>
                <w:p w14:paraId="13DE8207"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5A2F0C86"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Internal method</w:t>
                  </w:r>
                </w:p>
              </w:tc>
            </w:tr>
            <w:tr w:rsidR="00DC2EE3" w:rsidRPr="00FC3774" w14:paraId="50E8F1A2" w14:textId="77777777" w:rsidTr="00377467">
              <w:trPr>
                <w:trHeight w:hRule="exact" w:val="501"/>
              </w:trPr>
              <w:tc>
                <w:tcPr>
                  <w:tcW w:w="1301" w:type="dxa"/>
                  <w:vAlign w:val="center"/>
                </w:tcPr>
                <w:p w14:paraId="5BF7B6CB" w14:textId="77777777" w:rsidR="00DC2EE3" w:rsidRPr="00F541B2" w:rsidRDefault="00DC2EE3"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492C67C8" w14:textId="77777777" w:rsidR="00DC2EE3" w:rsidRPr="00F541B2" w:rsidRDefault="00DC2EE3" w:rsidP="009E79AB">
                  <w:pPr>
                    <w:jc w:val="center"/>
                    <w:rPr>
                      <w:rFonts w:ascii="Verdana" w:hAnsi="Verdana"/>
                      <w:sz w:val="16"/>
                      <w:szCs w:val="16"/>
                      <w:lang w:val="en-US"/>
                    </w:rPr>
                  </w:pPr>
                </w:p>
              </w:tc>
              <w:tc>
                <w:tcPr>
                  <w:tcW w:w="762" w:type="dxa"/>
                  <w:vAlign w:val="center"/>
                </w:tcPr>
                <w:p w14:paraId="47963BEC"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0,2</w:t>
                  </w:r>
                </w:p>
              </w:tc>
              <w:tc>
                <w:tcPr>
                  <w:tcW w:w="847" w:type="dxa"/>
                  <w:vAlign w:val="center"/>
                </w:tcPr>
                <w:p w14:paraId="6985A586"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0,4</w:t>
                  </w:r>
                </w:p>
              </w:tc>
              <w:tc>
                <w:tcPr>
                  <w:tcW w:w="849" w:type="dxa"/>
                  <w:vAlign w:val="center"/>
                </w:tcPr>
                <w:p w14:paraId="472BE8E2" w14:textId="77777777" w:rsidR="00DC2EE3" w:rsidRPr="00F541B2" w:rsidRDefault="00DC2EE3"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7A9212D2"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45,1991</w:t>
                  </w:r>
                </w:p>
              </w:tc>
            </w:tr>
            <w:tr w:rsidR="00DC2EE3" w:rsidRPr="00FC3774" w14:paraId="4F34D3E4" w14:textId="77777777" w:rsidTr="00377467">
              <w:trPr>
                <w:trHeight w:hRule="exact" w:val="501"/>
              </w:trPr>
              <w:tc>
                <w:tcPr>
                  <w:tcW w:w="1301" w:type="dxa"/>
                  <w:vAlign w:val="center"/>
                </w:tcPr>
                <w:p w14:paraId="138AAAB2"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49C33625" w14:textId="77777777" w:rsidR="00DC2EE3" w:rsidRPr="00F541B2" w:rsidRDefault="00DC2EE3" w:rsidP="009E79AB">
                  <w:pPr>
                    <w:jc w:val="center"/>
                    <w:rPr>
                      <w:rFonts w:ascii="Verdana" w:hAnsi="Verdana"/>
                      <w:sz w:val="16"/>
                      <w:szCs w:val="16"/>
                      <w:lang w:val="en-US"/>
                    </w:rPr>
                  </w:pPr>
                </w:p>
              </w:tc>
              <w:tc>
                <w:tcPr>
                  <w:tcW w:w="762" w:type="dxa"/>
                  <w:vAlign w:val="center"/>
                </w:tcPr>
                <w:p w14:paraId="61010E38"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9</w:t>
                  </w:r>
                </w:p>
              </w:tc>
              <w:tc>
                <w:tcPr>
                  <w:tcW w:w="847" w:type="dxa"/>
                  <w:vAlign w:val="center"/>
                </w:tcPr>
                <w:p w14:paraId="008B5FF3"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14</w:t>
                  </w:r>
                </w:p>
              </w:tc>
              <w:tc>
                <w:tcPr>
                  <w:tcW w:w="849" w:type="dxa"/>
                  <w:vAlign w:val="center"/>
                </w:tcPr>
                <w:p w14:paraId="7DECAC70"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7BA0499C"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60,1991</w:t>
                  </w:r>
                </w:p>
              </w:tc>
            </w:tr>
            <w:tr w:rsidR="00377467" w:rsidRPr="00FC3774" w14:paraId="1899CB65" w14:textId="77777777" w:rsidTr="00377467">
              <w:trPr>
                <w:trHeight w:hRule="exact" w:val="501"/>
              </w:trPr>
              <w:tc>
                <w:tcPr>
                  <w:tcW w:w="1301" w:type="dxa"/>
                  <w:vAlign w:val="center"/>
                </w:tcPr>
                <w:p w14:paraId="38B1B329" w14:textId="77777777" w:rsidR="00377467" w:rsidRPr="00F541B2" w:rsidRDefault="00377467" w:rsidP="00377467">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143303DD" w14:textId="77777777" w:rsidR="00377467" w:rsidRPr="00F541B2" w:rsidRDefault="00377467" w:rsidP="00377467">
                  <w:pPr>
                    <w:jc w:val="center"/>
                    <w:rPr>
                      <w:rFonts w:ascii="Verdana" w:hAnsi="Verdana"/>
                      <w:sz w:val="16"/>
                      <w:szCs w:val="16"/>
                      <w:lang w:val="en-US"/>
                    </w:rPr>
                  </w:pPr>
                </w:p>
              </w:tc>
              <w:tc>
                <w:tcPr>
                  <w:tcW w:w="762" w:type="dxa"/>
                  <w:vAlign w:val="center"/>
                </w:tcPr>
                <w:p w14:paraId="0427F235" w14:textId="77777777" w:rsidR="00377467" w:rsidRPr="00F541B2" w:rsidRDefault="00377467" w:rsidP="00377467">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0B838238" w14:textId="77777777" w:rsidR="00377467" w:rsidRPr="00F541B2" w:rsidRDefault="00377467" w:rsidP="00377467">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4F276334" w14:textId="77777777" w:rsidR="00377467" w:rsidRPr="00F541B2" w:rsidRDefault="00377467" w:rsidP="00377467">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351598F5" w14:textId="77777777" w:rsidR="00377467" w:rsidRPr="00F541B2" w:rsidRDefault="00377467" w:rsidP="00377467">
                  <w:pPr>
                    <w:jc w:val="center"/>
                    <w:rPr>
                      <w:rFonts w:ascii="Verdana" w:hAnsi="Verdana"/>
                      <w:sz w:val="16"/>
                      <w:szCs w:val="16"/>
                      <w:lang w:val="en-US"/>
                    </w:rPr>
                  </w:pPr>
                  <w:r w:rsidRPr="00F541B2">
                    <w:rPr>
                      <w:rFonts w:ascii="Verdana" w:hAnsi="Verdana"/>
                      <w:sz w:val="16"/>
                      <w:szCs w:val="16"/>
                      <w:lang w:val="en-US"/>
                    </w:rPr>
                    <w:t>IFU 60,1991</w:t>
                  </w:r>
                </w:p>
              </w:tc>
            </w:tr>
          </w:tbl>
          <w:p w14:paraId="5F1C93BE"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9C6A1B5" w14:textId="77777777" w:rsidTr="00583DB6">
        <w:trPr>
          <w:trHeight w:val="8345"/>
        </w:trPr>
        <w:tc>
          <w:tcPr>
            <w:tcW w:w="9210" w:type="dxa"/>
            <w:tcBorders>
              <w:top w:val="nil"/>
            </w:tcBorders>
          </w:tcPr>
          <w:p w14:paraId="10418EB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A6D85A4" w14:textId="77777777" w:rsidTr="00953535">
              <w:trPr>
                <w:trHeight w:hRule="exact" w:val="501"/>
                <w:tblHeader/>
              </w:trPr>
              <w:tc>
                <w:tcPr>
                  <w:tcW w:w="1303" w:type="dxa"/>
                  <w:vAlign w:val="center"/>
                </w:tcPr>
                <w:p w14:paraId="3E0CC99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B9E67C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700AA9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F9D468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FA6D96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EEECE5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624F7" w:rsidRPr="00FC3774" w14:paraId="1BB4B1A7" w14:textId="77777777" w:rsidTr="0048124B">
              <w:trPr>
                <w:trHeight w:hRule="exact" w:val="680"/>
                <w:tblHeader/>
              </w:trPr>
              <w:tc>
                <w:tcPr>
                  <w:tcW w:w="1303" w:type="dxa"/>
                  <w:vAlign w:val="center"/>
                </w:tcPr>
                <w:p w14:paraId="66ACAF5B"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09D01A8B"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F96E9DE"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B9692EF"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4A8FB7E3"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68E49DF"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624F7" w:rsidRPr="00FC3774" w14:paraId="198982DE" w14:textId="77777777" w:rsidTr="0048124B">
              <w:trPr>
                <w:trHeight w:hRule="exact" w:val="680"/>
                <w:tblHeader/>
              </w:trPr>
              <w:tc>
                <w:tcPr>
                  <w:tcW w:w="1303" w:type="dxa"/>
                  <w:vAlign w:val="center"/>
                </w:tcPr>
                <w:p w14:paraId="7E100BA3"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489B605A"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BCC4B85"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3779D33B"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57A954D3"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6280D0E"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624F7" w:rsidRPr="00FC3774" w14:paraId="2C3B40FD" w14:textId="77777777" w:rsidTr="0048124B">
              <w:trPr>
                <w:trHeight w:hRule="exact" w:val="680"/>
                <w:tblHeader/>
              </w:trPr>
              <w:tc>
                <w:tcPr>
                  <w:tcW w:w="1303" w:type="dxa"/>
                  <w:vAlign w:val="center"/>
                </w:tcPr>
                <w:p w14:paraId="4B6E3BA4"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5EF2D6DF"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252A101D"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9B8FFFA"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2940F2B0"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BAB0DC0"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624F7" w:rsidRPr="00FC3774" w14:paraId="769FD29F" w14:textId="77777777" w:rsidTr="0048124B">
              <w:trPr>
                <w:trHeight w:hRule="exact" w:val="680"/>
                <w:tblHeader/>
              </w:trPr>
              <w:tc>
                <w:tcPr>
                  <w:tcW w:w="1303" w:type="dxa"/>
                  <w:vAlign w:val="center"/>
                </w:tcPr>
                <w:p w14:paraId="7838F343"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3BD94AE0"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1A1A3ED5"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BE9217B"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39B65D0D"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41C8ED2"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624F7" w:rsidRPr="00FC3774" w14:paraId="6FA78453" w14:textId="77777777" w:rsidTr="0048124B">
              <w:trPr>
                <w:trHeight w:hRule="exact" w:val="680"/>
                <w:tblHeader/>
              </w:trPr>
              <w:tc>
                <w:tcPr>
                  <w:tcW w:w="1303" w:type="dxa"/>
                  <w:vAlign w:val="center"/>
                </w:tcPr>
                <w:p w14:paraId="6C6010C6"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3C70753D"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414E81FF"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BDDEF7F"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0C39CF81"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0DA3ECA"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624F7" w:rsidRPr="00FC3774" w14:paraId="0CB20BD3" w14:textId="77777777" w:rsidTr="0048124B">
              <w:trPr>
                <w:trHeight w:hRule="exact" w:val="680"/>
                <w:tblHeader/>
              </w:trPr>
              <w:tc>
                <w:tcPr>
                  <w:tcW w:w="1303" w:type="dxa"/>
                  <w:vAlign w:val="center"/>
                </w:tcPr>
                <w:p w14:paraId="088C6628" w14:textId="77777777" w:rsidR="00A624F7" w:rsidRPr="00F541B2" w:rsidRDefault="00A624F7" w:rsidP="00A624F7">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0D37C5B4"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2FA85492"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7C13822"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7A935B0C" w14:textId="77777777" w:rsidR="00A624F7" w:rsidRPr="00F541B2" w:rsidRDefault="00A624F7" w:rsidP="00A624F7">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218CE61" w14:textId="77777777" w:rsidR="00A624F7" w:rsidRDefault="00A624F7" w:rsidP="00A624F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57C540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07B127E" w14:textId="77777777" w:rsidTr="00977461">
              <w:trPr>
                <w:trHeight w:hRule="exact" w:val="510"/>
                <w:jc w:val="center"/>
              </w:trPr>
              <w:tc>
                <w:tcPr>
                  <w:tcW w:w="2228" w:type="dxa"/>
                  <w:vAlign w:val="center"/>
                </w:tcPr>
                <w:p w14:paraId="2DB1629D"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0920DAD9"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C785C5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67747DFD" w14:textId="77777777" w:rsidTr="00977461">
              <w:trPr>
                <w:trHeight w:hRule="exact" w:val="510"/>
                <w:jc w:val="center"/>
              </w:trPr>
              <w:tc>
                <w:tcPr>
                  <w:tcW w:w="2228" w:type="dxa"/>
                  <w:vAlign w:val="center"/>
                </w:tcPr>
                <w:p w14:paraId="4C813341"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3982965"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4F78C6EE"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2288B7FF" w14:textId="77777777" w:rsidTr="00977461">
              <w:trPr>
                <w:trHeight w:hRule="exact" w:val="510"/>
                <w:jc w:val="center"/>
              </w:trPr>
              <w:tc>
                <w:tcPr>
                  <w:tcW w:w="2228" w:type="dxa"/>
                  <w:vAlign w:val="center"/>
                </w:tcPr>
                <w:p w14:paraId="7B123177"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400AB47" w14:textId="4873C032"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 orange</w:t>
                  </w:r>
                </w:p>
              </w:tc>
              <w:tc>
                <w:tcPr>
                  <w:tcW w:w="1519" w:type="dxa"/>
                  <w:shd w:val="clear" w:color="auto" w:fill="auto"/>
                  <w:vAlign w:val="center"/>
                </w:tcPr>
                <w:p w14:paraId="28B77ED0"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6F84A9F5" w14:textId="77777777" w:rsidTr="00977461">
              <w:trPr>
                <w:trHeight w:hRule="exact" w:val="510"/>
                <w:jc w:val="center"/>
              </w:trPr>
              <w:tc>
                <w:tcPr>
                  <w:tcW w:w="2228" w:type="dxa"/>
                  <w:vAlign w:val="center"/>
                </w:tcPr>
                <w:p w14:paraId="72078195"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5032A1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05718840"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A970A45" w14:textId="77777777" w:rsidTr="00977461">
              <w:trPr>
                <w:trHeight w:hRule="exact" w:val="510"/>
                <w:jc w:val="center"/>
              </w:trPr>
              <w:tc>
                <w:tcPr>
                  <w:tcW w:w="2228" w:type="dxa"/>
                  <w:vAlign w:val="center"/>
                </w:tcPr>
                <w:p w14:paraId="4F790A5F"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8FCDC7" w14:textId="7A141CD2"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FC3774">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34D64162"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2F71BF5A" w14:textId="77777777" w:rsidR="004A7EF7" w:rsidRPr="002C594E" w:rsidRDefault="004A7EF7" w:rsidP="00853353">
            <w:pPr>
              <w:spacing w:before="100" w:beforeAutospacing="1"/>
              <w:rPr>
                <w:rFonts w:ascii="Verdana" w:hAnsi="Verdana"/>
                <w:b/>
                <w:sz w:val="8"/>
                <w:szCs w:val="8"/>
                <w:lang w:val="en-US"/>
              </w:rPr>
            </w:pPr>
          </w:p>
        </w:tc>
      </w:tr>
    </w:tbl>
    <w:p w14:paraId="1436779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C3774" w14:paraId="086C2F38" w14:textId="77777777" w:rsidTr="00953535">
        <w:trPr>
          <w:trHeight w:val="3809"/>
        </w:trPr>
        <w:tc>
          <w:tcPr>
            <w:tcW w:w="9210" w:type="dxa"/>
          </w:tcPr>
          <w:p w14:paraId="0895D53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72142CB"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20C5F34"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FAD38AA"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363A560"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0CC48FD"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818E827"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7E8EFCA0"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E7E8BDF"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7C8CCB1"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D61849C"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1291423"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FF656C8" w14:textId="77777777" w:rsidR="003F1487"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95C34C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2CAEAF7F" w14:textId="77777777" w:rsidTr="00F66929">
        <w:trPr>
          <w:trHeight w:val="557"/>
        </w:trPr>
        <w:tc>
          <w:tcPr>
            <w:tcW w:w="9210" w:type="dxa"/>
            <w:shd w:val="clear" w:color="auto" w:fill="auto"/>
          </w:tcPr>
          <w:p w14:paraId="2161DAC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2123937"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CCA3D2B" w14:textId="77777777" w:rsidR="00C90019" w:rsidRPr="002C594E" w:rsidRDefault="00C90019" w:rsidP="00C90019">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4599555D" w14:textId="77777777" w:rsidR="00C90019" w:rsidRPr="002C594E" w:rsidRDefault="00C90019" w:rsidP="00C90019">
            <w:pPr>
              <w:spacing w:before="120"/>
              <w:jc w:val="center"/>
              <w:rPr>
                <w:rFonts w:ascii="Verdana" w:hAnsi="Verdana"/>
                <w:b/>
                <w:i/>
                <w:lang w:val="en-US"/>
              </w:rPr>
            </w:pPr>
            <w:r w:rsidRPr="002C594E">
              <w:rPr>
                <w:rFonts w:ascii="Verdana" w:hAnsi="Verdana"/>
                <w:b/>
                <w:i/>
                <w:lang w:val="en-US"/>
              </w:rPr>
              <w:t>Phases of process</w:t>
            </w:r>
          </w:p>
          <w:p w14:paraId="266CBA36" w14:textId="77777777" w:rsidR="00C90019" w:rsidRDefault="00C90019" w:rsidP="00C90019">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43072E6" w14:textId="77777777" w:rsidR="00C90019" w:rsidRDefault="00C90019" w:rsidP="00C90019">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09DE3548" w14:textId="41B4ADC2" w:rsidR="008D68FC" w:rsidRPr="002C594E" w:rsidRDefault="00C90019" w:rsidP="00C90019">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448F78A6"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C3774" w14:paraId="69EC482B" w14:textId="77777777" w:rsidTr="00E502AA">
        <w:trPr>
          <w:trHeight w:val="1129"/>
        </w:trPr>
        <w:tc>
          <w:tcPr>
            <w:tcW w:w="9356" w:type="dxa"/>
            <w:shd w:val="clear" w:color="auto" w:fill="auto"/>
          </w:tcPr>
          <w:p w14:paraId="4F14462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7D43BCE"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4072E6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23CE0526" w14:textId="77777777" w:rsidTr="00482084">
              <w:tc>
                <w:tcPr>
                  <w:tcW w:w="1087" w:type="dxa"/>
                </w:tcPr>
                <w:p w14:paraId="228C9DE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791A6DF"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9BB5C3A" w14:textId="77777777" w:rsidR="00163F15" w:rsidRPr="002C594E" w:rsidRDefault="00163F15" w:rsidP="00172D78">
                  <w:pPr>
                    <w:spacing w:before="120"/>
                    <w:jc w:val="both"/>
                    <w:rPr>
                      <w:rFonts w:ascii="Verdana" w:hAnsi="Verdana"/>
                      <w:sz w:val="16"/>
                      <w:szCs w:val="16"/>
                      <w:lang w:val="en-US"/>
                    </w:rPr>
                  </w:pPr>
                </w:p>
              </w:tc>
            </w:tr>
            <w:tr w:rsidR="00163F15" w:rsidRPr="00D26255" w14:paraId="521ECA3B" w14:textId="77777777" w:rsidTr="00482084">
              <w:tc>
                <w:tcPr>
                  <w:tcW w:w="1087" w:type="dxa"/>
                </w:tcPr>
                <w:p w14:paraId="31A841D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EF1E5E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10E0691" w14:textId="77777777" w:rsidR="00163F15" w:rsidRPr="002C594E" w:rsidRDefault="00163F15" w:rsidP="00172D78">
                  <w:pPr>
                    <w:spacing w:before="120"/>
                    <w:jc w:val="both"/>
                    <w:rPr>
                      <w:rFonts w:ascii="Verdana" w:hAnsi="Verdana"/>
                      <w:sz w:val="16"/>
                      <w:szCs w:val="16"/>
                      <w:lang w:val="en-US"/>
                    </w:rPr>
                  </w:pPr>
                </w:p>
              </w:tc>
            </w:tr>
            <w:tr w:rsidR="00163F15" w:rsidRPr="00FC3774" w14:paraId="58FE5CDE" w14:textId="77777777" w:rsidTr="00482084">
              <w:tc>
                <w:tcPr>
                  <w:tcW w:w="1087" w:type="dxa"/>
                </w:tcPr>
                <w:p w14:paraId="0241264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867554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3E6D1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8EAF67A"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C3774" w14:paraId="6D5F305F" w14:textId="77777777" w:rsidTr="00300921">
              <w:tc>
                <w:tcPr>
                  <w:tcW w:w="1087" w:type="dxa"/>
                </w:tcPr>
                <w:p w14:paraId="313D937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24F9F9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3A934E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C3774" w14:paraId="782EA6BD" w14:textId="77777777" w:rsidTr="00300921">
              <w:tc>
                <w:tcPr>
                  <w:tcW w:w="1087" w:type="dxa"/>
                </w:tcPr>
                <w:p w14:paraId="77CF9E0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2EE539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C0910E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2DB7545" w14:textId="77777777" w:rsidR="00163F15" w:rsidRPr="002C594E" w:rsidRDefault="00163F15" w:rsidP="00172D78">
                  <w:pPr>
                    <w:spacing w:before="120"/>
                    <w:jc w:val="both"/>
                    <w:rPr>
                      <w:rFonts w:ascii="Verdana" w:hAnsi="Verdana"/>
                      <w:sz w:val="16"/>
                      <w:szCs w:val="16"/>
                      <w:lang w:val="en-US"/>
                    </w:rPr>
                  </w:pPr>
                </w:p>
              </w:tc>
            </w:tr>
          </w:tbl>
          <w:p w14:paraId="30BF9639"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0F2E26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A03E843" w14:textId="77777777" w:rsidTr="00583DB6">
              <w:trPr>
                <w:trHeight w:val="242"/>
                <w:jc w:val="center"/>
              </w:trPr>
              <w:tc>
                <w:tcPr>
                  <w:tcW w:w="1129" w:type="dxa"/>
                </w:tcPr>
                <w:p w14:paraId="40E426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BB0F50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1EB467EE" w14:textId="77777777" w:rsidR="00163F15" w:rsidRPr="002C594E" w:rsidRDefault="00163F15" w:rsidP="00172D78">
                  <w:pPr>
                    <w:spacing w:before="120"/>
                    <w:jc w:val="both"/>
                    <w:rPr>
                      <w:rFonts w:ascii="Verdana" w:hAnsi="Verdana"/>
                      <w:sz w:val="16"/>
                      <w:szCs w:val="16"/>
                      <w:lang w:val="en-US"/>
                    </w:rPr>
                  </w:pPr>
                </w:p>
              </w:tc>
            </w:tr>
            <w:tr w:rsidR="00163F15" w:rsidRPr="002C594E" w14:paraId="3BE392E0" w14:textId="77777777" w:rsidTr="00583DB6">
              <w:trPr>
                <w:trHeight w:val="262"/>
                <w:jc w:val="center"/>
              </w:trPr>
              <w:tc>
                <w:tcPr>
                  <w:tcW w:w="1129" w:type="dxa"/>
                </w:tcPr>
                <w:p w14:paraId="52F1FAC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82F679C"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DA69D0B" w14:textId="77777777" w:rsidR="00163F15" w:rsidRPr="002C594E" w:rsidRDefault="00163F15" w:rsidP="00172D78">
                  <w:pPr>
                    <w:spacing w:before="120"/>
                    <w:jc w:val="both"/>
                    <w:rPr>
                      <w:rFonts w:ascii="Verdana" w:hAnsi="Verdana"/>
                      <w:sz w:val="16"/>
                      <w:szCs w:val="16"/>
                      <w:lang w:val="en-US"/>
                    </w:rPr>
                  </w:pPr>
                </w:p>
              </w:tc>
            </w:tr>
            <w:tr w:rsidR="00163F15" w:rsidRPr="00FC3774" w14:paraId="1F15DADB" w14:textId="77777777" w:rsidTr="00583DB6">
              <w:trPr>
                <w:trHeight w:val="1477"/>
                <w:jc w:val="center"/>
              </w:trPr>
              <w:tc>
                <w:tcPr>
                  <w:tcW w:w="1129" w:type="dxa"/>
                </w:tcPr>
                <w:p w14:paraId="24867A1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606683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EDA12F3"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C3774" w14:paraId="509EAC12" w14:textId="77777777" w:rsidTr="00583DB6">
              <w:trPr>
                <w:trHeight w:val="790"/>
                <w:jc w:val="center"/>
              </w:trPr>
              <w:tc>
                <w:tcPr>
                  <w:tcW w:w="1129" w:type="dxa"/>
                </w:tcPr>
                <w:p w14:paraId="2479D09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043D9D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608F4A7" w14:textId="77777777" w:rsidR="00163F15" w:rsidRPr="002C594E" w:rsidRDefault="00163F15" w:rsidP="00172D78">
                  <w:pPr>
                    <w:spacing w:before="120"/>
                    <w:jc w:val="both"/>
                    <w:rPr>
                      <w:rFonts w:ascii="Verdana" w:hAnsi="Verdana"/>
                      <w:sz w:val="16"/>
                      <w:szCs w:val="16"/>
                      <w:lang w:val="en-US"/>
                    </w:rPr>
                  </w:pPr>
                </w:p>
              </w:tc>
            </w:tr>
          </w:tbl>
          <w:p w14:paraId="723BFCB0"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259D71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4B9D373D" w14:textId="77777777" w:rsidR="00032B8B" w:rsidRDefault="00032B8B" w:rsidP="007624DE">
            <w:pPr>
              <w:spacing w:before="120"/>
              <w:ind w:left="318" w:hanging="318"/>
              <w:rPr>
                <w:rFonts w:ascii="Verdana" w:hAnsi="Verdana"/>
                <w:b/>
                <w:lang w:val="en-US"/>
              </w:rPr>
            </w:pPr>
          </w:p>
          <w:p w14:paraId="695D0D9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1DFDA1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3BF46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BF13C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0B620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60C5F4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3B0D3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1B96C1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17445F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4ACAA3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F0B9EB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BD54B1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0AEA56C"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70CE19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43686D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AE0B60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9B34FE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F0C4C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5EBE53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5C5290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C4A8DF" w14:textId="77777777" w:rsidR="00583DB6" w:rsidRPr="002C594E" w:rsidRDefault="00583DB6" w:rsidP="00F6263E">
            <w:pPr>
              <w:spacing w:before="120"/>
              <w:ind w:left="318" w:hanging="318"/>
              <w:rPr>
                <w:rFonts w:ascii="Verdana" w:hAnsi="Verdana"/>
                <w:i/>
                <w:sz w:val="16"/>
                <w:szCs w:val="16"/>
                <w:lang w:val="en-US"/>
              </w:rPr>
            </w:pPr>
          </w:p>
          <w:p w14:paraId="3E8F4210"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8E62B7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11F45C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7C4EEA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9049D8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11C904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FD8934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2977C5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88AC6A4"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EF346AA"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5EAAD5D" w14:textId="77777777" w:rsidR="00F66929" w:rsidRPr="00F66929" w:rsidRDefault="00F66929" w:rsidP="00F66929">
            <w:pPr>
              <w:spacing w:before="120"/>
              <w:ind w:left="360"/>
              <w:rPr>
                <w:rFonts w:ascii="Verdana" w:hAnsi="Verdana"/>
                <w:i/>
                <w:sz w:val="16"/>
                <w:szCs w:val="16"/>
                <w:lang w:val="en-US"/>
              </w:rPr>
            </w:pPr>
          </w:p>
          <w:p w14:paraId="4709BF2C"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BF7D48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DA0F4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2DDC5FB"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100FAEA" w14:textId="77777777" w:rsidR="00573C7D" w:rsidRPr="002C594E" w:rsidRDefault="00573C7D" w:rsidP="00172D78">
            <w:pPr>
              <w:spacing w:before="120"/>
              <w:rPr>
                <w:rFonts w:ascii="Verdana" w:hAnsi="Verdana"/>
                <w:i/>
                <w:sz w:val="16"/>
                <w:szCs w:val="16"/>
                <w:lang w:val="en-US"/>
              </w:rPr>
            </w:pPr>
          </w:p>
          <w:p w14:paraId="1DA6967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AE7E4B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D3E4BB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8998C1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C3774" w14:paraId="4184D46F" w14:textId="77777777" w:rsidTr="00394C48">
        <w:trPr>
          <w:trHeight w:val="1737"/>
        </w:trPr>
        <w:tc>
          <w:tcPr>
            <w:tcW w:w="9320" w:type="dxa"/>
            <w:shd w:val="clear" w:color="auto" w:fill="auto"/>
          </w:tcPr>
          <w:p w14:paraId="25A0FCFE"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C16688D" w14:textId="3EB48DE9"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74E28">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2B5BF9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FD67D7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C3774" w14:paraId="78AC838D" w14:textId="77777777" w:rsidTr="00163F15">
        <w:trPr>
          <w:trHeight w:val="832"/>
        </w:trPr>
        <w:tc>
          <w:tcPr>
            <w:tcW w:w="9320" w:type="dxa"/>
            <w:shd w:val="clear" w:color="auto" w:fill="auto"/>
          </w:tcPr>
          <w:p w14:paraId="0298219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14D4BC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D614520"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7A5A4B6"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D3FA33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C3774" w14:paraId="58FB5458" w14:textId="77777777" w:rsidTr="00394C48">
        <w:tc>
          <w:tcPr>
            <w:tcW w:w="9320" w:type="dxa"/>
            <w:shd w:val="clear" w:color="auto" w:fill="auto"/>
          </w:tcPr>
          <w:p w14:paraId="5D6583D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A80C467"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CDFA543" w14:textId="77777777" w:rsidR="001E1265" w:rsidRPr="002C594E" w:rsidRDefault="001E1265" w:rsidP="00172D78">
      <w:pPr>
        <w:spacing w:before="120"/>
        <w:ind w:left="-567"/>
        <w:rPr>
          <w:rFonts w:ascii="Verdana" w:hAnsi="Verdana"/>
          <w:i/>
          <w:sz w:val="16"/>
          <w:szCs w:val="16"/>
          <w:lang w:val="en-US"/>
        </w:rPr>
      </w:pPr>
    </w:p>
    <w:p w14:paraId="6AD3C764"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62A236" w14:textId="77777777" w:rsidR="007D5928" w:rsidRDefault="007D5928">
      <w:r>
        <w:separator/>
      </w:r>
    </w:p>
  </w:endnote>
  <w:endnote w:type="continuationSeparator" w:id="0">
    <w:p w14:paraId="0EA21825"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189E1" w14:textId="77777777" w:rsidR="00D618BF" w:rsidRDefault="00D618B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7A4E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C3774" w:rsidRPr="001E1265" w14:paraId="5618B4A7" w14:textId="77777777" w:rsidTr="00E56B57">
      <w:tc>
        <w:tcPr>
          <w:tcW w:w="567" w:type="dxa"/>
          <w:tcBorders>
            <w:top w:val="single" w:sz="4" w:space="0" w:color="000000"/>
            <w:left w:val="single" w:sz="4" w:space="0" w:color="000000"/>
            <w:bottom w:val="single" w:sz="4" w:space="0" w:color="000000"/>
          </w:tcBorders>
          <w:vAlign w:val="center"/>
        </w:tcPr>
        <w:p w14:paraId="124EC413" w14:textId="1B43DB54" w:rsidR="00FC3774" w:rsidRPr="001E1265" w:rsidRDefault="00FC3774" w:rsidP="00FC3774">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72C4C911" w14:textId="4051C74E" w:rsidR="00FC3774" w:rsidRDefault="00FC3774" w:rsidP="00FC377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2628BEA" w14:textId="6E35AC90" w:rsidR="00FC3774" w:rsidRDefault="00FC3774" w:rsidP="00FC377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4DDDCC2" w14:textId="25A6C59B" w:rsidR="00FC3774" w:rsidRDefault="00D618BF" w:rsidP="00D618BF">
          <w:pPr>
            <w:pStyle w:val="Pidipagina"/>
            <w:snapToGrid w:val="0"/>
            <w:jc w:val="center"/>
            <w:rPr>
              <w:rFonts w:ascii="Verdana" w:hAnsi="Verdana"/>
              <w:sz w:val="16"/>
              <w:szCs w:val="16"/>
              <w:lang w:val="en-US"/>
            </w:rPr>
          </w:pPr>
          <w:r w:rsidRPr="00D618B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01B888BF" w14:textId="77777777" w:rsidR="00FC3774" w:rsidRDefault="00FC3774" w:rsidP="00FC3774">
          <w:pPr>
            <w:pStyle w:val="Pidipagina"/>
            <w:snapToGrid w:val="0"/>
            <w:jc w:val="center"/>
            <w:rPr>
              <w:rFonts w:ascii="Verdana" w:hAnsi="Verdana"/>
              <w:sz w:val="16"/>
              <w:szCs w:val="16"/>
              <w:lang w:val="en-US"/>
            </w:rPr>
          </w:pPr>
          <w:r>
            <w:rPr>
              <w:rFonts w:ascii="Verdana" w:hAnsi="Verdana"/>
              <w:sz w:val="16"/>
              <w:szCs w:val="16"/>
              <w:lang w:val="en-US"/>
            </w:rPr>
            <w:t>RIZZO</w:t>
          </w:r>
        </w:p>
        <w:p w14:paraId="2E6AE67A" w14:textId="1F62AC7B" w:rsidR="00FC3774" w:rsidRDefault="00FC3774" w:rsidP="00FC377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2D879585" w14:textId="77777777" w:rsidTr="00CF0FA3">
      <w:tc>
        <w:tcPr>
          <w:tcW w:w="567" w:type="dxa"/>
          <w:tcBorders>
            <w:top w:val="single" w:sz="4" w:space="0" w:color="000000"/>
            <w:left w:val="single" w:sz="4" w:space="0" w:color="000000"/>
            <w:bottom w:val="single" w:sz="4" w:space="0" w:color="000000"/>
          </w:tcBorders>
          <w:vAlign w:val="center"/>
        </w:tcPr>
        <w:p w14:paraId="0CD75ECF"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D5CF381"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1F68091"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8AF194F"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06AD559"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57FCF28" w14:textId="77777777" w:rsidR="00CF0FA3" w:rsidRDefault="00CF0FA3" w:rsidP="00CF0FA3">
    <w:pPr>
      <w:pStyle w:val="Pidipagina"/>
      <w:jc w:val="center"/>
    </w:pPr>
  </w:p>
  <w:p w14:paraId="533B0214"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CE4A53">
      <w:rPr>
        <w:rFonts w:ascii="Verdana" w:hAnsi="Verdana"/>
        <w:noProof/>
        <w:sz w:val="16"/>
        <w:szCs w:val="16"/>
      </w:rPr>
      <w:t>1</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FCD3E89" w14:textId="77777777" w:rsidTr="001B1240">
      <w:tc>
        <w:tcPr>
          <w:tcW w:w="657" w:type="dxa"/>
          <w:tcBorders>
            <w:top w:val="single" w:sz="4" w:space="0" w:color="000000"/>
            <w:left w:val="single" w:sz="4" w:space="0" w:color="000000"/>
            <w:bottom w:val="single" w:sz="4" w:space="0" w:color="000000"/>
          </w:tcBorders>
          <w:vAlign w:val="center"/>
        </w:tcPr>
        <w:p w14:paraId="2D913F3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831E4E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D279BA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38A594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D9031A5" w14:textId="77777777" w:rsidR="00E73CA1" w:rsidRPr="001B1240" w:rsidRDefault="00E73CA1" w:rsidP="001B1240">
          <w:pPr>
            <w:pStyle w:val="Pidipagina"/>
            <w:snapToGrid w:val="0"/>
            <w:jc w:val="center"/>
            <w:rPr>
              <w:rFonts w:ascii="Verdana" w:hAnsi="Verdana"/>
            </w:rPr>
          </w:pPr>
        </w:p>
      </w:tc>
    </w:tr>
    <w:tr w:rsidR="00E73CA1" w14:paraId="6E0CF505" w14:textId="77777777" w:rsidTr="001B1240">
      <w:tc>
        <w:tcPr>
          <w:tcW w:w="657" w:type="dxa"/>
          <w:tcBorders>
            <w:left w:val="single" w:sz="4" w:space="0" w:color="000000"/>
            <w:bottom w:val="single" w:sz="4" w:space="0" w:color="000000"/>
          </w:tcBorders>
          <w:vAlign w:val="center"/>
        </w:tcPr>
        <w:p w14:paraId="2FE5056E"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00E29F4"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A6C12B7"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F16BC3D"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6405BC3"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220AEF7"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952F2D" w14:textId="77777777" w:rsidR="007D5928" w:rsidRDefault="007D5928">
      <w:r>
        <w:separator/>
      </w:r>
    </w:p>
  </w:footnote>
  <w:footnote w:type="continuationSeparator" w:id="0">
    <w:p w14:paraId="68F26FEE"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0C1C1" w14:textId="77777777" w:rsidR="00D618BF" w:rsidRDefault="00D618B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0791F7E9"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37BF1E82"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A02372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20B5394"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5E06065"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422415F" w14:textId="77777777">
      <w:trPr>
        <w:trHeight w:val="838"/>
      </w:trPr>
      <w:tc>
        <w:tcPr>
          <w:tcW w:w="1896" w:type="dxa"/>
          <w:tcBorders>
            <w:top w:val="single" w:sz="4" w:space="0" w:color="000000"/>
            <w:left w:val="single" w:sz="4" w:space="0" w:color="000000"/>
            <w:bottom w:val="single" w:sz="4" w:space="0" w:color="000000"/>
          </w:tcBorders>
          <w:vAlign w:val="center"/>
        </w:tcPr>
        <w:p w14:paraId="335B530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18CD350"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2937E81"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F68D78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7132AAB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74E28"/>
    <w:rsid w:val="00377467"/>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F3C8E"/>
    <w:rsid w:val="009100AD"/>
    <w:rsid w:val="0092072B"/>
    <w:rsid w:val="00923109"/>
    <w:rsid w:val="00933C9F"/>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24F7"/>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C3DB0"/>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90019"/>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18BF"/>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3774"/>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27B3F8D"/>
  <w15:docId w15:val="{67A99D71-FA8A-439E-9C3F-BE81B7930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0F4D80-0D0C-40ED-99FE-115091A4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1912</Words>
  <Characters>10901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2016-03-23T17:25:00Z</cp:lastPrinted>
  <dcterms:created xsi:type="dcterms:W3CDTF">2016-03-31T10:14:00Z</dcterms:created>
  <dcterms:modified xsi:type="dcterms:W3CDTF">2022-01-17T16:14:00Z</dcterms:modified>
  <cp:category>Ufficio Qualità</cp:category>
  <cp:contentStatus>Rev. 2</cp:contentStatus>
</cp:coreProperties>
</file>