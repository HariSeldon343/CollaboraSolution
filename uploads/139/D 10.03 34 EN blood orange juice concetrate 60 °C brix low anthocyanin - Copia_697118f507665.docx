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E89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24EF730" w14:textId="77777777" w:rsidTr="00394C48">
        <w:trPr>
          <w:trHeight w:val="1399"/>
        </w:trPr>
        <w:tc>
          <w:tcPr>
            <w:tcW w:w="9210" w:type="dxa"/>
            <w:shd w:val="clear" w:color="auto" w:fill="auto"/>
          </w:tcPr>
          <w:p w14:paraId="29E4EF8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4052BE" w:rsidRPr="002C594E">
              <w:rPr>
                <w:rFonts w:ascii="Verdana" w:hAnsi="Verdana"/>
                <w:lang w:val="en-US"/>
              </w:rPr>
              <w:t xml:space="preserve">0 °C Brix Low </w:t>
            </w:r>
            <w:r w:rsidR="00091FF2" w:rsidRPr="002C594E">
              <w:rPr>
                <w:rFonts w:ascii="Verdana" w:hAnsi="Verdana"/>
                <w:lang w:val="en-US"/>
              </w:rPr>
              <w:t>Anthocyanin</w:t>
            </w:r>
            <w:r w:rsidR="004052BE" w:rsidRPr="002C594E">
              <w:rPr>
                <w:rFonts w:ascii="Verdana" w:hAnsi="Verdana"/>
                <w:lang w:val="en-US"/>
              </w:rPr>
              <w:t xml:space="preserve"> </w:t>
            </w:r>
          </w:p>
          <w:p w14:paraId="4EC61118"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4052BE" w:rsidRPr="002C594E">
              <w:rPr>
                <w:rFonts w:ascii="Verdana" w:hAnsi="Verdana"/>
                <w:i/>
                <w:lang w:val="en-US"/>
              </w:rPr>
              <w:t xml:space="preserve">0 °C Brix Low </w:t>
            </w:r>
            <w:r w:rsidR="00091FF2" w:rsidRPr="002C594E">
              <w:rPr>
                <w:rFonts w:ascii="Verdana" w:hAnsi="Verdana"/>
                <w:i/>
                <w:lang w:val="en-US"/>
              </w:rPr>
              <w:t>Anthocyanin</w:t>
            </w:r>
          </w:p>
          <w:p w14:paraId="1F8A93A5"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11536">
              <w:rPr>
                <w:rFonts w:ascii="Verdana" w:hAnsi="Verdana"/>
                <w:lang w:val="en-US"/>
              </w:rPr>
              <w:t>R</w:t>
            </w:r>
            <w:r w:rsidR="0092072B" w:rsidRPr="002C594E">
              <w:rPr>
                <w:rFonts w:ascii="Verdana" w:hAnsi="Verdana"/>
                <w:lang w:val="en-US"/>
              </w:rPr>
              <w:t>S</w:t>
            </w:r>
          </w:p>
        </w:tc>
      </w:tr>
    </w:tbl>
    <w:p w14:paraId="4A6DA289" w14:textId="77777777" w:rsidR="00B13991" w:rsidRDefault="00B13991" w:rsidP="00257592">
      <w:pPr>
        <w:spacing w:before="120"/>
        <w:ind w:left="720"/>
        <w:rPr>
          <w:rFonts w:ascii="Verdana" w:hAnsi="Verdana"/>
          <w:b/>
          <w:sz w:val="8"/>
          <w:szCs w:val="8"/>
          <w:lang w:val="en-US"/>
        </w:rPr>
      </w:pPr>
    </w:p>
    <w:p w14:paraId="6B014127"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67D35" w14:paraId="471ED108" w14:textId="77777777" w:rsidTr="00257592">
        <w:trPr>
          <w:trHeight w:val="3578"/>
        </w:trPr>
        <w:tc>
          <w:tcPr>
            <w:tcW w:w="9238" w:type="dxa"/>
            <w:shd w:val="clear" w:color="auto" w:fill="auto"/>
          </w:tcPr>
          <w:p w14:paraId="2A2D57C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88D2245"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96874A7" w14:textId="77777777" w:rsidR="0042012D" w:rsidRPr="002C594E" w:rsidRDefault="0042012D" w:rsidP="00583DB6">
            <w:pPr>
              <w:tabs>
                <w:tab w:val="left" w:pos="284"/>
                <w:tab w:val="left" w:pos="3402"/>
              </w:tabs>
              <w:spacing w:before="120" w:after="120"/>
              <w:rPr>
                <w:rFonts w:ascii="Verdana" w:hAnsi="Verdana"/>
                <w:i/>
                <w:lang w:val="en-US"/>
              </w:rPr>
            </w:pPr>
          </w:p>
          <w:p w14:paraId="474FFE5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2DE0B80" w14:textId="77777777" w:rsidR="00583DB6" w:rsidRPr="002C594E" w:rsidRDefault="00583DB6" w:rsidP="00583DB6">
            <w:pPr>
              <w:tabs>
                <w:tab w:val="left" w:pos="284"/>
                <w:tab w:val="left" w:pos="3402"/>
              </w:tabs>
              <w:spacing w:before="120" w:after="120"/>
              <w:rPr>
                <w:rFonts w:ascii="Verdana" w:hAnsi="Verdana"/>
                <w:i/>
                <w:lang w:val="en-US"/>
              </w:rPr>
            </w:pPr>
          </w:p>
          <w:p w14:paraId="7B6C25E8"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7EF73182"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C334EB8"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75FEAD9"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05C14002"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61C1308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B70179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2645E68E"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2AAA23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445F5B4" w14:textId="77777777" w:rsidR="00583DB6" w:rsidRDefault="00583DB6" w:rsidP="00257592">
      <w:pPr>
        <w:spacing w:before="120"/>
        <w:rPr>
          <w:rFonts w:ascii="Verdana" w:hAnsi="Verdana"/>
          <w:b/>
          <w:sz w:val="8"/>
          <w:szCs w:val="8"/>
          <w:lang w:val="en-US"/>
        </w:rPr>
      </w:pPr>
    </w:p>
    <w:p w14:paraId="0AEFAD0C" w14:textId="77777777" w:rsidR="00583DB6" w:rsidRDefault="00583DB6">
      <w:pPr>
        <w:suppressAutoHyphens w:val="0"/>
        <w:autoSpaceDE/>
        <w:rPr>
          <w:rFonts w:ascii="Verdana" w:hAnsi="Verdana"/>
          <w:b/>
          <w:sz w:val="8"/>
          <w:szCs w:val="8"/>
          <w:lang w:val="en-US"/>
        </w:rPr>
      </w:pPr>
    </w:p>
    <w:p w14:paraId="27CE50B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67D35" w14:paraId="44018127" w14:textId="77777777" w:rsidTr="00583DB6">
        <w:trPr>
          <w:trHeight w:val="4575"/>
        </w:trPr>
        <w:tc>
          <w:tcPr>
            <w:tcW w:w="9210" w:type="dxa"/>
            <w:tcBorders>
              <w:bottom w:val="nil"/>
            </w:tcBorders>
          </w:tcPr>
          <w:p w14:paraId="30FC6962"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E639EB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F67D35" w14:paraId="0E786BFE" w14:textId="77777777" w:rsidTr="00953535">
              <w:trPr>
                <w:trHeight w:hRule="exact" w:val="501"/>
              </w:trPr>
              <w:tc>
                <w:tcPr>
                  <w:tcW w:w="1303" w:type="dxa"/>
                  <w:vAlign w:val="center"/>
                </w:tcPr>
                <w:p w14:paraId="2ECC51E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6F6E138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6CF1213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7994849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51B04D1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7389F49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53535" w:rsidRPr="00F67D35" w14:paraId="6E781AB6" w14:textId="77777777" w:rsidTr="00953535">
              <w:trPr>
                <w:trHeight w:hRule="exact" w:val="501"/>
              </w:trPr>
              <w:tc>
                <w:tcPr>
                  <w:tcW w:w="1303" w:type="dxa"/>
                  <w:vAlign w:val="center"/>
                </w:tcPr>
                <w:p w14:paraId="3CD3B8EE"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216A4B25"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60</w:t>
                  </w:r>
                </w:p>
              </w:tc>
              <w:tc>
                <w:tcPr>
                  <w:tcW w:w="764" w:type="dxa"/>
                  <w:vAlign w:val="center"/>
                </w:tcPr>
                <w:p w14:paraId="05D18544"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5</w:t>
                  </w:r>
                  <w:r w:rsidR="007506EF" w:rsidRPr="002C594E">
                    <w:rPr>
                      <w:rFonts w:ascii="Verdana" w:hAnsi="Verdana"/>
                      <w:sz w:val="16"/>
                      <w:szCs w:val="16"/>
                      <w:lang w:val="en-US"/>
                    </w:rPr>
                    <w:t>7</w:t>
                  </w:r>
                </w:p>
              </w:tc>
              <w:tc>
                <w:tcPr>
                  <w:tcW w:w="850" w:type="dxa"/>
                  <w:vAlign w:val="center"/>
                </w:tcPr>
                <w:p w14:paraId="51F2255E"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w:t>
                  </w:r>
                  <w:r w:rsidR="007506EF" w:rsidRPr="002C594E">
                    <w:rPr>
                      <w:rFonts w:ascii="Verdana" w:hAnsi="Verdana"/>
                      <w:sz w:val="16"/>
                      <w:szCs w:val="16"/>
                      <w:lang w:val="en-US"/>
                    </w:rPr>
                    <w:t>3</w:t>
                  </w:r>
                </w:p>
              </w:tc>
              <w:tc>
                <w:tcPr>
                  <w:tcW w:w="851" w:type="dxa"/>
                  <w:vAlign w:val="center"/>
                </w:tcPr>
                <w:p w14:paraId="519072AB" w14:textId="77777777" w:rsidR="00953535" w:rsidRPr="002C594E" w:rsidRDefault="003F1487" w:rsidP="00953535">
                  <w:pPr>
                    <w:jc w:val="center"/>
                    <w:rPr>
                      <w:rFonts w:ascii="Verdana" w:hAnsi="Verdana"/>
                      <w:sz w:val="16"/>
                      <w:szCs w:val="16"/>
                      <w:lang w:val="en-US"/>
                    </w:rPr>
                  </w:pPr>
                  <w:r w:rsidRPr="002C594E">
                    <w:rPr>
                      <w:rFonts w:ascii="Verdana" w:hAnsi="Verdana"/>
                      <w:sz w:val="16"/>
                      <w:szCs w:val="16"/>
                      <w:lang w:val="en-US"/>
                    </w:rPr>
                    <w:t>°</w:t>
                  </w:r>
                </w:p>
              </w:tc>
              <w:tc>
                <w:tcPr>
                  <w:tcW w:w="1559" w:type="dxa"/>
                  <w:vAlign w:val="center"/>
                </w:tcPr>
                <w:p w14:paraId="2D8BFD10"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953535" w:rsidRPr="00F67D35" w14:paraId="07736869" w14:textId="77777777" w:rsidTr="00953535">
              <w:trPr>
                <w:trHeight w:hRule="exact" w:val="501"/>
              </w:trPr>
              <w:tc>
                <w:tcPr>
                  <w:tcW w:w="1303" w:type="dxa"/>
                  <w:vAlign w:val="center"/>
                </w:tcPr>
                <w:p w14:paraId="10A5B866"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Acidi</w:t>
                  </w:r>
                  <w:r w:rsidR="000E2937" w:rsidRPr="002C594E">
                    <w:rPr>
                      <w:rFonts w:ascii="Verdana" w:hAnsi="Verdana"/>
                      <w:i/>
                      <w:sz w:val="16"/>
                      <w:szCs w:val="16"/>
                      <w:lang w:val="en-US"/>
                    </w:rPr>
                    <w:t>ty</w:t>
                  </w:r>
                </w:p>
              </w:tc>
              <w:tc>
                <w:tcPr>
                  <w:tcW w:w="829" w:type="dxa"/>
                  <w:vAlign w:val="center"/>
                </w:tcPr>
                <w:p w14:paraId="409FD355"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w:t>
                  </w:r>
                </w:p>
              </w:tc>
              <w:tc>
                <w:tcPr>
                  <w:tcW w:w="764" w:type="dxa"/>
                  <w:vAlign w:val="center"/>
                </w:tcPr>
                <w:p w14:paraId="4E7B3926"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850" w:type="dxa"/>
                  <w:vAlign w:val="center"/>
                </w:tcPr>
                <w:p w14:paraId="684C3567"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7</w:t>
                  </w:r>
                </w:p>
              </w:tc>
              <w:tc>
                <w:tcPr>
                  <w:tcW w:w="851" w:type="dxa"/>
                  <w:vAlign w:val="center"/>
                </w:tcPr>
                <w:p w14:paraId="4EA99F03"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 p/p</w:t>
                  </w:r>
                </w:p>
              </w:tc>
              <w:tc>
                <w:tcPr>
                  <w:tcW w:w="1559" w:type="dxa"/>
                  <w:vAlign w:val="center"/>
                </w:tcPr>
                <w:p w14:paraId="5C4613D3"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C2194E" w:rsidRPr="00F67D35" w14:paraId="62284697" w14:textId="77777777" w:rsidTr="00953535">
              <w:trPr>
                <w:trHeight w:hRule="exact" w:val="501"/>
              </w:trPr>
              <w:tc>
                <w:tcPr>
                  <w:tcW w:w="1303" w:type="dxa"/>
                  <w:vAlign w:val="center"/>
                </w:tcPr>
                <w:p w14:paraId="7179470E" w14:textId="77777777" w:rsidR="00C2194E" w:rsidRPr="002C594E" w:rsidRDefault="00C2194E" w:rsidP="00953535">
                  <w:pPr>
                    <w:jc w:val="center"/>
                    <w:rPr>
                      <w:rFonts w:ascii="Verdana" w:hAnsi="Verdana"/>
                      <w:i/>
                      <w:sz w:val="16"/>
                      <w:szCs w:val="16"/>
                      <w:lang w:val="en-US"/>
                    </w:rPr>
                  </w:pPr>
                  <w:r w:rsidRPr="002C594E">
                    <w:rPr>
                      <w:rFonts w:ascii="Verdana" w:hAnsi="Verdana"/>
                      <w:i/>
                      <w:sz w:val="16"/>
                      <w:szCs w:val="16"/>
                      <w:lang w:val="en-US"/>
                    </w:rPr>
                    <w:t>Ratio</w:t>
                  </w:r>
                </w:p>
              </w:tc>
              <w:tc>
                <w:tcPr>
                  <w:tcW w:w="829" w:type="dxa"/>
                  <w:vAlign w:val="center"/>
                </w:tcPr>
                <w:p w14:paraId="54A7C5CB" w14:textId="77777777" w:rsidR="00C2194E" w:rsidRPr="00C2194E" w:rsidRDefault="00C2194E" w:rsidP="003101D9">
                  <w:pPr>
                    <w:jc w:val="center"/>
                    <w:rPr>
                      <w:rFonts w:ascii="Verdana" w:hAnsi="Verdana"/>
                      <w:sz w:val="16"/>
                      <w:szCs w:val="16"/>
                      <w:lang w:val="en-US"/>
                    </w:rPr>
                  </w:pPr>
                </w:p>
              </w:tc>
              <w:tc>
                <w:tcPr>
                  <w:tcW w:w="764" w:type="dxa"/>
                  <w:vAlign w:val="center"/>
                </w:tcPr>
                <w:p w14:paraId="435BD131"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9</w:t>
                  </w:r>
                </w:p>
              </w:tc>
              <w:tc>
                <w:tcPr>
                  <w:tcW w:w="850" w:type="dxa"/>
                  <w:vAlign w:val="center"/>
                </w:tcPr>
                <w:p w14:paraId="3475137A"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10</w:t>
                  </w:r>
                </w:p>
              </w:tc>
              <w:tc>
                <w:tcPr>
                  <w:tcW w:w="851" w:type="dxa"/>
                  <w:vAlign w:val="center"/>
                </w:tcPr>
                <w:p w14:paraId="0A78FE86" w14:textId="77777777" w:rsidR="00C2194E" w:rsidRPr="002C594E" w:rsidRDefault="00C2194E" w:rsidP="00953535">
                  <w:pPr>
                    <w:jc w:val="center"/>
                    <w:rPr>
                      <w:rFonts w:ascii="Verdana" w:hAnsi="Verdana"/>
                      <w:sz w:val="16"/>
                      <w:szCs w:val="16"/>
                      <w:lang w:val="en-US"/>
                    </w:rPr>
                  </w:pPr>
                </w:p>
              </w:tc>
              <w:tc>
                <w:tcPr>
                  <w:tcW w:w="1559" w:type="dxa"/>
                  <w:vAlign w:val="center"/>
                </w:tcPr>
                <w:p w14:paraId="5EC90DEE" w14:textId="77777777" w:rsidR="00C2194E" w:rsidRPr="002C594E" w:rsidRDefault="00C2194E" w:rsidP="00953535">
                  <w:pPr>
                    <w:snapToGrid w:val="0"/>
                    <w:jc w:val="center"/>
                    <w:rPr>
                      <w:rFonts w:ascii="Verdana" w:hAnsi="Verdana"/>
                      <w:sz w:val="16"/>
                      <w:szCs w:val="16"/>
                      <w:lang w:val="en-US"/>
                    </w:rPr>
                  </w:pPr>
                  <w:r w:rsidRPr="002C594E">
                    <w:rPr>
                      <w:rFonts w:ascii="Verdana" w:hAnsi="Verdana"/>
                      <w:sz w:val="16"/>
                      <w:szCs w:val="16"/>
                      <w:lang w:val="en-US"/>
                    </w:rPr>
                    <w:t>°Brix Correct/Acidity</w:t>
                  </w:r>
                </w:p>
              </w:tc>
            </w:tr>
            <w:tr w:rsidR="00953535" w:rsidRPr="00F67D35" w14:paraId="17862415" w14:textId="77777777" w:rsidTr="00953535">
              <w:trPr>
                <w:trHeight w:hRule="exact" w:val="501"/>
              </w:trPr>
              <w:tc>
                <w:tcPr>
                  <w:tcW w:w="1303" w:type="dxa"/>
                  <w:vAlign w:val="center"/>
                </w:tcPr>
                <w:p w14:paraId="3E28F49C"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443CD1C6"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550</w:t>
                  </w:r>
                </w:p>
              </w:tc>
              <w:tc>
                <w:tcPr>
                  <w:tcW w:w="764" w:type="dxa"/>
                  <w:vAlign w:val="center"/>
                </w:tcPr>
                <w:p w14:paraId="6C486F3F" w14:textId="77777777" w:rsidR="00953535" w:rsidRPr="002C594E" w:rsidRDefault="00C2194E" w:rsidP="00953535">
                  <w:pPr>
                    <w:tabs>
                      <w:tab w:val="decimal" w:pos="12"/>
                    </w:tabs>
                    <w:jc w:val="center"/>
                    <w:rPr>
                      <w:rFonts w:ascii="Verdana" w:hAnsi="Verdana"/>
                      <w:sz w:val="16"/>
                      <w:szCs w:val="16"/>
                      <w:lang w:val="en-US"/>
                    </w:rPr>
                  </w:pPr>
                  <w:r>
                    <w:rPr>
                      <w:rFonts w:ascii="Verdana" w:hAnsi="Verdana"/>
                      <w:sz w:val="16"/>
                      <w:szCs w:val="16"/>
                      <w:lang w:val="en-US"/>
                    </w:rPr>
                    <w:t>5</w:t>
                  </w:r>
                  <w:r w:rsidR="007506EF" w:rsidRPr="002C594E">
                    <w:rPr>
                      <w:rFonts w:ascii="Verdana" w:hAnsi="Verdana"/>
                      <w:sz w:val="16"/>
                      <w:szCs w:val="16"/>
                      <w:lang w:val="en-US"/>
                    </w:rPr>
                    <w:t>00</w:t>
                  </w:r>
                </w:p>
              </w:tc>
              <w:tc>
                <w:tcPr>
                  <w:tcW w:w="850" w:type="dxa"/>
                  <w:vAlign w:val="center"/>
                </w:tcPr>
                <w:p w14:paraId="31E0A751"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700</w:t>
                  </w:r>
                </w:p>
              </w:tc>
              <w:tc>
                <w:tcPr>
                  <w:tcW w:w="851" w:type="dxa"/>
                  <w:vAlign w:val="center"/>
                </w:tcPr>
                <w:p w14:paraId="127FA9C4"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mg/l</w:t>
                  </w:r>
                </w:p>
              </w:tc>
              <w:tc>
                <w:tcPr>
                  <w:tcW w:w="1559" w:type="dxa"/>
                  <w:vAlign w:val="center"/>
                </w:tcPr>
                <w:p w14:paraId="46A087CA"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Intern</w:t>
                  </w:r>
                  <w:r w:rsidR="000E2937" w:rsidRPr="002C594E">
                    <w:rPr>
                      <w:rFonts w:ascii="Verdana" w:hAnsi="Verdana"/>
                      <w:sz w:val="16"/>
                      <w:szCs w:val="16"/>
                      <w:lang w:val="en-US"/>
                    </w:rPr>
                    <w:t>al Method</w:t>
                  </w:r>
                </w:p>
              </w:tc>
            </w:tr>
            <w:tr w:rsidR="00FD4809" w:rsidRPr="00F67D35" w14:paraId="6173D763" w14:textId="77777777" w:rsidTr="00953535">
              <w:trPr>
                <w:trHeight w:hRule="exact" w:val="501"/>
              </w:trPr>
              <w:tc>
                <w:tcPr>
                  <w:tcW w:w="1303" w:type="dxa"/>
                  <w:vAlign w:val="center"/>
                </w:tcPr>
                <w:p w14:paraId="1022E8FD" w14:textId="77777777" w:rsidR="00FD4809" w:rsidRPr="002C594E" w:rsidRDefault="000E6B74"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2650DD98" w14:textId="77777777" w:rsidR="00FD4809" w:rsidRPr="002C594E" w:rsidRDefault="00241166" w:rsidP="00241166">
                  <w:pPr>
                    <w:jc w:val="center"/>
                    <w:rPr>
                      <w:rFonts w:ascii="Verdana" w:hAnsi="Verdana"/>
                      <w:sz w:val="16"/>
                      <w:szCs w:val="16"/>
                      <w:lang w:val="en-US"/>
                    </w:rPr>
                  </w:pPr>
                  <w:r>
                    <w:rPr>
                      <w:rFonts w:ascii="Verdana" w:hAnsi="Verdana"/>
                      <w:sz w:val="16"/>
                      <w:szCs w:val="16"/>
                      <w:lang w:val="en-US"/>
                    </w:rPr>
                    <w:t>120</w:t>
                  </w:r>
                </w:p>
              </w:tc>
              <w:tc>
                <w:tcPr>
                  <w:tcW w:w="764" w:type="dxa"/>
                  <w:vAlign w:val="center"/>
                </w:tcPr>
                <w:p w14:paraId="0751E617" w14:textId="77777777" w:rsidR="00FD4809" w:rsidRPr="002C594E" w:rsidRDefault="00241166" w:rsidP="00953535">
                  <w:pPr>
                    <w:tabs>
                      <w:tab w:val="decimal" w:pos="12"/>
                    </w:tabs>
                    <w:jc w:val="center"/>
                    <w:rPr>
                      <w:rFonts w:ascii="Verdana" w:hAnsi="Verdana"/>
                      <w:sz w:val="16"/>
                      <w:szCs w:val="16"/>
                      <w:lang w:val="en-US"/>
                    </w:rPr>
                  </w:pPr>
                  <w:r>
                    <w:rPr>
                      <w:rFonts w:ascii="Verdana" w:hAnsi="Verdana"/>
                      <w:sz w:val="16"/>
                      <w:szCs w:val="16"/>
                      <w:lang w:val="en-US"/>
                    </w:rPr>
                    <w:t>90</w:t>
                  </w:r>
                </w:p>
              </w:tc>
              <w:tc>
                <w:tcPr>
                  <w:tcW w:w="850" w:type="dxa"/>
                  <w:vAlign w:val="center"/>
                </w:tcPr>
                <w:p w14:paraId="6BF4B9F9" w14:textId="77777777" w:rsidR="00FD4809" w:rsidRPr="002C594E" w:rsidRDefault="00241166" w:rsidP="00953535">
                  <w:pPr>
                    <w:tabs>
                      <w:tab w:val="decimal" w:pos="12"/>
                      <w:tab w:val="decimal" w:pos="417"/>
                    </w:tabs>
                    <w:jc w:val="center"/>
                    <w:rPr>
                      <w:rFonts w:ascii="Verdana" w:hAnsi="Verdana"/>
                      <w:sz w:val="16"/>
                      <w:szCs w:val="16"/>
                      <w:lang w:val="en-US"/>
                    </w:rPr>
                  </w:pPr>
                  <w:r>
                    <w:rPr>
                      <w:rFonts w:ascii="Verdana" w:hAnsi="Verdana"/>
                      <w:sz w:val="16"/>
                      <w:szCs w:val="16"/>
                      <w:lang w:val="en-US"/>
                    </w:rPr>
                    <w:t>150</w:t>
                  </w:r>
                </w:p>
              </w:tc>
              <w:tc>
                <w:tcPr>
                  <w:tcW w:w="851" w:type="dxa"/>
                  <w:vAlign w:val="center"/>
                </w:tcPr>
                <w:p w14:paraId="268F7973" w14:textId="77777777" w:rsidR="00FD4809" w:rsidRPr="002C594E" w:rsidRDefault="00FD4809" w:rsidP="00953535">
                  <w:pPr>
                    <w:snapToGrid w:val="0"/>
                    <w:jc w:val="center"/>
                    <w:rPr>
                      <w:rFonts w:ascii="Verdana" w:hAnsi="Verdana"/>
                      <w:sz w:val="16"/>
                      <w:szCs w:val="16"/>
                      <w:lang w:val="en-US"/>
                    </w:rPr>
                  </w:pPr>
                </w:p>
              </w:tc>
              <w:tc>
                <w:tcPr>
                  <w:tcW w:w="1559" w:type="dxa"/>
                  <w:vAlign w:val="center"/>
                </w:tcPr>
                <w:p w14:paraId="6932EB25" w14:textId="77777777" w:rsidR="00FD4809" w:rsidRPr="002C594E" w:rsidRDefault="000E2937" w:rsidP="00953535">
                  <w:pPr>
                    <w:jc w:val="center"/>
                    <w:rPr>
                      <w:rFonts w:ascii="Verdana" w:hAnsi="Verdana"/>
                      <w:sz w:val="16"/>
                      <w:szCs w:val="16"/>
                      <w:lang w:val="en-US"/>
                    </w:rPr>
                  </w:pPr>
                  <w:r w:rsidRPr="002C594E">
                    <w:rPr>
                      <w:rFonts w:ascii="Verdana" w:hAnsi="Verdana"/>
                      <w:sz w:val="16"/>
                      <w:szCs w:val="16"/>
                      <w:lang w:val="en-US"/>
                    </w:rPr>
                    <w:t>Internal Method</w:t>
                  </w:r>
                </w:p>
              </w:tc>
            </w:tr>
            <w:tr w:rsidR="00953535" w:rsidRPr="00F67D35" w14:paraId="029EBEB5" w14:textId="77777777" w:rsidTr="00953535">
              <w:trPr>
                <w:trHeight w:hRule="exact" w:val="501"/>
              </w:trPr>
              <w:tc>
                <w:tcPr>
                  <w:tcW w:w="1303" w:type="dxa"/>
                  <w:vAlign w:val="center"/>
                </w:tcPr>
                <w:p w14:paraId="341ACEDA"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Pulp at</w:t>
                  </w:r>
                  <w:r w:rsidR="00953535" w:rsidRPr="002C594E">
                    <w:rPr>
                      <w:rFonts w:ascii="Verdana" w:hAnsi="Verdana"/>
                      <w:i/>
                      <w:sz w:val="16"/>
                      <w:szCs w:val="16"/>
                      <w:lang w:val="en-US"/>
                    </w:rPr>
                    <w:t xml:space="preserve"> 1500</w:t>
                  </w:r>
                </w:p>
              </w:tc>
              <w:tc>
                <w:tcPr>
                  <w:tcW w:w="829" w:type="dxa"/>
                  <w:vAlign w:val="center"/>
                </w:tcPr>
                <w:p w14:paraId="037E4B87"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764" w:type="dxa"/>
                  <w:vAlign w:val="center"/>
                </w:tcPr>
                <w:p w14:paraId="1F2434B7" w14:textId="77777777" w:rsidR="00953535" w:rsidRPr="002C594E" w:rsidRDefault="007506EF" w:rsidP="00953535">
                  <w:pPr>
                    <w:tabs>
                      <w:tab w:val="decimal" w:pos="12"/>
                    </w:tabs>
                    <w:jc w:val="center"/>
                    <w:rPr>
                      <w:rFonts w:ascii="Verdana" w:hAnsi="Verdana"/>
                      <w:sz w:val="16"/>
                      <w:szCs w:val="16"/>
                      <w:lang w:val="en-US"/>
                    </w:rPr>
                  </w:pPr>
                  <w:r w:rsidRPr="002C594E">
                    <w:rPr>
                      <w:rFonts w:ascii="Verdana" w:hAnsi="Verdana"/>
                      <w:sz w:val="16"/>
                      <w:szCs w:val="16"/>
                      <w:lang w:val="en-US"/>
                    </w:rPr>
                    <w:t>2</w:t>
                  </w:r>
                </w:p>
              </w:tc>
              <w:tc>
                <w:tcPr>
                  <w:tcW w:w="850" w:type="dxa"/>
                  <w:vAlign w:val="center"/>
                </w:tcPr>
                <w:p w14:paraId="4B070C93"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6</w:t>
                  </w:r>
                </w:p>
              </w:tc>
              <w:tc>
                <w:tcPr>
                  <w:tcW w:w="851" w:type="dxa"/>
                  <w:vAlign w:val="center"/>
                </w:tcPr>
                <w:p w14:paraId="687A30CD"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32AF1AAA"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IFU 60, 1991</w:t>
                  </w:r>
                </w:p>
              </w:tc>
            </w:tr>
            <w:tr w:rsidR="00951A76" w:rsidRPr="00F67D35" w14:paraId="4D51C1D8" w14:textId="77777777" w:rsidTr="00953535">
              <w:trPr>
                <w:trHeight w:hRule="exact" w:val="501"/>
              </w:trPr>
              <w:tc>
                <w:tcPr>
                  <w:tcW w:w="1303" w:type="dxa"/>
                  <w:vAlign w:val="center"/>
                </w:tcPr>
                <w:p w14:paraId="1F06DC27" w14:textId="77777777" w:rsidR="00951A76" w:rsidRDefault="00951A76" w:rsidP="00951A76">
                  <w:pPr>
                    <w:jc w:val="center"/>
                    <w:rPr>
                      <w:rFonts w:ascii="Verdana" w:hAnsi="Verdana"/>
                      <w:i/>
                      <w:sz w:val="16"/>
                      <w:szCs w:val="16"/>
                      <w:lang w:val="en-US"/>
                    </w:rPr>
                  </w:pPr>
                  <w:r w:rsidRPr="002C594E">
                    <w:rPr>
                      <w:rFonts w:ascii="Verdana" w:hAnsi="Verdana"/>
                      <w:i/>
                      <w:sz w:val="16"/>
                      <w:szCs w:val="16"/>
                      <w:lang w:val="en-US"/>
                    </w:rPr>
                    <w:t xml:space="preserve">Pulp at </w:t>
                  </w:r>
                  <w:r>
                    <w:rPr>
                      <w:rFonts w:ascii="Verdana" w:hAnsi="Verdana"/>
                      <w:i/>
                      <w:sz w:val="16"/>
                      <w:szCs w:val="16"/>
                      <w:lang w:val="en-US"/>
                    </w:rPr>
                    <w:t>30</w:t>
                  </w:r>
                  <w:r w:rsidRPr="002C594E">
                    <w:rPr>
                      <w:rFonts w:ascii="Verdana" w:hAnsi="Verdana"/>
                      <w:i/>
                      <w:sz w:val="16"/>
                      <w:szCs w:val="16"/>
                      <w:lang w:val="en-US"/>
                    </w:rPr>
                    <w:t>00</w:t>
                  </w:r>
                </w:p>
                <w:p w14:paraId="65389910" w14:textId="77777777" w:rsidR="00951A76" w:rsidRPr="00951A76" w:rsidRDefault="00951A76" w:rsidP="00951A76">
                  <w:pPr>
                    <w:rPr>
                      <w:rFonts w:ascii="Verdana" w:hAnsi="Verdana"/>
                      <w:sz w:val="16"/>
                      <w:szCs w:val="16"/>
                      <w:lang w:val="en-US"/>
                    </w:rPr>
                  </w:pPr>
                </w:p>
                <w:p w14:paraId="4754E3F0" w14:textId="77777777" w:rsidR="00951A76" w:rsidRPr="00951A76" w:rsidRDefault="00951A76" w:rsidP="00951A76">
                  <w:pPr>
                    <w:rPr>
                      <w:rFonts w:ascii="Verdana" w:hAnsi="Verdana"/>
                      <w:sz w:val="16"/>
                      <w:szCs w:val="16"/>
                      <w:lang w:val="en-US"/>
                    </w:rPr>
                  </w:pPr>
                </w:p>
                <w:p w14:paraId="1EB941F6" w14:textId="77777777" w:rsidR="00951A76" w:rsidRPr="00951A76" w:rsidRDefault="00951A76" w:rsidP="00951A76">
                  <w:pPr>
                    <w:rPr>
                      <w:rFonts w:ascii="Verdana" w:hAnsi="Verdana"/>
                      <w:sz w:val="16"/>
                      <w:szCs w:val="16"/>
                      <w:lang w:val="en-US"/>
                    </w:rPr>
                  </w:pPr>
                </w:p>
                <w:p w14:paraId="442430B1" w14:textId="77777777" w:rsidR="00951A76" w:rsidRPr="00951A76" w:rsidRDefault="00951A76" w:rsidP="00951A76">
                  <w:pPr>
                    <w:rPr>
                      <w:rFonts w:ascii="Verdana" w:hAnsi="Verdana"/>
                      <w:sz w:val="16"/>
                      <w:szCs w:val="16"/>
                      <w:lang w:val="en-US"/>
                    </w:rPr>
                  </w:pPr>
                </w:p>
                <w:p w14:paraId="3B6CC43A" w14:textId="77777777" w:rsidR="00951A76" w:rsidRPr="00951A76" w:rsidRDefault="00951A76" w:rsidP="00951A76">
                  <w:pPr>
                    <w:rPr>
                      <w:rFonts w:ascii="Verdana" w:hAnsi="Verdana"/>
                      <w:sz w:val="16"/>
                      <w:szCs w:val="16"/>
                      <w:lang w:val="en-US"/>
                    </w:rPr>
                  </w:pPr>
                </w:p>
                <w:p w14:paraId="56B0BB50" w14:textId="77777777" w:rsidR="00951A76" w:rsidRPr="00951A76" w:rsidRDefault="00951A76" w:rsidP="00951A76">
                  <w:pPr>
                    <w:rPr>
                      <w:rFonts w:ascii="Verdana" w:hAnsi="Verdana"/>
                      <w:sz w:val="16"/>
                      <w:szCs w:val="16"/>
                      <w:lang w:val="en-US"/>
                    </w:rPr>
                  </w:pPr>
                </w:p>
                <w:p w14:paraId="550EC886" w14:textId="77777777" w:rsidR="00951A76" w:rsidRPr="00951A76" w:rsidRDefault="00951A76" w:rsidP="00951A76">
                  <w:pPr>
                    <w:rPr>
                      <w:rFonts w:ascii="Verdana" w:hAnsi="Verdana"/>
                      <w:sz w:val="16"/>
                      <w:szCs w:val="16"/>
                      <w:lang w:val="en-US"/>
                    </w:rPr>
                  </w:pPr>
                </w:p>
                <w:p w14:paraId="332F9C11" w14:textId="77777777" w:rsidR="00951A76" w:rsidRPr="00951A76" w:rsidRDefault="00951A76" w:rsidP="00951A76">
                  <w:pPr>
                    <w:rPr>
                      <w:rFonts w:ascii="Verdana" w:hAnsi="Verdana"/>
                      <w:sz w:val="16"/>
                      <w:szCs w:val="16"/>
                      <w:lang w:val="en-US"/>
                    </w:rPr>
                  </w:pPr>
                </w:p>
                <w:p w14:paraId="4482F46B" w14:textId="77777777" w:rsidR="00951A76" w:rsidRDefault="00951A76" w:rsidP="00951A76">
                  <w:pPr>
                    <w:rPr>
                      <w:rFonts w:ascii="Verdana" w:hAnsi="Verdana"/>
                      <w:i/>
                      <w:sz w:val="16"/>
                      <w:szCs w:val="16"/>
                      <w:lang w:val="en-US"/>
                    </w:rPr>
                  </w:pPr>
                </w:p>
                <w:p w14:paraId="6EE78835" w14:textId="77777777" w:rsidR="00951A76" w:rsidRPr="00951A76" w:rsidRDefault="00951A76" w:rsidP="00951A76">
                  <w:pPr>
                    <w:rPr>
                      <w:rFonts w:ascii="Verdana" w:hAnsi="Verdana"/>
                      <w:sz w:val="16"/>
                      <w:szCs w:val="16"/>
                      <w:lang w:val="en-US"/>
                    </w:rPr>
                  </w:pPr>
                </w:p>
              </w:tc>
              <w:tc>
                <w:tcPr>
                  <w:tcW w:w="829" w:type="dxa"/>
                  <w:vAlign w:val="center"/>
                </w:tcPr>
                <w:p w14:paraId="43614334" w14:textId="77777777" w:rsidR="00951A76" w:rsidRPr="002C594E" w:rsidRDefault="00951A76" w:rsidP="00951A76">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55BF5BD" w14:textId="77777777" w:rsidR="00951A76" w:rsidRPr="002C594E" w:rsidRDefault="00951A76" w:rsidP="00951A76">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33EF10F4" w14:textId="77777777" w:rsidR="00951A76" w:rsidRPr="002C594E" w:rsidRDefault="00951A76" w:rsidP="00951A76">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756A2A71" w14:textId="77777777" w:rsidR="00951A76" w:rsidRPr="002C594E" w:rsidRDefault="00951A76" w:rsidP="00951A76">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04EB2E09" w14:textId="77777777" w:rsidR="00951A76" w:rsidRPr="002C594E" w:rsidRDefault="00951A76" w:rsidP="00951A76">
                  <w:pPr>
                    <w:jc w:val="center"/>
                    <w:rPr>
                      <w:rFonts w:ascii="Verdana" w:hAnsi="Verdana"/>
                      <w:sz w:val="16"/>
                      <w:szCs w:val="16"/>
                      <w:lang w:val="en-US"/>
                    </w:rPr>
                  </w:pPr>
                  <w:r w:rsidRPr="002C594E">
                    <w:rPr>
                      <w:rFonts w:ascii="Verdana" w:hAnsi="Verdana"/>
                      <w:sz w:val="16"/>
                      <w:szCs w:val="16"/>
                      <w:lang w:val="en-US"/>
                    </w:rPr>
                    <w:t>IFU 60, 1991</w:t>
                  </w:r>
                </w:p>
              </w:tc>
            </w:tr>
          </w:tbl>
          <w:p w14:paraId="54866C9C"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lastRenderedPageBreak/>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4DF37627" w14:textId="77777777" w:rsidTr="00583DB6">
        <w:trPr>
          <w:trHeight w:val="8345"/>
        </w:trPr>
        <w:tc>
          <w:tcPr>
            <w:tcW w:w="9210" w:type="dxa"/>
            <w:tcBorders>
              <w:top w:val="nil"/>
            </w:tcBorders>
          </w:tcPr>
          <w:p w14:paraId="08C47EE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13954B0C" w14:textId="77777777" w:rsidTr="00953535">
              <w:trPr>
                <w:trHeight w:hRule="exact" w:val="501"/>
                <w:tblHeader/>
              </w:trPr>
              <w:tc>
                <w:tcPr>
                  <w:tcW w:w="1303" w:type="dxa"/>
                  <w:vAlign w:val="center"/>
                </w:tcPr>
                <w:p w14:paraId="75450D3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51860F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34C3B3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E87BCD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86354A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5B2488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41164" w:rsidRPr="00F67D35" w14:paraId="108A946A" w14:textId="77777777" w:rsidTr="00B153D7">
              <w:trPr>
                <w:trHeight w:hRule="exact" w:val="680"/>
                <w:tblHeader/>
              </w:trPr>
              <w:tc>
                <w:tcPr>
                  <w:tcW w:w="1303" w:type="dxa"/>
                  <w:vAlign w:val="center"/>
                </w:tcPr>
                <w:p w14:paraId="616CC354"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CMT</w:t>
                  </w:r>
                </w:p>
              </w:tc>
              <w:tc>
                <w:tcPr>
                  <w:tcW w:w="884" w:type="dxa"/>
                  <w:vAlign w:val="center"/>
                </w:tcPr>
                <w:p w14:paraId="248E61A8"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05453257"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4AA8F1F2"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100</w:t>
                  </w:r>
                </w:p>
              </w:tc>
              <w:tc>
                <w:tcPr>
                  <w:tcW w:w="851" w:type="dxa"/>
                  <w:vAlign w:val="center"/>
                </w:tcPr>
                <w:p w14:paraId="4E56AF8C"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E997781"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41164" w:rsidRPr="00F67D35" w14:paraId="39317BB3" w14:textId="77777777" w:rsidTr="00B153D7">
              <w:trPr>
                <w:trHeight w:hRule="exact" w:val="680"/>
                <w:tblHeader/>
              </w:trPr>
              <w:tc>
                <w:tcPr>
                  <w:tcW w:w="1303" w:type="dxa"/>
                  <w:vAlign w:val="center"/>
                </w:tcPr>
                <w:p w14:paraId="2F6C666C"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Yeasts</w:t>
                  </w:r>
                </w:p>
              </w:tc>
              <w:tc>
                <w:tcPr>
                  <w:tcW w:w="884" w:type="dxa"/>
                  <w:vAlign w:val="center"/>
                </w:tcPr>
                <w:p w14:paraId="6CA214C0"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2102E996"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07C7DF43"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50</w:t>
                  </w:r>
                </w:p>
              </w:tc>
              <w:tc>
                <w:tcPr>
                  <w:tcW w:w="851" w:type="dxa"/>
                  <w:vAlign w:val="center"/>
                </w:tcPr>
                <w:p w14:paraId="19CCB08F"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C9E1FA9"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41164" w:rsidRPr="00F67D35" w14:paraId="63021F6E" w14:textId="77777777" w:rsidTr="00B153D7">
              <w:trPr>
                <w:trHeight w:hRule="exact" w:val="680"/>
                <w:tblHeader/>
              </w:trPr>
              <w:tc>
                <w:tcPr>
                  <w:tcW w:w="1303" w:type="dxa"/>
                  <w:vAlign w:val="center"/>
                </w:tcPr>
                <w:p w14:paraId="3A634BAF"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Moulds</w:t>
                  </w:r>
                </w:p>
              </w:tc>
              <w:tc>
                <w:tcPr>
                  <w:tcW w:w="884" w:type="dxa"/>
                  <w:vAlign w:val="center"/>
                </w:tcPr>
                <w:p w14:paraId="0E5B4142"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5DE33BCB"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7179CB23"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30</w:t>
                  </w:r>
                </w:p>
              </w:tc>
              <w:tc>
                <w:tcPr>
                  <w:tcW w:w="851" w:type="dxa"/>
                  <w:vAlign w:val="center"/>
                </w:tcPr>
                <w:p w14:paraId="6872E93C"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B6A95D0"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41164" w:rsidRPr="00F67D35" w14:paraId="10C54B02" w14:textId="77777777" w:rsidTr="00B153D7">
              <w:trPr>
                <w:trHeight w:hRule="exact" w:val="680"/>
                <w:tblHeader/>
              </w:trPr>
              <w:tc>
                <w:tcPr>
                  <w:tcW w:w="1303" w:type="dxa"/>
                  <w:vAlign w:val="center"/>
                </w:tcPr>
                <w:p w14:paraId="637CBB1E"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884" w:type="dxa"/>
                  <w:vAlign w:val="center"/>
                </w:tcPr>
                <w:p w14:paraId="432346EA"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3B6450C1"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127ADC79"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0E68D811"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735A9F0"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41164" w:rsidRPr="00F67D35" w14:paraId="580FBED1" w14:textId="77777777" w:rsidTr="00B153D7">
              <w:trPr>
                <w:trHeight w:hRule="exact" w:val="680"/>
                <w:tblHeader/>
              </w:trPr>
              <w:tc>
                <w:tcPr>
                  <w:tcW w:w="1303" w:type="dxa"/>
                  <w:vAlign w:val="center"/>
                </w:tcPr>
                <w:p w14:paraId="7BDB5800"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E. Coli</w:t>
                  </w:r>
                </w:p>
              </w:tc>
              <w:tc>
                <w:tcPr>
                  <w:tcW w:w="884" w:type="dxa"/>
                  <w:vAlign w:val="center"/>
                </w:tcPr>
                <w:p w14:paraId="28CBF4C2"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33797A96"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5660AA9A"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57DB52E"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29C7A61"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41164" w:rsidRPr="00F67D35" w14:paraId="4EB1DB6B" w14:textId="77777777" w:rsidTr="00B153D7">
              <w:trPr>
                <w:trHeight w:hRule="exact" w:val="680"/>
                <w:tblHeader/>
              </w:trPr>
              <w:tc>
                <w:tcPr>
                  <w:tcW w:w="1303" w:type="dxa"/>
                  <w:vAlign w:val="center"/>
                </w:tcPr>
                <w:p w14:paraId="6F18411F" w14:textId="77777777" w:rsidR="00341164" w:rsidRPr="002C594E" w:rsidRDefault="00341164" w:rsidP="00341164">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884" w:type="dxa"/>
                  <w:vAlign w:val="center"/>
                </w:tcPr>
                <w:p w14:paraId="1087435E"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30301F6D"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41326DDE"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46ADAC40" w14:textId="77777777" w:rsidR="00341164" w:rsidRPr="002C594E" w:rsidRDefault="00341164" w:rsidP="00341164">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FB5DB7C" w14:textId="77777777" w:rsidR="00341164" w:rsidRDefault="00341164" w:rsidP="00341164">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83B7AA1"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A207B33" w14:textId="77777777" w:rsidTr="00977461">
              <w:trPr>
                <w:trHeight w:hRule="exact" w:val="510"/>
                <w:jc w:val="center"/>
              </w:trPr>
              <w:tc>
                <w:tcPr>
                  <w:tcW w:w="2228" w:type="dxa"/>
                  <w:vAlign w:val="center"/>
                </w:tcPr>
                <w:p w14:paraId="3CDC356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66F96BC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9A7EC4A"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38D3A9D4" w14:textId="77777777" w:rsidTr="00977461">
              <w:trPr>
                <w:trHeight w:hRule="exact" w:val="510"/>
                <w:jc w:val="center"/>
              </w:trPr>
              <w:tc>
                <w:tcPr>
                  <w:tcW w:w="2228" w:type="dxa"/>
                  <w:vAlign w:val="center"/>
                </w:tcPr>
                <w:p w14:paraId="1B22FC5E"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28385567"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14310D30"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9C72468" w14:textId="77777777" w:rsidTr="00977461">
              <w:trPr>
                <w:trHeight w:hRule="exact" w:val="510"/>
                <w:jc w:val="center"/>
              </w:trPr>
              <w:tc>
                <w:tcPr>
                  <w:tcW w:w="2228" w:type="dxa"/>
                  <w:vAlign w:val="center"/>
                </w:tcPr>
                <w:p w14:paraId="2B26F71E"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10E31038"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71F1F16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D03DEDA" w14:textId="77777777" w:rsidTr="00977461">
              <w:trPr>
                <w:trHeight w:hRule="exact" w:val="510"/>
                <w:jc w:val="center"/>
              </w:trPr>
              <w:tc>
                <w:tcPr>
                  <w:tcW w:w="2228" w:type="dxa"/>
                  <w:vAlign w:val="center"/>
                </w:tcPr>
                <w:p w14:paraId="17CC8CEA"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1D46AC66"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B50922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C6CCCFE" w14:textId="77777777" w:rsidTr="00977461">
              <w:trPr>
                <w:trHeight w:hRule="exact" w:val="510"/>
                <w:jc w:val="center"/>
              </w:trPr>
              <w:tc>
                <w:tcPr>
                  <w:tcW w:w="2228" w:type="dxa"/>
                  <w:vAlign w:val="center"/>
                </w:tcPr>
                <w:p w14:paraId="38890E43"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7CF4FB99"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5D6525ED"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4500E239" w14:textId="77777777" w:rsidR="004A7EF7" w:rsidRPr="002C594E" w:rsidRDefault="004A7EF7" w:rsidP="00853353">
            <w:pPr>
              <w:spacing w:before="100" w:beforeAutospacing="1"/>
              <w:rPr>
                <w:rFonts w:ascii="Verdana" w:hAnsi="Verdana"/>
                <w:b/>
                <w:sz w:val="8"/>
                <w:szCs w:val="8"/>
                <w:lang w:val="en-US"/>
              </w:rPr>
            </w:pPr>
          </w:p>
        </w:tc>
      </w:tr>
    </w:tbl>
    <w:p w14:paraId="1008A10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67D35" w14:paraId="6182D42D" w14:textId="77777777" w:rsidTr="00953535">
        <w:trPr>
          <w:trHeight w:val="3809"/>
        </w:trPr>
        <w:tc>
          <w:tcPr>
            <w:tcW w:w="9210" w:type="dxa"/>
          </w:tcPr>
          <w:p w14:paraId="3615F10B"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lastRenderedPageBreak/>
              <w:t xml:space="preserve">Legal requirements for food safety product </w:t>
            </w:r>
          </w:p>
          <w:p w14:paraId="02CCFDA1"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0D2AB9AC"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B21A718"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1514299D"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18D37CA"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1A20C5C"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20C1064E"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81BB2DB"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49A95134"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F9D02F7"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587BE1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3940B51"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7312B39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67D35" w14:paraId="7B0727DC" w14:textId="77777777" w:rsidTr="00257592">
        <w:trPr>
          <w:trHeight w:val="2600"/>
        </w:trPr>
        <w:tc>
          <w:tcPr>
            <w:tcW w:w="9210" w:type="dxa"/>
            <w:shd w:val="clear" w:color="auto" w:fill="auto"/>
          </w:tcPr>
          <w:p w14:paraId="2F7F86C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A61AC99"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027478B"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1DF070CC"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2C23F8A9" w14:textId="5579D0C3"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C2194E" w:rsidRPr="002C594E">
              <w:rPr>
                <w:rFonts w:ascii="Verdana" w:hAnsi="Verdana"/>
                <w:lang w:val="en-US"/>
              </w:rPr>
              <w:t xml:space="preserve">Receiving Citrus Fruit and Unloading – Washing – Selection and Calibration – Juice Extraction – Refining </w:t>
            </w:r>
            <w:r w:rsidR="00C2194E">
              <w:rPr>
                <w:rFonts w:ascii="Verdana" w:hAnsi="Verdana"/>
                <w:lang w:val="en-US"/>
              </w:rPr>
              <w:t>–</w:t>
            </w:r>
            <w:r w:rsidR="00C2194E" w:rsidRPr="002C594E">
              <w:rPr>
                <w:rFonts w:ascii="Verdana" w:hAnsi="Verdana"/>
                <w:lang w:val="en-US"/>
              </w:rPr>
              <w:t xml:space="preserve"> </w:t>
            </w:r>
            <w:r w:rsidR="00C2194E">
              <w:rPr>
                <w:rFonts w:ascii="Verdana" w:hAnsi="Verdana"/>
                <w:lang w:val="en-US"/>
              </w:rPr>
              <w:t xml:space="preserve">Refrigeration – Temporary Storage - </w:t>
            </w:r>
            <w:r w:rsidR="00C2194E" w:rsidRPr="002C594E">
              <w:rPr>
                <w:rFonts w:ascii="Verdana" w:hAnsi="Verdana"/>
                <w:lang w:val="en-US"/>
              </w:rPr>
              <w:t xml:space="preserve"> </w:t>
            </w:r>
            <w:r w:rsidR="00C2194E" w:rsidRPr="002C594E">
              <w:rPr>
                <w:rFonts w:ascii="Verdana" w:hAnsi="Verdana"/>
                <w:color w:val="212121"/>
                <w:lang w:val="en-US" w:eastAsia="it-IT"/>
              </w:rPr>
              <w:t xml:space="preserve">Preheating – Refinement - </w:t>
            </w:r>
            <w:r w:rsidR="00C2194E" w:rsidRPr="002C594E">
              <w:rPr>
                <w:rFonts w:ascii="Verdana" w:hAnsi="Verdana"/>
                <w:lang w:val="en-US"/>
              </w:rPr>
              <w:t xml:space="preserve">Centrifugation – Sending to the Finished Products Department– Pasteurization – Concentration – Refrigeration – Filtration </w:t>
            </w:r>
            <w:r w:rsidR="00C306CC">
              <w:rPr>
                <w:rFonts w:ascii="Verdana" w:hAnsi="Verdana"/>
                <w:lang w:val="en-US"/>
              </w:rPr>
              <w:t>and magnetic trap</w:t>
            </w:r>
            <w:r w:rsidR="00C306CC" w:rsidRPr="002C594E">
              <w:rPr>
                <w:rFonts w:ascii="Verdana" w:hAnsi="Verdana"/>
                <w:lang w:val="en-US"/>
              </w:rPr>
              <w:t xml:space="preserve"> </w:t>
            </w:r>
            <w:r w:rsidR="00C2194E" w:rsidRPr="002C594E">
              <w:rPr>
                <w:rFonts w:ascii="Verdana" w:hAnsi="Verdana"/>
                <w:lang w:val="en-US"/>
              </w:rPr>
              <w:t>– Packaging – Freezing – Storage – Loading on the truck.</w:t>
            </w:r>
          </w:p>
        </w:tc>
      </w:tr>
    </w:tbl>
    <w:p w14:paraId="5C91132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67D35" w14:paraId="19D3767A" w14:textId="77777777" w:rsidTr="00E502AA">
        <w:trPr>
          <w:trHeight w:val="1129"/>
        </w:trPr>
        <w:tc>
          <w:tcPr>
            <w:tcW w:w="9356" w:type="dxa"/>
            <w:shd w:val="clear" w:color="auto" w:fill="auto"/>
          </w:tcPr>
          <w:p w14:paraId="44990FF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F076608"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9E203D2"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6DCD8EDE" w14:textId="77777777" w:rsidTr="00482084">
              <w:tc>
                <w:tcPr>
                  <w:tcW w:w="1087" w:type="dxa"/>
                </w:tcPr>
                <w:p w14:paraId="0EB94AA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570FD4B" w14:textId="28253F58"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F67D35">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AB21B4A" w14:textId="77777777" w:rsidR="00163F15" w:rsidRPr="002C594E" w:rsidRDefault="00163F15" w:rsidP="00172D78">
                  <w:pPr>
                    <w:spacing w:before="120"/>
                    <w:jc w:val="both"/>
                    <w:rPr>
                      <w:rFonts w:ascii="Verdana" w:hAnsi="Verdana"/>
                      <w:sz w:val="16"/>
                      <w:szCs w:val="16"/>
                      <w:lang w:val="en-US"/>
                    </w:rPr>
                  </w:pPr>
                </w:p>
              </w:tc>
            </w:tr>
            <w:tr w:rsidR="00163F15" w:rsidRPr="002C594E" w14:paraId="33F9A9EF" w14:textId="77777777" w:rsidTr="00482084">
              <w:tc>
                <w:tcPr>
                  <w:tcW w:w="1087" w:type="dxa"/>
                </w:tcPr>
                <w:p w14:paraId="01EEC23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F9CF991" w14:textId="51BF2C29"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F67D35">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41EFDC2" w14:textId="77777777" w:rsidR="00163F15" w:rsidRPr="002C594E" w:rsidRDefault="00163F15" w:rsidP="00172D78">
                  <w:pPr>
                    <w:spacing w:before="120"/>
                    <w:jc w:val="both"/>
                    <w:rPr>
                      <w:rFonts w:ascii="Verdana" w:hAnsi="Verdana"/>
                      <w:sz w:val="16"/>
                      <w:szCs w:val="16"/>
                      <w:lang w:val="en-US"/>
                    </w:rPr>
                  </w:pPr>
                </w:p>
              </w:tc>
            </w:tr>
            <w:tr w:rsidR="00163F15" w:rsidRPr="00F67D35" w14:paraId="43129A2A" w14:textId="77777777" w:rsidTr="00482084">
              <w:tc>
                <w:tcPr>
                  <w:tcW w:w="1087" w:type="dxa"/>
                </w:tcPr>
                <w:p w14:paraId="0BF900F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AA757C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CA8C9D1" w14:textId="77777777" w:rsidR="00423D2B"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p w14:paraId="6E3A6D16" w14:textId="77777777" w:rsidR="00F67D35" w:rsidRPr="00F67D35" w:rsidRDefault="00F67D35" w:rsidP="00F67D35">
                  <w:pPr>
                    <w:rPr>
                      <w:rFonts w:ascii="Verdana" w:hAnsi="Verdana"/>
                      <w:sz w:val="16"/>
                      <w:szCs w:val="16"/>
                      <w:lang w:val="en-US"/>
                    </w:rPr>
                  </w:pPr>
                </w:p>
                <w:p w14:paraId="5A0E3E9A" w14:textId="77777777" w:rsidR="00F67D35" w:rsidRPr="00F67D35" w:rsidRDefault="00F67D35" w:rsidP="00F67D35">
                  <w:pPr>
                    <w:rPr>
                      <w:rFonts w:ascii="Verdana" w:hAnsi="Verdana"/>
                      <w:sz w:val="16"/>
                      <w:szCs w:val="16"/>
                      <w:lang w:val="en-US"/>
                    </w:rPr>
                  </w:pPr>
                </w:p>
                <w:p w14:paraId="4712DAED" w14:textId="77777777" w:rsidR="00F67D35" w:rsidRPr="00F67D35" w:rsidRDefault="00F67D35" w:rsidP="00F67D35">
                  <w:pPr>
                    <w:rPr>
                      <w:rFonts w:ascii="Verdana" w:hAnsi="Verdana"/>
                      <w:sz w:val="16"/>
                      <w:szCs w:val="16"/>
                      <w:lang w:val="en-US"/>
                    </w:rPr>
                  </w:pPr>
                </w:p>
                <w:p w14:paraId="06729155" w14:textId="77777777" w:rsidR="00F67D35" w:rsidRPr="00F67D35" w:rsidRDefault="00F67D35" w:rsidP="00F67D35">
                  <w:pPr>
                    <w:rPr>
                      <w:rFonts w:ascii="Verdana" w:hAnsi="Verdana"/>
                      <w:sz w:val="16"/>
                      <w:szCs w:val="16"/>
                      <w:lang w:val="en-US"/>
                    </w:rPr>
                  </w:pPr>
                </w:p>
                <w:p w14:paraId="0CF089A2" w14:textId="77777777" w:rsidR="00F67D35" w:rsidRPr="00F67D35" w:rsidRDefault="00F67D35" w:rsidP="00F67D35">
                  <w:pPr>
                    <w:rPr>
                      <w:rFonts w:ascii="Verdana" w:hAnsi="Verdana"/>
                      <w:sz w:val="16"/>
                      <w:szCs w:val="16"/>
                      <w:lang w:val="en-US"/>
                    </w:rPr>
                  </w:pPr>
                </w:p>
                <w:p w14:paraId="68ECD376" w14:textId="77777777" w:rsidR="00F67D35" w:rsidRDefault="00F67D35" w:rsidP="00F67D35">
                  <w:pPr>
                    <w:rPr>
                      <w:rFonts w:ascii="Verdana" w:hAnsi="Verdana"/>
                      <w:sz w:val="16"/>
                      <w:szCs w:val="16"/>
                      <w:lang w:val="en-US"/>
                    </w:rPr>
                  </w:pPr>
                </w:p>
                <w:p w14:paraId="30DF48C8" w14:textId="02DCBA89" w:rsidR="00F67D35" w:rsidRPr="00F67D35" w:rsidRDefault="00F67D35" w:rsidP="00F67D35">
                  <w:pPr>
                    <w:jc w:val="center"/>
                    <w:rPr>
                      <w:rFonts w:ascii="Verdana" w:hAnsi="Verdana"/>
                      <w:sz w:val="16"/>
                      <w:szCs w:val="16"/>
                      <w:lang w:val="en-US"/>
                    </w:rPr>
                  </w:pPr>
                </w:p>
              </w:tc>
              <w:tc>
                <w:tcPr>
                  <w:tcW w:w="4740" w:type="dxa"/>
                  <w:vAlign w:val="center"/>
                </w:tcPr>
                <w:p w14:paraId="00F7F22F"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67D35" w14:paraId="63F4673C" w14:textId="77777777" w:rsidTr="00300921">
              <w:tc>
                <w:tcPr>
                  <w:tcW w:w="1087" w:type="dxa"/>
                </w:tcPr>
                <w:p w14:paraId="3BB113B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34E9D0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9EB53A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67D35" w14:paraId="06A5376E" w14:textId="77777777" w:rsidTr="00300921">
              <w:tc>
                <w:tcPr>
                  <w:tcW w:w="1087" w:type="dxa"/>
                </w:tcPr>
                <w:p w14:paraId="32294C8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569A7D0"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57CF6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0BD3BA0" w14:textId="77777777" w:rsidR="00163F15" w:rsidRPr="002C594E" w:rsidRDefault="00163F15" w:rsidP="00172D78">
                  <w:pPr>
                    <w:spacing w:before="120"/>
                    <w:jc w:val="both"/>
                    <w:rPr>
                      <w:rFonts w:ascii="Verdana" w:hAnsi="Verdana"/>
                      <w:sz w:val="16"/>
                      <w:szCs w:val="16"/>
                      <w:lang w:val="en-US"/>
                    </w:rPr>
                  </w:pPr>
                </w:p>
              </w:tc>
            </w:tr>
          </w:tbl>
          <w:p w14:paraId="0B4C2352"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2F3C8A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2FA922E1" w14:textId="77777777" w:rsidTr="00583DB6">
              <w:trPr>
                <w:trHeight w:val="242"/>
                <w:jc w:val="center"/>
              </w:trPr>
              <w:tc>
                <w:tcPr>
                  <w:tcW w:w="1129" w:type="dxa"/>
                </w:tcPr>
                <w:p w14:paraId="5D65433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0CFCC88"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0EE62F16" w14:textId="77777777" w:rsidR="00163F15" w:rsidRPr="002C594E" w:rsidRDefault="00163F15" w:rsidP="00172D78">
                  <w:pPr>
                    <w:spacing w:before="120"/>
                    <w:jc w:val="both"/>
                    <w:rPr>
                      <w:rFonts w:ascii="Verdana" w:hAnsi="Verdana"/>
                      <w:sz w:val="16"/>
                      <w:szCs w:val="16"/>
                      <w:lang w:val="en-US"/>
                    </w:rPr>
                  </w:pPr>
                </w:p>
              </w:tc>
            </w:tr>
            <w:tr w:rsidR="00163F15" w:rsidRPr="002C594E" w14:paraId="0662E87B" w14:textId="77777777" w:rsidTr="00583DB6">
              <w:trPr>
                <w:trHeight w:val="262"/>
                <w:jc w:val="center"/>
              </w:trPr>
              <w:tc>
                <w:tcPr>
                  <w:tcW w:w="1129" w:type="dxa"/>
                </w:tcPr>
                <w:p w14:paraId="06ABDAF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9FB3B27"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618F45B" w14:textId="77777777" w:rsidR="00163F15" w:rsidRPr="002C594E" w:rsidRDefault="00163F15" w:rsidP="00172D78">
                  <w:pPr>
                    <w:spacing w:before="120"/>
                    <w:jc w:val="both"/>
                    <w:rPr>
                      <w:rFonts w:ascii="Verdana" w:hAnsi="Verdana"/>
                      <w:sz w:val="16"/>
                      <w:szCs w:val="16"/>
                      <w:lang w:val="en-US"/>
                    </w:rPr>
                  </w:pPr>
                </w:p>
              </w:tc>
            </w:tr>
            <w:tr w:rsidR="00163F15" w:rsidRPr="00F67D35" w14:paraId="5A25379E" w14:textId="77777777" w:rsidTr="00583DB6">
              <w:trPr>
                <w:trHeight w:val="1477"/>
                <w:jc w:val="center"/>
              </w:trPr>
              <w:tc>
                <w:tcPr>
                  <w:tcW w:w="1129" w:type="dxa"/>
                </w:tcPr>
                <w:p w14:paraId="1B7D6A9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356FB7C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9EAA769"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F67D35" w14:paraId="36DA974F" w14:textId="77777777" w:rsidTr="00583DB6">
              <w:trPr>
                <w:trHeight w:val="790"/>
                <w:jc w:val="center"/>
              </w:trPr>
              <w:tc>
                <w:tcPr>
                  <w:tcW w:w="1129" w:type="dxa"/>
                </w:tcPr>
                <w:p w14:paraId="60D3856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DB0EA6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71D372C" w14:textId="77777777" w:rsidR="00163F15" w:rsidRPr="002C594E" w:rsidRDefault="00163F15" w:rsidP="00172D78">
                  <w:pPr>
                    <w:spacing w:before="120"/>
                    <w:jc w:val="both"/>
                    <w:rPr>
                      <w:rFonts w:ascii="Verdana" w:hAnsi="Verdana"/>
                      <w:sz w:val="16"/>
                      <w:szCs w:val="16"/>
                      <w:lang w:val="en-US"/>
                    </w:rPr>
                  </w:pPr>
                </w:p>
              </w:tc>
            </w:tr>
          </w:tbl>
          <w:p w14:paraId="7AEB8325" w14:textId="77777777" w:rsidR="009A54EC" w:rsidRPr="002C594E" w:rsidRDefault="009A54EC" w:rsidP="00172D78">
            <w:pPr>
              <w:spacing w:before="120"/>
              <w:jc w:val="center"/>
              <w:rPr>
                <w:rFonts w:ascii="Verdana" w:hAnsi="Verdana"/>
                <w:i/>
                <w:lang w:val="en-US"/>
              </w:rPr>
            </w:pPr>
          </w:p>
          <w:p w14:paraId="38130D4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DF1AA9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B2B6E54"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C345AD0"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F8CD6A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9136629"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384314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0068ED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45F4BA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6E65F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EE4B01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64495F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039C0E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2AA432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8DECB7D"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6316D94"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0145814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27DA20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8BE2F48"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3288D5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45C2EE3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23982E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535EECD8" w14:textId="77777777" w:rsidR="00583DB6" w:rsidRPr="002C594E" w:rsidRDefault="00583DB6" w:rsidP="00F6263E">
            <w:pPr>
              <w:spacing w:before="120"/>
              <w:ind w:left="318" w:hanging="318"/>
              <w:rPr>
                <w:rFonts w:ascii="Verdana" w:hAnsi="Verdana"/>
                <w:i/>
                <w:sz w:val="16"/>
                <w:szCs w:val="16"/>
                <w:lang w:val="en-US"/>
              </w:rPr>
            </w:pPr>
          </w:p>
          <w:p w14:paraId="7BB10503"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11A4F8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969EF97"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019763A"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BD9916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4AABE8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55D2DA5"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2ACE78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3E3B4F62"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4612991"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E844451" w14:textId="77777777" w:rsidR="00583DB6" w:rsidRPr="00B11378" w:rsidRDefault="00583DB6" w:rsidP="00B11378">
            <w:pPr>
              <w:spacing w:before="120"/>
              <w:rPr>
                <w:rFonts w:ascii="Verdana" w:hAnsi="Verdana"/>
                <w:i/>
                <w:sz w:val="16"/>
                <w:szCs w:val="16"/>
                <w:lang w:val="en-US"/>
              </w:rPr>
            </w:pPr>
          </w:p>
          <w:p w14:paraId="533DAA72"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FC0BB2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1FD84B3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CA4FA0"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75D9461" w14:textId="77777777" w:rsidR="00573C7D" w:rsidRPr="002C594E" w:rsidRDefault="00573C7D" w:rsidP="00172D78">
            <w:pPr>
              <w:spacing w:before="120"/>
              <w:rPr>
                <w:rFonts w:ascii="Verdana" w:hAnsi="Verdana"/>
                <w:i/>
                <w:sz w:val="16"/>
                <w:szCs w:val="16"/>
                <w:lang w:val="en-US"/>
              </w:rPr>
            </w:pPr>
          </w:p>
          <w:p w14:paraId="1C120C4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B6CEA3C"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C62EAB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074F3C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67D35" w14:paraId="1EDF364B" w14:textId="77777777" w:rsidTr="00394C48">
        <w:trPr>
          <w:trHeight w:val="1737"/>
        </w:trPr>
        <w:tc>
          <w:tcPr>
            <w:tcW w:w="9320" w:type="dxa"/>
            <w:shd w:val="clear" w:color="auto" w:fill="auto"/>
          </w:tcPr>
          <w:p w14:paraId="01B9ABE9"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B04B21B"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E3192F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74328FB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67D35" w14:paraId="3C35A843" w14:textId="77777777" w:rsidTr="00163F15">
        <w:trPr>
          <w:trHeight w:val="832"/>
        </w:trPr>
        <w:tc>
          <w:tcPr>
            <w:tcW w:w="9320" w:type="dxa"/>
            <w:shd w:val="clear" w:color="auto" w:fill="auto"/>
          </w:tcPr>
          <w:p w14:paraId="52BF7F3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77F91C9"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4087FB9"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189C6C"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84E1B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67D35" w14:paraId="6A7DABDA" w14:textId="77777777" w:rsidTr="00394C48">
        <w:tc>
          <w:tcPr>
            <w:tcW w:w="9320" w:type="dxa"/>
            <w:shd w:val="clear" w:color="auto" w:fill="auto"/>
          </w:tcPr>
          <w:p w14:paraId="11D3047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7600A72"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236AE5F" w14:textId="77777777" w:rsidR="001E1265" w:rsidRPr="002C594E" w:rsidRDefault="001E1265" w:rsidP="00172D78">
      <w:pPr>
        <w:spacing w:before="120"/>
        <w:ind w:left="-567"/>
        <w:rPr>
          <w:rFonts w:ascii="Verdana" w:hAnsi="Verdana"/>
          <w:i/>
          <w:sz w:val="16"/>
          <w:szCs w:val="16"/>
          <w:lang w:val="en-US"/>
        </w:rPr>
      </w:pPr>
    </w:p>
    <w:p w14:paraId="36CC6D1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4CF270" w14:textId="77777777" w:rsidR="00045A7B" w:rsidRDefault="00045A7B">
      <w:r>
        <w:separator/>
      </w:r>
    </w:p>
  </w:endnote>
  <w:endnote w:type="continuationSeparator" w:id="0">
    <w:p w14:paraId="1D046656"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DC085" w14:textId="77777777" w:rsidR="00E36058" w:rsidRDefault="00E360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125612"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67D35" w:rsidRPr="001E1265" w14:paraId="525C275B" w14:textId="77777777" w:rsidTr="00783B0F">
      <w:tc>
        <w:tcPr>
          <w:tcW w:w="567" w:type="dxa"/>
          <w:tcBorders>
            <w:top w:val="single" w:sz="4" w:space="0" w:color="000000"/>
            <w:left w:val="single" w:sz="4" w:space="0" w:color="000000"/>
            <w:bottom w:val="single" w:sz="4" w:space="0" w:color="000000"/>
          </w:tcBorders>
          <w:vAlign w:val="center"/>
        </w:tcPr>
        <w:p w14:paraId="127CB0FB" w14:textId="033966A4" w:rsidR="00F67D35" w:rsidRPr="00BA1A4D" w:rsidRDefault="00F67D35" w:rsidP="00F67D35">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14:paraId="549E48C0" w14:textId="35F3551D" w:rsidR="00F67D35" w:rsidRDefault="00F67D35" w:rsidP="00F67D3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759D719" w14:textId="68EBAEAF" w:rsidR="00F67D35" w:rsidRDefault="00F67D35" w:rsidP="00F67D3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3B455CCD" w14:textId="24EAD0F0" w:rsidR="00F67D35" w:rsidRDefault="00E36058" w:rsidP="00E36058">
          <w:pPr>
            <w:pStyle w:val="Pidipagina"/>
            <w:snapToGrid w:val="0"/>
            <w:jc w:val="center"/>
            <w:rPr>
              <w:rFonts w:ascii="Verdana" w:hAnsi="Verdana"/>
              <w:sz w:val="16"/>
              <w:szCs w:val="16"/>
              <w:lang w:val="en-US"/>
            </w:rPr>
          </w:pPr>
          <w:r w:rsidRPr="00E3605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183B5A1" w14:textId="77777777" w:rsidR="00F67D35" w:rsidRDefault="00F67D35" w:rsidP="00F67D35">
          <w:pPr>
            <w:pStyle w:val="Pidipagina"/>
            <w:snapToGrid w:val="0"/>
            <w:jc w:val="center"/>
            <w:rPr>
              <w:rFonts w:ascii="Verdana" w:hAnsi="Verdana"/>
              <w:sz w:val="16"/>
              <w:szCs w:val="16"/>
              <w:lang w:val="en-US"/>
            </w:rPr>
          </w:pPr>
          <w:r>
            <w:rPr>
              <w:rFonts w:ascii="Verdana" w:hAnsi="Verdana"/>
              <w:sz w:val="16"/>
              <w:szCs w:val="16"/>
              <w:lang w:val="en-US"/>
            </w:rPr>
            <w:t>RIZZO</w:t>
          </w:r>
        </w:p>
        <w:p w14:paraId="6F05F385" w14:textId="44DBD5B4" w:rsidR="00F67D35" w:rsidRDefault="00F67D35" w:rsidP="00F67D3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4464E" w:rsidRPr="001E1265" w14:paraId="1EE3FADB" w14:textId="77777777" w:rsidTr="00CF0FA3">
      <w:tc>
        <w:tcPr>
          <w:tcW w:w="567" w:type="dxa"/>
          <w:tcBorders>
            <w:top w:val="single" w:sz="4" w:space="0" w:color="000000"/>
            <w:left w:val="single" w:sz="4" w:space="0" w:color="000000"/>
            <w:bottom w:val="single" w:sz="4" w:space="0" w:color="000000"/>
          </w:tcBorders>
          <w:vAlign w:val="center"/>
        </w:tcPr>
        <w:p w14:paraId="345EB995" w14:textId="77777777" w:rsidR="00A4464E" w:rsidRPr="001E1265" w:rsidRDefault="00A4464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10255B5"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19ECCA8"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41E22F3"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32F768F"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B1B7229" w14:textId="77777777" w:rsidR="00CF0FA3" w:rsidRDefault="00CF0FA3" w:rsidP="00CF0FA3">
    <w:pPr>
      <w:pStyle w:val="Pidipagina"/>
      <w:jc w:val="center"/>
    </w:pPr>
  </w:p>
  <w:p w14:paraId="56F75720"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251D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251DE" w:rsidRPr="00CF0FA3">
      <w:rPr>
        <w:rFonts w:ascii="Verdana" w:hAnsi="Verdana"/>
        <w:sz w:val="16"/>
        <w:szCs w:val="16"/>
      </w:rPr>
      <w:fldChar w:fldCharType="separate"/>
    </w:r>
    <w:r w:rsidR="00911536">
      <w:rPr>
        <w:rFonts w:ascii="Verdana" w:hAnsi="Verdana"/>
        <w:noProof/>
        <w:sz w:val="16"/>
        <w:szCs w:val="16"/>
      </w:rPr>
      <w:t>1</w:t>
    </w:r>
    <w:r w:rsidR="00D251D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9BE51C0" w14:textId="77777777" w:rsidTr="001B1240">
      <w:tc>
        <w:tcPr>
          <w:tcW w:w="657" w:type="dxa"/>
          <w:tcBorders>
            <w:top w:val="single" w:sz="4" w:space="0" w:color="000000"/>
            <w:left w:val="single" w:sz="4" w:space="0" w:color="000000"/>
            <w:bottom w:val="single" w:sz="4" w:space="0" w:color="000000"/>
          </w:tcBorders>
          <w:vAlign w:val="center"/>
        </w:tcPr>
        <w:p w14:paraId="096E44A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64B6964"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7617152A"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E93E56A"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AD508C5" w14:textId="77777777" w:rsidR="00E73CA1" w:rsidRPr="001B1240" w:rsidRDefault="00E73CA1" w:rsidP="001B1240">
          <w:pPr>
            <w:pStyle w:val="Pidipagina"/>
            <w:snapToGrid w:val="0"/>
            <w:jc w:val="center"/>
            <w:rPr>
              <w:rFonts w:ascii="Verdana" w:hAnsi="Verdana"/>
            </w:rPr>
          </w:pPr>
        </w:p>
      </w:tc>
    </w:tr>
    <w:tr w:rsidR="00E73CA1" w14:paraId="1BA42239" w14:textId="77777777" w:rsidTr="001B1240">
      <w:tc>
        <w:tcPr>
          <w:tcW w:w="657" w:type="dxa"/>
          <w:tcBorders>
            <w:left w:val="single" w:sz="4" w:space="0" w:color="000000"/>
            <w:bottom w:val="single" w:sz="4" w:space="0" w:color="000000"/>
          </w:tcBorders>
          <w:vAlign w:val="center"/>
        </w:tcPr>
        <w:p w14:paraId="3552E09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77F7A7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0891C9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71B8B87"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66C48160"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02C19484"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8211DA" w14:textId="77777777" w:rsidR="00045A7B" w:rsidRDefault="00045A7B">
      <w:r>
        <w:separator/>
      </w:r>
    </w:p>
  </w:footnote>
  <w:footnote w:type="continuationSeparator" w:id="0">
    <w:p w14:paraId="4B43F1F7"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47395D" w14:textId="77777777" w:rsidR="00E36058" w:rsidRDefault="00E360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3DBCAC8D" w14:textId="77777777" w:rsidTr="00A4464E">
      <w:trPr>
        <w:trHeight w:val="838"/>
      </w:trPr>
      <w:tc>
        <w:tcPr>
          <w:tcW w:w="2694" w:type="dxa"/>
          <w:tcBorders>
            <w:top w:val="single" w:sz="4" w:space="0" w:color="000000"/>
            <w:left w:val="single" w:sz="4" w:space="0" w:color="000000"/>
            <w:bottom w:val="single" w:sz="4" w:space="0" w:color="000000"/>
          </w:tcBorders>
          <w:vAlign w:val="center"/>
        </w:tcPr>
        <w:p w14:paraId="6553F7A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6150D606"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752F96E4"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574D8">
            <w:rPr>
              <w:rFonts w:ascii="Verdana" w:hAnsi="Verdana"/>
              <w:b/>
              <w:bCs/>
              <w:sz w:val="24"/>
              <w:szCs w:val="24"/>
            </w:rPr>
            <w:t>34</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0A3483A7"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6CB49E4E" w14:textId="77777777">
      <w:trPr>
        <w:trHeight w:val="838"/>
      </w:trPr>
      <w:tc>
        <w:tcPr>
          <w:tcW w:w="1896" w:type="dxa"/>
          <w:tcBorders>
            <w:top w:val="single" w:sz="4" w:space="0" w:color="000000"/>
            <w:left w:val="single" w:sz="4" w:space="0" w:color="000000"/>
            <w:bottom w:val="single" w:sz="4" w:space="0" w:color="000000"/>
          </w:tcBorders>
          <w:vAlign w:val="center"/>
        </w:tcPr>
        <w:p w14:paraId="5C09602D"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EBB879F"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B4EC07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073A900B"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682A0BE5"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77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F3354"/>
    <w:rsid w:val="00206212"/>
    <w:rsid w:val="00207B8B"/>
    <w:rsid w:val="00207E78"/>
    <w:rsid w:val="00210CA4"/>
    <w:rsid w:val="00224A9C"/>
    <w:rsid w:val="00230158"/>
    <w:rsid w:val="00241166"/>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1164"/>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1A76"/>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D1B62"/>
    <w:rsid w:val="009D2041"/>
    <w:rsid w:val="009E26BA"/>
    <w:rsid w:val="009F6F6D"/>
    <w:rsid w:val="00A15021"/>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06CC"/>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6058"/>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67D35"/>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7761"/>
    <o:shapelayout v:ext="edit">
      <o:idmap v:ext="edit" data="1"/>
    </o:shapelayout>
  </w:shapeDefaults>
  <w:decimalSymbol w:val=","/>
  <w:listSeparator w:val=";"/>
  <w14:docId w14:val="08A5B54A"/>
  <w15:docId w15:val="{D3EAB180-2B7D-4DAF-9E97-89CB8DBC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AAC44E-C9CA-43C4-85DC-90BDD05A0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7</Pages>
  <Words>1914</Words>
  <Characters>10910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73</cp:revision>
  <cp:lastPrinted>2017-04-06T08:22:00Z</cp:lastPrinted>
  <dcterms:created xsi:type="dcterms:W3CDTF">2016-03-22T11:44:00Z</dcterms:created>
  <dcterms:modified xsi:type="dcterms:W3CDTF">2022-01-17T16:23:00Z</dcterms:modified>
  <cp:category>Ufficio Qualità</cp:category>
  <cp:contentStatus>Rev. 2</cp:contentStatus>
</cp:coreProperties>
</file>