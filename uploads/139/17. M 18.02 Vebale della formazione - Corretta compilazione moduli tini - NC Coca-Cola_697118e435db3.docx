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FA5B741" w14:textId="06FECDFF" w:rsidR="0092742B" w:rsidRDefault="002C570D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66944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4D445DE6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73C30EAA" w:rsidR="0092742B" w:rsidRDefault="002C570D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67968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18611810" w:rsidR="0092742B" w:rsidRDefault="002C570D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68992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223AB62A" w:rsidR="001E558C" w:rsidRDefault="002C570D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70016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77777777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363DF1">
        <w:trPr>
          <w:trHeight w:val="1233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1E247078" w14:textId="677B109A" w:rsidR="00384682" w:rsidRPr="00FB7E04" w:rsidRDefault="00F52958" w:rsidP="00F52958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Corretta compilazione del modulo “</w:t>
            </w:r>
            <w:r w:rsidRPr="00F52958">
              <w:rPr>
                <w:rFonts w:ascii="Verdana" w:hAnsi="Verdana"/>
              </w:rPr>
              <w:t>Inserimento prodotto nei tini</w:t>
            </w:r>
            <w:r>
              <w:rPr>
                <w:rFonts w:ascii="Verdana" w:hAnsi="Verdana"/>
              </w:rPr>
              <w:t xml:space="preserve">” cod. M 15.05.04 e </w:t>
            </w:r>
            <w:r w:rsidR="00122E21">
              <w:rPr>
                <w:rFonts w:ascii="Verdana" w:hAnsi="Verdana"/>
              </w:rPr>
              <w:t>formazione sull’</w:t>
            </w:r>
            <w:r>
              <w:rPr>
                <w:rFonts w:ascii="Verdana" w:hAnsi="Verdana"/>
              </w:rPr>
              <w:t xml:space="preserve">importanza della </w:t>
            </w:r>
            <w:r w:rsidR="00122E21">
              <w:rPr>
                <w:rFonts w:ascii="Verdana" w:hAnsi="Verdana"/>
              </w:rPr>
              <w:t xml:space="preserve">corretta </w:t>
            </w:r>
            <w:r>
              <w:rPr>
                <w:rFonts w:ascii="Verdana" w:hAnsi="Verdana"/>
              </w:rPr>
              <w:t xml:space="preserve">registrazione del prodotto </w:t>
            </w:r>
            <w:r w:rsidR="00122E21">
              <w:rPr>
                <w:rFonts w:ascii="Verdana" w:hAnsi="Verdana"/>
              </w:rPr>
              <w:t xml:space="preserve">stoccato </w:t>
            </w:r>
            <w:r>
              <w:rPr>
                <w:rFonts w:ascii="Verdana" w:hAnsi="Verdana"/>
              </w:rPr>
              <w:t xml:space="preserve">all’interno dei tini </w:t>
            </w:r>
            <w:r w:rsidR="006B1F25">
              <w:rPr>
                <w:rFonts w:ascii="Verdana" w:hAnsi="Verdana"/>
              </w:rPr>
              <w:t>affinché</w:t>
            </w:r>
            <w:r>
              <w:rPr>
                <w:rFonts w:ascii="Verdana" w:hAnsi="Verdana"/>
              </w:rPr>
              <w:t xml:space="preserve"> sia sempre assicurata un</w:t>
            </w:r>
            <w:r w:rsidR="00F34F77">
              <w:rPr>
                <w:rFonts w:ascii="Verdana" w:hAnsi="Verdana"/>
              </w:rPr>
              <w:t xml:space="preserve">’adeguata </w:t>
            </w:r>
            <w:r>
              <w:rPr>
                <w:rFonts w:ascii="Verdana" w:hAnsi="Verdana"/>
              </w:rPr>
              <w:t>tracciabilità</w:t>
            </w:r>
            <w:r w:rsidR="00F34F77">
              <w:rPr>
                <w:rFonts w:ascii="Verdana" w:hAnsi="Verdana"/>
              </w:rPr>
              <w:t xml:space="preserve"> del prodotto</w:t>
            </w:r>
            <w:r>
              <w:rPr>
                <w:rFonts w:ascii="Verdana" w:hAnsi="Verdana"/>
              </w:rPr>
              <w:t>.</w:t>
            </w: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47C87D25" w14:textId="77777777" w:rsidR="00FB7E04" w:rsidRDefault="00FB7E04" w:rsidP="00FB7E04">
            <w:pPr>
              <w:snapToGrid w:val="0"/>
              <w:spacing w:after="240"/>
              <w:jc w:val="center"/>
              <w:rPr>
                <w:rFonts w:ascii="Verdana" w:hAnsi="Verdana"/>
              </w:rPr>
            </w:pPr>
          </w:p>
          <w:p w14:paraId="7B23D755" w14:textId="77777777" w:rsidR="00F52958" w:rsidRDefault="00F52958" w:rsidP="00F52958">
            <w:pPr>
              <w:tabs>
                <w:tab w:val="left" w:pos="72"/>
                <w:tab w:val="left" w:pos="213"/>
              </w:tabs>
              <w:snapToGrid w:val="0"/>
              <w:spacing w:after="24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6FB6403" w14:textId="3A5C1F26" w:rsidR="00F66DAC" w:rsidRPr="00B10C6B" w:rsidRDefault="00F52958" w:rsidP="00F52958">
            <w:pPr>
              <w:tabs>
                <w:tab w:val="left" w:pos="72"/>
                <w:tab w:val="left" w:pos="213"/>
              </w:tabs>
              <w:snapToGrid w:val="0"/>
              <w:spacing w:after="24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 15.05.04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43EA4416" w:rsidR="004757FC" w:rsidRPr="00B10C6B" w:rsidRDefault="00271F91" w:rsidP="00ED3E86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</w:t>
            </w:r>
            <w:r w:rsidR="008B22A0">
              <w:rPr>
                <w:rFonts w:asciiTheme="minorHAnsi" w:hAnsiTheme="minorHAnsi" w:cstheme="minorHAnsi"/>
                <w:sz w:val="24"/>
                <w:szCs w:val="24"/>
              </w:rPr>
              <w:t>0</w:t>
            </w:r>
            <w:r w:rsidR="00F66DAC">
              <w:rPr>
                <w:rFonts w:asciiTheme="minorHAnsi" w:hAnsiTheme="minorHAnsi" w:cstheme="minorHAnsi"/>
                <w:sz w:val="24"/>
                <w:szCs w:val="24"/>
              </w:rPr>
              <w:t>/</w:t>
            </w:r>
            <w:r w:rsidR="00F52958">
              <w:rPr>
                <w:rFonts w:asciiTheme="minorHAnsi" w:hAnsiTheme="minorHAnsi" w:cstheme="minorHAnsi"/>
                <w:sz w:val="24"/>
                <w:szCs w:val="24"/>
              </w:rPr>
              <w:t>11</w:t>
            </w:r>
            <w:r w:rsidR="00F66DAC">
              <w:rPr>
                <w:rFonts w:asciiTheme="minorHAnsi" w:hAnsiTheme="minorHAnsi" w:cstheme="minorHAnsi"/>
                <w:sz w:val="24"/>
                <w:szCs w:val="24"/>
              </w:rPr>
              <w:t>/</w:t>
            </w:r>
            <w:r w:rsidR="006006D2">
              <w:rPr>
                <w:rFonts w:asciiTheme="minorHAnsi" w:hAnsiTheme="minorHAnsi" w:cstheme="minorHAnsi"/>
                <w:sz w:val="24"/>
                <w:szCs w:val="24"/>
              </w:rPr>
              <w:t>2023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55611A25" w:rsidR="00673206" w:rsidRPr="00B10C6B" w:rsidRDefault="00F52958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Elsa Liga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C1134E">
        <w:trPr>
          <w:trHeight w:val="619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67C25BD7" w:rsidR="004757FC" w:rsidRPr="00B10C6B" w:rsidRDefault="00F52958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40 minuti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268"/>
        <w:gridCol w:w="4536"/>
        <w:gridCol w:w="4678"/>
      </w:tblGrid>
      <w:tr w:rsidR="00FB7E04" w:rsidRPr="00B10C6B" w14:paraId="3CC9EF09" w14:textId="77777777" w:rsidTr="00020149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5F6D99" w14:textId="77777777" w:rsidR="00FB7E04" w:rsidRPr="00FB7E04" w:rsidRDefault="00FB7E04" w:rsidP="00020149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FB7E04">
              <w:rPr>
                <w:rFonts w:ascii="Calibri" w:hAnsi="Calibri" w:cs="Calibri"/>
                <w:b/>
                <w:sz w:val="24"/>
                <w:szCs w:val="24"/>
              </w:rPr>
              <w:t>N. progressivo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FC435A" w14:textId="77777777" w:rsidR="00FB7E04" w:rsidRPr="00FB7E04" w:rsidRDefault="00FB7E04" w:rsidP="00020149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FB7E04">
              <w:rPr>
                <w:rFonts w:ascii="Calibri" w:hAnsi="Calibri" w:cs="Calibri"/>
                <w:b/>
                <w:sz w:val="24"/>
                <w:szCs w:val="24"/>
              </w:rPr>
              <w:t>Funzione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B09316" w14:textId="77777777" w:rsidR="00FB7E04" w:rsidRPr="00FB7E04" w:rsidRDefault="00FB7E04" w:rsidP="00020149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FB7E04">
              <w:rPr>
                <w:rFonts w:ascii="Calibri" w:hAnsi="Calibri" w:cs="Calibri"/>
                <w:b/>
                <w:sz w:val="24"/>
                <w:szCs w:val="24"/>
              </w:rPr>
              <w:t>Nome e Cognome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78017" w14:textId="77777777" w:rsidR="00FB7E04" w:rsidRPr="00FB7E04" w:rsidRDefault="00FB7E04" w:rsidP="00020149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FB7E04">
              <w:rPr>
                <w:rFonts w:ascii="Calibri" w:hAnsi="Calibri" w:cs="Calibri"/>
                <w:b/>
                <w:sz w:val="24"/>
                <w:szCs w:val="24"/>
              </w:rPr>
              <w:t>Firma</w:t>
            </w:r>
          </w:p>
        </w:tc>
      </w:tr>
      <w:tr w:rsidR="006B1F25" w:rsidRPr="00B10C6B" w14:paraId="101BA0F4" w14:textId="77777777" w:rsidTr="00020149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E40FB3" w14:textId="77777777" w:rsidR="006B1F25" w:rsidRPr="00FB7E04" w:rsidRDefault="006B1F25" w:rsidP="006B1F25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3B214B" w14:textId="564D08E3" w:rsidR="006B1F25" w:rsidRPr="00F221BD" w:rsidRDefault="006B1F25" w:rsidP="006B1F2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Laboratorio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78F6DD" w14:textId="645AE2ED" w:rsidR="006B1F25" w:rsidRPr="00FB7E04" w:rsidRDefault="006B1F25" w:rsidP="006B1F25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Giovanni Giorgianni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3541A" w14:textId="77777777" w:rsidR="006B1F25" w:rsidRPr="00667151" w:rsidRDefault="006B1F25" w:rsidP="006B1F25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53DE3ECA" w14:textId="77777777" w:rsidR="006B1F25" w:rsidRDefault="006B1F25" w:rsidP="006B1F25">
            <w:pPr>
              <w:suppressAutoHyphens w:val="0"/>
            </w:pPr>
          </w:p>
        </w:tc>
      </w:tr>
      <w:tr w:rsidR="006B1F25" w:rsidRPr="00B10C6B" w14:paraId="0FC2B203" w14:textId="77777777" w:rsidTr="00020149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FA74C1" w14:textId="77777777" w:rsidR="006B1F25" w:rsidRPr="00FB7E04" w:rsidRDefault="006B1F25" w:rsidP="006B1F25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5DC7DC" w14:textId="0DC07E9C" w:rsidR="006B1F25" w:rsidRDefault="006B1F25" w:rsidP="006B1F2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C92227" w14:textId="2CC5D85A" w:rsidR="006B1F25" w:rsidRPr="00FB7E04" w:rsidRDefault="006B1F25" w:rsidP="006B1F25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Ketty Venuto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02D34" w14:textId="77777777" w:rsidR="006B1F25" w:rsidRPr="00667151" w:rsidRDefault="006B1F25" w:rsidP="006B1F25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B42E11C" w14:textId="77777777" w:rsidR="006B1F25" w:rsidRDefault="006B1F25" w:rsidP="006B1F25">
            <w:pPr>
              <w:suppressAutoHyphens w:val="0"/>
            </w:pPr>
          </w:p>
        </w:tc>
      </w:tr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tbl>
      <w:tblPr>
        <w:tblpPr w:leftFromText="141" w:rightFromText="141" w:vertAnchor="text" w:horzAnchor="margin" w:tblpY="-56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BC6A09" w:rsidRPr="00B10C6B" w14:paraId="5E996D80" w14:textId="77777777" w:rsidTr="004757FC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FB8E93" w14:textId="77777777" w:rsidR="00BC6A09" w:rsidRPr="003A114F" w:rsidRDefault="00BC6A09" w:rsidP="004757FC">
            <w:pPr>
              <w:pStyle w:val="Intestazionetabella"/>
              <w:snapToGrid w:val="0"/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</w:pPr>
            <w:bookmarkStart w:id="0" w:name="_Hlk476913600"/>
            <w:bookmarkStart w:id="1" w:name="OLE_LINK3"/>
            <w:r w:rsidRPr="003A114F"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  <w:t>SPAZIO RISERVATO ALLA VERIFICA DELL’ EFFICACIA DELLA FORMAZIONE</w:t>
            </w:r>
          </w:p>
        </w:tc>
      </w:tr>
      <w:tr w:rsidR="00BC6A09" w:rsidRPr="00B10C6B" w14:paraId="2B36E791" w14:textId="77777777" w:rsidTr="00497A58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0AA802" w14:textId="30548CA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Verifica eseguita il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D98F20" w14:textId="77777777" w:rsidR="00497A58" w:rsidRDefault="00497A58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s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opralluogo </w:t>
            </w:r>
          </w:p>
          <w:p w14:paraId="16DC2CC5" w14:textId="0D8B662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AE4574" w14:textId="36A3B356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Intervista </w:t>
            </w:r>
            <w:r w:rsidR="00E61035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effettuata 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AB3C59" w14:textId="77777777" w:rsidR="00BC6A09" w:rsidRPr="00B10C6B" w:rsidRDefault="00E61035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Oggetto del t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est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effettuato</w:t>
            </w:r>
          </w:p>
        </w:tc>
      </w:tr>
      <w:tr w:rsidR="00BC6A09" w:rsidRPr="00B10C6B" w14:paraId="03E935F1" w14:textId="77777777" w:rsidTr="00497A58">
        <w:trPr>
          <w:trHeight w:val="1314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45E7938" w14:textId="6629299D" w:rsidR="00BC6A09" w:rsidRPr="00B10C6B" w:rsidRDefault="00F15F7A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8B22A0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B00CF5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r w:rsidR="00363DF1">
              <w:rPr>
                <w:rFonts w:asciiTheme="minorHAnsi" w:hAnsiTheme="minorHAnsi" w:cstheme="minorHAnsi"/>
                <w:sz w:val="22"/>
                <w:szCs w:val="22"/>
              </w:rPr>
              <w:t>11</w:t>
            </w:r>
            <w:r w:rsidR="00B00CF5">
              <w:rPr>
                <w:rFonts w:asciiTheme="minorHAnsi" w:hAnsiTheme="minorHAnsi" w:cstheme="minorHAnsi"/>
                <w:sz w:val="22"/>
                <w:szCs w:val="22"/>
              </w:rPr>
              <w:t>/2023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5D477C" w14:textId="6777FBD0" w:rsidR="00BC6A09" w:rsidRPr="00B10C6B" w:rsidRDefault="00F15F7A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8B22A0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B00CF5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r w:rsidR="00363DF1">
              <w:rPr>
                <w:rFonts w:asciiTheme="minorHAnsi" w:hAnsiTheme="minorHAnsi" w:cstheme="minorHAnsi"/>
                <w:sz w:val="22"/>
                <w:szCs w:val="22"/>
              </w:rPr>
              <w:t>11</w:t>
            </w:r>
            <w:r w:rsidR="00B00CF5">
              <w:rPr>
                <w:rFonts w:asciiTheme="minorHAnsi" w:hAnsiTheme="minorHAnsi" w:cstheme="minorHAnsi"/>
                <w:sz w:val="22"/>
                <w:szCs w:val="22"/>
              </w:rPr>
              <w:t>/2023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8C60DA" w14:textId="5541B687" w:rsidR="00E451EB" w:rsidRPr="00B10C6B" w:rsidRDefault="00363DF1" w:rsidP="00CA28B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Giovanni Giorgianni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689A02" w14:textId="19B75B94" w:rsidR="007002F8" w:rsidRPr="00B10C6B" w:rsidRDefault="00363DF1" w:rsidP="008B22A0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Verdana" w:hAnsi="Verdana"/>
              </w:rPr>
              <w:t>Corretta compilazione del modulo “</w:t>
            </w:r>
            <w:r w:rsidRPr="00F52958">
              <w:rPr>
                <w:rFonts w:ascii="Verdana" w:hAnsi="Verdana"/>
              </w:rPr>
              <w:t>Inserimento prodotto nei tini</w:t>
            </w:r>
            <w:r>
              <w:rPr>
                <w:rFonts w:ascii="Verdana" w:hAnsi="Verdana"/>
              </w:rPr>
              <w:t xml:space="preserve">” cod. M 15.05.04 </w:t>
            </w:r>
          </w:p>
        </w:tc>
      </w:tr>
      <w:tr w:rsidR="00BC6A09" w:rsidRPr="00B10C6B" w14:paraId="0B9037D0" w14:textId="77777777" w:rsidTr="004757FC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C711BB" w14:textId="77777777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FFE8BC" w14:textId="35CFEE9E" w:rsidR="00BC6A09" w:rsidRPr="00B10C6B" w:rsidRDefault="001D0C1F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BC6A09" w:rsidRPr="00B10C6B" w14:paraId="22DD5461" w14:textId="77777777" w:rsidTr="004757FC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B9CCED" w14:textId="7FF1E009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F779F1" w14:textId="77777777" w:rsidR="004757FC" w:rsidRPr="00B10C6B" w:rsidRDefault="002C570D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4E8CDC3D">
                <v:rect id="_x0000_s1030" style="position:absolute;margin-left:48.15pt;margin-top:-.55pt;width:12.75pt;height:10.5pt;z-index:251658752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Positivo</w:t>
            </w:r>
            <w:r w:rsidR="00E61035" w:rsidRPr="00B10C6B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010DBDDD" w14:textId="77777777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397A51" w14:textId="77777777" w:rsidR="004757FC" w:rsidRPr="00B10C6B" w:rsidRDefault="002C570D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0CE9F0E5">
                <v:rect id="_x0000_s1031" style="position:absolute;margin-left:48.45pt;margin-top:.8pt;width:12.75pt;height:10.5pt;z-index:251659776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Negativo</w:t>
            </w:r>
          </w:p>
          <w:p w14:paraId="43161D4A" w14:textId="77777777" w:rsidR="00BC6A09" w:rsidRPr="00B10C6B" w:rsidRDefault="002C570D" w:rsidP="004757FC">
            <w:pPr>
              <w:pStyle w:val="Contenutotabell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dir w:val="ltr">
              <w:r w:rsidR="00BC6A09" w:rsidRPr="00B10C6B">
                <w:rPr>
                  <w:rFonts w:asciiTheme="minorHAnsi" w:hAnsiTheme="minorHAnsi" w:cstheme="minorHAnsi"/>
                  <w:sz w:val="22"/>
                  <w:szCs w:val="22"/>
                </w:rPr>
                <w:t xml:space="preserve">                 </w:t>
              </w:r>
              <w:dir w:val="ltr"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896FD9">
                  <w:t>‬</w:t>
                </w:r>
                <w:r w:rsidR="00896FD9">
                  <w:t>‬</w:t>
                </w:r>
                <w:r w:rsidR="00C22739">
                  <w:t>‬</w:t>
                </w:r>
                <w:r w:rsidR="00C22739">
                  <w:t>‬</w:t>
                </w:r>
                <w:r w:rsidR="007E48A1">
                  <w:t>‬</w:t>
                </w:r>
                <w:r w:rsidR="007E48A1">
                  <w:t>‬</w:t>
                </w:r>
                <w:r w:rsidR="006F3014">
                  <w:t>‬</w:t>
                </w:r>
                <w:r w:rsidR="006F3014">
                  <w:t>‬</w:t>
                </w:r>
                <w:r w:rsidR="00A46ABA">
                  <w:t>‬</w:t>
                </w:r>
                <w:r w:rsidR="00A46ABA">
                  <w:t>‬</w:t>
                </w:r>
                <w:r w:rsidR="00072949">
                  <w:t>‬</w:t>
                </w:r>
                <w:r w:rsidR="00072949">
                  <w:t>‬</w:t>
                </w:r>
                <w:r w:rsidR="004369C6">
                  <w:t>‬</w:t>
                </w:r>
                <w:r w:rsidR="004369C6">
                  <w:t>‬</w:t>
                </w:r>
                <w:r w:rsidR="006006D2">
                  <w:t>‬</w:t>
                </w:r>
                <w:r w:rsidR="006006D2">
                  <w:t>‬</w:t>
                </w:r>
                <w:r w:rsidR="00F66DAC">
                  <w:t>‬</w:t>
                </w:r>
                <w:r w:rsidR="00F66DAC">
                  <w:t>‬</w:t>
                </w:r>
                <w:r w:rsidR="00B8407E">
                  <w:t>‬</w:t>
                </w:r>
                <w:r w:rsidR="00B8407E">
                  <w:t>‬</w:t>
                </w:r>
                <w:r w:rsidR="000865E4">
                  <w:t>‬</w:t>
                </w:r>
                <w:r w:rsidR="000865E4">
                  <w:t>‬</w:t>
                </w:r>
                <w:r w:rsidR="00060743">
                  <w:t>‬</w:t>
                </w:r>
                <w:r w:rsidR="00060743">
                  <w:t>‬</w:t>
                </w:r>
                <w:r w:rsidR="00EE2165">
                  <w:t>‬</w:t>
                </w:r>
                <w:r w:rsidR="00EE2165">
                  <w:t>‬</w:t>
                </w:r>
                <w:r w:rsidR="00C1134E">
                  <w:t>‬</w:t>
                </w:r>
                <w:r w:rsidR="00C1134E">
                  <w:t>‬</w:t>
                </w:r>
                <w:r w:rsidR="008B22A0">
                  <w:t>‬</w:t>
                </w:r>
                <w:r w:rsidR="008B22A0">
                  <w:t>‬</w:t>
                </w:r>
                <w:r w:rsidR="009F79DC">
                  <w:t>‬</w:t>
                </w:r>
                <w:r w:rsidR="009F79DC">
                  <w:t>‬</w:t>
                </w:r>
                <w:r w:rsidR="00F15F7A">
                  <w:t>‬</w:t>
                </w:r>
                <w:r w:rsidR="00F15F7A">
                  <w:t>‬</w:t>
                </w:r>
                <w:r w:rsidR="00271F91">
                  <w:t>‬</w:t>
                </w:r>
                <w:r w:rsidR="00271F91">
                  <w:t>‬</w:t>
                </w:r>
                <w:r w:rsidR="00FB7E04">
                  <w:t>‬</w:t>
                </w:r>
                <w:r w:rsidR="00FB7E04">
                  <w:t>‬</w:t>
                </w:r>
                <w:r w:rsidR="00A73EBA">
                  <w:t>‬</w:t>
                </w:r>
                <w:r w:rsidR="00A73EBA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694E69" w14:textId="3BC25841" w:rsidR="00BC6A09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NOME: </w:t>
            </w:r>
            <w:r w:rsidR="005A0BBD">
              <w:rPr>
                <w:rFonts w:asciiTheme="minorHAnsi" w:hAnsiTheme="minorHAnsi" w:cstheme="minorHAnsi"/>
                <w:sz w:val="22"/>
                <w:szCs w:val="22"/>
              </w:rPr>
              <w:t>Elsa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</w:t>
            </w:r>
          </w:p>
          <w:p w14:paraId="55386E78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6E374C" w14:textId="09CE8274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COGNOME:</w:t>
            </w:r>
            <w:r w:rsidR="00C354F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5A0BBD">
              <w:rPr>
                <w:rFonts w:asciiTheme="minorHAnsi" w:hAnsiTheme="minorHAnsi" w:cstheme="minorHAnsi"/>
                <w:sz w:val="22"/>
                <w:szCs w:val="22"/>
              </w:rPr>
              <w:t>Liga</w:t>
            </w:r>
          </w:p>
          <w:p w14:paraId="426E7723" w14:textId="01734759" w:rsidR="001D0C1F" w:rsidRPr="00B10C6B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                         FIRMA ___________________________</w:t>
            </w:r>
          </w:p>
        </w:tc>
      </w:tr>
      <w:bookmarkEnd w:id="0"/>
      <w:bookmarkEnd w:id="1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F52958" w:rsidRPr="00E153CB" w14:paraId="2B82EB74" w14:textId="77777777" w:rsidTr="007A2CC6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621C115B" w14:textId="77777777" w:rsidR="00F52958" w:rsidRPr="00E153CB" w:rsidRDefault="00F52958" w:rsidP="00F52958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69D2C7DE" w14:textId="77777777" w:rsidR="00F52958" w:rsidRPr="00BD21E7" w:rsidRDefault="00F52958" w:rsidP="00F52958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564A7A7F" w14:textId="77777777" w:rsidR="00F52958" w:rsidRPr="00B65A81" w:rsidRDefault="00F52958" w:rsidP="00F52958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M 18.02 </w:t>
          </w:r>
        </w:p>
        <w:p w14:paraId="024A34BB" w14:textId="77777777" w:rsidR="00F52958" w:rsidRPr="005C0B7E" w:rsidRDefault="00F52958" w:rsidP="00F52958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73D58E32" w14:textId="77777777" w:rsidR="00F52958" w:rsidRPr="005C0B7E" w:rsidRDefault="00F52958" w:rsidP="00F52958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10/11/2022</w:t>
          </w:r>
        </w:p>
        <w:p w14:paraId="62BD1112" w14:textId="77777777" w:rsidR="00F52958" w:rsidRDefault="00F52958" w:rsidP="00F52958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0A44C884" w14:textId="77777777" w:rsidR="00F52958" w:rsidRDefault="00F52958" w:rsidP="00F52958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0BCD35CA" w14:textId="77777777" w:rsidR="00F52958" w:rsidRDefault="00F52958" w:rsidP="00F52958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A9544F2" w14:textId="77777777" w:rsidR="00F52958" w:rsidRPr="004472FB" w:rsidRDefault="00F52958" w:rsidP="00F52958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12C1931"/>
    <w:multiLevelType w:val="hybridMultilevel"/>
    <w:tmpl w:val="240E8D2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2135EE"/>
    <w:multiLevelType w:val="hybridMultilevel"/>
    <w:tmpl w:val="1500E1B0"/>
    <w:lvl w:ilvl="0" w:tplc="0410000F">
      <w:start w:val="1"/>
      <w:numFmt w:val="decimal"/>
      <w:lvlText w:val="%1.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7B48C4"/>
    <w:multiLevelType w:val="hybridMultilevel"/>
    <w:tmpl w:val="89CA90C4"/>
    <w:lvl w:ilvl="0" w:tplc="1F6013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7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9"/>
  </w:num>
  <w:num w:numId="8" w16cid:durableId="1399938116">
    <w:abstractNumId w:val="5"/>
  </w:num>
  <w:num w:numId="9" w16cid:durableId="2014185616">
    <w:abstractNumId w:val="6"/>
  </w:num>
  <w:num w:numId="10" w16cid:durableId="5837567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532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40315"/>
    <w:rsid w:val="00060743"/>
    <w:rsid w:val="00066C9A"/>
    <w:rsid w:val="00072949"/>
    <w:rsid w:val="000865E4"/>
    <w:rsid w:val="000B2A84"/>
    <w:rsid w:val="000B7F51"/>
    <w:rsid w:val="001177AC"/>
    <w:rsid w:val="00122E21"/>
    <w:rsid w:val="001352B6"/>
    <w:rsid w:val="00144505"/>
    <w:rsid w:val="0017136D"/>
    <w:rsid w:val="001C3104"/>
    <w:rsid w:val="001D0C1F"/>
    <w:rsid w:val="001E558C"/>
    <w:rsid w:val="00203C64"/>
    <w:rsid w:val="0022519D"/>
    <w:rsid w:val="00235BD6"/>
    <w:rsid w:val="00271F91"/>
    <w:rsid w:val="002863B0"/>
    <w:rsid w:val="0029053E"/>
    <w:rsid w:val="002A0E23"/>
    <w:rsid w:val="002C1BF0"/>
    <w:rsid w:val="002C570D"/>
    <w:rsid w:val="002E1EBF"/>
    <w:rsid w:val="00303D84"/>
    <w:rsid w:val="003216C3"/>
    <w:rsid w:val="00336898"/>
    <w:rsid w:val="00363DF1"/>
    <w:rsid w:val="00384682"/>
    <w:rsid w:val="00395F8E"/>
    <w:rsid w:val="003A105A"/>
    <w:rsid w:val="003A114F"/>
    <w:rsid w:val="003B287E"/>
    <w:rsid w:val="003B4349"/>
    <w:rsid w:val="003D5763"/>
    <w:rsid w:val="003F1BFA"/>
    <w:rsid w:val="003F3F92"/>
    <w:rsid w:val="00414A29"/>
    <w:rsid w:val="00434D55"/>
    <w:rsid w:val="004369C6"/>
    <w:rsid w:val="00446920"/>
    <w:rsid w:val="004472FB"/>
    <w:rsid w:val="0047056F"/>
    <w:rsid w:val="004757FC"/>
    <w:rsid w:val="00483769"/>
    <w:rsid w:val="0049218A"/>
    <w:rsid w:val="00495F23"/>
    <w:rsid w:val="00497A58"/>
    <w:rsid w:val="004B2FD1"/>
    <w:rsid w:val="004C34A8"/>
    <w:rsid w:val="004C6054"/>
    <w:rsid w:val="004C6062"/>
    <w:rsid w:val="004D1B7F"/>
    <w:rsid w:val="004F2FA7"/>
    <w:rsid w:val="00504332"/>
    <w:rsid w:val="00540FA3"/>
    <w:rsid w:val="00553CE7"/>
    <w:rsid w:val="00556EA7"/>
    <w:rsid w:val="005A0BBD"/>
    <w:rsid w:val="005A2C1C"/>
    <w:rsid w:val="005C0B7E"/>
    <w:rsid w:val="005D1816"/>
    <w:rsid w:val="005F4A09"/>
    <w:rsid w:val="005F67B9"/>
    <w:rsid w:val="005F7993"/>
    <w:rsid w:val="006006D2"/>
    <w:rsid w:val="006029CD"/>
    <w:rsid w:val="00615181"/>
    <w:rsid w:val="00662DEB"/>
    <w:rsid w:val="00667151"/>
    <w:rsid w:val="00673206"/>
    <w:rsid w:val="006759FC"/>
    <w:rsid w:val="00683B95"/>
    <w:rsid w:val="006A5381"/>
    <w:rsid w:val="006B1F25"/>
    <w:rsid w:val="006C589A"/>
    <w:rsid w:val="006F3014"/>
    <w:rsid w:val="006F792A"/>
    <w:rsid w:val="007002F8"/>
    <w:rsid w:val="0072039A"/>
    <w:rsid w:val="007265C7"/>
    <w:rsid w:val="00726E9B"/>
    <w:rsid w:val="00750D8F"/>
    <w:rsid w:val="00755B95"/>
    <w:rsid w:val="007D505B"/>
    <w:rsid w:val="007E0E84"/>
    <w:rsid w:val="007E48A1"/>
    <w:rsid w:val="007F20FF"/>
    <w:rsid w:val="0080280A"/>
    <w:rsid w:val="008418B2"/>
    <w:rsid w:val="00842AC4"/>
    <w:rsid w:val="008577F2"/>
    <w:rsid w:val="00870CE3"/>
    <w:rsid w:val="00874E4B"/>
    <w:rsid w:val="00875D52"/>
    <w:rsid w:val="00896875"/>
    <w:rsid w:val="00896FD9"/>
    <w:rsid w:val="008A414E"/>
    <w:rsid w:val="008A6AAD"/>
    <w:rsid w:val="008B22A0"/>
    <w:rsid w:val="008B45D8"/>
    <w:rsid w:val="008C5EB9"/>
    <w:rsid w:val="008C70E1"/>
    <w:rsid w:val="00917F91"/>
    <w:rsid w:val="00920228"/>
    <w:rsid w:val="009220B8"/>
    <w:rsid w:val="0092742B"/>
    <w:rsid w:val="00946E01"/>
    <w:rsid w:val="00977A5A"/>
    <w:rsid w:val="009C40A9"/>
    <w:rsid w:val="009F79DC"/>
    <w:rsid w:val="00A0038A"/>
    <w:rsid w:val="00A04CFD"/>
    <w:rsid w:val="00A22FE1"/>
    <w:rsid w:val="00A46ABA"/>
    <w:rsid w:val="00A73EBA"/>
    <w:rsid w:val="00A8149E"/>
    <w:rsid w:val="00A82C55"/>
    <w:rsid w:val="00AD35AD"/>
    <w:rsid w:val="00AF1F14"/>
    <w:rsid w:val="00B00CF5"/>
    <w:rsid w:val="00B10C6B"/>
    <w:rsid w:val="00B13E09"/>
    <w:rsid w:val="00B3555C"/>
    <w:rsid w:val="00B379B9"/>
    <w:rsid w:val="00B41E77"/>
    <w:rsid w:val="00B438CB"/>
    <w:rsid w:val="00B50DD4"/>
    <w:rsid w:val="00B65A81"/>
    <w:rsid w:val="00B8407E"/>
    <w:rsid w:val="00BA0DE1"/>
    <w:rsid w:val="00BB5E48"/>
    <w:rsid w:val="00BC6A09"/>
    <w:rsid w:val="00BD799D"/>
    <w:rsid w:val="00BE6B03"/>
    <w:rsid w:val="00C1134E"/>
    <w:rsid w:val="00C22739"/>
    <w:rsid w:val="00C354F7"/>
    <w:rsid w:val="00C419AC"/>
    <w:rsid w:val="00C5579E"/>
    <w:rsid w:val="00C814E5"/>
    <w:rsid w:val="00C82CC5"/>
    <w:rsid w:val="00CA28BC"/>
    <w:rsid w:val="00CE163F"/>
    <w:rsid w:val="00D10A70"/>
    <w:rsid w:val="00D154D9"/>
    <w:rsid w:val="00D159BB"/>
    <w:rsid w:val="00D26231"/>
    <w:rsid w:val="00D407F8"/>
    <w:rsid w:val="00D56BA2"/>
    <w:rsid w:val="00D66468"/>
    <w:rsid w:val="00D72BE8"/>
    <w:rsid w:val="00D74998"/>
    <w:rsid w:val="00D84394"/>
    <w:rsid w:val="00D91DFD"/>
    <w:rsid w:val="00D95E34"/>
    <w:rsid w:val="00DD00D0"/>
    <w:rsid w:val="00DF7926"/>
    <w:rsid w:val="00E40792"/>
    <w:rsid w:val="00E4283E"/>
    <w:rsid w:val="00E451EB"/>
    <w:rsid w:val="00E5663F"/>
    <w:rsid w:val="00E57C44"/>
    <w:rsid w:val="00E61035"/>
    <w:rsid w:val="00E87642"/>
    <w:rsid w:val="00E91809"/>
    <w:rsid w:val="00EC69EE"/>
    <w:rsid w:val="00ED3E86"/>
    <w:rsid w:val="00EE2165"/>
    <w:rsid w:val="00F0191D"/>
    <w:rsid w:val="00F15F7A"/>
    <w:rsid w:val="00F221BD"/>
    <w:rsid w:val="00F34F77"/>
    <w:rsid w:val="00F42F76"/>
    <w:rsid w:val="00F52958"/>
    <w:rsid w:val="00F5509A"/>
    <w:rsid w:val="00F66DAC"/>
    <w:rsid w:val="00F87964"/>
    <w:rsid w:val="00FB7E04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49"/>
    <o:shapelayout v:ext="edit">
      <o:idmap v:ext="edit" data="1"/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1142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Qualita</cp:lastModifiedBy>
  <cp:revision>165</cp:revision>
  <cp:lastPrinted>2023-11-20T11:09:00Z</cp:lastPrinted>
  <dcterms:created xsi:type="dcterms:W3CDTF">2015-04-07T13:30:00Z</dcterms:created>
  <dcterms:modified xsi:type="dcterms:W3CDTF">2023-11-20T11:10:00Z</dcterms:modified>
</cp:coreProperties>
</file>