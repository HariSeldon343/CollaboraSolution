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06FECDFF" w:rsidR="0092742B" w:rsidRDefault="00BD6D3A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BD6D3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BD6D3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BD6D3A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0865E4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1859537" w14:textId="135AB229" w:rsidR="00EC69EE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Norme generali di </w:t>
            </w:r>
            <w:r w:rsidR="00E66EF9">
              <w:rPr>
                <w:rFonts w:ascii="Calibri" w:hAnsi="Calibri" w:cs="Calibri"/>
                <w:sz w:val="22"/>
                <w:szCs w:val="22"/>
              </w:rPr>
              <w:t>pulizia e disinfezione dei reparti;</w:t>
            </w:r>
          </w:p>
          <w:p w14:paraId="48B81E98" w14:textId="77777777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00789193" w14:textId="58796EFF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Abbigliamento operatori;</w:t>
            </w:r>
          </w:p>
          <w:p w14:paraId="7D86BFF0" w14:textId="77777777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2FA36181" w14:textId="77777777" w:rsidR="00ED3E86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Utilizzo di penne e/o qualsivoglia oggetto possa determinare un aumento del rischio di contaminazione fisica.</w:t>
            </w:r>
          </w:p>
          <w:p w14:paraId="1F8E2137" w14:textId="77777777" w:rsidR="00E4461E" w:rsidRDefault="00E4461E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1E247078" w14:textId="2339D671" w:rsidR="00E4461E" w:rsidRPr="000865E4" w:rsidRDefault="00E4461E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Gestione dispositivi taglienti</w:t>
            </w:r>
            <w:r w:rsidR="00E66EF9">
              <w:rPr>
                <w:rFonts w:ascii="Calibri" w:hAnsi="Calibri" w:cs="Calibri"/>
                <w:sz w:val="22"/>
                <w:szCs w:val="22"/>
              </w:rPr>
              <w:t xml:space="preserve"> metallici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BC38E5" w14:textId="77777777" w:rsidR="004757FC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  <w:p w14:paraId="13C979C2" w14:textId="77777777" w:rsidR="00F66DAC" w:rsidRDefault="00E91809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GMP</w:t>
            </w:r>
          </w:p>
          <w:p w14:paraId="76FB6403" w14:textId="79332583" w:rsidR="00E66EF9" w:rsidRPr="00B10C6B" w:rsidRDefault="00E66EF9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9001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4967E036" w:rsidR="004757FC" w:rsidRPr="00B10C6B" w:rsidRDefault="00E66EF9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DA7892"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</w:t>
            </w:r>
            <w:r w:rsidR="00DA7892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41DD74F3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</w:t>
            </w:r>
            <w:r w:rsidR="00DA7892">
              <w:rPr>
                <w:rFonts w:asciiTheme="minorHAnsi" w:hAnsiTheme="minorHAnsi" w:cstheme="minorHAnsi"/>
                <w:sz w:val="24"/>
                <w:szCs w:val="24"/>
              </w:rPr>
              <w:t>o Scavello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0865E4">
        <w:trPr>
          <w:trHeight w:val="76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E9C2067" w:rsidR="00483769" w:rsidRPr="00F221B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6693D480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83769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Renato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504C1E79" w:rsidR="00483769" w:rsidRPr="00F221B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1339D7FC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Antonio Cannizzaro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2D1F91B9" w:rsidR="00483769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2F26425F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36BEEFCB" w:rsidR="00483769" w:rsidRPr="00182FD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42CF0EBA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7A192A6D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B22EC9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99C0D" w14:textId="0E8B08EA" w:rsidR="00483769" w:rsidRPr="00182FD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4800D" w14:textId="06E1B45B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1710E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CEAE328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47801ECE" w:rsidR="00483769" w:rsidRPr="00680FC0" w:rsidRDefault="00E66EF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0BF70569" w:rsidR="00483769" w:rsidRDefault="00E66EF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Rosario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EC74C35" w14:textId="77777777" w:rsidR="00483769" w:rsidRDefault="00483769" w:rsidP="00483769">
            <w:pPr>
              <w:suppressAutoHyphens w:val="0"/>
            </w:pPr>
          </w:p>
          <w:p w14:paraId="2C1DA3D7" w14:textId="77777777" w:rsidR="00E66EF9" w:rsidRDefault="00E66EF9" w:rsidP="00483769">
            <w:pPr>
              <w:suppressAutoHyphens w:val="0"/>
            </w:pPr>
          </w:p>
        </w:tc>
      </w:tr>
      <w:tr w:rsidR="00465AD7" w:rsidRPr="00B10C6B" w14:paraId="75A38741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86E2AF" w14:textId="77777777" w:rsidR="00465AD7" w:rsidRPr="00B10C6B" w:rsidRDefault="00465AD7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B33EA5" w14:textId="2538B2E8" w:rsidR="00465AD7" w:rsidRDefault="00465AD7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772F6F" w14:textId="4A4F7888" w:rsidR="00465AD7" w:rsidRDefault="00465AD7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Tonino Visalli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99F3" w14:textId="77777777" w:rsidR="00465AD7" w:rsidRPr="00667151" w:rsidRDefault="00465AD7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B15FD4E" w14:textId="77777777" w:rsidR="00465AD7" w:rsidRDefault="00465AD7" w:rsidP="00465AD7">
            <w:pPr>
              <w:suppressAutoHyphens w:val="0"/>
            </w:pPr>
          </w:p>
        </w:tc>
      </w:tr>
      <w:tr w:rsidR="00465AD7" w:rsidRPr="00B10C6B" w14:paraId="42A0249A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20252E" w14:textId="77777777" w:rsidR="00465AD7" w:rsidRPr="00B10C6B" w:rsidRDefault="00465AD7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3F28CF" w14:textId="32998EFC" w:rsidR="00465AD7" w:rsidRDefault="00465AD7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0D518A" w14:textId="4747A4AB" w:rsidR="00465AD7" w:rsidRDefault="00465AD7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Antonino Imbesi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DC16C" w14:textId="77777777" w:rsidR="00465AD7" w:rsidRPr="00667151" w:rsidRDefault="00465AD7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BF21F1A" w14:textId="77777777" w:rsidR="00465AD7" w:rsidRDefault="00465AD7" w:rsidP="00465AD7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54BFF9D3" w:rsidR="00BC6A09" w:rsidRPr="00B10C6B" w:rsidRDefault="002C1BF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/04/202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24FCCA45" w:rsidR="00BC6A09" w:rsidRPr="00B10C6B" w:rsidRDefault="002C1BF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/04/202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5CAC6AD2" w:rsidR="00E451EB" w:rsidRPr="00B10C6B" w:rsidRDefault="00BD6D3A" w:rsidP="00E66EF9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Antonio Cannizzaro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0CED2B51" w:rsidR="007002F8" w:rsidRPr="00B10C6B" w:rsidRDefault="00E66EF9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Norme generali di pulizia e disinfezione dei reparti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BD6D3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BD6D3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BD6D3A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E4461E">
                  <w:t>‬</w:t>
                </w:r>
                <w:r w:rsidR="00E4461E">
                  <w:t>‬</w:t>
                </w:r>
                <w:r w:rsidR="000C7DF0">
                  <w:t>‬</w:t>
                </w:r>
                <w:r w:rsidR="000C7DF0">
                  <w:t>‬</w:t>
                </w:r>
                <w:r w:rsidR="00465AD7">
                  <w:t>‬</w:t>
                </w:r>
                <w:r w:rsidR="00465AD7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0D9174F4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Scavello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6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6C9A"/>
    <w:rsid w:val="00072949"/>
    <w:rsid w:val="000801D1"/>
    <w:rsid w:val="000865E4"/>
    <w:rsid w:val="000B2A84"/>
    <w:rsid w:val="000B7F51"/>
    <w:rsid w:val="000C7DF0"/>
    <w:rsid w:val="00101266"/>
    <w:rsid w:val="001177AC"/>
    <w:rsid w:val="001352B6"/>
    <w:rsid w:val="00144505"/>
    <w:rsid w:val="0017136D"/>
    <w:rsid w:val="001911A4"/>
    <w:rsid w:val="001C3104"/>
    <w:rsid w:val="001D0C1F"/>
    <w:rsid w:val="001E558C"/>
    <w:rsid w:val="002863B0"/>
    <w:rsid w:val="0029053E"/>
    <w:rsid w:val="002A0E23"/>
    <w:rsid w:val="002C1BF0"/>
    <w:rsid w:val="002E1EBF"/>
    <w:rsid w:val="00336898"/>
    <w:rsid w:val="00395F8E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65AD7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4A09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75D52"/>
    <w:rsid w:val="00896875"/>
    <w:rsid w:val="00896FD9"/>
    <w:rsid w:val="008A414E"/>
    <w:rsid w:val="008A6AAD"/>
    <w:rsid w:val="008C5EB9"/>
    <w:rsid w:val="00917F91"/>
    <w:rsid w:val="00920228"/>
    <w:rsid w:val="009220B8"/>
    <w:rsid w:val="0092742B"/>
    <w:rsid w:val="00946E01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071AB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C6A09"/>
    <w:rsid w:val="00BD6D3A"/>
    <w:rsid w:val="00BD799D"/>
    <w:rsid w:val="00BE6B03"/>
    <w:rsid w:val="00C22739"/>
    <w:rsid w:val="00C354F7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A7892"/>
    <w:rsid w:val="00DD00D0"/>
    <w:rsid w:val="00DF7926"/>
    <w:rsid w:val="00E40792"/>
    <w:rsid w:val="00E4283E"/>
    <w:rsid w:val="00E4461E"/>
    <w:rsid w:val="00E451EB"/>
    <w:rsid w:val="00E5663F"/>
    <w:rsid w:val="00E57C44"/>
    <w:rsid w:val="00E61035"/>
    <w:rsid w:val="00E66EF9"/>
    <w:rsid w:val="00E91809"/>
    <w:rsid w:val="00EC69EE"/>
    <w:rsid w:val="00ED3E86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127</cp:revision>
  <cp:lastPrinted>2023-03-13T09:11:00Z</cp:lastPrinted>
  <dcterms:created xsi:type="dcterms:W3CDTF">2015-04-07T13:30:00Z</dcterms:created>
  <dcterms:modified xsi:type="dcterms:W3CDTF">2025-04-30T14:24:00Z</dcterms:modified>
</cp:coreProperties>
</file>