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FA5B741" w14:textId="06FECDFF" w:rsidR="0092742B" w:rsidRDefault="00F90AEF" w:rsidP="001E558C">
      <w:p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5" style="position:absolute;margin-left:89.55pt;margin-top:13.65pt;width:12.75pt;height:10.5pt;z-index:251666944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Ambito della formazione:  </w:t>
      </w:r>
    </w:p>
    <w:p w14:paraId="73822F56" w14:textId="4D445DE6" w:rsidR="0092742B" w:rsidRDefault="001E558C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B10C6B">
        <w:rPr>
          <w:rFonts w:asciiTheme="minorHAnsi" w:hAnsiTheme="minorHAnsi" w:cstheme="minorHAnsi"/>
          <w:sz w:val="22"/>
          <w:szCs w:val="22"/>
        </w:rPr>
        <w:t>QUALIT</w:t>
      </w:r>
      <w:r w:rsidR="00B10C6B">
        <w:rPr>
          <w:rFonts w:asciiTheme="minorHAnsi" w:hAnsiTheme="minorHAnsi" w:cstheme="minorHAnsi"/>
          <w:sz w:val="22"/>
          <w:szCs w:val="22"/>
        </w:rPr>
        <w:t>À</w:t>
      </w:r>
      <w:r w:rsidRPr="00B10C6B">
        <w:rPr>
          <w:rFonts w:asciiTheme="minorHAnsi" w:hAnsiTheme="minorHAnsi" w:cstheme="minorHAnsi"/>
          <w:sz w:val="22"/>
          <w:szCs w:val="22"/>
        </w:rPr>
        <w:t xml:space="preserve"> 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9FEC6B7" w14:textId="73C30EAA" w:rsidR="0092742B" w:rsidRDefault="00F90AEF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6" style="position:absolute;left:0;text-align:left;margin-left:89.55pt;margin-top:1.2pt;width:12.75pt;height:10.5pt;z-index:251667968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SICUREZZA          </w:t>
      </w:r>
    </w:p>
    <w:p w14:paraId="3B39C349" w14:textId="52D315F9" w:rsidR="0092742B" w:rsidRDefault="00F90AEF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475D5BF4">
          <v:group id="_x0000_s1062" style="position:absolute;left:0;text-align:left;margin-left:88.8pt;margin-top:3.45pt;width:12.75pt;height:10.5pt;z-index:251676160" coordorigin="2925,4185" coordsize="255,21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63" type="#_x0000_t32" style="position:absolute;left:2925;top:4185;width:255;height:210;flip:x" o:connectortype="straight" strokeweight="2pt"/>
            <v:shape id="_x0000_s1064" type="#_x0000_t32" style="position:absolute;left:2940;top:4185;width:240;height:210" o:connectortype="straight" strokeweight="2pt"/>
          </v:group>
        </w:pict>
      </w:r>
      <w:r>
        <w:rPr>
          <w:rFonts w:ascii="Calibri" w:hAnsi="Calibri" w:cs="Calibri"/>
          <w:noProof/>
          <w:sz w:val="22"/>
          <w:szCs w:val="22"/>
        </w:rPr>
        <w:pict w14:anchorId="15288541">
          <v:rect id="_x0000_s1047" style="position:absolute;left:0;text-align:left;margin-left:89.55pt;margin-top:1.45pt;width:12.75pt;height:10.5pt;z-index:251668992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 xml:space="preserve">AMBIENTE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B50E550" w14:textId="223AB62A" w:rsidR="001E558C" w:rsidRDefault="00F90AEF" w:rsidP="000038CE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Verdana" w:hAnsi="Verdana"/>
          <w:noProof/>
        </w:rPr>
        <w:pict w14:anchorId="15288541">
          <v:rect id="_x0000_s1048" style="position:absolute;left:0;text-align:left;margin-left:89.55pt;margin-top:2.45pt;width:12.75pt;height:10.5pt;z-index:251670016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>HACCP</w:t>
      </w:r>
    </w:p>
    <w:p w14:paraId="0FBF4AE2" w14:textId="77777777" w:rsidR="000038CE" w:rsidRPr="000038CE" w:rsidRDefault="000038CE" w:rsidP="000038CE">
      <w:pPr>
        <w:ind w:left="720"/>
        <w:rPr>
          <w:rFonts w:asciiTheme="minorHAnsi" w:hAnsiTheme="minorHAnsi" w:cstheme="minorHAnsi"/>
          <w:sz w:val="22"/>
          <w:szCs w:val="22"/>
        </w:rPr>
      </w:pPr>
    </w:p>
    <w:tbl>
      <w:tblPr>
        <w:tblW w:w="10433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05"/>
        <w:gridCol w:w="1984"/>
        <w:gridCol w:w="1560"/>
        <w:gridCol w:w="1984"/>
      </w:tblGrid>
      <w:tr w:rsidR="004757FC" w:rsidRPr="00B10C6B" w14:paraId="7BBD098D" w14:textId="77777777" w:rsidTr="006C589A"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7A128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ARGOMENTI TRATTATI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31099" w14:textId="77777777" w:rsidR="00673206" w:rsidRDefault="004757FC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DOCUMENTI DI RIFERIMENTO</w:t>
            </w:r>
            <w:r w:rsidR="0067320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</w:p>
          <w:p w14:paraId="6B262839" w14:textId="2D27FB5E" w:rsidR="004757FC" w:rsidRPr="00B10C6B" w:rsidRDefault="00673206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(se presenti)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E208B8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557F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>DOCENTE</w:t>
            </w:r>
          </w:p>
        </w:tc>
      </w:tr>
      <w:tr w:rsidR="004757FC" w:rsidRPr="00B10C6B" w14:paraId="18DED456" w14:textId="77777777" w:rsidTr="006C589A">
        <w:trPr>
          <w:trHeight w:val="2692"/>
        </w:trPr>
        <w:tc>
          <w:tcPr>
            <w:tcW w:w="4905" w:type="dxa"/>
            <w:vMerge w:val="restart"/>
            <w:tcBorders>
              <w:left w:val="single" w:sz="4" w:space="0" w:color="000000"/>
            </w:tcBorders>
            <w:vAlign w:val="center"/>
          </w:tcPr>
          <w:p w14:paraId="79D93F96" w14:textId="12921A7D" w:rsidR="009057E9" w:rsidRDefault="009057E9" w:rsidP="009057E9">
            <w:pPr>
              <w:numPr>
                <w:ilvl w:val="0"/>
                <w:numId w:val="8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Introduzione generale sul nuovo sistema di tracciabilità dei rifiuti (RENTRI), che prevede la digitalizzazione dei documenti relativi alla movimentazione e al trasporto dei rifiuti.</w:t>
            </w:r>
          </w:p>
          <w:p w14:paraId="339E56B0" w14:textId="4D178C64" w:rsidR="005E496D" w:rsidRDefault="009057E9" w:rsidP="009057E9">
            <w:pPr>
              <w:numPr>
                <w:ilvl w:val="0"/>
                <w:numId w:val="8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Procedure di iscrizione</w:t>
            </w:r>
            <w:r w:rsidR="00F90AEF">
              <w:rPr>
                <w:rFonts w:ascii="Calibri" w:hAnsi="Calibri" w:cs="Calibri"/>
                <w:sz w:val="22"/>
                <w:szCs w:val="22"/>
              </w:rPr>
              <w:t xml:space="preserve"> al portale RENTRI</w:t>
            </w:r>
            <w:r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1E247078" w14:textId="0FEC74F5" w:rsidR="009057E9" w:rsidRPr="005E496D" w:rsidRDefault="009057E9" w:rsidP="009057E9">
            <w:pPr>
              <w:numPr>
                <w:ilvl w:val="0"/>
                <w:numId w:val="8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Gestione rifiuti</w:t>
            </w: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78295089" w14:textId="77777777" w:rsidR="0080280A" w:rsidRDefault="0080280A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85A43AB" w14:textId="77777777" w:rsidR="0080280A" w:rsidRDefault="0080280A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50937B37" w14:textId="77777777" w:rsidR="0080280A" w:rsidRDefault="0080280A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6FB6403" w14:textId="39E2E5B7" w:rsidR="004757FC" w:rsidRPr="00B10C6B" w:rsidRDefault="0080280A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ISO 14001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38BEAD" w14:textId="49E70F01" w:rsidR="004757FC" w:rsidRPr="00B10C6B" w:rsidRDefault="009057E9" w:rsidP="004757FC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13</w:t>
            </w:r>
            <w:r w:rsidR="004369C6">
              <w:rPr>
                <w:rFonts w:asciiTheme="minorHAnsi" w:hAnsiTheme="minorHAnsi" w:cstheme="minorHAnsi"/>
                <w:sz w:val="24"/>
                <w:szCs w:val="24"/>
              </w:rPr>
              <w:t>/02</w:t>
            </w:r>
            <w:r w:rsidR="0080280A">
              <w:rPr>
                <w:rFonts w:asciiTheme="minorHAnsi" w:hAnsiTheme="minorHAnsi" w:cstheme="minorHAnsi"/>
                <w:sz w:val="24"/>
                <w:szCs w:val="24"/>
              </w:rPr>
              <w:t>/202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5</w:t>
            </w:r>
          </w:p>
        </w:tc>
        <w:tc>
          <w:tcPr>
            <w:tcW w:w="1984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7C8CB" w14:textId="2EC9F895" w:rsidR="00673206" w:rsidRPr="00B10C6B" w:rsidRDefault="009057E9" w:rsidP="0080280A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Micalizzi Roberta</w:t>
            </w:r>
          </w:p>
        </w:tc>
      </w:tr>
      <w:tr w:rsidR="004757FC" w:rsidRPr="00B10C6B" w14:paraId="5D90DD58" w14:textId="77777777" w:rsidTr="006C589A">
        <w:trPr>
          <w:trHeight w:val="279"/>
        </w:trPr>
        <w:tc>
          <w:tcPr>
            <w:tcW w:w="4905" w:type="dxa"/>
            <w:vMerge/>
            <w:tcBorders>
              <w:left w:val="single" w:sz="4" w:space="0" w:color="000000"/>
            </w:tcBorders>
            <w:vAlign w:val="center"/>
          </w:tcPr>
          <w:p w14:paraId="3784B0BF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787D707E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517B32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DURATA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3F01CE1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757FC" w:rsidRPr="00B10C6B" w14:paraId="262BCEB9" w14:textId="77777777" w:rsidTr="006C589A">
        <w:trPr>
          <w:trHeight w:val="2481"/>
        </w:trPr>
        <w:tc>
          <w:tcPr>
            <w:tcW w:w="4905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98871AE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DEB97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C3CF5A" w14:textId="447B9FA2" w:rsidR="004757FC" w:rsidRPr="00B10C6B" w:rsidRDefault="00315647" w:rsidP="0080280A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3</w:t>
            </w:r>
            <w:r w:rsidR="0080280A">
              <w:rPr>
                <w:rFonts w:asciiTheme="minorHAnsi" w:hAnsiTheme="minorHAnsi" w:cstheme="minorHAnsi"/>
                <w:sz w:val="24"/>
                <w:szCs w:val="24"/>
              </w:rPr>
              <w:t xml:space="preserve"> ore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6A52F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79A65017" w14:textId="77777777" w:rsidR="00395F8E" w:rsidRPr="001E558C" w:rsidRDefault="00395F8E">
      <w:pPr>
        <w:rPr>
          <w:rFonts w:ascii="Verdana" w:hAnsi="Verdana"/>
        </w:rPr>
      </w:pPr>
    </w:p>
    <w:tbl>
      <w:tblPr>
        <w:tblW w:w="15111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45"/>
        <w:gridCol w:w="1984"/>
        <w:gridCol w:w="2126"/>
        <w:gridCol w:w="4678"/>
        <w:gridCol w:w="4678"/>
      </w:tblGrid>
      <w:tr w:rsidR="00EC7EA6" w:rsidRPr="00B10C6B" w14:paraId="75DB1050" w14:textId="77777777" w:rsidTr="00894CBB">
        <w:trPr>
          <w:gridAfter w:val="1"/>
          <w:wAfter w:w="4678" w:type="dxa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1D541E" w14:textId="77777777" w:rsidR="00EC7EA6" w:rsidRPr="00EC7EA6" w:rsidRDefault="00EC7EA6" w:rsidP="00894CBB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C7EA6">
              <w:rPr>
                <w:rFonts w:ascii="Calibri" w:hAnsi="Calibri" w:cs="Calibri"/>
                <w:b/>
                <w:sz w:val="24"/>
                <w:szCs w:val="24"/>
              </w:rPr>
              <w:t>N. progressivo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30FB76" w14:textId="77777777" w:rsidR="00EC7EA6" w:rsidRPr="00EC7EA6" w:rsidRDefault="00EC7EA6" w:rsidP="00894CBB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C7EA6">
              <w:rPr>
                <w:rFonts w:ascii="Calibri" w:hAnsi="Calibri" w:cs="Calibri"/>
                <w:b/>
                <w:sz w:val="24"/>
                <w:szCs w:val="24"/>
              </w:rPr>
              <w:t>Funzione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22B9B62" w14:textId="77777777" w:rsidR="00EC7EA6" w:rsidRPr="00EC7EA6" w:rsidRDefault="00EC7EA6" w:rsidP="00894CBB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C7EA6">
              <w:rPr>
                <w:rFonts w:ascii="Calibri" w:hAnsi="Calibri" w:cs="Calibri"/>
                <w:b/>
                <w:sz w:val="24"/>
                <w:szCs w:val="24"/>
              </w:rPr>
              <w:t>Nome e Cognome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F4DD50" w14:textId="77777777" w:rsidR="00EC7EA6" w:rsidRPr="00EC7EA6" w:rsidRDefault="00EC7EA6" w:rsidP="00894CBB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C7EA6">
              <w:rPr>
                <w:rFonts w:ascii="Calibri" w:hAnsi="Calibri" w:cs="Calibri"/>
                <w:b/>
                <w:sz w:val="24"/>
                <w:szCs w:val="24"/>
              </w:rPr>
              <w:t>Firma</w:t>
            </w:r>
          </w:p>
        </w:tc>
      </w:tr>
      <w:tr w:rsidR="00EC7EA6" w:rsidRPr="00B10C6B" w14:paraId="36F6F3F0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54B1E3" w14:textId="77777777" w:rsidR="00EC7EA6" w:rsidRPr="00EC7EA6" w:rsidRDefault="00EC7EA6" w:rsidP="00EC7EA6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393D49" w14:textId="77777777" w:rsidR="00EC7EA6" w:rsidRDefault="00EC7EA6" w:rsidP="00894CB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82FDD">
              <w:rPr>
                <w:rFonts w:ascii="Calibri" w:hAnsi="Calibri" w:cs="Calibri"/>
                <w:sz w:val="24"/>
                <w:szCs w:val="24"/>
              </w:rPr>
              <w:t>Ufficio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Qualità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EF101F8" w14:textId="0218CF22" w:rsidR="00EC7EA6" w:rsidRPr="00EC7EA6" w:rsidRDefault="009057E9" w:rsidP="00894CBB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Francesco Scavello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E568E0" w14:textId="77777777" w:rsidR="00EC7EA6" w:rsidRPr="00667151" w:rsidRDefault="00EC7EA6" w:rsidP="00894CBB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01F534CB" w14:textId="77777777" w:rsidR="00EC7EA6" w:rsidRDefault="00EC7EA6" w:rsidP="00894CBB">
            <w:pPr>
              <w:suppressAutoHyphens w:val="0"/>
            </w:pPr>
          </w:p>
        </w:tc>
      </w:tr>
      <w:tr w:rsidR="00EC7EA6" w:rsidRPr="00B10C6B" w14:paraId="21CD397A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F90DC4" w14:textId="77777777" w:rsidR="00EC7EA6" w:rsidRPr="00EC7EA6" w:rsidRDefault="00EC7EA6" w:rsidP="00EC7EA6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91DEEF" w14:textId="77777777" w:rsidR="00EC7EA6" w:rsidRDefault="00EC7EA6" w:rsidP="00894CB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82FDD">
              <w:rPr>
                <w:rFonts w:ascii="Calibri" w:hAnsi="Calibri" w:cs="Calibri"/>
                <w:sz w:val="24"/>
                <w:szCs w:val="24"/>
              </w:rPr>
              <w:t>Ufficio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Amministrativo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A2262A6" w14:textId="77777777" w:rsidR="00EC7EA6" w:rsidRPr="00EC7EA6" w:rsidRDefault="00EC7EA6" w:rsidP="00894CBB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EC7EA6">
              <w:rPr>
                <w:rFonts w:ascii="Calibri" w:hAnsi="Calibri" w:cs="Calibri"/>
                <w:color w:val="000000"/>
                <w:sz w:val="24"/>
                <w:szCs w:val="24"/>
              </w:rPr>
              <w:t>Iannello Giovanna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2F3C78" w14:textId="77777777" w:rsidR="00EC7EA6" w:rsidRPr="00667151" w:rsidRDefault="00EC7EA6" w:rsidP="00894CBB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132F89FC" w14:textId="77777777" w:rsidR="00EC7EA6" w:rsidRDefault="00EC7EA6" w:rsidP="00894CBB">
            <w:pPr>
              <w:suppressAutoHyphens w:val="0"/>
            </w:pPr>
          </w:p>
        </w:tc>
      </w:tr>
      <w:tr w:rsidR="00EC7EA6" w:rsidRPr="00B10C6B" w14:paraId="64181CA6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430F421" w14:textId="77777777" w:rsidR="00EC7EA6" w:rsidRPr="00EC7EA6" w:rsidRDefault="00EC7EA6" w:rsidP="00EC7EA6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5123621" w14:textId="77777777" w:rsidR="00EC7EA6" w:rsidRDefault="00EC7EA6" w:rsidP="00894CB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Laboratorio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6B38D46" w14:textId="77777777" w:rsidR="00EC7EA6" w:rsidRPr="00EC7EA6" w:rsidRDefault="00EC7EA6" w:rsidP="00894CBB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EC7EA6">
              <w:rPr>
                <w:rFonts w:ascii="Calibri" w:hAnsi="Calibri" w:cs="Calibri"/>
                <w:color w:val="000000"/>
                <w:sz w:val="24"/>
                <w:szCs w:val="24"/>
              </w:rPr>
              <w:t>Giovanni Giorgianni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3F5E84" w14:textId="77777777" w:rsidR="00EC7EA6" w:rsidRPr="00667151" w:rsidRDefault="00EC7EA6" w:rsidP="00894CBB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6719CE9C" w14:textId="77777777" w:rsidR="00EC7EA6" w:rsidRDefault="00EC7EA6" w:rsidP="00894CBB">
            <w:pPr>
              <w:suppressAutoHyphens w:val="0"/>
            </w:pPr>
          </w:p>
        </w:tc>
      </w:tr>
      <w:tr w:rsidR="009057E9" w:rsidRPr="00B10C6B" w14:paraId="7448E942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58A69E" w14:textId="77777777" w:rsidR="009057E9" w:rsidRPr="00EC7EA6" w:rsidRDefault="009057E9" w:rsidP="00EC7EA6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FCE63F" w14:textId="1F979744" w:rsidR="009057E9" w:rsidRDefault="009057E9" w:rsidP="00894CB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Produzione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A19D97A" w14:textId="437CA0A1" w:rsidR="009057E9" w:rsidRPr="00EC7EA6" w:rsidRDefault="009057E9" w:rsidP="00894CBB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Imbesi Salvatore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8E7F3" w14:textId="77777777" w:rsidR="009057E9" w:rsidRPr="00667151" w:rsidRDefault="009057E9" w:rsidP="00894CBB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3CA72BD2" w14:textId="77777777" w:rsidR="009057E9" w:rsidRDefault="009057E9" w:rsidP="00894CBB">
            <w:pPr>
              <w:suppressAutoHyphens w:val="0"/>
            </w:pPr>
          </w:p>
        </w:tc>
      </w:tr>
    </w:tbl>
    <w:p w14:paraId="701A8F62" w14:textId="55AA416E" w:rsidR="00BC6A09" w:rsidRPr="001E558C" w:rsidRDefault="00BC6A09">
      <w:pPr>
        <w:pStyle w:val="Corpodeltesto"/>
        <w:rPr>
          <w:rFonts w:ascii="Verdana" w:hAnsi="Verdana"/>
        </w:rPr>
      </w:pPr>
    </w:p>
    <w:tbl>
      <w:tblPr>
        <w:tblpPr w:leftFromText="141" w:rightFromText="141" w:vertAnchor="text" w:horzAnchor="margin" w:tblpY="-56"/>
        <w:tblW w:w="1020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060"/>
        <w:gridCol w:w="2106"/>
        <w:gridCol w:w="1873"/>
        <w:gridCol w:w="4167"/>
      </w:tblGrid>
      <w:tr w:rsidR="00BC6A09" w:rsidRPr="00B10C6B" w14:paraId="5E996D80" w14:textId="77777777" w:rsidTr="004757FC">
        <w:trPr>
          <w:tblHeader/>
        </w:trPr>
        <w:tc>
          <w:tcPr>
            <w:tcW w:w="10206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5FB8E93" w14:textId="77777777" w:rsidR="00BC6A09" w:rsidRPr="003A114F" w:rsidRDefault="00BC6A09" w:rsidP="004757FC">
            <w:pPr>
              <w:pStyle w:val="Intestazionetabella"/>
              <w:snapToGrid w:val="0"/>
              <w:rPr>
                <w:rFonts w:asciiTheme="minorHAnsi" w:hAnsiTheme="minorHAnsi" w:cstheme="minorHAnsi"/>
                <w:i w:val="0"/>
                <w:iCs w:val="0"/>
                <w:color w:val="FF0000"/>
                <w:sz w:val="22"/>
                <w:szCs w:val="22"/>
              </w:rPr>
            </w:pPr>
            <w:bookmarkStart w:id="0" w:name="_Hlk476913600"/>
            <w:bookmarkStart w:id="1" w:name="OLE_LINK3"/>
            <w:r w:rsidRPr="003A114F">
              <w:rPr>
                <w:rFonts w:asciiTheme="minorHAnsi" w:hAnsiTheme="minorHAnsi" w:cstheme="minorHAnsi"/>
                <w:i w:val="0"/>
                <w:iCs w:val="0"/>
                <w:color w:val="FF0000"/>
                <w:sz w:val="22"/>
                <w:szCs w:val="22"/>
              </w:rPr>
              <w:lastRenderedPageBreak/>
              <w:t>SPAZIO RISERVATO ALLA VERIFICA DELL’ EFFICACIA DELLA FORMAZIONE</w:t>
            </w:r>
          </w:p>
        </w:tc>
      </w:tr>
      <w:tr w:rsidR="00BC6A09" w:rsidRPr="00B10C6B" w14:paraId="2B36E791" w14:textId="77777777" w:rsidTr="00497A58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F0AA802" w14:textId="30548CA0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Verifica eseguita il</w:t>
            </w:r>
            <w:r w:rsidR="00497A5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7D98F20" w14:textId="77777777" w:rsidR="00497A58" w:rsidRDefault="00497A58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Data s</w:t>
            </w:r>
            <w:r w:rsidR="00BC6A09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opralluogo </w:t>
            </w:r>
          </w:p>
          <w:p w14:paraId="16DC2CC5" w14:textId="0D8B6620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sul posto di lavoro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7AE4574" w14:textId="36A3B356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Intervista </w:t>
            </w:r>
            <w:r w:rsidR="00E61035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effettuata </w:t>
            </w: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</w:t>
            </w:r>
            <w:r w:rsidR="00497A5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3AB3C59" w14:textId="77777777" w:rsidR="00BC6A09" w:rsidRPr="00B10C6B" w:rsidRDefault="00E61035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Oggetto del t</w:t>
            </w:r>
            <w:r w:rsidR="00BC6A09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est</w:t>
            </w: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effettuato</w:t>
            </w:r>
          </w:p>
        </w:tc>
      </w:tr>
      <w:tr w:rsidR="00BC6A09" w:rsidRPr="00B10C6B" w14:paraId="03E935F1" w14:textId="77777777" w:rsidTr="00EC7EA6">
        <w:trPr>
          <w:trHeight w:val="902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45E7938" w14:textId="403921DC" w:rsidR="00BC6A09" w:rsidRPr="00B10C6B" w:rsidRDefault="009057E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13</w:t>
            </w:r>
            <w:r w:rsidR="00EC7EA6">
              <w:rPr>
                <w:rFonts w:asciiTheme="minorHAnsi" w:hAnsiTheme="minorHAnsi" w:cstheme="minorHAnsi"/>
                <w:sz w:val="22"/>
                <w:szCs w:val="22"/>
              </w:rPr>
              <w:t>/02/2024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75D477C" w14:textId="2F3A23F0" w:rsidR="00BC6A09" w:rsidRPr="00B10C6B" w:rsidRDefault="009057E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13</w:t>
            </w:r>
            <w:r w:rsidR="00EC7EA6">
              <w:rPr>
                <w:rFonts w:asciiTheme="minorHAnsi" w:hAnsiTheme="minorHAnsi" w:cstheme="minorHAnsi"/>
                <w:sz w:val="22"/>
                <w:szCs w:val="22"/>
              </w:rPr>
              <w:t>/02/2024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08C60DA" w14:textId="2E6F9A56" w:rsidR="00E451EB" w:rsidRPr="00B10C6B" w:rsidRDefault="00F90AEF" w:rsidP="002731BA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Giovanni Giorgianni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C689A02" w14:textId="0D350BC1" w:rsidR="007002F8" w:rsidRPr="00B10C6B" w:rsidRDefault="00F90AEF" w:rsidP="00F42F76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Corretta gestione dei rifiuti di laboratorio</w:t>
            </w:r>
          </w:p>
        </w:tc>
      </w:tr>
      <w:tr w:rsidR="00BC6A09" w:rsidRPr="00B10C6B" w14:paraId="0B9037D0" w14:textId="77777777" w:rsidTr="004757FC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4C711BB" w14:textId="77777777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Esito</w:t>
            </w: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3FFE8BC" w14:textId="35CFEE9E" w:rsidR="00BC6A09" w:rsidRPr="00B10C6B" w:rsidRDefault="001D0C1F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CHI HA EFFETTUATO LA VERIFICA?</w:t>
            </w:r>
          </w:p>
        </w:tc>
      </w:tr>
      <w:tr w:rsidR="00BC6A09" w:rsidRPr="00B10C6B" w14:paraId="22DD5461" w14:textId="77777777" w:rsidTr="004757FC">
        <w:trPr>
          <w:trHeight w:val="1117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6B9CCED" w14:textId="7FF1E009" w:rsidR="004757FC" w:rsidRPr="00B10C6B" w:rsidRDefault="004757FC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F779F1" w14:textId="77777777" w:rsidR="004757FC" w:rsidRPr="00B10C6B" w:rsidRDefault="00F90AEF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eastAsia="it-IT"/>
              </w:rPr>
              <w:pict w14:anchorId="4E8CDC3D">
                <v:rect id="_x0000_s1030" style="position:absolute;margin-left:48.15pt;margin-top:-.55pt;width:12.75pt;height:10.5pt;z-index:251658752"/>
              </w:pict>
            </w:r>
            <w:r w:rsidR="00BC6A09" w:rsidRPr="00B10C6B">
              <w:rPr>
                <w:rFonts w:asciiTheme="minorHAnsi" w:hAnsiTheme="minorHAnsi" w:cstheme="minorHAnsi"/>
                <w:sz w:val="22"/>
                <w:szCs w:val="22"/>
              </w:rPr>
              <w:t>Positivo</w:t>
            </w:r>
            <w:r w:rsidR="00E61035" w:rsidRPr="00B10C6B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</w:p>
          <w:p w14:paraId="010DBDDD" w14:textId="77777777" w:rsidR="004757FC" w:rsidRPr="00B10C6B" w:rsidRDefault="004757FC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7397A51" w14:textId="77777777" w:rsidR="004757FC" w:rsidRPr="00B10C6B" w:rsidRDefault="00F90AEF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eastAsia="it-IT"/>
              </w:rPr>
              <w:pict w14:anchorId="0CE9F0E5">
                <v:rect id="_x0000_s1031" style="position:absolute;margin-left:48.45pt;margin-top:.8pt;width:12.75pt;height:10.5pt;z-index:251659776"/>
              </w:pict>
            </w:r>
            <w:r w:rsidR="00BC6A09" w:rsidRPr="00B10C6B">
              <w:rPr>
                <w:rFonts w:asciiTheme="minorHAnsi" w:hAnsiTheme="minorHAnsi" w:cstheme="minorHAnsi"/>
                <w:sz w:val="22"/>
                <w:szCs w:val="22"/>
              </w:rPr>
              <w:t>Negativo</w:t>
            </w:r>
          </w:p>
          <w:p w14:paraId="43161D4A" w14:textId="77777777" w:rsidR="00BC6A09" w:rsidRPr="00B10C6B" w:rsidRDefault="00F90AEF" w:rsidP="004757FC">
            <w:pPr>
              <w:pStyle w:val="Contenutotabella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dir w:val="ltr">
              <w:r w:rsidR="00BC6A09" w:rsidRPr="00B10C6B">
                <w:rPr>
                  <w:rFonts w:asciiTheme="minorHAnsi" w:hAnsiTheme="minorHAnsi" w:cstheme="minorHAnsi"/>
                  <w:sz w:val="22"/>
                  <w:szCs w:val="22"/>
                </w:rPr>
                <w:t xml:space="preserve">                 </w:t>
              </w:r>
              <w:dir w:val="ltr">
                <w:r w:rsidR="00977A5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977A5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0038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0038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F0191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F0191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29053E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29053E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7265C7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7265C7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1177A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1177A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3555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3555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D35A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D35A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10C6B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10C6B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896FD9">
                  <w:t>‬</w:t>
                </w:r>
                <w:r w:rsidR="00896FD9">
                  <w:t>‬</w:t>
                </w:r>
                <w:r w:rsidR="00C22739">
                  <w:t>‬</w:t>
                </w:r>
                <w:r w:rsidR="00C22739">
                  <w:t>‬</w:t>
                </w:r>
                <w:r w:rsidR="007E48A1">
                  <w:t>‬</w:t>
                </w:r>
                <w:r w:rsidR="007E48A1">
                  <w:t>‬</w:t>
                </w:r>
                <w:r w:rsidR="006F3014">
                  <w:t>‬</w:t>
                </w:r>
                <w:r w:rsidR="006F3014">
                  <w:t>‬</w:t>
                </w:r>
                <w:r w:rsidR="00A46ABA">
                  <w:t>‬</w:t>
                </w:r>
                <w:r w:rsidR="00A46ABA">
                  <w:t>‬</w:t>
                </w:r>
                <w:r w:rsidR="00072949">
                  <w:t>‬</w:t>
                </w:r>
                <w:r w:rsidR="00072949">
                  <w:t>‬</w:t>
                </w:r>
                <w:r w:rsidR="004369C6">
                  <w:t>‬</w:t>
                </w:r>
                <w:r w:rsidR="004369C6">
                  <w:t>‬</w:t>
                </w:r>
                <w:r w:rsidR="002731BA">
                  <w:t>‬</w:t>
                </w:r>
                <w:r w:rsidR="002731BA">
                  <w:t>‬</w:t>
                </w:r>
                <w:r w:rsidR="001B38C0">
                  <w:t>‬</w:t>
                </w:r>
                <w:r w:rsidR="001B38C0">
                  <w:t>‬</w:t>
                </w:r>
                <w:r w:rsidR="009F400A">
                  <w:t>‬</w:t>
                </w:r>
                <w:r w:rsidR="009F400A">
                  <w:t>‬</w:t>
                </w:r>
                <w:r>
                  <w:t>‬</w:t>
                </w:r>
                <w:r>
                  <w:t>‬</w:t>
                </w:r>
              </w:dir>
            </w:di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6694E69" w14:textId="1E8C571F" w:rsidR="00BC6A09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NOME:</w:t>
            </w:r>
            <w:r w:rsidR="001526D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9057E9">
              <w:rPr>
                <w:rFonts w:asciiTheme="minorHAnsi" w:hAnsiTheme="minorHAnsi" w:cstheme="minorHAnsi"/>
                <w:sz w:val="22"/>
                <w:szCs w:val="22"/>
              </w:rPr>
              <w:t>Roberta</w:t>
            </w:r>
          </w:p>
          <w:p w14:paraId="55386E78" w14:textId="77777777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E6E374C" w14:textId="17923773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COGNOME:</w:t>
            </w:r>
            <w:r w:rsidR="001526D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9057E9">
              <w:rPr>
                <w:rFonts w:ascii="Calibri" w:hAnsi="Calibri" w:cs="Calibri"/>
                <w:sz w:val="22"/>
                <w:szCs w:val="22"/>
              </w:rPr>
              <w:t>Micalizzi</w:t>
            </w:r>
            <w:r w:rsidR="001526D3" w:rsidRPr="001526D3">
              <w:rPr>
                <w:rFonts w:ascii="Calibri" w:hAnsi="Calibri" w:cs="Calibri"/>
                <w:sz w:val="22"/>
                <w:szCs w:val="22"/>
              </w:rPr>
              <w:t xml:space="preserve">                                         </w:t>
            </w:r>
          </w:p>
          <w:p w14:paraId="1A37ED45" w14:textId="77777777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26E7723" w14:textId="51068B47" w:rsidR="001D0C1F" w:rsidRPr="00B10C6B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                                                  FIRMA  ___________________________</w:t>
            </w:r>
          </w:p>
        </w:tc>
      </w:tr>
      <w:bookmarkEnd w:id="0"/>
      <w:bookmarkEnd w:id="1"/>
    </w:tbl>
    <w:p w14:paraId="57460CD7" w14:textId="77777777" w:rsidR="00395F8E" w:rsidRPr="001E558C" w:rsidRDefault="00395F8E" w:rsidP="007D505B">
      <w:pPr>
        <w:pStyle w:val="Corpodeltesto"/>
        <w:rPr>
          <w:rFonts w:ascii="Verdana" w:hAnsi="Verdana"/>
        </w:rPr>
      </w:pPr>
    </w:p>
    <w:sectPr w:rsidR="00395F8E" w:rsidRPr="001E558C">
      <w:headerReference w:type="default" r:id="rId7"/>
      <w:footerReference w:type="default" r:id="rId8"/>
      <w:footnotePr>
        <w:pos w:val="beneathText"/>
      </w:footnotePr>
      <w:pgSz w:w="11905" w:h="16837"/>
      <w:pgMar w:top="1418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3126A" w14:textId="77777777" w:rsidR="007265C7" w:rsidRDefault="007265C7">
      <w:r>
        <w:separator/>
      </w:r>
    </w:p>
  </w:endnote>
  <w:endnote w:type="continuationSeparator" w:id="0">
    <w:p w14:paraId="2EA7DE8A" w14:textId="77777777" w:rsidR="007265C7" w:rsidRDefault="007265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49FF9" w14:textId="77777777" w:rsidR="00B3555C" w:rsidRDefault="00B3555C" w:rsidP="00B3555C">
    <w:pPr>
      <w:pStyle w:val="Pidipagina"/>
    </w:pPr>
  </w:p>
  <w:p w14:paraId="78E9D803" w14:textId="77777777" w:rsidR="00395F8E" w:rsidRPr="003D5763" w:rsidRDefault="00395F8E" w:rsidP="003D576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1A266" w14:textId="77777777" w:rsidR="007265C7" w:rsidRDefault="007265C7">
      <w:r>
        <w:separator/>
      </w:r>
    </w:p>
  </w:footnote>
  <w:footnote w:type="continuationSeparator" w:id="0">
    <w:p w14:paraId="11F88456" w14:textId="77777777" w:rsidR="007265C7" w:rsidRDefault="007265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26" w:type="dxa"/>
      <w:tblInd w:w="-79" w:type="dxa"/>
      <w:tblLayout w:type="fixed"/>
      <w:tblLook w:val="04A0" w:firstRow="1" w:lastRow="0" w:firstColumn="1" w:lastColumn="0" w:noHBand="0" w:noVBand="1"/>
    </w:tblPr>
    <w:tblGrid>
      <w:gridCol w:w="2314"/>
      <w:gridCol w:w="5528"/>
      <w:gridCol w:w="2684"/>
    </w:tblGrid>
    <w:tr w:rsidR="00BD799D" w:rsidRPr="00E153CB" w14:paraId="67445E42" w14:textId="77777777" w:rsidTr="004472FB">
      <w:trPr>
        <w:trHeight w:val="561"/>
      </w:trPr>
      <w:tc>
        <w:tcPr>
          <w:tcW w:w="231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339AF151" w14:textId="77777777" w:rsidR="00BD799D" w:rsidRPr="00E153CB" w:rsidRDefault="00BD799D" w:rsidP="00A04CFD">
          <w:pPr>
            <w:pStyle w:val="Intestazione"/>
            <w:jc w:val="center"/>
            <w:rPr>
              <w:rFonts w:ascii="Verdana" w:hAnsi="Verdana"/>
              <w:sz w:val="24"/>
              <w:szCs w:val="24"/>
            </w:rPr>
          </w:pPr>
          <w:r w:rsidRPr="00E153CB">
            <w:rPr>
              <w:rFonts w:ascii="Verdana" w:hAnsi="Verdana"/>
              <w:sz w:val="24"/>
              <w:szCs w:val="24"/>
            </w:rPr>
            <w:t>Agrumi-Gel s.r.l.</w:t>
          </w:r>
        </w:p>
      </w:tc>
      <w:tc>
        <w:tcPr>
          <w:tcW w:w="5528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5A2880AC" w14:textId="64FA0D4A" w:rsidR="00BD799D" w:rsidRPr="00BD21E7" w:rsidRDefault="004472FB" w:rsidP="00A04CFD">
          <w:pPr>
            <w:pStyle w:val="Intestazione"/>
            <w:jc w:val="center"/>
            <w:rPr>
              <w:rFonts w:ascii="Verdana" w:hAnsi="Verdana"/>
              <w:b/>
            </w:rPr>
          </w:pPr>
          <w:r>
            <w:rPr>
              <w:rFonts w:ascii="Verdana" w:hAnsi="Verdana"/>
              <w:b/>
            </w:rPr>
            <w:t>VERBALE</w:t>
          </w:r>
          <w:r w:rsidR="001E558C">
            <w:rPr>
              <w:rFonts w:ascii="Verdana" w:hAnsi="Verdana"/>
              <w:b/>
            </w:rPr>
            <w:t xml:space="preserve"> DELLA FORMAZIONE</w:t>
          </w:r>
        </w:p>
      </w:tc>
      <w:tc>
        <w:tcPr>
          <w:tcW w:w="268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  <w:hideMark/>
        </w:tcPr>
        <w:p w14:paraId="28D17590" w14:textId="4C54E6A2" w:rsidR="004472FB" w:rsidRPr="00B65A81" w:rsidRDefault="004472FB" w:rsidP="004472FB">
          <w:pPr>
            <w:spacing w:after="60"/>
            <w:ind w:right="-143"/>
            <w:rPr>
              <w:rFonts w:ascii="Calibri" w:hAnsi="Calibri" w:cs="Calibri"/>
              <w:b/>
              <w:bCs/>
              <w:sz w:val="18"/>
              <w:szCs w:val="18"/>
            </w:rPr>
          </w:pPr>
          <w:r w:rsidRPr="00B65A81">
            <w:rPr>
              <w:rFonts w:ascii="Calibri" w:hAnsi="Calibri" w:cs="Calibri"/>
              <w:sz w:val="18"/>
            </w:rPr>
            <w:t xml:space="preserve">Cod.  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M 18.0</w:t>
          </w:r>
          <w:r w:rsidR="005C0B7E"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2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 xml:space="preserve"> </w:t>
          </w:r>
        </w:p>
        <w:p w14:paraId="0697D5C1" w14:textId="7777777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b/>
              <w:sz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Rev. 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00</w:t>
          </w:r>
        </w:p>
        <w:p w14:paraId="09F008AF" w14:textId="55A1C45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Data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1</w:t>
          </w:r>
          <w:r w:rsidR="00DD00D0" w:rsidRPr="005C0B7E">
            <w:rPr>
              <w:rFonts w:ascii="Calibri" w:hAnsi="Calibri" w:cs="Calibri"/>
              <w:noProof/>
              <w:sz w:val="18"/>
              <w:szCs w:val="18"/>
            </w:rPr>
            <w:t>0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/11/2022</w:t>
          </w:r>
        </w:p>
        <w:p w14:paraId="5889E48F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Emesso da: Elsa Liga</w:t>
          </w:r>
        </w:p>
        <w:p w14:paraId="3D122AA0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Approvato da: Salvatore Rizzo</w:t>
          </w:r>
        </w:p>
        <w:p w14:paraId="7CFA0C72" w14:textId="6E6DCC12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Motivo revisione: Aggiornamento</w:t>
          </w:r>
        </w:p>
        <w:p w14:paraId="5EDD34ED" w14:textId="1FBC66D4" w:rsidR="004472FB" w:rsidRPr="004472FB" w:rsidRDefault="004472FB" w:rsidP="004472FB">
          <w:pPr>
            <w:pStyle w:val="Corpodeltesto"/>
          </w:pPr>
          <w:r>
            <w:rPr>
              <w:rFonts w:ascii="Calibri" w:hAnsi="Calibri" w:cs="Calibri"/>
              <w:sz w:val="18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sz w:val="18"/>
            </w:rPr>
            <w:t>1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t>3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44E0F4F9" w14:textId="77777777" w:rsidR="00395F8E" w:rsidRDefault="00395F8E">
    <w:pPr>
      <w:pStyle w:val="Intestazione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ito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0000003"/>
    <w:multiLevelType w:val="singleLevel"/>
    <w:tmpl w:val="00000003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00000004"/>
    <w:multiLevelType w:val="multilevel"/>
    <w:tmpl w:val="00000004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0FCA7147"/>
    <w:multiLevelType w:val="hybridMultilevel"/>
    <w:tmpl w:val="216EBCB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C679F6"/>
    <w:multiLevelType w:val="hybridMultilevel"/>
    <w:tmpl w:val="691CC2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157124"/>
    <w:multiLevelType w:val="hybridMultilevel"/>
    <w:tmpl w:val="47F6185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4043698">
    <w:abstractNumId w:val="1"/>
  </w:num>
  <w:num w:numId="2" w16cid:durableId="1571815909">
    <w:abstractNumId w:val="2"/>
  </w:num>
  <w:num w:numId="3" w16cid:durableId="909004985">
    <w:abstractNumId w:val="3"/>
  </w:num>
  <w:num w:numId="4" w16cid:durableId="1692029407">
    <w:abstractNumId w:val="4"/>
  </w:num>
  <w:num w:numId="5" w16cid:durableId="327906827">
    <w:abstractNumId w:val="5"/>
  </w:num>
  <w:num w:numId="6" w16cid:durableId="1650162589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7" w16cid:durableId="237639692">
    <w:abstractNumId w:val="6"/>
  </w:num>
  <w:num w:numId="8" w16cid:durableId="9360594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276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DF7926"/>
    <w:rsid w:val="000038CE"/>
    <w:rsid w:val="00007FEA"/>
    <w:rsid w:val="00011411"/>
    <w:rsid w:val="00072949"/>
    <w:rsid w:val="000B2A84"/>
    <w:rsid w:val="000B7F51"/>
    <w:rsid w:val="000D2203"/>
    <w:rsid w:val="001177AC"/>
    <w:rsid w:val="001352B6"/>
    <w:rsid w:val="00144505"/>
    <w:rsid w:val="001526D3"/>
    <w:rsid w:val="0017136D"/>
    <w:rsid w:val="001B38C0"/>
    <w:rsid w:val="001C3104"/>
    <w:rsid w:val="001D0C1F"/>
    <w:rsid w:val="001E558C"/>
    <w:rsid w:val="002731BA"/>
    <w:rsid w:val="002863B0"/>
    <w:rsid w:val="0029053E"/>
    <w:rsid w:val="002A5A82"/>
    <w:rsid w:val="002E1EBF"/>
    <w:rsid w:val="00315647"/>
    <w:rsid w:val="00336898"/>
    <w:rsid w:val="00395F8E"/>
    <w:rsid w:val="003A114F"/>
    <w:rsid w:val="003D5763"/>
    <w:rsid w:val="003F1BFA"/>
    <w:rsid w:val="003F3F92"/>
    <w:rsid w:val="00434D55"/>
    <w:rsid w:val="004369C6"/>
    <w:rsid w:val="00446920"/>
    <w:rsid w:val="004472FB"/>
    <w:rsid w:val="0047056F"/>
    <w:rsid w:val="004757FC"/>
    <w:rsid w:val="0049218A"/>
    <w:rsid w:val="00495F23"/>
    <w:rsid w:val="00497A58"/>
    <w:rsid w:val="004B2FD1"/>
    <w:rsid w:val="004C34A8"/>
    <w:rsid w:val="004C6054"/>
    <w:rsid w:val="004C6062"/>
    <w:rsid w:val="004D1B7F"/>
    <w:rsid w:val="004F2FA7"/>
    <w:rsid w:val="00504332"/>
    <w:rsid w:val="00540FA3"/>
    <w:rsid w:val="00553CE7"/>
    <w:rsid w:val="005620D2"/>
    <w:rsid w:val="005A2C1C"/>
    <w:rsid w:val="005C0B7E"/>
    <w:rsid w:val="005D1816"/>
    <w:rsid w:val="005E496D"/>
    <w:rsid w:val="005F67B9"/>
    <w:rsid w:val="005F7993"/>
    <w:rsid w:val="00615181"/>
    <w:rsid w:val="00662DEB"/>
    <w:rsid w:val="00667151"/>
    <w:rsid w:val="00673206"/>
    <w:rsid w:val="006759FC"/>
    <w:rsid w:val="00683B95"/>
    <w:rsid w:val="006A5381"/>
    <w:rsid w:val="006C589A"/>
    <w:rsid w:val="006F3014"/>
    <w:rsid w:val="006F792A"/>
    <w:rsid w:val="007002F8"/>
    <w:rsid w:val="0072039A"/>
    <w:rsid w:val="007265C7"/>
    <w:rsid w:val="00726E9B"/>
    <w:rsid w:val="00755B95"/>
    <w:rsid w:val="007D505B"/>
    <w:rsid w:val="007E0E84"/>
    <w:rsid w:val="007E48A1"/>
    <w:rsid w:val="007F20FF"/>
    <w:rsid w:val="0080280A"/>
    <w:rsid w:val="008418B2"/>
    <w:rsid w:val="00874E4B"/>
    <w:rsid w:val="00896875"/>
    <w:rsid w:val="00896FD9"/>
    <w:rsid w:val="008A414E"/>
    <w:rsid w:val="008A6AAD"/>
    <w:rsid w:val="008B45F9"/>
    <w:rsid w:val="008C5EB9"/>
    <w:rsid w:val="009057E9"/>
    <w:rsid w:val="009132CE"/>
    <w:rsid w:val="00920228"/>
    <w:rsid w:val="009220B8"/>
    <w:rsid w:val="0092742B"/>
    <w:rsid w:val="00977A5A"/>
    <w:rsid w:val="009C40A9"/>
    <w:rsid w:val="009F400A"/>
    <w:rsid w:val="00A0038A"/>
    <w:rsid w:val="00A04CFD"/>
    <w:rsid w:val="00A46ABA"/>
    <w:rsid w:val="00A8149E"/>
    <w:rsid w:val="00A82C55"/>
    <w:rsid w:val="00AD35AD"/>
    <w:rsid w:val="00AF1F14"/>
    <w:rsid w:val="00B10C6B"/>
    <w:rsid w:val="00B13E09"/>
    <w:rsid w:val="00B3555C"/>
    <w:rsid w:val="00B379B9"/>
    <w:rsid w:val="00B50DD4"/>
    <w:rsid w:val="00B65A81"/>
    <w:rsid w:val="00BC6A09"/>
    <w:rsid w:val="00BD799D"/>
    <w:rsid w:val="00BE6B03"/>
    <w:rsid w:val="00C22739"/>
    <w:rsid w:val="00C419AC"/>
    <w:rsid w:val="00C814E5"/>
    <w:rsid w:val="00CE163F"/>
    <w:rsid w:val="00D10A70"/>
    <w:rsid w:val="00D154D9"/>
    <w:rsid w:val="00D159BB"/>
    <w:rsid w:val="00D26231"/>
    <w:rsid w:val="00D407F8"/>
    <w:rsid w:val="00D66468"/>
    <w:rsid w:val="00D72BE8"/>
    <w:rsid w:val="00D74998"/>
    <w:rsid w:val="00D84394"/>
    <w:rsid w:val="00D91DFD"/>
    <w:rsid w:val="00D95E34"/>
    <w:rsid w:val="00DD00D0"/>
    <w:rsid w:val="00DF7926"/>
    <w:rsid w:val="00E241D4"/>
    <w:rsid w:val="00E40792"/>
    <w:rsid w:val="00E4283E"/>
    <w:rsid w:val="00E451EB"/>
    <w:rsid w:val="00E57C44"/>
    <w:rsid w:val="00E61035"/>
    <w:rsid w:val="00EC7EA6"/>
    <w:rsid w:val="00F0191D"/>
    <w:rsid w:val="00F221BD"/>
    <w:rsid w:val="00F42F76"/>
    <w:rsid w:val="00F5509A"/>
    <w:rsid w:val="00F87964"/>
    <w:rsid w:val="00F90AEF"/>
    <w:rsid w:val="00FC2E14"/>
    <w:rsid w:val="00FE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69"/>
    <o:shapelayout v:ext="edit">
      <o:idmap v:ext="edit" data="1"/>
      <o:rules v:ext="edit">
        <o:r id="V:Rule3" type="connector" idref="#_x0000_s1064"/>
        <o:r id="V:Rule4" type="connector" idref="#_x0000_s1063"/>
      </o:rules>
    </o:shapelayout>
  </w:shapeDefaults>
  <w:decimalSymbol w:val=","/>
  <w:listSeparator w:val=";"/>
  <w14:docId w14:val="7F340325"/>
  <w15:docId w15:val="{B15FD466-A0F4-4EC0-BDA8-BDFC92F4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outlineLvl w:val="0"/>
    </w:pPr>
    <w:rPr>
      <w:b/>
    </w:rPr>
  </w:style>
  <w:style w:type="paragraph" w:styleId="Titolo2">
    <w:name w:val="heading 2"/>
    <w:basedOn w:val="Normale"/>
    <w:next w:val="Normale"/>
    <w:qFormat/>
    <w:pPr>
      <w:keepNext/>
      <w:numPr>
        <w:ilvl w:val="1"/>
        <w:numId w:val="1"/>
      </w:numPr>
      <w:spacing w:line="360" w:lineRule="auto"/>
      <w:jc w:val="center"/>
      <w:outlineLvl w:val="1"/>
    </w:pPr>
    <w:rPr>
      <w:b/>
    </w:rPr>
  </w:style>
  <w:style w:type="paragraph" w:styleId="Titolo3">
    <w:name w:val="heading 3"/>
    <w:basedOn w:val="Normale"/>
    <w:next w:val="Normale"/>
    <w:qFormat/>
    <w:pPr>
      <w:keepNext/>
      <w:snapToGrid w:val="0"/>
      <w:outlineLvl w:val="2"/>
    </w:pPr>
    <w:rPr>
      <w:b/>
      <w:bCs/>
      <w:sz w:val="24"/>
    </w:rPr>
  </w:style>
  <w:style w:type="paragraph" w:styleId="Titolo4">
    <w:name w:val="heading 4"/>
    <w:basedOn w:val="Normale"/>
    <w:next w:val="Normale"/>
    <w:qFormat/>
    <w:pPr>
      <w:keepNext/>
      <w:snapToGrid w:val="0"/>
      <w:outlineLvl w:val="3"/>
    </w:pPr>
    <w:rPr>
      <w:sz w:val="24"/>
    </w:rPr>
  </w:style>
  <w:style w:type="paragraph" w:styleId="Titolo6">
    <w:name w:val="heading 6"/>
    <w:basedOn w:val="Normale"/>
    <w:next w:val="Normale"/>
    <w:qFormat/>
    <w:pPr>
      <w:keepNext/>
      <w:numPr>
        <w:ilvl w:val="5"/>
        <w:numId w:val="1"/>
      </w:numPr>
      <w:spacing w:line="360" w:lineRule="auto"/>
      <w:jc w:val="both"/>
      <w:outlineLvl w:val="5"/>
    </w:pPr>
    <w:rPr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Absatz-Standardschriftart">
    <w:name w:val="Absatz-Standardschriftart"/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Caratterepredefinitoparagrafo">
    <w:name w:val="Carattere predefinito paragrafo"/>
  </w:style>
  <w:style w:type="character" w:customStyle="1" w:styleId="WW-Caratterepredefinitoparagrafo">
    <w:name w:val="WW-Carattere predefinito paragrafo"/>
  </w:style>
  <w:style w:type="character" w:styleId="Numeropagina">
    <w:name w:val="page number"/>
    <w:basedOn w:val="WW-Caratterepredefinitoparagrafo"/>
  </w:style>
  <w:style w:type="character" w:customStyle="1" w:styleId="Caratteredinumerazione">
    <w:name w:val="Carattere di numerazione"/>
  </w:style>
  <w:style w:type="paragraph" w:customStyle="1" w:styleId="Corpodeltesto">
    <w:name w:val="Corpo del testo"/>
    <w:basedOn w:val="Normale"/>
    <w:pPr>
      <w:spacing w:after="120"/>
    </w:pPr>
  </w:style>
  <w:style w:type="paragraph" w:styleId="Elenco">
    <w:name w:val="List"/>
    <w:basedOn w:val="Corpodel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deltesto"/>
    <w:pPr>
      <w:tabs>
        <w:tab w:val="center" w:pos="4819"/>
        <w:tab w:val="right" w:pos="9638"/>
      </w:tabs>
    </w:pPr>
  </w:style>
  <w:style w:type="paragraph" w:styleId="Intestazione">
    <w:name w:val="header"/>
    <w:basedOn w:val="Normale"/>
    <w:next w:val="Corpodeltesto"/>
    <w:link w:val="IntestazioneCarattere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character" w:customStyle="1" w:styleId="IntestazioneCarattere">
    <w:name w:val="Intestazione Carattere"/>
    <w:link w:val="Intestazione"/>
    <w:rsid w:val="00BD799D"/>
    <w:rPr>
      <w:rFonts w:ascii="Arial" w:eastAsia="Lucida Sans Unicode" w:hAnsi="Arial" w:cs="Tahoma"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1094</TotalTime>
  <Pages>2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Registro della formazione</vt:lpstr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della formazione</dc:title>
  <dc:creator>Dr. Rosaria Pipitone</dc:creator>
  <cp:lastModifiedBy>Ufficio Qualità</cp:lastModifiedBy>
  <cp:revision>115</cp:revision>
  <cp:lastPrinted>2024-02-27T08:47:00Z</cp:lastPrinted>
  <dcterms:created xsi:type="dcterms:W3CDTF">2015-04-07T13:30:00Z</dcterms:created>
  <dcterms:modified xsi:type="dcterms:W3CDTF">2025-01-22T11:29:00Z</dcterms:modified>
</cp:coreProperties>
</file>