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CFC93"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732AEEB0" w14:textId="77777777" w:rsidTr="00394C48">
        <w:trPr>
          <w:trHeight w:val="1399"/>
        </w:trPr>
        <w:tc>
          <w:tcPr>
            <w:tcW w:w="9210" w:type="dxa"/>
            <w:shd w:val="clear" w:color="auto" w:fill="auto"/>
          </w:tcPr>
          <w:p w14:paraId="25D27509"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2D402B" w:rsidRPr="00B614BB">
              <w:rPr>
                <w:rFonts w:ascii="Verdana" w:hAnsi="Verdana"/>
                <w:lang w:val="en-US"/>
              </w:rPr>
              <w:t>Cloudy Lemon</w:t>
            </w:r>
            <w:r w:rsidR="00517C42" w:rsidRPr="00782FF2">
              <w:rPr>
                <w:rFonts w:ascii="Verdana" w:hAnsi="Verdana"/>
                <w:lang w:val="en-US"/>
              </w:rPr>
              <w:t xml:space="preserve"> juice concentrate 32°bx frozen</w:t>
            </w:r>
          </w:p>
          <w:p w14:paraId="15E0A7C0"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2D402B">
              <w:rPr>
                <w:rFonts w:ascii="Verdana" w:hAnsi="Verdana"/>
                <w:i/>
                <w:lang w:val="en-US"/>
              </w:rPr>
              <w:t>Cloudy</w:t>
            </w:r>
            <w:r w:rsidR="00517C42" w:rsidRPr="00F73FF4">
              <w:rPr>
                <w:rFonts w:ascii="Verdana" w:hAnsi="Verdana"/>
                <w:i/>
                <w:lang w:val="en-US"/>
              </w:rPr>
              <w:t xml:space="preserve"> lemon juice concentrate 32°bx frozen</w:t>
            </w:r>
          </w:p>
          <w:p w14:paraId="66901D2E"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517C42">
              <w:rPr>
                <w:rFonts w:ascii="Verdana" w:hAnsi="Verdana"/>
                <w:lang w:val="en-US"/>
              </w:rPr>
              <w:t>CLS</w:t>
            </w:r>
          </w:p>
          <w:p w14:paraId="41BC62E6" w14:textId="77777777" w:rsidR="004F61D4" w:rsidRPr="004F61D4" w:rsidRDefault="004F61D4" w:rsidP="00517C42">
            <w:pPr>
              <w:tabs>
                <w:tab w:val="left" w:pos="0"/>
              </w:tabs>
              <w:spacing w:before="100" w:beforeAutospacing="1"/>
              <w:rPr>
                <w:rFonts w:ascii="Verdana" w:hAnsi="Verdana"/>
                <w:i/>
                <w:u w:val="single"/>
                <w:lang w:val="en-US"/>
              </w:rPr>
            </w:pPr>
          </w:p>
        </w:tc>
      </w:tr>
    </w:tbl>
    <w:p w14:paraId="5113CDAC" w14:textId="77777777" w:rsidR="00B13991" w:rsidRDefault="00B13991" w:rsidP="00257592">
      <w:pPr>
        <w:spacing w:before="120"/>
        <w:ind w:left="720"/>
        <w:rPr>
          <w:rFonts w:ascii="Verdana" w:hAnsi="Verdana"/>
          <w:b/>
          <w:sz w:val="8"/>
          <w:szCs w:val="8"/>
          <w:lang w:val="en-US"/>
        </w:rPr>
      </w:pPr>
    </w:p>
    <w:p w14:paraId="7FC62383"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72668B" w14:paraId="5F234B54" w14:textId="77777777" w:rsidTr="00257592">
        <w:trPr>
          <w:trHeight w:val="3578"/>
        </w:trPr>
        <w:tc>
          <w:tcPr>
            <w:tcW w:w="9238" w:type="dxa"/>
            <w:shd w:val="clear" w:color="auto" w:fill="auto"/>
          </w:tcPr>
          <w:p w14:paraId="6F4D453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265F753"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517C42">
              <w:rPr>
                <w:rFonts w:ascii="Verdana" w:hAnsi="Verdana"/>
              </w:rPr>
              <w:t xml:space="preserve">Lemon </w:t>
            </w:r>
            <w:r w:rsidR="00517C42" w:rsidRPr="00394C48">
              <w:rPr>
                <w:rFonts w:ascii="Verdana" w:hAnsi="Verdana"/>
              </w:rPr>
              <w:t>(100%)</w:t>
            </w:r>
          </w:p>
          <w:p w14:paraId="1CCDED9E" w14:textId="77777777" w:rsidR="0042012D" w:rsidRPr="002C594E" w:rsidRDefault="0042012D" w:rsidP="00583DB6">
            <w:pPr>
              <w:tabs>
                <w:tab w:val="left" w:pos="284"/>
                <w:tab w:val="left" w:pos="3402"/>
              </w:tabs>
              <w:spacing w:before="120" w:after="120"/>
              <w:rPr>
                <w:rFonts w:ascii="Verdana" w:hAnsi="Verdana"/>
                <w:i/>
                <w:lang w:val="en-US"/>
              </w:rPr>
            </w:pPr>
          </w:p>
          <w:p w14:paraId="23217E4D"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6F7076B" w14:textId="77777777" w:rsidR="00583DB6" w:rsidRPr="002C594E" w:rsidRDefault="00583DB6" w:rsidP="00583DB6">
            <w:pPr>
              <w:tabs>
                <w:tab w:val="left" w:pos="284"/>
                <w:tab w:val="left" w:pos="3402"/>
              </w:tabs>
              <w:spacing w:before="120" w:after="120"/>
              <w:rPr>
                <w:rFonts w:ascii="Verdana" w:hAnsi="Verdana"/>
                <w:i/>
                <w:lang w:val="en-US"/>
              </w:rPr>
            </w:pPr>
          </w:p>
          <w:p w14:paraId="5DE47D98"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517C42" w:rsidRPr="001F640A">
              <w:rPr>
                <w:rFonts w:ascii="Verdana" w:hAnsi="Verdana"/>
                <w:lang w:val="en-US"/>
              </w:rPr>
              <w:t>Lemon</w:t>
            </w:r>
          </w:p>
          <w:p w14:paraId="21B31560"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7111D">
              <w:rPr>
                <w:rFonts w:ascii="Verdana" w:hAnsi="Verdana"/>
                <w:lang w:val="en-US"/>
              </w:rPr>
              <w:t>Citrus le</w:t>
            </w:r>
            <w:r w:rsidR="00517C42" w:rsidRPr="001F640A">
              <w:rPr>
                <w:rFonts w:ascii="Verdana" w:hAnsi="Verdana"/>
                <w:lang w:val="en-US"/>
              </w:rPr>
              <w:t>mon (L.) Burm. Lf.</w:t>
            </w:r>
          </w:p>
          <w:p w14:paraId="6E47BF97"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18DFB24" w14:textId="77777777" w:rsidR="00823153" w:rsidRPr="009C0C52"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9C0C52">
              <w:rPr>
                <w:rFonts w:ascii="Verdana" w:hAnsi="Verdana"/>
                <w:b/>
              </w:rPr>
              <w:t>Variety</w:t>
            </w:r>
            <w:r w:rsidR="00F8523A" w:rsidRPr="009C0C52">
              <w:rPr>
                <w:rFonts w:ascii="Verdana" w:hAnsi="Verdana"/>
                <w:b/>
              </w:rPr>
              <w:t>:</w:t>
            </w:r>
            <w:r w:rsidR="00F8523A" w:rsidRPr="009C0C52">
              <w:rPr>
                <w:rFonts w:ascii="Verdana" w:hAnsi="Verdana"/>
              </w:rPr>
              <w:t xml:space="preserve"> </w:t>
            </w:r>
            <w:r w:rsidR="00F8523A" w:rsidRPr="009C0C52">
              <w:rPr>
                <w:rFonts w:ascii="Verdana" w:hAnsi="Verdana"/>
              </w:rPr>
              <w:tab/>
            </w:r>
            <w:r w:rsidR="00517C42">
              <w:rPr>
                <w:rFonts w:ascii="Verdana" w:hAnsi="Verdana"/>
              </w:rPr>
              <w:t xml:space="preserve">Femminello Comune: Primofiore – Verdello - </w:t>
            </w:r>
            <w:r w:rsidR="00517C42">
              <w:rPr>
                <w:rFonts w:ascii="Verdana" w:hAnsi="Verdana"/>
              </w:rPr>
              <w:br/>
            </w:r>
            <w:r w:rsidR="00517C42">
              <w:rPr>
                <w:rFonts w:ascii="Verdana" w:hAnsi="Verdana"/>
              </w:rPr>
              <w:tab/>
            </w:r>
            <w:r w:rsidR="00517C42">
              <w:rPr>
                <w:rFonts w:ascii="Verdana" w:hAnsi="Verdana"/>
              </w:rPr>
              <w:tab/>
              <w:t>Bianchetto</w:t>
            </w:r>
          </w:p>
          <w:p w14:paraId="4EE87483" w14:textId="77777777" w:rsidR="00207E78" w:rsidRPr="002C594E" w:rsidRDefault="00677F2D" w:rsidP="00583DB6">
            <w:pPr>
              <w:tabs>
                <w:tab w:val="left" w:pos="284"/>
                <w:tab w:val="left" w:pos="3402"/>
              </w:tabs>
              <w:spacing w:before="120" w:after="120"/>
              <w:rPr>
                <w:rFonts w:ascii="Verdana" w:hAnsi="Verdana"/>
                <w:lang w:val="en-US"/>
              </w:rPr>
            </w:pPr>
            <w:r w:rsidRPr="009C0C52">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9C0C52" w:rsidRPr="00703BAA">
              <w:rPr>
                <w:rFonts w:ascii="Verdana" w:hAnsi="Verdana"/>
                <w:lang w:val="en-US"/>
              </w:rPr>
              <w:t>Tipically from November to July</w:t>
            </w:r>
          </w:p>
          <w:p w14:paraId="46CA96AA"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9C0C52" w:rsidRPr="00703BAA">
              <w:rPr>
                <w:rFonts w:ascii="Verdana" w:hAnsi="Verdana"/>
                <w:lang w:val="en-US"/>
              </w:rPr>
              <w:t>Brix, Acidity, Color (pigmentation)</w:t>
            </w:r>
          </w:p>
          <w:p w14:paraId="6502BFC3"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35838B09"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279A107"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80DC1C9" w14:textId="77777777" w:rsidR="00583DB6" w:rsidRDefault="00583DB6" w:rsidP="00257592">
      <w:pPr>
        <w:spacing w:before="120"/>
        <w:rPr>
          <w:rFonts w:ascii="Verdana" w:hAnsi="Verdana"/>
          <w:b/>
          <w:sz w:val="8"/>
          <w:szCs w:val="8"/>
          <w:lang w:val="en-US"/>
        </w:rPr>
      </w:pPr>
    </w:p>
    <w:p w14:paraId="72D027EA"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36982B6D"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72668B" w14:paraId="7B3566CA" w14:textId="77777777" w:rsidTr="00583DB6">
        <w:trPr>
          <w:trHeight w:val="4575"/>
        </w:trPr>
        <w:tc>
          <w:tcPr>
            <w:tcW w:w="9210" w:type="dxa"/>
            <w:tcBorders>
              <w:bottom w:val="nil"/>
            </w:tcBorders>
          </w:tcPr>
          <w:p w14:paraId="06C6D256"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147FE9A3"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370FC65A" w14:textId="77777777" w:rsidTr="000E23DD">
              <w:trPr>
                <w:trHeight w:hRule="exact" w:val="501"/>
              </w:trPr>
              <w:tc>
                <w:tcPr>
                  <w:tcW w:w="1297" w:type="dxa"/>
                  <w:vAlign w:val="center"/>
                </w:tcPr>
                <w:p w14:paraId="0A32D521"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5B270E5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045DA75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17E8E9D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5D5F393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2922CC9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517C42" w:rsidRPr="002C50B9" w14:paraId="0D973AAD" w14:textId="77777777" w:rsidTr="000E23DD">
              <w:trPr>
                <w:trHeight w:hRule="exact" w:val="501"/>
              </w:trPr>
              <w:tc>
                <w:tcPr>
                  <w:tcW w:w="1297" w:type="dxa"/>
                  <w:vAlign w:val="center"/>
                </w:tcPr>
                <w:p w14:paraId="73392A15" w14:textId="77777777" w:rsidR="00517C42" w:rsidRPr="002C50B9" w:rsidRDefault="00517C42" w:rsidP="009E79AB">
                  <w:pPr>
                    <w:jc w:val="center"/>
                    <w:rPr>
                      <w:rFonts w:ascii="Verdana" w:hAnsi="Verdana"/>
                      <w:i/>
                      <w:sz w:val="16"/>
                      <w:szCs w:val="16"/>
                      <w:lang w:val="en-US"/>
                    </w:rPr>
                  </w:pPr>
                  <w:r w:rsidRPr="002C50B9">
                    <w:rPr>
                      <w:rFonts w:ascii="Verdana" w:hAnsi="Verdana"/>
                      <w:i/>
                      <w:sz w:val="16"/>
                      <w:szCs w:val="16"/>
                      <w:lang w:val="en-US"/>
                    </w:rPr>
                    <w:t>Brix</w:t>
                  </w:r>
                </w:p>
              </w:tc>
              <w:tc>
                <w:tcPr>
                  <w:tcW w:w="825" w:type="dxa"/>
                  <w:vAlign w:val="center"/>
                </w:tcPr>
                <w:p w14:paraId="73105B17"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32</w:t>
                  </w:r>
                </w:p>
              </w:tc>
              <w:tc>
                <w:tcPr>
                  <w:tcW w:w="737" w:type="dxa"/>
                  <w:vAlign w:val="center"/>
                </w:tcPr>
                <w:p w14:paraId="55837E1C"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31</w:t>
                  </w:r>
                </w:p>
              </w:tc>
              <w:tc>
                <w:tcPr>
                  <w:tcW w:w="811" w:type="dxa"/>
                  <w:vAlign w:val="center"/>
                </w:tcPr>
                <w:p w14:paraId="3089E2A5"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33</w:t>
                  </w:r>
                </w:p>
              </w:tc>
              <w:tc>
                <w:tcPr>
                  <w:tcW w:w="822" w:type="dxa"/>
                  <w:vAlign w:val="center"/>
                </w:tcPr>
                <w:p w14:paraId="34C8B20D"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w:t>
                  </w:r>
                </w:p>
              </w:tc>
              <w:tc>
                <w:tcPr>
                  <w:tcW w:w="1664" w:type="dxa"/>
                  <w:vAlign w:val="center"/>
                </w:tcPr>
                <w:p w14:paraId="12637BF6"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IFU 8,1991</w:t>
                  </w:r>
                </w:p>
              </w:tc>
            </w:tr>
            <w:tr w:rsidR="00517C42" w:rsidRPr="002C50B9" w14:paraId="6CD5564C" w14:textId="77777777" w:rsidTr="000E23DD">
              <w:trPr>
                <w:trHeight w:hRule="exact" w:val="501"/>
              </w:trPr>
              <w:tc>
                <w:tcPr>
                  <w:tcW w:w="1297" w:type="dxa"/>
                  <w:vAlign w:val="center"/>
                </w:tcPr>
                <w:p w14:paraId="7DB2BC10" w14:textId="77777777" w:rsidR="00517C42" w:rsidRPr="002C50B9" w:rsidRDefault="00517C42" w:rsidP="009E79AB">
                  <w:pPr>
                    <w:jc w:val="center"/>
                    <w:rPr>
                      <w:rFonts w:ascii="Verdana" w:hAnsi="Verdana"/>
                      <w:i/>
                      <w:sz w:val="16"/>
                      <w:szCs w:val="16"/>
                      <w:lang w:val="en-US"/>
                    </w:rPr>
                  </w:pPr>
                  <w:r w:rsidRPr="002C50B9">
                    <w:rPr>
                      <w:rFonts w:ascii="Verdana" w:hAnsi="Verdana"/>
                      <w:i/>
                      <w:sz w:val="16"/>
                      <w:szCs w:val="16"/>
                      <w:lang w:val="en-US"/>
                    </w:rPr>
                    <w:t>Acidity</w:t>
                  </w:r>
                </w:p>
              </w:tc>
              <w:tc>
                <w:tcPr>
                  <w:tcW w:w="825" w:type="dxa"/>
                  <w:vAlign w:val="center"/>
                </w:tcPr>
                <w:p w14:paraId="4CE59B03" w14:textId="77777777" w:rsidR="00517C42" w:rsidRPr="002C50B9" w:rsidRDefault="00517C42" w:rsidP="009E79AB">
                  <w:pPr>
                    <w:jc w:val="center"/>
                    <w:rPr>
                      <w:rFonts w:ascii="Verdana" w:hAnsi="Verdana"/>
                      <w:sz w:val="16"/>
                      <w:szCs w:val="16"/>
                      <w:lang w:val="en-US"/>
                    </w:rPr>
                  </w:pPr>
                </w:p>
              </w:tc>
              <w:tc>
                <w:tcPr>
                  <w:tcW w:w="737" w:type="dxa"/>
                  <w:vAlign w:val="center"/>
                </w:tcPr>
                <w:p w14:paraId="1F789CD5"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19</w:t>
                  </w:r>
                </w:p>
              </w:tc>
              <w:tc>
                <w:tcPr>
                  <w:tcW w:w="811" w:type="dxa"/>
                  <w:vAlign w:val="center"/>
                </w:tcPr>
                <w:p w14:paraId="71254994"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22</w:t>
                  </w:r>
                </w:p>
              </w:tc>
              <w:tc>
                <w:tcPr>
                  <w:tcW w:w="822" w:type="dxa"/>
                  <w:vAlign w:val="center"/>
                </w:tcPr>
                <w:p w14:paraId="3E84A76E"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 p/p</w:t>
                  </w:r>
                </w:p>
              </w:tc>
              <w:tc>
                <w:tcPr>
                  <w:tcW w:w="1664" w:type="dxa"/>
                  <w:vAlign w:val="center"/>
                </w:tcPr>
                <w:p w14:paraId="0217F9C3"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IFU 3,1996</w:t>
                  </w:r>
                </w:p>
              </w:tc>
            </w:tr>
            <w:tr w:rsidR="00517C42" w:rsidRPr="002C50B9" w14:paraId="7A9B18A1" w14:textId="77777777" w:rsidTr="000E23DD">
              <w:trPr>
                <w:trHeight w:hRule="exact" w:val="501"/>
              </w:trPr>
              <w:tc>
                <w:tcPr>
                  <w:tcW w:w="1297" w:type="dxa"/>
                  <w:vAlign w:val="center"/>
                </w:tcPr>
                <w:p w14:paraId="4F5CA51C" w14:textId="77777777" w:rsidR="00517C42" w:rsidRPr="002C50B9" w:rsidRDefault="00517C42" w:rsidP="009E79AB">
                  <w:pPr>
                    <w:jc w:val="center"/>
                    <w:rPr>
                      <w:rFonts w:ascii="Verdana" w:hAnsi="Verdana"/>
                      <w:i/>
                      <w:sz w:val="16"/>
                      <w:szCs w:val="16"/>
                      <w:lang w:val="en-US"/>
                    </w:rPr>
                  </w:pPr>
                  <w:r w:rsidRPr="002C50B9">
                    <w:rPr>
                      <w:rFonts w:ascii="Verdana" w:hAnsi="Verdana"/>
                      <w:i/>
                      <w:sz w:val="16"/>
                      <w:szCs w:val="16"/>
                      <w:lang w:val="en-US"/>
                    </w:rPr>
                    <w:t>Ascorbic Acid</w:t>
                  </w:r>
                </w:p>
              </w:tc>
              <w:tc>
                <w:tcPr>
                  <w:tcW w:w="825" w:type="dxa"/>
                  <w:vAlign w:val="center"/>
                </w:tcPr>
                <w:p w14:paraId="30370B8C"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&gt;400</w:t>
                  </w:r>
                </w:p>
              </w:tc>
              <w:tc>
                <w:tcPr>
                  <w:tcW w:w="737" w:type="dxa"/>
                  <w:vAlign w:val="center"/>
                </w:tcPr>
                <w:p w14:paraId="4AC2D4AC" w14:textId="77777777" w:rsidR="00517C42" w:rsidRPr="002C50B9" w:rsidRDefault="00517C42" w:rsidP="009E79AB">
                  <w:pPr>
                    <w:tabs>
                      <w:tab w:val="decimal" w:pos="12"/>
                    </w:tabs>
                    <w:jc w:val="center"/>
                    <w:rPr>
                      <w:rFonts w:ascii="Verdana" w:hAnsi="Verdana"/>
                      <w:sz w:val="16"/>
                      <w:szCs w:val="16"/>
                      <w:lang w:val="en-US"/>
                    </w:rPr>
                  </w:pPr>
                  <w:r w:rsidRPr="002C50B9">
                    <w:rPr>
                      <w:rFonts w:ascii="Verdana" w:hAnsi="Verdana"/>
                      <w:sz w:val="16"/>
                      <w:szCs w:val="16"/>
                      <w:lang w:val="en-US"/>
                    </w:rPr>
                    <w:t>300</w:t>
                  </w:r>
                </w:p>
              </w:tc>
              <w:tc>
                <w:tcPr>
                  <w:tcW w:w="811" w:type="dxa"/>
                  <w:vAlign w:val="center"/>
                </w:tcPr>
                <w:p w14:paraId="2F65AA05" w14:textId="77777777" w:rsidR="00517C42" w:rsidRPr="002C50B9" w:rsidRDefault="00517C42" w:rsidP="009E79AB">
                  <w:pPr>
                    <w:tabs>
                      <w:tab w:val="decimal" w:pos="12"/>
                      <w:tab w:val="decimal" w:pos="417"/>
                    </w:tabs>
                    <w:jc w:val="center"/>
                    <w:rPr>
                      <w:rFonts w:ascii="Verdana" w:hAnsi="Verdana"/>
                      <w:sz w:val="16"/>
                      <w:szCs w:val="16"/>
                      <w:lang w:val="en-US"/>
                    </w:rPr>
                  </w:pPr>
                  <w:r w:rsidRPr="002C50B9">
                    <w:rPr>
                      <w:rFonts w:ascii="Verdana" w:hAnsi="Verdana"/>
                      <w:sz w:val="16"/>
                      <w:szCs w:val="16"/>
                      <w:lang w:val="en-US"/>
                    </w:rPr>
                    <w:t>800</w:t>
                  </w:r>
                </w:p>
              </w:tc>
              <w:tc>
                <w:tcPr>
                  <w:tcW w:w="822" w:type="dxa"/>
                  <w:vAlign w:val="center"/>
                </w:tcPr>
                <w:p w14:paraId="6A384BFE"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mg/l</w:t>
                  </w:r>
                </w:p>
              </w:tc>
              <w:tc>
                <w:tcPr>
                  <w:tcW w:w="1664" w:type="dxa"/>
                  <w:vAlign w:val="center"/>
                </w:tcPr>
                <w:p w14:paraId="0CC848BC"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Internal method</w:t>
                  </w:r>
                </w:p>
              </w:tc>
            </w:tr>
            <w:tr w:rsidR="00517C42" w:rsidRPr="00D7209C" w14:paraId="08819326" w14:textId="77777777" w:rsidTr="002C50B9">
              <w:trPr>
                <w:trHeight w:hRule="exact" w:val="721"/>
              </w:trPr>
              <w:tc>
                <w:tcPr>
                  <w:tcW w:w="1297" w:type="dxa"/>
                  <w:vAlign w:val="center"/>
                </w:tcPr>
                <w:p w14:paraId="2B0CCB81" w14:textId="77777777" w:rsidR="00517C42" w:rsidRPr="002C50B9" w:rsidRDefault="00517C42" w:rsidP="009E79AB">
                  <w:pPr>
                    <w:jc w:val="center"/>
                    <w:rPr>
                      <w:rFonts w:ascii="Verdana" w:hAnsi="Verdana"/>
                      <w:i/>
                      <w:sz w:val="16"/>
                      <w:szCs w:val="16"/>
                      <w:lang w:val="en-US"/>
                    </w:rPr>
                  </w:pPr>
                  <w:r w:rsidRPr="002C50B9">
                    <w:rPr>
                      <w:rFonts w:ascii="Verdana" w:hAnsi="Verdana"/>
                      <w:i/>
                      <w:sz w:val="16"/>
                      <w:szCs w:val="16"/>
                      <w:lang w:val="en-US"/>
                    </w:rPr>
                    <w:t>Pulp at 1500 rpm for 10 min.</w:t>
                  </w:r>
                </w:p>
              </w:tc>
              <w:tc>
                <w:tcPr>
                  <w:tcW w:w="825" w:type="dxa"/>
                  <w:vAlign w:val="center"/>
                </w:tcPr>
                <w:p w14:paraId="24E7E6D0" w14:textId="77777777" w:rsidR="00517C42" w:rsidRPr="002C50B9" w:rsidRDefault="002D402B" w:rsidP="009E79AB">
                  <w:pPr>
                    <w:jc w:val="center"/>
                    <w:rPr>
                      <w:rFonts w:ascii="Verdana" w:hAnsi="Verdana"/>
                      <w:sz w:val="16"/>
                      <w:szCs w:val="16"/>
                      <w:lang w:val="en-US"/>
                    </w:rPr>
                  </w:pPr>
                  <w:r>
                    <w:rPr>
                      <w:rFonts w:ascii="Verdana" w:hAnsi="Verdana"/>
                      <w:sz w:val="16"/>
                      <w:szCs w:val="16"/>
                      <w:lang w:val="en-US"/>
                    </w:rPr>
                    <w:t>2</w:t>
                  </w:r>
                </w:p>
              </w:tc>
              <w:tc>
                <w:tcPr>
                  <w:tcW w:w="737" w:type="dxa"/>
                  <w:vAlign w:val="center"/>
                </w:tcPr>
                <w:p w14:paraId="6F8E6FF5" w14:textId="77777777" w:rsidR="00517C42" w:rsidRPr="002C50B9" w:rsidRDefault="002D402B" w:rsidP="009E79AB">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466A0543" w14:textId="77777777" w:rsidR="00517C42" w:rsidRPr="002C50B9" w:rsidRDefault="002D402B" w:rsidP="009E79AB">
                  <w:pPr>
                    <w:tabs>
                      <w:tab w:val="decimal" w:pos="12"/>
                      <w:tab w:val="decimal" w:pos="417"/>
                    </w:tabs>
                    <w:jc w:val="center"/>
                    <w:rPr>
                      <w:rFonts w:ascii="Verdana" w:hAnsi="Verdana"/>
                      <w:sz w:val="16"/>
                      <w:szCs w:val="16"/>
                      <w:lang w:val="en-US"/>
                    </w:rPr>
                  </w:pPr>
                  <w:r>
                    <w:rPr>
                      <w:rFonts w:ascii="Verdana" w:hAnsi="Verdana"/>
                      <w:sz w:val="16"/>
                      <w:szCs w:val="16"/>
                      <w:lang w:val="en-US"/>
                    </w:rPr>
                    <w:t>4</w:t>
                  </w:r>
                </w:p>
              </w:tc>
              <w:tc>
                <w:tcPr>
                  <w:tcW w:w="822" w:type="dxa"/>
                  <w:vAlign w:val="center"/>
                </w:tcPr>
                <w:p w14:paraId="6C58AD89"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 v/v</w:t>
                  </w:r>
                </w:p>
              </w:tc>
              <w:tc>
                <w:tcPr>
                  <w:tcW w:w="1664" w:type="dxa"/>
                  <w:vAlign w:val="center"/>
                </w:tcPr>
                <w:p w14:paraId="21064494"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IFU 60,1991</w:t>
                  </w:r>
                </w:p>
              </w:tc>
            </w:tr>
            <w:tr w:rsidR="00D7209C" w:rsidRPr="0072668B" w14:paraId="67897B03" w14:textId="77777777" w:rsidTr="002C50B9">
              <w:trPr>
                <w:trHeight w:hRule="exact" w:val="721"/>
              </w:trPr>
              <w:tc>
                <w:tcPr>
                  <w:tcW w:w="1297" w:type="dxa"/>
                  <w:vAlign w:val="center"/>
                </w:tcPr>
                <w:p w14:paraId="6DF6C0D0" w14:textId="77777777" w:rsidR="00D7209C" w:rsidRPr="002C50B9" w:rsidRDefault="00D7209C" w:rsidP="00D7209C">
                  <w:pPr>
                    <w:jc w:val="center"/>
                    <w:rPr>
                      <w:rFonts w:ascii="Verdana" w:hAnsi="Verdana"/>
                      <w:i/>
                      <w:sz w:val="16"/>
                      <w:szCs w:val="16"/>
                      <w:lang w:val="en-US"/>
                    </w:rPr>
                  </w:pPr>
                  <w:r w:rsidRPr="002C50B9">
                    <w:rPr>
                      <w:rFonts w:ascii="Verdana" w:hAnsi="Verdana"/>
                      <w:i/>
                      <w:sz w:val="16"/>
                      <w:szCs w:val="16"/>
                      <w:lang w:val="en-US"/>
                    </w:rPr>
                    <w:t xml:space="preserve">Pulp at </w:t>
                  </w:r>
                  <w:r>
                    <w:rPr>
                      <w:rFonts w:ascii="Verdana" w:hAnsi="Verdana"/>
                      <w:i/>
                      <w:sz w:val="16"/>
                      <w:szCs w:val="16"/>
                      <w:lang w:val="en-US"/>
                    </w:rPr>
                    <w:t>30</w:t>
                  </w:r>
                  <w:r w:rsidRPr="002C50B9">
                    <w:rPr>
                      <w:rFonts w:ascii="Verdana" w:hAnsi="Verdana"/>
                      <w:i/>
                      <w:sz w:val="16"/>
                      <w:szCs w:val="16"/>
                      <w:lang w:val="en-US"/>
                    </w:rPr>
                    <w:t>00 rpm for 10 min.</w:t>
                  </w:r>
                </w:p>
              </w:tc>
              <w:tc>
                <w:tcPr>
                  <w:tcW w:w="825" w:type="dxa"/>
                  <w:vAlign w:val="center"/>
                </w:tcPr>
                <w:p w14:paraId="2E4FEB9E" w14:textId="77777777" w:rsidR="00D7209C" w:rsidRPr="002C50B9" w:rsidRDefault="00D7209C" w:rsidP="00D7209C">
                  <w:pPr>
                    <w:jc w:val="center"/>
                    <w:rPr>
                      <w:rFonts w:ascii="Verdana" w:hAnsi="Verdana"/>
                      <w:sz w:val="16"/>
                      <w:szCs w:val="16"/>
                      <w:lang w:val="en-US"/>
                    </w:rPr>
                  </w:pPr>
                  <w:r>
                    <w:rPr>
                      <w:rFonts w:ascii="Verdana" w:hAnsi="Verdana"/>
                      <w:sz w:val="16"/>
                      <w:szCs w:val="16"/>
                      <w:lang w:val="en-US"/>
                    </w:rPr>
                    <w:t>1</w:t>
                  </w:r>
                </w:p>
              </w:tc>
              <w:tc>
                <w:tcPr>
                  <w:tcW w:w="737" w:type="dxa"/>
                  <w:vAlign w:val="center"/>
                </w:tcPr>
                <w:p w14:paraId="4B0ED035" w14:textId="77777777" w:rsidR="00D7209C" w:rsidRPr="002C50B9" w:rsidRDefault="00D7209C" w:rsidP="00D7209C">
                  <w:pPr>
                    <w:tabs>
                      <w:tab w:val="decimal" w:pos="12"/>
                    </w:tabs>
                    <w:jc w:val="center"/>
                    <w:rPr>
                      <w:rFonts w:ascii="Verdana" w:hAnsi="Verdana"/>
                      <w:sz w:val="16"/>
                      <w:szCs w:val="16"/>
                      <w:lang w:val="en-US"/>
                    </w:rPr>
                  </w:pPr>
                  <w:r>
                    <w:rPr>
                      <w:rFonts w:ascii="Verdana" w:hAnsi="Verdana"/>
                      <w:sz w:val="16"/>
                      <w:szCs w:val="16"/>
                      <w:lang w:val="en-US"/>
                    </w:rPr>
                    <w:t>0.5</w:t>
                  </w:r>
                </w:p>
              </w:tc>
              <w:tc>
                <w:tcPr>
                  <w:tcW w:w="811" w:type="dxa"/>
                  <w:vAlign w:val="center"/>
                </w:tcPr>
                <w:p w14:paraId="125669DB" w14:textId="77777777" w:rsidR="00D7209C" w:rsidRPr="002C50B9" w:rsidRDefault="00D7209C" w:rsidP="00D7209C">
                  <w:pPr>
                    <w:tabs>
                      <w:tab w:val="decimal" w:pos="12"/>
                      <w:tab w:val="decimal" w:pos="417"/>
                    </w:tabs>
                    <w:jc w:val="center"/>
                    <w:rPr>
                      <w:rFonts w:ascii="Verdana" w:hAnsi="Verdana"/>
                      <w:sz w:val="16"/>
                      <w:szCs w:val="16"/>
                      <w:lang w:val="en-US"/>
                    </w:rPr>
                  </w:pPr>
                  <w:r>
                    <w:rPr>
                      <w:rFonts w:ascii="Verdana" w:hAnsi="Verdana"/>
                      <w:sz w:val="16"/>
                      <w:szCs w:val="16"/>
                      <w:lang w:val="en-US"/>
                    </w:rPr>
                    <w:t>2</w:t>
                  </w:r>
                </w:p>
              </w:tc>
              <w:tc>
                <w:tcPr>
                  <w:tcW w:w="822" w:type="dxa"/>
                  <w:vAlign w:val="center"/>
                </w:tcPr>
                <w:p w14:paraId="1827BFEB" w14:textId="77777777" w:rsidR="00D7209C" w:rsidRPr="002C50B9" w:rsidRDefault="00D7209C" w:rsidP="00D7209C">
                  <w:pPr>
                    <w:snapToGrid w:val="0"/>
                    <w:jc w:val="center"/>
                    <w:rPr>
                      <w:rFonts w:ascii="Verdana" w:hAnsi="Verdana"/>
                      <w:sz w:val="16"/>
                      <w:szCs w:val="16"/>
                      <w:lang w:val="en-US"/>
                    </w:rPr>
                  </w:pPr>
                  <w:r w:rsidRPr="002C50B9">
                    <w:rPr>
                      <w:rFonts w:ascii="Verdana" w:hAnsi="Verdana"/>
                      <w:sz w:val="16"/>
                      <w:szCs w:val="16"/>
                      <w:lang w:val="en-US"/>
                    </w:rPr>
                    <w:t>% v/v</w:t>
                  </w:r>
                </w:p>
              </w:tc>
              <w:tc>
                <w:tcPr>
                  <w:tcW w:w="1664" w:type="dxa"/>
                  <w:vAlign w:val="center"/>
                </w:tcPr>
                <w:p w14:paraId="47FA472E" w14:textId="77777777" w:rsidR="00D7209C" w:rsidRPr="002C50B9" w:rsidRDefault="00D7209C" w:rsidP="00D7209C">
                  <w:pPr>
                    <w:jc w:val="center"/>
                    <w:rPr>
                      <w:rFonts w:ascii="Verdana" w:hAnsi="Verdana"/>
                      <w:sz w:val="16"/>
                      <w:szCs w:val="16"/>
                      <w:lang w:val="en-US"/>
                    </w:rPr>
                  </w:pPr>
                  <w:r w:rsidRPr="002C50B9">
                    <w:rPr>
                      <w:rFonts w:ascii="Verdana" w:hAnsi="Verdana"/>
                      <w:sz w:val="16"/>
                      <w:szCs w:val="16"/>
                      <w:lang w:val="en-US"/>
                    </w:rPr>
                    <w:t>IFU 60,1991</w:t>
                  </w:r>
                </w:p>
              </w:tc>
            </w:tr>
          </w:tbl>
          <w:p w14:paraId="204110FC"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48035F9D" w14:textId="77777777" w:rsidTr="00583DB6">
        <w:trPr>
          <w:trHeight w:val="8345"/>
        </w:trPr>
        <w:tc>
          <w:tcPr>
            <w:tcW w:w="9210" w:type="dxa"/>
            <w:tcBorders>
              <w:top w:val="nil"/>
            </w:tcBorders>
          </w:tcPr>
          <w:p w14:paraId="4AB54C04"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199599CA" w14:textId="77777777" w:rsidTr="00953535">
              <w:trPr>
                <w:trHeight w:hRule="exact" w:val="501"/>
                <w:tblHeader/>
              </w:trPr>
              <w:tc>
                <w:tcPr>
                  <w:tcW w:w="1303" w:type="dxa"/>
                  <w:vAlign w:val="center"/>
                </w:tcPr>
                <w:p w14:paraId="2832206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2610E46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1183CD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9E28E4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1379C81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41FCC81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192B1D" w:rsidRPr="0072668B" w14:paraId="02D67392" w14:textId="77777777" w:rsidTr="003F22D2">
              <w:trPr>
                <w:trHeight w:hRule="exact" w:val="680"/>
                <w:tblHeader/>
              </w:trPr>
              <w:tc>
                <w:tcPr>
                  <w:tcW w:w="1303" w:type="dxa"/>
                  <w:vAlign w:val="center"/>
                </w:tcPr>
                <w:p w14:paraId="1B399607" w14:textId="77777777" w:rsidR="00192B1D" w:rsidRPr="002C50B9" w:rsidRDefault="00192B1D" w:rsidP="00192B1D">
                  <w:pPr>
                    <w:snapToGrid w:val="0"/>
                    <w:jc w:val="center"/>
                    <w:rPr>
                      <w:rFonts w:ascii="Verdana" w:hAnsi="Verdana"/>
                      <w:i/>
                      <w:sz w:val="16"/>
                      <w:szCs w:val="16"/>
                      <w:lang w:val="en-US"/>
                    </w:rPr>
                  </w:pPr>
                  <w:r w:rsidRPr="002C50B9">
                    <w:rPr>
                      <w:rFonts w:ascii="Verdana" w:hAnsi="Verdana"/>
                      <w:i/>
                      <w:sz w:val="16"/>
                      <w:szCs w:val="16"/>
                      <w:lang w:val="en-US"/>
                    </w:rPr>
                    <w:t>CMT</w:t>
                  </w:r>
                </w:p>
              </w:tc>
              <w:tc>
                <w:tcPr>
                  <w:tcW w:w="884" w:type="dxa"/>
                  <w:vAlign w:val="center"/>
                </w:tcPr>
                <w:p w14:paraId="0B3D5480"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w:t>
                  </w:r>
                </w:p>
              </w:tc>
              <w:tc>
                <w:tcPr>
                  <w:tcW w:w="709" w:type="dxa"/>
                  <w:vAlign w:val="center"/>
                </w:tcPr>
                <w:p w14:paraId="4ADF70B1"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w:t>
                  </w:r>
                </w:p>
              </w:tc>
              <w:tc>
                <w:tcPr>
                  <w:tcW w:w="850" w:type="dxa"/>
                  <w:vAlign w:val="center"/>
                </w:tcPr>
                <w:p w14:paraId="78F306FF"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100</w:t>
                  </w:r>
                </w:p>
              </w:tc>
              <w:tc>
                <w:tcPr>
                  <w:tcW w:w="851" w:type="dxa"/>
                  <w:vAlign w:val="center"/>
                </w:tcPr>
                <w:p w14:paraId="1E605688"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0E4567A" w14:textId="77777777" w:rsidR="00192B1D" w:rsidRDefault="00192B1D" w:rsidP="00192B1D">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192B1D" w:rsidRPr="0072668B" w14:paraId="46879904" w14:textId="77777777" w:rsidTr="003F22D2">
              <w:trPr>
                <w:trHeight w:hRule="exact" w:val="680"/>
                <w:tblHeader/>
              </w:trPr>
              <w:tc>
                <w:tcPr>
                  <w:tcW w:w="1303" w:type="dxa"/>
                  <w:vAlign w:val="center"/>
                </w:tcPr>
                <w:p w14:paraId="781C5538" w14:textId="77777777" w:rsidR="00192B1D" w:rsidRPr="002C50B9" w:rsidRDefault="00192B1D" w:rsidP="00192B1D">
                  <w:pPr>
                    <w:snapToGrid w:val="0"/>
                    <w:jc w:val="center"/>
                    <w:rPr>
                      <w:rFonts w:ascii="Verdana" w:hAnsi="Verdana"/>
                      <w:i/>
                      <w:sz w:val="16"/>
                      <w:szCs w:val="16"/>
                      <w:lang w:val="en-US"/>
                    </w:rPr>
                  </w:pPr>
                  <w:r w:rsidRPr="002C50B9">
                    <w:rPr>
                      <w:rFonts w:ascii="Verdana" w:hAnsi="Verdana"/>
                      <w:i/>
                      <w:sz w:val="16"/>
                      <w:szCs w:val="16"/>
                      <w:lang w:val="en-US"/>
                    </w:rPr>
                    <w:t>Yeasts</w:t>
                  </w:r>
                </w:p>
              </w:tc>
              <w:tc>
                <w:tcPr>
                  <w:tcW w:w="884" w:type="dxa"/>
                  <w:vAlign w:val="center"/>
                </w:tcPr>
                <w:p w14:paraId="71FE337D"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w:t>
                  </w:r>
                </w:p>
              </w:tc>
              <w:tc>
                <w:tcPr>
                  <w:tcW w:w="709" w:type="dxa"/>
                  <w:vAlign w:val="center"/>
                </w:tcPr>
                <w:p w14:paraId="400A33C7"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w:t>
                  </w:r>
                </w:p>
              </w:tc>
              <w:tc>
                <w:tcPr>
                  <w:tcW w:w="850" w:type="dxa"/>
                  <w:vAlign w:val="center"/>
                </w:tcPr>
                <w:p w14:paraId="62712C63"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10</w:t>
                  </w:r>
                </w:p>
              </w:tc>
              <w:tc>
                <w:tcPr>
                  <w:tcW w:w="851" w:type="dxa"/>
                  <w:vAlign w:val="center"/>
                </w:tcPr>
                <w:p w14:paraId="2AC0BCAA"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F129269" w14:textId="77777777" w:rsidR="00192B1D" w:rsidRDefault="00192B1D" w:rsidP="00192B1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192B1D" w:rsidRPr="0072668B" w14:paraId="12C01F1A" w14:textId="77777777" w:rsidTr="003F22D2">
              <w:trPr>
                <w:trHeight w:hRule="exact" w:val="680"/>
                <w:tblHeader/>
              </w:trPr>
              <w:tc>
                <w:tcPr>
                  <w:tcW w:w="1303" w:type="dxa"/>
                  <w:vAlign w:val="center"/>
                </w:tcPr>
                <w:p w14:paraId="5B06043F" w14:textId="77777777" w:rsidR="00192B1D" w:rsidRPr="002C50B9" w:rsidRDefault="00192B1D" w:rsidP="00192B1D">
                  <w:pPr>
                    <w:snapToGrid w:val="0"/>
                    <w:jc w:val="center"/>
                    <w:rPr>
                      <w:rFonts w:ascii="Verdana" w:hAnsi="Verdana"/>
                      <w:i/>
                      <w:sz w:val="16"/>
                      <w:szCs w:val="16"/>
                      <w:lang w:val="en-US"/>
                    </w:rPr>
                  </w:pPr>
                  <w:r w:rsidRPr="002C50B9">
                    <w:rPr>
                      <w:rFonts w:ascii="Verdana" w:hAnsi="Verdana"/>
                      <w:i/>
                      <w:sz w:val="16"/>
                      <w:szCs w:val="16"/>
                      <w:lang w:val="en-US"/>
                    </w:rPr>
                    <w:t>Moulds</w:t>
                  </w:r>
                </w:p>
              </w:tc>
              <w:tc>
                <w:tcPr>
                  <w:tcW w:w="884" w:type="dxa"/>
                  <w:vAlign w:val="center"/>
                </w:tcPr>
                <w:p w14:paraId="10DDBDE8"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w:t>
                  </w:r>
                </w:p>
              </w:tc>
              <w:tc>
                <w:tcPr>
                  <w:tcW w:w="709" w:type="dxa"/>
                  <w:vAlign w:val="center"/>
                </w:tcPr>
                <w:p w14:paraId="25CB18AB"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w:t>
                  </w:r>
                </w:p>
              </w:tc>
              <w:tc>
                <w:tcPr>
                  <w:tcW w:w="850" w:type="dxa"/>
                  <w:vAlign w:val="center"/>
                </w:tcPr>
                <w:p w14:paraId="7B7E121D"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10</w:t>
                  </w:r>
                </w:p>
              </w:tc>
              <w:tc>
                <w:tcPr>
                  <w:tcW w:w="851" w:type="dxa"/>
                  <w:vAlign w:val="center"/>
                </w:tcPr>
                <w:p w14:paraId="2E89D301"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8709990" w14:textId="77777777" w:rsidR="00192B1D" w:rsidRDefault="00192B1D" w:rsidP="00192B1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192B1D" w:rsidRPr="0072668B" w14:paraId="3ED1CF50" w14:textId="77777777" w:rsidTr="003F22D2">
              <w:trPr>
                <w:trHeight w:hRule="exact" w:val="680"/>
                <w:tblHeader/>
              </w:trPr>
              <w:tc>
                <w:tcPr>
                  <w:tcW w:w="1303" w:type="dxa"/>
                  <w:vAlign w:val="center"/>
                </w:tcPr>
                <w:p w14:paraId="6F75F099" w14:textId="77777777" w:rsidR="00192B1D" w:rsidRPr="002C50B9" w:rsidRDefault="00192B1D" w:rsidP="00192B1D">
                  <w:pPr>
                    <w:snapToGrid w:val="0"/>
                    <w:jc w:val="center"/>
                    <w:rPr>
                      <w:rFonts w:ascii="Verdana" w:hAnsi="Verdana"/>
                      <w:i/>
                      <w:sz w:val="16"/>
                      <w:szCs w:val="16"/>
                      <w:lang w:val="en-US"/>
                    </w:rPr>
                  </w:pPr>
                  <w:r w:rsidRPr="002C50B9">
                    <w:rPr>
                      <w:rFonts w:ascii="Verdana" w:hAnsi="Verdana"/>
                      <w:i/>
                      <w:sz w:val="16"/>
                      <w:szCs w:val="16"/>
                      <w:lang w:val="en-US"/>
                    </w:rPr>
                    <w:t>Total Coliforms</w:t>
                  </w:r>
                </w:p>
              </w:tc>
              <w:tc>
                <w:tcPr>
                  <w:tcW w:w="884" w:type="dxa"/>
                  <w:vAlign w:val="center"/>
                </w:tcPr>
                <w:p w14:paraId="1A9C1AB7"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Absent</w:t>
                  </w:r>
                </w:p>
              </w:tc>
              <w:tc>
                <w:tcPr>
                  <w:tcW w:w="709" w:type="dxa"/>
                  <w:vAlign w:val="center"/>
                </w:tcPr>
                <w:p w14:paraId="71B99F24"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w:t>
                  </w:r>
                </w:p>
              </w:tc>
              <w:tc>
                <w:tcPr>
                  <w:tcW w:w="850" w:type="dxa"/>
                  <w:vAlign w:val="center"/>
                </w:tcPr>
                <w:p w14:paraId="791B1EE9"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w:t>
                  </w:r>
                </w:p>
              </w:tc>
              <w:tc>
                <w:tcPr>
                  <w:tcW w:w="851" w:type="dxa"/>
                  <w:vAlign w:val="center"/>
                </w:tcPr>
                <w:p w14:paraId="207DD425"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64060E4" w14:textId="77777777" w:rsidR="00192B1D" w:rsidRDefault="00192B1D" w:rsidP="00192B1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192B1D" w:rsidRPr="0072668B" w14:paraId="6EC81138" w14:textId="77777777" w:rsidTr="003F22D2">
              <w:trPr>
                <w:trHeight w:hRule="exact" w:val="680"/>
                <w:tblHeader/>
              </w:trPr>
              <w:tc>
                <w:tcPr>
                  <w:tcW w:w="1303" w:type="dxa"/>
                  <w:vAlign w:val="center"/>
                </w:tcPr>
                <w:p w14:paraId="120B0AA7" w14:textId="77777777" w:rsidR="00192B1D" w:rsidRPr="002C50B9" w:rsidRDefault="00192B1D" w:rsidP="00192B1D">
                  <w:pPr>
                    <w:snapToGrid w:val="0"/>
                    <w:jc w:val="center"/>
                    <w:rPr>
                      <w:rFonts w:ascii="Verdana" w:hAnsi="Verdana"/>
                      <w:i/>
                      <w:sz w:val="16"/>
                      <w:szCs w:val="16"/>
                      <w:lang w:val="en-US"/>
                    </w:rPr>
                  </w:pPr>
                  <w:r w:rsidRPr="002C50B9">
                    <w:rPr>
                      <w:rFonts w:ascii="Verdana" w:hAnsi="Verdana"/>
                      <w:i/>
                      <w:sz w:val="16"/>
                      <w:szCs w:val="16"/>
                      <w:lang w:val="en-US"/>
                    </w:rPr>
                    <w:t>E. Coli</w:t>
                  </w:r>
                </w:p>
              </w:tc>
              <w:tc>
                <w:tcPr>
                  <w:tcW w:w="884" w:type="dxa"/>
                  <w:vAlign w:val="center"/>
                </w:tcPr>
                <w:p w14:paraId="4CA4734C"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 xml:space="preserve">Absent </w:t>
                  </w:r>
                </w:p>
              </w:tc>
              <w:tc>
                <w:tcPr>
                  <w:tcW w:w="709" w:type="dxa"/>
                  <w:vAlign w:val="center"/>
                </w:tcPr>
                <w:p w14:paraId="5BE80126"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w:t>
                  </w:r>
                </w:p>
              </w:tc>
              <w:tc>
                <w:tcPr>
                  <w:tcW w:w="850" w:type="dxa"/>
                  <w:vAlign w:val="center"/>
                </w:tcPr>
                <w:p w14:paraId="6E810723"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w:t>
                  </w:r>
                </w:p>
              </w:tc>
              <w:tc>
                <w:tcPr>
                  <w:tcW w:w="851" w:type="dxa"/>
                  <w:vAlign w:val="center"/>
                </w:tcPr>
                <w:p w14:paraId="66FBBEFA"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2DA60FF" w14:textId="77777777" w:rsidR="00192B1D" w:rsidRDefault="00192B1D" w:rsidP="00192B1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192B1D" w:rsidRPr="0072668B" w14:paraId="5B535FDD" w14:textId="77777777" w:rsidTr="003F22D2">
              <w:trPr>
                <w:trHeight w:hRule="exact" w:val="680"/>
                <w:tblHeader/>
              </w:trPr>
              <w:tc>
                <w:tcPr>
                  <w:tcW w:w="1303" w:type="dxa"/>
                  <w:vAlign w:val="center"/>
                </w:tcPr>
                <w:p w14:paraId="0C49717B" w14:textId="77777777" w:rsidR="00192B1D" w:rsidRPr="002C50B9" w:rsidRDefault="00192B1D" w:rsidP="00192B1D">
                  <w:pPr>
                    <w:snapToGrid w:val="0"/>
                    <w:jc w:val="center"/>
                    <w:rPr>
                      <w:rFonts w:ascii="Verdana" w:hAnsi="Verdana"/>
                      <w:i/>
                      <w:sz w:val="16"/>
                      <w:szCs w:val="16"/>
                      <w:lang w:val="en-US"/>
                    </w:rPr>
                  </w:pPr>
                  <w:r w:rsidRPr="002C50B9">
                    <w:rPr>
                      <w:rFonts w:ascii="Verdana" w:hAnsi="Verdana"/>
                      <w:i/>
                      <w:sz w:val="16"/>
                      <w:szCs w:val="16"/>
                      <w:lang w:val="en-US"/>
                    </w:rPr>
                    <w:t>Salmonella</w:t>
                  </w:r>
                </w:p>
              </w:tc>
              <w:tc>
                <w:tcPr>
                  <w:tcW w:w="884" w:type="dxa"/>
                  <w:vAlign w:val="center"/>
                </w:tcPr>
                <w:p w14:paraId="789330F4"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 xml:space="preserve">Absent </w:t>
                  </w:r>
                </w:p>
              </w:tc>
              <w:tc>
                <w:tcPr>
                  <w:tcW w:w="709" w:type="dxa"/>
                  <w:vAlign w:val="center"/>
                </w:tcPr>
                <w:p w14:paraId="41CA0676"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w:t>
                  </w:r>
                </w:p>
              </w:tc>
              <w:tc>
                <w:tcPr>
                  <w:tcW w:w="850" w:type="dxa"/>
                  <w:vAlign w:val="center"/>
                </w:tcPr>
                <w:p w14:paraId="7E66C696"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w:t>
                  </w:r>
                </w:p>
              </w:tc>
              <w:tc>
                <w:tcPr>
                  <w:tcW w:w="851" w:type="dxa"/>
                  <w:vAlign w:val="center"/>
                </w:tcPr>
                <w:p w14:paraId="47DD7402" w14:textId="77777777" w:rsidR="00192B1D" w:rsidRPr="002C50B9" w:rsidRDefault="00192B1D" w:rsidP="00192B1D">
                  <w:pPr>
                    <w:jc w:val="center"/>
                    <w:rPr>
                      <w:rFonts w:ascii="Verdana" w:hAnsi="Verdana"/>
                      <w:sz w:val="16"/>
                      <w:szCs w:val="16"/>
                      <w:lang w:val="en-US"/>
                    </w:rPr>
                  </w:pPr>
                  <w:r w:rsidRPr="002C50B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5B852F6" w14:textId="77777777" w:rsidR="00192B1D" w:rsidRDefault="00192B1D" w:rsidP="00192B1D">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2891797A"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0B9" w14:paraId="29D41194" w14:textId="77777777" w:rsidTr="00977461">
              <w:trPr>
                <w:trHeight w:hRule="exact" w:val="510"/>
                <w:jc w:val="center"/>
              </w:trPr>
              <w:tc>
                <w:tcPr>
                  <w:tcW w:w="2228" w:type="dxa"/>
                  <w:vAlign w:val="center"/>
                </w:tcPr>
                <w:p w14:paraId="6FEE0F24" w14:textId="77777777" w:rsidR="003F1487" w:rsidRPr="002C50B9" w:rsidRDefault="00091FF2" w:rsidP="00137981">
                  <w:pPr>
                    <w:jc w:val="center"/>
                    <w:rPr>
                      <w:rFonts w:ascii="Verdana" w:hAnsi="Verdana"/>
                      <w:b/>
                      <w:i/>
                      <w:sz w:val="16"/>
                      <w:szCs w:val="16"/>
                      <w:lang w:val="en-US"/>
                    </w:rPr>
                  </w:pPr>
                  <w:r w:rsidRPr="002C50B9">
                    <w:rPr>
                      <w:rFonts w:ascii="Verdana" w:hAnsi="Verdana"/>
                      <w:b/>
                      <w:i/>
                      <w:sz w:val="16"/>
                      <w:szCs w:val="16"/>
                      <w:lang w:val="en-US"/>
                    </w:rPr>
                    <w:t>Characteristics</w:t>
                  </w:r>
                </w:p>
              </w:tc>
              <w:tc>
                <w:tcPr>
                  <w:tcW w:w="2439" w:type="dxa"/>
                  <w:vAlign w:val="center"/>
                </w:tcPr>
                <w:p w14:paraId="1AC7BF68" w14:textId="77777777" w:rsidR="003F1487" w:rsidRPr="002C50B9" w:rsidRDefault="003F1487" w:rsidP="00137981">
                  <w:pPr>
                    <w:jc w:val="center"/>
                    <w:rPr>
                      <w:rFonts w:ascii="Verdana" w:hAnsi="Verdana"/>
                      <w:b/>
                      <w:i/>
                      <w:sz w:val="16"/>
                      <w:szCs w:val="16"/>
                      <w:lang w:val="en-US"/>
                    </w:rPr>
                  </w:pPr>
                  <w:r w:rsidRPr="002C50B9">
                    <w:rPr>
                      <w:rFonts w:ascii="Verdana" w:hAnsi="Verdana"/>
                      <w:b/>
                      <w:i/>
                      <w:sz w:val="16"/>
                      <w:szCs w:val="16"/>
                      <w:lang w:val="en-US"/>
                    </w:rPr>
                    <w:t>Target</w:t>
                  </w:r>
                </w:p>
              </w:tc>
              <w:tc>
                <w:tcPr>
                  <w:tcW w:w="1519" w:type="dxa"/>
                  <w:vAlign w:val="center"/>
                </w:tcPr>
                <w:p w14:paraId="7C06BED6" w14:textId="77777777" w:rsidR="003F1487" w:rsidRPr="002C50B9" w:rsidRDefault="00091FF2" w:rsidP="00137981">
                  <w:pPr>
                    <w:jc w:val="center"/>
                    <w:rPr>
                      <w:rFonts w:ascii="Verdana" w:hAnsi="Verdana"/>
                      <w:b/>
                      <w:i/>
                      <w:sz w:val="16"/>
                      <w:szCs w:val="16"/>
                      <w:lang w:val="en-US"/>
                    </w:rPr>
                  </w:pPr>
                  <w:r w:rsidRPr="002C50B9">
                    <w:rPr>
                      <w:rFonts w:ascii="Verdana" w:hAnsi="Verdana"/>
                      <w:b/>
                      <w:i/>
                      <w:sz w:val="16"/>
                      <w:szCs w:val="16"/>
                      <w:lang w:val="en-US"/>
                    </w:rPr>
                    <w:t>Method</w:t>
                  </w:r>
                </w:p>
              </w:tc>
            </w:tr>
            <w:tr w:rsidR="00517C42" w:rsidRPr="002C50B9" w14:paraId="168F5750" w14:textId="77777777" w:rsidTr="00977461">
              <w:trPr>
                <w:trHeight w:hRule="exact" w:val="510"/>
                <w:jc w:val="center"/>
              </w:trPr>
              <w:tc>
                <w:tcPr>
                  <w:tcW w:w="2228" w:type="dxa"/>
                  <w:vAlign w:val="center"/>
                </w:tcPr>
                <w:p w14:paraId="47B31BBA" w14:textId="77777777" w:rsidR="00517C42" w:rsidRPr="002C50B9" w:rsidRDefault="00517C42" w:rsidP="00137981">
                  <w:pPr>
                    <w:jc w:val="center"/>
                    <w:rPr>
                      <w:rFonts w:ascii="Verdana" w:hAnsi="Verdana"/>
                      <w:i/>
                      <w:sz w:val="16"/>
                      <w:szCs w:val="16"/>
                      <w:lang w:val="en-US"/>
                    </w:rPr>
                  </w:pPr>
                  <w:r w:rsidRPr="002C50B9">
                    <w:rPr>
                      <w:rFonts w:ascii="Verdana" w:hAnsi="Verdana"/>
                      <w:i/>
                      <w:sz w:val="16"/>
                      <w:szCs w:val="16"/>
                      <w:lang w:val="en-US"/>
                    </w:rPr>
                    <w:t>General Aspect</w:t>
                  </w:r>
                </w:p>
              </w:tc>
              <w:tc>
                <w:tcPr>
                  <w:tcW w:w="2439" w:type="dxa"/>
                  <w:vAlign w:val="center"/>
                </w:tcPr>
                <w:p w14:paraId="3D3B9AEB"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Liquid</w:t>
                  </w:r>
                </w:p>
              </w:tc>
              <w:tc>
                <w:tcPr>
                  <w:tcW w:w="1519" w:type="dxa"/>
                  <w:shd w:val="clear" w:color="auto" w:fill="auto"/>
                  <w:vAlign w:val="center"/>
                </w:tcPr>
                <w:p w14:paraId="32B2F5E0"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Panel Test</w:t>
                  </w:r>
                </w:p>
              </w:tc>
            </w:tr>
            <w:tr w:rsidR="00517C42" w:rsidRPr="002C50B9" w14:paraId="510B10A6" w14:textId="77777777" w:rsidTr="00977461">
              <w:trPr>
                <w:trHeight w:hRule="exact" w:val="510"/>
                <w:jc w:val="center"/>
              </w:trPr>
              <w:tc>
                <w:tcPr>
                  <w:tcW w:w="2228" w:type="dxa"/>
                  <w:vAlign w:val="center"/>
                </w:tcPr>
                <w:p w14:paraId="14154FBD" w14:textId="77777777" w:rsidR="00517C42" w:rsidRPr="002C50B9" w:rsidRDefault="00517C42" w:rsidP="00137981">
                  <w:pPr>
                    <w:jc w:val="center"/>
                    <w:rPr>
                      <w:rFonts w:ascii="Verdana" w:hAnsi="Verdana"/>
                      <w:i/>
                      <w:sz w:val="16"/>
                      <w:szCs w:val="16"/>
                      <w:lang w:val="en-US"/>
                    </w:rPr>
                  </w:pPr>
                  <w:r w:rsidRPr="002C50B9">
                    <w:rPr>
                      <w:rFonts w:ascii="Verdana" w:hAnsi="Verdana"/>
                      <w:i/>
                      <w:sz w:val="16"/>
                      <w:szCs w:val="16"/>
                      <w:lang w:val="en-US"/>
                    </w:rPr>
                    <w:t>Color</w:t>
                  </w:r>
                </w:p>
              </w:tc>
              <w:tc>
                <w:tcPr>
                  <w:tcW w:w="2439" w:type="dxa"/>
                  <w:vAlign w:val="center"/>
                </w:tcPr>
                <w:p w14:paraId="10A0B791"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Yellow</w:t>
                  </w:r>
                </w:p>
              </w:tc>
              <w:tc>
                <w:tcPr>
                  <w:tcW w:w="1519" w:type="dxa"/>
                  <w:shd w:val="clear" w:color="auto" w:fill="auto"/>
                  <w:vAlign w:val="center"/>
                </w:tcPr>
                <w:p w14:paraId="00AEE81B"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Panel Test</w:t>
                  </w:r>
                </w:p>
              </w:tc>
            </w:tr>
            <w:tr w:rsidR="00517C42" w:rsidRPr="002C50B9" w14:paraId="448212B1" w14:textId="77777777" w:rsidTr="00977461">
              <w:trPr>
                <w:trHeight w:hRule="exact" w:val="510"/>
                <w:jc w:val="center"/>
              </w:trPr>
              <w:tc>
                <w:tcPr>
                  <w:tcW w:w="2228" w:type="dxa"/>
                  <w:vAlign w:val="center"/>
                </w:tcPr>
                <w:p w14:paraId="308A9D07" w14:textId="77777777" w:rsidR="00517C42" w:rsidRPr="002C50B9" w:rsidRDefault="00517C42" w:rsidP="00137981">
                  <w:pPr>
                    <w:jc w:val="center"/>
                    <w:rPr>
                      <w:rFonts w:ascii="Verdana" w:hAnsi="Verdana"/>
                      <w:i/>
                      <w:sz w:val="16"/>
                      <w:szCs w:val="16"/>
                      <w:lang w:val="en-US"/>
                    </w:rPr>
                  </w:pPr>
                  <w:r w:rsidRPr="002C50B9">
                    <w:rPr>
                      <w:rFonts w:ascii="Verdana" w:hAnsi="Verdana"/>
                      <w:i/>
                      <w:sz w:val="16"/>
                      <w:szCs w:val="16"/>
                      <w:lang w:val="en-US"/>
                    </w:rPr>
                    <w:t>Taste / Aroma</w:t>
                  </w:r>
                </w:p>
              </w:tc>
              <w:tc>
                <w:tcPr>
                  <w:tcW w:w="2439" w:type="dxa"/>
                  <w:vAlign w:val="center"/>
                </w:tcPr>
                <w:p w14:paraId="50B6E9FD"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Characteristic of Lemons</w:t>
                  </w:r>
                </w:p>
              </w:tc>
              <w:tc>
                <w:tcPr>
                  <w:tcW w:w="1519" w:type="dxa"/>
                  <w:shd w:val="clear" w:color="auto" w:fill="auto"/>
                  <w:vAlign w:val="center"/>
                </w:tcPr>
                <w:p w14:paraId="143B5D96"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Panel Test</w:t>
                  </w:r>
                </w:p>
              </w:tc>
            </w:tr>
            <w:tr w:rsidR="00517C42" w:rsidRPr="002C50B9" w14:paraId="0843FDB3" w14:textId="77777777" w:rsidTr="00977461">
              <w:trPr>
                <w:trHeight w:hRule="exact" w:val="510"/>
                <w:jc w:val="center"/>
              </w:trPr>
              <w:tc>
                <w:tcPr>
                  <w:tcW w:w="2228" w:type="dxa"/>
                  <w:vAlign w:val="center"/>
                </w:tcPr>
                <w:p w14:paraId="4D13E9EA" w14:textId="77777777" w:rsidR="00517C42" w:rsidRPr="002C50B9" w:rsidRDefault="00517C42" w:rsidP="00137981">
                  <w:pPr>
                    <w:jc w:val="center"/>
                    <w:rPr>
                      <w:rFonts w:ascii="Verdana" w:hAnsi="Verdana"/>
                      <w:i/>
                      <w:sz w:val="16"/>
                      <w:szCs w:val="16"/>
                      <w:lang w:val="en-US"/>
                    </w:rPr>
                  </w:pPr>
                  <w:r w:rsidRPr="002C50B9">
                    <w:rPr>
                      <w:rFonts w:ascii="Verdana" w:hAnsi="Verdana"/>
                      <w:i/>
                      <w:sz w:val="16"/>
                      <w:szCs w:val="16"/>
                      <w:lang w:val="en-US"/>
                    </w:rPr>
                    <w:t>Sensation to the palate</w:t>
                  </w:r>
                </w:p>
              </w:tc>
              <w:tc>
                <w:tcPr>
                  <w:tcW w:w="2439" w:type="dxa"/>
                  <w:vAlign w:val="center"/>
                </w:tcPr>
                <w:p w14:paraId="10019924"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Characteristic of Lemons</w:t>
                  </w:r>
                </w:p>
              </w:tc>
              <w:tc>
                <w:tcPr>
                  <w:tcW w:w="1519" w:type="dxa"/>
                  <w:shd w:val="clear" w:color="auto" w:fill="auto"/>
                  <w:vAlign w:val="center"/>
                </w:tcPr>
                <w:p w14:paraId="285CB978"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Panel Test</w:t>
                  </w:r>
                </w:p>
              </w:tc>
            </w:tr>
          </w:tbl>
          <w:p w14:paraId="33686BFC" w14:textId="77777777" w:rsidR="004A7EF7" w:rsidRPr="002C594E" w:rsidRDefault="004A7EF7" w:rsidP="00853353">
            <w:pPr>
              <w:spacing w:before="100" w:beforeAutospacing="1"/>
              <w:rPr>
                <w:rFonts w:ascii="Verdana" w:hAnsi="Verdana"/>
                <w:b/>
                <w:sz w:val="8"/>
                <w:szCs w:val="8"/>
                <w:lang w:val="en-US"/>
              </w:rPr>
            </w:pPr>
          </w:p>
        </w:tc>
      </w:tr>
    </w:tbl>
    <w:p w14:paraId="4477E54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72668B" w14:paraId="0319EC51" w14:textId="77777777" w:rsidTr="00953535">
        <w:trPr>
          <w:trHeight w:val="3809"/>
        </w:trPr>
        <w:tc>
          <w:tcPr>
            <w:tcW w:w="9210" w:type="dxa"/>
          </w:tcPr>
          <w:p w14:paraId="46A47797"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2E8CB3AC" w14:textId="77777777" w:rsidR="00944B5F" w:rsidRPr="002C594E" w:rsidRDefault="00944B5F" w:rsidP="00944B5F">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66D5A2D3" w14:textId="77777777" w:rsidR="00944B5F" w:rsidRPr="002C594E" w:rsidRDefault="00944B5F" w:rsidP="00944B5F">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2CD47496" w14:textId="77777777" w:rsidR="00944B5F" w:rsidRPr="002C594E" w:rsidRDefault="00944B5F" w:rsidP="00944B5F">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6D896299" w14:textId="77777777" w:rsidR="00944B5F" w:rsidRPr="002C594E" w:rsidRDefault="00944B5F" w:rsidP="00944B5F">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4A988C0E" w14:textId="77777777" w:rsidR="00944B5F"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5941D452" w14:textId="77777777" w:rsidR="00944B5F"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4D7B2275" w14:textId="77777777" w:rsidR="00944B5F"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07E5C616" w14:textId="77777777" w:rsidR="00944B5F"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4ECFCD5" w14:textId="77777777" w:rsidR="00944B5F"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62AC2BC1" w14:textId="77777777" w:rsidR="00944B5F"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21763AF" w14:textId="77777777" w:rsidR="00944B5F"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5657D883" w14:textId="77777777" w:rsidR="003F1487"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48B97ED"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72668B" w14:paraId="00B07539" w14:textId="77777777" w:rsidTr="00F66929">
        <w:trPr>
          <w:trHeight w:val="557"/>
        </w:trPr>
        <w:tc>
          <w:tcPr>
            <w:tcW w:w="9210" w:type="dxa"/>
            <w:shd w:val="clear" w:color="auto" w:fill="auto"/>
          </w:tcPr>
          <w:p w14:paraId="4A5010ED"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CA63CEB" w14:textId="77777777" w:rsidR="0039316E" w:rsidRPr="002C594E" w:rsidRDefault="005D6FC3" w:rsidP="0039316E">
            <w:pPr>
              <w:spacing w:before="120"/>
              <w:ind w:left="284" w:hanging="284"/>
              <w:rPr>
                <w:rFonts w:ascii="Verdana" w:hAnsi="Verdana"/>
                <w:b/>
                <w:i/>
                <w:lang w:val="en-US"/>
              </w:rPr>
            </w:pPr>
            <w:r w:rsidRPr="002C594E">
              <w:rPr>
                <w:rFonts w:ascii="Verdana" w:hAnsi="Verdana"/>
                <w:b/>
                <w:i/>
                <w:lang w:val="en-US"/>
              </w:rPr>
              <w:tab/>
            </w:r>
            <w:r w:rsidR="0039316E" w:rsidRPr="002C594E">
              <w:rPr>
                <w:rFonts w:ascii="Verdana" w:hAnsi="Verdana"/>
                <w:b/>
                <w:i/>
                <w:lang w:val="en-US"/>
              </w:rPr>
              <w:t>Flow-chart</w:t>
            </w:r>
          </w:p>
          <w:p w14:paraId="107C07FF" w14:textId="77777777" w:rsidR="0039316E" w:rsidRPr="00F70319" w:rsidRDefault="0039316E" w:rsidP="0039316E">
            <w:pPr>
              <w:tabs>
                <w:tab w:val="left" w:pos="284"/>
              </w:tabs>
              <w:spacing w:before="120"/>
              <w:rPr>
                <w:rFonts w:ascii="Verdana" w:hAnsi="Verdana"/>
                <w:lang w:val="en-US"/>
              </w:rPr>
            </w:pPr>
            <w:r w:rsidRPr="002C594E">
              <w:rPr>
                <w:rFonts w:ascii="Verdana" w:hAnsi="Verdana"/>
                <w:lang w:val="en-US"/>
              </w:rPr>
              <w:tab/>
            </w:r>
            <w:r w:rsidRPr="00F70319">
              <w:rPr>
                <w:rFonts w:ascii="Verdana" w:hAnsi="Verdana"/>
                <w:lang w:val="en-US"/>
              </w:rPr>
              <w:t>D 09.01 01 – D 09.01 13</w:t>
            </w:r>
          </w:p>
          <w:p w14:paraId="014B8899" w14:textId="77777777" w:rsidR="0039316E" w:rsidRPr="002C594E" w:rsidRDefault="0039316E" w:rsidP="0039316E">
            <w:pPr>
              <w:spacing w:before="120"/>
              <w:ind w:left="284"/>
              <w:rPr>
                <w:rFonts w:ascii="Verdana" w:hAnsi="Verdana"/>
                <w:b/>
                <w:i/>
                <w:lang w:val="en-US"/>
              </w:rPr>
            </w:pPr>
            <w:r w:rsidRPr="002C594E">
              <w:rPr>
                <w:rFonts w:ascii="Verdana" w:hAnsi="Verdana"/>
                <w:b/>
                <w:i/>
                <w:lang w:val="en-US"/>
              </w:rPr>
              <w:t>Phases of process</w:t>
            </w:r>
          </w:p>
          <w:p w14:paraId="49C40995" w14:textId="1EAE0F92" w:rsidR="008D68FC" w:rsidRPr="002C594E" w:rsidRDefault="0039316E" w:rsidP="0039316E">
            <w:pPr>
              <w:tabs>
                <w:tab w:val="left" w:pos="284"/>
              </w:tabs>
              <w:spacing w:before="100" w:beforeAutospacing="1"/>
              <w:ind w:left="284"/>
              <w:rPr>
                <w:rFonts w:ascii="Verdana" w:hAnsi="Verdana"/>
                <w:lang w:val="en-US"/>
              </w:rPr>
            </w:pPr>
            <w:r w:rsidRPr="00F70319">
              <w:rPr>
                <w:rFonts w:ascii="Verdana" w:hAnsi="Verdana"/>
                <w:lang w:val="en-US"/>
              </w:rPr>
              <w:t xml:space="preserve">Receiving Citrus Fruit and Unloading – Washing – Selection and Calibration – Juice Extraction – Refining –preheating – Refining – Centrifugation -   Sending to the </w:t>
            </w:r>
            <w:r w:rsidRPr="00F70319">
              <w:rPr>
                <w:rFonts w:ascii="Verdana" w:hAnsi="Verdana"/>
                <w:lang w:val="en-US"/>
              </w:rPr>
              <w:lastRenderedPageBreak/>
              <w:t xml:space="preserve">Finished Products Department – Pasteurization – Concentration - Refrigeration – Filtration </w:t>
            </w:r>
            <w:r w:rsidR="006539C8">
              <w:rPr>
                <w:rFonts w:ascii="Verdana" w:hAnsi="Verdana"/>
                <w:lang w:val="en-US"/>
              </w:rPr>
              <w:t xml:space="preserve">and magnetic trap - </w:t>
            </w:r>
            <w:r w:rsidRPr="00F70319">
              <w:rPr>
                <w:rFonts w:ascii="Verdana" w:hAnsi="Verdana"/>
                <w:lang w:val="en-US"/>
              </w:rPr>
              <w:t>Packing – Freezing – Storage – Loading on the truck</w:t>
            </w:r>
          </w:p>
        </w:tc>
      </w:tr>
    </w:tbl>
    <w:p w14:paraId="0C8DAD5A"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72668B" w14:paraId="028376EB" w14:textId="77777777" w:rsidTr="00E502AA">
        <w:trPr>
          <w:trHeight w:val="1129"/>
        </w:trPr>
        <w:tc>
          <w:tcPr>
            <w:tcW w:w="9356" w:type="dxa"/>
            <w:shd w:val="clear" w:color="auto" w:fill="auto"/>
          </w:tcPr>
          <w:p w14:paraId="32401E87"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60DFF54C"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AD25B69"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1D288F9A" w14:textId="77777777" w:rsidTr="00482084">
              <w:tc>
                <w:tcPr>
                  <w:tcW w:w="1087" w:type="dxa"/>
                </w:tcPr>
                <w:p w14:paraId="4309916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11CEAF9" w14:textId="424A735B" w:rsidR="00163F15" w:rsidRPr="002C594E" w:rsidRDefault="007C62A2" w:rsidP="00172D78">
                  <w:pPr>
                    <w:spacing w:before="120"/>
                    <w:rPr>
                      <w:rFonts w:ascii="Verdana" w:hAnsi="Verdana"/>
                      <w:sz w:val="16"/>
                      <w:szCs w:val="16"/>
                      <w:lang w:val="en-US"/>
                    </w:rPr>
                  </w:pPr>
                  <w:r>
                    <w:rPr>
                      <w:rFonts w:ascii="Verdana" w:hAnsi="Verdana"/>
                      <w:sz w:val="16"/>
                      <w:szCs w:val="16"/>
                      <w:lang w:val="en-US"/>
                    </w:rPr>
                    <w:t>2</w:t>
                  </w:r>
                  <w:r w:rsidR="002360D5">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2D6F2D46" w14:textId="77777777" w:rsidR="00163F15" w:rsidRPr="002C594E" w:rsidRDefault="00163F15" w:rsidP="00172D78">
                  <w:pPr>
                    <w:spacing w:before="120"/>
                    <w:jc w:val="both"/>
                    <w:rPr>
                      <w:rFonts w:ascii="Verdana" w:hAnsi="Verdana"/>
                      <w:sz w:val="16"/>
                      <w:szCs w:val="16"/>
                      <w:lang w:val="en-US"/>
                    </w:rPr>
                  </w:pPr>
                </w:p>
              </w:tc>
            </w:tr>
            <w:tr w:rsidR="00163F15" w:rsidRPr="00D26255" w14:paraId="26A92D26" w14:textId="77777777" w:rsidTr="00482084">
              <w:tc>
                <w:tcPr>
                  <w:tcW w:w="1087" w:type="dxa"/>
                </w:tcPr>
                <w:p w14:paraId="3819D12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51788BB8" w14:textId="3260C26D"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2360D5">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1894FC8B" w14:textId="77777777" w:rsidR="00163F15" w:rsidRPr="002C594E" w:rsidRDefault="00163F15" w:rsidP="00172D78">
                  <w:pPr>
                    <w:spacing w:before="120"/>
                    <w:jc w:val="both"/>
                    <w:rPr>
                      <w:rFonts w:ascii="Verdana" w:hAnsi="Verdana"/>
                      <w:sz w:val="16"/>
                      <w:szCs w:val="16"/>
                      <w:lang w:val="en-US"/>
                    </w:rPr>
                  </w:pPr>
                </w:p>
              </w:tc>
            </w:tr>
            <w:tr w:rsidR="00163F15" w:rsidRPr="0072668B" w14:paraId="25041F17" w14:textId="77777777" w:rsidTr="00482084">
              <w:tc>
                <w:tcPr>
                  <w:tcW w:w="1087" w:type="dxa"/>
                </w:tcPr>
                <w:p w14:paraId="4335DDA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04860BA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25796B98"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E2177F7"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72668B" w14:paraId="4A784CFF" w14:textId="77777777" w:rsidTr="00300921">
              <w:tc>
                <w:tcPr>
                  <w:tcW w:w="1087" w:type="dxa"/>
                </w:tcPr>
                <w:p w14:paraId="2A297F7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150B9DFF"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79B90817"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72668B" w14:paraId="6A6F3010" w14:textId="77777777" w:rsidTr="00300921">
              <w:tc>
                <w:tcPr>
                  <w:tcW w:w="1087" w:type="dxa"/>
                </w:tcPr>
                <w:p w14:paraId="042EA92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D1D1BB0"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30BBD77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1462110" w14:textId="77777777" w:rsidR="00163F15" w:rsidRPr="002C594E" w:rsidRDefault="00163F15" w:rsidP="00172D78">
                  <w:pPr>
                    <w:spacing w:before="120"/>
                    <w:jc w:val="both"/>
                    <w:rPr>
                      <w:rFonts w:ascii="Verdana" w:hAnsi="Verdana"/>
                      <w:sz w:val="16"/>
                      <w:szCs w:val="16"/>
                      <w:lang w:val="en-US"/>
                    </w:rPr>
                  </w:pPr>
                </w:p>
              </w:tc>
            </w:tr>
          </w:tbl>
          <w:p w14:paraId="4693BA1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C55F95D"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31F6A8D" w14:textId="77777777" w:rsidTr="00583DB6">
              <w:trPr>
                <w:trHeight w:val="242"/>
                <w:jc w:val="center"/>
              </w:trPr>
              <w:tc>
                <w:tcPr>
                  <w:tcW w:w="1129" w:type="dxa"/>
                </w:tcPr>
                <w:p w14:paraId="794C40C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D5EAE0B" w14:textId="03D2EBA6"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2360D5">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3447D767" w14:textId="77777777" w:rsidR="00163F15" w:rsidRPr="002C594E" w:rsidRDefault="00163F15" w:rsidP="00172D78">
                  <w:pPr>
                    <w:spacing w:before="120"/>
                    <w:jc w:val="both"/>
                    <w:rPr>
                      <w:rFonts w:ascii="Verdana" w:hAnsi="Verdana"/>
                      <w:sz w:val="16"/>
                      <w:szCs w:val="16"/>
                      <w:lang w:val="en-US"/>
                    </w:rPr>
                  </w:pPr>
                </w:p>
              </w:tc>
            </w:tr>
            <w:tr w:rsidR="00163F15" w:rsidRPr="002C594E" w14:paraId="14526194" w14:textId="77777777" w:rsidTr="00583DB6">
              <w:trPr>
                <w:trHeight w:val="262"/>
                <w:jc w:val="center"/>
              </w:trPr>
              <w:tc>
                <w:tcPr>
                  <w:tcW w:w="1129" w:type="dxa"/>
                </w:tcPr>
                <w:p w14:paraId="27477EC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7CD7BD82" w14:textId="19D94787"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2360D5">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7B8E11EB" w14:textId="77777777" w:rsidR="00163F15" w:rsidRPr="002C594E" w:rsidRDefault="00163F15" w:rsidP="00172D78">
                  <w:pPr>
                    <w:spacing w:before="120"/>
                    <w:jc w:val="both"/>
                    <w:rPr>
                      <w:rFonts w:ascii="Verdana" w:hAnsi="Verdana"/>
                      <w:sz w:val="16"/>
                      <w:szCs w:val="16"/>
                      <w:lang w:val="en-US"/>
                    </w:rPr>
                  </w:pPr>
                </w:p>
              </w:tc>
            </w:tr>
            <w:tr w:rsidR="00163F15" w:rsidRPr="0072668B" w14:paraId="7C1A3926" w14:textId="77777777" w:rsidTr="00583DB6">
              <w:trPr>
                <w:trHeight w:val="1477"/>
                <w:jc w:val="center"/>
              </w:trPr>
              <w:tc>
                <w:tcPr>
                  <w:tcW w:w="1129" w:type="dxa"/>
                </w:tcPr>
                <w:p w14:paraId="37763253"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C755F8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4DDEEC40"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72668B" w14:paraId="69A53BC6" w14:textId="77777777" w:rsidTr="00583DB6">
              <w:trPr>
                <w:trHeight w:val="790"/>
                <w:jc w:val="center"/>
              </w:trPr>
              <w:tc>
                <w:tcPr>
                  <w:tcW w:w="1129" w:type="dxa"/>
                </w:tcPr>
                <w:p w14:paraId="150F683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0B1D876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6E06592" w14:textId="77777777" w:rsidR="00163F15" w:rsidRPr="002C594E" w:rsidRDefault="00163F15" w:rsidP="00172D78">
                  <w:pPr>
                    <w:spacing w:before="120"/>
                    <w:jc w:val="both"/>
                    <w:rPr>
                      <w:rFonts w:ascii="Verdana" w:hAnsi="Verdana"/>
                      <w:sz w:val="16"/>
                      <w:szCs w:val="16"/>
                      <w:lang w:val="en-US"/>
                    </w:rPr>
                  </w:pPr>
                </w:p>
              </w:tc>
            </w:tr>
          </w:tbl>
          <w:p w14:paraId="02F2FB71" w14:textId="77777777" w:rsidR="009A54EC" w:rsidRPr="002C594E" w:rsidRDefault="009A54EC" w:rsidP="00172D78">
            <w:pPr>
              <w:spacing w:before="120"/>
              <w:jc w:val="center"/>
              <w:rPr>
                <w:rFonts w:ascii="Verdana" w:hAnsi="Verdana"/>
                <w:i/>
                <w:lang w:val="en-US"/>
              </w:rPr>
            </w:pPr>
          </w:p>
          <w:p w14:paraId="3EA4CFBB"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53C1FCD2"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40CE47F"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DA6BEA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0ED7A7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4180FB7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0C3C710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5C80C9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698569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D3EFF9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4DF9BF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170473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0B6846F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3A7770F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1335512E"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7F7813F2"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3CA21AA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1E48C1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27DF6D5B"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173007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3E5CF3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524B3FBB"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BD8BF2D" w14:textId="77777777" w:rsidR="00583DB6" w:rsidRPr="002C594E" w:rsidRDefault="00583DB6" w:rsidP="00F6263E">
            <w:pPr>
              <w:spacing w:before="120"/>
              <w:ind w:left="318" w:hanging="318"/>
              <w:rPr>
                <w:rFonts w:ascii="Verdana" w:hAnsi="Verdana"/>
                <w:i/>
                <w:sz w:val="16"/>
                <w:szCs w:val="16"/>
                <w:lang w:val="en-US"/>
              </w:rPr>
            </w:pPr>
          </w:p>
          <w:p w14:paraId="352AFDCF"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D57CD95"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3C76AFBC"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30409AA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97922C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738E62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5CE2D55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51F3CA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A66A88A"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F5C6FC0"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48380CBD" w14:textId="77777777" w:rsidR="00F66929" w:rsidRDefault="00F66929" w:rsidP="00F66929">
            <w:pPr>
              <w:spacing w:before="120"/>
              <w:ind w:left="360"/>
              <w:rPr>
                <w:rFonts w:ascii="Verdana" w:hAnsi="Verdana"/>
                <w:i/>
                <w:sz w:val="16"/>
                <w:szCs w:val="16"/>
                <w:lang w:val="en-US"/>
              </w:rPr>
            </w:pPr>
          </w:p>
          <w:p w14:paraId="294D8F65" w14:textId="77777777" w:rsidR="002D2467" w:rsidRPr="00F66929" w:rsidRDefault="002D2467" w:rsidP="00F66929">
            <w:pPr>
              <w:spacing w:before="120"/>
              <w:ind w:left="360"/>
              <w:rPr>
                <w:rFonts w:ascii="Verdana" w:hAnsi="Verdana"/>
                <w:i/>
                <w:sz w:val="16"/>
                <w:szCs w:val="16"/>
                <w:lang w:val="en-US"/>
              </w:rPr>
            </w:pPr>
          </w:p>
          <w:p w14:paraId="1F82DC47"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7A49475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6841B8C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C59A525"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56215EE5" w14:textId="77777777" w:rsidR="00573C7D" w:rsidRPr="002C594E" w:rsidRDefault="00573C7D" w:rsidP="00172D78">
            <w:pPr>
              <w:spacing w:before="120"/>
              <w:rPr>
                <w:rFonts w:ascii="Verdana" w:hAnsi="Verdana"/>
                <w:i/>
                <w:sz w:val="16"/>
                <w:szCs w:val="16"/>
                <w:lang w:val="en-US"/>
              </w:rPr>
            </w:pPr>
          </w:p>
          <w:p w14:paraId="59426AF4"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640E04D4"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08DC3254"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875C3E8"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2668B" w14:paraId="471D9BAF" w14:textId="77777777" w:rsidTr="00394C48">
        <w:trPr>
          <w:trHeight w:val="1737"/>
        </w:trPr>
        <w:tc>
          <w:tcPr>
            <w:tcW w:w="9320" w:type="dxa"/>
            <w:shd w:val="clear" w:color="auto" w:fill="auto"/>
          </w:tcPr>
          <w:p w14:paraId="28E9470B"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18573E77"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6041EC7"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5EA7392"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2668B" w14:paraId="1927A296" w14:textId="77777777" w:rsidTr="00163F15">
        <w:trPr>
          <w:trHeight w:val="832"/>
        </w:trPr>
        <w:tc>
          <w:tcPr>
            <w:tcW w:w="9320" w:type="dxa"/>
            <w:shd w:val="clear" w:color="auto" w:fill="auto"/>
          </w:tcPr>
          <w:p w14:paraId="1E609091"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996CD0F"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2945B61B"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267F4CF"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09511DC"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2668B" w14:paraId="4C117E35" w14:textId="77777777" w:rsidTr="00394C48">
        <w:tc>
          <w:tcPr>
            <w:tcW w:w="9320" w:type="dxa"/>
            <w:shd w:val="clear" w:color="auto" w:fill="auto"/>
          </w:tcPr>
          <w:p w14:paraId="11DAF5B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810802A"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623A4DF" w14:textId="77777777" w:rsidR="001E1265" w:rsidRPr="002C594E" w:rsidRDefault="001E1265" w:rsidP="00172D78">
      <w:pPr>
        <w:spacing w:before="120"/>
        <w:ind w:left="-567"/>
        <w:rPr>
          <w:rFonts w:ascii="Verdana" w:hAnsi="Verdana"/>
          <w:i/>
          <w:sz w:val="16"/>
          <w:szCs w:val="16"/>
          <w:lang w:val="en-US"/>
        </w:rPr>
      </w:pPr>
    </w:p>
    <w:p w14:paraId="3078F540"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0BC3C" w14:textId="77777777" w:rsidR="007D5928" w:rsidRDefault="007D5928">
      <w:r>
        <w:separator/>
      </w:r>
    </w:p>
  </w:endnote>
  <w:endnote w:type="continuationSeparator" w:id="0">
    <w:p w14:paraId="19468F5A"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C97CA" w14:textId="77777777" w:rsidR="0072668B" w:rsidRDefault="0072668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0604E"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2360D5" w:rsidRPr="001E1265" w14:paraId="770AB850" w14:textId="77777777" w:rsidTr="002F1518">
      <w:tc>
        <w:tcPr>
          <w:tcW w:w="567" w:type="dxa"/>
          <w:tcBorders>
            <w:top w:val="single" w:sz="4" w:space="0" w:color="000000"/>
            <w:left w:val="single" w:sz="4" w:space="0" w:color="000000"/>
            <w:bottom w:val="single" w:sz="4" w:space="0" w:color="000000"/>
          </w:tcBorders>
          <w:vAlign w:val="center"/>
        </w:tcPr>
        <w:p w14:paraId="6ADB806D" w14:textId="0A80A15D" w:rsidR="002360D5" w:rsidRDefault="002360D5" w:rsidP="002360D5">
          <w:pPr>
            <w:pStyle w:val="Pidipagina"/>
            <w:snapToGrid w:val="0"/>
            <w:jc w:val="center"/>
            <w:rPr>
              <w:rFonts w:ascii="Verdana" w:hAnsi="Verdana"/>
              <w:sz w:val="16"/>
              <w:szCs w:val="16"/>
            </w:rPr>
          </w:pPr>
          <w:r>
            <w:rPr>
              <w:rFonts w:ascii="Verdana" w:hAnsi="Verdana"/>
              <w:sz w:val="16"/>
              <w:szCs w:val="16"/>
            </w:rPr>
            <w:t>4</w:t>
          </w:r>
        </w:p>
      </w:tc>
      <w:tc>
        <w:tcPr>
          <w:tcW w:w="1560" w:type="dxa"/>
          <w:tcBorders>
            <w:top w:val="single" w:sz="4" w:space="0" w:color="000000"/>
            <w:left w:val="single" w:sz="4" w:space="0" w:color="000000"/>
            <w:bottom w:val="single" w:sz="4" w:space="0" w:color="000000"/>
            <w:right w:val="nil"/>
          </w:tcBorders>
          <w:vAlign w:val="center"/>
        </w:tcPr>
        <w:p w14:paraId="01DACB9D" w14:textId="455942D1" w:rsidR="002360D5" w:rsidRDefault="002360D5" w:rsidP="002360D5">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1C1FCCF" w14:textId="1CB4C0EA" w:rsidR="002360D5" w:rsidRDefault="002360D5" w:rsidP="002360D5">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582E75EC" w14:textId="4917FAED" w:rsidR="002360D5" w:rsidRDefault="0072668B" w:rsidP="002360D5">
          <w:pPr>
            <w:pStyle w:val="Pidipagina"/>
            <w:snapToGrid w:val="0"/>
            <w:jc w:val="center"/>
            <w:rPr>
              <w:rFonts w:ascii="Verdana" w:hAnsi="Verdana"/>
              <w:sz w:val="16"/>
              <w:szCs w:val="16"/>
              <w:lang w:val="en-US"/>
            </w:rPr>
          </w:pPr>
          <w:r>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7BC2D350" w14:textId="77777777" w:rsidR="002360D5" w:rsidRDefault="002360D5" w:rsidP="002360D5">
          <w:pPr>
            <w:pStyle w:val="Pidipagina"/>
            <w:snapToGrid w:val="0"/>
            <w:jc w:val="center"/>
            <w:rPr>
              <w:rFonts w:ascii="Verdana" w:hAnsi="Verdana"/>
              <w:sz w:val="16"/>
              <w:szCs w:val="16"/>
              <w:lang w:val="en-US"/>
            </w:rPr>
          </w:pPr>
          <w:r>
            <w:rPr>
              <w:rFonts w:ascii="Verdana" w:hAnsi="Verdana"/>
              <w:sz w:val="16"/>
              <w:szCs w:val="16"/>
              <w:lang w:val="en-US"/>
            </w:rPr>
            <w:t>RIZZO</w:t>
          </w:r>
        </w:p>
        <w:p w14:paraId="096EB462" w14:textId="7C31A4F0" w:rsidR="002360D5" w:rsidRDefault="002360D5" w:rsidP="002360D5">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6C17E3" w:rsidRPr="001E1265" w14:paraId="3DFA0258" w14:textId="77777777" w:rsidTr="00CF0FA3">
      <w:tc>
        <w:tcPr>
          <w:tcW w:w="567" w:type="dxa"/>
          <w:tcBorders>
            <w:top w:val="single" w:sz="4" w:space="0" w:color="000000"/>
            <w:left w:val="single" w:sz="4" w:space="0" w:color="000000"/>
            <w:bottom w:val="single" w:sz="4" w:space="0" w:color="000000"/>
          </w:tcBorders>
          <w:vAlign w:val="center"/>
        </w:tcPr>
        <w:p w14:paraId="714DD569" w14:textId="77777777" w:rsidR="006C17E3" w:rsidRPr="001E1265" w:rsidRDefault="006C17E3"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2012331" w14:textId="77777777" w:rsidR="006C17E3" w:rsidRDefault="006C17E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10AFE6FF" w14:textId="77777777" w:rsidR="006C17E3" w:rsidRDefault="006C17E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473D7018" w14:textId="77777777" w:rsidR="006C17E3" w:rsidRDefault="006C17E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B02300C" w14:textId="77777777" w:rsidR="006C17E3" w:rsidRDefault="006C17E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3B38B679" w14:textId="77777777" w:rsidR="00CF0FA3" w:rsidRDefault="00CF0FA3" w:rsidP="00CF0FA3">
    <w:pPr>
      <w:pStyle w:val="Pidipagina"/>
      <w:jc w:val="center"/>
    </w:pPr>
  </w:p>
  <w:p w14:paraId="09BD04E5"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17425"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17425" w:rsidRPr="00CF0FA3">
      <w:rPr>
        <w:rFonts w:ascii="Verdana" w:hAnsi="Verdana"/>
        <w:sz w:val="16"/>
        <w:szCs w:val="16"/>
      </w:rPr>
      <w:fldChar w:fldCharType="separate"/>
    </w:r>
    <w:r w:rsidR="0039316E">
      <w:rPr>
        <w:rFonts w:ascii="Verdana" w:hAnsi="Verdana"/>
        <w:noProof/>
        <w:sz w:val="16"/>
        <w:szCs w:val="16"/>
      </w:rPr>
      <w:t>3</w:t>
    </w:r>
    <w:r w:rsidR="00F17425"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0DD38A8" w14:textId="77777777" w:rsidTr="001B1240">
      <w:tc>
        <w:tcPr>
          <w:tcW w:w="657" w:type="dxa"/>
          <w:tcBorders>
            <w:top w:val="single" w:sz="4" w:space="0" w:color="000000"/>
            <w:left w:val="single" w:sz="4" w:space="0" w:color="000000"/>
            <w:bottom w:val="single" w:sz="4" w:space="0" w:color="000000"/>
          </w:tcBorders>
          <w:vAlign w:val="center"/>
        </w:tcPr>
        <w:p w14:paraId="02FD34A6"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6D982CB"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217B9252"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CA925D7"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01D589D" w14:textId="77777777" w:rsidR="00E73CA1" w:rsidRPr="001B1240" w:rsidRDefault="00E73CA1" w:rsidP="001B1240">
          <w:pPr>
            <w:pStyle w:val="Pidipagina"/>
            <w:snapToGrid w:val="0"/>
            <w:jc w:val="center"/>
            <w:rPr>
              <w:rFonts w:ascii="Verdana" w:hAnsi="Verdana"/>
            </w:rPr>
          </w:pPr>
        </w:p>
      </w:tc>
    </w:tr>
    <w:tr w:rsidR="00E73CA1" w14:paraId="2C9E6C14" w14:textId="77777777" w:rsidTr="001B1240">
      <w:tc>
        <w:tcPr>
          <w:tcW w:w="657" w:type="dxa"/>
          <w:tcBorders>
            <w:left w:val="single" w:sz="4" w:space="0" w:color="000000"/>
            <w:bottom w:val="single" w:sz="4" w:space="0" w:color="000000"/>
          </w:tcBorders>
          <w:vAlign w:val="center"/>
        </w:tcPr>
        <w:p w14:paraId="61D352A8"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0316D7C5"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E6040CA"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DA23CE8"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407719E"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4A4FF26"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563DB" w14:textId="77777777" w:rsidR="007D5928" w:rsidRDefault="007D5928">
      <w:r>
        <w:separator/>
      </w:r>
    </w:p>
  </w:footnote>
  <w:footnote w:type="continuationSeparator" w:id="0">
    <w:p w14:paraId="079C84B6"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28F61" w14:textId="77777777" w:rsidR="0072668B" w:rsidRDefault="0072668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1F668111" w14:textId="77777777" w:rsidTr="006C17E3">
      <w:trPr>
        <w:trHeight w:val="838"/>
      </w:trPr>
      <w:tc>
        <w:tcPr>
          <w:tcW w:w="2836" w:type="dxa"/>
          <w:tcBorders>
            <w:top w:val="single" w:sz="4" w:space="0" w:color="000000"/>
            <w:left w:val="single" w:sz="4" w:space="0" w:color="000000"/>
            <w:bottom w:val="single" w:sz="4" w:space="0" w:color="000000"/>
          </w:tcBorders>
          <w:vAlign w:val="center"/>
        </w:tcPr>
        <w:p w14:paraId="778DA234"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0F94AFBC"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626891A" w14:textId="77777777" w:rsidR="00E73CA1" w:rsidRPr="00A37DFF" w:rsidRDefault="00C117A5" w:rsidP="002D402B">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2D402B">
            <w:rPr>
              <w:rFonts w:ascii="Verdana" w:hAnsi="Verdana"/>
              <w:b/>
              <w:bCs/>
              <w:sz w:val="24"/>
              <w:szCs w:val="24"/>
            </w:rPr>
            <w:t>73</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3A721BC1"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179EE214" w14:textId="77777777">
      <w:trPr>
        <w:trHeight w:val="838"/>
      </w:trPr>
      <w:tc>
        <w:tcPr>
          <w:tcW w:w="1896" w:type="dxa"/>
          <w:tcBorders>
            <w:top w:val="single" w:sz="4" w:space="0" w:color="000000"/>
            <w:left w:val="single" w:sz="4" w:space="0" w:color="000000"/>
            <w:bottom w:val="single" w:sz="4" w:space="0" w:color="000000"/>
          </w:tcBorders>
          <w:vAlign w:val="center"/>
        </w:tcPr>
        <w:p w14:paraId="23D0028D"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7DFEB402"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2F4CBA4C"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2D93BBF8"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F17425" w:rsidRPr="004A3161">
            <w:rPr>
              <w:rFonts w:ascii="Verdana" w:hAnsi="Verdana"/>
              <w:bCs/>
              <w:sz w:val="24"/>
              <w:szCs w:val="24"/>
            </w:rPr>
            <w:fldChar w:fldCharType="begin"/>
          </w:r>
          <w:r w:rsidRPr="004A3161">
            <w:rPr>
              <w:rFonts w:ascii="Verdana" w:hAnsi="Verdana"/>
              <w:bCs/>
              <w:sz w:val="24"/>
              <w:szCs w:val="24"/>
            </w:rPr>
            <w:instrText xml:space="preserve"> PAGE </w:instrText>
          </w:r>
          <w:r w:rsidR="00F17425" w:rsidRPr="004A3161">
            <w:rPr>
              <w:rFonts w:ascii="Verdana" w:hAnsi="Verdana"/>
              <w:bCs/>
              <w:sz w:val="24"/>
              <w:szCs w:val="24"/>
            </w:rPr>
            <w:fldChar w:fldCharType="separate"/>
          </w:r>
          <w:r>
            <w:rPr>
              <w:rFonts w:ascii="Verdana" w:hAnsi="Verdana"/>
              <w:bCs/>
              <w:noProof/>
              <w:sz w:val="24"/>
              <w:szCs w:val="24"/>
            </w:rPr>
            <w:t>1</w:t>
          </w:r>
          <w:r w:rsidR="00F17425" w:rsidRPr="004A3161">
            <w:rPr>
              <w:rFonts w:ascii="Verdana" w:hAnsi="Verdana"/>
              <w:bCs/>
              <w:sz w:val="24"/>
              <w:szCs w:val="24"/>
            </w:rPr>
            <w:fldChar w:fldCharType="end"/>
          </w:r>
          <w:r w:rsidRPr="004A3161">
            <w:rPr>
              <w:rFonts w:ascii="Verdana" w:hAnsi="Verdana"/>
              <w:bCs/>
              <w:sz w:val="24"/>
              <w:szCs w:val="24"/>
            </w:rPr>
            <w:t>/6</w:t>
          </w:r>
        </w:p>
      </w:tc>
    </w:tr>
  </w:tbl>
  <w:p w14:paraId="4553C998"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107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1ECC"/>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92B1D"/>
    <w:rsid w:val="001935C6"/>
    <w:rsid w:val="001B1240"/>
    <w:rsid w:val="001B315B"/>
    <w:rsid w:val="001C1798"/>
    <w:rsid w:val="001C4F19"/>
    <w:rsid w:val="001C5AB5"/>
    <w:rsid w:val="001E1265"/>
    <w:rsid w:val="001F3354"/>
    <w:rsid w:val="00206212"/>
    <w:rsid w:val="00207B8B"/>
    <w:rsid w:val="00207E78"/>
    <w:rsid w:val="00210CA4"/>
    <w:rsid w:val="00224A9C"/>
    <w:rsid w:val="00230158"/>
    <w:rsid w:val="002360D5"/>
    <w:rsid w:val="00244AB4"/>
    <w:rsid w:val="00253604"/>
    <w:rsid w:val="00255994"/>
    <w:rsid w:val="00256883"/>
    <w:rsid w:val="00257592"/>
    <w:rsid w:val="00283C6B"/>
    <w:rsid w:val="00284D18"/>
    <w:rsid w:val="00285798"/>
    <w:rsid w:val="002909F8"/>
    <w:rsid w:val="0029438A"/>
    <w:rsid w:val="002C50B9"/>
    <w:rsid w:val="002C543B"/>
    <w:rsid w:val="002C594E"/>
    <w:rsid w:val="002D2467"/>
    <w:rsid w:val="002D402B"/>
    <w:rsid w:val="002D688D"/>
    <w:rsid w:val="002E0E49"/>
    <w:rsid w:val="002E6BF0"/>
    <w:rsid w:val="002E72E7"/>
    <w:rsid w:val="00300921"/>
    <w:rsid w:val="00301F33"/>
    <w:rsid w:val="00317764"/>
    <w:rsid w:val="0032333A"/>
    <w:rsid w:val="0033494F"/>
    <w:rsid w:val="00346252"/>
    <w:rsid w:val="00355740"/>
    <w:rsid w:val="00357954"/>
    <w:rsid w:val="003743E6"/>
    <w:rsid w:val="003924BA"/>
    <w:rsid w:val="0039316E"/>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87BA1"/>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17C42"/>
    <w:rsid w:val="00527812"/>
    <w:rsid w:val="0053518D"/>
    <w:rsid w:val="00545A26"/>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2727"/>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39C8"/>
    <w:rsid w:val="006574F5"/>
    <w:rsid w:val="006661FA"/>
    <w:rsid w:val="00677F2D"/>
    <w:rsid w:val="006850A8"/>
    <w:rsid w:val="00694538"/>
    <w:rsid w:val="0069659C"/>
    <w:rsid w:val="006A2798"/>
    <w:rsid w:val="006A54FA"/>
    <w:rsid w:val="006A7525"/>
    <w:rsid w:val="006B1153"/>
    <w:rsid w:val="006C12D1"/>
    <w:rsid w:val="006C17E3"/>
    <w:rsid w:val="006D24CE"/>
    <w:rsid w:val="006D41CE"/>
    <w:rsid w:val="006D6A3C"/>
    <w:rsid w:val="006D7B0F"/>
    <w:rsid w:val="006E17BB"/>
    <w:rsid w:val="006E4DD6"/>
    <w:rsid w:val="0070077A"/>
    <w:rsid w:val="00704194"/>
    <w:rsid w:val="007211D0"/>
    <w:rsid w:val="0072245C"/>
    <w:rsid w:val="00723EFE"/>
    <w:rsid w:val="00723F07"/>
    <w:rsid w:val="0072668B"/>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2A2"/>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11D"/>
    <w:rsid w:val="00871D57"/>
    <w:rsid w:val="00874E49"/>
    <w:rsid w:val="0087549C"/>
    <w:rsid w:val="00877B0B"/>
    <w:rsid w:val="008A4E11"/>
    <w:rsid w:val="008B3742"/>
    <w:rsid w:val="008C61C5"/>
    <w:rsid w:val="008D68FC"/>
    <w:rsid w:val="008F3C8E"/>
    <w:rsid w:val="009100AD"/>
    <w:rsid w:val="0092072B"/>
    <w:rsid w:val="00923109"/>
    <w:rsid w:val="00933C9F"/>
    <w:rsid w:val="00944B5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C0C52"/>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14BB"/>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4E03"/>
    <w:rsid w:val="00C879E6"/>
    <w:rsid w:val="00CA304A"/>
    <w:rsid w:val="00CB5761"/>
    <w:rsid w:val="00CC095D"/>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209C"/>
    <w:rsid w:val="00D730A5"/>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425"/>
    <w:rsid w:val="00F177DF"/>
    <w:rsid w:val="00F21B82"/>
    <w:rsid w:val="00F34B01"/>
    <w:rsid w:val="00F41F8E"/>
    <w:rsid w:val="00F50C07"/>
    <w:rsid w:val="00F51564"/>
    <w:rsid w:val="00F5437E"/>
    <w:rsid w:val="00F55079"/>
    <w:rsid w:val="00F6257B"/>
    <w:rsid w:val="00F6263E"/>
    <w:rsid w:val="00F635D9"/>
    <w:rsid w:val="00F64F72"/>
    <w:rsid w:val="00F66929"/>
    <w:rsid w:val="00F73FF4"/>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1073"/>
    <o:shapelayout v:ext="edit">
      <o:idmap v:ext="edit" data="1"/>
    </o:shapelayout>
  </w:shapeDefaults>
  <w:decimalSymbol w:val=","/>
  <w:listSeparator w:val=";"/>
  <w14:docId w14:val="4961E7A0"/>
  <w15:docId w15:val="{60C6B150-550B-46C2-A888-57D045275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018A77-269D-48E6-B94B-B7F162FDC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1899</Words>
  <Characters>10827</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11</cp:revision>
  <cp:lastPrinted>2019-04-08T12:14:00Z</cp:lastPrinted>
  <dcterms:created xsi:type="dcterms:W3CDTF">2017-03-06T11:58:00Z</dcterms:created>
  <dcterms:modified xsi:type="dcterms:W3CDTF">2021-11-16T08:25:00Z</dcterms:modified>
  <cp:category>Ufficio Qualità</cp:category>
  <cp:contentStatus>Rev. 2</cp:contentStatus>
</cp:coreProperties>
</file>