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6A0F2B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6A0F2B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18611810" w:rsidR="0092742B" w:rsidRDefault="006A0F2B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6A0F2B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0865E4">
        <w:trPr>
          <w:trHeight w:val="2509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61859537" w14:textId="42E54E3A" w:rsidR="00EC69EE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Norme generali di sicurezza alimentare;</w:t>
            </w:r>
          </w:p>
          <w:p w14:paraId="48B81E98" w14:textId="77777777" w:rsidR="00E91809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5E773A11" w14:textId="357E48B5" w:rsidR="00E91809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Corretto comportamento da mantenere in azienda;</w:t>
            </w:r>
          </w:p>
          <w:p w14:paraId="00789193" w14:textId="58796EFF" w:rsidR="00E91809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Abbigliamento operatori;</w:t>
            </w:r>
          </w:p>
          <w:p w14:paraId="7D86BFF0" w14:textId="77777777" w:rsidR="00E91809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2FA36181" w14:textId="77777777" w:rsidR="00ED3E86" w:rsidRDefault="00E91809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Utilizzo di penne e/o qualsivoglia oggetto possa determinare un aumento del rischio di contaminazione fisica.</w:t>
            </w:r>
          </w:p>
          <w:p w14:paraId="1F8E2137" w14:textId="77777777" w:rsidR="00E4461E" w:rsidRDefault="00E4461E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  <w:p w14:paraId="1E247078" w14:textId="1143AE54" w:rsidR="00E4461E" w:rsidRPr="000865E4" w:rsidRDefault="00E4461E" w:rsidP="00F66DA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Gestione dispositivi taglienti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BC38E5" w14:textId="77777777" w:rsidR="004757FC" w:rsidRDefault="00F66DAC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HACCP </w:t>
            </w:r>
          </w:p>
          <w:p w14:paraId="76FB6403" w14:textId="33836E3A" w:rsidR="00F66DAC" w:rsidRPr="00B10C6B" w:rsidRDefault="00E91809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GMP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11D11F1E" w:rsidR="004757FC" w:rsidRPr="00B10C6B" w:rsidRDefault="006A0F2B" w:rsidP="00ED3E86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20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/0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6</w:t>
            </w:r>
            <w:r w:rsidR="00F66DAC">
              <w:rPr>
                <w:rFonts w:asciiTheme="minorHAnsi" w:hAnsiTheme="minorHAnsi" w:cstheme="minorHAnsi"/>
                <w:sz w:val="24"/>
                <w:szCs w:val="24"/>
              </w:rPr>
              <w:t>/</w:t>
            </w:r>
            <w:r w:rsidR="006006D2">
              <w:rPr>
                <w:rFonts w:asciiTheme="minorHAnsi" w:hAnsiTheme="minorHAnsi" w:cstheme="minorHAnsi"/>
                <w:sz w:val="24"/>
                <w:szCs w:val="24"/>
              </w:rPr>
              <w:t>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E01E9A1" w:rsidR="00673206" w:rsidRPr="00B10C6B" w:rsidRDefault="00ED3E86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0865E4">
        <w:trPr>
          <w:trHeight w:val="76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235C454D" w:rsidR="004757FC" w:rsidRPr="00B10C6B" w:rsidRDefault="00B75A02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40 minuti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483769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1E9C2067" w:rsidR="00483769" w:rsidRPr="00F221BD" w:rsidRDefault="00483769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6693D480" w:rsidR="00483769" w:rsidRDefault="00483769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483769"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Renato </w:t>
            </w: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483769" w:rsidRDefault="00483769" w:rsidP="00483769">
            <w:pPr>
              <w:suppressAutoHyphens w:val="0"/>
            </w:pPr>
          </w:p>
        </w:tc>
      </w:tr>
      <w:tr w:rsidR="00483769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483769" w:rsidRPr="00B10C6B" w:rsidRDefault="00483769" w:rsidP="0048376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007A9BE0" w:rsidR="00483769" w:rsidRPr="00F221BD" w:rsidRDefault="00D84DB6" w:rsidP="0048376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 Qualità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256FF875" w:rsidR="00483769" w:rsidRDefault="00D84DB6" w:rsidP="00483769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Elsa Liga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483769" w:rsidRPr="00667151" w:rsidRDefault="00483769" w:rsidP="00483769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483769" w:rsidRDefault="00483769" w:rsidP="00483769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28F7DC43" w:rsidR="00BC6A09" w:rsidRPr="00B10C6B" w:rsidRDefault="00D84DB6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73785F51" w:rsidR="00BC6A09" w:rsidRPr="00B10C6B" w:rsidRDefault="00D84DB6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20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="00B00CF5">
              <w:rPr>
                <w:rFonts w:asciiTheme="minorHAnsi" w:hAnsiTheme="minorHAnsi" w:cstheme="minorHAnsi"/>
                <w:sz w:val="22"/>
                <w:szCs w:val="22"/>
              </w:rPr>
              <w:t>/2023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2D16E87F" w:rsidR="00E451EB" w:rsidRPr="00B10C6B" w:rsidRDefault="00D84DB6" w:rsidP="00B438CB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Elsa Liga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6FF9E651" w:rsidR="007002F8" w:rsidRPr="00B10C6B" w:rsidRDefault="00D84DB6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Gestione </w:t>
            </w:r>
            <w:r w:rsidR="00532F12">
              <w:rPr>
                <w:rFonts w:asciiTheme="minorHAnsi" w:hAnsiTheme="minorHAnsi" w:cstheme="minorHAnsi"/>
                <w:sz w:val="22"/>
                <w:szCs w:val="22"/>
              </w:rPr>
              <w:t>oggetti taglienti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6A0F2B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6A0F2B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6A0F2B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 w:rsidR="00072949">
                  <w:t>‬</w:t>
                </w:r>
                <w:r w:rsidR="00072949">
                  <w:t>‬</w:t>
                </w:r>
                <w:r w:rsidR="004369C6">
                  <w:t>‬</w:t>
                </w:r>
                <w:r w:rsidR="004369C6">
                  <w:t>‬</w:t>
                </w:r>
                <w:r w:rsidR="006006D2">
                  <w:t>‬</w:t>
                </w:r>
                <w:r w:rsidR="006006D2">
                  <w:t>‬</w:t>
                </w:r>
                <w:r w:rsidR="00F66DAC">
                  <w:t>‬</w:t>
                </w:r>
                <w:r w:rsidR="00F66DAC">
                  <w:t>‬</w:t>
                </w:r>
                <w:r w:rsidR="00B8407E">
                  <w:t>‬</w:t>
                </w:r>
                <w:r w:rsidR="00B8407E">
                  <w:t>‬</w:t>
                </w:r>
                <w:r w:rsidR="000865E4">
                  <w:t>‬</w:t>
                </w:r>
                <w:r w:rsidR="000865E4">
                  <w:t>‬</w:t>
                </w:r>
                <w:r w:rsidR="00E4461E">
                  <w:t>‬</w:t>
                </w:r>
                <w:r w:rsidR="00E4461E">
                  <w:t>‬</w:t>
                </w:r>
                <w:r w:rsidR="00B75A02">
                  <w:t>‬</w:t>
                </w:r>
                <w:r w:rsidR="00B75A02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719B2767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>Francesco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52DDD5C5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C354F7">
              <w:rPr>
                <w:rFonts w:asciiTheme="minorHAnsi" w:hAnsiTheme="minorHAnsi" w:cstheme="minorHAnsi"/>
                <w:sz w:val="22"/>
                <w:szCs w:val="22"/>
              </w:rPr>
              <w:t xml:space="preserve"> Barreca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7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8"/>
  </w:num>
  <w:num w:numId="8" w16cid:durableId="1399938116">
    <w:abstractNumId w:val="5"/>
  </w:num>
  <w:num w:numId="9" w16cid:durableId="2014185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891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66C9A"/>
    <w:rsid w:val="00072949"/>
    <w:rsid w:val="000865E4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A0E23"/>
    <w:rsid w:val="002C1BF0"/>
    <w:rsid w:val="002E1EBF"/>
    <w:rsid w:val="00336898"/>
    <w:rsid w:val="00395F8E"/>
    <w:rsid w:val="003A114F"/>
    <w:rsid w:val="003B4349"/>
    <w:rsid w:val="003D5763"/>
    <w:rsid w:val="003F1BFA"/>
    <w:rsid w:val="003F3F92"/>
    <w:rsid w:val="00434D55"/>
    <w:rsid w:val="004369C6"/>
    <w:rsid w:val="00446920"/>
    <w:rsid w:val="004472FB"/>
    <w:rsid w:val="0047056F"/>
    <w:rsid w:val="004757FC"/>
    <w:rsid w:val="00483769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32F12"/>
    <w:rsid w:val="00540FA3"/>
    <w:rsid w:val="00553CE7"/>
    <w:rsid w:val="005A2C1C"/>
    <w:rsid w:val="005C0B7E"/>
    <w:rsid w:val="005D1816"/>
    <w:rsid w:val="005F4A09"/>
    <w:rsid w:val="005F67B9"/>
    <w:rsid w:val="005F7993"/>
    <w:rsid w:val="006006D2"/>
    <w:rsid w:val="00615181"/>
    <w:rsid w:val="00615F18"/>
    <w:rsid w:val="00662DEB"/>
    <w:rsid w:val="00667151"/>
    <w:rsid w:val="00673206"/>
    <w:rsid w:val="006759FC"/>
    <w:rsid w:val="00683B95"/>
    <w:rsid w:val="006A0F2B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75D52"/>
    <w:rsid w:val="00896875"/>
    <w:rsid w:val="00896FD9"/>
    <w:rsid w:val="008A414E"/>
    <w:rsid w:val="008A6AAD"/>
    <w:rsid w:val="008C5EB9"/>
    <w:rsid w:val="00917F91"/>
    <w:rsid w:val="00920228"/>
    <w:rsid w:val="009220B8"/>
    <w:rsid w:val="0092742B"/>
    <w:rsid w:val="00946E01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00CF5"/>
    <w:rsid w:val="00B10C6B"/>
    <w:rsid w:val="00B13E09"/>
    <w:rsid w:val="00B3555C"/>
    <w:rsid w:val="00B379B9"/>
    <w:rsid w:val="00B41E77"/>
    <w:rsid w:val="00B438CB"/>
    <w:rsid w:val="00B50DD4"/>
    <w:rsid w:val="00B65A81"/>
    <w:rsid w:val="00B75A02"/>
    <w:rsid w:val="00B8407E"/>
    <w:rsid w:val="00BC6A09"/>
    <w:rsid w:val="00BD799D"/>
    <w:rsid w:val="00BE6B03"/>
    <w:rsid w:val="00C22739"/>
    <w:rsid w:val="00C354F7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84DB6"/>
    <w:rsid w:val="00D91DFD"/>
    <w:rsid w:val="00D95E34"/>
    <w:rsid w:val="00DD00D0"/>
    <w:rsid w:val="00DF7926"/>
    <w:rsid w:val="00E40792"/>
    <w:rsid w:val="00E4283E"/>
    <w:rsid w:val="00E4461E"/>
    <w:rsid w:val="00E451EB"/>
    <w:rsid w:val="00E5663F"/>
    <w:rsid w:val="00E57C44"/>
    <w:rsid w:val="00E61035"/>
    <w:rsid w:val="00E91809"/>
    <w:rsid w:val="00EC69EE"/>
    <w:rsid w:val="00ED3E86"/>
    <w:rsid w:val="00F0191D"/>
    <w:rsid w:val="00F221BD"/>
    <w:rsid w:val="00F42F76"/>
    <w:rsid w:val="00F5509A"/>
    <w:rsid w:val="00F66DAC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Qualita</cp:lastModifiedBy>
  <cp:revision>129</cp:revision>
  <cp:lastPrinted>2023-03-13T09:11:00Z</cp:lastPrinted>
  <dcterms:created xsi:type="dcterms:W3CDTF">2015-04-07T13:30:00Z</dcterms:created>
  <dcterms:modified xsi:type="dcterms:W3CDTF">2023-06-21T13:04:00Z</dcterms:modified>
</cp:coreProperties>
</file>