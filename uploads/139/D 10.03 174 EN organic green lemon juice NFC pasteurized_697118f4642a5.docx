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ECDF96"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6AAD6410" w14:textId="77777777" w:rsidTr="00394C48">
        <w:trPr>
          <w:trHeight w:val="1399"/>
        </w:trPr>
        <w:tc>
          <w:tcPr>
            <w:tcW w:w="9210" w:type="dxa"/>
            <w:shd w:val="clear" w:color="auto" w:fill="auto"/>
          </w:tcPr>
          <w:p w14:paraId="794A700E"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C0C52" w:rsidRPr="00703BAA">
              <w:rPr>
                <w:rFonts w:ascii="Verdana" w:hAnsi="Verdana"/>
                <w:lang w:val="en-US"/>
              </w:rPr>
              <w:t xml:space="preserve">Organic Pasteurized NFC </w:t>
            </w:r>
            <w:r w:rsidR="00ED628F">
              <w:rPr>
                <w:rFonts w:ascii="Verdana" w:hAnsi="Verdana"/>
                <w:lang w:val="en-US"/>
              </w:rPr>
              <w:t xml:space="preserve">Green </w:t>
            </w:r>
            <w:r w:rsidR="009C0C52" w:rsidRPr="00703BAA">
              <w:rPr>
                <w:rFonts w:ascii="Verdana" w:hAnsi="Verdana"/>
                <w:lang w:val="en-US"/>
              </w:rPr>
              <w:t>Lemon Juice</w:t>
            </w:r>
          </w:p>
          <w:p w14:paraId="37B9BEF3"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C0C52" w:rsidRPr="00BD4510">
              <w:rPr>
                <w:rFonts w:ascii="Verdana" w:hAnsi="Verdana"/>
                <w:i/>
                <w:lang w:val="en-US"/>
              </w:rPr>
              <w:t>Organic Pasteurized NFC Cloudy</w:t>
            </w:r>
            <w:r w:rsidR="00BD4510" w:rsidRPr="00BD4510">
              <w:rPr>
                <w:rFonts w:ascii="Verdana" w:hAnsi="Verdana"/>
                <w:i/>
                <w:lang w:val="en-US"/>
              </w:rPr>
              <w:t xml:space="preserve"> </w:t>
            </w:r>
            <w:r w:rsidR="00ED628F">
              <w:rPr>
                <w:rFonts w:ascii="Verdana" w:hAnsi="Verdana"/>
                <w:i/>
                <w:lang w:val="en-US"/>
              </w:rPr>
              <w:t xml:space="preserve">Green </w:t>
            </w:r>
            <w:r w:rsidR="00BD4510" w:rsidRPr="00BD4510">
              <w:rPr>
                <w:rFonts w:ascii="Verdana" w:hAnsi="Verdana"/>
                <w:i/>
                <w:lang w:val="en-US"/>
              </w:rPr>
              <w:t>L</w:t>
            </w:r>
            <w:r w:rsidR="009C0C52" w:rsidRPr="00BD4510">
              <w:rPr>
                <w:rFonts w:ascii="Verdana" w:hAnsi="Verdana"/>
                <w:i/>
                <w:lang w:val="en-US"/>
              </w:rPr>
              <w:t>emon Juice</w:t>
            </w:r>
          </w:p>
          <w:p w14:paraId="6BDF3F79"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4A4433">
              <w:rPr>
                <w:rFonts w:ascii="Verdana" w:hAnsi="Verdana"/>
                <w:lang w:val="en-US"/>
              </w:rPr>
              <w:t>S</w:t>
            </w:r>
            <w:r w:rsidR="009C0C52" w:rsidRPr="00703BAA">
              <w:rPr>
                <w:rFonts w:ascii="Verdana" w:hAnsi="Verdana"/>
                <w:lang w:val="en-US"/>
              </w:rPr>
              <w:t>LNB</w:t>
            </w:r>
            <w:r w:rsidR="00ED628F">
              <w:rPr>
                <w:rFonts w:ascii="Verdana" w:hAnsi="Verdana"/>
                <w:lang w:val="en-US"/>
              </w:rPr>
              <w:t xml:space="preserve"> GREEN</w:t>
            </w:r>
          </w:p>
          <w:p w14:paraId="6E9304EF" w14:textId="77777777" w:rsidR="004F61D4" w:rsidRDefault="004F61D4" w:rsidP="004F61D4">
            <w:pPr>
              <w:tabs>
                <w:tab w:val="left" w:pos="0"/>
              </w:tabs>
              <w:spacing w:before="100" w:beforeAutospacing="1"/>
              <w:ind w:hanging="6"/>
              <w:rPr>
                <w:rFonts w:ascii="Verdana" w:hAnsi="Verdana"/>
                <w:i/>
                <w:u w:val="single"/>
                <w:lang w:val="en-US"/>
              </w:rPr>
            </w:pPr>
            <w:r w:rsidRPr="005F6D38">
              <w:rPr>
                <w:rFonts w:ascii="Verdana" w:hAnsi="Verdana"/>
                <w:i/>
                <w:u w:val="single"/>
                <w:lang w:val="en-US"/>
              </w:rPr>
              <w:t>The conformity of the product is certified after sending the Certificate of conformity for Organic product. On request it can also be sent the Organic Products Transactional Document.</w:t>
            </w:r>
          </w:p>
          <w:p w14:paraId="193127F5" w14:textId="77777777" w:rsidR="004F61D4" w:rsidRDefault="004F61D4" w:rsidP="004F61D4">
            <w:pPr>
              <w:tabs>
                <w:tab w:val="left" w:pos="0"/>
              </w:tabs>
              <w:spacing w:before="100" w:beforeAutospacing="1"/>
              <w:ind w:hanging="6"/>
              <w:rPr>
                <w:rFonts w:ascii="Verdana" w:hAnsi="Verdana"/>
                <w:i/>
                <w:u w:val="single"/>
                <w:lang w:val="en-US"/>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418"/>
              <w:gridCol w:w="2977"/>
              <w:gridCol w:w="1559"/>
            </w:tblGrid>
            <w:tr w:rsidR="004F61D4" w:rsidRPr="005F6D38" w14:paraId="5C125019" w14:textId="77777777" w:rsidTr="004F61D4">
              <w:trPr>
                <w:trHeight w:val="855"/>
              </w:trPr>
              <w:tc>
                <w:tcPr>
                  <w:tcW w:w="2977" w:type="dxa"/>
                  <w:shd w:val="clear" w:color="auto" w:fill="auto"/>
                  <w:vAlign w:val="center"/>
                </w:tcPr>
                <w:p w14:paraId="0DD6A179" w14:textId="77777777" w:rsidR="004F61D4" w:rsidRPr="005F6D38" w:rsidRDefault="004F61D4" w:rsidP="009E79AB">
                  <w:pPr>
                    <w:rPr>
                      <w:rFonts w:ascii="Verdana" w:hAnsi="Verdana"/>
                      <w:b/>
                      <w:i/>
                      <w:lang w:val="en-US"/>
                    </w:rPr>
                  </w:pPr>
                  <w:r w:rsidRPr="005F6D38">
                    <w:rPr>
                      <w:rFonts w:ascii="Verdana" w:hAnsi="Verdana"/>
                      <w:i/>
                      <w:lang w:val="en-US"/>
                    </w:rPr>
                    <w:t>Authorization N° of operator controlled:</w:t>
                  </w:r>
                </w:p>
              </w:tc>
              <w:tc>
                <w:tcPr>
                  <w:tcW w:w="1418" w:type="dxa"/>
                  <w:shd w:val="clear" w:color="auto" w:fill="auto"/>
                  <w:vAlign w:val="center"/>
                </w:tcPr>
                <w:p w14:paraId="7DFD4CA9" w14:textId="77777777" w:rsidR="004F61D4" w:rsidRPr="005F6D38" w:rsidRDefault="004F61D4" w:rsidP="009E79AB">
                  <w:pPr>
                    <w:jc w:val="center"/>
                    <w:rPr>
                      <w:rFonts w:ascii="Verdana" w:hAnsi="Verdana"/>
                      <w:b/>
                      <w:i/>
                      <w:lang w:val="en-US"/>
                    </w:rPr>
                  </w:pPr>
                  <w:r w:rsidRPr="005F6D38">
                    <w:rPr>
                      <w:rFonts w:ascii="Verdana" w:hAnsi="Verdana"/>
                      <w:b/>
                      <w:i/>
                      <w:lang w:val="en-US"/>
                    </w:rPr>
                    <w:t>D85C</w:t>
                  </w:r>
                </w:p>
              </w:tc>
              <w:tc>
                <w:tcPr>
                  <w:tcW w:w="2977" w:type="dxa"/>
                  <w:shd w:val="clear" w:color="auto" w:fill="auto"/>
                  <w:vAlign w:val="center"/>
                </w:tcPr>
                <w:p w14:paraId="7972E7F3" w14:textId="77777777" w:rsidR="004F61D4" w:rsidRPr="005F6D38" w:rsidRDefault="004F61D4" w:rsidP="009E79AB">
                  <w:pPr>
                    <w:rPr>
                      <w:rFonts w:ascii="Verdana" w:hAnsi="Verdana"/>
                      <w:b/>
                      <w:i/>
                      <w:lang w:val="en-US"/>
                    </w:rPr>
                  </w:pPr>
                  <w:r w:rsidRPr="005F6D38">
                    <w:rPr>
                      <w:rFonts w:ascii="Verdana" w:hAnsi="Verdana"/>
                      <w:i/>
                      <w:lang w:val="en-US"/>
                    </w:rPr>
                    <w:t>Authorization N° of inspection body:</w:t>
                  </w:r>
                </w:p>
              </w:tc>
              <w:tc>
                <w:tcPr>
                  <w:tcW w:w="1559" w:type="dxa"/>
                  <w:shd w:val="clear" w:color="auto" w:fill="auto"/>
                  <w:vAlign w:val="center"/>
                </w:tcPr>
                <w:p w14:paraId="48395F85" w14:textId="77777777" w:rsidR="004F61D4" w:rsidRPr="005F6D38" w:rsidRDefault="004F61D4" w:rsidP="009E79AB">
                  <w:pPr>
                    <w:jc w:val="center"/>
                    <w:rPr>
                      <w:rFonts w:ascii="Verdana" w:hAnsi="Verdana"/>
                      <w:b/>
                      <w:i/>
                      <w:lang w:val="en-US"/>
                    </w:rPr>
                  </w:pPr>
                  <w:r w:rsidRPr="005F6D38">
                    <w:rPr>
                      <w:rFonts w:ascii="Verdana" w:hAnsi="Verdana"/>
                      <w:b/>
                      <w:i/>
                      <w:lang w:val="en-US"/>
                    </w:rPr>
                    <w:t>IT BIO 006</w:t>
                  </w:r>
                </w:p>
              </w:tc>
            </w:tr>
          </w:tbl>
          <w:p w14:paraId="4597C6AB"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18E4A0C4" w14:textId="77777777" w:rsidR="00B13991" w:rsidRDefault="00B13991" w:rsidP="00257592">
      <w:pPr>
        <w:spacing w:before="120"/>
        <w:ind w:left="720"/>
        <w:rPr>
          <w:rFonts w:ascii="Verdana" w:hAnsi="Verdana"/>
          <w:b/>
          <w:sz w:val="8"/>
          <w:szCs w:val="8"/>
          <w:lang w:val="en-US"/>
        </w:rPr>
      </w:pPr>
    </w:p>
    <w:p w14:paraId="15F848B6"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233839" w14:paraId="283C00E1" w14:textId="77777777" w:rsidTr="00257592">
        <w:trPr>
          <w:trHeight w:val="3578"/>
        </w:trPr>
        <w:tc>
          <w:tcPr>
            <w:tcW w:w="9238" w:type="dxa"/>
            <w:shd w:val="clear" w:color="auto" w:fill="auto"/>
          </w:tcPr>
          <w:p w14:paraId="710A28D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DCE6959"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9C0C52" w:rsidRPr="00703BAA">
              <w:rPr>
                <w:rFonts w:ascii="Verdana" w:hAnsi="Verdana"/>
                <w:lang w:val="en-US"/>
              </w:rPr>
              <w:t xml:space="preserve">Organic </w:t>
            </w:r>
            <w:r w:rsidR="00ED628F">
              <w:rPr>
                <w:rFonts w:ascii="Verdana" w:hAnsi="Verdana"/>
                <w:lang w:val="en-US"/>
              </w:rPr>
              <w:t xml:space="preserve">Green </w:t>
            </w:r>
            <w:r w:rsidR="009C0C52" w:rsidRPr="00703BAA">
              <w:rPr>
                <w:rFonts w:ascii="Verdana" w:hAnsi="Verdana"/>
                <w:lang w:val="en-US"/>
              </w:rPr>
              <w:t>Lemon (100%)</w:t>
            </w:r>
          </w:p>
          <w:p w14:paraId="62AC44AF" w14:textId="77777777" w:rsidR="0042012D" w:rsidRPr="002C594E" w:rsidRDefault="0042012D" w:rsidP="00583DB6">
            <w:pPr>
              <w:tabs>
                <w:tab w:val="left" w:pos="284"/>
                <w:tab w:val="left" w:pos="3402"/>
              </w:tabs>
              <w:spacing w:before="120" w:after="120"/>
              <w:rPr>
                <w:rFonts w:ascii="Verdana" w:hAnsi="Verdana"/>
                <w:i/>
                <w:lang w:val="en-US"/>
              </w:rPr>
            </w:pPr>
          </w:p>
          <w:p w14:paraId="05D3E71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2D55E87A" w14:textId="77777777" w:rsidR="00583DB6" w:rsidRPr="002C594E" w:rsidRDefault="00583DB6" w:rsidP="00583DB6">
            <w:pPr>
              <w:tabs>
                <w:tab w:val="left" w:pos="284"/>
                <w:tab w:val="left" w:pos="3402"/>
              </w:tabs>
              <w:spacing w:before="120" w:after="120"/>
              <w:rPr>
                <w:rFonts w:ascii="Verdana" w:hAnsi="Verdana"/>
                <w:i/>
                <w:lang w:val="en-US"/>
              </w:rPr>
            </w:pPr>
          </w:p>
          <w:p w14:paraId="53C458DA"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9C0C52" w:rsidRPr="00703BAA">
              <w:rPr>
                <w:rFonts w:ascii="Verdana" w:hAnsi="Verdana"/>
                <w:lang w:val="en-US"/>
              </w:rPr>
              <w:t xml:space="preserve">Organic </w:t>
            </w:r>
            <w:r w:rsidR="00ED628F">
              <w:rPr>
                <w:rFonts w:ascii="Verdana" w:hAnsi="Verdana"/>
                <w:lang w:val="en-US"/>
              </w:rPr>
              <w:t xml:space="preserve">Green </w:t>
            </w:r>
            <w:r w:rsidR="009C0C52" w:rsidRPr="00703BAA">
              <w:rPr>
                <w:rFonts w:ascii="Verdana" w:hAnsi="Verdana"/>
                <w:lang w:val="en-US"/>
              </w:rPr>
              <w:t>Lemon</w:t>
            </w:r>
          </w:p>
          <w:p w14:paraId="2E917671"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9C0C52" w:rsidRPr="00703BAA">
              <w:rPr>
                <w:rFonts w:ascii="Verdana" w:hAnsi="Verdana"/>
                <w:lang w:val="en-US"/>
              </w:rPr>
              <w:t xml:space="preserve">Citrus </w:t>
            </w:r>
            <w:r w:rsidR="002035B8">
              <w:rPr>
                <w:rFonts w:ascii="Verdana" w:hAnsi="Verdana"/>
                <w:lang w:val="en-US"/>
              </w:rPr>
              <w:t>li</w:t>
            </w:r>
            <w:r w:rsidR="007900EB" w:rsidRPr="00703BAA">
              <w:rPr>
                <w:rFonts w:ascii="Verdana" w:hAnsi="Verdana"/>
                <w:lang w:val="en-US"/>
              </w:rPr>
              <w:t>mon</w:t>
            </w:r>
            <w:r w:rsidR="009C0C52" w:rsidRPr="00703BAA">
              <w:rPr>
                <w:rFonts w:ascii="Verdana" w:hAnsi="Verdana"/>
                <w:lang w:val="en-US"/>
              </w:rPr>
              <w:t xml:space="preserve"> (L.) Burm. Lf</w:t>
            </w:r>
          </w:p>
          <w:p w14:paraId="1D799F53"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DE1F78F" w14:textId="77777777" w:rsidR="00823153" w:rsidRPr="00C24C15"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C24C15">
              <w:rPr>
                <w:rFonts w:ascii="Verdana" w:hAnsi="Verdana"/>
                <w:b/>
                <w:lang w:val="en-US"/>
              </w:rPr>
              <w:t>Variety</w:t>
            </w:r>
            <w:r w:rsidR="00F8523A" w:rsidRPr="00C24C15">
              <w:rPr>
                <w:rFonts w:ascii="Verdana" w:hAnsi="Verdana"/>
                <w:b/>
                <w:lang w:val="en-US"/>
              </w:rPr>
              <w:t>:</w:t>
            </w:r>
            <w:r w:rsidR="00F8523A" w:rsidRPr="00C24C15">
              <w:rPr>
                <w:rFonts w:ascii="Verdana" w:hAnsi="Verdana"/>
                <w:lang w:val="en-US"/>
              </w:rPr>
              <w:t xml:space="preserve"> </w:t>
            </w:r>
            <w:r w:rsidR="00F8523A" w:rsidRPr="00C24C15">
              <w:rPr>
                <w:rFonts w:ascii="Verdana" w:hAnsi="Verdana"/>
                <w:lang w:val="en-US"/>
              </w:rPr>
              <w:tab/>
            </w:r>
            <w:r w:rsidR="009C0C52" w:rsidRPr="00C24C15">
              <w:rPr>
                <w:rFonts w:ascii="Verdana" w:hAnsi="Verdana"/>
                <w:lang w:val="en-US"/>
              </w:rPr>
              <w:t xml:space="preserve">Verdello </w:t>
            </w:r>
          </w:p>
          <w:p w14:paraId="40E322EF" w14:textId="77777777" w:rsidR="00207E78" w:rsidRPr="002C594E" w:rsidRDefault="00677F2D" w:rsidP="00583DB6">
            <w:pPr>
              <w:tabs>
                <w:tab w:val="left" w:pos="284"/>
                <w:tab w:val="left" w:pos="3402"/>
              </w:tabs>
              <w:spacing w:before="120" w:after="120"/>
              <w:rPr>
                <w:rFonts w:ascii="Verdana" w:hAnsi="Verdana"/>
                <w:lang w:val="en-US"/>
              </w:rPr>
            </w:pPr>
            <w:r w:rsidRPr="00C24C15">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A7D9B" w:rsidRPr="00703BAA">
              <w:rPr>
                <w:rFonts w:ascii="Verdana" w:hAnsi="Verdana"/>
                <w:lang w:val="en-US"/>
              </w:rPr>
              <w:t>Typically</w:t>
            </w:r>
            <w:r w:rsidR="009C0C52" w:rsidRPr="00703BAA">
              <w:rPr>
                <w:rFonts w:ascii="Verdana" w:hAnsi="Verdana"/>
                <w:lang w:val="en-US"/>
              </w:rPr>
              <w:t xml:space="preserve"> from </w:t>
            </w:r>
            <w:r w:rsidR="00ED628F">
              <w:rPr>
                <w:rFonts w:ascii="Verdana" w:hAnsi="Verdana"/>
                <w:lang w:val="en-US"/>
              </w:rPr>
              <w:t>May</w:t>
            </w:r>
            <w:r w:rsidR="009C0C52" w:rsidRPr="00703BAA">
              <w:rPr>
                <w:rFonts w:ascii="Verdana" w:hAnsi="Verdana"/>
                <w:lang w:val="en-US"/>
              </w:rPr>
              <w:t xml:space="preserve"> to </w:t>
            </w:r>
            <w:r w:rsidR="00ED628F">
              <w:rPr>
                <w:rFonts w:ascii="Verdana" w:hAnsi="Verdana"/>
                <w:lang w:val="en-US"/>
              </w:rPr>
              <w:t>September</w:t>
            </w:r>
          </w:p>
          <w:p w14:paraId="64BFF99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C0C52" w:rsidRPr="00703BAA">
              <w:rPr>
                <w:rFonts w:ascii="Verdana" w:hAnsi="Verdana"/>
                <w:lang w:val="en-US"/>
              </w:rPr>
              <w:t>Brix, Acidity, Color (pigmentation)</w:t>
            </w:r>
          </w:p>
          <w:p w14:paraId="33D6529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402A8088"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3991C4E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0FA703D" w14:textId="77777777" w:rsidR="00583DB6" w:rsidRDefault="00583DB6" w:rsidP="00257592">
      <w:pPr>
        <w:spacing w:before="120"/>
        <w:rPr>
          <w:rFonts w:ascii="Verdana" w:hAnsi="Verdana"/>
          <w:b/>
          <w:sz w:val="8"/>
          <w:szCs w:val="8"/>
          <w:lang w:val="en-US"/>
        </w:rPr>
      </w:pPr>
    </w:p>
    <w:p w14:paraId="42B085FD"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9110CBC"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33839" w14:paraId="7A32868C" w14:textId="77777777" w:rsidTr="00583DB6">
        <w:trPr>
          <w:trHeight w:val="4575"/>
        </w:trPr>
        <w:tc>
          <w:tcPr>
            <w:tcW w:w="9210" w:type="dxa"/>
            <w:tcBorders>
              <w:bottom w:val="nil"/>
            </w:tcBorders>
          </w:tcPr>
          <w:p w14:paraId="6E22494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4615553"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6D527FDD" w14:textId="77777777" w:rsidTr="000E23DD">
              <w:trPr>
                <w:trHeight w:hRule="exact" w:val="501"/>
              </w:trPr>
              <w:tc>
                <w:tcPr>
                  <w:tcW w:w="1297" w:type="dxa"/>
                  <w:vAlign w:val="center"/>
                </w:tcPr>
                <w:p w14:paraId="15131DC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196B3AB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41B8078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4C065EE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2B72892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64034A9E"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C0C52" w:rsidRPr="000E23DD" w14:paraId="302AA130" w14:textId="77777777" w:rsidTr="000E23DD">
              <w:trPr>
                <w:trHeight w:hRule="exact" w:val="501"/>
              </w:trPr>
              <w:tc>
                <w:tcPr>
                  <w:tcW w:w="1297" w:type="dxa"/>
                  <w:vAlign w:val="center"/>
                </w:tcPr>
                <w:p w14:paraId="110033C7"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Brix</w:t>
                  </w:r>
                </w:p>
              </w:tc>
              <w:tc>
                <w:tcPr>
                  <w:tcW w:w="825" w:type="dxa"/>
                  <w:vAlign w:val="center"/>
                </w:tcPr>
                <w:p w14:paraId="4FCF21BF"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&gt;7</w:t>
                  </w:r>
                </w:p>
              </w:tc>
              <w:tc>
                <w:tcPr>
                  <w:tcW w:w="737" w:type="dxa"/>
                  <w:vAlign w:val="center"/>
                </w:tcPr>
                <w:p w14:paraId="584E8F07"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7</w:t>
                  </w:r>
                </w:p>
              </w:tc>
              <w:tc>
                <w:tcPr>
                  <w:tcW w:w="811" w:type="dxa"/>
                  <w:vAlign w:val="center"/>
                </w:tcPr>
                <w:p w14:paraId="58D1D5EF" w14:textId="77777777" w:rsidR="009C0C52" w:rsidRPr="00703BAA" w:rsidRDefault="009C0C52" w:rsidP="009E79AB">
                  <w:pPr>
                    <w:jc w:val="center"/>
                    <w:rPr>
                      <w:rFonts w:ascii="Verdana" w:hAnsi="Verdana"/>
                      <w:sz w:val="16"/>
                      <w:szCs w:val="16"/>
                      <w:lang w:val="en-US"/>
                    </w:rPr>
                  </w:pPr>
                </w:p>
              </w:tc>
              <w:tc>
                <w:tcPr>
                  <w:tcW w:w="822" w:type="dxa"/>
                  <w:vAlign w:val="center"/>
                </w:tcPr>
                <w:p w14:paraId="05091C3A"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w:t>
                  </w:r>
                </w:p>
              </w:tc>
              <w:tc>
                <w:tcPr>
                  <w:tcW w:w="1664" w:type="dxa"/>
                  <w:vAlign w:val="center"/>
                </w:tcPr>
                <w:p w14:paraId="498C8DD9"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IFU 8,1991</w:t>
                  </w:r>
                </w:p>
              </w:tc>
            </w:tr>
            <w:tr w:rsidR="009C0C52" w:rsidRPr="000E23DD" w14:paraId="11037BC1" w14:textId="77777777" w:rsidTr="000E23DD">
              <w:trPr>
                <w:trHeight w:hRule="exact" w:val="501"/>
              </w:trPr>
              <w:tc>
                <w:tcPr>
                  <w:tcW w:w="1297" w:type="dxa"/>
                  <w:vAlign w:val="center"/>
                </w:tcPr>
                <w:p w14:paraId="6E7682BB"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Acidity</w:t>
                  </w:r>
                </w:p>
              </w:tc>
              <w:tc>
                <w:tcPr>
                  <w:tcW w:w="825" w:type="dxa"/>
                  <w:vAlign w:val="center"/>
                </w:tcPr>
                <w:p w14:paraId="53822709" w14:textId="77777777" w:rsidR="009C0C52" w:rsidRPr="00703BAA" w:rsidRDefault="009C0C52" w:rsidP="009E79AB">
                  <w:pPr>
                    <w:jc w:val="center"/>
                    <w:rPr>
                      <w:rFonts w:ascii="Verdana" w:hAnsi="Verdana"/>
                      <w:sz w:val="16"/>
                      <w:szCs w:val="16"/>
                      <w:lang w:val="en-US"/>
                    </w:rPr>
                  </w:pPr>
                </w:p>
              </w:tc>
              <w:tc>
                <w:tcPr>
                  <w:tcW w:w="737" w:type="dxa"/>
                  <w:vAlign w:val="center"/>
                </w:tcPr>
                <w:p w14:paraId="43205BB6"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4</w:t>
                  </w:r>
                  <w:r w:rsidR="00ED628F">
                    <w:rPr>
                      <w:rFonts w:ascii="Verdana" w:hAnsi="Verdana"/>
                      <w:sz w:val="16"/>
                      <w:szCs w:val="16"/>
                      <w:lang w:val="en-US"/>
                    </w:rPr>
                    <w:t>,5</w:t>
                  </w:r>
                </w:p>
              </w:tc>
              <w:tc>
                <w:tcPr>
                  <w:tcW w:w="811" w:type="dxa"/>
                  <w:vAlign w:val="center"/>
                </w:tcPr>
                <w:p w14:paraId="4B6B2DFB" w14:textId="77777777" w:rsidR="009C0C52" w:rsidRPr="00703BAA" w:rsidRDefault="00ED628F" w:rsidP="009E79AB">
                  <w:pPr>
                    <w:jc w:val="center"/>
                    <w:rPr>
                      <w:rFonts w:ascii="Verdana" w:hAnsi="Verdana"/>
                      <w:sz w:val="16"/>
                      <w:szCs w:val="16"/>
                      <w:lang w:val="en-US"/>
                    </w:rPr>
                  </w:pPr>
                  <w:r>
                    <w:rPr>
                      <w:rFonts w:ascii="Verdana" w:hAnsi="Verdana"/>
                      <w:sz w:val="16"/>
                      <w:szCs w:val="16"/>
                      <w:lang w:val="en-US"/>
                    </w:rPr>
                    <w:t>7</w:t>
                  </w:r>
                </w:p>
              </w:tc>
              <w:tc>
                <w:tcPr>
                  <w:tcW w:w="822" w:type="dxa"/>
                  <w:vAlign w:val="center"/>
                </w:tcPr>
                <w:p w14:paraId="69CFE05B"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 p/p</w:t>
                  </w:r>
                </w:p>
              </w:tc>
              <w:tc>
                <w:tcPr>
                  <w:tcW w:w="1664" w:type="dxa"/>
                  <w:vAlign w:val="center"/>
                </w:tcPr>
                <w:p w14:paraId="66DEEBA8"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IFU 3,1996</w:t>
                  </w:r>
                </w:p>
              </w:tc>
            </w:tr>
            <w:tr w:rsidR="009C0C52" w:rsidRPr="000E23DD" w14:paraId="11C1A569" w14:textId="77777777" w:rsidTr="000E23DD">
              <w:trPr>
                <w:trHeight w:hRule="exact" w:val="501"/>
              </w:trPr>
              <w:tc>
                <w:tcPr>
                  <w:tcW w:w="1297" w:type="dxa"/>
                  <w:vAlign w:val="center"/>
                </w:tcPr>
                <w:p w14:paraId="4DAF47EB"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Ascorbic Acid</w:t>
                  </w:r>
                </w:p>
              </w:tc>
              <w:tc>
                <w:tcPr>
                  <w:tcW w:w="825" w:type="dxa"/>
                  <w:vAlign w:val="center"/>
                </w:tcPr>
                <w:p w14:paraId="5866F409"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&gt;300</w:t>
                  </w:r>
                </w:p>
              </w:tc>
              <w:tc>
                <w:tcPr>
                  <w:tcW w:w="737" w:type="dxa"/>
                  <w:vAlign w:val="center"/>
                </w:tcPr>
                <w:p w14:paraId="00ACEC2B" w14:textId="77777777" w:rsidR="009C0C52" w:rsidRPr="00703BAA" w:rsidRDefault="009C0C52" w:rsidP="009E79AB">
                  <w:pPr>
                    <w:tabs>
                      <w:tab w:val="decimal" w:pos="12"/>
                    </w:tabs>
                    <w:jc w:val="center"/>
                    <w:rPr>
                      <w:rFonts w:ascii="Verdana" w:hAnsi="Verdana"/>
                      <w:sz w:val="16"/>
                      <w:szCs w:val="16"/>
                      <w:lang w:val="en-US"/>
                    </w:rPr>
                  </w:pPr>
                  <w:r w:rsidRPr="00703BAA">
                    <w:rPr>
                      <w:rFonts w:ascii="Verdana" w:hAnsi="Verdana"/>
                      <w:sz w:val="16"/>
                      <w:szCs w:val="16"/>
                      <w:lang w:val="en-US"/>
                    </w:rPr>
                    <w:t>300</w:t>
                  </w:r>
                </w:p>
              </w:tc>
              <w:tc>
                <w:tcPr>
                  <w:tcW w:w="811" w:type="dxa"/>
                  <w:vAlign w:val="center"/>
                </w:tcPr>
                <w:p w14:paraId="04ECDA82" w14:textId="77777777" w:rsidR="009C0C52" w:rsidRPr="00703BAA" w:rsidRDefault="009C0C52" w:rsidP="009E79AB">
                  <w:pPr>
                    <w:tabs>
                      <w:tab w:val="decimal" w:pos="12"/>
                      <w:tab w:val="decimal" w:pos="417"/>
                    </w:tabs>
                    <w:jc w:val="center"/>
                    <w:rPr>
                      <w:rFonts w:ascii="Verdana" w:hAnsi="Verdana"/>
                      <w:sz w:val="16"/>
                      <w:szCs w:val="16"/>
                      <w:lang w:val="en-US"/>
                    </w:rPr>
                  </w:pPr>
                  <w:r w:rsidRPr="00703BAA">
                    <w:rPr>
                      <w:rFonts w:ascii="Verdana" w:hAnsi="Verdana"/>
                      <w:sz w:val="16"/>
                      <w:szCs w:val="16"/>
                      <w:lang w:val="en-US"/>
                    </w:rPr>
                    <w:t>800</w:t>
                  </w:r>
                </w:p>
              </w:tc>
              <w:tc>
                <w:tcPr>
                  <w:tcW w:w="822" w:type="dxa"/>
                  <w:vAlign w:val="center"/>
                </w:tcPr>
                <w:p w14:paraId="0D875924"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mg/l</w:t>
                  </w:r>
                </w:p>
              </w:tc>
              <w:tc>
                <w:tcPr>
                  <w:tcW w:w="1664" w:type="dxa"/>
                  <w:vAlign w:val="center"/>
                </w:tcPr>
                <w:p w14:paraId="1C7363A0"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Internal method</w:t>
                  </w:r>
                </w:p>
              </w:tc>
            </w:tr>
            <w:tr w:rsidR="009C0C52" w:rsidRPr="00CB01E1" w14:paraId="5B925C64" w14:textId="77777777" w:rsidTr="00234461">
              <w:trPr>
                <w:trHeight w:hRule="exact" w:val="721"/>
              </w:trPr>
              <w:tc>
                <w:tcPr>
                  <w:tcW w:w="1297" w:type="dxa"/>
                  <w:vAlign w:val="center"/>
                </w:tcPr>
                <w:p w14:paraId="4CF3603F"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Pulp at 1500 rpm for 10 min.</w:t>
                  </w:r>
                </w:p>
              </w:tc>
              <w:tc>
                <w:tcPr>
                  <w:tcW w:w="825" w:type="dxa"/>
                  <w:vAlign w:val="center"/>
                </w:tcPr>
                <w:p w14:paraId="2FC02615" w14:textId="77777777" w:rsidR="009C0C52" w:rsidRPr="00703BAA" w:rsidRDefault="009C0C52" w:rsidP="009E79AB">
                  <w:pPr>
                    <w:jc w:val="center"/>
                    <w:rPr>
                      <w:rFonts w:ascii="Verdana" w:hAnsi="Verdana"/>
                      <w:sz w:val="16"/>
                      <w:szCs w:val="16"/>
                      <w:lang w:val="en-US"/>
                    </w:rPr>
                  </w:pPr>
                </w:p>
              </w:tc>
              <w:tc>
                <w:tcPr>
                  <w:tcW w:w="737" w:type="dxa"/>
                  <w:vAlign w:val="center"/>
                </w:tcPr>
                <w:p w14:paraId="7981BB42" w14:textId="77777777" w:rsidR="009C0C52" w:rsidRPr="00703BAA" w:rsidRDefault="009C0C52" w:rsidP="009E79AB">
                  <w:pPr>
                    <w:tabs>
                      <w:tab w:val="decimal" w:pos="12"/>
                    </w:tabs>
                    <w:jc w:val="center"/>
                    <w:rPr>
                      <w:rFonts w:ascii="Verdana" w:hAnsi="Verdana"/>
                      <w:sz w:val="16"/>
                      <w:szCs w:val="16"/>
                      <w:lang w:val="en-US"/>
                    </w:rPr>
                  </w:pPr>
                  <w:r w:rsidRPr="00703BAA">
                    <w:rPr>
                      <w:rFonts w:ascii="Verdana" w:hAnsi="Verdana"/>
                      <w:sz w:val="16"/>
                      <w:szCs w:val="16"/>
                      <w:lang w:val="en-US"/>
                    </w:rPr>
                    <w:t>6</w:t>
                  </w:r>
                </w:p>
              </w:tc>
              <w:tc>
                <w:tcPr>
                  <w:tcW w:w="811" w:type="dxa"/>
                  <w:vAlign w:val="center"/>
                </w:tcPr>
                <w:p w14:paraId="00F9C5B2" w14:textId="77777777" w:rsidR="009C0C52" w:rsidRPr="00703BAA" w:rsidRDefault="009C0C52" w:rsidP="009E79AB">
                  <w:pPr>
                    <w:tabs>
                      <w:tab w:val="decimal" w:pos="12"/>
                      <w:tab w:val="decimal" w:pos="417"/>
                    </w:tabs>
                    <w:jc w:val="center"/>
                    <w:rPr>
                      <w:rFonts w:ascii="Verdana" w:hAnsi="Verdana"/>
                      <w:sz w:val="16"/>
                      <w:szCs w:val="16"/>
                      <w:lang w:val="en-US"/>
                    </w:rPr>
                  </w:pPr>
                  <w:r w:rsidRPr="00703BAA">
                    <w:rPr>
                      <w:rFonts w:ascii="Verdana" w:hAnsi="Verdana"/>
                      <w:sz w:val="16"/>
                      <w:szCs w:val="16"/>
                      <w:lang w:val="en-US"/>
                    </w:rPr>
                    <w:t>10</w:t>
                  </w:r>
                </w:p>
              </w:tc>
              <w:tc>
                <w:tcPr>
                  <w:tcW w:w="822" w:type="dxa"/>
                  <w:vAlign w:val="center"/>
                </w:tcPr>
                <w:p w14:paraId="0921F4BD"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 v/v</w:t>
                  </w:r>
                </w:p>
              </w:tc>
              <w:tc>
                <w:tcPr>
                  <w:tcW w:w="1664" w:type="dxa"/>
                  <w:vAlign w:val="center"/>
                </w:tcPr>
                <w:p w14:paraId="76B6BD8A"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IFU 60,1991</w:t>
                  </w:r>
                </w:p>
              </w:tc>
            </w:tr>
            <w:tr w:rsidR="00DF0893" w:rsidRPr="00233839" w14:paraId="3A28F9F3" w14:textId="77777777" w:rsidTr="00234461">
              <w:trPr>
                <w:trHeight w:hRule="exact" w:val="721"/>
              </w:trPr>
              <w:tc>
                <w:tcPr>
                  <w:tcW w:w="1297" w:type="dxa"/>
                  <w:vAlign w:val="center"/>
                </w:tcPr>
                <w:p w14:paraId="18EF574D" w14:textId="77777777" w:rsidR="00DF0893" w:rsidRPr="00703BAA" w:rsidRDefault="00DF0893" w:rsidP="00DF0893">
                  <w:pPr>
                    <w:jc w:val="center"/>
                    <w:rPr>
                      <w:rFonts w:ascii="Verdana" w:hAnsi="Verdana"/>
                      <w:i/>
                      <w:sz w:val="16"/>
                      <w:szCs w:val="16"/>
                      <w:lang w:val="en-US"/>
                    </w:rPr>
                  </w:pPr>
                  <w:r w:rsidRPr="00703BAA">
                    <w:rPr>
                      <w:rFonts w:ascii="Verdana" w:hAnsi="Verdana"/>
                      <w:i/>
                      <w:sz w:val="16"/>
                      <w:szCs w:val="16"/>
                      <w:lang w:val="en-US"/>
                    </w:rPr>
                    <w:t xml:space="preserve">Pulp at </w:t>
                  </w:r>
                  <w:r>
                    <w:rPr>
                      <w:rFonts w:ascii="Verdana" w:hAnsi="Verdana"/>
                      <w:i/>
                      <w:sz w:val="16"/>
                      <w:szCs w:val="16"/>
                      <w:lang w:val="en-US"/>
                    </w:rPr>
                    <w:t>30</w:t>
                  </w:r>
                  <w:r w:rsidRPr="00703BAA">
                    <w:rPr>
                      <w:rFonts w:ascii="Verdana" w:hAnsi="Verdana"/>
                      <w:i/>
                      <w:sz w:val="16"/>
                      <w:szCs w:val="16"/>
                      <w:lang w:val="en-US"/>
                    </w:rPr>
                    <w:t>00 rpm for 10 min.</w:t>
                  </w:r>
                </w:p>
              </w:tc>
              <w:tc>
                <w:tcPr>
                  <w:tcW w:w="825" w:type="dxa"/>
                  <w:vAlign w:val="center"/>
                </w:tcPr>
                <w:p w14:paraId="30F4D8D3" w14:textId="77777777" w:rsidR="00DF0893" w:rsidRPr="00703BAA" w:rsidRDefault="00DF0893" w:rsidP="00DF0893">
                  <w:pPr>
                    <w:jc w:val="center"/>
                    <w:rPr>
                      <w:rFonts w:ascii="Verdana" w:hAnsi="Verdana"/>
                      <w:sz w:val="16"/>
                      <w:szCs w:val="16"/>
                      <w:lang w:val="en-US"/>
                    </w:rPr>
                  </w:pPr>
                </w:p>
              </w:tc>
              <w:tc>
                <w:tcPr>
                  <w:tcW w:w="737" w:type="dxa"/>
                  <w:vAlign w:val="center"/>
                </w:tcPr>
                <w:p w14:paraId="3C2EE4CE" w14:textId="77777777" w:rsidR="00DF0893" w:rsidRPr="00703BAA" w:rsidRDefault="00DF0893" w:rsidP="00DF0893">
                  <w:pPr>
                    <w:tabs>
                      <w:tab w:val="decimal" w:pos="12"/>
                    </w:tabs>
                    <w:jc w:val="center"/>
                    <w:rPr>
                      <w:rFonts w:ascii="Verdana" w:hAnsi="Verdana"/>
                      <w:sz w:val="16"/>
                      <w:szCs w:val="16"/>
                      <w:lang w:val="en-US"/>
                    </w:rPr>
                  </w:pPr>
                  <w:r>
                    <w:rPr>
                      <w:rFonts w:ascii="Verdana" w:hAnsi="Verdana"/>
                      <w:sz w:val="16"/>
                      <w:szCs w:val="16"/>
                      <w:lang w:val="en-US"/>
                    </w:rPr>
                    <w:t>3</w:t>
                  </w:r>
                </w:p>
              </w:tc>
              <w:tc>
                <w:tcPr>
                  <w:tcW w:w="811" w:type="dxa"/>
                  <w:vAlign w:val="center"/>
                </w:tcPr>
                <w:p w14:paraId="6E0C779E" w14:textId="77777777" w:rsidR="00DF0893" w:rsidRPr="00703BAA" w:rsidRDefault="00DF0893" w:rsidP="00DF0893">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22" w:type="dxa"/>
                  <w:vAlign w:val="center"/>
                </w:tcPr>
                <w:p w14:paraId="6F55DEDC" w14:textId="77777777" w:rsidR="00DF0893" w:rsidRPr="00703BAA" w:rsidRDefault="00DF0893" w:rsidP="00DF0893">
                  <w:pPr>
                    <w:snapToGrid w:val="0"/>
                    <w:jc w:val="center"/>
                    <w:rPr>
                      <w:rFonts w:ascii="Verdana" w:hAnsi="Verdana"/>
                      <w:sz w:val="16"/>
                      <w:szCs w:val="16"/>
                      <w:lang w:val="en-US"/>
                    </w:rPr>
                  </w:pPr>
                  <w:r w:rsidRPr="00703BAA">
                    <w:rPr>
                      <w:rFonts w:ascii="Verdana" w:hAnsi="Verdana"/>
                      <w:sz w:val="16"/>
                      <w:szCs w:val="16"/>
                      <w:lang w:val="en-US"/>
                    </w:rPr>
                    <w:t>% v/v</w:t>
                  </w:r>
                </w:p>
              </w:tc>
              <w:tc>
                <w:tcPr>
                  <w:tcW w:w="1664" w:type="dxa"/>
                  <w:vAlign w:val="center"/>
                </w:tcPr>
                <w:p w14:paraId="4C537E81" w14:textId="77777777" w:rsidR="00DF0893" w:rsidRPr="00703BAA" w:rsidRDefault="00DF0893" w:rsidP="00DF0893">
                  <w:pPr>
                    <w:jc w:val="center"/>
                    <w:rPr>
                      <w:rFonts w:ascii="Verdana" w:hAnsi="Verdana"/>
                      <w:sz w:val="16"/>
                      <w:szCs w:val="16"/>
                      <w:lang w:val="en-US"/>
                    </w:rPr>
                  </w:pPr>
                  <w:r w:rsidRPr="00703BAA">
                    <w:rPr>
                      <w:rFonts w:ascii="Verdana" w:hAnsi="Verdana"/>
                      <w:sz w:val="16"/>
                      <w:szCs w:val="16"/>
                      <w:lang w:val="en-US"/>
                    </w:rPr>
                    <w:t>IFU 60,1991</w:t>
                  </w:r>
                </w:p>
              </w:tc>
            </w:tr>
          </w:tbl>
          <w:p w14:paraId="5109A602"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41F1BD8D" w14:textId="77777777" w:rsidTr="00583DB6">
        <w:trPr>
          <w:trHeight w:val="8345"/>
        </w:trPr>
        <w:tc>
          <w:tcPr>
            <w:tcW w:w="9210" w:type="dxa"/>
            <w:tcBorders>
              <w:top w:val="nil"/>
            </w:tcBorders>
          </w:tcPr>
          <w:p w14:paraId="7F60914E"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5309E50" w14:textId="77777777" w:rsidTr="00953535">
              <w:trPr>
                <w:trHeight w:hRule="exact" w:val="501"/>
                <w:tblHeader/>
              </w:trPr>
              <w:tc>
                <w:tcPr>
                  <w:tcW w:w="1303" w:type="dxa"/>
                  <w:vAlign w:val="center"/>
                </w:tcPr>
                <w:p w14:paraId="36B365A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B4EBAE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36656C4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BF81F1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8CD5E6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9ABF7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E82706" w:rsidRPr="00233839" w14:paraId="2CF99EF8" w14:textId="77777777" w:rsidTr="00953535">
              <w:trPr>
                <w:trHeight w:hRule="exact" w:val="680"/>
                <w:tblHeader/>
              </w:trPr>
              <w:tc>
                <w:tcPr>
                  <w:tcW w:w="1303" w:type="dxa"/>
                  <w:vAlign w:val="center"/>
                </w:tcPr>
                <w:p w14:paraId="35362394"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CMT</w:t>
                  </w:r>
                </w:p>
              </w:tc>
              <w:tc>
                <w:tcPr>
                  <w:tcW w:w="884" w:type="dxa"/>
                  <w:vAlign w:val="center"/>
                </w:tcPr>
                <w:p w14:paraId="78FFA74C"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02C21A34"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6B73FFA6"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100</w:t>
                  </w:r>
                </w:p>
              </w:tc>
              <w:tc>
                <w:tcPr>
                  <w:tcW w:w="851" w:type="dxa"/>
                  <w:vAlign w:val="center"/>
                </w:tcPr>
                <w:p w14:paraId="5C237D70"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58902573"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TC 48 ± 3 ore / 30 ± 2 °C </w:t>
                  </w:r>
                </w:p>
              </w:tc>
            </w:tr>
            <w:tr w:rsidR="00E82706" w:rsidRPr="00233839" w14:paraId="001B311E" w14:textId="77777777" w:rsidTr="00953535">
              <w:trPr>
                <w:trHeight w:hRule="exact" w:val="680"/>
                <w:tblHeader/>
              </w:trPr>
              <w:tc>
                <w:tcPr>
                  <w:tcW w:w="1303" w:type="dxa"/>
                  <w:vAlign w:val="center"/>
                </w:tcPr>
                <w:p w14:paraId="7F546309"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Yeasts</w:t>
                  </w:r>
                </w:p>
              </w:tc>
              <w:tc>
                <w:tcPr>
                  <w:tcW w:w="884" w:type="dxa"/>
                  <w:vAlign w:val="center"/>
                </w:tcPr>
                <w:p w14:paraId="63685364"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34541EBC"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1A2BF25C"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w:t>
                  </w:r>
                </w:p>
              </w:tc>
              <w:tc>
                <w:tcPr>
                  <w:tcW w:w="851" w:type="dxa"/>
                  <w:vAlign w:val="center"/>
                </w:tcPr>
                <w:p w14:paraId="22FD61A8"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6D982047"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Compact Dry YM 3-7 GG / 25 - 30 °C</w:t>
                  </w:r>
                </w:p>
              </w:tc>
            </w:tr>
            <w:tr w:rsidR="00E82706" w:rsidRPr="00233839" w14:paraId="2CF080B4" w14:textId="77777777" w:rsidTr="00953535">
              <w:trPr>
                <w:trHeight w:hRule="exact" w:val="680"/>
                <w:tblHeader/>
              </w:trPr>
              <w:tc>
                <w:tcPr>
                  <w:tcW w:w="1303" w:type="dxa"/>
                  <w:vAlign w:val="center"/>
                </w:tcPr>
                <w:p w14:paraId="2E37FFFA"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Moulds</w:t>
                  </w:r>
                </w:p>
              </w:tc>
              <w:tc>
                <w:tcPr>
                  <w:tcW w:w="884" w:type="dxa"/>
                  <w:vAlign w:val="center"/>
                </w:tcPr>
                <w:p w14:paraId="3563D684"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52294CC2"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1572A145"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w:t>
                  </w:r>
                </w:p>
              </w:tc>
              <w:tc>
                <w:tcPr>
                  <w:tcW w:w="851" w:type="dxa"/>
                  <w:vAlign w:val="center"/>
                </w:tcPr>
                <w:p w14:paraId="69A19208"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766C1F0F"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Compact Dry YM 3-7 GG / 25 - 30 °C</w:t>
                  </w:r>
                </w:p>
              </w:tc>
            </w:tr>
            <w:tr w:rsidR="00E82706" w:rsidRPr="00233839" w14:paraId="2FF99E43" w14:textId="77777777" w:rsidTr="00953535">
              <w:trPr>
                <w:trHeight w:hRule="exact" w:val="680"/>
                <w:tblHeader/>
              </w:trPr>
              <w:tc>
                <w:tcPr>
                  <w:tcW w:w="1303" w:type="dxa"/>
                  <w:vAlign w:val="center"/>
                </w:tcPr>
                <w:p w14:paraId="218655C8"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Total Coliforms</w:t>
                  </w:r>
                </w:p>
              </w:tc>
              <w:tc>
                <w:tcPr>
                  <w:tcW w:w="884" w:type="dxa"/>
                  <w:vAlign w:val="center"/>
                </w:tcPr>
                <w:p w14:paraId="39958BB6"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Absent</w:t>
                  </w:r>
                </w:p>
              </w:tc>
              <w:tc>
                <w:tcPr>
                  <w:tcW w:w="709" w:type="dxa"/>
                  <w:vAlign w:val="center"/>
                </w:tcPr>
                <w:p w14:paraId="391D857B"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3C969AA6"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78B79969"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36853972"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E82706" w:rsidRPr="00233839" w14:paraId="67B4ABE3" w14:textId="77777777" w:rsidTr="00953535">
              <w:trPr>
                <w:trHeight w:hRule="exact" w:val="680"/>
                <w:tblHeader/>
              </w:trPr>
              <w:tc>
                <w:tcPr>
                  <w:tcW w:w="1303" w:type="dxa"/>
                  <w:vAlign w:val="center"/>
                </w:tcPr>
                <w:p w14:paraId="16392DA2"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E. Coli</w:t>
                  </w:r>
                </w:p>
              </w:tc>
              <w:tc>
                <w:tcPr>
                  <w:tcW w:w="884" w:type="dxa"/>
                  <w:vAlign w:val="center"/>
                </w:tcPr>
                <w:p w14:paraId="2A9869A8"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 xml:space="preserve">Absent </w:t>
                  </w:r>
                </w:p>
              </w:tc>
              <w:tc>
                <w:tcPr>
                  <w:tcW w:w="709" w:type="dxa"/>
                  <w:vAlign w:val="center"/>
                </w:tcPr>
                <w:p w14:paraId="341A28A6"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6A96413E"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2151D8AB"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5BF1D63C"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E82706" w:rsidRPr="00233839" w14:paraId="17A03ED0" w14:textId="77777777" w:rsidTr="00953535">
              <w:trPr>
                <w:trHeight w:hRule="exact" w:val="680"/>
                <w:tblHeader/>
              </w:trPr>
              <w:tc>
                <w:tcPr>
                  <w:tcW w:w="1303" w:type="dxa"/>
                  <w:vAlign w:val="center"/>
                </w:tcPr>
                <w:p w14:paraId="1933197B"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Salmonella</w:t>
                  </w:r>
                </w:p>
              </w:tc>
              <w:tc>
                <w:tcPr>
                  <w:tcW w:w="884" w:type="dxa"/>
                  <w:vAlign w:val="center"/>
                </w:tcPr>
                <w:p w14:paraId="58653A61"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 xml:space="preserve">Absent </w:t>
                  </w:r>
                </w:p>
              </w:tc>
              <w:tc>
                <w:tcPr>
                  <w:tcW w:w="709" w:type="dxa"/>
                  <w:vAlign w:val="center"/>
                </w:tcPr>
                <w:p w14:paraId="3E7D8C01"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7170EA5C"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13DBD01F"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vAlign w:val="center"/>
                </w:tcPr>
                <w:p w14:paraId="72CC031C" w14:textId="77777777" w:rsidR="00E82706" w:rsidRPr="0076601C" w:rsidRDefault="00E82706" w:rsidP="00FF75B6">
                  <w:pPr>
                    <w:snapToGrid w:val="0"/>
                    <w:jc w:val="center"/>
                    <w:rPr>
                      <w:rFonts w:ascii="Verdana" w:hAnsi="Verdana"/>
                      <w:sz w:val="16"/>
                      <w:szCs w:val="16"/>
                      <w:lang w:val="en-US"/>
                    </w:rPr>
                  </w:pPr>
                  <w:r w:rsidRPr="0076601C">
                    <w:rPr>
                      <w:rFonts w:ascii="Verdana" w:hAnsi="Verdana"/>
                      <w:sz w:val="16"/>
                      <w:szCs w:val="16"/>
                      <w:lang w:val="en-US"/>
                    </w:rPr>
                    <w:t>Compact Dry SL 20-24 ore /</w:t>
                  </w:r>
                  <w:r>
                    <w:rPr>
                      <w:rFonts w:ascii="Verdana" w:hAnsi="Verdana"/>
                      <w:sz w:val="16"/>
                      <w:szCs w:val="16"/>
                      <w:lang w:val="en-US"/>
                    </w:rPr>
                    <w:t xml:space="preserve"> </w:t>
                  </w:r>
                  <w:r w:rsidRPr="0076601C">
                    <w:rPr>
                      <w:rFonts w:ascii="Verdana" w:hAnsi="Verdana"/>
                      <w:sz w:val="16"/>
                      <w:szCs w:val="16"/>
                      <w:lang w:val="en-US"/>
                    </w:rPr>
                    <w:t>36 ± 1 °C</w:t>
                  </w:r>
                </w:p>
              </w:tc>
            </w:tr>
          </w:tbl>
          <w:p w14:paraId="79966BEE"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3B5E0B97" w14:textId="77777777" w:rsidTr="00977461">
              <w:trPr>
                <w:trHeight w:hRule="exact" w:val="510"/>
                <w:jc w:val="center"/>
              </w:trPr>
              <w:tc>
                <w:tcPr>
                  <w:tcW w:w="2228" w:type="dxa"/>
                  <w:vAlign w:val="center"/>
                </w:tcPr>
                <w:p w14:paraId="1AB77669"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0B4651D2"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3BD9732"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9C0C52" w:rsidRPr="00F635D9" w14:paraId="58E6D592" w14:textId="77777777" w:rsidTr="00977461">
              <w:trPr>
                <w:trHeight w:hRule="exact" w:val="510"/>
                <w:jc w:val="center"/>
              </w:trPr>
              <w:tc>
                <w:tcPr>
                  <w:tcW w:w="2228" w:type="dxa"/>
                  <w:vAlign w:val="center"/>
                </w:tcPr>
                <w:p w14:paraId="21EF8310"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7C83C32B"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Liquid</w:t>
                  </w:r>
                </w:p>
              </w:tc>
              <w:tc>
                <w:tcPr>
                  <w:tcW w:w="1519" w:type="dxa"/>
                  <w:shd w:val="clear" w:color="auto" w:fill="auto"/>
                  <w:vAlign w:val="center"/>
                </w:tcPr>
                <w:p w14:paraId="65E337F6"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180C3523" w14:textId="77777777" w:rsidTr="00977461">
              <w:trPr>
                <w:trHeight w:hRule="exact" w:val="510"/>
                <w:jc w:val="center"/>
              </w:trPr>
              <w:tc>
                <w:tcPr>
                  <w:tcW w:w="2228" w:type="dxa"/>
                  <w:vAlign w:val="center"/>
                </w:tcPr>
                <w:p w14:paraId="2A9C2FE3"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44E5D5E1"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Yellow</w:t>
                  </w:r>
                </w:p>
              </w:tc>
              <w:tc>
                <w:tcPr>
                  <w:tcW w:w="1519" w:type="dxa"/>
                  <w:shd w:val="clear" w:color="auto" w:fill="auto"/>
                  <w:vAlign w:val="center"/>
                </w:tcPr>
                <w:p w14:paraId="404AFE57"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48324055" w14:textId="77777777" w:rsidTr="00977461">
              <w:trPr>
                <w:trHeight w:hRule="exact" w:val="510"/>
                <w:jc w:val="center"/>
              </w:trPr>
              <w:tc>
                <w:tcPr>
                  <w:tcW w:w="2228" w:type="dxa"/>
                  <w:vAlign w:val="center"/>
                </w:tcPr>
                <w:p w14:paraId="275F37EA"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0AF0C854"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 xml:space="preserve">Characteristic of </w:t>
                  </w:r>
                  <w:r w:rsidR="00ED628F">
                    <w:rPr>
                      <w:rFonts w:ascii="Verdana" w:hAnsi="Verdana"/>
                      <w:sz w:val="16"/>
                      <w:szCs w:val="16"/>
                      <w:lang w:val="en-US"/>
                    </w:rPr>
                    <w:t xml:space="preserve">Green </w:t>
                  </w:r>
                  <w:r w:rsidRPr="00703BAA">
                    <w:rPr>
                      <w:rFonts w:ascii="Verdana" w:hAnsi="Verdana"/>
                      <w:sz w:val="16"/>
                      <w:szCs w:val="16"/>
                      <w:lang w:val="en-US"/>
                    </w:rPr>
                    <w:t>Lemons</w:t>
                  </w:r>
                </w:p>
              </w:tc>
              <w:tc>
                <w:tcPr>
                  <w:tcW w:w="1519" w:type="dxa"/>
                  <w:shd w:val="clear" w:color="auto" w:fill="auto"/>
                  <w:vAlign w:val="center"/>
                </w:tcPr>
                <w:p w14:paraId="5241FA75"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5FE70D94" w14:textId="77777777" w:rsidTr="00977461">
              <w:trPr>
                <w:trHeight w:hRule="exact" w:val="510"/>
                <w:jc w:val="center"/>
              </w:trPr>
              <w:tc>
                <w:tcPr>
                  <w:tcW w:w="2228" w:type="dxa"/>
                  <w:vAlign w:val="center"/>
                </w:tcPr>
                <w:p w14:paraId="4ADAD0F3"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478ECC79"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 xml:space="preserve">Characteristic of </w:t>
                  </w:r>
                  <w:r w:rsidR="00ED628F">
                    <w:rPr>
                      <w:rFonts w:ascii="Verdana" w:hAnsi="Verdana"/>
                      <w:sz w:val="16"/>
                      <w:szCs w:val="16"/>
                      <w:lang w:val="en-US"/>
                    </w:rPr>
                    <w:t xml:space="preserve">Green </w:t>
                  </w:r>
                  <w:r w:rsidRPr="00703BAA">
                    <w:rPr>
                      <w:rFonts w:ascii="Verdana" w:hAnsi="Verdana"/>
                      <w:sz w:val="16"/>
                      <w:szCs w:val="16"/>
                      <w:lang w:val="en-US"/>
                    </w:rPr>
                    <w:t>Lemons</w:t>
                  </w:r>
                </w:p>
              </w:tc>
              <w:tc>
                <w:tcPr>
                  <w:tcW w:w="1519" w:type="dxa"/>
                  <w:shd w:val="clear" w:color="auto" w:fill="auto"/>
                  <w:vAlign w:val="center"/>
                </w:tcPr>
                <w:p w14:paraId="4C4721C3"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3E00DB81" w14:textId="77777777" w:rsidR="004A7EF7" w:rsidRPr="002C594E" w:rsidRDefault="004A7EF7" w:rsidP="00853353">
            <w:pPr>
              <w:spacing w:before="100" w:beforeAutospacing="1"/>
              <w:rPr>
                <w:rFonts w:ascii="Verdana" w:hAnsi="Verdana"/>
                <w:b/>
                <w:sz w:val="8"/>
                <w:szCs w:val="8"/>
                <w:lang w:val="en-US"/>
              </w:rPr>
            </w:pPr>
          </w:p>
        </w:tc>
      </w:tr>
    </w:tbl>
    <w:p w14:paraId="7201B45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A4433" w14:paraId="55CFFC3A" w14:textId="77777777" w:rsidTr="00953535">
        <w:trPr>
          <w:trHeight w:val="3809"/>
        </w:trPr>
        <w:tc>
          <w:tcPr>
            <w:tcW w:w="9210" w:type="dxa"/>
          </w:tcPr>
          <w:p w14:paraId="466F8F6C" w14:textId="77777777" w:rsidR="00095283" w:rsidRPr="00095283" w:rsidRDefault="00146651" w:rsidP="005C5510">
            <w:pPr>
              <w:pStyle w:val="Paragrafoelenco"/>
              <w:numPr>
                <w:ilvl w:val="0"/>
                <w:numId w:val="32"/>
              </w:numPr>
              <w:spacing w:before="120"/>
              <w:rPr>
                <w:rFonts w:ascii="Verdana" w:hAnsi="Verdana"/>
                <w:lang w:val="en-US"/>
              </w:rPr>
            </w:pPr>
            <w:r w:rsidRPr="002C594E">
              <w:rPr>
                <w:rFonts w:ascii="Verdana" w:hAnsi="Verdana"/>
                <w:b/>
                <w:lang w:val="en-US"/>
              </w:rPr>
              <w:t xml:space="preserve">Legal requirements for food safety product </w:t>
            </w:r>
          </w:p>
          <w:p w14:paraId="40DDEFC9"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1D44CBC9"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734AA8B8"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12379EB8"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7AD0C6B1"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14:paraId="366369F0"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14:paraId="1EE3FCEC"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B6AB052"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36FAF150"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4085464"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E9A615C"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6395E8E0" w14:textId="77777777" w:rsidR="003F1487"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0913CD25" w14:textId="0E0FA6FB" w:rsidR="005C5510" w:rsidRDefault="005C5510" w:rsidP="005C5510">
            <w:pPr>
              <w:numPr>
                <w:ilvl w:val="0"/>
                <w:numId w:val="32"/>
              </w:numPr>
              <w:spacing w:before="100" w:beforeAutospacing="1"/>
              <w:jc w:val="both"/>
              <w:rPr>
                <w:rFonts w:ascii="Verdana" w:hAnsi="Verdana"/>
                <w:lang w:val="en-US"/>
              </w:rPr>
            </w:pPr>
            <w:r>
              <w:rPr>
                <w:rFonts w:ascii="Verdana" w:hAnsi="Verdana"/>
                <w:lang w:val="en-US"/>
              </w:rPr>
              <w:t xml:space="preserve">Regulation (UE) n° 848/2018 and s.m.i. of European Parliament of </w:t>
            </w:r>
            <w:r w:rsidR="00233839">
              <w:rPr>
                <w:rFonts w:ascii="Verdana" w:hAnsi="Verdana"/>
                <w:lang w:val="en-US"/>
              </w:rPr>
              <w:t xml:space="preserve">30 May </w:t>
            </w:r>
            <w:bookmarkStart w:id="0" w:name="_GoBack"/>
            <w:bookmarkEnd w:id="0"/>
            <w:r>
              <w:rPr>
                <w:rFonts w:ascii="Verdana" w:hAnsi="Verdana"/>
                <w:lang w:val="en-US"/>
              </w:rPr>
              <w:t>2018 on organic production and labeling of organic products;</w:t>
            </w:r>
          </w:p>
          <w:p w14:paraId="57B1A9E8" w14:textId="77777777" w:rsidR="00E2390F" w:rsidRPr="002C594E" w:rsidRDefault="005C5510" w:rsidP="005C5510">
            <w:pPr>
              <w:numPr>
                <w:ilvl w:val="0"/>
                <w:numId w:val="32"/>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270C19D5"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C24C15" w14:paraId="21D4DB07" w14:textId="77777777" w:rsidTr="00F66929">
        <w:trPr>
          <w:trHeight w:val="557"/>
        </w:trPr>
        <w:tc>
          <w:tcPr>
            <w:tcW w:w="9210" w:type="dxa"/>
            <w:shd w:val="clear" w:color="auto" w:fill="auto"/>
          </w:tcPr>
          <w:p w14:paraId="1647D547"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CCDB08D"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125950D" w14:textId="77777777" w:rsidR="00C24C15" w:rsidRPr="002C594E" w:rsidRDefault="005D6FC3" w:rsidP="00C24C15">
            <w:pPr>
              <w:spacing w:before="120"/>
              <w:ind w:left="284" w:hanging="284"/>
              <w:rPr>
                <w:rFonts w:ascii="Verdana" w:hAnsi="Verdana"/>
                <w:lang w:val="en-US"/>
              </w:rPr>
            </w:pPr>
            <w:r w:rsidRPr="002C594E">
              <w:rPr>
                <w:rFonts w:ascii="Verdana" w:hAnsi="Verdana"/>
                <w:lang w:val="en-US"/>
              </w:rPr>
              <w:tab/>
            </w:r>
            <w:r w:rsidR="00C24C15" w:rsidRPr="001F640A">
              <w:rPr>
                <w:rFonts w:ascii="Verdana" w:hAnsi="Verdana"/>
                <w:lang w:val="en-US"/>
              </w:rPr>
              <w:t>D 09.01 01 – D 09.01 0</w:t>
            </w:r>
            <w:r w:rsidR="00C24C15">
              <w:rPr>
                <w:rFonts w:ascii="Verdana" w:hAnsi="Verdana"/>
                <w:lang w:val="en-US"/>
              </w:rPr>
              <w:t>4</w:t>
            </w:r>
            <w:r w:rsidR="00C24C15" w:rsidRPr="001F640A">
              <w:rPr>
                <w:rFonts w:ascii="Verdana" w:hAnsi="Verdana"/>
                <w:lang w:val="en-US"/>
              </w:rPr>
              <w:t xml:space="preserve"> (PACKED) or D 09.01 0</w:t>
            </w:r>
            <w:r w:rsidR="00C24C15">
              <w:rPr>
                <w:rFonts w:ascii="Verdana" w:hAnsi="Verdana"/>
                <w:lang w:val="en-US"/>
              </w:rPr>
              <w:t>5</w:t>
            </w:r>
            <w:r w:rsidR="00C24C15" w:rsidRPr="001F640A">
              <w:rPr>
                <w:rFonts w:ascii="Verdana" w:hAnsi="Verdana"/>
                <w:lang w:val="en-US"/>
              </w:rPr>
              <w:t xml:space="preserve"> (</w:t>
            </w:r>
            <w:r w:rsidR="00C24C15" w:rsidRPr="001F640A">
              <w:rPr>
                <w:rFonts w:ascii="Verdana" w:hAnsi="Verdana"/>
                <w:i/>
                <w:lang w:val="en-US"/>
              </w:rPr>
              <w:t>IN TANKER</w:t>
            </w:r>
            <w:r w:rsidR="00C24C15" w:rsidRPr="001F640A">
              <w:rPr>
                <w:rFonts w:ascii="Verdana" w:hAnsi="Verdana"/>
                <w:lang w:val="en-US"/>
              </w:rPr>
              <w:t>)</w:t>
            </w:r>
          </w:p>
          <w:p w14:paraId="39D3D775" w14:textId="77777777" w:rsidR="00C24C15" w:rsidRPr="002C594E" w:rsidRDefault="00C24C15" w:rsidP="00C24C15">
            <w:pPr>
              <w:spacing w:before="120"/>
              <w:jc w:val="center"/>
              <w:rPr>
                <w:rFonts w:ascii="Verdana" w:hAnsi="Verdana"/>
                <w:b/>
                <w:i/>
                <w:lang w:val="en-US"/>
              </w:rPr>
            </w:pPr>
            <w:r w:rsidRPr="002C594E">
              <w:rPr>
                <w:rFonts w:ascii="Verdana" w:hAnsi="Verdana"/>
                <w:b/>
                <w:i/>
                <w:lang w:val="en-US"/>
              </w:rPr>
              <w:t>Phases of process</w:t>
            </w:r>
          </w:p>
          <w:p w14:paraId="0EFD8524" w14:textId="77777777" w:rsidR="00C24C15" w:rsidRDefault="00C24C15" w:rsidP="00C24C15">
            <w:pPr>
              <w:pStyle w:val="PreformattatoHTML"/>
              <w:shd w:val="clear" w:color="auto" w:fill="FFFFFF"/>
              <w:spacing w:before="120"/>
              <w:ind w:left="284" w:hanging="284"/>
              <w:rPr>
                <w:rFonts w:ascii="Verdana" w:hAnsi="Verdana"/>
                <w:lang w:val="en-US"/>
              </w:rPr>
            </w:pPr>
            <w:r w:rsidRPr="001F640A">
              <w:rPr>
                <w:rFonts w:ascii="Verdana" w:hAnsi="Verdana"/>
                <w:lang w:val="en-US"/>
              </w:rPr>
              <w:lastRenderedPageBreak/>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2EE95D31" w14:textId="77777777" w:rsidR="00C24C15" w:rsidRDefault="00C24C15" w:rsidP="00C24C15">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27527811" w14:textId="49A8F399" w:rsidR="008D68FC" w:rsidRPr="002C594E" w:rsidRDefault="00C24C15" w:rsidP="00C24C15">
            <w:pPr>
              <w:spacing w:before="100" w:beforeAutospacing="1"/>
              <w:jc w:val="center"/>
              <w:rPr>
                <w:rFonts w:ascii="Verdana" w:hAnsi="Verdana"/>
                <w:lang w:val="en-US"/>
              </w:rPr>
            </w:pPr>
            <w:r>
              <w:rPr>
                <w:rFonts w:ascii="Verdana" w:hAnsi="Verdana"/>
                <w:lang w:val="en-US"/>
              </w:rPr>
              <w:t>tanker</w:t>
            </w:r>
          </w:p>
        </w:tc>
      </w:tr>
    </w:tbl>
    <w:p w14:paraId="7DE34D84"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233839" w14:paraId="5DB18099" w14:textId="77777777" w:rsidTr="00E502AA">
        <w:trPr>
          <w:trHeight w:val="1129"/>
        </w:trPr>
        <w:tc>
          <w:tcPr>
            <w:tcW w:w="9356" w:type="dxa"/>
            <w:shd w:val="clear" w:color="auto" w:fill="auto"/>
          </w:tcPr>
          <w:p w14:paraId="1421C71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6EDF032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7C882A6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AEA4176" w14:textId="77777777" w:rsidTr="00482084">
              <w:tc>
                <w:tcPr>
                  <w:tcW w:w="1087" w:type="dxa"/>
                </w:tcPr>
                <w:p w14:paraId="0ECED55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FDAEEBA"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7D052F08" w14:textId="77777777" w:rsidR="00163F15" w:rsidRPr="002C594E" w:rsidRDefault="00163F15" w:rsidP="00172D78">
                  <w:pPr>
                    <w:spacing w:before="120"/>
                    <w:jc w:val="both"/>
                    <w:rPr>
                      <w:rFonts w:ascii="Verdana" w:hAnsi="Verdana"/>
                      <w:sz w:val="16"/>
                      <w:szCs w:val="16"/>
                      <w:lang w:val="en-US"/>
                    </w:rPr>
                  </w:pPr>
                </w:p>
              </w:tc>
            </w:tr>
            <w:tr w:rsidR="00163F15" w:rsidRPr="00D26255" w14:paraId="65A4F6E1" w14:textId="77777777" w:rsidTr="00482084">
              <w:tc>
                <w:tcPr>
                  <w:tcW w:w="1087" w:type="dxa"/>
                </w:tcPr>
                <w:p w14:paraId="17DE39F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3617F82"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0E657778" w14:textId="77777777" w:rsidR="00163F15" w:rsidRPr="002C594E" w:rsidRDefault="00163F15" w:rsidP="00172D78">
                  <w:pPr>
                    <w:spacing w:before="120"/>
                    <w:jc w:val="both"/>
                    <w:rPr>
                      <w:rFonts w:ascii="Verdana" w:hAnsi="Verdana"/>
                      <w:sz w:val="16"/>
                      <w:szCs w:val="16"/>
                      <w:lang w:val="en-US"/>
                    </w:rPr>
                  </w:pPr>
                </w:p>
              </w:tc>
            </w:tr>
            <w:tr w:rsidR="00163F15" w:rsidRPr="00233839" w14:paraId="197890AC" w14:textId="77777777" w:rsidTr="00482084">
              <w:tc>
                <w:tcPr>
                  <w:tcW w:w="1087" w:type="dxa"/>
                </w:tcPr>
                <w:p w14:paraId="04A0101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B965A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21370A0"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ED4817D"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233839" w14:paraId="4CB6E4C2" w14:textId="77777777" w:rsidTr="00300921">
              <w:tc>
                <w:tcPr>
                  <w:tcW w:w="1087" w:type="dxa"/>
                </w:tcPr>
                <w:p w14:paraId="4152DE6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232B70B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5490A92C"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233839" w14:paraId="591A66F1" w14:textId="77777777" w:rsidTr="00300921">
              <w:tc>
                <w:tcPr>
                  <w:tcW w:w="1087" w:type="dxa"/>
                </w:tcPr>
                <w:p w14:paraId="1F72D64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392EF35"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6EF8B7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EC51098" w14:textId="77777777" w:rsidR="00163F15" w:rsidRPr="002C594E" w:rsidRDefault="00163F15" w:rsidP="00172D78">
                  <w:pPr>
                    <w:spacing w:before="120"/>
                    <w:jc w:val="both"/>
                    <w:rPr>
                      <w:rFonts w:ascii="Verdana" w:hAnsi="Verdana"/>
                      <w:sz w:val="16"/>
                      <w:szCs w:val="16"/>
                      <w:lang w:val="en-US"/>
                    </w:rPr>
                  </w:pPr>
                </w:p>
              </w:tc>
            </w:tr>
          </w:tbl>
          <w:p w14:paraId="64EC0F94"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F1E8D69"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241DEDDC" w14:textId="77777777" w:rsidTr="00583DB6">
              <w:trPr>
                <w:trHeight w:val="242"/>
                <w:jc w:val="center"/>
              </w:trPr>
              <w:tc>
                <w:tcPr>
                  <w:tcW w:w="1129" w:type="dxa"/>
                </w:tcPr>
                <w:p w14:paraId="6223DD8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14F61222"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3F225B86" w14:textId="77777777" w:rsidR="00163F15" w:rsidRPr="002C594E" w:rsidRDefault="00163F15" w:rsidP="00172D78">
                  <w:pPr>
                    <w:spacing w:before="120"/>
                    <w:jc w:val="both"/>
                    <w:rPr>
                      <w:rFonts w:ascii="Verdana" w:hAnsi="Verdana"/>
                      <w:sz w:val="16"/>
                      <w:szCs w:val="16"/>
                      <w:lang w:val="en-US"/>
                    </w:rPr>
                  </w:pPr>
                </w:p>
              </w:tc>
            </w:tr>
            <w:tr w:rsidR="00163F15" w:rsidRPr="002C594E" w14:paraId="2FA0F729" w14:textId="77777777" w:rsidTr="00583DB6">
              <w:trPr>
                <w:trHeight w:val="262"/>
                <w:jc w:val="center"/>
              </w:trPr>
              <w:tc>
                <w:tcPr>
                  <w:tcW w:w="1129" w:type="dxa"/>
                </w:tcPr>
                <w:p w14:paraId="2B3AE40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D4A5828"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78249CD1" w14:textId="77777777" w:rsidR="00163F15" w:rsidRPr="002C594E" w:rsidRDefault="00163F15" w:rsidP="00172D78">
                  <w:pPr>
                    <w:spacing w:before="120"/>
                    <w:jc w:val="both"/>
                    <w:rPr>
                      <w:rFonts w:ascii="Verdana" w:hAnsi="Verdana"/>
                      <w:sz w:val="16"/>
                      <w:szCs w:val="16"/>
                      <w:lang w:val="en-US"/>
                    </w:rPr>
                  </w:pPr>
                </w:p>
              </w:tc>
            </w:tr>
            <w:tr w:rsidR="00163F15" w:rsidRPr="00233839" w14:paraId="53CD71BA" w14:textId="77777777" w:rsidTr="00583DB6">
              <w:trPr>
                <w:trHeight w:val="1477"/>
                <w:jc w:val="center"/>
              </w:trPr>
              <w:tc>
                <w:tcPr>
                  <w:tcW w:w="1129" w:type="dxa"/>
                </w:tcPr>
                <w:p w14:paraId="4D36B5D6"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6EAB9B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5E2AB2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233839" w14:paraId="4D8F4DD3" w14:textId="77777777" w:rsidTr="00583DB6">
              <w:trPr>
                <w:trHeight w:val="790"/>
                <w:jc w:val="center"/>
              </w:trPr>
              <w:tc>
                <w:tcPr>
                  <w:tcW w:w="1129" w:type="dxa"/>
                </w:tcPr>
                <w:p w14:paraId="0B90D5F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77" w:type="dxa"/>
                </w:tcPr>
                <w:p w14:paraId="4E6E60E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B88E392" w14:textId="77777777" w:rsidR="00163F15" w:rsidRPr="002C594E" w:rsidRDefault="00163F15" w:rsidP="00172D78">
                  <w:pPr>
                    <w:spacing w:before="120"/>
                    <w:jc w:val="both"/>
                    <w:rPr>
                      <w:rFonts w:ascii="Verdana" w:hAnsi="Verdana"/>
                      <w:sz w:val="16"/>
                      <w:szCs w:val="16"/>
                      <w:lang w:val="en-US"/>
                    </w:rPr>
                  </w:pPr>
                </w:p>
              </w:tc>
            </w:tr>
          </w:tbl>
          <w:p w14:paraId="0DA9862D" w14:textId="77777777" w:rsidR="009A54EC" w:rsidRPr="002C594E" w:rsidRDefault="009A54EC" w:rsidP="00172D78">
            <w:pPr>
              <w:spacing w:before="120"/>
              <w:jc w:val="center"/>
              <w:rPr>
                <w:rFonts w:ascii="Verdana" w:hAnsi="Verdana"/>
                <w:i/>
                <w:lang w:val="en-US"/>
              </w:rPr>
            </w:pPr>
          </w:p>
          <w:p w14:paraId="3B8D1CC0"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F94D8A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7C475B05"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87BDA6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276B0E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E6D880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0B09376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7B9F851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1C0D9C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E6FAA3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CE100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ECFB6A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19F006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BDE6FA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F6EB236"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4B79936"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27D6D0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0CD940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9B446CD"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40D0F2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440B009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5228E3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9B80E95" w14:textId="77777777" w:rsidR="00583DB6" w:rsidRPr="002C594E" w:rsidRDefault="00583DB6" w:rsidP="00F6263E">
            <w:pPr>
              <w:spacing w:before="120"/>
              <w:ind w:left="318" w:hanging="318"/>
              <w:rPr>
                <w:rFonts w:ascii="Verdana" w:hAnsi="Verdana"/>
                <w:i/>
                <w:sz w:val="16"/>
                <w:szCs w:val="16"/>
                <w:lang w:val="en-US"/>
              </w:rPr>
            </w:pPr>
          </w:p>
          <w:p w14:paraId="3514422C"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53B55DE"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05A153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AECCA9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924635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402BBD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7ED27C2"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w:t>
            </w:r>
            <w:r w:rsidR="003D4AE8" w:rsidRPr="002C594E">
              <w:rPr>
                <w:rFonts w:ascii="Verdana" w:hAnsi="Verdana"/>
                <w:i/>
                <w:sz w:val="16"/>
                <w:szCs w:val="16"/>
                <w:lang w:val="en-US"/>
              </w:rPr>
              <w:lastRenderedPageBreak/>
              <w:t xml:space="preserve">foreign bodies; </w:t>
            </w:r>
          </w:p>
          <w:p w14:paraId="201B129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9A5383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26B995C"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54E73B68" w14:textId="77777777" w:rsidR="00F66929" w:rsidRDefault="00F66929" w:rsidP="00F66929">
            <w:pPr>
              <w:spacing w:before="120"/>
              <w:ind w:left="360"/>
              <w:rPr>
                <w:rFonts w:ascii="Verdana" w:hAnsi="Verdana"/>
                <w:i/>
                <w:sz w:val="16"/>
                <w:szCs w:val="16"/>
                <w:lang w:val="en-US"/>
              </w:rPr>
            </w:pPr>
          </w:p>
          <w:p w14:paraId="45DEEE94" w14:textId="77777777" w:rsidR="002D2467" w:rsidRPr="00F66929" w:rsidRDefault="002D2467" w:rsidP="00F66929">
            <w:pPr>
              <w:spacing w:before="120"/>
              <w:ind w:left="360"/>
              <w:rPr>
                <w:rFonts w:ascii="Verdana" w:hAnsi="Verdana"/>
                <w:i/>
                <w:sz w:val="16"/>
                <w:szCs w:val="16"/>
                <w:lang w:val="en-US"/>
              </w:rPr>
            </w:pPr>
          </w:p>
          <w:p w14:paraId="14738FE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063D56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0FF87E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60D391A"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4547D47" w14:textId="77777777" w:rsidR="00573C7D" w:rsidRPr="002C594E" w:rsidRDefault="00573C7D" w:rsidP="00172D78">
            <w:pPr>
              <w:spacing w:before="120"/>
              <w:rPr>
                <w:rFonts w:ascii="Verdana" w:hAnsi="Verdana"/>
                <w:i/>
                <w:sz w:val="16"/>
                <w:szCs w:val="16"/>
                <w:lang w:val="en-US"/>
              </w:rPr>
            </w:pPr>
          </w:p>
          <w:p w14:paraId="5856E22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182E2E49"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EB26AA1"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D9F4CD0"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33839" w14:paraId="4263785E" w14:textId="77777777" w:rsidTr="00394C48">
        <w:trPr>
          <w:trHeight w:val="1737"/>
        </w:trPr>
        <w:tc>
          <w:tcPr>
            <w:tcW w:w="9320" w:type="dxa"/>
            <w:shd w:val="clear" w:color="auto" w:fill="auto"/>
          </w:tcPr>
          <w:p w14:paraId="6352C298"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90024F2"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00B14">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5964F0E"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7D0D9565"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33839" w14:paraId="6083BEAE" w14:textId="77777777" w:rsidTr="00163F15">
        <w:trPr>
          <w:trHeight w:val="832"/>
        </w:trPr>
        <w:tc>
          <w:tcPr>
            <w:tcW w:w="9320" w:type="dxa"/>
            <w:shd w:val="clear" w:color="auto" w:fill="auto"/>
          </w:tcPr>
          <w:p w14:paraId="0D294F70"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4D9260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9947FB6"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0F4203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3937131F"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33839" w14:paraId="556F39A3" w14:textId="77777777" w:rsidTr="00394C48">
        <w:tc>
          <w:tcPr>
            <w:tcW w:w="9320" w:type="dxa"/>
            <w:shd w:val="clear" w:color="auto" w:fill="auto"/>
          </w:tcPr>
          <w:p w14:paraId="10E5540C"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8D60449"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2703093E" w14:textId="77777777" w:rsidR="001E1265" w:rsidRPr="002C594E" w:rsidRDefault="001E1265" w:rsidP="00172D78">
      <w:pPr>
        <w:spacing w:before="120"/>
        <w:ind w:left="-567"/>
        <w:rPr>
          <w:rFonts w:ascii="Verdana" w:hAnsi="Verdana"/>
          <w:i/>
          <w:sz w:val="16"/>
          <w:szCs w:val="16"/>
          <w:lang w:val="en-US"/>
        </w:rPr>
      </w:pPr>
    </w:p>
    <w:p w14:paraId="3A865FFF"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w:t>
      </w:r>
      <w:r w:rsidRPr="002C594E">
        <w:rPr>
          <w:rFonts w:ascii="Verdana" w:hAnsi="Verdana"/>
          <w:i/>
          <w:sz w:val="16"/>
          <w:szCs w:val="16"/>
          <w:lang w:val="en-US"/>
        </w:rPr>
        <w:lastRenderedPageBreak/>
        <w:t>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7320CD" w14:textId="77777777" w:rsidR="007D5928" w:rsidRDefault="007D5928">
      <w:r>
        <w:separator/>
      </w:r>
    </w:p>
  </w:endnote>
  <w:endnote w:type="continuationSeparator" w:id="0">
    <w:p w14:paraId="0E5315A6"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CB009" w14:textId="77777777" w:rsidR="00FC5401" w:rsidRDefault="00FC540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EFE09"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17F82" w:rsidRPr="001E1265" w14:paraId="40FC7296" w14:textId="77777777" w:rsidTr="00CF0FA3">
      <w:tc>
        <w:tcPr>
          <w:tcW w:w="567" w:type="dxa"/>
          <w:tcBorders>
            <w:top w:val="single" w:sz="4" w:space="0" w:color="000000"/>
            <w:left w:val="single" w:sz="4" w:space="0" w:color="000000"/>
            <w:bottom w:val="single" w:sz="4" w:space="0" w:color="000000"/>
          </w:tcBorders>
          <w:vAlign w:val="center"/>
        </w:tcPr>
        <w:p w14:paraId="24846508" w14:textId="733E31EA" w:rsidR="00017F82" w:rsidRPr="001E1265" w:rsidRDefault="00017F82" w:rsidP="00017F82">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tcBorders>
          <w:vAlign w:val="center"/>
        </w:tcPr>
        <w:p w14:paraId="06249B82" w14:textId="417138E9" w:rsidR="00017F82" w:rsidRDefault="00017F82" w:rsidP="00017F8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456E7529" w14:textId="5202875D" w:rsidR="00017F82" w:rsidRDefault="00017F82" w:rsidP="00017F8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1E53FBAB" w14:textId="6C19F7ED" w:rsidR="00017F82" w:rsidRDefault="00FC5401" w:rsidP="00FC5401">
          <w:pPr>
            <w:pStyle w:val="Pidipagina"/>
            <w:snapToGrid w:val="0"/>
            <w:jc w:val="center"/>
            <w:rPr>
              <w:rFonts w:ascii="Verdana" w:hAnsi="Verdana"/>
              <w:sz w:val="16"/>
              <w:szCs w:val="16"/>
              <w:lang w:val="en-US"/>
            </w:rPr>
          </w:pPr>
          <w:r w:rsidRPr="00FC5401">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787C4212" w14:textId="77777777" w:rsidR="00017F82" w:rsidRDefault="00017F82" w:rsidP="00017F82">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16EA9901" w14:textId="51FFA9AB" w:rsidR="00017F82" w:rsidRDefault="00017F82" w:rsidP="00017F8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9747A9" w:rsidRPr="001E1265" w14:paraId="124912F8" w14:textId="77777777" w:rsidTr="00CF0FA3">
      <w:tc>
        <w:tcPr>
          <w:tcW w:w="567" w:type="dxa"/>
          <w:tcBorders>
            <w:top w:val="single" w:sz="4" w:space="0" w:color="000000"/>
            <w:left w:val="single" w:sz="4" w:space="0" w:color="000000"/>
            <w:bottom w:val="single" w:sz="4" w:space="0" w:color="000000"/>
          </w:tcBorders>
          <w:vAlign w:val="center"/>
        </w:tcPr>
        <w:p w14:paraId="2FC4B950" w14:textId="77777777" w:rsidR="009747A9" w:rsidRPr="001E1265" w:rsidRDefault="009747A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2905FD38"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5D007F0"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8CD5DAC"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98F875E"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8696446" w14:textId="77777777" w:rsidR="00CF0FA3" w:rsidRDefault="00CF0FA3" w:rsidP="00CF0FA3">
    <w:pPr>
      <w:pStyle w:val="Pidipagina"/>
      <w:jc w:val="center"/>
    </w:pPr>
  </w:p>
  <w:p w14:paraId="1E38A367"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866243" w:rsidRPr="00CF0FA3">
      <w:rPr>
        <w:rFonts w:ascii="Verdana" w:hAnsi="Verdana"/>
        <w:sz w:val="16"/>
        <w:szCs w:val="16"/>
      </w:rPr>
      <w:fldChar w:fldCharType="begin"/>
    </w:r>
    <w:r w:rsidRPr="00CF0FA3">
      <w:rPr>
        <w:rFonts w:ascii="Verdana" w:hAnsi="Verdana"/>
        <w:sz w:val="16"/>
        <w:szCs w:val="16"/>
      </w:rPr>
      <w:instrText xml:space="preserve"> PAGE   \* MERGEFORMAT </w:instrText>
    </w:r>
    <w:r w:rsidR="00866243" w:rsidRPr="00CF0FA3">
      <w:rPr>
        <w:rFonts w:ascii="Verdana" w:hAnsi="Verdana"/>
        <w:sz w:val="16"/>
        <w:szCs w:val="16"/>
      </w:rPr>
      <w:fldChar w:fldCharType="separate"/>
    </w:r>
    <w:r w:rsidR="00E82706">
      <w:rPr>
        <w:rFonts w:ascii="Verdana" w:hAnsi="Verdana"/>
        <w:noProof/>
        <w:sz w:val="16"/>
        <w:szCs w:val="16"/>
      </w:rPr>
      <w:t>2</w:t>
    </w:r>
    <w:r w:rsidR="00866243"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071350C" w14:textId="77777777" w:rsidTr="001B1240">
      <w:tc>
        <w:tcPr>
          <w:tcW w:w="657" w:type="dxa"/>
          <w:tcBorders>
            <w:top w:val="single" w:sz="4" w:space="0" w:color="000000"/>
            <w:left w:val="single" w:sz="4" w:space="0" w:color="000000"/>
            <w:bottom w:val="single" w:sz="4" w:space="0" w:color="000000"/>
          </w:tcBorders>
          <w:vAlign w:val="center"/>
        </w:tcPr>
        <w:p w14:paraId="0D0B0F74"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C5C877D"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4C6C904"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91A42A4"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F7B8383" w14:textId="77777777" w:rsidR="00E73CA1" w:rsidRPr="001B1240" w:rsidRDefault="00E73CA1" w:rsidP="001B1240">
          <w:pPr>
            <w:pStyle w:val="Pidipagina"/>
            <w:snapToGrid w:val="0"/>
            <w:jc w:val="center"/>
            <w:rPr>
              <w:rFonts w:ascii="Verdana" w:hAnsi="Verdana"/>
            </w:rPr>
          </w:pPr>
        </w:p>
      </w:tc>
    </w:tr>
    <w:tr w:rsidR="00E73CA1" w14:paraId="106FFC5A" w14:textId="77777777" w:rsidTr="001B1240">
      <w:tc>
        <w:tcPr>
          <w:tcW w:w="657" w:type="dxa"/>
          <w:tcBorders>
            <w:left w:val="single" w:sz="4" w:space="0" w:color="000000"/>
            <w:bottom w:val="single" w:sz="4" w:space="0" w:color="000000"/>
          </w:tcBorders>
          <w:vAlign w:val="center"/>
        </w:tcPr>
        <w:p w14:paraId="320CDBE3"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25C54BB"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B2B456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61348FA"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CE38B9F"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330B4E7"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1D969F" w14:textId="77777777" w:rsidR="007D5928" w:rsidRDefault="007D5928">
      <w:r>
        <w:separator/>
      </w:r>
    </w:p>
  </w:footnote>
  <w:footnote w:type="continuationSeparator" w:id="0">
    <w:p w14:paraId="1481C913"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DC4151" w14:textId="77777777" w:rsidR="00FC5401" w:rsidRDefault="00FC540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4FA9694F" w14:textId="77777777" w:rsidTr="009747A9">
      <w:trPr>
        <w:trHeight w:val="838"/>
      </w:trPr>
      <w:tc>
        <w:tcPr>
          <w:tcW w:w="2977" w:type="dxa"/>
          <w:tcBorders>
            <w:top w:val="single" w:sz="4" w:space="0" w:color="000000"/>
            <w:left w:val="single" w:sz="4" w:space="0" w:color="000000"/>
            <w:bottom w:val="single" w:sz="4" w:space="0" w:color="000000"/>
          </w:tcBorders>
          <w:vAlign w:val="center"/>
        </w:tcPr>
        <w:p w14:paraId="4FBB27A9"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59ED5336"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009E3023"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9C0C52">
            <w:rPr>
              <w:rFonts w:ascii="Verdana" w:hAnsi="Verdana"/>
              <w:b/>
              <w:bCs/>
              <w:sz w:val="24"/>
              <w:szCs w:val="24"/>
            </w:rPr>
            <w:t>1</w:t>
          </w:r>
          <w:r w:rsidR="00ED628F">
            <w:rPr>
              <w:rFonts w:ascii="Verdana" w:hAnsi="Verdana"/>
              <w:b/>
              <w:bCs/>
              <w:sz w:val="24"/>
              <w:szCs w:val="24"/>
            </w:rPr>
            <w:t>74</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3139D730"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5DA01C5" w14:textId="77777777">
      <w:trPr>
        <w:trHeight w:val="838"/>
      </w:trPr>
      <w:tc>
        <w:tcPr>
          <w:tcW w:w="1896" w:type="dxa"/>
          <w:tcBorders>
            <w:top w:val="single" w:sz="4" w:space="0" w:color="000000"/>
            <w:left w:val="single" w:sz="4" w:space="0" w:color="000000"/>
            <w:bottom w:val="single" w:sz="4" w:space="0" w:color="000000"/>
          </w:tcBorders>
          <w:vAlign w:val="center"/>
        </w:tcPr>
        <w:p w14:paraId="4D5E8888"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EA896A8"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4A88F49"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318DBEB5"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866243" w:rsidRPr="004A3161">
            <w:rPr>
              <w:rFonts w:ascii="Verdana" w:hAnsi="Verdana"/>
              <w:bCs/>
              <w:sz w:val="24"/>
              <w:szCs w:val="24"/>
            </w:rPr>
            <w:fldChar w:fldCharType="begin"/>
          </w:r>
          <w:r w:rsidRPr="004A3161">
            <w:rPr>
              <w:rFonts w:ascii="Verdana" w:hAnsi="Verdana"/>
              <w:bCs/>
              <w:sz w:val="24"/>
              <w:szCs w:val="24"/>
            </w:rPr>
            <w:instrText xml:space="preserve"> PAGE </w:instrText>
          </w:r>
          <w:r w:rsidR="00866243" w:rsidRPr="004A3161">
            <w:rPr>
              <w:rFonts w:ascii="Verdana" w:hAnsi="Verdana"/>
              <w:bCs/>
              <w:sz w:val="24"/>
              <w:szCs w:val="24"/>
            </w:rPr>
            <w:fldChar w:fldCharType="separate"/>
          </w:r>
          <w:r>
            <w:rPr>
              <w:rFonts w:ascii="Verdana" w:hAnsi="Verdana"/>
              <w:bCs/>
              <w:noProof/>
              <w:sz w:val="24"/>
              <w:szCs w:val="24"/>
            </w:rPr>
            <w:t>1</w:t>
          </w:r>
          <w:r w:rsidR="00866243" w:rsidRPr="004A3161">
            <w:rPr>
              <w:rFonts w:ascii="Verdana" w:hAnsi="Verdana"/>
              <w:bCs/>
              <w:sz w:val="24"/>
              <w:szCs w:val="24"/>
            </w:rPr>
            <w:fldChar w:fldCharType="end"/>
          </w:r>
          <w:r w:rsidRPr="004A3161">
            <w:rPr>
              <w:rFonts w:ascii="Verdana" w:hAnsi="Verdana"/>
              <w:bCs/>
              <w:sz w:val="24"/>
              <w:szCs w:val="24"/>
            </w:rPr>
            <w:t>/6</w:t>
          </w:r>
        </w:p>
      </w:tc>
    </w:tr>
  </w:tbl>
  <w:p w14:paraId="37829824"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58F501AA"/>
    <w:multiLevelType w:val="hybridMultilevel"/>
    <w:tmpl w:val="1C74F92A"/>
    <w:lvl w:ilvl="0" w:tplc="04100003">
      <w:start w:val="1"/>
      <w:numFmt w:val="bullet"/>
      <w:lvlText w:val="o"/>
      <w:lvlJc w:val="left"/>
      <w:pPr>
        <w:ind w:left="720" w:hanging="360"/>
      </w:pPr>
      <w:rPr>
        <w:rFonts w:ascii="Courier New" w:hAnsi="Courier New" w:cs="Courier New"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9"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6"/>
  </w:num>
  <w:num w:numId="16">
    <w:abstractNumId w:val="22"/>
  </w:num>
  <w:num w:numId="17">
    <w:abstractNumId w:val="16"/>
  </w:num>
  <w:num w:numId="18">
    <w:abstractNumId w:val="19"/>
  </w:num>
  <w:num w:numId="19">
    <w:abstractNumId w:val="29"/>
  </w:num>
  <w:num w:numId="20">
    <w:abstractNumId w:val="9"/>
  </w:num>
  <w:num w:numId="21">
    <w:abstractNumId w:val="6"/>
  </w:num>
  <w:num w:numId="22">
    <w:abstractNumId w:val="20"/>
  </w:num>
  <w:num w:numId="23">
    <w:abstractNumId w:val="10"/>
  </w:num>
  <w:num w:numId="24">
    <w:abstractNumId w:val="27"/>
  </w:num>
  <w:num w:numId="25">
    <w:abstractNumId w:val="5"/>
  </w:num>
  <w:num w:numId="26">
    <w:abstractNumId w:val="12"/>
  </w:num>
  <w:num w:numId="27">
    <w:abstractNumId w:val="21"/>
  </w:num>
  <w:num w:numId="28">
    <w:abstractNumId w:val="17"/>
  </w:num>
  <w:num w:numId="29">
    <w:abstractNumId w:val="11"/>
  </w:num>
  <w:num w:numId="30">
    <w:abstractNumId w:val="27"/>
  </w:num>
  <w:num w:numId="31">
    <w:abstractNumId w:val="25"/>
  </w:num>
  <w:num w:numId="32">
    <w:abstractNumId w:val="30"/>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721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17F82"/>
    <w:rsid w:val="000216E7"/>
    <w:rsid w:val="0002459D"/>
    <w:rsid w:val="00043A03"/>
    <w:rsid w:val="000440FC"/>
    <w:rsid w:val="00056338"/>
    <w:rsid w:val="00065814"/>
    <w:rsid w:val="000677DC"/>
    <w:rsid w:val="000814D0"/>
    <w:rsid w:val="00081ECC"/>
    <w:rsid w:val="0008295C"/>
    <w:rsid w:val="00084AAE"/>
    <w:rsid w:val="00087A3A"/>
    <w:rsid w:val="00087ED5"/>
    <w:rsid w:val="00091FF2"/>
    <w:rsid w:val="00092190"/>
    <w:rsid w:val="00092BE3"/>
    <w:rsid w:val="00092F94"/>
    <w:rsid w:val="00095283"/>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2035B8"/>
    <w:rsid w:val="00206212"/>
    <w:rsid w:val="00207B8B"/>
    <w:rsid w:val="00207E78"/>
    <w:rsid w:val="00210CA4"/>
    <w:rsid w:val="00224A9C"/>
    <w:rsid w:val="002257B5"/>
    <w:rsid w:val="00230158"/>
    <w:rsid w:val="00233839"/>
    <w:rsid w:val="00234461"/>
    <w:rsid w:val="00244AB4"/>
    <w:rsid w:val="00253604"/>
    <w:rsid w:val="00255994"/>
    <w:rsid w:val="00256883"/>
    <w:rsid w:val="00257592"/>
    <w:rsid w:val="00283C6B"/>
    <w:rsid w:val="00284D18"/>
    <w:rsid w:val="00285798"/>
    <w:rsid w:val="002909F8"/>
    <w:rsid w:val="0029438A"/>
    <w:rsid w:val="002C543B"/>
    <w:rsid w:val="002C594E"/>
    <w:rsid w:val="002D2467"/>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87BA1"/>
    <w:rsid w:val="004936C6"/>
    <w:rsid w:val="004A3161"/>
    <w:rsid w:val="004A4433"/>
    <w:rsid w:val="004A7EF7"/>
    <w:rsid w:val="004B6F61"/>
    <w:rsid w:val="004D46BF"/>
    <w:rsid w:val="004E0899"/>
    <w:rsid w:val="004E122D"/>
    <w:rsid w:val="004E4D14"/>
    <w:rsid w:val="004F248C"/>
    <w:rsid w:val="004F2CB3"/>
    <w:rsid w:val="004F61D4"/>
    <w:rsid w:val="005020D4"/>
    <w:rsid w:val="00504753"/>
    <w:rsid w:val="00506781"/>
    <w:rsid w:val="00512BAF"/>
    <w:rsid w:val="00516420"/>
    <w:rsid w:val="00527812"/>
    <w:rsid w:val="0053518D"/>
    <w:rsid w:val="00550B98"/>
    <w:rsid w:val="00551285"/>
    <w:rsid w:val="00564D57"/>
    <w:rsid w:val="00573C7D"/>
    <w:rsid w:val="00577417"/>
    <w:rsid w:val="00583DB6"/>
    <w:rsid w:val="005857DF"/>
    <w:rsid w:val="00586810"/>
    <w:rsid w:val="005871AB"/>
    <w:rsid w:val="0058741E"/>
    <w:rsid w:val="00591179"/>
    <w:rsid w:val="005A6320"/>
    <w:rsid w:val="005B623F"/>
    <w:rsid w:val="005B6E83"/>
    <w:rsid w:val="005B7A69"/>
    <w:rsid w:val="005C3862"/>
    <w:rsid w:val="005C5510"/>
    <w:rsid w:val="005C5DE4"/>
    <w:rsid w:val="005D1E55"/>
    <w:rsid w:val="005D6FC3"/>
    <w:rsid w:val="005E2A9F"/>
    <w:rsid w:val="005F34DB"/>
    <w:rsid w:val="00600B14"/>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B6E97"/>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00EB"/>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243"/>
    <w:rsid w:val="00866CC4"/>
    <w:rsid w:val="008708A6"/>
    <w:rsid w:val="00871D57"/>
    <w:rsid w:val="00874E49"/>
    <w:rsid w:val="0087549C"/>
    <w:rsid w:val="00877B0B"/>
    <w:rsid w:val="008A4E11"/>
    <w:rsid w:val="008B3742"/>
    <w:rsid w:val="008C61C5"/>
    <w:rsid w:val="008C757E"/>
    <w:rsid w:val="008D68FC"/>
    <w:rsid w:val="008F3C8E"/>
    <w:rsid w:val="009005D2"/>
    <w:rsid w:val="009100AD"/>
    <w:rsid w:val="0092072B"/>
    <w:rsid w:val="00923109"/>
    <w:rsid w:val="00933C9F"/>
    <w:rsid w:val="00953535"/>
    <w:rsid w:val="009717DC"/>
    <w:rsid w:val="009747A9"/>
    <w:rsid w:val="00977461"/>
    <w:rsid w:val="00977F6A"/>
    <w:rsid w:val="009835D4"/>
    <w:rsid w:val="00983625"/>
    <w:rsid w:val="00984137"/>
    <w:rsid w:val="00991A1F"/>
    <w:rsid w:val="009A108B"/>
    <w:rsid w:val="009A2E24"/>
    <w:rsid w:val="009A54EC"/>
    <w:rsid w:val="009A5C78"/>
    <w:rsid w:val="009A6065"/>
    <w:rsid w:val="009B7823"/>
    <w:rsid w:val="009C0C52"/>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0AE4"/>
    <w:rsid w:val="00B7130C"/>
    <w:rsid w:val="00B7140D"/>
    <w:rsid w:val="00B74878"/>
    <w:rsid w:val="00B766B8"/>
    <w:rsid w:val="00B77762"/>
    <w:rsid w:val="00B812E3"/>
    <w:rsid w:val="00B901BE"/>
    <w:rsid w:val="00B922B4"/>
    <w:rsid w:val="00B939DC"/>
    <w:rsid w:val="00B9411A"/>
    <w:rsid w:val="00B97EBE"/>
    <w:rsid w:val="00BA1A4D"/>
    <w:rsid w:val="00BA7D9B"/>
    <w:rsid w:val="00BC2E32"/>
    <w:rsid w:val="00BD3EBF"/>
    <w:rsid w:val="00BD4510"/>
    <w:rsid w:val="00BD53B8"/>
    <w:rsid w:val="00BE25AC"/>
    <w:rsid w:val="00BE3108"/>
    <w:rsid w:val="00BF4FA5"/>
    <w:rsid w:val="00BF628B"/>
    <w:rsid w:val="00C117A5"/>
    <w:rsid w:val="00C124DB"/>
    <w:rsid w:val="00C2305A"/>
    <w:rsid w:val="00C23BF2"/>
    <w:rsid w:val="00C24C15"/>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01E1"/>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0893"/>
    <w:rsid w:val="00DF4C35"/>
    <w:rsid w:val="00E07261"/>
    <w:rsid w:val="00E11376"/>
    <w:rsid w:val="00E14115"/>
    <w:rsid w:val="00E1541D"/>
    <w:rsid w:val="00E164E4"/>
    <w:rsid w:val="00E20684"/>
    <w:rsid w:val="00E2390F"/>
    <w:rsid w:val="00E32766"/>
    <w:rsid w:val="00E502AA"/>
    <w:rsid w:val="00E530AE"/>
    <w:rsid w:val="00E548E0"/>
    <w:rsid w:val="00E67F4D"/>
    <w:rsid w:val="00E73CA1"/>
    <w:rsid w:val="00E75A58"/>
    <w:rsid w:val="00E77A6E"/>
    <w:rsid w:val="00E82706"/>
    <w:rsid w:val="00E8335F"/>
    <w:rsid w:val="00E85F92"/>
    <w:rsid w:val="00E9374A"/>
    <w:rsid w:val="00E96050"/>
    <w:rsid w:val="00EA4124"/>
    <w:rsid w:val="00EC3A3A"/>
    <w:rsid w:val="00EC60C4"/>
    <w:rsid w:val="00ED628F"/>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5401"/>
    <w:rsid w:val="00FC7DA3"/>
    <w:rsid w:val="00FD4809"/>
    <w:rsid w:val="00FE19E1"/>
    <w:rsid w:val="00FE26B3"/>
    <w:rsid w:val="00FE3D79"/>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7217"/>
    <o:shapelayout v:ext="edit">
      <o:idmap v:ext="edit" data="1"/>
    </o:shapelayout>
  </w:shapeDefaults>
  <w:decimalSymbol w:val=","/>
  <w:listSeparator w:val=";"/>
  <w14:docId w14:val="3F6207E7"/>
  <w15:docId w15:val="{D503109E-E612-4D91-ACBE-2D90CACB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78350492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51834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BBCE3-5BB5-48B5-89BF-E0DD28521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1975</Words>
  <Characters>11263</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26</cp:revision>
  <cp:lastPrinted>2016-03-23T17:25:00Z</cp:lastPrinted>
  <dcterms:created xsi:type="dcterms:W3CDTF">2016-03-31T10:33:00Z</dcterms:created>
  <dcterms:modified xsi:type="dcterms:W3CDTF">2022-03-03T10:50:00Z</dcterms:modified>
  <cp:category>Ufficio Qualità</cp:category>
  <cp:contentStatus>Rev. 2</cp:contentStatus>
</cp:coreProperties>
</file>