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8B7B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A68DF1F" w14:textId="77777777" w:rsidTr="00394C48">
        <w:trPr>
          <w:trHeight w:val="1399"/>
        </w:trPr>
        <w:tc>
          <w:tcPr>
            <w:tcW w:w="9210" w:type="dxa"/>
            <w:shd w:val="clear" w:color="auto" w:fill="auto"/>
          </w:tcPr>
          <w:p w14:paraId="583CB45B" w14:textId="37445F5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A3B91" w:rsidRPr="004A3B91">
              <w:rPr>
                <w:rFonts w:ascii="Verdana" w:hAnsi="Verdana"/>
                <w:bCs/>
                <w:lang w:val="en-US"/>
              </w:rPr>
              <w:t>Semi</w:t>
            </w:r>
            <w:r w:rsidR="004A3B91">
              <w:rPr>
                <w:rFonts w:ascii="Verdana" w:hAnsi="Verdana"/>
                <w:b/>
                <w:lang w:val="en-US"/>
              </w:rPr>
              <w:t xml:space="preserve"> </w:t>
            </w:r>
            <w:r w:rsidR="00C848BD" w:rsidRPr="00C848BD">
              <w:rPr>
                <w:rFonts w:ascii="Verdana" w:hAnsi="Verdana"/>
                <w:lang w:val="en-US"/>
              </w:rPr>
              <w:t>Clear</w:t>
            </w:r>
            <w:r w:rsidR="00C848BD">
              <w:rPr>
                <w:rFonts w:ascii="Verdana" w:hAnsi="Verdana"/>
                <w:b/>
                <w:lang w:val="en-US"/>
              </w:rPr>
              <w:t xml:space="preserve"> </w:t>
            </w:r>
            <w:r w:rsidR="004052BE" w:rsidRPr="002C594E">
              <w:rPr>
                <w:rFonts w:ascii="Verdana" w:hAnsi="Verdana"/>
                <w:lang w:val="en-US"/>
              </w:rPr>
              <w:t>Blood orange juice conce</w:t>
            </w:r>
            <w:r w:rsidR="00D6603D" w:rsidRPr="002C594E">
              <w:rPr>
                <w:rFonts w:ascii="Verdana" w:hAnsi="Verdana"/>
                <w:lang w:val="en-US"/>
              </w:rPr>
              <w:t>n</w:t>
            </w:r>
            <w:r w:rsidR="00E8335F" w:rsidRPr="002C594E">
              <w:rPr>
                <w:rFonts w:ascii="Verdana" w:hAnsi="Verdana"/>
                <w:lang w:val="en-US"/>
              </w:rPr>
              <w:t>trate 6</w:t>
            </w:r>
            <w:r w:rsidR="004A3B91">
              <w:rPr>
                <w:rFonts w:ascii="Verdana" w:hAnsi="Verdana"/>
                <w:lang w:val="en-US"/>
              </w:rPr>
              <w:t>0</w:t>
            </w:r>
            <w:r w:rsidR="004052BE" w:rsidRPr="002C594E">
              <w:rPr>
                <w:rFonts w:ascii="Verdana" w:hAnsi="Verdana"/>
                <w:lang w:val="en-US"/>
              </w:rPr>
              <w:t xml:space="preserve"> ° Brix </w:t>
            </w:r>
          </w:p>
          <w:p w14:paraId="2BDFEED6" w14:textId="0D2AECEF"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A3B91" w:rsidRPr="004A3B91">
              <w:rPr>
                <w:rFonts w:ascii="Verdana" w:hAnsi="Verdana"/>
                <w:bCs/>
                <w:i/>
                <w:lang w:val="en-US"/>
              </w:rPr>
              <w:t>Semi</w:t>
            </w:r>
            <w:r w:rsidR="004A3B91">
              <w:rPr>
                <w:rFonts w:ascii="Verdana" w:hAnsi="Verdana"/>
                <w:b/>
                <w:i/>
                <w:lang w:val="en-US"/>
              </w:rPr>
              <w:t xml:space="preserve"> </w:t>
            </w:r>
            <w:r w:rsidR="00C848BD" w:rsidRPr="00C848BD">
              <w:rPr>
                <w:rFonts w:ascii="Verdana" w:hAnsi="Verdana"/>
                <w:i/>
                <w:lang w:val="en-US"/>
              </w:rPr>
              <w:t>Clear</w:t>
            </w:r>
            <w:r w:rsidR="00C848BD">
              <w:rPr>
                <w:rFonts w:ascii="Verdana" w:hAnsi="Verdana"/>
                <w:b/>
                <w:i/>
                <w:lang w:val="en-US"/>
              </w:rPr>
              <w:t xml:space="preserve"> </w:t>
            </w:r>
            <w:r w:rsidR="004052BE" w:rsidRPr="002C594E">
              <w:rPr>
                <w:rFonts w:ascii="Verdana" w:hAnsi="Verdana"/>
                <w:i/>
                <w:lang w:val="en-US"/>
              </w:rPr>
              <w:t>Blood orange juice conce</w:t>
            </w:r>
            <w:r w:rsidR="00D6603D" w:rsidRPr="002C594E">
              <w:rPr>
                <w:rFonts w:ascii="Verdana" w:hAnsi="Verdana"/>
                <w:i/>
                <w:lang w:val="en-US"/>
              </w:rPr>
              <w:t>n</w:t>
            </w:r>
            <w:r w:rsidR="00E8335F" w:rsidRPr="002C594E">
              <w:rPr>
                <w:rFonts w:ascii="Verdana" w:hAnsi="Verdana"/>
                <w:i/>
                <w:lang w:val="en-US"/>
              </w:rPr>
              <w:t>trate 6</w:t>
            </w:r>
            <w:r w:rsidR="004A3B91">
              <w:rPr>
                <w:rFonts w:ascii="Verdana" w:hAnsi="Verdana"/>
                <w:i/>
                <w:lang w:val="en-US"/>
              </w:rPr>
              <w:t>0</w:t>
            </w:r>
            <w:r w:rsidR="00FB65DB">
              <w:rPr>
                <w:rFonts w:ascii="Verdana" w:hAnsi="Verdana"/>
                <w:i/>
                <w:lang w:val="en-US"/>
              </w:rPr>
              <w:t xml:space="preserve"> °</w:t>
            </w:r>
            <w:r w:rsidR="004052BE" w:rsidRPr="002C594E">
              <w:rPr>
                <w:rFonts w:ascii="Verdana" w:hAnsi="Verdana"/>
                <w:i/>
                <w:lang w:val="en-US"/>
              </w:rPr>
              <w:t xml:space="preserve"> Brix </w:t>
            </w:r>
          </w:p>
          <w:p w14:paraId="48DA512C" w14:textId="42D04BFD"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805A1A">
              <w:rPr>
                <w:rFonts w:ascii="Verdana" w:hAnsi="Verdana"/>
                <w:lang w:val="en-US"/>
              </w:rPr>
              <w:t>R</w:t>
            </w:r>
            <w:r w:rsidR="0092072B" w:rsidRPr="002C594E">
              <w:rPr>
                <w:rFonts w:ascii="Verdana" w:hAnsi="Verdana"/>
                <w:lang w:val="en-US"/>
              </w:rPr>
              <w:t>S</w:t>
            </w:r>
            <w:r w:rsidR="004A3B91">
              <w:rPr>
                <w:rFonts w:ascii="Verdana" w:hAnsi="Verdana"/>
                <w:lang w:val="en-US"/>
              </w:rPr>
              <w:t>S</w:t>
            </w:r>
            <w:r w:rsidR="00C848BD">
              <w:rPr>
                <w:rFonts w:ascii="Verdana" w:hAnsi="Verdana"/>
                <w:lang w:val="en-US"/>
              </w:rPr>
              <w:t>L</w:t>
            </w:r>
          </w:p>
        </w:tc>
      </w:tr>
    </w:tbl>
    <w:p w14:paraId="244495CF" w14:textId="77777777" w:rsidR="00B13991" w:rsidRDefault="00B13991" w:rsidP="00257592">
      <w:pPr>
        <w:spacing w:before="120"/>
        <w:ind w:left="720"/>
        <w:rPr>
          <w:rFonts w:ascii="Verdana" w:hAnsi="Verdana"/>
          <w:b/>
          <w:sz w:val="8"/>
          <w:szCs w:val="8"/>
          <w:lang w:val="en-US"/>
        </w:rPr>
      </w:pPr>
    </w:p>
    <w:p w14:paraId="7633EF40"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A7C1C" w14:paraId="0F4334C8" w14:textId="77777777" w:rsidTr="00257592">
        <w:trPr>
          <w:trHeight w:val="3578"/>
        </w:trPr>
        <w:tc>
          <w:tcPr>
            <w:tcW w:w="9238" w:type="dxa"/>
            <w:shd w:val="clear" w:color="auto" w:fill="auto"/>
          </w:tcPr>
          <w:p w14:paraId="416E6E4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4894F5E"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62B69E1E" w14:textId="77777777" w:rsidR="0042012D" w:rsidRPr="002C594E" w:rsidRDefault="0042012D" w:rsidP="00583DB6">
            <w:pPr>
              <w:tabs>
                <w:tab w:val="left" w:pos="284"/>
                <w:tab w:val="left" w:pos="3402"/>
              </w:tabs>
              <w:spacing w:before="120" w:after="120"/>
              <w:rPr>
                <w:rFonts w:ascii="Verdana" w:hAnsi="Verdana"/>
                <w:i/>
                <w:lang w:val="en-US"/>
              </w:rPr>
            </w:pPr>
          </w:p>
          <w:p w14:paraId="12DCBDF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9716BA0" w14:textId="77777777" w:rsidR="00583DB6" w:rsidRPr="002C594E" w:rsidRDefault="00583DB6" w:rsidP="00583DB6">
            <w:pPr>
              <w:tabs>
                <w:tab w:val="left" w:pos="284"/>
                <w:tab w:val="left" w:pos="3402"/>
              </w:tabs>
              <w:spacing w:before="120" w:after="120"/>
              <w:rPr>
                <w:rFonts w:ascii="Verdana" w:hAnsi="Verdana"/>
                <w:i/>
                <w:lang w:val="en-US"/>
              </w:rPr>
            </w:pPr>
          </w:p>
          <w:p w14:paraId="4F3AB55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1A4C7B4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0321A85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D42B8E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proofErr w:type="spellStart"/>
            <w:r w:rsidR="00823153" w:rsidRPr="002C594E">
              <w:rPr>
                <w:rFonts w:ascii="Verdana" w:hAnsi="Verdana"/>
                <w:lang w:val="en-US"/>
              </w:rPr>
              <w:t>Tarocco</w:t>
            </w:r>
            <w:proofErr w:type="spellEnd"/>
            <w:r w:rsidR="00823153" w:rsidRPr="002C594E">
              <w:rPr>
                <w:rFonts w:ascii="Verdana" w:hAnsi="Verdana"/>
                <w:lang w:val="en-US"/>
              </w:rPr>
              <w:t xml:space="preserve">, </w:t>
            </w:r>
            <w:proofErr w:type="spellStart"/>
            <w:r w:rsidR="00823153" w:rsidRPr="002C594E">
              <w:rPr>
                <w:rFonts w:ascii="Verdana" w:hAnsi="Verdana"/>
                <w:lang w:val="en-US"/>
              </w:rPr>
              <w:t>Sanguinello</w:t>
            </w:r>
            <w:proofErr w:type="spellEnd"/>
            <w:r w:rsidR="00823153" w:rsidRPr="002C594E">
              <w:rPr>
                <w:rFonts w:ascii="Verdana" w:hAnsi="Verdana"/>
                <w:lang w:val="en-US"/>
              </w:rPr>
              <w:t xml:space="preserve">, </w:t>
            </w:r>
            <w:r w:rsidR="00B11378">
              <w:rPr>
                <w:rFonts w:ascii="Verdana" w:hAnsi="Verdana"/>
                <w:lang w:val="en-US"/>
              </w:rPr>
              <w:t>Moro</w:t>
            </w:r>
          </w:p>
          <w:p w14:paraId="43BCB729"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proofErr w:type="gramStart"/>
            <w:r w:rsidR="00043A03" w:rsidRPr="002C594E">
              <w:rPr>
                <w:rFonts w:ascii="Verdana" w:hAnsi="Verdana"/>
                <w:lang w:val="en-US"/>
              </w:rPr>
              <w:t>Typically  from</w:t>
            </w:r>
            <w:proofErr w:type="gramEnd"/>
            <w:r w:rsidR="00823153" w:rsidRPr="002C594E">
              <w:rPr>
                <w:rFonts w:ascii="Verdana" w:hAnsi="Verdana"/>
                <w:lang w:val="en-US"/>
              </w:rPr>
              <w:t xml:space="preserve"> </w:t>
            </w:r>
            <w:r w:rsidR="00043A03" w:rsidRPr="002C594E">
              <w:rPr>
                <w:rFonts w:ascii="Verdana" w:hAnsi="Verdana"/>
                <w:lang w:val="en-US"/>
              </w:rPr>
              <w:t>January to April</w:t>
            </w:r>
          </w:p>
          <w:p w14:paraId="39CB7BA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E54AF9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21E1AEA5"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9F5A18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04C839F" w14:textId="77777777" w:rsidR="00583DB6" w:rsidRDefault="00583DB6" w:rsidP="00257592">
      <w:pPr>
        <w:spacing w:before="120"/>
        <w:rPr>
          <w:rFonts w:ascii="Verdana" w:hAnsi="Verdana"/>
          <w:b/>
          <w:sz w:val="8"/>
          <w:szCs w:val="8"/>
          <w:lang w:val="en-US"/>
        </w:rPr>
      </w:pPr>
    </w:p>
    <w:p w14:paraId="32622F9F"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tbl>
      <w:tblPr>
        <w:tblStyle w:val="Grigliatabella"/>
        <w:tblW w:w="0" w:type="auto"/>
        <w:tblLook w:val="04A0" w:firstRow="1" w:lastRow="0" w:firstColumn="1" w:lastColumn="0" w:noHBand="0" w:noVBand="1"/>
      </w:tblPr>
      <w:tblGrid>
        <w:gridCol w:w="9210"/>
      </w:tblGrid>
      <w:tr w:rsidR="004A7EF7" w:rsidRPr="005458DA" w14:paraId="30FCAAB5" w14:textId="77777777" w:rsidTr="00116B56">
        <w:trPr>
          <w:trHeight w:val="4859"/>
        </w:trPr>
        <w:tc>
          <w:tcPr>
            <w:tcW w:w="9210" w:type="dxa"/>
            <w:tcBorders>
              <w:bottom w:val="nil"/>
            </w:tcBorders>
          </w:tcPr>
          <w:p w14:paraId="7BC9BDD3"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5844A6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5458DA" w14:paraId="13A05EEA" w14:textId="77777777" w:rsidTr="00953535">
              <w:trPr>
                <w:trHeight w:hRule="exact" w:val="501"/>
              </w:trPr>
              <w:tc>
                <w:tcPr>
                  <w:tcW w:w="1303" w:type="dxa"/>
                  <w:vAlign w:val="center"/>
                </w:tcPr>
                <w:p w14:paraId="3F2729E9" w14:textId="77777777" w:rsidR="00953535" w:rsidRPr="00C86F01" w:rsidRDefault="00953535" w:rsidP="00953535">
                  <w:pPr>
                    <w:jc w:val="center"/>
                    <w:rPr>
                      <w:rFonts w:ascii="Verdana" w:hAnsi="Verdana"/>
                      <w:b/>
                      <w:i/>
                      <w:sz w:val="16"/>
                      <w:szCs w:val="16"/>
                      <w:lang w:val="en-US"/>
                    </w:rPr>
                  </w:pPr>
                  <w:r w:rsidRPr="00C86F01">
                    <w:rPr>
                      <w:rFonts w:ascii="Verdana" w:hAnsi="Verdana"/>
                      <w:b/>
                      <w:i/>
                      <w:sz w:val="16"/>
                      <w:szCs w:val="16"/>
                      <w:lang w:val="en-US"/>
                    </w:rPr>
                    <w:t>Paramet</w:t>
                  </w:r>
                  <w:r w:rsidR="000E2937" w:rsidRPr="00C86F01">
                    <w:rPr>
                      <w:rFonts w:ascii="Verdana" w:hAnsi="Verdana"/>
                      <w:b/>
                      <w:i/>
                      <w:sz w:val="16"/>
                      <w:szCs w:val="16"/>
                      <w:lang w:val="en-US"/>
                    </w:rPr>
                    <w:t>ers</w:t>
                  </w:r>
                </w:p>
              </w:tc>
              <w:tc>
                <w:tcPr>
                  <w:tcW w:w="829" w:type="dxa"/>
                  <w:vAlign w:val="center"/>
                </w:tcPr>
                <w:p w14:paraId="5C7F96FA" w14:textId="77777777" w:rsidR="00953535" w:rsidRPr="00C86F01" w:rsidRDefault="00953535" w:rsidP="00953535">
                  <w:pPr>
                    <w:jc w:val="center"/>
                    <w:rPr>
                      <w:rFonts w:ascii="Verdana" w:hAnsi="Verdana"/>
                      <w:b/>
                      <w:bCs/>
                      <w:i/>
                      <w:sz w:val="16"/>
                      <w:szCs w:val="16"/>
                      <w:lang w:val="en-US"/>
                    </w:rPr>
                  </w:pPr>
                  <w:r w:rsidRPr="00C86F01">
                    <w:rPr>
                      <w:rFonts w:ascii="Verdana" w:hAnsi="Verdana"/>
                      <w:b/>
                      <w:bCs/>
                      <w:i/>
                      <w:sz w:val="16"/>
                      <w:szCs w:val="16"/>
                      <w:lang w:val="en-US"/>
                    </w:rPr>
                    <w:t>Target</w:t>
                  </w:r>
                </w:p>
              </w:tc>
              <w:tc>
                <w:tcPr>
                  <w:tcW w:w="764" w:type="dxa"/>
                  <w:vAlign w:val="center"/>
                </w:tcPr>
                <w:p w14:paraId="25CFCBAA" w14:textId="77777777" w:rsidR="00953535" w:rsidRPr="00C86F01" w:rsidRDefault="00953535" w:rsidP="00953535">
                  <w:pPr>
                    <w:jc w:val="center"/>
                    <w:rPr>
                      <w:rFonts w:ascii="Verdana" w:hAnsi="Verdana"/>
                      <w:b/>
                      <w:bCs/>
                      <w:i/>
                      <w:sz w:val="16"/>
                      <w:szCs w:val="16"/>
                      <w:lang w:val="en-US"/>
                    </w:rPr>
                  </w:pPr>
                  <w:r w:rsidRPr="00C86F01">
                    <w:rPr>
                      <w:rFonts w:ascii="Verdana" w:hAnsi="Verdana"/>
                      <w:b/>
                      <w:bCs/>
                      <w:i/>
                      <w:sz w:val="16"/>
                      <w:szCs w:val="16"/>
                      <w:lang w:val="en-US"/>
                    </w:rPr>
                    <w:t>Min</w:t>
                  </w:r>
                </w:p>
              </w:tc>
              <w:tc>
                <w:tcPr>
                  <w:tcW w:w="850" w:type="dxa"/>
                  <w:vAlign w:val="center"/>
                </w:tcPr>
                <w:p w14:paraId="2FC5003E" w14:textId="77777777" w:rsidR="00953535" w:rsidRPr="00C86F01" w:rsidRDefault="00953535" w:rsidP="00953535">
                  <w:pPr>
                    <w:jc w:val="center"/>
                    <w:rPr>
                      <w:rFonts w:ascii="Verdana" w:hAnsi="Verdana"/>
                      <w:b/>
                      <w:bCs/>
                      <w:i/>
                      <w:sz w:val="16"/>
                      <w:szCs w:val="16"/>
                      <w:lang w:val="en-US"/>
                    </w:rPr>
                  </w:pPr>
                  <w:r w:rsidRPr="00C86F01">
                    <w:rPr>
                      <w:rFonts w:ascii="Verdana" w:hAnsi="Verdana"/>
                      <w:b/>
                      <w:bCs/>
                      <w:i/>
                      <w:sz w:val="16"/>
                      <w:szCs w:val="16"/>
                      <w:lang w:val="en-US"/>
                    </w:rPr>
                    <w:t>Max</w:t>
                  </w:r>
                </w:p>
              </w:tc>
              <w:tc>
                <w:tcPr>
                  <w:tcW w:w="851" w:type="dxa"/>
                  <w:vAlign w:val="center"/>
                </w:tcPr>
                <w:p w14:paraId="33A708F1" w14:textId="77777777" w:rsidR="00953535" w:rsidRPr="00C86F01" w:rsidRDefault="00953535" w:rsidP="00953535">
                  <w:pPr>
                    <w:jc w:val="center"/>
                    <w:rPr>
                      <w:rFonts w:ascii="Verdana" w:hAnsi="Verdana"/>
                      <w:b/>
                      <w:bCs/>
                      <w:i/>
                      <w:sz w:val="16"/>
                      <w:szCs w:val="16"/>
                      <w:lang w:val="en-US"/>
                    </w:rPr>
                  </w:pPr>
                  <w:r w:rsidRPr="00C86F01">
                    <w:rPr>
                      <w:rFonts w:ascii="Verdana" w:hAnsi="Verdana"/>
                      <w:b/>
                      <w:bCs/>
                      <w:i/>
                      <w:sz w:val="16"/>
                      <w:szCs w:val="16"/>
                      <w:lang w:val="en-US"/>
                    </w:rPr>
                    <w:t>Unit</w:t>
                  </w:r>
                </w:p>
              </w:tc>
              <w:tc>
                <w:tcPr>
                  <w:tcW w:w="1559" w:type="dxa"/>
                  <w:vAlign w:val="center"/>
                </w:tcPr>
                <w:p w14:paraId="2A0EC4CB" w14:textId="77777777" w:rsidR="00953535" w:rsidRPr="00C86F01" w:rsidRDefault="00953535" w:rsidP="00953535">
                  <w:pPr>
                    <w:jc w:val="center"/>
                    <w:rPr>
                      <w:rFonts w:ascii="Verdana" w:hAnsi="Verdana"/>
                      <w:b/>
                      <w:i/>
                      <w:sz w:val="16"/>
                      <w:szCs w:val="16"/>
                      <w:lang w:val="en-US"/>
                    </w:rPr>
                  </w:pPr>
                  <w:r w:rsidRPr="00C86F01">
                    <w:rPr>
                      <w:rFonts w:ascii="Verdana" w:hAnsi="Verdana"/>
                      <w:b/>
                      <w:i/>
                      <w:sz w:val="16"/>
                      <w:szCs w:val="16"/>
                      <w:lang w:val="en-US"/>
                    </w:rPr>
                    <w:t>Met</w:t>
                  </w:r>
                  <w:r w:rsidR="000E2937" w:rsidRPr="00C86F01">
                    <w:rPr>
                      <w:rFonts w:ascii="Verdana" w:hAnsi="Verdana"/>
                      <w:b/>
                      <w:i/>
                      <w:sz w:val="16"/>
                      <w:szCs w:val="16"/>
                      <w:lang w:val="en-US"/>
                    </w:rPr>
                    <w:t>hod</w:t>
                  </w:r>
                </w:p>
              </w:tc>
            </w:tr>
            <w:tr w:rsidR="00D542AE" w:rsidRPr="005458DA" w14:paraId="6AD2F829" w14:textId="77777777" w:rsidTr="00953535">
              <w:trPr>
                <w:trHeight w:hRule="exact" w:val="501"/>
              </w:trPr>
              <w:tc>
                <w:tcPr>
                  <w:tcW w:w="1303" w:type="dxa"/>
                  <w:vAlign w:val="center"/>
                </w:tcPr>
                <w:p w14:paraId="0A65EF35" w14:textId="77777777" w:rsidR="00D542AE" w:rsidRPr="00C86F01" w:rsidRDefault="00D542AE" w:rsidP="00953535">
                  <w:pPr>
                    <w:jc w:val="center"/>
                    <w:rPr>
                      <w:rFonts w:ascii="Verdana" w:hAnsi="Verdana"/>
                      <w:i/>
                      <w:sz w:val="16"/>
                      <w:szCs w:val="16"/>
                      <w:lang w:val="en-US"/>
                    </w:rPr>
                  </w:pPr>
                  <w:r w:rsidRPr="00C86F01">
                    <w:rPr>
                      <w:rFonts w:ascii="Verdana" w:hAnsi="Verdana"/>
                      <w:i/>
                      <w:sz w:val="16"/>
                      <w:szCs w:val="16"/>
                      <w:lang w:val="en-US"/>
                    </w:rPr>
                    <w:t>Brix</w:t>
                  </w:r>
                </w:p>
              </w:tc>
              <w:tc>
                <w:tcPr>
                  <w:tcW w:w="829" w:type="dxa"/>
                  <w:vAlign w:val="center"/>
                </w:tcPr>
                <w:p w14:paraId="03968093" w14:textId="382B6946"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6</w:t>
                  </w:r>
                  <w:r w:rsidR="004A3B91">
                    <w:rPr>
                      <w:rFonts w:ascii="Verdana" w:hAnsi="Verdana"/>
                      <w:sz w:val="16"/>
                      <w:szCs w:val="16"/>
                      <w:lang w:val="en-US"/>
                    </w:rPr>
                    <w:t>0</w:t>
                  </w:r>
                </w:p>
              </w:tc>
              <w:tc>
                <w:tcPr>
                  <w:tcW w:w="764" w:type="dxa"/>
                  <w:vAlign w:val="center"/>
                </w:tcPr>
                <w:p w14:paraId="3FCF4358" w14:textId="2B10D7BC" w:rsidR="00D542AE" w:rsidRPr="00C86F01" w:rsidRDefault="004A3B91" w:rsidP="005D4566">
                  <w:pPr>
                    <w:jc w:val="center"/>
                    <w:rPr>
                      <w:rFonts w:ascii="Verdana" w:hAnsi="Verdana"/>
                      <w:sz w:val="16"/>
                      <w:szCs w:val="16"/>
                      <w:lang w:val="en-US"/>
                    </w:rPr>
                  </w:pPr>
                  <w:r>
                    <w:rPr>
                      <w:rFonts w:ascii="Verdana" w:hAnsi="Verdana"/>
                      <w:sz w:val="16"/>
                      <w:szCs w:val="16"/>
                      <w:lang w:val="en-US"/>
                    </w:rPr>
                    <w:t>55</w:t>
                  </w:r>
                </w:p>
              </w:tc>
              <w:tc>
                <w:tcPr>
                  <w:tcW w:w="850" w:type="dxa"/>
                  <w:vAlign w:val="center"/>
                </w:tcPr>
                <w:p w14:paraId="0D576CCD" w14:textId="32F18584"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6</w:t>
                  </w:r>
                  <w:r w:rsidR="004A3B91">
                    <w:rPr>
                      <w:rFonts w:ascii="Verdana" w:hAnsi="Verdana"/>
                      <w:sz w:val="16"/>
                      <w:szCs w:val="16"/>
                      <w:lang w:val="en-US"/>
                    </w:rPr>
                    <w:t>5</w:t>
                  </w:r>
                </w:p>
              </w:tc>
              <w:tc>
                <w:tcPr>
                  <w:tcW w:w="851" w:type="dxa"/>
                  <w:vAlign w:val="center"/>
                </w:tcPr>
                <w:p w14:paraId="6DF5A22D" w14:textId="77777777"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w:t>
                  </w:r>
                </w:p>
              </w:tc>
              <w:tc>
                <w:tcPr>
                  <w:tcW w:w="1559" w:type="dxa"/>
                  <w:vAlign w:val="center"/>
                </w:tcPr>
                <w:p w14:paraId="035B90E9" w14:textId="77777777" w:rsidR="00D542AE" w:rsidRPr="00C86F01" w:rsidRDefault="00D542AE" w:rsidP="00953535">
                  <w:pPr>
                    <w:snapToGrid w:val="0"/>
                    <w:jc w:val="center"/>
                    <w:rPr>
                      <w:rFonts w:ascii="Verdana" w:hAnsi="Verdana"/>
                      <w:sz w:val="16"/>
                      <w:szCs w:val="16"/>
                      <w:lang w:val="en-US"/>
                    </w:rPr>
                  </w:pPr>
                  <w:r w:rsidRPr="00C86F01">
                    <w:rPr>
                      <w:rFonts w:ascii="Verdana" w:hAnsi="Verdana"/>
                      <w:sz w:val="16"/>
                      <w:szCs w:val="16"/>
                      <w:lang w:val="en-US"/>
                    </w:rPr>
                    <w:t>IFU 8,1991</w:t>
                  </w:r>
                </w:p>
              </w:tc>
            </w:tr>
            <w:tr w:rsidR="00D542AE" w:rsidRPr="005458DA" w14:paraId="0C066B0E" w14:textId="77777777" w:rsidTr="00953535">
              <w:trPr>
                <w:trHeight w:hRule="exact" w:val="501"/>
              </w:trPr>
              <w:tc>
                <w:tcPr>
                  <w:tcW w:w="1303" w:type="dxa"/>
                  <w:vAlign w:val="center"/>
                </w:tcPr>
                <w:p w14:paraId="3A871B9B" w14:textId="77777777" w:rsidR="00D542AE" w:rsidRPr="00C86F01" w:rsidRDefault="00D542AE" w:rsidP="00953535">
                  <w:pPr>
                    <w:jc w:val="center"/>
                    <w:rPr>
                      <w:rFonts w:ascii="Verdana" w:hAnsi="Verdana"/>
                      <w:i/>
                      <w:sz w:val="16"/>
                      <w:szCs w:val="16"/>
                      <w:lang w:val="en-US"/>
                    </w:rPr>
                  </w:pPr>
                  <w:r w:rsidRPr="00C86F01">
                    <w:rPr>
                      <w:rFonts w:ascii="Verdana" w:hAnsi="Verdana"/>
                      <w:i/>
                      <w:sz w:val="16"/>
                      <w:szCs w:val="16"/>
                      <w:lang w:val="en-US"/>
                    </w:rPr>
                    <w:t>Acidity</w:t>
                  </w:r>
                </w:p>
              </w:tc>
              <w:tc>
                <w:tcPr>
                  <w:tcW w:w="829" w:type="dxa"/>
                  <w:vAlign w:val="center"/>
                </w:tcPr>
                <w:p w14:paraId="6C3AD38F" w14:textId="77777777" w:rsidR="00D542AE" w:rsidRPr="00C86F01" w:rsidRDefault="00D542AE" w:rsidP="005D4566">
                  <w:pPr>
                    <w:jc w:val="center"/>
                    <w:rPr>
                      <w:rFonts w:ascii="Verdana" w:hAnsi="Verdana"/>
                      <w:sz w:val="16"/>
                      <w:szCs w:val="16"/>
                      <w:lang w:val="en-US"/>
                    </w:rPr>
                  </w:pPr>
                </w:p>
              </w:tc>
              <w:tc>
                <w:tcPr>
                  <w:tcW w:w="764" w:type="dxa"/>
                  <w:vAlign w:val="center"/>
                </w:tcPr>
                <w:p w14:paraId="27D31561" w14:textId="77777777"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5</w:t>
                  </w:r>
                </w:p>
              </w:tc>
              <w:tc>
                <w:tcPr>
                  <w:tcW w:w="850" w:type="dxa"/>
                  <w:vAlign w:val="center"/>
                </w:tcPr>
                <w:p w14:paraId="67E7EA99" w14:textId="77777777"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8</w:t>
                  </w:r>
                </w:p>
              </w:tc>
              <w:tc>
                <w:tcPr>
                  <w:tcW w:w="851" w:type="dxa"/>
                  <w:vAlign w:val="center"/>
                </w:tcPr>
                <w:p w14:paraId="471FF0E8" w14:textId="77777777"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 p/p</w:t>
                  </w:r>
                </w:p>
              </w:tc>
              <w:tc>
                <w:tcPr>
                  <w:tcW w:w="1559" w:type="dxa"/>
                  <w:vAlign w:val="center"/>
                </w:tcPr>
                <w:p w14:paraId="2F69E1C1" w14:textId="77777777" w:rsidR="00D542AE" w:rsidRPr="00C86F01" w:rsidRDefault="00D542AE" w:rsidP="00953535">
                  <w:pPr>
                    <w:snapToGrid w:val="0"/>
                    <w:jc w:val="center"/>
                    <w:rPr>
                      <w:rFonts w:ascii="Verdana" w:hAnsi="Verdana"/>
                      <w:sz w:val="16"/>
                      <w:szCs w:val="16"/>
                      <w:lang w:val="en-US"/>
                    </w:rPr>
                  </w:pPr>
                  <w:r w:rsidRPr="00C86F01">
                    <w:rPr>
                      <w:rFonts w:ascii="Verdana" w:hAnsi="Verdana"/>
                      <w:sz w:val="16"/>
                      <w:szCs w:val="16"/>
                      <w:lang w:val="en-US"/>
                    </w:rPr>
                    <w:t>IFU 3,1996</w:t>
                  </w:r>
                </w:p>
              </w:tc>
            </w:tr>
            <w:tr w:rsidR="00D542AE" w:rsidRPr="005458DA" w14:paraId="48283F78" w14:textId="77777777" w:rsidTr="00953535">
              <w:trPr>
                <w:trHeight w:hRule="exact" w:val="501"/>
              </w:trPr>
              <w:tc>
                <w:tcPr>
                  <w:tcW w:w="1303" w:type="dxa"/>
                  <w:vAlign w:val="center"/>
                </w:tcPr>
                <w:p w14:paraId="6D45A591" w14:textId="77777777" w:rsidR="00D542AE" w:rsidRPr="00C86F01" w:rsidRDefault="00D542AE" w:rsidP="00953535">
                  <w:pPr>
                    <w:jc w:val="center"/>
                    <w:rPr>
                      <w:rFonts w:ascii="Verdana" w:hAnsi="Verdana"/>
                      <w:i/>
                      <w:sz w:val="16"/>
                      <w:szCs w:val="16"/>
                      <w:lang w:val="en-US"/>
                    </w:rPr>
                  </w:pPr>
                  <w:r w:rsidRPr="00C86F01">
                    <w:rPr>
                      <w:rFonts w:ascii="Verdana" w:hAnsi="Verdana"/>
                      <w:i/>
                      <w:sz w:val="16"/>
                      <w:szCs w:val="16"/>
                      <w:lang w:val="en-US"/>
                    </w:rPr>
                    <w:t>Ratio</w:t>
                  </w:r>
                </w:p>
              </w:tc>
              <w:tc>
                <w:tcPr>
                  <w:tcW w:w="829" w:type="dxa"/>
                  <w:vAlign w:val="center"/>
                </w:tcPr>
                <w:p w14:paraId="23ED8F55" w14:textId="77777777" w:rsidR="00D542AE" w:rsidRPr="00C86F01" w:rsidRDefault="00985AC7" w:rsidP="005D4566">
                  <w:pPr>
                    <w:jc w:val="center"/>
                    <w:rPr>
                      <w:rFonts w:ascii="Verdana" w:hAnsi="Verdana"/>
                      <w:sz w:val="16"/>
                      <w:szCs w:val="16"/>
                      <w:lang w:val="en-US"/>
                    </w:rPr>
                  </w:pPr>
                  <w:r>
                    <w:rPr>
                      <w:rFonts w:ascii="Verdana" w:hAnsi="Verdana"/>
                      <w:sz w:val="16"/>
                      <w:szCs w:val="16"/>
                      <w:lang w:val="en-US"/>
                    </w:rPr>
                    <w:t>12</w:t>
                  </w:r>
                </w:p>
              </w:tc>
              <w:tc>
                <w:tcPr>
                  <w:tcW w:w="764" w:type="dxa"/>
                  <w:vAlign w:val="center"/>
                </w:tcPr>
                <w:p w14:paraId="6BA079D5" w14:textId="77777777" w:rsidR="00D542AE" w:rsidRPr="00C86F01" w:rsidRDefault="00D542AE" w:rsidP="005D4566">
                  <w:pPr>
                    <w:jc w:val="center"/>
                    <w:rPr>
                      <w:rFonts w:ascii="Verdana" w:hAnsi="Verdana"/>
                      <w:sz w:val="16"/>
                      <w:szCs w:val="16"/>
                      <w:lang w:val="en-US"/>
                    </w:rPr>
                  </w:pPr>
                </w:p>
              </w:tc>
              <w:tc>
                <w:tcPr>
                  <w:tcW w:w="850" w:type="dxa"/>
                  <w:vAlign w:val="center"/>
                </w:tcPr>
                <w:p w14:paraId="066EC4F0" w14:textId="77777777" w:rsidR="00D542AE" w:rsidRPr="00C86F01" w:rsidRDefault="00D542AE" w:rsidP="005D4566">
                  <w:pPr>
                    <w:jc w:val="center"/>
                    <w:rPr>
                      <w:rFonts w:ascii="Verdana" w:hAnsi="Verdana"/>
                      <w:sz w:val="16"/>
                      <w:szCs w:val="16"/>
                      <w:lang w:val="en-US"/>
                    </w:rPr>
                  </w:pPr>
                </w:p>
              </w:tc>
              <w:tc>
                <w:tcPr>
                  <w:tcW w:w="851" w:type="dxa"/>
                  <w:vAlign w:val="center"/>
                </w:tcPr>
                <w:p w14:paraId="6285D5AC" w14:textId="77777777" w:rsidR="00D542AE" w:rsidRPr="00C86F01" w:rsidRDefault="00D542AE" w:rsidP="005D4566">
                  <w:pPr>
                    <w:jc w:val="center"/>
                    <w:rPr>
                      <w:rFonts w:ascii="Verdana" w:hAnsi="Verdana"/>
                      <w:sz w:val="16"/>
                      <w:szCs w:val="16"/>
                      <w:lang w:val="en-US"/>
                    </w:rPr>
                  </w:pPr>
                </w:p>
              </w:tc>
              <w:tc>
                <w:tcPr>
                  <w:tcW w:w="1559" w:type="dxa"/>
                  <w:vAlign w:val="center"/>
                </w:tcPr>
                <w:p w14:paraId="436300F3" w14:textId="77777777" w:rsidR="00D542AE" w:rsidRPr="00C86F01" w:rsidRDefault="00D542AE" w:rsidP="00953535">
                  <w:pPr>
                    <w:snapToGrid w:val="0"/>
                    <w:jc w:val="center"/>
                    <w:rPr>
                      <w:rFonts w:ascii="Verdana" w:hAnsi="Verdana"/>
                      <w:sz w:val="16"/>
                      <w:szCs w:val="16"/>
                      <w:lang w:val="en-US"/>
                    </w:rPr>
                  </w:pPr>
                  <w:r w:rsidRPr="00C86F01">
                    <w:rPr>
                      <w:rFonts w:ascii="Verdana" w:hAnsi="Verdana"/>
                      <w:sz w:val="16"/>
                      <w:szCs w:val="16"/>
                      <w:lang w:val="en-US"/>
                    </w:rPr>
                    <w:t>°Brix Correct/Acidity</w:t>
                  </w:r>
                </w:p>
              </w:tc>
            </w:tr>
            <w:tr w:rsidR="00985AC7" w:rsidRPr="005458DA" w14:paraId="56562EEE" w14:textId="77777777" w:rsidTr="00953535">
              <w:trPr>
                <w:trHeight w:hRule="exact" w:val="501"/>
              </w:trPr>
              <w:tc>
                <w:tcPr>
                  <w:tcW w:w="1303" w:type="dxa"/>
                  <w:vAlign w:val="center"/>
                </w:tcPr>
                <w:p w14:paraId="4B17CC97" w14:textId="77777777" w:rsidR="00985AC7" w:rsidRPr="00C86F01" w:rsidRDefault="00985AC7" w:rsidP="00953535">
                  <w:pPr>
                    <w:jc w:val="center"/>
                    <w:rPr>
                      <w:rFonts w:ascii="Verdana" w:hAnsi="Verdana"/>
                      <w:i/>
                      <w:sz w:val="16"/>
                      <w:szCs w:val="16"/>
                      <w:lang w:val="en-US"/>
                    </w:rPr>
                  </w:pPr>
                  <w:r w:rsidRPr="00C86F01">
                    <w:rPr>
                      <w:rFonts w:ascii="Verdana" w:hAnsi="Verdana"/>
                      <w:i/>
                      <w:sz w:val="16"/>
                      <w:szCs w:val="16"/>
                      <w:lang w:val="en-US"/>
                    </w:rPr>
                    <w:t>Ascorbic Acid</w:t>
                  </w:r>
                </w:p>
              </w:tc>
              <w:tc>
                <w:tcPr>
                  <w:tcW w:w="829" w:type="dxa"/>
                  <w:vAlign w:val="center"/>
                </w:tcPr>
                <w:p w14:paraId="6B108935" w14:textId="77777777" w:rsidR="00985AC7" w:rsidRPr="00805A1A" w:rsidRDefault="00985AC7" w:rsidP="00DC701C">
                  <w:pPr>
                    <w:jc w:val="center"/>
                    <w:rPr>
                      <w:rFonts w:ascii="Verdana" w:hAnsi="Verdana"/>
                      <w:sz w:val="16"/>
                      <w:szCs w:val="16"/>
                      <w:lang w:val="en-US"/>
                    </w:rPr>
                  </w:pPr>
                  <w:r w:rsidRPr="00805A1A">
                    <w:rPr>
                      <w:rFonts w:ascii="Verdana" w:hAnsi="Verdana"/>
                      <w:sz w:val="16"/>
                      <w:szCs w:val="16"/>
                      <w:lang w:val="en-US"/>
                    </w:rPr>
                    <w:t>550</w:t>
                  </w:r>
                </w:p>
              </w:tc>
              <w:tc>
                <w:tcPr>
                  <w:tcW w:w="764" w:type="dxa"/>
                  <w:vAlign w:val="center"/>
                </w:tcPr>
                <w:p w14:paraId="746C939D" w14:textId="77777777" w:rsidR="00985AC7" w:rsidRPr="00805A1A" w:rsidRDefault="00985AC7" w:rsidP="00DC701C">
                  <w:pPr>
                    <w:tabs>
                      <w:tab w:val="decimal" w:pos="12"/>
                    </w:tabs>
                    <w:jc w:val="center"/>
                    <w:rPr>
                      <w:rFonts w:ascii="Verdana" w:hAnsi="Verdana"/>
                      <w:sz w:val="16"/>
                      <w:szCs w:val="16"/>
                      <w:lang w:val="en-US"/>
                    </w:rPr>
                  </w:pPr>
                  <w:r w:rsidRPr="00805A1A">
                    <w:rPr>
                      <w:rFonts w:ascii="Verdana" w:hAnsi="Verdana"/>
                      <w:sz w:val="16"/>
                      <w:szCs w:val="16"/>
                      <w:lang w:val="en-US"/>
                    </w:rPr>
                    <w:t>500</w:t>
                  </w:r>
                </w:p>
              </w:tc>
              <w:tc>
                <w:tcPr>
                  <w:tcW w:w="850" w:type="dxa"/>
                  <w:vAlign w:val="center"/>
                </w:tcPr>
                <w:p w14:paraId="0467D477" w14:textId="77777777" w:rsidR="00985AC7" w:rsidRPr="00805A1A" w:rsidRDefault="00985AC7" w:rsidP="00DC701C">
                  <w:pPr>
                    <w:tabs>
                      <w:tab w:val="decimal" w:pos="12"/>
                      <w:tab w:val="decimal" w:pos="417"/>
                    </w:tabs>
                    <w:jc w:val="center"/>
                    <w:rPr>
                      <w:rFonts w:ascii="Verdana" w:hAnsi="Verdana"/>
                      <w:sz w:val="16"/>
                      <w:szCs w:val="16"/>
                      <w:lang w:val="en-US"/>
                    </w:rPr>
                  </w:pPr>
                  <w:r w:rsidRPr="00805A1A">
                    <w:rPr>
                      <w:rFonts w:ascii="Verdana" w:hAnsi="Verdana"/>
                      <w:sz w:val="16"/>
                      <w:szCs w:val="16"/>
                      <w:lang w:val="en-US"/>
                    </w:rPr>
                    <w:t>700</w:t>
                  </w:r>
                </w:p>
              </w:tc>
              <w:tc>
                <w:tcPr>
                  <w:tcW w:w="851" w:type="dxa"/>
                  <w:vAlign w:val="center"/>
                </w:tcPr>
                <w:p w14:paraId="1E4E9866" w14:textId="77777777" w:rsidR="00985AC7" w:rsidRPr="00C86F01" w:rsidRDefault="00985AC7" w:rsidP="005D4566">
                  <w:pPr>
                    <w:jc w:val="center"/>
                    <w:rPr>
                      <w:rFonts w:ascii="Verdana" w:hAnsi="Verdana"/>
                      <w:sz w:val="16"/>
                      <w:szCs w:val="16"/>
                      <w:lang w:val="en-US"/>
                    </w:rPr>
                  </w:pPr>
                  <w:r w:rsidRPr="00C86F01">
                    <w:rPr>
                      <w:rFonts w:ascii="Verdana" w:hAnsi="Verdana"/>
                      <w:sz w:val="16"/>
                      <w:szCs w:val="16"/>
                      <w:lang w:val="en-US"/>
                    </w:rPr>
                    <w:t>mg/l</w:t>
                  </w:r>
                </w:p>
              </w:tc>
              <w:tc>
                <w:tcPr>
                  <w:tcW w:w="1559" w:type="dxa"/>
                  <w:vAlign w:val="center"/>
                </w:tcPr>
                <w:p w14:paraId="48393940" w14:textId="77777777" w:rsidR="00985AC7" w:rsidRPr="00C86F01" w:rsidRDefault="00985AC7" w:rsidP="00953535">
                  <w:pPr>
                    <w:snapToGrid w:val="0"/>
                    <w:jc w:val="center"/>
                    <w:rPr>
                      <w:rFonts w:ascii="Verdana" w:hAnsi="Verdana"/>
                      <w:sz w:val="16"/>
                      <w:szCs w:val="16"/>
                      <w:lang w:val="en-US"/>
                    </w:rPr>
                  </w:pPr>
                  <w:r w:rsidRPr="00C86F01">
                    <w:rPr>
                      <w:rFonts w:ascii="Verdana" w:hAnsi="Verdana"/>
                      <w:sz w:val="16"/>
                      <w:szCs w:val="16"/>
                      <w:lang w:val="en-US"/>
                    </w:rPr>
                    <w:t>Internal Method</w:t>
                  </w:r>
                </w:p>
              </w:tc>
            </w:tr>
            <w:tr w:rsidR="00D542AE" w:rsidRPr="005458DA" w14:paraId="5F14BB9F" w14:textId="77777777" w:rsidTr="00953535">
              <w:trPr>
                <w:trHeight w:hRule="exact" w:val="501"/>
              </w:trPr>
              <w:tc>
                <w:tcPr>
                  <w:tcW w:w="1303" w:type="dxa"/>
                  <w:vAlign w:val="center"/>
                </w:tcPr>
                <w:p w14:paraId="435342C4" w14:textId="77777777" w:rsidR="00D542AE" w:rsidRPr="00C86F01" w:rsidRDefault="00D542AE" w:rsidP="00953535">
                  <w:pPr>
                    <w:jc w:val="center"/>
                    <w:rPr>
                      <w:rFonts w:ascii="Verdana" w:hAnsi="Verdana"/>
                      <w:i/>
                      <w:sz w:val="16"/>
                      <w:szCs w:val="16"/>
                      <w:lang w:val="en-US"/>
                    </w:rPr>
                  </w:pPr>
                  <w:r w:rsidRPr="00C86F01">
                    <w:rPr>
                      <w:rFonts w:ascii="Verdana" w:hAnsi="Verdana"/>
                      <w:i/>
                      <w:sz w:val="16"/>
                      <w:szCs w:val="16"/>
                      <w:lang w:val="en-US"/>
                    </w:rPr>
                    <w:t>Anthocyanin</w:t>
                  </w:r>
                </w:p>
              </w:tc>
              <w:tc>
                <w:tcPr>
                  <w:tcW w:w="829" w:type="dxa"/>
                  <w:vAlign w:val="center"/>
                </w:tcPr>
                <w:p w14:paraId="6C353F07" w14:textId="77777777" w:rsidR="00D542AE" w:rsidRPr="00C86F01" w:rsidRDefault="00D542AE" w:rsidP="005D4566">
                  <w:pPr>
                    <w:jc w:val="center"/>
                    <w:rPr>
                      <w:rFonts w:ascii="Verdana" w:hAnsi="Verdana"/>
                      <w:sz w:val="16"/>
                      <w:szCs w:val="16"/>
                      <w:lang w:val="en-US"/>
                    </w:rPr>
                  </w:pPr>
                </w:p>
              </w:tc>
              <w:tc>
                <w:tcPr>
                  <w:tcW w:w="764" w:type="dxa"/>
                  <w:vAlign w:val="center"/>
                </w:tcPr>
                <w:p w14:paraId="51BFE9FA" w14:textId="77777777" w:rsidR="00D542AE" w:rsidRPr="00C86F01" w:rsidRDefault="00D542AE" w:rsidP="005D4566">
                  <w:pPr>
                    <w:tabs>
                      <w:tab w:val="decimal" w:pos="12"/>
                    </w:tabs>
                    <w:jc w:val="center"/>
                    <w:rPr>
                      <w:rFonts w:ascii="Verdana" w:hAnsi="Verdana"/>
                      <w:sz w:val="16"/>
                      <w:szCs w:val="16"/>
                      <w:lang w:val="en-US"/>
                    </w:rPr>
                  </w:pPr>
                  <w:r w:rsidRPr="00C86F01">
                    <w:rPr>
                      <w:rFonts w:ascii="Verdana" w:hAnsi="Verdana"/>
                      <w:sz w:val="16"/>
                      <w:szCs w:val="16"/>
                      <w:lang w:val="en-US"/>
                    </w:rPr>
                    <w:t>200</w:t>
                  </w:r>
                </w:p>
              </w:tc>
              <w:tc>
                <w:tcPr>
                  <w:tcW w:w="850" w:type="dxa"/>
                  <w:vAlign w:val="center"/>
                </w:tcPr>
                <w:p w14:paraId="4A7FEE2B" w14:textId="77777777" w:rsidR="00D542AE" w:rsidRPr="00C86F01" w:rsidRDefault="00D542AE" w:rsidP="005D4566">
                  <w:pPr>
                    <w:tabs>
                      <w:tab w:val="decimal" w:pos="12"/>
                      <w:tab w:val="decimal" w:pos="417"/>
                    </w:tabs>
                    <w:jc w:val="center"/>
                    <w:rPr>
                      <w:rFonts w:ascii="Verdana" w:hAnsi="Verdana"/>
                      <w:sz w:val="16"/>
                      <w:szCs w:val="16"/>
                      <w:lang w:val="en-US"/>
                    </w:rPr>
                  </w:pPr>
                  <w:r w:rsidRPr="00C86F01">
                    <w:rPr>
                      <w:rFonts w:ascii="Verdana" w:hAnsi="Verdana"/>
                      <w:sz w:val="16"/>
                      <w:szCs w:val="16"/>
                      <w:lang w:val="en-US"/>
                    </w:rPr>
                    <w:t>600</w:t>
                  </w:r>
                </w:p>
              </w:tc>
              <w:tc>
                <w:tcPr>
                  <w:tcW w:w="851" w:type="dxa"/>
                  <w:vAlign w:val="center"/>
                </w:tcPr>
                <w:p w14:paraId="28E0B300" w14:textId="77777777" w:rsidR="00D542AE" w:rsidRPr="00C86F01" w:rsidRDefault="00D542AE" w:rsidP="005D4566">
                  <w:pPr>
                    <w:snapToGrid w:val="0"/>
                    <w:jc w:val="center"/>
                    <w:rPr>
                      <w:rFonts w:ascii="Verdana" w:hAnsi="Verdana"/>
                      <w:sz w:val="16"/>
                      <w:szCs w:val="16"/>
                      <w:lang w:val="en-US"/>
                    </w:rPr>
                  </w:pPr>
                  <w:r w:rsidRPr="00C86F01">
                    <w:rPr>
                      <w:rFonts w:ascii="Verdana" w:hAnsi="Verdana"/>
                      <w:sz w:val="16"/>
                      <w:szCs w:val="16"/>
                      <w:lang w:val="en-US"/>
                    </w:rPr>
                    <w:t>% v/v</w:t>
                  </w:r>
                </w:p>
              </w:tc>
              <w:tc>
                <w:tcPr>
                  <w:tcW w:w="1559" w:type="dxa"/>
                  <w:vAlign w:val="center"/>
                </w:tcPr>
                <w:p w14:paraId="4F3FD680" w14:textId="77777777"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IFU 60, 1991</w:t>
                  </w:r>
                </w:p>
              </w:tc>
            </w:tr>
            <w:tr w:rsidR="00D542AE" w:rsidRPr="005458DA" w14:paraId="3C97B38A" w14:textId="77777777" w:rsidTr="00953535">
              <w:trPr>
                <w:trHeight w:hRule="exact" w:val="501"/>
              </w:trPr>
              <w:tc>
                <w:tcPr>
                  <w:tcW w:w="1303" w:type="dxa"/>
                  <w:vAlign w:val="center"/>
                </w:tcPr>
                <w:p w14:paraId="396EBBC6" w14:textId="77777777" w:rsidR="00D542AE" w:rsidRPr="00C86F01" w:rsidRDefault="00D542AE" w:rsidP="00953535">
                  <w:pPr>
                    <w:jc w:val="center"/>
                    <w:rPr>
                      <w:rFonts w:ascii="Verdana" w:hAnsi="Verdana"/>
                      <w:i/>
                      <w:sz w:val="16"/>
                      <w:szCs w:val="16"/>
                      <w:lang w:val="en-US"/>
                    </w:rPr>
                  </w:pPr>
                  <w:r w:rsidRPr="00C86F01">
                    <w:rPr>
                      <w:rFonts w:ascii="Verdana" w:hAnsi="Verdana"/>
                      <w:i/>
                      <w:sz w:val="16"/>
                      <w:szCs w:val="16"/>
                      <w:lang w:val="en-US"/>
                    </w:rPr>
                    <w:t>Color ABS 430 NM</w:t>
                  </w:r>
                </w:p>
              </w:tc>
              <w:tc>
                <w:tcPr>
                  <w:tcW w:w="829" w:type="dxa"/>
                  <w:vAlign w:val="center"/>
                </w:tcPr>
                <w:p w14:paraId="68265BD1" w14:textId="77777777" w:rsidR="00D542AE" w:rsidRPr="00C86F01" w:rsidRDefault="00D542AE" w:rsidP="005D4566">
                  <w:pPr>
                    <w:jc w:val="center"/>
                    <w:rPr>
                      <w:rFonts w:ascii="Verdana" w:hAnsi="Verdana"/>
                      <w:sz w:val="16"/>
                      <w:szCs w:val="16"/>
                      <w:lang w:val="en-US"/>
                    </w:rPr>
                  </w:pPr>
                </w:p>
              </w:tc>
              <w:tc>
                <w:tcPr>
                  <w:tcW w:w="764" w:type="dxa"/>
                  <w:vAlign w:val="center"/>
                </w:tcPr>
                <w:p w14:paraId="229D464E" w14:textId="77777777" w:rsidR="00D542AE" w:rsidRPr="00C86F01" w:rsidRDefault="00D542AE" w:rsidP="005D4566">
                  <w:pPr>
                    <w:tabs>
                      <w:tab w:val="decimal" w:pos="12"/>
                    </w:tabs>
                    <w:jc w:val="center"/>
                    <w:rPr>
                      <w:rFonts w:ascii="Verdana" w:hAnsi="Verdana"/>
                      <w:sz w:val="16"/>
                      <w:szCs w:val="16"/>
                      <w:lang w:val="en-US"/>
                    </w:rPr>
                  </w:pPr>
                  <w:r w:rsidRPr="00C86F01">
                    <w:rPr>
                      <w:rFonts w:ascii="Verdana" w:hAnsi="Verdana"/>
                      <w:sz w:val="16"/>
                      <w:szCs w:val="16"/>
                      <w:lang w:val="en-US"/>
                    </w:rPr>
                    <w:t>0.450</w:t>
                  </w:r>
                </w:p>
              </w:tc>
              <w:tc>
                <w:tcPr>
                  <w:tcW w:w="850" w:type="dxa"/>
                  <w:vAlign w:val="center"/>
                </w:tcPr>
                <w:p w14:paraId="069EEEF6" w14:textId="77777777" w:rsidR="00D542AE" w:rsidRPr="00C86F01" w:rsidRDefault="00D542AE" w:rsidP="005D4566">
                  <w:pPr>
                    <w:tabs>
                      <w:tab w:val="decimal" w:pos="12"/>
                      <w:tab w:val="decimal" w:pos="417"/>
                    </w:tabs>
                    <w:jc w:val="center"/>
                    <w:rPr>
                      <w:rFonts w:ascii="Verdana" w:hAnsi="Verdana"/>
                      <w:sz w:val="16"/>
                      <w:szCs w:val="16"/>
                      <w:lang w:val="en-US"/>
                    </w:rPr>
                  </w:pPr>
                  <w:r w:rsidRPr="00C86F01">
                    <w:rPr>
                      <w:rFonts w:ascii="Verdana" w:hAnsi="Verdana"/>
                      <w:sz w:val="16"/>
                      <w:szCs w:val="16"/>
                      <w:lang w:val="en-US"/>
                    </w:rPr>
                    <w:t>0.750</w:t>
                  </w:r>
                </w:p>
              </w:tc>
              <w:tc>
                <w:tcPr>
                  <w:tcW w:w="851" w:type="dxa"/>
                  <w:vAlign w:val="center"/>
                </w:tcPr>
                <w:p w14:paraId="1A4217EE" w14:textId="77777777" w:rsidR="00D542AE" w:rsidRPr="00C86F01" w:rsidRDefault="00D542AE" w:rsidP="005D4566">
                  <w:pPr>
                    <w:snapToGrid w:val="0"/>
                    <w:jc w:val="center"/>
                    <w:rPr>
                      <w:rFonts w:ascii="Verdana" w:hAnsi="Verdana"/>
                      <w:sz w:val="16"/>
                      <w:szCs w:val="16"/>
                      <w:lang w:val="en-US"/>
                    </w:rPr>
                  </w:pPr>
                </w:p>
              </w:tc>
              <w:tc>
                <w:tcPr>
                  <w:tcW w:w="1559" w:type="dxa"/>
                  <w:vAlign w:val="center"/>
                </w:tcPr>
                <w:p w14:paraId="749CC0A7" w14:textId="77777777" w:rsidR="00D542AE" w:rsidRPr="00C86F01" w:rsidRDefault="00D542AE" w:rsidP="005D4566">
                  <w:pPr>
                    <w:snapToGrid w:val="0"/>
                    <w:jc w:val="center"/>
                    <w:rPr>
                      <w:rFonts w:ascii="Verdana" w:hAnsi="Verdana"/>
                      <w:sz w:val="16"/>
                      <w:szCs w:val="16"/>
                      <w:lang w:val="en-US"/>
                    </w:rPr>
                  </w:pPr>
                  <w:r w:rsidRPr="00C86F01">
                    <w:rPr>
                      <w:rFonts w:ascii="Verdana" w:hAnsi="Verdana"/>
                      <w:sz w:val="16"/>
                      <w:szCs w:val="16"/>
                      <w:lang w:val="en-US"/>
                    </w:rPr>
                    <w:t>Internal Method</w:t>
                  </w:r>
                </w:p>
              </w:tc>
            </w:tr>
            <w:tr w:rsidR="00D542AE" w:rsidRPr="005458DA" w14:paraId="248AC8B2" w14:textId="77777777" w:rsidTr="00953535">
              <w:trPr>
                <w:trHeight w:hRule="exact" w:val="501"/>
              </w:trPr>
              <w:tc>
                <w:tcPr>
                  <w:tcW w:w="1303" w:type="dxa"/>
                  <w:vAlign w:val="center"/>
                </w:tcPr>
                <w:p w14:paraId="22CF8C20" w14:textId="77777777" w:rsidR="00D542AE" w:rsidRPr="00C86F01" w:rsidRDefault="00D542AE" w:rsidP="005D4566">
                  <w:pPr>
                    <w:jc w:val="center"/>
                    <w:rPr>
                      <w:rFonts w:ascii="Verdana" w:hAnsi="Verdana"/>
                      <w:i/>
                      <w:sz w:val="16"/>
                      <w:szCs w:val="16"/>
                      <w:lang w:val="en-US"/>
                    </w:rPr>
                  </w:pPr>
                  <w:r w:rsidRPr="00C86F01">
                    <w:rPr>
                      <w:rFonts w:ascii="Verdana" w:hAnsi="Verdana"/>
                      <w:i/>
                      <w:sz w:val="16"/>
                      <w:szCs w:val="16"/>
                      <w:lang w:val="en-US"/>
                    </w:rPr>
                    <w:t>T%660 NM</w:t>
                  </w:r>
                </w:p>
              </w:tc>
              <w:tc>
                <w:tcPr>
                  <w:tcW w:w="829" w:type="dxa"/>
                  <w:vAlign w:val="center"/>
                </w:tcPr>
                <w:p w14:paraId="0F3F7D0C" w14:textId="77777777" w:rsidR="00D542AE" w:rsidRPr="00C86F01" w:rsidRDefault="00D542AE" w:rsidP="005D4566">
                  <w:pPr>
                    <w:jc w:val="center"/>
                    <w:rPr>
                      <w:rFonts w:ascii="Verdana" w:hAnsi="Verdana"/>
                      <w:sz w:val="16"/>
                      <w:szCs w:val="16"/>
                      <w:lang w:val="en-US"/>
                    </w:rPr>
                  </w:pPr>
                  <w:r w:rsidRPr="00C86F01">
                    <w:rPr>
                      <w:rFonts w:ascii="Verdana" w:hAnsi="Verdana"/>
                      <w:sz w:val="16"/>
                      <w:szCs w:val="16"/>
                      <w:lang w:val="en-US"/>
                    </w:rPr>
                    <w:t>90.0</w:t>
                  </w:r>
                </w:p>
              </w:tc>
              <w:tc>
                <w:tcPr>
                  <w:tcW w:w="764" w:type="dxa"/>
                  <w:vAlign w:val="center"/>
                </w:tcPr>
                <w:p w14:paraId="11ACEB89" w14:textId="77777777" w:rsidR="00D542AE" w:rsidRPr="00C86F01" w:rsidRDefault="00D542AE" w:rsidP="005D4566">
                  <w:pPr>
                    <w:tabs>
                      <w:tab w:val="decimal" w:pos="12"/>
                    </w:tabs>
                    <w:jc w:val="center"/>
                    <w:rPr>
                      <w:rFonts w:ascii="Verdana" w:hAnsi="Verdana"/>
                      <w:sz w:val="16"/>
                      <w:szCs w:val="16"/>
                      <w:lang w:val="en-US"/>
                    </w:rPr>
                  </w:pPr>
                </w:p>
              </w:tc>
              <w:tc>
                <w:tcPr>
                  <w:tcW w:w="850" w:type="dxa"/>
                  <w:vAlign w:val="center"/>
                </w:tcPr>
                <w:p w14:paraId="31D4A6C2" w14:textId="77777777" w:rsidR="00D542AE" w:rsidRPr="00C86F01" w:rsidRDefault="00D542AE" w:rsidP="005D4566">
                  <w:pPr>
                    <w:tabs>
                      <w:tab w:val="decimal" w:pos="12"/>
                      <w:tab w:val="decimal" w:pos="417"/>
                    </w:tabs>
                    <w:jc w:val="center"/>
                    <w:rPr>
                      <w:rFonts w:ascii="Verdana" w:hAnsi="Verdana"/>
                      <w:sz w:val="16"/>
                      <w:szCs w:val="16"/>
                      <w:lang w:val="en-US"/>
                    </w:rPr>
                  </w:pPr>
                </w:p>
              </w:tc>
              <w:tc>
                <w:tcPr>
                  <w:tcW w:w="851" w:type="dxa"/>
                  <w:vAlign w:val="center"/>
                </w:tcPr>
                <w:p w14:paraId="460E3EF6" w14:textId="77777777" w:rsidR="00D542AE" w:rsidRPr="00C86F01" w:rsidRDefault="00D542AE" w:rsidP="005D4566">
                  <w:pPr>
                    <w:snapToGrid w:val="0"/>
                    <w:jc w:val="center"/>
                    <w:rPr>
                      <w:rFonts w:ascii="Verdana" w:hAnsi="Verdana"/>
                      <w:sz w:val="16"/>
                      <w:szCs w:val="16"/>
                      <w:lang w:val="en-US"/>
                    </w:rPr>
                  </w:pPr>
                  <w:r w:rsidRPr="00C86F01">
                    <w:rPr>
                      <w:rFonts w:ascii="Verdana" w:hAnsi="Verdana"/>
                      <w:sz w:val="16"/>
                      <w:szCs w:val="16"/>
                      <w:lang w:val="en-US"/>
                    </w:rPr>
                    <w:t>% v/v</w:t>
                  </w:r>
                </w:p>
              </w:tc>
              <w:tc>
                <w:tcPr>
                  <w:tcW w:w="1559" w:type="dxa"/>
                  <w:vAlign w:val="center"/>
                </w:tcPr>
                <w:p w14:paraId="2B923F15" w14:textId="77777777" w:rsidR="00D542AE" w:rsidRPr="00C86F01" w:rsidRDefault="00D542AE" w:rsidP="005D4566">
                  <w:pPr>
                    <w:snapToGrid w:val="0"/>
                    <w:jc w:val="center"/>
                    <w:rPr>
                      <w:rFonts w:ascii="Verdana" w:hAnsi="Verdana"/>
                      <w:sz w:val="16"/>
                      <w:szCs w:val="16"/>
                      <w:lang w:val="en-US"/>
                    </w:rPr>
                  </w:pPr>
                  <w:r w:rsidRPr="00C86F01">
                    <w:rPr>
                      <w:rFonts w:ascii="Verdana" w:hAnsi="Verdana"/>
                      <w:sz w:val="16"/>
                      <w:szCs w:val="16"/>
                      <w:lang w:val="en-US"/>
                    </w:rPr>
                    <w:t>Internal Method</w:t>
                  </w:r>
                </w:p>
              </w:tc>
            </w:tr>
          </w:tbl>
          <w:p w14:paraId="7B4213C0" w14:textId="77777777" w:rsidR="003F1487" w:rsidRPr="00B11378" w:rsidRDefault="003F1487" w:rsidP="00F6263E">
            <w:pPr>
              <w:pStyle w:val="PreformattatoHTML"/>
              <w:shd w:val="clear" w:color="auto" w:fill="FFFFFF"/>
              <w:spacing w:before="120"/>
              <w:ind w:left="284" w:hanging="284"/>
              <w:rPr>
                <w:rFonts w:ascii="Verdana" w:hAnsi="Verdana"/>
                <w:color w:val="212121"/>
                <w:sz w:val="16"/>
                <w:szCs w:val="16"/>
                <w:lang w:val="en-US" w:eastAsia="it-IT"/>
              </w:rPr>
            </w:pPr>
            <w:r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0284ED0F" w14:textId="77777777" w:rsidTr="00116B56">
        <w:trPr>
          <w:trHeight w:val="8071"/>
        </w:trPr>
        <w:tc>
          <w:tcPr>
            <w:tcW w:w="9210" w:type="dxa"/>
            <w:tcBorders>
              <w:top w:val="nil"/>
            </w:tcBorders>
          </w:tcPr>
          <w:p w14:paraId="682DA24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803"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977"/>
              <w:gridCol w:w="784"/>
              <w:gridCol w:w="939"/>
              <w:gridCol w:w="940"/>
              <w:gridCol w:w="1723"/>
            </w:tblGrid>
            <w:tr w:rsidR="00953535" w:rsidRPr="005D4566" w14:paraId="7A2892C1" w14:textId="77777777" w:rsidTr="005D4566">
              <w:trPr>
                <w:trHeight w:hRule="exact" w:val="501"/>
                <w:tblHeader/>
              </w:trPr>
              <w:tc>
                <w:tcPr>
                  <w:tcW w:w="1440" w:type="dxa"/>
                  <w:vAlign w:val="center"/>
                </w:tcPr>
                <w:p w14:paraId="39B6F39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977" w:type="dxa"/>
                  <w:vAlign w:val="center"/>
                </w:tcPr>
                <w:p w14:paraId="3AAC402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84" w:type="dxa"/>
                  <w:vAlign w:val="center"/>
                </w:tcPr>
                <w:p w14:paraId="7D26C10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939" w:type="dxa"/>
                  <w:vAlign w:val="center"/>
                </w:tcPr>
                <w:p w14:paraId="52C8431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940" w:type="dxa"/>
                  <w:vAlign w:val="center"/>
                </w:tcPr>
                <w:p w14:paraId="67C1EA6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723" w:type="dxa"/>
                  <w:vAlign w:val="center"/>
                </w:tcPr>
                <w:p w14:paraId="154B05C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15992" w:rsidRPr="006A7C1C" w14:paraId="1520CCC5" w14:textId="77777777" w:rsidTr="00E142D8">
              <w:trPr>
                <w:trHeight w:hRule="exact" w:val="680"/>
                <w:tblHeader/>
              </w:trPr>
              <w:tc>
                <w:tcPr>
                  <w:tcW w:w="1440" w:type="dxa"/>
                  <w:vAlign w:val="center"/>
                </w:tcPr>
                <w:p w14:paraId="0192E78F" w14:textId="77777777" w:rsidR="00A15992" w:rsidRPr="002C594E" w:rsidRDefault="00A15992" w:rsidP="00A15992">
                  <w:pPr>
                    <w:snapToGrid w:val="0"/>
                    <w:jc w:val="center"/>
                    <w:rPr>
                      <w:rFonts w:ascii="Verdana" w:hAnsi="Verdana"/>
                      <w:i/>
                      <w:sz w:val="16"/>
                      <w:szCs w:val="16"/>
                      <w:lang w:val="en-US"/>
                    </w:rPr>
                  </w:pPr>
                  <w:r w:rsidRPr="002C594E">
                    <w:rPr>
                      <w:rFonts w:ascii="Verdana" w:hAnsi="Verdana"/>
                      <w:i/>
                      <w:sz w:val="16"/>
                      <w:szCs w:val="16"/>
                      <w:lang w:val="en-US"/>
                    </w:rPr>
                    <w:t>CMT</w:t>
                  </w:r>
                </w:p>
              </w:tc>
              <w:tc>
                <w:tcPr>
                  <w:tcW w:w="977" w:type="dxa"/>
                  <w:vAlign w:val="center"/>
                </w:tcPr>
                <w:p w14:paraId="7BCA0CB9"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784" w:type="dxa"/>
                  <w:vAlign w:val="center"/>
                </w:tcPr>
                <w:p w14:paraId="115702C2"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39" w:type="dxa"/>
                  <w:vAlign w:val="center"/>
                </w:tcPr>
                <w:p w14:paraId="52117A8F"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100</w:t>
                  </w:r>
                </w:p>
              </w:tc>
              <w:tc>
                <w:tcPr>
                  <w:tcW w:w="940" w:type="dxa"/>
                  <w:vAlign w:val="center"/>
                </w:tcPr>
                <w:p w14:paraId="03978EA1" w14:textId="77777777" w:rsidR="00A15992" w:rsidRPr="002C594E" w:rsidRDefault="00A15992" w:rsidP="00A15992">
                  <w:pPr>
                    <w:jc w:val="center"/>
                    <w:rPr>
                      <w:rFonts w:ascii="Verdana" w:hAnsi="Verdana"/>
                      <w:sz w:val="16"/>
                      <w:szCs w:val="16"/>
                      <w:lang w:val="en-US"/>
                    </w:rPr>
                  </w:pPr>
                  <w:proofErr w:type="spellStart"/>
                  <w:r w:rsidRPr="002C594E">
                    <w:rPr>
                      <w:rFonts w:ascii="Verdana" w:hAnsi="Verdana"/>
                      <w:sz w:val="16"/>
                      <w:szCs w:val="16"/>
                      <w:lang w:val="en-US"/>
                    </w:rPr>
                    <w:t>cfu</w:t>
                  </w:r>
                  <w:proofErr w:type="spellEnd"/>
                  <w:r w:rsidRPr="002C594E">
                    <w:rPr>
                      <w:rFonts w:ascii="Verdana" w:hAnsi="Verdana"/>
                      <w:sz w:val="16"/>
                      <w:szCs w:val="16"/>
                      <w:lang w:val="en-US"/>
                    </w:rPr>
                    <w:t>/ml</w:t>
                  </w:r>
                </w:p>
              </w:tc>
              <w:tc>
                <w:tcPr>
                  <w:tcW w:w="1723" w:type="dxa"/>
                  <w:tcBorders>
                    <w:top w:val="single" w:sz="4" w:space="0" w:color="auto"/>
                    <w:left w:val="single" w:sz="4" w:space="0" w:color="auto"/>
                    <w:bottom w:val="single" w:sz="4" w:space="0" w:color="auto"/>
                    <w:right w:val="single" w:sz="4" w:space="0" w:color="auto"/>
                  </w:tcBorders>
                  <w:vAlign w:val="center"/>
                </w:tcPr>
                <w:p w14:paraId="68475F52" w14:textId="77777777" w:rsidR="00A15992" w:rsidRDefault="00A15992" w:rsidP="00A1599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15992" w:rsidRPr="006A7C1C" w14:paraId="00B7396C" w14:textId="77777777" w:rsidTr="00E142D8">
              <w:trPr>
                <w:trHeight w:hRule="exact" w:val="680"/>
                <w:tblHeader/>
              </w:trPr>
              <w:tc>
                <w:tcPr>
                  <w:tcW w:w="1440" w:type="dxa"/>
                  <w:vAlign w:val="center"/>
                </w:tcPr>
                <w:p w14:paraId="265C5E56" w14:textId="77777777" w:rsidR="00A15992" w:rsidRPr="002C594E" w:rsidRDefault="00A15992" w:rsidP="00A15992">
                  <w:pPr>
                    <w:snapToGrid w:val="0"/>
                    <w:jc w:val="center"/>
                    <w:rPr>
                      <w:rFonts w:ascii="Verdana" w:hAnsi="Verdana"/>
                      <w:i/>
                      <w:sz w:val="16"/>
                      <w:szCs w:val="16"/>
                      <w:lang w:val="en-US"/>
                    </w:rPr>
                  </w:pPr>
                  <w:r w:rsidRPr="002C594E">
                    <w:rPr>
                      <w:rFonts w:ascii="Verdana" w:hAnsi="Verdana"/>
                      <w:i/>
                      <w:sz w:val="16"/>
                      <w:szCs w:val="16"/>
                      <w:lang w:val="en-US"/>
                    </w:rPr>
                    <w:t>Yeasts</w:t>
                  </w:r>
                </w:p>
              </w:tc>
              <w:tc>
                <w:tcPr>
                  <w:tcW w:w="977" w:type="dxa"/>
                  <w:vAlign w:val="center"/>
                </w:tcPr>
                <w:p w14:paraId="409BC8A2"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784" w:type="dxa"/>
                  <w:vAlign w:val="center"/>
                </w:tcPr>
                <w:p w14:paraId="336CBBF4"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39" w:type="dxa"/>
                  <w:vAlign w:val="center"/>
                </w:tcPr>
                <w:p w14:paraId="6D7355F5"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50</w:t>
                  </w:r>
                </w:p>
              </w:tc>
              <w:tc>
                <w:tcPr>
                  <w:tcW w:w="940" w:type="dxa"/>
                  <w:vAlign w:val="center"/>
                </w:tcPr>
                <w:p w14:paraId="7CB57B6E" w14:textId="77777777" w:rsidR="00A15992" w:rsidRPr="002C594E" w:rsidRDefault="00A15992" w:rsidP="00A15992">
                  <w:pPr>
                    <w:jc w:val="center"/>
                    <w:rPr>
                      <w:rFonts w:ascii="Verdana" w:hAnsi="Verdana"/>
                      <w:sz w:val="16"/>
                      <w:szCs w:val="16"/>
                      <w:lang w:val="en-US"/>
                    </w:rPr>
                  </w:pPr>
                  <w:proofErr w:type="spellStart"/>
                  <w:r w:rsidRPr="002C594E">
                    <w:rPr>
                      <w:rFonts w:ascii="Verdana" w:hAnsi="Verdana"/>
                      <w:sz w:val="16"/>
                      <w:szCs w:val="16"/>
                      <w:lang w:val="en-US"/>
                    </w:rPr>
                    <w:t>cfu</w:t>
                  </w:r>
                  <w:proofErr w:type="spellEnd"/>
                  <w:r w:rsidRPr="002C594E">
                    <w:rPr>
                      <w:rFonts w:ascii="Verdana" w:hAnsi="Verdana"/>
                      <w:sz w:val="16"/>
                      <w:szCs w:val="16"/>
                      <w:lang w:val="en-US"/>
                    </w:rPr>
                    <w:t>/ml</w:t>
                  </w:r>
                </w:p>
              </w:tc>
              <w:tc>
                <w:tcPr>
                  <w:tcW w:w="1723" w:type="dxa"/>
                  <w:tcBorders>
                    <w:top w:val="single" w:sz="4" w:space="0" w:color="auto"/>
                    <w:left w:val="single" w:sz="4" w:space="0" w:color="auto"/>
                    <w:bottom w:val="single" w:sz="4" w:space="0" w:color="auto"/>
                    <w:right w:val="single" w:sz="4" w:space="0" w:color="auto"/>
                  </w:tcBorders>
                  <w:vAlign w:val="center"/>
                </w:tcPr>
                <w:p w14:paraId="594D2CA9" w14:textId="77777777" w:rsidR="00A15992" w:rsidRDefault="00A15992" w:rsidP="00A1599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15992" w:rsidRPr="006A7C1C" w14:paraId="7759ADEC" w14:textId="77777777" w:rsidTr="00E142D8">
              <w:trPr>
                <w:trHeight w:hRule="exact" w:val="680"/>
                <w:tblHeader/>
              </w:trPr>
              <w:tc>
                <w:tcPr>
                  <w:tcW w:w="1440" w:type="dxa"/>
                  <w:vAlign w:val="center"/>
                </w:tcPr>
                <w:p w14:paraId="1022988A" w14:textId="77777777" w:rsidR="00A15992" w:rsidRPr="002C594E" w:rsidRDefault="00A15992" w:rsidP="00A15992">
                  <w:pPr>
                    <w:snapToGrid w:val="0"/>
                    <w:jc w:val="center"/>
                    <w:rPr>
                      <w:rFonts w:ascii="Verdana" w:hAnsi="Verdana"/>
                      <w:i/>
                      <w:sz w:val="16"/>
                      <w:szCs w:val="16"/>
                      <w:lang w:val="en-US"/>
                    </w:rPr>
                  </w:pPr>
                  <w:proofErr w:type="spellStart"/>
                  <w:r w:rsidRPr="002C594E">
                    <w:rPr>
                      <w:rFonts w:ascii="Verdana" w:hAnsi="Verdana"/>
                      <w:i/>
                      <w:sz w:val="16"/>
                      <w:szCs w:val="16"/>
                      <w:lang w:val="en-US"/>
                    </w:rPr>
                    <w:t>Moulds</w:t>
                  </w:r>
                  <w:proofErr w:type="spellEnd"/>
                </w:p>
              </w:tc>
              <w:tc>
                <w:tcPr>
                  <w:tcW w:w="977" w:type="dxa"/>
                  <w:vAlign w:val="center"/>
                </w:tcPr>
                <w:p w14:paraId="1A42915F"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784" w:type="dxa"/>
                  <w:vAlign w:val="center"/>
                </w:tcPr>
                <w:p w14:paraId="06CFA113"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39" w:type="dxa"/>
                  <w:vAlign w:val="center"/>
                </w:tcPr>
                <w:p w14:paraId="66631088"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30</w:t>
                  </w:r>
                </w:p>
              </w:tc>
              <w:tc>
                <w:tcPr>
                  <w:tcW w:w="940" w:type="dxa"/>
                  <w:vAlign w:val="center"/>
                </w:tcPr>
                <w:p w14:paraId="017E2390" w14:textId="77777777" w:rsidR="00A15992" w:rsidRPr="002C594E" w:rsidRDefault="00A15992" w:rsidP="00A15992">
                  <w:pPr>
                    <w:jc w:val="center"/>
                    <w:rPr>
                      <w:rFonts w:ascii="Verdana" w:hAnsi="Verdana"/>
                      <w:sz w:val="16"/>
                      <w:szCs w:val="16"/>
                      <w:lang w:val="en-US"/>
                    </w:rPr>
                  </w:pPr>
                  <w:proofErr w:type="spellStart"/>
                  <w:r w:rsidRPr="002C594E">
                    <w:rPr>
                      <w:rFonts w:ascii="Verdana" w:hAnsi="Verdana"/>
                      <w:sz w:val="16"/>
                      <w:szCs w:val="16"/>
                      <w:lang w:val="en-US"/>
                    </w:rPr>
                    <w:t>cfu</w:t>
                  </w:r>
                  <w:proofErr w:type="spellEnd"/>
                  <w:r w:rsidRPr="002C594E">
                    <w:rPr>
                      <w:rFonts w:ascii="Verdana" w:hAnsi="Verdana"/>
                      <w:sz w:val="16"/>
                      <w:szCs w:val="16"/>
                      <w:lang w:val="en-US"/>
                    </w:rPr>
                    <w:t>/ml</w:t>
                  </w:r>
                </w:p>
              </w:tc>
              <w:tc>
                <w:tcPr>
                  <w:tcW w:w="1723" w:type="dxa"/>
                  <w:tcBorders>
                    <w:top w:val="single" w:sz="4" w:space="0" w:color="auto"/>
                    <w:left w:val="single" w:sz="4" w:space="0" w:color="auto"/>
                    <w:bottom w:val="single" w:sz="4" w:space="0" w:color="auto"/>
                    <w:right w:val="single" w:sz="4" w:space="0" w:color="auto"/>
                  </w:tcBorders>
                  <w:vAlign w:val="center"/>
                </w:tcPr>
                <w:p w14:paraId="5F27078E" w14:textId="77777777" w:rsidR="00A15992" w:rsidRDefault="00A15992" w:rsidP="00A1599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15992" w:rsidRPr="006A7C1C" w14:paraId="31079259" w14:textId="77777777" w:rsidTr="00E142D8">
              <w:trPr>
                <w:trHeight w:hRule="exact" w:val="680"/>
                <w:tblHeader/>
              </w:trPr>
              <w:tc>
                <w:tcPr>
                  <w:tcW w:w="1440" w:type="dxa"/>
                  <w:vAlign w:val="center"/>
                </w:tcPr>
                <w:p w14:paraId="46722C26" w14:textId="77777777" w:rsidR="00A15992" w:rsidRPr="002C594E" w:rsidRDefault="00A15992" w:rsidP="00A15992">
                  <w:pPr>
                    <w:snapToGrid w:val="0"/>
                    <w:jc w:val="center"/>
                    <w:rPr>
                      <w:rFonts w:ascii="Verdana" w:hAnsi="Verdana"/>
                      <w:i/>
                      <w:sz w:val="16"/>
                      <w:szCs w:val="16"/>
                      <w:lang w:val="en-US"/>
                    </w:rPr>
                  </w:pPr>
                  <w:r w:rsidRPr="002C594E">
                    <w:rPr>
                      <w:rFonts w:ascii="Verdana" w:hAnsi="Verdana"/>
                      <w:i/>
                      <w:sz w:val="16"/>
                      <w:szCs w:val="16"/>
                      <w:lang w:val="en-US"/>
                    </w:rPr>
                    <w:t xml:space="preserve">Total Coliforms </w:t>
                  </w:r>
                </w:p>
              </w:tc>
              <w:tc>
                <w:tcPr>
                  <w:tcW w:w="977" w:type="dxa"/>
                  <w:vAlign w:val="center"/>
                </w:tcPr>
                <w:p w14:paraId="2514798F"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Absent</w:t>
                  </w:r>
                </w:p>
              </w:tc>
              <w:tc>
                <w:tcPr>
                  <w:tcW w:w="784" w:type="dxa"/>
                  <w:vAlign w:val="center"/>
                </w:tcPr>
                <w:p w14:paraId="1D882EEE"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39" w:type="dxa"/>
                  <w:vAlign w:val="center"/>
                </w:tcPr>
                <w:p w14:paraId="0C7D1AFC"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40" w:type="dxa"/>
                  <w:vAlign w:val="center"/>
                </w:tcPr>
                <w:p w14:paraId="3680E3B4" w14:textId="77777777" w:rsidR="00A15992" w:rsidRPr="002C594E" w:rsidRDefault="00A15992" w:rsidP="00A15992">
                  <w:pPr>
                    <w:jc w:val="center"/>
                    <w:rPr>
                      <w:rFonts w:ascii="Verdana" w:hAnsi="Verdana"/>
                      <w:sz w:val="16"/>
                      <w:szCs w:val="16"/>
                      <w:lang w:val="en-US"/>
                    </w:rPr>
                  </w:pPr>
                  <w:proofErr w:type="spellStart"/>
                  <w:r w:rsidRPr="002C594E">
                    <w:rPr>
                      <w:rFonts w:ascii="Verdana" w:hAnsi="Verdana"/>
                      <w:sz w:val="16"/>
                      <w:szCs w:val="16"/>
                      <w:lang w:val="en-US"/>
                    </w:rPr>
                    <w:t>cfu</w:t>
                  </w:r>
                  <w:proofErr w:type="spellEnd"/>
                  <w:r w:rsidRPr="002C594E">
                    <w:rPr>
                      <w:rFonts w:ascii="Verdana" w:hAnsi="Verdana"/>
                      <w:sz w:val="16"/>
                      <w:szCs w:val="16"/>
                      <w:lang w:val="en-US"/>
                    </w:rPr>
                    <w:t>/ml</w:t>
                  </w:r>
                </w:p>
              </w:tc>
              <w:tc>
                <w:tcPr>
                  <w:tcW w:w="1723" w:type="dxa"/>
                  <w:tcBorders>
                    <w:top w:val="single" w:sz="4" w:space="0" w:color="auto"/>
                    <w:left w:val="single" w:sz="4" w:space="0" w:color="auto"/>
                    <w:bottom w:val="single" w:sz="4" w:space="0" w:color="auto"/>
                    <w:right w:val="single" w:sz="4" w:space="0" w:color="auto"/>
                  </w:tcBorders>
                  <w:vAlign w:val="center"/>
                </w:tcPr>
                <w:p w14:paraId="09AC460A" w14:textId="77777777" w:rsidR="00A15992" w:rsidRDefault="00A15992" w:rsidP="00A1599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15992" w:rsidRPr="006A7C1C" w14:paraId="013AD6BA" w14:textId="77777777" w:rsidTr="00E142D8">
              <w:trPr>
                <w:trHeight w:hRule="exact" w:val="680"/>
                <w:tblHeader/>
              </w:trPr>
              <w:tc>
                <w:tcPr>
                  <w:tcW w:w="1440" w:type="dxa"/>
                  <w:vAlign w:val="center"/>
                </w:tcPr>
                <w:p w14:paraId="0A863A53" w14:textId="77777777" w:rsidR="00A15992" w:rsidRPr="002C594E" w:rsidRDefault="00A15992" w:rsidP="00A15992">
                  <w:pPr>
                    <w:snapToGrid w:val="0"/>
                    <w:jc w:val="center"/>
                    <w:rPr>
                      <w:rFonts w:ascii="Verdana" w:hAnsi="Verdana"/>
                      <w:i/>
                      <w:sz w:val="16"/>
                      <w:szCs w:val="16"/>
                      <w:lang w:val="en-US"/>
                    </w:rPr>
                  </w:pPr>
                  <w:r w:rsidRPr="002C594E">
                    <w:rPr>
                      <w:rFonts w:ascii="Verdana" w:hAnsi="Verdana"/>
                      <w:i/>
                      <w:sz w:val="16"/>
                      <w:szCs w:val="16"/>
                      <w:lang w:val="en-US"/>
                    </w:rPr>
                    <w:t>E. Coli</w:t>
                  </w:r>
                </w:p>
              </w:tc>
              <w:tc>
                <w:tcPr>
                  <w:tcW w:w="977" w:type="dxa"/>
                  <w:vAlign w:val="center"/>
                </w:tcPr>
                <w:p w14:paraId="5A783B65"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Absent</w:t>
                  </w:r>
                </w:p>
              </w:tc>
              <w:tc>
                <w:tcPr>
                  <w:tcW w:w="784" w:type="dxa"/>
                  <w:vAlign w:val="center"/>
                </w:tcPr>
                <w:p w14:paraId="518B8934"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39" w:type="dxa"/>
                  <w:vAlign w:val="center"/>
                </w:tcPr>
                <w:p w14:paraId="711B5EDD"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40" w:type="dxa"/>
                  <w:vAlign w:val="center"/>
                </w:tcPr>
                <w:p w14:paraId="42132F5C" w14:textId="77777777" w:rsidR="00A15992" w:rsidRPr="002C594E" w:rsidRDefault="00A15992" w:rsidP="00A15992">
                  <w:pPr>
                    <w:jc w:val="center"/>
                    <w:rPr>
                      <w:rFonts w:ascii="Verdana" w:hAnsi="Verdana"/>
                      <w:sz w:val="16"/>
                      <w:szCs w:val="16"/>
                      <w:lang w:val="en-US"/>
                    </w:rPr>
                  </w:pPr>
                  <w:proofErr w:type="spellStart"/>
                  <w:r w:rsidRPr="002C594E">
                    <w:rPr>
                      <w:rFonts w:ascii="Verdana" w:hAnsi="Verdana"/>
                      <w:sz w:val="16"/>
                      <w:szCs w:val="16"/>
                      <w:lang w:val="en-US"/>
                    </w:rPr>
                    <w:t>cfu</w:t>
                  </w:r>
                  <w:proofErr w:type="spellEnd"/>
                  <w:r w:rsidRPr="002C594E">
                    <w:rPr>
                      <w:rFonts w:ascii="Verdana" w:hAnsi="Verdana"/>
                      <w:sz w:val="16"/>
                      <w:szCs w:val="16"/>
                      <w:lang w:val="en-US"/>
                    </w:rPr>
                    <w:t>/ml</w:t>
                  </w:r>
                </w:p>
              </w:tc>
              <w:tc>
                <w:tcPr>
                  <w:tcW w:w="1723" w:type="dxa"/>
                  <w:tcBorders>
                    <w:top w:val="single" w:sz="4" w:space="0" w:color="auto"/>
                    <w:left w:val="single" w:sz="4" w:space="0" w:color="auto"/>
                    <w:bottom w:val="single" w:sz="4" w:space="0" w:color="auto"/>
                    <w:right w:val="single" w:sz="4" w:space="0" w:color="auto"/>
                  </w:tcBorders>
                  <w:vAlign w:val="center"/>
                </w:tcPr>
                <w:p w14:paraId="750CA5A0" w14:textId="77777777" w:rsidR="00A15992" w:rsidRDefault="00A15992" w:rsidP="00A1599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15992" w:rsidRPr="006A7C1C" w14:paraId="14AE5CE7" w14:textId="77777777" w:rsidTr="00E142D8">
              <w:trPr>
                <w:trHeight w:hRule="exact" w:val="680"/>
                <w:tblHeader/>
              </w:trPr>
              <w:tc>
                <w:tcPr>
                  <w:tcW w:w="1440" w:type="dxa"/>
                  <w:vAlign w:val="center"/>
                </w:tcPr>
                <w:p w14:paraId="494C4AC0" w14:textId="77777777" w:rsidR="00A15992" w:rsidRPr="002C594E" w:rsidRDefault="00A15992" w:rsidP="00A15992">
                  <w:pPr>
                    <w:snapToGrid w:val="0"/>
                    <w:jc w:val="center"/>
                    <w:rPr>
                      <w:rFonts w:ascii="Verdana" w:hAnsi="Verdana"/>
                      <w:i/>
                      <w:sz w:val="16"/>
                      <w:szCs w:val="16"/>
                      <w:lang w:val="en-US"/>
                    </w:rPr>
                  </w:pPr>
                  <w:r w:rsidRPr="002C594E">
                    <w:rPr>
                      <w:rFonts w:ascii="Verdana" w:hAnsi="Verdana"/>
                      <w:i/>
                      <w:sz w:val="16"/>
                      <w:szCs w:val="16"/>
                      <w:lang w:val="en-US"/>
                    </w:rPr>
                    <w:t>Salmonella</w:t>
                  </w:r>
                </w:p>
              </w:tc>
              <w:tc>
                <w:tcPr>
                  <w:tcW w:w="977" w:type="dxa"/>
                  <w:vAlign w:val="center"/>
                </w:tcPr>
                <w:p w14:paraId="0EDC95E6"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Absent</w:t>
                  </w:r>
                </w:p>
              </w:tc>
              <w:tc>
                <w:tcPr>
                  <w:tcW w:w="784" w:type="dxa"/>
                  <w:vAlign w:val="center"/>
                </w:tcPr>
                <w:p w14:paraId="3F6F57F2"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39" w:type="dxa"/>
                  <w:vAlign w:val="center"/>
                </w:tcPr>
                <w:p w14:paraId="2D8DAC04" w14:textId="77777777" w:rsidR="00A15992" w:rsidRPr="002C594E" w:rsidRDefault="00A15992" w:rsidP="00A15992">
                  <w:pPr>
                    <w:jc w:val="center"/>
                    <w:rPr>
                      <w:rFonts w:ascii="Verdana" w:hAnsi="Verdana"/>
                      <w:sz w:val="16"/>
                      <w:szCs w:val="16"/>
                      <w:lang w:val="en-US"/>
                    </w:rPr>
                  </w:pPr>
                  <w:r w:rsidRPr="002C594E">
                    <w:rPr>
                      <w:rFonts w:ascii="Verdana" w:hAnsi="Verdana"/>
                      <w:sz w:val="16"/>
                      <w:szCs w:val="16"/>
                      <w:lang w:val="en-US"/>
                    </w:rPr>
                    <w:t>-</w:t>
                  </w:r>
                </w:p>
              </w:tc>
              <w:tc>
                <w:tcPr>
                  <w:tcW w:w="940" w:type="dxa"/>
                  <w:vAlign w:val="center"/>
                </w:tcPr>
                <w:p w14:paraId="2F0CEBC6" w14:textId="77777777" w:rsidR="00A15992" w:rsidRPr="002C594E" w:rsidRDefault="00A15992" w:rsidP="00A15992">
                  <w:pPr>
                    <w:jc w:val="center"/>
                    <w:rPr>
                      <w:rFonts w:ascii="Verdana" w:hAnsi="Verdana"/>
                      <w:sz w:val="16"/>
                      <w:szCs w:val="16"/>
                      <w:lang w:val="en-US"/>
                    </w:rPr>
                  </w:pPr>
                  <w:proofErr w:type="spellStart"/>
                  <w:r w:rsidRPr="002C594E">
                    <w:rPr>
                      <w:rFonts w:ascii="Verdana" w:hAnsi="Verdana"/>
                      <w:sz w:val="16"/>
                      <w:szCs w:val="16"/>
                      <w:lang w:val="en-US"/>
                    </w:rPr>
                    <w:t>cfu</w:t>
                  </w:r>
                  <w:proofErr w:type="spellEnd"/>
                  <w:r w:rsidRPr="002C594E">
                    <w:rPr>
                      <w:rFonts w:ascii="Verdana" w:hAnsi="Verdana"/>
                      <w:sz w:val="16"/>
                      <w:szCs w:val="16"/>
                      <w:lang w:val="en-US"/>
                    </w:rPr>
                    <w:t>/ml</w:t>
                  </w:r>
                </w:p>
              </w:tc>
              <w:tc>
                <w:tcPr>
                  <w:tcW w:w="1723" w:type="dxa"/>
                  <w:tcBorders>
                    <w:top w:val="single" w:sz="4" w:space="0" w:color="auto"/>
                    <w:left w:val="single" w:sz="4" w:space="0" w:color="auto"/>
                    <w:bottom w:val="single" w:sz="4" w:space="0" w:color="auto"/>
                    <w:right w:val="single" w:sz="4" w:space="0" w:color="auto"/>
                  </w:tcBorders>
                  <w:vAlign w:val="center"/>
                </w:tcPr>
                <w:p w14:paraId="1DBDC800" w14:textId="77777777" w:rsidR="00A15992" w:rsidRDefault="00A15992" w:rsidP="00A15992">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002EC68A"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69F1B58" w14:textId="77777777" w:rsidTr="00977461">
              <w:trPr>
                <w:trHeight w:hRule="exact" w:val="510"/>
                <w:jc w:val="center"/>
              </w:trPr>
              <w:tc>
                <w:tcPr>
                  <w:tcW w:w="2228" w:type="dxa"/>
                  <w:vAlign w:val="center"/>
                </w:tcPr>
                <w:p w14:paraId="1D834D97"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514448D6"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43AB1DB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7754AA2F" w14:textId="77777777" w:rsidTr="00977461">
              <w:trPr>
                <w:trHeight w:hRule="exact" w:val="510"/>
                <w:jc w:val="center"/>
              </w:trPr>
              <w:tc>
                <w:tcPr>
                  <w:tcW w:w="2228" w:type="dxa"/>
                  <w:vAlign w:val="center"/>
                </w:tcPr>
                <w:p w14:paraId="70E8C51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2CDE50E3"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67D1D13B"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2003DD69" w14:textId="77777777" w:rsidTr="00977461">
              <w:trPr>
                <w:trHeight w:hRule="exact" w:val="510"/>
                <w:jc w:val="center"/>
              </w:trPr>
              <w:tc>
                <w:tcPr>
                  <w:tcW w:w="2228" w:type="dxa"/>
                  <w:vAlign w:val="center"/>
                </w:tcPr>
                <w:p w14:paraId="0611C08B"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2144486"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E95B31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CEAD874" w14:textId="77777777" w:rsidTr="00977461">
              <w:trPr>
                <w:trHeight w:hRule="exact" w:val="510"/>
                <w:jc w:val="center"/>
              </w:trPr>
              <w:tc>
                <w:tcPr>
                  <w:tcW w:w="2228" w:type="dxa"/>
                  <w:vAlign w:val="center"/>
                </w:tcPr>
                <w:p w14:paraId="4F51C22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0E918D03"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0DB6CD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D3FDFD8" w14:textId="77777777" w:rsidTr="00977461">
              <w:trPr>
                <w:trHeight w:hRule="exact" w:val="510"/>
                <w:jc w:val="center"/>
              </w:trPr>
              <w:tc>
                <w:tcPr>
                  <w:tcW w:w="2228" w:type="dxa"/>
                  <w:vAlign w:val="center"/>
                </w:tcPr>
                <w:p w14:paraId="587ED95E"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1565E0DD"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0703F7A"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467B47F9" w14:textId="77777777" w:rsidR="004A7EF7" w:rsidRPr="002C594E" w:rsidRDefault="004A7EF7" w:rsidP="00853353">
            <w:pPr>
              <w:spacing w:before="100" w:beforeAutospacing="1"/>
              <w:rPr>
                <w:rFonts w:ascii="Verdana" w:hAnsi="Verdana"/>
                <w:b/>
                <w:sz w:val="8"/>
                <w:szCs w:val="8"/>
                <w:lang w:val="en-US"/>
              </w:rPr>
            </w:pPr>
          </w:p>
        </w:tc>
      </w:tr>
    </w:tbl>
    <w:p w14:paraId="4087048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A7C1C" w14:paraId="7384CB91" w14:textId="77777777" w:rsidTr="00953535">
        <w:trPr>
          <w:trHeight w:val="3809"/>
        </w:trPr>
        <w:tc>
          <w:tcPr>
            <w:tcW w:w="9210" w:type="dxa"/>
          </w:tcPr>
          <w:p w14:paraId="16C4C19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54306C9" w14:textId="77777777" w:rsidR="00AE649F" w:rsidRPr="002C594E" w:rsidRDefault="00AE649F" w:rsidP="00AE649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7681374" w14:textId="77777777" w:rsidR="00AE649F" w:rsidRPr="002C594E" w:rsidRDefault="00AE649F" w:rsidP="00AE649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EBF1916" w14:textId="77777777" w:rsidR="00AE649F" w:rsidRPr="002C594E" w:rsidRDefault="00AE649F" w:rsidP="00AE649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w:t>
            </w:r>
            <w:proofErr w:type="gramStart"/>
            <w:r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043259EE" w14:textId="77777777" w:rsidR="00AE649F" w:rsidRPr="002C594E" w:rsidRDefault="00AE649F" w:rsidP="00AE649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AB0B988" w14:textId="77777777" w:rsidR="00AE649F"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8CA677B" w14:textId="77777777" w:rsidR="00AE649F"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57F0A1B0" w14:textId="77777777" w:rsidR="00AE649F"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577CC22" w14:textId="77777777" w:rsidR="00AE649F"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FDEFD1C" w14:textId="77777777" w:rsidR="00AE649F"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8A0DCF5" w14:textId="77777777" w:rsidR="00AE649F"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E498F46" w14:textId="77777777" w:rsidR="00AE649F"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t>
            </w:r>
            <w:proofErr w:type="gramStart"/>
            <w:r w:rsidRPr="002C594E">
              <w:rPr>
                <w:rFonts w:ascii="Verdana" w:hAnsi="Verdana"/>
                <w:lang w:val="en-US"/>
              </w:rPr>
              <w:t>which  labeling</w:t>
            </w:r>
            <w:proofErr w:type="gramEnd"/>
            <w:r w:rsidRPr="002C594E">
              <w:rPr>
                <w:rFonts w:ascii="Verdana" w:hAnsi="Verdana"/>
                <w:lang w:val="en-US"/>
              </w:rPr>
              <w:t xml:space="preserve">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70A5C54" w14:textId="77777777" w:rsidR="003F1487" w:rsidRPr="002C594E" w:rsidRDefault="00AE649F" w:rsidP="00AE649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8827DB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A7C1C" w14:paraId="776B8CFB" w14:textId="77777777" w:rsidTr="00116B56">
        <w:trPr>
          <w:trHeight w:val="265"/>
        </w:trPr>
        <w:tc>
          <w:tcPr>
            <w:tcW w:w="9210" w:type="dxa"/>
            <w:shd w:val="clear" w:color="auto" w:fill="auto"/>
          </w:tcPr>
          <w:p w14:paraId="511D17F7"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42D33B3"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525331E" w14:textId="77777777" w:rsidR="002C2AFE" w:rsidRPr="002C594E" w:rsidRDefault="005D6FC3" w:rsidP="002C2AFE">
            <w:pPr>
              <w:spacing w:before="120"/>
              <w:ind w:left="284" w:hanging="284"/>
              <w:rPr>
                <w:rFonts w:ascii="Verdana" w:hAnsi="Verdana"/>
                <w:lang w:val="en-US"/>
              </w:rPr>
            </w:pPr>
            <w:r w:rsidRPr="002C594E">
              <w:rPr>
                <w:rFonts w:ascii="Verdana" w:hAnsi="Verdana"/>
                <w:lang w:val="en-US"/>
              </w:rPr>
              <w:tab/>
            </w:r>
            <w:r w:rsidR="002C2AFE" w:rsidRPr="005B09FB">
              <w:rPr>
                <w:rFonts w:ascii="Verdana" w:hAnsi="Verdana"/>
                <w:lang w:val="en-US"/>
              </w:rPr>
              <w:t>D 09.01 01 – D 09.01 07 - D 09.01 14</w:t>
            </w:r>
            <w:r w:rsidR="002C2AFE" w:rsidRPr="002C594E">
              <w:rPr>
                <w:rFonts w:ascii="Verdana" w:hAnsi="Verdana"/>
                <w:lang w:val="en-US"/>
              </w:rPr>
              <w:t>.</w:t>
            </w:r>
          </w:p>
          <w:p w14:paraId="6F26DE9C" w14:textId="77777777" w:rsidR="002C2AFE" w:rsidRPr="002C594E" w:rsidRDefault="002C2AFE" w:rsidP="002C2AFE">
            <w:pPr>
              <w:spacing w:before="120"/>
              <w:jc w:val="center"/>
              <w:rPr>
                <w:rFonts w:ascii="Verdana" w:hAnsi="Verdana"/>
                <w:b/>
                <w:i/>
                <w:lang w:val="en-US"/>
              </w:rPr>
            </w:pPr>
            <w:r w:rsidRPr="002C594E">
              <w:rPr>
                <w:rFonts w:ascii="Verdana" w:hAnsi="Verdana"/>
                <w:b/>
                <w:i/>
                <w:lang w:val="en-US"/>
              </w:rPr>
              <w:t>Phases of process</w:t>
            </w:r>
          </w:p>
          <w:p w14:paraId="41370946" w14:textId="77777777" w:rsidR="008D68FC" w:rsidRPr="002C594E" w:rsidRDefault="002C2AFE" w:rsidP="002C2AFE">
            <w:pPr>
              <w:pStyle w:val="PreformattatoHTML"/>
              <w:shd w:val="clear" w:color="auto" w:fill="FFFFFF"/>
              <w:ind w:left="284" w:hanging="284"/>
              <w:jc w:val="both"/>
              <w:rPr>
                <w:rFonts w:ascii="Verdana" w:hAnsi="Verdana"/>
                <w:lang w:val="en-US"/>
              </w:rPr>
            </w:pPr>
            <w:r>
              <w:rPr>
                <w:rFonts w:ascii="Verdana" w:hAnsi="Verdana"/>
                <w:lang w:val="en-US"/>
              </w:rPr>
              <w:tab/>
            </w: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proofErr w:type="spellStart"/>
            <w:r>
              <w:rPr>
                <w:rFonts w:ascii="Verdana" w:hAnsi="Verdana"/>
                <w:lang w:val="en-US"/>
              </w:rPr>
              <w:t>depectini</w:t>
            </w:r>
            <w:r w:rsidRPr="00505658">
              <w:rPr>
                <w:rFonts w:ascii="Verdana" w:hAnsi="Verdana"/>
                <w:lang w:val="en-US"/>
              </w:rPr>
              <w:t>zation</w:t>
            </w:r>
            <w:proofErr w:type="spellEnd"/>
            <w:r w:rsidRPr="00505658">
              <w:rPr>
                <w:rFonts w:ascii="Verdana" w:hAnsi="Verdana"/>
                <w:lang w:val="en-US"/>
              </w:rPr>
              <w:t xml:space="preserve"> – vacuum filtration – filtration pressure - Sending to the Finished Products Department – temporary storage – filtration in cellulose panels </w:t>
            </w:r>
            <w:r w:rsidRPr="00505658">
              <w:rPr>
                <w:rFonts w:ascii="Verdana" w:hAnsi="Verdana"/>
                <w:lang w:val="en-US"/>
              </w:rPr>
              <w:lastRenderedPageBreak/>
              <w:t>–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p>
        </w:tc>
      </w:tr>
    </w:tbl>
    <w:p w14:paraId="740C6F1E"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A7C1C" w14:paraId="066CB144" w14:textId="77777777" w:rsidTr="00E502AA">
        <w:trPr>
          <w:trHeight w:val="1129"/>
        </w:trPr>
        <w:tc>
          <w:tcPr>
            <w:tcW w:w="9356" w:type="dxa"/>
            <w:shd w:val="clear" w:color="auto" w:fill="auto"/>
          </w:tcPr>
          <w:p w14:paraId="1C0FCE82"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5720767"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292BA6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5817E85A" w14:textId="77777777" w:rsidTr="00482084">
              <w:tc>
                <w:tcPr>
                  <w:tcW w:w="1087" w:type="dxa"/>
                </w:tcPr>
                <w:p w14:paraId="7206064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C2B3A6A" w14:textId="77777777" w:rsidR="00163F15" w:rsidRPr="002C594E" w:rsidRDefault="00E8335F" w:rsidP="005D4566">
                  <w:pPr>
                    <w:spacing w:before="120"/>
                    <w:rPr>
                      <w:rFonts w:ascii="Verdana" w:hAnsi="Verdana"/>
                      <w:sz w:val="16"/>
                      <w:szCs w:val="16"/>
                      <w:lang w:val="en-US"/>
                    </w:rPr>
                  </w:pPr>
                  <w:r w:rsidRPr="002C594E">
                    <w:rPr>
                      <w:rFonts w:ascii="Verdana" w:hAnsi="Verdana"/>
                      <w:sz w:val="16"/>
                      <w:szCs w:val="16"/>
                      <w:lang w:val="en-US"/>
                    </w:rPr>
                    <w:t>2</w:t>
                  </w:r>
                  <w:r w:rsidR="005D4566">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16CDAEF" w14:textId="77777777" w:rsidR="00163F15" w:rsidRPr="002C594E" w:rsidRDefault="00163F15" w:rsidP="00172D78">
                  <w:pPr>
                    <w:spacing w:before="120"/>
                    <w:jc w:val="both"/>
                    <w:rPr>
                      <w:rFonts w:ascii="Verdana" w:hAnsi="Verdana"/>
                      <w:sz w:val="16"/>
                      <w:szCs w:val="16"/>
                      <w:lang w:val="en-US"/>
                    </w:rPr>
                  </w:pPr>
                </w:p>
              </w:tc>
            </w:tr>
            <w:tr w:rsidR="00163F15" w:rsidRPr="002C594E" w14:paraId="09DB190E" w14:textId="77777777" w:rsidTr="00482084">
              <w:tc>
                <w:tcPr>
                  <w:tcW w:w="1087" w:type="dxa"/>
                </w:tcPr>
                <w:p w14:paraId="2839A34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638D74B" w14:textId="77777777" w:rsidR="00163F15" w:rsidRPr="002C594E" w:rsidRDefault="005D4566"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DA83A8E" w14:textId="77777777" w:rsidR="00163F15" w:rsidRPr="002C594E" w:rsidRDefault="00163F15" w:rsidP="00172D78">
                  <w:pPr>
                    <w:spacing w:before="120"/>
                    <w:jc w:val="both"/>
                    <w:rPr>
                      <w:rFonts w:ascii="Verdana" w:hAnsi="Verdana"/>
                      <w:sz w:val="16"/>
                      <w:szCs w:val="16"/>
                      <w:lang w:val="en-US"/>
                    </w:rPr>
                  </w:pPr>
                </w:p>
              </w:tc>
            </w:tr>
            <w:tr w:rsidR="00163F15" w:rsidRPr="006A7C1C" w14:paraId="0B889DDA" w14:textId="77777777" w:rsidTr="00482084">
              <w:tc>
                <w:tcPr>
                  <w:tcW w:w="1087" w:type="dxa"/>
                </w:tcPr>
                <w:p w14:paraId="355CDBC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668CCF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8B1D5B"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CF203CD"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6A7C1C" w14:paraId="62E5018D" w14:textId="77777777" w:rsidTr="00300921">
              <w:tc>
                <w:tcPr>
                  <w:tcW w:w="1087" w:type="dxa"/>
                </w:tcPr>
                <w:p w14:paraId="131C678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43BC436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8731B2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6A7C1C" w14:paraId="18762BE0" w14:textId="77777777" w:rsidTr="00300921">
              <w:tc>
                <w:tcPr>
                  <w:tcW w:w="1087" w:type="dxa"/>
                </w:tcPr>
                <w:p w14:paraId="0679776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CE5B96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40767B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B2368BE" w14:textId="77777777" w:rsidR="00163F15" w:rsidRPr="002C594E" w:rsidRDefault="00163F15" w:rsidP="00172D78">
                  <w:pPr>
                    <w:spacing w:before="120"/>
                    <w:jc w:val="both"/>
                    <w:rPr>
                      <w:rFonts w:ascii="Verdana" w:hAnsi="Verdana"/>
                      <w:sz w:val="16"/>
                      <w:szCs w:val="16"/>
                      <w:lang w:val="en-US"/>
                    </w:rPr>
                  </w:pPr>
                </w:p>
              </w:tc>
            </w:tr>
          </w:tbl>
          <w:p w14:paraId="087DE4C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0BD7250"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A3320B4" w14:textId="77777777" w:rsidTr="00583DB6">
              <w:trPr>
                <w:trHeight w:val="242"/>
                <w:jc w:val="center"/>
              </w:trPr>
              <w:tc>
                <w:tcPr>
                  <w:tcW w:w="1129" w:type="dxa"/>
                </w:tcPr>
                <w:p w14:paraId="5ED75BB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6E6C14C"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5D92221A" w14:textId="77777777" w:rsidR="00163F15" w:rsidRPr="002C594E" w:rsidRDefault="00163F15" w:rsidP="00172D78">
                  <w:pPr>
                    <w:spacing w:before="120"/>
                    <w:jc w:val="both"/>
                    <w:rPr>
                      <w:rFonts w:ascii="Verdana" w:hAnsi="Verdana"/>
                      <w:sz w:val="16"/>
                      <w:szCs w:val="16"/>
                      <w:lang w:val="en-US"/>
                    </w:rPr>
                  </w:pPr>
                </w:p>
              </w:tc>
            </w:tr>
            <w:tr w:rsidR="00163F15" w:rsidRPr="002C594E" w14:paraId="790B9BD3" w14:textId="77777777" w:rsidTr="00583DB6">
              <w:trPr>
                <w:trHeight w:val="262"/>
                <w:jc w:val="center"/>
              </w:trPr>
              <w:tc>
                <w:tcPr>
                  <w:tcW w:w="1129" w:type="dxa"/>
                </w:tcPr>
                <w:p w14:paraId="267A6A6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1503F5E"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E9BC61A" w14:textId="77777777" w:rsidR="00163F15" w:rsidRPr="002C594E" w:rsidRDefault="00163F15" w:rsidP="00172D78">
                  <w:pPr>
                    <w:spacing w:before="120"/>
                    <w:jc w:val="both"/>
                    <w:rPr>
                      <w:rFonts w:ascii="Verdana" w:hAnsi="Verdana"/>
                      <w:sz w:val="16"/>
                      <w:szCs w:val="16"/>
                      <w:lang w:val="en-US"/>
                    </w:rPr>
                  </w:pPr>
                </w:p>
              </w:tc>
            </w:tr>
            <w:tr w:rsidR="00163F15" w:rsidRPr="006A7C1C" w14:paraId="31178B36" w14:textId="77777777" w:rsidTr="00583DB6">
              <w:trPr>
                <w:trHeight w:val="1477"/>
                <w:jc w:val="center"/>
              </w:trPr>
              <w:tc>
                <w:tcPr>
                  <w:tcW w:w="1129" w:type="dxa"/>
                </w:tcPr>
                <w:p w14:paraId="4D65D95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74F1FB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18186A8"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6A7C1C" w14:paraId="4C83D077" w14:textId="77777777" w:rsidTr="00583DB6">
              <w:trPr>
                <w:trHeight w:val="790"/>
                <w:jc w:val="center"/>
              </w:trPr>
              <w:tc>
                <w:tcPr>
                  <w:tcW w:w="1129" w:type="dxa"/>
                </w:tcPr>
                <w:p w14:paraId="6F44689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E6D37C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F00CB4B" w14:textId="77777777" w:rsidR="00163F15" w:rsidRPr="002C594E" w:rsidRDefault="00163F15" w:rsidP="00172D78">
                  <w:pPr>
                    <w:spacing w:before="120"/>
                    <w:jc w:val="both"/>
                    <w:rPr>
                      <w:rFonts w:ascii="Verdana" w:hAnsi="Verdana"/>
                      <w:sz w:val="16"/>
                      <w:szCs w:val="16"/>
                      <w:lang w:val="en-US"/>
                    </w:rPr>
                  </w:pPr>
                </w:p>
              </w:tc>
            </w:tr>
          </w:tbl>
          <w:p w14:paraId="77E1455C" w14:textId="77777777" w:rsidR="009A54EC" w:rsidRPr="002C594E" w:rsidRDefault="009A54EC" w:rsidP="00172D78">
            <w:pPr>
              <w:spacing w:before="120"/>
              <w:jc w:val="center"/>
              <w:rPr>
                <w:rFonts w:ascii="Verdana" w:hAnsi="Verdana"/>
                <w:i/>
                <w:lang w:val="en-US"/>
              </w:rPr>
            </w:pPr>
          </w:p>
          <w:p w14:paraId="182EDC5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8C81AF9" w14:textId="77777777" w:rsidR="00E73CA1" w:rsidRPr="002C594E" w:rsidRDefault="00F6263E" w:rsidP="00F6263E">
            <w:pPr>
              <w:spacing w:before="120"/>
              <w:ind w:left="318" w:hanging="318"/>
              <w:rPr>
                <w:rFonts w:ascii="Verdana" w:hAnsi="Verdana"/>
                <w:lang w:val="en-US"/>
              </w:rPr>
            </w:pPr>
            <w:r>
              <w:rPr>
                <w:rFonts w:ascii="Verdana" w:hAnsi="Verdana"/>
                <w:lang w:val="en-US"/>
              </w:rPr>
              <w:lastRenderedPageBreak/>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0FBF97B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42C892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B97253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07B8CB7"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ED22B4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FD466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25A8C0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6B9F99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7A855D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FF2FAD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78DF8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C73C9C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111747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 xml:space="preserve">est and approval by </w:t>
            </w:r>
            <w:proofErr w:type="spellStart"/>
            <w:r w:rsidR="00C2305A" w:rsidRPr="002C594E">
              <w:rPr>
                <w:rFonts w:ascii="Verdana" w:hAnsi="Verdana"/>
                <w:lang w:val="en-US"/>
              </w:rPr>
              <w:t>Agrumi</w:t>
            </w:r>
            <w:proofErr w:type="spellEnd"/>
            <w:r w:rsidR="00C2305A" w:rsidRPr="002C594E">
              <w:rPr>
                <w:rFonts w:ascii="Verdana" w:hAnsi="Verdana"/>
                <w:lang w:val="en-US"/>
              </w:rPr>
              <w:t>-Gel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5AE05DF"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4024139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310E1B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79B13E5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1FB092C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3FB9EC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706305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37A99AF" w14:textId="77777777" w:rsidR="00583DB6" w:rsidRPr="002C594E" w:rsidRDefault="00583DB6" w:rsidP="00F6263E">
            <w:pPr>
              <w:spacing w:before="120"/>
              <w:ind w:left="318" w:hanging="318"/>
              <w:rPr>
                <w:rFonts w:ascii="Verdana" w:hAnsi="Verdana"/>
                <w:i/>
                <w:sz w:val="16"/>
                <w:szCs w:val="16"/>
                <w:lang w:val="en-US"/>
              </w:rPr>
            </w:pPr>
          </w:p>
          <w:p w14:paraId="51669B13"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858133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5E5699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D0F919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950B38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80531C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A53FF1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336E77C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FF6571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87753D0"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w:t>
            </w:r>
            <w:r w:rsidR="00B061CA" w:rsidRPr="002C594E">
              <w:rPr>
                <w:rFonts w:ascii="Verdana" w:hAnsi="Verdana"/>
                <w:i/>
                <w:sz w:val="16"/>
                <w:szCs w:val="16"/>
                <w:lang w:val="en-US"/>
              </w:rPr>
              <w:lastRenderedPageBreak/>
              <w:t>maintenance.</w:t>
            </w:r>
            <w:r w:rsidR="003D4AE8" w:rsidRPr="002C594E">
              <w:rPr>
                <w:rFonts w:ascii="Verdana" w:hAnsi="Verdana"/>
                <w:i/>
                <w:sz w:val="16"/>
                <w:szCs w:val="16"/>
                <w:lang w:val="en-US"/>
              </w:rPr>
              <w:t xml:space="preserve"> </w:t>
            </w:r>
          </w:p>
          <w:p w14:paraId="34D71939" w14:textId="77777777" w:rsidR="00583DB6" w:rsidRPr="00B11378" w:rsidRDefault="00583DB6" w:rsidP="00B11378">
            <w:pPr>
              <w:spacing w:before="120"/>
              <w:rPr>
                <w:rFonts w:ascii="Verdana" w:hAnsi="Verdana"/>
                <w:i/>
                <w:sz w:val="16"/>
                <w:szCs w:val="16"/>
                <w:lang w:val="en-US"/>
              </w:rPr>
            </w:pPr>
          </w:p>
          <w:p w14:paraId="3AEF5E3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BFD90B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9A65DB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E65A15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BEACC50" w14:textId="77777777" w:rsidR="00573C7D" w:rsidRPr="002C594E" w:rsidRDefault="00573C7D" w:rsidP="00172D78">
            <w:pPr>
              <w:spacing w:before="120"/>
              <w:rPr>
                <w:rFonts w:ascii="Verdana" w:hAnsi="Verdana"/>
                <w:i/>
                <w:sz w:val="16"/>
                <w:szCs w:val="16"/>
                <w:lang w:val="en-US"/>
              </w:rPr>
            </w:pPr>
          </w:p>
          <w:p w14:paraId="39ACE6C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391DAE8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2BDCCF5"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2D94483"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7C1C" w14:paraId="21480475" w14:textId="77777777" w:rsidTr="00394C48">
        <w:trPr>
          <w:trHeight w:val="1737"/>
        </w:trPr>
        <w:tc>
          <w:tcPr>
            <w:tcW w:w="9320" w:type="dxa"/>
            <w:shd w:val="clear" w:color="auto" w:fill="auto"/>
          </w:tcPr>
          <w:p w14:paraId="3426220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5F3D7C8"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66A9F5CF"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62DFB27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7C1C" w14:paraId="5876D449" w14:textId="77777777" w:rsidTr="00163F15">
        <w:trPr>
          <w:trHeight w:val="832"/>
        </w:trPr>
        <w:tc>
          <w:tcPr>
            <w:tcW w:w="9320" w:type="dxa"/>
            <w:shd w:val="clear" w:color="auto" w:fill="auto"/>
          </w:tcPr>
          <w:p w14:paraId="3ACDDD9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6BAAE5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2BF1A3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85CBAC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1BAECDA"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7C1C" w14:paraId="5432A5EC" w14:textId="77777777" w:rsidTr="00394C48">
        <w:tc>
          <w:tcPr>
            <w:tcW w:w="9320" w:type="dxa"/>
            <w:shd w:val="clear" w:color="auto" w:fill="auto"/>
          </w:tcPr>
          <w:p w14:paraId="5B1D5C7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070D89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61432FD" w14:textId="77777777" w:rsidR="001E1265" w:rsidRPr="002C594E" w:rsidRDefault="001E1265" w:rsidP="00172D78">
      <w:pPr>
        <w:spacing w:before="120"/>
        <w:ind w:left="-567"/>
        <w:rPr>
          <w:rFonts w:ascii="Verdana" w:hAnsi="Verdana"/>
          <w:i/>
          <w:sz w:val="16"/>
          <w:szCs w:val="16"/>
          <w:lang w:val="en-US"/>
        </w:rPr>
      </w:pPr>
    </w:p>
    <w:p w14:paraId="3FF4EF19" w14:textId="77777777" w:rsidR="00B13991" w:rsidRPr="00091FF2" w:rsidRDefault="0061390C" w:rsidP="00F6263E">
      <w:pPr>
        <w:spacing w:before="120"/>
        <w:rPr>
          <w:rFonts w:ascii="Verdana" w:hAnsi="Verdana"/>
          <w:i/>
          <w:sz w:val="16"/>
          <w:szCs w:val="16"/>
          <w:lang w:val="en-US"/>
        </w:rPr>
      </w:pPr>
      <w:proofErr w:type="spellStart"/>
      <w:r w:rsidRPr="002C594E">
        <w:rPr>
          <w:rFonts w:ascii="Verdana" w:hAnsi="Verdana"/>
          <w:i/>
          <w:sz w:val="16"/>
          <w:szCs w:val="16"/>
          <w:lang w:val="en-US"/>
        </w:rPr>
        <w:t>Agrumi</w:t>
      </w:r>
      <w:proofErr w:type="spellEnd"/>
      <w:r w:rsidRPr="002C594E">
        <w:rPr>
          <w:rFonts w:ascii="Verdana" w:hAnsi="Verdana"/>
          <w:i/>
          <w:sz w:val="16"/>
          <w:szCs w:val="16"/>
          <w:lang w:val="en-US"/>
        </w:rPr>
        <w:t>-Gel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65C412" w14:textId="77777777" w:rsidR="005D4566" w:rsidRDefault="005D4566">
      <w:r>
        <w:separator/>
      </w:r>
    </w:p>
  </w:endnote>
  <w:endnote w:type="continuationSeparator" w:id="0">
    <w:p w14:paraId="158016C6" w14:textId="77777777" w:rsidR="005D4566" w:rsidRDefault="005D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4B3CA" w14:textId="77777777" w:rsidR="005D4566" w:rsidRPr="00CF0FA3" w:rsidRDefault="005D4566"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805A1A">
      <w:rPr>
        <w:rFonts w:ascii="Verdana" w:hAnsi="Verdana"/>
        <w:noProof/>
        <w:sz w:val="16"/>
        <w:szCs w:val="16"/>
      </w:rPr>
      <w:t>4</w:t>
    </w:r>
    <w:r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5D4566" w14:paraId="5B013F49" w14:textId="77777777" w:rsidTr="001B1240">
      <w:tc>
        <w:tcPr>
          <w:tcW w:w="657" w:type="dxa"/>
          <w:tcBorders>
            <w:top w:val="single" w:sz="4" w:space="0" w:color="000000"/>
            <w:left w:val="single" w:sz="4" w:space="0" w:color="000000"/>
            <w:bottom w:val="single" w:sz="4" w:space="0" w:color="000000"/>
          </w:tcBorders>
          <w:vAlign w:val="center"/>
        </w:tcPr>
        <w:p w14:paraId="7D3467F7" w14:textId="77777777" w:rsidR="005D4566" w:rsidRPr="001B1240" w:rsidRDefault="005D4566"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E856976" w14:textId="77777777" w:rsidR="005D4566" w:rsidRPr="001B1240" w:rsidRDefault="005D4566"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F2BC216" w14:textId="77777777" w:rsidR="005D4566" w:rsidRPr="001B1240" w:rsidRDefault="005D4566"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CC1A741" w14:textId="77777777" w:rsidR="005D4566" w:rsidRPr="001B1240" w:rsidRDefault="005D4566"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C3A133E" w14:textId="77777777" w:rsidR="005D4566" w:rsidRPr="001B1240" w:rsidRDefault="005D4566" w:rsidP="001B1240">
          <w:pPr>
            <w:pStyle w:val="Pidipagina"/>
            <w:snapToGrid w:val="0"/>
            <w:jc w:val="center"/>
            <w:rPr>
              <w:rFonts w:ascii="Verdana" w:hAnsi="Verdana"/>
            </w:rPr>
          </w:pPr>
        </w:p>
      </w:tc>
    </w:tr>
    <w:tr w:rsidR="005D4566" w14:paraId="1AA5DF5E" w14:textId="77777777" w:rsidTr="001B1240">
      <w:tc>
        <w:tcPr>
          <w:tcW w:w="657" w:type="dxa"/>
          <w:tcBorders>
            <w:left w:val="single" w:sz="4" w:space="0" w:color="000000"/>
            <w:bottom w:val="single" w:sz="4" w:space="0" w:color="000000"/>
          </w:tcBorders>
          <w:vAlign w:val="center"/>
        </w:tcPr>
        <w:p w14:paraId="59E5C6D5" w14:textId="77777777" w:rsidR="005D4566" w:rsidRPr="001B1240" w:rsidRDefault="005D4566"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F09C81F" w14:textId="77777777" w:rsidR="005D4566" w:rsidRPr="001B1240" w:rsidRDefault="005D4566"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54F38F0" w14:textId="77777777" w:rsidR="005D4566" w:rsidRPr="001B1240" w:rsidRDefault="005D4566"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B480357" w14:textId="77777777" w:rsidR="005D4566" w:rsidRPr="001B1240" w:rsidRDefault="005D4566"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34B4E444" w14:textId="77777777" w:rsidR="005D4566" w:rsidRPr="001B1240" w:rsidRDefault="005D4566" w:rsidP="001B1240">
          <w:pPr>
            <w:pStyle w:val="Pidipagina"/>
            <w:snapToGrid w:val="0"/>
            <w:jc w:val="center"/>
            <w:rPr>
              <w:rFonts w:ascii="Verdana" w:hAnsi="Verdana"/>
            </w:rPr>
          </w:pPr>
          <w:r w:rsidRPr="001B1240">
            <w:rPr>
              <w:rFonts w:ascii="Verdana" w:hAnsi="Verdana"/>
            </w:rPr>
            <w:t>Approvato da</w:t>
          </w:r>
        </w:p>
      </w:tc>
    </w:tr>
  </w:tbl>
  <w:p w14:paraId="6876EABE" w14:textId="77777777" w:rsidR="005D4566" w:rsidRDefault="005D456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856E18" w14:textId="77777777" w:rsidR="005D4566" w:rsidRDefault="005D4566">
      <w:r>
        <w:separator/>
      </w:r>
    </w:p>
  </w:footnote>
  <w:footnote w:type="continuationSeparator" w:id="0">
    <w:p w14:paraId="20518401" w14:textId="77777777" w:rsidR="005D4566" w:rsidRDefault="005D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815"/>
      <w:gridCol w:w="2836"/>
    </w:tblGrid>
    <w:tr w:rsidR="00A143AB" w14:paraId="00018B18" w14:textId="77777777" w:rsidTr="00A143AB">
      <w:trPr>
        <w:trHeight w:val="838"/>
      </w:trPr>
      <w:tc>
        <w:tcPr>
          <w:tcW w:w="2269" w:type="dxa"/>
          <w:tcBorders>
            <w:top w:val="single" w:sz="4" w:space="0" w:color="000000"/>
            <w:left w:val="single" w:sz="4" w:space="0" w:color="000000"/>
            <w:bottom w:val="single" w:sz="4" w:space="0" w:color="000000"/>
            <w:right w:val="nil"/>
          </w:tcBorders>
          <w:vAlign w:val="center"/>
          <w:hideMark/>
        </w:tcPr>
        <w:p w14:paraId="1870BBE4" w14:textId="77777777" w:rsidR="00A143AB" w:rsidRDefault="00A143AB" w:rsidP="00A143AB">
          <w:pPr>
            <w:pStyle w:val="Intestazione"/>
            <w:snapToGrid w:val="0"/>
            <w:jc w:val="center"/>
            <w:rPr>
              <w:rFonts w:ascii="Calibri" w:hAnsi="Calibri" w:cs="Calibri"/>
              <w:bCs/>
              <w:sz w:val="24"/>
              <w:szCs w:val="24"/>
              <w:lang w:val="de-DE"/>
            </w:rPr>
          </w:pPr>
          <w:r>
            <w:rPr>
              <w:rFonts w:ascii="Calibri" w:hAnsi="Calibri" w:cs="Calibri"/>
              <w:bCs/>
              <w:sz w:val="24"/>
              <w:szCs w:val="24"/>
              <w:lang w:val="de-DE"/>
            </w:rPr>
            <w:t>Agrumi-Gel s.r.l.</w:t>
          </w:r>
        </w:p>
      </w:tc>
      <w:tc>
        <w:tcPr>
          <w:tcW w:w="5815" w:type="dxa"/>
          <w:tcBorders>
            <w:top w:val="single" w:sz="4" w:space="0" w:color="000000"/>
            <w:left w:val="single" w:sz="4" w:space="0" w:color="000000"/>
            <w:bottom w:val="single" w:sz="4" w:space="0" w:color="000000"/>
            <w:right w:val="nil"/>
          </w:tcBorders>
          <w:vAlign w:val="center"/>
          <w:hideMark/>
        </w:tcPr>
        <w:p w14:paraId="37E4E881" w14:textId="77777777" w:rsidR="00A143AB" w:rsidRDefault="00A143AB" w:rsidP="00A143AB">
          <w:pPr>
            <w:pStyle w:val="Intestazione"/>
            <w:snapToGrid w:val="0"/>
            <w:jc w:val="center"/>
            <w:rPr>
              <w:rFonts w:ascii="Calibri" w:hAnsi="Calibri" w:cs="Calibri"/>
              <w:b/>
              <w:bCs/>
              <w:sz w:val="28"/>
              <w:szCs w:val="28"/>
            </w:rPr>
          </w:pPr>
          <w:r>
            <w:rPr>
              <w:rFonts w:ascii="Calibri" w:hAnsi="Calibri" w:cs="Calibri"/>
              <w:b/>
              <w:bCs/>
              <w:sz w:val="32"/>
              <w:szCs w:val="32"/>
            </w:rPr>
            <w:t>SCHEDA TECNICA</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63B86C10" w14:textId="77777777" w:rsidR="00A143AB" w:rsidRDefault="00A143AB" w:rsidP="00A143AB">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10.03.128 IT</w:t>
          </w:r>
          <w:r>
            <w:rPr>
              <w:rFonts w:ascii="Calibri" w:hAnsi="Calibri" w:cs="Calibri"/>
              <w:noProof/>
              <w:color w:val="FF0000"/>
              <w:spacing w:val="-4"/>
              <w:sz w:val="18"/>
              <w:szCs w:val="18"/>
              <w:lang w:val="en-US"/>
            </w:rPr>
            <w:t xml:space="preserve"> </w:t>
          </w:r>
        </w:p>
        <w:p w14:paraId="35167B6D" w14:textId="77777777" w:rsidR="00A143AB" w:rsidRDefault="00A143AB" w:rsidP="00A143AB">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04</w:t>
          </w:r>
        </w:p>
        <w:p w14:paraId="3A89E7BA" w14:textId="77777777" w:rsidR="00A143AB" w:rsidRDefault="00A143AB" w:rsidP="00A143AB">
          <w:pPr>
            <w:spacing w:after="60"/>
            <w:ind w:right="-143"/>
            <w:rPr>
              <w:rFonts w:ascii="Calibri" w:hAnsi="Calibri" w:cs="Calibri"/>
              <w:noProof/>
              <w:color w:val="FF0000"/>
              <w:sz w:val="18"/>
              <w:szCs w:val="18"/>
              <w:lang w:val="en-US"/>
            </w:rPr>
          </w:pPr>
          <w:r>
            <w:rPr>
              <w:rFonts w:ascii="Calibri" w:hAnsi="Calibri" w:cs="Calibri"/>
              <w:sz w:val="18"/>
              <w:lang w:val="en-US"/>
            </w:rPr>
            <w:t xml:space="preserve">Data: </w:t>
          </w:r>
          <w:r>
            <w:rPr>
              <w:rFonts w:ascii="Calibri" w:hAnsi="Calibri" w:cs="Calibri"/>
              <w:noProof/>
              <w:sz w:val="18"/>
              <w:szCs w:val="18"/>
              <w:lang w:val="en-US"/>
            </w:rPr>
            <w:t>24/07/2023</w:t>
          </w:r>
        </w:p>
        <w:p w14:paraId="578BB052" w14:textId="77777777" w:rsidR="00A143AB" w:rsidRDefault="00A143AB" w:rsidP="00A143AB">
          <w:pPr>
            <w:spacing w:after="60"/>
            <w:ind w:right="-143"/>
            <w:rPr>
              <w:rFonts w:ascii="Calibri" w:hAnsi="Calibri" w:cs="Calibri"/>
              <w:sz w:val="18"/>
            </w:rPr>
          </w:pPr>
          <w:r>
            <w:rPr>
              <w:rFonts w:ascii="Calibri" w:hAnsi="Calibri" w:cs="Calibri"/>
              <w:sz w:val="18"/>
            </w:rPr>
            <w:t>Emesso da: Elsa Liga</w:t>
          </w:r>
        </w:p>
        <w:p w14:paraId="24F82D41" w14:textId="77777777" w:rsidR="00A143AB" w:rsidRDefault="00A143AB" w:rsidP="00A143AB">
          <w:pPr>
            <w:spacing w:after="60"/>
            <w:ind w:right="-143"/>
            <w:rPr>
              <w:rFonts w:ascii="Calibri" w:hAnsi="Calibri" w:cs="Calibri"/>
              <w:sz w:val="18"/>
            </w:rPr>
          </w:pPr>
          <w:r>
            <w:rPr>
              <w:rFonts w:ascii="Calibri" w:hAnsi="Calibri" w:cs="Calibri"/>
              <w:sz w:val="18"/>
            </w:rPr>
            <w:t>Approvato da: Salvatore Rizzo</w:t>
          </w:r>
        </w:p>
        <w:p w14:paraId="5FECECEE" w14:textId="77777777" w:rsidR="00A143AB" w:rsidRDefault="00A143AB" w:rsidP="00A143AB">
          <w:pPr>
            <w:spacing w:after="60"/>
            <w:ind w:right="-143"/>
            <w:rPr>
              <w:rFonts w:ascii="Calibri" w:hAnsi="Calibri" w:cs="Calibri"/>
              <w:sz w:val="18"/>
            </w:rPr>
          </w:pPr>
          <w:r>
            <w:rPr>
              <w:rFonts w:ascii="Calibri" w:hAnsi="Calibri" w:cs="Calibri"/>
              <w:sz w:val="18"/>
            </w:rPr>
            <w:t xml:space="preserve">Motivo revisione: Aggiornamento </w:t>
          </w:r>
        </w:p>
        <w:p w14:paraId="1F4A49E5" w14:textId="77777777" w:rsidR="00A143AB" w:rsidRDefault="00A143AB" w:rsidP="00A143AB">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5F86B503" w14:textId="77777777" w:rsidR="005D4566" w:rsidRDefault="005D456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5D4566" w14:paraId="2BC62A0E" w14:textId="77777777">
      <w:trPr>
        <w:trHeight w:val="838"/>
      </w:trPr>
      <w:tc>
        <w:tcPr>
          <w:tcW w:w="1896" w:type="dxa"/>
          <w:tcBorders>
            <w:top w:val="single" w:sz="4" w:space="0" w:color="000000"/>
            <w:left w:val="single" w:sz="4" w:space="0" w:color="000000"/>
            <w:bottom w:val="single" w:sz="4" w:space="0" w:color="000000"/>
          </w:tcBorders>
          <w:vAlign w:val="center"/>
        </w:tcPr>
        <w:p w14:paraId="2F7A56ED" w14:textId="77777777" w:rsidR="005D4566" w:rsidRPr="004A3161" w:rsidRDefault="005D4566"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3658550" w14:textId="77777777" w:rsidR="005D4566" w:rsidRPr="004A3161" w:rsidRDefault="005D4566">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8B7FEEA" w14:textId="77777777" w:rsidR="005D4566" w:rsidRPr="004A3161" w:rsidRDefault="005D4566">
          <w:pPr>
            <w:pStyle w:val="Intestazione"/>
            <w:snapToGrid w:val="0"/>
            <w:jc w:val="center"/>
            <w:rPr>
              <w:rFonts w:ascii="Verdana" w:hAnsi="Verdana"/>
              <w:bCs/>
              <w:sz w:val="24"/>
              <w:szCs w:val="24"/>
            </w:rPr>
          </w:pPr>
          <w:r w:rsidRPr="004A3161">
            <w:rPr>
              <w:rFonts w:ascii="Verdana" w:hAnsi="Verdana"/>
              <w:bCs/>
              <w:sz w:val="24"/>
              <w:szCs w:val="24"/>
            </w:rPr>
            <w:t>P 09.01</w:t>
          </w:r>
        </w:p>
        <w:p w14:paraId="75BB4154" w14:textId="77777777" w:rsidR="005D4566" w:rsidRPr="004A3161" w:rsidRDefault="005D4566">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6C481C59" w14:textId="77777777" w:rsidR="005D4566" w:rsidRDefault="005D45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54967215">
    <w:abstractNumId w:val="1"/>
  </w:num>
  <w:num w:numId="2" w16cid:durableId="1150554469">
    <w:abstractNumId w:val="2"/>
  </w:num>
  <w:num w:numId="3" w16cid:durableId="1957441300">
    <w:abstractNumId w:val="3"/>
  </w:num>
  <w:num w:numId="4" w16cid:durableId="1903322254">
    <w:abstractNumId w:val="4"/>
  </w:num>
  <w:num w:numId="5" w16cid:durableId="1325007641">
    <w:abstractNumId w:val="15"/>
  </w:num>
  <w:num w:numId="6" w16cid:durableId="1767656366">
    <w:abstractNumId w:val="14"/>
  </w:num>
  <w:num w:numId="7" w16cid:durableId="1554341618">
    <w:abstractNumId w:val="24"/>
  </w:num>
  <w:num w:numId="8" w16cid:durableId="608973916">
    <w:abstractNumId w:val="18"/>
  </w:num>
  <w:num w:numId="9" w16cid:durableId="87314834">
    <w:abstractNumId w:val="23"/>
  </w:num>
  <w:num w:numId="10" w16cid:durableId="110757670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50274668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1113318">
    <w:abstractNumId w:val="7"/>
  </w:num>
  <w:num w:numId="13" w16cid:durableId="862550430">
    <w:abstractNumId w:val="8"/>
  </w:num>
  <w:num w:numId="14" w16cid:durableId="176846747">
    <w:abstractNumId w:val="13"/>
  </w:num>
  <w:num w:numId="15" w16cid:durableId="1534686013">
    <w:abstractNumId w:val="25"/>
  </w:num>
  <w:num w:numId="16" w16cid:durableId="751853077">
    <w:abstractNumId w:val="22"/>
  </w:num>
  <w:num w:numId="17" w16cid:durableId="1607152469">
    <w:abstractNumId w:val="16"/>
  </w:num>
  <w:num w:numId="18" w16cid:durableId="64305658">
    <w:abstractNumId w:val="19"/>
  </w:num>
  <w:num w:numId="19" w16cid:durableId="178659579">
    <w:abstractNumId w:val="28"/>
  </w:num>
  <w:num w:numId="20" w16cid:durableId="708460495">
    <w:abstractNumId w:val="9"/>
  </w:num>
  <w:num w:numId="21" w16cid:durableId="1296983432">
    <w:abstractNumId w:val="6"/>
  </w:num>
  <w:num w:numId="22" w16cid:durableId="53822375">
    <w:abstractNumId w:val="20"/>
  </w:num>
  <w:num w:numId="23" w16cid:durableId="17314765">
    <w:abstractNumId w:val="10"/>
  </w:num>
  <w:num w:numId="24" w16cid:durableId="7605381">
    <w:abstractNumId w:val="26"/>
  </w:num>
  <w:num w:numId="25" w16cid:durableId="1709260356">
    <w:abstractNumId w:val="5"/>
  </w:num>
  <w:num w:numId="26" w16cid:durableId="2071884997">
    <w:abstractNumId w:val="12"/>
  </w:num>
  <w:num w:numId="27" w16cid:durableId="71318885">
    <w:abstractNumId w:val="21"/>
  </w:num>
  <w:num w:numId="28" w16cid:durableId="9721159">
    <w:abstractNumId w:val="17"/>
  </w:num>
  <w:num w:numId="29" w16cid:durableId="2666226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571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16B56"/>
    <w:rsid w:val="00137981"/>
    <w:rsid w:val="00145FD8"/>
    <w:rsid w:val="00146651"/>
    <w:rsid w:val="00155306"/>
    <w:rsid w:val="001574D8"/>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0AB"/>
    <w:rsid w:val="00255994"/>
    <w:rsid w:val="00256883"/>
    <w:rsid w:val="00256A27"/>
    <w:rsid w:val="00257592"/>
    <w:rsid w:val="00283C6B"/>
    <w:rsid w:val="00284D18"/>
    <w:rsid w:val="00285798"/>
    <w:rsid w:val="002909F8"/>
    <w:rsid w:val="0029438A"/>
    <w:rsid w:val="002C2AFE"/>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36926"/>
    <w:rsid w:val="004402B2"/>
    <w:rsid w:val="00440633"/>
    <w:rsid w:val="00444A3D"/>
    <w:rsid w:val="00454F59"/>
    <w:rsid w:val="00455621"/>
    <w:rsid w:val="00457D66"/>
    <w:rsid w:val="00461A80"/>
    <w:rsid w:val="00462266"/>
    <w:rsid w:val="0048207C"/>
    <w:rsid w:val="00482084"/>
    <w:rsid w:val="004862FA"/>
    <w:rsid w:val="004936C6"/>
    <w:rsid w:val="004A3161"/>
    <w:rsid w:val="004A3B91"/>
    <w:rsid w:val="004A7EF7"/>
    <w:rsid w:val="004B6F61"/>
    <w:rsid w:val="004D46BF"/>
    <w:rsid w:val="004E0899"/>
    <w:rsid w:val="004E122D"/>
    <w:rsid w:val="004F248C"/>
    <w:rsid w:val="004F2CB3"/>
    <w:rsid w:val="005020D4"/>
    <w:rsid w:val="00504753"/>
    <w:rsid w:val="00512BAF"/>
    <w:rsid w:val="00516420"/>
    <w:rsid w:val="00527812"/>
    <w:rsid w:val="0053518D"/>
    <w:rsid w:val="005458DA"/>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4566"/>
    <w:rsid w:val="005D4E3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A7C1C"/>
    <w:rsid w:val="006B1153"/>
    <w:rsid w:val="006C12D1"/>
    <w:rsid w:val="006C4EB3"/>
    <w:rsid w:val="006D24CE"/>
    <w:rsid w:val="006D41CE"/>
    <w:rsid w:val="006D6A3C"/>
    <w:rsid w:val="006E17BB"/>
    <w:rsid w:val="006E4DD6"/>
    <w:rsid w:val="0070077A"/>
    <w:rsid w:val="00704194"/>
    <w:rsid w:val="0072245C"/>
    <w:rsid w:val="00723EFE"/>
    <w:rsid w:val="00723F07"/>
    <w:rsid w:val="007326DF"/>
    <w:rsid w:val="00733EC4"/>
    <w:rsid w:val="00734DF0"/>
    <w:rsid w:val="00740CF7"/>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5A1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5BFD"/>
    <w:rsid w:val="00877B0B"/>
    <w:rsid w:val="008A4E11"/>
    <w:rsid w:val="008B3742"/>
    <w:rsid w:val="008C61C5"/>
    <w:rsid w:val="008D68FC"/>
    <w:rsid w:val="008F3C8E"/>
    <w:rsid w:val="0090488C"/>
    <w:rsid w:val="009100AD"/>
    <w:rsid w:val="0092072B"/>
    <w:rsid w:val="00923109"/>
    <w:rsid w:val="00933C9F"/>
    <w:rsid w:val="00953535"/>
    <w:rsid w:val="009717DC"/>
    <w:rsid w:val="00977461"/>
    <w:rsid w:val="009835D4"/>
    <w:rsid w:val="00983625"/>
    <w:rsid w:val="00984137"/>
    <w:rsid w:val="00985AC7"/>
    <w:rsid w:val="00991A1F"/>
    <w:rsid w:val="009A108B"/>
    <w:rsid w:val="009A2E24"/>
    <w:rsid w:val="009A54EC"/>
    <w:rsid w:val="009A5C78"/>
    <w:rsid w:val="009A6065"/>
    <w:rsid w:val="009B7823"/>
    <w:rsid w:val="009D1B62"/>
    <w:rsid w:val="009D2041"/>
    <w:rsid w:val="009E26BA"/>
    <w:rsid w:val="009F6F6D"/>
    <w:rsid w:val="00A143AB"/>
    <w:rsid w:val="00A15021"/>
    <w:rsid w:val="00A15992"/>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49F"/>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48BD"/>
    <w:rsid w:val="00C86F01"/>
    <w:rsid w:val="00C879E6"/>
    <w:rsid w:val="00CA304A"/>
    <w:rsid w:val="00CB5761"/>
    <w:rsid w:val="00CE1B51"/>
    <w:rsid w:val="00CF0FA3"/>
    <w:rsid w:val="00CF12AA"/>
    <w:rsid w:val="00CF25D6"/>
    <w:rsid w:val="00D05198"/>
    <w:rsid w:val="00D13102"/>
    <w:rsid w:val="00D155E3"/>
    <w:rsid w:val="00D438A4"/>
    <w:rsid w:val="00D4399F"/>
    <w:rsid w:val="00D45B18"/>
    <w:rsid w:val="00D542AE"/>
    <w:rsid w:val="00D56F5B"/>
    <w:rsid w:val="00D6603D"/>
    <w:rsid w:val="00D7794D"/>
    <w:rsid w:val="00D95F21"/>
    <w:rsid w:val="00D976BF"/>
    <w:rsid w:val="00D97F74"/>
    <w:rsid w:val="00DA2838"/>
    <w:rsid w:val="00DA4D9A"/>
    <w:rsid w:val="00DA5CCF"/>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B65DB"/>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5713"/>
    <o:shapelayout v:ext="edit">
      <o:idmap v:ext="edit" data="1"/>
    </o:shapelayout>
  </w:shapeDefaults>
  <w:decimalSymbol w:val=","/>
  <w:listSeparator w:val=";"/>
  <w14:docId w14:val="0237EFAA"/>
  <w15:docId w15:val="{CD1D79D4-A690-4748-8428-CD83F777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link w:val="Intestazione"/>
    <w:rsid w:val="00A143AB"/>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9A0B3-3E2F-4F32-9F50-48BC53A90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1928</Words>
  <Characters>10994</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20</cp:revision>
  <cp:lastPrinted>2024-05-27T14:13:00Z</cp:lastPrinted>
  <dcterms:created xsi:type="dcterms:W3CDTF">2016-04-08T14:59:00Z</dcterms:created>
  <dcterms:modified xsi:type="dcterms:W3CDTF">2024-05-27T14:13:00Z</dcterms:modified>
  <cp:category>Ufficio Qualità</cp:category>
  <cp:contentStatus>Rev. 2</cp:contentStatus>
</cp:coreProperties>
</file>