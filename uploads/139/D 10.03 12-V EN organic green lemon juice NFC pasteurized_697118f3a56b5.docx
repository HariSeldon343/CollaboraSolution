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F03F1B"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33BF369C" w14:textId="77777777" w:rsidTr="00394C48">
        <w:trPr>
          <w:trHeight w:val="1399"/>
        </w:trPr>
        <w:tc>
          <w:tcPr>
            <w:tcW w:w="9210" w:type="dxa"/>
            <w:shd w:val="clear" w:color="auto" w:fill="auto"/>
          </w:tcPr>
          <w:p w14:paraId="73B1CBDE" w14:textId="52981FF2"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C0C52" w:rsidRPr="00703BAA">
              <w:rPr>
                <w:rFonts w:ascii="Verdana" w:hAnsi="Verdana"/>
                <w:lang w:val="en-US"/>
              </w:rPr>
              <w:t xml:space="preserve">Organic Pasteurized NFC </w:t>
            </w:r>
            <w:r w:rsidR="00B67E7D">
              <w:rPr>
                <w:rFonts w:ascii="Verdana" w:hAnsi="Verdana"/>
                <w:lang w:val="en-US"/>
              </w:rPr>
              <w:t xml:space="preserve">Green </w:t>
            </w:r>
            <w:r w:rsidR="009C0C52" w:rsidRPr="00703BAA">
              <w:rPr>
                <w:rFonts w:ascii="Verdana" w:hAnsi="Verdana"/>
                <w:lang w:val="en-US"/>
              </w:rPr>
              <w:t>Lemon Juice</w:t>
            </w:r>
          </w:p>
          <w:p w14:paraId="06E6F46B" w14:textId="6320CAD0"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C0C52" w:rsidRPr="00BD4510">
              <w:rPr>
                <w:rFonts w:ascii="Verdana" w:hAnsi="Verdana"/>
                <w:i/>
                <w:lang w:val="en-US"/>
              </w:rPr>
              <w:t xml:space="preserve">Organic Pasteurized NFC </w:t>
            </w:r>
            <w:r w:rsidR="00B67E7D">
              <w:rPr>
                <w:rFonts w:ascii="Verdana" w:hAnsi="Verdana"/>
                <w:i/>
                <w:lang w:val="en-US"/>
              </w:rPr>
              <w:t xml:space="preserve">Green </w:t>
            </w:r>
            <w:r w:rsidR="00BD4510" w:rsidRPr="00BD4510">
              <w:rPr>
                <w:rFonts w:ascii="Verdana" w:hAnsi="Verdana"/>
                <w:i/>
                <w:lang w:val="en-US"/>
              </w:rPr>
              <w:t>L</w:t>
            </w:r>
            <w:r w:rsidR="009C0C52" w:rsidRPr="00BD4510">
              <w:rPr>
                <w:rFonts w:ascii="Verdana" w:hAnsi="Verdana"/>
                <w:i/>
                <w:lang w:val="en-US"/>
              </w:rPr>
              <w:t>emon Juice</w:t>
            </w:r>
          </w:p>
          <w:p w14:paraId="653B6E95" w14:textId="7AA64CBA"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4A4433">
              <w:rPr>
                <w:rFonts w:ascii="Verdana" w:hAnsi="Verdana"/>
                <w:lang w:val="en-US"/>
              </w:rPr>
              <w:t>S</w:t>
            </w:r>
            <w:r w:rsidR="009C0C52" w:rsidRPr="00703BAA">
              <w:rPr>
                <w:rFonts w:ascii="Verdana" w:hAnsi="Verdana"/>
                <w:lang w:val="en-US"/>
              </w:rPr>
              <w:t>LNB</w:t>
            </w:r>
            <w:r w:rsidR="00B67E7D">
              <w:rPr>
                <w:rFonts w:ascii="Verdana" w:hAnsi="Verdana"/>
                <w:lang w:val="en-US"/>
              </w:rPr>
              <w:t xml:space="preserve"> GREEN</w:t>
            </w:r>
          </w:p>
          <w:p w14:paraId="340E2F6F" w14:textId="77777777" w:rsidR="004F61D4" w:rsidRDefault="004F61D4" w:rsidP="004F61D4">
            <w:pPr>
              <w:tabs>
                <w:tab w:val="left" w:pos="0"/>
              </w:tabs>
              <w:spacing w:before="100" w:beforeAutospacing="1"/>
              <w:ind w:hanging="6"/>
              <w:rPr>
                <w:rFonts w:ascii="Verdana" w:hAnsi="Verdana"/>
                <w:i/>
                <w:u w:val="single"/>
                <w:lang w:val="en-US"/>
              </w:rPr>
            </w:pPr>
            <w:r w:rsidRPr="005F6D38">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1F3E7EFB" w14:textId="77777777" w:rsidR="004F61D4" w:rsidRDefault="004F61D4" w:rsidP="004F61D4">
            <w:pPr>
              <w:tabs>
                <w:tab w:val="left" w:pos="0"/>
              </w:tabs>
              <w:spacing w:before="100" w:beforeAutospacing="1"/>
              <w:ind w:hanging="6"/>
              <w:rPr>
                <w:rFonts w:ascii="Verdana" w:hAnsi="Verdana"/>
                <w:i/>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4F61D4" w:rsidRPr="005F6D38" w14:paraId="1DACE31A" w14:textId="77777777" w:rsidTr="004F61D4">
              <w:trPr>
                <w:trHeight w:val="855"/>
              </w:trPr>
              <w:tc>
                <w:tcPr>
                  <w:tcW w:w="2977" w:type="dxa"/>
                  <w:shd w:val="clear" w:color="auto" w:fill="auto"/>
                  <w:vAlign w:val="center"/>
                </w:tcPr>
                <w:p w14:paraId="3B9A2BDD" w14:textId="77777777" w:rsidR="004F61D4" w:rsidRPr="005F6D38" w:rsidRDefault="004F61D4" w:rsidP="009E79AB">
                  <w:pPr>
                    <w:rPr>
                      <w:rFonts w:ascii="Verdana" w:hAnsi="Verdana"/>
                      <w:b/>
                      <w:i/>
                      <w:lang w:val="en-US"/>
                    </w:rPr>
                  </w:pPr>
                  <w:r w:rsidRPr="005F6D38">
                    <w:rPr>
                      <w:rFonts w:ascii="Verdana" w:hAnsi="Verdana"/>
                      <w:i/>
                      <w:lang w:val="en-US"/>
                    </w:rPr>
                    <w:t>Authorization N° of operator controlled:</w:t>
                  </w:r>
                </w:p>
              </w:tc>
              <w:tc>
                <w:tcPr>
                  <w:tcW w:w="1418" w:type="dxa"/>
                  <w:shd w:val="clear" w:color="auto" w:fill="auto"/>
                  <w:vAlign w:val="center"/>
                </w:tcPr>
                <w:p w14:paraId="24919E78" w14:textId="77777777" w:rsidR="004F61D4" w:rsidRPr="005F6D38" w:rsidRDefault="004F61D4" w:rsidP="009E79AB">
                  <w:pPr>
                    <w:jc w:val="center"/>
                    <w:rPr>
                      <w:rFonts w:ascii="Verdana" w:hAnsi="Verdana"/>
                      <w:b/>
                      <w:i/>
                      <w:lang w:val="en-US"/>
                    </w:rPr>
                  </w:pPr>
                  <w:r w:rsidRPr="005F6D38">
                    <w:rPr>
                      <w:rFonts w:ascii="Verdana" w:hAnsi="Verdana"/>
                      <w:b/>
                      <w:i/>
                      <w:lang w:val="en-US"/>
                    </w:rPr>
                    <w:t>D85C</w:t>
                  </w:r>
                </w:p>
              </w:tc>
              <w:tc>
                <w:tcPr>
                  <w:tcW w:w="2977" w:type="dxa"/>
                  <w:shd w:val="clear" w:color="auto" w:fill="auto"/>
                  <w:vAlign w:val="center"/>
                </w:tcPr>
                <w:p w14:paraId="01792BA1" w14:textId="77777777" w:rsidR="004F61D4" w:rsidRPr="005F6D38" w:rsidRDefault="004F61D4" w:rsidP="009E79AB">
                  <w:pPr>
                    <w:rPr>
                      <w:rFonts w:ascii="Verdana" w:hAnsi="Verdana"/>
                      <w:b/>
                      <w:i/>
                      <w:lang w:val="en-US"/>
                    </w:rPr>
                  </w:pPr>
                  <w:r w:rsidRPr="005F6D38">
                    <w:rPr>
                      <w:rFonts w:ascii="Verdana" w:hAnsi="Verdana"/>
                      <w:i/>
                      <w:lang w:val="en-US"/>
                    </w:rPr>
                    <w:t>Authorization N° of inspection body:</w:t>
                  </w:r>
                </w:p>
              </w:tc>
              <w:tc>
                <w:tcPr>
                  <w:tcW w:w="1559" w:type="dxa"/>
                  <w:shd w:val="clear" w:color="auto" w:fill="auto"/>
                  <w:vAlign w:val="center"/>
                </w:tcPr>
                <w:p w14:paraId="208B5E49" w14:textId="77777777" w:rsidR="004F61D4" w:rsidRPr="005F6D38" w:rsidRDefault="004F61D4" w:rsidP="009E79AB">
                  <w:pPr>
                    <w:jc w:val="center"/>
                    <w:rPr>
                      <w:rFonts w:ascii="Verdana" w:hAnsi="Verdana"/>
                      <w:b/>
                      <w:i/>
                      <w:lang w:val="en-US"/>
                    </w:rPr>
                  </w:pPr>
                  <w:r w:rsidRPr="005F6D38">
                    <w:rPr>
                      <w:rFonts w:ascii="Verdana" w:hAnsi="Verdana"/>
                      <w:b/>
                      <w:i/>
                      <w:lang w:val="en-US"/>
                    </w:rPr>
                    <w:t>IT BIO 006</w:t>
                  </w:r>
                </w:p>
              </w:tc>
            </w:tr>
          </w:tbl>
          <w:p w14:paraId="0C910D7D"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499ED7B9" w14:textId="77777777" w:rsidR="00B13991" w:rsidRDefault="00B13991" w:rsidP="00257592">
      <w:pPr>
        <w:spacing w:before="120"/>
        <w:ind w:left="720"/>
        <w:rPr>
          <w:rFonts w:ascii="Verdana" w:hAnsi="Verdana"/>
          <w:b/>
          <w:sz w:val="8"/>
          <w:szCs w:val="8"/>
          <w:lang w:val="en-US"/>
        </w:rPr>
      </w:pPr>
    </w:p>
    <w:p w14:paraId="6DC6BC9E"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97284" w14:paraId="1635A5D7" w14:textId="77777777" w:rsidTr="00257592">
        <w:trPr>
          <w:trHeight w:val="3578"/>
        </w:trPr>
        <w:tc>
          <w:tcPr>
            <w:tcW w:w="9238" w:type="dxa"/>
            <w:shd w:val="clear" w:color="auto" w:fill="auto"/>
          </w:tcPr>
          <w:p w14:paraId="7C3EEAD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4C4143F" w14:textId="194B84B1"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9C0C52" w:rsidRPr="00703BAA">
              <w:rPr>
                <w:rFonts w:ascii="Verdana" w:hAnsi="Verdana"/>
                <w:lang w:val="en-US"/>
              </w:rPr>
              <w:t xml:space="preserve">Organic </w:t>
            </w:r>
            <w:r w:rsidR="00B67E7D">
              <w:rPr>
                <w:rFonts w:ascii="Verdana" w:hAnsi="Verdana"/>
                <w:lang w:val="en-US"/>
              </w:rPr>
              <w:t xml:space="preserve">Green </w:t>
            </w:r>
            <w:r w:rsidR="009C0C52" w:rsidRPr="00703BAA">
              <w:rPr>
                <w:rFonts w:ascii="Verdana" w:hAnsi="Verdana"/>
                <w:lang w:val="en-US"/>
              </w:rPr>
              <w:t>Lemon (100%)</w:t>
            </w:r>
          </w:p>
          <w:p w14:paraId="41497C25" w14:textId="77777777" w:rsidR="0042012D" w:rsidRPr="002C594E" w:rsidRDefault="0042012D" w:rsidP="00583DB6">
            <w:pPr>
              <w:tabs>
                <w:tab w:val="left" w:pos="284"/>
                <w:tab w:val="left" w:pos="3402"/>
              </w:tabs>
              <w:spacing w:before="120" w:after="120"/>
              <w:rPr>
                <w:rFonts w:ascii="Verdana" w:hAnsi="Verdana"/>
                <w:i/>
                <w:lang w:val="en-US"/>
              </w:rPr>
            </w:pPr>
          </w:p>
          <w:p w14:paraId="3B2C6751"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1845A08" w14:textId="77777777" w:rsidR="00583DB6" w:rsidRPr="002C594E" w:rsidRDefault="00583DB6" w:rsidP="00583DB6">
            <w:pPr>
              <w:tabs>
                <w:tab w:val="left" w:pos="284"/>
                <w:tab w:val="left" w:pos="3402"/>
              </w:tabs>
              <w:spacing w:before="120" w:after="120"/>
              <w:rPr>
                <w:rFonts w:ascii="Verdana" w:hAnsi="Verdana"/>
                <w:i/>
                <w:lang w:val="en-US"/>
              </w:rPr>
            </w:pPr>
          </w:p>
          <w:p w14:paraId="3D7EA2F3" w14:textId="3132152A"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9C0C52" w:rsidRPr="00703BAA">
              <w:rPr>
                <w:rFonts w:ascii="Verdana" w:hAnsi="Verdana"/>
                <w:lang w:val="en-US"/>
              </w:rPr>
              <w:t xml:space="preserve">Organic </w:t>
            </w:r>
            <w:r w:rsidR="00B67E7D">
              <w:rPr>
                <w:rFonts w:ascii="Verdana" w:hAnsi="Verdana"/>
                <w:lang w:val="en-US"/>
              </w:rPr>
              <w:t xml:space="preserve">Green </w:t>
            </w:r>
            <w:r w:rsidR="009C0C52" w:rsidRPr="00703BAA">
              <w:rPr>
                <w:rFonts w:ascii="Verdana" w:hAnsi="Verdana"/>
                <w:lang w:val="en-US"/>
              </w:rPr>
              <w:t>Lemon</w:t>
            </w:r>
          </w:p>
          <w:p w14:paraId="3E3E070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C0C52" w:rsidRPr="00703BAA">
              <w:rPr>
                <w:rFonts w:ascii="Verdana" w:hAnsi="Verdana"/>
                <w:lang w:val="en-US"/>
              </w:rPr>
              <w:t xml:space="preserve">Citrus </w:t>
            </w:r>
            <w:r w:rsidR="002035B8">
              <w:rPr>
                <w:rFonts w:ascii="Verdana" w:hAnsi="Verdana"/>
                <w:lang w:val="en-US"/>
              </w:rPr>
              <w:t>li</w:t>
            </w:r>
            <w:r w:rsidR="007900EB" w:rsidRPr="00703BAA">
              <w:rPr>
                <w:rFonts w:ascii="Verdana" w:hAnsi="Verdana"/>
                <w:lang w:val="en-US"/>
              </w:rPr>
              <w:t>mon</w:t>
            </w:r>
            <w:r w:rsidR="009C0C52" w:rsidRPr="00703BAA">
              <w:rPr>
                <w:rFonts w:ascii="Verdana" w:hAnsi="Verdana"/>
                <w:lang w:val="en-US"/>
              </w:rPr>
              <w:t xml:space="preserve"> (L.) Burm. Lf</w:t>
            </w:r>
          </w:p>
          <w:p w14:paraId="6CA0DE6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280F21A" w14:textId="0F9CFA34" w:rsidR="00823153" w:rsidRPr="00B67E7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B67E7D">
              <w:rPr>
                <w:rFonts w:ascii="Verdana" w:hAnsi="Verdana"/>
                <w:b/>
                <w:lang w:val="en-US"/>
              </w:rPr>
              <w:t>Variety</w:t>
            </w:r>
            <w:r w:rsidR="00F8523A" w:rsidRPr="00B67E7D">
              <w:rPr>
                <w:rFonts w:ascii="Verdana" w:hAnsi="Verdana"/>
                <w:b/>
                <w:lang w:val="en-US"/>
              </w:rPr>
              <w:t>:</w:t>
            </w:r>
            <w:r w:rsidR="00F8523A" w:rsidRPr="00B67E7D">
              <w:rPr>
                <w:rFonts w:ascii="Verdana" w:hAnsi="Verdana"/>
                <w:lang w:val="en-US"/>
              </w:rPr>
              <w:t xml:space="preserve"> </w:t>
            </w:r>
            <w:r w:rsidR="00F8523A" w:rsidRPr="00B67E7D">
              <w:rPr>
                <w:rFonts w:ascii="Verdana" w:hAnsi="Verdana"/>
                <w:lang w:val="en-US"/>
              </w:rPr>
              <w:tab/>
            </w:r>
            <w:r w:rsidR="009C0C52" w:rsidRPr="00B67E7D">
              <w:rPr>
                <w:rFonts w:ascii="Verdana" w:hAnsi="Verdana"/>
                <w:lang w:val="en-US"/>
              </w:rPr>
              <w:t xml:space="preserve">Verdello </w:t>
            </w:r>
          </w:p>
          <w:p w14:paraId="57D4C3CF" w14:textId="780916F4" w:rsidR="00207E78" w:rsidRPr="002C594E" w:rsidRDefault="00677F2D" w:rsidP="00583DB6">
            <w:pPr>
              <w:tabs>
                <w:tab w:val="left" w:pos="284"/>
                <w:tab w:val="left" w:pos="3402"/>
              </w:tabs>
              <w:spacing w:before="120" w:after="120"/>
              <w:rPr>
                <w:rFonts w:ascii="Verdana" w:hAnsi="Verdana"/>
                <w:lang w:val="en-US"/>
              </w:rPr>
            </w:pPr>
            <w:r w:rsidRPr="00B67E7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A7D9B" w:rsidRPr="00703BAA">
              <w:rPr>
                <w:rFonts w:ascii="Verdana" w:hAnsi="Verdana"/>
                <w:lang w:val="en-US"/>
              </w:rPr>
              <w:t>Typically</w:t>
            </w:r>
            <w:r w:rsidR="009C0C52" w:rsidRPr="00703BAA">
              <w:rPr>
                <w:rFonts w:ascii="Verdana" w:hAnsi="Verdana"/>
                <w:lang w:val="en-US"/>
              </w:rPr>
              <w:t xml:space="preserve"> from </w:t>
            </w:r>
            <w:r w:rsidR="00B67E7D">
              <w:rPr>
                <w:rFonts w:ascii="Verdana" w:hAnsi="Verdana"/>
                <w:lang w:val="en-US"/>
              </w:rPr>
              <w:t>May</w:t>
            </w:r>
            <w:r w:rsidR="009C0C52" w:rsidRPr="00703BAA">
              <w:rPr>
                <w:rFonts w:ascii="Verdana" w:hAnsi="Verdana"/>
                <w:lang w:val="en-US"/>
              </w:rPr>
              <w:t xml:space="preserve"> to </w:t>
            </w:r>
            <w:r w:rsidR="00B67E7D">
              <w:rPr>
                <w:rFonts w:ascii="Verdana" w:hAnsi="Verdana"/>
                <w:lang w:val="en-US"/>
              </w:rPr>
              <w:t>September</w:t>
            </w:r>
          </w:p>
          <w:p w14:paraId="1868B97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C0C52" w:rsidRPr="00703BAA">
              <w:rPr>
                <w:rFonts w:ascii="Verdana" w:hAnsi="Verdana"/>
                <w:lang w:val="en-US"/>
              </w:rPr>
              <w:t>Brix, Acidity, Color (pigmentation)</w:t>
            </w:r>
          </w:p>
          <w:p w14:paraId="04A0A95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228DE3B3"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8650320"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327D9F6" w14:textId="77777777" w:rsidR="00583DB6" w:rsidRDefault="00583DB6" w:rsidP="00257592">
      <w:pPr>
        <w:spacing w:before="120"/>
        <w:rPr>
          <w:rFonts w:ascii="Verdana" w:hAnsi="Verdana"/>
          <w:b/>
          <w:sz w:val="8"/>
          <w:szCs w:val="8"/>
          <w:lang w:val="en-US"/>
        </w:rPr>
      </w:pPr>
    </w:p>
    <w:p w14:paraId="4AE17654"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68544B0"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97284" w14:paraId="61252A9B" w14:textId="77777777" w:rsidTr="00583DB6">
        <w:trPr>
          <w:trHeight w:val="4575"/>
        </w:trPr>
        <w:tc>
          <w:tcPr>
            <w:tcW w:w="9210" w:type="dxa"/>
            <w:tcBorders>
              <w:bottom w:val="nil"/>
            </w:tcBorders>
          </w:tcPr>
          <w:p w14:paraId="01A8FB6B"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AC1E56D"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51227CA2" w14:textId="77777777" w:rsidTr="000E23DD">
              <w:trPr>
                <w:trHeight w:hRule="exact" w:val="501"/>
              </w:trPr>
              <w:tc>
                <w:tcPr>
                  <w:tcW w:w="1297" w:type="dxa"/>
                  <w:vAlign w:val="center"/>
                </w:tcPr>
                <w:p w14:paraId="0B8B713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7F8368D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F5A688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7A6914A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C493BA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108172E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C0C52" w:rsidRPr="000E23DD" w14:paraId="78F3C85F" w14:textId="77777777" w:rsidTr="000E23DD">
              <w:trPr>
                <w:trHeight w:hRule="exact" w:val="501"/>
              </w:trPr>
              <w:tc>
                <w:tcPr>
                  <w:tcW w:w="1297" w:type="dxa"/>
                  <w:vAlign w:val="center"/>
                </w:tcPr>
                <w:p w14:paraId="331435D5"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Brix</w:t>
                  </w:r>
                </w:p>
              </w:tc>
              <w:tc>
                <w:tcPr>
                  <w:tcW w:w="825" w:type="dxa"/>
                  <w:vAlign w:val="center"/>
                </w:tcPr>
                <w:p w14:paraId="29620432"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&gt;7</w:t>
                  </w:r>
                </w:p>
              </w:tc>
              <w:tc>
                <w:tcPr>
                  <w:tcW w:w="737" w:type="dxa"/>
                  <w:vAlign w:val="center"/>
                </w:tcPr>
                <w:p w14:paraId="3047C782"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7</w:t>
                  </w:r>
                </w:p>
              </w:tc>
              <w:tc>
                <w:tcPr>
                  <w:tcW w:w="811" w:type="dxa"/>
                  <w:vAlign w:val="center"/>
                </w:tcPr>
                <w:p w14:paraId="4CBD9BCB" w14:textId="77777777" w:rsidR="009C0C52" w:rsidRPr="00703BAA" w:rsidRDefault="009C0C52" w:rsidP="009E79AB">
                  <w:pPr>
                    <w:jc w:val="center"/>
                    <w:rPr>
                      <w:rFonts w:ascii="Verdana" w:hAnsi="Verdana"/>
                      <w:sz w:val="16"/>
                      <w:szCs w:val="16"/>
                      <w:lang w:val="en-US"/>
                    </w:rPr>
                  </w:pPr>
                </w:p>
              </w:tc>
              <w:tc>
                <w:tcPr>
                  <w:tcW w:w="822" w:type="dxa"/>
                  <w:vAlign w:val="center"/>
                </w:tcPr>
                <w:p w14:paraId="210EA539"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w:t>
                  </w:r>
                </w:p>
              </w:tc>
              <w:tc>
                <w:tcPr>
                  <w:tcW w:w="1664" w:type="dxa"/>
                  <w:vAlign w:val="center"/>
                </w:tcPr>
                <w:p w14:paraId="49E53374"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8,1991</w:t>
                  </w:r>
                </w:p>
              </w:tc>
            </w:tr>
            <w:tr w:rsidR="009C0C52" w:rsidRPr="000E23DD" w14:paraId="5CCFC958" w14:textId="77777777" w:rsidTr="000E23DD">
              <w:trPr>
                <w:trHeight w:hRule="exact" w:val="501"/>
              </w:trPr>
              <w:tc>
                <w:tcPr>
                  <w:tcW w:w="1297" w:type="dxa"/>
                  <w:vAlign w:val="center"/>
                </w:tcPr>
                <w:p w14:paraId="3B5ADF8B"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Acidity</w:t>
                  </w:r>
                </w:p>
              </w:tc>
              <w:tc>
                <w:tcPr>
                  <w:tcW w:w="825" w:type="dxa"/>
                  <w:vAlign w:val="center"/>
                </w:tcPr>
                <w:p w14:paraId="283EBB3A" w14:textId="77777777" w:rsidR="009C0C52" w:rsidRPr="00703BAA" w:rsidRDefault="009C0C52" w:rsidP="009E79AB">
                  <w:pPr>
                    <w:jc w:val="center"/>
                    <w:rPr>
                      <w:rFonts w:ascii="Verdana" w:hAnsi="Verdana"/>
                      <w:sz w:val="16"/>
                      <w:szCs w:val="16"/>
                      <w:lang w:val="en-US"/>
                    </w:rPr>
                  </w:pPr>
                </w:p>
              </w:tc>
              <w:tc>
                <w:tcPr>
                  <w:tcW w:w="737" w:type="dxa"/>
                  <w:vAlign w:val="center"/>
                </w:tcPr>
                <w:p w14:paraId="09A170D9"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4</w:t>
                  </w:r>
                </w:p>
              </w:tc>
              <w:tc>
                <w:tcPr>
                  <w:tcW w:w="811" w:type="dxa"/>
                  <w:vAlign w:val="center"/>
                </w:tcPr>
                <w:p w14:paraId="1172E0F8"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6</w:t>
                  </w:r>
                </w:p>
              </w:tc>
              <w:tc>
                <w:tcPr>
                  <w:tcW w:w="822" w:type="dxa"/>
                  <w:vAlign w:val="center"/>
                </w:tcPr>
                <w:p w14:paraId="7F2D3D0B"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 p/p</w:t>
                  </w:r>
                </w:p>
              </w:tc>
              <w:tc>
                <w:tcPr>
                  <w:tcW w:w="1664" w:type="dxa"/>
                  <w:vAlign w:val="center"/>
                </w:tcPr>
                <w:p w14:paraId="058BBC9F"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3,1996</w:t>
                  </w:r>
                </w:p>
              </w:tc>
            </w:tr>
            <w:tr w:rsidR="009C0C52" w:rsidRPr="000E23DD" w14:paraId="48972A8F" w14:textId="77777777" w:rsidTr="000E23DD">
              <w:trPr>
                <w:trHeight w:hRule="exact" w:val="501"/>
              </w:trPr>
              <w:tc>
                <w:tcPr>
                  <w:tcW w:w="1297" w:type="dxa"/>
                  <w:vAlign w:val="center"/>
                </w:tcPr>
                <w:p w14:paraId="2A6C2DE8"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Ascorbic Acid</w:t>
                  </w:r>
                </w:p>
              </w:tc>
              <w:tc>
                <w:tcPr>
                  <w:tcW w:w="825" w:type="dxa"/>
                  <w:vAlign w:val="center"/>
                </w:tcPr>
                <w:p w14:paraId="1329D73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&gt;300</w:t>
                  </w:r>
                </w:p>
              </w:tc>
              <w:tc>
                <w:tcPr>
                  <w:tcW w:w="737" w:type="dxa"/>
                  <w:vAlign w:val="center"/>
                </w:tcPr>
                <w:p w14:paraId="4731A907"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300</w:t>
                  </w:r>
                </w:p>
              </w:tc>
              <w:tc>
                <w:tcPr>
                  <w:tcW w:w="811" w:type="dxa"/>
                  <w:vAlign w:val="center"/>
                </w:tcPr>
                <w:p w14:paraId="572E41CA"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800</w:t>
                  </w:r>
                </w:p>
              </w:tc>
              <w:tc>
                <w:tcPr>
                  <w:tcW w:w="822" w:type="dxa"/>
                  <w:vAlign w:val="center"/>
                </w:tcPr>
                <w:p w14:paraId="249ED0D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mg/l</w:t>
                  </w:r>
                </w:p>
              </w:tc>
              <w:tc>
                <w:tcPr>
                  <w:tcW w:w="1664" w:type="dxa"/>
                  <w:vAlign w:val="center"/>
                </w:tcPr>
                <w:p w14:paraId="7BBE24D0"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Internal method</w:t>
                  </w:r>
                </w:p>
              </w:tc>
            </w:tr>
            <w:tr w:rsidR="009C0C52" w:rsidRPr="00CB01E1" w14:paraId="49FE0B73" w14:textId="77777777" w:rsidTr="00234461">
              <w:trPr>
                <w:trHeight w:hRule="exact" w:val="721"/>
              </w:trPr>
              <w:tc>
                <w:tcPr>
                  <w:tcW w:w="1297" w:type="dxa"/>
                  <w:vAlign w:val="center"/>
                </w:tcPr>
                <w:p w14:paraId="6A489879"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Pulp at 1500 rpm for 10 min.</w:t>
                  </w:r>
                </w:p>
              </w:tc>
              <w:tc>
                <w:tcPr>
                  <w:tcW w:w="825" w:type="dxa"/>
                  <w:vAlign w:val="center"/>
                </w:tcPr>
                <w:p w14:paraId="7E0E42B4" w14:textId="77777777" w:rsidR="009C0C52" w:rsidRPr="00703BAA" w:rsidRDefault="009C0C52" w:rsidP="009E79AB">
                  <w:pPr>
                    <w:jc w:val="center"/>
                    <w:rPr>
                      <w:rFonts w:ascii="Verdana" w:hAnsi="Verdana"/>
                      <w:sz w:val="16"/>
                      <w:szCs w:val="16"/>
                      <w:lang w:val="en-US"/>
                    </w:rPr>
                  </w:pPr>
                </w:p>
              </w:tc>
              <w:tc>
                <w:tcPr>
                  <w:tcW w:w="737" w:type="dxa"/>
                  <w:vAlign w:val="center"/>
                </w:tcPr>
                <w:p w14:paraId="0421F10D"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6</w:t>
                  </w:r>
                </w:p>
              </w:tc>
              <w:tc>
                <w:tcPr>
                  <w:tcW w:w="811" w:type="dxa"/>
                  <w:vAlign w:val="center"/>
                </w:tcPr>
                <w:p w14:paraId="2529245D"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10</w:t>
                  </w:r>
                </w:p>
              </w:tc>
              <w:tc>
                <w:tcPr>
                  <w:tcW w:w="822" w:type="dxa"/>
                  <w:vAlign w:val="center"/>
                </w:tcPr>
                <w:p w14:paraId="3664D6CE"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55918091"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IFU 60,1991</w:t>
                  </w:r>
                </w:p>
              </w:tc>
            </w:tr>
            <w:tr w:rsidR="00DF0893" w:rsidRPr="00B67E7D" w14:paraId="3FB3DC8A" w14:textId="77777777" w:rsidTr="00234461">
              <w:trPr>
                <w:trHeight w:hRule="exact" w:val="721"/>
              </w:trPr>
              <w:tc>
                <w:tcPr>
                  <w:tcW w:w="1297" w:type="dxa"/>
                  <w:vAlign w:val="center"/>
                </w:tcPr>
                <w:p w14:paraId="320A0D46" w14:textId="77777777" w:rsidR="00DF0893" w:rsidRPr="00703BAA" w:rsidRDefault="00DF0893" w:rsidP="00DF0893">
                  <w:pPr>
                    <w:jc w:val="center"/>
                    <w:rPr>
                      <w:rFonts w:ascii="Verdana" w:hAnsi="Verdana"/>
                      <w:i/>
                      <w:sz w:val="16"/>
                      <w:szCs w:val="16"/>
                      <w:lang w:val="en-US"/>
                    </w:rPr>
                  </w:pPr>
                  <w:r w:rsidRPr="00703BAA">
                    <w:rPr>
                      <w:rFonts w:ascii="Verdana" w:hAnsi="Verdana"/>
                      <w:i/>
                      <w:sz w:val="16"/>
                      <w:szCs w:val="16"/>
                      <w:lang w:val="en-US"/>
                    </w:rPr>
                    <w:t xml:space="preserve">Pulp at </w:t>
                  </w:r>
                  <w:r>
                    <w:rPr>
                      <w:rFonts w:ascii="Verdana" w:hAnsi="Verdana"/>
                      <w:i/>
                      <w:sz w:val="16"/>
                      <w:szCs w:val="16"/>
                      <w:lang w:val="en-US"/>
                    </w:rPr>
                    <w:t>30</w:t>
                  </w:r>
                  <w:r w:rsidRPr="00703BAA">
                    <w:rPr>
                      <w:rFonts w:ascii="Verdana" w:hAnsi="Verdana"/>
                      <w:i/>
                      <w:sz w:val="16"/>
                      <w:szCs w:val="16"/>
                      <w:lang w:val="en-US"/>
                    </w:rPr>
                    <w:t>00 rpm for 10 min.</w:t>
                  </w:r>
                </w:p>
              </w:tc>
              <w:tc>
                <w:tcPr>
                  <w:tcW w:w="825" w:type="dxa"/>
                  <w:vAlign w:val="center"/>
                </w:tcPr>
                <w:p w14:paraId="46AC0FBE" w14:textId="77777777" w:rsidR="00DF0893" w:rsidRPr="00703BAA" w:rsidRDefault="00DF0893" w:rsidP="00DF0893">
                  <w:pPr>
                    <w:jc w:val="center"/>
                    <w:rPr>
                      <w:rFonts w:ascii="Verdana" w:hAnsi="Verdana"/>
                      <w:sz w:val="16"/>
                      <w:szCs w:val="16"/>
                      <w:lang w:val="en-US"/>
                    </w:rPr>
                  </w:pPr>
                </w:p>
              </w:tc>
              <w:tc>
                <w:tcPr>
                  <w:tcW w:w="737" w:type="dxa"/>
                  <w:vAlign w:val="center"/>
                </w:tcPr>
                <w:p w14:paraId="51E4D9A5" w14:textId="77777777" w:rsidR="00DF0893" w:rsidRPr="00703BAA" w:rsidRDefault="00DF0893" w:rsidP="00DF0893">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537E5ED0" w14:textId="77777777" w:rsidR="00DF0893" w:rsidRPr="00703BAA" w:rsidRDefault="00DF0893" w:rsidP="00DF0893">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32084388" w14:textId="77777777" w:rsidR="00DF0893" w:rsidRPr="00703BAA" w:rsidRDefault="00DF0893" w:rsidP="00DF0893">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02137673" w14:textId="77777777" w:rsidR="00DF0893" w:rsidRPr="00703BAA" w:rsidRDefault="00DF0893" w:rsidP="00DF0893">
                  <w:pPr>
                    <w:jc w:val="center"/>
                    <w:rPr>
                      <w:rFonts w:ascii="Verdana" w:hAnsi="Verdana"/>
                      <w:sz w:val="16"/>
                      <w:szCs w:val="16"/>
                      <w:lang w:val="en-US"/>
                    </w:rPr>
                  </w:pPr>
                  <w:r w:rsidRPr="00703BAA">
                    <w:rPr>
                      <w:rFonts w:ascii="Verdana" w:hAnsi="Verdana"/>
                      <w:sz w:val="16"/>
                      <w:szCs w:val="16"/>
                      <w:lang w:val="en-US"/>
                    </w:rPr>
                    <w:t>IFU 60,1991</w:t>
                  </w:r>
                </w:p>
              </w:tc>
            </w:tr>
          </w:tbl>
          <w:p w14:paraId="72206DE7"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58536EA" w14:textId="77777777" w:rsidTr="00583DB6">
        <w:trPr>
          <w:trHeight w:val="8345"/>
        </w:trPr>
        <w:tc>
          <w:tcPr>
            <w:tcW w:w="9210" w:type="dxa"/>
            <w:tcBorders>
              <w:top w:val="nil"/>
            </w:tcBorders>
          </w:tcPr>
          <w:p w14:paraId="69E0678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16818B9" w14:textId="77777777" w:rsidTr="00953535">
              <w:trPr>
                <w:trHeight w:hRule="exact" w:val="501"/>
                <w:tblHeader/>
              </w:trPr>
              <w:tc>
                <w:tcPr>
                  <w:tcW w:w="1303" w:type="dxa"/>
                  <w:vAlign w:val="center"/>
                </w:tcPr>
                <w:p w14:paraId="60F0A37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ABC355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157496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CA71B5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1D0408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D4955A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E82706" w:rsidRPr="00597284" w14:paraId="411144EE" w14:textId="77777777" w:rsidTr="00953535">
              <w:trPr>
                <w:trHeight w:hRule="exact" w:val="680"/>
                <w:tblHeader/>
              </w:trPr>
              <w:tc>
                <w:tcPr>
                  <w:tcW w:w="1303" w:type="dxa"/>
                  <w:vAlign w:val="center"/>
                </w:tcPr>
                <w:p w14:paraId="7189535C"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CMT</w:t>
                  </w:r>
                </w:p>
              </w:tc>
              <w:tc>
                <w:tcPr>
                  <w:tcW w:w="884" w:type="dxa"/>
                  <w:vAlign w:val="center"/>
                </w:tcPr>
                <w:p w14:paraId="3C4FEEAD"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61843F3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297AB937"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100</w:t>
                  </w:r>
                </w:p>
              </w:tc>
              <w:tc>
                <w:tcPr>
                  <w:tcW w:w="851" w:type="dxa"/>
                  <w:vAlign w:val="center"/>
                </w:tcPr>
                <w:p w14:paraId="6420335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425E91EF"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TC 48 ± 3 ore / 30 ± 2 °C </w:t>
                  </w:r>
                </w:p>
              </w:tc>
            </w:tr>
            <w:tr w:rsidR="00E82706" w:rsidRPr="00597284" w14:paraId="4C1AF593" w14:textId="77777777" w:rsidTr="00953535">
              <w:trPr>
                <w:trHeight w:hRule="exact" w:val="680"/>
                <w:tblHeader/>
              </w:trPr>
              <w:tc>
                <w:tcPr>
                  <w:tcW w:w="1303" w:type="dxa"/>
                  <w:vAlign w:val="center"/>
                </w:tcPr>
                <w:p w14:paraId="4E8E46C3"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Yeasts</w:t>
                  </w:r>
                </w:p>
              </w:tc>
              <w:tc>
                <w:tcPr>
                  <w:tcW w:w="884" w:type="dxa"/>
                  <w:vAlign w:val="center"/>
                </w:tcPr>
                <w:p w14:paraId="433D7AAF"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28986F3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7AEFF43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62799EC7"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6ECD113B"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597284" w14:paraId="61F0968A" w14:textId="77777777" w:rsidTr="00953535">
              <w:trPr>
                <w:trHeight w:hRule="exact" w:val="680"/>
                <w:tblHeader/>
              </w:trPr>
              <w:tc>
                <w:tcPr>
                  <w:tcW w:w="1303" w:type="dxa"/>
                  <w:vAlign w:val="center"/>
                </w:tcPr>
                <w:p w14:paraId="414BED08"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Moulds</w:t>
                  </w:r>
                </w:p>
              </w:tc>
              <w:tc>
                <w:tcPr>
                  <w:tcW w:w="884" w:type="dxa"/>
                  <w:vAlign w:val="center"/>
                </w:tcPr>
                <w:p w14:paraId="18D12393"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2A4E85D0"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21703403"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68881A73"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486B92EE"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597284" w14:paraId="49185427" w14:textId="77777777" w:rsidTr="00953535">
              <w:trPr>
                <w:trHeight w:hRule="exact" w:val="680"/>
                <w:tblHeader/>
              </w:trPr>
              <w:tc>
                <w:tcPr>
                  <w:tcW w:w="1303" w:type="dxa"/>
                  <w:vAlign w:val="center"/>
                </w:tcPr>
                <w:p w14:paraId="65CC236B"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Total Coliforms</w:t>
                  </w:r>
                </w:p>
              </w:tc>
              <w:tc>
                <w:tcPr>
                  <w:tcW w:w="884" w:type="dxa"/>
                  <w:vAlign w:val="center"/>
                </w:tcPr>
                <w:p w14:paraId="6377A04D"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Absent</w:t>
                  </w:r>
                </w:p>
              </w:tc>
              <w:tc>
                <w:tcPr>
                  <w:tcW w:w="709" w:type="dxa"/>
                  <w:vAlign w:val="center"/>
                </w:tcPr>
                <w:p w14:paraId="7F4DA16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6036012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12D6FE1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5CDDEEA0"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597284" w14:paraId="429B14F3" w14:textId="77777777" w:rsidTr="00953535">
              <w:trPr>
                <w:trHeight w:hRule="exact" w:val="680"/>
                <w:tblHeader/>
              </w:trPr>
              <w:tc>
                <w:tcPr>
                  <w:tcW w:w="1303" w:type="dxa"/>
                  <w:vAlign w:val="center"/>
                </w:tcPr>
                <w:p w14:paraId="456148D0"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E. Coli</w:t>
                  </w:r>
                </w:p>
              </w:tc>
              <w:tc>
                <w:tcPr>
                  <w:tcW w:w="884" w:type="dxa"/>
                  <w:vAlign w:val="center"/>
                </w:tcPr>
                <w:p w14:paraId="40333BF0"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088F4101"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7ABD7C8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525F5DF3"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2FA40686"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597284" w14:paraId="20C75616" w14:textId="77777777" w:rsidTr="00953535">
              <w:trPr>
                <w:trHeight w:hRule="exact" w:val="680"/>
                <w:tblHeader/>
              </w:trPr>
              <w:tc>
                <w:tcPr>
                  <w:tcW w:w="1303" w:type="dxa"/>
                  <w:vAlign w:val="center"/>
                </w:tcPr>
                <w:p w14:paraId="527F990D"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Salmonella</w:t>
                  </w:r>
                </w:p>
              </w:tc>
              <w:tc>
                <w:tcPr>
                  <w:tcW w:w="884" w:type="dxa"/>
                  <w:vAlign w:val="center"/>
                </w:tcPr>
                <w:p w14:paraId="041F5B59"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42000DB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171B220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06F4A29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vAlign w:val="center"/>
                </w:tcPr>
                <w:p w14:paraId="720E11A2" w14:textId="77777777" w:rsidR="00E82706" w:rsidRPr="0076601C" w:rsidRDefault="00E82706" w:rsidP="00FF75B6">
                  <w:pPr>
                    <w:snapToGrid w:val="0"/>
                    <w:jc w:val="center"/>
                    <w:rPr>
                      <w:rFonts w:ascii="Verdana" w:hAnsi="Verdana"/>
                      <w:sz w:val="16"/>
                      <w:szCs w:val="16"/>
                      <w:lang w:val="en-US"/>
                    </w:rPr>
                  </w:pPr>
                  <w:r w:rsidRPr="0076601C">
                    <w:rPr>
                      <w:rFonts w:ascii="Verdana" w:hAnsi="Verdana"/>
                      <w:sz w:val="16"/>
                      <w:szCs w:val="16"/>
                      <w:lang w:val="en-US"/>
                    </w:rPr>
                    <w:t>Compact Dry SL 20-24 ore /</w:t>
                  </w:r>
                  <w:r>
                    <w:rPr>
                      <w:rFonts w:ascii="Verdana" w:hAnsi="Verdana"/>
                      <w:sz w:val="16"/>
                      <w:szCs w:val="16"/>
                      <w:lang w:val="en-US"/>
                    </w:rPr>
                    <w:t xml:space="preserve"> </w:t>
                  </w:r>
                  <w:r w:rsidRPr="0076601C">
                    <w:rPr>
                      <w:rFonts w:ascii="Verdana" w:hAnsi="Verdana"/>
                      <w:sz w:val="16"/>
                      <w:szCs w:val="16"/>
                      <w:lang w:val="en-US"/>
                    </w:rPr>
                    <w:t>36 ± 1 °C</w:t>
                  </w:r>
                </w:p>
              </w:tc>
            </w:tr>
          </w:tbl>
          <w:p w14:paraId="1A3E4291"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0598FAC3" w14:textId="77777777" w:rsidTr="00977461">
              <w:trPr>
                <w:trHeight w:hRule="exact" w:val="510"/>
                <w:jc w:val="center"/>
              </w:trPr>
              <w:tc>
                <w:tcPr>
                  <w:tcW w:w="2228" w:type="dxa"/>
                  <w:vAlign w:val="center"/>
                </w:tcPr>
                <w:p w14:paraId="618C6D7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35088A8"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3977CBC"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9C0C52" w:rsidRPr="00F635D9" w14:paraId="5271B725" w14:textId="77777777" w:rsidTr="00977461">
              <w:trPr>
                <w:trHeight w:hRule="exact" w:val="510"/>
                <w:jc w:val="center"/>
              </w:trPr>
              <w:tc>
                <w:tcPr>
                  <w:tcW w:w="2228" w:type="dxa"/>
                  <w:vAlign w:val="center"/>
                </w:tcPr>
                <w:p w14:paraId="58D8C2BC"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0EB39379"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Liquid</w:t>
                  </w:r>
                </w:p>
              </w:tc>
              <w:tc>
                <w:tcPr>
                  <w:tcW w:w="1519" w:type="dxa"/>
                  <w:shd w:val="clear" w:color="auto" w:fill="auto"/>
                  <w:vAlign w:val="center"/>
                </w:tcPr>
                <w:p w14:paraId="1A2D2F06"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74928362" w14:textId="77777777" w:rsidTr="00977461">
              <w:trPr>
                <w:trHeight w:hRule="exact" w:val="510"/>
                <w:jc w:val="center"/>
              </w:trPr>
              <w:tc>
                <w:tcPr>
                  <w:tcW w:w="2228" w:type="dxa"/>
                  <w:vAlign w:val="center"/>
                </w:tcPr>
                <w:p w14:paraId="6F8BE898"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5670D79"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Yellow</w:t>
                  </w:r>
                </w:p>
              </w:tc>
              <w:tc>
                <w:tcPr>
                  <w:tcW w:w="1519" w:type="dxa"/>
                  <w:shd w:val="clear" w:color="auto" w:fill="auto"/>
                  <w:vAlign w:val="center"/>
                </w:tcPr>
                <w:p w14:paraId="3D7CB758"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191872BA" w14:textId="77777777" w:rsidTr="00977461">
              <w:trPr>
                <w:trHeight w:hRule="exact" w:val="510"/>
                <w:jc w:val="center"/>
              </w:trPr>
              <w:tc>
                <w:tcPr>
                  <w:tcW w:w="2228" w:type="dxa"/>
                  <w:vAlign w:val="center"/>
                </w:tcPr>
                <w:p w14:paraId="33C72D54"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7B22CA8D"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Characteristic of Lemons</w:t>
                  </w:r>
                </w:p>
              </w:tc>
              <w:tc>
                <w:tcPr>
                  <w:tcW w:w="1519" w:type="dxa"/>
                  <w:shd w:val="clear" w:color="auto" w:fill="auto"/>
                  <w:vAlign w:val="center"/>
                </w:tcPr>
                <w:p w14:paraId="00C177AA"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73E1417E" w14:textId="77777777" w:rsidTr="00977461">
              <w:trPr>
                <w:trHeight w:hRule="exact" w:val="510"/>
                <w:jc w:val="center"/>
              </w:trPr>
              <w:tc>
                <w:tcPr>
                  <w:tcW w:w="2228" w:type="dxa"/>
                  <w:vAlign w:val="center"/>
                </w:tcPr>
                <w:p w14:paraId="59F6055D"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E38A42D"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Characteristic of Lemons</w:t>
                  </w:r>
                </w:p>
              </w:tc>
              <w:tc>
                <w:tcPr>
                  <w:tcW w:w="1519" w:type="dxa"/>
                  <w:shd w:val="clear" w:color="auto" w:fill="auto"/>
                  <w:vAlign w:val="center"/>
                </w:tcPr>
                <w:p w14:paraId="6DFF3D58"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239A679A" w14:textId="77777777" w:rsidR="004A7EF7" w:rsidRPr="002C594E" w:rsidRDefault="004A7EF7" w:rsidP="00853353">
            <w:pPr>
              <w:spacing w:before="100" w:beforeAutospacing="1"/>
              <w:rPr>
                <w:rFonts w:ascii="Verdana" w:hAnsi="Verdana"/>
                <w:b/>
                <w:sz w:val="8"/>
                <w:szCs w:val="8"/>
                <w:lang w:val="en-US"/>
              </w:rPr>
            </w:pPr>
          </w:p>
        </w:tc>
      </w:tr>
    </w:tbl>
    <w:p w14:paraId="1298A326"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A4433" w14:paraId="364D0DE5" w14:textId="77777777" w:rsidTr="00953535">
        <w:trPr>
          <w:trHeight w:val="3809"/>
        </w:trPr>
        <w:tc>
          <w:tcPr>
            <w:tcW w:w="9210" w:type="dxa"/>
          </w:tcPr>
          <w:p w14:paraId="04B7B144" w14:textId="77777777" w:rsidR="00095283" w:rsidRPr="00095283" w:rsidRDefault="00146651" w:rsidP="005C5510">
            <w:pPr>
              <w:pStyle w:val="Paragrafoelenco"/>
              <w:numPr>
                <w:ilvl w:val="0"/>
                <w:numId w:val="32"/>
              </w:numPr>
              <w:spacing w:before="120"/>
              <w:rPr>
                <w:rFonts w:ascii="Verdana" w:hAnsi="Verdana"/>
                <w:lang w:val="en-US"/>
              </w:rPr>
            </w:pPr>
            <w:r w:rsidRPr="002C594E">
              <w:rPr>
                <w:rFonts w:ascii="Verdana" w:hAnsi="Verdana"/>
                <w:b/>
                <w:lang w:val="en-US"/>
              </w:rPr>
              <w:t xml:space="preserve">Legal requirements for food safety product </w:t>
            </w:r>
          </w:p>
          <w:p w14:paraId="1618239F"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371B3ACB"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2AAB41C8"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07076CCD"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42E5B177"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00D5F687"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2B5F59C8"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404251A"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E101473"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9ED523D"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078B0CF"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1123D1AA" w14:textId="77777777" w:rsidR="003F1487"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262F1FC8" w14:textId="50517383" w:rsidR="005C5510" w:rsidRDefault="005C5510" w:rsidP="005C5510">
            <w:pPr>
              <w:numPr>
                <w:ilvl w:val="0"/>
                <w:numId w:val="32"/>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597284">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14:paraId="78E2F7E5" w14:textId="77777777" w:rsidR="00E2390F" w:rsidRPr="002C594E" w:rsidRDefault="005C5510" w:rsidP="005C5510">
            <w:pPr>
              <w:numPr>
                <w:ilvl w:val="0"/>
                <w:numId w:val="32"/>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451ACDDA"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DF0893" w14:paraId="4CE39F75" w14:textId="77777777" w:rsidTr="00F66929">
        <w:trPr>
          <w:trHeight w:val="557"/>
        </w:trPr>
        <w:tc>
          <w:tcPr>
            <w:tcW w:w="9210" w:type="dxa"/>
            <w:shd w:val="clear" w:color="auto" w:fill="auto"/>
          </w:tcPr>
          <w:p w14:paraId="3057FED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AD90F85"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81F43DF" w14:textId="77777777" w:rsidR="00D00CA5" w:rsidRPr="002C594E" w:rsidRDefault="005D6FC3" w:rsidP="00D00CA5">
            <w:pPr>
              <w:spacing w:before="120"/>
              <w:ind w:left="284" w:hanging="284"/>
              <w:rPr>
                <w:rFonts w:ascii="Verdana" w:hAnsi="Verdana"/>
                <w:lang w:val="en-US"/>
              </w:rPr>
            </w:pPr>
            <w:r w:rsidRPr="002C594E">
              <w:rPr>
                <w:rFonts w:ascii="Verdana" w:hAnsi="Verdana"/>
                <w:lang w:val="en-US"/>
              </w:rPr>
              <w:tab/>
            </w:r>
            <w:r w:rsidR="00D00CA5" w:rsidRPr="001F640A">
              <w:rPr>
                <w:rFonts w:ascii="Verdana" w:hAnsi="Verdana"/>
                <w:lang w:val="en-US"/>
              </w:rPr>
              <w:t>D 09.01 01 – D 09.01 0</w:t>
            </w:r>
            <w:r w:rsidR="00D00CA5">
              <w:rPr>
                <w:rFonts w:ascii="Verdana" w:hAnsi="Verdana"/>
                <w:lang w:val="en-US"/>
              </w:rPr>
              <w:t>4</w:t>
            </w:r>
            <w:r w:rsidR="00D00CA5" w:rsidRPr="001F640A">
              <w:rPr>
                <w:rFonts w:ascii="Verdana" w:hAnsi="Verdana"/>
                <w:lang w:val="en-US"/>
              </w:rPr>
              <w:t xml:space="preserve"> (PACKED) or D 09.01 0</w:t>
            </w:r>
            <w:r w:rsidR="00D00CA5">
              <w:rPr>
                <w:rFonts w:ascii="Verdana" w:hAnsi="Verdana"/>
                <w:lang w:val="en-US"/>
              </w:rPr>
              <w:t>5</w:t>
            </w:r>
            <w:r w:rsidR="00D00CA5" w:rsidRPr="001F640A">
              <w:rPr>
                <w:rFonts w:ascii="Verdana" w:hAnsi="Verdana"/>
                <w:lang w:val="en-US"/>
              </w:rPr>
              <w:t xml:space="preserve"> (</w:t>
            </w:r>
            <w:r w:rsidR="00D00CA5" w:rsidRPr="001F640A">
              <w:rPr>
                <w:rFonts w:ascii="Verdana" w:hAnsi="Verdana"/>
                <w:i/>
                <w:lang w:val="en-US"/>
              </w:rPr>
              <w:t>IN TANKER</w:t>
            </w:r>
            <w:r w:rsidR="00D00CA5" w:rsidRPr="001F640A">
              <w:rPr>
                <w:rFonts w:ascii="Verdana" w:hAnsi="Verdana"/>
                <w:lang w:val="en-US"/>
              </w:rPr>
              <w:t>)</w:t>
            </w:r>
          </w:p>
          <w:p w14:paraId="427BA2AB" w14:textId="77777777" w:rsidR="00D00CA5" w:rsidRPr="002C594E" w:rsidRDefault="00D00CA5" w:rsidP="00D00CA5">
            <w:pPr>
              <w:spacing w:before="120"/>
              <w:jc w:val="center"/>
              <w:rPr>
                <w:rFonts w:ascii="Verdana" w:hAnsi="Verdana"/>
                <w:b/>
                <w:i/>
                <w:lang w:val="en-US"/>
              </w:rPr>
            </w:pPr>
            <w:r w:rsidRPr="002C594E">
              <w:rPr>
                <w:rFonts w:ascii="Verdana" w:hAnsi="Verdana"/>
                <w:b/>
                <w:i/>
                <w:lang w:val="en-US"/>
              </w:rPr>
              <w:t>Phases of process</w:t>
            </w:r>
          </w:p>
          <w:p w14:paraId="1C1C601A" w14:textId="77777777" w:rsidR="00D00CA5" w:rsidRDefault="00D00CA5" w:rsidP="00D00CA5">
            <w:pPr>
              <w:pStyle w:val="PreformattatoHTML"/>
              <w:shd w:val="clear" w:color="auto" w:fill="FFFFFF"/>
              <w:spacing w:before="120"/>
              <w:ind w:left="284" w:hanging="284"/>
              <w:rPr>
                <w:rFonts w:ascii="Verdana" w:hAnsi="Verdana"/>
                <w:lang w:val="en-US"/>
              </w:rPr>
            </w:pPr>
            <w:r w:rsidRPr="001F640A">
              <w:rPr>
                <w:rFonts w:ascii="Verdana" w:hAnsi="Verdana"/>
                <w:lang w:val="en-US"/>
              </w:rPr>
              <w:lastRenderedPageBreak/>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079F8118" w14:textId="77777777" w:rsidR="00D00CA5" w:rsidRDefault="00D00CA5" w:rsidP="00D00CA5">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5E9941A" w14:textId="0D281950" w:rsidR="008D68FC" w:rsidRPr="002C594E" w:rsidRDefault="00D00CA5" w:rsidP="00D00CA5">
            <w:pPr>
              <w:spacing w:before="100" w:beforeAutospacing="1"/>
              <w:jc w:val="center"/>
              <w:rPr>
                <w:rFonts w:ascii="Verdana" w:hAnsi="Verdana"/>
                <w:lang w:val="en-US"/>
              </w:rPr>
            </w:pPr>
            <w:r>
              <w:rPr>
                <w:rFonts w:ascii="Verdana" w:hAnsi="Verdana"/>
                <w:lang w:val="en-US"/>
              </w:rPr>
              <w:t>tanker</w:t>
            </w:r>
          </w:p>
        </w:tc>
      </w:tr>
    </w:tbl>
    <w:p w14:paraId="53692890"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97284" w14:paraId="129EB57C" w14:textId="77777777" w:rsidTr="00E502AA">
        <w:trPr>
          <w:trHeight w:val="1129"/>
        </w:trPr>
        <w:tc>
          <w:tcPr>
            <w:tcW w:w="9356" w:type="dxa"/>
            <w:shd w:val="clear" w:color="auto" w:fill="auto"/>
          </w:tcPr>
          <w:p w14:paraId="04460D1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E70A045"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1C12F0A"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03B87152" w14:textId="77777777" w:rsidTr="00482084">
              <w:tc>
                <w:tcPr>
                  <w:tcW w:w="1087" w:type="dxa"/>
                </w:tcPr>
                <w:p w14:paraId="3B36606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01D6474"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2A3747A" w14:textId="77777777" w:rsidR="00163F15" w:rsidRPr="002C594E" w:rsidRDefault="00163F15" w:rsidP="00172D78">
                  <w:pPr>
                    <w:spacing w:before="120"/>
                    <w:jc w:val="both"/>
                    <w:rPr>
                      <w:rFonts w:ascii="Verdana" w:hAnsi="Verdana"/>
                      <w:sz w:val="16"/>
                      <w:szCs w:val="16"/>
                      <w:lang w:val="en-US"/>
                    </w:rPr>
                  </w:pPr>
                </w:p>
              </w:tc>
            </w:tr>
            <w:tr w:rsidR="00163F15" w:rsidRPr="00D26255" w14:paraId="6CD0F9EA" w14:textId="77777777" w:rsidTr="00482084">
              <w:tc>
                <w:tcPr>
                  <w:tcW w:w="1087" w:type="dxa"/>
                </w:tcPr>
                <w:p w14:paraId="55E01A2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15808F6"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95C8115" w14:textId="77777777" w:rsidR="00163F15" w:rsidRPr="002C594E" w:rsidRDefault="00163F15" w:rsidP="00172D78">
                  <w:pPr>
                    <w:spacing w:before="120"/>
                    <w:jc w:val="both"/>
                    <w:rPr>
                      <w:rFonts w:ascii="Verdana" w:hAnsi="Verdana"/>
                      <w:sz w:val="16"/>
                      <w:szCs w:val="16"/>
                      <w:lang w:val="en-US"/>
                    </w:rPr>
                  </w:pPr>
                </w:p>
              </w:tc>
            </w:tr>
            <w:tr w:rsidR="00163F15" w:rsidRPr="00597284" w14:paraId="76793688" w14:textId="77777777" w:rsidTr="00482084">
              <w:tc>
                <w:tcPr>
                  <w:tcW w:w="1087" w:type="dxa"/>
                </w:tcPr>
                <w:p w14:paraId="2810667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836CE3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991498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5BD9E9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97284" w14:paraId="23EC38EC" w14:textId="77777777" w:rsidTr="00300921">
              <w:tc>
                <w:tcPr>
                  <w:tcW w:w="1087" w:type="dxa"/>
                </w:tcPr>
                <w:p w14:paraId="232DE40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292050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6D71277"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97284" w14:paraId="646593DB" w14:textId="77777777" w:rsidTr="00300921">
              <w:tc>
                <w:tcPr>
                  <w:tcW w:w="1087" w:type="dxa"/>
                </w:tcPr>
                <w:p w14:paraId="38507978"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250D23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9DC88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D2375A8" w14:textId="77777777" w:rsidR="00163F15" w:rsidRPr="002C594E" w:rsidRDefault="00163F15" w:rsidP="00172D78">
                  <w:pPr>
                    <w:spacing w:before="120"/>
                    <w:jc w:val="both"/>
                    <w:rPr>
                      <w:rFonts w:ascii="Verdana" w:hAnsi="Verdana"/>
                      <w:sz w:val="16"/>
                      <w:szCs w:val="16"/>
                      <w:lang w:val="en-US"/>
                    </w:rPr>
                  </w:pPr>
                </w:p>
              </w:tc>
            </w:tr>
          </w:tbl>
          <w:p w14:paraId="27E632F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53F0C78"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2FF595BD" w14:textId="77777777" w:rsidTr="00583DB6">
              <w:trPr>
                <w:trHeight w:val="242"/>
                <w:jc w:val="center"/>
              </w:trPr>
              <w:tc>
                <w:tcPr>
                  <w:tcW w:w="1129" w:type="dxa"/>
                </w:tcPr>
                <w:p w14:paraId="1ECE3B6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8C98FCB"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179E537D" w14:textId="77777777" w:rsidR="00163F15" w:rsidRPr="002C594E" w:rsidRDefault="00163F15" w:rsidP="00172D78">
                  <w:pPr>
                    <w:spacing w:before="120"/>
                    <w:jc w:val="both"/>
                    <w:rPr>
                      <w:rFonts w:ascii="Verdana" w:hAnsi="Verdana"/>
                      <w:sz w:val="16"/>
                      <w:szCs w:val="16"/>
                      <w:lang w:val="en-US"/>
                    </w:rPr>
                  </w:pPr>
                </w:p>
              </w:tc>
            </w:tr>
            <w:tr w:rsidR="00163F15" w:rsidRPr="002C594E" w14:paraId="7FC33327" w14:textId="77777777" w:rsidTr="00583DB6">
              <w:trPr>
                <w:trHeight w:val="262"/>
                <w:jc w:val="center"/>
              </w:trPr>
              <w:tc>
                <w:tcPr>
                  <w:tcW w:w="1129" w:type="dxa"/>
                </w:tcPr>
                <w:p w14:paraId="7B7E376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41FFF53"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A92E0B4" w14:textId="77777777" w:rsidR="00163F15" w:rsidRPr="002C594E" w:rsidRDefault="00163F15" w:rsidP="00172D78">
                  <w:pPr>
                    <w:spacing w:before="120"/>
                    <w:jc w:val="both"/>
                    <w:rPr>
                      <w:rFonts w:ascii="Verdana" w:hAnsi="Verdana"/>
                      <w:sz w:val="16"/>
                      <w:szCs w:val="16"/>
                      <w:lang w:val="en-US"/>
                    </w:rPr>
                  </w:pPr>
                </w:p>
              </w:tc>
            </w:tr>
            <w:tr w:rsidR="00163F15" w:rsidRPr="00597284" w14:paraId="6CD65141" w14:textId="77777777" w:rsidTr="00583DB6">
              <w:trPr>
                <w:trHeight w:val="1477"/>
                <w:jc w:val="center"/>
              </w:trPr>
              <w:tc>
                <w:tcPr>
                  <w:tcW w:w="1129" w:type="dxa"/>
                </w:tcPr>
                <w:p w14:paraId="7E8E503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4A8EB6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F5AE37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97284" w14:paraId="08F22BA2" w14:textId="77777777" w:rsidTr="00583DB6">
              <w:trPr>
                <w:trHeight w:val="790"/>
                <w:jc w:val="center"/>
              </w:trPr>
              <w:tc>
                <w:tcPr>
                  <w:tcW w:w="1129" w:type="dxa"/>
                </w:tcPr>
                <w:p w14:paraId="74F82DC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7002607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263CE38C" w14:textId="77777777" w:rsidR="00163F15" w:rsidRPr="002C594E" w:rsidRDefault="00163F15" w:rsidP="00172D78">
                  <w:pPr>
                    <w:spacing w:before="120"/>
                    <w:jc w:val="both"/>
                    <w:rPr>
                      <w:rFonts w:ascii="Verdana" w:hAnsi="Verdana"/>
                      <w:sz w:val="16"/>
                      <w:szCs w:val="16"/>
                      <w:lang w:val="en-US"/>
                    </w:rPr>
                  </w:pPr>
                </w:p>
              </w:tc>
            </w:tr>
          </w:tbl>
          <w:p w14:paraId="4D809B0D" w14:textId="77777777" w:rsidR="009A54EC" w:rsidRPr="002C594E" w:rsidRDefault="009A54EC" w:rsidP="00172D78">
            <w:pPr>
              <w:spacing w:before="120"/>
              <w:jc w:val="center"/>
              <w:rPr>
                <w:rFonts w:ascii="Verdana" w:hAnsi="Verdana"/>
                <w:i/>
                <w:lang w:val="en-US"/>
              </w:rPr>
            </w:pPr>
          </w:p>
          <w:p w14:paraId="59C91A3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2FF77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D910EE7"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0F5A1C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A4B9AC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17D44D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1DC5EA2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CB5C1E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3DC70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AD7469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FBCCA1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8A1416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0D56C19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44EA2E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7CBCC2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06417BD"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AEF752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7F6DCAD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20C193D"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530FF5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3C19A8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5531886"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FE08579" w14:textId="77777777" w:rsidR="00583DB6" w:rsidRPr="002C594E" w:rsidRDefault="00583DB6" w:rsidP="00F6263E">
            <w:pPr>
              <w:spacing w:before="120"/>
              <w:ind w:left="318" w:hanging="318"/>
              <w:rPr>
                <w:rFonts w:ascii="Verdana" w:hAnsi="Verdana"/>
                <w:i/>
                <w:sz w:val="16"/>
                <w:szCs w:val="16"/>
                <w:lang w:val="en-US"/>
              </w:rPr>
            </w:pPr>
          </w:p>
          <w:p w14:paraId="436D670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7161284"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4D13AC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9C8C28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5DC886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869571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4C3FFE3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4E08D93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4825DF6"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85B82AD"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9B11EA8" w14:textId="77777777" w:rsidR="00F66929" w:rsidRDefault="00F66929" w:rsidP="00F66929">
            <w:pPr>
              <w:spacing w:before="120"/>
              <w:ind w:left="360"/>
              <w:rPr>
                <w:rFonts w:ascii="Verdana" w:hAnsi="Verdana"/>
                <w:i/>
                <w:sz w:val="16"/>
                <w:szCs w:val="16"/>
                <w:lang w:val="en-US"/>
              </w:rPr>
            </w:pPr>
          </w:p>
          <w:p w14:paraId="2AF1FDE1" w14:textId="77777777" w:rsidR="002D2467" w:rsidRPr="00F66929" w:rsidRDefault="002D2467" w:rsidP="00F66929">
            <w:pPr>
              <w:spacing w:before="120"/>
              <w:ind w:left="360"/>
              <w:rPr>
                <w:rFonts w:ascii="Verdana" w:hAnsi="Verdana"/>
                <w:i/>
                <w:sz w:val="16"/>
                <w:szCs w:val="16"/>
                <w:lang w:val="en-US"/>
              </w:rPr>
            </w:pPr>
          </w:p>
          <w:p w14:paraId="20A57B5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779102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4A6D31F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A236284"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A875738" w14:textId="77777777" w:rsidR="00573C7D" w:rsidRPr="002C594E" w:rsidRDefault="00573C7D" w:rsidP="00172D78">
            <w:pPr>
              <w:spacing w:before="120"/>
              <w:rPr>
                <w:rFonts w:ascii="Verdana" w:hAnsi="Verdana"/>
                <w:i/>
                <w:sz w:val="16"/>
                <w:szCs w:val="16"/>
                <w:lang w:val="en-US"/>
              </w:rPr>
            </w:pPr>
          </w:p>
          <w:p w14:paraId="5529BD15"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3D47C23E"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04F3A8C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DA50BB1"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7284" w14:paraId="3D27AEA2" w14:textId="77777777" w:rsidTr="00394C48">
        <w:trPr>
          <w:trHeight w:val="1737"/>
        </w:trPr>
        <w:tc>
          <w:tcPr>
            <w:tcW w:w="9320" w:type="dxa"/>
            <w:shd w:val="clear" w:color="auto" w:fill="auto"/>
          </w:tcPr>
          <w:p w14:paraId="6FBE879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B64F3FC"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00B14">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AF1110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6635C6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7284" w14:paraId="06A70FC3" w14:textId="77777777" w:rsidTr="00163F15">
        <w:trPr>
          <w:trHeight w:val="832"/>
        </w:trPr>
        <w:tc>
          <w:tcPr>
            <w:tcW w:w="9320" w:type="dxa"/>
            <w:shd w:val="clear" w:color="auto" w:fill="auto"/>
          </w:tcPr>
          <w:p w14:paraId="1CDC0C2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0CABA8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C63047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DAF3C3F"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2145B4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7284" w14:paraId="04B47550" w14:textId="77777777" w:rsidTr="00394C48">
        <w:tc>
          <w:tcPr>
            <w:tcW w:w="9320" w:type="dxa"/>
            <w:shd w:val="clear" w:color="auto" w:fill="auto"/>
          </w:tcPr>
          <w:p w14:paraId="71FE3F1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1C6DA6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A0528C6" w14:textId="77777777" w:rsidR="001E1265" w:rsidRPr="002C594E" w:rsidRDefault="001E1265" w:rsidP="00172D78">
      <w:pPr>
        <w:spacing w:before="120"/>
        <w:ind w:left="-567"/>
        <w:rPr>
          <w:rFonts w:ascii="Verdana" w:hAnsi="Verdana"/>
          <w:i/>
          <w:sz w:val="16"/>
          <w:szCs w:val="16"/>
          <w:lang w:val="en-US"/>
        </w:rPr>
      </w:pPr>
    </w:p>
    <w:p w14:paraId="52F9FBEF"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CB2CA6" w14:textId="77777777" w:rsidR="007D5928" w:rsidRDefault="007D5928">
      <w:r>
        <w:separator/>
      </w:r>
    </w:p>
  </w:endnote>
  <w:endnote w:type="continuationSeparator" w:id="0">
    <w:p w14:paraId="79A055DD"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DE5B1"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6D6F29" w:rsidRPr="001E1265" w14:paraId="25821F7D" w14:textId="77777777" w:rsidTr="00503652">
      <w:tc>
        <w:tcPr>
          <w:tcW w:w="567" w:type="dxa"/>
          <w:tcBorders>
            <w:top w:val="single" w:sz="4" w:space="0" w:color="000000"/>
            <w:left w:val="single" w:sz="4" w:space="0" w:color="000000"/>
            <w:bottom w:val="single" w:sz="4" w:space="0" w:color="000000"/>
          </w:tcBorders>
          <w:vAlign w:val="center"/>
        </w:tcPr>
        <w:p w14:paraId="5BC15798" w14:textId="58EA8720" w:rsidR="006D6F29" w:rsidRPr="001E1265" w:rsidRDefault="00B67E7D" w:rsidP="006D6F29">
          <w:pPr>
            <w:pStyle w:val="Pidipagina"/>
            <w:snapToGrid w:val="0"/>
            <w:jc w:val="center"/>
            <w:rPr>
              <w:rFonts w:ascii="Verdana" w:hAnsi="Verdana"/>
              <w:sz w:val="16"/>
              <w:szCs w:val="16"/>
              <w:lang w:val="en-US"/>
            </w:rPr>
          </w:pPr>
          <w:r>
            <w:rPr>
              <w:rFonts w:ascii="Verdana" w:hAnsi="Verdana"/>
              <w:sz w:val="16"/>
              <w:szCs w:val="16"/>
              <w:lang w:val="en-US"/>
            </w:rPr>
            <w:t>0</w:t>
          </w:r>
        </w:p>
      </w:tc>
      <w:tc>
        <w:tcPr>
          <w:tcW w:w="1560" w:type="dxa"/>
          <w:tcBorders>
            <w:top w:val="single" w:sz="4" w:space="0" w:color="000000"/>
            <w:left w:val="single" w:sz="4" w:space="0" w:color="000000"/>
            <w:bottom w:val="single" w:sz="4" w:space="0" w:color="000000"/>
            <w:right w:val="nil"/>
          </w:tcBorders>
          <w:vAlign w:val="center"/>
        </w:tcPr>
        <w:p w14:paraId="234A4713" w14:textId="66DCB058" w:rsidR="006D6F29" w:rsidRDefault="00B67E7D" w:rsidP="006D6F29">
          <w:pPr>
            <w:pStyle w:val="Pidipagina"/>
            <w:snapToGrid w:val="0"/>
            <w:jc w:val="center"/>
            <w:rPr>
              <w:rFonts w:ascii="Verdana" w:hAnsi="Verdana"/>
              <w:sz w:val="16"/>
              <w:szCs w:val="16"/>
              <w:lang w:val="en-US"/>
            </w:rPr>
          </w:pPr>
          <w:r>
            <w:rPr>
              <w:rFonts w:ascii="Verdana" w:hAnsi="Verdana"/>
              <w:sz w:val="16"/>
              <w:szCs w:val="16"/>
              <w:lang w:val="en-US"/>
            </w:rPr>
            <w:t>10/01/2022</w:t>
          </w:r>
        </w:p>
      </w:tc>
      <w:tc>
        <w:tcPr>
          <w:tcW w:w="2977" w:type="dxa"/>
          <w:tcBorders>
            <w:top w:val="single" w:sz="4" w:space="0" w:color="000000"/>
            <w:left w:val="single" w:sz="4" w:space="0" w:color="000000"/>
            <w:bottom w:val="single" w:sz="4" w:space="0" w:color="000000"/>
            <w:right w:val="nil"/>
          </w:tcBorders>
          <w:vAlign w:val="center"/>
        </w:tcPr>
        <w:p w14:paraId="73957592" w14:textId="1F989A4D" w:rsidR="006D6F29" w:rsidRDefault="00B67E7D" w:rsidP="006D6F2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emission</w:t>
          </w:r>
        </w:p>
      </w:tc>
      <w:tc>
        <w:tcPr>
          <w:tcW w:w="2268" w:type="dxa"/>
          <w:tcBorders>
            <w:top w:val="single" w:sz="4" w:space="0" w:color="000000"/>
            <w:left w:val="single" w:sz="4" w:space="0" w:color="000000"/>
            <w:bottom w:val="single" w:sz="4" w:space="0" w:color="000000"/>
            <w:right w:val="nil"/>
          </w:tcBorders>
          <w:vAlign w:val="center"/>
        </w:tcPr>
        <w:p w14:paraId="22ED1188" w14:textId="77777777" w:rsidR="00B67E7D" w:rsidRDefault="00B67E7D" w:rsidP="00B67E7D">
          <w:pPr>
            <w:pStyle w:val="Pidipagina"/>
            <w:snapToGrid w:val="0"/>
            <w:jc w:val="center"/>
            <w:rPr>
              <w:rFonts w:ascii="Verdana" w:hAnsi="Verdana"/>
              <w:sz w:val="16"/>
              <w:szCs w:val="16"/>
            </w:rPr>
          </w:pPr>
          <w:r>
            <w:rPr>
              <w:rFonts w:ascii="Verdana" w:hAnsi="Verdana"/>
              <w:sz w:val="16"/>
              <w:szCs w:val="16"/>
            </w:rPr>
            <w:t xml:space="preserve">LOREDANA </w:t>
          </w:r>
        </w:p>
        <w:p w14:paraId="06D0770D" w14:textId="7BC6568F" w:rsidR="006D6F29" w:rsidRDefault="00B67E7D" w:rsidP="00B67E7D">
          <w:pPr>
            <w:pStyle w:val="Pidipagina"/>
            <w:snapToGrid w:val="0"/>
            <w:jc w:val="center"/>
            <w:rPr>
              <w:rFonts w:ascii="Verdana" w:hAnsi="Verdana"/>
              <w:sz w:val="16"/>
              <w:szCs w:val="16"/>
              <w:lang w:val="en-US"/>
            </w:rPr>
          </w:pPr>
          <w:r>
            <w:rPr>
              <w:rFonts w:ascii="Verdana" w:hAnsi="Verdana"/>
              <w:sz w:val="16"/>
              <w:szCs w:val="16"/>
            </w:rPr>
            <w:t>DE FRANCESCO</w:t>
          </w:r>
        </w:p>
      </w:tc>
      <w:tc>
        <w:tcPr>
          <w:tcW w:w="1984" w:type="dxa"/>
          <w:tcBorders>
            <w:top w:val="single" w:sz="4" w:space="0" w:color="000000"/>
            <w:left w:val="single" w:sz="4" w:space="0" w:color="000000"/>
            <w:bottom w:val="single" w:sz="4" w:space="0" w:color="000000"/>
            <w:right w:val="single" w:sz="4" w:space="0" w:color="000000"/>
          </w:tcBorders>
          <w:vAlign w:val="center"/>
        </w:tcPr>
        <w:p w14:paraId="64AF291F" w14:textId="77777777" w:rsidR="006D6F29" w:rsidRDefault="006D6F29" w:rsidP="006D6F29">
          <w:pPr>
            <w:pStyle w:val="Pidipagina"/>
            <w:snapToGrid w:val="0"/>
            <w:jc w:val="center"/>
            <w:rPr>
              <w:rFonts w:ascii="Verdana" w:hAnsi="Verdana"/>
              <w:sz w:val="16"/>
              <w:szCs w:val="16"/>
              <w:lang w:val="en-US"/>
            </w:rPr>
          </w:pPr>
          <w:r>
            <w:rPr>
              <w:rFonts w:ascii="Verdana" w:hAnsi="Verdana"/>
              <w:sz w:val="16"/>
              <w:szCs w:val="16"/>
              <w:lang w:val="en-US"/>
            </w:rPr>
            <w:t>RIZZO</w:t>
          </w:r>
        </w:p>
        <w:p w14:paraId="0673DA16" w14:textId="2EC988F8" w:rsidR="006D6F29" w:rsidRDefault="006D6F29" w:rsidP="006D6F2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9747A9" w:rsidRPr="001E1265" w14:paraId="0D9F37E6" w14:textId="77777777" w:rsidTr="00CF0FA3">
      <w:tc>
        <w:tcPr>
          <w:tcW w:w="567" w:type="dxa"/>
          <w:tcBorders>
            <w:top w:val="single" w:sz="4" w:space="0" w:color="000000"/>
            <w:left w:val="single" w:sz="4" w:space="0" w:color="000000"/>
            <w:bottom w:val="single" w:sz="4" w:space="0" w:color="000000"/>
          </w:tcBorders>
          <w:vAlign w:val="center"/>
        </w:tcPr>
        <w:p w14:paraId="0BFEB94F" w14:textId="77777777" w:rsidR="009747A9" w:rsidRPr="001E1265" w:rsidRDefault="009747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617B655"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6BAC248"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5BC111C"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AE9278D"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03026C8" w14:textId="77777777" w:rsidR="00CF0FA3" w:rsidRDefault="00CF0FA3" w:rsidP="00CF0FA3">
    <w:pPr>
      <w:pStyle w:val="Pidipagina"/>
      <w:jc w:val="center"/>
    </w:pPr>
  </w:p>
  <w:p w14:paraId="424C9149"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866243" w:rsidRPr="00CF0FA3">
      <w:rPr>
        <w:rFonts w:ascii="Verdana" w:hAnsi="Verdana"/>
        <w:sz w:val="16"/>
        <w:szCs w:val="16"/>
      </w:rPr>
      <w:fldChar w:fldCharType="begin"/>
    </w:r>
    <w:r w:rsidRPr="00CF0FA3">
      <w:rPr>
        <w:rFonts w:ascii="Verdana" w:hAnsi="Verdana"/>
        <w:sz w:val="16"/>
        <w:szCs w:val="16"/>
      </w:rPr>
      <w:instrText xml:space="preserve"> PAGE   \* MERGEFORMAT </w:instrText>
    </w:r>
    <w:r w:rsidR="00866243" w:rsidRPr="00CF0FA3">
      <w:rPr>
        <w:rFonts w:ascii="Verdana" w:hAnsi="Verdana"/>
        <w:sz w:val="16"/>
        <w:szCs w:val="16"/>
      </w:rPr>
      <w:fldChar w:fldCharType="separate"/>
    </w:r>
    <w:r w:rsidR="00E82706">
      <w:rPr>
        <w:rFonts w:ascii="Verdana" w:hAnsi="Verdana"/>
        <w:noProof/>
        <w:sz w:val="16"/>
        <w:szCs w:val="16"/>
      </w:rPr>
      <w:t>2</w:t>
    </w:r>
    <w:r w:rsidR="00866243"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81F5BC1" w14:textId="77777777" w:rsidTr="001B1240">
      <w:tc>
        <w:tcPr>
          <w:tcW w:w="657" w:type="dxa"/>
          <w:tcBorders>
            <w:top w:val="single" w:sz="4" w:space="0" w:color="000000"/>
            <w:left w:val="single" w:sz="4" w:space="0" w:color="000000"/>
            <w:bottom w:val="single" w:sz="4" w:space="0" w:color="000000"/>
          </w:tcBorders>
          <w:vAlign w:val="center"/>
        </w:tcPr>
        <w:p w14:paraId="05CAC9F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FB2C396"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806323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0C031C1"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8419C8B" w14:textId="77777777" w:rsidR="00E73CA1" w:rsidRPr="001B1240" w:rsidRDefault="00E73CA1" w:rsidP="001B1240">
          <w:pPr>
            <w:pStyle w:val="Pidipagina"/>
            <w:snapToGrid w:val="0"/>
            <w:jc w:val="center"/>
            <w:rPr>
              <w:rFonts w:ascii="Verdana" w:hAnsi="Verdana"/>
            </w:rPr>
          </w:pPr>
        </w:p>
      </w:tc>
    </w:tr>
    <w:tr w:rsidR="00E73CA1" w14:paraId="0021D4F4" w14:textId="77777777" w:rsidTr="001B1240">
      <w:tc>
        <w:tcPr>
          <w:tcW w:w="657" w:type="dxa"/>
          <w:tcBorders>
            <w:left w:val="single" w:sz="4" w:space="0" w:color="000000"/>
            <w:bottom w:val="single" w:sz="4" w:space="0" w:color="000000"/>
          </w:tcBorders>
          <w:vAlign w:val="center"/>
        </w:tcPr>
        <w:p w14:paraId="6610047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F87D46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8EC0300"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13C0ED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3811060C"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2CF338E8"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42EF04" w14:textId="77777777" w:rsidR="007D5928" w:rsidRDefault="007D5928">
      <w:r>
        <w:separator/>
      </w:r>
    </w:p>
  </w:footnote>
  <w:footnote w:type="continuationSeparator" w:id="0">
    <w:p w14:paraId="543DD830"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72DC5E8B" w14:textId="77777777" w:rsidTr="009747A9">
      <w:trPr>
        <w:trHeight w:val="838"/>
      </w:trPr>
      <w:tc>
        <w:tcPr>
          <w:tcW w:w="2977" w:type="dxa"/>
          <w:tcBorders>
            <w:top w:val="single" w:sz="4" w:space="0" w:color="000000"/>
            <w:left w:val="single" w:sz="4" w:space="0" w:color="000000"/>
            <w:bottom w:val="single" w:sz="4" w:space="0" w:color="000000"/>
          </w:tcBorders>
          <w:vAlign w:val="center"/>
        </w:tcPr>
        <w:p w14:paraId="1C42ECCC"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4E83100C"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50B7035" w14:textId="67FC884E"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C0C52">
            <w:rPr>
              <w:rFonts w:ascii="Verdana" w:hAnsi="Verdana"/>
              <w:b/>
              <w:bCs/>
              <w:sz w:val="24"/>
              <w:szCs w:val="24"/>
            </w:rPr>
            <w:t>12</w:t>
          </w:r>
          <w:r w:rsidR="00B67E7D">
            <w:rPr>
              <w:rFonts w:ascii="Verdana" w:hAnsi="Verdana"/>
              <w:b/>
              <w:bCs/>
              <w:sz w:val="24"/>
              <w:szCs w:val="24"/>
            </w:rPr>
            <w:t>-V</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B23EAAB"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43C854B" w14:textId="77777777">
      <w:trPr>
        <w:trHeight w:val="838"/>
      </w:trPr>
      <w:tc>
        <w:tcPr>
          <w:tcW w:w="1896" w:type="dxa"/>
          <w:tcBorders>
            <w:top w:val="single" w:sz="4" w:space="0" w:color="000000"/>
            <w:left w:val="single" w:sz="4" w:space="0" w:color="000000"/>
            <w:bottom w:val="single" w:sz="4" w:space="0" w:color="000000"/>
          </w:tcBorders>
          <w:vAlign w:val="center"/>
        </w:tcPr>
        <w:p w14:paraId="3E675BC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E38FCEC"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B4BA77B"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064C092"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866243" w:rsidRPr="004A3161">
            <w:rPr>
              <w:rFonts w:ascii="Verdana" w:hAnsi="Verdana"/>
              <w:bCs/>
              <w:sz w:val="24"/>
              <w:szCs w:val="24"/>
            </w:rPr>
            <w:fldChar w:fldCharType="begin"/>
          </w:r>
          <w:r w:rsidRPr="004A3161">
            <w:rPr>
              <w:rFonts w:ascii="Verdana" w:hAnsi="Verdana"/>
              <w:bCs/>
              <w:sz w:val="24"/>
              <w:szCs w:val="24"/>
            </w:rPr>
            <w:instrText xml:space="preserve"> PAGE </w:instrText>
          </w:r>
          <w:r w:rsidR="00866243" w:rsidRPr="004A3161">
            <w:rPr>
              <w:rFonts w:ascii="Verdana" w:hAnsi="Verdana"/>
              <w:bCs/>
              <w:sz w:val="24"/>
              <w:szCs w:val="24"/>
            </w:rPr>
            <w:fldChar w:fldCharType="separate"/>
          </w:r>
          <w:r>
            <w:rPr>
              <w:rFonts w:ascii="Verdana" w:hAnsi="Verdana"/>
              <w:bCs/>
              <w:noProof/>
              <w:sz w:val="24"/>
              <w:szCs w:val="24"/>
            </w:rPr>
            <w:t>1</w:t>
          </w:r>
          <w:r w:rsidR="00866243" w:rsidRPr="004A3161">
            <w:rPr>
              <w:rFonts w:ascii="Verdana" w:hAnsi="Verdana"/>
              <w:bCs/>
              <w:sz w:val="24"/>
              <w:szCs w:val="24"/>
            </w:rPr>
            <w:fldChar w:fldCharType="end"/>
          </w:r>
          <w:r w:rsidRPr="004A3161">
            <w:rPr>
              <w:rFonts w:ascii="Verdana" w:hAnsi="Verdana"/>
              <w:bCs/>
              <w:sz w:val="24"/>
              <w:szCs w:val="24"/>
            </w:rPr>
            <w:t>/6</w:t>
          </w:r>
        </w:p>
      </w:tc>
    </w:tr>
  </w:tbl>
  <w:p w14:paraId="00D2699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58F501AA"/>
    <w:multiLevelType w:val="hybridMultilevel"/>
    <w:tmpl w:val="1C74F92A"/>
    <w:lvl w:ilvl="0" w:tplc="04100003">
      <w:start w:val="1"/>
      <w:numFmt w:val="bullet"/>
      <w:lvlText w:val="o"/>
      <w:lvlJc w:val="left"/>
      <w:pPr>
        <w:ind w:left="720" w:hanging="360"/>
      </w:pPr>
      <w:rPr>
        <w:rFonts w:ascii="Courier New" w:hAnsi="Courier New" w:cs="Courier New"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6"/>
  </w:num>
  <w:num w:numId="16">
    <w:abstractNumId w:val="22"/>
  </w:num>
  <w:num w:numId="17">
    <w:abstractNumId w:val="16"/>
  </w:num>
  <w:num w:numId="18">
    <w:abstractNumId w:val="19"/>
  </w:num>
  <w:num w:numId="19">
    <w:abstractNumId w:val="29"/>
  </w:num>
  <w:num w:numId="20">
    <w:abstractNumId w:val="9"/>
  </w:num>
  <w:num w:numId="21">
    <w:abstractNumId w:val="6"/>
  </w:num>
  <w:num w:numId="22">
    <w:abstractNumId w:val="20"/>
  </w:num>
  <w:num w:numId="23">
    <w:abstractNumId w:val="10"/>
  </w:num>
  <w:num w:numId="24">
    <w:abstractNumId w:val="27"/>
  </w:num>
  <w:num w:numId="25">
    <w:abstractNumId w:val="5"/>
  </w:num>
  <w:num w:numId="26">
    <w:abstractNumId w:val="12"/>
  </w:num>
  <w:num w:numId="27">
    <w:abstractNumId w:val="21"/>
  </w:num>
  <w:num w:numId="28">
    <w:abstractNumId w:val="17"/>
  </w:num>
  <w:num w:numId="29">
    <w:abstractNumId w:val="11"/>
  </w:num>
  <w:num w:numId="30">
    <w:abstractNumId w:val="27"/>
  </w:num>
  <w:num w:numId="31">
    <w:abstractNumId w:val="25"/>
  </w:num>
  <w:num w:numId="32">
    <w:abstractNumId w:val="30"/>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516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1ECC"/>
    <w:rsid w:val="0008295C"/>
    <w:rsid w:val="00084AAE"/>
    <w:rsid w:val="00087A3A"/>
    <w:rsid w:val="00087ED5"/>
    <w:rsid w:val="00091FF2"/>
    <w:rsid w:val="00092190"/>
    <w:rsid w:val="00092BE3"/>
    <w:rsid w:val="00092F94"/>
    <w:rsid w:val="00095283"/>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35B8"/>
    <w:rsid w:val="00206212"/>
    <w:rsid w:val="00207B8B"/>
    <w:rsid w:val="00207E78"/>
    <w:rsid w:val="00210CA4"/>
    <w:rsid w:val="00224A9C"/>
    <w:rsid w:val="002257B5"/>
    <w:rsid w:val="00230158"/>
    <w:rsid w:val="00234461"/>
    <w:rsid w:val="00244AB4"/>
    <w:rsid w:val="00253604"/>
    <w:rsid w:val="00255994"/>
    <w:rsid w:val="00256883"/>
    <w:rsid w:val="00257592"/>
    <w:rsid w:val="00283C6B"/>
    <w:rsid w:val="00284D18"/>
    <w:rsid w:val="00285798"/>
    <w:rsid w:val="002909F8"/>
    <w:rsid w:val="0029438A"/>
    <w:rsid w:val="002C543B"/>
    <w:rsid w:val="002C594E"/>
    <w:rsid w:val="002D2467"/>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87BA1"/>
    <w:rsid w:val="004936C6"/>
    <w:rsid w:val="004A3161"/>
    <w:rsid w:val="004A4433"/>
    <w:rsid w:val="004A7EF7"/>
    <w:rsid w:val="004B6F61"/>
    <w:rsid w:val="004D46BF"/>
    <w:rsid w:val="004E0899"/>
    <w:rsid w:val="004E122D"/>
    <w:rsid w:val="004E4D14"/>
    <w:rsid w:val="004F248C"/>
    <w:rsid w:val="004F2CB3"/>
    <w:rsid w:val="004F61D4"/>
    <w:rsid w:val="005020D4"/>
    <w:rsid w:val="00504753"/>
    <w:rsid w:val="00506781"/>
    <w:rsid w:val="00512BAF"/>
    <w:rsid w:val="00516420"/>
    <w:rsid w:val="00527812"/>
    <w:rsid w:val="0053518D"/>
    <w:rsid w:val="00550B98"/>
    <w:rsid w:val="00551285"/>
    <w:rsid w:val="00564D57"/>
    <w:rsid w:val="00573C7D"/>
    <w:rsid w:val="00577417"/>
    <w:rsid w:val="00583DB6"/>
    <w:rsid w:val="005857DF"/>
    <w:rsid w:val="00586810"/>
    <w:rsid w:val="005871AB"/>
    <w:rsid w:val="0058741E"/>
    <w:rsid w:val="00591179"/>
    <w:rsid w:val="00597284"/>
    <w:rsid w:val="005A6320"/>
    <w:rsid w:val="005B623F"/>
    <w:rsid w:val="005B6E83"/>
    <w:rsid w:val="005B7A69"/>
    <w:rsid w:val="005C3862"/>
    <w:rsid w:val="005C5510"/>
    <w:rsid w:val="005C5DE4"/>
    <w:rsid w:val="005D1E55"/>
    <w:rsid w:val="005D6FC3"/>
    <w:rsid w:val="005E2A9F"/>
    <w:rsid w:val="005F34DB"/>
    <w:rsid w:val="00600B14"/>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B6E97"/>
    <w:rsid w:val="006C12D1"/>
    <w:rsid w:val="006D24CE"/>
    <w:rsid w:val="006D41CE"/>
    <w:rsid w:val="006D6A3C"/>
    <w:rsid w:val="006D6F29"/>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00EB"/>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243"/>
    <w:rsid w:val="00866CC4"/>
    <w:rsid w:val="008708A6"/>
    <w:rsid w:val="00871D57"/>
    <w:rsid w:val="00874E49"/>
    <w:rsid w:val="0087549C"/>
    <w:rsid w:val="00877B0B"/>
    <w:rsid w:val="008A4E11"/>
    <w:rsid w:val="008B3742"/>
    <w:rsid w:val="008C61C5"/>
    <w:rsid w:val="008C757E"/>
    <w:rsid w:val="008D68FC"/>
    <w:rsid w:val="008F3C8E"/>
    <w:rsid w:val="009005D2"/>
    <w:rsid w:val="009100AD"/>
    <w:rsid w:val="0092072B"/>
    <w:rsid w:val="00923109"/>
    <w:rsid w:val="00933C9F"/>
    <w:rsid w:val="00953535"/>
    <w:rsid w:val="009717DC"/>
    <w:rsid w:val="009747A9"/>
    <w:rsid w:val="00977461"/>
    <w:rsid w:val="00977F6A"/>
    <w:rsid w:val="009835D4"/>
    <w:rsid w:val="00983625"/>
    <w:rsid w:val="00984137"/>
    <w:rsid w:val="00991A1F"/>
    <w:rsid w:val="009A108B"/>
    <w:rsid w:val="009A2E24"/>
    <w:rsid w:val="009A54EC"/>
    <w:rsid w:val="009A5C78"/>
    <w:rsid w:val="009A6065"/>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67E7D"/>
    <w:rsid w:val="00B70AE4"/>
    <w:rsid w:val="00B7130C"/>
    <w:rsid w:val="00B7140D"/>
    <w:rsid w:val="00B74878"/>
    <w:rsid w:val="00B766B8"/>
    <w:rsid w:val="00B77762"/>
    <w:rsid w:val="00B812E3"/>
    <w:rsid w:val="00B901BE"/>
    <w:rsid w:val="00B922B4"/>
    <w:rsid w:val="00B939DC"/>
    <w:rsid w:val="00B9411A"/>
    <w:rsid w:val="00B97EBE"/>
    <w:rsid w:val="00BA1A4D"/>
    <w:rsid w:val="00BA7D9B"/>
    <w:rsid w:val="00BC2E32"/>
    <w:rsid w:val="00BD3EBF"/>
    <w:rsid w:val="00BD4510"/>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01E1"/>
    <w:rsid w:val="00CB5761"/>
    <w:rsid w:val="00CE1B51"/>
    <w:rsid w:val="00CF0FA3"/>
    <w:rsid w:val="00CF12AA"/>
    <w:rsid w:val="00CF25D6"/>
    <w:rsid w:val="00D00CA5"/>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0893"/>
    <w:rsid w:val="00DF4C35"/>
    <w:rsid w:val="00E07261"/>
    <w:rsid w:val="00E11376"/>
    <w:rsid w:val="00E14115"/>
    <w:rsid w:val="00E1541D"/>
    <w:rsid w:val="00E164E4"/>
    <w:rsid w:val="00E20684"/>
    <w:rsid w:val="00E2390F"/>
    <w:rsid w:val="00E32766"/>
    <w:rsid w:val="00E502AA"/>
    <w:rsid w:val="00E530AE"/>
    <w:rsid w:val="00E548E0"/>
    <w:rsid w:val="00E67F4D"/>
    <w:rsid w:val="00E73CA1"/>
    <w:rsid w:val="00E75A58"/>
    <w:rsid w:val="00E77A6E"/>
    <w:rsid w:val="00E82706"/>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E3D79"/>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5169"/>
    <o:shapelayout v:ext="edit">
      <o:idmap v:ext="edit" data="1"/>
    </o:shapelayout>
  </w:shapeDefaults>
  <w:decimalSymbol w:val=","/>
  <w:listSeparator w:val=";"/>
  <w14:docId w14:val="0AFAE44B"/>
  <w15:docId w15:val="{D503109E-E612-4D91-ACBE-2D90CACB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78350492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5183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310B39-FC29-4988-B75E-4C45304E7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1972</Words>
  <Characters>11245</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25</cp:revision>
  <cp:lastPrinted>2016-03-23T17:25:00Z</cp:lastPrinted>
  <dcterms:created xsi:type="dcterms:W3CDTF">2016-03-31T10:33:00Z</dcterms:created>
  <dcterms:modified xsi:type="dcterms:W3CDTF">2022-03-03T10:13:00Z</dcterms:modified>
  <cp:category>Ufficio Qualità</cp:category>
  <cp:contentStatus>Rev. 2</cp:contentStatus>
</cp:coreProperties>
</file>