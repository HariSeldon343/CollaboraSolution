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4444"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1826CC3A" w14:textId="77777777" w:rsidTr="00394C48">
        <w:trPr>
          <w:trHeight w:val="1399"/>
        </w:trPr>
        <w:tc>
          <w:tcPr>
            <w:tcW w:w="9210" w:type="dxa"/>
            <w:shd w:val="clear" w:color="auto" w:fill="auto"/>
          </w:tcPr>
          <w:p w14:paraId="30A8A0F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E23DD" w:rsidRPr="00A900EF">
              <w:rPr>
                <w:rFonts w:ascii="Verdana" w:hAnsi="Verdana"/>
                <w:lang w:val="en-US"/>
              </w:rPr>
              <w:t xml:space="preserve">Lemon juice </w:t>
            </w:r>
            <w:proofErr w:type="gramStart"/>
            <w:r w:rsidR="000E23DD" w:rsidRPr="00A900EF">
              <w:rPr>
                <w:rFonts w:ascii="Verdana" w:hAnsi="Verdana"/>
                <w:lang w:val="en-US"/>
              </w:rPr>
              <w:t>concentrate</w:t>
            </w:r>
            <w:proofErr w:type="gramEnd"/>
            <w:r w:rsidR="000E23DD" w:rsidRPr="00A900EF">
              <w:rPr>
                <w:rFonts w:ascii="Verdana" w:hAnsi="Verdana"/>
                <w:lang w:val="en-US"/>
              </w:rPr>
              <w:t xml:space="preserve"> </w:t>
            </w:r>
            <w:r w:rsidR="00182BA9" w:rsidRPr="002D529A">
              <w:rPr>
                <w:rFonts w:ascii="Verdana" w:hAnsi="Verdana"/>
                <w:lang w:val="en-US"/>
              </w:rPr>
              <w:t>500 GPL Pulp Standard</w:t>
            </w:r>
          </w:p>
          <w:p w14:paraId="50333F40"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E23DD" w:rsidRPr="003B7B4A">
              <w:rPr>
                <w:rFonts w:ascii="Verdana" w:hAnsi="Verdana"/>
                <w:i/>
                <w:lang w:val="en-US"/>
              </w:rPr>
              <w:t xml:space="preserve">Lemon juice </w:t>
            </w:r>
            <w:proofErr w:type="gramStart"/>
            <w:r w:rsidR="000E23DD" w:rsidRPr="003B7B4A">
              <w:rPr>
                <w:rFonts w:ascii="Verdana" w:hAnsi="Verdana"/>
                <w:i/>
                <w:lang w:val="en-US"/>
              </w:rPr>
              <w:t>concentrate</w:t>
            </w:r>
            <w:proofErr w:type="gramEnd"/>
            <w:r w:rsidR="000E23DD" w:rsidRPr="003B7B4A">
              <w:rPr>
                <w:rFonts w:ascii="Verdana" w:hAnsi="Verdana"/>
                <w:i/>
                <w:lang w:val="en-US"/>
              </w:rPr>
              <w:t xml:space="preserve"> </w:t>
            </w:r>
            <w:r w:rsidR="00182BA9" w:rsidRPr="003B7B4A">
              <w:rPr>
                <w:rFonts w:ascii="Verdana" w:hAnsi="Verdana"/>
                <w:i/>
                <w:lang w:val="en-US"/>
              </w:rPr>
              <w:t>500 GPL Pulp Standard</w:t>
            </w:r>
          </w:p>
          <w:p w14:paraId="590E6433"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p>
        </w:tc>
      </w:tr>
    </w:tbl>
    <w:p w14:paraId="23757C6D" w14:textId="77777777" w:rsidR="00B13991" w:rsidRDefault="00B13991" w:rsidP="00257592">
      <w:pPr>
        <w:spacing w:before="120"/>
        <w:ind w:left="720"/>
        <w:rPr>
          <w:rFonts w:ascii="Verdana" w:hAnsi="Verdana"/>
          <w:b/>
          <w:sz w:val="8"/>
          <w:szCs w:val="8"/>
          <w:lang w:val="en-US"/>
        </w:rPr>
      </w:pPr>
    </w:p>
    <w:p w14:paraId="6D3333A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73758" w14:paraId="71F21DD7" w14:textId="77777777" w:rsidTr="00257592">
        <w:trPr>
          <w:trHeight w:val="3578"/>
        </w:trPr>
        <w:tc>
          <w:tcPr>
            <w:tcW w:w="9238" w:type="dxa"/>
            <w:shd w:val="clear" w:color="auto" w:fill="auto"/>
          </w:tcPr>
          <w:p w14:paraId="605116C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1E4E35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14:paraId="64F20F70" w14:textId="77777777" w:rsidR="0042012D" w:rsidRPr="002C594E" w:rsidRDefault="0042012D" w:rsidP="00583DB6">
            <w:pPr>
              <w:tabs>
                <w:tab w:val="left" w:pos="284"/>
                <w:tab w:val="left" w:pos="3402"/>
              </w:tabs>
              <w:spacing w:before="120" w:after="120"/>
              <w:rPr>
                <w:rFonts w:ascii="Verdana" w:hAnsi="Verdana"/>
                <w:i/>
                <w:lang w:val="en-US"/>
              </w:rPr>
            </w:pPr>
          </w:p>
          <w:p w14:paraId="35473A8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89DADD5" w14:textId="77777777" w:rsidR="00583DB6" w:rsidRPr="002C594E" w:rsidRDefault="00583DB6" w:rsidP="00583DB6">
            <w:pPr>
              <w:tabs>
                <w:tab w:val="left" w:pos="284"/>
                <w:tab w:val="left" w:pos="3402"/>
              </w:tabs>
              <w:spacing w:before="120" w:after="120"/>
              <w:rPr>
                <w:rFonts w:ascii="Verdana" w:hAnsi="Verdana"/>
                <w:i/>
                <w:lang w:val="en-US"/>
              </w:rPr>
            </w:pPr>
          </w:p>
          <w:p w14:paraId="242274D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14:paraId="58E9E367"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Citrus li</w:t>
            </w:r>
            <w:r w:rsidR="000E23DD" w:rsidRPr="00A900EF">
              <w:rPr>
                <w:rFonts w:ascii="Verdana" w:hAnsi="Verdana"/>
                <w:lang w:val="en-US"/>
              </w:rPr>
              <w:t xml:space="preserve">mon (L.) Burm. </w:t>
            </w:r>
            <w:proofErr w:type="spellStart"/>
            <w:r w:rsidR="000E23DD" w:rsidRPr="00A900EF">
              <w:rPr>
                <w:rFonts w:ascii="Verdana" w:hAnsi="Verdana"/>
                <w:lang w:val="en-US"/>
              </w:rPr>
              <w:t>Lf</w:t>
            </w:r>
            <w:proofErr w:type="spellEnd"/>
          </w:p>
          <w:p w14:paraId="1FC5CB3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21122C5" w14:textId="77777777" w:rsidR="00823153" w:rsidRPr="000E23DD" w:rsidRDefault="00677F2D" w:rsidP="00583DB6">
            <w:pPr>
              <w:tabs>
                <w:tab w:val="left" w:pos="284"/>
                <w:tab w:val="left" w:pos="3402"/>
              </w:tabs>
              <w:spacing w:before="120" w:after="120"/>
              <w:rPr>
                <w:rFonts w:ascii="Verdana" w:hAnsi="Verdana"/>
              </w:rPr>
            </w:pPr>
            <w:r w:rsidRPr="002C594E">
              <w:rPr>
                <w:rFonts w:ascii="Verdana" w:hAnsi="Verdana"/>
                <w:b/>
                <w:lang w:val="en-US"/>
              </w:rPr>
              <w:tab/>
            </w:r>
            <w:proofErr w:type="spellStart"/>
            <w:r w:rsidR="00043A03" w:rsidRPr="00D767B7">
              <w:rPr>
                <w:rFonts w:ascii="Verdana" w:hAnsi="Verdana"/>
                <w:b/>
              </w:rPr>
              <w:t>Variety</w:t>
            </w:r>
            <w:proofErr w:type="spellEnd"/>
            <w:r w:rsidR="00F8523A" w:rsidRPr="00D767B7">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 xml:space="preserve">Comune: </w:t>
            </w:r>
            <w:proofErr w:type="spellStart"/>
            <w:r w:rsidR="000E23DD">
              <w:rPr>
                <w:rFonts w:ascii="Verdana" w:hAnsi="Verdana"/>
              </w:rPr>
              <w:t>Primofiore</w:t>
            </w:r>
            <w:proofErr w:type="spellEnd"/>
            <w:r w:rsidR="000E23DD">
              <w:rPr>
                <w:rFonts w:ascii="Verdana" w:hAnsi="Verdana"/>
              </w:rPr>
              <w:t xml:space="preserve"> – Verdello -</w:t>
            </w:r>
            <w:r w:rsidR="000E23DD">
              <w:rPr>
                <w:rFonts w:ascii="Verdana" w:hAnsi="Verdana"/>
              </w:rPr>
              <w:br/>
            </w:r>
            <w:r w:rsidR="000E23DD">
              <w:rPr>
                <w:rFonts w:ascii="Verdana" w:hAnsi="Verdana"/>
              </w:rPr>
              <w:tab/>
            </w:r>
            <w:r w:rsidR="000E23DD">
              <w:rPr>
                <w:rFonts w:ascii="Verdana" w:hAnsi="Verdana"/>
              </w:rPr>
              <w:tab/>
            </w:r>
            <w:r w:rsidR="000E23DD" w:rsidRPr="00A340C4">
              <w:rPr>
                <w:rFonts w:ascii="Verdana" w:hAnsi="Verdana"/>
              </w:rPr>
              <w:t>Bianchetto</w:t>
            </w:r>
          </w:p>
          <w:p w14:paraId="666F9EBB" w14:textId="77777777"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proofErr w:type="gramStart"/>
            <w:r w:rsidR="00D767B7" w:rsidRPr="00A900EF">
              <w:rPr>
                <w:rFonts w:ascii="Verdana" w:hAnsi="Verdana"/>
                <w:lang w:val="en-US"/>
              </w:rPr>
              <w:t>Typically</w:t>
            </w:r>
            <w:proofErr w:type="gramEnd"/>
            <w:r w:rsidR="000E23DD" w:rsidRPr="00A900EF">
              <w:rPr>
                <w:rFonts w:ascii="Verdana" w:hAnsi="Verdana"/>
                <w:lang w:val="en-US"/>
              </w:rPr>
              <w:t xml:space="preserve"> from November to July</w:t>
            </w:r>
          </w:p>
          <w:p w14:paraId="63294A7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421BBD7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3D400AB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CE901A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06FB2B2" w14:textId="77777777" w:rsidR="00583DB6" w:rsidRDefault="00583DB6" w:rsidP="00257592">
      <w:pPr>
        <w:spacing w:before="120"/>
        <w:rPr>
          <w:rFonts w:ascii="Verdana" w:hAnsi="Verdana"/>
          <w:b/>
          <w:sz w:val="8"/>
          <w:szCs w:val="8"/>
          <w:lang w:val="en-US"/>
        </w:rPr>
      </w:pPr>
    </w:p>
    <w:p w14:paraId="08273E98"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498FE4B"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73758" w14:paraId="613EB05B" w14:textId="77777777" w:rsidTr="00583DB6">
        <w:trPr>
          <w:trHeight w:val="4575"/>
        </w:trPr>
        <w:tc>
          <w:tcPr>
            <w:tcW w:w="9210" w:type="dxa"/>
            <w:tcBorders>
              <w:bottom w:val="nil"/>
            </w:tcBorders>
          </w:tcPr>
          <w:p w14:paraId="5C608279"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7A4621"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573758" w14:paraId="47303644" w14:textId="77777777" w:rsidTr="000E23DD">
              <w:trPr>
                <w:trHeight w:hRule="exact" w:val="501"/>
              </w:trPr>
              <w:tc>
                <w:tcPr>
                  <w:tcW w:w="1297" w:type="dxa"/>
                  <w:vAlign w:val="center"/>
                </w:tcPr>
                <w:p w14:paraId="56E1489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1BAA923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79B7F4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136B4B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4ABE8C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0B228AB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573758" w14:paraId="0F32D181" w14:textId="77777777" w:rsidTr="000E23DD">
              <w:trPr>
                <w:trHeight w:hRule="exact" w:val="501"/>
              </w:trPr>
              <w:tc>
                <w:tcPr>
                  <w:tcW w:w="1297" w:type="dxa"/>
                  <w:vAlign w:val="center"/>
                </w:tcPr>
                <w:p w14:paraId="1F9EB9DA"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274CB04C" w14:textId="77777777" w:rsidR="001C1FDC" w:rsidRPr="002D529A" w:rsidRDefault="001C1FDC" w:rsidP="007558C2">
                  <w:pPr>
                    <w:jc w:val="center"/>
                    <w:rPr>
                      <w:rFonts w:ascii="Verdana" w:hAnsi="Verdana"/>
                      <w:sz w:val="14"/>
                      <w:szCs w:val="16"/>
                      <w:lang w:val="en-US"/>
                    </w:rPr>
                  </w:pPr>
                  <w:r w:rsidRPr="002D529A">
                    <w:rPr>
                      <w:rFonts w:ascii="Verdana" w:hAnsi="Verdana"/>
                      <w:sz w:val="14"/>
                      <w:szCs w:val="16"/>
                      <w:lang w:val="en-US"/>
                    </w:rPr>
                    <w:t>57</w:t>
                  </w:r>
                </w:p>
              </w:tc>
              <w:tc>
                <w:tcPr>
                  <w:tcW w:w="737" w:type="dxa"/>
                  <w:vAlign w:val="center"/>
                </w:tcPr>
                <w:p w14:paraId="44140DC1" w14:textId="77777777" w:rsidR="001C1FDC" w:rsidRPr="002D529A" w:rsidRDefault="001C1FDC" w:rsidP="007558C2">
                  <w:pPr>
                    <w:rPr>
                      <w:rFonts w:ascii="Verdana" w:hAnsi="Verdana"/>
                      <w:sz w:val="16"/>
                      <w:szCs w:val="16"/>
                      <w:lang w:val="en-US"/>
                    </w:rPr>
                  </w:pPr>
                  <w:r w:rsidRPr="002D529A">
                    <w:rPr>
                      <w:rFonts w:ascii="Verdana" w:hAnsi="Verdana"/>
                      <w:sz w:val="16"/>
                      <w:szCs w:val="16"/>
                      <w:lang w:val="en-US"/>
                    </w:rPr>
                    <w:t>56.5</w:t>
                  </w:r>
                </w:p>
              </w:tc>
              <w:tc>
                <w:tcPr>
                  <w:tcW w:w="811" w:type="dxa"/>
                  <w:vAlign w:val="center"/>
                </w:tcPr>
                <w:p w14:paraId="50607D27"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58.5</w:t>
                  </w:r>
                </w:p>
              </w:tc>
              <w:tc>
                <w:tcPr>
                  <w:tcW w:w="822" w:type="dxa"/>
                  <w:vAlign w:val="center"/>
                </w:tcPr>
                <w:p w14:paraId="20AE2B6B"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14:paraId="54C47113"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573758" w14:paraId="0CC8A0C5" w14:textId="77777777" w:rsidTr="000E23DD">
              <w:trPr>
                <w:trHeight w:hRule="exact" w:val="501"/>
              </w:trPr>
              <w:tc>
                <w:tcPr>
                  <w:tcW w:w="1297" w:type="dxa"/>
                  <w:vAlign w:val="center"/>
                </w:tcPr>
                <w:p w14:paraId="2B9BEF0C"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182E6725"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&gt;38</w:t>
                  </w:r>
                </w:p>
              </w:tc>
              <w:tc>
                <w:tcPr>
                  <w:tcW w:w="737" w:type="dxa"/>
                  <w:vAlign w:val="center"/>
                </w:tcPr>
                <w:p w14:paraId="4737AA5E"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38.5</w:t>
                  </w:r>
                </w:p>
              </w:tc>
              <w:tc>
                <w:tcPr>
                  <w:tcW w:w="811" w:type="dxa"/>
                  <w:vAlign w:val="center"/>
                </w:tcPr>
                <w:p w14:paraId="3D8FAD44"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39.5</w:t>
                  </w:r>
                </w:p>
              </w:tc>
              <w:tc>
                <w:tcPr>
                  <w:tcW w:w="822" w:type="dxa"/>
                  <w:vAlign w:val="center"/>
                </w:tcPr>
                <w:p w14:paraId="4BF6F0BB"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14:paraId="5B7E0668"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573758" w14:paraId="661B8B38" w14:textId="77777777" w:rsidTr="000E23DD">
              <w:trPr>
                <w:trHeight w:hRule="exact" w:val="501"/>
              </w:trPr>
              <w:tc>
                <w:tcPr>
                  <w:tcW w:w="1297" w:type="dxa"/>
                  <w:vAlign w:val="center"/>
                </w:tcPr>
                <w:p w14:paraId="07CC6901" w14:textId="77777777"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47E5111F"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&gt;350</w:t>
                  </w:r>
                </w:p>
              </w:tc>
              <w:tc>
                <w:tcPr>
                  <w:tcW w:w="737" w:type="dxa"/>
                  <w:vAlign w:val="center"/>
                </w:tcPr>
                <w:p w14:paraId="39CEB039" w14:textId="77777777" w:rsidR="001C1FDC" w:rsidRPr="002D529A" w:rsidRDefault="001C1FDC" w:rsidP="007558C2">
                  <w:pPr>
                    <w:tabs>
                      <w:tab w:val="decimal" w:pos="12"/>
                    </w:tabs>
                    <w:rPr>
                      <w:rFonts w:ascii="Verdana" w:hAnsi="Verdana"/>
                      <w:sz w:val="16"/>
                      <w:szCs w:val="16"/>
                      <w:lang w:val="en-US"/>
                    </w:rPr>
                  </w:pPr>
                </w:p>
              </w:tc>
              <w:tc>
                <w:tcPr>
                  <w:tcW w:w="811" w:type="dxa"/>
                  <w:vAlign w:val="center"/>
                </w:tcPr>
                <w:p w14:paraId="494B4C01" w14:textId="77777777"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14:paraId="68AF9F46"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14:paraId="347E2343"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1C1FDC" w:rsidRPr="00573758" w14:paraId="400C398F" w14:textId="77777777" w:rsidTr="000E23DD">
              <w:trPr>
                <w:trHeight w:hRule="exact" w:val="501"/>
              </w:trPr>
              <w:tc>
                <w:tcPr>
                  <w:tcW w:w="1297" w:type="dxa"/>
                  <w:vAlign w:val="center"/>
                </w:tcPr>
                <w:p w14:paraId="49B8C0EE" w14:textId="77777777"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 xml:space="preserve">Pulp </w:t>
                  </w:r>
                  <w:r w:rsidR="007C1646">
                    <w:rPr>
                      <w:rFonts w:ascii="Verdana" w:hAnsi="Verdana"/>
                      <w:i/>
                      <w:sz w:val="16"/>
                      <w:szCs w:val="16"/>
                      <w:lang w:val="en-US"/>
                    </w:rPr>
                    <w:t>1500</w:t>
                  </w:r>
                </w:p>
              </w:tc>
              <w:tc>
                <w:tcPr>
                  <w:tcW w:w="825" w:type="dxa"/>
                  <w:vAlign w:val="center"/>
                </w:tcPr>
                <w:p w14:paraId="4FCE3F47" w14:textId="77777777" w:rsidR="001C1FDC" w:rsidRPr="002D529A" w:rsidRDefault="001C1FDC" w:rsidP="007558C2">
                  <w:pPr>
                    <w:jc w:val="center"/>
                    <w:rPr>
                      <w:rFonts w:ascii="Verdana" w:hAnsi="Verdana"/>
                      <w:sz w:val="16"/>
                      <w:szCs w:val="16"/>
                      <w:lang w:val="en-US"/>
                    </w:rPr>
                  </w:pPr>
                </w:p>
              </w:tc>
              <w:tc>
                <w:tcPr>
                  <w:tcW w:w="737" w:type="dxa"/>
                  <w:vAlign w:val="center"/>
                </w:tcPr>
                <w:p w14:paraId="365E784F" w14:textId="77777777" w:rsidR="001C1FDC" w:rsidRPr="002D529A" w:rsidRDefault="001C1FDC" w:rsidP="007558C2">
                  <w:pPr>
                    <w:tabs>
                      <w:tab w:val="decimal" w:pos="12"/>
                    </w:tabs>
                    <w:jc w:val="center"/>
                    <w:rPr>
                      <w:rFonts w:ascii="Verdana" w:hAnsi="Verdana"/>
                      <w:sz w:val="16"/>
                      <w:szCs w:val="16"/>
                      <w:lang w:val="en-US"/>
                    </w:rPr>
                  </w:pPr>
                  <w:r w:rsidRPr="002D529A">
                    <w:rPr>
                      <w:rFonts w:ascii="Verdana" w:hAnsi="Verdana"/>
                      <w:sz w:val="16"/>
                      <w:szCs w:val="16"/>
                      <w:lang w:val="en-US"/>
                    </w:rPr>
                    <w:t>2</w:t>
                  </w:r>
                </w:p>
              </w:tc>
              <w:tc>
                <w:tcPr>
                  <w:tcW w:w="811" w:type="dxa"/>
                  <w:vAlign w:val="center"/>
                </w:tcPr>
                <w:p w14:paraId="613A4FA8" w14:textId="77777777" w:rsidR="001C1FDC" w:rsidRPr="002D529A" w:rsidRDefault="001C1FDC" w:rsidP="007558C2">
                  <w:pPr>
                    <w:tabs>
                      <w:tab w:val="decimal" w:pos="12"/>
                      <w:tab w:val="decimal" w:pos="417"/>
                    </w:tabs>
                    <w:jc w:val="center"/>
                    <w:rPr>
                      <w:rFonts w:ascii="Verdana" w:hAnsi="Verdana"/>
                      <w:sz w:val="16"/>
                      <w:szCs w:val="16"/>
                      <w:lang w:val="en-US"/>
                    </w:rPr>
                  </w:pPr>
                  <w:r w:rsidRPr="002D529A">
                    <w:rPr>
                      <w:rFonts w:ascii="Verdana" w:hAnsi="Verdana"/>
                      <w:sz w:val="16"/>
                      <w:szCs w:val="16"/>
                      <w:lang w:val="en-US"/>
                    </w:rPr>
                    <w:t>4</w:t>
                  </w:r>
                </w:p>
              </w:tc>
              <w:tc>
                <w:tcPr>
                  <w:tcW w:w="822" w:type="dxa"/>
                  <w:vAlign w:val="center"/>
                </w:tcPr>
                <w:p w14:paraId="150EBB86" w14:textId="77777777"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713CAED6" w14:textId="77777777"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8C05F7" w:rsidRPr="00573758" w14:paraId="4F78D12D" w14:textId="77777777" w:rsidTr="000E23DD">
              <w:trPr>
                <w:trHeight w:hRule="exact" w:val="501"/>
              </w:trPr>
              <w:tc>
                <w:tcPr>
                  <w:tcW w:w="1297" w:type="dxa"/>
                  <w:vAlign w:val="center"/>
                </w:tcPr>
                <w:p w14:paraId="3008F97E" w14:textId="77777777" w:rsidR="008C05F7" w:rsidRPr="00A900EF" w:rsidRDefault="008C05F7" w:rsidP="008C05F7">
                  <w:pPr>
                    <w:jc w:val="center"/>
                    <w:rPr>
                      <w:rFonts w:ascii="Verdana" w:hAnsi="Verdana"/>
                      <w:i/>
                      <w:sz w:val="16"/>
                      <w:szCs w:val="16"/>
                      <w:lang w:val="en-US"/>
                    </w:rPr>
                  </w:pPr>
                  <w:r>
                    <w:rPr>
                      <w:rFonts w:ascii="Verdana" w:hAnsi="Verdana"/>
                      <w:i/>
                      <w:sz w:val="16"/>
                      <w:szCs w:val="16"/>
                      <w:lang w:val="en-US"/>
                    </w:rPr>
                    <w:t>Pulp</w:t>
                  </w:r>
                  <w:r w:rsidR="007C1646">
                    <w:rPr>
                      <w:rFonts w:ascii="Verdana" w:hAnsi="Verdana"/>
                      <w:i/>
                      <w:sz w:val="16"/>
                      <w:szCs w:val="16"/>
                      <w:lang w:val="en-US"/>
                    </w:rPr>
                    <w:t xml:space="preserve"> 3000</w:t>
                  </w:r>
                </w:p>
              </w:tc>
              <w:tc>
                <w:tcPr>
                  <w:tcW w:w="825" w:type="dxa"/>
                  <w:vAlign w:val="center"/>
                </w:tcPr>
                <w:p w14:paraId="635828BE" w14:textId="77777777" w:rsidR="008C05F7" w:rsidRPr="002D529A" w:rsidRDefault="008C05F7" w:rsidP="008C05F7">
                  <w:pPr>
                    <w:jc w:val="center"/>
                    <w:rPr>
                      <w:rFonts w:ascii="Verdana" w:hAnsi="Verdana"/>
                      <w:sz w:val="16"/>
                      <w:szCs w:val="16"/>
                      <w:lang w:val="en-US"/>
                    </w:rPr>
                  </w:pPr>
                </w:p>
              </w:tc>
              <w:tc>
                <w:tcPr>
                  <w:tcW w:w="737" w:type="dxa"/>
                  <w:vAlign w:val="center"/>
                </w:tcPr>
                <w:p w14:paraId="481FF649" w14:textId="77777777" w:rsidR="008C05F7" w:rsidRPr="002D529A" w:rsidRDefault="008C05F7" w:rsidP="008C05F7">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0D3832A1" w14:textId="77777777" w:rsidR="008C05F7" w:rsidRPr="002D529A" w:rsidRDefault="008C05F7" w:rsidP="008C05F7">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14:paraId="3FFAF160" w14:textId="77777777" w:rsidR="008C05F7" w:rsidRPr="002D529A" w:rsidRDefault="008C05F7" w:rsidP="008C05F7">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14:paraId="190AD422" w14:textId="77777777" w:rsidR="008C05F7" w:rsidRPr="002D529A" w:rsidRDefault="008C05F7" w:rsidP="008C05F7">
                  <w:pPr>
                    <w:snapToGrid w:val="0"/>
                    <w:jc w:val="center"/>
                    <w:rPr>
                      <w:rFonts w:ascii="Verdana" w:hAnsi="Verdana"/>
                      <w:sz w:val="16"/>
                      <w:szCs w:val="16"/>
                      <w:lang w:val="en-US"/>
                    </w:rPr>
                  </w:pPr>
                  <w:r w:rsidRPr="002D529A">
                    <w:rPr>
                      <w:rFonts w:ascii="Verdana" w:hAnsi="Verdana"/>
                      <w:sz w:val="16"/>
                      <w:szCs w:val="16"/>
                      <w:lang w:val="en-US"/>
                    </w:rPr>
                    <w:t>IFU 60, 1991</w:t>
                  </w:r>
                </w:p>
              </w:tc>
            </w:tr>
          </w:tbl>
          <w:p w14:paraId="68FD875C"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proofErr w:type="gramStart"/>
            <w:r w:rsidR="009A6065" w:rsidRPr="00F635D9">
              <w:rPr>
                <w:rFonts w:ascii="Verdana" w:hAnsi="Verdana"/>
                <w:color w:val="212121"/>
                <w:sz w:val="16"/>
                <w:szCs w:val="16"/>
                <w:lang w:val="en-US" w:eastAsia="it-IT"/>
              </w:rPr>
              <w:t>in</w:t>
            </w:r>
            <w:proofErr w:type="gramEnd"/>
            <w:r w:rsidR="009A6065" w:rsidRPr="00F635D9">
              <w:rPr>
                <w:rFonts w:ascii="Verdana" w:hAnsi="Verdana"/>
                <w:color w:val="212121"/>
                <w:sz w:val="16"/>
                <w:szCs w:val="16"/>
                <w:lang w:val="en-US" w:eastAsia="it-IT"/>
              </w:rPr>
              <w:t xml:space="preserve"> relation to the season</w:t>
            </w:r>
          </w:p>
        </w:tc>
      </w:tr>
      <w:tr w:rsidR="004A7EF7" w:rsidRPr="002C594E" w14:paraId="18066F44" w14:textId="77777777" w:rsidTr="00583DB6">
        <w:trPr>
          <w:trHeight w:val="8345"/>
        </w:trPr>
        <w:tc>
          <w:tcPr>
            <w:tcW w:w="9210" w:type="dxa"/>
            <w:tcBorders>
              <w:top w:val="nil"/>
            </w:tcBorders>
          </w:tcPr>
          <w:p w14:paraId="3D008E6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5F306E6" w14:textId="77777777" w:rsidTr="00953535">
              <w:trPr>
                <w:trHeight w:hRule="exact" w:val="501"/>
                <w:tblHeader/>
              </w:trPr>
              <w:tc>
                <w:tcPr>
                  <w:tcW w:w="1303" w:type="dxa"/>
                  <w:vAlign w:val="center"/>
                </w:tcPr>
                <w:p w14:paraId="59636B6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61CC09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281516B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C15CE6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B9C811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E120F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29AD" w:rsidRPr="00573758" w14:paraId="268FECCA" w14:textId="77777777" w:rsidTr="00927BC7">
              <w:trPr>
                <w:trHeight w:hRule="exact" w:val="680"/>
                <w:tblHeader/>
              </w:trPr>
              <w:tc>
                <w:tcPr>
                  <w:tcW w:w="1303" w:type="dxa"/>
                  <w:vAlign w:val="center"/>
                </w:tcPr>
                <w:p w14:paraId="675C90B3"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6528197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4E66B0EB"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549DFF6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14:paraId="4C5C4964" w14:textId="77777777" w:rsidR="005D29AD" w:rsidRPr="00A900EF" w:rsidRDefault="005D29AD" w:rsidP="005D29AD">
                  <w:pPr>
                    <w:jc w:val="center"/>
                    <w:rPr>
                      <w:rFonts w:ascii="Verdana" w:hAnsi="Verdana"/>
                      <w:sz w:val="16"/>
                      <w:szCs w:val="16"/>
                      <w:lang w:val="en-US"/>
                    </w:rPr>
                  </w:pPr>
                  <w:proofErr w:type="spellStart"/>
                  <w:r w:rsidRPr="00A900EF">
                    <w:rPr>
                      <w:rFonts w:ascii="Verdana" w:hAnsi="Verdana"/>
                      <w:sz w:val="16"/>
                      <w:szCs w:val="16"/>
                      <w:lang w:val="en-US"/>
                    </w:rPr>
                    <w:t>cfu</w:t>
                  </w:r>
                  <w:proofErr w:type="spellEnd"/>
                  <w:r w:rsidRPr="00A900EF">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0B7870E6"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29AD" w:rsidRPr="00573758" w14:paraId="30AC1CAC" w14:textId="77777777" w:rsidTr="00927BC7">
              <w:trPr>
                <w:trHeight w:hRule="exact" w:val="680"/>
                <w:tblHeader/>
              </w:trPr>
              <w:tc>
                <w:tcPr>
                  <w:tcW w:w="1303" w:type="dxa"/>
                  <w:vAlign w:val="center"/>
                </w:tcPr>
                <w:p w14:paraId="7A7BD4ED"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7BA4763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6F5902F6"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4D37A7F"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000F3FF8" w14:textId="77777777" w:rsidR="005D29AD" w:rsidRPr="00A900EF" w:rsidRDefault="005D29AD" w:rsidP="005D29AD">
                  <w:pPr>
                    <w:jc w:val="center"/>
                    <w:rPr>
                      <w:rFonts w:ascii="Verdana" w:hAnsi="Verdana"/>
                      <w:sz w:val="16"/>
                      <w:szCs w:val="16"/>
                      <w:lang w:val="en-US"/>
                    </w:rPr>
                  </w:pPr>
                  <w:proofErr w:type="spellStart"/>
                  <w:r w:rsidRPr="00A900EF">
                    <w:rPr>
                      <w:rFonts w:ascii="Verdana" w:hAnsi="Verdana"/>
                      <w:sz w:val="16"/>
                      <w:szCs w:val="16"/>
                      <w:lang w:val="en-US"/>
                    </w:rPr>
                    <w:t>cfu</w:t>
                  </w:r>
                  <w:proofErr w:type="spellEnd"/>
                  <w:r w:rsidRPr="00A900EF">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6415BACC"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573758" w14:paraId="07C58DED" w14:textId="77777777" w:rsidTr="00927BC7">
              <w:trPr>
                <w:trHeight w:hRule="exact" w:val="680"/>
                <w:tblHeader/>
              </w:trPr>
              <w:tc>
                <w:tcPr>
                  <w:tcW w:w="1303" w:type="dxa"/>
                  <w:vAlign w:val="center"/>
                </w:tcPr>
                <w:p w14:paraId="55D4BD90" w14:textId="77777777" w:rsidR="005D29AD" w:rsidRPr="00A900EF" w:rsidRDefault="005D29AD" w:rsidP="005D29AD">
                  <w:pPr>
                    <w:snapToGrid w:val="0"/>
                    <w:jc w:val="center"/>
                    <w:rPr>
                      <w:rFonts w:ascii="Verdana" w:hAnsi="Verdana"/>
                      <w:i/>
                      <w:sz w:val="16"/>
                      <w:szCs w:val="16"/>
                      <w:lang w:val="en-US"/>
                    </w:rPr>
                  </w:pPr>
                  <w:proofErr w:type="spellStart"/>
                  <w:r w:rsidRPr="00A900EF">
                    <w:rPr>
                      <w:rFonts w:ascii="Verdana" w:hAnsi="Verdana"/>
                      <w:i/>
                      <w:sz w:val="16"/>
                      <w:szCs w:val="16"/>
                      <w:lang w:val="en-US"/>
                    </w:rPr>
                    <w:t>Moulds</w:t>
                  </w:r>
                  <w:proofErr w:type="spellEnd"/>
                </w:p>
              </w:tc>
              <w:tc>
                <w:tcPr>
                  <w:tcW w:w="884" w:type="dxa"/>
                  <w:vAlign w:val="center"/>
                </w:tcPr>
                <w:p w14:paraId="5D79174D"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97FC496"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5A55948"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14:paraId="335EC7C5" w14:textId="77777777" w:rsidR="005D29AD" w:rsidRPr="00A900EF" w:rsidRDefault="005D29AD" w:rsidP="005D29AD">
                  <w:pPr>
                    <w:jc w:val="center"/>
                    <w:rPr>
                      <w:rFonts w:ascii="Verdana" w:hAnsi="Verdana"/>
                      <w:sz w:val="16"/>
                      <w:szCs w:val="16"/>
                      <w:lang w:val="en-US"/>
                    </w:rPr>
                  </w:pPr>
                  <w:proofErr w:type="spellStart"/>
                  <w:r w:rsidRPr="00A900EF">
                    <w:rPr>
                      <w:rFonts w:ascii="Verdana" w:hAnsi="Verdana"/>
                      <w:sz w:val="16"/>
                      <w:szCs w:val="16"/>
                      <w:lang w:val="en-US"/>
                    </w:rPr>
                    <w:t>cfu</w:t>
                  </w:r>
                  <w:proofErr w:type="spellEnd"/>
                  <w:r w:rsidRPr="00A900EF">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56229546"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573758" w14:paraId="59728CD7" w14:textId="77777777" w:rsidTr="00927BC7">
              <w:trPr>
                <w:trHeight w:hRule="exact" w:val="680"/>
                <w:tblHeader/>
              </w:trPr>
              <w:tc>
                <w:tcPr>
                  <w:tcW w:w="1303" w:type="dxa"/>
                  <w:vAlign w:val="center"/>
                </w:tcPr>
                <w:p w14:paraId="40E27B5D"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4BA37673"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5904078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AA263AC"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12D680D9" w14:textId="77777777" w:rsidR="005D29AD" w:rsidRPr="00A900EF" w:rsidRDefault="005D29AD" w:rsidP="005D29AD">
                  <w:pPr>
                    <w:jc w:val="center"/>
                    <w:rPr>
                      <w:rFonts w:ascii="Verdana" w:hAnsi="Verdana"/>
                      <w:sz w:val="16"/>
                      <w:szCs w:val="16"/>
                      <w:lang w:val="en-US"/>
                    </w:rPr>
                  </w:pPr>
                  <w:proofErr w:type="spellStart"/>
                  <w:r w:rsidRPr="00A900EF">
                    <w:rPr>
                      <w:rFonts w:ascii="Verdana" w:hAnsi="Verdana"/>
                      <w:sz w:val="16"/>
                      <w:szCs w:val="16"/>
                      <w:lang w:val="en-US"/>
                    </w:rPr>
                    <w:t>cfu</w:t>
                  </w:r>
                  <w:proofErr w:type="spellEnd"/>
                  <w:r w:rsidRPr="00A900EF">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A19C39F"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573758" w14:paraId="33DBEBE1" w14:textId="77777777" w:rsidTr="00927BC7">
              <w:trPr>
                <w:trHeight w:hRule="exact" w:val="680"/>
                <w:tblHeader/>
              </w:trPr>
              <w:tc>
                <w:tcPr>
                  <w:tcW w:w="1303" w:type="dxa"/>
                  <w:vAlign w:val="center"/>
                </w:tcPr>
                <w:p w14:paraId="1A920B65"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6FCBDBC2"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7ABA98E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6389112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1C644F1A" w14:textId="77777777" w:rsidR="005D29AD" w:rsidRPr="00A900EF" w:rsidRDefault="005D29AD" w:rsidP="005D29AD">
                  <w:pPr>
                    <w:jc w:val="center"/>
                    <w:rPr>
                      <w:rFonts w:ascii="Verdana" w:hAnsi="Verdana"/>
                      <w:sz w:val="16"/>
                      <w:szCs w:val="16"/>
                      <w:lang w:val="en-US"/>
                    </w:rPr>
                  </w:pPr>
                  <w:proofErr w:type="spellStart"/>
                  <w:r w:rsidRPr="00A900EF">
                    <w:rPr>
                      <w:rFonts w:ascii="Verdana" w:hAnsi="Verdana"/>
                      <w:sz w:val="16"/>
                      <w:szCs w:val="16"/>
                      <w:lang w:val="en-US"/>
                    </w:rPr>
                    <w:t>cfu</w:t>
                  </w:r>
                  <w:proofErr w:type="spellEnd"/>
                  <w:r w:rsidRPr="00A900EF">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4F3B5FED"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573758" w14:paraId="2C544FF1" w14:textId="77777777" w:rsidTr="00927BC7">
              <w:trPr>
                <w:trHeight w:hRule="exact" w:val="680"/>
                <w:tblHeader/>
              </w:trPr>
              <w:tc>
                <w:tcPr>
                  <w:tcW w:w="1303" w:type="dxa"/>
                  <w:vAlign w:val="center"/>
                </w:tcPr>
                <w:p w14:paraId="16F4D5FB" w14:textId="77777777"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49C1BD59"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2889DDE5"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4C125682" w14:textId="77777777"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768D9B88" w14:textId="77777777" w:rsidR="005D29AD" w:rsidRPr="00A900EF" w:rsidRDefault="005D29AD" w:rsidP="005D29AD">
                  <w:pPr>
                    <w:jc w:val="center"/>
                    <w:rPr>
                      <w:rFonts w:ascii="Verdana" w:hAnsi="Verdana"/>
                      <w:sz w:val="16"/>
                      <w:szCs w:val="16"/>
                      <w:lang w:val="en-US"/>
                    </w:rPr>
                  </w:pPr>
                  <w:proofErr w:type="spellStart"/>
                  <w:r w:rsidRPr="00A900EF">
                    <w:rPr>
                      <w:rFonts w:ascii="Verdana" w:hAnsi="Verdana"/>
                      <w:sz w:val="16"/>
                      <w:szCs w:val="16"/>
                      <w:lang w:val="en-US"/>
                    </w:rPr>
                    <w:t>cfu</w:t>
                  </w:r>
                  <w:proofErr w:type="spellEnd"/>
                  <w:r w:rsidRPr="00A900EF">
                    <w:rPr>
                      <w:rFonts w:ascii="Verdana" w:hAnsi="Verdana"/>
                      <w:sz w:val="16"/>
                      <w:szCs w:val="16"/>
                      <w:lang w:val="en-US"/>
                    </w:rPr>
                    <w:t>/ml</w:t>
                  </w:r>
                </w:p>
              </w:tc>
              <w:tc>
                <w:tcPr>
                  <w:tcW w:w="1559" w:type="dxa"/>
                  <w:tcBorders>
                    <w:top w:val="single" w:sz="4" w:space="0" w:color="auto"/>
                    <w:left w:val="single" w:sz="4" w:space="0" w:color="auto"/>
                    <w:bottom w:val="single" w:sz="4" w:space="0" w:color="auto"/>
                    <w:right w:val="single" w:sz="4" w:space="0" w:color="auto"/>
                  </w:tcBorders>
                  <w:vAlign w:val="center"/>
                </w:tcPr>
                <w:p w14:paraId="3194963C" w14:textId="77777777"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398BA9B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FC11404" w14:textId="77777777" w:rsidTr="00977461">
              <w:trPr>
                <w:trHeight w:hRule="exact" w:val="510"/>
                <w:jc w:val="center"/>
              </w:trPr>
              <w:tc>
                <w:tcPr>
                  <w:tcW w:w="2228" w:type="dxa"/>
                  <w:vAlign w:val="center"/>
                </w:tcPr>
                <w:p w14:paraId="3DFAB12A"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56B705F"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5C2DDB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626BA306" w14:textId="77777777" w:rsidTr="00977461">
              <w:trPr>
                <w:trHeight w:hRule="exact" w:val="510"/>
                <w:jc w:val="center"/>
              </w:trPr>
              <w:tc>
                <w:tcPr>
                  <w:tcW w:w="2228" w:type="dxa"/>
                  <w:vAlign w:val="center"/>
                </w:tcPr>
                <w:p w14:paraId="5D29C96C"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27212AB3"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14:paraId="3E6FCF2C"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7652931A" w14:textId="77777777" w:rsidTr="00977461">
              <w:trPr>
                <w:trHeight w:hRule="exact" w:val="510"/>
                <w:jc w:val="center"/>
              </w:trPr>
              <w:tc>
                <w:tcPr>
                  <w:tcW w:w="2228" w:type="dxa"/>
                  <w:vAlign w:val="center"/>
                </w:tcPr>
                <w:p w14:paraId="565A076D"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6DBD02A"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49CDC6DB"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1501BDE9" w14:textId="77777777" w:rsidTr="00977461">
              <w:trPr>
                <w:trHeight w:hRule="exact" w:val="510"/>
                <w:jc w:val="center"/>
              </w:trPr>
              <w:tc>
                <w:tcPr>
                  <w:tcW w:w="2228" w:type="dxa"/>
                  <w:vAlign w:val="center"/>
                </w:tcPr>
                <w:p w14:paraId="58E23A97"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79EE8D4A"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4FAF594D"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CD3F579" w14:textId="77777777" w:rsidTr="00977461">
              <w:trPr>
                <w:trHeight w:hRule="exact" w:val="510"/>
                <w:jc w:val="center"/>
              </w:trPr>
              <w:tc>
                <w:tcPr>
                  <w:tcW w:w="2228" w:type="dxa"/>
                  <w:vAlign w:val="center"/>
                </w:tcPr>
                <w:p w14:paraId="7EDF4C70"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578458C0"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0B4DA58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2A7CFD19" w14:textId="77777777" w:rsidR="004A7EF7" w:rsidRPr="002C594E" w:rsidRDefault="004A7EF7" w:rsidP="00853353">
            <w:pPr>
              <w:spacing w:before="100" w:beforeAutospacing="1"/>
              <w:rPr>
                <w:rFonts w:ascii="Verdana" w:hAnsi="Verdana"/>
                <w:b/>
                <w:sz w:val="8"/>
                <w:szCs w:val="8"/>
                <w:lang w:val="en-US"/>
              </w:rPr>
            </w:pPr>
          </w:p>
        </w:tc>
      </w:tr>
    </w:tbl>
    <w:p w14:paraId="49E74C9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73758" w14:paraId="26AF1248" w14:textId="77777777" w:rsidTr="00953535">
        <w:trPr>
          <w:trHeight w:val="3809"/>
        </w:trPr>
        <w:tc>
          <w:tcPr>
            <w:tcW w:w="9210" w:type="dxa"/>
          </w:tcPr>
          <w:p w14:paraId="4972CC65"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41822B8"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CF8D97E"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1BC78C9"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w:t>
            </w:r>
            <w:proofErr w:type="gramStart"/>
            <w:r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267291D6" w14:textId="77777777"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45177EA"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and subsequent amendments of the European Parliament </w:t>
            </w:r>
            <w:r w:rsidRPr="002C594E">
              <w:rPr>
                <w:rFonts w:ascii="Verdana" w:hAnsi="Verdana"/>
                <w:lang w:val="en-US"/>
              </w:rPr>
              <w:lastRenderedPageBreak/>
              <w:t>and of the Council of 15 May 2014 amending Council Directive 2001/110/EC relating to honey;</w:t>
            </w:r>
          </w:p>
          <w:p w14:paraId="14721631"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77CA0288"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BD0061B"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6870677"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50FAFBD"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5D5BB74" w14:textId="77777777"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t>
            </w:r>
            <w:proofErr w:type="gramStart"/>
            <w:r w:rsidRPr="002C594E">
              <w:rPr>
                <w:rFonts w:ascii="Verdana" w:hAnsi="Verdana"/>
                <w:lang w:val="en-US"/>
              </w:rPr>
              <w:t>which  labeling</w:t>
            </w:r>
            <w:proofErr w:type="gramEnd"/>
            <w:r w:rsidRPr="002C594E">
              <w:rPr>
                <w:rFonts w:ascii="Verdana" w:hAnsi="Verdana"/>
                <w:lang w:val="en-US"/>
              </w:rPr>
              <w:t xml:space="preserve">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3852A29" w14:textId="77777777" w:rsidR="003F1487"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55D0E2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73758" w14:paraId="4B53B481" w14:textId="77777777" w:rsidTr="00F66929">
        <w:trPr>
          <w:trHeight w:val="557"/>
        </w:trPr>
        <w:tc>
          <w:tcPr>
            <w:tcW w:w="9210" w:type="dxa"/>
            <w:shd w:val="clear" w:color="auto" w:fill="auto"/>
          </w:tcPr>
          <w:p w14:paraId="7DF4B845"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04E218F"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06A3368"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AF6D33" w:rsidRPr="002D529A">
              <w:rPr>
                <w:rFonts w:ascii="Verdana" w:hAnsi="Verdana"/>
                <w:lang w:val="en-US"/>
              </w:rPr>
              <w:t>D 09.01 01 –D. 09.01 13</w:t>
            </w:r>
          </w:p>
          <w:p w14:paraId="4542E90F"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2F3BAD8" w14:textId="2949D50C" w:rsidR="008D68FC" w:rsidRPr="00AF6D33" w:rsidRDefault="00AF6D33" w:rsidP="00AF6D33">
            <w:pPr>
              <w:pStyle w:val="PreformattatoHTML"/>
              <w:shd w:val="clear" w:color="auto" w:fill="FFFFFF"/>
              <w:jc w:val="center"/>
              <w:rPr>
                <w:rFonts w:ascii="Verdana" w:hAnsi="Verdana"/>
                <w:color w:val="212121"/>
                <w:lang w:val="en-US" w:eastAsia="it-IT"/>
              </w:rPr>
            </w:pPr>
            <w:r w:rsidRPr="002D529A">
              <w:rPr>
                <w:rFonts w:ascii="Verdana" w:hAnsi="Verdana"/>
                <w:lang w:val="en-US"/>
              </w:rPr>
              <w:t>Receiving Citrus Fruit and Unloading – Washing – Selection and Calibration – Juice Extraction – Refining –preheating</w:t>
            </w:r>
            <w:r w:rsidRPr="002D529A">
              <w:rPr>
                <w:rFonts w:ascii="inherit" w:hAnsi="inherit"/>
                <w:color w:val="212121"/>
                <w:lang w:val="en-US" w:eastAsia="it-IT"/>
              </w:rPr>
              <w:t xml:space="preserve"> – </w:t>
            </w:r>
            <w:r w:rsidRPr="002D529A">
              <w:rPr>
                <w:rFonts w:ascii="Verdana" w:hAnsi="Verdana"/>
                <w:color w:val="212121"/>
                <w:lang w:val="en-US" w:eastAsia="it-IT"/>
              </w:rPr>
              <w:t xml:space="preserve">Refining – Centrifugation - </w:t>
            </w:r>
            <w:r w:rsidRPr="002D529A">
              <w:rPr>
                <w:rFonts w:ascii="Verdana" w:hAnsi="Verdana"/>
                <w:lang w:val="en-US"/>
              </w:rPr>
              <w:t xml:space="preserve">  Sending to the Finished Products Department – Pasteurization – Concentration - Refrigeration – Filtration </w:t>
            </w:r>
            <w:r w:rsidR="005C1C86">
              <w:rPr>
                <w:rFonts w:ascii="Verdana" w:hAnsi="Verdana"/>
                <w:lang w:val="en-US"/>
              </w:rPr>
              <w:t>and magnetic trap</w:t>
            </w:r>
            <w:r w:rsidR="001B315B">
              <w:rPr>
                <w:rFonts w:ascii="Verdana" w:hAnsi="Verdana"/>
                <w:lang w:val="en-US"/>
              </w:rPr>
              <w:br/>
            </w:r>
            <w:r w:rsidR="001B315B" w:rsidRPr="001B315B">
              <w:rPr>
                <w:rFonts w:ascii="Verdana" w:hAnsi="Verdana"/>
                <w:lang w:val="en-US"/>
              </w:rPr>
              <w:t>Packing – Freezing – Storage – Loading on the truck</w:t>
            </w:r>
          </w:p>
        </w:tc>
      </w:tr>
    </w:tbl>
    <w:p w14:paraId="6540900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73758" w14:paraId="7AD86E50" w14:textId="77777777" w:rsidTr="00E502AA">
        <w:trPr>
          <w:trHeight w:val="1129"/>
        </w:trPr>
        <w:tc>
          <w:tcPr>
            <w:tcW w:w="9356" w:type="dxa"/>
            <w:shd w:val="clear" w:color="auto" w:fill="auto"/>
          </w:tcPr>
          <w:p w14:paraId="78E159B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83BBC2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6AD71E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F3A9883" w14:textId="77777777" w:rsidTr="00482084">
              <w:tc>
                <w:tcPr>
                  <w:tcW w:w="1087" w:type="dxa"/>
                </w:tcPr>
                <w:p w14:paraId="66F716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01FD6C7" w14:textId="77777777"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507F505B" w14:textId="77777777" w:rsidR="00163F15" w:rsidRPr="002C594E" w:rsidRDefault="00163F15" w:rsidP="00172D78">
                  <w:pPr>
                    <w:spacing w:before="120"/>
                    <w:jc w:val="both"/>
                    <w:rPr>
                      <w:rFonts w:ascii="Verdana" w:hAnsi="Verdana"/>
                      <w:sz w:val="16"/>
                      <w:szCs w:val="16"/>
                      <w:lang w:val="en-US"/>
                    </w:rPr>
                  </w:pPr>
                </w:p>
              </w:tc>
            </w:tr>
            <w:tr w:rsidR="00163F15" w:rsidRPr="00D26255" w14:paraId="70F446AA" w14:textId="77777777" w:rsidTr="00482084">
              <w:tc>
                <w:tcPr>
                  <w:tcW w:w="1087" w:type="dxa"/>
                </w:tcPr>
                <w:p w14:paraId="45F9B12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70F1884" w14:textId="77777777"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392C3B86" w14:textId="77777777" w:rsidR="00163F15" w:rsidRPr="002C594E" w:rsidRDefault="00163F15" w:rsidP="00172D78">
                  <w:pPr>
                    <w:spacing w:before="120"/>
                    <w:jc w:val="both"/>
                    <w:rPr>
                      <w:rFonts w:ascii="Verdana" w:hAnsi="Verdana"/>
                      <w:sz w:val="16"/>
                      <w:szCs w:val="16"/>
                      <w:lang w:val="en-US"/>
                    </w:rPr>
                  </w:pPr>
                </w:p>
              </w:tc>
            </w:tr>
            <w:tr w:rsidR="00163F15" w:rsidRPr="00573758" w14:paraId="7B20CEDE" w14:textId="77777777" w:rsidTr="00482084">
              <w:tc>
                <w:tcPr>
                  <w:tcW w:w="1087" w:type="dxa"/>
                </w:tcPr>
                <w:p w14:paraId="6647D06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C1402B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6B94939"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D3AFDA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w:t>
                  </w:r>
                  <w:r w:rsidRPr="002C594E">
                    <w:rPr>
                      <w:rFonts w:ascii="Verdana" w:hAnsi="Verdana"/>
                      <w:i/>
                      <w:sz w:val="16"/>
                      <w:szCs w:val="16"/>
                      <w:lang w:val="en-US"/>
                    </w:rPr>
                    <w:lastRenderedPageBreak/>
                    <w:t xml:space="preserve">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573758" w14:paraId="32E5706F" w14:textId="77777777" w:rsidTr="00300921">
              <w:tc>
                <w:tcPr>
                  <w:tcW w:w="1087" w:type="dxa"/>
                </w:tcPr>
                <w:p w14:paraId="34AD227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711121C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948A4C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573758" w14:paraId="596DD3E7" w14:textId="77777777" w:rsidTr="00300921">
              <w:tc>
                <w:tcPr>
                  <w:tcW w:w="1087" w:type="dxa"/>
                </w:tcPr>
                <w:p w14:paraId="2717108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AE168A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4789A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1C04D99" w14:textId="77777777" w:rsidR="00163F15" w:rsidRPr="002C594E" w:rsidRDefault="00163F15" w:rsidP="00172D78">
                  <w:pPr>
                    <w:spacing w:before="120"/>
                    <w:jc w:val="both"/>
                    <w:rPr>
                      <w:rFonts w:ascii="Verdana" w:hAnsi="Verdana"/>
                      <w:sz w:val="16"/>
                      <w:szCs w:val="16"/>
                      <w:lang w:val="en-US"/>
                    </w:rPr>
                  </w:pPr>
                </w:p>
              </w:tc>
            </w:tr>
          </w:tbl>
          <w:p w14:paraId="65671F4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027E93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D11BAF4" w14:textId="77777777" w:rsidTr="00583DB6">
              <w:trPr>
                <w:trHeight w:val="242"/>
                <w:jc w:val="center"/>
              </w:trPr>
              <w:tc>
                <w:tcPr>
                  <w:tcW w:w="1129" w:type="dxa"/>
                </w:tcPr>
                <w:p w14:paraId="562BD26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A3496CE" w14:textId="6EAB1599"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D353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7E8A5CA9" w14:textId="77777777" w:rsidR="00163F15" w:rsidRPr="002C594E" w:rsidRDefault="00163F15" w:rsidP="00172D78">
                  <w:pPr>
                    <w:spacing w:before="120"/>
                    <w:jc w:val="both"/>
                    <w:rPr>
                      <w:rFonts w:ascii="Verdana" w:hAnsi="Verdana"/>
                      <w:sz w:val="16"/>
                      <w:szCs w:val="16"/>
                      <w:lang w:val="en-US"/>
                    </w:rPr>
                  </w:pPr>
                </w:p>
              </w:tc>
            </w:tr>
            <w:tr w:rsidR="00163F15" w:rsidRPr="002C594E" w14:paraId="7FE07101" w14:textId="77777777" w:rsidTr="00583DB6">
              <w:trPr>
                <w:trHeight w:val="262"/>
                <w:jc w:val="center"/>
              </w:trPr>
              <w:tc>
                <w:tcPr>
                  <w:tcW w:w="1129" w:type="dxa"/>
                </w:tcPr>
                <w:p w14:paraId="4C3DEA5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E542BA6" w14:textId="271B6AB9"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D353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E1B7EE7" w14:textId="77777777" w:rsidR="00163F15" w:rsidRPr="002C594E" w:rsidRDefault="00163F15" w:rsidP="00172D78">
                  <w:pPr>
                    <w:spacing w:before="120"/>
                    <w:jc w:val="both"/>
                    <w:rPr>
                      <w:rFonts w:ascii="Verdana" w:hAnsi="Verdana"/>
                      <w:sz w:val="16"/>
                      <w:szCs w:val="16"/>
                      <w:lang w:val="en-US"/>
                    </w:rPr>
                  </w:pPr>
                </w:p>
              </w:tc>
            </w:tr>
            <w:tr w:rsidR="00163F15" w:rsidRPr="00573758" w14:paraId="2FD1F292" w14:textId="77777777" w:rsidTr="00583DB6">
              <w:trPr>
                <w:trHeight w:val="1477"/>
                <w:jc w:val="center"/>
              </w:trPr>
              <w:tc>
                <w:tcPr>
                  <w:tcW w:w="1129" w:type="dxa"/>
                </w:tcPr>
                <w:p w14:paraId="605C34C3"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C61115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2E394D8"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573758" w14:paraId="62F9B639" w14:textId="77777777" w:rsidTr="00583DB6">
              <w:trPr>
                <w:trHeight w:val="790"/>
                <w:jc w:val="center"/>
              </w:trPr>
              <w:tc>
                <w:tcPr>
                  <w:tcW w:w="1129" w:type="dxa"/>
                </w:tcPr>
                <w:p w14:paraId="2453852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329341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EC126C8" w14:textId="77777777" w:rsidR="00163F15" w:rsidRPr="002C594E" w:rsidRDefault="00163F15" w:rsidP="00172D78">
                  <w:pPr>
                    <w:spacing w:before="120"/>
                    <w:jc w:val="both"/>
                    <w:rPr>
                      <w:rFonts w:ascii="Verdana" w:hAnsi="Verdana"/>
                      <w:sz w:val="16"/>
                      <w:szCs w:val="16"/>
                      <w:lang w:val="en-US"/>
                    </w:rPr>
                  </w:pPr>
                </w:p>
              </w:tc>
            </w:tr>
          </w:tbl>
          <w:p w14:paraId="20D0944E" w14:textId="77777777" w:rsidR="009A54EC" w:rsidRPr="002C594E" w:rsidRDefault="009A54EC" w:rsidP="00172D78">
            <w:pPr>
              <w:spacing w:before="120"/>
              <w:jc w:val="center"/>
              <w:rPr>
                <w:rFonts w:ascii="Verdana" w:hAnsi="Verdana"/>
                <w:i/>
                <w:lang w:val="en-US"/>
              </w:rPr>
            </w:pPr>
          </w:p>
          <w:p w14:paraId="7CD647E1"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39070E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 xml:space="preserve">ed in </w:t>
            </w:r>
            <w:proofErr w:type="spellStart"/>
            <w:r w:rsidR="00E73CA1" w:rsidRPr="002C594E">
              <w:rPr>
                <w:rFonts w:ascii="Verdana" w:hAnsi="Verdana"/>
                <w:lang w:val="en-US"/>
              </w:rPr>
              <w:t>Octabins</w:t>
            </w:r>
            <w:proofErr w:type="spellEnd"/>
            <w:r w:rsidR="00E73CA1" w:rsidRPr="002C594E">
              <w:rPr>
                <w:rFonts w:ascii="Verdana" w:hAnsi="Verdana"/>
                <w:lang w:val="en-US"/>
              </w:rPr>
              <w:t xml:space="preserve"> or aseptic bags (in drums or in carton boxes)</w:t>
            </w:r>
          </w:p>
          <w:p w14:paraId="1747688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982593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8A4653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5CC0C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018DC6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4CC425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B1B000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5DC7A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Packaging date:</w:t>
            </w:r>
          </w:p>
          <w:p w14:paraId="6659893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3F2FB0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B95C7E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C240E1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E3D6258"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3F2A9A7"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F6343C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w:t>
            </w:r>
            <w:proofErr w:type="gramStart"/>
            <w:r w:rsidR="00E73CA1" w:rsidRPr="002C594E">
              <w:rPr>
                <w:rFonts w:ascii="Verdana" w:hAnsi="Verdana"/>
                <w:i/>
                <w:sz w:val="16"/>
                <w:szCs w:val="16"/>
                <w:lang w:val="en-US"/>
              </w:rPr>
              <w:t>conditions,</w:t>
            </w:r>
            <w:proofErr w:type="gramEnd"/>
            <w:r w:rsidR="00E73CA1" w:rsidRPr="002C594E">
              <w:rPr>
                <w:rFonts w:ascii="Verdana" w:hAnsi="Verdana"/>
                <w:i/>
                <w:sz w:val="16"/>
                <w:szCs w:val="16"/>
                <w:lang w:val="en-US"/>
              </w:rPr>
              <w:t xml:space="preserve">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E2C40E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42C19676"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17B5F27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A24025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27AC383"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AAB2E64" w14:textId="77777777" w:rsidR="00583DB6" w:rsidRPr="002C594E" w:rsidRDefault="00583DB6" w:rsidP="00F6263E">
            <w:pPr>
              <w:spacing w:before="120"/>
              <w:ind w:left="318" w:hanging="318"/>
              <w:rPr>
                <w:rFonts w:ascii="Verdana" w:hAnsi="Verdana"/>
                <w:i/>
                <w:sz w:val="16"/>
                <w:szCs w:val="16"/>
                <w:lang w:val="en-US"/>
              </w:rPr>
            </w:pPr>
          </w:p>
          <w:p w14:paraId="641F75D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5F885D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A3316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4E8340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B2056D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2B06AB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4F9FA6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508A6D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7F5B3B8"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7FC4800"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3462FDA5" w14:textId="77777777" w:rsidR="00F66929" w:rsidRPr="00F66929" w:rsidRDefault="00F66929" w:rsidP="00F66929">
            <w:pPr>
              <w:spacing w:before="120"/>
              <w:ind w:left="360"/>
              <w:rPr>
                <w:rFonts w:ascii="Verdana" w:hAnsi="Verdana"/>
                <w:i/>
                <w:sz w:val="16"/>
                <w:szCs w:val="16"/>
                <w:lang w:val="en-US"/>
              </w:rPr>
            </w:pPr>
          </w:p>
          <w:p w14:paraId="54A96E05"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2EE8FC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 xml:space="preserve">cleaned parts; stamp and </w:t>
            </w:r>
            <w:r w:rsidR="003D4AE8" w:rsidRPr="002C594E">
              <w:rPr>
                <w:rFonts w:ascii="Verdana" w:hAnsi="Verdana"/>
                <w:i/>
                <w:sz w:val="16"/>
                <w:szCs w:val="16"/>
                <w:lang w:val="en-US"/>
              </w:rPr>
              <w:lastRenderedPageBreak/>
              <w:t>signature of the washing station.</w:t>
            </w:r>
          </w:p>
          <w:p w14:paraId="150FB17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617339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322014B" w14:textId="77777777" w:rsidR="00573C7D" w:rsidRPr="002C594E" w:rsidRDefault="00573C7D" w:rsidP="00172D78">
            <w:pPr>
              <w:spacing w:before="120"/>
              <w:rPr>
                <w:rFonts w:ascii="Verdana" w:hAnsi="Verdana"/>
                <w:i/>
                <w:sz w:val="16"/>
                <w:szCs w:val="16"/>
                <w:lang w:val="en-US"/>
              </w:rPr>
            </w:pPr>
          </w:p>
          <w:p w14:paraId="1A9855E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123D5C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6CD3E3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C0CE4F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73758" w14:paraId="754C5579" w14:textId="77777777" w:rsidTr="00394C48">
        <w:trPr>
          <w:trHeight w:val="1737"/>
        </w:trPr>
        <w:tc>
          <w:tcPr>
            <w:tcW w:w="9320" w:type="dxa"/>
            <w:shd w:val="clear" w:color="auto" w:fill="auto"/>
          </w:tcPr>
          <w:p w14:paraId="75B8421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8CBC02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B97455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C7803C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73758" w14:paraId="4006C05D" w14:textId="77777777" w:rsidTr="00163F15">
        <w:trPr>
          <w:trHeight w:val="832"/>
        </w:trPr>
        <w:tc>
          <w:tcPr>
            <w:tcW w:w="9320" w:type="dxa"/>
            <w:shd w:val="clear" w:color="auto" w:fill="auto"/>
          </w:tcPr>
          <w:p w14:paraId="73350C9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5317C0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6713F10"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18D2D1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E0E8BCC"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73758" w14:paraId="568001C1" w14:textId="77777777" w:rsidTr="00394C48">
        <w:tc>
          <w:tcPr>
            <w:tcW w:w="9320" w:type="dxa"/>
            <w:shd w:val="clear" w:color="auto" w:fill="auto"/>
          </w:tcPr>
          <w:p w14:paraId="6F15ED0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733BA5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7D02FC5" w14:textId="77777777" w:rsidR="001E1265" w:rsidRPr="002C594E" w:rsidRDefault="001E1265" w:rsidP="00172D78">
      <w:pPr>
        <w:spacing w:before="120"/>
        <w:ind w:left="-567"/>
        <w:rPr>
          <w:rFonts w:ascii="Verdana" w:hAnsi="Verdana"/>
          <w:i/>
          <w:sz w:val="16"/>
          <w:szCs w:val="16"/>
          <w:lang w:val="en-US"/>
        </w:rPr>
      </w:pPr>
    </w:p>
    <w:p w14:paraId="58C54632"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 xml:space="preserve">Agrumi-Gel </w:t>
      </w:r>
      <w:proofErr w:type="spellStart"/>
      <w:r w:rsidRPr="002C594E">
        <w:rPr>
          <w:rFonts w:ascii="Verdana" w:hAnsi="Verdana"/>
          <w:i/>
          <w:sz w:val="16"/>
          <w:szCs w:val="16"/>
          <w:lang w:val="en-US"/>
        </w:rPr>
        <w:t>s.r.l</w:t>
      </w:r>
      <w:proofErr w:type="spellEnd"/>
      <w:r w:rsidRPr="002C594E">
        <w:rPr>
          <w:rFonts w:ascii="Verdana" w:hAnsi="Verdana"/>
          <w:i/>
          <w:sz w:val="16"/>
          <w:szCs w:val="16"/>
          <w:lang w:val="en-US"/>
        </w:rPr>
        <w:t>.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0C7C" w14:textId="77777777" w:rsidR="007D5928" w:rsidRDefault="007D5928">
      <w:r>
        <w:separator/>
      </w:r>
    </w:p>
  </w:endnote>
  <w:endnote w:type="continuationSeparator" w:id="0">
    <w:p w14:paraId="6E501F4E"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48F3" w14:textId="77777777" w:rsidR="00E73CA1" w:rsidRDefault="00E73CA1" w:rsidP="00CF0FA3">
    <w:pPr>
      <w:pStyle w:val="Pidipagina"/>
      <w:jc w:val="right"/>
    </w:pPr>
  </w:p>
  <w:p w14:paraId="6D64FBB4" w14:textId="77777777" w:rsidR="00CF0FA3" w:rsidRDefault="00CF0FA3" w:rsidP="00CF0FA3">
    <w:pPr>
      <w:pStyle w:val="Pidipagina"/>
      <w:jc w:val="center"/>
    </w:pPr>
  </w:p>
  <w:p w14:paraId="56192838" w14:textId="5258E3EC" w:rsidR="00E73CA1" w:rsidRPr="00CF0FA3" w:rsidRDefault="00E73CA1" w:rsidP="00CF0FA3">
    <w:pPr>
      <w:pStyle w:val="Pidipagina"/>
      <w:jc w:val="center"/>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5A0DBD2B" w14:textId="77777777" w:rsidTr="001B1240">
      <w:tc>
        <w:tcPr>
          <w:tcW w:w="657" w:type="dxa"/>
          <w:tcBorders>
            <w:top w:val="single" w:sz="4" w:space="0" w:color="000000"/>
            <w:left w:val="single" w:sz="4" w:space="0" w:color="000000"/>
            <w:bottom w:val="single" w:sz="4" w:space="0" w:color="000000"/>
          </w:tcBorders>
          <w:vAlign w:val="center"/>
        </w:tcPr>
        <w:p w14:paraId="2E78341D"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5474152D"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45D349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6B8600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A47A83B" w14:textId="77777777" w:rsidR="00E73CA1" w:rsidRPr="001B1240" w:rsidRDefault="00E73CA1" w:rsidP="001B1240">
          <w:pPr>
            <w:pStyle w:val="Pidipagina"/>
            <w:snapToGrid w:val="0"/>
            <w:jc w:val="center"/>
            <w:rPr>
              <w:rFonts w:ascii="Verdana" w:hAnsi="Verdana"/>
            </w:rPr>
          </w:pPr>
        </w:p>
      </w:tc>
    </w:tr>
    <w:tr w:rsidR="00E73CA1" w14:paraId="274AE7FC" w14:textId="77777777" w:rsidTr="001B1240">
      <w:tc>
        <w:tcPr>
          <w:tcW w:w="657" w:type="dxa"/>
          <w:tcBorders>
            <w:left w:val="single" w:sz="4" w:space="0" w:color="000000"/>
            <w:bottom w:val="single" w:sz="4" w:space="0" w:color="000000"/>
          </w:tcBorders>
          <w:vAlign w:val="center"/>
        </w:tcPr>
        <w:p w14:paraId="5C1EFD60"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BEB3527"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962D482"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F7F7A08"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38797A05"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FB2840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DDC2" w14:textId="77777777" w:rsidR="007D5928" w:rsidRDefault="007D5928">
      <w:r>
        <w:separator/>
      </w:r>
    </w:p>
  </w:footnote>
  <w:footnote w:type="continuationSeparator" w:id="0">
    <w:p w14:paraId="6540DFF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0" w:type="dxa"/>
        <w:right w:w="70" w:type="dxa"/>
      </w:tblCellMar>
      <w:tblLook w:val="0000" w:firstRow="0" w:lastRow="0" w:firstColumn="0" w:lastColumn="0" w:noHBand="0" w:noVBand="0"/>
    </w:tblPr>
    <w:tblGrid>
      <w:gridCol w:w="2393"/>
      <w:gridCol w:w="3992"/>
      <w:gridCol w:w="2969"/>
    </w:tblGrid>
    <w:tr w:rsidR="00573758" w14:paraId="102EB646" w14:textId="77777777" w:rsidTr="00573758">
      <w:trPr>
        <w:trHeight w:val="838"/>
      </w:trPr>
      <w:tc>
        <w:tcPr>
          <w:tcW w:w="1279" w:type="pct"/>
          <w:tcBorders>
            <w:top w:val="single" w:sz="4" w:space="0" w:color="000000"/>
            <w:left w:val="single" w:sz="4" w:space="0" w:color="000000"/>
            <w:bottom w:val="single" w:sz="4" w:space="0" w:color="000000"/>
          </w:tcBorders>
          <w:vAlign w:val="center"/>
        </w:tcPr>
        <w:p w14:paraId="7E5BB109" w14:textId="28E740E3" w:rsidR="00573758" w:rsidRPr="00A37DFF" w:rsidRDefault="00573758" w:rsidP="00573758">
          <w:pPr>
            <w:pStyle w:val="Intestazione"/>
            <w:tabs>
              <w:tab w:val="clear" w:pos="9638"/>
            </w:tabs>
            <w:snapToGrid w:val="0"/>
            <w:jc w:val="center"/>
            <w:rPr>
              <w:rFonts w:ascii="Verdana" w:hAnsi="Verdana"/>
              <w:b/>
              <w:bCs/>
              <w:sz w:val="24"/>
              <w:szCs w:val="24"/>
              <w:lang w:val="de-DE"/>
            </w:rPr>
          </w:pPr>
          <w:r w:rsidRPr="00F400DE">
            <w:rPr>
              <w:rFonts w:asciiTheme="minorHAnsi" w:hAnsiTheme="minorHAnsi" w:cstheme="minorHAnsi"/>
              <w:bCs/>
              <w:sz w:val="28"/>
              <w:szCs w:val="28"/>
              <w:lang w:val="de-DE"/>
            </w:rPr>
            <w:t xml:space="preserve">Agrumi-Gel </w:t>
          </w:r>
          <w:proofErr w:type="spellStart"/>
          <w:r w:rsidRPr="00F400DE">
            <w:rPr>
              <w:rFonts w:asciiTheme="minorHAnsi" w:hAnsiTheme="minorHAnsi" w:cstheme="minorHAnsi"/>
              <w:bCs/>
              <w:sz w:val="28"/>
              <w:szCs w:val="28"/>
              <w:lang w:val="de-DE"/>
            </w:rPr>
            <w:t>s.r.l</w:t>
          </w:r>
          <w:proofErr w:type="spellEnd"/>
          <w:r w:rsidRPr="00F400DE">
            <w:rPr>
              <w:rFonts w:asciiTheme="minorHAnsi" w:hAnsiTheme="minorHAnsi" w:cstheme="minorHAnsi"/>
              <w:bCs/>
              <w:sz w:val="28"/>
              <w:szCs w:val="28"/>
              <w:lang w:val="de-DE"/>
            </w:rPr>
            <w:t>.</w:t>
          </w:r>
        </w:p>
      </w:tc>
      <w:tc>
        <w:tcPr>
          <w:tcW w:w="2134" w:type="pct"/>
          <w:tcBorders>
            <w:top w:val="single" w:sz="4" w:space="0" w:color="000000"/>
            <w:left w:val="single" w:sz="4" w:space="0" w:color="000000"/>
            <w:bottom w:val="single" w:sz="4" w:space="0" w:color="000000"/>
          </w:tcBorders>
          <w:vAlign w:val="center"/>
        </w:tcPr>
        <w:p w14:paraId="1EA3ADBE" w14:textId="042CF2D2" w:rsidR="00573758" w:rsidRPr="004A3161" w:rsidRDefault="00573758" w:rsidP="00573758">
          <w:pPr>
            <w:pStyle w:val="Intestazione"/>
            <w:snapToGrid w:val="0"/>
            <w:jc w:val="center"/>
            <w:rPr>
              <w:rFonts w:ascii="Verdana" w:hAnsi="Verdana"/>
              <w:b/>
              <w:bCs/>
              <w:sz w:val="28"/>
              <w:szCs w:val="28"/>
            </w:rPr>
          </w:pPr>
          <w:r w:rsidRPr="00F400DE">
            <w:rPr>
              <w:rFonts w:ascii="Verdana" w:hAnsi="Verdana"/>
              <w:b/>
              <w:bCs/>
              <w:sz w:val="32"/>
              <w:szCs w:val="32"/>
            </w:rPr>
            <w:t>SCHEDA TECNICA</w:t>
          </w:r>
        </w:p>
      </w:tc>
      <w:tc>
        <w:tcPr>
          <w:tcW w:w="1587" w:type="pct"/>
          <w:tcBorders>
            <w:top w:val="single" w:sz="4" w:space="0" w:color="000000"/>
            <w:left w:val="single" w:sz="4" w:space="0" w:color="000000"/>
            <w:bottom w:val="single" w:sz="4" w:space="0" w:color="000000"/>
            <w:right w:val="single" w:sz="4" w:space="0" w:color="000000"/>
          </w:tcBorders>
          <w:vAlign w:val="center"/>
        </w:tcPr>
        <w:p w14:paraId="09EE1003" w14:textId="77777777" w:rsidR="00573758" w:rsidRPr="00F400DE" w:rsidRDefault="00573758" w:rsidP="00573758">
          <w:pPr>
            <w:spacing w:after="60"/>
            <w:ind w:right="-143"/>
            <w:rPr>
              <w:rFonts w:ascii="Calibri" w:hAnsi="Calibri" w:cs="Calibri"/>
              <w:b/>
              <w:sz w:val="18"/>
              <w:szCs w:val="18"/>
              <w:lang w:val="en-US"/>
            </w:rPr>
          </w:pPr>
          <w:r w:rsidRPr="00F400DE">
            <w:rPr>
              <w:rFonts w:ascii="Calibri" w:hAnsi="Calibri" w:cs="Calibri"/>
              <w:sz w:val="18"/>
              <w:lang w:val="en-US"/>
            </w:rPr>
            <w:t>Cod.</w:t>
          </w:r>
          <w:r>
            <w:rPr>
              <w:rFonts w:ascii="Calibri" w:hAnsi="Calibri" w:cs="Calibri"/>
              <w:sz w:val="18"/>
              <w:lang w:val="en-US"/>
            </w:rPr>
            <w:t>:</w:t>
          </w:r>
          <w:r w:rsidRPr="00F400DE">
            <w:rPr>
              <w:rFonts w:ascii="Calibri" w:hAnsi="Calibri" w:cs="Calibri"/>
              <w:sz w:val="18"/>
              <w:lang w:val="en-US"/>
            </w:rPr>
            <w:t xml:space="preserve"> </w:t>
          </w:r>
          <w:r w:rsidRPr="00F400DE">
            <w:rPr>
              <w:rFonts w:ascii="Calibri" w:hAnsi="Calibri" w:cs="Calibri"/>
              <w:b/>
              <w:bCs/>
              <w:sz w:val="18"/>
              <w:lang w:val="en-US"/>
            </w:rPr>
            <w:t>D 10.03.0</w:t>
          </w:r>
          <w:r>
            <w:rPr>
              <w:rFonts w:ascii="Calibri" w:hAnsi="Calibri" w:cs="Calibri"/>
              <w:b/>
              <w:bCs/>
              <w:sz w:val="18"/>
              <w:lang w:val="en-US"/>
            </w:rPr>
            <w:t xml:space="preserve">1.B - </w:t>
          </w:r>
          <w:r w:rsidRPr="00F400DE">
            <w:rPr>
              <w:rFonts w:ascii="Calibri" w:hAnsi="Calibri" w:cs="Calibri"/>
              <w:b/>
              <w:bCs/>
              <w:sz w:val="18"/>
              <w:lang w:val="en-US"/>
            </w:rPr>
            <w:t>IT</w:t>
          </w:r>
          <w:r w:rsidRPr="00F400DE">
            <w:rPr>
              <w:rFonts w:ascii="Calibri" w:hAnsi="Calibri" w:cs="Calibri"/>
              <w:noProof/>
              <w:color w:val="FF0000"/>
              <w:spacing w:val="-4"/>
              <w:sz w:val="18"/>
              <w:szCs w:val="18"/>
              <w:lang w:val="en-US"/>
            </w:rPr>
            <w:t xml:space="preserve"> </w:t>
          </w:r>
        </w:p>
        <w:p w14:paraId="0CE8F73E" w14:textId="77777777" w:rsidR="00573758" w:rsidRPr="00F400DE" w:rsidRDefault="00573758" w:rsidP="00573758">
          <w:pPr>
            <w:spacing w:after="60"/>
            <w:ind w:right="-143"/>
            <w:rPr>
              <w:rFonts w:ascii="Calibri" w:hAnsi="Calibri" w:cs="Calibri"/>
              <w:b/>
              <w:sz w:val="18"/>
              <w:lang w:val="en-US"/>
            </w:rPr>
          </w:pPr>
          <w:r w:rsidRPr="00F400DE">
            <w:rPr>
              <w:rFonts w:ascii="Calibri" w:hAnsi="Calibri" w:cs="Calibri"/>
              <w:sz w:val="18"/>
              <w:lang w:val="en-US"/>
            </w:rPr>
            <w:t>Rev.</w:t>
          </w:r>
          <w:r>
            <w:rPr>
              <w:rFonts w:ascii="Calibri" w:hAnsi="Calibri" w:cs="Calibri"/>
              <w:sz w:val="18"/>
              <w:lang w:val="en-US"/>
            </w:rPr>
            <w:t>:</w:t>
          </w:r>
          <w:r w:rsidRPr="00F400DE">
            <w:rPr>
              <w:rFonts w:ascii="Calibri" w:hAnsi="Calibri" w:cs="Calibri"/>
              <w:sz w:val="18"/>
              <w:lang w:val="en-US"/>
            </w:rPr>
            <w:t xml:space="preserve"> </w:t>
          </w:r>
          <w:r w:rsidRPr="00F400DE">
            <w:rPr>
              <w:rFonts w:ascii="Calibri" w:hAnsi="Calibri" w:cs="Calibri"/>
              <w:noProof/>
              <w:sz w:val="18"/>
              <w:szCs w:val="18"/>
              <w:lang w:val="en-US"/>
            </w:rPr>
            <w:t>11</w:t>
          </w:r>
        </w:p>
        <w:p w14:paraId="6061C92F" w14:textId="555B26CB" w:rsidR="00573758" w:rsidRPr="00EA40B9" w:rsidRDefault="00573758" w:rsidP="00573758">
          <w:pPr>
            <w:spacing w:after="60"/>
            <w:ind w:right="-143"/>
            <w:rPr>
              <w:rFonts w:ascii="Calibri" w:hAnsi="Calibri" w:cs="Calibri"/>
              <w:noProof/>
              <w:color w:val="FF0000"/>
              <w:sz w:val="18"/>
              <w:szCs w:val="18"/>
            </w:rPr>
          </w:pPr>
          <w:r w:rsidRPr="00EA40B9">
            <w:rPr>
              <w:rFonts w:ascii="Calibri" w:hAnsi="Calibri" w:cs="Calibri"/>
              <w:sz w:val="18"/>
            </w:rPr>
            <w:t>Data</w:t>
          </w:r>
          <w:r>
            <w:rPr>
              <w:rFonts w:ascii="Calibri" w:hAnsi="Calibri" w:cs="Calibri"/>
              <w:sz w:val="18"/>
            </w:rPr>
            <w:t>:</w:t>
          </w:r>
          <w:r w:rsidRPr="00EA40B9">
            <w:rPr>
              <w:rFonts w:ascii="Calibri" w:hAnsi="Calibri" w:cs="Calibri"/>
              <w:sz w:val="18"/>
            </w:rPr>
            <w:t xml:space="preserve"> </w:t>
          </w:r>
          <w:r>
            <w:rPr>
              <w:rFonts w:ascii="Calibri" w:hAnsi="Calibri" w:cs="Calibri"/>
              <w:sz w:val="18"/>
            </w:rPr>
            <w:t>29/04/2025</w:t>
          </w:r>
        </w:p>
        <w:p w14:paraId="226FEABD" w14:textId="22FEC626" w:rsidR="00573758" w:rsidRPr="00F400DE" w:rsidRDefault="00573758" w:rsidP="00573758">
          <w:pPr>
            <w:spacing w:after="60"/>
            <w:ind w:right="-143"/>
            <w:rPr>
              <w:rFonts w:ascii="Calibri" w:hAnsi="Calibri" w:cs="Calibri"/>
              <w:sz w:val="18"/>
            </w:rPr>
          </w:pPr>
          <w:r w:rsidRPr="00F400DE">
            <w:rPr>
              <w:rFonts w:ascii="Calibri" w:hAnsi="Calibri" w:cs="Calibri"/>
              <w:sz w:val="18"/>
            </w:rPr>
            <w:t xml:space="preserve">Emesso da: </w:t>
          </w:r>
          <w:r>
            <w:rPr>
              <w:rFonts w:ascii="Calibri" w:hAnsi="Calibri" w:cs="Calibri"/>
              <w:sz w:val="18"/>
            </w:rPr>
            <w:t>Team qualità</w:t>
          </w:r>
        </w:p>
        <w:p w14:paraId="3A8D2642" w14:textId="0BFDE31D" w:rsidR="00573758" w:rsidRPr="00F400DE" w:rsidRDefault="00573758" w:rsidP="00573758">
          <w:pPr>
            <w:spacing w:after="60"/>
            <w:ind w:right="-143"/>
            <w:rPr>
              <w:rFonts w:ascii="Calibri" w:hAnsi="Calibri" w:cs="Calibri"/>
              <w:sz w:val="18"/>
            </w:rPr>
          </w:pPr>
          <w:r w:rsidRPr="00F400DE">
            <w:rPr>
              <w:rFonts w:ascii="Calibri" w:hAnsi="Calibri" w:cs="Calibri"/>
              <w:sz w:val="18"/>
            </w:rPr>
            <w:t xml:space="preserve">Approvato da: </w:t>
          </w:r>
          <w:r>
            <w:rPr>
              <w:rFonts w:ascii="Calibri" w:hAnsi="Calibri" w:cs="Calibri"/>
              <w:sz w:val="18"/>
            </w:rPr>
            <w:t>Francesco Marullo</w:t>
          </w:r>
        </w:p>
        <w:p w14:paraId="54018466" w14:textId="64C1D871" w:rsidR="00573758" w:rsidRPr="00F400DE" w:rsidRDefault="00573758" w:rsidP="00573758">
          <w:pPr>
            <w:spacing w:after="60"/>
            <w:ind w:right="-143"/>
            <w:rPr>
              <w:rFonts w:ascii="Calibri" w:hAnsi="Calibri" w:cs="Calibri"/>
              <w:sz w:val="18"/>
            </w:rPr>
          </w:pPr>
          <w:r w:rsidRPr="00F400DE">
            <w:rPr>
              <w:rFonts w:ascii="Calibri" w:hAnsi="Calibri" w:cs="Calibri"/>
              <w:sz w:val="18"/>
            </w:rPr>
            <w:t xml:space="preserve">Motivo revisione: </w:t>
          </w:r>
          <w:r>
            <w:rPr>
              <w:rFonts w:ascii="Calibri" w:hAnsi="Calibri" w:cs="Calibri"/>
              <w:sz w:val="18"/>
            </w:rPr>
            <w:t>Nuovo amministratore</w:t>
          </w:r>
        </w:p>
        <w:p w14:paraId="084D1517" w14:textId="59410F66" w:rsidR="00573758" w:rsidRPr="00A37DFF" w:rsidRDefault="00573758" w:rsidP="00573758">
          <w:pPr>
            <w:pStyle w:val="Intestazione"/>
            <w:snapToGrid w:val="0"/>
            <w:jc w:val="center"/>
            <w:rPr>
              <w:rFonts w:ascii="Verdana" w:hAnsi="Verdana"/>
              <w:b/>
              <w:bCs/>
              <w:sz w:val="24"/>
              <w:szCs w:val="24"/>
            </w:rPr>
          </w:pPr>
          <w:r w:rsidRPr="00F400DE">
            <w:rPr>
              <w:rFonts w:ascii="Calibri" w:hAnsi="Calibri" w:cs="Calibri"/>
              <w:sz w:val="18"/>
            </w:rPr>
            <w:t xml:space="preserve">Pag. </w:t>
          </w:r>
          <w:r w:rsidRPr="00F400DE">
            <w:rPr>
              <w:rStyle w:val="Numeropagina"/>
              <w:rFonts w:ascii="Calibri" w:hAnsi="Calibri" w:cs="Calibri"/>
              <w:b/>
              <w:sz w:val="18"/>
            </w:rPr>
            <w:fldChar w:fldCharType="begin"/>
          </w:r>
          <w:r w:rsidRPr="00F400DE">
            <w:rPr>
              <w:rStyle w:val="Numeropagina"/>
              <w:rFonts w:ascii="Calibri" w:hAnsi="Calibri" w:cs="Calibri"/>
              <w:b/>
              <w:sz w:val="18"/>
            </w:rPr>
            <w:instrText xml:space="preserve"> PAGE </w:instrText>
          </w:r>
          <w:r w:rsidRPr="00F400DE">
            <w:rPr>
              <w:rStyle w:val="Numeropagina"/>
              <w:rFonts w:ascii="Calibri" w:hAnsi="Calibri" w:cs="Calibri"/>
              <w:b/>
              <w:sz w:val="18"/>
            </w:rPr>
            <w:fldChar w:fldCharType="separate"/>
          </w:r>
          <w:r w:rsidRPr="00F400DE">
            <w:rPr>
              <w:rStyle w:val="Numeropagina"/>
              <w:rFonts w:cs="Calibri"/>
              <w:b/>
              <w:sz w:val="18"/>
            </w:rPr>
            <w:t>1</w:t>
          </w:r>
          <w:r w:rsidRPr="00F400DE">
            <w:rPr>
              <w:rStyle w:val="Numeropagina"/>
              <w:rFonts w:ascii="Calibri" w:hAnsi="Calibri" w:cs="Calibri"/>
              <w:b/>
              <w:sz w:val="18"/>
            </w:rPr>
            <w:fldChar w:fldCharType="end"/>
          </w:r>
          <w:r w:rsidRPr="00F400DE">
            <w:rPr>
              <w:rStyle w:val="Numeropagina"/>
              <w:rFonts w:ascii="Calibri" w:hAnsi="Calibri" w:cs="Calibri"/>
              <w:b/>
              <w:sz w:val="18"/>
            </w:rPr>
            <w:t xml:space="preserve"> di </w:t>
          </w:r>
          <w:r w:rsidRPr="00F400DE">
            <w:rPr>
              <w:rStyle w:val="Numeropagina"/>
              <w:rFonts w:ascii="Calibri" w:hAnsi="Calibri" w:cs="Calibri"/>
              <w:b/>
              <w:noProof/>
              <w:sz w:val="18"/>
            </w:rPr>
            <w:fldChar w:fldCharType="begin"/>
          </w:r>
          <w:r w:rsidRPr="00F400DE">
            <w:rPr>
              <w:rStyle w:val="Numeropagina"/>
              <w:rFonts w:ascii="Calibri" w:hAnsi="Calibri" w:cs="Calibri"/>
              <w:b/>
              <w:noProof/>
              <w:sz w:val="18"/>
            </w:rPr>
            <w:instrText xml:space="preserve"> NUMPAGES   \* MERGEFORMAT </w:instrText>
          </w:r>
          <w:r w:rsidRPr="00F400DE">
            <w:rPr>
              <w:rStyle w:val="Numeropagina"/>
              <w:rFonts w:ascii="Calibri" w:hAnsi="Calibri" w:cs="Calibri"/>
              <w:b/>
              <w:noProof/>
              <w:sz w:val="18"/>
            </w:rPr>
            <w:fldChar w:fldCharType="separate"/>
          </w:r>
          <w:r w:rsidRPr="00F400DE">
            <w:rPr>
              <w:rStyle w:val="Numeropagina"/>
              <w:rFonts w:cs="Calibri"/>
              <w:b/>
              <w:noProof/>
              <w:sz w:val="18"/>
            </w:rPr>
            <w:t>6</w:t>
          </w:r>
          <w:r w:rsidRPr="00F400DE">
            <w:rPr>
              <w:rStyle w:val="Numeropagina"/>
              <w:rFonts w:ascii="Calibri" w:hAnsi="Calibri" w:cs="Calibri"/>
              <w:b/>
              <w:sz w:val="18"/>
            </w:rPr>
            <w:fldChar w:fldCharType="end"/>
          </w:r>
        </w:p>
      </w:tc>
    </w:tr>
  </w:tbl>
  <w:p w14:paraId="6B1367A1"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5A04421" w14:textId="77777777">
      <w:trPr>
        <w:trHeight w:val="838"/>
      </w:trPr>
      <w:tc>
        <w:tcPr>
          <w:tcW w:w="1896" w:type="dxa"/>
          <w:tcBorders>
            <w:top w:val="single" w:sz="4" w:space="0" w:color="000000"/>
            <w:left w:val="single" w:sz="4" w:space="0" w:color="000000"/>
            <w:bottom w:val="single" w:sz="4" w:space="0" w:color="000000"/>
          </w:tcBorders>
          <w:vAlign w:val="center"/>
        </w:tcPr>
        <w:p w14:paraId="1C9B528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0DB90957"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EA8065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F0889E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14:paraId="50628991"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9508541">
    <w:abstractNumId w:val="1"/>
  </w:num>
  <w:num w:numId="2" w16cid:durableId="1164123253">
    <w:abstractNumId w:val="2"/>
  </w:num>
  <w:num w:numId="3" w16cid:durableId="2055502375">
    <w:abstractNumId w:val="3"/>
  </w:num>
  <w:num w:numId="4" w16cid:durableId="1517421311">
    <w:abstractNumId w:val="4"/>
  </w:num>
  <w:num w:numId="5" w16cid:durableId="607930159">
    <w:abstractNumId w:val="15"/>
  </w:num>
  <w:num w:numId="6" w16cid:durableId="2059668778">
    <w:abstractNumId w:val="14"/>
  </w:num>
  <w:num w:numId="7" w16cid:durableId="950666983">
    <w:abstractNumId w:val="24"/>
  </w:num>
  <w:num w:numId="8" w16cid:durableId="150875370">
    <w:abstractNumId w:val="18"/>
  </w:num>
  <w:num w:numId="9" w16cid:durableId="1815100111">
    <w:abstractNumId w:val="23"/>
  </w:num>
  <w:num w:numId="10" w16cid:durableId="93752093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403455445">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6804237">
    <w:abstractNumId w:val="7"/>
  </w:num>
  <w:num w:numId="13" w16cid:durableId="517160825">
    <w:abstractNumId w:val="8"/>
  </w:num>
  <w:num w:numId="14" w16cid:durableId="184487396">
    <w:abstractNumId w:val="13"/>
  </w:num>
  <w:num w:numId="15" w16cid:durableId="104809417">
    <w:abstractNumId w:val="25"/>
  </w:num>
  <w:num w:numId="16" w16cid:durableId="1594049309">
    <w:abstractNumId w:val="22"/>
  </w:num>
  <w:num w:numId="17" w16cid:durableId="570896500">
    <w:abstractNumId w:val="16"/>
  </w:num>
  <w:num w:numId="18" w16cid:durableId="314995058">
    <w:abstractNumId w:val="19"/>
  </w:num>
  <w:num w:numId="19" w16cid:durableId="101074318">
    <w:abstractNumId w:val="28"/>
  </w:num>
  <w:num w:numId="20" w16cid:durableId="966354878">
    <w:abstractNumId w:val="9"/>
  </w:num>
  <w:num w:numId="21" w16cid:durableId="1507212007">
    <w:abstractNumId w:val="6"/>
  </w:num>
  <w:num w:numId="22" w16cid:durableId="1396465891">
    <w:abstractNumId w:val="20"/>
  </w:num>
  <w:num w:numId="23" w16cid:durableId="1718748001">
    <w:abstractNumId w:val="10"/>
  </w:num>
  <w:num w:numId="24" w16cid:durableId="298999174">
    <w:abstractNumId w:val="26"/>
  </w:num>
  <w:num w:numId="25" w16cid:durableId="2028477944">
    <w:abstractNumId w:val="5"/>
  </w:num>
  <w:num w:numId="26" w16cid:durableId="1412895271">
    <w:abstractNumId w:val="12"/>
  </w:num>
  <w:num w:numId="27" w16cid:durableId="684942970">
    <w:abstractNumId w:val="21"/>
  </w:num>
  <w:num w:numId="28" w16cid:durableId="2001225486">
    <w:abstractNumId w:val="17"/>
  </w:num>
  <w:num w:numId="29" w16cid:durableId="128481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758"/>
    <w:rsid w:val="00573C7D"/>
    <w:rsid w:val="00574A54"/>
    <w:rsid w:val="00577417"/>
    <w:rsid w:val="00583DB6"/>
    <w:rsid w:val="005857DF"/>
    <w:rsid w:val="00586810"/>
    <w:rsid w:val="005871AB"/>
    <w:rsid w:val="0058741E"/>
    <w:rsid w:val="00591179"/>
    <w:rsid w:val="005A6320"/>
    <w:rsid w:val="005A7DA9"/>
    <w:rsid w:val="005B623F"/>
    <w:rsid w:val="005B6E83"/>
    <w:rsid w:val="005B7A69"/>
    <w:rsid w:val="005C1C86"/>
    <w:rsid w:val="005C3862"/>
    <w:rsid w:val="005C5DE4"/>
    <w:rsid w:val="005D1E55"/>
    <w:rsid w:val="005D29AD"/>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0A36"/>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646"/>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05F7"/>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311D"/>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2D93"/>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838"/>
    <w:rsid w:val="00DA4D9A"/>
    <w:rsid w:val="00DB1DBC"/>
    <w:rsid w:val="00DC0A5B"/>
    <w:rsid w:val="00DC5451"/>
    <w:rsid w:val="00DC7B87"/>
    <w:rsid w:val="00DD09DE"/>
    <w:rsid w:val="00DD5BD6"/>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D3535"/>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B6790FE"/>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08427-9AD5-42FD-B05D-562FD0012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1893</Words>
  <Characters>10796</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Ufficio Qualità</cp:lastModifiedBy>
  <cp:revision>22</cp:revision>
  <cp:lastPrinted>2016-03-23T17:25:00Z</cp:lastPrinted>
  <dcterms:created xsi:type="dcterms:W3CDTF">2016-04-01T08:57:00Z</dcterms:created>
  <dcterms:modified xsi:type="dcterms:W3CDTF">2025-05-15T06:20:00Z</dcterms:modified>
  <cp:category>Ufficio Qualità</cp:category>
  <cp:contentStatus>Rev. 2</cp:contentStatus>
</cp:coreProperties>
</file>