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96BBD5"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784511C7" w14:textId="77777777" w:rsidTr="00394C48">
        <w:trPr>
          <w:trHeight w:val="1399"/>
        </w:trPr>
        <w:tc>
          <w:tcPr>
            <w:tcW w:w="9210" w:type="dxa"/>
            <w:shd w:val="clear" w:color="auto" w:fill="auto"/>
          </w:tcPr>
          <w:p w14:paraId="41B0CC45"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052BE" w:rsidRPr="002C594E">
              <w:rPr>
                <w:rFonts w:ascii="Verdana" w:hAnsi="Verdana"/>
                <w:lang w:val="en-US"/>
              </w:rPr>
              <w:t>Blood orange juice conce</w:t>
            </w:r>
            <w:r w:rsidR="00D6603D" w:rsidRPr="002C594E">
              <w:rPr>
                <w:rFonts w:ascii="Verdana" w:hAnsi="Verdana"/>
                <w:lang w:val="en-US"/>
              </w:rPr>
              <w:t>n</w:t>
            </w:r>
            <w:r w:rsidR="00E8335F" w:rsidRPr="002C594E">
              <w:rPr>
                <w:rFonts w:ascii="Verdana" w:hAnsi="Verdana"/>
                <w:lang w:val="en-US"/>
              </w:rPr>
              <w:t>trate 6</w:t>
            </w:r>
            <w:r w:rsidR="005F30FE">
              <w:rPr>
                <w:rFonts w:ascii="Verdana" w:hAnsi="Verdana"/>
                <w:lang w:val="en-US"/>
              </w:rPr>
              <w:t>5</w:t>
            </w:r>
            <w:r w:rsidR="004052BE" w:rsidRPr="002C594E">
              <w:rPr>
                <w:rFonts w:ascii="Verdana" w:hAnsi="Verdana"/>
                <w:lang w:val="en-US"/>
              </w:rPr>
              <w:t xml:space="preserve"> °C Brix  </w:t>
            </w:r>
          </w:p>
          <w:p w14:paraId="36995081"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052BE" w:rsidRPr="002C594E">
              <w:rPr>
                <w:rFonts w:ascii="Verdana" w:hAnsi="Verdana"/>
                <w:i/>
                <w:lang w:val="en-US"/>
              </w:rPr>
              <w:t>Blood orange juice conce</w:t>
            </w:r>
            <w:r w:rsidR="00D6603D" w:rsidRPr="002C594E">
              <w:rPr>
                <w:rFonts w:ascii="Verdana" w:hAnsi="Verdana"/>
                <w:i/>
                <w:lang w:val="en-US"/>
              </w:rPr>
              <w:t>n</w:t>
            </w:r>
            <w:r w:rsidR="00E8335F" w:rsidRPr="002C594E">
              <w:rPr>
                <w:rFonts w:ascii="Verdana" w:hAnsi="Verdana"/>
                <w:i/>
                <w:lang w:val="en-US"/>
              </w:rPr>
              <w:t>trate 6</w:t>
            </w:r>
            <w:r w:rsidR="005F30FE">
              <w:rPr>
                <w:rFonts w:ascii="Verdana" w:hAnsi="Verdana"/>
                <w:i/>
                <w:lang w:val="en-US"/>
              </w:rPr>
              <w:t>5</w:t>
            </w:r>
            <w:r w:rsidR="004052BE" w:rsidRPr="002C594E">
              <w:rPr>
                <w:rFonts w:ascii="Verdana" w:hAnsi="Verdana"/>
                <w:i/>
                <w:lang w:val="en-US"/>
              </w:rPr>
              <w:t xml:space="preserve"> °C Brix </w:t>
            </w:r>
          </w:p>
          <w:p w14:paraId="32B22BBF"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911536">
              <w:rPr>
                <w:rFonts w:ascii="Verdana" w:hAnsi="Verdana"/>
                <w:lang w:val="en-US"/>
              </w:rPr>
              <w:t>R</w:t>
            </w:r>
            <w:r w:rsidR="0092072B" w:rsidRPr="002C594E">
              <w:rPr>
                <w:rFonts w:ascii="Verdana" w:hAnsi="Verdana"/>
                <w:lang w:val="en-US"/>
              </w:rPr>
              <w:t>S</w:t>
            </w:r>
          </w:p>
        </w:tc>
      </w:tr>
    </w:tbl>
    <w:p w14:paraId="0CC805DE" w14:textId="77777777" w:rsidR="00B13991" w:rsidRDefault="00B13991" w:rsidP="00257592">
      <w:pPr>
        <w:spacing w:before="120"/>
        <w:ind w:left="720"/>
        <w:rPr>
          <w:rFonts w:ascii="Verdana" w:hAnsi="Verdana"/>
          <w:b/>
          <w:sz w:val="8"/>
          <w:szCs w:val="8"/>
          <w:lang w:val="en-US"/>
        </w:rPr>
      </w:pPr>
    </w:p>
    <w:p w14:paraId="7095D1D0"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E4B9E" w14:paraId="0F4BB305" w14:textId="77777777" w:rsidTr="00257592">
        <w:trPr>
          <w:trHeight w:val="3578"/>
        </w:trPr>
        <w:tc>
          <w:tcPr>
            <w:tcW w:w="9238" w:type="dxa"/>
            <w:shd w:val="clear" w:color="auto" w:fill="auto"/>
          </w:tcPr>
          <w:p w14:paraId="3E9F134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77B41276"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5235407D" w14:textId="77777777" w:rsidR="0042012D" w:rsidRPr="002C594E" w:rsidRDefault="0042012D" w:rsidP="00583DB6">
            <w:pPr>
              <w:tabs>
                <w:tab w:val="left" w:pos="284"/>
                <w:tab w:val="left" w:pos="3402"/>
              </w:tabs>
              <w:spacing w:before="120" w:after="120"/>
              <w:rPr>
                <w:rFonts w:ascii="Verdana" w:hAnsi="Verdana"/>
                <w:i/>
                <w:lang w:val="en-US"/>
              </w:rPr>
            </w:pPr>
          </w:p>
          <w:p w14:paraId="5FF7CC8E"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06F58ED" w14:textId="77777777" w:rsidR="00583DB6" w:rsidRPr="002C594E" w:rsidRDefault="00583DB6" w:rsidP="00583DB6">
            <w:pPr>
              <w:tabs>
                <w:tab w:val="left" w:pos="284"/>
                <w:tab w:val="left" w:pos="3402"/>
              </w:tabs>
              <w:spacing w:before="120" w:after="120"/>
              <w:rPr>
                <w:rFonts w:ascii="Verdana" w:hAnsi="Verdana"/>
                <w:i/>
                <w:lang w:val="en-US"/>
              </w:rPr>
            </w:pPr>
          </w:p>
          <w:p w14:paraId="0AB340CF"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19CA0E55"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7794912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991101C"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6D23C9BA"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10FED05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1A8A950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51852DED"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7D3FAFE4"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61F7D96" w14:textId="77777777" w:rsidR="00583DB6" w:rsidRDefault="00583DB6" w:rsidP="00257592">
      <w:pPr>
        <w:spacing w:before="120"/>
        <w:rPr>
          <w:rFonts w:ascii="Verdana" w:hAnsi="Verdana"/>
          <w:b/>
          <w:sz w:val="8"/>
          <w:szCs w:val="8"/>
          <w:lang w:val="en-US"/>
        </w:rPr>
      </w:pPr>
    </w:p>
    <w:p w14:paraId="6121DB3A" w14:textId="77777777" w:rsidR="00583DB6" w:rsidRDefault="00583DB6">
      <w:pPr>
        <w:suppressAutoHyphens w:val="0"/>
        <w:autoSpaceDE/>
        <w:rPr>
          <w:rFonts w:ascii="Verdana" w:hAnsi="Verdana"/>
          <w:b/>
          <w:sz w:val="8"/>
          <w:szCs w:val="8"/>
          <w:lang w:val="en-US"/>
        </w:rPr>
      </w:pPr>
    </w:p>
    <w:p w14:paraId="6AE423F3"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1606A" w14:paraId="40A32956" w14:textId="77777777" w:rsidTr="00583DB6">
        <w:trPr>
          <w:trHeight w:val="4575"/>
        </w:trPr>
        <w:tc>
          <w:tcPr>
            <w:tcW w:w="9210" w:type="dxa"/>
            <w:tcBorders>
              <w:bottom w:val="nil"/>
            </w:tcBorders>
          </w:tcPr>
          <w:p w14:paraId="4D43FFFC"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4C0572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1E4B9E" w14:paraId="026A8274" w14:textId="77777777" w:rsidTr="00953535">
              <w:trPr>
                <w:trHeight w:hRule="exact" w:val="501"/>
              </w:trPr>
              <w:tc>
                <w:tcPr>
                  <w:tcW w:w="1303" w:type="dxa"/>
                  <w:vAlign w:val="center"/>
                </w:tcPr>
                <w:p w14:paraId="21DCC053"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CCAF05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0074132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001074B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1259B83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16FCFC5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53535" w:rsidRPr="001E4B9E" w14:paraId="4E4A1F9F" w14:textId="77777777" w:rsidTr="00953535">
              <w:trPr>
                <w:trHeight w:hRule="exact" w:val="501"/>
              </w:trPr>
              <w:tc>
                <w:tcPr>
                  <w:tcW w:w="1303" w:type="dxa"/>
                  <w:vAlign w:val="center"/>
                </w:tcPr>
                <w:p w14:paraId="4B1B576D"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Brix</w:t>
                  </w:r>
                </w:p>
              </w:tc>
              <w:tc>
                <w:tcPr>
                  <w:tcW w:w="829" w:type="dxa"/>
                  <w:vAlign w:val="center"/>
                </w:tcPr>
                <w:p w14:paraId="72F5DC96"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65</w:t>
                  </w:r>
                </w:p>
              </w:tc>
              <w:tc>
                <w:tcPr>
                  <w:tcW w:w="764" w:type="dxa"/>
                  <w:vAlign w:val="center"/>
                </w:tcPr>
                <w:p w14:paraId="5D1C6C03"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62</w:t>
                  </w:r>
                </w:p>
              </w:tc>
              <w:tc>
                <w:tcPr>
                  <w:tcW w:w="850" w:type="dxa"/>
                  <w:vAlign w:val="center"/>
                </w:tcPr>
                <w:p w14:paraId="2668A34E"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68</w:t>
                  </w:r>
                </w:p>
              </w:tc>
              <w:tc>
                <w:tcPr>
                  <w:tcW w:w="851" w:type="dxa"/>
                  <w:vAlign w:val="center"/>
                </w:tcPr>
                <w:p w14:paraId="174DB69D" w14:textId="77777777" w:rsidR="00953535" w:rsidRPr="002C594E" w:rsidRDefault="003F1487" w:rsidP="00953535">
                  <w:pPr>
                    <w:jc w:val="center"/>
                    <w:rPr>
                      <w:rFonts w:ascii="Verdana" w:hAnsi="Verdana"/>
                      <w:sz w:val="16"/>
                      <w:szCs w:val="16"/>
                      <w:lang w:val="en-US"/>
                    </w:rPr>
                  </w:pPr>
                  <w:r w:rsidRPr="002C594E">
                    <w:rPr>
                      <w:rFonts w:ascii="Verdana" w:hAnsi="Verdana"/>
                      <w:sz w:val="16"/>
                      <w:szCs w:val="16"/>
                      <w:lang w:val="en-US"/>
                    </w:rPr>
                    <w:t>°</w:t>
                  </w:r>
                </w:p>
              </w:tc>
              <w:tc>
                <w:tcPr>
                  <w:tcW w:w="1559" w:type="dxa"/>
                  <w:vAlign w:val="center"/>
                </w:tcPr>
                <w:p w14:paraId="1B635F42"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8,1991</w:t>
                  </w:r>
                </w:p>
              </w:tc>
            </w:tr>
            <w:tr w:rsidR="00953535" w:rsidRPr="001E4B9E" w14:paraId="2D67C09E" w14:textId="77777777" w:rsidTr="00953535">
              <w:trPr>
                <w:trHeight w:hRule="exact" w:val="501"/>
              </w:trPr>
              <w:tc>
                <w:tcPr>
                  <w:tcW w:w="1303" w:type="dxa"/>
                  <w:vAlign w:val="center"/>
                </w:tcPr>
                <w:p w14:paraId="0CABFCE4"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Acidi</w:t>
                  </w:r>
                  <w:r w:rsidR="000E2937" w:rsidRPr="002C594E">
                    <w:rPr>
                      <w:rFonts w:ascii="Verdana" w:hAnsi="Verdana"/>
                      <w:i/>
                      <w:sz w:val="16"/>
                      <w:szCs w:val="16"/>
                      <w:lang w:val="en-US"/>
                    </w:rPr>
                    <w:t>ty</w:t>
                  </w:r>
                </w:p>
              </w:tc>
              <w:tc>
                <w:tcPr>
                  <w:tcW w:w="829" w:type="dxa"/>
                  <w:vAlign w:val="center"/>
                </w:tcPr>
                <w:p w14:paraId="3D118069"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6.5</w:t>
                  </w:r>
                </w:p>
              </w:tc>
              <w:tc>
                <w:tcPr>
                  <w:tcW w:w="764" w:type="dxa"/>
                  <w:vAlign w:val="center"/>
                </w:tcPr>
                <w:p w14:paraId="6377FDDB"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4.5</w:t>
                  </w:r>
                </w:p>
              </w:tc>
              <w:tc>
                <w:tcPr>
                  <w:tcW w:w="850" w:type="dxa"/>
                  <w:vAlign w:val="center"/>
                </w:tcPr>
                <w:p w14:paraId="0D529FDD" w14:textId="77777777" w:rsidR="00953535" w:rsidRPr="002C594E" w:rsidRDefault="005F30FE" w:rsidP="00953535">
                  <w:pPr>
                    <w:jc w:val="center"/>
                    <w:rPr>
                      <w:rFonts w:ascii="Verdana" w:hAnsi="Verdana"/>
                      <w:sz w:val="16"/>
                      <w:szCs w:val="16"/>
                      <w:lang w:val="en-US"/>
                    </w:rPr>
                  </w:pPr>
                  <w:r>
                    <w:rPr>
                      <w:rFonts w:ascii="Verdana" w:hAnsi="Verdana"/>
                      <w:sz w:val="16"/>
                      <w:szCs w:val="16"/>
                      <w:lang w:val="en-US"/>
                    </w:rPr>
                    <w:t>7.5</w:t>
                  </w:r>
                </w:p>
              </w:tc>
              <w:tc>
                <w:tcPr>
                  <w:tcW w:w="851" w:type="dxa"/>
                  <w:vAlign w:val="center"/>
                </w:tcPr>
                <w:p w14:paraId="35CBAAF1"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 p/p</w:t>
                  </w:r>
                </w:p>
              </w:tc>
              <w:tc>
                <w:tcPr>
                  <w:tcW w:w="1559" w:type="dxa"/>
                  <w:vAlign w:val="center"/>
                </w:tcPr>
                <w:p w14:paraId="6169A83B"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3,1996</w:t>
                  </w:r>
                </w:p>
              </w:tc>
            </w:tr>
            <w:tr w:rsidR="00C2194E" w:rsidRPr="001E4B9E" w14:paraId="274DCBFE" w14:textId="77777777" w:rsidTr="00953535">
              <w:trPr>
                <w:trHeight w:hRule="exact" w:val="501"/>
              </w:trPr>
              <w:tc>
                <w:tcPr>
                  <w:tcW w:w="1303" w:type="dxa"/>
                  <w:vAlign w:val="center"/>
                </w:tcPr>
                <w:p w14:paraId="0055376F" w14:textId="77777777" w:rsidR="00C2194E" w:rsidRPr="002C594E" w:rsidRDefault="00C2194E" w:rsidP="00953535">
                  <w:pPr>
                    <w:jc w:val="center"/>
                    <w:rPr>
                      <w:rFonts w:ascii="Verdana" w:hAnsi="Verdana"/>
                      <w:i/>
                      <w:sz w:val="16"/>
                      <w:szCs w:val="16"/>
                      <w:lang w:val="en-US"/>
                    </w:rPr>
                  </w:pPr>
                  <w:r w:rsidRPr="002C594E">
                    <w:rPr>
                      <w:rFonts w:ascii="Verdana" w:hAnsi="Verdana"/>
                      <w:i/>
                      <w:sz w:val="16"/>
                      <w:szCs w:val="16"/>
                      <w:lang w:val="en-US"/>
                    </w:rPr>
                    <w:t>Ratio</w:t>
                  </w:r>
                </w:p>
              </w:tc>
              <w:tc>
                <w:tcPr>
                  <w:tcW w:w="829" w:type="dxa"/>
                  <w:vAlign w:val="center"/>
                </w:tcPr>
                <w:p w14:paraId="603C3C1E" w14:textId="77777777" w:rsidR="00C2194E" w:rsidRPr="00C2194E" w:rsidRDefault="00C2194E" w:rsidP="003101D9">
                  <w:pPr>
                    <w:jc w:val="center"/>
                    <w:rPr>
                      <w:rFonts w:ascii="Verdana" w:hAnsi="Verdana"/>
                      <w:sz w:val="16"/>
                      <w:szCs w:val="16"/>
                      <w:lang w:val="en-US"/>
                    </w:rPr>
                  </w:pPr>
                </w:p>
              </w:tc>
              <w:tc>
                <w:tcPr>
                  <w:tcW w:w="764" w:type="dxa"/>
                  <w:vAlign w:val="center"/>
                </w:tcPr>
                <w:p w14:paraId="01DB3DD8"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9</w:t>
                  </w:r>
                </w:p>
              </w:tc>
              <w:tc>
                <w:tcPr>
                  <w:tcW w:w="850" w:type="dxa"/>
                  <w:vAlign w:val="center"/>
                </w:tcPr>
                <w:p w14:paraId="52E03B65"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10</w:t>
                  </w:r>
                </w:p>
              </w:tc>
              <w:tc>
                <w:tcPr>
                  <w:tcW w:w="851" w:type="dxa"/>
                  <w:vAlign w:val="center"/>
                </w:tcPr>
                <w:p w14:paraId="7F5366CF" w14:textId="77777777" w:rsidR="00C2194E" w:rsidRPr="002C594E" w:rsidRDefault="00C2194E" w:rsidP="00953535">
                  <w:pPr>
                    <w:jc w:val="center"/>
                    <w:rPr>
                      <w:rFonts w:ascii="Verdana" w:hAnsi="Verdana"/>
                      <w:sz w:val="16"/>
                      <w:szCs w:val="16"/>
                      <w:lang w:val="en-US"/>
                    </w:rPr>
                  </w:pPr>
                </w:p>
              </w:tc>
              <w:tc>
                <w:tcPr>
                  <w:tcW w:w="1559" w:type="dxa"/>
                  <w:vAlign w:val="center"/>
                </w:tcPr>
                <w:p w14:paraId="3D9C113B" w14:textId="77777777" w:rsidR="00C2194E" w:rsidRPr="002C594E" w:rsidRDefault="00C2194E" w:rsidP="00953535">
                  <w:pPr>
                    <w:snapToGrid w:val="0"/>
                    <w:jc w:val="center"/>
                    <w:rPr>
                      <w:rFonts w:ascii="Verdana" w:hAnsi="Verdana"/>
                      <w:sz w:val="16"/>
                      <w:szCs w:val="16"/>
                      <w:lang w:val="en-US"/>
                    </w:rPr>
                  </w:pPr>
                  <w:r w:rsidRPr="002C594E">
                    <w:rPr>
                      <w:rFonts w:ascii="Verdana" w:hAnsi="Verdana"/>
                      <w:sz w:val="16"/>
                      <w:szCs w:val="16"/>
                      <w:lang w:val="en-US"/>
                    </w:rPr>
                    <w:t>°Brix Correct/Acidity</w:t>
                  </w:r>
                </w:p>
              </w:tc>
            </w:tr>
            <w:tr w:rsidR="00953535" w:rsidRPr="001E4B9E" w14:paraId="6F9B0947" w14:textId="77777777" w:rsidTr="00953535">
              <w:trPr>
                <w:trHeight w:hRule="exact" w:val="501"/>
              </w:trPr>
              <w:tc>
                <w:tcPr>
                  <w:tcW w:w="1303" w:type="dxa"/>
                  <w:vAlign w:val="center"/>
                </w:tcPr>
                <w:p w14:paraId="6E9794A8"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Ascorbic Acid</w:t>
                  </w:r>
                </w:p>
              </w:tc>
              <w:tc>
                <w:tcPr>
                  <w:tcW w:w="829" w:type="dxa"/>
                  <w:vAlign w:val="center"/>
                </w:tcPr>
                <w:p w14:paraId="482ED283"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550</w:t>
                  </w:r>
                </w:p>
              </w:tc>
              <w:tc>
                <w:tcPr>
                  <w:tcW w:w="764" w:type="dxa"/>
                  <w:vAlign w:val="center"/>
                </w:tcPr>
                <w:p w14:paraId="474ED191" w14:textId="77777777" w:rsidR="00953535" w:rsidRPr="002C594E" w:rsidRDefault="00C2194E" w:rsidP="00953535">
                  <w:pPr>
                    <w:tabs>
                      <w:tab w:val="decimal" w:pos="12"/>
                    </w:tabs>
                    <w:jc w:val="center"/>
                    <w:rPr>
                      <w:rFonts w:ascii="Verdana" w:hAnsi="Verdana"/>
                      <w:sz w:val="16"/>
                      <w:szCs w:val="16"/>
                      <w:lang w:val="en-US"/>
                    </w:rPr>
                  </w:pPr>
                  <w:r>
                    <w:rPr>
                      <w:rFonts w:ascii="Verdana" w:hAnsi="Verdana"/>
                      <w:sz w:val="16"/>
                      <w:szCs w:val="16"/>
                      <w:lang w:val="en-US"/>
                    </w:rPr>
                    <w:t>5</w:t>
                  </w:r>
                  <w:r w:rsidR="007506EF" w:rsidRPr="002C594E">
                    <w:rPr>
                      <w:rFonts w:ascii="Verdana" w:hAnsi="Verdana"/>
                      <w:sz w:val="16"/>
                      <w:szCs w:val="16"/>
                      <w:lang w:val="en-US"/>
                    </w:rPr>
                    <w:t>00</w:t>
                  </w:r>
                </w:p>
              </w:tc>
              <w:tc>
                <w:tcPr>
                  <w:tcW w:w="850" w:type="dxa"/>
                  <w:vAlign w:val="center"/>
                </w:tcPr>
                <w:p w14:paraId="35CA89AF"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700</w:t>
                  </w:r>
                </w:p>
              </w:tc>
              <w:tc>
                <w:tcPr>
                  <w:tcW w:w="851" w:type="dxa"/>
                  <w:vAlign w:val="center"/>
                </w:tcPr>
                <w:p w14:paraId="3610C888"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mg/l</w:t>
                  </w:r>
                </w:p>
              </w:tc>
              <w:tc>
                <w:tcPr>
                  <w:tcW w:w="1559" w:type="dxa"/>
                  <w:vAlign w:val="center"/>
                </w:tcPr>
                <w:p w14:paraId="3CE9C799"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Intern</w:t>
                  </w:r>
                  <w:r w:rsidR="000E2937" w:rsidRPr="002C594E">
                    <w:rPr>
                      <w:rFonts w:ascii="Verdana" w:hAnsi="Verdana"/>
                      <w:sz w:val="16"/>
                      <w:szCs w:val="16"/>
                      <w:lang w:val="en-US"/>
                    </w:rPr>
                    <w:t>al Method</w:t>
                  </w:r>
                </w:p>
              </w:tc>
            </w:tr>
            <w:tr w:rsidR="00FD4809" w:rsidRPr="001E4B9E" w14:paraId="18DF9BA7" w14:textId="77777777" w:rsidTr="00953535">
              <w:trPr>
                <w:trHeight w:hRule="exact" w:val="501"/>
              </w:trPr>
              <w:tc>
                <w:tcPr>
                  <w:tcW w:w="1303" w:type="dxa"/>
                  <w:vAlign w:val="center"/>
                </w:tcPr>
                <w:p w14:paraId="29BFDAB0" w14:textId="77777777" w:rsidR="00FD4809" w:rsidRPr="002C594E" w:rsidRDefault="000E6B74" w:rsidP="00953535">
                  <w:pPr>
                    <w:jc w:val="center"/>
                    <w:rPr>
                      <w:rFonts w:ascii="Verdana" w:hAnsi="Verdana"/>
                      <w:i/>
                      <w:sz w:val="16"/>
                      <w:szCs w:val="16"/>
                      <w:lang w:val="en-US"/>
                    </w:rPr>
                  </w:pPr>
                  <w:r w:rsidRPr="002C594E">
                    <w:rPr>
                      <w:rFonts w:ascii="Verdana" w:hAnsi="Verdana"/>
                      <w:i/>
                      <w:sz w:val="16"/>
                      <w:szCs w:val="16"/>
                      <w:lang w:val="en-US"/>
                    </w:rPr>
                    <w:t>Anthocyanin</w:t>
                  </w:r>
                </w:p>
              </w:tc>
              <w:tc>
                <w:tcPr>
                  <w:tcW w:w="829" w:type="dxa"/>
                  <w:vAlign w:val="center"/>
                </w:tcPr>
                <w:p w14:paraId="40354903" w14:textId="77777777" w:rsidR="00FD4809" w:rsidRPr="002C594E" w:rsidRDefault="00241166" w:rsidP="00241166">
                  <w:pPr>
                    <w:jc w:val="center"/>
                    <w:rPr>
                      <w:rFonts w:ascii="Verdana" w:hAnsi="Verdana"/>
                      <w:sz w:val="16"/>
                      <w:szCs w:val="16"/>
                      <w:lang w:val="en-US"/>
                    </w:rPr>
                  </w:pPr>
                  <w:r>
                    <w:rPr>
                      <w:rFonts w:ascii="Verdana" w:hAnsi="Verdana"/>
                      <w:sz w:val="16"/>
                      <w:szCs w:val="16"/>
                      <w:lang w:val="en-US"/>
                    </w:rPr>
                    <w:t>1</w:t>
                  </w:r>
                  <w:r w:rsidR="00ED4541">
                    <w:rPr>
                      <w:rFonts w:ascii="Verdana" w:hAnsi="Verdana"/>
                      <w:sz w:val="16"/>
                      <w:szCs w:val="16"/>
                      <w:lang w:val="en-US"/>
                    </w:rPr>
                    <w:t>5</w:t>
                  </w:r>
                  <w:r>
                    <w:rPr>
                      <w:rFonts w:ascii="Verdana" w:hAnsi="Verdana"/>
                      <w:sz w:val="16"/>
                      <w:szCs w:val="16"/>
                      <w:lang w:val="en-US"/>
                    </w:rPr>
                    <w:t>0</w:t>
                  </w:r>
                </w:p>
              </w:tc>
              <w:tc>
                <w:tcPr>
                  <w:tcW w:w="764" w:type="dxa"/>
                  <w:vAlign w:val="center"/>
                </w:tcPr>
                <w:p w14:paraId="573EBEF9" w14:textId="77777777" w:rsidR="00FD4809" w:rsidRPr="002C594E" w:rsidRDefault="00ED4541" w:rsidP="00953535">
                  <w:pPr>
                    <w:tabs>
                      <w:tab w:val="decimal" w:pos="12"/>
                    </w:tabs>
                    <w:jc w:val="center"/>
                    <w:rPr>
                      <w:rFonts w:ascii="Verdana" w:hAnsi="Verdana"/>
                      <w:sz w:val="16"/>
                      <w:szCs w:val="16"/>
                      <w:lang w:val="en-US"/>
                    </w:rPr>
                  </w:pPr>
                  <w:r>
                    <w:rPr>
                      <w:rFonts w:ascii="Verdana" w:hAnsi="Verdana"/>
                      <w:sz w:val="16"/>
                      <w:szCs w:val="16"/>
                      <w:lang w:val="en-US"/>
                    </w:rPr>
                    <w:t>130</w:t>
                  </w:r>
                </w:p>
              </w:tc>
              <w:tc>
                <w:tcPr>
                  <w:tcW w:w="850" w:type="dxa"/>
                  <w:vAlign w:val="center"/>
                </w:tcPr>
                <w:p w14:paraId="1D3129DB" w14:textId="77777777" w:rsidR="00FD4809" w:rsidRPr="002C594E" w:rsidRDefault="00FD4809" w:rsidP="00953535">
                  <w:pPr>
                    <w:tabs>
                      <w:tab w:val="decimal" w:pos="12"/>
                      <w:tab w:val="decimal" w:pos="417"/>
                    </w:tabs>
                    <w:jc w:val="center"/>
                    <w:rPr>
                      <w:rFonts w:ascii="Verdana" w:hAnsi="Verdana"/>
                      <w:sz w:val="16"/>
                      <w:szCs w:val="16"/>
                      <w:lang w:val="en-US"/>
                    </w:rPr>
                  </w:pPr>
                </w:p>
              </w:tc>
              <w:tc>
                <w:tcPr>
                  <w:tcW w:w="851" w:type="dxa"/>
                  <w:vAlign w:val="center"/>
                </w:tcPr>
                <w:p w14:paraId="021F7068" w14:textId="77777777" w:rsidR="00FD4809" w:rsidRPr="002C594E" w:rsidRDefault="00FD4809" w:rsidP="00953535">
                  <w:pPr>
                    <w:snapToGrid w:val="0"/>
                    <w:jc w:val="center"/>
                    <w:rPr>
                      <w:rFonts w:ascii="Verdana" w:hAnsi="Verdana"/>
                      <w:sz w:val="16"/>
                      <w:szCs w:val="16"/>
                      <w:lang w:val="en-US"/>
                    </w:rPr>
                  </w:pPr>
                </w:p>
              </w:tc>
              <w:tc>
                <w:tcPr>
                  <w:tcW w:w="1559" w:type="dxa"/>
                  <w:vAlign w:val="center"/>
                </w:tcPr>
                <w:p w14:paraId="0B2801F4" w14:textId="77777777" w:rsidR="00FD4809" w:rsidRPr="002C594E" w:rsidRDefault="000E2937" w:rsidP="00953535">
                  <w:pPr>
                    <w:jc w:val="center"/>
                    <w:rPr>
                      <w:rFonts w:ascii="Verdana" w:hAnsi="Verdana"/>
                      <w:sz w:val="16"/>
                      <w:szCs w:val="16"/>
                      <w:lang w:val="en-US"/>
                    </w:rPr>
                  </w:pPr>
                  <w:r w:rsidRPr="002C594E">
                    <w:rPr>
                      <w:rFonts w:ascii="Verdana" w:hAnsi="Verdana"/>
                      <w:sz w:val="16"/>
                      <w:szCs w:val="16"/>
                      <w:lang w:val="en-US"/>
                    </w:rPr>
                    <w:t>Internal Method</w:t>
                  </w:r>
                </w:p>
              </w:tc>
            </w:tr>
            <w:tr w:rsidR="00953535" w:rsidRPr="001E4B9E" w14:paraId="3B0AF573" w14:textId="77777777" w:rsidTr="00953535">
              <w:trPr>
                <w:trHeight w:hRule="exact" w:val="501"/>
              </w:trPr>
              <w:tc>
                <w:tcPr>
                  <w:tcW w:w="1303" w:type="dxa"/>
                  <w:vAlign w:val="center"/>
                </w:tcPr>
                <w:p w14:paraId="55630E01"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Pulp at</w:t>
                  </w:r>
                  <w:r w:rsidR="00953535" w:rsidRPr="002C594E">
                    <w:rPr>
                      <w:rFonts w:ascii="Verdana" w:hAnsi="Verdana"/>
                      <w:i/>
                      <w:sz w:val="16"/>
                      <w:szCs w:val="16"/>
                      <w:lang w:val="en-US"/>
                    </w:rPr>
                    <w:t xml:space="preserve"> 1500</w:t>
                  </w:r>
                </w:p>
              </w:tc>
              <w:tc>
                <w:tcPr>
                  <w:tcW w:w="829" w:type="dxa"/>
                  <w:vAlign w:val="center"/>
                </w:tcPr>
                <w:p w14:paraId="541D1DBB"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4</w:t>
                  </w:r>
                </w:p>
              </w:tc>
              <w:tc>
                <w:tcPr>
                  <w:tcW w:w="764" w:type="dxa"/>
                  <w:vAlign w:val="center"/>
                </w:tcPr>
                <w:p w14:paraId="7C0A7D86" w14:textId="77777777" w:rsidR="00953535" w:rsidRPr="002C594E" w:rsidRDefault="007506EF" w:rsidP="00953535">
                  <w:pPr>
                    <w:tabs>
                      <w:tab w:val="decimal" w:pos="12"/>
                    </w:tabs>
                    <w:jc w:val="center"/>
                    <w:rPr>
                      <w:rFonts w:ascii="Verdana" w:hAnsi="Verdana"/>
                      <w:sz w:val="16"/>
                      <w:szCs w:val="16"/>
                      <w:lang w:val="en-US"/>
                    </w:rPr>
                  </w:pPr>
                  <w:r w:rsidRPr="002C594E">
                    <w:rPr>
                      <w:rFonts w:ascii="Verdana" w:hAnsi="Verdana"/>
                      <w:sz w:val="16"/>
                      <w:szCs w:val="16"/>
                      <w:lang w:val="en-US"/>
                    </w:rPr>
                    <w:t>2</w:t>
                  </w:r>
                </w:p>
              </w:tc>
              <w:tc>
                <w:tcPr>
                  <w:tcW w:w="850" w:type="dxa"/>
                  <w:vAlign w:val="center"/>
                </w:tcPr>
                <w:p w14:paraId="397E81C7"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6</w:t>
                  </w:r>
                </w:p>
              </w:tc>
              <w:tc>
                <w:tcPr>
                  <w:tcW w:w="851" w:type="dxa"/>
                  <w:vAlign w:val="center"/>
                </w:tcPr>
                <w:p w14:paraId="45459220"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19039F82"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IFU 60, 1991</w:t>
                  </w:r>
                </w:p>
              </w:tc>
            </w:tr>
            <w:tr w:rsidR="00450BE3" w:rsidRPr="001E4B9E" w14:paraId="697C5353" w14:textId="77777777" w:rsidTr="00953535">
              <w:trPr>
                <w:trHeight w:hRule="exact" w:val="501"/>
              </w:trPr>
              <w:tc>
                <w:tcPr>
                  <w:tcW w:w="1303" w:type="dxa"/>
                  <w:vAlign w:val="center"/>
                </w:tcPr>
                <w:p w14:paraId="2E771199" w14:textId="77777777" w:rsidR="00450BE3" w:rsidRPr="002C594E" w:rsidRDefault="00450BE3" w:rsidP="00450BE3">
                  <w:pPr>
                    <w:jc w:val="center"/>
                    <w:rPr>
                      <w:rFonts w:ascii="Verdana" w:hAnsi="Verdana"/>
                      <w:i/>
                      <w:sz w:val="16"/>
                      <w:szCs w:val="16"/>
                      <w:lang w:val="en-US"/>
                    </w:rPr>
                  </w:pPr>
                  <w:r w:rsidRPr="002C594E">
                    <w:rPr>
                      <w:rFonts w:ascii="Verdana" w:hAnsi="Verdana"/>
                      <w:i/>
                      <w:sz w:val="16"/>
                      <w:szCs w:val="16"/>
                      <w:lang w:val="en-US"/>
                    </w:rPr>
                    <w:t xml:space="preserve">Pulp at </w:t>
                  </w:r>
                  <w:r>
                    <w:rPr>
                      <w:rFonts w:ascii="Verdana" w:hAnsi="Verdana"/>
                      <w:i/>
                      <w:sz w:val="16"/>
                      <w:szCs w:val="16"/>
                      <w:lang w:val="en-US"/>
                    </w:rPr>
                    <w:t>30</w:t>
                  </w:r>
                  <w:r w:rsidRPr="002C594E">
                    <w:rPr>
                      <w:rFonts w:ascii="Verdana" w:hAnsi="Verdana"/>
                      <w:i/>
                      <w:sz w:val="16"/>
                      <w:szCs w:val="16"/>
                      <w:lang w:val="en-US"/>
                    </w:rPr>
                    <w:t>00</w:t>
                  </w:r>
                </w:p>
              </w:tc>
              <w:tc>
                <w:tcPr>
                  <w:tcW w:w="829" w:type="dxa"/>
                  <w:vAlign w:val="center"/>
                </w:tcPr>
                <w:p w14:paraId="28EAE5BD" w14:textId="77777777" w:rsidR="00450BE3" w:rsidRPr="002C594E" w:rsidRDefault="00450BE3" w:rsidP="00450BE3">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567C3E41" w14:textId="77777777" w:rsidR="00450BE3" w:rsidRPr="002C594E" w:rsidRDefault="00450BE3" w:rsidP="00450BE3">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776D1F19" w14:textId="77777777" w:rsidR="00450BE3" w:rsidRPr="002C594E" w:rsidRDefault="00450BE3" w:rsidP="00450BE3">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304EF9F8" w14:textId="77777777" w:rsidR="00450BE3" w:rsidRPr="002C594E" w:rsidRDefault="00450BE3" w:rsidP="00450BE3">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60D86A8B" w14:textId="77777777" w:rsidR="00450BE3" w:rsidRPr="002C594E" w:rsidRDefault="00450BE3" w:rsidP="00450BE3">
                  <w:pPr>
                    <w:jc w:val="center"/>
                    <w:rPr>
                      <w:rFonts w:ascii="Verdana" w:hAnsi="Verdana"/>
                      <w:sz w:val="16"/>
                      <w:szCs w:val="16"/>
                      <w:lang w:val="en-US"/>
                    </w:rPr>
                  </w:pPr>
                  <w:r w:rsidRPr="002C594E">
                    <w:rPr>
                      <w:rFonts w:ascii="Verdana" w:hAnsi="Verdana"/>
                      <w:sz w:val="16"/>
                      <w:szCs w:val="16"/>
                      <w:lang w:val="en-US"/>
                    </w:rPr>
                    <w:t>IFU 60, 1991</w:t>
                  </w:r>
                </w:p>
              </w:tc>
            </w:tr>
          </w:tbl>
          <w:p w14:paraId="61958884"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3B352B84" w14:textId="77777777" w:rsidTr="00583DB6">
        <w:trPr>
          <w:trHeight w:val="8345"/>
        </w:trPr>
        <w:tc>
          <w:tcPr>
            <w:tcW w:w="9210" w:type="dxa"/>
            <w:tcBorders>
              <w:top w:val="nil"/>
            </w:tcBorders>
          </w:tcPr>
          <w:p w14:paraId="4E75ABF9"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32301DFB" w14:textId="77777777" w:rsidTr="00953535">
              <w:trPr>
                <w:trHeight w:hRule="exact" w:val="501"/>
                <w:tblHeader/>
              </w:trPr>
              <w:tc>
                <w:tcPr>
                  <w:tcW w:w="1303" w:type="dxa"/>
                  <w:vAlign w:val="center"/>
                </w:tcPr>
                <w:p w14:paraId="1353403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7BD3E9E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0BC228C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2A3218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374AEE1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09D00A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B671CD" w:rsidRPr="0041606A" w14:paraId="61C367FF" w14:textId="77777777" w:rsidTr="0086635F">
              <w:trPr>
                <w:trHeight w:hRule="exact" w:val="680"/>
                <w:tblHeader/>
              </w:trPr>
              <w:tc>
                <w:tcPr>
                  <w:tcW w:w="1303" w:type="dxa"/>
                  <w:vAlign w:val="center"/>
                </w:tcPr>
                <w:p w14:paraId="7AFAE8F1"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CMT</w:t>
                  </w:r>
                </w:p>
              </w:tc>
              <w:tc>
                <w:tcPr>
                  <w:tcW w:w="884" w:type="dxa"/>
                  <w:vAlign w:val="center"/>
                </w:tcPr>
                <w:p w14:paraId="06C75FB0"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29AE996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2A402D02"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100</w:t>
                  </w:r>
                </w:p>
              </w:tc>
              <w:tc>
                <w:tcPr>
                  <w:tcW w:w="851" w:type="dxa"/>
                  <w:vAlign w:val="center"/>
                </w:tcPr>
                <w:p w14:paraId="7B0B73B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16383C9"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B671CD" w:rsidRPr="0041606A" w14:paraId="2E36D040" w14:textId="77777777" w:rsidTr="0086635F">
              <w:trPr>
                <w:trHeight w:hRule="exact" w:val="680"/>
                <w:tblHeader/>
              </w:trPr>
              <w:tc>
                <w:tcPr>
                  <w:tcW w:w="1303" w:type="dxa"/>
                  <w:vAlign w:val="center"/>
                </w:tcPr>
                <w:p w14:paraId="20798166"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Yeasts</w:t>
                  </w:r>
                </w:p>
              </w:tc>
              <w:tc>
                <w:tcPr>
                  <w:tcW w:w="884" w:type="dxa"/>
                  <w:vAlign w:val="center"/>
                </w:tcPr>
                <w:p w14:paraId="7065EA3D"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10D80B3E"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4B33FE5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50</w:t>
                  </w:r>
                </w:p>
              </w:tc>
              <w:tc>
                <w:tcPr>
                  <w:tcW w:w="851" w:type="dxa"/>
                  <w:vAlign w:val="center"/>
                </w:tcPr>
                <w:p w14:paraId="24B1785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762A3E8"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671CD" w:rsidRPr="0041606A" w14:paraId="07B951F3" w14:textId="77777777" w:rsidTr="0086635F">
              <w:trPr>
                <w:trHeight w:hRule="exact" w:val="680"/>
                <w:tblHeader/>
              </w:trPr>
              <w:tc>
                <w:tcPr>
                  <w:tcW w:w="1303" w:type="dxa"/>
                  <w:vAlign w:val="center"/>
                </w:tcPr>
                <w:p w14:paraId="07E00058"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Moulds</w:t>
                  </w:r>
                </w:p>
              </w:tc>
              <w:tc>
                <w:tcPr>
                  <w:tcW w:w="884" w:type="dxa"/>
                  <w:vAlign w:val="center"/>
                </w:tcPr>
                <w:p w14:paraId="3779E252"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59EC4006"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57611705"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30</w:t>
                  </w:r>
                </w:p>
              </w:tc>
              <w:tc>
                <w:tcPr>
                  <w:tcW w:w="851" w:type="dxa"/>
                  <w:vAlign w:val="center"/>
                </w:tcPr>
                <w:p w14:paraId="42BD09C9"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92D3E3B"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671CD" w:rsidRPr="0041606A" w14:paraId="659DA04A" w14:textId="77777777" w:rsidTr="0086635F">
              <w:trPr>
                <w:trHeight w:hRule="exact" w:val="680"/>
                <w:tblHeader/>
              </w:trPr>
              <w:tc>
                <w:tcPr>
                  <w:tcW w:w="1303" w:type="dxa"/>
                  <w:vAlign w:val="center"/>
                </w:tcPr>
                <w:p w14:paraId="6B899C0F"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 xml:space="preserve">Total Coliforms </w:t>
                  </w:r>
                </w:p>
              </w:tc>
              <w:tc>
                <w:tcPr>
                  <w:tcW w:w="884" w:type="dxa"/>
                  <w:vAlign w:val="center"/>
                </w:tcPr>
                <w:p w14:paraId="1934E1EA"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1CCB883B"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4735F814"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7C7AFD64"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557D546"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671CD" w:rsidRPr="001E4B9E" w14:paraId="3E464631" w14:textId="77777777" w:rsidTr="0086635F">
              <w:trPr>
                <w:trHeight w:hRule="exact" w:val="680"/>
                <w:tblHeader/>
              </w:trPr>
              <w:tc>
                <w:tcPr>
                  <w:tcW w:w="1303" w:type="dxa"/>
                  <w:vAlign w:val="center"/>
                </w:tcPr>
                <w:p w14:paraId="6B1B2A1F"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E. Coli</w:t>
                  </w:r>
                </w:p>
              </w:tc>
              <w:tc>
                <w:tcPr>
                  <w:tcW w:w="884" w:type="dxa"/>
                  <w:vAlign w:val="center"/>
                </w:tcPr>
                <w:p w14:paraId="0C2BCF0A"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07B27C24"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65512BD2"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760B00B6"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F2735C3"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671CD" w:rsidRPr="001E4B9E" w14:paraId="17822686" w14:textId="77777777" w:rsidTr="0086635F">
              <w:trPr>
                <w:trHeight w:hRule="exact" w:val="680"/>
                <w:tblHeader/>
              </w:trPr>
              <w:tc>
                <w:tcPr>
                  <w:tcW w:w="1303" w:type="dxa"/>
                  <w:vAlign w:val="center"/>
                </w:tcPr>
                <w:p w14:paraId="28FFA32A" w14:textId="77777777" w:rsidR="00B671CD" w:rsidRPr="002C594E" w:rsidRDefault="00B671CD" w:rsidP="00B671CD">
                  <w:pPr>
                    <w:snapToGrid w:val="0"/>
                    <w:jc w:val="center"/>
                    <w:rPr>
                      <w:rFonts w:ascii="Verdana" w:hAnsi="Verdana"/>
                      <w:i/>
                      <w:sz w:val="16"/>
                      <w:szCs w:val="16"/>
                      <w:lang w:val="en-US"/>
                    </w:rPr>
                  </w:pPr>
                  <w:r w:rsidRPr="002C594E">
                    <w:rPr>
                      <w:rFonts w:ascii="Verdana" w:hAnsi="Verdana"/>
                      <w:i/>
                      <w:sz w:val="16"/>
                      <w:szCs w:val="16"/>
                      <w:lang w:val="en-US"/>
                    </w:rPr>
                    <w:t>Salmonella</w:t>
                  </w:r>
                </w:p>
              </w:tc>
              <w:tc>
                <w:tcPr>
                  <w:tcW w:w="884" w:type="dxa"/>
                  <w:vAlign w:val="center"/>
                </w:tcPr>
                <w:p w14:paraId="7223422B"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4DAE6980"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37123356"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504829EE" w14:textId="77777777" w:rsidR="00B671CD" w:rsidRPr="002C594E" w:rsidRDefault="00B671CD" w:rsidP="00B671CD">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B7D786F" w14:textId="77777777" w:rsidR="00B671CD" w:rsidRDefault="00B671CD" w:rsidP="00B671C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70CA13E"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2C8E53C0" w14:textId="77777777" w:rsidTr="00977461">
              <w:trPr>
                <w:trHeight w:hRule="exact" w:val="510"/>
                <w:jc w:val="center"/>
              </w:trPr>
              <w:tc>
                <w:tcPr>
                  <w:tcW w:w="2228" w:type="dxa"/>
                  <w:vAlign w:val="center"/>
                </w:tcPr>
                <w:p w14:paraId="3A92BB10"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A1F3240"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9D78823"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03702DD8" w14:textId="77777777" w:rsidTr="00977461">
              <w:trPr>
                <w:trHeight w:hRule="exact" w:val="510"/>
                <w:jc w:val="center"/>
              </w:trPr>
              <w:tc>
                <w:tcPr>
                  <w:tcW w:w="2228" w:type="dxa"/>
                  <w:vAlign w:val="center"/>
                </w:tcPr>
                <w:p w14:paraId="6B2FA698"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1E16F7C0"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722B5531"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97D9166" w14:textId="77777777" w:rsidTr="00977461">
              <w:trPr>
                <w:trHeight w:hRule="exact" w:val="510"/>
                <w:jc w:val="center"/>
              </w:trPr>
              <w:tc>
                <w:tcPr>
                  <w:tcW w:w="2228" w:type="dxa"/>
                  <w:vAlign w:val="center"/>
                </w:tcPr>
                <w:p w14:paraId="019B6075"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40D029B1"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0CDC4632"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63EC7A2" w14:textId="77777777" w:rsidTr="00977461">
              <w:trPr>
                <w:trHeight w:hRule="exact" w:val="510"/>
                <w:jc w:val="center"/>
              </w:trPr>
              <w:tc>
                <w:tcPr>
                  <w:tcW w:w="2228" w:type="dxa"/>
                  <w:vAlign w:val="center"/>
                </w:tcPr>
                <w:p w14:paraId="614000D2"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6F6C6169"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2BE1F347"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2911B72E" w14:textId="77777777" w:rsidTr="00977461">
              <w:trPr>
                <w:trHeight w:hRule="exact" w:val="510"/>
                <w:jc w:val="center"/>
              </w:trPr>
              <w:tc>
                <w:tcPr>
                  <w:tcW w:w="2228" w:type="dxa"/>
                  <w:vAlign w:val="center"/>
                </w:tcPr>
                <w:p w14:paraId="017D475B"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3E2715B2"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7C782ADF"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27AD3774" w14:textId="77777777" w:rsidR="004A7EF7" w:rsidRPr="002C594E" w:rsidRDefault="004A7EF7" w:rsidP="00853353">
            <w:pPr>
              <w:spacing w:before="100" w:beforeAutospacing="1"/>
              <w:rPr>
                <w:rFonts w:ascii="Verdana" w:hAnsi="Verdana"/>
                <w:b/>
                <w:sz w:val="8"/>
                <w:szCs w:val="8"/>
                <w:lang w:val="en-US"/>
              </w:rPr>
            </w:pPr>
          </w:p>
        </w:tc>
      </w:tr>
    </w:tbl>
    <w:p w14:paraId="01D340A5"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E4B9E" w14:paraId="3A114C52" w14:textId="77777777" w:rsidTr="00953535">
        <w:trPr>
          <w:trHeight w:val="3809"/>
        </w:trPr>
        <w:tc>
          <w:tcPr>
            <w:tcW w:w="9210" w:type="dxa"/>
          </w:tcPr>
          <w:p w14:paraId="2063BDAE"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D70777C"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EA48E29"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9EEAAFD"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74227B8E"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69EAFA02"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6860FA4"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1012FC85"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36E2A32"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74559C9F"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3668583"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F1CAEE8"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6A6EDC96" w14:textId="77777777" w:rsidR="003F1487"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4A9B9DC"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1E4B9E" w14:paraId="2180C314" w14:textId="77777777" w:rsidTr="00257592">
        <w:trPr>
          <w:trHeight w:val="2600"/>
        </w:trPr>
        <w:tc>
          <w:tcPr>
            <w:tcW w:w="9210" w:type="dxa"/>
            <w:shd w:val="clear" w:color="auto" w:fill="auto"/>
          </w:tcPr>
          <w:p w14:paraId="3E4BFF1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48705B5"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4AF2A222"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603B84" w:rsidRPr="002C594E">
              <w:rPr>
                <w:rFonts w:ascii="Verdana" w:hAnsi="Verdana"/>
                <w:lang w:val="en-US"/>
              </w:rPr>
              <w:t>13.</w:t>
            </w:r>
          </w:p>
          <w:p w14:paraId="5942C0BA"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70E87942" w14:textId="0B16CC27"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C2194E" w:rsidRPr="002C594E">
              <w:rPr>
                <w:rFonts w:ascii="Verdana" w:hAnsi="Verdana"/>
                <w:lang w:val="en-US"/>
              </w:rPr>
              <w:t xml:space="preserve">Receiving Citrus Fruit and Unloading – Washing – Selection and Calibration – Juice Extraction – Refining </w:t>
            </w:r>
            <w:r w:rsidR="00C2194E">
              <w:rPr>
                <w:rFonts w:ascii="Verdana" w:hAnsi="Verdana"/>
                <w:lang w:val="en-US"/>
              </w:rPr>
              <w:t>–</w:t>
            </w:r>
            <w:r w:rsidR="00C2194E" w:rsidRPr="002C594E">
              <w:rPr>
                <w:rFonts w:ascii="Verdana" w:hAnsi="Verdana"/>
                <w:lang w:val="en-US"/>
              </w:rPr>
              <w:t xml:space="preserve"> </w:t>
            </w:r>
            <w:r w:rsidR="00C2194E">
              <w:rPr>
                <w:rFonts w:ascii="Verdana" w:hAnsi="Verdana"/>
                <w:lang w:val="en-US"/>
              </w:rPr>
              <w:t xml:space="preserve">Refrigeration – Temporary Storage - </w:t>
            </w:r>
            <w:r w:rsidR="00C2194E" w:rsidRPr="002C594E">
              <w:rPr>
                <w:rFonts w:ascii="Verdana" w:hAnsi="Verdana"/>
                <w:lang w:val="en-US"/>
              </w:rPr>
              <w:t xml:space="preserve"> </w:t>
            </w:r>
            <w:r w:rsidR="00C2194E" w:rsidRPr="002C594E">
              <w:rPr>
                <w:rFonts w:ascii="Verdana" w:hAnsi="Verdana"/>
                <w:color w:val="212121"/>
                <w:lang w:val="en-US" w:eastAsia="it-IT"/>
              </w:rPr>
              <w:t xml:space="preserve">Preheating – Refinement - </w:t>
            </w:r>
            <w:r w:rsidR="00C2194E" w:rsidRPr="002C594E">
              <w:rPr>
                <w:rFonts w:ascii="Verdana" w:hAnsi="Verdana"/>
                <w:lang w:val="en-US"/>
              </w:rPr>
              <w:t xml:space="preserve">Centrifugation – Sending to the Finished Products Department– Pasteurization – Concentration – Refrigeration – Filtration </w:t>
            </w:r>
            <w:r w:rsidR="00425CD3">
              <w:rPr>
                <w:rFonts w:ascii="Verdana" w:hAnsi="Verdana"/>
                <w:lang w:val="en-US"/>
              </w:rPr>
              <w:t xml:space="preserve">and magnetic trap </w:t>
            </w:r>
            <w:r w:rsidR="00C2194E" w:rsidRPr="002C594E">
              <w:rPr>
                <w:rFonts w:ascii="Verdana" w:hAnsi="Verdana"/>
                <w:lang w:val="en-US"/>
              </w:rPr>
              <w:t>– Packaging – Freezing – Storage – Loading on the truck.</w:t>
            </w:r>
          </w:p>
        </w:tc>
      </w:tr>
    </w:tbl>
    <w:p w14:paraId="63C89188"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E4B9E" w14:paraId="14204CE5" w14:textId="77777777" w:rsidTr="00E502AA">
        <w:trPr>
          <w:trHeight w:val="1129"/>
        </w:trPr>
        <w:tc>
          <w:tcPr>
            <w:tcW w:w="9356" w:type="dxa"/>
            <w:shd w:val="clear" w:color="auto" w:fill="auto"/>
          </w:tcPr>
          <w:p w14:paraId="2084023F"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356FDB0"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3B4EF16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37435BFF" w14:textId="77777777" w:rsidTr="00482084">
              <w:tc>
                <w:tcPr>
                  <w:tcW w:w="1087" w:type="dxa"/>
                </w:tcPr>
                <w:p w14:paraId="5E8FB33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9DA302C" w14:textId="3CA64101"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1E4B9E">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5276EBDD" w14:textId="77777777" w:rsidR="00163F15" w:rsidRPr="002C594E" w:rsidRDefault="00163F15" w:rsidP="00172D78">
                  <w:pPr>
                    <w:spacing w:before="120"/>
                    <w:jc w:val="both"/>
                    <w:rPr>
                      <w:rFonts w:ascii="Verdana" w:hAnsi="Verdana"/>
                      <w:sz w:val="16"/>
                      <w:szCs w:val="16"/>
                      <w:lang w:val="en-US"/>
                    </w:rPr>
                  </w:pPr>
                </w:p>
              </w:tc>
            </w:tr>
            <w:tr w:rsidR="00163F15" w:rsidRPr="002C594E" w14:paraId="7932FECE" w14:textId="77777777" w:rsidTr="00482084">
              <w:tc>
                <w:tcPr>
                  <w:tcW w:w="1087" w:type="dxa"/>
                </w:tcPr>
                <w:p w14:paraId="2E2D0FE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1C777E5" w14:textId="39FFF24B"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1E4B9E">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C4F4C68" w14:textId="77777777" w:rsidR="00163F15" w:rsidRPr="002C594E" w:rsidRDefault="00163F15" w:rsidP="00172D78">
                  <w:pPr>
                    <w:spacing w:before="120"/>
                    <w:jc w:val="both"/>
                    <w:rPr>
                      <w:rFonts w:ascii="Verdana" w:hAnsi="Verdana"/>
                      <w:sz w:val="16"/>
                      <w:szCs w:val="16"/>
                      <w:lang w:val="en-US"/>
                    </w:rPr>
                  </w:pPr>
                </w:p>
              </w:tc>
            </w:tr>
            <w:tr w:rsidR="00163F15" w:rsidRPr="001E4B9E" w14:paraId="7A361A67" w14:textId="77777777" w:rsidTr="00482084">
              <w:tc>
                <w:tcPr>
                  <w:tcW w:w="1087" w:type="dxa"/>
                </w:tcPr>
                <w:p w14:paraId="34661A8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C15547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956FAE7"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8E4524C"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w:t>
                  </w:r>
                  <w:r w:rsidRPr="002C594E">
                    <w:rPr>
                      <w:rFonts w:ascii="Verdana" w:hAnsi="Verdana"/>
                      <w:i/>
                      <w:sz w:val="16"/>
                      <w:szCs w:val="16"/>
                      <w:lang w:val="en-US"/>
                    </w:rPr>
                    <w:lastRenderedPageBreak/>
                    <w:t xml:space="preserve">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E4B9E" w14:paraId="0E8AEAFC" w14:textId="77777777" w:rsidTr="00300921">
              <w:tc>
                <w:tcPr>
                  <w:tcW w:w="1087" w:type="dxa"/>
                </w:tcPr>
                <w:p w14:paraId="089FD7B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7723F394"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39445C0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E4B9E" w14:paraId="41A4A32A" w14:textId="77777777" w:rsidTr="00300921">
              <w:tc>
                <w:tcPr>
                  <w:tcW w:w="1087" w:type="dxa"/>
                </w:tcPr>
                <w:p w14:paraId="02657DB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0A95C4B5"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EA80FB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06F1C7D" w14:textId="77777777" w:rsidR="00163F15" w:rsidRPr="002C594E" w:rsidRDefault="00163F15" w:rsidP="00172D78">
                  <w:pPr>
                    <w:spacing w:before="120"/>
                    <w:jc w:val="both"/>
                    <w:rPr>
                      <w:rFonts w:ascii="Verdana" w:hAnsi="Verdana"/>
                      <w:sz w:val="16"/>
                      <w:szCs w:val="16"/>
                      <w:lang w:val="en-US"/>
                    </w:rPr>
                  </w:pPr>
                </w:p>
              </w:tc>
            </w:tr>
          </w:tbl>
          <w:p w14:paraId="641469D8"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7E2D8085"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893AC9F" w14:textId="77777777" w:rsidTr="00583DB6">
              <w:trPr>
                <w:trHeight w:val="242"/>
                <w:jc w:val="center"/>
              </w:trPr>
              <w:tc>
                <w:tcPr>
                  <w:tcW w:w="1129" w:type="dxa"/>
                </w:tcPr>
                <w:p w14:paraId="32A8749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38D8B84"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682E0571" w14:textId="77777777" w:rsidR="00163F15" w:rsidRPr="002C594E" w:rsidRDefault="00163F15" w:rsidP="00172D78">
                  <w:pPr>
                    <w:spacing w:before="120"/>
                    <w:jc w:val="both"/>
                    <w:rPr>
                      <w:rFonts w:ascii="Verdana" w:hAnsi="Verdana"/>
                      <w:sz w:val="16"/>
                      <w:szCs w:val="16"/>
                      <w:lang w:val="en-US"/>
                    </w:rPr>
                  </w:pPr>
                </w:p>
              </w:tc>
            </w:tr>
            <w:tr w:rsidR="00163F15" w:rsidRPr="002C594E" w14:paraId="4B520016" w14:textId="77777777" w:rsidTr="00583DB6">
              <w:trPr>
                <w:trHeight w:val="262"/>
                <w:jc w:val="center"/>
              </w:trPr>
              <w:tc>
                <w:tcPr>
                  <w:tcW w:w="1129" w:type="dxa"/>
                </w:tcPr>
                <w:p w14:paraId="6452312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40351D8E"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0BBAFBF" w14:textId="77777777" w:rsidR="00163F15" w:rsidRPr="002C594E" w:rsidRDefault="00163F15" w:rsidP="00172D78">
                  <w:pPr>
                    <w:spacing w:before="120"/>
                    <w:jc w:val="both"/>
                    <w:rPr>
                      <w:rFonts w:ascii="Verdana" w:hAnsi="Verdana"/>
                      <w:sz w:val="16"/>
                      <w:szCs w:val="16"/>
                      <w:lang w:val="en-US"/>
                    </w:rPr>
                  </w:pPr>
                </w:p>
              </w:tc>
            </w:tr>
            <w:tr w:rsidR="00163F15" w:rsidRPr="001E4B9E" w14:paraId="03B35647" w14:textId="77777777" w:rsidTr="00583DB6">
              <w:trPr>
                <w:trHeight w:val="1477"/>
                <w:jc w:val="center"/>
              </w:trPr>
              <w:tc>
                <w:tcPr>
                  <w:tcW w:w="1129" w:type="dxa"/>
                </w:tcPr>
                <w:p w14:paraId="23DA33B2"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4FDF62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1DD807E3"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E4B9E" w14:paraId="6255F9A7" w14:textId="77777777" w:rsidTr="00583DB6">
              <w:trPr>
                <w:trHeight w:val="790"/>
                <w:jc w:val="center"/>
              </w:trPr>
              <w:tc>
                <w:tcPr>
                  <w:tcW w:w="1129" w:type="dxa"/>
                </w:tcPr>
                <w:p w14:paraId="120187D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5FC5C0E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085A69F" w14:textId="77777777" w:rsidR="00163F15" w:rsidRPr="002C594E" w:rsidRDefault="00163F15" w:rsidP="00172D78">
                  <w:pPr>
                    <w:spacing w:before="120"/>
                    <w:jc w:val="both"/>
                    <w:rPr>
                      <w:rFonts w:ascii="Verdana" w:hAnsi="Verdana"/>
                      <w:sz w:val="16"/>
                      <w:szCs w:val="16"/>
                      <w:lang w:val="en-US"/>
                    </w:rPr>
                  </w:pPr>
                </w:p>
              </w:tc>
            </w:tr>
          </w:tbl>
          <w:p w14:paraId="175757FC" w14:textId="77777777" w:rsidR="009A54EC" w:rsidRPr="002C594E" w:rsidRDefault="009A54EC" w:rsidP="00172D78">
            <w:pPr>
              <w:spacing w:before="120"/>
              <w:jc w:val="center"/>
              <w:rPr>
                <w:rFonts w:ascii="Verdana" w:hAnsi="Verdana"/>
                <w:i/>
                <w:lang w:val="en-US"/>
              </w:rPr>
            </w:pPr>
          </w:p>
          <w:p w14:paraId="0CD709A2"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3099505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4ABCDD6"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E042F02"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18C364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4B0AC70A"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7782998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848DA8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DF3A0D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166E3C5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1E0E709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2B02ECA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A3ED18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46F8638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2103E0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428DE5A"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lastRenderedPageBreak/>
              <w:t>General Notes</w:t>
            </w:r>
          </w:p>
          <w:p w14:paraId="2EE6D89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90F238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04D26DED"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7CFD0F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A8FC86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1908E8B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05D5B77D" w14:textId="77777777" w:rsidR="00583DB6" w:rsidRPr="002C594E" w:rsidRDefault="00583DB6" w:rsidP="00F6263E">
            <w:pPr>
              <w:spacing w:before="120"/>
              <w:ind w:left="318" w:hanging="318"/>
              <w:rPr>
                <w:rFonts w:ascii="Verdana" w:hAnsi="Verdana"/>
                <w:i/>
                <w:sz w:val="16"/>
                <w:szCs w:val="16"/>
                <w:lang w:val="en-US"/>
              </w:rPr>
            </w:pPr>
          </w:p>
          <w:p w14:paraId="72ECF08D"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06D54FA1"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405C9773"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3B2AE6F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77EADFC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896C30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1AC4F48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0E5CB18"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AAD0859"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3B2613C0"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ED08949" w14:textId="77777777" w:rsidR="00583DB6" w:rsidRPr="00B11378" w:rsidRDefault="00583DB6" w:rsidP="00B11378">
            <w:pPr>
              <w:spacing w:before="120"/>
              <w:rPr>
                <w:rFonts w:ascii="Verdana" w:hAnsi="Verdana"/>
                <w:i/>
                <w:sz w:val="16"/>
                <w:szCs w:val="16"/>
                <w:lang w:val="en-US"/>
              </w:rPr>
            </w:pPr>
          </w:p>
          <w:p w14:paraId="612F9BDF"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7A7B987E"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2961BD9"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3B73A4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2742DB82" w14:textId="77777777" w:rsidR="00573C7D" w:rsidRPr="002C594E" w:rsidRDefault="00573C7D" w:rsidP="00172D78">
            <w:pPr>
              <w:spacing w:before="120"/>
              <w:rPr>
                <w:rFonts w:ascii="Verdana" w:hAnsi="Verdana"/>
                <w:i/>
                <w:sz w:val="16"/>
                <w:szCs w:val="16"/>
                <w:lang w:val="en-US"/>
              </w:rPr>
            </w:pPr>
          </w:p>
          <w:p w14:paraId="4AEBC26C"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518E8BEA"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 xml:space="preserve">equent </w:t>
            </w:r>
            <w:r w:rsidR="00E77A6E">
              <w:rPr>
                <w:rFonts w:ascii="Verdana" w:hAnsi="Verdana"/>
                <w:lang w:val="en-US"/>
              </w:rPr>
              <w:lastRenderedPageBreak/>
              <w:t>amendments and additions.</w:t>
            </w:r>
          </w:p>
          <w:p w14:paraId="649A7250"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6329AE6"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E4B9E" w14:paraId="32CD7FE4" w14:textId="77777777" w:rsidTr="00394C48">
        <w:trPr>
          <w:trHeight w:val="1737"/>
        </w:trPr>
        <w:tc>
          <w:tcPr>
            <w:tcW w:w="9320" w:type="dxa"/>
            <w:shd w:val="clear" w:color="auto" w:fill="auto"/>
          </w:tcPr>
          <w:p w14:paraId="4E6D3BC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4F9A188E"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5ACD75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10B02785"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E4B9E" w14:paraId="7DFFBC92" w14:textId="77777777" w:rsidTr="00163F15">
        <w:trPr>
          <w:trHeight w:val="832"/>
        </w:trPr>
        <w:tc>
          <w:tcPr>
            <w:tcW w:w="9320" w:type="dxa"/>
            <w:shd w:val="clear" w:color="auto" w:fill="auto"/>
          </w:tcPr>
          <w:p w14:paraId="50E8DD0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10751D5C"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77F3F98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5B8CF9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6F23781"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E4B9E" w14:paraId="32317997" w14:textId="77777777" w:rsidTr="00394C48">
        <w:tc>
          <w:tcPr>
            <w:tcW w:w="9320" w:type="dxa"/>
            <w:shd w:val="clear" w:color="auto" w:fill="auto"/>
          </w:tcPr>
          <w:p w14:paraId="2548437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0518393"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F1271DE" w14:textId="77777777" w:rsidR="001E1265" w:rsidRPr="002C594E" w:rsidRDefault="001E1265" w:rsidP="00172D78">
      <w:pPr>
        <w:spacing w:before="120"/>
        <w:ind w:left="-567"/>
        <w:rPr>
          <w:rFonts w:ascii="Verdana" w:hAnsi="Verdana"/>
          <w:i/>
          <w:sz w:val="16"/>
          <w:szCs w:val="16"/>
          <w:lang w:val="en-US"/>
        </w:rPr>
      </w:pPr>
    </w:p>
    <w:p w14:paraId="71A72D95"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D2B542" w14:textId="77777777" w:rsidR="00045A7B" w:rsidRDefault="00045A7B">
      <w:r>
        <w:separator/>
      </w:r>
    </w:p>
  </w:endnote>
  <w:endnote w:type="continuationSeparator" w:id="0">
    <w:p w14:paraId="53AE61B9"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F0E8C8" w14:textId="77777777" w:rsidR="0041606A" w:rsidRDefault="0041606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891C49"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E4B9E" w:rsidRPr="001E1265" w14:paraId="64E95409" w14:textId="77777777" w:rsidTr="003E0E24">
      <w:tc>
        <w:tcPr>
          <w:tcW w:w="567" w:type="dxa"/>
          <w:tcBorders>
            <w:top w:val="single" w:sz="4" w:space="0" w:color="000000"/>
            <w:left w:val="single" w:sz="4" w:space="0" w:color="000000"/>
            <w:bottom w:val="single" w:sz="4" w:space="0" w:color="000000"/>
          </w:tcBorders>
          <w:vAlign w:val="center"/>
        </w:tcPr>
        <w:p w14:paraId="570F1D2C" w14:textId="3C3531C8" w:rsidR="001E4B9E" w:rsidRPr="00BA1A4D" w:rsidRDefault="001E4B9E" w:rsidP="001E4B9E">
          <w:pPr>
            <w:pStyle w:val="Pidipagina"/>
            <w:snapToGrid w:val="0"/>
            <w:jc w:val="center"/>
            <w:rPr>
              <w:rFonts w:ascii="Verdana" w:hAnsi="Verdana"/>
              <w:sz w:val="16"/>
              <w:szCs w:val="16"/>
            </w:rPr>
          </w:pPr>
          <w:r>
            <w:rPr>
              <w:rFonts w:ascii="Verdana" w:hAnsi="Verdana"/>
              <w:sz w:val="16"/>
              <w:szCs w:val="16"/>
            </w:rPr>
            <w:t>3</w:t>
          </w:r>
        </w:p>
      </w:tc>
      <w:tc>
        <w:tcPr>
          <w:tcW w:w="1560" w:type="dxa"/>
          <w:tcBorders>
            <w:top w:val="single" w:sz="4" w:space="0" w:color="000000"/>
            <w:left w:val="single" w:sz="4" w:space="0" w:color="000000"/>
            <w:bottom w:val="single" w:sz="4" w:space="0" w:color="000000"/>
            <w:right w:val="nil"/>
          </w:tcBorders>
          <w:vAlign w:val="center"/>
        </w:tcPr>
        <w:p w14:paraId="79DEF62D" w14:textId="37359342" w:rsidR="001E4B9E" w:rsidRDefault="001E4B9E" w:rsidP="001E4B9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79970A57" w14:textId="621205C4" w:rsidR="001E4B9E" w:rsidRDefault="001E4B9E" w:rsidP="001E4B9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3EEA8D3A" w14:textId="4468D9CC" w:rsidR="001E4B9E" w:rsidRDefault="0041606A" w:rsidP="0041606A">
          <w:pPr>
            <w:pStyle w:val="Pidipagina"/>
            <w:snapToGrid w:val="0"/>
            <w:jc w:val="center"/>
            <w:rPr>
              <w:rFonts w:ascii="Verdana" w:hAnsi="Verdana"/>
              <w:sz w:val="16"/>
              <w:szCs w:val="16"/>
              <w:lang w:val="en-US"/>
            </w:rPr>
          </w:pPr>
          <w:r w:rsidRPr="0041606A">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60AC7983" w14:textId="77777777" w:rsidR="001E4B9E" w:rsidRDefault="001E4B9E" w:rsidP="001E4B9E">
          <w:pPr>
            <w:pStyle w:val="Pidipagina"/>
            <w:snapToGrid w:val="0"/>
            <w:jc w:val="center"/>
            <w:rPr>
              <w:rFonts w:ascii="Verdana" w:hAnsi="Verdana"/>
              <w:sz w:val="16"/>
              <w:szCs w:val="16"/>
              <w:lang w:val="en-US"/>
            </w:rPr>
          </w:pPr>
          <w:r>
            <w:rPr>
              <w:rFonts w:ascii="Verdana" w:hAnsi="Verdana"/>
              <w:sz w:val="16"/>
              <w:szCs w:val="16"/>
              <w:lang w:val="en-US"/>
            </w:rPr>
            <w:t>RIZZO</w:t>
          </w:r>
        </w:p>
        <w:p w14:paraId="4738B0F4" w14:textId="53BE8C00" w:rsidR="001E4B9E" w:rsidRDefault="001E4B9E" w:rsidP="001E4B9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4464E" w:rsidRPr="001E1265" w14:paraId="4D0F40F9" w14:textId="77777777" w:rsidTr="00CF0FA3">
      <w:tc>
        <w:tcPr>
          <w:tcW w:w="567" w:type="dxa"/>
          <w:tcBorders>
            <w:top w:val="single" w:sz="4" w:space="0" w:color="000000"/>
            <w:left w:val="single" w:sz="4" w:space="0" w:color="000000"/>
            <w:bottom w:val="single" w:sz="4" w:space="0" w:color="000000"/>
          </w:tcBorders>
          <w:vAlign w:val="center"/>
        </w:tcPr>
        <w:p w14:paraId="6649BD7A" w14:textId="77777777" w:rsidR="00A4464E" w:rsidRPr="001E1265" w:rsidRDefault="00A4464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5F6D3DA"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92A2690"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41165062"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101692ED"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5D3C771B" w14:textId="77777777" w:rsidR="00CF0FA3" w:rsidRDefault="00CF0FA3" w:rsidP="00CF0FA3">
    <w:pPr>
      <w:pStyle w:val="Pidipagina"/>
      <w:jc w:val="center"/>
    </w:pPr>
  </w:p>
  <w:p w14:paraId="73B2412A"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251D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251DE" w:rsidRPr="00CF0FA3">
      <w:rPr>
        <w:rFonts w:ascii="Verdana" w:hAnsi="Verdana"/>
        <w:sz w:val="16"/>
        <w:szCs w:val="16"/>
      </w:rPr>
      <w:fldChar w:fldCharType="separate"/>
    </w:r>
    <w:r w:rsidR="005F30FE">
      <w:rPr>
        <w:rFonts w:ascii="Verdana" w:hAnsi="Verdana"/>
        <w:noProof/>
        <w:sz w:val="16"/>
        <w:szCs w:val="16"/>
      </w:rPr>
      <w:t>1</w:t>
    </w:r>
    <w:r w:rsidR="00D251DE"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217A267F" w14:textId="77777777" w:rsidTr="001B1240">
      <w:tc>
        <w:tcPr>
          <w:tcW w:w="657" w:type="dxa"/>
          <w:tcBorders>
            <w:top w:val="single" w:sz="4" w:space="0" w:color="000000"/>
            <w:left w:val="single" w:sz="4" w:space="0" w:color="000000"/>
            <w:bottom w:val="single" w:sz="4" w:space="0" w:color="000000"/>
          </w:tcBorders>
          <w:vAlign w:val="center"/>
        </w:tcPr>
        <w:p w14:paraId="13BD7C23"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750057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03EE42EF"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668A6DBD"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7A0DE39" w14:textId="77777777" w:rsidR="00E73CA1" w:rsidRPr="001B1240" w:rsidRDefault="00E73CA1" w:rsidP="001B1240">
          <w:pPr>
            <w:pStyle w:val="Pidipagina"/>
            <w:snapToGrid w:val="0"/>
            <w:jc w:val="center"/>
            <w:rPr>
              <w:rFonts w:ascii="Verdana" w:hAnsi="Verdana"/>
            </w:rPr>
          </w:pPr>
        </w:p>
      </w:tc>
    </w:tr>
    <w:tr w:rsidR="00E73CA1" w14:paraId="678E336B" w14:textId="77777777" w:rsidTr="001B1240">
      <w:tc>
        <w:tcPr>
          <w:tcW w:w="657" w:type="dxa"/>
          <w:tcBorders>
            <w:left w:val="single" w:sz="4" w:space="0" w:color="000000"/>
            <w:bottom w:val="single" w:sz="4" w:space="0" w:color="000000"/>
          </w:tcBorders>
          <w:vAlign w:val="center"/>
        </w:tcPr>
        <w:p w14:paraId="66239E4A"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F7C7A0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561ABF7"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6F0F0BB4"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2F40E497"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5578369"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8CA876" w14:textId="77777777" w:rsidR="00045A7B" w:rsidRDefault="00045A7B">
      <w:r>
        <w:separator/>
      </w:r>
    </w:p>
  </w:footnote>
  <w:footnote w:type="continuationSeparator" w:id="0">
    <w:p w14:paraId="38D04276"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C6D08" w14:textId="77777777" w:rsidR="0041606A" w:rsidRDefault="0041606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3969"/>
      <w:gridCol w:w="2551"/>
    </w:tblGrid>
    <w:tr w:rsidR="00E73CA1" w14:paraId="30D0779F" w14:textId="77777777" w:rsidTr="00ED4541">
      <w:trPr>
        <w:trHeight w:val="838"/>
      </w:trPr>
      <w:tc>
        <w:tcPr>
          <w:tcW w:w="2694" w:type="dxa"/>
          <w:tcBorders>
            <w:top w:val="single" w:sz="4" w:space="0" w:color="000000"/>
            <w:left w:val="single" w:sz="4" w:space="0" w:color="000000"/>
            <w:bottom w:val="single" w:sz="4" w:space="0" w:color="000000"/>
          </w:tcBorders>
          <w:vAlign w:val="center"/>
        </w:tcPr>
        <w:p w14:paraId="52A605AE"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4634D02F"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551" w:type="dxa"/>
          <w:tcBorders>
            <w:top w:val="single" w:sz="4" w:space="0" w:color="000000"/>
            <w:left w:val="single" w:sz="4" w:space="0" w:color="000000"/>
            <w:bottom w:val="single" w:sz="4" w:space="0" w:color="000000"/>
            <w:right w:val="single" w:sz="4" w:space="0" w:color="000000"/>
          </w:tcBorders>
          <w:vAlign w:val="center"/>
        </w:tcPr>
        <w:p w14:paraId="73236B18" w14:textId="77777777" w:rsidR="00E73CA1" w:rsidRPr="00A37DFF" w:rsidRDefault="00C117A5" w:rsidP="005F30FE">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5F30FE">
            <w:rPr>
              <w:rFonts w:ascii="Verdana" w:hAnsi="Verdana"/>
              <w:b/>
              <w:bCs/>
              <w:sz w:val="24"/>
              <w:szCs w:val="24"/>
            </w:rPr>
            <w:t>121</w:t>
          </w:r>
          <w:r w:rsidR="00ED4541">
            <w:rPr>
              <w:rFonts w:ascii="Verdana" w:hAnsi="Verdana"/>
              <w:b/>
              <w:bCs/>
              <w:sz w:val="24"/>
              <w:szCs w:val="24"/>
            </w:rPr>
            <w:t>A</w:t>
          </w:r>
          <w:r w:rsidR="005F30FE">
            <w:rPr>
              <w:rFonts w:ascii="Verdana" w:hAnsi="Verdana"/>
              <w:b/>
              <w:bCs/>
              <w:sz w:val="24"/>
              <w:szCs w:val="24"/>
            </w:rPr>
            <w:t xml:space="preserve"> </w:t>
          </w:r>
          <w:r w:rsidRPr="00A37DFF">
            <w:rPr>
              <w:rFonts w:ascii="Verdana" w:hAnsi="Verdana"/>
              <w:b/>
              <w:bCs/>
              <w:sz w:val="24"/>
              <w:szCs w:val="24"/>
            </w:rPr>
            <w:t>EN</w:t>
          </w:r>
        </w:p>
      </w:tc>
    </w:tr>
  </w:tbl>
  <w:p w14:paraId="4889EB00"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A2ADB7E" w14:textId="77777777">
      <w:trPr>
        <w:trHeight w:val="838"/>
      </w:trPr>
      <w:tc>
        <w:tcPr>
          <w:tcW w:w="1896" w:type="dxa"/>
          <w:tcBorders>
            <w:top w:val="single" w:sz="4" w:space="0" w:color="000000"/>
            <w:left w:val="single" w:sz="4" w:space="0" w:color="000000"/>
            <w:bottom w:val="single" w:sz="4" w:space="0" w:color="000000"/>
          </w:tcBorders>
          <w:vAlign w:val="center"/>
        </w:tcPr>
        <w:p w14:paraId="3C0441C2"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0A5B86D9"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450DE5D"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D6F8414"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251DE" w:rsidRPr="004A3161">
            <w:rPr>
              <w:rFonts w:ascii="Verdana" w:hAnsi="Verdana"/>
              <w:bCs/>
              <w:sz w:val="24"/>
              <w:szCs w:val="24"/>
            </w:rPr>
            <w:fldChar w:fldCharType="begin"/>
          </w:r>
          <w:r w:rsidRPr="004A3161">
            <w:rPr>
              <w:rFonts w:ascii="Verdana" w:hAnsi="Verdana"/>
              <w:bCs/>
              <w:sz w:val="24"/>
              <w:szCs w:val="24"/>
            </w:rPr>
            <w:instrText xml:space="preserve"> PAGE </w:instrText>
          </w:r>
          <w:r w:rsidR="00D251DE" w:rsidRPr="004A3161">
            <w:rPr>
              <w:rFonts w:ascii="Verdana" w:hAnsi="Verdana"/>
              <w:bCs/>
              <w:sz w:val="24"/>
              <w:szCs w:val="24"/>
            </w:rPr>
            <w:fldChar w:fldCharType="separate"/>
          </w:r>
          <w:r>
            <w:rPr>
              <w:rFonts w:ascii="Verdana" w:hAnsi="Verdana"/>
              <w:bCs/>
              <w:noProof/>
              <w:sz w:val="24"/>
              <w:szCs w:val="24"/>
            </w:rPr>
            <w:t>1</w:t>
          </w:r>
          <w:r w:rsidR="00D251DE" w:rsidRPr="004A3161">
            <w:rPr>
              <w:rFonts w:ascii="Verdana" w:hAnsi="Verdana"/>
              <w:bCs/>
              <w:sz w:val="24"/>
              <w:szCs w:val="24"/>
            </w:rPr>
            <w:fldChar w:fldCharType="end"/>
          </w:r>
          <w:r w:rsidRPr="004A3161">
            <w:rPr>
              <w:rFonts w:ascii="Verdana" w:hAnsi="Verdana"/>
              <w:bCs/>
              <w:sz w:val="24"/>
              <w:szCs w:val="24"/>
            </w:rPr>
            <w:t>/6</w:t>
          </w:r>
        </w:p>
      </w:tc>
    </w:tr>
  </w:tbl>
  <w:p w14:paraId="79333DA6"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185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574D8"/>
    <w:rsid w:val="00163F15"/>
    <w:rsid w:val="00172D78"/>
    <w:rsid w:val="0017350C"/>
    <w:rsid w:val="00176BCD"/>
    <w:rsid w:val="00186FC8"/>
    <w:rsid w:val="001B1240"/>
    <w:rsid w:val="001B2919"/>
    <w:rsid w:val="001C1798"/>
    <w:rsid w:val="001C5AB5"/>
    <w:rsid w:val="001E1265"/>
    <w:rsid w:val="001E4B9E"/>
    <w:rsid w:val="001F3354"/>
    <w:rsid w:val="00206212"/>
    <w:rsid w:val="00207B8B"/>
    <w:rsid w:val="00207E78"/>
    <w:rsid w:val="00210CA4"/>
    <w:rsid w:val="00224A9C"/>
    <w:rsid w:val="00230158"/>
    <w:rsid w:val="00241166"/>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1606A"/>
    <w:rsid w:val="0042012D"/>
    <w:rsid w:val="00423D2B"/>
    <w:rsid w:val="00425CD3"/>
    <w:rsid w:val="004260B0"/>
    <w:rsid w:val="004402B2"/>
    <w:rsid w:val="00440633"/>
    <w:rsid w:val="00444A3D"/>
    <w:rsid w:val="00450BE3"/>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0FE"/>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3FFB"/>
    <w:rsid w:val="006574F5"/>
    <w:rsid w:val="006661FA"/>
    <w:rsid w:val="00677F2D"/>
    <w:rsid w:val="006804A4"/>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11536"/>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544C"/>
    <w:rsid w:val="009B7823"/>
    <w:rsid w:val="009D1B62"/>
    <w:rsid w:val="009D2041"/>
    <w:rsid w:val="009E26BA"/>
    <w:rsid w:val="009F6F6D"/>
    <w:rsid w:val="00A15021"/>
    <w:rsid w:val="00A17A10"/>
    <w:rsid w:val="00A27C92"/>
    <w:rsid w:val="00A362A0"/>
    <w:rsid w:val="00A37DFF"/>
    <w:rsid w:val="00A4464E"/>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671CD"/>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194E"/>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D4B92"/>
    <w:rsid w:val="00CE1B51"/>
    <w:rsid w:val="00CF0FA3"/>
    <w:rsid w:val="00CF12AA"/>
    <w:rsid w:val="00CF25D6"/>
    <w:rsid w:val="00D05198"/>
    <w:rsid w:val="00D13102"/>
    <w:rsid w:val="00D155E3"/>
    <w:rsid w:val="00D251DE"/>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D4541"/>
    <w:rsid w:val="00EE1A6E"/>
    <w:rsid w:val="00EE1EE6"/>
    <w:rsid w:val="00EE6904"/>
    <w:rsid w:val="00EF1A98"/>
    <w:rsid w:val="00EF1FD5"/>
    <w:rsid w:val="00F05AA8"/>
    <w:rsid w:val="00F10A60"/>
    <w:rsid w:val="00F120AD"/>
    <w:rsid w:val="00F12F85"/>
    <w:rsid w:val="00F177DF"/>
    <w:rsid w:val="00F21B82"/>
    <w:rsid w:val="00F3734A"/>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1857"/>
    <o:shapelayout v:ext="edit">
      <o:idmap v:ext="edit" data="1"/>
    </o:shapelayout>
  </w:shapeDefaults>
  <w:decimalSymbol w:val=","/>
  <w:listSeparator w:val=";"/>
  <w14:docId w14:val="7B7A65D9"/>
  <w15:docId w15:val="{9EED8C10-9659-452A-A44B-D8C81D80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FE0023-1A6C-4676-B14C-3EB401899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6</Pages>
  <Words>1907</Words>
  <Characters>10874</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75</cp:revision>
  <cp:lastPrinted>2017-04-06T08:22:00Z</cp:lastPrinted>
  <dcterms:created xsi:type="dcterms:W3CDTF">2016-03-22T11:44:00Z</dcterms:created>
  <dcterms:modified xsi:type="dcterms:W3CDTF">2022-01-17T16:56:00Z</dcterms:modified>
  <cp:category>Ufficio Qualità</cp:category>
  <cp:contentStatus>Rev. 2</cp:contentStatus>
</cp:coreProperties>
</file>