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FEABE"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725CD80B" w14:textId="77777777" w:rsidTr="00394C48">
        <w:trPr>
          <w:trHeight w:val="1399"/>
        </w:trPr>
        <w:tc>
          <w:tcPr>
            <w:tcW w:w="9210" w:type="dxa"/>
            <w:shd w:val="clear" w:color="auto" w:fill="auto"/>
          </w:tcPr>
          <w:p w14:paraId="3AFD4D85"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74BDB" w:rsidRPr="00323D28">
              <w:rPr>
                <w:rFonts w:ascii="Verdana" w:hAnsi="Verdana"/>
                <w:lang w:val="en-US"/>
              </w:rPr>
              <w:t>Blood orange juice NFC pasteurized</w:t>
            </w:r>
            <w:r w:rsidR="004052BE" w:rsidRPr="002C594E">
              <w:rPr>
                <w:rFonts w:ascii="Verdana" w:hAnsi="Verdana"/>
                <w:lang w:val="en-US"/>
              </w:rPr>
              <w:t xml:space="preserve"> </w:t>
            </w:r>
          </w:p>
          <w:p w14:paraId="2293C0A2"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D74BDB" w:rsidRPr="00542E82">
              <w:rPr>
                <w:rFonts w:ascii="Verdana" w:hAnsi="Verdana"/>
                <w:i/>
                <w:lang w:val="en-US"/>
              </w:rPr>
              <w:t>Blood orange juice NFC pasteurized</w:t>
            </w:r>
          </w:p>
          <w:p w14:paraId="1951CE1C"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697B77" w:rsidRPr="00697B77">
              <w:rPr>
                <w:rFonts w:ascii="Verdana" w:hAnsi="Verdana"/>
                <w:lang w:val="en-US"/>
              </w:rPr>
              <w:t>S</w:t>
            </w:r>
            <w:r w:rsidR="00D74BDB">
              <w:rPr>
                <w:rFonts w:ascii="Verdana" w:hAnsi="Verdana"/>
                <w:lang w:val="en-US"/>
              </w:rPr>
              <w:t>RN</w:t>
            </w:r>
          </w:p>
        </w:tc>
      </w:tr>
    </w:tbl>
    <w:p w14:paraId="6ED90FF6" w14:textId="77777777" w:rsidR="00B13991" w:rsidRDefault="00B13991" w:rsidP="00257592">
      <w:pPr>
        <w:spacing w:before="120"/>
        <w:ind w:left="720"/>
        <w:rPr>
          <w:rFonts w:ascii="Verdana" w:hAnsi="Verdana"/>
          <w:b/>
          <w:sz w:val="8"/>
          <w:szCs w:val="8"/>
          <w:lang w:val="en-US"/>
        </w:rPr>
      </w:pPr>
    </w:p>
    <w:p w14:paraId="184634D9"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73056" w14:paraId="2A71A4A2" w14:textId="77777777" w:rsidTr="00257592">
        <w:trPr>
          <w:trHeight w:val="3578"/>
        </w:trPr>
        <w:tc>
          <w:tcPr>
            <w:tcW w:w="9238" w:type="dxa"/>
            <w:shd w:val="clear" w:color="auto" w:fill="auto"/>
          </w:tcPr>
          <w:p w14:paraId="586632A3"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63B16DD5"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28CF5D52" w14:textId="77777777" w:rsidR="0042012D" w:rsidRPr="002C594E" w:rsidRDefault="0042012D" w:rsidP="00583DB6">
            <w:pPr>
              <w:tabs>
                <w:tab w:val="left" w:pos="284"/>
                <w:tab w:val="left" w:pos="3402"/>
              </w:tabs>
              <w:spacing w:before="120" w:after="120"/>
              <w:rPr>
                <w:rFonts w:ascii="Verdana" w:hAnsi="Verdana"/>
                <w:i/>
                <w:lang w:val="en-US"/>
              </w:rPr>
            </w:pPr>
          </w:p>
          <w:p w14:paraId="363BDD92"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31AFE828" w14:textId="77777777" w:rsidR="00583DB6" w:rsidRPr="002C594E" w:rsidRDefault="00583DB6" w:rsidP="00583DB6">
            <w:pPr>
              <w:tabs>
                <w:tab w:val="left" w:pos="284"/>
                <w:tab w:val="left" w:pos="3402"/>
              </w:tabs>
              <w:spacing w:before="120" w:after="120"/>
              <w:rPr>
                <w:rFonts w:ascii="Verdana" w:hAnsi="Verdana"/>
                <w:i/>
                <w:lang w:val="en-US"/>
              </w:rPr>
            </w:pPr>
          </w:p>
          <w:p w14:paraId="446A1043"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33FEA9FD"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4BCC2BF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72BFB9D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proofErr w:type="spellStart"/>
            <w:r w:rsidR="00823153" w:rsidRPr="002C594E">
              <w:rPr>
                <w:rFonts w:ascii="Verdana" w:hAnsi="Verdana"/>
                <w:lang w:val="en-US"/>
              </w:rPr>
              <w:t>Tarocco</w:t>
            </w:r>
            <w:proofErr w:type="spellEnd"/>
            <w:r w:rsidR="00823153" w:rsidRPr="002C594E">
              <w:rPr>
                <w:rFonts w:ascii="Verdana" w:hAnsi="Verdana"/>
                <w:lang w:val="en-US"/>
              </w:rPr>
              <w:t xml:space="preserve">, </w:t>
            </w:r>
            <w:proofErr w:type="spellStart"/>
            <w:r w:rsidR="00823153" w:rsidRPr="002C594E">
              <w:rPr>
                <w:rFonts w:ascii="Verdana" w:hAnsi="Verdana"/>
                <w:lang w:val="en-US"/>
              </w:rPr>
              <w:t>Sanguinello</w:t>
            </w:r>
            <w:proofErr w:type="spellEnd"/>
            <w:r w:rsidR="00823153" w:rsidRPr="002C594E">
              <w:rPr>
                <w:rFonts w:ascii="Verdana" w:hAnsi="Verdana"/>
                <w:lang w:val="en-US"/>
              </w:rPr>
              <w:t xml:space="preserve">, </w:t>
            </w:r>
            <w:r w:rsidR="00B11378">
              <w:rPr>
                <w:rFonts w:ascii="Verdana" w:hAnsi="Verdana"/>
                <w:lang w:val="en-US"/>
              </w:rPr>
              <w:t>Moro</w:t>
            </w:r>
          </w:p>
          <w:p w14:paraId="404A14EC"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proofErr w:type="gramStart"/>
            <w:r w:rsidR="00043A03" w:rsidRPr="002C594E">
              <w:rPr>
                <w:rFonts w:ascii="Verdana" w:hAnsi="Verdana"/>
                <w:lang w:val="en-US"/>
              </w:rPr>
              <w:t>Typically  from</w:t>
            </w:r>
            <w:proofErr w:type="gramEnd"/>
            <w:r w:rsidR="00823153" w:rsidRPr="002C594E">
              <w:rPr>
                <w:rFonts w:ascii="Verdana" w:hAnsi="Verdana"/>
                <w:lang w:val="en-US"/>
              </w:rPr>
              <w:t xml:space="preserve"> </w:t>
            </w:r>
            <w:r w:rsidR="00043A03" w:rsidRPr="002C594E">
              <w:rPr>
                <w:rFonts w:ascii="Verdana" w:hAnsi="Verdana"/>
                <w:lang w:val="en-US"/>
              </w:rPr>
              <w:t>January to April</w:t>
            </w:r>
          </w:p>
          <w:p w14:paraId="7511801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3B6B005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12F7EBE2"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C210961"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4C59EE2" w14:textId="77777777" w:rsidR="00583DB6" w:rsidRDefault="00583DB6" w:rsidP="00257592">
      <w:pPr>
        <w:spacing w:before="120"/>
        <w:rPr>
          <w:rFonts w:ascii="Verdana" w:hAnsi="Verdana"/>
          <w:b/>
          <w:sz w:val="8"/>
          <w:szCs w:val="8"/>
          <w:lang w:val="en-US"/>
        </w:rPr>
      </w:pPr>
    </w:p>
    <w:p w14:paraId="0C6D419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67ABAAA"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73056" w14:paraId="34DB8D86" w14:textId="77777777" w:rsidTr="00583DB6">
        <w:trPr>
          <w:trHeight w:val="4575"/>
        </w:trPr>
        <w:tc>
          <w:tcPr>
            <w:tcW w:w="9210" w:type="dxa"/>
            <w:tcBorders>
              <w:bottom w:val="nil"/>
            </w:tcBorders>
          </w:tcPr>
          <w:p w14:paraId="3D57E00D"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F3B39D2"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973056" w14:paraId="310E8168" w14:textId="77777777" w:rsidTr="002433A5">
              <w:trPr>
                <w:trHeight w:hRule="exact" w:val="501"/>
              </w:trPr>
              <w:tc>
                <w:tcPr>
                  <w:tcW w:w="1302" w:type="dxa"/>
                  <w:vAlign w:val="center"/>
                </w:tcPr>
                <w:p w14:paraId="4E262B1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295010A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7F9BEE2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1C0CF27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37BE890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239BF4E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74BDB" w:rsidRPr="00973056" w14:paraId="7AA09477" w14:textId="77777777" w:rsidTr="002433A5">
              <w:trPr>
                <w:trHeight w:hRule="exact" w:val="501"/>
              </w:trPr>
              <w:tc>
                <w:tcPr>
                  <w:tcW w:w="1302" w:type="dxa"/>
                  <w:vAlign w:val="center"/>
                </w:tcPr>
                <w:p w14:paraId="14873D90"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23517B6E"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&gt;12</w:t>
                  </w:r>
                </w:p>
              </w:tc>
              <w:tc>
                <w:tcPr>
                  <w:tcW w:w="762" w:type="dxa"/>
                  <w:vAlign w:val="center"/>
                </w:tcPr>
                <w:p w14:paraId="07F8F4B2"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11,2</w:t>
                  </w:r>
                </w:p>
              </w:tc>
              <w:tc>
                <w:tcPr>
                  <w:tcW w:w="847" w:type="dxa"/>
                  <w:vAlign w:val="center"/>
                </w:tcPr>
                <w:p w14:paraId="74CFF9F2" w14:textId="77777777" w:rsidR="00D74BDB" w:rsidRPr="00D74BDB" w:rsidRDefault="00D74BDB" w:rsidP="002C7799">
                  <w:pPr>
                    <w:jc w:val="center"/>
                    <w:rPr>
                      <w:rFonts w:ascii="Verdana" w:hAnsi="Verdana"/>
                      <w:sz w:val="16"/>
                      <w:szCs w:val="16"/>
                      <w:lang w:val="en-US"/>
                    </w:rPr>
                  </w:pPr>
                </w:p>
              </w:tc>
              <w:tc>
                <w:tcPr>
                  <w:tcW w:w="848" w:type="dxa"/>
                  <w:vAlign w:val="center"/>
                </w:tcPr>
                <w:p w14:paraId="69B4BC56"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w:t>
                  </w:r>
                </w:p>
              </w:tc>
              <w:tc>
                <w:tcPr>
                  <w:tcW w:w="1568" w:type="dxa"/>
                  <w:vAlign w:val="center"/>
                </w:tcPr>
                <w:p w14:paraId="55AA2028"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D74BDB" w:rsidRPr="00973056" w14:paraId="17BCC6A4" w14:textId="77777777" w:rsidTr="002433A5">
              <w:trPr>
                <w:trHeight w:hRule="exact" w:val="501"/>
              </w:trPr>
              <w:tc>
                <w:tcPr>
                  <w:tcW w:w="1302" w:type="dxa"/>
                  <w:vAlign w:val="center"/>
                </w:tcPr>
                <w:p w14:paraId="7D6C95AF"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49B74F89" w14:textId="77777777" w:rsidR="00D74BDB" w:rsidRPr="00D74BDB" w:rsidRDefault="00D74BDB" w:rsidP="002C7799">
                  <w:pPr>
                    <w:jc w:val="center"/>
                    <w:rPr>
                      <w:rFonts w:ascii="Verdana" w:hAnsi="Verdana"/>
                      <w:sz w:val="16"/>
                      <w:szCs w:val="16"/>
                      <w:lang w:val="en-US"/>
                    </w:rPr>
                  </w:pPr>
                </w:p>
              </w:tc>
              <w:tc>
                <w:tcPr>
                  <w:tcW w:w="762" w:type="dxa"/>
                  <w:vAlign w:val="center"/>
                </w:tcPr>
                <w:p w14:paraId="18732971"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0,85</w:t>
                  </w:r>
                </w:p>
              </w:tc>
              <w:tc>
                <w:tcPr>
                  <w:tcW w:w="847" w:type="dxa"/>
                  <w:vAlign w:val="center"/>
                </w:tcPr>
                <w:p w14:paraId="15099265"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1,3</w:t>
                  </w:r>
                </w:p>
              </w:tc>
              <w:tc>
                <w:tcPr>
                  <w:tcW w:w="848" w:type="dxa"/>
                  <w:vAlign w:val="center"/>
                </w:tcPr>
                <w:p w14:paraId="2B41E4F7"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 p/p</w:t>
                  </w:r>
                </w:p>
              </w:tc>
              <w:tc>
                <w:tcPr>
                  <w:tcW w:w="1568" w:type="dxa"/>
                  <w:vAlign w:val="center"/>
                </w:tcPr>
                <w:p w14:paraId="19F99B05"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D74BDB" w:rsidRPr="00973056" w14:paraId="366E702D" w14:textId="77777777" w:rsidTr="002433A5">
              <w:trPr>
                <w:trHeight w:hRule="exact" w:val="501"/>
              </w:trPr>
              <w:tc>
                <w:tcPr>
                  <w:tcW w:w="1302" w:type="dxa"/>
                  <w:vAlign w:val="center"/>
                </w:tcPr>
                <w:p w14:paraId="401D416B"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Ratio</w:t>
                  </w:r>
                </w:p>
              </w:tc>
              <w:tc>
                <w:tcPr>
                  <w:tcW w:w="829" w:type="dxa"/>
                  <w:vAlign w:val="center"/>
                </w:tcPr>
                <w:p w14:paraId="3D63766B" w14:textId="77777777" w:rsidR="00D74BDB" w:rsidRPr="00D74BDB" w:rsidRDefault="00D74BDB" w:rsidP="002C7799">
                  <w:pPr>
                    <w:rPr>
                      <w:rFonts w:ascii="Verdana" w:hAnsi="Verdana"/>
                      <w:sz w:val="16"/>
                      <w:szCs w:val="16"/>
                      <w:lang w:val="en-US"/>
                    </w:rPr>
                  </w:pPr>
                </w:p>
              </w:tc>
              <w:tc>
                <w:tcPr>
                  <w:tcW w:w="762" w:type="dxa"/>
                  <w:vAlign w:val="center"/>
                </w:tcPr>
                <w:p w14:paraId="2BC2CAD4" w14:textId="77777777" w:rsidR="00D74BDB" w:rsidRPr="00D74BDB" w:rsidRDefault="004F698C" w:rsidP="002C7799">
                  <w:pPr>
                    <w:tabs>
                      <w:tab w:val="decimal" w:pos="12"/>
                    </w:tabs>
                    <w:jc w:val="center"/>
                    <w:rPr>
                      <w:rFonts w:ascii="Verdana" w:hAnsi="Verdana"/>
                      <w:sz w:val="16"/>
                      <w:szCs w:val="16"/>
                      <w:lang w:val="en-US"/>
                    </w:rPr>
                  </w:pPr>
                  <w:r>
                    <w:rPr>
                      <w:rFonts w:ascii="Verdana" w:hAnsi="Verdana"/>
                      <w:sz w:val="16"/>
                      <w:szCs w:val="16"/>
                      <w:lang w:val="en-US"/>
                    </w:rPr>
                    <w:t>9</w:t>
                  </w:r>
                </w:p>
              </w:tc>
              <w:tc>
                <w:tcPr>
                  <w:tcW w:w="847" w:type="dxa"/>
                  <w:vAlign w:val="center"/>
                </w:tcPr>
                <w:p w14:paraId="6AEBE654" w14:textId="77777777" w:rsidR="00D74BDB" w:rsidRPr="00D74BDB" w:rsidRDefault="004F698C" w:rsidP="002C7799">
                  <w:pPr>
                    <w:tabs>
                      <w:tab w:val="decimal" w:pos="12"/>
                      <w:tab w:val="decimal" w:pos="417"/>
                    </w:tabs>
                    <w:jc w:val="center"/>
                    <w:rPr>
                      <w:rFonts w:ascii="Verdana" w:hAnsi="Verdana"/>
                      <w:sz w:val="16"/>
                      <w:szCs w:val="16"/>
                      <w:lang w:val="en-US"/>
                    </w:rPr>
                  </w:pPr>
                  <w:r>
                    <w:rPr>
                      <w:rFonts w:ascii="Verdana" w:hAnsi="Verdana"/>
                      <w:sz w:val="16"/>
                      <w:szCs w:val="16"/>
                      <w:lang w:val="en-US"/>
                    </w:rPr>
                    <w:t>14</w:t>
                  </w:r>
                </w:p>
              </w:tc>
              <w:tc>
                <w:tcPr>
                  <w:tcW w:w="848" w:type="dxa"/>
                  <w:vAlign w:val="center"/>
                </w:tcPr>
                <w:p w14:paraId="76F01102" w14:textId="77777777" w:rsidR="00D74BDB" w:rsidRPr="00D74BDB" w:rsidRDefault="00D74BDB" w:rsidP="002C7799">
                  <w:pPr>
                    <w:jc w:val="center"/>
                    <w:rPr>
                      <w:rFonts w:ascii="Verdana" w:hAnsi="Verdana"/>
                      <w:sz w:val="16"/>
                      <w:szCs w:val="16"/>
                      <w:lang w:val="en-US"/>
                    </w:rPr>
                  </w:pPr>
                </w:p>
              </w:tc>
              <w:tc>
                <w:tcPr>
                  <w:tcW w:w="1568" w:type="dxa"/>
                  <w:vAlign w:val="center"/>
                </w:tcPr>
                <w:p w14:paraId="72C97A87"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 xml:space="preserve">°brix corrected/acidity </w:t>
                  </w:r>
                </w:p>
              </w:tc>
            </w:tr>
            <w:tr w:rsidR="00D74BDB" w:rsidRPr="00973056" w14:paraId="5C6ADE90" w14:textId="77777777" w:rsidTr="002433A5">
              <w:trPr>
                <w:trHeight w:hRule="exact" w:val="501"/>
              </w:trPr>
              <w:tc>
                <w:tcPr>
                  <w:tcW w:w="1302" w:type="dxa"/>
                  <w:vAlign w:val="center"/>
                </w:tcPr>
                <w:p w14:paraId="45D22DD0" w14:textId="77777777" w:rsidR="00D74BDB" w:rsidRPr="00D74BDB" w:rsidRDefault="00D74BDB" w:rsidP="002C7799">
                  <w:pPr>
                    <w:jc w:val="center"/>
                    <w:rPr>
                      <w:rFonts w:ascii="Verdana" w:hAnsi="Verdana"/>
                      <w:i/>
                      <w:sz w:val="16"/>
                      <w:szCs w:val="16"/>
                      <w:lang w:val="en-US"/>
                    </w:rPr>
                  </w:pPr>
                  <w:proofErr w:type="spellStart"/>
                  <w:r w:rsidRPr="00D74BDB">
                    <w:rPr>
                      <w:rFonts w:ascii="Verdana" w:hAnsi="Verdana"/>
                      <w:i/>
                      <w:sz w:val="16"/>
                      <w:szCs w:val="16"/>
                      <w:lang w:val="en-US"/>
                    </w:rPr>
                    <w:t>ph</w:t>
                  </w:r>
                  <w:proofErr w:type="spellEnd"/>
                </w:p>
              </w:tc>
              <w:tc>
                <w:tcPr>
                  <w:tcW w:w="829" w:type="dxa"/>
                  <w:vAlign w:val="center"/>
                </w:tcPr>
                <w:p w14:paraId="2B3458A2"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‹3.50</w:t>
                  </w:r>
                </w:p>
              </w:tc>
              <w:tc>
                <w:tcPr>
                  <w:tcW w:w="762" w:type="dxa"/>
                  <w:vAlign w:val="center"/>
                </w:tcPr>
                <w:p w14:paraId="1239110D"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324FDD2A"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3,60</w:t>
                  </w:r>
                </w:p>
              </w:tc>
              <w:tc>
                <w:tcPr>
                  <w:tcW w:w="848" w:type="dxa"/>
                  <w:vAlign w:val="center"/>
                </w:tcPr>
                <w:p w14:paraId="3CE46C00" w14:textId="77777777" w:rsidR="00D74BDB" w:rsidRPr="00D74BDB" w:rsidRDefault="00D74BDB" w:rsidP="002C7799">
                  <w:pPr>
                    <w:snapToGrid w:val="0"/>
                    <w:jc w:val="center"/>
                    <w:rPr>
                      <w:rFonts w:ascii="Verdana" w:hAnsi="Verdana"/>
                      <w:sz w:val="16"/>
                      <w:szCs w:val="16"/>
                      <w:lang w:val="en-US"/>
                    </w:rPr>
                  </w:pPr>
                </w:p>
              </w:tc>
              <w:tc>
                <w:tcPr>
                  <w:tcW w:w="1568" w:type="dxa"/>
                  <w:vAlign w:val="center"/>
                </w:tcPr>
                <w:p w14:paraId="22100A61"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IFU 11,2005</w:t>
                  </w:r>
                </w:p>
              </w:tc>
            </w:tr>
            <w:tr w:rsidR="00D74BDB" w:rsidRPr="00973056" w14:paraId="7DCF9191" w14:textId="77777777" w:rsidTr="002433A5">
              <w:trPr>
                <w:trHeight w:hRule="exact" w:val="501"/>
              </w:trPr>
              <w:tc>
                <w:tcPr>
                  <w:tcW w:w="1302" w:type="dxa"/>
                  <w:vAlign w:val="center"/>
                </w:tcPr>
                <w:p w14:paraId="0AE9246A"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2D26B1C7"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›400</w:t>
                  </w:r>
                </w:p>
              </w:tc>
              <w:tc>
                <w:tcPr>
                  <w:tcW w:w="762" w:type="dxa"/>
                  <w:vAlign w:val="center"/>
                </w:tcPr>
                <w:p w14:paraId="407EECC5"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604E145C"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800</w:t>
                  </w:r>
                </w:p>
              </w:tc>
              <w:tc>
                <w:tcPr>
                  <w:tcW w:w="848" w:type="dxa"/>
                  <w:vAlign w:val="center"/>
                </w:tcPr>
                <w:p w14:paraId="2E70029C"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1A20F7CF"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D74BDB" w:rsidRPr="00973056" w14:paraId="70423EB6" w14:textId="77777777" w:rsidTr="002433A5">
              <w:trPr>
                <w:trHeight w:hRule="exact" w:val="501"/>
              </w:trPr>
              <w:tc>
                <w:tcPr>
                  <w:tcW w:w="1302" w:type="dxa"/>
                  <w:vAlign w:val="center"/>
                </w:tcPr>
                <w:p w14:paraId="1F1071EC"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Anthocyanin</w:t>
                  </w:r>
                </w:p>
              </w:tc>
              <w:tc>
                <w:tcPr>
                  <w:tcW w:w="829" w:type="dxa"/>
                  <w:vAlign w:val="center"/>
                </w:tcPr>
                <w:p w14:paraId="54EF2328" w14:textId="4461D31C"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w:t>
                  </w:r>
                  <w:r w:rsidR="00895B64">
                    <w:rPr>
                      <w:rFonts w:ascii="Verdana" w:hAnsi="Verdana"/>
                      <w:sz w:val="16"/>
                      <w:szCs w:val="16"/>
                      <w:lang w:val="en-US"/>
                    </w:rPr>
                    <w:t>4</w:t>
                  </w:r>
                  <w:r w:rsidRPr="00D74BDB">
                    <w:rPr>
                      <w:rFonts w:ascii="Verdana" w:hAnsi="Verdana"/>
                      <w:sz w:val="16"/>
                      <w:szCs w:val="16"/>
                      <w:lang w:val="en-US"/>
                    </w:rPr>
                    <w:t>00</w:t>
                  </w:r>
                </w:p>
              </w:tc>
              <w:tc>
                <w:tcPr>
                  <w:tcW w:w="762" w:type="dxa"/>
                  <w:vAlign w:val="center"/>
                </w:tcPr>
                <w:p w14:paraId="752486C0" w14:textId="2C44A682" w:rsidR="00D74BDB" w:rsidRPr="00D74BDB" w:rsidRDefault="00895B64" w:rsidP="002C7799">
                  <w:pPr>
                    <w:tabs>
                      <w:tab w:val="decimal" w:pos="12"/>
                    </w:tabs>
                    <w:jc w:val="center"/>
                    <w:rPr>
                      <w:rFonts w:ascii="Verdana" w:hAnsi="Verdana"/>
                      <w:sz w:val="16"/>
                      <w:szCs w:val="16"/>
                      <w:lang w:val="en-US"/>
                    </w:rPr>
                  </w:pPr>
                  <w:r>
                    <w:rPr>
                      <w:rFonts w:ascii="Verdana" w:hAnsi="Verdana"/>
                      <w:sz w:val="16"/>
                      <w:szCs w:val="16"/>
                      <w:lang w:val="en-US"/>
                    </w:rPr>
                    <w:t>20</w:t>
                  </w:r>
                  <w:r w:rsidR="00D74BDB" w:rsidRPr="00D74BDB">
                    <w:rPr>
                      <w:rFonts w:ascii="Verdana" w:hAnsi="Verdana"/>
                      <w:sz w:val="16"/>
                      <w:szCs w:val="16"/>
                      <w:lang w:val="en-US"/>
                    </w:rPr>
                    <w:t>0</w:t>
                  </w:r>
                </w:p>
              </w:tc>
              <w:tc>
                <w:tcPr>
                  <w:tcW w:w="847" w:type="dxa"/>
                  <w:vAlign w:val="center"/>
                </w:tcPr>
                <w:p w14:paraId="1552700F" w14:textId="5B6F7076" w:rsidR="00D74BDB" w:rsidRPr="00D74BDB" w:rsidRDefault="00895B64" w:rsidP="002C7799">
                  <w:pPr>
                    <w:tabs>
                      <w:tab w:val="decimal" w:pos="12"/>
                      <w:tab w:val="decimal" w:pos="417"/>
                    </w:tabs>
                    <w:jc w:val="center"/>
                    <w:rPr>
                      <w:rFonts w:ascii="Verdana" w:hAnsi="Verdana"/>
                      <w:sz w:val="16"/>
                      <w:szCs w:val="16"/>
                      <w:lang w:val="en-US"/>
                    </w:rPr>
                  </w:pPr>
                  <w:r>
                    <w:rPr>
                      <w:rFonts w:ascii="Verdana" w:hAnsi="Verdana"/>
                      <w:sz w:val="16"/>
                      <w:szCs w:val="16"/>
                      <w:lang w:val="en-US"/>
                    </w:rPr>
                    <w:t>60</w:t>
                  </w:r>
                  <w:r w:rsidR="00D74BDB" w:rsidRPr="00D74BDB">
                    <w:rPr>
                      <w:rFonts w:ascii="Verdana" w:hAnsi="Verdana"/>
                      <w:sz w:val="16"/>
                      <w:szCs w:val="16"/>
                      <w:lang w:val="en-US"/>
                    </w:rPr>
                    <w:t>0</w:t>
                  </w:r>
                </w:p>
              </w:tc>
              <w:tc>
                <w:tcPr>
                  <w:tcW w:w="848" w:type="dxa"/>
                  <w:vAlign w:val="center"/>
                </w:tcPr>
                <w:p w14:paraId="16A1B01D"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53EE1902"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2433A5" w:rsidRPr="00973056" w14:paraId="51D32E12" w14:textId="77777777" w:rsidTr="002433A5">
              <w:trPr>
                <w:trHeight w:hRule="exact" w:val="501"/>
              </w:trPr>
              <w:tc>
                <w:tcPr>
                  <w:tcW w:w="1302" w:type="dxa"/>
                  <w:vAlign w:val="center"/>
                </w:tcPr>
                <w:p w14:paraId="386CB5EB" w14:textId="77777777" w:rsidR="002433A5" w:rsidRPr="00D74BDB" w:rsidRDefault="002433A5" w:rsidP="002433A5">
                  <w:pPr>
                    <w:jc w:val="center"/>
                    <w:rPr>
                      <w:rFonts w:ascii="Verdana" w:hAnsi="Verdana"/>
                      <w:i/>
                      <w:sz w:val="16"/>
                      <w:szCs w:val="16"/>
                      <w:lang w:val="en-US"/>
                    </w:rPr>
                  </w:pPr>
                  <w:r>
                    <w:rPr>
                      <w:rFonts w:ascii="Verdana" w:hAnsi="Verdana"/>
                      <w:i/>
                      <w:sz w:val="16"/>
                      <w:szCs w:val="16"/>
                      <w:lang w:val="en-US"/>
                    </w:rPr>
                    <w:t>Pulp</w:t>
                  </w:r>
                  <w:r w:rsidR="003A7414">
                    <w:rPr>
                      <w:rFonts w:ascii="Verdana" w:hAnsi="Verdana"/>
                      <w:i/>
                      <w:sz w:val="16"/>
                      <w:szCs w:val="16"/>
                      <w:lang w:val="en-US"/>
                    </w:rPr>
                    <w:t>s</w:t>
                  </w:r>
                  <w:r>
                    <w:rPr>
                      <w:rFonts w:ascii="Verdana" w:hAnsi="Verdana"/>
                      <w:i/>
                      <w:sz w:val="16"/>
                      <w:szCs w:val="16"/>
                      <w:lang w:val="en-US"/>
                    </w:rPr>
                    <w:t xml:space="preserve"> 1500</w:t>
                  </w:r>
                </w:p>
              </w:tc>
              <w:tc>
                <w:tcPr>
                  <w:tcW w:w="829" w:type="dxa"/>
                  <w:vAlign w:val="center"/>
                </w:tcPr>
                <w:p w14:paraId="3D8BBE21" w14:textId="77777777" w:rsidR="002433A5" w:rsidRPr="00D74BDB" w:rsidRDefault="002433A5" w:rsidP="002433A5">
                  <w:pPr>
                    <w:jc w:val="center"/>
                    <w:rPr>
                      <w:rFonts w:ascii="Verdana" w:hAnsi="Verdana"/>
                      <w:sz w:val="16"/>
                      <w:szCs w:val="16"/>
                      <w:lang w:val="en-US"/>
                    </w:rPr>
                  </w:pPr>
                </w:p>
              </w:tc>
              <w:tc>
                <w:tcPr>
                  <w:tcW w:w="762" w:type="dxa"/>
                  <w:vAlign w:val="center"/>
                </w:tcPr>
                <w:p w14:paraId="3509D5F3" w14:textId="6A022AA5" w:rsidR="002433A5" w:rsidRPr="00D74BDB" w:rsidRDefault="00895B64" w:rsidP="002433A5">
                  <w:pPr>
                    <w:tabs>
                      <w:tab w:val="decimal" w:pos="12"/>
                    </w:tabs>
                    <w:jc w:val="center"/>
                    <w:rPr>
                      <w:rFonts w:ascii="Verdana" w:hAnsi="Verdana"/>
                      <w:sz w:val="16"/>
                      <w:szCs w:val="16"/>
                      <w:lang w:val="en-US"/>
                    </w:rPr>
                  </w:pPr>
                  <w:r>
                    <w:rPr>
                      <w:rFonts w:ascii="Verdana" w:hAnsi="Verdana"/>
                      <w:sz w:val="16"/>
                      <w:szCs w:val="16"/>
                      <w:lang w:val="en-US"/>
                    </w:rPr>
                    <w:t>10</w:t>
                  </w:r>
                </w:p>
              </w:tc>
              <w:tc>
                <w:tcPr>
                  <w:tcW w:w="847" w:type="dxa"/>
                  <w:vAlign w:val="center"/>
                </w:tcPr>
                <w:p w14:paraId="55619C93" w14:textId="6EA9433B" w:rsidR="002433A5" w:rsidRPr="00D74BDB" w:rsidRDefault="00895B64" w:rsidP="002433A5">
                  <w:pPr>
                    <w:tabs>
                      <w:tab w:val="decimal" w:pos="12"/>
                      <w:tab w:val="decimal" w:pos="417"/>
                    </w:tabs>
                    <w:jc w:val="center"/>
                    <w:rPr>
                      <w:rFonts w:ascii="Verdana" w:hAnsi="Verdana"/>
                      <w:sz w:val="16"/>
                      <w:szCs w:val="16"/>
                      <w:lang w:val="en-US"/>
                    </w:rPr>
                  </w:pPr>
                  <w:r>
                    <w:rPr>
                      <w:rFonts w:ascii="Verdana" w:hAnsi="Verdana"/>
                      <w:sz w:val="16"/>
                      <w:szCs w:val="16"/>
                      <w:lang w:val="en-US"/>
                    </w:rPr>
                    <w:t>24</w:t>
                  </w:r>
                </w:p>
              </w:tc>
              <w:tc>
                <w:tcPr>
                  <w:tcW w:w="848" w:type="dxa"/>
                  <w:vAlign w:val="center"/>
                </w:tcPr>
                <w:p w14:paraId="1CC09051" w14:textId="77777777" w:rsidR="002433A5" w:rsidRPr="00D74BDB" w:rsidRDefault="002433A5" w:rsidP="002433A5">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226D2FE5" w14:textId="77777777" w:rsidR="002433A5" w:rsidRPr="00D74BDB" w:rsidRDefault="002433A5" w:rsidP="002433A5">
                  <w:pPr>
                    <w:jc w:val="center"/>
                    <w:rPr>
                      <w:rFonts w:ascii="Verdana" w:hAnsi="Verdana"/>
                      <w:sz w:val="16"/>
                      <w:szCs w:val="16"/>
                      <w:lang w:val="en-US"/>
                    </w:rPr>
                  </w:pPr>
                  <w:r w:rsidRPr="00DE6FA1">
                    <w:rPr>
                      <w:rFonts w:ascii="Verdana" w:hAnsi="Verdana"/>
                      <w:sz w:val="16"/>
                      <w:szCs w:val="16"/>
                      <w:lang w:val="en-US"/>
                    </w:rPr>
                    <w:t>IFU 60, 1991</w:t>
                  </w:r>
                </w:p>
              </w:tc>
            </w:tr>
            <w:tr w:rsidR="002433A5" w:rsidRPr="00973056" w14:paraId="1860BB51" w14:textId="77777777" w:rsidTr="002433A5">
              <w:trPr>
                <w:trHeight w:hRule="exact" w:val="501"/>
              </w:trPr>
              <w:tc>
                <w:tcPr>
                  <w:tcW w:w="1302" w:type="dxa"/>
                  <w:vAlign w:val="center"/>
                </w:tcPr>
                <w:p w14:paraId="2D9B4620" w14:textId="77777777" w:rsidR="002433A5" w:rsidRPr="00D74BDB" w:rsidRDefault="002433A5" w:rsidP="002433A5">
                  <w:pPr>
                    <w:jc w:val="center"/>
                    <w:rPr>
                      <w:rFonts w:ascii="Verdana" w:hAnsi="Verdana"/>
                      <w:i/>
                      <w:sz w:val="16"/>
                      <w:szCs w:val="16"/>
                      <w:lang w:val="en-US"/>
                    </w:rPr>
                  </w:pPr>
                  <w:r>
                    <w:rPr>
                      <w:rFonts w:ascii="Verdana" w:hAnsi="Verdana"/>
                      <w:i/>
                      <w:sz w:val="16"/>
                      <w:szCs w:val="16"/>
                      <w:lang w:val="en-US"/>
                    </w:rPr>
                    <w:t>Pulp</w:t>
                  </w:r>
                  <w:r w:rsidR="003A7414">
                    <w:rPr>
                      <w:rFonts w:ascii="Verdana" w:hAnsi="Verdana"/>
                      <w:i/>
                      <w:sz w:val="16"/>
                      <w:szCs w:val="16"/>
                      <w:lang w:val="en-US"/>
                    </w:rPr>
                    <w:t>s</w:t>
                  </w:r>
                  <w:r>
                    <w:rPr>
                      <w:rFonts w:ascii="Verdana" w:hAnsi="Verdana"/>
                      <w:i/>
                      <w:sz w:val="16"/>
                      <w:szCs w:val="16"/>
                      <w:lang w:val="en-US"/>
                    </w:rPr>
                    <w:t xml:space="preserve"> 3000</w:t>
                  </w:r>
                </w:p>
              </w:tc>
              <w:tc>
                <w:tcPr>
                  <w:tcW w:w="829" w:type="dxa"/>
                  <w:vAlign w:val="center"/>
                </w:tcPr>
                <w:p w14:paraId="38DE0E72" w14:textId="77777777" w:rsidR="002433A5" w:rsidRPr="00D74BDB" w:rsidRDefault="002433A5" w:rsidP="002433A5">
                  <w:pPr>
                    <w:jc w:val="center"/>
                    <w:rPr>
                      <w:rFonts w:ascii="Verdana" w:hAnsi="Verdana"/>
                      <w:sz w:val="16"/>
                      <w:szCs w:val="16"/>
                      <w:lang w:val="en-US"/>
                    </w:rPr>
                  </w:pPr>
                </w:p>
              </w:tc>
              <w:tc>
                <w:tcPr>
                  <w:tcW w:w="762" w:type="dxa"/>
                  <w:vAlign w:val="center"/>
                </w:tcPr>
                <w:p w14:paraId="39DCF691" w14:textId="50F58AB3" w:rsidR="002433A5" w:rsidRPr="00D74BDB" w:rsidRDefault="00895B64" w:rsidP="002433A5">
                  <w:pPr>
                    <w:tabs>
                      <w:tab w:val="decimal" w:pos="12"/>
                    </w:tabs>
                    <w:jc w:val="center"/>
                    <w:rPr>
                      <w:rFonts w:ascii="Verdana" w:hAnsi="Verdana"/>
                      <w:sz w:val="16"/>
                      <w:szCs w:val="16"/>
                      <w:lang w:val="en-US"/>
                    </w:rPr>
                  </w:pPr>
                  <w:r>
                    <w:rPr>
                      <w:rFonts w:ascii="Verdana" w:hAnsi="Verdana"/>
                      <w:sz w:val="16"/>
                      <w:szCs w:val="16"/>
                      <w:lang w:val="en-US"/>
                    </w:rPr>
                    <w:t>5</w:t>
                  </w:r>
                </w:p>
              </w:tc>
              <w:tc>
                <w:tcPr>
                  <w:tcW w:w="847" w:type="dxa"/>
                  <w:vAlign w:val="center"/>
                </w:tcPr>
                <w:p w14:paraId="6CEBF9A1" w14:textId="70FFF9DE" w:rsidR="002433A5" w:rsidRPr="00D74BDB" w:rsidRDefault="00895B64" w:rsidP="002433A5">
                  <w:pPr>
                    <w:tabs>
                      <w:tab w:val="decimal" w:pos="12"/>
                      <w:tab w:val="decimal" w:pos="417"/>
                    </w:tabs>
                    <w:jc w:val="center"/>
                    <w:rPr>
                      <w:rFonts w:ascii="Verdana" w:hAnsi="Verdana"/>
                      <w:sz w:val="16"/>
                      <w:szCs w:val="16"/>
                      <w:lang w:val="en-US"/>
                    </w:rPr>
                  </w:pPr>
                  <w:r>
                    <w:rPr>
                      <w:rFonts w:ascii="Verdana" w:hAnsi="Verdana"/>
                      <w:sz w:val="16"/>
                      <w:szCs w:val="16"/>
                      <w:lang w:val="en-US"/>
                    </w:rPr>
                    <w:t>12</w:t>
                  </w:r>
                </w:p>
              </w:tc>
              <w:tc>
                <w:tcPr>
                  <w:tcW w:w="848" w:type="dxa"/>
                  <w:vAlign w:val="center"/>
                </w:tcPr>
                <w:p w14:paraId="33D49757" w14:textId="77777777" w:rsidR="002433A5" w:rsidRPr="00D74BDB" w:rsidRDefault="002433A5" w:rsidP="002433A5">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7DBEB633" w14:textId="77777777" w:rsidR="002433A5" w:rsidRPr="00D74BDB" w:rsidRDefault="002433A5" w:rsidP="002433A5">
                  <w:pPr>
                    <w:jc w:val="center"/>
                    <w:rPr>
                      <w:rFonts w:ascii="Verdana" w:hAnsi="Verdana"/>
                      <w:sz w:val="16"/>
                      <w:szCs w:val="16"/>
                      <w:lang w:val="en-US"/>
                    </w:rPr>
                  </w:pPr>
                  <w:r w:rsidRPr="00DE6FA1">
                    <w:rPr>
                      <w:rFonts w:ascii="Verdana" w:hAnsi="Verdana"/>
                      <w:sz w:val="16"/>
                      <w:szCs w:val="16"/>
                      <w:lang w:val="en-US"/>
                    </w:rPr>
                    <w:t>IFU 60, 1991</w:t>
                  </w:r>
                </w:p>
              </w:tc>
            </w:tr>
          </w:tbl>
          <w:p w14:paraId="51FEBE68"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proofErr w:type="gramStart"/>
            <w:r w:rsidR="009A6065" w:rsidRPr="00B11378">
              <w:rPr>
                <w:rFonts w:ascii="Verdana" w:hAnsi="Verdana"/>
                <w:color w:val="212121"/>
                <w:sz w:val="16"/>
                <w:szCs w:val="16"/>
                <w:lang w:val="en-US" w:eastAsia="it-IT"/>
              </w:rPr>
              <w:t>in</w:t>
            </w:r>
            <w:proofErr w:type="gramEnd"/>
            <w:r w:rsidR="009A6065" w:rsidRPr="00B11378">
              <w:rPr>
                <w:rFonts w:ascii="Verdana" w:hAnsi="Verdana"/>
                <w:color w:val="212121"/>
                <w:sz w:val="16"/>
                <w:szCs w:val="16"/>
                <w:lang w:val="en-US" w:eastAsia="it-IT"/>
              </w:rPr>
              <w:t xml:space="preserve"> relation to the season</w:t>
            </w:r>
          </w:p>
        </w:tc>
      </w:tr>
      <w:tr w:rsidR="004A7EF7" w:rsidRPr="002C594E" w14:paraId="0FEB2AFA" w14:textId="77777777" w:rsidTr="00583DB6">
        <w:trPr>
          <w:trHeight w:val="8345"/>
        </w:trPr>
        <w:tc>
          <w:tcPr>
            <w:tcW w:w="9210" w:type="dxa"/>
            <w:tcBorders>
              <w:top w:val="nil"/>
            </w:tcBorders>
          </w:tcPr>
          <w:p w14:paraId="65D11D2D"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8573EED" w14:textId="77777777" w:rsidTr="00953535">
              <w:trPr>
                <w:trHeight w:hRule="exact" w:val="501"/>
                <w:tblHeader/>
              </w:trPr>
              <w:tc>
                <w:tcPr>
                  <w:tcW w:w="1303" w:type="dxa"/>
                  <w:vAlign w:val="center"/>
                </w:tcPr>
                <w:p w14:paraId="22593CD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547FB06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19EAD3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7F67FC5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5349260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38455EE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0427E7" w:rsidRPr="00973056" w14:paraId="776FF1E9" w14:textId="77777777" w:rsidTr="00357C7F">
              <w:trPr>
                <w:trHeight w:hRule="exact" w:val="680"/>
                <w:tblHeader/>
              </w:trPr>
              <w:tc>
                <w:tcPr>
                  <w:tcW w:w="1303" w:type="dxa"/>
                  <w:vAlign w:val="center"/>
                </w:tcPr>
                <w:p w14:paraId="2615F6F8"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33B05F03"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1039C48B"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335C2CB"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107EA55D" w14:textId="77777777" w:rsidR="000427E7" w:rsidRPr="00D74BDB" w:rsidRDefault="000427E7" w:rsidP="000427E7">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659A9C6D"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0427E7" w:rsidRPr="00973056" w14:paraId="59FFE856" w14:textId="77777777" w:rsidTr="00357C7F">
              <w:trPr>
                <w:trHeight w:hRule="exact" w:val="680"/>
                <w:tblHeader/>
              </w:trPr>
              <w:tc>
                <w:tcPr>
                  <w:tcW w:w="1303" w:type="dxa"/>
                  <w:vAlign w:val="center"/>
                </w:tcPr>
                <w:p w14:paraId="1CA08290"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54BD9F29"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98FC15D"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6AF9BB9D"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50</w:t>
                  </w:r>
                </w:p>
              </w:tc>
              <w:tc>
                <w:tcPr>
                  <w:tcW w:w="851" w:type="dxa"/>
                  <w:vAlign w:val="center"/>
                </w:tcPr>
                <w:p w14:paraId="099F6409" w14:textId="77777777" w:rsidR="000427E7" w:rsidRPr="00D74BDB" w:rsidRDefault="000427E7" w:rsidP="000427E7">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42CD5342"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427E7" w:rsidRPr="00973056" w14:paraId="63A9F96F" w14:textId="77777777" w:rsidTr="00357C7F">
              <w:trPr>
                <w:trHeight w:hRule="exact" w:val="680"/>
                <w:tblHeader/>
              </w:trPr>
              <w:tc>
                <w:tcPr>
                  <w:tcW w:w="1303" w:type="dxa"/>
                  <w:vAlign w:val="center"/>
                </w:tcPr>
                <w:p w14:paraId="49811185" w14:textId="77777777" w:rsidR="000427E7" w:rsidRPr="00D74BDB" w:rsidRDefault="000427E7" w:rsidP="000427E7">
                  <w:pPr>
                    <w:snapToGrid w:val="0"/>
                    <w:jc w:val="center"/>
                    <w:rPr>
                      <w:rFonts w:ascii="Verdana" w:hAnsi="Verdana"/>
                      <w:i/>
                      <w:sz w:val="16"/>
                      <w:szCs w:val="16"/>
                      <w:lang w:val="en-US"/>
                    </w:rPr>
                  </w:pPr>
                  <w:proofErr w:type="spellStart"/>
                  <w:r w:rsidRPr="00D74BDB">
                    <w:rPr>
                      <w:rFonts w:ascii="Verdana" w:hAnsi="Verdana"/>
                      <w:i/>
                      <w:sz w:val="16"/>
                      <w:szCs w:val="16"/>
                      <w:lang w:val="en-US"/>
                    </w:rPr>
                    <w:t>Moulds</w:t>
                  </w:r>
                  <w:proofErr w:type="spellEnd"/>
                </w:p>
              </w:tc>
              <w:tc>
                <w:tcPr>
                  <w:tcW w:w="884" w:type="dxa"/>
                  <w:vAlign w:val="center"/>
                </w:tcPr>
                <w:p w14:paraId="7789F2D4"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235B537"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6175BEBE"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30</w:t>
                  </w:r>
                </w:p>
              </w:tc>
              <w:tc>
                <w:tcPr>
                  <w:tcW w:w="851" w:type="dxa"/>
                  <w:vAlign w:val="center"/>
                </w:tcPr>
                <w:p w14:paraId="7D236EF7" w14:textId="77777777" w:rsidR="000427E7" w:rsidRPr="00D74BDB" w:rsidRDefault="000427E7" w:rsidP="000427E7">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5364F8CF"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427E7" w:rsidRPr="00973056" w14:paraId="7B1324D6" w14:textId="77777777" w:rsidTr="00357C7F">
              <w:trPr>
                <w:trHeight w:hRule="exact" w:val="680"/>
                <w:tblHeader/>
              </w:trPr>
              <w:tc>
                <w:tcPr>
                  <w:tcW w:w="1303" w:type="dxa"/>
                  <w:vAlign w:val="center"/>
                </w:tcPr>
                <w:p w14:paraId="0AD3082B"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5CED223A"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046E54A"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0AD6EFAC"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2B55E44" w14:textId="77777777" w:rsidR="000427E7" w:rsidRPr="00D74BDB" w:rsidRDefault="000427E7" w:rsidP="000427E7">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32EE4D2A"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427E7" w:rsidRPr="00973056" w14:paraId="49CE2789" w14:textId="77777777" w:rsidTr="00357C7F">
              <w:trPr>
                <w:trHeight w:hRule="exact" w:val="680"/>
                <w:tblHeader/>
              </w:trPr>
              <w:tc>
                <w:tcPr>
                  <w:tcW w:w="1303" w:type="dxa"/>
                  <w:vAlign w:val="center"/>
                </w:tcPr>
                <w:p w14:paraId="28792B1E"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4B77DDA9"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507F8C56"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837A751"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1A1AB3BB" w14:textId="77777777" w:rsidR="000427E7" w:rsidRPr="00D74BDB" w:rsidRDefault="000427E7" w:rsidP="000427E7">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0D6DD697"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427E7" w:rsidRPr="00973056" w14:paraId="44C62EF0" w14:textId="77777777" w:rsidTr="00357C7F">
              <w:trPr>
                <w:trHeight w:hRule="exact" w:val="680"/>
                <w:tblHeader/>
              </w:trPr>
              <w:tc>
                <w:tcPr>
                  <w:tcW w:w="1303" w:type="dxa"/>
                  <w:vAlign w:val="center"/>
                </w:tcPr>
                <w:p w14:paraId="04CF93F5"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2A6BC1AC"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02F1A8A6"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0BDF8E86"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1A6B5039" w14:textId="77777777" w:rsidR="000427E7" w:rsidRPr="00D74BDB" w:rsidRDefault="000427E7" w:rsidP="000427E7">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21F16541"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 xml:space="preserve">Compact Dry SL 20-24 </w:t>
                  </w:r>
                  <w:proofErr w:type="gramStart"/>
                  <w:r>
                    <w:rPr>
                      <w:rFonts w:ascii="Verdana" w:hAnsi="Verdana"/>
                      <w:sz w:val="16"/>
                      <w:szCs w:val="16"/>
                      <w:lang w:val="en-US"/>
                    </w:rPr>
                    <w:t>hours  /</w:t>
                  </w:r>
                  <w:proofErr w:type="gramEnd"/>
                  <w:r>
                    <w:rPr>
                      <w:rFonts w:ascii="Verdana" w:hAnsi="Verdana"/>
                      <w:sz w:val="16"/>
                      <w:szCs w:val="16"/>
                      <w:lang w:val="en-US"/>
                    </w:rPr>
                    <w:t xml:space="preserve"> 36 ± 1 °C</w:t>
                  </w:r>
                </w:p>
              </w:tc>
            </w:tr>
          </w:tbl>
          <w:p w14:paraId="020397DA"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4EC28AF2" w14:textId="77777777" w:rsidTr="00977461">
              <w:trPr>
                <w:trHeight w:hRule="exact" w:val="510"/>
                <w:jc w:val="center"/>
              </w:trPr>
              <w:tc>
                <w:tcPr>
                  <w:tcW w:w="2228" w:type="dxa"/>
                  <w:vAlign w:val="center"/>
                </w:tcPr>
                <w:p w14:paraId="5EE53C24"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1B4128E5"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2DCA8E51"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41318341" w14:textId="77777777" w:rsidTr="00977461">
              <w:trPr>
                <w:trHeight w:hRule="exact" w:val="510"/>
                <w:jc w:val="center"/>
              </w:trPr>
              <w:tc>
                <w:tcPr>
                  <w:tcW w:w="2228" w:type="dxa"/>
                  <w:vAlign w:val="center"/>
                </w:tcPr>
                <w:p w14:paraId="185957BC"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36877767"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05FC756D"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1071EA3" w14:textId="77777777" w:rsidTr="00977461">
              <w:trPr>
                <w:trHeight w:hRule="exact" w:val="510"/>
                <w:jc w:val="center"/>
              </w:trPr>
              <w:tc>
                <w:tcPr>
                  <w:tcW w:w="2228" w:type="dxa"/>
                  <w:vAlign w:val="center"/>
                </w:tcPr>
                <w:p w14:paraId="23853858"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48CF58BE"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558C4385"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1012EF5" w14:textId="77777777" w:rsidTr="00977461">
              <w:trPr>
                <w:trHeight w:hRule="exact" w:val="510"/>
                <w:jc w:val="center"/>
              </w:trPr>
              <w:tc>
                <w:tcPr>
                  <w:tcW w:w="2228" w:type="dxa"/>
                  <w:vAlign w:val="center"/>
                </w:tcPr>
                <w:p w14:paraId="092EF41D"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6957A60B"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6289F176"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4CE5DD3" w14:textId="77777777" w:rsidTr="00977461">
              <w:trPr>
                <w:trHeight w:hRule="exact" w:val="510"/>
                <w:jc w:val="center"/>
              </w:trPr>
              <w:tc>
                <w:tcPr>
                  <w:tcW w:w="2228" w:type="dxa"/>
                  <w:vAlign w:val="center"/>
                </w:tcPr>
                <w:p w14:paraId="057346D9"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32719E24"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4BCCA47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7BF20D0A" w14:textId="77777777" w:rsidR="004A7EF7" w:rsidRPr="002C594E" w:rsidRDefault="004A7EF7" w:rsidP="00853353">
            <w:pPr>
              <w:spacing w:before="100" w:beforeAutospacing="1"/>
              <w:rPr>
                <w:rFonts w:ascii="Verdana" w:hAnsi="Verdana"/>
                <w:b/>
                <w:sz w:val="8"/>
                <w:szCs w:val="8"/>
                <w:lang w:val="en-US"/>
              </w:rPr>
            </w:pPr>
          </w:p>
        </w:tc>
      </w:tr>
    </w:tbl>
    <w:p w14:paraId="4BDC737D"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73056" w14:paraId="222BD3B5" w14:textId="77777777" w:rsidTr="00953535">
        <w:trPr>
          <w:trHeight w:val="3809"/>
        </w:trPr>
        <w:tc>
          <w:tcPr>
            <w:tcW w:w="9210" w:type="dxa"/>
          </w:tcPr>
          <w:p w14:paraId="634764DD"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44F5660D"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1558CC8E"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0AAC102C"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w:t>
            </w:r>
            <w:proofErr w:type="gramStart"/>
            <w:r w:rsidR="00146651" w:rsidRPr="002C594E">
              <w:rPr>
                <w:rFonts w:ascii="Verdana" w:hAnsi="Verdana"/>
                <w:lang w:val="en-US"/>
              </w:rPr>
              <w:t xml:space="preserve">of </w:t>
            </w:r>
            <w:r>
              <w:rPr>
                <w:rFonts w:ascii="Verdana" w:hAnsi="Verdana"/>
                <w:lang w:val="en-US"/>
              </w:rPr>
              <w:t xml:space="preserve"> the</w:t>
            </w:r>
            <w:proofErr w:type="gramEnd"/>
            <w:r>
              <w:rPr>
                <w:rFonts w:ascii="Verdana" w:hAnsi="Verdana"/>
                <w:lang w:val="en-US"/>
              </w:rPr>
              <w:t xml:space="preserv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05F51E63"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279B6A7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 xml:space="preserve">of the European Parliament and of the Council of 15 May 2014 amending Council Directive 2001/110/EC </w:t>
            </w:r>
            <w:r w:rsidRPr="002C594E">
              <w:rPr>
                <w:rFonts w:ascii="Verdana" w:hAnsi="Verdana"/>
                <w:lang w:val="en-US"/>
              </w:rPr>
              <w:lastRenderedPageBreak/>
              <w:t>relating to honey;</w:t>
            </w:r>
          </w:p>
          <w:p w14:paraId="10515C43"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16 December 2008 on food additives;</w:t>
            </w:r>
          </w:p>
          <w:p w14:paraId="1C4D2CD1"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57BD036C"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09393A9A"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7389DCCA"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AE83017"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t>
            </w:r>
            <w:proofErr w:type="gramStart"/>
            <w:r w:rsidR="00E548E0" w:rsidRPr="002C594E">
              <w:rPr>
                <w:rFonts w:ascii="Verdana" w:hAnsi="Verdana"/>
                <w:lang w:val="en-US"/>
              </w:rPr>
              <w:t xml:space="preserve">which </w:t>
            </w:r>
            <w:r w:rsidRPr="002C594E">
              <w:rPr>
                <w:rFonts w:ascii="Verdana" w:hAnsi="Verdana"/>
                <w:lang w:val="en-US"/>
              </w:rPr>
              <w:t xml:space="preserve"> </w:t>
            </w:r>
            <w:r w:rsidR="00B34EE8" w:rsidRPr="002C594E">
              <w:rPr>
                <w:rFonts w:ascii="Verdana" w:hAnsi="Verdana"/>
                <w:lang w:val="en-US"/>
              </w:rPr>
              <w:t>labeling</w:t>
            </w:r>
            <w:proofErr w:type="gramEnd"/>
            <w:r w:rsidR="00B34EE8" w:rsidRPr="002C594E">
              <w:rPr>
                <w:rFonts w:ascii="Verdana" w:hAnsi="Verdana"/>
                <w:lang w:val="en-US"/>
              </w:rPr>
              <w:t xml:space="preserve">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08899BD4"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0665895E"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6870510A" w14:textId="77777777" w:rsidTr="00257592">
        <w:trPr>
          <w:trHeight w:val="2600"/>
        </w:trPr>
        <w:tc>
          <w:tcPr>
            <w:tcW w:w="9210" w:type="dxa"/>
            <w:shd w:val="clear" w:color="auto" w:fill="auto"/>
          </w:tcPr>
          <w:p w14:paraId="0053A0FC"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353A21D"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A7EFFB6"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D74BDB" w:rsidRPr="001F640A">
              <w:rPr>
                <w:rFonts w:ascii="Verdana" w:hAnsi="Verdana"/>
                <w:lang w:val="en-US"/>
              </w:rPr>
              <w:t>D 09.01 01 – D 09.01 0</w:t>
            </w:r>
            <w:r w:rsidR="00D74BDB">
              <w:rPr>
                <w:rFonts w:ascii="Verdana" w:hAnsi="Verdana"/>
                <w:lang w:val="en-US"/>
              </w:rPr>
              <w:t>4</w:t>
            </w:r>
            <w:r w:rsidR="00D74BDB" w:rsidRPr="001F640A">
              <w:rPr>
                <w:rFonts w:ascii="Verdana" w:hAnsi="Verdana"/>
                <w:lang w:val="en-US"/>
              </w:rPr>
              <w:t xml:space="preserve"> (PACKED) or D 09.01 0</w:t>
            </w:r>
            <w:r w:rsidR="00D74BDB">
              <w:rPr>
                <w:rFonts w:ascii="Verdana" w:hAnsi="Verdana"/>
                <w:lang w:val="en-US"/>
              </w:rPr>
              <w:t>5</w:t>
            </w:r>
            <w:r w:rsidR="00D74BDB" w:rsidRPr="001F640A">
              <w:rPr>
                <w:rFonts w:ascii="Verdana" w:hAnsi="Verdana"/>
                <w:lang w:val="en-US"/>
              </w:rPr>
              <w:t xml:space="preserve"> (</w:t>
            </w:r>
            <w:r w:rsidR="00D74BDB" w:rsidRPr="001F640A">
              <w:rPr>
                <w:rFonts w:ascii="Verdana" w:hAnsi="Verdana"/>
                <w:i/>
                <w:lang w:val="en-US"/>
              </w:rPr>
              <w:t>IN TANKER</w:t>
            </w:r>
            <w:r w:rsidR="00D74BDB" w:rsidRPr="001F640A">
              <w:rPr>
                <w:rFonts w:ascii="Verdana" w:hAnsi="Verdana"/>
                <w:lang w:val="en-US"/>
              </w:rPr>
              <w:t>)</w:t>
            </w:r>
          </w:p>
          <w:p w14:paraId="5524D4CA"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472AD3DB" w14:textId="77777777" w:rsidR="00ED427A" w:rsidRDefault="00244AB4" w:rsidP="00ED427A">
            <w:pPr>
              <w:pStyle w:val="PreformattatoHTML"/>
              <w:shd w:val="clear" w:color="auto" w:fill="FFFFFF"/>
              <w:spacing w:before="120"/>
              <w:ind w:left="284" w:hanging="284"/>
              <w:rPr>
                <w:rFonts w:ascii="Verdana" w:hAnsi="Verdana"/>
                <w:lang w:val="en-US"/>
              </w:rPr>
            </w:pPr>
            <w:r>
              <w:rPr>
                <w:rFonts w:ascii="Verdana" w:hAnsi="Verdana"/>
                <w:lang w:val="en-US"/>
              </w:rPr>
              <w:tab/>
            </w:r>
            <w:r w:rsidR="00ED427A" w:rsidRPr="001F640A">
              <w:rPr>
                <w:rFonts w:ascii="Verdana" w:hAnsi="Verdana"/>
                <w:lang w:val="en-US"/>
              </w:rPr>
              <w:t>Receiving Citrus Fruit and Unloading – Washing – Selection and Calibration – Juice Extraction – Refining –</w:t>
            </w:r>
            <w:r w:rsidR="00ED427A">
              <w:rPr>
                <w:rFonts w:ascii="Verdana" w:hAnsi="Verdana"/>
                <w:lang w:val="en-US"/>
              </w:rPr>
              <w:t xml:space="preserve"> Refrigeration – Temporary Storage -</w:t>
            </w:r>
            <w:r w:rsidR="00ED427A" w:rsidRPr="001F640A">
              <w:rPr>
                <w:rFonts w:ascii="Verdana" w:hAnsi="Verdana"/>
                <w:lang w:val="en-US"/>
              </w:rPr>
              <w:t xml:space="preserve"> Sending to the Finished Products Department –</w:t>
            </w:r>
            <w:r w:rsidR="00ED427A">
              <w:rPr>
                <w:rFonts w:ascii="Verdana" w:hAnsi="Verdana"/>
                <w:lang w:val="en-US"/>
              </w:rPr>
              <w:t xml:space="preserve"> Pasteurization </w:t>
            </w:r>
            <w:proofErr w:type="gramStart"/>
            <w:r w:rsidR="00ED427A">
              <w:rPr>
                <w:rFonts w:ascii="Verdana" w:hAnsi="Verdana"/>
                <w:lang w:val="en-US"/>
              </w:rPr>
              <w:t xml:space="preserve">-  </w:t>
            </w:r>
            <w:r w:rsidR="00ED427A" w:rsidRPr="001F640A">
              <w:rPr>
                <w:rFonts w:ascii="Verdana" w:hAnsi="Verdana"/>
                <w:lang w:val="en-US"/>
              </w:rPr>
              <w:t>Refrigeration</w:t>
            </w:r>
            <w:proofErr w:type="gramEnd"/>
            <w:r w:rsidR="00ED427A" w:rsidRPr="001F640A">
              <w:rPr>
                <w:rFonts w:ascii="Verdana" w:hAnsi="Verdana"/>
                <w:lang w:val="en-US"/>
              </w:rPr>
              <w:t xml:space="preserve"> – Filtration</w:t>
            </w:r>
            <w:r w:rsidR="00ED427A">
              <w:rPr>
                <w:rFonts w:ascii="Verdana" w:hAnsi="Verdana"/>
                <w:lang w:val="en-US"/>
              </w:rPr>
              <w:t xml:space="preserve"> e Magnetic Trap - </w:t>
            </w:r>
            <w:r w:rsidR="00ED427A" w:rsidRPr="002C594E">
              <w:rPr>
                <w:rFonts w:ascii="Verdana" w:hAnsi="Verdana"/>
                <w:lang w:val="en-US"/>
              </w:rPr>
              <w:t>Packaging – Freezing – Storage – Loading on the truck</w:t>
            </w:r>
            <w:r w:rsidR="00ED427A">
              <w:rPr>
                <w:rFonts w:ascii="Verdana" w:hAnsi="Verdana"/>
                <w:lang w:val="en-US"/>
              </w:rPr>
              <w:t xml:space="preserve"> </w:t>
            </w:r>
          </w:p>
          <w:p w14:paraId="510E62E2" w14:textId="77777777" w:rsidR="00ED427A" w:rsidRDefault="00ED427A" w:rsidP="00ED427A">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751602A4" w14:textId="2FF44847" w:rsidR="008D68FC" w:rsidRPr="002C594E" w:rsidRDefault="00ED427A" w:rsidP="00ED427A">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37E1CDD1"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973056" w14:paraId="0E380FF1" w14:textId="77777777" w:rsidTr="00E502AA">
        <w:trPr>
          <w:trHeight w:val="1129"/>
        </w:trPr>
        <w:tc>
          <w:tcPr>
            <w:tcW w:w="9356" w:type="dxa"/>
            <w:shd w:val="clear" w:color="auto" w:fill="auto"/>
          </w:tcPr>
          <w:p w14:paraId="6CA194F4"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DDC402B"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559657E9"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7BD5D629" w14:textId="77777777" w:rsidTr="00482084">
              <w:tc>
                <w:tcPr>
                  <w:tcW w:w="1087" w:type="dxa"/>
                </w:tcPr>
                <w:p w14:paraId="03B7588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BCB95BF" w14:textId="77777777" w:rsidR="00163F15" w:rsidRPr="002C594E" w:rsidRDefault="00556D8D"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3C3C9967" w14:textId="77777777" w:rsidR="00163F15" w:rsidRPr="002C594E" w:rsidRDefault="00163F15" w:rsidP="00172D78">
                  <w:pPr>
                    <w:spacing w:before="120"/>
                    <w:jc w:val="both"/>
                    <w:rPr>
                      <w:rFonts w:ascii="Verdana" w:hAnsi="Verdana"/>
                      <w:sz w:val="16"/>
                      <w:szCs w:val="16"/>
                      <w:lang w:val="en-US"/>
                    </w:rPr>
                  </w:pPr>
                </w:p>
              </w:tc>
            </w:tr>
            <w:tr w:rsidR="00163F15" w:rsidRPr="002C594E" w14:paraId="704D4882" w14:textId="77777777" w:rsidTr="00482084">
              <w:tc>
                <w:tcPr>
                  <w:tcW w:w="1087" w:type="dxa"/>
                </w:tcPr>
                <w:p w14:paraId="5585E99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D601CA8" w14:textId="77777777" w:rsidR="00163F15" w:rsidRPr="002C594E" w:rsidRDefault="009B3F11" w:rsidP="00556D8D">
                  <w:pPr>
                    <w:spacing w:before="120"/>
                    <w:rPr>
                      <w:rFonts w:ascii="Verdana" w:hAnsi="Verdana"/>
                      <w:sz w:val="16"/>
                      <w:szCs w:val="16"/>
                      <w:lang w:val="en-US"/>
                    </w:rPr>
                  </w:pPr>
                  <w:r>
                    <w:rPr>
                      <w:rFonts w:ascii="Verdana" w:hAnsi="Verdana"/>
                      <w:sz w:val="16"/>
                      <w:szCs w:val="16"/>
                      <w:lang w:val="en-US"/>
                    </w:rPr>
                    <w:t>2</w:t>
                  </w:r>
                  <w:r w:rsidR="00556D8D">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3B380CBB" w14:textId="77777777" w:rsidR="00163F15" w:rsidRPr="002C594E" w:rsidRDefault="00163F15" w:rsidP="00172D78">
                  <w:pPr>
                    <w:spacing w:before="120"/>
                    <w:jc w:val="both"/>
                    <w:rPr>
                      <w:rFonts w:ascii="Verdana" w:hAnsi="Verdana"/>
                      <w:sz w:val="16"/>
                      <w:szCs w:val="16"/>
                      <w:lang w:val="en-US"/>
                    </w:rPr>
                  </w:pPr>
                </w:p>
              </w:tc>
            </w:tr>
            <w:tr w:rsidR="00163F15" w:rsidRPr="00973056" w14:paraId="073E2168" w14:textId="77777777" w:rsidTr="00482084">
              <w:tc>
                <w:tcPr>
                  <w:tcW w:w="1087" w:type="dxa"/>
                </w:tcPr>
                <w:p w14:paraId="5FE3969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3915FAC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1B4158F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4FDCA14"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w:t>
                  </w:r>
                  <w:r w:rsidRPr="002C594E">
                    <w:rPr>
                      <w:rFonts w:ascii="Verdana" w:hAnsi="Verdana"/>
                      <w:i/>
                      <w:sz w:val="16"/>
                      <w:szCs w:val="16"/>
                      <w:lang w:val="en-US"/>
                    </w:rPr>
                    <w:lastRenderedPageBreak/>
                    <w:t xml:space="preserve">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w:t>
                  </w:r>
                  <w:proofErr w:type="gramStart"/>
                  <w:r w:rsidR="00C2305A" w:rsidRPr="002C594E">
                    <w:rPr>
                      <w:rFonts w:ascii="Verdana" w:hAnsi="Verdana"/>
                      <w:i/>
                      <w:sz w:val="16"/>
                      <w:szCs w:val="16"/>
                      <w:lang w:val="en-US"/>
                    </w:rPr>
                    <w:t>suppliers</w:t>
                  </w:r>
                  <w:proofErr w:type="gramEnd"/>
                  <w:r w:rsidR="00C2305A" w:rsidRPr="002C594E">
                    <w:rPr>
                      <w:rFonts w:ascii="Verdana" w:hAnsi="Verdana"/>
                      <w:i/>
                      <w:sz w:val="16"/>
                      <w:szCs w:val="16"/>
                      <w:lang w:val="en-US"/>
                    </w:rPr>
                    <w:t xml:space="preserve"> tests confirm this requirement. </w:t>
                  </w:r>
                  <w:r w:rsidRPr="002C594E">
                    <w:rPr>
                      <w:rFonts w:ascii="Verdana" w:hAnsi="Verdana"/>
                      <w:i/>
                      <w:sz w:val="16"/>
                      <w:szCs w:val="16"/>
                      <w:lang w:val="en-US"/>
                    </w:rPr>
                    <w:t xml:space="preserve">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  </w:t>
                  </w:r>
                </w:p>
              </w:tc>
            </w:tr>
            <w:tr w:rsidR="00163F15" w:rsidRPr="00973056" w14:paraId="2B4F9CEB" w14:textId="77777777" w:rsidTr="00300921">
              <w:tc>
                <w:tcPr>
                  <w:tcW w:w="1087" w:type="dxa"/>
                </w:tcPr>
                <w:p w14:paraId="759458D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5721039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289305BB"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w:t>
                  </w:r>
                  <w:proofErr w:type="gramStart"/>
                  <w:r w:rsidRPr="002C594E">
                    <w:rPr>
                      <w:rFonts w:ascii="Verdana" w:hAnsi="Verdana"/>
                      <w:i/>
                      <w:sz w:val="16"/>
                      <w:szCs w:val="16"/>
                      <w:lang w:val="en-US"/>
                    </w:rPr>
                    <w:t>low density</w:t>
                  </w:r>
                  <w:proofErr w:type="gramEnd"/>
                  <w:r w:rsidRPr="002C594E">
                    <w:rPr>
                      <w:rFonts w:ascii="Verdana" w:hAnsi="Verdana"/>
                      <w:i/>
                      <w:sz w:val="16"/>
                      <w:szCs w:val="16"/>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973056" w14:paraId="76ACC21A" w14:textId="77777777" w:rsidTr="00300921">
              <w:tc>
                <w:tcPr>
                  <w:tcW w:w="1087" w:type="dxa"/>
                </w:tcPr>
                <w:p w14:paraId="2843AFE0"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47BEE94F"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20959B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BC45990" w14:textId="77777777" w:rsidR="00163F15" w:rsidRPr="002C594E" w:rsidRDefault="00163F15" w:rsidP="00172D78">
                  <w:pPr>
                    <w:spacing w:before="120"/>
                    <w:jc w:val="both"/>
                    <w:rPr>
                      <w:rFonts w:ascii="Verdana" w:hAnsi="Verdana"/>
                      <w:sz w:val="16"/>
                      <w:szCs w:val="16"/>
                      <w:lang w:val="en-US"/>
                    </w:rPr>
                  </w:pPr>
                </w:p>
              </w:tc>
            </w:tr>
          </w:tbl>
          <w:p w14:paraId="5C9F59A7"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83F3F65"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36A5588A" w14:textId="77777777" w:rsidTr="00583DB6">
              <w:trPr>
                <w:trHeight w:val="242"/>
                <w:jc w:val="center"/>
              </w:trPr>
              <w:tc>
                <w:tcPr>
                  <w:tcW w:w="1129" w:type="dxa"/>
                </w:tcPr>
                <w:p w14:paraId="5D6FFCD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C432383" w14:textId="7DAA2DE3"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1B72C0">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6B631E8" w14:textId="77777777" w:rsidR="00163F15" w:rsidRPr="002C594E" w:rsidRDefault="00163F15" w:rsidP="00172D78">
                  <w:pPr>
                    <w:spacing w:before="120"/>
                    <w:jc w:val="both"/>
                    <w:rPr>
                      <w:rFonts w:ascii="Verdana" w:hAnsi="Verdana"/>
                      <w:sz w:val="16"/>
                      <w:szCs w:val="16"/>
                      <w:lang w:val="en-US"/>
                    </w:rPr>
                  </w:pPr>
                </w:p>
              </w:tc>
            </w:tr>
            <w:tr w:rsidR="00163F15" w:rsidRPr="002C594E" w14:paraId="3B09A6DD" w14:textId="77777777" w:rsidTr="00583DB6">
              <w:trPr>
                <w:trHeight w:val="262"/>
                <w:jc w:val="center"/>
              </w:trPr>
              <w:tc>
                <w:tcPr>
                  <w:tcW w:w="1129" w:type="dxa"/>
                </w:tcPr>
                <w:p w14:paraId="0042760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0B5F655" w14:textId="53DA9B33"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w:t>
                  </w:r>
                  <w:r w:rsidR="001B72C0">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FB7D8EC" w14:textId="77777777" w:rsidR="00163F15" w:rsidRPr="002C594E" w:rsidRDefault="00163F15" w:rsidP="00172D78">
                  <w:pPr>
                    <w:spacing w:before="120"/>
                    <w:jc w:val="both"/>
                    <w:rPr>
                      <w:rFonts w:ascii="Verdana" w:hAnsi="Verdana"/>
                      <w:sz w:val="16"/>
                      <w:szCs w:val="16"/>
                      <w:lang w:val="en-US"/>
                    </w:rPr>
                  </w:pPr>
                </w:p>
              </w:tc>
            </w:tr>
            <w:tr w:rsidR="00163F15" w:rsidRPr="00973056" w14:paraId="1B0FD1DC" w14:textId="77777777" w:rsidTr="00583DB6">
              <w:trPr>
                <w:trHeight w:val="1477"/>
                <w:jc w:val="center"/>
              </w:trPr>
              <w:tc>
                <w:tcPr>
                  <w:tcW w:w="1129" w:type="dxa"/>
                </w:tcPr>
                <w:p w14:paraId="7C534320"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2143107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24DBB086"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973056" w14:paraId="45C24EEB" w14:textId="77777777" w:rsidTr="00583DB6">
              <w:trPr>
                <w:trHeight w:val="790"/>
                <w:jc w:val="center"/>
              </w:trPr>
              <w:tc>
                <w:tcPr>
                  <w:tcW w:w="1129" w:type="dxa"/>
                </w:tcPr>
                <w:p w14:paraId="48F29BD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1E518CC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399289EE" w14:textId="77777777" w:rsidR="00163F15" w:rsidRPr="002C594E" w:rsidRDefault="00163F15" w:rsidP="00172D78">
                  <w:pPr>
                    <w:spacing w:before="120"/>
                    <w:jc w:val="both"/>
                    <w:rPr>
                      <w:rFonts w:ascii="Verdana" w:hAnsi="Verdana"/>
                      <w:sz w:val="16"/>
                      <w:szCs w:val="16"/>
                      <w:lang w:val="en-US"/>
                    </w:rPr>
                  </w:pPr>
                </w:p>
              </w:tc>
            </w:tr>
          </w:tbl>
          <w:p w14:paraId="4A5A76F2" w14:textId="77777777" w:rsidR="009A54EC" w:rsidRPr="002C594E" w:rsidRDefault="009A54EC" w:rsidP="00172D78">
            <w:pPr>
              <w:spacing w:before="120"/>
              <w:jc w:val="center"/>
              <w:rPr>
                <w:rFonts w:ascii="Verdana" w:hAnsi="Verdana"/>
                <w:i/>
                <w:lang w:val="en-US"/>
              </w:rPr>
            </w:pPr>
          </w:p>
          <w:p w14:paraId="0B91F922"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A0F514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 xml:space="preserve">ed in </w:t>
            </w:r>
            <w:proofErr w:type="spellStart"/>
            <w:r w:rsidR="00E73CA1" w:rsidRPr="002C594E">
              <w:rPr>
                <w:rFonts w:ascii="Verdana" w:hAnsi="Verdana"/>
                <w:lang w:val="en-US"/>
              </w:rPr>
              <w:t>Octabins</w:t>
            </w:r>
            <w:proofErr w:type="spellEnd"/>
            <w:r w:rsidR="00E73CA1" w:rsidRPr="002C594E">
              <w:rPr>
                <w:rFonts w:ascii="Verdana" w:hAnsi="Verdana"/>
                <w:lang w:val="en-US"/>
              </w:rPr>
              <w:t xml:space="preserve"> or aseptic bags (in drums or in carton boxes)</w:t>
            </w:r>
          </w:p>
          <w:p w14:paraId="38AF3A3D"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3559F76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775CC1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D2370BC"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33A8C91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D376DA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2770BB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C0865B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5933AE5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Expiry date:</w:t>
            </w:r>
          </w:p>
          <w:p w14:paraId="2EB5518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D05417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4DAC7BF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D1DA77F"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 xml:space="preserve">est and approval by </w:t>
            </w:r>
            <w:proofErr w:type="spellStart"/>
            <w:r w:rsidR="00C2305A" w:rsidRPr="002C594E">
              <w:rPr>
                <w:rFonts w:ascii="Verdana" w:hAnsi="Verdana"/>
                <w:lang w:val="en-US"/>
              </w:rPr>
              <w:t>Agrumi</w:t>
            </w:r>
            <w:proofErr w:type="spellEnd"/>
            <w:r w:rsidR="00C2305A" w:rsidRPr="002C594E">
              <w:rPr>
                <w:rFonts w:ascii="Verdana" w:hAnsi="Verdana"/>
                <w:lang w:val="en-US"/>
              </w:rPr>
              <w:t>-Gel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5AFA661"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E8E98C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F88C7D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w:t>
            </w:r>
            <w:proofErr w:type="gramStart"/>
            <w:r w:rsidR="00E73CA1" w:rsidRPr="002C594E">
              <w:rPr>
                <w:rFonts w:ascii="Verdana" w:hAnsi="Verdana"/>
                <w:i/>
                <w:sz w:val="16"/>
                <w:szCs w:val="16"/>
                <w:lang w:val="en-US"/>
              </w:rPr>
              <w:t>are</w:t>
            </w:r>
            <w:proofErr w:type="gramEnd"/>
            <w:r w:rsidR="00E73CA1" w:rsidRPr="002C594E">
              <w:rPr>
                <w:rFonts w:ascii="Verdana" w:hAnsi="Verdana"/>
                <w:i/>
                <w:sz w:val="16"/>
                <w:szCs w:val="16"/>
                <w:lang w:val="en-US"/>
              </w:rPr>
              <w:t xml:space="preserve"> suitable for food and specifically designed for its intended use. </w:t>
            </w:r>
          </w:p>
          <w:p w14:paraId="5D675500"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w:t>
            </w:r>
            <w:proofErr w:type="gramStart"/>
            <w:r w:rsidR="00E73CA1" w:rsidRPr="002C594E">
              <w:rPr>
                <w:rFonts w:ascii="Verdana" w:hAnsi="Verdana"/>
                <w:i/>
                <w:sz w:val="16"/>
                <w:szCs w:val="16"/>
                <w:lang w:val="en-US"/>
              </w:rPr>
              <w:t>a clear evidence of tampering</w:t>
            </w:r>
            <w:proofErr w:type="gramEnd"/>
            <w:r w:rsidR="00E73CA1" w:rsidRPr="002C594E">
              <w:rPr>
                <w:rFonts w:ascii="Verdana" w:hAnsi="Verdana"/>
                <w:i/>
                <w:sz w:val="16"/>
                <w:szCs w:val="16"/>
                <w:lang w:val="en-US"/>
              </w:rPr>
              <w:t xml:space="preserve">. </w:t>
            </w:r>
          </w:p>
          <w:p w14:paraId="6034CF4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501587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FABE6D4"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00C36129" w14:textId="77777777" w:rsidR="00583DB6" w:rsidRPr="002C594E" w:rsidRDefault="00583DB6" w:rsidP="00F6263E">
            <w:pPr>
              <w:spacing w:before="120"/>
              <w:ind w:left="318" w:hanging="318"/>
              <w:rPr>
                <w:rFonts w:ascii="Verdana" w:hAnsi="Verdana"/>
                <w:i/>
                <w:sz w:val="16"/>
                <w:szCs w:val="16"/>
                <w:lang w:val="en-US"/>
              </w:rPr>
            </w:pPr>
          </w:p>
          <w:p w14:paraId="62730509"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71950B60"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7DE256C2"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6F275E7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545FDD2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CB4575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D86AE12"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22D0B4E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3BB86C30"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2D1B53B7"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proofErr w:type="gramStart"/>
            <w:r w:rsidR="00B061CA" w:rsidRPr="002C594E">
              <w:rPr>
                <w:rFonts w:ascii="Verdana" w:hAnsi="Verdana"/>
                <w:i/>
                <w:sz w:val="16"/>
                <w:szCs w:val="16"/>
                <w:lang w:val="en-US"/>
              </w:rPr>
              <w:t>conform</w:t>
            </w:r>
            <w:proofErr w:type="gramEnd"/>
            <w:r w:rsidR="00B061CA" w:rsidRPr="002C594E">
              <w:rPr>
                <w:rFonts w:ascii="Verdana" w:hAnsi="Verdana"/>
                <w:i/>
                <w:sz w:val="16"/>
                <w:szCs w:val="16"/>
                <w:lang w:val="en-US"/>
              </w:rPr>
              <w:t xml:space="preserve"> to all legal norms and may not show signs of damage nor sign of poor maintenance.</w:t>
            </w:r>
            <w:r w:rsidR="003D4AE8" w:rsidRPr="002C594E">
              <w:rPr>
                <w:rFonts w:ascii="Verdana" w:hAnsi="Verdana"/>
                <w:i/>
                <w:sz w:val="16"/>
                <w:szCs w:val="16"/>
                <w:lang w:val="en-US"/>
              </w:rPr>
              <w:t xml:space="preserve"> </w:t>
            </w:r>
          </w:p>
          <w:p w14:paraId="0C676B00" w14:textId="77777777" w:rsidR="00583DB6" w:rsidRPr="00B11378" w:rsidRDefault="00583DB6" w:rsidP="00B11378">
            <w:pPr>
              <w:spacing w:before="120"/>
              <w:rPr>
                <w:rFonts w:ascii="Verdana" w:hAnsi="Verdana"/>
                <w:i/>
                <w:sz w:val="16"/>
                <w:szCs w:val="16"/>
                <w:lang w:val="en-US"/>
              </w:rPr>
            </w:pPr>
          </w:p>
          <w:p w14:paraId="76809878" w14:textId="77777777" w:rsidR="00556D8D" w:rsidRDefault="00F6263E" w:rsidP="00583DB6">
            <w:pPr>
              <w:spacing w:before="120"/>
              <w:ind w:left="318" w:hanging="318"/>
              <w:rPr>
                <w:rFonts w:ascii="Verdana" w:hAnsi="Verdana"/>
                <w:lang w:val="en-US"/>
              </w:rPr>
            </w:pPr>
            <w:r>
              <w:rPr>
                <w:rFonts w:ascii="Verdana" w:hAnsi="Verdana"/>
                <w:lang w:val="en-US"/>
              </w:rPr>
              <w:tab/>
            </w:r>
          </w:p>
          <w:p w14:paraId="3E6619A6"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DF2B81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w:t>
            </w:r>
            <w:proofErr w:type="gramStart"/>
            <w:r w:rsidR="00CE1B51" w:rsidRPr="002C594E">
              <w:rPr>
                <w:rFonts w:ascii="Verdana" w:hAnsi="Verdana"/>
                <w:i/>
                <w:sz w:val="16"/>
                <w:szCs w:val="16"/>
                <w:lang w:val="en-US"/>
              </w:rPr>
              <w:t xml:space="preserve">loads </w:t>
            </w:r>
            <w:r w:rsidR="003D4AE8" w:rsidRPr="002C594E">
              <w:rPr>
                <w:rFonts w:ascii="Verdana" w:hAnsi="Verdana"/>
                <w:i/>
                <w:sz w:val="16"/>
                <w:szCs w:val="16"/>
                <w:lang w:val="en-US"/>
              </w:rPr>
              <w:t>;</w:t>
            </w:r>
            <w:proofErr w:type="gramEnd"/>
            <w:r w:rsidR="003D4AE8" w:rsidRPr="002C594E">
              <w:rPr>
                <w:rFonts w:ascii="Verdana" w:hAnsi="Verdana"/>
                <w:i/>
                <w:sz w:val="16"/>
                <w:szCs w:val="16"/>
                <w:lang w:val="en-US"/>
              </w:rPr>
              <w:t xml:space="preserve">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 xml:space="preserve">cleaned parts; stamp and </w:t>
            </w:r>
            <w:r w:rsidR="003D4AE8" w:rsidRPr="002C594E">
              <w:rPr>
                <w:rFonts w:ascii="Verdana" w:hAnsi="Verdana"/>
                <w:i/>
                <w:sz w:val="16"/>
                <w:szCs w:val="16"/>
                <w:lang w:val="en-US"/>
              </w:rPr>
              <w:lastRenderedPageBreak/>
              <w:t>signature of the washing station.</w:t>
            </w:r>
          </w:p>
          <w:p w14:paraId="138C37F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054B1BC1"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D74709D" w14:textId="77777777" w:rsidR="00573C7D" w:rsidRPr="002C594E" w:rsidRDefault="00573C7D" w:rsidP="00172D78">
            <w:pPr>
              <w:spacing w:before="120"/>
              <w:rPr>
                <w:rFonts w:ascii="Verdana" w:hAnsi="Verdana"/>
                <w:i/>
                <w:sz w:val="16"/>
                <w:szCs w:val="16"/>
                <w:lang w:val="en-US"/>
              </w:rPr>
            </w:pPr>
          </w:p>
          <w:p w14:paraId="67110509"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12FB077C"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435AD206"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17C84946"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73056" w14:paraId="1A906D1E" w14:textId="77777777" w:rsidTr="00394C48">
        <w:trPr>
          <w:trHeight w:val="1737"/>
        </w:trPr>
        <w:tc>
          <w:tcPr>
            <w:tcW w:w="9320" w:type="dxa"/>
            <w:shd w:val="clear" w:color="auto" w:fill="auto"/>
          </w:tcPr>
          <w:p w14:paraId="79AFC929"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7C515B7" w14:textId="65B47D6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0F47B8">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w:t>
            </w:r>
            <w:proofErr w:type="gramStart"/>
            <w:r w:rsidR="00155306" w:rsidRPr="002C594E">
              <w:rPr>
                <w:rFonts w:ascii="Verdana" w:hAnsi="Verdana"/>
                <w:lang w:val="en-US"/>
              </w:rPr>
              <w:t>2  (</w:t>
            </w:r>
            <w:proofErr w:type="gramEnd"/>
            <w:r w:rsidR="00155306" w:rsidRPr="002C594E">
              <w:rPr>
                <w:rFonts w:ascii="Verdana" w:hAnsi="Verdana"/>
                <w:lang w:val="en-US"/>
              </w:rPr>
              <w:t>for Frozen Packaged product).</w:t>
            </w:r>
            <w:r w:rsidRPr="002C594E">
              <w:rPr>
                <w:rFonts w:ascii="Verdana" w:hAnsi="Verdana"/>
                <w:lang w:val="en-US"/>
              </w:rPr>
              <w:br/>
            </w:r>
          </w:p>
          <w:p w14:paraId="0EDEF602"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31B6C8D4"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73056" w14:paraId="1E9BDA10" w14:textId="77777777" w:rsidTr="00163F15">
        <w:trPr>
          <w:trHeight w:val="832"/>
        </w:trPr>
        <w:tc>
          <w:tcPr>
            <w:tcW w:w="9320" w:type="dxa"/>
            <w:shd w:val="clear" w:color="auto" w:fill="auto"/>
          </w:tcPr>
          <w:p w14:paraId="4C4337F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9C60AF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4D9F8D95"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D075D86"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C095F5E"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73056" w14:paraId="5F0F7A76" w14:textId="77777777" w:rsidTr="00394C48">
        <w:tc>
          <w:tcPr>
            <w:tcW w:w="9320" w:type="dxa"/>
            <w:shd w:val="clear" w:color="auto" w:fill="auto"/>
          </w:tcPr>
          <w:p w14:paraId="6E9C84E5"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5A326AD"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6FD9E2DF" w14:textId="77777777" w:rsidR="001E1265" w:rsidRPr="002C594E" w:rsidRDefault="001E1265" w:rsidP="00172D78">
      <w:pPr>
        <w:spacing w:before="120"/>
        <w:ind w:left="-567"/>
        <w:rPr>
          <w:rFonts w:ascii="Verdana" w:hAnsi="Verdana"/>
          <w:i/>
          <w:sz w:val="16"/>
          <w:szCs w:val="16"/>
          <w:lang w:val="en-US"/>
        </w:rPr>
      </w:pPr>
    </w:p>
    <w:p w14:paraId="14E17555" w14:textId="77777777" w:rsidR="00B13991" w:rsidRPr="00091FF2" w:rsidRDefault="0061390C" w:rsidP="00F6263E">
      <w:pPr>
        <w:spacing w:before="120"/>
        <w:rPr>
          <w:rFonts w:ascii="Verdana" w:hAnsi="Verdana"/>
          <w:i/>
          <w:sz w:val="16"/>
          <w:szCs w:val="16"/>
          <w:lang w:val="en-US"/>
        </w:rPr>
      </w:pPr>
      <w:proofErr w:type="spellStart"/>
      <w:r w:rsidRPr="002C594E">
        <w:rPr>
          <w:rFonts w:ascii="Verdana" w:hAnsi="Verdana"/>
          <w:i/>
          <w:sz w:val="16"/>
          <w:szCs w:val="16"/>
          <w:lang w:val="en-US"/>
        </w:rPr>
        <w:t>Agrumi</w:t>
      </w:r>
      <w:proofErr w:type="spellEnd"/>
      <w:r w:rsidRPr="002C594E">
        <w:rPr>
          <w:rFonts w:ascii="Verdana" w:hAnsi="Verdana"/>
          <w:i/>
          <w:sz w:val="16"/>
          <w:szCs w:val="16"/>
          <w:lang w:val="en-US"/>
        </w:rPr>
        <w:t>-Gel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C1C20" w14:textId="77777777" w:rsidR="00F5699A" w:rsidRDefault="00F5699A">
      <w:r>
        <w:separator/>
      </w:r>
    </w:p>
  </w:endnote>
  <w:endnote w:type="continuationSeparator" w:id="0">
    <w:p w14:paraId="689818AB"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2E2FD" w14:textId="77777777" w:rsidR="00973056" w:rsidRDefault="0097305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1585" w14:textId="77777777" w:rsidR="00F5699A" w:rsidRDefault="00F5699A" w:rsidP="00CF0FA3">
    <w:pPr>
      <w:pStyle w:val="Pidipagina"/>
      <w:jc w:val="right"/>
    </w:pPr>
  </w:p>
  <w:p w14:paraId="708CD50E" w14:textId="77777777" w:rsidR="00F5699A" w:rsidRDefault="00F5699A" w:rsidP="00CF0FA3">
    <w:pPr>
      <w:pStyle w:val="Pidipagina"/>
      <w:jc w:val="center"/>
    </w:pPr>
  </w:p>
  <w:p w14:paraId="65D66502"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9C22C7">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6DC23B3D" w14:textId="77777777" w:rsidTr="001B1240">
      <w:tc>
        <w:tcPr>
          <w:tcW w:w="657" w:type="dxa"/>
          <w:tcBorders>
            <w:top w:val="single" w:sz="4" w:space="0" w:color="000000"/>
            <w:left w:val="single" w:sz="4" w:space="0" w:color="000000"/>
            <w:bottom w:val="single" w:sz="4" w:space="0" w:color="000000"/>
          </w:tcBorders>
          <w:vAlign w:val="center"/>
        </w:tcPr>
        <w:p w14:paraId="48D8A42D"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A1F1CD4"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6A1B99F"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55AE2FA"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AC25EF8" w14:textId="77777777" w:rsidR="00F5699A" w:rsidRPr="001B1240" w:rsidRDefault="00F5699A" w:rsidP="001B1240">
          <w:pPr>
            <w:pStyle w:val="Pidipagina"/>
            <w:snapToGrid w:val="0"/>
            <w:jc w:val="center"/>
            <w:rPr>
              <w:rFonts w:ascii="Verdana" w:hAnsi="Verdana"/>
            </w:rPr>
          </w:pPr>
        </w:p>
      </w:tc>
    </w:tr>
    <w:tr w:rsidR="00F5699A" w14:paraId="79608BA1" w14:textId="77777777" w:rsidTr="001B1240">
      <w:tc>
        <w:tcPr>
          <w:tcW w:w="657" w:type="dxa"/>
          <w:tcBorders>
            <w:left w:val="single" w:sz="4" w:space="0" w:color="000000"/>
            <w:bottom w:val="single" w:sz="4" w:space="0" w:color="000000"/>
          </w:tcBorders>
          <w:vAlign w:val="center"/>
        </w:tcPr>
        <w:p w14:paraId="4F67899F"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2177958"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99703FA"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18073F2"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17ECFADC"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07D9AB29"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EFC25" w14:textId="77777777" w:rsidR="00F5699A" w:rsidRDefault="00F5699A">
      <w:r>
        <w:separator/>
      </w:r>
    </w:p>
  </w:footnote>
  <w:footnote w:type="continuationSeparator" w:id="0">
    <w:p w14:paraId="0210CC95"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C8170" w14:textId="77777777" w:rsidR="00973056" w:rsidRDefault="0097305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20" w:type="dxa"/>
      <w:tblInd w:w="-1064" w:type="dxa"/>
      <w:tblLayout w:type="fixed"/>
      <w:tblCellMar>
        <w:left w:w="70" w:type="dxa"/>
        <w:right w:w="70" w:type="dxa"/>
      </w:tblCellMar>
      <w:tblLook w:val="04A0" w:firstRow="1" w:lastRow="0" w:firstColumn="1" w:lastColumn="0" w:noHBand="0" w:noVBand="1"/>
    </w:tblPr>
    <w:tblGrid>
      <w:gridCol w:w="2269"/>
      <w:gridCol w:w="5673"/>
      <w:gridCol w:w="2978"/>
    </w:tblGrid>
    <w:tr w:rsidR="00980AF9" w14:paraId="3EF5FEEA" w14:textId="77777777" w:rsidTr="002E1730">
      <w:trPr>
        <w:trHeight w:val="841"/>
      </w:trPr>
      <w:tc>
        <w:tcPr>
          <w:tcW w:w="2269" w:type="dxa"/>
          <w:tcBorders>
            <w:top w:val="single" w:sz="4" w:space="0" w:color="000000"/>
            <w:left w:val="single" w:sz="4" w:space="0" w:color="000000"/>
            <w:bottom w:val="single" w:sz="4" w:space="0" w:color="000000"/>
            <w:right w:val="nil"/>
          </w:tcBorders>
          <w:vAlign w:val="center"/>
          <w:hideMark/>
        </w:tcPr>
        <w:p w14:paraId="71FB66B1" w14:textId="77777777" w:rsidR="00980AF9" w:rsidRDefault="00980AF9" w:rsidP="00980AF9">
          <w:pPr>
            <w:pStyle w:val="Intestazione"/>
            <w:snapToGrid w:val="0"/>
            <w:jc w:val="center"/>
            <w:rPr>
              <w:rFonts w:ascii="Verdana" w:hAnsi="Verdana"/>
              <w:bCs/>
              <w:sz w:val="24"/>
              <w:szCs w:val="24"/>
              <w:lang w:val="de-DE"/>
            </w:rPr>
          </w:pPr>
          <w:r>
            <w:rPr>
              <w:rFonts w:ascii="Verdana" w:hAnsi="Verdana"/>
              <w:bCs/>
              <w:sz w:val="24"/>
              <w:szCs w:val="24"/>
              <w:lang w:val="de-DE"/>
            </w:rPr>
            <w:t>Agrumi-Gel s.r.l.</w:t>
          </w:r>
        </w:p>
      </w:tc>
      <w:tc>
        <w:tcPr>
          <w:tcW w:w="5673" w:type="dxa"/>
          <w:tcBorders>
            <w:top w:val="single" w:sz="4" w:space="0" w:color="000000"/>
            <w:left w:val="single" w:sz="4" w:space="0" w:color="000000"/>
            <w:bottom w:val="single" w:sz="4" w:space="0" w:color="000000"/>
            <w:right w:val="nil"/>
          </w:tcBorders>
          <w:vAlign w:val="center"/>
          <w:hideMark/>
        </w:tcPr>
        <w:p w14:paraId="549F7A21" w14:textId="77777777" w:rsidR="00980AF9" w:rsidRDefault="00980AF9" w:rsidP="00980AF9">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978" w:type="dxa"/>
          <w:tcBorders>
            <w:top w:val="single" w:sz="4" w:space="0" w:color="000000"/>
            <w:left w:val="single" w:sz="4" w:space="0" w:color="000000"/>
            <w:bottom w:val="single" w:sz="4" w:space="0" w:color="000000"/>
            <w:right w:val="single" w:sz="4" w:space="0" w:color="000000"/>
          </w:tcBorders>
          <w:vAlign w:val="center"/>
          <w:hideMark/>
        </w:tcPr>
        <w:p w14:paraId="051D1823" w14:textId="092E89B1" w:rsidR="00980AF9" w:rsidRDefault="00980AF9" w:rsidP="00980AF9">
          <w:pPr>
            <w:spacing w:after="60"/>
            <w:ind w:right="-143"/>
            <w:rPr>
              <w:rFonts w:ascii="Calibri" w:hAnsi="Calibri" w:cs="Calibri"/>
              <w:b/>
              <w:sz w:val="18"/>
              <w:szCs w:val="18"/>
              <w:lang w:val="en-US"/>
            </w:rPr>
          </w:pPr>
          <w:r>
            <w:rPr>
              <w:rFonts w:ascii="Calibri" w:hAnsi="Calibri" w:cs="Calibri"/>
              <w:sz w:val="18"/>
              <w:lang w:val="en-US"/>
            </w:rPr>
            <w:t xml:space="preserve">Cod.: </w:t>
          </w:r>
          <w:r>
            <w:rPr>
              <w:rFonts w:ascii="Calibri" w:hAnsi="Calibri" w:cs="Calibri"/>
              <w:b/>
              <w:bCs/>
              <w:sz w:val="18"/>
              <w:lang w:val="en-US"/>
            </w:rPr>
            <w:t>D 10.03 03 EN</w:t>
          </w:r>
          <w:r>
            <w:rPr>
              <w:rFonts w:ascii="Calibri" w:hAnsi="Calibri" w:cs="Calibri"/>
              <w:noProof/>
              <w:color w:val="FF0000"/>
              <w:spacing w:val="-4"/>
              <w:sz w:val="18"/>
              <w:szCs w:val="18"/>
              <w:lang w:val="en-US"/>
            </w:rPr>
            <w:t xml:space="preserve"> </w:t>
          </w:r>
        </w:p>
        <w:p w14:paraId="4833A984" w14:textId="77777777" w:rsidR="00980AF9" w:rsidRDefault="00980AF9" w:rsidP="00980AF9">
          <w:pPr>
            <w:spacing w:after="60"/>
            <w:ind w:right="-143"/>
            <w:rPr>
              <w:rFonts w:ascii="Calibri" w:hAnsi="Calibri" w:cs="Calibri"/>
              <w:b/>
              <w:sz w:val="18"/>
              <w:lang w:val="en-US"/>
            </w:rPr>
          </w:pPr>
          <w:r>
            <w:rPr>
              <w:rFonts w:ascii="Calibri" w:hAnsi="Calibri" w:cs="Calibri"/>
              <w:sz w:val="18"/>
              <w:lang w:val="en-US"/>
            </w:rPr>
            <w:t xml:space="preserve">Rev.: </w:t>
          </w:r>
          <w:r>
            <w:rPr>
              <w:rFonts w:ascii="Calibri" w:hAnsi="Calibri" w:cs="Calibri"/>
              <w:noProof/>
              <w:sz w:val="18"/>
              <w:szCs w:val="18"/>
              <w:lang w:val="en-US"/>
            </w:rPr>
            <w:t>11</w:t>
          </w:r>
        </w:p>
        <w:p w14:paraId="00FB0CA4" w14:textId="77777777" w:rsidR="00980AF9" w:rsidRDefault="00980AF9" w:rsidP="00980AF9">
          <w:pPr>
            <w:spacing w:after="60"/>
            <w:ind w:right="-143"/>
            <w:rPr>
              <w:rFonts w:ascii="Calibri" w:hAnsi="Calibri" w:cs="Calibri"/>
              <w:noProof/>
              <w:color w:val="FF0000"/>
              <w:sz w:val="18"/>
              <w:szCs w:val="18"/>
              <w:lang w:val="en-US"/>
            </w:rPr>
          </w:pPr>
          <w:r>
            <w:rPr>
              <w:rFonts w:ascii="Calibri" w:hAnsi="Calibri" w:cs="Calibri"/>
              <w:sz w:val="18"/>
              <w:lang w:val="en-US"/>
            </w:rPr>
            <w:t xml:space="preserve">Date: </w:t>
          </w:r>
          <w:r>
            <w:rPr>
              <w:rFonts w:ascii="Calibri" w:hAnsi="Calibri" w:cs="Calibri"/>
              <w:noProof/>
              <w:sz w:val="18"/>
              <w:szCs w:val="18"/>
              <w:lang w:val="en-US"/>
            </w:rPr>
            <w:t>20/07/2023</w:t>
          </w:r>
        </w:p>
        <w:p w14:paraId="3A20A155" w14:textId="77777777" w:rsidR="00980AF9" w:rsidRDefault="00980AF9" w:rsidP="00980AF9">
          <w:pPr>
            <w:spacing w:after="60"/>
            <w:ind w:right="-143"/>
            <w:rPr>
              <w:rFonts w:ascii="Calibri" w:hAnsi="Calibri" w:cs="Calibri"/>
              <w:sz w:val="18"/>
            </w:rPr>
          </w:pPr>
          <w:proofErr w:type="spellStart"/>
          <w:r>
            <w:rPr>
              <w:rFonts w:ascii="Calibri" w:hAnsi="Calibri" w:cs="Calibri"/>
              <w:sz w:val="18"/>
            </w:rPr>
            <w:t>Issued</w:t>
          </w:r>
          <w:proofErr w:type="spellEnd"/>
          <w:r>
            <w:rPr>
              <w:rFonts w:ascii="Calibri" w:hAnsi="Calibri" w:cs="Calibri"/>
              <w:sz w:val="18"/>
            </w:rPr>
            <w:t xml:space="preserve"> by: Elsa Liga</w:t>
          </w:r>
        </w:p>
        <w:p w14:paraId="10DA04BD" w14:textId="77777777" w:rsidR="00980AF9" w:rsidRDefault="00980AF9" w:rsidP="00980AF9">
          <w:pPr>
            <w:spacing w:after="60"/>
            <w:ind w:right="-143"/>
            <w:rPr>
              <w:rFonts w:ascii="Calibri" w:hAnsi="Calibri" w:cs="Calibri"/>
              <w:sz w:val="18"/>
            </w:rPr>
          </w:pPr>
          <w:proofErr w:type="spellStart"/>
          <w:r>
            <w:rPr>
              <w:rFonts w:ascii="Calibri" w:hAnsi="Calibri" w:cs="Calibri"/>
              <w:sz w:val="18"/>
            </w:rPr>
            <w:t>Approved</w:t>
          </w:r>
          <w:proofErr w:type="spellEnd"/>
          <w:r>
            <w:rPr>
              <w:rFonts w:ascii="Calibri" w:hAnsi="Calibri" w:cs="Calibri"/>
              <w:sz w:val="18"/>
            </w:rPr>
            <w:t xml:space="preserve"> by: Salvatore Rizzo</w:t>
          </w:r>
        </w:p>
        <w:p w14:paraId="16F470D9" w14:textId="77777777" w:rsidR="00980AF9" w:rsidRDefault="00980AF9" w:rsidP="00980AF9">
          <w:pPr>
            <w:spacing w:after="60"/>
            <w:ind w:right="-143"/>
            <w:rPr>
              <w:rFonts w:ascii="Calibri" w:hAnsi="Calibri" w:cs="Calibri"/>
              <w:sz w:val="18"/>
            </w:rPr>
          </w:pPr>
          <w:proofErr w:type="spellStart"/>
          <w:r>
            <w:rPr>
              <w:rFonts w:ascii="Calibri" w:hAnsi="Calibri" w:cs="Calibri"/>
              <w:sz w:val="18"/>
            </w:rPr>
            <w:t>Revision</w:t>
          </w:r>
          <w:proofErr w:type="spellEnd"/>
          <w:r>
            <w:rPr>
              <w:rFonts w:ascii="Calibri" w:hAnsi="Calibri" w:cs="Calibri"/>
              <w:sz w:val="18"/>
            </w:rPr>
            <w:t xml:space="preserve"> </w:t>
          </w:r>
          <w:proofErr w:type="spellStart"/>
          <w:r>
            <w:rPr>
              <w:rFonts w:ascii="Calibri" w:hAnsi="Calibri" w:cs="Calibri"/>
              <w:sz w:val="18"/>
            </w:rPr>
            <w:t>Reason</w:t>
          </w:r>
          <w:proofErr w:type="spellEnd"/>
          <w:r>
            <w:rPr>
              <w:rFonts w:ascii="Calibri" w:hAnsi="Calibri" w:cs="Calibri"/>
              <w:sz w:val="18"/>
            </w:rPr>
            <w:t>: Update</w:t>
          </w:r>
        </w:p>
        <w:p w14:paraId="3A99F26C" w14:textId="77777777" w:rsidR="00980AF9" w:rsidRDefault="00980AF9" w:rsidP="00980AF9">
          <w:pPr>
            <w:pStyle w:val="Intestazione"/>
            <w:snapToGrid w:val="0"/>
            <w:rPr>
              <w:rFonts w:ascii="Verdana" w:hAnsi="Verdana"/>
              <w:bCs/>
              <w:sz w:val="24"/>
              <w:szCs w:val="24"/>
            </w:rPr>
          </w:pPr>
          <w:r>
            <w:rPr>
              <w:rFonts w:ascii="Calibri" w:hAnsi="Calibri" w:cs="Calibri"/>
              <w:sz w:val="18"/>
            </w:rPr>
            <w:t xml:space="preserve">Pag. </w:t>
          </w:r>
          <w:r>
            <w:rPr>
              <w:rStyle w:val="Numeropagina"/>
              <w:rFonts w:ascii="Calibri" w:hAnsi="Calibri" w:cs="Calibri"/>
              <w:b/>
              <w:sz w:val="18"/>
            </w:rPr>
            <w:fldChar w:fldCharType="begin"/>
          </w:r>
          <w:r>
            <w:rPr>
              <w:rStyle w:val="Numeropagina"/>
              <w:rFonts w:ascii="Calibri" w:hAnsi="Calibri" w:cs="Calibri"/>
              <w:b/>
              <w:sz w:val="18"/>
            </w:rPr>
            <w:instrText xml:space="preserve"> PAGE </w:instrText>
          </w:r>
          <w:r>
            <w:rPr>
              <w:rStyle w:val="Numeropagina"/>
              <w:rFonts w:ascii="Calibri" w:hAnsi="Calibri" w:cs="Calibri"/>
              <w:b/>
              <w:sz w:val="18"/>
            </w:rPr>
            <w:fldChar w:fldCharType="separate"/>
          </w:r>
          <w:r>
            <w:rPr>
              <w:rStyle w:val="Numeropagina"/>
              <w:rFonts w:cs="Calibri"/>
              <w:b/>
              <w:sz w:val="18"/>
            </w:rPr>
            <w:t>1</w:t>
          </w:r>
          <w:r>
            <w:rPr>
              <w:rStyle w:val="Numeropagina"/>
              <w:rFonts w:ascii="Calibri" w:hAnsi="Calibri" w:cs="Calibri"/>
              <w:b/>
              <w:sz w:val="18"/>
            </w:rPr>
            <w:fldChar w:fldCharType="end"/>
          </w:r>
          <w:r>
            <w:rPr>
              <w:rStyle w:val="Numeropagina"/>
              <w:rFonts w:ascii="Calibri" w:hAnsi="Calibri" w:cs="Calibri"/>
              <w:b/>
              <w:sz w:val="18"/>
            </w:rPr>
            <w:t xml:space="preserve"> di </w:t>
          </w:r>
          <w:r>
            <w:rPr>
              <w:rStyle w:val="Numeropagina"/>
              <w:rFonts w:ascii="Calibri" w:hAnsi="Calibri" w:cs="Calibri"/>
              <w:b/>
              <w:noProof/>
              <w:sz w:val="18"/>
            </w:rPr>
            <w:fldChar w:fldCharType="begin"/>
          </w:r>
          <w:r>
            <w:rPr>
              <w:rStyle w:val="Numeropagina"/>
              <w:rFonts w:ascii="Calibri" w:hAnsi="Calibri" w:cs="Calibri"/>
              <w:b/>
              <w:noProof/>
              <w:sz w:val="18"/>
            </w:rPr>
            <w:instrText xml:space="preserve"> NUMPAGES   \* MERGEFORMAT </w:instrText>
          </w:r>
          <w:r>
            <w:rPr>
              <w:rStyle w:val="Numeropagina"/>
              <w:rFonts w:ascii="Calibri" w:hAnsi="Calibri" w:cs="Calibri"/>
              <w:b/>
              <w:noProof/>
              <w:sz w:val="18"/>
            </w:rPr>
            <w:fldChar w:fldCharType="separate"/>
          </w:r>
          <w:r>
            <w:rPr>
              <w:rStyle w:val="Numeropagina"/>
              <w:rFonts w:cs="Calibri"/>
              <w:b/>
              <w:noProof/>
              <w:sz w:val="18"/>
            </w:rPr>
            <w:t>6</w:t>
          </w:r>
          <w:r>
            <w:rPr>
              <w:rStyle w:val="Numeropagina"/>
              <w:rFonts w:ascii="Calibri" w:hAnsi="Calibri" w:cs="Calibri"/>
              <w:b/>
              <w:sz w:val="18"/>
            </w:rPr>
            <w:fldChar w:fldCharType="end"/>
          </w:r>
        </w:p>
      </w:tc>
    </w:tr>
  </w:tbl>
  <w:p w14:paraId="207B73F3"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13D61AAF" w14:textId="77777777">
      <w:trPr>
        <w:trHeight w:val="838"/>
      </w:trPr>
      <w:tc>
        <w:tcPr>
          <w:tcW w:w="1896" w:type="dxa"/>
          <w:tcBorders>
            <w:top w:val="single" w:sz="4" w:space="0" w:color="000000"/>
            <w:left w:val="single" w:sz="4" w:space="0" w:color="000000"/>
            <w:bottom w:val="single" w:sz="4" w:space="0" w:color="000000"/>
          </w:tcBorders>
          <w:vAlign w:val="center"/>
        </w:tcPr>
        <w:p w14:paraId="7C9E99E5"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B82DF7F"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6C50E57"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20C3D52E"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17CA5E4E"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19055064">
    <w:abstractNumId w:val="1"/>
  </w:num>
  <w:num w:numId="2" w16cid:durableId="2100324201">
    <w:abstractNumId w:val="2"/>
  </w:num>
  <w:num w:numId="3" w16cid:durableId="2137291687">
    <w:abstractNumId w:val="3"/>
  </w:num>
  <w:num w:numId="4" w16cid:durableId="1508668883">
    <w:abstractNumId w:val="4"/>
  </w:num>
  <w:num w:numId="5" w16cid:durableId="1843467771">
    <w:abstractNumId w:val="15"/>
  </w:num>
  <w:num w:numId="6" w16cid:durableId="1032268613">
    <w:abstractNumId w:val="14"/>
  </w:num>
  <w:num w:numId="7" w16cid:durableId="72749624">
    <w:abstractNumId w:val="24"/>
  </w:num>
  <w:num w:numId="8" w16cid:durableId="918294502">
    <w:abstractNumId w:val="18"/>
  </w:num>
  <w:num w:numId="9" w16cid:durableId="235094950">
    <w:abstractNumId w:val="23"/>
  </w:num>
  <w:num w:numId="10" w16cid:durableId="1263368944">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216016977">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85281548">
    <w:abstractNumId w:val="7"/>
  </w:num>
  <w:num w:numId="13" w16cid:durableId="429080780">
    <w:abstractNumId w:val="8"/>
  </w:num>
  <w:num w:numId="14" w16cid:durableId="595015792">
    <w:abstractNumId w:val="13"/>
  </w:num>
  <w:num w:numId="15" w16cid:durableId="1099981037">
    <w:abstractNumId w:val="25"/>
  </w:num>
  <w:num w:numId="16" w16cid:durableId="1355302125">
    <w:abstractNumId w:val="22"/>
  </w:num>
  <w:num w:numId="17" w16cid:durableId="307788932">
    <w:abstractNumId w:val="16"/>
  </w:num>
  <w:num w:numId="18" w16cid:durableId="329913467">
    <w:abstractNumId w:val="19"/>
  </w:num>
  <w:num w:numId="19" w16cid:durableId="812795925">
    <w:abstractNumId w:val="28"/>
  </w:num>
  <w:num w:numId="20" w16cid:durableId="554969027">
    <w:abstractNumId w:val="9"/>
  </w:num>
  <w:num w:numId="21" w16cid:durableId="1283996814">
    <w:abstractNumId w:val="6"/>
  </w:num>
  <w:num w:numId="22" w16cid:durableId="899245236">
    <w:abstractNumId w:val="20"/>
  </w:num>
  <w:num w:numId="23" w16cid:durableId="46032568">
    <w:abstractNumId w:val="10"/>
  </w:num>
  <w:num w:numId="24" w16cid:durableId="910895221">
    <w:abstractNumId w:val="26"/>
  </w:num>
  <w:num w:numId="25" w16cid:durableId="557980217">
    <w:abstractNumId w:val="5"/>
  </w:num>
  <w:num w:numId="26" w16cid:durableId="1124427433">
    <w:abstractNumId w:val="12"/>
  </w:num>
  <w:num w:numId="27" w16cid:durableId="1759399291">
    <w:abstractNumId w:val="21"/>
  </w:num>
  <w:num w:numId="28" w16cid:durableId="325673702">
    <w:abstractNumId w:val="17"/>
  </w:num>
  <w:num w:numId="29" w16cid:durableId="9520081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0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27E7"/>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47B8"/>
    <w:rsid w:val="000F6823"/>
    <w:rsid w:val="00137981"/>
    <w:rsid w:val="00145FD8"/>
    <w:rsid w:val="00146651"/>
    <w:rsid w:val="00155306"/>
    <w:rsid w:val="00163F15"/>
    <w:rsid w:val="00172D78"/>
    <w:rsid w:val="0017350C"/>
    <w:rsid w:val="00176BCD"/>
    <w:rsid w:val="00186FC8"/>
    <w:rsid w:val="001B1240"/>
    <w:rsid w:val="001B72C0"/>
    <w:rsid w:val="001C1798"/>
    <w:rsid w:val="001C5AB5"/>
    <w:rsid w:val="001E1265"/>
    <w:rsid w:val="001F3354"/>
    <w:rsid w:val="00206212"/>
    <w:rsid w:val="00207B8B"/>
    <w:rsid w:val="00207E78"/>
    <w:rsid w:val="00210CA4"/>
    <w:rsid w:val="00224A9C"/>
    <w:rsid w:val="00230158"/>
    <w:rsid w:val="002433A5"/>
    <w:rsid w:val="00244AB4"/>
    <w:rsid w:val="00253604"/>
    <w:rsid w:val="00255994"/>
    <w:rsid w:val="00256883"/>
    <w:rsid w:val="00256A27"/>
    <w:rsid w:val="00257592"/>
    <w:rsid w:val="00283C6B"/>
    <w:rsid w:val="00284D18"/>
    <w:rsid w:val="00285798"/>
    <w:rsid w:val="002909F8"/>
    <w:rsid w:val="0029438A"/>
    <w:rsid w:val="002A4BB4"/>
    <w:rsid w:val="002B2D03"/>
    <w:rsid w:val="002C543B"/>
    <w:rsid w:val="002C594E"/>
    <w:rsid w:val="002C7799"/>
    <w:rsid w:val="002D688D"/>
    <w:rsid w:val="002E0E49"/>
    <w:rsid w:val="002E6BF0"/>
    <w:rsid w:val="002E72E7"/>
    <w:rsid w:val="00300921"/>
    <w:rsid w:val="00317764"/>
    <w:rsid w:val="0032333A"/>
    <w:rsid w:val="00333A6C"/>
    <w:rsid w:val="0033494F"/>
    <w:rsid w:val="003362E1"/>
    <w:rsid w:val="00346252"/>
    <w:rsid w:val="00355740"/>
    <w:rsid w:val="003743E6"/>
    <w:rsid w:val="003876AB"/>
    <w:rsid w:val="003924BA"/>
    <w:rsid w:val="00393A7B"/>
    <w:rsid w:val="00394C48"/>
    <w:rsid w:val="0039509E"/>
    <w:rsid w:val="003A086E"/>
    <w:rsid w:val="003A2B72"/>
    <w:rsid w:val="003A7414"/>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96F19"/>
    <w:rsid w:val="00697B77"/>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95B64"/>
    <w:rsid w:val="008A4E11"/>
    <w:rsid w:val="008B3742"/>
    <w:rsid w:val="008C61C5"/>
    <w:rsid w:val="008D68FC"/>
    <w:rsid w:val="008F3C8E"/>
    <w:rsid w:val="009100AD"/>
    <w:rsid w:val="0092072B"/>
    <w:rsid w:val="00923109"/>
    <w:rsid w:val="00933C9F"/>
    <w:rsid w:val="00953535"/>
    <w:rsid w:val="009717DC"/>
    <w:rsid w:val="00973056"/>
    <w:rsid w:val="00977461"/>
    <w:rsid w:val="00980AF9"/>
    <w:rsid w:val="009835D4"/>
    <w:rsid w:val="00983625"/>
    <w:rsid w:val="00984137"/>
    <w:rsid w:val="00991A1F"/>
    <w:rsid w:val="009A108B"/>
    <w:rsid w:val="009A2E24"/>
    <w:rsid w:val="009A54EC"/>
    <w:rsid w:val="009A5C78"/>
    <w:rsid w:val="009A6065"/>
    <w:rsid w:val="009B3F11"/>
    <w:rsid w:val="009B7823"/>
    <w:rsid w:val="009C22C7"/>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53B8"/>
    <w:rsid w:val="00BE25AC"/>
    <w:rsid w:val="00BE3108"/>
    <w:rsid w:val="00BF4FA5"/>
    <w:rsid w:val="00BF628B"/>
    <w:rsid w:val="00C00BE1"/>
    <w:rsid w:val="00C117A5"/>
    <w:rsid w:val="00C124DB"/>
    <w:rsid w:val="00C2305A"/>
    <w:rsid w:val="00C23BF2"/>
    <w:rsid w:val="00C24D3C"/>
    <w:rsid w:val="00C268DB"/>
    <w:rsid w:val="00C26DBB"/>
    <w:rsid w:val="00C270D3"/>
    <w:rsid w:val="00C3274A"/>
    <w:rsid w:val="00C36C3A"/>
    <w:rsid w:val="00C379B9"/>
    <w:rsid w:val="00C6446D"/>
    <w:rsid w:val="00C71D21"/>
    <w:rsid w:val="00C7474A"/>
    <w:rsid w:val="00C7733F"/>
    <w:rsid w:val="00C83149"/>
    <w:rsid w:val="00C833C2"/>
    <w:rsid w:val="00C84692"/>
    <w:rsid w:val="00C879E6"/>
    <w:rsid w:val="00CA304A"/>
    <w:rsid w:val="00CB5761"/>
    <w:rsid w:val="00CE1B51"/>
    <w:rsid w:val="00CF0FA3"/>
    <w:rsid w:val="00CF12AA"/>
    <w:rsid w:val="00CF25D6"/>
    <w:rsid w:val="00D05198"/>
    <w:rsid w:val="00D13102"/>
    <w:rsid w:val="00D155E3"/>
    <w:rsid w:val="00D438A4"/>
    <w:rsid w:val="00D4399F"/>
    <w:rsid w:val="00D45B18"/>
    <w:rsid w:val="00D56F5B"/>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D427A"/>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5699A"/>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0049"/>
    <o:shapelayout v:ext="edit">
      <o:idmap v:ext="edit" data="1"/>
    </o:shapelayout>
  </w:shapeDefaults>
  <w:decimalSymbol w:val=","/>
  <w:listSeparator w:val=";"/>
  <w14:docId w14:val="75009CA8"/>
  <w15:docId w15:val="{0F99F003-D99C-4B0F-BAB9-5A9C0CC5D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basedOn w:val="Carpredefinitoparagrafo"/>
    <w:link w:val="Intestazione"/>
    <w:rsid w:val="00980AF9"/>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531F27-9FB2-423B-910F-564456A0E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7</Pages>
  <Words>1909</Words>
  <Characters>10885</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Giovanna</cp:lastModifiedBy>
  <cp:revision>31</cp:revision>
  <cp:lastPrinted>2024-04-15T13:52:00Z</cp:lastPrinted>
  <dcterms:created xsi:type="dcterms:W3CDTF">2016-04-01T08:02:00Z</dcterms:created>
  <dcterms:modified xsi:type="dcterms:W3CDTF">2024-04-15T13:52:00Z</dcterms:modified>
  <cp:category>Ufficio Qualità</cp:category>
  <cp:contentStatus>Rev. 2</cp:contentStatus>
</cp:coreProperties>
</file>