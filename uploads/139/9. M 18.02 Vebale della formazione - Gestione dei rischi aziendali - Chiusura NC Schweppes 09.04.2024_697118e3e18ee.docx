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06FECDFF" w:rsidR="0092742B" w:rsidRDefault="00E529EB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E529E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E529E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E529EB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C1134E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BBCB49A" w14:textId="714BB853" w:rsidR="00ED3E86" w:rsidRDefault="0022519D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Formazione </w:t>
            </w:r>
            <w:r w:rsidRPr="00235BD6">
              <w:rPr>
                <w:rFonts w:ascii="Calibri" w:hAnsi="Calibri" w:cs="Calibri"/>
                <w:sz w:val="22"/>
                <w:szCs w:val="22"/>
              </w:rPr>
              <w:t xml:space="preserve">sulla corretta </w:t>
            </w:r>
            <w:r>
              <w:rPr>
                <w:rFonts w:ascii="Calibri" w:hAnsi="Calibri" w:cs="Calibri"/>
                <w:sz w:val="22"/>
                <w:szCs w:val="22"/>
              </w:rPr>
              <w:t>gestione delle crisi aziendali</w:t>
            </w:r>
          </w:p>
          <w:p w14:paraId="1E247078" w14:textId="2B113377" w:rsidR="00384682" w:rsidRPr="000865E4" w:rsidRDefault="00384682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682BB5C4" w:rsidR="00F66DAC" w:rsidRPr="00B10C6B" w:rsidRDefault="00E32FB7" w:rsidP="00E32FB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Sicurezza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746CA6E" w:rsidR="004757FC" w:rsidRPr="00B10C6B" w:rsidRDefault="00E32FB7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09/04/2024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6465E17A" w:rsidR="004757FC" w:rsidRPr="00B10C6B" w:rsidRDefault="00E32FB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Default="00395F8E">
      <w:pPr>
        <w:rPr>
          <w:rFonts w:ascii="Verdana" w:hAnsi="Verdana"/>
        </w:rPr>
      </w:pPr>
    </w:p>
    <w:p w14:paraId="5EAE7599" w14:textId="77777777" w:rsidR="00E529EB" w:rsidRDefault="00E529EB">
      <w:pPr>
        <w:rPr>
          <w:rFonts w:ascii="Verdana" w:hAnsi="Verdana"/>
        </w:rPr>
      </w:pPr>
    </w:p>
    <w:p w14:paraId="39A4537F" w14:textId="77777777" w:rsidR="00E529EB" w:rsidRPr="001E558C" w:rsidRDefault="00E529EB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2976"/>
        <w:gridCol w:w="1418"/>
        <w:gridCol w:w="4394"/>
        <w:gridCol w:w="4678"/>
      </w:tblGrid>
      <w:tr w:rsidR="00D10A70" w:rsidRPr="00B10C6B" w14:paraId="6845B75C" w14:textId="77777777" w:rsidTr="00D56BA2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21E5DEC" w:rsidR="00483769" w:rsidRPr="00F221BD" w:rsidRDefault="00D56BA2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Coordinatore Unità di Crisi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486B1426" w:rsidR="00483769" w:rsidRDefault="00D56BA2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Salvatore Rizzo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6D06B8A3" w:rsidR="00483769" w:rsidRPr="00F221BD" w:rsidRDefault="00D56BA2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6BA2">
              <w:rPr>
                <w:rFonts w:ascii="Calibri" w:hAnsi="Calibri" w:cs="Calibri"/>
                <w:sz w:val="24"/>
                <w:szCs w:val="24"/>
              </w:rPr>
              <w:t>Responsabile comunicazione a mezzo stampa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2D8EA2B9" w:rsidR="00483769" w:rsidRDefault="00D56BA2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Salvatore Imbesi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D56BA2" w:rsidRPr="00B10C6B" w14:paraId="4F2E6956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D56BA2" w:rsidRPr="00B10C6B" w:rsidRDefault="00D56BA2" w:rsidP="00D56BA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68463CB3" w:rsidR="00D56BA2" w:rsidRDefault="00D56BA2" w:rsidP="00D56B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Responsabile comunicazioni con clienti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4FCBFA72" w:rsidR="00D56BA2" w:rsidRDefault="00D56BA2" w:rsidP="00D56BA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Azzurra Gugliotta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D56BA2" w:rsidRPr="00667151" w:rsidRDefault="00D56BA2" w:rsidP="00D56BA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D56BA2" w:rsidRDefault="00D56BA2" w:rsidP="00D56BA2">
            <w:pPr>
              <w:suppressAutoHyphens w:val="0"/>
            </w:pPr>
          </w:p>
        </w:tc>
      </w:tr>
      <w:tr w:rsidR="00D56BA2" w:rsidRPr="00B10C6B" w14:paraId="6E29CA36" w14:textId="77777777" w:rsidTr="00D56BA2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D56BA2" w:rsidRPr="00B10C6B" w:rsidRDefault="00D56BA2" w:rsidP="00D56BA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6B0B8220" w:rsidR="00D56BA2" w:rsidRPr="00182FDD" w:rsidRDefault="00E32FB7" w:rsidP="00D56B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  <w:r w:rsidR="00D56BA2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470DDFB0" w:rsidR="00D56BA2" w:rsidRDefault="00E32FB7" w:rsidP="00D56BA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D56BA2" w:rsidRPr="00667151" w:rsidRDefault="00D56BA2" w:rsidP="00D56BA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D56BA2" w:rsidRDefault="00D56BA2" w:rsidP="00D56BA2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865B29B" w:rsidR="00BC6A09" w:rsidRPr="00B10C6B" w:rsidRDefault="00E32FB7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09/04/2024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3FFAD493" w:rsidR="00BC6A09" w:rsidRPr="00B10C6B" w:rsidRDefault="00E32FB7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09/04/2024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289B4E27" w:rsidR="00E451EB" w:rsidRPr="00B10C6B" w:rsidRDefault="00E32FB7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7F29FA4D" w:rsidR="007002F8" w:rsidRPr="00B10C6B" w:rsidRDefault="00F15F7A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Possibili incidenti e relativa gestione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E529EB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E529EB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E529EB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 w:rsidR="00F15F7A">
                  <w:t>‬</w:t>
                </w:r>
                <w:r w:rsidR="00F15F7A">
                  <w:t>‬</w:t>
                </w:r>
                <w:r w:rsidR="00271F91">
                  <w:t>‬</w:t>
                </w:r>
                <w:r w:rsidR="00271F91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915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2519D"/>
    <w:rsid w:val="00235BD6"/>
    <w:rsid w:val="00271F91"/>
    <w:rsid w:val="002863B0"/>
    <w:rsid w:val="0029053E"/>
    <w:rsid w:val="002A0E23"/>
    <w:rsid w:val="002C1BF0"/>
    <w:rsid w:val="002E1EBF"/>
    <w:rsid w:val="00303D84"/>
    <w:rsid w:val="00336898"/>
    <w:rsid w:val="00384682"/>
    <w:rsid w:val="00395F8E"/>
    <w:rsid w:val="003A105A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42AC4"/>
    <w:rsid w:val="008577F2"/>
    <w:rsid w:val="00870CE3"/>
    <w:rsid w:val="00874E4B"/>
    <w:rsid w:val="00875D52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7A5A"/>
    <w:rsid w:val="009C40A9"/>
    <w:rsid w:val="009F79DC"/>
    <w:rsid w:val="00A0038A"/>
    <w:rsid w:val="00A04CFD"/>
    <w:rsid w:val="00A22FE1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56BA2"/>
    <w:rsid w:val="00D66468"/>
    <w:rsid w:val="00D72BE8"/>
    <w:rsid w:val="00D74998"/>
    <w:rsid w:val="00D84394"/>
    <w:rsid w:val="00D91DFD"/>
    <w:rsid w:val="00D95E34"/>
    <w:rsid w:val="00DD00D0"/>
    <w:rsid w:val="00DF7926"/>
    <w:rsid w:val="00E32FB7"/>
    <w:rsid w:val="00E40792"/>
    <w:rsid w:val="00E4283E"/>
    <w:rsid w:val="00E451EB"/>
    <w:rsid w:val="00E529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15F7A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152</cp:revision>
  <cp:lastPrinted>2024-05-16T10:41:00Z</cp:lastPrinted>
  <dcterms:created xsi:type="dcterms:W3CDTF">2015-04-07T13:30:00Z</dcterms:created>
  <dcterms:modified xsi:type="dcterms:W3CDTF">2024-05-16T10:41:00Z</dcterms:modified>
</cp:coreProperties>
</file>