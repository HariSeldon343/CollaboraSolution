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2F08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E42CD" w14:paraId="30BDCE02" w14:textId="77777777" w:rsidTr="00394C48">
        <w:trPr>
          <w:trHeight w:val="1399"/>
        </w:trPr>
        <w:tc>
          <w:tcPr>
            <w:tcW w:w="9210" w:type="dxa"/>
            <w:shd w:val="clear" w:color="auto" w:fill="auto"/>
          </w:tcPr>
          <w:p w14:paraId="41A2019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B61FF">
              <w:rPr>
                <w:rFonts w:ascii="Verdana" w:hAnsi="Verdana"/>
                <w:lang w:val="en-US"/>
              </w:rPr>
              <w:t xml:space="preserve">Whyte </w:t>
            </w:r>
            <w:r w:rsidR="004F61D4" w:rsidRPr="005F6D38">
              <w:rPr>
                <w:rFonts w:ascii="Verdana" w:hAnsi="Verdana"/>
                <w:lang w:val="en-US"/>
              </w:rPr>
              <w:t>Grapefruit Juice</w:t>
            </w:r>
            <w:r w:rsidR="00D63D0D">
              <w:rPr>
                <w:rFonts w:ascii="Verdana" w:hAnsi="Verdana"/>
                <w:lang w:val="en-US"/>
              </w:rPr>
              <w:t xml:space="preserve"> NFC</w:t>
            </w:r>
          </w:p>
          <w:p w14:paraId="7F2417E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B61FF">
              <w:rPr>
                <w:rFonts w:ascii="Verdana" w:hAnsi="Verdana"/>
                <w:i/>
                <w:lang w:val="en-US"/>
              </w:rPr>
              <w:t>Whyte</w:t>
            </w:r>
            <w:r w:rsidR="004F61D4" w:rsidRPr="009E1137">
              <w:rPr>
                <w:rFonts w:ascii="Verdana" w:hAnsi="Verdana"/>
                <w:i/>
                <w:lang w:val="en-US"/>
              </w:rPr>
              <w:t xml:space="preserve"> Grapefruit Juice</w:t>
            </w:r>
            <w:r w:rsidR="00D63D0D">
              <w:rPr>
                <w:rFonts w:ascii="Verdana" w:hAnsi="Verdana"/>
                <w:i/>
                <w:lang w:val="en-US"/>
              </w:rPr>
              <w:t xml:space="preserve"> NFC</w:t>
            </w:r>
          </w:p>
          <w:p w14:paraId="26B60A81" w14:textId="77777777" w:rsidR="004F61D4" w:rsidRPr="00D63D0D" w:rsidRDefault="00853353" w:rsidP="00D63D0D">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D63D0D" w:rsidRPr="00D63D0D">
              <w:rPr>
                <w:rFonts w:ascii="Verdana" w:hAnsi="Verdana"/>
                <w:lang w:val="en-US"/>
              </w:rPr>
              <w:t>S</w:t>
            </w:r>
            <w:r w:rsidR="000B61FF">
              <w:rPr>
                <w:rFonts w:ascii="Verdana" w:hAnsi="Verdana"/>
                <w:lang w:val="en-US"/>
              </w:rPr>
              <w:t>PB</w:t>
            </w:r>
            <w:r w:rsidR="00D63D0D">
              <w:rPr>
                <w:rFonts w:ascii="Verdana" w:hAnsi="Verdana"/>
                <w:lang w:val="en-US"/>
              </w:rPr>
              <w:t>N</w:t>
            </w:r>
          </w:p>
        </w:tc>
      </w:tr>
    </w:tbl>
    <w:p w14:paraId="7C94DFB7" w14:textId="77777777" w:rsidR="00B13991" w:rsidRDefault="00B13991" w:rsidP="00257592">
      <w:pPr>
        <w:spacing w:before="120"/>
        <w:ind w:left="720"/>
        <w:rPr>
          <w:rFonts w:ascii="Verdana" w:hAnsi="Verdana"/>
          <w:b/>
          <w:sz w:val="8"/>
          <w:szCs w:val="8"/>
          <w:lang w:val="en-US"/>
        </w:rPr>
      </w:pPr>
    </w:p>
    <w:p w14:paraId="76576A2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E42CD" w14:paraId="6CF5C004" w14:textId="77777777" w:rsidTr="00257592">
        <w:trPr>
          <w:trHeight w:val="3578"/>
        </w:trPr>
        <w:tc>
          <w:tcPr>
            <w:tcW w:w="9238" w:type="dxa"/>
            <w:shd w:val="clear" w:color="auto" w:fill="auto"/>
          </w:tcPr>
          <w:p w14:paraId="128FA7E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C28B450"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B61FF">
              <w:rPr>
                <w:rFonts w:ascii="Verdana" w:hAnsi="Verdana"/>
                <w:lang w:val="en-US"/>
              </w:rPr>
              <w:t xml:space="preserve">Whyte </w:t>
            </w:r>
            <w:r w:rsidR="004F61D4" w:rsidRPr="005F6D38">
              <w:rPr>
                <w:rFonts w:ascii="Verdana" w:hAnsi="Verdana"/>
                <w:lang w:val="en-US"/>
              </w:rPr>
              <w:t>Grapefruit (100%)</w:t>
            </w:r>
          </w:p>
          <w:p w14:paraId="309A3CC7" w14:textId="77777777" w:rsidR="0042012D" w:rsidRPr="002C594E" w:rsidRDefault="0042012D" w:rsidP="00583DB6">
            <w:pPr>
              <w:tabs>
                <w:tab w:val="left" w:pos="284"/>
                <w:tab w:val="left" w:pos="3402"/>
              </w:tabs>
              <w:spacing w:before="120" w:after="120"/>
              <w:rPr>
                <w:rFonts w:ascii="Verdana" w:hAnsi="Verdana"/>
                <w:i/>
                <w:lang w:val="en-US"/>
              </w:rPr>
            </w:pPr>
          </w:p>
          <w:p w14:paraId="281A5E5C"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6A2AE84" w14:textId="77777777" w:rsidR="00583DB6" w:rsidRPr="002C594E" w:rsidRDefault="00583DB6" w:rsidP="00583DB6">
            <w:pPr>
              <w:tabs>
                <w:tab w:val="left" w:pos="284"/>
                <w:tab w:val="left" w:pos="3402"/>
              </w:tabs>
              <w:spacing w:before="120" w:after="120"/>
              <w:rPr>
                <w:rFonts w:ascii="Verdana" w:hAnsi="Verdana"/>
                <w:i/>
                <w:lang w:val="en-US"/>
              </w:rPr>
            </w:pPr>
          </w:p>
          <w:p w14:paraId="7A0DAF2E"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B61FF">
              <w:rPr>
                <w:rFonts w:ascii="Verdana" w:hAnsi="Verdana"/>
                <w:lang w:val="en-US"/>
              </w:rPr>
              <w:t>Whyte</w:t>
            </w:r>
            <w:r w:rsidR="00F4419B">
              <w:rPr>
                <w:rFonts w:ascii="Verdana" w:hAnsi="Verdana"/>
                <w:lang w:val="en-US"/>
              </w:rPr>
              <w:t xml:space="preserve"> </w:t>
            </w:r>
            <w:r w:rsidR="004F61D4" w:rsidRPr="005F6D38">
              <w:rPr>
                <w:rFonts w:ascii="Verdana" w:hAnsi="Verdana"/>
                <w:lang w:val="en-US"/>
              </w:rPr>
              <w:t>Grapefruit</w:t>
            </w:r>
          </w:p>
          <w:p w14:paraId="7A065E8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6164A9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DC83CBD" w14:textId="77777777"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Star Ruby</w:t>
            </w:r>
          </w:p>
          <w:p w14:paraId="35CF0E4E"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636492B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45C474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32814E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3B61FF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AD45683" w14:textId="77777777" w:rsidR="00583DB6" w:rsidRDefault="00583DB6" w:rsidP="00257592">
      <w:pPr>
        <w:spacing w:before="120"/>
        <w:rPr>
          <w:rFonts w:ascii="Verdana" w:hAnsi="Verdana"/>
          <w:b/>
          <w:sz w:val="8"/>
          <w:szCs w:val="8"/>
          <w:lang w:val="en-US"/>
        </w:rPr>
      </w:pPr>
    </w:p>
    <w:p w14:paraId="2F07993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18D7A3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E42CD" w14:paraId="45F5EB53" w14:textId="77777777" w:rsidTr="00583DB6">
        <w:trPr>
          <w:trHeight w:val="4575"/>
        </w:trPr>
        <w:tc>
          <w:tcPr>
            <w:tcW w:w="9210" w:type="dxa"/>
            <w:tcBorders>
              <w:bottom w:val="nil"/>
            </w:tcBorders>
          </w:tcPr>
          <w:p w14:paraId="3B977D4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DAD138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E42CD" w14:paraId="622E9284" w14:textId="77777777" w:rsidTr="000E23DD">
              <w:trPr>
                <w:trHeight w:hRule="exact" w:val="501"/>
              </w:trPr>
              <w:tc>
                <w:tcPr>
                  <w:tcW w:w="1297" w:type="dxa"/>
                  <w:vAlign w:val="center"/>
                </w:tcPr>
                <w:p w14:paraId="33D432D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EAF06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B88C1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876E0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392156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4C24D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FE42CD" w14:paraId="3C28BDD6" w14:textId="77777777" w:rsidTr="000E23DD">
              <w:trPr>
                <w:trHeight w:hRule="exact" w:val="501"/>
              </w:trPr>
              <w:tc>
                <w:tcPr>
                  <w:tcW w:w="1297" w:type="dxa"/>
                  <w:vAlign w:val="center"/>
                </w:tcPr>
                <w:p w14:paraId="2FB7AB32"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42F5D74"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1820FF2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44E8ACF1"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2D3F817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7856FCA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FE42CD" w14:paraId="7BEC2448" w14:textId="77777777" w:rsidTr="000E23DD">
              <w:trPr>
                <w:trHeight w:hRule="exact" w:val="501"/>
              </w:trPr>
              <w:tc>
                <w:tcPr>
                  <w:tcW w:w="1297" w:type="dxa"/>
                  <w:vAlign w:val="center"/>
                </w:tcPr>
                <w:p w14:paraId="020782C1"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752FC894" w14:textId="77777777" w:rsidR="004F61D4" w:rsidRPr="005F6D38" w:rsidRDefault="004F61D4" w:rsidP="00F4419B">
                  <w:pPr>
                    <w:jc w:val="center"/>
                    <w:rPr>
                      <w:rFonts w:ascii="Verdana" w:hAnsi="Verdana"/>
                      <w:sz w:val="16"/>
                      <w:szCs w:val="16"/>
                      <w:lang w:val="en-US"/>
                    </w:rPr>
                  </w:pPr>
                </w:p>
              </w:tc>
              <w:tc>
                <w:tcPr>
                  <w:tcW w:w="737" w:type="dxa"/>
                  <w:vAlign w:val="center"/>
                </w:tcPr>
                <w:p w14:paraId="452EC4E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2E44114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0456CDD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122B7A6"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FE42CD" w14:paraId="261CA5B1" w14:textId="77777777" w:rsidTr="000E23DD">
              <w:trPr>
                <w:trHeight w:hRule="exact" w:val="501"/>
              </w:trPr>
              <w:tc>
                <w:tcPr>
                  <w:tcW w:w="1297" w:type="dxa"/>
                  <w:vAlign w:val="center"/>
                </w:tcPr>
                <w:p w14:paraId="2D38DB37"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93E8699" w14:textId="77777777" w:rsidR="001669DD" w:rsidRPr="005F6D38" w:rsidRDefault="001669DD" w:rsidP="00F4419B">
                  <w:pPr>
                    <w:jc w:val="center"/>
                    <w:rPr>
                      <w:rFonts w:ascii="Verdana" w:hAnsi="Verdana"/>
                      <w:sz w:val="16"/>
                      <w:szCs w:val="16"/>
                      <w:lang w:val="en-US"/>
                    </w:rPr>
                  </w:pPr>
                </w:p>
              </w:tc>
              <w:tc>
                <w:tcPr>
                  <w:tcW w:w="737" w:type="dxa"/>
                  <w:vAlign w:val="center"/>
                </w:tcPr>
                <w:p w14:paraId="6EBE8F92"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1F96B4C6"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73A1D696" w14:textId="77777777" w:rsidR="001669DD" w:rsidRPr="005F6D38" w:rsidRDefault="001669DD" w:rsidP="00F4419B">
                  <w:pPr>
                    <w:jc w:val="center"/>
                    <w:rPr>
                      <w:rFonts w:ascii="Verdana" w:hAnsi="Verdana"/>
                      <w:sz w:val="16"/>
                      <w:szCs w:val="16"/>
                      <w:lang w:val="en-US"/>
                    </w:rPr>
                  </w:pPr>
                </w:p>
              </w:tc>
              <w:tc>
                <w:tcPr>
                  <w:tcW w:w="1664" w:type="dxa"/>
                  <w:vAlign w:val="center"/>
                </w:tcPr>
                <w:p w14:paraId="22B21D59" w14:textId="77777777" w:rsidR="001669DD" w:rsidRPr="005F6D38" w:rsidRDefault="001669DD" w:rsidP="00F4419B">
                  <w:pPr>
                    <w:snapToGrid w:val="0"/>
                    <w:jc w:val="center"/>
                    <w:rPr>
                      <w:rFonts w:ascii="Verdana" w:hAnsi="Verdana"/>
                      <w:sz w:val="16"/>
                      <w:szCs w:val="16"/>
                      <w:lang w:val="en-US"/>
                    </w:rPr>
                  </w:pPr>
                </w:p>
              </w:tc>
            </w:tr>
            <w:tr w:rsidR="004F61D4" w:rsidRPr="00FE42CD" w14:paraId="3D8A11C0" w14:textId="77777777" w:rsidTr="000E23DD">
              <w:trPr>
                <w:trHeight w:hRule="exact" w:val="501"/>
              </w:trPr>
              <w:tc>
                <w:tcPr>
                  <w:tcW w:w="1297" w:type="dxa"/>
                  <w:vAlign w:val="center"/>
                </w:tcPr>
                <w:p w14:paraId="340D404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7B67E0D8"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B29C4BD"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6C6D73A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3DFBBF1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DDDB588"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FE42CD" w14:paraId="5B975B8D" w14:textId="77777777" w:rsidTr="000F2D8B">
              <w:trPr>
                <w:trHeight w:hRule="exact" w:val="863"/>
              </w:trPr>
              <w:tc>
                <w:tcPr>
                  <w:tcW w:w="1297" w:type="dxa"/>
                  <w:vAlign w:val="center"/>
                </w:tcPr>
                <w:p w14:paraId="74D7C997" w14:textId="77777777" w:rsidR="004F61D4" w:rsidRPr="005F6D38" w:rsidRDefault="004F61D4" w:rsidP="00D63D0D">
                  <w:pPr>
                    <w:jc w:val="center"/>
                    <w:rPr>
                      <w:rFonts w:ascii="Verdana" w:hAnsi="Verdana"/>
                      <w:i/>
                      <w:sz w:val="16"/>
                      <w:szCs w:val="16"/>
                      <w:lang w:val="en-US"/>
                    </w:rPr>
                  </w:pPr>
                  <w:r w:rsidRPr="005F6D38">
                    <w:rPr>
                      <w:rFonts w:ascii="Verdana" w:hAnsi="Verdana"/>
                      <w:i/>
                      <w:sz w:val="16"/>
                      <w:szCs w:val="16"/>
                      <w:lang w:val="en-US"/>
                    </w:rPr>
                    <w:t>Pulp at 1500</w:t>
                  </w:r>
                </w:p>
              </w:tc>
              <w:tc>
                <w:tcPr>
                  <w:tcW w:w="825" w:type="dxa"/>
                  <w:vAlign w:val="center"/>
                </w:tcPr>
                <w:p w14:paraId="155D93B4" w14:textId="77777777" w:rsidR="004F61D4" w:rsidRPr="005F6D38" w:rsidRDefault="004F61D4" w:rsidP="00F4419B">
                  <w:pPr>
                    <w:jc w:val="center"/>
                    <w:rPr>
                      <w:rFonts w:ascii="Verdana" w:hAnsi="Verdana"/>
                      <w:sz w:val="16"/>
                      <w:szCs w:val="16"/>
                      <w:lang w:val="en-US"/>
                    </w:rPr>
                  </w:pPr>
                </w:p>
              </w:tc>
              <w:tc>
                <w:tcPr>
                  <w:tcW w:w="737" w:type="dxa"/>
                  <w:vAlign w:val="center"/>
                </w:tcPr>
                <w:p w14:paraId="41F81EF5"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66C86A2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319E43F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1FA36CF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0F673A" w:rsidRPr="00FE42CD" w14:paraId="65054F64" w14:textId="77777777" w:rsidTr="000F2D8B">
              <w:trPr>
                <w:trHeight w:hRule="exact" w:val="863"/>
              </w:trPr>
              <w:tc>
                <w:tcPr>
                  <w:tcW w:w="1297" w:type="dxa"/>
                  <w:vAlign w:val="center"/>
                </w:tcPr>
                <w:p w14:paraId="58A00FAE" w14:textId="77777777" w:rsidR="000F673A" w:rsidRPr="005F6D38" w:rsidRDefault="000F673A" w:rsidP="000F673A">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w:t>
                  </w:r>
                </w:p>
              </w:tc>
              <w:tc>
                <w:tcPr>
                  <w:tcW w:w="825" w:type="dxa"/>
                  <w:vAlign w:val="center"/>
                </w:tcPr>
                <w:p w14:paraId="0F866FCA" w14:textId="77777777" w:rsidR="000F673A" w:rsidRPr="005F6D38" w:rsidRDefault="000F673A" w:rsidP="000F673A">
                  <w:pPr>
                    <w:jc w:val="center"/>
                    <w:rPr>
                      <w:rFonts w:ascii="Verdana" w:hAnsi="Verdana"/>
                      <w:sz w:val="16"/>
                      <w:szCs w:val="16"/>
                      <w:lang w:val="en-US"/>
                    </w:rPr>
                  </w:pPr>
                </w:p>
              </w:tc>
              <w:tc>
                <w:tcPr>
                  <w:tcW w:w="737" w:type="dxa"/>
                  <w:vAlign w:val="center"/>
                </w:tcPr>
                <w:p w14:paraId="337B493D" w14:textId="77777777" w:rsidR="000F673A" w:rsidRPr="005F6D38" w:rsidRDefault="000F673A" w:rsidP="000F673A">
                  <w:pPr>
                    <w:tabs>
                      <w:tab w:val="decimal" w:pos="12"/>
                    </w:tabs>
                    <w:jc w:val="center"/>
                    <w:rPr>
                      <w:rFonts w:ascii="Verdana" w:hAnsi="Verdana"/>
                      <w:sz w:val="16"/>
                      <w:szCs w:val="16"/>
                      <w:lang w:val="en-US"/>
                    </w:rPr>
                  </w:pPr>
                  <w:r>
                    <w:rPr>
                      <w:rFonts w:ascii="Verdana" w:hAnsi="Verdana"/>
                      <w:sz w:val="16"/>
                      <w:szCs w:val="16"/>
                      <w:lang w:val="en-US"/>
                    </w:rPr>
                    <w:t>2.5</w:t>
                  </w:r>
                </w:p>
              </w:tc>
              <w:tc>
                <w:tcPr>
                  <w:tcW w:w="811" w:type="dxa"/>
                  <w:vAlign w:val="center"/>
                </w:tcPr>
                <w:p w14:paraId="1BB56D1F" w14:textId="77777777" w:rsidR="000F673A" w:rsidRPr="005F6D38" w:rsidRDefault="000F673A" w:rsidP="000F673A">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1A280E70" w14:textId="77777777" w:rsidR="000F673A" w:rsidRPr="005F6D38" w:rsidRDefault="000F673A" w:rsidP="000F673A">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DBE9FCE" w14:textId="77777777" w:rsidR="000F673A" w:rsidRPr="005F6D38" w:rsidRDefault="000F673A" w:rsidP="000F673A">
                  <w:pPr>
                    <w:jc w:val="center"/>
                    <w:rPr>
                      <w:rFonts w:ascii="Verdana" w:hAnsi="Verdana"/>
                      <w:sz w:val="16"/>
                      <w:szCs w:val="16"/>
                      <w:lang w:val="en-US"/>
                    </w:rPr>
                  </w:pPr>
                  <w:r w:rsidRPr="005F6D38">
                    <w:rPr>
                      <w:rFonts w:ascii="Verdana" w:hAnsi="Verdana"/>
                      <w:sz w:val="16"/>
                      <w:szCs w:val="16"/>
                      <w:lang w:val="en-US"/>
                    </w:rPr>
                    <w:t>IFU 60,1991</w:t>
                  </w:r>
                </w:p>
              </w:tc>
            </w:tr>
          </w:tbl>
          <w:p w14:paraId="17C399F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A6221DA" w14:textId="77777777" w:rsidTr="00583DB6">
        <w:trPr>
          <w:trHeight w:val="8345"/>
        </w:trPr>
        <w:tc>
          <w:tcPr>
            <w:tcW w:w="9210" w:type="dxa"/>
            <w:tcBorders>
              <w:top w:val="nil"/>
            </w:tcBorders>
          </w:tcPr>
          <w:p w14:paraId="0651A62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8BC2B0F" w14:textId="77777777" w:rsidTr="00953535">
              <w:trPr>
                <w:trHeight w:hRule="exact" w:val="501"/>
                <w:tblHeader/>
              </w:trPr>
              <w:tc>
                <w:tcPr>
                  <w:tcW w:w="1303" w:type="dxa"/>
                  <w:vAlign w:val="center"/>
                </w:tcPr>
                <w:p w14:paraId="055FAED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2C40A7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5D210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6DD800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A8601C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1FF430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B3150" w:rsidRPr="00FE42CD" w14:paraId="4A781487" w14:textId="77777777" w:rsidTr="00761EB5">
              <w:trPr>
                <w:trHeight w:hRule="exact" w:val="680"/>
                <w:tblHeader/>
              </w:trPr>
              <w:tc>
                <w:tcPr>
                  <w:tcW w:w="1303" w:type="dxa"/>
                  <w:vAlign w:val="center"/>
                </w:tcPr>
                <w:p w14:paraId="35CC900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3BF260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721C1B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5106829"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2178C3F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0290C1"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B3150" w:rsidRPr="00FE42CD" w14:paraId="10F46FD4" w14:textId="77777777" w:rsidTr="00761EB5">
              <w:trPr>
                <w:trHeight w:hRule="exact" w:val="680"/>
                <w:tblHeader/>
              </w:trPr>
              <w:tc>
                <w:tcPr>
                  <w:tcW w:w="1303" w:type="dxa"/>
                  <w:vAlign w:val="center"/>
                </w:tcPr>
                <w:p w14:paraId="7BB865C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6C25118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51E55A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7C92AB5"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B783453"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7C3470"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FE42CD" w14:paraId="41E7AC14" w14:textId="77777777" w:rsidTr="00761EB5">
              <w:trPr>
                <w:trHeight w:hRule="exact" w:val="680"/>
                <w:tblHeader/>
              </w:trPr>
              <w:tc>
                <w:tcPr>
                  <w:tcW w:w="1303" w:type="dxa"/>
                  <w:vAlign w:val="center"/>
                </w:tcPr>
                <w:p w14:paraId="0C72C1E7"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985830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1FF66CE"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E178B1B"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840735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B9583A2"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FE42CD" w14:paraId="0FE5D996" w14:textId="77777777" w:rsidTr="00761EB5">
              <w:trPr>
                <w:trHeight w:hRule="exact" w:val="680"/>
                <w:tblHeader/>
              </w:trPr>
              <w:tc>
                <w:tcPr>
                  <w:tcW w:w="1303" w:type="dxa"/>
                  <w:vAlign w:val="center"/>
                </w:tcPr>
                <w:p w14:paraId="6FC1470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64CE56CB"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5AE48AC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CACD6C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DB7512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B110FE"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53727F" w14:paraId="6C12CFBA" w14:textId="77777777" w:rsidTr="00761EB5">
              <w:trPr>
                <w:trHeight w:hRule="exact" w:val="680"/>
                <w:tblHeader/>
              </w:trPr>
              <w:tc>
                <w:tcPr>
                  <w:tcW w:w="1303" w:type="dxa"/>
                  <w:vAlign w:val="center"/>
                </w:tcPr>
                <w:p w14:paraId="7FD905E3"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43C3D0B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A2B1B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2C72238"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C78BC7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E2563B"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53727F" w14:paraId="3FF34A6E" w14:textId="77777777" w:rsidTr="00761EB5">
              <w:trPr>
                <w:trHeight w:hRule="exact" w:val="680"/>
                <w:tblHeader/>
              </w:trPr>
              <w:tc>
                <w:tcPr>
                  <w:tcW w:w="1303" w:type="dxa"/>
                  <w:vAlign w:val="center"/>
                </w:tcPr>
                <w:p w14:paraId="28B7F88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34C6F4F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FAF927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D930C64"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D4F29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0F41C6C"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37B26B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8CD5BB7" w14:textId="77777777" w:rsidTr="00977461">
              <w:trPr>
                <w:trHeight w:hRule="exact" w:val="510"/>
                <w:jc w:val="center"/>
              </w:trPr>
              <w:tc>
                <w:tcPr>
                  <w:tcW w:w="2228" w:type="dxa"/>
                  <w:vAlign w:val="center"/>
                </w:tcPr>
                <w:p w14:paraId="568922A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60266E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532CC1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024FAAC2" w14:textId="77777777" w:rsidTr="00977461">
              <w:trPr>
                <w:trHeight w:hRule="exact" w:val="510"/>
                <w:jc w:val="center"/>
              </w:trPr>
              <w:tc>
                <w:tcPr>
                  <w:tcW w:w="2228" w:type="dxa"/>
                  <w:vAlign w:val="center"/>
                </w:tcPr>
                <w:p w14:paraId="49443387"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87996C9"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4B9A879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04B44F1D" w14:textId="77777777" w:rsidTr="00977461">
              <w:trPr>
                <w:trHeight w:hRule="exact" w:val="510"/>
                <w:jc w:val="center"/>
              </w:trPr>
              <w:tc>
                <w:tcPr>
                  <w:tcW w:w="2228" w:type="dxa"/>
                  <w:vAlign w:val="center"/>
                </w:tcPr>
                <w:p w14:paraId="4556893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DB4B1E"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Pinkish</w:t>
                  </w:r>
                </w:p>
              </w:tc>
              <w:tc>
                <w:tcPr>
                  <w:tcW w:w="1519" w:type="dxa"/>
                  <w:shd w:val="clear" w:color="auto" w:fill="auto"/>
                  <w:vAlign w:val="center"/>
                </w:tcPr>
                <w:p w14:paraId="2EDD8E99"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AAA5865" w14:textId="77777777" w:rsidTr="00977461">
              <w:trPr>
                <w:trHeight w:hRule="exact" w:val="510"/>
                <w:jc w:val="center"/>
              </w:trPr>
              <w:tc>
                <w:tcPr>
                  <w:tcW w:w="2228" w:type="dxa"/>
                  <w:vAlign w:val="center"/>
                </w:tcPr>
                <w:p w14:paraId="144BC29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975A18E"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70C397FA"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3893208" w14:textId="77777777" w:rsidTr="00977461">
              <w:trPr>
                <w:trHeight w:hRule="exact" w:val="510"/>
                <w:jc w:val="center"/>
              </w:trPr>
              <w:tc>
                <w:tcPr>
                  <w:tcW w:w="2228" w:type="dxa"/>
                  <w:vAlign w:val="center"/>
                </w:tcPr>
                <w:p w14:paraId="140DD6D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F88A4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66DE26F3"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151637A" w14:textId="77777777" w:rsidR="004A7EF7" w:rsidRPr="002C594E" w:rsidRDefault="004A7EF7" w:rsidP="00853353">
            <w:pPr>
              <w:spacing w:before="100" w:beforeAutospacing="1"/>
              <w:rPr>
                <w:rFonts w:ascii="Verdana" w:hAnsi="Verdana"/>
                <w:b/>
                <w:sz w:val="8"/>
                <w:szCs w:val="8"/>
                <w:lang w:val="en-US"/>
              </w:rPr>
            </w:pPr>
          </w:p>
        </w:tc>
      </w:tr>
    </w:tbl>
    <w:p w14:paraId="01B97C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3727F" w14:paraId="1531AF67" w14:textId="77777777" w:rsidTr="00953535">
        <w:trPr>
          <w:trHeight w:val="3809"/>
        </w:trPr>
        <w:tc>
          <w:tcPr>
            <w:tcW w:w="9210" w:type="dxa"/>
          </w:tcPr>
          <w:p w14:paraId="43EF6E41" w14:textId="77777777" w:rsidR="00146651" w:rsidRPr="002C594E" w:rsidRDefault="00146651" w:rsidP="00681AB6">
            <w:pPr>
              <w:pStyle w:val="Paragrafoelenco"/>
              <w:numPr>
                <w:ilvl w:val="0"/>
                <w:numId w:val="17"/>
              </w:numPr>
              <w:spacing w:before="120"/>
              <w:rPr>
                <w:rFonts w:ascii="Verdana" w:hAnsi="Verdana"/>
                <w:lang w:val="en-US"/>
              </w:rPr>
            </w:pPr>
            <w:r w:rsidRPr="002C594E">
              <w:rPr>
                <w:rFonts w:ascii="Verdana" w:hAnsi="Verdana"/>
                <w:b/>
                <w:lang w:val="en-US"/>
              </w:rPr>
              <w:t xml:space="preserve">Legal requirements for food safety product </w:t>
            </w:r>
          </w:p>
          <w:p w14:paraId="536582D0"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7858562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6FEEFCC6"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3E641EA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21F8EE12"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65D1F69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Regulation (EC) n° 1333/2008 and subsequent amendments of the European </w:t>
            </w:r>
            <w:r>
              <w:rPr>
                <w:rFonts w:ascii="Verdana" w:hAnsi="Verdana"/>
                <w:lang w:val="en-US"/>
              </w:rPr>
              <w:lastRenderedPageBreak/>
              <w:t>Parliament and of the Council of 16 December 2008 on food additives;</w:t>
            </w:r>
          </w:p>
          <w:p w14:paraId="42EEC937"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DAA1733"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148DFA9"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3B931F5"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2BE5C7F"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BEF3B7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33C94170"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Council Regulation (EC) n° 834/2007 and subsequent amendments of 28 June 2007 on organic production and labeling of organic products;</w:t>
            </w:r>
          </w:p>
          <w:p w14:paraId="4AE02D2B" w14:textId="77777777" w:rsidR="003F1487" w:rsidRPr="002C594E"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889/2008 and subsequent amendments of 5 September 2008 laying down detailed rules for the implementation of Council Regulation (EC) n° 834/2007 on organic production and labeling on organic products with regard to organic production, labeling and control and subsequent amendments.</w:t>
            </w:r>
          </w:p>
        </w:tc>
      </w:tr>
    </w:tbl>
    <w:p w14:paraId="2E22C1A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50DAC70A" w14:textId="77777777" w:rsidTr="00F66929">
        <w:trPr>
          <w:trHeight w:val="557"/>
        </w:trPr>
        <w:tc>
          <w:tcPr>
            <w:tcW w:w="9210" w:type="dxa"/>
            <w:shd w:val="clear" w:color="auto" w:fill="auto"/>
          </w:tcPr>
          <w:p w14:paraId="066C2F9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F695F8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3D73D0D" w14:textId="77777777" w:rsidR="00A4628F" w:rsidRPr="002C594E" w:rsidRDefault="005D6FC3" w:rsidP="00A4628F">
            <w:pPr>
              <w:spacing w:before="120"/>
              <w:ind w:left="284" w:hanging="284"/>
              <w:rPr>
                <w:rFonts w:ascii="Verdana" w:hAnsi="Verdana"/>
                <w:lang w:val="en-US"/>
              </w:rPr>
            </w:pPr>
            <w:r w:rsidRPr="002C594E">
              <w:rPr>
                <w:rFonts w:ascii="Verdana" w:hAnsi="Verdana"/>
                <w:lang w:val="en-US"/>
              </w:rPr>
              <w:tab/>
            </w:r>
            <w:r w:rsidR="00A4628F" w:rsidRPr="001F640A">
              <w:rPr>
                <w:rFonts w:ascii="Verdana" w:hAnsi="Verdana"/>
                <w:lang w:val="en-US"/>
              </w:rPr>
              <w:t>D 09.01 01 – D 09.01 0</w:t>
            </w:r>
            <w:r w:rsidR="00A4628F">
              <w:rPr>
                <w:rFonts w:ascii="Verdana" w:hAnsi="Verdana"/>
                <w:lang w:val="en-US"/>
              </w:rPr>
              <w:t>4</w:t>
            </w:r>
            <w:r w:rsidR="00A4628F" w:rsidRPr="001F640A">
              <w:rPr>
                <w:rFonts w:ascii="Verdana" w:hAnsi="Verdana"/>
                <w:lang w:val="en-US"/>
              </w:rPr>
              <w:t xml:space="preserve"> (PACKED) or D 09.01 0</w:t>
            </w:r>
            <w:r w:rsidR="00A4628F">
              <w:rPr>
                <w:rFonts w:ascii="Verdana" w:hAnsi="Verdana"/>
                <w:lang w:val="en-US"/>
              </w:rPr>
              <w:t>5</w:t>
            </w:r>
            <w:r w:rsidR="00A4628F" w:rsidRPr="001F640A">
              <w:rPr>
                <w:rFonts w:ascii="Verdana" w:hAnsi="Verdana"/>
                <w:lang w:val="en-US"/>
              </w:rPr>
              <w:t xml:space="preserve"> (</w:t>
            </w:r>
            <w:r w:rsidR="00A4628F" w:rsidRPr="001F640A">
              <w:rPr>
                <w:rFonts w:ascii="Verdana" w:hAnsi="Verdana"/>
                <w:i/>
                <w:lang w:val="en-US"/>
              </w:rPr>
              <w:t>IN TANKER</w:t>
            </w:r>
            <w:r w:rsidR="00A4628F" w:rsidRPr="001F640A">
              <w:rPr>
                <w:rFonts w:ascii="Verdana" w:hAnsi="Verdana"/>
                <w:lang w:val="en-US"/>
              </w:rPr>
              <w:t>)</w:t>
            </w:r>
          </w:p>
          <w:p w14:paraId="534DF51C" w14:textId="77777777" w:rsidR="00A4628F" w:rsidRPr="002C594E" w:rsidRDefault="00A4628F" w:rsidP="00A4628F">
            <w:pPr>
              <w:spacing w:before="120"/>
              <w:jc w:val="center"/>
              <w:rPr>
                <w:rFonts w:ascii="Verdana" w:hAnsi="Verdana"/>
                <w:b/>
                <w:i/>
                <w:lang w:val="en-US"/>
              </w:rPr>
            </w:pPr>
            <w:r w:rsidRPr="002C594E">
              <w:rPr>
                <w:rFonts w:ascii="Verdana" w:hAnsi="Verdana"/>
                <w:b/>
                <w:i/>
                <w:lang w:val="en-US"/>
              </w:rPr>
              <w:t>Phases of process</w:t>
            </w:r>
          </w:p>
          <w:p w14:paraId="70C127C2" w14:textId="77777777" w:rsidR="00A4628F" w:rsidRDefault="00A4628F" w:rsidP="00A4628F">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D1F2F98" w14:textId="77777777" w:rsidR="00A4628F" w:rsidRDefault="00A4628F" w:rsidP="00A4628F">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A8F2713" w14:textId="7071A645" w:rsidR="008D68FC" w:rsidRPr="002C594E" w:rsidRDefault="00A4628F" w:rsidP="00A4628F">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74129AE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3727F" w14:paraId="0B627229" w14:textId="77777777" w:rsidTr="00E502AA">
        <w:trPr>
          <w:trHeight w:val="1129"/>
        </w:trPr>
        <w:tc>
          <w:tcPr>
            <w:tcW w:w="9356" w:type="dxa"/>
            <w:shd w:val="clear" w:color="auto" w:fill="auto"/>
          </w:tcPr>
          <w:p w14:paraId="08CC983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BF7130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0A19FC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6AF11FD" w14:textId="77777777" w:rsidTr="00482084">
              <w:tc>
                <w:tcPr>
                  <w:tcW w:w="1087" w:type="dxa"/>
                </w:tcPr>
                <w:p w14:paraId="137A690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1C4167"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9060308" w14:textId="77777777" w:rsidR="00163F15" w:rsidRPr="002C594E" w:rsidRDefault="00163F15" w:rsidP="00172D78">
                  <w:pPr>
                    <w:spacing w:before="120"/>
                    <w:jc w:val="both"/>
                    <w:rPr>
                      <w:rFonts w:ascii="Verdana" w:hAnsi="Verdana"/>
                      <w:sz w:val="16"/>
                      <w:szCs w:val="16"/>
                      <w:lang w:val="en-US"/>
                    </w:rPr>
                  </w:pPr>
                </w:p>
              </w:tc>
            </w:tr>
            <w:tr w:rsidR="00163F15" w:rsidRPr="00D26255" w14:paraId="692AF441" w14:textId="77777777" w:rsidTr="00482084">
              <w:tc>
                <w:tcPr>
                  <w:tcW w:w="1087" w:type="dxa"/>
                </w:tcPr>
                <w:p w14:paraId="4551E6B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Net weigh</w:t>
                  </w:r>
                  <w:r w:rsidR="00CF25D6" w:rsidRPr="002C594E">
                    <w:rPr>
                      <w:rFonts w:ascii="Verdana" w:hAnsi="Verdana"/>
                      <w:sz w:val="16"/>
                      <w:szCs w:val="16"/>
                      <w:lang w:val="en-US"/>
                    </w:rPr>
                    <w:t>t</w:t>
                  </w:r>
                </w:p>
              </w:tc>
              <w:tc>
                <w:tcPr>
                  <w:tcW w:w="2943" w:type="dxa"/>
                </w:tcPr>
                <w:p w14:paraId="720C98C0"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84CE646" w14:textId="77777777" w:rsidR="00163F15" w:rsidRPr="002C594E" w:rsidRDefault="00163F15" w:rsidP="00172D78">
                  <w:pPr>
                    <w:spacing w:before="120"/>
                    <w:jc w:val="both"/>
                    <w:rPr>
                      <w:rFonts w:ascii="Verdana" w:hAnsi="Verdana"/>
                      <w:sz w:val="16"/>
                      <w:szCs w:val="16"/>
                      <w:lang w:val="en-US"/>
                    </w:rPr>
                  </w:pPr>
                </w:p>
              </w:tc>
            </w:tr>
            <w:tr w:rsidR="00163F15" w:rsidRPr="0053727F" w14:paraId="243B272C" w14:textId="77777777" w:rsidTr="00482084">
              <w:tc>
                <w:tcPr>
                  <w:tcW w:w="1087" w:type="dxa"/>
                </w:tcPr>
                <w:p w14:paraId="2FE93F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2443B2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E9F468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F6080D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3727F" w14:paraId="2E9FFE73" w14:textId="77777777" w:rsidTr="00300921">
              <w:tc>
                <w:tcPr>
                  <w:tcW w:w="1087" w:type="dxa"/>
                </w:tcPr>
                <w:p w14:paraId="0C5A9AE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AF45FB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C07B46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3727F" w14:paraId="40451661" w14:textId="77777777" w:rsidTr="00300921">
              <w:tc>
                <w:tcPr>
                  <w:tcW w:w="1087" w:type="dxa"/>
                </w:tcPr>
                <w:p w14:paraId="4AF15C5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8714CC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D9B44D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8AC97B6" w14:textId="77777777" w:rsidR="00163F15" w:rsidRPr="002C594E" w:rsidRDefault="00163F15" w:rsidP="00172D78">
                  <w:pPr>
                    <w:spacing w:before="120"/>
                    <w:jc w:val="both"/>
                    <w:rPr>
                      <w:rFonts w:ascii="Verdana" w:hAnsi="Verdana"/>
                      <w:sz w:val="16"/>
                      <w:szCs w:val="16"/>
                      <w:lang w:val="en-US"/>
                    </w:rPr>
                  </w:pPr>
                </w:p>
              </w:tc>
            </w:tr>
          </w:tbl>
          <w:p w14:paraId="35786B5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7BADC3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36A52B5" w14:textId="77777777" w:rsidTr="00583DB6">
              <w:trPr>
                <w:trHeight w:val="242"/>
                <w:jc w:val="center"/>
              </w:trPr>
              <w:tc>
                <w:tcPr>
                  <w:tcW w:w="1129" w:type="dxa"/>
                </w:tcPr>
                <w:p w14:paraId="069F349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4B1ACC6"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F3DDD94" w14:textId="77777777" w:rsidR="00163F15" w:rsidRPr="002C594E" w:rsidRDefault="00163F15" w:rsidP="00172D78">
                  <w:pPr>
                    <w:spacing w:before="120"/>
                    <w:jc w:val="both"/>
                    <w:rPr>
                      <w:rFonts w:ascii="Verdana" w:hAnsi="Verdana"/>
                      <w:sz w:val="16"/>
                      <w:szCs w:val="16"/>
                      <w:lang w:val="en-US"/>
                    </w:rPr>
                  </w:pPr>
                </w:p>
              </w:tc>
            </w:tr>
            <w:tr w:rsidR="00163F15" w:rsidRPr="002C594E" w14:paraId="6308E871" w14:textId="77777777" w:rsidTr="00583DB6">
              <w:trPr>
                <w:trHeight w:val="262"/>
                <w:jc w:val="center"/>
              </w:trPr>
              <w:tc>
                <w:tcPr>
                  <w:tcW w:w="1129" w:type="dxa"/>
                </w:tcPr>
                <w:p w14:paraId="70F398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C28DA83"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653AC61" w14:textId="77777777" w:rsidR="00163F15" w:rsidRPr="002C594E" w:rsidRDefault="00163F15" w:rsidP="00172D78">
                  <w:pPr>
                    <w:spacing w:before="120"/>
                    <w:jc w:val="both"/>
                    <w:rPr>
                      <w:rFonts w:ascii="Verdana" w:hAnsi="Verdana"/>
                      <w:sz w:val="16"/>
                      <w:szCs w:val="16"/>
                      <w:lang w:val="en-US"/>
                    </w:rPr>
                  </w:pPr>
                </w:p>
              </w:tc>
            </w:tr>
            <w:tr w:rsidR="00163F15" w:rsidRPr="0053727F" w14:paraId="155CA327" w14:textId="77777777" w:rsidTr="00583DB6">
              <w:trPr>
                <w:trHeight w:val="1477"/>
                <w:jc w:val="center"/>
              </w:trPr>
              <w:tc>
                <w:tcPr>
                  <w:tcW w:w="1129" w:type="dxa"/>
                </w:tcPr>
                <w:p w14:paraId="67CA23C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0CB2B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60605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3727F" w14:paraId="122824CF" w14:textId="77777777" w:rsidTr="00583DB6">
              <w:trPr>
                <w:trHeight w:val="790"/>
                <w:jc w:val="center"/>
              </w:trPr>
              <w:tc>
                <w:tcPr>
                  <w:tcW w:w="1129" w:type="dxa"/>
                </w:tcPr>
                <w:p w14:paraId="1DEBD5D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B76E48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B291570" w14:textId="77777777" w:rsidR="00163F15" w:rsidRPr="002C594E" w:rsidRDefault="00163F15" w:rsidP="00172D78">
                  <w:pPr>
                    <w:spacing w:before="120"/>
                    <w:jc w:val="both"/>
                    <w:rPr>
                      <w:rFonts w:ascii="Verdana" w:hAnsi="Verdana"/>
                      <w:sz w:val="16"/>
                      <w:szCs w:val="16"/>
                      <w:lang w:val="en-US"/>
                    </w:rPr>
                  </w:pPr>
                </w:p>
              </w:tc>
            </w:tr>
          </w:tbl>
          <w:p w14:paraId="2918D8BD" w14:textId="77777777" w:rsidR="009A54EC" w:rsidRPr="002C594E" w:rsidRDefault="009A54EC" w:rsidP="00172D78">
            <w:pPr>
              <w:spacing w:before="120"/>
              <w:jc w:val="center"/>
              <w:rPr>
                <w:rFonts w:ascii="Verdana" w:hAnsi="Verdana"/>
                <w:i/>
                <w:lang w:val="en-US"/>
              </w:rPr>
            </w:pPr>
          </w:p>
          <w:p w14:paraId="393FA5B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9C4921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525D39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73475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28691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F796E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080FB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F2D64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Producer name:</w:t>
            </w:r>
          </w:p>
          <w:p w14:paraId="5B7DA5A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E4819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F17B6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BCA9D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715525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80581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6511194"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F1C238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58B8D7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5BEFA8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A9CEC6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125CE1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260E5E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A60D81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04F9A6B" w14:textId="77777777" w:rsidR="00583DB6" w:rsidRPr="002C594E" w:rsidRDefault="00583DB6" w:rsidP="00F6263E">
            <w:pPr>
              <w:spacing w:before="120"/>
              <w:ind w:left="318" w:hanging="318"/>
              <w:rPr>
                <w:rFonts w:ascii="Verdana" w:hAnsi="Verdana"/>
                <w:i/>
                <w:sz w:val="16"/>
                <w:szCs w:val="16"/>
                <w:lang w:val="en-US"/>
              </w:rPr>
            </w:pPr>
          </w:p>
          <w:p w14:paraId="28E3B21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234178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377D44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717D57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86584C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9A4CAB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201E6A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DFAB7D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66C644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7503DE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C63AAA7" w14:textId="77777777" w:rsidR="00F66929" w:rsidRPr="00F66929" w:rsidRDefault="00F66929" w:rsidP="00F66929">
            <w:pPr>
              <w:spacing w:before="120"/>
              <w:ind w:left="360"/>
              <w:rPr>
                <w:rFonts w:ascii="Verdana" w:hAnsi="Verdana"/>
                <w:i/>
                <w:sz w:val="16"/>
                <w:szCs w:val="16"/>
                <w:lang w:val="en-US"/>
              </w:rPr>
            </w:pPr>
          </w:p>
          <w:p w14:paraId="6696731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4C998C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F64A2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787A7C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A3CC041" w14:textId="77777777" w:rsidR="00573C7D" w:rsidRPr="002C594E" w:rsidRDefault="00573C7D" w:rsidP="00172D78">
            <w:pPr>
              <w:spacing w:before="120"/>
              <w:rPr>
                <w:rFonts w:ascii="Verdana" w:hAnsi="Verdana"/>
                <w:i/>
                <w:sz w:val="16"/>
                <w:szCs w:val="16"/>
                <w:lang w:val="en-US"/>
              </w:rPr>
            </w:pPr>
          </w:p>
          <w:p w14:paraId="67A86F9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3CD652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9AF0BB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AC2453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3727F" w14:paraId="40E0AF47" w14:textId="77777777" w:rsidTr="00394C48">
        <w:trPr>
          <w:trHeight w:val="1737"/>
        </w:trPr>
        <w:tc>
          <w:tcPr>
            <w:tcW w:w="9320" w:type="dxa"/>
            <w:shd w:val="clear" w:color="auto" w:fill="auto"/>
          </w:tcPr>
          <w:p w14:paraId="69E6434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1AF844F" w14:textId="555D09C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A3EE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573A72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6B1196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3727F" w14:paraId="1E57E70A" w14:textId="77777777" w:rsidTr="00163F15">
        <w:trPr>
          <w:trHeight w:val="832"/>
        </w:trPr>
        <w:tc>
          <w:tcPr>
            <w:tcW w:w="9320" w:type="dxa"/>
            <w:shd w:val="clear" w:color="auto" w:fill="auto"/>
          </w:tcPr>
          <w:p w14:paraId="5328396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92E9B4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C07C67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1567F2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D471A3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3727F" w14:paraId="3DAA679B" w14:textId="77777777" w:rsidTr="00394C48">
        <w:tc>
          <w:tcPr>
            <w:tcW w:w="9320" w:type="dxa"/>
            <w:shd w:val="clear" w:color="auto" w:fill="auto"/>
          </w:tcPr>
          <w:p w14:paraId="1BC570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07C5A8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D55685F" w14:textId="77777777" w:rsidR="001E1265" w:rsidRPr="002C594E" w:rsidRDefault="001E1265" w:rsidP="00172D78">
      <w:pPr>
        <w:spacing w:before="120"/>
        <w:ind w:left="-567"/>
        <w:rPr>
          <w:rFonts w:ascii="Verdana" w:hAnsi="Verdana"/>
          <w:i/>
          <w:sz w:val="16"/>
          <w:szCs w:val="16"/>
          <w:lang w:val="en-US"/>
        </w:rPr>
      </w:pPr>
    </w:p>
    <w:p w14:paraId="6091D94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320B0" w14:textId="77777777" w:rsidR="00F4419B" w:rsidRDefault="00F4419B">
      <w:r>
        <w:separator/>
      </w:r>
    </w:p>
  </w:endnote>
  <w:endnote w:type="continuationSeparator" w:id="0">
    <w:p w14:paraId="705B4204"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3290A" w14:textId="77777777" w:rsidR="00FE42CD" w:rsidRDefault="00FE42C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9EC9F"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3727F" w:rsidRPr="001E1265" w14:paraId="45B59D1E" w14:textId="77777777" w:rsidTr="00346C7A">
      <w:tc>
        <w:tcPr>
          <w:tcW w:w="567" w:type="dxa"/>
          <w:tcBorders>
            <w:top w:val="single" w:sz="4" w:space="0" w:color="000000"/>
            <w:left w:val="single" w:sz="4" w:space="0" w:color="000000"/>
            <w:bottom w:val="single" w:sz="4" w:space="0" w:color="000000"/>
          </w:tcBorders>
          <w:vAlign w:val="center"/>
        </w:tcPr>
        <w:p w14:paraId="5B17991B" w14:textId="45D96F9A" w:rsidR="0053727F" w:rsidRPr="001E1265" w:rsidRDefault="0053727F" w:rsidP="0053727F">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35978B3" w14:textId="504BAF47" w:rsidR="0053727F" w:rsidRDefault="0053727F" w:rsidP="0053727F">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A784758" w14:textId="6D8CF4FE" w:rsidR="0053727F" w:rsidRDefault="0053727F" w:rsidP="0053727F">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7D02B92" w14:textId="31322419" w:rsidR="0053727F" w:rsidRDefault="00FE42CD" w:rsidP="00FE42CD">
          <w:pPr>
            <w:pStyle w:val="Pidipagina"/>
            <w:snapToGrid w:val="0"/>
            <w:jc w:val="center"/>
            <w:rPr>
              <w:rFonts w:ascii="Verdana" w:hAnsi="Verdana"/>
              <w:sz w:val="16"/>
              <w:szCs w:val="16"/>
              <w:lang w:val="en-US"/>
            </w:rPr>
          </w:pPr>
          <w:r w:rsidRPr="00FE42C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6A01DD7" w14:textId="77777777" w:rsidR="0053727F" w:rsidRDefault="0053727F" w:rsidP="0053727F">
          <w:pPr>
            <w:pStyle w:val="Pidipagina"/>
            <w:snapToGrid w:val="0"/>
            <w:jc w:val="center"/>
            <w:rPr>
              <w:rFonts w:ascii="Verdana" w:hAnsi="Verdana"/>
              <w:sz w:val="16"/>
              <w:szCs w:val="16"/>
              <w:lang w:val="en-US"/>
            </w:rPr>
          </w:pPr>
          <w:r>
            <w:rPr>
              <w:rFonts w:ascii="Verdana" w:hAnsi="Verdana"/>
              <w:sz w:val="16"/>
              <w:szCs w:val="16"/>
              <w:lang w:val="en-US"/>
            </w:rPr>
            <w:t>RIZZO</w:t>
          </w:r>
        </w:p>
        <w:p w14:paraId="18245AA1" w14:textId="07A5A5BD" w:rsidR="0053727F" w:rsidRDefault="0053727F" w:rsidP="0053727F">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37281" w:rsidRPr="001E1265" w14:paraId="630E06EE" w14:textId="77777777" w:rsidTr="00CF0FA3">
      <w:tc>
        <w:tcPr>
          <w:tcW w:w="567" w:type="dxa"/>
          <w:tcBorders>
            <w:top w:val="single" w:sz="4" w:space="0" w:color="000000"/>
            <w:left w:val="single" w:sz="4" w:space="0" w:color="000000"/>
            <w:bottom w:val="single" w:sz="4" w:space="0" w:color="000000"/>
          </w:tcBorders>
          <w:vAlign w:val="center"/>
        </w:tcPr>
        <w:p w14:paraId="63595E70" w14:textId="77777777" w:rsidR="00637281" w:rsidRPr="001E1265" w:rsidRDefault="0063728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688E70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D13A013"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4F10371"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D1E00B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C2CB6DF" w14:textId="77777777" w:rsidR="00F4419B" w:rsidRDefault="00F4419B" w:rsidP="00CF0FA3">
    <w:pPr>
      <w:pStyle w:val="Pidipagina"/>
      <w:jc w:val="center"/>
    </w:pPr>
  </w:p>
  <w:p w14:paraId="4A705DC1"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37281">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67DCED2C" w14:textId="77777777" w:rsidTr="001B1240">
      <w:tc>
        <w:tcPr>
          <w:tcW w:w="657" w:type="dxa"/>
          <w:tcBorders>
            <w:top w:val="single" w:sz="4" w:space="0" w:color="000000"/>
            <w:left w:val="single" w:sz="4" w:space="0" w:color="000000"/>
            <w:bottom w:val="single" w:sz="4" w:space="0" w:color="000000"/>
          </w:tcBorders>
          <w:vAlign w:val="center"/>
        </w:tcPr>
        <w:p w14:paraId="282BB8CC"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05D1FD6"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F9B1148"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AF2EE5D"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4AF65B0" w14:textId="77777777" w:rsidR="00F4419B" w:rsidRPr="001B1240" w:rsidRDefault="00F4419B" w:rsidP="001B1240">
          <w:pPr>
            <w:pStyle w:val="Pidipagina"/>
            <w:snapToGrid w:val="0"/>
            <w:jc w:val="center"/>
            <w:rPr>
              <w:rFonts w:ascii="Verdana" w:hAnsi="Verdana"/>
            </w:rPr>
          </w:pPr>
        </w:p>
      </w:tc>
    </w:tr>
    <w:tr w:rsidR="00F4419B" w14:paraId="3F22AA9F" w14:textId="77777777" w:rsidTr="001B1240">
      <w:tc>
        <w:tcPr>
          <w:tcW w:w="657" w:type="dxa"/>
          <w:tcBorders>
            <w:left w:val="single" w:sz="4" w:space="0" w:color="000000"/>
            <w:bottom w:val="single" w:sz="4" w:space="0" w:color="000000"/>
          </w:tcBorders>
          <w:vAlign w:val="center"/>
        </w:tcPr>
        <w:p w14:paraId="2183A1D4"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E40A9F"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4784FFA"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6A0F7F9"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855D03D"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2FF87645"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87D29" w14:textId="77777777" w:rsidR="00F4419B" w:rsidRDefault="00F4419B">
      <w:r>
        <w:separator/>
      </w:r>
    </w:p>
  </w:footnote>
  <w:footnote w:type="continuationSeparator" w:id="0">
    <w:p w14:paraId="4AA59592"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108F9" w14:textId="77777777" w:rsidR="00FE42CD" w:rsidRDefault="00FE42C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4419B" w14:paraId="48742BF6" w14:textId="77777777" w:rsidTr="00637281">
      <w:trPr>
        <w:trHeight w:val="838"/>
      </w:trPr>
      <w:tc>
        <w:tcPr>
          <w:tcW w:w="2836" w:type="dxa"/>
          <w:tcBorders>
            <w:top w:val="single" w:sz="4" w:space="0" w:color="000000"/>
            <w:left w:val="single" w:sz="4" w:space="0" w:color="000000"/>
            <w:bottom w:val="single" w:sz="4" w:space="0" w:color="000000"/>
          </w:tcBorders>
          <w:vAlign w:val="center"/>
        </w:tcPr>
        <w:p w14:paraId="4659065E"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0562747"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42DB48B" w14:textId="2472FB9D"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6160D5">
            <w:rPr>
              <w:rFonts w:ascii="Verdana" w:hAnsi="Verdana"/>
              <w:b/>
              <w:bCs/>
              <w:sz w:val="24"/>
              <w:szCs w:val="24"/>
            </w:rPr>
            <w:t>23</w:t>
          </w:r>
          <w:r w:rsidRPr="00A37DFF">
            <w:rPr>
              <w:rFonts w:ascii="Verdana" w:hAnsi="Verdana"/>
              <w:b/>
              <w:bCs/>
              <w:sz w:val="24"/>
              <w:szCs w:val="24"/>
            </w:rPr>
            <w:t xml:space="preserve"> EN</w:t>
          </w:r>
        </w:p>
      </w:tc>
    </w:tr>
  </w:tbl>
  <w:p w14:paraId="2BC752B0"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22DCC509" w14:textId="77777777">
      <w:trPr>
        <w:trHeight w:val="838"/>
      </w:trPr>
      <w:tc>
        <w:tcPr>
          <w:tcW w:w="1896" w:type="dxa"/>
          <w:tcBorders>
            <w:top w:val="single" w:sz="4" w:space="0" w:color="000000"/>
            <w:left w:val="single" w:sz="4" w:space="0" w:color="000000"/>
            <w:bottom w:val="single" w:sz="4" w:space="0" w:color="000000"/>
          </w:tcBorders>
          <w:vAlign w:val="center"/>
        </w:tcPr>
        <w:p w14:paraId="78FEFB78"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9022C11"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3618396"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1F01CB30"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0A7FA085"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B5B82"/>
    <w:rsid w:val="000B61FF"/>
    <w:rsid w:val="000C547C"/>
    <w:rsid w:val="000C561D"/>
    <w:rsid w:val="000E0D1F"/>
    <w:rsid w:val="000E23DD"/>
    <w:rsid w:val="000E2937"/>
    <w:rsid w:val="000E6B74"/>
    <w:rsid w:val="000F1924"/>
    <w:rsid w:val="000F2D8B"/>
    <w:rsid w:val="000F673A"/>
    <w:rsid w:val="000F6823"/>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3727F"/>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0D5"/>
    <w:rsid w:val="00616ABC"/>
    <w:rsid w:val="00617F68"/>
    <w:rsid w:val="006224B1"/>
    <w:rsid w:val="00626B3E"/>
    <w:rsid w:val="0063492F"/>
    <w:rsid w:val="006359A0"/>
    <w:rsid w:val="00637281"/>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15021"/>
    <w:rsid w:val="00A17A10"/>
    <w:rsid w:val="00A27C92"/>
    <w:rsid w:val="00A362A0"/>
    <w:rsid w:val="00A37DFF"/>
    <w:rsid w:val="00A4628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3F49"/>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3150"/>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3D0D"/>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A3EE7"/>
    <w:rsid w:val="00FB4F16"/>
    <w:rsid w:val="00FC7DA3"/>
    <w:rsid w:val="00FD4809"/>
    <w:rsid w:val="00FE19E1"/>
    <w:rsid w:val="00FE26B3"/>
    <w:rsid w:val="00FE42CD"/>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D394144"/>
  <w15:docId w15:val="{2974B429-714B-49A6-96E7-DEE4A4B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305F3-9E25-4145-8795-4732E889D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1959</Words>
  <Characters>11171</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22</cp:revision>
  <cp:lastPrinted>2021-04-07T08:38:00Z</cp:lastPrinted>
  <dcterms:created xsi:type="dcterms:W3CDTF">2016-03-31T10:24:00Z</dcterms:created>
  <dcterms:modified xsi:type="dcterms:W3CDTF">2022-01-17T16:20:00Z</dcterms:modified>
  <cp:category>Ufficio Qualità</cp:category>
  <cp:contentStatus>Rev. 2</cp:contentStatus>
</cp:coreProperties>
</file>