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BCB4" w14:textId="77777777" w:rsidR="00DB0415" w:rsidRPr="00E3551D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3551D">
        <w:rPr>
          <w:rFonts w:asciiTheme="minorHAnsi" w:hAnsiTheme="minorHAnsi" w:cstheme="minorHAnsi"/>
          <w:sz w:val="22"/>
          <w:szCs w:val="22"/>
        </w:rPr>
        <w:t xml:space="preserve">Le fonti </w:t>
      </w:r>
      <w:r w:rsidR="00C64AB5" w:rsidRPr="00E3551D">
        <w:rPr>
          <w:rFonts w:asciiTheme="minorHAnsi" w:hAnsiTheme="minorHAnsi" w:cstheme="minorHAnsi"/>
          <w:sz w:val="22"/>
          <w:szCs w:val="22"/>
        </w:rPr>
        <w:t xml:space="preserve">utilizzate per la redazione della presente procedura </w:t>
      </w:r>
      <w:r w:rsidR="00DB0415" w:rsidRPr="00E3551D">
        <w:rPr>
          <w:rFonts w:asciiTheme="minorHAnsi" w:hAnsiTheme="minorHAnsi" w:cstheme="minorHAnsi"/>
          <w:sz w:val="22"/>
          <w:szCs w:val="22"/>
        </w:rPr>
        <w:t>sono l</w:t>
      </w:r>
      <w:r w:rsidR="004C363B" w:rsidRPr="00E3551D">
        <w:rPr>
          <w:rFonts w:asciiTheme="minorHAnsi" w:hAnsiTheme="minorHAnsi" w:cstheme="minorHAnsi"/>
          <w:sz w:val="22"/>
          <w:szCs w:val="22"/>
        </w:rPr>
        <w:t>e</w:t>
      </w:r>
      <w:r w:rsidR="00DB0415" w:rsidRPr="00E3551D">
        <w:rPr>
          <w:rFonts w:asciiTheme="minorHAnsi" w:hAnsiTheme="minorHAnsi" w:cstheme="minorHAnsi"/>
          <w:sz w:val="22"/>
          <w:szCs w:val="22"/>
        </w:rPr>
        <w:t xml:space="preserve"> </w:t>
      </w:r>
      <w:r w:rsidR="00E16AEE" w:rsidRPr="00E3551D">
        <w:rPr>
          <w:rFonts w:asciiTheme="minorHAnsi" w:hAnsiTheme="minorHAnsi" w:cstheme="minorHAnsi"/>
          <w:sz w:val="22"/>
          <w:szCs w:val="22"/>
        </w:rPr>
        <w:t>C</w:t>
      </w:r>
      <w:r w:rsidR="00DB0415" w:rsidRPr="00E3551D">
        <w:rPr>
          <w:rFonts w:asciiTheme="minorHAnsi" w:hAnsiTheme="minorHAnsi" w:cstheme="minorHAnsi"/>
          <w:sz w:val="22"/>
          <w:szCs w:val="22"/>
        </w:rPr>
        <w:t>onvenzion</w:t>
      </w:r>
      <w:r w:rsidR="004C363B" w:rsidRPr="00E3551D">
        <w:rPr>
          <w:rFonts w:asciiTheme="minorHAnsi" w:hAnsiTheme="minorHAnsi" w:cstheme="minorHAnsi"/>
          <w:sz w:val="22"/>
          <w:szCs w:val="22"/>
        </w:rPr>
        <w:t>i</w:t>
      </w:r>
      <w:r w:rsidR="00DB0415" w:rsidRPr="00E3551D">
        <w:rPr>
          <w:rFonts w:asciiTheme="minorHAnsi" w:hAnsiTheme="minorHAnsi" w:cstheme="minorHAnsi"/>
          <w:sz w:val="22"/>
          <w:szCs w:val="22"/>
        </w:rPr>
        <w:t xml:space="preserve"> ILO n° </w:t>
      </w:r>
      <w:r w:rsidR="00650795" w:rsidRPr="00E3551D">
        <w:rPr>
          <w:rFonts w:asciiTheme="minorHAnsi" w:hAnsiTheme="minorHAnsi" w:cstheme="minorHAnsi"/>
          <w:sz w:val="22"/>
          <w:szCs w:val="22"/>
        </w:rPr>
        <w:t>100</w:t>
      </w:r>
      <w:r w:rsidR="004C363B" w:rsidRPr="00E3551D">
        <w:rPr>
          <w:rFonts w:asciiTheme="minorHAnsi" w:hAnsiTheme="minorHAnsi" w:cstheme="minorHAnsi"/>
          <w:sz w:val="22"/>
          <w:szCs w:val="22"/>
        </w:rPr>
        <w:t xml:space="preserve"> e n° </w:t>
      </w:r>
      <w:r w:rsidR="00650795" w:rsidRPr="00E3551D">
        <w:rPr>
          <w:rFonts w:asciiTheme="minorHAnsi" w:hAnsiTheme="minorHAnsi" w:cstheme="minorHAnsi"/>
          <w:sz w:val="22"/>
          <w:szCs w:val="22"/>
        </w:rPr>
        <w:t>111</w:t>
      </w:r>
      <w:r w:rsidR="00DB0415" w:rsidRPr="00E3551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E380F6C" w14:textId="77777777" w:rsidR="00650795" w:rsidRPr="00E3551D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3551D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E3551D">
        <w:rPr>
          <w:rFonts w:asciiTheme="minorHAnsi" w:hAnsiTheme="minorHAnsi" w:cstheme="minorHAnsi"/>
          <w:sz w:val="22"/>
          <w:szCs w:val="22"/>
        </w:rPr>
        <w:t>s</w:t>
      </w:r>
      <w:r w:rsidR="00650795" w:rsidRPr="00E3551D">
        <w:rPr>
          <w:rFonts w:asciiTheme="minorHAnsi" w:hAnsiTheme="minorHAnsi" w:cstheme="minorHAnsi"/>
          <w:sz w:val="22"/>
          <w:szCs w:val="22"/>
        </w:rPr>
        <w:t>.r.l. garantisce di non ricorre</w:t>
      </w:r>
      <w:r w:rsidR="002B2843" w:rsidRPr="00E3551D">
        <w:rPr>
          <w:rFonts w:asciiTheme="minorHAnsi" w:hAnsiTheme="minorHAnsi" w:cstheme="minorHAnsi"/>
          <w:sz w:val="22"/>
          <w:szCs w:val="22"/>
        </w:rPr>
        <w:t>re</w:t>
      </w:r>
      <w:r w:rsidR="00650795" w:rsidRPr="00E3551D">
        <w:rPr>
          <w:rFonts w:asciiTheme="minorHAnsi" w:hAnsiTheme="minorHAnsi" w:cstheme="minorHAnsi"/>
          <w:sz w:val="22"/>
          <w:szCs w:val="22"/>
        </w:rPr>
        <w:t xml:space="preserve"> o dare sostegno in nessun caso ad alcuna forma di discriminazione nell’assunzione, retribuzione, accesso alla formazione, promozione, cessazione del rapporto o pensionamento, in base a razza, nazionalità, casta, religione, disabilità, genere, orientamento sessuale, responsabilità familiare, appartenenza sindacale, orientamento politico o a qualsiasi altra condizione che potrebbe dar luogo a discriminazione. </w:t>
      </w:r>
    </w:p>
    <w:p w14:paraId="37B46765" w14:textId="155ED106" w:rsidR="00650795" w:rsidRPr="00E3551D" w:rsidRDefault="0065079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3551D">
        <w:rPr>
          <w:rFonts w:asciiTheme="minorHAnsi" w:hAnsiTheme="minorHAnsi" w:cstheme="minorHAnsi"/>
          <w:sz w:val="22"/>
          <w:szCs w:val="22"/>
        </w:rPr>
        <w:t>L’Agrumi-</w:t>
      </w:r>
      <w:r w:rsidR="00E3551D">
        <w:rPr>
          <w:rFonts w:asciiTheme="minorHAnsi" w:hAnsiTheme="minorHAnsi" w:cstheme="minorHAnsi"/>
          <w:sz w:val="22"/>
          <w:szCs w:val="22"/>
        </w:rPr>
        <w:t>G</w:t>
      </w:r>
      <w:r w:rsidRPr="00E3551D">
        <w:rPr>
          <w:rFonts w:asciiTheme="minorHAnsi" w:hAnsiTheme="minorHAnsi" w:cstheme="minorHAnsi"/>
          <w:sz w:val="22"/>
          <w:szCs w:val="22"/>
        </w:rPr>
        <w:t xml:space="preserve">el s.r.l. non interferisce con l’esercizio dei diritti del personale di seguire principi o pratiche, o di soddisfare esigenze, connessi a razza, nazionalità o origine sociale, religione, disabilità, genere, orientamento sessuale, famiglia, appartenenza sindacale, opinioni politiche, o qualsiasi altra condizione che potrebbe dar luogo a discriminazione. </w:t>
      </w:r>
    </w:p>
    <w:p w14:paraId="1EEF5A45" w14:textId="2E853EEC" w:rsidR="004805E2" w:rsidRPr="00E3551D" w:rsidRDefault="0065079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3551D">
        <w:rPr>
          <w:rFonts w:asciiTheme="minorHAnsi" w:hAnsiTheme="minorHAnsi" w:cstheme="minorHAnsi"/>
          <w:sz w:val="22"/>
          <w:szCs w:val="22"/>
        </w:rPr>
        <w:t>L’</w:t>
      </w:r>
      <w:r w:rsidR="00050EC7" w:rsidRPr="00E3551D">
        <w:rPr>
          <w:rFonts w:asciiTheme="minorHAnsi" w:hAnsiTheme="minorHAnsi" w:cstheme="minorHAnsi"/>
          <w:sz w:val="22"/>
          <w:szCs w:val="22"/>
        </w:rPr>
        <w:t>Agrumi-</w:t>
      </w:r>
      <w:r w:rsidR="00E3551D">
        <w:rPr>
          <w:rFonts w:asciiTheme="minorHAnsi" w:hAnsiTheme="minorHAnsi" w:cstheme="minorHAnsi"/>
          <w:sz w:val="22"/>
          <w:szCs w:val="22"/>
        </w:rPr>
        <w:t>G</w:t>
      </w:r>
      <w:r w:rsidR="00050EC7" w:rsidRPr="00E3551D">
        <w:rPr>
          <w:rFonts w:asciiTheme="minorHAnsi" w:hAnsiTheme="minorHAnsi" w:cstheme="minorHAnsi"/>
          <w:sz w:val="22"/>
          <w:szCs w:val="22"/>
        </w:rPr>
        <w:t xml:space="preserve">el s.r.l. </w:t>
      </w:r>
      <w:r w:rsidRPr="00E3551D">
        <w:rPr>
          <w:rFonts w:asciiTheme="minorHAnsi" w:hAnsiTheme="minorHAnsi" w:cstheme="minorHAnsi"/>
          <w:sz w:val="22"/>
          <w:szCs w:val="22"/>
        </w:rPr>
        <w:t>garantisce che non attua e non permette alcun comportamento che possa essere minaccioso, offensivo o volto allo sfruttamento sessuale sia con linguaggio che con contatto fisico all’interno dei luoghi di lavoro.</w:t>
      </w:r>
    </w:p>
    <w:p w14:paraId="5F66D4F8" w14:textId="77777777" w:rsidR="00650795" w:rsidRPr="00E3551D" w:rsidRDefault="0065079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3551D">
        <w:rPr>
          <w:rFonts w:asciiTheme="minorHAnsi" w:hAnsiTheme="minorHAnsi" w:cstheme="minorHAnsi"/>
          <w:sz w:val="22"/>
          <w:szCs w:val="22"/>
        </w:rPr>
        <w:t>L’Agrumi-Gel s.r.l. garantisce di non sottoporre il personale a test di gravidanza o verginità.</w:t>
      </w:r>
    </w:p>
    <w:p w14:paraId="07050803" w14:textId="77777777" w:rsidR="00914DF6" w:rsidRPr="00E3551D" w:rsidRDefault="00914DF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914DF6" w:rsidRPr="00E3551D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142C" w14:textId="77777777" w:rsidR="003312F2" w:rsidRDefault="003312F2">
      <w:r>
        <w:separator/>
      </w:r>
    </w:p>
  </w:endnote>
  <w:endnote w:type="continuationSeparator" w:id="0">
    <w:p w14:paraId="045C41F0" w14:textId="77777777" w:rsidR="003312F2" w:rsidRDefault="00331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0D5D" w14:textId="77777777" w:rsidR="003312F2" w:rsidRDefault="003312F2">
      <w:r>
        <w:separator/>
      </w:r>
    </w:p>
  </w:footnote>
  <w:footnote w:type="continuationSeparator" w:id="0">
    <w:p w14:paraId="28C26B79" w14:textId="77777777" w:rsidR="003312F2" w:rsidRDefault="00331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0"/>
      <w:gridCol w:w="4747"/>
      <w:gridCol w:w="2693"/>
    </w:tblGrid>
    <w:tr w:rsidR="00E3551D" w14:paraId="2485A3F4" w14:textId="77777777" w:rsidTr="00E3551D">
      <w:trPr>
        <w:trHeight w:val="679"/>
        <w:jc w:val="right"/>
      </w:trPr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BB7D979" w14:textId="77777777" w:rsidR="00E3551D" w:rsidRDefault="00E3551D" w:rsidP="00E3551D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71ED944" w14:textId="5051EB7C" w:rsidR="00E3551D" w:rsidRDefault="00E3551D" w:rsidP="00E3551D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DISCRIMINAZIONE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581C52B" w14:textId="1C9F6CD6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05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4E75D6B1" w14:textId="4E03F5F5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70416F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19BA1680" w14:textId="0A22E5FC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70416F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70416F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70416F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12FDE9F2" w14:textId="3A3EF1E2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70416F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32049A4B" w14:textId="3ABED43A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70416F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759FFD9E" w14:textId="7E0D6A56" w:rsidR="00E3551D" w:rsidRDefault="00E3551D" w:rsidP="00E3551D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70416F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15D19674" w14:textId="77777777" w:rsidR="00E3551D" w:rsidRDefault="00E3551D" w:rsidP="00E3551D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7EF7E3B8" w14:textId="77777777" w:rsidR="00E3551D" w:rsidRDefault="00E3551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27153675">
    <w:abstractNumId w:val="0"/>
  </w:num>
  <w:num w:numId="2" w16cid:durableId="1134905122">
    <w:abstractNumId w:val="1"/>
  </w:num>
  <w:num w:numId="3" w16cid:durableId="27926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95C20"/>
    <w:rsid w:val="00095D5E"/>
    <w:rsid w:val="00165D8C"/>
    <w:rsid w:val="00165E0A"/>
    <w:rsid w:val="001F1551"/>
    <w:rsid w:val="00232A96"/>
    <w:rsid w:val="00284145"/>
    <w:rsid w:val="002B2843"/>
    <w:rsid w:val="002C6F87"/>
    <w:rsid w:val="00317DFF"/>
    <w:rsid w:val="003312F2"/>
    <w:rsid w:val="003B1665"/>
    <w:rsid w:val="0041253B"/>
    <w:rsid w:val="00456346"/>
    <w:rsid w:val="00456BE7"/>
    <w:rsid w:val="004805E2"/>
    <w:rsid w:val="004C363B"/>
    <w:rsid w:val="004D6624"/>
    <w:rsid w:val="00555A9D"/>
    <w:rsid w:val="00562D52"/>
    <w:rsid w:val="00562EAE"/>
    <w:rsid w:val="006030D7"/>
    <w:rsid w:val="00650795"/>
    <w:rsid w:val="006757DE"/>
    <w:rsid w:val="006837E7"/>
    <w:rsid w:val="006B6E49"/>
    <w:rsid w:val="00702FC3"/>
    <w:rsid w:val="0070416F"/>
    <w:rsid w:val="00705ADC"/>
    <w:rsid w:val="007668CE"/>
    <w:rsid w:val="0078137B"/>
    <w:rsid w:val="00801655"/>
    <w:rsid w:val="00833DA7"/>
    <w:rsid w:val="008841C9"/>
    <w:rsid w:val="008A6195"/>
    <w:rsid w:val="008C3117"/>
    <w:rsid w:val="008D251C"/>
    <w:rsid w:val="008F6DB1"/>
    <w:rsid w:val="00914DF6"/>
    <w:rsid w:val="009C5510"/>
    <w:rsid w:val="009D46B7"/>
    <w:rsid w:val="00A12218"/>
    <w:rsid w:val="00AC6F19"/>
    <w:rsid w:val="00B57EDD"/>
    <w:rsid w:val="00B75D9C"/>
    <w:rsid w:val="00BD2AAA"/>
    <w:rsid w:val="00BF7F39"/>
    <w:rsid w:val="00C64AB5"/>
    <w:rsid w:val="00CE6823"/>
    <w:rsid w:val="00CF3F94"/>
    <w:rsid w:val="00D42744"/>
    <w:rsid w:val="00DB0415"/>
    <w:rsid w:val="00DB0F34"/>
    <w:rsid w:val="00DC3BBE"/>
    <w:rsid w:val="00DF7BA0"/>
    <w:rsid w:val="00E16AEE"/>
    <w:rsid w:val="00E3551D"/>
    <w:rsid w:val="00E40848"/>
    <w:rsid w:val="00E83D6C"/>
    <w:rsid w:val="00E91142"/>
    <w:rsid w:val="00E93EB7"/>
    <w:rsid w:val="00F343BA"/>
    <w:rsid w:val="00F7298D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5497F8D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095C20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E3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2234E-B9F8-47D7-B859-C902150EB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9</cp:revision>
  <cp:lastPrinted>2015-07-14T13:43:00Z</cp:lastPrinted>
  <dcterms:created xsi:type="dcterms:W3CDTF">2015-07-14T07:12:00Z</dcterms:created>
  <dcterms:modified xsi:type="dcterms:W3CDTF">2025-05-28T07:29:00Z</dcterms:modified>
</cp:coreProperties>
</file>