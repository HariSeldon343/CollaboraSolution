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1D50B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908E7" w14:paraId="32BFFBCF" w14:textId="77777777" w:rsidTr="00394C48">
        <w:trPr>
          <w:trHeight w:val="1399"/>
        </w:trPr>
        <w:tc>
          <w:tcPr>
            <w:tcW w:w="9210" w:type="dxa"/>
            <w:shd w:val="clear" w:color="auto" w:fill="auto"/>
          </w:tcPr>
          <w:p w14:paraId="29AE1582"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3332B" w:rsidRPr="00C3332B">
              <w:rPr>
                <w:rFonts w:ascii="Verdana" w:hAnsi="Verdana"/>
                <w:lang w:val="en-US"/>
              </w:rPr>
              <w:t xml:space="preserve">Blond orange juice </w:t>
            </w:r>
            <w:r w:rsidR="00833F22">
              <w:rPr>
                <w:rFonts w:ascii="Verdana" w:hAnsi="Verdana"/>
                <w:lang w:val="en-US"/>
              </w:rPr>
              <w:t>NFC</w:t>
            </w:r>
            <w:r w:rsidR="00C3332B" w:rsidRPr="00C3332B">
              <w:rPr>
                <w:rFonts w:ascii="Verdana" w:hAnsi="Verdana"/>
                <w:lang w:val="en-US"/>
              </w:rPr>
              <w:t xml:space="preserve"> pasteurized</w:t>
            </w:r>
          </w:p>
          <w:p w14:paraId="167BE95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E02F9F" w:rsidRPr="00E02F9F">
              <w:rPr>
                <w:rFonts w:ascii="Verdana" w:hAnsi="Verdana"/>
                <w:i/>
                <w:lang w:val="en-US"/>
              </w:rPr>
              <w:t xml:space="preserve">Blond orange juice conventional </w:t>
            </w:r>
            <w:r w:rsidR="00C3332B" w:rsidRPr="00E02F9F">
              <w:rPr>
                <w:rFonts w:ascii="Verdana" w:hAnsi="Verdana"/>
                <w:i/>
                <w:lang w:val="en-US"/>
              </w:rPr>
              <w:t>cloudy NFC pasteurized</w:t>
            </w:r>
          </w:p>
          <w:p w14:paraId="2AB311D6"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908E7">
              <w:rPr>
                <w:rFonts w:ascii="Verdana" w:hAnsi="Verdana"/>
                <w:lang w:val="en-US"/>
              </w:rPr>
              <w:t>S</w:t>
            </w:r>
            <w:r w:rsidR="00C3332B" w:rsidRPr="00C3332B">
              <w:rPr>
                <w:rFonts w:ascii="Verdana" w:hAnsi="Verdana"/>
                <w:lang w:val="en-US"/>
              </w:rPr>
              <w:t>BN</w:t>
            </w:r>
          </w:p>
        </w:tc>
      </w:tr>
    </w:tbl>
    <w:p w14:paraId="0A2C0F77" w14:textId="77777777" w:rsidR="00B13991" w:rsidRDefault="00B13991" w:rsidP="00257592">
      <w:pPr>
        <w:spacing w:before="120"/>
        <w:ind w:left="720"/>
        <w:rPr>
          <w:rFonts w:ascii="Verdana" w:hAnsi="Verdana"/>
          <w:b/>
          <w:sz w:val="8"/>
          <w:szCs w:val="8"/>
          <w:lang w:val="en-US"/>
        </w:rPr>
      </w:pPr>
    </w:p>
    <w:p w14:paraId="575A04D9"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45E0D" w14:paraId="7C4CC3EB" w14:textId="77777777" w:rsidTr="00257592">
        <w:trPr>
          <w:trHeight w:val="3578"/>
        </w:trPr>
        <w:tc>
          <w:tcPr>
            <w:tcW w:w="9238" w:type="dxa"/>
            <w:shd w:val="clear" w:color="auto" w:fill="auto"/>
          </w:tcPr>
          <w:p w14:paraId="3378D0A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3CE945A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C3332B" w:rsidRPr="00F541B2">
              <w:rPr>
                <w:rFonts w:ascii="Verdana" w:hAnsi="Verdana"/>
                <w:lang w:val="en-US"/>
              </w:rPr>
              <w:t>Blond orange  (100%)</w:t>
            </w:r>
          </w:p>
          <w:p w14:paraId="5C21C6DF" w14:textId="77777777" w:rsidR="0042012D" w:rsidRPr="002C594E" w:rsidRDefault="0042012D" w:rsidP="00583DB6">
            <w:pPr>
              <w:tabs>
                <w:tab w:val="left" w:pos="284"/>
                <w:tab w:val="left" w:pos="3402"/>
              </w:tabs>
              <w:spacing w:before="120" w:after="120"/>
              <w:rPr>
                <w:rFonts w:ascii="Verdana" w:hAnsi="Verdana"/>
                <w:i/>
                <w:lang w:val="en-US"/>
              </w:rPr>
            </w:pPr>
          </w:p>
          <w:p w14:paraId="16D7437D" w14:textId="77777777"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B44CA2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C3332B" w:rsidRPr="00F541B2">
              <w:rPr>
                <w:rFonts w:ascii="Verdana" w:hAnsi="Verdana"/>
                <w:lang w:val="en-US"/>
              </w:rPr>
              <w:t>Blond orange</w:t>
            </w:r>
          </w:p>
          <w:p w14:paraId="790C3FC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B63EB7">
              <w:rPr>
                <w:rFonts w:ascii="Verdana" w:hAnsi="Verdana"/>
                <w:lang w:val="en-US"/>
              </w:rPr>
              <w:t xml:space="preserve">Citrus </w:t>
            </w:r>
            <w:r w:rsidR="00833F22">
              <w:rPr>
                <w:rFonts w:ascii="Verdana" w:hAnsi="Verdana"/>
                <w:lang w:val="en-US"/>
              </w:rPr>
              <w:t>Sinensis</w:t>
            </w:r>
            <w:r w:rsidR="00B63EB7">
              <w:rPr>
                <w:rFonts w:ascii="Verdana" w:hAnsi="Verdana"/>
                <w:lang w:val="en-US"/>
              </w:rPr>
              <w:t xml:space="preserve"> (L.) Osbec</w:t>
            </w:r>
          </w:p>
          <w:p w14:paraId="65F716D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3354CBE"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C3332B" w:rsidRPr="00F541B2">
              <w:rPr>
                <w:rFonts w:ascii="Verdana" w:hAnsi="Verdana"/>
                <w:lang w:val="en-US"/>
              </w:rPr>
              <w:t>Naveline,</w:t>
            </w:r>
            <w:r w:rsidR="006D1282">
              <w:rPr>
                <w:rFonts w:ascii="Verdana" w:hAnsi="Verdana"/>
                <w:lang w:val="en-US"/>
              </w:rPr>
              <w:t xml:space="preserve"> </w:t>
            </w:r>
            <w:r w:rsidR="00C3332B" w:rsidRPr="00F541B2">
              <w:rPr>
                <w:rFonts w:ascii="Verdana" w:hAnsi="Verdana"/>
                <w:lang w:val="en-US"/>
              </w:rPr>
              <w:t>Washington Navel,</w:t>
            </w:r>
            <w:r w:rsidR="006D1282">
              <w:rPr>
                <w:rFonts w:ascii="Verdana" w:hAnsi="Verdana"/>
                <w:lang w:val="en-US"/>
              </w:rPr>
              <w:t xml:space="preserve"> </w:t>
            </w:r>
            <w:r w:rsidR="00C3332B" w:rsidRPr="00F541B2">
              <w:rPr>
                <w:rFonts w:ascii="Verdana" w:hAnsi="Verdana"/>
                <w:lang w:val="en-US"/>
              </w:rPr>
              <w:t>Lane Late,</w:t>
            </w:r>
            <w:r w:rsidR="006D1282">
              <w:rPr>
                <w:rFonts w:ascii="Verdana" w:hAnsi="Verdana"/>
                <w:lang w:val="en-US"/>
              </w:rPr>
              <w:t xml:space="preserve"> </w:t>
            </w:r>
            <w:r w:rsidR="00C3332B" w:rsidRPr="00F541B2">
              <w:rPr>
                <w:rFonts w:ascii="Verdana" w:hAnsi="Verdana"/>
                <w:lang w:val="en-US"/>
              </w:rPr>
              <w:t>Ovale,</w:t>
            </w:r>
            <w:r w:rsidR="006D1282">
              <w:rPr>
                <w:rFonts w:ascii="Verdana" w:hAnsi="Verdana"/>
                <w:lang w:val="en-US"/>
              </w:rPr>
              <w:t xml:space="preserve"> </w:t>
            </w:r>
            <w:r w:rsidR="006D1282">
              <w:rPr>
                <w:rFonts w:ascii="Verdana" w:hAnsi="Verdana"/>
                <w:lang w:val="en-US"/>
              </w:rPr>
              <w:tab/>
            </w:r>
            <w:r w:rsidR="006D1282">
              <w:rPr>
                <w:rFonts w:ascii="Verdana" w:hAnsi="Verdana"/>
                <w:lang w:val="en-US"/>
              </w:rPr>
              <w:tab/>
            </w:r>
            <w:r w:rsidR="006D1282">
              <w:rPr>
                <w:rFonts w:ascii="Verdana" w:hAnsi="Verdana"/>
                <w:lang w:val="en-US"/>
              </w:rPr>
              <w:tab/>
            </w:r>
            <w:r w:rsidR="00C3332B" w:rsidRPr="00F541B2">
              <w:rPr>
                <w:rFonts w:ascii="Verdana" w:hAnsi="Verdana"/>
                <w:lang w:val="en-US"/>
              </w:rPr>
              <w:t>Valencia</w:t>
            </w:r>
          </w:p>
          <w:p w14:paraId="3ECDE5CC"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B63EB7">
              <w:rPr>
                <w:rFonts w:ascii="Verdana" w:hAnsi="Verdana"/>
                <w:lang w:val="en-US"/>
              </w:rPr>
              <w:t>November to June</w:t>
            </w:r>
          </w:p>
          <w:p w14:paraId="7BF5959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B63EB7" w:rsidRPr="001F640A">
              <w:rPr>
                <w:rFonts w:ascii="Verdana" w:hAnsi="Verdana"/>
                <w:lang w:val="en-US"/>
              </w:rPr>
              <w:t>Brix, Acidity</w:t>
            </w:r>
            <w:r w:rsidR="00B63EB7">
              <w:rPr>
                <w:rFonts w:ascii="Verdana" w:hAnsi="Verdana"/>
                <w:lang w:val="en-US"/>
              </w:rPr>
              <w:t>, Color</w:t>
            </w:r>
          </w:p>
          <w:p w14:paraId="177934A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FE4A56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1A9707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8051924" w14:textId="77777777" w:rsidR="00583DB6" w:rsidRDefault="00583DB6" w:rsidP="00257592">
      <w:pPr>
        <w:spacing w:before="120"/>
        <w:rPr>
          <w:rFonts w:ascii="Verdana" w:hAnsi="Verdana"/>
          <w:b/>
          <w:sz w:val="8"/>
          <w:szCs w:val="8"/>
          <w:lang w:val="en-US"/>
        </w:rPr>
      </w:pPr>
    </w:p>
    <w:p w14:paraId="66A23CD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904D7D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45E0D" w14:paraId="49B6DD21" w14:textId="77777777" w:rsidTr="00583DB6">
        <w:trPr>
          <w:trHeight w:val="4575"/>
        </w:trPr>
        <w:tc>
          <w:tcPr>
            <w:tcW w:w="9210" w:type="dxa"/>
            <w:tcBorders>
              <w:bottom w:val="nil"/>
            </w:tcBorders>
          </w:tcPr>
          <w:p w14:paraId="49DA8910"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FC8F8D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829"/>
              <w:gridCol w:w="762"/>
              <w:gridCol w:w="847"/>
              <w:gridCol w:w="849"/>
              <w:gridCol w:w="1568"/>
            </w:tblGrid>
            <w:tr w:rsidR="00953535" w:rsidRPr="00B45E0D" w14:paraId="7CB05E40" w14:textId="77777777" w:rsidTr="00A34DE4">
              <w:trPr>
                <w:trHeight w:hRule="exact" w:val="501"/>
              </w:trPr>
              <w:tc>
                <w:tcPr>
                  <w:tcW w:w="1301" w:type="dxa"/>
                  <w:vAlign w:val="center"/>
                </w:tcPr>
                <w:p w14:paraId="3BFE20C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F3C244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61484A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2D6B5FB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14:paraId="0B449C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6230942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C2EE3" w:rsidRPr="00B45E0D" w14:paraId="31D19BEE" w14:textId="77777777" w:rsidTr="00A34DE4">
              <w:trPr>
                <w:trHeight w:hRule="exact" w:val="501"/>
              </w:trPr>
              <w:tc>
                <w:tcPr>
                  <w:tcW w:w="1301" w:type="dxa"/>
                  <w:vAlign w:val="center"/>
                </w:tcPr>
                <w:p w14:paraId="151CC566"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Brix</w:t>
                  </w:r>
                </w:p>
              </w:tc>
              <w:tc>
                <w:tcPr>
                  <w:tcW w:w="829" w:type="dxa"/>
                  <w:vAlign w:val="center"/>
                </w:tcPr>
                <w:p w14:paraId="0BCD8F2F" w14:textId="77777777" w:rsidR="00DC2EE3" w:rsidRPr="00F541B2" w:rsidRDefault="00DC2EE3" w:rsidP="009E79AB">
                  <w:pPr>
                    <w:rPr>
                      <w:rFonts w:ascii="Verdana" w:hAnsi="Verdana"/>
                      <w:sz w:val="16"/>
                      <w:szCs w:val="16"/>
                      <w:lang w:val="en-US"/>
                    </w:rPr>
                  </w:pPr>
                  <w:r w:rsidRPr="00F541B2">
                    <w:rPr>
                      <w:rFonts w:ascii="Verdana" w:hAnsi="Verdana"/>
                      <w:sz w:val="16"/>
                      <w:szCs w:val="16"/>
                      <w:lang w:val="en-US"/>
                    </w:rPr>
                    <w:t>›12,5</w:t>
                  </w:r>
                </w:p>
              </w:tc>
              <w:tc>
                <w:tcPr>
                  <w:tcW w:w="762" w:type="dxa"/>
                  <w:vAlign w:val="center"/>
                </w:tcPr>
                <w:p w14:paraId="67FAA93B"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11,2</w:t>
                  </w:r>
                </w:p>
              </w:tc>
              <w:tc>
                <w:tcPr>
                  <w:tcW w:w="847" w:type="dxa"/>
                  <w:vAlign w:val="center"/>
                </w:tcPr>
                <w:p w14:paraId="163B2E41" w14:textId="77777777" w:rsidR="00DC2EE3" w:rsidRPr="00F541B2" w:rsidRDefault="00DC2EE3" w:rsidP="009E79AB">
                  <w:pPr>
                    <w:jc w:val="center"/>
                    <w:rPr>
                      <w:rFonts w:ascii="Verdana" w:hAnsi="Verdana"/>
                      <w:sz w:val="16"/>
                      <w:szCs w:val="16"/>
                      <w:lang w:val="en-US"/>
                    </w:rPr>
                  </w:pPr>
                </w:p>
              </w:tc>
              <w:tc>
                <w:tcPr>
                  <w:tcW w:w="849" w:type="dxa"/>
                  <w:vAlign w:val="center"/>
                </w:tcPr>
                <w:p w14:paraId="776A23B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w:t>
                  </w:r>
                </w:p>
              </w:tc>
              <w:tc>
                <w:tcPr>
                  <w:tcW w:w="1568" w:type="dxa"/>
                  <w:vAlign w:val="center"/>
                </w:tcPr>
                <w:p w14:paraId="3DE914D9"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8,1991</w:t>
                  </w:r>
                </w:p>
              </w:tc>
            </w:tr>
            <w:tr w:rsidR="00DC2EE3" w:rsidRPr="00B45E0D" w14:paraId="1FD2CE70" w14:textId="77777777" w:rsidTr="00A34DE4">
              <w:trPr>
                <w:trHeight w:hRule="exact" w:val="501"/>
              </w:trPr>
              <w:tc>
                <w:tcPr>
                  <w:tcW w:w="1301" w:type="dxa"/>
                  <w:vAlign w:val="center"/>
                </w:tcPr>
                <w:p w14:paraId="5157BDCB"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Acidity</w:t>
                  </w:r>
                </w:p>
              </w:tc>
              <w:tc>
                <w:tcPr>
                  <w:tcW w:w="829" w:type="dxa"/>
                  <w:vAlign w:val="center"/>
                </w:tcPr>
                <w:p w14:paraId="2E1907C3" w14:textId="77777777" w:rsidR="00DC2EE3" w:rsidRPr="00F541B2" w:rsidRDefault="00DC2EE3" w:rsidP="009E79AB">
                  <w:pPr>
                    <w:jc w:val="center"/>
                    <w:rPr>
                      <w:rFonts w:ascii="Verdana" w:hAnsi="Verdana"/>
                      <w:sz w:val="16"/>
                      <w:szCs w:val="16"/>
                      <w:lang w:val="en-US"/>
                    </w:rPr>
                  </w:pPr>
                </w:p>
              </w:tc>
              <w:tc>
                <w:tcPr>
                  <w:tcW w:w="762" w:type="dxa"/>
                  <w:vAlign w:val="center"/>
                </w:tcPr>
                <w:p w14:paraId="114B96B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0,85</w:t>
                  </w:r>
                </w:p>
              </w:tc>
              <w:tc>
                <w:tcPr>
                  <w:tcW w:w="847" w:type="dxa"/>
                  <w:vAlign w:val="center"/>
                </w:tcPr>
                <w:p w14:paraId="1BE199EA"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1,1</w:t>
                  </w:r>
                </w:p>
              </w:tc>
              <w:tc>
                <w:tcPr>
                  <w:tcW w:w="849" w:type="dxa"/>
                  <w:vAlign w:val="center"/>
                </w:tcPr>
                <w:p w14:paraId="38DA58A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p/p</w:t>
                  </w:r>
                </w:p>
              </w:tc>
              <w:tc>
                <w:tcPr>
                  <w:tcW w:w="1568" w:type="dxa"/>
                  <w:vAlign w:val="center"/>
                </w:tcPr>
                <w:p w14:paraId="2B881D25"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IFU 3,1996</w:t>
                  </w:r>
                </w:p>
              </w:tc>
            </w:tr>
            <w:tr w:rsidR="00DC2EE3" w:rsidRPr="00B45E0D" w14:paraId="1CBFDCFF" w14:textId="77777777" w:rsidTr="00A34DE4">
              <w:trPr>
                <w:trHeight w:hRule="exact" w:val="501"/>
              </w:trPr>
              <w:tc>
                <w:tcPr>
                  <w:tcW w:w="1301" w:type="dxa"/>
                  <w:vAlign w:val="center"/>
                </w:tcPr>
                <w:p w14:paraId="754668CA"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Ratio</w:t>
                  </w:r>
                </w:p>
              </w:tc>
              <w:tc>
                <w:tcPr>
                  <w:tcW w:w="829" w:type="dxa"/>
                  <w:vAlign w:val="center"/>
                </w:tcPr>
                <w:p w14:paraId="292EFFE0" w14:textId="77777777" w:rsidR="00DC2EE3" w:rsidRPr="00F541B2" w:rsidRDefault="00DC2EE3" w:rsidP="00C12C94">
                  <w:pPr>
                    <w:jc w:val="center"/>
                    <w:rPr>
                      <w:rFonts w:ascii="Verdana" w:hAnsi="Verdana"/>
                      <w:sz w:val="16"/>
                      <w:szCs w:val="16"/>
                      <w:lang w:val="en-US"/>
                    </w:rPr>
                  </w:pPr>
                </w:p>
              </w:tc>
              <w:tc>
                <w:tcPr>
                  <w:tcW w:w="762" w:type="dxa"/>
                  <w:vAlign w:val="center"/>
                </w:tcPr>
                <w:p w14:paraId="0B1AFCD6" w14:textId="77777777" w:rsidR="00DC2EE3" w:rsidRPr="00F541B2" w:rsidRDefault="00B3127A" w:rsidP="00AD3B19">
                  <w:pPr>
                    <w:tabs>
                      <w:tab w:val="decimal" w:pos="12"/>
                    </w:tabs>
                    <w:jc w:val="center"/>
                    <w:rPr>
                      <w:rFonts w:ascii="Verdana" w:hAnsi="Verdana"/>
                      <w:sz w:val="16"/>
                      <w:szCs w:val="16"/>
                      <w:lang w:val="en-US"/>
                    </w:rPr>
                  </w:pPr>
                  <w:r>
                    <w:rPr>
                      <w:rFonts w:ascii="Verdana" w:hAnsi="Verdana"/>
                      <w:sz w:val="16"/>
                      <w:szCs w:val="16"/>
                      <w:lang w:val="en-US"/>
                    </w:rPr>
                    <w:t>12</w:t>
                  </w:r>
                </w:p>
              </w:tc>
              <w:tc>
                <w:tcPr>
                  <w:tcW w:w="847" w:type="dxa"/>
                  <w:vAlign w:val="center"/>
                </w:tcPr>
                <w:p w14:paraId="256243A8" w14:textId="77777777" w:rsidR="00DC2EE3" w:rsidRPr="00F541B2" w:rsidRDefault="00B3127A" w:rsidP="009E79AB">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9" w:type="dxa"/>
                  <w:vAlign w:val="center"/>
                </w:tcPr>
                <w:p w14:paraId="45CA5A6C" w14:textId="77777777" w:rsidR="00DC2EE3" w:rsidRPr="00F541B2" w:rsidRDefault="00DC2EE3" w:rsidP="009E79AB">
                  <w:pPr>
                    <w:jc w:val="center"/>
                    <w:rPr>
                      <w:rFonts w:ascii="Verdana" w:hAnsi="Verdana"/>
                      <w:sz w:val="16"/>
                      <w:szCs w:val="16"/>
                      <w:lang w:val="en-US"/>
                    </w:rPr>
                  </w:pPr>
                </w:p>
              </w:tc>
              <w:tc>
                <w:tcPr>
                  <w:tcW w:w="1568" w:type="dxa"/>
                  <w:vAlign w:val="center"/>
                </w:tcPr>
                <w:p w14:paraId="7EFBCBA1"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 xml:space="preserve">°brix corrected/acidity </w:t>
                  </w:r>
                </w:p>
              </w:tc>
            </w:tr>
            <w:tr w:rsidR="00DC2EE3" w:rsidRPr="00B45E0D" w14:paraId="0A1594DA" w14:textId="77777777" w:rsidTr="00A34DE4">
              <w:trPr>
                <w:trHeight w:hRule="exact" w:val="501"/>
              </w:trPr>
              <w:tc>
                <w:tcPr>
                  <w:tcW w:w="1301" w:type="dxa"/>
                  <w:vAlign w:val="center"/>
                </w:tcPr>
                <w:p w14:paraId="078DDFB5"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Ascorbic acid</w:t>
                  </w:r>
                </w:p>
              </w:tc>
              <w:tc>
                <w:tcPr>
                  <w:tcW w:w="829" w:type="dxa"/>
                  <w:vAlign w:val="center"/>
                </w:tcPr>
                <w:p w14:paraId="68CBD7A7"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›400</w:t>
                  </w:r>
                </w:p>
              </w:tc>
              <w:tc>
                <w:tcPr>
                  <w:tcW w:w="762" w:type="dxa"/>
                  <w:vAlign w:val="center"/>
                </w:tcPr>
                <w:p w14:paraId="6F1D04A5"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300</w:t>
                  </w:r>
                </w:p>
              </w:tc>
              <w:tc>
                <w:tcPr>
                  <w:tcW w:w="847" w:type="dxa"/>
                  <w:vAlign w:val="center"/>
                </w:tcPr>
                <w:p w14:paraId="47482C1F"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800</w:t>
                  </w:r>
                </w:p>
              </w:tc>
              <w:tc>
                <w:tcPr>
                  <w:tcW w:w="849" w:type="dxa"/>
                  <w:vAlign w:val="center"/>
                </w:tcPr>
                <w:p w14:paraId="36D1769B"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Mg/l</w:t>
                  </w:r>
                </w:p>
              </w:tc>
              <w:tc>
                <w:tcPr>
                  <w:tcW w:w="1568" w:type="dxa"/>
                  <w:vAlign w:val="center"/>
                </w:tcPr>
                <w:p w14:paraId="1CBFEDE1"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Internal method</w:t>
                  </w:r>
                </w:p>
              </w:tc>
            </w:tr>
            <w:tr w:rsidR="00DC2EE3" w:rsidRPr="00B45E0D" w14:paraId="5D861B6B" w14:textId="77777777" w:rsidTr="00A34DE4">
              <w:trPr>
                <w:trHeight w:hRule="exact" w:val="501"/>
              </w:trPr>
              <w:tc>
                <w:tcPr>
                  <w:tcW w:w="1301" w:type="dxa"/>
                  <w:vAlign w:val="center"/>
                </w:tcPr>
                <w:p w14:paraId="78FC26F0" w14:textId="77777777" w:rsidR="00DC2EE3" w:rsidRPr="00F541B2" w:rsidRDefault="00DC2EE3" w:rsidP="009E79AB">
                  <w:pPr>
                    <w:rPr>
                      <w:rFonts w:ascii="Verdana" w:hAnsi="Verdana"/>
                      <w:i/>
                      <w:sz w:val="16"/>
                      <w:szCs w:val="16"/>
                      <w:lang w:val="en-US"/>
                    </w:rPr>
                  </w:pPr>
                  <w:r w:rsidRPr="00F541B2">
                    <w:rPr>
                      <w:rFonts w:ascii="Verdana" w:hAnsi="Verdana"/>
                      <w:i/>
                      <w:sz w:val="16"/>
                      <w:szCs w:val="16"/>
                      <w:lang w:val="en-US"/>
                    </w:rPr>
                    <w:t>Residual oil</w:t>
                  </w:r>
                </w:p>
              </w:tc>
              <w:tc>
                <w:tcPr>
                  <w:tcW w:w="829" w:type="dxa"/>
                  <w:vAlign w:val="center"/>
                </w:tcPr>
                <w:p w14:paraId="7C6ECAC8" w14:textId="77777777" w:rsidR="00DC2EE3" w:rsidRPr="00F541B2" w:rsidRDefault="00DC2EE3" w:rsidP="009E79AB">
                  <w:pPr>
                    <w:jc w:val="center"/>
                    <w:rPr>
                      <w:rFonts w:ascii="Verdana" w:hAnsi="Verdana"/>
                      <w:sz w:val="16"/>
                      <w:szCs w:val="16"/>
                      <w:lang w:val="en-US"/>
                    </w:rPr>
                  </w:pPr>
                </w:p>
              </w:tc>
              <w:tc>
                <w:tcPr>
                  <w:tcW w:w="762" w:type="dxa"/>
                  <w:vAlign w:val="center"/>
                </w:tcPr>
                <w:p w14:paraId="416655C4"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0,2</w:t>
                  </w:r>
                </w:p>
              </w:tc>
              <w:tc>
                <w:tcPr>
                  <w:tcW w:w="847" w:type="dxa"/>
                  <w:vAlign w:val="center"/>
                </w:tcPr>
                <w:p w14:paraId="0DF50477"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0,4</w:t>
                  </w:r>
                </w:p>
              </w:tc>
              <w:tc>
                <w:tcPr>
                  <w:tcW w:w="849" w:type="dxa"/>
                  <w:vAlign w:val="center"/>
                </w:tcPr>
                <w:p w14:paraId="0BB90EEB" w14:textId="77777777" w:rsidR="00DC2EE3" w:rsidRPr="00F541B2" w:rsidRDefault="00DC2EE3" w:rsidP="009E79AB">
                  <w:pPr>
                    <w:snapToGrid w:val="0"/>
                    <w:rPr>
                      <w:rFonts w:ascii="Verdana" w:hAnsi="Verdana"/>
                      <w:sz w:val="16"/>
                      <w:szCs w:val="16"/>
                      <w:lang w:val="en-US"/>
                    </w:rPr>
                  </w:pPr>
                  <w:r w:rsidRPr="00F541B2">
                    <w:rPr>
                      <w:rFonts w:ascii="Verdana" w:hAnsi="Verdana"/>
                      <w:sz w:val="16"/>
                      <w:szCs w:val="16"/>
                      <w:lang w:val="en-US"/>
                    </w:rPr>
                    <w:t>% v/v</w:t>
                  </w:r>
                </w:p>
              </w:tc>
              <w:tc>
                <w:tcPr>
                  <w:tcW w:w="1568" w:type="dxa"/>
                  <w:vAlign w:val="center"/>
                </w:tcPr>
                <w:p w14:paraId="557DFE00"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45,1991</w:t>
                  </w:r>
                </w:p>
              </w:tc>
            </w:tr>
            <w:tr w:rsidR="00DC2EE3" w:rsidRPr="00B45E0D" w14:paraId="085B6F9E" w14:textId="77777777" w:rsidTr="00A34DE4">
              <w:trPr>
                <w:trHeight w:hRule="exact" w:val="501"/>
              </w:trPr>
              <w:tc>
                <w:tcPr>
                  <w:tcW w:w="1301" w:type="dxa"/>
                  <w:vAlign w:val="center"/>
                </w:tcPr>
                <w:p w14:paraId="7CD6B467" w14:textId="77777777" w:rsidR="00DC2EE3" w:rsidRPr="00F541B2" w:rsidRDefault="00DC2EE3" w:rsidP="009E79AB">
                  <w:pPr>
                    <w:jc w:val="center"/>
                    <w:rPr>
                      <w:rFonts w:ascii="Verdana" w:hAnsi="Verdana"/>
                      <w:i/>
                      <w:sz w:val="16"/>
                      <w:szCs w:val="16"/>
                      <w:lang w:val="en-US"/>
                    </w:rPr>
                  </w:pPr>
                  <w:r w:rsidRPr="00F541B2">
                    <w:rPr>
                      <w:rFonts w:ascii="Verdana" w:hAnsi="Verdana"/>
                      <w:i/>
                      <w:sz w:val="16"/>
                      <w:szCs w:val="16"/>
                      <w:lang w:val="en-US"/>
                    </w:rPr>
                    <w:t>Pulps 1500</w:t>
                  </w:r>
                </w:p>
              </w:tc>
              <w:tc>
                <w:tcPr>
                  <w:tcW w:w="829" w:type="dxa"/>
                  <w:vAlign w:val="center"/>
                </w:tcPr>
                <w:p w14:paraId="53D3E022" w14:textId="77777777" w:rsidR="00DC2EE3" w:rsidRPr="00F541B2" w:rsidRDefault="00DC2EE3" w:rsidP="009E79AB">
                  <w:pPr>
                    <w:jc w:val="center"/>
                    <w:rPr>
                      <w:rFonts w:ascii="Verdana" w:hAnsi="Verdana"/>
                      <w:sz w:val="16"/>
                      <w:szCs w:val="16"/>
                      <w:lang w:val="en-US"/>
                    </w:rPr>
                  </w:pPr>
                </w:p>
              </w:tc>
              <w:tc>
                <w:tcPr>
                  <w:tcW w:w="762" w:type="dxa"/>
                  <w:vAlign w:val="center"/>
                </w:tcPr>
                <w:p w14:paraId="024A56FD" w14:textId="77777777" w:rsidR="00DC2EE3" w:rsidRPr="00F541B2" w:rsidRDefault="00DC2EE3" w:rsidP="009E79AB">
                  <w:pPr>
                    <w:tabs>
                      <w:tab w:val="decimal" w:pos="12"/>
                    </w:tabs>
                    <w:jc w:val="center"/>
                    <w:rPr>
                      <w:rFonts w:ascii="Verdana" w:hAnsi="Verdana"/>
                      <w:sz w:val="16"/>
                      <w:szCs w:val="16"/>
                      <w:lang w:val="en-US"/>
                    </w:rPr>
                  </w:pPr>
                  <w:r w:rsidRPr="00F541B2">
                    <w:rPr>
                      <w:rFonts w:ascii="Verdana" w:hAnsi="Verdana"/>
                      <w:sz w:val="16"/>
                      <w:szCs w:val="16"/>
                      <w:lang w:val="en-US"/>
                    </w:rPr>
                    <w:t>9</w:t>
                  </w:r>
                </w:p>
              </w:tc>
              <w:tc>
                <w:tcPr>
                  <w:tcW w:w="847" w:type="dxa"/>
                  <w:vAlign w:val="center"/>
                </w:tcPr>
                <w:p w14:paraId="78F7EB31" w14:textId="77777777" w:rsidR="00DC2EE3" w:rsidRPr="00F541B2" w:rsidRDefault="00DC2EE3" w:rsidP="009E79AB">
                  <w:pPr>
                    <w:tabs>
                      <w:tab w:val="decimal" w:pos="12"/>
                      <w:tab w:val="decimal" w:pos="417"/>
                    </w:tabs>
                    <w:jc w:val="center"/>
                    <w:rPr>
                      <w:rFonts w:ascii="Verdana" w:hAnsi="Verdana"/>
                      <w:sz w:val="16"/>
                      <w:szCs w:val="16"/>
                      <w:lang w:val="en-US"/>
                    </w:rPr>
                  </w:pPr>
                  <w:r w:rsidRPr="00F541B2">
                    <w:rPr>
                      <w:rFonts w:ascii="Verdana" w:hAnsi="Verdana"/>
                      <w:sz w:val="16"/>
                      <w:szCs w:val="16"/>
                      <w:lang w:val="en-US"/>
                    </w:rPr>
                    <w:t>14</w:t>
                  </w:r>
                </w:p>
              </w:tc>
              <w:tc>
                <w:tcPr>
                  <w:tcW w:w="849" w:type="dxa"/>
                  <w:vAlign w:val="center"/>
                </w:tcPr>
                <w:p w14:paraId="5A06BB5A" w14:textId="77777777" w:rsidR="00DC2EE3" w:rsidRPr="00F541B2" w:rsidRDefault="00DC2EE3" w:rsidP="009E79AB">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4F4E4289"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IFU 60,1991</w:t>
                  </w:r>
                </w:p>
              </w:tc>
            </w:tr>
            <w:tr w:rsidR="00A34DE4" w:rsidRPr="00B45E0D" w14:paraId="4E0D3D54" w14:textId="77777777" w:rsidTr="00A34DE4">
              <w:trPr>
                <w:trHeight w:hRule="exact" w:val="501"/>
              </w:trPr>
              <w:tc>
                <w:tcPr>
                  <w:tcW w:w="1301" w:type="dxa"/>
                  <w:vAlign w:val="center"/>
                </w:tcPr>
                <w:p w14:paraId="36D5BED1" w14:textId="77777777" w:rsidR="00A34DE4" w:rsidRPr="00F541B2" w:rsidRDefault="00A34DE4" w:rsidP="00A34DE4">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4106172A" w14:textId="77777777" w:rsidR="00A34DE4" w:rsidRPr="00F541B2" w:rsidRDefault="00A34DE4" w:rsidP="00A34DE4">
                  <w:pPr>
                    <w:jc w:val="center"/>
                    <w:rPr>
                      <w:rFonts w:ascii="Verdana" w:hAnsi="Verdana"/>
                      <w:sz w:val="16"/>
                      <w:szCs w:val="16"/>
                      <w:lang w:val="en-US"/>
                    </w:rPr>
                  </w:pPr>
                </w:p>
              </w:tc>
              <w:tc>
                <w:tcPr>
                  <w:tcW w:w="762" w:type="dxa"/>
                  <w:vAlign w:val="center"/>
                </w:tcPr>
                <w:p w14:paraId="21B38BCA" w14:textId="77777777" w:rsidR="00A34DE4" w:rsidRPr="00F541B2" w:rsidRDefault="00A34DE4" w:rsidP="00A34DE4">
                  <w:pPr>
                    <w:tabs>
                      <w:tab w:val="decimal" w:pos="12"/>
                    </w:tabs>
                    <w:jc w:val="center"/>
                    <w:rPr>
                      <w:rFonts w:ascii="Verdana" w:hAnsi="Verdana"/>
                      <w:sz w:val="16"/>
                      <w:szCs w:val="16"/>
                      <w:lang w:val="en-US"/>
                    </w:rPr>
                  </w:pPr>
                  <w:r>
                    <w:rPr>
                      <w:rFonts w:ascii="Verdana" w:hAnsi="Verdana"/>
                      <w:sz w:val="16"/>
                      <w:szCs w:val="16"/>
                      <w:lang w:val="en-US"/>
                    </w:rPr>
                    <w:t>4.5</w:t>
                  </w:r>
                </w:p>
              </w:tc>
              <w:tc>
                <w:tcPr>
                  <w:tcW w:w="847" w:type="dxa"/>
                  <w:vAlign w:val="center"/>
                </w:tcPr>
                <w:p w14:paraId="00067C95" w14:textId="77777777" w:rsidR="00A34DE4" w:rsidRPr="00F541B2" w:rsidRDefault="00A34DE4" w:rsidP="00A34DE4">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49" w:type="dxa"/>
                  <w:vAlign w:val="center"/>
                </w:tcPr>
                <w:p w14:paraId="13E61C73" w14:textId="77777777" w:rsidR="00A34DE4" w:rsidRPr="00F541B2" w:rsidRDefault="00A34DE4" w:rsidP="00A34DE4">
                  <w:pPr>
                    <w:snapToGrid w:val="0"/>
                    <w:jc w:val="center"/>
                    <w:rPr>
                      <w:rFonts w:ascii="Verdana" w:hAnsi="Verdana"/>
                      <w:sz w:val="16"/>
                      <w:szCs w:val="16"/>
                      <w:lang w:val="en-US"/>
                    </w:rPr>
                  </w:pPr>
                  <w:r w:rsidRPr="00F541B2">
                    <w:rPr>
                      <w:rFonts w:ascii="Verdana" w:hAnsi="Verdana"/>
                      <w:sz w:val="16"/>
                      <w:szCs w:val="16"/>
                      <w:lang w:val="en-US"/>
                    </w:rPr>
                    <w:t>%v/v</w:t>
                  </w:r>
                </w:p>
              </w:tc>
              <w:tc>
                <w:tcPr>
                  <w:tcW w:w="1568" w:type="dxa"/>
                  <w:vAlign w:val="center"/>
                </w:tcPr>
                <w:p w14:paraId="7DDE23B8" w14:textId="77777777" w:rsidR="00A34DE4" w:rsidRPr="00F541B2" w:rsidRDefault="00A34DE4" w:rsidP="00A34DE4">
                  <w:pPr>
                    <w:jc w:val="center"/>
                    <w:rPr>
                      <w:rFonts w:ascii="Verdana" w:hAnsi="Verdana"/>
                      <w:sz w:val="16"/>
                      <w:szCs w:val="16"/>
                      <w:lang w:val="en-US"/>
                    </w:rPr>
                  </w:pPr>
                  <w:r w:rsidRPr="00F541B2">
                    <w:rPr>
                      <w:rFonts w:ascii="Verdana" w:hAnsi="Verdana"/>
                      <w:sz w:val="16"/>
                      <w:szCs w:val="16"/>
                      <w:lang w:val="en-US"/>
                    </w:rPr>
                    <w:t>IFU 60,1991</w:t>
                  </w:r>
                </w:p>
              </w:tc>
            </w:tr>
          </w:tbl>
          <w:p w14:paraId="6CF68E1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BF71228" w14:textId="77777777" w:rsidTr="00583DB6">
        <w:trPr>
          <w:trHeight w:val="8345"/>
        </w:trPr>
        <w:tc>
          <w:tcPr>
            <w:tcW w:w="9210" w:type="dxa"/>
            <w:tcBorders>
              <w:top w:val="nil"/>
            </w:tcBorders>
          </w:tcPr>
          <w:p w14:paraId="074E18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8F46ECD" w14:textId="77777777" w:rsidTr="00953535">
              <w:trPr>
                <w:trHeight w:hRule="exact" w:val="501"/>
                <w:tblHeader/>
              </w:trPr>
              <w:tc>
                <w:tcPr>
                  <w:tcW w:w="1303" w:type="dxa"/>
                  <w:vAlign w:val="center"/>
                </w:tcPr>
                <w:p w14:paraId="5A1753F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BFCEDA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1358E4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EA05AF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8CE846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5BA58F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D61EC2" w:rsidRPr="00B45E0D" w14:paraId="3C111C47" w14:textId="77777777" w:rsidTr="0029017A">
              <w:trPr>
                <w:trHeight w:hRule="exact" w:val="680"/>
                <w:tblHeader/>
              </w:trPr>
              <w:tc>
                <w:tcPr>
                  <w:tcW w:w="1303" w:type="dxa"/>
                  <w:vAlign w:val="center"/>
                </w:tcPr>
                <w:p w14:paraId="444B6B3D"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CMT</w:t>
                  </w:r>
                </w:p>
              </w:tc>
              <w:tc>
                <w:tcPr>
                  <w:tcW w:w="884" w:type="dxa"/>
                  <w:vAlign w:val="center"/>
                </w:tcPr>
                <w:p w14:paraId="1C5DE8E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59BD261C"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86BD67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100</w:t>
                  </w:r>
                </w:p>
              </w:tc>
              <w:tc>
                <w:tcPr>
                  <w:tcW w:w="851" w:type="dxa"/>
                  <w:vAlign w:val="center"/>
                </w:tcPr>
                <w:p w14:paraId="6C105CD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AC67F5E"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D61EC2" w:rsidRPr="00B45E0D" w14:paraId="71EB68FE" w14:textId="77777777" w:rsidTr="0029017A">
              <w:trPr>
                <w:trHeight w:hRule="exact" w:val="680"/>
                <w:tblHeader/>
              </w:trPr>
              <w:tc>
                <w:tcPr>
                  <w:tcW w:w="1303" w:type="dxa"/>
                  <w:vAlign w:val="center"/>
                </w:tcPr>
                <w:p w14:paraId="7776B58B"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Yeasts</w:t>
                  </w:r>
                </w:p>
              </w:tc>
              <w:tc>
                <w:tcPr>
                  <w:tcW w:w="884" w:type="dxa"/>
                  <w:vAlign w:val="center"/>
                </w:tcPr>
                <w:p w14:paraId="201F88F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74D61BC2"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54F3CBE0"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27E12785"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3B5D650"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D61EC2" w:rsidRPr="00B45E0D" w14:paraId="0C788FA9" w14:textId="77777777" w:rsidTr="0029017A">
              <w:trPr>
                <w:trHeight w:hRule="exact" w:val="680"/>
                <w:tblHeader/>
              </w:trPr>
              <w:tc>
                <w:tcPr>
                  <w:tcW w:w="1303" w:type="dxa"/>
                  <w:vAlign w:val="center"/>
                </w:tcPr>
                <w:p w14:paraId="6F27BF5F"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Moulds</w:t>
                  </w:r>
                </w:p>
              </w:tc>
              <w:tc>
                <w:tcPr>
                  <w:tcW w:w="884" w:type="dxa"/>
                  <w:vAlign w:val="center"/>
                </w:tcPr>
                <w:p w14:paraId="62E59D51"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709" w:type="dxa"/>
                  <w:vAlign w:val="center"/>
                </w:tcPr>
                <w:p w14:paraId="1DD1055E"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76C7B1E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10</w:t>
                  </w:r>
                </w:p>
              </w:tc>
              <w:tc>
                <w:tcPr>
                  <w:tcW w:w="851" w:type="dxa"/>
                  <w:vAlign w:val="center"/>
                </w:tcPr>
                <w:p w14:paraId="6601B593"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9FB891"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D61EC2" w:rsidRPr="00B45E0D" w14:paraId="73059D2B" w14:textId="77777777" w:rsidTr="0029017A">
              <w:trPr>
                <w:trHeight w:hRule="exact" w:val="680"/>
                <w:tblHeader/>
              </w:trPr>
              <w:tc>
                <w:tcPr>
                  <w:tcW w:w="1303" w:type="dxa"/>
                  <w:vAlign w:val="center"/>
                </w:tcPr>
                <w:p w14:paraId="082BF8FA"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Total Coliforms</w:t>
                  </w:r>
                </w:p>
              </w:tc>
              <w:tc>
                <w:tcPr>
                  <w:tcW w:w="884" w:type="dxa"/>
                  <w:vAlign w:val="center"/>
                </w:tcPr>
                <w:p w14:paraId="19FB333D"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Absent</w:t>
                  </w:r>
                </w:p>
              </w:tc>
              <w:tc>
                <w:tcPr>
                  <w:tcW w:w="709" w:type="dxa"/>
                  <w:vAlign w:val="center"/>
                </w:tcPr>
                <w:p w14:paraId="54E9694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19789286"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4199EE54"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958E994"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D61EC2" w:rsidRPr="00B45E0D" w14:paraId="438E0509" w14:textId="77777777" w:rsidTr="0029017A">
              <w:trPr>
                <w:trHeight w:hRule="exact" w:val="680"/>
                <w:tblHeader/>
              </w:trPr>
              <w:tc>
                <w:tcPr>
                  <w:tcW w:w="1303" w:type="dxa"/>
                  <w:vAlign w:val="center"/>
                </w:tcPr>
                <w:p w14:paraId="396B629F"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E. Coli</w:t>
                  </w:r>
                </w:p>
              </w:tc>
              <w:tc>
                <w:tcPr>
                  <w:tcW w:w="884" w:type="dxa"/>
                  <w:vAlign w:val="center"/>
                </w:tcPr>
                <w:p w14:paraId="67B34C18"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647B28DB"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63DB483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6E6EBDC5"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9733391"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D61EC2" w:rsidRPr="00B45E0D" w14:paraId="2EB7864E" w14:textId="77777777" w:rsidTr="0029017A">
              <w:trPr>
                <w:trHeight w:hRule="exact" w:val="680"/>
                <w:tblHeader/>
              </w:trPr>
              <w:tc>
                <w:tcPr>
                  <w:tcW w:w="1303" w:type="dxa"/>
                  <w:vAlign w:val="center"/>
                </w:tcPr>
                <w:p w14:paraId="3A640F6C" w14:textId="77777777" w:rsidR="00D61EC2" w:rsidRPr="00F541B2" w:rsidRDefault="00D61EC2" w:rsidP="00D61EC2">
                  <w:pPr>
                    <w:snapToGrid w:val="0"/>
                    <w:jc w:val="center"/>
                    <w:rPr>
                      <w:rFonts w:ascii="Verdana" w:hAnsi="Verdana"/>
                      <w:i/>
                      <w:sz w:val="16"/>
                      <w:szCs w:val="16"/>
                      <w:lang w:val="en-US"/>
                    </w:rPr>
                  </w:pPr>
                  <w:r w:rsidRPr="00F541B2">
                    <w:rPr>
                      <w:rFonts w:ascii="Verdana" w:hAnsi="Verdana"/>
                      <w:i/>
                      <w:sz w:val="16"/>
                      <w:szCs w:val="16"/>
                      <w:lang w:val="en-US"/>
                    </w:rPr>
                    <w:t>Salmonella</w:t>
                  </w:r>
                </w:p>
              </w:tc>
              <w:tc>
                <w:tcPr>
                  <w:tcW w:w="884" w:type="dxa"/>
                  <w:vAlign w:val="center"/>
                </w:tcPr>
                <w:p w14:paraId="2BB08451"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 xml:space="preserve">Absent </w:t>
                  </w:r>
                </w:p>
              </w:tc>
              <w:tc>
                <w:tcPr>
                  <w:tcW w:w="709" w:type="dxa"/>
                  <w:vAlign w:val="center"/>
                </w:tcPr>
                <w:p w14:paraId="2DD0E85A"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0" w:type="dxa"/>
                  <w:vAlign w:val="center"/>
                </w:tcPr>
                <w:p w14:paraId="426E7EC4"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w:t>
                  </w:r>
                </w:p>
              </w:tc>
              <w:tc>
                <w:tcPr>
                  <w:tcW w:w="851" w:type="dxa"/>
                  <w:vAlign w:val="center"/>
                </w:tcPr>
                <w:p w14:paraId="2401F647" w14:textId="77777777" w:rsidR="00D61EC2" w:rsidRPr="00F541B2" w:rsidRDefault="00D61EC2" w:rsidP="00D61EC2">
                  <w:pPr>
                    <w:jc w:val="center"/>
                    <w:rPr>
                      <w:rFonts w:ascii="Verdana" w:hAnsi="Verdana"/>
                      <w:sz w:val="16"/>
                      <w:szCs w:val="16"/>
                      <w:lang w:val="en-US"/>
                    </w:rPr>
                  </w:pPr>
                  <w:r w:rsidRPr="00F541B2">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A51C9CC" w14:textId="77777777" w:rsidR="00D61EC2" w:rsidRDefault="00D61EC2" w:rsidP="00D61EC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1A8271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624764E" w14:textId="77777777" w:rsidTr="00977461">
              <w:trPr>
                <w:trHeight w:hRule="exact" w:val="510"/>
                <w:jc w:val="center"/>
              </w:trPr>
              <w:tc>
                <w:tcPr>
                  <w:tcW w:w="2228" w:type="dxa"/>
                  <w:vAlign w:val="center"/>
                </w:tcPr>
                <w:p w14:paraId="3AF08582"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3E9223"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3790E3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DC2EE3" w:rsidRPr="00F635D9" w14:paraId="002466D3" w14:textId="77777777" w:rsidTr="00977461">
              <w:trPr>
                <w:trHeight w:hRule="exact" w:val="510"/>
                <w:jc w:val="center"/>
              </w:trPr>
              <w:tc>
                <w:tcPr>
                  <w:tcW w:w="2228" w:type="dxa"/>
                  <w:vAlign w:val="center"/>
                </w:tcPr>
                <w:p w14:paraId="1FDB6C00"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FCAF16D"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Liquid</w:t>
                  </w:r>
                </w:p>
              </w:tc>
              <w:tc>
                <w:tcPr>
                  <w:tcW w:w="1519" w:type="dxa"/>
                  <w:shd w:val="clear" w:color="auto" w:fill="auto"/>
                  <w:vAlign w:val="center"/>
                </w:tcPr>
                <w:p w14:paraId="679CA9A1"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6DDC3E65" w14:textId="77777777" w:rsidTr="00977461">
              <w:trPr>
                <w:trHeight w:hRule="exact" w:val="510"/>
                <w:jc w:val="center"/>
              </w:trPr>
              <w:tc>
                <w:tcPr>
                  <w:tcW w:w="2228" w:type="dxa"/>
                  <w:vAlign w:val="center"/>
                </w:tcPr>
                <w:p w14:paraId="0F895E42"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F1C6E6" w14:textId="3FF04A25"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 orange</w:t>
                  </w:r>
                </w:p>
              </w:tc>
              <w:tc>
                <w:tcPr>
                  <w:tcW w:w="1519" w:type="dxa"/>
                  <w:shd w:val="clear" w:color="auto" w:fill="auto"/>
                  <w:vAlign w:val="center"/>
                </w:tcPr>
                <w:p w14:paraId="0D681AE3"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345E9914" w14:textId="77777777" w:rsidTr="00977461">
              <w:trPr>
                <w:trHeight w:hRule="exact" w:val="510"/>
                <w:jc w:val="center"/>
              </w:trPr>
              <w:tc>
                <w:tcPr>
                  <w:tcW w:w="2228" w:type="dxa"/>
                  <w:vAlign w:val="center"/>
                </w:tcPr>
                <w:p w14:paraId="355290EB"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B8E5453" w14:textId="77777777"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blond orange </w:t>
                  </w:r>
                </w:p>
              </w:tc>
              <w:tc>
                <w:tcPr>
                  <w:tcW w:w="1519" w:type="dxa"/>
                  <w:shd w:val="clear" w:color="auto" w:fill="auto"/>
                  <w:vAlign w:val="center"/>
                </w:tcPr>
                <w:p w14:paraId="5E45BC88"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DC2EE3" w:rsidRPr="00F635D9" w14:paraId="02D34BF5" w14:textId="77777777" w:rsidTr="00977461">
              <w:trPr>
                <w:trHeight w:hRule="exact" w:val="510"/>
                <w:jc w:val="center"/>
              </w:trPr>
              <w:tc>
                <w:tcPr>
                  <w:tcW w:w="2228" w:type="dxa"/>
                  <w:vAlign w:val="center"/>
                </w:tcPr>
                <w:p w14:paraId="2C236EC8" w14:textId="77777777" w:rsidR="00DC2EE3" w:rsidRPr="00F635D9" w:rsidRDefault="00DC2EE3"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65DB251" w14:textId="52253255" w:rsidR="00DC2EE3" w:rsidRPr="00F541B2" w:rsidRDefault="00DC2EE3" w:rsidP="009E79AB">
                  <w:pPr>
                    <w:jc w:val="center"/>
                    <w:rPr>
                      <w:rFonts w:ascii="Verdana" w:hAnsi="Verdana"/>
                      <w:sz w:val="16"/>
                      <w:szCs w:val="16"/>
                      <w:lang w:val="en-US"/>
                    </w:rPr>
                  </w:pPr>
                  <w:r w:rsidRPr="00F541B2">
                    <w:rPr>
                      <w:rFonts w:ascii="Verdana" w:hAnsi="Verdana"/>
                      <w:sz w:val="16"/>
                      <w:szCs w:val="16"/>
                      <w:lang w:val="en-US"/>
                    </w:rPr>
                    <w:t xml:space="preserve">Characteristic of </w:t>
                  </w:r>
                  <w:r w:rsidR="00E118A7">
                    <w:rPr>
                      <w:rFonts w:ascii="Verdana" w:hAnsi="Verdana"/>
                      <w:sz w:val="16"/>
                      <w:szCs w:val="16"/>
                      <w:lang w:val="en-US"/>
                    </w:rPr>
                    <w:t>blond</w:t>
                  </w:r>
                  <w:r w:rsidRPr="00F541B2">
                    <w:rPr>
                      <w:rFonts w:ascii="Verdana" w:hAnsi="Verdana"/>
                      <w:sz w:val="16"/>
                      <w:szCs w:val="16"/>
                      <w:lang w:val="en-US"/>
                    </w:rPr>
                    <w:t xml:space="preserve"> orange </w:t>
                  </w:r>
                </w:p>
              </w:tc>
              <w:tc>
                <w:tcPr>
                  <w:tcW w:w="1519" w:type="dxa"/>
                  <w:shd w:val="clear" w:color="auto" w:fill="auto"/>
                  <w:vAlign w:val="center"/>
                </w:tcPr>
                <w:p w14:paraId="338EA817" w14:textId="77777777" w:rsidR="00DC2EE3" w:rsidRPr="00F635D9" w:rsidRDefault="00DC2EE3"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7F15A20F" w14:textId="77777777" w:rsidR="004A7EF7" w:rsidRPr="002C594E" w:rsidRDefault="004A7EF7" w:rsidP="00853353">
            <w:pPr>
              <w:spacing w:before="100" w:beforeAutospacing="1"/>
              <w:rPr>
                <w:rFonts w:ascii="Verdana" w:hAnsi="Verdana"/>
                <w:b/>
                <w:sz w:val="8"/>
                <w:szCs w:val="8"/>
                <w:lang w:val="en-US"/>
              </w:rPr>
            </w:pPr>
          </w:p>
        </w:tc>
      </w:tr>
    </w:tbl>
    <w:p w14:paraId="50809146"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45E0D" w14:paraId="5FCB2A09" w14:textId="77777777" w:rsidTr="00953535">
        <w:trPr>
          <w:trHeight w:val="3809"/>
        </w:trPr>
        <w:tc>
          <w:tcPr>
            <w:tcW w:w="9210" w:type="dxa"/>
          </w:tcPr>
          <w:p w14:paraId="6F52174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B54BBE4"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CB8E847"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CB3CC74"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8B73DC1" w14:textId="77777777" w:rsidR="002172F8" w:rsidRPr="002C594E" w:rsidRDefault="002172F8" w:rsidP="002172F8">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8C8F71E"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00BD2A3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7409648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762AC78"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0F7F4EBD"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1FC65A7"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AD48BF6" w14:textId="77777777" w:rsidR="002172F8"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770A4377" w14:textId="77777777" w:rsidR="003F1487" w:rsidRPr="002C594E" w:rsidRDefault="002172F8" w:rsidP="002172F8">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0187436"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AD3B19" w14:paraId="29E995BD" w14:textId="77777777" w:rsidTr="00F66929">
        <w:trPr>
          <w:trHeight w:val="557"/>
        </w:trPr>
        <w:tc>
          <w:tcPr>
            <w:tcW w:w="9210" w:type="dxa"/>
            <w:shd w:val="clear" w:color="auto" w:fill="auto"/>
          </w:tcPr>
          <w:p w14:paraId="152F0666"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15352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6DABFEAD" w14:textId="77777777" w:rsidR="00AB783D" w:rsidRPr="002C594E" w:rsidRDefault="00AB783D" w:rsidP="00AB783D">
            <w:pPr>
              <w:spacing w:before="120"/>
              <w:ind w:left="284" w:hanging="284"/>
              <w:rPr>
                <w:rFonts w:ascii="Verdana" w:hAnsi="Verdana"/>
                <w:lang w:val="en-US"/>
              </w:rPr>
            </w:pPr>
            <w:r w:rsidRPr="001F640A">
              <w:rPr>
                <w:rFonts w:ascii="Verdana" w:hAnsi="Verdana"/>
                <w:lang w:val="en-US"/>
              </w:rPr>
              <w:t>D 09.01 01 – D 09.01 0</w:t>
            </w:r>
            <w:r>
              <w:rPr>
                <w:rFonts w:ascii="Verdana" w:hAnsi="Verdana"/>
                <w:lang w:val="en-US"/>
              </w:rPr>
              <w:t>4</w:t>
            </w:r>
            <w:r w:rsidRPr="001F640A">
              <w:rPr>
                <w:rFonts w:ascii="Verdana" w:hAnsi="Verdana"/>
                <w:lang w:val="en-US"/>
              </w:rPr>
              <w:t xml:space="preserve"> (PACKED) or D 09.01 0</w:t>
            </w:r>
            <w:r>
              <w:rPr>
                <w:rFonts w:ascii="Verdana" w:hAnsi="Verdana"/>
                <w:lang w:val="en-US"/>
              </w:rPr>
              <w:t>5</w:t>
            </w:r>
            <w:r w:rsidRPr="001F640A">
              <w:rPr>
                <w:rFonts w:ascii="Verdana" w:hAnsi="Verdana"/>
                <w:lang w:val="en-US"/>
              </w:rPr>
              <w:t xml:space="preserve"> (</w:t>
            </w:r>
            <w:r w:rsidRPr="001F640A">
              <w:rPr>
                <w:rFonts w:ascii="Verdana" w:hAnsi="Verdana"/>
                <w:i/>
                <w:lang w:val="en-US"/>
              </w:rPr>
              <w:t>IN TANKER</w:t>
            </w:r>
            <w:r w:rsidRPr="001F640A">
              <w:rPr>
                <w:rFonts w:ascii="Verdana" w:hAnsi="Verdana"/>
                <w:lang w:val="en-US"/>
              </w:rPr>
              <w:t>)</w:t>
            </w:r>
          </w:p>
          <w:p w14:paraId="7A56330C" w14:textId="77777777" w:rsidR="00AB783D" w:rsidRPr="002C594E" w:rsidRDefault="00AB783D" w:rsidP="00AB783D">
            <w:pPr>
              <w:spacing w:before="120"/>
              <w:jc w:val="center"/>
              <w:rPr>
                <w:rFonts w:ascii="Verdana" w:hAnsi="Verdana"/>
                <w:b/>
                <w:i/>
                <w:lang w:val="en-US"/>
              </w:rPr>
            </w:pPr>
            <w:r w:rsidRPr="002C594E">
              <w:rPr>
                <w:rFonts w:ascii="Verdana" w:hAnsi="Verdana"/>
                <w:b/>
                <w:i/>
                <w:lang w:val="en-US"/>
              </w:rPr>
              <w:t>Phases of process</w:t>
            </w:r>
          </w:p>
          <w:p w14:paraId="57F14B78" w14:textId="77777777" w:rsidR="00AB783D" w:rsidRDefault="00AB783D" w:rsidP="00AB783D">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5EE91B06" w14:textId="77777777" w:rsidR="00AB783D" w:rsidRDefault="00AB783D" w:rsidP="00AB783D">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B9FBB85" w14:textId="2FBEAC9E" w:rsidR="008D68FC" w:rsidRPr="002C594E" w:rsidRDefault="00AB783D" w:rsidP="00AB783D">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012244E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F393B" w14:paraId="0C07EB5C" w14:textId="77777777" w:rsidTr="00E502AA">
        <w:trPr>
          <w:trHeight w:val="1129"/>
        </w:trPr>
        <w:tc>
          <w:tcPr>
            <w:tcW w:w="9356" w:type="dxa"/>
            <w:shd w:val="clear" w:color="auto" w:fill="auto"/>
          </w:tcPr>
          <w:p w14:paraId="1AB9680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5D954F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D9CC34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AB7A5FE" w14:textId="77777777" w:rsidTr="00482084">
              <w:tc>
                <w:tcPr>
                  <w:tcW w:w="1087" w:type="dxa"/>
                </w:tcPr>
                <w:p w14:paraId="51FC90F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151946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11B7940E" w14:textId="77777777" w:rsidR="00163F15" w:rsidRPr="002C594E" w:rsidRDefault="00163F15" w:rsidP="00172D78">
                  <w:pPr>
                    <w:spacing w:before="120"/>
                    <w:jc w:val="both"/>
                    <w:rPr>
                      <w:rFonts w:ascii="Verdana" w:hAnsi="Verdana"/>
                      <w:sz w:val="16"/>
                      <w:szCs w:val="16"/>
                      <w:lang w:val="en-US"/>
                    </w:rPr>
                  </w:pPr>
                </w:p>
              </w:tc>
            </w:tr>
            <w:tr w:rsidR="00163F15" w:rsidRPr="00D26255" w14:paraId="3D0BF6CC" w14:textId="77777777" w:rsidTr="00482084">
              <w:tc>
                <w:tcPr>
                  <w:tcW w:w="1087" w:type="dxa"/>
                </w:tcPr>
                <w:p w14:paraId="0267D10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3C9AAAA" w14:textId="77777777" w:rsidR="00163F15" w:rsidRPr="002C594E" w:rsidRDefault="00F66929"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AA52868" w14:textId="77777777" w:rsidR="00163F15" w:rsidRPr="002C594E" w:rsidRDefault="00163F15" w:rsidP="00172D78">
                  <w:pPr>
                    <w:spacing w:before="120"/>
                    <w:jc w:val="both"/>
                    <w:rPr>
                      <w:rFonts w:ascii="Verdana" w:hAnsi="Verdana"/>
                      <w:sz w:val="16"/>
                      <w:szCs w:val="16"/>
                      <w:lang w:val="en-US"/>
                    </w:rPr>
                  </w:pPr>
                </w:p>
              </w:tc>
            </w:tr>
            <w:tr w:rsidR="00163F15" w:rsidRPr="001F393B" w14:paraId="3BF6173C" w14:textId="77777777" w:rsidTr="00482084">
              <w:tc>
                <w:tcPr>
                  <w:tcW w:w="1087" w:type="dxa"/>
                </w:tcPr>
                <w:p w14:paraId="0F07C1D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7A4CEE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8A2D77A"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A312F7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F393B" w14:paraId="4FA2BBF4" w14:textId="77777777" w:rsidTr="00300921">
              <w:tc>
                <w:tcPr>
                  <w:tcW w:w="1087" w:type="dxa"/>
                </w:tcPr>
                <w:p w14:paraId="6AE6251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1A29204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6C8C7B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F393B" w14:paraId="7C9B82AF" w14:textId="77777777" w:rsidTr="00300921">
              <w:tc>
                <w:tcPr>
                  <w:tcW w:w="1087" w:type="dxa"/>
                </w:tcPr>
                <w:p w14:paraId="31115EE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2718C0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916659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4B43A19B" w14:textId="77777777" w:rsidR="00163F15" w:rsidRPr="002C594E" w:rsidRDefault="00163F15" w:rsidP="00172D78">
                  <w:pPr>
                    <w:spacing w:before="120"/>
                    <w:jc w:val="both"/>
                    <w:rPr>
                      <w:rFonts w:ascii="Verdana" w:hAnsi="Verdana"/>
                      <w:sz w:val="16"/>
                      <w:szCs w:val="16"/>
                      <w:lang w:val="en-US"/>
                    </w:rPr>
                  </w:pPr>
                </w:p>
              </w:tc>
            </w:tr>
          </w:tbl>
          <w:p w14:paraId="74F1696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C66BCE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B3FC89C" w14:textId="77777777" w:rsidTr="00583DB6">
              <w:trPr>
                <w:trHeight w:val="242"/>
                <w:jc w:val="center"/>
              </w:trPr>
              <w:tc>
                <w:tcPr>
                  <w:tcW w:w="1129" w:type="dxa"/>
                </w:tcPr>
                <w:p w14:paraId="3C692A2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9830458"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24A6635" w14:textId="77777777" w:rsidR="00163F15" w:rsidRPr="002C594E" w:rsidRDefault="00163F15" w:rsidP="00172D78">
                  <w:pPr>
                    <w:spacing w:before="120"/>
                    <w:jc w:val="both"/>
                    <w:rPr>
                      <w:rFonts w:ascii="Verdana" w:hAnsi="Verdana"/>
                      <w:sz w:val="16"/>
                      <w:szCs w:val="16"/>
                      <w:lang w:val="en-US"/>
                    </w:rPr>
                  </w:pPr>
                </w:p>
              </w:tc>
            </w:tr>
            <w:tr w:rsidR="00163F15" w:rsidRPr="002C594E" w14:paraId="4C96FDFC" w14:textId="77777777" w:rsidTr="00583DB6">
              <w:trPr>
                <w:trHeight w:val="262"/>
                <w:jc w:val="center"/>
              </w:trPr>
              <w:tc>
                <w:tcPr>
                  <w:tcW w:w="1129" w:type="dxa"/>
                </w:tcPr>
                <w:p w14:paraId="78FFDBD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AA1B8C6"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793A4C88" w14:textId="77777777" w:rsidR="00163F15" w:rsidRPr="002C594E" w:rsidRDefault="00163F15" w:rsidP="00172D78">
                  <w:pPr>
                    <w:spacing w:before="120"/>
                    <w:jc w:val="both"/>
                    <w:rPr>
                      <w:rFonts w:ascii="Verdana" w:hAnsi="Verdana"/>
                      <w:sz w:val="16"/>
                      <w:szCs w:val="16"/>
                      <w:lang w:val="en-US"/>
                    </w:rPr>
                  </w:pPr>
                </w:p>
              </w:tc>
            </w:tr>
            <w:tr w:rsidR="00163F15" w:rsidRPr="001F393B" w14:paraId="2A4753E7" w14:textId="77777777" w:rsidTr="00583DB6">
              <w:trPr>
                <w:trHeight w:val="1477"/>
                <w:jc w:val="center"/>
              </w:trPr>
              <w:tc>
                <w:tcPr>
                  <w:tcW w:w="1129" w:type="dxa"/>
                </w:tcPr>
                <w:p w14:paraId="579A7AB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C61E9C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353A0A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F393B" w14:paraId="08086087" w14:textId="77777777" w:rsidTr="00583DB6">
              <w:trPr>
                <w:trHeight w:val="790"/>
                <w:jc w:val="center"/>
              </w:trPr>
              <w:tc>
                <w:tcPr>
                  <w:tcW w:w="1129" w:type="dxa"/>
                </w:tcPr>
                <w:p w14:paraId="0D6A9CF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E144D4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BE47FD1" w14:textId="77777777" w:rsidR="00163F15" w:rsidRPr="002C594E" w:rsidRDefault="00163F15" w:rsidP="00172D78">
                  <w:pPr>
                    <w:spacing w:before="120"/>
                    <w:jc w:val="both"/>
                    <w:rPr>
                      <w:rFonts w:ascii="Verdana" w:hAnsi="Verdana"/>
                      <w:sz w:val="16"/>
                      <w:szCs w:val="16"/>
                      <w:lang w:val="en-US"/>
                    </w:rPr>
                  </w:pPr>
                </w:p>
              </w:tc>
            </w:tr>
          </w:tbl>
          <w:p w14:paraId="446BC83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5ED20D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14:paraId="2512257C" w14:textId="77777777" w:rsidR="00032B8B" w:rsidRDefault="00032B8B" w:rsidP="007624DE">
            <w:pPr>
              <w:spacing w:before="120"/>
              <w:ind w:left="318" w:hanging="318"/>
              <w:rPr>
                <w:rFonts w:ascii="Verdana" w:hAnsi="Verdana"/>
                <w:b/>
                <w:lang w:val="en-US"/>
              </w:rPr>
            </w:pPr>
          </w:p>
          <w:p w14:paraId="4434DB3E"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ACBA12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0F247E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9BC86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07F432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D3FB9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0CDCB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211B6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5C9E72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5A3E90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C3009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9EBA6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005EE6B3"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53C519F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B8241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5F08239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649301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0C6C7F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4F1E78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F4C2AF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8192890" w14:textId="77777777" w:rsidR="00583DB6" w:rsidRPr="002C594E" w:rsidRDefault="00583DB6" w:rsidP="00F6263E">
            <w:pPr>
              <w:spacing w:before="120"/>
              <w:ind w:left="318" w:hanging="318"/>
              <w:rPr>
                <w:rFonts w:ascii="Verdana" w:hAnsi="Verdana"/>
                <w:i/>
                <w:sz w:val="16"/>
                <w:szCs w:val="16"/>
                <w:lang w:val="en-US"/>
              </w:rPr>
            </w:pPr>
          </w:p>
          <w:p w14:paraId="6835E644"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6CFA34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6B6EBA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27C177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D9C7B2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2E7CD7"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D78088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EB839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26236D2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81F4756"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30083BD" w14:textId="77777777" w:rsidR="00F66929" w:rsidRPr="00F66929" w:rsidRDefault="00F66929" w:rsidP="00F66929">
            <w:pPr>
              <w:spacing w:before="120"/>
              <w:ind w:left="360"/>
              <w:rPr>
                <w:rFonts w:ascii="Verdana" w:hAnsi="Verdana"/>
                <w:i/>
                <w:sz w:val="16"/>
                <w:szCs w:val="16"/>
                <w:lang w:val="en-US"/>
              </w:rPr>
            </w:pPr>
          </w:p>
          <w:p w14:paraId="65CAA6C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A6DE8B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585204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F330F7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4E433E0" w14:textId="77777777" w:rsidR="00573C7D" w:rsidRPr="002C594E" w:rsidRDefault="00573C7D" w:rsidP="00172D78">
            <w:pPr>
              <w:spacing w:before="120"/>
              <w:rPr>
                <w:rFonts w:ascii="Verdana" w:hAnsi="Verdana"/>
                <w:i/>
                <w:sz w:val="16"/>
                <w:szCs w:val="16"/>
                <w:lang w:val="en-US"/>
              </w:rPr>
            </w:pPr>
          </w:p>
          <w:p w14:paraId="11A6D957"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8ECA49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973015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6DCE01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F393B" w14:paraId="2A0C9324" w14:textId="77777777" w:rsidTr="00394C48">
        <w:trPr>
          <w:trHeight w:val="1737"/>
        </w:trPr>
        <w:tc>
          <w:tcPr>
            <w:tcW w:w="9320" w:type="dxa"/>
            <w:shd w:val="clear" w:color="auto" w:fill="auto"/>
          </w:tcPr>
          <w:p w14:paraId="028DD0FD"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5972C57" w14:textId="49E8D1F3"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90C36">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38CC27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F758BF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F393B" w14:paraId="19A2B5F0" w14:textId="77777777" w:rsidTr="00163F15">
        <w:trPr>
          <w:trHeight w:val="832"/>
        </w:trPr>
        <w:tc>
          <w:tcPr>
            <w:tcW w:w="9320" w:type="dxa"/>
            <w:shd w:val="clear" w:color="auto" w:fill="auto"/>
          </w:tcPr>
          <w:p w14:paraId="1B8866C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ADC333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CA5AB0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0A9F3AE2"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22A76C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F393B" w14:paraId="725A83EE" w14:textId="77777777" w:rsidTr="00394C48">
        <w:tc>
          <w:tcPr>
            <w:tcW w:w="9320" w:type="dxa"/>
            <w:shd w:val="clear" w:color="auto" w:fill="auto"/>
          </w:tcPr>
          <w:p w14:paraId="021A974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12ACF2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584341B" w14:textId="77777777" w:rsidR="001E1265" w:rsidRPr="002C594E" w:rsidRDefault="001E1265" w:rsidP="00172D78">
      <w:pPr>
        <w:spacing w:before="120"/>
        <w:ind w:left="-567"/>
        <w:rPr>
          <w:rFonts w:ascii="Verdana" w:hAnsi="Verdana"/>
          <w:i/>
          <w:sz w:val="16"/>
          <w:szCs w:val="16"/>
          <w:lang w:val="en-US"/>
        </w:rPr>
      </w:pPr>
    </w:p>
    <w:p w14:paraId="0BCF9FF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A3BB4" w14:textId="77777777" w:rsidR="007D5928" w:rsidRDefault="007D5928">
      <w:r>
        <w:separator/>
      </w:r>
    </w:p>
  </w:endnote>
  <w:endnote w:type="continuationSeparator" w:id="0">
    <w:p w14:paraId="542A60C7"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652B5" w14:textId="77777777" w:rsidR="00B45E0D" w:rsidRDefault="00B45E0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899EF"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F393B" w:rsidRPr="001E1265" w14:paraId="448C5ED1" w14:textId="77777777" w:rsidTr="00275F5E">
      <w:tc>
        <w:tcPr>
          <w:tcW w:w="567" w:type="dxa"/>
          <w:tcBorders>
            <w:top w:val="single" w:sz="4" w:space="0" w:color="000000"/>
            <w:left w:val="single" w:sz="4" w:space="0" w:color="000000"/>
            <w:bottom w:val="single" w:sz="4" w:space="0" w:color="000000"/>
          </w:tcBorders>
          <w:vAlign w:val="center"/>
        </w:tcPr>
        <w:p w14:paraId="7CF61853" w14:textId="0F3452DB" w:rsidR="001F393B" w:rsidRPr="001E1265" w:rsidRDefault="001F393B" w:rsidP="001F393B">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08102955" w14:textId="2AC13610" w:rsidR="001F393B" w:rsidRDefault="001F393B" w:rsidP="001F393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6F0E5B0C" w14:textId="2F960FA4" w:rsidR="001F393B" w:rsidRDefault="001F393B" w:rsidP="001F393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FE6302A" w14:textId="3DC0A16A" w:rsidR="001F393B" w:rsidRDefault="00B45E0D" w:rsidP="00B45E0D">
          <w:pPr>
            <w:pStyle w:val="Pidipagina"/>
            <w:snapToGrid w:val="0"/>
            <w:jc w:val="center"/>
            <w:rPr>
              <w:rFonts w:ascii="Verdana" w:hAnsi="Verdana"/>
              <w:sz w:val="16"/>
              <w:szCs w:val="16"/>
              <w:lang w:val="en-US"/>
            </w:rPr>
          </w:pPr>
          <w:r w:rsidRPr="00B45E0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C49A642" w14:textId="77777777" w:rsidR="001F393B" w:rsidRDefault="001F393B" w:rsidP="001F393B">
          <w:pPr>
            <w:pStyle w:val="Pidipagina"/>
            <w:snapToGrid w:val="0"/>
            <w:jc w:val="center"/>
            <w:rPr>
              <w:rFonts w:ascii="Verdana" w:hAnsi="Verdana"/>
              <w:sz w:val="16"/>
              <w:szCs w:val="16"/>
              <w:lang w:val="en-US"/>
            </w:rPr>
          </w:pPr>
          <w:r>
            <w:rPr>
              <w:rFonts w:ascii="Verdana" w:hAnsi="Verdana"/>
              <w:sz w:val="16"/>
              <w:szCs w:val="16"/>
              <w:lang w:val="en-US"/>
            </w:rPr>
            <w:t>RIZZO</w:t>
          </w:r>
        </w:p>
        <w:p w14:paraId="4CD28D87" w14:textId="107C12A3" w:rsidR="001F393B" w:rsidRDefault="001F393B" w:rsidP="001F393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4A53" w:rsidRPr="001E1265" w14:paraId="138CC619" w14:textId="77777777" w:rsidTr="00CF0FA3">
      <w:tc>
        <w:tcPr>
          <w:tcW w:w="567" w:type="dxa"/>
          <w:tcBorders>
            <w:top w:val="single" w:sz="4" w:space="0" w:color="000000"/>
            <w:left w:val="single" w:sz="4" w:space="0" w:color="000000"/>
            <w:bottom w:val="single" w:sz="4" w:space="0" w:color="000000"/>
          </w:tcBorders>
          <w:vAlign w:val="center"/>
        </w:tcPr>
        <w:p w14:paraId="581E4B8B" w14:textId="77777777" w:rsidR="00CE4A53" w:rsidRPr="001E1265" w:rsidRDefault="00CE4A53"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D45089D"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C681ED6"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173F399"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855182A" w14:textId="77777777" w:rsidR="00CE4A53" w:rsidRDefault="00CE4A5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A986176" w14:textId="77777777" w:rsidR="00CF0FA3" w:rsidRDefault="00CF0FA3" w:rsidP="00CF0FA3">
    <w:pPr>
      <w:pStyle w:val="Pidipagina"/>
      <w:jc w:val="center"/>
    </w:pPr>
  </w:p>
  <w:p w14:paraId="62DF9E11"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784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784C" w:rsidRPr="00CF0FA3">
      <w:rPr>
        <w:rFonts w:ascii="Verdana" w:hAnsi="Verdana"/>
        <w:sz w:val="16"/>
        <w:szCs w:val="16"/>
      </w:rPr>
      <w:fldChar w:fldCharType="separate"/>
    </w:r>
    <w:r w:rsidR="00CE4A53">
      <w:rPr>
        <w:rFonts w:ascii="Verdana" w:hAnsi="Verdana"/>
        <w:noProof/>
        <w:sz w:val="16"/>
        <w:szCs w:val="16"/>
      </w:rPr>
      <w:t>1</w:t>
    </w:r>
    <w:r w:rsidR="0095784C"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2E235DB" w14:textId="77777777" w:rsidTr="001B1240">
      <w:tc>
        <w:tcPr>
          <w:tcW w:w="657" w:type="dxa"/>
          <w:tcBorders>
            <w:top w:val="single" w:sz="4" w:space="0" w:color="000000"/>
            <w:left w:val="single" w:sz="4" w:space="0" w:color="000000"/>
            <w:bottom w:val="single" w:sz="4" w:space="0" w:color="000000"/>
          </w:tcBorders>
          <w:vAlign w:val="center"/>
        </w:tcPr>
        <w:p w14:paraId="4D1ACE9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87344D4"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9243CAE"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1E389383"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7FDA2F" w14:textId="77777777" w:rsidR="00E73CA1" w:rsidRPr="001B1240" w:rsidRDefault="00E73CA1" w:rsidP="001B1240">
          <w:pPr>
            <w:pStyle w:val="Pidipagina"/>
            <w:snapToGrid w:val="0"/>
            <w:jc w:val="center"/>
            <w:rPr>
              <w:rFonts w:ascii="Verdana" w:hAnsi="Verdana"/>
            </w:rPr>
          </w:pPr>
        </w:p>
      </w:tc>
    </w:tr>
    <w:tr w:rsidR="00E73CA1" w14:paraId="107E8C77" w14:textId="77777777" w:rsidTr="001B1240">
      <w:tc>
        <w:tcPr>
          <w:tcW w:w="657" w:type="dxa"/>
          <w:tcBorders>
            <w:left w:val="single" w:sz="4" w:space="0" w:color="000000"/>
            <w:bottom w:val="single" w:sz="4" w:space="0" w:color="000000"/>
          </w:tcBorders>
          <w:vAlign w:val="center"/>
        </w:tcPr>
        <w:p w14:paraId="6B390B44"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0672218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37CC1D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425E6E5"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D17AE16"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61DF581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397EE2" w14:textId="77777777" w:rsidR="007D5928" w:rsidRDefault="007D5928">
      <w:r>
        <w:separator/>
      </w:r>
    </w:p>
  </w:footnote>
  <w:footnote w:type="continuationSeparator" w:id="0">
    <w:p w14:paraId="38D9AB1B"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DBA1D" w14:textId="77777777" w:rsidR="00B45E0D" w:rsidRDefault="00B45E0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E8BC692" w14:textId="77777777" w:rsidTr="00CE4A53">
      <w:trPr>
        <w:trHeight w:val="838"/>
      </w:trPr>
      <w:tc>
        <w:tcPr>
          <w:tcW w:w="2836" w:type="dxa"/>
          <w:tcBorders>
            <w:top w:val="single" w:sz="4" w:space="0" w:color="000000"/>
            <w:left w:val="single" w:sz="4" w:space="0" w:color="000000"/>
            <w:bottom w:val="single" w:sz="4" w:space="0" w:color="000000"/>
          </w:tcBorders>
          <w:vAlign w:val="center"/>
        </w:tcPr>
        <w:p w14:paraId="4D90426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325042A9"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C1A0DAF"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B713C">
            <w:rPr>
              <w:rFonts w:ascii="Verdana" w:hAnsi="Verdana"/>
              <w:b/>
              <w:bCs/>
              <w:sz w:val="24"/>
              <w:szCs w:val="24"/>
            </w:rPr>
            <w:t>07</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34D9A44"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41785537" w14:textId="77777777">
      <w:trPr>
        <w:trHeight w:val="838"/>
      </w:trPr>
      <w:tc>
        <w:tcPr>
          <w:tcW w:w="1896" w:type="dxa"/>
          <w:tcBorders>
            <w:top w:val="single" w:sz="4" w:space="0" w:color="000000"/>
            <w:left w:val="single" w:sz="4" w:space="0" w:color="000000"/>
            <w:bottom w:val="single" w:sz="4" w:space="0" w:color="000000"/>
          </w:tcBorders>
          <w:vAlign w:val="center"/>
        </w:tcPr>
        <w:p w14:paraId="580798D3"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67EC4D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8538045"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766CA810"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784C" w:rsidRPr="004A3161">
            <w:rPr>
              <w:rFonts w:ascii="Verdana" w:hAnsi="Verdana"/>
              <w:bCs/>
              <w:sz w:val="24"/>
              <w:szCs w:val="24"/>
            </w:rPr>
            <w:fldChar w:fldCharType="begin"/>
          </w:r>
          <w:r w:rsidRPr="004A3161">
            <w:rPr>
              <w:rFonts w:ascii="Verdana" w:hAnsi="Verdana"/>
              <w:bCs/>
              <w:sz w:val="24"/>
              <w:szCs w:val="24"/>
            </w:rPr>
            <w:instrText xml:space="preserve"> PAGE </w:instrText>
          </w:r>
          <w:r w:rsidR="0095784C" w:rsidRPr="004A3161">
            <w:rPr>
              <w:rFonts w:ascii="Verdana" w:hAnsi="Verdana"/>
              <w:bCs/>
              <w:sz w:val="24"/>
              <w:szCs w:val="24"/>
            </w:rPr>
            <w:fldChar w:fldCharType="separate"/>
          </w:r>
          <w:r>
            <w:rPr>
              <w:rFonts w:ascii="Verdana" w:hAnsi="Verdana"/>
              <w:bCs/>
              <w:noProof/>
              <w:sz w:val="24"/>
              <w:szCs w:val="24"/>
            </w:rPr>
            <w:t>1</w:t>
          </w:r>
          <w:r w:rsidR="0095784C" w:rsidRPr="004A3161">
            <w:rPr>
              <w:rFonts w:ascii="Verdana" w:hAnsi="Verdana"/>
              <w:bCs/>
              <w:sz w:val="24"/>
              <w:szCs w:val="24"/>
            </w:rPr>
            <w:fldChar w:fldCharType="end"/>
          </w:r>
          <w:r w:rsidRPr="004A3161">
            <w:rPr>
              <w:rFonts w:ascii="Verdana" w:hAnsi="Verdana"/>
              <w:bCs/>
              <w:sz w:val="24"/>
              <w:szCs w:val="24"/>
            </w:rPr>
            <w:t>/6</w:t>
          </w:r>
        </w:p>
      </w:tc>
    </w:tr>
  </w:tbl>
  <w:p w14:paraId="4069EBE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1F393B"/>
    <w:rsid w:val="00206212"/>
    <w:rsid w:val="00207B8B"/>
    <w:rsid w:val="00207E78"/>
    <w:rsid w:val="00210CA4"/>
    <w:rsid w:val="002172F8"/>
    <w:rsid w:val="00224A9C"/>
    <w:rsid w:val="00230158"/>
    <w:rsid w:val="00244AB4"/>
    <w:rsid w:val="00246900"/>
    <w:rsid w:val="00253604"/>
    <w:rsid w:val="00255994"/>
    <w:rsid w:val="00256883"/>
    <w:rsid w:val="00257592"/>
    <w:rsid w:val="00283C6B"/>
    <w:rsid w:val="00284D18"/>
    <w:rsid w:val="00285798"/>
    <w:rsid w:val="002908E7"/>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0C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3F22"/>
    <w:rsid w:val="00834344"/>
    <w:rsid w:val="00840713"/>
    <w:rsid w:val="00853353"/>
    <w:rsid w:val="008577AC"/>
    <w:rsid w:val="00866CC4"/>
    <w:rsid w:val="008708A6"/>
    <w:rsid w:val="00871D57"/>
    <w:rsid w:val="0087549C"/>
    <w:rsid w:val="00877B0B"/>
    <w:rsid w:val="008A4E11"/>
    <w:rsid w:val="008B3742"/>
    <w:rsid w:val="008B6A69"/>
    <w:rsid w:val="008C2853"/>
    <w:rsid w:val="008C61C5"/>
    <w:rsid w:val="008D68FC"/>
    <w:rsid w:val="008F3C8E"/>
    <w:rsid w:val="009100AD"/>
    <w:rsid w:val="0092072B"/>
    <w:rsid w:val="00923109"/>
    <w:rsid w:val="00933C9F"/>
    <w:rsid w:val="00953535"/>
    <w:rsid w:val="0095784C"/>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4DE4"/>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B783D"/>
    <w:rsid w:val="00AC1C70"/>
    <w:rsid w:val="00AC23D9"/>
    <w:rsid w:val="00AD0C7E"/>
    <w:rsid w:val="00AD3B19"/>
    <w:rsid w:val="00AE14D6"/>
    <w:rsid w:val="00AE5F17"/>
    <w:rsid w:val="00AE6869"/>
    <w:rsid w:val="00B00799"/>
    <w:rsid w:val="00B04558"/>
    <w:rsid w:val="00B061CA"/>
    <w:rsid w:val="00B13991"/>
    <w:rsid w:val="00B15264"/>
    <w:rsid w:val="00B3127A"/>
    <w:rsid w:val="00B31DC7"/>
    <w:rsid w:val="00B34EE8"/>
    <w:rsid w:val="00B4068B"/>
    <w:rsid w:val="00B43100"/>
    <w:rsid w:val="00B45E0D"/>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2322"/>
    <w:rsid w:val="00BC2E32"/>
    <w:rsid w:val="00BD3EBF"/>
    <w:rsid w:val="00BD53B8"/>
    <w:rsid w:val="00BE25AC"/>
    <w:rsid w:val="00BE3108"/>
    <w:rsid w:val="00BF4FA5"/>
    <w:rsid w:val="00BF628B"/>
    <w:rsid w:val="00C117A5"/>
    <w:rsid w:val="00C124DB"/>
    <w:rsid w:val="00C12C94"/>
    <w:rsid w:val="00C2305A"/>
    <w:rsid w:val="00C23BF2"/>
    <w:rsid w:val="00C24151"/>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E4A53"/>
    <w:rsid w:val="00CF0FA3"/>
    <w:rsid w:val="00CF12AA"/>
    <w:rsid w:val="00CF25D6"/>
    <w:rsid w:val="00D05198"/>
    <w:rsid w:val="00D13102"/>
    <w:rsid w:val="00D155E3"/>
    <w:rsid w:val="00D26255"/>
    <w:rsid w:val="00D27E37"/>
    <w:rsid w:val="00D438A4"/>
    <w:rsid w:val="00D4399F"/>
    <w:rsid w:val="00D43B8F"/>
    <w:rsid w:val="00D45B18"/>
    <w:rsid w:val="00D56F5B"/>
    <w:rsid w:val="00D61EC2"/>
    <w:rsid w:val="00D6603D"/>
    <w:rsid w:val="00D7794D"/>
    <w:rsid w:val="00D92C52"/>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2F9F"/>
    <w:rsid w:val="00E07261"/>
    <w:rsid w:val="00E11376"/>
    <w:rsid w:val="00E118A7"/>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290"/>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8CD0379"/>
  <w15:docId w15:val="{47472288-8A01-44A1-9FEF-D431151E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44616-6B69-44E6-AF72-CFA0686E5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1912</Words>
  <Characters>10901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2021-05-21T14:02:00Z</cp:lastPrinted>
  <dcterms:created xsi:type="dcterms:W3CDTF">2016-03-31T10:14:00Z</dcterms:created>
  <dcterms:modified xsi:type="dcterms:W3CDTF">2022-01-17T16:15:00Z</dcterms:modified>
  <cp:category>Ufficio Qualità</cp:category>
  <cp:contentStatus>Rev. 2</cp:contentStatus>
</cp:coreProperties>
</file>