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794DA"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88A987B" w14:textId="77777777" w:rsidTr="00394C48">
        <w:trPr>
          <w:trHeight w:val="1399"/>
        </w:trPr>
        <w:tc>
          <w:tcPr>
            <w:tcW w:w="9210" w:type="dxa"/>
            <w:shd w:val="clear" w:color="auto" w:fill="auto"/>
          </w:tcPr>
          <w:p w14:paraId="32B64BE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5F30FE">
              <w:rPr>
                <w:rFonts w:ascii="Verdana" w:hAnsi="Verdana"/>
                <w:lang w:val="en-US"/>
              </w:rPr>
              <w:t>5</w:t>
            </w:r>
            <w:r w:rsidR="004052BE" w:rsidRPr="002C594E">
              <w:rPr>
                <w:rFonts w:ascii="Verdana" w:hAnsi="Verdana"/>
                <w:lang w:val="en-US"/>
              </w:rPr>
              <w:t xml:space="preserve"> °C Brix Low </w:t>
            </w:r>
            <w:r w:rsidR="00091FF2" w:rsidRPr="002C594E">
              <w:rPr>
                <w:rFonts w:ascii="Verdana" w:hAnsi="Verdana"/>
                <w:lang w:val="en-US"/>
              </w:rPr>
              <w:t>Anthocyanin</w:t>
            </w:r>
            <w:r w:rsidR="004052BE" w:rsidRPr="002C594E">
              <w:rPr>
                <w:rFonts w:ascii="Verdana" w:hAnsi="Verdana"/>
                <w:lang w:val="en-US"/>
              </w:rPr>
              <w:t xml:space="preserve"> </w:t>
            </w:r>
          </w:p>
          <w:p w14:paraId="1689EB0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5F30FE">
              <w:rPr>
                <w:rFonts w:ascii="Verdana" w:hAnsi="Verdana"/>
                <w:i/>
                <w:lang w:val="en-US"/>
              </w:rPr>
              <w:t>5</w:t>
            </w:r>
            <w:r w:rsidR="004052BE" w:rsidRPr="002C594E">
              <w:rPr>
                <w:rFonts w:ascii="Verdana" w:hAnsi="Verdana"/>
                <w:i/>
                <w:lang w:val="en-US"/>
              </w:rPr>
              <w:t xml:space="preserve"> °C Brix Low </w:t>
            </w:r>
            <w:r w:rsidR="00091FF2" w:rsidRPr="002C594E">
              <w:rPr>
                <w:rFonts w:ascii="Verdana" w:hAnsi="Verdana"/>
                <w:i/>
                <w:lang w:val="en-US"/>
              </w:rPr>
              <w:t>Anthocyanin</w:t>
            </w:r>
          </w:p>
          <w:p w14:paraId="440A41C9"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11536">
              <w:rPr>
                <w:rFonts w:ascii="Verdana" w:hAnsi="Verdana"/>
                <w:lang w:val="en-US"/>
              </w:rPr>
              <w:t>R</w:t>
            </w:r>
            <w:r w:rsidR="0092072B" w:rsidRPr="002C594E">
              <w:rPr>
                <w:rFonts w:ascii="Verdana" w:hAnsi="Verdana"/>
                <w:lang w:val="en-US"/>
              </w:rPr>
              <w:t>S</w:t>
            </w:r>
          </w:p>
        </w:tc>
      </w:tr>
    </w:tbl>
    <w:p w14:paraId="58088611" w14:textId="77777777" w:rsidR="00B13991" w:rsidRDefault="00B13991" w:rsidP="00257592">
      <w:pPr>
        <w:spacing w:before="120"/>
        <w:ind w:left="720"/>
        <w:rPr>
          <w:rFonts w:ascii="Verdana" w:hAnsi="Verdana"/>
          <w:b/>
          <w:sz w:val="8"/>
          <w:szCs w:val="8"/>
          <w:lang w:val="en-US"/>
        </w:rPr>
      </w:pPr>
    </w:p>
    <w:p w14:paraId="5A0C1CC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63268" w14:paraId="5BC96D61" w14:textId="77777777" w:rsidTr="00257592">
        <w:trPr>
          <w:trHeight w:val="3578"/>
        </w:trPr>
        <w:tc>
          <w:tcPr>
            <w:tcW w:w="9238" w:type="dxa"/>
            <w:shd w:val="clear" w:color="auto" w:fill="auto"/>
          </w:tcPr>
          <w:p w14:paraId="1DB8FFF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D419D38"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39396767" w14:textId="77777777" w:rsidR="0042012D" w:rsidRPr="002C594E" w:rsidRDefault="0042012D" w:rsidP="00583DB6">
            <w:pPr>
              <w:tabs>
                <w:tab w:val="left" w:pos="284"/>
                <w:tab w:val="left" w:pos="3402"/>
              </w:tabs>
              <w:spacing w:before="120" w:after="120"/>
              <w:rPr>
                <w:rFonts w:ascii="Verdana" w:hAnsi="Verdana"/>
                <w:i/>
                <w:lang w:val="en-US"/>
              </w:rPr>
            </w:pPr>
          </w:p>
          <w:p w14:paraId="6A40B022"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EB200C3" w14:textId="77777777" w:rsidR="00583DB6" w:rsidRPr="002C594E" w:rsidRDefault="00583DB6" w:rsidP="00583DB6">
            <w:pPr>
              <w:tabs>
                <w:tab w:val="left" w:pos="284"/>
                <w:tab w:val="left" w:pos="3402"/>
              </w:tabs>
              <w:spacing w:before="120" w:after="120"/>
              <w:rPr>
                <w:rFonts w:ascii="Verdana" w:hAnsi="Verdana"/>
                <w:i/>
                <w:lang w:val="en-US"/>
              </w:rPr>
            </w:pPr>
          </w:p>
          <w:p w14:paraId="1DD40EB6"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B4515B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545FC14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886EE40"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6B6EFA32"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1B812E3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5D632D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456A4E6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A4ECAD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9760E0F" w14:textId="77777777" w:rsidR="00583DB6" w:rsidRDefault="00583DB6" w:rsidP="00257592">
      <w:pPr>
        <w:spacing w:before="120"/>
        <w:rPr>
          <w:rFonts w:ascii="Verdana" w:hAnsi="Verdana"/>
          <w:b/>
          <w:sz w:val="8"/>
          <w:szCs w:val="8"/>
          <w:lang w:val="en-US"/>
        </w:rPr>
      </w:pPr>
    </w:p>
    <w:p w14:paraId="21063DE7" w14:textId="77777777" w:rsidR="00583DB6" w:rsidRDefault="00583DB6">
      <w:pPr>
        <w:suppressAutoHyphens w:val="0"/>
        <w:autoSpaceDE/>
        <w:rPr>
          <w:rFonts w:ascii="Verdana" w:hAnsi="Verdana"/>
          <w:b/>
          <w:sz w:val="8"/>
          <w:szCs w:val="8"/>
          <w:lang w:val="en-US"/>
        </w:rPr>
      </w:pPr>
    </w:p>
    <w:p w14:paraId="0781825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63268" w14:paraId="75CFCA71" w14:textId="77777777" w:rsidTr="00583DB6">
        <w:trPr>
          <w:trHeight w:val="4575"/>
        </w:trPr>
        <w:tc>
          <w:tcPr>
            <w:tcW w:w="9210" w:type="dxa"/>
            <w:tcBorders>
              <w:bottom w:val="nil"/>
            </w:tcBorders>
          </w:tcPr>
          <w:p w14:paraId="0E71F8A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55D0F96"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563268" w14:paraId="1D1CBA63" w14:textId="77777777" w:rsidTr="00953535">
              <w:trPr>
                <w:trHeight w:hRule="exact" w:val="501"/>
              </w:trPr>
              <w:tc>
                <w:tcPr>
                  <w:tcW w:w="1303" w:type="dxa"/>
                  <w:vAlign w:val="center"/>
                </w:tcPr>
                <w:p w14:paraId="1E2BBD1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0F010B4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361A249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23FA9C7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6051FC8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44521C8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53535" w:rsidRPr="00563268" w14:paraId="25B74F96" w14:textId="77777777" w:rsidTr="00953535">
              <w:trPr>
                <w:trHeight w:hRule="exact" w:val="501"/>
              </w:trPr>
              <w:tc>
                <w:tcPr>
                  <w:tcW w:w="1303" w:type="dxa"/>
                  <w:vAlign w:val="center"/>
                </w:tcPr>
                <w:p w14:paraId="722737E9"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6598DE94"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65</w:t>
                  </w:r>
                </w:p>
              </w:tc>
              <w:tc>
                <w:tcPr>
                  <w:tcW w:w="764" w:type="dxa"/>
                  <w:vAlign w:val="center"/>
                </w:tcPr>
                <w:p w14:paraId="349FB433"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62</w:t>
                  </w:r>
                </w:p>
              </w:tc>
              <w:tc>
                <w:tcPr>
                  <w:tcW w:w="850" w:type="dxa"/>
                  <w:vAlign w:val="center"/>
                </w:tcPr>
                <w:p w14:paraId="6DD0D999"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68</w:t>
                  </w:r>
                </w:p>
              </w:tc>
              <w:tc>
                <w:tcPr>
                  <w:tcW w:w="851" w:type="dxa"/>
                  <w:vAlign w:val="center"/>
                </w:tcPr>
                <w:p w14:paraId="0038B0F5" w14:textId="77777777" w:rsidR="00953535" w:rsidRPr="002C594E" w:rsidRDefault="003F1487" w:rsidP="00953535">
                  <w:pPr>
                    <w:jc w:val="center"/>
                    <w:rPr>
                      <w:rFonts w:ascii="Verdana" w:hAnsi="Verdana"/>
                      <w:sz w:val="16"/>
                      <w:szCs w:val="16"/>
                      <w:lang w:val="en-US"/>
                    </w:rPr>
                  </w:pPr>
                  <w:r w:rsidRPr="002C594E">
                    <w:rPr>
                      <w:rFonts w:ascii="Verdana" w:hAnsi="Verdana"/>
                      <w:sz w:val="16"/>
                      <w:szCs w:val="16"/>
                      <w:lang w:val="en-US"/>
                    </w:rPr>
                    <w:t>°</w:t>
                  </w:r>
                </w:p>
              </w:tc>
              <w:tc>
                <w:tcPr>
                  <w:tcW w:w="1559" w:type="dxa"/>
                  <w:vAlign w:val="center"/>
                </w:tcPr>
                <w:p w14:paraId="19E9498C"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953535" w:rsidRPr="00563268" w14:paraId="67125D93" w14:textId="77777777" w:rsidTr="00953535">
              <w:trPr>
                <w:trHeight w:hRule="exact" w:val="501"/>
              </w:trPr>
              <w:tc>
                <w:tcPr>
                  <w:tcW w:w="1303" w:type="dxa"/>
                  <w:vAlign w:val="center"/>
                </w:tcPr>
                <w:p w14:paraId="0474F988"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Acidi</w:t>
                  </w:r>
                  <w:r w:rsidR="000E2937" w:rsidRPr="002C594E">
                    <w:rPr>
                      <w:rFonts w:ascii="Verdana" w:hAnsi="Verdana"/>
                      <w:i/>
                      <w:sz w:val="16"/>
                      <w:szCs w:val="16"/>
                      <w:lang w:val="en-US"/>
                    </w:rPr>
                    <w:t>ty</w:t>
                  </w:r>
                </w:p>
              </w:tc>
              <w:tc>
                <w:tcPr>
                  <w:tcW w:w="829" w:type="dxa"/>
                  <w:vAlign w:val="center"/>
                </w:tcPr>
                <w:p w14:paraId="16957967"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6.5</w:t>
                  </w:r>
                </w:p>
              </w:tc>
              <w:tc>
                <w:tcPr>
                  <w:tcW w:w="764" w:type="dxa"/>
                  <w:vAlign w:val="center"/>
                </w:tcPr>
                <w:p w14:paraId="7F5F1139"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4.5</w:t>
                  </w:r>
                </w:p>
              </w:tc>
              <w:tc>
                <w:tcPr>
                  <w:tcW w:w="850" w:type="dxa"/>
                  <w:vAlign w:val="center"/>
                </w:tcPr>
                <w:p w14:paraId="7D24A95F"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7.5</w:t>
                  </w:r>
                </w:p>
              </w:tc>
              <w:tc>
                <w:tcPr>
                  <w:tcW w:w="851" w:type="dxa"/>
                  <w:vAlign w:val="center"/>
                </w:tcPr>
                <w:p w14:paraId="0282907C"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 p/p</w:t>
                  </w:r>
                </w:p>
              </w:tc>
              <w:tc>
                <w:tcPr>
                  <w:tcW w:w="1559" w:type="dxa"/>
                  <w:vAlign w:val="center"/>
                </w:tcPr>
                <w:p w14:paraId="65ED98F8"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C2194E" w:rsidRPr="00563268" w14:paraId="6DCE92E7" w14:textId="77777777" w:rsidTr="00953535">
              <w:trPr>
                <w:trHeight w:hRule="exact" w:val="501"/>
              </w:trPr>
              <w:tc>
                <w:tcPr>
                  <w:tcW w:w="1303" w:type="dxa"/>
                  <w:vAlign w:val="center"/>
                </w:tcPr>
                <w:p w14:paraId="469CCE6F" w14:textId="77777777" w:rsidR="00C2194E" w:rsidRPr="002C594E" w:rsidRDefault="00C2194E" w:rsidP="00953535">
                  <w:pPr>
                    <w:jc w:val="center"/>
                    <w:rPr>
                      <w:rFonts w:ascii="Verdana" w:hAnsi="Verdana"/>
                      <w:i/>
                      <w:sz w:val="16"/>
                      <w:szCs w:val="16"/>
                      <w:lang w:val="en-US"/>
                    </w:rPr>
                  </w:pPr>
                  <w:r w:rsidRPr="002C594E">
                    <w:rPr>
                      <w:rFonts w:ascii="Verdana" w:hAnsi="Verdana"/>
                      <w:i/>
                      <w:sz w:val="16"/>
                      <w:szCs w:val="16"/>
                      <w:lang w:val="en-US"/>
                    </w:rPr>
                    <w:t>Ratio</w:t>
                  </w:r>
                </w:p>
              </w:tc>
              <w:tc>
                <w:tcPr>
                  <w:tcW w:w="829" w:type="dxa"/>
                  <w:vAlign w:val="center"/>
                </w:tcPr>
                <w:p w14:paraId="08A83FBC" w14:textId="77777777" w:rsidR="00C2194E" w:rsidRPr="00C2194E" w:rsidRDefault="00C2194E" w:rsidP="003101D9">
                  <w:pPr>
                    <w:jc w:val="center"/>
                    <w:rPr>
                      <w:rFonts w:ascii="Verdana" w:hAnsi="Verdana"/>
                      <w:sz w:val="16"/>
                      <w:szCs w:val="16"/>
                      <w:lang w:val="en-US"/>
                    </w:rPr>
                  </w:pPr>
                </w:p>
              </w:tc>
              <w:tc>
                <w:tcPr>
                  <w:tcW w:w="764" w:type="dxa"/>
                  <w:vAlign w:val="center"/>
                </w:tcPr>
                <w:p w14:paraId="39A1C6BF"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9</w:t>
                  </w:r>
                </w:p>
              </w:tc>
              <w:tc>
                <w:tcPr>
                  <w:tcW w:w="850" w:type="dxa"/>
                  <w:vAlign w:val="center"/>
                </w:tcPr>
                <w:p w14:paraId="0E5250C0"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10</w:t>
                  </w:r>
                </w:p>
              </w:tc>
              <w:tc>
                <w:tcPr>
                  <w:tcW w:w="851" w:type="dxa"/>
                  <w:vAlign w:val="center"/>
                </w:tcPr>
                <w:p w14:paraId="06F0948B" w14:textId="77777777" w:rsidR="00C2194E" w:rsidRPr="002C594E" w:rsidRDefault="00C2194E" w:rsidP="00953535">
                  <w:pPr>
                    <w:jc w:val="center"/>
                    <w:rPr>
                      <w:rFonts w:ascii="Verdana" w:hAnsi="Verdana"/>
                      <w:sz w:val="16"/>
                      <w:szCs w:val="16"/>
                      <w:lang w:val="en-US"/>
                    </w:rPr>
                  </w:pPr>
                </w:p>
              </w:tc>
              <w:tc>
                <w:tcPr>
                  <w:tcW w:w="1559" w:type="dxa"/>
                  <w:vAlign w:val="center"/>
                </w:tcPr>
                <w:p w14:paraId="567F5437" w14:textId="77777777" w:rsidR="00C2194E" w:rsidRPr="002C594E" w:rsidRDefault="00C2194E" w:rsidP="00953535">
                  <w:pPr>
                    <w:snapToGrid w:val="0"/>
                    <w:jc w:val="center"/>
                    <w:rPr>
                      <w:rFonts w:ascii="Verdana" w:hAnsi="Verdana"/>
                      <w:sz w:val="16"/>
                      <w:szCs w:val="16"/>
                      <w:lang w:val="en-US"/>
                    </w:rPr>
                  </w:pPr>
                  <w:r w:rsidRPr="002C594E">
                    <w:rPr>
                      <w:rFonts w:ascii="Verdana" w:hAnsi="Verdana"/>
                      <w:sz w:val="16"/>
                      <w:szCs w:val="16"/>
                      <w:lang w:val="en-US"/>
                    </w:rPr>
                    <w:t>°Brix Correct/Acidity</w:t>
                  </w:r>
                </w:p>
              </w:tc>
            </w:tr>
            <w:tr w:rsidR="00953535" w:rsidRPr="00563268" w14:paraId="0D15A4B1" w14:textId="77777777" w:rsidTr="00953535">
              <w:trPr>
                <w:trHeight w:hRule="exact" w:val="501"/>
              </w:trPr>
              <w:tc>
                <w:tcPr>
                  <w:tcW w:w="1303" w:type="dxa"/>
                  <w:vAlign w:val="center"/>
                </w:tcPr>
                <w:p w14:paraId="28E6885A"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2F09B5D8"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550</w:t>
                  </w:r>
                </w:p>
              </w:tc>
              <w:tc>
                <w:tcPr>
                  <w:tcW w:w="764" w:type="dxa"/>
                  <w:vAlign w:val="center"/>
                </w:tcPr>
                <w:p w14:paraId="2291EE72" w14:textId="77777777" w:rsidR="00953535" w:rsidRPr="002C594E" w:rsidRDefault="00C2194E" w:rsidP="00953535">
                  <w:pPr>
                    <w:tabs>
                      <w:tab w:val="decimal" w:pos="12"/>
                    </w:tabs>
                    <w:jc w:val="center"/>
                    <w:rPr>
                      <w:rFonts w:ascii="Verdana" w:hAnsi="Verdana"/>
                      <w:sz w:val="16"/>
                      <w:szCs w:val="16"/>
                      <w:lang w:val="en-US"/>
                    </w:rPr>
                  </w:pPr>
                  <w:r>
                    <w:rPr>
                      <w:rFonts w:ascii="Verdana" w:hAnsi="Verdana"/>
                      <w:sz w:val="16"/>
                      <w:szCs w:val="16"/>
                      <w:lang w:val="en-US"/>
                    </w:rPr>
                    <w:t>5</w:t>
                  </w:r>
                  <w:r w:rsidR="007506EF" w:rsidRPr="002C594E">
                    <w:rPr>
                      <w:rFonts w:ascii="Verdana" w:hAnsi="Verdana"/>
                      <w:sz w:val="16"/>
                      <w:szCs w:val="16"/>
                      <w:lang w:val="en-US"/>
                    </w:rPr>
                    <w:t>00</w:t>
                  </w:r>
                </w:p>
              </w:tc>
              <w:tc>
                <w:tcPr>
                  <w:tcW w:w="850" w:type="dxa"/>
                  <w:vAlign w:val="center"/>
                </w:tcPr>
                <w:p w14:paraId="5375501F"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700</w:t>
                  </w:r>
                </w:p>
              </w:tc>
              <w:tc>
                <w:tcPr>
                  <w:tcW w:w="851" w:type="dxa"/>
                  <w:vAlign w:val="center"/>
                </w:tcPr>
                <w:p w14:paraId="568FA4C1"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mg/l</w:t>
                  </w:r>
                </w:p>
              </w:tc>
              <w:tc>
                <w:tcPr>
                  <w:tcW w:w="1559" w:type="dxa"/>
                  <w:vAlign w:val="center"/>
                </w:tcPr>
                <w:p w14:paraId="5FB064BE"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Intern</w:t>
                  </w:r>
                  <w:r w:rsidR="000E2937" w:rsidRPr="002C594E">
                    <w:rPr>
                      <w:rFonts w:ascii="Verdana" w:hAnsi="Verdana"/>
                      <w:sz w:val="16"/>
                      <w:szCs w:val="16"/>
                      <w:lang w:val="en-US"/>
                    </w:rPr>
                    <w:t>al Method</w:t>
                  </w:r>
                </w:p>
              </w:tc>
            </w:tr>
            <w:tr w:rsidR="00FD4809" w:rsidRPr="00563268" w14:paraId="6DEE79C3" w14:textId="77777777" w:rsidTr="00953535">
              <w:trPr>
                <w:trHeight w:hRule="exact" w:val="501"/>
              </w:trPr>
              <w:tc>
                <w:tcPr>
                  <w:tcW w:w="1303" w:type="dxa"/>
                  <w:vAlign w:val="center"/>
                </w:tcPr>
                <w:p w14:paraId="125BE1B6" w14:textId="77777777" w:rsidR="00FD4809" w:rsidRPr="002C594E" w:rsidRDefault="000E6B74"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69EEBA90" w14:textId="77777777" w:rsidR="00FD4809" w:rsidRPr="002C594E" w:rsidRDefault="00241166" w:rsidP="00241166">
                  <w:pPr>
                    <w:jc w:val="center"/>
                    <w:rPr>
                      <w:rFonts w:ascii="Verdana" w:hAnsi="Verdana"/>
                      <w:sz w:val="16"/>
                      <w:szCs w:val="16"/>
                      <w:lang w:val="en-US"/>
                    </w:rPr>
                  </w:pPr>
                  <w:r>
                    <w:rPr>
                      <w:rFonts w:ascii="Verdana" w:hAnsi="Verdana"/>
                      <w:sz w:val="16"/>
                      <w:szCs w:val="16"/>
                      <w:lang w:val="en-US"/>
                    </w:rPr>
                    <w:t>120</w:t>
                  </w:r>
                </w:p>
              </w:tc>
              <w:tc>
                <w:tcPr>
                  <w:tcW w:w="764" w:type="dxa"/>
                  <w:vAlign w:val="center"/>
                </w:tcPr>
                <w:p w14:paraId="0678100A" w14:textId="77777777" w:rsidR="00FD4809" w:rsidRPr="002C594E" w:rsidRDefault="00241166" w:rsidP="00953535">
                  <w:pPr>
                    <w:tabs>
                      <w:tab w:val="decimal" w:pos="12"/>
                    </w:tabs>
                    <w:jc w:val="center"/>
                    <w:rPr>
                      <w:rFonts w:ascii="Verdana" w:hAnsi="Verdana"/>
                      <w:sz w:val="16"/>
                      <w:szCs w:val="16"/>
                      <w:lang w:val="en-US"/>
                    </w:rPr>
                  </w:pPr>
                  <w:r>
                    <w:rPr>
                      <w:rFonts w:ascii="Verdana" w:hAnsi="Verdana"/>
                      <w:sz w:val="16"/>
                      <w:szCs w:val="16"/>
                      <w:lang w:val="en-US"/>
                    </w:rPr>
                    <w:t>90</w:t>
                  </w:r>
                </w:p>
              </w:tc>
              <w:tc>
                <w:tcPr>
                  <w:tcW w:w="850" w:type="dxa"/>
                  <w:vAlign w:val="center"/>
                </w:tcPr>
                <w:p w14:paraId="470C0E6C" w14:textId="77777777" w:rsidR="00FD4809" w:rsidRPr="002C594E" w:rsidRDefault="00241166" w:rsidP="00953535">
                  <w:pPr>
                    <w:tabs>
                      <w:tab w:val="decimal" w:pos="12"/>
                      <w:tab w:val="decimal" w:pos="417"/>
                    </w:tabs>
                    <w:jc w:val="center"/>
                    <w:rPr>
                      <w:rFonts w:ascii="Verdana" w:hAnsi="Verdana"/>
                      <w:sz w:val="16"/>
                      <w:szCs w:val="16"/>
                      <w:lang w:val="en-US"/>
                    </w:rPr>
                  </w:pPr>
                  <w:r>
                    <w:rPr>
                      <w:rFonts w:ascii="Verdana" w:hAnsi="Verdana"/>
                      <w:sz w:val="16"/>
                      <w:szCs w:val="16"/>
                      <w:lang w:val="en-US"/>
                    </w:rPr>
                    <w:t>150</w:t>
                  </w:r>
                </w:p>
              </w:tc>
              <w:tc>
                <w:tcPr>
                  <w:tcW w:w="851" w:type="dxa"/>
                  <w:vAlign w:val="center"/>
                </w:tcPr>
                <w:p w14:paraId="34922751" w14:textId="77777777" w:rsidR="00FD4809" w:rsidRPr="002C594E" w:rsidRDefault="00FD4809" w:rsidP="00953535">
                  <w:pPr>
                    <w:snapToGrid w:val="0"/>
                    <w:jc w:val="center"/>
                    <w:rPr>
                      <w:rFonts w:ascii="Verdana" w:hAnsi="Verdana"/>
                      <w:sz w:val="16"/>
                      <w:szCs w:val="16"/>
                      <w:lang w:val="en-US"/>
                    </w:rPr>
                  </w:pPr>
                </w:p>
              </w:tc>
              <w:tc>
                <w:tcPr>
                  <w:tcW w:w="1559" w:type="dxa"/>
                  <w:vAlign w:val="center"/>
                </w:tcPr>
                <w:p w14:paraId="65FB1F59" w14:textId="77777777" w:rsidR="00FD4809" w:rsidRPr="002C594E" w:rsidRDefault="000E2937" w:rsidP="00953535">
                  <w:pPr>
                    <w:jc w:val="center"/>
                    <w:rPr>
                      <w:rFonts w:ascii="Verdana" w:hAnsi="Verdana"/>
                      <w:sz w:val="16"/>
                      <w:szCs w:val="16"/>
                      <w:lang w:val="en-US"/>
                    </w:rPr>
                  </w:pPr>
                  <w:r w:rsidRPr="002C594E">
                    <w:rPr>
                      <w:rFonts w:ascii="Verdana" w:hAnsi="Verdana"/>
                      <w:sz w:val="16"/>
                      <w:szCs w:val="16"/>
                      <w:lang w:val="en-US"/>
                    </w:rPr>
                    <w:t>Internal Method</w:t>
                  </w:r>
                </w:p>
              </w:tc>
            </w:tr>
            <w:tr w:rsidR="00953535" w:rsidRPr="00563268" w14:paraId="7ADB026D" w14:textId="77777777" w:rsidTr="00953535">
              <w:trPr>
                <w:trHeight w:hRule="exact" w:val="501"/>
              </w:trPr>
              <w:tc>
                <w:tcPr>
                  <w:tcW w:w="1303" w:type="dxa"/>
                  <w:vAlign w:val="center"/>
                </w:tcPr>
                <w:p w14:paraId="70C22546"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Pulp at</w:t>
                  </w:r>
                  <w:r w:rsidR="00953535" w:rsidRPr="002C594E">
                    <w:rPr>
                      <w:rFonts w:ascii="Verdana" w:hAnsi="Verdana"/>
                      <w:i/>
                      <w:sz w:val="16"/>
                      <w:szCs w:val="16"/>
                      <w:lang w:val="en-US"/>
                    </w:rPr>
                    <w:t xml:space="preserve"> 1500</w:t>
                  </w:r>
                </w:p>
              </w:tc>
              <w:tc>
                <w:tcPr>
                  <w:tcW w:w="829" w:type="dxa"/>
                  <w:vAlign w:val="center"/>
                </w:tcPr>
                <w:p w14:paraId="631CDCF2"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764" w:type="dxa"/>
                  <w:vAlign w:val="center"/>
                </w:tcPr>
                <w:p w14:paraId="65552D1E" w14:textId="77777777" w:rsidR="00953535" w:rsidRPr="002C594E" w:rsidRDefault="007506EF" w:rsidP="00953535">
                  <w:pPr>
                    <w:tabs>
                      <w:tab w:val="decimal" w:pos="12"/>
                    </w:tabs>
                    <w:jc w:val="center"/>
                    <w:rPr>
                      <w:rFonts w:ascii="Verdana" w:hAnsi="Verdana"/>
                      <w:sz w:val="16"/>
                      <w:szCs w:val="16"/>
                      <w:lang w:val="en-US"/>
                    </w:rPr>
                  </w:pPr>
                  <w:r w:rsidRPr="002C594E">
                    <w:rPr>
                      <w:rFonts w:ascii="Verdana" w:hAnsi="Verdana"/>
                      <w:sz w:val="16"/>
                      <w:szCs w:val="16"/>
                      <w:lang w:val="en-US"/>
                    </w:rPr>
                    <w:t>2</w:t>
                  </w:r>
                </w:p>
              </w:tc>
              <w:tc>
                <w:tcPr>
                  <w:tcW w:w="850" w:type="dxa"/>
                  <w:vAlign w:val="center"/>
                </w:tcPr>
                <w:p w14:paraId="0FB0C5BF"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6</w:t>
                  </w:r>
                </w:p>
              </w:tc>
              <w:tc>
                <w:tcPr>
                  <w:tcW w:w="851" w:type="dxa"/>
                  <w:vAlign w:val="center"/>
                </w:tcPr>
                <w:p w14:paraId="0B9EEECE"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6B3C1413"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IFU 60, 1991</w:t>
                  </w:r>
                </w:p>
              </w:tc>
            </w:tr>
            <w:tr w:rsidR="000E6C2C" w:rsidRPr="00563268" w14:paraId="54AC1077" w14:textId="77777777" w:rsidTr="00953535">
              <w:trPr>
                <w:trHeight w:hRule="exact" w:val="501"/>
              </w:trPr>
              <w:tc>
                <w:tcPr>
                  <w:tcW w:w="1303" w:type="dxa"/>
                  <w:vAlign w:val="center"/>
                </w:tcPr>
                <w:p w14:paraId="3EF91499" w14:textId="77777777" w:rsidR="000E6C2C" w:rsidRPr="002C594E" w:rsidRDefault="000E6C2C" w:rsidP="000E6C2C">
                  <w:pPr>
                    <w:jc w:val="center"/>
                    <w:rPr>
                      <w:rFonts w:ascii="Verdana" w:hAnsi="Verdana"/>
                      <w:i/>
                      <w:sz w:val="16"/>
                      <w:szCs w:val="16"/>
                      <w:lang w:val="en-US"/>
                    </w:rPr>
                  </w:pPr>
                  <w:r w:rsidRPr="002C594E">
                    <w:rPr>
                      <w:rFonts w:ascii="Verdana" w:hAnsi="Verdana"/>
                      <w:i/>
                      <w:sz w:val="16"/>
                      <w:szCs w:val="16"/>
                      <w:lang w:val="en-US"/>
                    </w:rPr>
                    <w:t xml:space="preserve">Pulp at </w:t>
                  </w:r>
                  <w:r>
                    <w:rPr>
                      <w:rFonts w:ascii="Verdana" w:hAnsi="Verdana"/>
                      <w:i/>
                      <w:sz w:val="16"/>
                      <w:szCs w:val="16"/>
                      <w:lang w:val="en-US"/>
                    </w:rPr>
                    <w:t>30</w:t>
                  </w:r>
                  <w:r w:rsidRPr="002C594E">
                    <w:rPr>
                      <w:rFonts w:ascii="Verdana" w:hAnsi="Verdana"/>
                      <w:i/>
                      <w:sz w:val="16"/>
                      <w:szCs w:val="16"/>
                      <w:lang w:val="en-US"/>
                    </w:rPr>
                    <w:t>00</w:t>
                  </w:r>
                </w:p>
              </w:tc>
              <w:tc>
                <w:tcPr>
                  <w:tcW w:w="829" w:type="dxa"/>
                  <w:vAlign w:val="center"/>
                </w:tcPr>
                <w:p w14:paraId="7497F4F1" w14:textId="77777777" w:rsidR="000E6C2C" w:rsidRPr="002C594E" w:rsidRDefault="000E6C2C" w:rsidP="000E6C2C">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49CA6B5" w14:textId="77777777" w:rsidR="000E6C2C" w:rsidRPr="002C594E" w:rsidRDefault="000E6C2C" w:rsidP="000E6C2C">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08B429A0" w14:textId="77777777" w:rsidR="000E6C2C" w:rsidRPr="002C594E" w:rsidRDefault="000E6C2C" w:rsidP="000E6C2C">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02AD97A0" w14:textId="77777777" w:rsidR="000E6C2C" w:rsidRPr="002C594E" w:rsidRDefault="000E6C2C" w:rsidP="000E6C2C">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589E86F3" w14:textId="77777777" w:rsidR="000E6C2C" w:rsidRPr="002C594E" w:rsidRDefault="000E6C2C" w:rsidP="000E6C2C">
                  <w:pPr>
                    <w:jc w:val="center"/>
                    <w:rPr>
                      <w:rFonts w:ascii="Verdana" w:hAnsi="Verdana"/>
                      <w:sz w:val="16"/>
                      <w:szCs w:val="16"/>
                      <w:lang w:val="en-US"/>
                    </w:rPr>
                  </w:pPr>
                  <w:r w:rsidRPr="002C594E">
                    <w:rPr>
                      <w:rFonts w:ascii="Verdana" w:hAnsi="Verdana"/>
                      <w:sz w:val="16"/>
                      <w:szCs w:val="16"/>
                      <w:lang w:val="en-US"/>
                    </w:rPr>
                    <w:t>IFU 60, 1991</w:t>
                  </w:r>
                </w:p>
              </w:tc>
            </w:tr>
          </w:tbl>
          <w:p w14:paraId="2291C3FE"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lastRenderedPageBreak/>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p w14:paraId="48FD4F7C" w14:textId="77777777" w:rsidR="00BB324A" w:rsidRPr="00BB324A" w:rsidRDefault="00BB324A" w:rsidP="00BB324A">
            <w:pPr>
              <w:rPr>
                <w:lang w:val="en-US" w:eastAsia="it-IT"/>
              </w:rPr>
            </w:pPr>
          </w:p>
          <w:p w14:paraId="625A9C30" w14:textId="77777777" w:rsidR="00BB324A" w:rsidRPr="00BB324A" w:rsidRDefault="00BB324A" w:rsidP="00BB324A">
            <w:pPr>
              <w:rPr>
                <w:lang w:val="en-US" w:eastAsia="it-IT"/>
              </w:rPr>
            </w:pPr>
          </w:p>
          <w:p w14:paraId="703D4ED6" w14:textId="77777777" w:rsidR="00BB324A" w:rsidRPr="00BB324A" w:rsidRDefault="00BB324A" w:rsidP="00BB324A">
            <w:pPr>
              <w:rPr>
                <w:lang w:val="en-US" w:eastAsia="it-IT"/>
              </w:rPr>
            </w:pPr>
          </w:p>
          <w:p w14:paraId="4024BCC8" w14:textId="77777777" w:rsidR="00BB324A" w:rsidRPr="00BB324A" w:rsidRDefault="00BB324A" w:rsidP="00BB324A">
            <w:pPr>
              <w:rPr>
                <w:lang w:val="en-US" w:eastAsia="it-IT"/>
              </w:rPr>
            </w:pPr>
          </w:p>
          <w:p w14:paraId="1433032D" w14:textId="77777777" w:rsidR="00BB324A" w:rsidRPr="00BB324A" w:rsidRDefault="00BB324A" w:rsidP="00BB324A">
            <w:pPr>
              <w:rPr>
                <w:lang w:val="en-US" w:eastAsia="it-IT"/>
              </w:rPr>
            </w:pPr>
          </w:p>
          <w:p w14:paraId="1504E6D0" w14:textId="77777777" w:rsidR="00BB324A" w:rsidRPr="00BB324A" w:rsidRDefault="00BB324A" w:rsidP="00BB324A">
            <w:pPr>
              <w:rPr>
                <w:lang w:val="en-US" w:eastAsia="it-IT"/>
              </w:rPr>
            </w:pPr>
          </w:p>
          <w:p w14:paraId="35DBA903" w14:textId="77777777" w:rsidR="00BB324A" w:rsidRPr="00BB324A" w:rsidRDefault="00BB324A" w:rsidP="00BB324A">
            <w:pPr>
              <w:rPr>
                <w:lang w:val="en-US" w:eastAsia="it-IT"/>
              </w:rPr>
            </w:pPr>
          </w:p>
          <w:p w14:paraId="740B4ED2" w14:textId="77777777" w:rsidR="00BB324A" w:rsidRPr="00BB324A" w:rsidRDefault="00BB324A" w:rsidP="00BB324A">
            <w:pPr>
              <w:rPr>
                <w:lang w:val="en-US" w:eastAsia="it-IT"/>
              </w:rPr>
            </w:pPr>
          </w:p>
          <w:p w14:paraId="39E9DC67" w14:textId="77777777" w:rsidR="00BB324A" w:rsidRPr="00BB324A" w:rsidRDefault="00BB324A" w:rsidP="00BB324A">
            <w:pPr>
              <w:rPr>
                <w:lang w:val="en-US" w:eastAsia="it-IT"/>
              </w:rPr>
            </w:pPr>
          </w:p>
          <w:p w14:paraId="6A684037" w14:textId="77777777" w:rsidR="00BB324A" w:rsidRPr="00BB324A" w:rsidRDefault="00BB324A" w:rsidP="00BB324A">
            <w:pPr>
              <w:rPr>
                <w:lang w:val="en-US" w:eastAsia="it-IT"/>
              </w:rPr>
            </w:pPr>
          </w:p>
          <w:p w14:paraId="5BBDA6E2" w14:textId="77777777" w:rsidR="00BB324A" w:rsidRPr="00BB324A" w:rsidRDefault="00BB324A" w:rsidP="00BB324A">
            <w:pPr>
              <w:rPr>
                <w:lang w:val="en-US" w:eastAsia="it-IT"/>
              </w:rPr>
            </w:pPr>
          </w:p>
          <w:p w14:paraId="523B6407" w14:textId="77777777" w:rsidR="00BB324A" w:rsidRPr="00BB324A" w:rsidRDefault="00BB324A" w:rsidP="00BB324A">
            <w:pPr>
              <w:rPr>
                <w:lang w:val="en-US" w:eastAsia="it-IT"/>
              </w:rPr>
            </w:pPr>
          </w:p>
          <w:p w14:paraId="0808ED84" w14:textId="77777777" w:rsidR="00BB324A" w:rsidRPr="00BB324A" w:rsidRDefault="00BB324A" w:rsidP="00BB324A">
            <w:pPr>
              <w:rPr>
                <w:lang w:val="en-US" w:eastAsia="it-IT"/>
              </w:rPr>
            </w:pPr>
          </w:p>
          <w:p w14:paraId="7EF96AB8" w14:textId="77777777" w:rsidR="00BB324A" w:rsidRPr="00BB324A" w:rsidRDefault="00BB324A" w:rsidP="00BB324A">
            <w:pPr>
              <w:rPr>
                <w:lang w:val="en-US" w:eastAsia="it-IT"/>
              </w:rPr>
            </w:pPr>
          </w:p>
          <w:p w14:paraId="68B74A7C" w14:textId="77777777" w:rsidR="00BB324A" w:rsidRPr="00BB324A" w:rsidRDefault="00BB324A" w:rsidP="00BB324A">
            <w:pPr>
              <w:rPr>
                <w:lang w:val="en-US" w:eastAsia="it-IT"/>
              </w:rPr>
            </w:pPr>
          </w:p>
          <w:p w14:paraId="630DDCE1" w14:textId="77777777" w:rsidR="00BB324A" w:rsidRDefault="00BB324A" w:rsidP="00BB324A">
            <w:pPr>
              <w:rPr>
                <w:rFonts w:ascii="Verdana" w:hAnsi="Verdana" w:cs="Courier New"/>
                <w:color w:val="212121"/>
                <w:sz w:val="16"/>
                <w:szCs w:val="16"/>
                <w:lang w:val="en-US" w:eastAsia="it-IT"/>
              </w:rPr>
            </w:pPr>
          </w:p>
          <w:p w14:paraId="0E0618B8" w14:textId="77777777" w:rsidR="00BB324A" w:rsidRDefault="00BB324A" w:rsidP="00BB324A">
            <w:pPr>
              <w:rPr>
                <w:rFonts w:ascii="Verdana" w:hAnsi="Verdana" w:cs="Courier New"/>
                <w:color w:val="212121"/>
                <w:sz w:val="16"/>
                <w:szCs w:val="16"/>
                <w:lang w:val="en-US" w:eastAsia="it-IT"/>
              </w:rPr>
            </w:pPr>
          </w:p>
          <w:p w14:paraId="68007D32" w14:textId="1AEF0BBC" w:rsidR="00BB324A" w:rsidRPr="00BB324A" w:rsidRDefault="00BB324A" w:rsidP="00BB324A">
            <w:pPr>
              <w:tabs>
                <w:tab w:val="left" w:pos="3060"/>
              </w:tabs>
              <w:rPr>
                <w:lang w:val="en-US" w:eastAsia="it-IT"/>
              </w:rPr>
            </w:pPr>
            <w:r>
              <w:rPr>
                <w:lang w:val="en-US" w:eastAsia="it-IT"/>
              </w:rPr>
              <w:tab/>
            </w:r>
          </w:p>
        </w:tc>
      </w:tr>
      <w:tr w:rsidR="004A7EF7" w:rsidRPr="002C594E" w14:paraId="4A21D72C" w14:textId="77777777" w:rsidTr="00583DB6">
        <w:trPr>
          <w:trHeight w:val="8345"/>
        </w:trPr>
        <w:tc>
          <w:tcPr>
            <w:tcW w:w="9210" w:type="dxa"/>
            <w:tcBorders>
              <w:top w:val="nil"/>
            </w:tcBorders>
          </w:tcPr>
          <w:p w14:paraId="3F9644B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B2246D3" w14:textId="77777777" w:rsidTr="00953535">
              <w:trPr>
                <w:trHeight w:hRule="exact" w:val="501"/>
                <w:tblHeader/>
              </w:trPr>
              <w:tc>
                <w:tcPr>
                  <w:tcW w:w="1303" w:type="dxa"/>
                  <w:vAlign w:val="center"/>
                </w:tcPr>
                <w:p w14:paraId="02D7F1E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16742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162480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271642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31BBD1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A326A3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671CD" w:rsidRPr="00563268" w14:paraId="3093635B" w14:textId="77777777" w:rsidTr="0086635F">
              <w:trPr>
                <w:trHeight w:hRule="exact" w:val="680"/>
                <w:tblHeader/>
              </w:trPr>
              <w:tc>
                <w:tcPr>
                  <w:tcW w:w="1303" w:type="dxa"/>
                  <w:vAlign w:val="center"/>
                </w:tcPr>
                <w:p w14:paraId="6D041458"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CMT</w:t>
                  </w:r>
                </w:p>
              </w:tc>
              <w:tc>
                <w:tcPr>
                  <w:tcW w:w="884" w:type="dxa"/>
                  <w:vAlign w:val="center"/>
                </w:tcPr>
                <w:p w14:paraId="508D725F"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5D6990D5"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5E631EB"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100</w:t>
                  </w:r>
                </w:p>
              </w:tc>
              <w:tc>
                <w:tcPr>
                  <w:tcW w:w="851" w:type="dxa"/>
                  <w:vAlign w:val="center"/>
                </w:tcPr>
                <w:p w14:paraId="5B15C57C"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D45F9F7"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671CD" w:rsidRPr="00563268" w14:paraId="204D1050" w14:textId="77777777" w:rsidTr="0086635F">
              <w:trPr>
                <w:trHeight w:hRule="exact" w:val="680"/>
                <w:tblHeader/>
              </w:trPr>
              <w:tc>
                <w:tcPr>
                  <w:tcW w:w="1303" w:type="dxa"/>
                  <w:vAlign w:val="center"/>
                </w:tcPr>
                <w:p w14:paraId="21575FD2"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Yeasts</w:t>
                  </w:r>
                </w:p>
              </w:tc>
              <w:tc>
                <w:tcPr>
                  <w:tcW w:w="884" w:type="dxa"/>
                  <w:vAlign w:val="center"/>
                </w:tcPr>
                <w:p w14:paraId="3003B2E3"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18F27FC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2A1C38C1"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50</w:t>
                  </w:r>
                </w:p>
              </w:tc>
              <w:tc>
                <w:tcPr>
                  <w:tcW w:w="851" w:type="dxa"/>
                  <w:vAlign w:val="center"/>
                </w:tcPr>
                <w:p w14:paraId="17BA0095"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5B51E02"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563268" w14:paraId="5FF92458" w14:textId="77777777" w:rsidTr="0086635F">
              <w:trPr>
                <w:trHeight w:hRule="exact" w:val="680"/>
                <w:tblHeader/>
              </w:trPr>
              <w:tc>
                <w:tcPr>
                  <w:tcW w:w="1303" w:type="dxa"/>
                  <w:vAlign w:val="center"/>
                </w:tcPr>
                <w:p w14:paraId="4777A1E2"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Moulds</w:t>
                  </w:r>
                </w:p>
              </w:tc>
              <w:tc>
                <w:tcPr>
                  <w:tcW w:w="884" w:type="dxa"/>
                  <w:vAlign w:val="center"/>
                </w:tcPr>
                <w:p w14:paraId="538A2641"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75EA6C91"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D53F887"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30</w:t>
                  </w:r>
                </w:p>
              </w:tc>
              <w:tc>
                <w:tcPr>
                  <w:tcW w:w="851" w:type="dxa"/>
                  <w:vAlign w:val="center"/>
                </w:tcPr>
                <w:p w14:paraId="597224A3"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AF47A01"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563268" w14:paraId="3035BA4E" w14:textId="77777777" w:rsidTr="0086635F">
              <w:trPr>
                <w:trHeight w:hRule="exact" w:val="680"/>
                <w:tblHeader/>
              </w:trPr>
              <w:tc>
                <w:tcPr>
                  <w:tcW w:w="1303" w:type="dxa"/>
                  <w:vAlign w:val="center"/>
                </w:tcPr>
                <w:p w14:paraId="73F435B5"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884" w:type="dxa"/>
                  <w:vAlign w:val="center"/>
                </w:tcPr>
                <w:p w14:paraId="7ABD569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4CB0BA9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2F3594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3CB4962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F1AAE3"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563268" w14:paraId="34374A6E" w14:textId="77777777" w:rsidTr="0086635F">
              <w:trPr>
                <w:trHeight w:hRule="exact" w:val="680"/>
                <w:tblHeader/>
              </w:trPr>
              <w:tc>
                <w:tcPr>
                  <w:tcW w:w="1303" w:type="dxa"/>
                  <w:vAlign w:val="center"/>
                </w:tcPr>
                <w:p w14:paraId="18391549"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E. Coli</w:t>
                  </w:r>
                </w:p>
              </w:tc>
              <w:tc>
                <w:tcPr>
                  <w:tcW w:w="884" w:type="dxa"/>
                  <w:vAlign w:val="center"/>
                </w:tcPr>
                <w:p w14:paraId="60F247E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49BDD74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12F81DD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39D047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C20B46"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5B46EF" w14:paraId="11ECD238" w14:textId="77777777" w:rsidTr="0086635F">
              <w:trPr>
                <w:trHeight w:hRule="exact" w:val="680"/>
                <w:tblHeader/>
              </w:trPr>
              <w:tc>
                <w:tcPr>
                  <w:tcW w:w="1303" w:type="dxa"/>
                  <w:vAlign w:val="center"/>
                </w:tcPr>
                <w:p w14:paraId="482F3B2C"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884" w:type="dxa"/>
                  <w:vAlign w:val="center"/>
                </w:tcPr>
                <w:p w14:paraId="56FDDF53"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646D52E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511293B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0BA33A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25CEC95"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54969C3"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4971D642" w14:textId="77777777" w:rsidTr="00977461">
              <w:trPr>
                <w:trHeight w:hRule="exact" w:val="510"/>
                <w:jc w:val="center"/>
              </w:trPr>
              <w:tc>
                <w:tcPr>
                  <w:tcW w:w="2228" w:type="dxa"/>
                  <w:vAlign w:val="center"/>
                </w:tcPr>
                <w:p w14:paraId="2C6B3941"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8803D2B"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AB76A3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233A010" w14:textId="77777777" w:rsidTr="00977461">
              <w:trPr>
                <w:trHeight w:hRule="exact" w:val="510"/>
                <w:jc w:val="center"/>
              </w:trPr>
              <w:tc>
                <w:tcPr>
                  <w:tcW w:w="2228" w:type="dxa"/>
                  <w:vAlign w:val="center"/>
                </w:tcPr>
                <w:p w14:paraId="2F35708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3029C621"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4DA29B7B"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55C9D529" w14:textId="77777777" w:rsidTr="00977461">
              <w:trPr>
                <w:trHeight w:hRule="exact" w:val="510"/>
                <w:jc w:val="center"/>
              </w:trPr>
              <w:tc>
                <w:tcPr>
                  <w:tcW w:w="2228" w:type="dxa"/>
                  <w:vAlign w:val="center"/>
                </w:tcPr>
                <w:p w14:paraId="4190729C"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5D899A9E"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2FD985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7BB7115" w14:textId="77777777" w:rsidTr="00977461">
              <w:trPr>
                <w:trHeight w:hRule="exact" w:val="510"/>
                <w:jc w:val="center"/>
              </w:trPr>
              <w:tc>
                <w:tcPr>
                  <w:tcW w:w="2228" w:type="dxa"/>
                  <w:vAlign w:val="center"/>
                </w:tcPr>
                <w:p w14:paraId="3B036F6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DD55CF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D5B6EEE"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77667EB" w14:textId="77777777" w:rsidTr="00977461">
              <w:trPr>
                <w:trHeight w:hRule="exact" w:val="510"/>
                <w:jc w:val="center"/>
              </w:trPr>
              <w:tc>
                <w:tcPr>
                  <w:tcW w:w="2228" w:type="dxa"/>
                  <w:vAlign w:val="center"/>
                </w:tcPr>
                <w:p w14:paraId="7CEE1D8C"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5F08BC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82F3E5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47D6894" w14:textId="77777777" w:rsidR="004A7EF7" w:rsidRPr="002C594E" w:rsidRDefault="004A7EF7" w:rsidP="00853353">
            <w:pPr>
              <w:spacing w:before="100" w:beforeAutospacing="1"/>
              <w:rPr>
                <w:rFonts w:ascii="Verdana" w:hAnsi="Verdana"/>
                <w:b/>
                <w:sz w:val="8"/>
                <w:szCs w:val="8"/>
                <w:lang w:val="en-US"/>
              </w:rPr>
            </w:pPr>
          </w:p>
        </w:tc>
      </w:tr>
    </w:tbl>
    <w:p w14:paraId="0F4891E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63268" w14:paraId="4277315B" w14:textId="77777777" w:rsidTr="00953535">
        <w:trPr>
          <w:trHeight w:val="3809"/>
        </w:trPr>
        <w:tc>
          <w:tcPr>
            <w:tcW w:w="9210" w:type="dxa"/>
          </w:tcPr>
          <w:p w14:paraId="6E12C38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lastRenderedPageBreak/>
              <w:t xml:space="preserve">Legal requirements for food safety product </w:t>
            </w:r>
          </w:p>
          <w:p w14:paraId="60E4061B"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6CB2196"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9D440EC"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ECB77E0"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EC2938F"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9A39DDB"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4EBAA4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FF0702F"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60CA7B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E8B2638"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B460D28"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9739710"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1AD432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B46EF" w14:paraId="78FF71AC" w14:textId="77777777" w:rsidTr="00257592">
        <w:trPr>
          <w:trHeight w:val="2600"/>
        </w:trPr>
        <w:tc>
          <w:tcPr>
            <w:tcW w:w="9210" w:type="dxa"/>
            <w:shd w:val="clear" w:color="auto" w:fill="auto"/>
          </w:tcPr>
          <w:p w14:paraId="1EF619D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24B264C"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8092AD7"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12BD7644"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096EC16F" w14:textId="25F25EA3"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C2194E" w:rsidRPr="002C594E">
              <w:rPr>
                <w:rFonts w:ascii="Verdana" w:hAnsi="Verdana"/>
                <w:lang w:val="en-US"/>
              </w:rPr>
              <w:t xml:space="preserve">Receiving Citrus Fruit and Unloading – Washing – Selection and Calibration – Juice Extraction – Refining </w:t>
            </w:r>
            <w:r w:rsidR="00C2194E">
              <w:rPr>
                <w:rFonts w:ascii="Verdana" w:hAnsi="Verdana"/>
                <w:lang w:val="en-US"/>
              </w:rPr>
              <w:t>–</w:t>
            </w:r>
            <w:r w:rsidR="00C2194E" w:rsidRPr="002C594E">
              <w:rPr>
                <w:rFonts w:ascii="Verdana" w:hAnsi="Verdana"/>
                <w:lang w:val="en-US"/>
              </w:rPr>
              <w:t xml:space="preserve"> </w:t>
            </w:r>
            <w:r w:rsidR="00C2194E">
              <w:rPr>
                <w:rFonts w:ascii="Verdana" w:hAnsi="Verdana"/>
                <w:lang w:val="en-US"/>
              </w:rPr>
              <w:t xml:space="preserve">Refrigeration – Temporary Storage - </w:t>
            </w:r>
            <w:r w:rsidR="00C2194E" w:rsidRPr="002C594E">
              <w:rPr>
                <w:rFonts w:ascii="Verdana" w:hAnsi="Verdana"/>
                <w:lang w:val="en-US"/>
              </w:rPr>
              <w:t xml:space="preserve"> </w:t>
            </w:r>
            <w:r w:rsidR="00C2194E" w:rsidRPr="002C594E">
              <w:rPr>
                <w:rFonts w:ascii="Verdana" w:hAnsi="Verdana"/>
                <w:color w:val="212121"/>
                <w:lang w:val="en-US" w:eastAsia="it-IT"/>
              </w:rPr>
              <w:t xml:space="preserve">Preheating – Refinement - </w:t>
            </w:r>
            <w:r w:rsidR="00C2194E" w:rsidRPr="002C594E">
              <w:rPr>
                <w:rFonts w:ascii="Verdana" w:hAnsi="Verdana"/>
                <w:lang w:val="en-US"/>
              </w:rPr>
              <w:t>Centrifugation – Sending to the Finished Products Department– Pasteurization – Concentration – Refrigeration – Filtration</w:t>
            </w:r>
            <w:r w:rsidR="00834992">
              <w:rPr>
                <w:rFonts w:ascii="Verdana" w:hAnsi="Verdana"/>
                <w:lang w:val="en-US"/>
              </w:rPr>
              <w:t xml:space="preserve"> and magnetic trap</w:t>
            </w:r>
            <w:r w:rsidR="00C2194E" w:rsidRPr="002C594E">
              <w:rPr>
                <w:rFonts w:ascii="Verdana" w:hAnsi="Verdana"/>
                <w:lang w:val="en-US"/>
              </w:rPr>
              <w:t xml:space="preserve"> – Packaging – Freezing – Storage – Loading on the truck.</w:t>
            </w:r>
          </w:p>
        </w:tc>
      </w:tr>
    </w:tbl>
    <w:p w14:paraId="7AB8D61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63268" w14:paraId="235062E7" w14:textId="77777777" w:rsidTr="00E502AA">
        <w:trPr>
          <w:trHeight w:val="1129"/>
        </w:trPr>
        <w:tc>
          <w:tcPr>
            <w:tcW w:w="9356" w:type="dxa"/>
            <w:shd w:val="clear" w:color="auto" w:fill="auto"/>
          </w:tcPr>
          <w:p w14:paraId="1FF9D48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E5BCE8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30E2E4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21DD7B72" w14:textId="77777777" w:rsidTr="00482084">
              <w:tc>
                <w:tcPr>
                  <w:tcW w:w="1087" w:type="dxa"/>
                </w:tcPr>
                <w:p w14:paraId="421297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E42B385" w14:textId="29E75FE0"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563268">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FEDD3A7" w14:textId="77777777" w:rsidR="00163F15" w:rsidRPr="002C594E" w:rsidRDefault="00163F15" w:rsidP="00172D78">
                  <w:pPr>
                    <w:spacing w:before="120"/>
                    <w:jc w:val="both"/>
                    <w:rPr>
                      <w:rFonts w:ascii="Verdana" w:hAnsi="Verdana"/>
                      <w:sz w:val="16"/>
                      <w:szCs w:val="16"/>
                      <w:lang w:val="en-US"/>
                    </w:rPr>
                  </w:pPr>
                </w:p>
              </w:tc>
            </w:tr>
            <w:tr w:rsidR="00163F15" w:rsidRPr="002C594E" w14:paraId="1DCDCB6D" w14:textId="77777777" w:rsidTr="00482084">
              <w:tc>
                <w:tcPr>
                  <w:tcW w:w="1087" w:type="dxa"/>
                </w:tcPr>
                <w:p w14:paraId="48D58CB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384538C" w14:textId="7672B33B"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563268">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686007E" w14:textId="77777777" w:rsidR="00163F15" w:rsidRPr="002C594E" w:rsidRDefault="00163F15" w:rsidP="00172D78">
                  <w:pPr>
                    <w:spacing w:before="120"/>
                    <w:jc w:val="both"/>
                    <w:rPr>
                      <w:rFonts w:ascii="Verdana" w:hAnsi="Verdana"/>
                      <w:sz w:val="16"/>
                      <w:szCs w:val="16"/>
                      <w:lang w:val="en-US"/>
                    </w:rPr>
                  </w:pPr>
                </w:p>
              </w:tc>
            </w:tr>
            <w:tr w:rsidR="00163F15" w:rsidRPr="005B46EF" w14:paraId="1899169D" w14:textId="77777777" w:rsidTr="00482084">
              <w:tc>
                <w:tcPr>
                  <w:tcW w:w="1087" w:type="dxa"/>
                </w:tcPr>
                <w:p w14:paraId="7B01CC6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F0C0B1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C11A87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C7827B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B46EF" w14:paraId="2BA0B0A6" w14:textId="77777777" w:rsidTr="00300921">
              <w:tc>
                <w:tcPr>
                  <w:tcW w:w="1087" w:type="dxa"/>
                </w:tcPr>
                <w:p w14:paraId="44054B2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A218B1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3E0A18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63268" w14:paraId="51E85A78" w14:textId="77777777" w:rsidTr="00300921">
              <w:tc>
                <w:tcPr>
                  <w:tcW w:w="1087" w:type="dxa"/>
                </w:tcPr>
                <w:p w14:paraId="4EA5A18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3328DF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57DE38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98D6F01" w14:textId="77777777" w:rsidR="00163F15" w:rsidRPr="002C594E" w:rsidRDefault="00163F15" w:rsidP="00172D78">
                  <w:pPr>
                    <w:spacing w:before="120"/>
                    <w:jc w:val="both"/>
                    <w:rPr>
                      <w:rFonts w:ascii="Verdana" w:hAnsi="Verdana"/>
                      <w:sz w:val="16"/>
                      <w:szCs w:val="16"/>
                      <w:lang w:val="en-US"/>
                    </w:rPr>
                  </w:pPr>
                </w:p>
              </w:tc>
            </w:tr>
          </w:tbl>
          <w:p w14:paraId="59E3970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B25641A"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BFE374E" w14:textId="77777777" w:rsidTr="00583DB6">
              <w:trPr>
                <w:trHeight w:val="242"/>
                <w:jc w:val="center"/>
              </w:trPr>
              <w:tc>
                <w:tcPr>
                  <w:tcW w:w="1129" w:type="dxa"/>
                </w:tcPr>
                <w:p w14:paraId="347DDF4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BEBC2F1"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7EA28611" w14:textId="77777777" w:rsidR="00163F15" w:rsidRPr="002C594E" w:rsidRDefault="00163F15" w:rsidP="00172D78">
                  <w:pPr>
                    <w:spacing w:before="120"/>
                    <w:jc w:val="both"/>
                    <w:rPr>
                      <w:rFonts w:ascii="Verdana" w:hAnsi="Verdana"/>
                      <w:sz w:val="16"/>
                      <w:szCs w:val="16"/>
                      <w:lang w:val="en-US"/>
                    </w:rPr>
                  </w:pPr>
                </w:p>
              </w:tc>
            </w:tr>
            <w:tr w:rsidR="00163F15" w:rsidRPr="002C594E" w14:paraId="6FD5213D" w14:textId="77777777" w:rsidTr="00583DB6">
              <w:trPr>
                <w:trHeight w:val="262"/>
                <w:jc w:val="center"/>
              </w:trPr>
              <w:tc>
                <w:tcPr>
                  <w:tcW w:w="1129" w:type="dxa"/>
                </w:tcPr>
                <w:p w14:paraId="229C925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BA7CA41"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F0722F7" w14:textId="77777777" w:rsidR="00163F15" w:rsidRPr="002C594E" w:rsidRDefault="00163F15" w:rsidP="00172D78">
                  <w:pPr>
                    <w:spacing w:before="120"/>
                    <w:jc w:val="both"/>
                    <w:rPr>
                      <w:rFonts w:ascii="Verdana" w:hAnsi="Verdana"/>
                      <w:sz w:val="16"/>
                      <w:szCs w:val="16"/>
                      <w:lang w:val="en-US"/>
                    </w:rPr>
                  </w:pPr>
                </w:p>
              </w:tc>
            </w:tr>
            <w:tr w:rsidR="00163F15" w:rsidRPr="005B46EF" w14:paraId="6AC7B6EE" w14:textId="77777777" w:rsidTr="00583DB6">
              <w:trPr>
                <w:trHeight w:val="1477"/>
                <w:jc w:val="center"/>
              </w:trPr>
              <w:tc>
                <w:tcPr>
                  <w:tcW w:w="1129" w:type="dxa"/>
                </w:tcPr>
                <w:p w14:paraId="5E69144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003AB5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742050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63268" w14:paraId="46E08E6C" w14:textId="77777777" w:rsidTr="00583DB6">
              <w:trPr>
                <w:trHeight w:val="790"/>
                <w:jc w:val="center"/>
              </w:trPr>
              <w:tc>
                <w:tcPr>
                  <w:tcW w:w="1129" w:type="dxa"/>
                </w:tcPr>
                <w:p w14:paraId="0AC1CB7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7A64EA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223EA4E" w14:textId="77777777" w:rsidR="00163F15" w:rsidRPr="002C594E" w:rsidRDefault="00163F15" w:rsidP="00172D78">
                  <w:pPr>
                    <w:spacing w:before="120"/>
                    <w:jc w:val="both"/>
                    <w:rPr>
                      <w:rFonts w:ascii="Verdana" w:hAnsi="Verdana"/>
                      <w:sz w:val="16"/>
                      <w:szCs w:val="16"/>
                      <w:lang w:val="en-US"/>
                    </w:rPr>
                  </w:pPr>
                </w:p>
              </w:tc>
            </w:tr>
          </w:tbl>
          <w:p w14:paraId="2FC4A824" w14:textId="77777777" w:rsidR="009A54EC" w:rsidRPr="002C594E" w:rsidRDefault="009A54EC" w:rsidP="00172D78">
            <w:pPr>
              <w:spacing w:before="120"/>
              <w:jc w:val="center"/>
              <w:rPr>
                <w:rFonts w:ascii="Verdana" w:hAnsi="Verdana"/>
                <w:i/>
                <w:lang w:val="en-US"/>
              </w:rPr>
            </w:pPr>
          </w:p>
          <w:p w14:paraId="26733D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E1B869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1061781"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1C09DD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574CD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F3D3CB"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110D2A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D6E74E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187EE7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6D4AFF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87045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624D34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DCADCE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A888E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3D00B3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F4AE55E"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74E1D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AC781E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2CFF7E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F652E9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7B9CF2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E4D7CF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DBFC921" w14:textId="77777777" w:rsidR="00583DB6" w:rsidRPr="002C594E" w:rsidRDefault="00583DB6" w:rsidP="00F6263E">
            <w:pPr>
              <w:spacing w:before="120"/>
              <w:ind w:left="318" w:hanging="318"/>
              <w:rPr>
                <w:rFonts w:ascii="Verdana" w:hAnsi="Verdana"/>
                <w:i/>
                <w:sz w:val="16"/>
                <w:szCs w:val="16"/>
                <w:lang w:val="en-US"/>
              </w:rPr>
            </w:pPr>
          </w:p>
          <w:p w14:paraId="1193AFB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C89FD9"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A933A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62F761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5D33EA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418749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93EE8A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D712AD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98616F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82C8BF3"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001D147" w14:textId="77777777" w:rsidR="00583DB6" w:rsidRPr="00B11378" w:rsidRDefault="00583DB6" w:rsidP="00B11378">
            <w:pPr>
              <w:spacing w:before="120"/>
              <w:rPr>
                <w:rFonts w:ascii="Verdana" w:hAnsi="Verdana"/>
                <w:i/>
                <w:sz w:val="16"/>
                <w:szCs w:val="16"/>
                <w:lang w:val="en-US"/>
              </w:rPr>
            </w:pPr>
          </w:p>
          <w:p w14:paraId="20C66F21"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7A212C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FB6B18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EC4AD0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A2DE4F8" w14:textId="77777777" w:rsidR="00573C7D" w:rsidRPr="002C594E" w:rsidRDefault="00573C7D" w:rsidP="00172D78">
            <w:pPr>
              <w:spacing w:before="120"/>
              <w:rPr>
                <w:rFonts w:ascii="Verdana" w:hAnsi="Verdana"/>
                <w:i/>
                <w:sz w:val="16"/>
                <w:szCs w:val="16"/>
                <w:lang w:val="en-US"/>
              </w:rPr>
            </w:pPr>
          </w:p>
          <w:p w14:paraId="6DB5BD4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02A6B8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66C499A"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DEEF61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63268" w14:paraId="3C106CEC" w14:textId="77777777" w:rsidTr="00394C48">
        <w:trPr>
          <w:trHeight w:val="1737"/>
        </w:trPr>
        <w:tc>
          <w:tcPr>
            <w:tcW w:w="9320" w:type="dxa"/>
            <w:shd w:val="clear" w:color="auto" w:fill="auto"/>
          </w:tcPr>
          <w:p w14:paraId="336460D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CE5168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B9E899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D2F6D4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63268" w14:paraId="08CF3DB8" w14:textId="77777777" w:rsidTr="00163F15">
        <w:trPr>
          <w:trHeight w:val="832"/>
        </w:trPr>
        <w:tc>
          <w:tcPr>
            <w:tcW w:w="9320" w:type="dxa"/>
            <w:shd w:val="clear" w:color="auto" w:fill="auto"/>
          </w:tcPr>
          <w:p w14:paraId="7F802AE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2FC1379"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B840483"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2AE03A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17F6EB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63268" w14:paraId="3AD5F695" w14:textId="77777777" w:rsidTr="00394C48">
        <w:tc>
          <w:tcPr>
            <w:tcW w:w="9320" w:type="dxa"/>
            <w:shd w:val="clear" w:color="auto" w:fill="auto"/>
          </w:tcPr>
          <w:p w14:paraId="60C76F7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E0D2F2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D6173B1" w14:textId="77777777" w:rsidR="001E1265" w:rsidRPr="002C594E" w:rsidRDefault="001E1265" w:rsidP="00172D78">
      <w:pPr>
        <w:spacing w:before="120"/>
        <w:ind w:left="-567"/>
        <w:rPr>
          <w:rFonts w:ascii="Verdana" w:hAnsi="Verdana"/>
          <w:i/>
          <w:sz w:val="16"/>
          <w:szCs w:val="16"/>
          <w:lang w:val="en-US"/>
        </w:rPr>
      </w:pPr>
    </w:p>
    <w:p w14:paraId="5EA024A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8016B" w14:textId="77777777" w:rsidR="00045A7B" w:rsidRDefault="00045A7B">
      <w:r>
        <w:separator/>
      </w:r>
    </w:p>
  </w:endnote>
  <w:endnote w:type="continuationSeparator" w:id="0">
    <w:p w14:paraId="322234E6"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C31F1" w14:textId="77777777" w:rsidR="005B46EF" w:rsidRDefault="005B46E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387D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63268" w:rsidRPr="001E1265" w14:paraId="6D6F5BC0" w14:textId="77777777" w:rsidTr="00805760">
      <w:tc>
        <w:tcPr>
          <w:tcW w:w="567" w:type="dxa"/>
          <w:tcBorders>
            <w:top w:val="single" w:sz="4" w:space="0" w:color="000000"/>
            <w:left w:val="single" w:sz="4" w:space="0" w:color="000000"/>
            <w:bottom w:val="single" w:sz="4" w:space="0" w:color="000000"/>
          </w:tcBorders>
          <w:vAlign w:val="center"/>
        </w:tcPr>
        <w:p w14:paraId="4DCF0D5C" w14:textId="0BD211F8" w:rsidR="00563268" w:rsidRPr="00BA1A4D" w:rsidRDefault="00563268" w:rsidP="00563268">
          <w:pPr>
            <w:pStyle w:val="Pidipagina"/>
            <w:snapToGrid w:val="0"/>
            <w:jc w:val="center"/>
            <w:rPr>
              <w:rFonts w:ascii="Verdana" w:hAnsi="Verdana"/>
              <w:sz w:val="16"/>
              <w:szCs w:val="16"/>
            </w:rPr>
          </w:pPr>
          <w:r>
            <w:rPr>
              <w:rFonts w:ascii="Verdana" w:hAnsi="Verdana"/>
              <w:sz w:val="16"/>
              <w:szCs w:val="16"/>
            </w:rPr>
            <w:t>3</w:t>
          </w:r>
        </w:p>
      </w:tc>
      <w:tc>
        <w:tcPr>
          <w:tcW w:w="1560" w:type="dxa"/>
          <w:tcBorders>
            <w:top w:val="single" w:sz="4" w:space="0" w:color="000000"/>
            <w:left w:val="single" w:sz="4" w:space="0" w:color="000000"/>
            <w:bottom w:val="single" w:sz="4" w:space="0" w:color="000000"/>
            <w:right w:val="nil"/>
          </w:tcBorders>
          <w:vAlign w:val="center"/>
        </w:tcPr>
        <w:p w14:paraId="1B405C7D" w14:textId="5B071EA8" w:rsidR="00563268" w:rsidRDefault="00563268" w:rsidP="00563268">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F28E7A1" w14:textId="3C5C2D9E" w:rsidR="00563268" w:rsidRDefault="00563268" w:rsidP="00563268">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FA15184" w14:textId="463D8CD6" w:rsidR="00563268" w:rsidRDefault="005B46EF" w:rsidP="005B46EF">
          <w:pPr>
            <w:pStyle w:val="Pidipagina"/>
            <w:snapToGrid w:val="0"/>
            <w:jc w:val="center"/>
            <w:rPr>
              <w:rFonts w:ascii="Verdana" w:hAnsi="Verdana"/>
              <w:sz w:val="16"/>
              <w:szCs w:val="16"/>
              <w:lang w:val="en-US"/>
            </w:rPr>
          </w:pPr>
          <w:r w:rsidRPr="005B46E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1CF4D75" w14:textId="77777777" w:rsidR="00563268" w:rsidRDefault="00563268" w:rsidP="00563268">
          <w:pPr>
            <w:pStyle w:val="Pidipagina"/>
            <w:snapToGrid w:val="0"/>
            <w:jc w:val="center"/>
            <w:rPr>
              <w:rFonts w:ascii="Verdana" w:hAnsi="Verdana"/>
              <w:sz w:val="16"/>
              <w:szCs w:val="16"/>
              <w:lang w:val="en-US"/>
            </w:rPr>
          </w:pPr>
          <w:r>
            <w:rPr>
              <w:rFonts w:ascii="Verdana" w:hAnsi="Verdana"/>
              <w:sz w:val="16"/>
              <w:szCs w:val="16"/>
              <w:lang w:val="en-US"/>
            </w:rPr>
            <w:t>RIZZO</w:t>
          </w:r>
        </w:p>
        <w:p w14:paraId="4AC11C81" w14:textId="48DB5C18" w:rsidR="00563268" w:rsidRDefault="00563268" w:rsidP="00563268">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4464E" w:rsidRPr="001E1265" w14:paraId="200BA5FD" w14:textId="77777777" w:rsidTr="00CF0FA3">
      <w:tc>
        <w:tcPr>
          <w:tcW w:w="567" w:type="dxa"/>
          <w:tcBorders>
            <w:top w:val="single" w:sz="4" w:space="0" w:color="000000"/>
            <w:left w:val="single" w:sz="4" w:space="0" w:color="000000"/>
            <w:bottom w:val="single" w:sz="4" w:space="0" w:color="000000"/>
          </w:tcBorders>
          <w:vAlign w:val="center"/>
        </w:tcPr>
        <w:p w14:paraId="641FBB40" w14:textId="77777777" w:rsidR="00A4464E" w:rsidRPr="001E1265" w:rsidRDefault="00A4464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05F72AC"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8BF03F4"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33078ED1"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3FEC656"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9EB9F17" w14:textId="77777777" w:rsidR="00CF0FA3" w:rsidRDefault="00CF0FA3" w:rsidP="00CF0FA3">
    <w:pPr>
      <w:pStyle w:val="Pidipagina"/>
      <w:jc w:val="center"/>
    </w:pPr>
  </w:p>
  <w:p w14:paraId="5F4340CC"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251D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251DE" w:rsidRPr="00CF0FA3">
      <w:rPr>
        <w:rFonts w:ascii="Verdana" w:hAnsi="Verdana"/>
        <w:sz w:val="16"/>
        <w:szCs w:val="16"/>
      </w:rPr>
      <w:fldChar w:fldCharType="separate"/>
    </w:r>
    <w:r w:rsidR="005F30FE">
      <w:rPr>
        <w:rFonts w:ascii="Verdana" w:hAnsi="Verdana"/>
        <w:noProof/>
        <w:sz w:val="16"/>
        <w:szCs w:val="16"/>
      </w:rPr>
      <w:t>1</w:t>
    </w:r>
    <w:r w:rsidR="00D251D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0FD53592" w14:textId="77777777" w:rsidTr="001B1240">
      <w:tc>
        <w:tcPr>
          <w:tcW w:w="657" w:type="dxa"/>
          <w:tcBorders>
            <w:top w:val="single" w:sz="4" w:space="0" w:color="000000"/>
            <w:left w:val="single" w:sz="4" w:space="0" w:color="000000"/>
            <w:bottom w:val="single" w:sz="4" w:space="0" w:color="000000"/>
          </w:tcBorders>
          <w:vAlign w:val="center"/>
        </w:tcPr>
        <w:p w14:paraId="0448189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CE4F2E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646BC9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2BEBE2E"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1A92E12D" w14:textId="77777777" w:rsidR="00E73CA1" w:rsidRPr="001B1240" w:rsidRDefault="00E73CA1" w:rsidP="001B1240">
          <w:pPr>
            <w:pStyle w:val="Pidipagina"/>
            <w:snapToGrid w:val="0"/>
            <w:jc w:val="center"/>
            <w:rPr>
              <w:rFonts w:ascii="Verdana" w:hAnsi="Verdana"/>
            </w:rPr>
          </w:pPr>
        </w:p>
      </w:tc>
    </w:tr>
    <w:tr w:rsidR="00E73CA1" w14:paraId="00F64BEB" w14:textId="77777777" w:rsidTr="001B1240">
      <w:tc>
        <w:tcPr>
          <w:tcW w:w="657" w:type="dxa"/>
          <w:tcBorders>
            <w:left w:val="single" w:sz="4" w:space="0" w:color="000000"/>
            <w:bottom w:val="single" w:sz="4" w:space="0" w:color="000000"/>
          </w:tcBorders>
          <w:vAlign w:val="center"/>
        </w:tcPr>
        <w:p w14:paraId="0174DAB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AF651B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6A92FF8"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3A230B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0337401"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3CB2C1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B8605" w14:textId="77777777" w:rsidR="00045A7B" w:rsidRDefault="00045A7B">
      <w:r>
        <w:separator/>
      </w:r>
    </w:p>
  </w:footnote>
  <w:footnote w:type="continuationSeparator" w:id="0">
    <w:p w14:paraId="53B7C89C"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89803" w14:textId="77777777" w:rsidR="005B46EF" w:rsidRDefault="005B46E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203E0E47" w14:textId="77777777" w:rsidTr="00A4464E">
      <w:trPr>
        <w:trHeight w:val="838"/>
      </w:trPr>
      <w:tc>
        <w:tcPr>
          <w:tcW w:w="2694" w:type="dxa"/>
          <w:tcBorders>
            <w:top w:val="single" w:sz="4" w:space="0" w:color="000000"/>
            <w:left w:val="single" w:sz="4" w:space="0" w:color="000000"/>
            <w:bottom w:val="single" w:sz="4" w:space="0" w:color="000000"/>
          </w:tcBorders>
          <w:vAlign w:val="center"/>
        </w:tcPr>
        <w:p w14:paraId="67C57590"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1D3C0B6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38E2C16" w14:textId="77777777" w:rsidR="00E73CA1" w:rsidRPr="00A37DFF" w:rsidRDefault="00C117A5" w:rsidP="005F30F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30FE">
            <w:rPr>
              <w:rFonts w:ascii="Verdana" w:hAnsi="Verdana"/>
              <w:b/>
              <w:bCs/>
              <w:sz w:val="24"/>
              <w:szCs w:val="24"/>
            </w:rPr>
            <w:t xml:space="preserve">121 </w:t>
          </w:r>
          <w:r w:rsidRPr="00A37DFF">
            <w:rPr>
              <w:rFonts w:ascii="Verdana" w:hAnsi="Verdana"/>
              <w:b/>
              <w:bCs/>
              <w:sz w:val="24"/>
              <w:szCs w:val="24"/>
            </w:rPr>
            <w:t>EN</w:t>
          </w:r>
        </w:p>
      </w:tc>
    </w:tr>
  </w:tbl>
  <w:p w14:paraId="07B67BC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2C14D49" w14:textId="77777777">
      <w:trPr>
        <w:trHeight w:val="838"/>
      </w:trPr>
      <w:tc>
        <w:tcPr>
          <w:tcW w:w="1896" w:type="dxa"/>
          <w:tcBorders>
            <w:top w:val="single" w:sz="4" w:space="0" w:color="000000"/>
            <w:left w:val="single" w:sz="4" w:space="0" w:color="000000"/>
            <w:bottom w:val="single" w:sz="4" w:space="0" w:color="000000"/>
          </w:tcBorders>
          <w:vAlign w:val="center"/>
        </w:tcPr>
        <w:p w14:paraId="1E1A18A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A2F67B2"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7AA12F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2A799BB"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0CBEC5C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98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E6C2C"/>
    <w:rsid w:val="000F1924"/>
    <w:rsid w:val="000F682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F3354"/>
    <w:rsid w:val="00206212"/>
    <w:rsid w:val="00207B8B"/>
    <w:rsid w:val="00207E78"/>
    <w:rsid w:val="00210CA4"/>
    <w:rsid w:val="00224A9C"/>
    <w:rsid w:val="00230158"/>
    <w:rsid w:val="00241166"/>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63268"/>
    <w:rsid w:val="00573C7D"/>
    <w:rsid w:val="00577417"/>
    <w:rsid w:val="00583DB6"/>
    <w:rsid w:val="005857DF"/>
    <w:rsid w:val="00586810"/>
    <w:rsid w:val="005871AB"/>
    <w:rsid w:val="0058741E"/>
    <w:rsid w:val="00591179"/>
    <w:rsid w:val="005A6320"/>
    <w:rsid w:val="005B46EF"/>
    <w:rsid w:val="005B623F"/>
    <w:rsid w:val="005B6E83"/>
    <w:rsid w:val="005B7A69"/>
    <w:rsid w:val="005C3862"/>
    <w:rsid w:val="005C5DE4"/>
    <w:rsid w:val="005D1E55"/>
    <w:rsid w:val="005D6FC3"/>
    <w:rsid w:val="005E2A9F"/>
    <w:rsid w:val="005F30FE"/>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34992"/>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D1B62"/>
    <w:rsid w:val="009D2041"/>
    <w:rsid w:val="009E26BA"/>
    <w:rsid w:val="009F6F6D"/>
    <w:rsid w:val="00A15021"/>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671CD"/>
    <w:rsid w:val="00B7130C"/>
    <w:rsid w:val="00B7140D"/>
    <w:rsid w:val="00B74878"/>
    <w:rsid w:val="00B766B8"/>
    <w:rsid w:val="00B77762"/>
    <w:rsid w:val="00B812E3"/>
    <w:rsid w:val="00B901BE"/>
    <w:rsid w:val="00B922B4"/>
    <w:rsid w:val="00B939DC"/>
    <w:rsid w:val="00B9411A"/>
    <w:rsid w:val="00BA1A4D"/>
    <w:rsid w:val="00BB324A"/>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9809"/>
    <o:shapelayout v:ext="edit">
      <o:idmap v:ext="edit" data="1"/>
    </o:shapelayout>
  </w:shapeDefaults>
  <w:decimalSymbol w:val=","/>
  <w:listSeparator w:val=";"/>
  <w14:docId w14:val="55D4928D"/>
  <w15:docId w15:val="{9EED8C10-9659-452A-A44B-D8C81D80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D0021-869B-4FE1-81A5-BC230B97F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7</Pages>
  <Words>1915</Words>
  <Characters>10917</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75</cp:revision>
  <cp:lastPrinted>2017-04-06T08:22:00Z</cp:lastPrinted>
  <dcterms:created xsi:type="dcterms:W3CDTF">2016-03-22T11:44:00Z</dcterms:created>
  <dcterms:modified xsi:type="dcterms:W3CDTF">2022-01-17T16:56:00Z</dcterms:modified>
  <cp:category>Ufficio Qualità</cp:category>
  <cp:contentStatus>Rev. 2</cp:contentStatus>
</cp:coreProperties>
</file>