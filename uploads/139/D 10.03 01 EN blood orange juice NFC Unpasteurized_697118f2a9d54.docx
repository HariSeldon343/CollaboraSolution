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90ADEB"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08BF188A" w14:textId="77777777" w:rsidTr="00394C48">
        <w:trPr>
          <w:trHeight w:val="1399"/>
        </w:trPr>
        <w:tc>
          <w:tcPr>
            <w:tcW w:w="9210" w:type="dxa"/>
            <w:shd w:val="clear" w:color="auto" w:fill="auto"/>
          </w:tcPr>
          <w:p w14:paraId="176CDC20"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 xml:space="preserve">Blood orange juice NFC </w:t>
            </w:r>
            <w:r w:rsidR="002C513C">
              <w:rPr>
                <w:rFonts w:ascii="Verdana" w:hAnsi="Verdana"/>
                <w:lang w:val="en-US"/>
              </w:rPr>
              <w:t>Un</w:t>
            </w:r>
            <w:r w:rsidR="00D74BDB" w:rsidRPr="00323D28">
              <w:rPr>
                <w:rFonts w:ascii="Verdana" w:hAnsi="Verdana"/>
                <w:lang w:val="en-US"/>
              </w:rPr>
              <w:t>pasteurized</w:t>
            </w:r>
            <w:r w:rsidR="004052BE" w:rsidRPr="002C594E">
              <w:rPr>
                <w:rFonts w:ascii="Verdana" w:hAnsi="Verdana"/>
                <w:lang w:val="en-US"/>
              </w:rPr>
              <w:t xml:space="preserve"> </w:t>
            </w:r>
          </w:p>
          <w:p w14:paraId="4645839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 xml:space="preserve">Blood orange juice NFC </w:t>
            </w:r>
            <w:r w:rsidR="002C513C">
              <w:rPr>
                <w:rFonts w:ascii="Verdana" w:hAnsi="Verdana"/>
                <w:i/>
                <w:lang w:val="en-US"/>
              </w:rPr>
              <w:t>Un</w:t>
            </w:r>
            <w:r w:rsidR="00D74BDB" w:rsidRPr="00542E82">
              <w:rPr>
                <w:rFonts w:ascii="Verdana" w:hAnsi="Verdana"/>
                <w:i/>
                <w:lang w:val="en-US"/>
              </w:rPr>
              <w:t>pasteurized</w:t>
            </w:r>
          </w:p>
          <w:p w14:paraId="73D68BD3"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97B77" w:rsidRPr="00697B77">
              <w:rPr>
                <w:rFonts w:ascii="Verdana" w:hAnsi="Verdana"/>
                <w:lang w:val="en-US"/>
              </w:rPr>
              <w:t>S</w:t>
            </w:r>
            <w:r w:rsidR="00D74BDB">
              <w:rPr>
                <w:rFonts w:ascii="Verdana" w:hAnsi="Verdana"/>
                <w:lang w:val="en-US"/>
              </w:rPr>
              <w:t>RN</w:t>
            </w:r>
          </w:p>
        </w:tc>
      </w:tr>
    </w:tbl>
    <w:p w14:paraId="261D156A" w14:textId="77777777" w:rsidR="00B13991" w:rsidRDefault="00B13991" w:rsidP="00257592">
      <w:pPr>
        <w:spacing w:before="120"/>
        <w:ind w:left="720"/>
        <w:rPr>
          <w:rFonts w:ascii="Verdana" w:hAnsi="Verdana"/>
          <w:b/>
          <w:sz w:val="8"/>
          <w:szCs w:val="8"/>
          <w:lang w:val="en-US"/>
        </w:rPr>
      </w:pPr>
    </w:p>
    <w:p w14:paraId="44CB4E9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20665C" w14:paraId="36546A84" w14:textId="77777777" w:rsidTr="00257592">
        <w:trPr>
          <w:trHeight w:val="3578"/>
        </w:trPr>
        <w:tc>
          <w:tcPr>
            <w:tcW w:w="9238" w:type="dxa"/>
            <w:shd w:val="clear" w:color="auto" w:fill="auto"/>
          </w:tcPr>
          <w:p w14:paraId="4692AA7B"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3A3104C"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21B4DE65" w14:textId="77777777" w:rsidR="0042012D" w:rsidRPr="002C594E" w:rsidRDefault="0042012D" w:rsidP="00583DB6">
            <w:pPr>
              <w:tabs>
                <w:tab w:val="left" w:pos="284"/>
                <w:tab w:val="left" w:pos="3402"/>
              </w:tabs>
              <w:spacing w:before="120" w:after="120"/>
              <w:rPr>
                <w:rFonts w:ascii="Verdana" w:hAnsi="Verdana"/>
                <w:i/>
                <w:lang w:val="en-US"/>
              </w:rPr>
            </w:pPr>
          </w:p>
          <w:p w14:paraId="32C497A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AFB3FD5" w14:textId="77777777" w:rsidR="00583DB6" w:rsidRPr="002C594E" w:rsidRDefault="00583DB6" w:rsidP="00583DB6">
            <w:pPr>
              <w:tabs>
                <w:tab w:val="left" w:pos="284"/>
                <w:tab w:val="left" w:pos="3402"/>
              </w:tabs>
              <w:spacing w:before="120" w:after="120"/>
              <w:rPr>
                <w:rFonts w:ascii="Verdana" w:hAnsi="Verdana"/>
                <w:i/>
                <w:lang w:val="en-US"/>
              </w:rPr>
            </w:pPr>
          </w:p>
          <w:p w14:paraId="53CC9782"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6ADD3ADA"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4427BB3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34667A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7F0250DE"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16E55C7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81A33B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20402EC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94E926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F871AA6" w14:textId="77777777" w:rsidR="00583DB6" w:rsidRDefault="00583DB6" w:rsidP="00257592">
      <w:pPr>
        <w:spacing w:before="120"/>
        <w:rPr>
          <w:rFonts w:ascii="Verdana" w:hAnsi="Verdana"/>
          <w:b/>
          <w:sz w:val="8"/>
          <w:szCs w:val="8"/>
          <w:lang w:val="en-US"/>
        </w:rPr>
      </w:pPr>
    </w:p>
    <w:p w14:paraId="5D164432"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A430F9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0665C" w14:paraId="77855845" w14:textId="77777777" w:rsidTr="00583DB6">
        <w:trPr>
          <w:trHeight w:val="4575"/>
        </w:trPr>
        <w:tc>
          <w:tcPr>
            <w:tcW w:w="9210" w:type="dxa"/>
            <w:tcBorders>
              <w:bottom w:val="nil"/>
            </w:tcBorders>
          </w:tcPr>
          <w:p w14:paraId="39BA4DD4"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B489169"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20665C" w14:paraId="17A71B1A" w14:textId="77777777" w:rsidTr="002C513C">
              <w:trPr>
                <w:trHeight w:hRule="exact" w:val="501"/>
              </w:trPr>
              <w:tc>
                <w:tcPr>
                  <w:tcW w:w="1302" w:type="dxa"/>
                  <w:vAlign w:val="center"/>
                </w:tcPr>
                <w:p w14:paraId="69FF495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01ADE43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071959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72890BC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0E94FBC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048C5BB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20665C" w14:paraId="623BBC9C" w14:textId="77777777" w:rsidTr="002C513C">
              <w:trPr>
                <w:trHeight w:hRule="exact" w:val="501"/>
              </w:trPr>
              <w:tc>
                <w:tcPr>
                  <w:tcW w:w="1302" w:type="dxa"/>
                  <w:vAlign w:val="center"/>
                </w:tcPr>
                <w:p w14:paraId="00C780F4"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00AAAF3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2F1088A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2857526F" w14:textId="77777777" w:rsidR="00D74BDB" w:rsidRPr="00D74BDB" w:rsidRDefault="00D74BDB" w:rsidP="002C7799">
                  <w:pPr>
                    <w:jc w:val="center"/>
                    <w:rPr>
                      <w:rFonts w:ascii="Verdana" w:hAnsi="Verdana"/>
                      <w:sz w:val="16"/>
                      <w:szCs w:val="16"/>
                      <w:lang w:val="en-US"/>
                    </w:rPr>
                  </w:pPr>
                </w:p>
              </w:tc>
              <w:tc>
                <w:tcPr>
                  <w:tcW w:w="848" w:type="dxa"/>
                  <w:vAlign w:val="center"/>
                </w:tcPr>
                <w:p w14:paraId="39023CC3"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25E1CB29"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20665C" w14:paraId="6C789FFB" w14:textId="77777777" w:rsidTr="002C513C">
              <w:trPr>
                <w:trHeight w:hRule="exact" w:val="501"/>
              </w:trPr>
              <w:tc>
                <w:tcPr>
                  <w:tcW w:w="1302" w:type="dxa"/>
                  <w:vAlign w:val="center"/>
                </w:tcPr>
                <w:p w14:paraId="28BF88E9"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56F41D1F" w14:textId="77777777" w:rsidR="00D74BDB" w:rsidRPr="00D74BDB" w:rsidRDefault="00D74BDB" w:rsidP="002C7799">
                  <w:pPr>
                    <w:jc w:val="center"/>
                    <w:rPr>
                      <w:rFonts w:ascii="Verdana" w:hAnsi="Verdana"/>
                      <w:sz w:val="16"/>
                      <w:szCs w:val="16"/>
                      <w:lang w:val="en-US"/>
                    </w:rPr>
                  </w:pPr>
                </w:p>
              </w:tc>
              <w:tc>
                <w:tcPr>
                  <w:tcW w:w="762" w:type="dxa"/>
                  <w:vAlign w:val="center"/>
                </w:tcPr>
                <w:p w14:paraId="6E0E1D3A"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2E843AA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21CAC075"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7A460D49"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20665C" w14:paraId="1F3B63A4" w14:textId="77777777" w:rsidTr="002C513C">
              <w:trPr>
                <w:trHeight w:hRule="exact" w:val="501"/>
              </w:trPr>
              <w:tc>
                <w:tcPr>
                  <w:tcW w:w="1302" w:type="dxa"/>
                  <w:vAlign w:val="center"/>
                </w:tcPr>
                <w:p w14:paraId="6A9E40C4"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54277E49" w14:textId="77777777" w:rsidR="00D74BDB" w:rsidRPr="00D74BDB" w:rsidRDefault="00D74BDB" w:rsidP="002C7799">
                  <w:pPr>
                    <w:rPr>
                      <w:rFonts w:ascii="Verdana" w:hAnsi="Verdana"/>
                      <w:sz w:val="16"/>
                      <w:szCs w:val="16"/>
                      <w:lang w:val="en-US"/>
                    </w:rPr>
                  </w:pPr>
                </w:p>
              </w:tc>
              <w:tc>
                <w:tcPr>
                  <w:tcW w:w="762" w:type="dxa"/>
                  <w:vAlign w:val="center"/>
                </w:tcPr>
                <w:p w14:paraId="0A24A39E"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3AA5A9DC"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00721F03" w14:textId="77777777" w:rsidR="00D74BDB" w:rsidRPr="00D74BDB" w:rsidRDefault="00D74BDB" w:rsidP="002C7799">
                  <w:pPr>
                    <w:jc w:val="center"/>
                    <w:rPr>
                      <w:rFonts w:ascii="Verdana" w:hAnsi="Verdana"/>
                      <w:sz w:val="16"/>
                      <w:szCs w:val="16"/>
                      <w:lang w:val="en-US"/>
                    </w:rPr>
                  </w:pPr>
                </w:p>
              </w:tc>
              <w:tc>
                <w:tcPr>
                  <w:tcW w:w="1568" w:type="dxa"/>
                  <w:vAlign w:val="center"/>
                </w:tcPr>
                <w:p w14:paraId="351C7182"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20665C" w14:paraId="707C7335" w14:textId="77777777" w:rsidTr="002C513C">
              <w:trPr>
                <w:trHeight w:hRule="exact" w:val="501"/>
              </w:trPr>
              <w:tc>
                <w:tcPr>
                  <w:tcW w:w="1302" w:type="dxa"/>
                  <w:vAlign w:val="center"/>
                </w:tcPr>
                <w:p w14:paraId="446A60A2"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9" w:type="dxa"/>
                  <w:vAlign w:val="center"/>
                </w:tcPr>
                <w:p w14:paraId="400A0513"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5B71805E"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2C568784"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0E99A5FA"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37812530"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20665C" w14:paraId="559EA6CF" w14:textId="77777777" w:rsidTr="002C513C">
              <w:trPr>
                <w:trHeight w:hRule="exact" w:val="501"/>
              </w:trPr>
              <w:tc>
                <w:tcPr>
                  <w:tcW w:w="1302" w:type="dxa"/>
                  <w:vAlign w:val="center"/>
                </w:tcPr>
                <w:p w14:paraId="715CB11C"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0C037EEE"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7D291865"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2C99D3C7"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245E4127"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4EF63010"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2C513C" w:rsidRPr="0020665C" w14:paraId="516F6A2E" w14:textId="77777777" w:rsidTr="002C513C">
              <w:trPr>
                <w:trHeight w:hRule="exact" w:val="501"/>
              </w:trPr>
              <w:tc>
                <w:tcPr>
                  <w:tcW w:w="1302" w:type="dxa"/>
                  <w:vAlign w:val="center"/>
                </w:tcPr>
                <w:p w14:paraId="42723A9A" w14:textId="77777777" w:rsidR="002C513C" w:rsidRPr="00D74BDB" w:rsidRDefault="002C513C"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333EF2E6" w14:textId="77777777" w:rsidR="002C513C" w:rsidRPr="0003715D" w:rsidRDefault="002C513C" w:rsidP="00685801">
                  <w:pPr>
                    <w:jc w:val="center"/>
                    <w:rPr>
                      <w:rFonts w:ascii="Verdana" w:hAnsi="Verdana"/>
                      <w:sz w:val="16"/>
                      <w:szCs w:val="16"/>
                      <w:lang w:val="en-US"/>
                    </w:rPr>
                  </w:pPr>
                  <w:r w:rsidRPr="0003715D">
                    <w:rPr>
                      <w:rFonts w:ascii="Verdana" w:hAnsi="Verdana"/>
                      <w:sz w:val="16"/>
                      <w:szCs w:val="16"/>
                      <w:lang w:val="en-US"/>
                    </w:rPr>
                    <w:t>&gt;500</w:t>
                  </w:r>
                </w:p>
              </w:tc>
              <w:tc>
                <w:tcPr>
                  <w:tcW w:w="762" w:type="dxa"/>
                  <w:vAlign w:val="center"/>
                </w:tcPr>
                <w:p w14:paraId="10F929F0" w14:textId="77777777" w:rsidR="002C513C" w:rsidRPr="0003715D" w:rsidRDefault="002C513C" w:rsidP="00685801">
                  <w:pPr>
                    <w:tabs>
                      <w:tab w:val="decimal" w:pos="12"/>
                    </w:tabs>
                    <w:jc w:val="center"/>
                    <w:rPr>
                      <w:rFonts w:ascii="Verdana" w:hAnsi="Verdana"/>
                      <w:sz w:val="16"/>
                      <w:szCs w:val="16"/>
                      <w:lang w:val="en-US"/>
                    </w:rPr>
                  </w:pPr>
                  <w:r w:rsidRPr="0003715D">
                    <w:rPr>
                      <w:rFonts w:ascii="Verdana" w:hAnsi="Verdana"/>
                      <w:sz w:val="16"/>
                      <w:szCs w:val="16"/>
                      <w:lang w:val="en-US"/>
                    </w:rPr>
                    <w:t>450</w:t>
                  </w:r>
                </w:p>
              </w:tc>
              <w:tc>
                <w:tcPr>
                  <w:tcW w:w="847" w:type="dxa"/>
                  <w:vAlign w:val="center"/>
                </w:tcPr>
                <w:p w14:paraId="41CAA17F" w14:textId="77777777" w:rsidR="002C513C" w:rsidRPr="0003715D" w:rsidRDefault="002C513C" w:rsidP="00685801">
                  <w:pPr>
                    <w:tabs>
                      <w:tab w:val="decimal" w:pos="12"/>
                      <w:tab w:val="decimal" w:pos="417"/>
                    </w:tabs>
                    <w:jc w:val="center"/>
                    <w:rPr>
                      <w:rFonts w:ascii="Verdana" w:hAnsi="Verdana"/>
                      <w:sz w:val="16"/>
                      <w:szCs w:val="16"/>
                      <w:lang w:val="en-US"/>
                    </w:rPr>
                  </w:pPr>
                  <w:r w:rsidRPr="0003715D">
                    <w:rPr>
                      <w:rFonts w:ascii="Verdana" w:hAnsi="Verdana"/>
                      <w:sz w:val="16"/>
                      <w:szCs w:val="16"/>
                      <w:lang w:val="en-US"/>
                    </w:rPr>
                    <w:t>750</w:t>
                  </w:r>
                </w:p>
              </w:tc>
              <w:tc>
                <w:tcPr>
                  <w:tcW w:w="848" w:type="dxa"/>
                  <w:vAlign w:val="center"/>
                </w:tcPr>
                <w:p w14:paraId="15A25FA7" w14:textId="77777777" w:rsidR="002C513C" w:rsidRPr="00D74BDB" w:rsidRDefault="002C513C"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113C4D55" w14:textId="77777777" w:rsidR="002C513C" w:rsidRPr="00D74BDB" w:rsidRDefault="002C513C" w:rsidP="002C7799">
                  <w:pPr>
                    <w:jc w:val="center"/>
                    <w:rPr>
                      <w:rFonts w:ascii="Verdana" w:hAnsi="Verdana"/>
                      <w:sz w:val="16"/>
                      <w:szCs w:val="16"/>
                      <w:lang w:val="en-US"/>
                    </w:rPr>
                  </w:pPr>
                  <w:r w:rsidRPr="00D74BDB">
                    <w:rPr>
                      <w:rFonts w:ascii="Verdana" w:hAnsi="Verdana"/>
                      <w:sz w:val="16"/>
                      <w:szCs w:val="16"/>
                      <w:lang w:val="en-US"/>
                    </w:rPr>
                    <w:t>Internal method</w:t>
                  </w:r>
                </w:p>
              </w:tc>
            </w:tr>
            <w:tr w:rsidR="0034789B" w:rsidRPr="0020665C" w14:paraId="63C35506" w14:textId="77777777" w:rsidTr="002C513C">
              <w:trPr>
                <w:trHeight w:hRule="exact" w:val="501"/>
              </w:trPr>
              <w:tc>
                <w:tcPr>
                  <w:tcW w:w="1302" w:type="dxa"/>
                  <w:vAlign w:val="center"/>
                </w:tcPr>
                <w:p w14:paraId="3A49384F" w14:textId="77777777" w:rsidR="0034789B" w:rsidRPr="00D74BDB" w:rsidRDefault="0034789B" w:rsidP="0034789B">
                  <w:pPr>
                    <w:jc w:val="center"/>
                    <w:rPr>
                      <w:rFonts w:ascii="Verdana" w:hAnsi="Verdana"/>
                      <w:i/>
                      <w:sz w:val="16"/>
                      <w:szCs w:val="16"/>
                      <w:lang w:val="en-US"/>
                    </w:rPr>
                  </w:pPr>
                  <w:r>
                    <w:rPr>
                      <w:rFonts w:ascii="Verdana" w:hAnsi="Verdana"/>
                      <w:i/>
                      <w:sz w:val="16"/>
                      <w:szCs w:val="16"/>
                      <w:lang w:val="en-US"/>
                    </w:rPr>
                    <w:t>Pulp</w:t>
                  </w:r>
                  <w:r w:rsidR="009821DA">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2602011F" w14:textId="77777777" w:rsidR="0034789B" w:rsidRPr="0003715D" w:rsidRDefault="0034789B" w:rsidP="0034789B">
                  <w:pPr>
                    <w:jc w:val="center"/>
                    <w:rPr>
                      <w:rFonts w:ascii="Verdana" w:hAnsi="Verdana"/>
                      <w:sz w:val="16"/>
                      <w:szCs w:val="16"/>
                      <w:lang w:val="en-US"/>
                    </w:rPr>
                  </w:pPr>
                </w:p>
              </w:tc>
              <w:tc>
                <w:tcPr>
                  <w:tcW w:w="762" w:type="dxa"/>
                  <w:vAlign w:val="center"/>
                </w:tcPr>
                <w:p w14:paraId="35F1D49C" w14:textId="77777777" w:rsidR="0034789B" w:rsidRPr="0003715D" w:rsidRDefault="0034789B" w:rsidP="0034789B">
                  <w:pPr>
                    <w:tabs>
                      <w:tab w:val="decimal" w:pos="12"/>
                    </w:tabs>
                    <w:jc w:val="center"/>
                    <w:rPr>
                      <w:rFonts w:ascii="Verdana" w:hAnsi="Verdana"/>
                      <w:sz w:val="16"/>
                      <w:szCs w:val="16"/>
                      <w:lang w:val="en-US"/>
                    </w:rPr>
                  </w:pPr>
                  <w:r>
                    <w:rPr>
                      <w:rFonts w:ascii="Verdana" w:hAnsi="Verdana"/>
                      <w:sz w:val="16"/>
                      <w:szCs w:val="16"/>
                      <w:lang w:val="en-US"/>
                    </w:rPr>
                    <w:t>6</w:t>
                  </w:r>
                </w:p>
              </w:tc>
              <w:tc>
                <w:tcPr>
                  <w:tcW w:w="847" w:type="dxa"/>
                  <w:vAlign w:val="center"/>
                </w:tcPr>
                <w:p w14:paraId="1976300D" w14:textId="77777777" w:rsidR="0034789B" w:rsidRPr="0003715D" w:rsidRDefault="0034789B" w:rsidP="0034789B">
                  <w:pPr>
                    <w:tabs>
                      <w:tab w:val="decimal" w:pos="12"/>
                      <w:tab w:val="decimal" w:pos="417"/>
                    </w:tabs>
                    <w:jc w:val="center"/>
                    <w:rPr>
                      <w:rFonts w:ascii="Verdana" w:hAnsi="Verdana"/>
                      <w:sz w:val="16"/>
                      <w:szCs w:val="16"/>
                      <w:lang w:val="en-US"/>
                    </w:rPr>
                  </w:pPr>
                  <w:r>
                    <w:rPr>
                      <w:rFonts w:ascii="Verdana" w:hAnsi="Verdana"/>
                      <w:sz w:val="16"/>
                      <w:szCs w:val="16"/>
                      <w:lang w:val="en-US"/>
                    </w:rPr>
                    <w:t>10</w:t>
                  </w:r>
                </w:p>
              </w:tc>
              <w:tc>
                <w:tcPr>
                  <w:tcW w:w="848" w:type="dxa"/>
                  <w:vAlign w:val="center"/>
                </w:tcPr>
                <w:p w14:paraId="661E3238" w14:textId="77777777" w:rsidR="0034789B" w:rsidRPr="00D74BDB" w:rsidRDefault="0034789B" w:rsidP="0034789B">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2F7983D5" w14:textId="77777777" w:rsidR="0034789B" w:rsidRPr="00D74BDB" w:rsidRDefault="0034789B" w:rsidP="0034789B">
                  <w:pPr>
                    <w:jc w:val="center"/>
                    <w:rPr>
                      <w:rFonts w:ascii="Verdana" w:hAnsi="Verdana"/>
                      <w:sz w:val="16"/>
                      <w:szCs w:val="16"/>
                      <w:lang w:val="en-US"/>
                    </w:rPr>
                  </w:pPr>
                  <w:r w:rsidRPr="00DE6FA1">
                    <w:rPr>
                      <w:rFonts w:ascii="Verdana" w:hAnsi="Verdana"/>
                      <w:sz w:val="16"/>
                      <w:szCs w:val="16"/>
                      <w:lang w:val="en-US"/>
                    </w:rPr>
                    <w:t>IFU 60, 1991</w:t>
                  </w:r>
                </w:p>
              </w:tc>
            </w:tr>
            <w:tr w:rsidR="0034789B" w:rsidRPr="0020665C" w14:paraId="408B2D75" w14:textId="77777777" w:rsidTr="002C513C">
              <w:trPr>
                <w:trHeight w:hRule="exact" w:val="501"/>
              </w:trPr>
              <w:tc>
                <w:tcPr>
                  <w:tcW w:w="1302" w:type="dxa"/>
                  <w:vAlign w:val="center"/>
                </w:tcPr>
                <w:p w14:paraId="57A1AE6E" w14:textId="77777777" w:rsidR="0034789B" w:rsidRPr="00D74BDB" w:rsidRDefault="0034789B" w:rsidP="0034789B">
                  <w:pPr>
                    <w:jc w:val="center"/>
                    <w:rPr>
                      <w:rFonts w:ascii="Verdana" w:hAnsi="Verdana"/>
                      <w:i/>
                      <w:sz w:val="16"/>
                      <w:szCs w:val="16"/>
                      <w:lang w:val="en-US"/>
                    </w:rPr>
                  </w:pPr>
                  <w:r>
                    <w:rPr>
                      <w:rFonts w:ascii="Verdana" w:hAnsi="Verdana"/>
                      <w:i/>
                      <w:sz w:val="16"/>
                      <w:szCs w:val="16"/>
                      <w:lang w:val="en-US"/>
                    </w:rPr>
                    <w:t>Pulp</w:t>
                  </w:r>
                  <w:r w:rsidR="009821DA">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70AD9756" w14:textId="77777777" w:rsidR="0034789B" w:rsidRPr="0003715D" w:rsidRDefault="0034789B" w:rsidP="0034789B">
                  <w:pPr>
                    <w:jc w:val="center"/>
                    <w:rPr>
                      <w:rFonts w:ascii="Verdana" w:hAnsi="Verdana"/>
                      <w:sz w:val="16"/>
                      <w:szCs w:val="16"/>
                      <w:lang w:val="en-US"/>
                    </w:rPr>
                  </w:pPr>
                </w:p>
              </w:tc>
              <w:tc>
                <w:tcPr>
                  <w:tcW w:w="762" w:type="dxa"/>
                  <w:vAlign w:val="center"/>
                </w:tcPr>
                <w:p w14:paraId="4E93B53A" w14:textId="77777777" w:rsidR="0034789B" w:rsidRPr="0003715D" w:rsidRDefault="0034789B" w:rsidP="0034789B">
                  <w:pPr>
                    <w:tabs>
                      <w:tab w:val="decimal" w:pos="12"/>
                    </w:tabs>
                    <w:jc w:val="center"/>
                    <w:rPr>
                      <w:rFonts w:ascii="Verdana" w:hAnsi="Verdana"/>
                      <w:sz w:val="16"/>
                      <w:szCs w:val="16"/>
                      <w:lang w:val="en-US"/>
                    </w:rPr>
                  </w:pPr>
                  <w:r>
                    <w:rPr>
                      <w:rFonts w:ascii="Verdana" w:hAnsi="Verdana"/>
                      <w:sz w:val="16"/>
                      <w:szCs w:val="16"/>
                      <w:lang w:val="en-US"/>
                    </w:rPr>
                    <w:t>3</w:t>
                  </w:r>
                </w:p>
              </w:tc>
              <w:tc>
                <w:tcPr>
                  <w:tcW w:w="847" w:type="dxa"/>
                  <w:vAlign w:val="center"/>
                </w:tcPr>
                <w:p w14:paraId="139C5CFF" w14:textId="77777777" w:rsidR="0034789B" w:rsidRPr="0003715D" w:rsidRDefault="0034789B" w:rsidP="0034789B">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48" w:type="dxa"/>
                  <w:vAlign w:val="center"/>
                </w:tcPr>
                <w:p w14:paraId="70A85DD4" w14:textId="77777777" w:rsidR="0034789B" w:rsidRPr="00D74BDB" w:rsidRDefault="0034789B" w:rsidP="0034789B">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06247AE4" w14:textId="77777777" w:rsidR="0034789B" w:rsidRPr="00D74BDB" w:rsidRDefault="0034789B" w:rsidP="0034789B">
                  <w:pPr>
                    <w:jc w:val="center"/>
                    <w:rPr>
                      <w:rFonts w:ascii="Verdana" w:hAnsi="Verdana"/>
                      <w:sz w:val="16"/>
                      <w:szCs w:val="16"/>
                      <w:lang w:val="en-US"/>
                    </w:rPr>
                  </w:pPr>
                  <w:r w:rsidRPr="00DE6FA1">
                    <w:rPr>
                      <w:rFonts w:ascii="Verdana" w:hAnsi="Verdana"/>
                      <w:sz w:val="16"/>
                      <w:szCs w:val="16"/>
                      <w:lang w:val="en-US"/>
                    </w:rPr>
                    <w:t>IFU 60, 1991</w:t>
                  </w:r>
                </w:p>
              </w:tc>
            </w:tr>
          </w:tbl>
          <w:p w14:paraId="365BB6EC"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774D36CD" w14:textId="77777777" w:rsidTr="00583DB6">
        <w:trPr>
          <w:trHeight w:val="8345"/>
        </w:trPr>
        <w:tc>
          <w:tcPr>
            <w:tcW w:w="9210" w:type="dxa"/>
            <w:tcBorders>
              <w:top w:val="nil"/>
            </w:tcBorders>
          </w:tcPr>
          <w:p w14:paraId="5198356B"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96E6EE8" w14:textId="77777777" w:rsidTr="00953535">
              <w:trPr>
                <w:trHeight w:hRule="exact" w:val="501"/>
                <w:tblHeader/>
              </w:trPr>
              <w:tc>
                <w:tcPr>
                  <w:tcW w:w="1303" w:type="dxa"/>
                  <w:vAlign w:val="center"/>
                </w:tcPr>
                <w:p w14:paraId="5746288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98CC68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8A86DC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0882B2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2EB87E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40C9668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3715D" w:rsidRPr="0020665C" w14:paraId="4C5E1E05" w14:textId="77777777" w:rsidTr="00953535">
              <w:trPr>
                <w:trHeight w:hRule="exact" w:val="680"/>
                <w:tblHeader/>
              </w:trPr>
              <w:tc>
                <w:tcPr>
                  <w:tcW w:w="1303" w:type="dxa"/>
                  <w:vAlign w:val="center"/>
                </w:tcPr>
                <w:p w14:paraId="6CA18069" w14:textId="77777777" w:rsidR="0003715D" w:rsidRPr="00D74BDB" w:rsidRDefault="0003715D" w:rsidP="0003715D">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0AC83CF3"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709" w:type="dxa"/>
                  <w:vAlign w:val="center"/>
                </w:tcPr>
                <w:p w14:paraId="3ED6F30B"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850" w:type="dxa"/>
                  <w:vAlign w:val="center"/>
                </w:tcPr>
                <w:p w14:paraId="5736D2BF" w14:textId="77777777" w:rsidR="0003715D" w:rsidRPr="00DE45BB" w:rsidRDefault="0003715D" w:rsidP="0003715D">
                  <w:pPr>
                    <w:jc w:val="center"/>
                    <w:rPr>
                      <w:rFonts w:ascii="Verdana" w:hAnsi="Verdana"/>
                      <w:sz w:val="16"/>
                      <w:szCs w:val="16"/>
                    </w:rPr>
                  </w:pPr>
                  <w:r>
                    <w:rPr>
                      <w:rFonts w:ascii="Verdana" w:hAnsi="Verdana"/>
                      <w:sz w:val="16"/>
                      <w:szCs w:val="16"/>
                    </w:rPr>
                    <w:t>10.000</w:t>
                  </w:r>
                </w:p>
              </w:tc>
              <w:tc>
                <w:tcPr>
                  <w:tcW w:w="851" w:type="dxa"/>
                  <w:vAlign w:val="center"/>
                </w:tcPr>
                <w:p w14:paraId="6D3FDCD9"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46086D83" w14:textId="77777777" w:rsidR="0003715D" w:rsidRPr="004A7EF7" w:rsidRDefault="0003715D" w:rsidP="0003715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3715D" w:rsidRPr="0020665C" w14:paraId="7112AC79" w14:textId="77777777" w:rsidTr="00953535">
              <w:trPr>
                <w:trHeight w:hRule="exact" w:val="680"/>
                <w:tblHeader/>
              </w:trPr>
              <w:tc>
                <w:tcPr>
                  <w:tcW w:w="1303" w:type="dxa"/>
                  <w:vAlign w:val="center"/>
                </w:tcPr>
                <w:p w14:paraId="51B28114" w14:textId="77777777" w:rsidR="0003715D" w:rsidRPr="00D74BDB" w:rsidRDefault="0003715D" w:rsidP="0003715D">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480EBF3F"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709" w:type="dxa"/>
                  <w:vAlign w:val="center"/>
                </w:tcPr>
                <w:p w14:paraId="78CBABB3"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850" w:type="dxa"/>
                  <w:vAlign w:val="center"/>
                </w:tcPr>
                <w:p w14:paraId="3886EDBC" w14:textId="77777777" w:rsidR="0003715D" w:rsidRPr="00DE45BB" w:rsidRDefault="0003715D" w:rsidP="0003715D">
                  <w:pPr>
                    <w:jc w:val="center"/>
                    <w:rPr>
                      <w:rFonts w:ascii="Verdana" w:hAnsi="Verdana"/>
                      <w:sz w:val="16"/>
                      <w:szCs w:val="16"/>
                    </w:rPr>
                  </w:pPr>
                  <w:r>
                    <w:rPr>
                      <w:rFonts w:ascii="Verdana" w:hAnsi="Verdana"/>
                      <w:sz w:val="16"/>
                      <w:szCs w:val="16"/>
                    </w:rPr>
                    <w:t>3.000</w:t>
                  </w:r>
                </w:p>
              </w:tc>
              <w:tc>
                <w:tcPr>
                  <w:tcW w:w="851" w:type="dxa"/>
                  <w:vAlign w:val="center"/>
                </w:tcPr>
                <w:p w14:paraId="2B5B1AF1"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61255AA1" w14:textId="77777777" w:rsidR="0003715D" w:rsidRPr="004A7EF7" w:rsidRDefault="0003715D" w:rsidP="0003715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3715D" w:rsidRPr="0020665C" w14:paraId="21B2BDB7" w14:textId="77777777" w:rsidTr="00953535">
              <w:trPr>
                <w:trHeight w:hRule="exact" w:val="680"/>
                <w:tblHeader/>
              </w:trPr>
              <w:tc>
                <w:tcPr>
                  <w:tcW w:w="1303" w:type="dxa"/>
                  <w:vAlign w:val="center"/>
                </w:tcPr>
                <w:p w14:paraId="746FA3ED" w14:textId="77777777" w:rsidR="0003715D" w:rsidRPr="00D74BDB" w:rsidRDefault="0003715D" w:rsidP="0003715D">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79F0B29B"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709" w:type="dxa"/>
                  <w:vAlign w:val="center"/>
                </w:tcPr>
                <w:p w14:paraId="2200D9B9"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850" w:type="dxa"/>
                  <w:vAlign w:val="center"/>
                </w:tcPr>
                <w:p w14:paraId="15AD59F6" w14:textId="77777777" w:rsidR="0003715D" w:rsidRPr="00DE45BB" w:rsidRDefault="0003715D" w:rsidP="0003715D">
                  <w:pPr>
                    <w:jc w:val="center"/>
                    <w:rPr>
                      <w:rFonts w:ascii="Verdana" w:hAnsi="Verdana"/>
                      <w:sz w:val="16"/>
                      <w:szCs w:val="16"/>
                    </w:rPr>
                  </w:pPr>
                  <w:r>
                    <w:rPr>
                      <w:rFonts w:ascii="Verdana" w:hAnsi="Verdana"/>
                      <w:sz w:val="16"/>
                      <w:szCs w:val="16"/>
                    </w:rPr>
                    <w:t>1.000</w:t>
                  </w:r>
                </w:p>
              </w:tc>
              <w:tc>
                <w:tcPr>
                  <w:tcW w:w="851" w:type="dxa"/>
                  <w:vAlign w:val="center"/>
                </w:tcPr>
                <w:p w14:paraId="3660FE58"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420A56DA" w14:textId="77777777" w:rsidR="0003715D" w:rsidRPr="004A7EF7" w:rsidRDefault="0003715D" w:rsidP="0003715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3715D" w:rsidRPr="0020665C" w14:paraId="6BF3DE79" w14:textId="77777777" w:rsidTr="00953535">
              <w:trPr>
                <w:trHeight w:hRule="exact" w:val="680"/>
                <w:tblHeader/>
              </w:trPr>
              <w:tc>
                <w:tcPr>
                  <w:tcW w:w="1303" w:type="dxa"/>
                  <w:vAlign w:val="center"/>
                </w:tcPr>
                <w:p w14:paraId="6124EB1F" w14:textId="77777777" w:rsidR="0003715D" w:rsidRPr="00D74BDB" w:rsidRDefault="0003715D" w:rsidP="0003715D">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605CF5B4" w14:textId="77777777" w:rsidR="0003715D" w:rsidRPr="00DE45BB" w:rsidRDefault="0003715D" w:rsidP="0003715D">
                  <w:pPr>
                    <w:jc w:val="center"/>
                    <w:rPr>
                      <w:rFonts w:ascii="Verdana" w:hAnsi="Verdana"/>
                      <w:sz w:val="16"/>
                      <w:szCs w:val="16"/>
                    </w:rPr>
                  </w:pPr>
                  <w:r>
                    <w:rPr>
                      <w:rFonts w:ascii="Verdana" w:hAnsi="Verdana"/>
                      <w:sz w:val="16"/>
                      <w:szCs w:val="16"/>
                    </w:rPr>
                    <w:t>Assenti</w:t>
                  </w:r>
                </w:p>
              </w:tc>
              <w:tc>
                <w:tcPr>
                  <w:tcW w:w="709" w:type="dxa"/>
                  <w:vAlign w:val="center"/>
                </w:tcPr>
                <w:p w14:paraId="694AD461"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850" w:type="dxa"/>
                  <w:vAlign w:val="center"/>
                </w:tcPr>
                <w:p w14:paraId="76C26CD8"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851" w:type="dxa"/>
                  <w:vAlign w:val="center"/>
                </w:tcPr>
                <w:p w14:paraId="1BD691FB"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11AB193C" w14:textId="77777777" w:rsidR="0003715D" w:rsidRPr="004A7EF7" w:rsidRDefault="0003715D" w:rsidP="0003715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3715D" w:rsidRPr="0020665C" w14:paraId="2D61C57D" w14:textId="77777777" w:rsidTr="00953535">
              <w:trPr>
                <w:trHeight w:hRule="exact" w:val="680"/>
                <w:tblHeader/>
              </w:trPr>
              <w:tc>
                <w:tcPr>
                  <w:tcW w:w="1303" w:type="dxa"/>
                  <w:vAlign w:val="center"/>
                </w:tcPr>
                <w:p w14:paraId="05AAB355" w14:textId="77777777" w:rsidR="0003715D" w:rsidRPr="00D74BDB" w:rsidRDefault="0003715D" w:rsidP="0003715D">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00AE8299" w14:textId="77777777" w:rsidR="0003715D" w:rsidRPr="00DE45BB" w:rsidRDefault="0003715D" w:rsidP="0003715D">
                  <w:pPr>
                    <w:jc w:val="center"/>
                    <w:rPr>
                      <w:rFonts w:ascii="Verdana" w:hAnsi="Verdana"/>
                      <w:sz w:val="16"/>
                      <w:szCs w:val="16"/>
                    </w:rPr>
                  </w:pPr>
                  <w:r>
                    <w:rPr>
                      <w:rFonts w:ascii="Verdana" w:hAnsi="Verdana"/>
                      <w:sz w:val="16"/>
                      <w:szCs w:val="16"/>
                    </w:rPr>
                    <w:t>Assenti</w:t>
                  </w:r>
                </w:p>
              </w:tc>
              <w:tc>
                <w:tcPr>
                  <w:tcW w:w="709" w:type="dxa"/>
                  <w:vAlign w:val="center"/>
                </w:tcPr>
                <w:p w14:paraId="41D4DC55"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850" w:type="dxa"/>
                  <w:vAlign w:val="center"/>
                </w:tcPr>
                <w:p w14:paraId="1E157DED" w14:textId="77777777" w:rsidR="0003715D" w:rsidRPr="00DE45BB" w:rsidRDefault="0003715D" w:rsidP="0003715D">
                  <w:pPr>
                    <w:jc w:val="center"/>
                    <w:rPr>
                      <w:rFonts w:ascii="Verdana" w:hAnsi="Verdana"/>
                      <w:sz w:val="16"/>
                      <w:szCs w:val="16"/>
                    </w:rPr>
                  </w:pPr>
                  <w:r>
                    <w:rPr>
                      <w:rFonts w:ascii="Verdana" w:hAnsi="Verdana"/>
                      <w:sz w:val="16"/>
                      <w:szCs w:val="16"/>
                    </w:rPr>
                    <w:t>-</w:t>
                  </w:r>
                </w:p>
              </w:tc>
              <w:tc>
                <w:tcPr>
                  <w:tcW w:w="851" w:type="dxa"/>
                  <w:vAlign w:val="center"/>
                </w:tcPr>
                <w:p w14:paraId="398CB242"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659F5A8D" w14:textId="77777777" w:rsidR="0003715D" w:rsidRPr="004A7EF7" w:rsidRDefault="0003715D" w:rsidP="0003715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3715D" w:rsidRPr="0020665C" w14:paraId="6BEA2521" w14:textId="77777777" w:rsidTr="00953535">
              <w:trPr>
                <w:trHeight w:hRule="exact" w:val="680"/>
                <w:tblHeader/>
              </w:trPr>
              <w:tc>
                <w:tcPr>
                  <w:tcW w:w="1303" w:type="dxa"/>
                  <w:vAlign w:val="center"/>
                </w:tcPr>
                <w:p w14:paraId="1AE22654" w14:textId="77777777" w:rsidR="0003715D" w:rsidRPr="00D74BDB" w:rsidRDefault="0003715D" w:rsidP="0003715D">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70E516CA"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FA83F04"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4864B35"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FFE00E" w14:textId="77777777" w:rsidR="0003715D" w:rsidRPr="00D74BDB" w:rsidRDefault="0003715D" w:rsidP="0003715D">
                  <w:pPr>
                    <w:jc w:val="center"/>
                    <w:rPr>
                      <w:rFonts w:ascii="Verdana" w:hAnsi="Verdana"/>
                      <w:sz w:val="16"/>
                      <w:szCs w:val="16"/>
                      <w:lang w:val="en-US"/>
                    </w:rPr>
                  </w:pPr>
                  <w:r w:rsidRPr="00D74BDB">
                    <w:rPr>
                      <w:rFonts w:ascii="Verdana" w:hAnsi="Verdana"/>
                      <w:sz w:val="16"/>
                      <w:szCs w:val="16"/>
                      <w:lang w:val="en-US"/>
                    </w:rPr>
                    <w:t>cfu/ml</w:t>
                  </w:r>
                </w:p>
              </w:tc>
              <w:tc>
                <w:tcPr>
                  <w:tcW w:w="1559" w:type="dxa"/>
                  <w:vAlign w:val="center"/>
                </w:tcPr>
                <w:p w14:paraId="394374F1" w14:textId="77777777" w:rsidR="0003715D" w:rsidRPr="0076601C" w:rsidRDefault="0003715D" w:rsidP="0003715D">
                  <w:pPr>
                    <w:snapToGrid w:val="0"/>
                    <w:jc w:val="center"/>
                    <w:rPr>
                      <w:rFonts w:ascii="Verdana" w:hAnsi="Verdana"/>
                      <w:sz w:val="16"/>
                      <w:szCs w:val="16"/>
                      <w:lang w:val="en-US"/>
                    </w:rPr>
                  </w:pPr>
                  <w:r w:rsidRPr="0076601C">
                    <w:rPr>
                      <w:rFonts w:ascii="Verdana" w:hAnsi="Verdana"/>
                      <w:sz w:val="16"/>
                      <w:szCs w:val="16"/>
                      <w:lang w:val="en-US"/>
                    </w:rPr>
                    <w:t xml:space="preserve">Compact Dry SL 20-24 </w:t>
                  </w:r>
                  <w:r>
                    <w:rPr>
                      <w:rFonts w:ascii="Verdana" w:hAnsi="Verdana"/>
                      <w:sz w:val="16"/>
                      <w:szCs w:val="16"/>
                      <w:lang w:val="en-US"/>
                    </w:rPr>
                    <w:t>hours</w:t>
                  </w:r>
                  <w:r w:rsidRPr="0076601C">
                    <w:rPr>
                      <w:rFonts w:ascii="Verdana" w:hAnsi="Verdana"/>
                      <w:sz w:val="16"/>
                      <w:szCs w:val="16"/>
                      <w:lang w:val="en-US"/>
                    </w:rPr>
                    <w:t xml:space="preserve">  /</w:t>
                  </w:r>
                  <w:r>
                    <w:rPr>
                      <w:rFonts w:ascii="Verdana" w:hAnsi="Verdana"/>
                      <w:sz w:val="16"/>
                      <w:szCs w:val="16"/>
                      <w:lang w:val="en-US"/>
                    </w:rPr>
                    <w:t xml:space="preserve"> </w:t>
                  </w:r>
                  <w:r w:rsidRPr="0076601C">
                    <w:rPr>
                      <w:rFonts w:ascii="Verdana" w:hAnsi="Verdana"/>
                      <w:sz w:val="16"/>
                      <w:szCs w:val="16"/>
                      <w:lang w:val="en-US"/>
                    </w:rPr>
                    <w:t>36 ± 1 °C</w:t>
                  </w:r>
                </w:p>
              </w:tc>
            </w:tr>
          </w:tbl>
          <w:p w14:paraId="109F4C31"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771ABA6B" w14:textId="77777777" w:rsidTr="00977461">
              <w:trPr>
                <w:trHeight w:hRule="exact" w:val="510"/>
                <w:jc w:val="center"/>
              </w:trPr>
              <w:tc>
                <w:tcPr>
                  <w:tcW w:w="2228" w:type="dxa"/>
                  <w:vAlign w:val="center"/>
                </w:tcPr>
                <w:p w14:paraId="4A3AA82D"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47529EEA"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47A7454F"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7FE15432" w14:textId="77777777" w:rsidTr="00977461">
              <w:trPr>
                <w:trHeight w:hRule="exact" w:val="510"/>
                <w:jc w:val="center"/>
              </w:trPr>
              <w:tc>
                <w:tcPr>
                  <w:tcW w:w="2228" w:type="dxa"/>
                  <w:vAlign w:val="center"/>
                </w:tcPr>
                <w:p w14:paraId="576E8917"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468E18B0" w14:textId="77777777" w:rsidR="003F1487" w:rsidRPr="002C594E" w:rsidRDefault="00CB4F01"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5455EFE7"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58C07C93" w14:textId="77777777" w:rsidTr="00977461">
              <w:trPr>
                <w:trHeight w:hRule="exact" w:val="510"/>
                <w:jc w:val="center"/>
              </w:trPr>
              <w:tc>
                <w:tcPr>
                  <w:tcW w:w="2228" w:type="dxa"/>
                  <w:vAlign w:val="center"/>
                </w:tcPr>
                <w:p w14:paraId="0267F5DC"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694F976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D70BAF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5DE1990E" w14:textId="77777777" w:rsidTr="00977461">
              <w:trPr>
                <w:trHeight w:hRule="exact" w:val="510"/>
                <w:jc w:val="center"/>
              </w:trPr>
              <w:tc>
                <w:tcPr>
                  <w:tcW w:w="2228" w:type="dxa"/>
                  <w:vAlign w:val="center"/>
                </w:tcPr>
                <w:p w14:paraId="6B78091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77028515"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36B8780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4316A11" w14:textId="77777777" w:rsidTr="00977461">
              <w:trPr>
                <w:trHeight w:hRule="exact" w:val="510"/>
                <w:jc w:val="center"/>
              </w:trPr>
              <w:tc>
                <w:tcPr>
                  <w:tcW w:w="2228" w:type="dxa"/>
                  <w:vAlign w:val="center"/>
                </w:tcPr>
                <w:p w14:paraId="32B9993C"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153862E6"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2F36CBB3"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56BEF86C" w14:textId="77777777" w:rsidR="004A7EF7" w:rsidRPr="002C594E" w:rsidRDefault="004A7EF7" w:rsidP="00853353">
            <w:pPr>
              <w:spacing w:before="100" w:beforeAutospacing="1"/>
              <w:rPr>
                <w:rFonts w:ascii="Verdana" w:hAnsi="Verdana"/>
                <w:b/>
                <w:sz w:val="8"/>
                <w:szCs w:val="8"/>
                <w:lang w:val="en-US"/>
              </w:rPr>
            </w:pPr>
          </w:p>
        </w:tc>
      </w:tr>
    </w:tbl>
    <w:p w14:paraId="683C421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0665C" w14:paraId="05B4C2BB" w14:textId="77777777" w:rsidTr="00953535">
        <w:trPr>
          <w:trHeight w:val="3809"/>
        </w:trPr>
        <w:tc>
          <w:tcPr>
            <w:tcW w:w="9210" w:type="dxa"/>
          </w:tcPr>
          <w:p w14:paraId="6ABF8015"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4FA193C6"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4AEED39"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45CF5276"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3D9B5FE5"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0CBAA4AB"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6F4BEAB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4E7964D2"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21DB86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6938721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357E471B"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87AB3B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264D7CAD"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29F372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12D2CFA2" w14:textId="77777777" w:rsidTr="00257592">
        <w:trPr>
          <w:trHeight w:val="2600"/>
        </w:trPr>
        <w:tc>
          <w:tcPr>
            <w:tcW w:w="9210" w:type="dxa"/>
            <w:shd w:val="clear" w:color="auto" w:fill="auto"/>
          </w:tcPr>
          <w:p w14:paraId="3113CE5A"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FE01DD9"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3E605CB" w14:textId="77777777" w:rsidR="002C513C" w:rsidRDefault="005D6FC3" w:rsidP="002C513C">
            <w:pPr>
              <w:tabs>
                <w:tab w:val="left" w:pos="284"/>
              </w:tabs>
              <w:spacing w:before="120"/>
              <w:rPr>
                <w:rFonts w:ascii="Verdana" w:hAnsi="Verdana"/>
                <w:lang w:val="en-US"/>
              </w:rPr>
            </w:pPr>
            <w:r w:rsidRPr="002C594E">
              <w:rPr>
                <w:rFonts w:ascii="Verdana" w:hAnsi="Verdana"/>
                <w:lang w:val="en-US"/>
              </w:rPr>
              <w:tab/>
            </w:r>
            <w:r w:rsidR="002C513C">
              <w:rPr>
                <w:rFonts w:ascii="Verdana" w:hAnsi="Verdana"/>
                <w:lang w:val="en-US"/>
              </w:rPr>
              <w:t>D 09.01 01 – D 09.01 02 (PACKED) or D 09.01 03 (</w:t>
            </w:r>
            <w:r w:rsidR="002C513C">
              <w:rPr>
                <w:rFonts w:ascii="Verdana" w:hAnsi="Verdana"/>
                <w:i/>
                <w:lang w:val="en-US"/>
              </w:rPr>
              <w:t>IN TANKER</w:t>
            </w:r>
            <w:r w:rsidR="002C513C">
              <w:rPr>
                <w:rFonts w:ascii="Verdana" w:hAnsi="Verdana"/>
                <w:lang w:val="en-US"/>
              </w:rPr>
              <w:t>)</w:t>
            </w:r>
          </w:p>
          <w:p w14:paraId="1A790F2B" w14:textId="77777777" w:rsidR="002C513C" w:rsidRDefault="002C513C" w:rsidP="002C513C">
            <w:pPr>
              <w:spacing w:before="120"/>
              <w:jc w:val="center"/>
              <w:rPr>
                <w:rFonts w:ascii="Verdana" w:hAnsi="Verdana"/>
                <w:b/>
                <w:i/>
                <w:lang w:val="en-US"/>
              </w:rPr>
            </w:pPr>
            <w:r>
              <w:rPr>
                <w:rFonts w:ascii="Verdana" w:hAnsi="Verdana"/>
                <w:b/>
                <w:i/>
                <w:lang w:val="en-US"/>
              </w:rPr>
              <w:t>Phases of process</w:t>
            </w:r>
          </w:p>
          <w:p w14:paraId="3147B6F8" w14:textId="536163B7" w:rsidR="002C513C" w:rsidRDefault="002C513C" w:rsidP="002C513C">
            <w:pPr>
              <w:pStyle w:val="PreformattatoHTML"/>
              <w:shd w:val="clear" w:color="auto" w:fill="FFFFFF"/>
              <w:spacing w:before="120"/>
              <w:ind w:left="284" w:hanging="284"/>
              <w:rPr>
                <w:rFonts w:ascii="Verdana" w:hAnsi="Verdana"/>
                <w:lang w:val="en-US"/>
              </w:rPr>
            </w:pPr>
            <w:r>
              <w:rPr>
                <w:rFonts w:ascii="Verdana" w:hAnsi="Verdana"/>
                <w:lang w:val="en-US"/>
              </w:rPr>
              <w:tab/>
              <w:t xml:space="preserve">Receiving Citrus Fruit and Unloading – Washing – Selection and Calibration – Juice Extraction – Refining – Refrigeration – Temporary Storage -  Sending to the Finished Products Department – Refrigeration </w:t>
            </w:r>
            <w:r w:rsidR="005A43CF">
              <w:rPr>
                <w:rFonts w:ascii="Verdana" w:hAnsi="Verdana"/>
                <w:lang w:val="en-US"/>
              </w:rPr>
              <w:t xml:space="preserve">– Blending PH&lt;4 </w:t>
            </w:r>
            <w:r>
              <w:rPr>
                <w:rFonts w:ascii="Verdana" w:hAnsi="Verdana"/>
                <w:lang w:val="en-US"/>
              </w:rPr>
              <w:t>– Filtration</w:t>
            </w:r>
            <w:r w:rsidR="00BD2998">
              <w:rPr>
                <w:rFonts w:ascii="Verdana" w:hAnsi="Verdana"/>
                <w:lang w:val="en-US"/>
              </w:rPr>
              <w:t xml:space="preserve"> and magnetic trap</w:t>
            </w:r>
            <w:r>
              <w:rPr>
                <w:rFonts w:ascii="Verdana" w:hAnsi="Verdana"/>
                <w:lang w:val="en-US"/>
              </w:rPr>
              <w:t xml:space="preserve"> - Packing – Freezing – Storage – Loading on the truck </w:t>
            </w:r>
          </w:p>
          <w:p w14:paraId="27431379" w14:textId="77777777" w:rsidR="002C513C" w:rsidRDefault="002C513C" w:rsidP="002C513C">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534ED875" w14:textId="77777777" w:rsidR="008D68FC" w:rsidRPr="002C594E" w:rsidRDefault="002C513C" w:rsidP="002C513C">
            <w:pPr>
              <w:pStyle w:val="PreformattatoHTML"/>
              <w:shd w:val="clear" w:color="auto" w:fill="FFFFFF"/>
              <w:spacing w:before="120"/>
              <w:ind w:left="284"/>
              <w:rPr>
                <w:rFonts w:ascii="Verdana" w:hAnsi="Verdana"/>
                <w:lang w:val="en-US"/>
              </w:rPr>
            </w:pPr>
            <w:r>
              <w:rPr>
                <w:rFonts w:ascii="Verdana" w:hAnsi="Verdana"/>
                <w:lang w:val="en-US"/>
              </w:rPr>
              <w:t>in tanker</w:t>
            </w:r>
          </w:p>
        </w:tc>
      </w:tr>
    </w:tbl>
    <w:p w14:paraId="3C742622"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474D4" w14:paraId="12F03D64" w14:textId="77777777" w:rsidTr="00E502AA">
        <w:trPr>
          <w:trHeight w:val="1129"/>
        </w:trPr>
        <w:tc>
          <w:tcPr>
            <w:tcW w:w="9356" w:type="dxa"/>
            <w:shd w:val="clear" w:color="auto" w:fill="auto"/>
          </w:tcPr>
          <w:p w14:paraId="4EE7CD9A"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DC7725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5779AAC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2199B86C" w14:textId="77777777" w:rsidTr="00482084">
              <w:tc>
                <w:tcPr>
                  <w:tcW w:w="1087" w:type="dxa"/>
                </w:tcPr>
                <w:p w14:paraId="719958D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2F284C1"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4CDBA6C5" w14:textId="77777777" w:rsidR="00163F15" w:rsidRPr="002C594E" w:rsidRDefault="00163F15" w:rsidP="00172D78">
                  <w:pPr>
                    <w:spacing w:before="120"/>
                    <w:jc w:val="both"/>
                    <w:rPr>
                      <w:rFonts w:ascii="Verdana" w:hAnsi="Verdana"/>
                      <w:sz w:val="16"/>
                      <w:szCs w:val="16"/>
                      <w:lang w:val="en-US"/>
                    </w:rPr>
                  </w:pPr>
                </w:p>
              </w:tc>
            </w:tr>
            <w:tr w:rsidR="00163F15" w:rsidRPr="002C594E" w14:paraId="52EB63D8" w14:textId="77777777" w:rsidTr="00482084">
              <w:tc>
                <w:tcPr>
                  <w:tcW w:w="1087" w:type="dxa"/>
                </w:tcPr>
                <w:p w14:paraId="2144CD7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78A4975"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F30EC70" w14:textId="77777777" w:rsidR="00163F15" w:rsidRPr="002C594E" w:rsidRDefault="00163F15" w:rsidP="00172D78">
                  <w:pPr>
                    <w:spacing w:before="120"/>
                    <w:jc w:val="both"/>
                    <w:rPr>
                      <w:rFonts w:ascii="Verdana" w:hAnsi="Verdana"/>
                      <w:sz w:val="16"/>
                      <w:szCs w:val="16"/>
                      <w:lang w:val="en-US"/>
                    </w:rPr>
                  </w:pPr>
                </w:p>
              </w:tc>
            </w:tr>
            <w:tr w:rsidR="00163F15" w:rsidRPr="0020665C" w14:paraId="15CF0A4A" w14:textId="77777777" w:rsidTr="00482084">
              <w:tc>
                <w:tcPr>
                  <w:tcW w:w="1087" w:type="dxa"/>
                </w:tcPr>
                <w:p w14:paraId="2B62498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4ABCE1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E0ECAA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880873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20665C" w14:paraId="303574A0" w14:textId="77777777" w:rsidTr="00300921">
              <w:tc>
                <w:tcPr>
                  <w:tcW w:w="1087" w:type="dxa"/>
                </w:tcPr>
                <w:p w14:paraId="42CA882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6ED6471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D73028C"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20665C" w14:paraId="59639147" w14:textId="77777777" w:rsidTr="00300921">
              <w:tc>
                <w:tcPr>
                  <w:tcW w:w="1087" w:type="dxa"/>
                </w:tcPr>
                <w:p w14:paraId="0DC7E7B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910CC7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480D68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DB30F6C" w14:textId="77777777" w:rsidR="00163F15" w:rsidRPr="002C594E" w:rsidRDefault="00163F15" w:rsidP="00172D78">
                  <w:pPr>
                    <w:spacing w:before="120"/>
                    <w:jc w:val="both"/>
                    <w:rPr>
                      <w:rFonts w:ascii="Verdana" w:hAnsi="Verdana"/>
                      <w:sz w:val="16"/>
                      <w:szCs w:val="16"/>
                      <w:lang w:val="en-US"/>
                    </w:rPr>
                  </w:pPr>
                </w:p>
              </w:tc>
            </w:tr>
          </w:tbl>
          <w:p w14:paraId="5BC93220"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094CD97"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5F5879F" w14:textId="77777777" w:rsidTr="00583DB6">
              <w:trPr>
                <w:trHeight w:val="242"/>
                <w:jc w:val="center"/>
              </w:trPr>
              <w:tc>
                <w:tcPr>
                  <w:tcW w:w="1129" w:type="dxa"/>
                </w:tcPr>
                <w:p w14:paraId="779FFD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FBEF50A" w14:textId="122EA59F"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9474D4">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6BCB6BDA" w14:textId="77777777" w:rsidR="00163F15" w:rsidRPr="002C594E" w:rsidRDefault="00163F15" w:rsidP="00172D78">
                  <w:pPr>
                    <w:spacing w:before="120"/>
                    <w:jc w:val="both"/>
                    <w:rPr>
                      <w:rFonts w:ascii="Verdana" w:hAnsi="Verdana"/>
                      <w:sz w:val="16"/>
                      <w:szCs w:val="16"/>
                      <w:lang w:val="en-US"/>
                    </w:rPr>
                  </w:pPr>
                </w:p>
              </w:tc>
            </w:tr>
            <w:tr w:rsidR="00163F15" w:rsidRPr="002C594E" w14:paraId="47D93F9D" w14:textId="77777777" w:rsidTr="00583DB6">
              <w:trPr>
                <w:trHeight w:val="262"/>
                <w:jc w:val="center"/>
              </w:trPr>
              <w:tc>
                <w:tcPr>
                  <w:tcW w:w="1129" w:type="dxa"/>
                </w:tcPr>
                <w:p w14:paraId="6760E1A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ABDF6D3" w14:textId="378A4EAA"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9474D4">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4B2BBBE" w14:textId="77777777" w:rsidR="00163F15" w:rsidRPr="002C594E" w:rsidRDefault="00163F15" w:rsidP="00172D78">
                  <w:pPr>
                    <w:spacing w:before="120"/>
                    <w:jc w:val="both"/>
                    <w:rPr>
                      <w:rFonts w:ascii="Verdana" w:hAnsi="Verdana"/>
                      <w:sz w:val="16"/>
                      <w:szCs w:val="16"/>
                      <w:lang w:val="en-US"/>
                    </w:rPr>
                  </w:pPr>
                </w:p>
              </w:tc>
            </w:tr>
            <w:tr w:rsidR="00163F15" w:rsidRPr="0020665C" w14:paraId="4D7CA1ED" w14:textId="77777777" w:rsidTr="00583DB6">
              <w:trPr>
                <w:trHeight w:val="1477"/>
                <w:jc w:val="center"/>
              </w:trPr>
              <w:tc>
                <w:tcPr>
                  <w:tcW w:w="1129" w:type="dxa"/>
                </w:tcPr>
                <w:p w14:paraId="746A50D5"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2DAC03A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B15C6E9"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20665C" w14:paraId="0397FD63" w14:textId="77777777" w:rsidTr="00583DB6">
              <w:trPr>
                <w:trHeight w:val="790"/>
                <w:jc w:val="center"/>
              </w:trPr>
              <w:tc>
                <w:tcPr>
                  <w:tcW w:w="1129" w:type="dxa"/>
                </w:tcPr>
                <w:p w14:paraId="415CCD4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03CD26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8605B36" w14:textId="77777777" w:rsidR="00163F15" w:rsidRPr="002C594E" w:rsidRDefault="00163F15" w:rsidP="00172D78">
                  <w:pPr>
                    <w:spacing w:before="120"/>
                    <w:jc w:val="both"/>
                    <w:rPr>
                      <w:rFonts w:ascii="Verdana" w:hAnsi="Verdana"/>
                      <w:sz w:val="16"/>
                      <w:szCs w:val="16"/>
                      <w:lang w:val="en-US"/>
                    </w:rPr>
                  </w:pPr>
                </w:p>
              </w:tc>
            </w:tr>
          </w:tbl>
          <w:p w14:paraId="78E07F7A" w14:textId="77777777" w:rsidR="009A54EC" w:rsidRPr="002C594E" w:rsidRDefault="009A54EC" w:rsidP="00172D78">
            <w:pPr>
              <w:spacing w:before="120"/>
              <w:jc w:val="center"/>
              <w:rPr>
                <w:rFonts w:ascii="Verdana" w:hAnsi="Verdana"/>
                <w:i/>
                <w:lang w:val="en-US"/>
              </w:rPr>
            </w:pPr>
          </w:p>
          <w:p w14:paraId="57875438"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DB6CD92"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8F9431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D8F964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8861D1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C1673F0"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46A98B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870F50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075CE6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527B7D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68CCFB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30A31A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91F5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1A5E3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40D5D16"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FB8C83E"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4EE6D5A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89F4D6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269F555"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5F5BA9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0F02E36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D9DB7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CC6A07B" w14:textId="77777777" w:rsidR="00583DB6" w:rsidRPr="002C594E" w:rsidRDefault="00583DB6" w:rsidP="00F6263E">
            <w:pPr>
              <w:spacing w:before="120"/>
              <w:ind w:left="318" w:hanging="318"/>
              <w:rPr>
                <w:rFonts w:ascii="Verdana" w:hAnsi="Verdana"/>
                <w:i/>
                <w:sz w:val="16"/>
                <w:szCs w:val="16"/>
                <w:lang w:val="en-US"/>
              </w:rPr>
            </w:pPr>
          </w:p>
          <w:p w14:paraId="7B076692"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5F6F1B6"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DA3CAE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FACD0F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3D8AE8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AAB557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49FB995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54358A6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50B39F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ABB29BF"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93D51A3" w14:textId="77777777" w:rsidR="00583DB6" w:rsidRPr="00B11378" w:rsidRDefault="00583DB6" w:rsidP="00B11378">
            <w:pPr>
              <w:spacing w:before="120"/>
              <w:rPr>
                <w:rFonts w:ascii="Verdana" w:hAnsi="Verdana"/>
                <w:i/>
                <w:sz w:val="16"/>
                <w:szCs w:val="16"/>
                <w:lang w:val="en-US"/>
              </w:rPr>
            </w:pPr>
          </w:p>
          <w:p w14:paraId="0071BE79" w14:textId="77777777" w:rsidR="00556D8D" w:rsidRDefault="00F6263E" w:rsidP="00583DB6">
            <w:pPr>
              <w:spacing w:before="120"/>
              <w:ind w:left="318" w:hanging="318"/>
              <w:rPr>
                <w:rFonts w:ascii="Verdana" w:hAnsi="Verdana"/>
                <w:lang w:val="en-US"/>
              </w:rPr>
            </w:pPr>
            <w:r>
              <w:rPr>
                <w:rFonts w:ascii="Verdana" w:hAnsi="Verdana"/>
                <w:lang w:val="en-US"/>
              </w:rPr>
              <w:tab/>
            </w:r>
          </w:p>
          <w:p w14:paraId="26A4DCC9"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DB6C0A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70A479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0681C9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51CC02E" w14:textId="77777777" w:rsidR="00573C7D" w:rsidRPr="002C594E" w:rsidRDefault="00573C7D" w:rsidP="00172D78">
            <w:pPr>
              <w:spacing w:before="120"/>
              <w:rPr>
                <w:rFonts w:ascii="Verdana" w:hAnsi="Verdana"/>
                <w:i/>
                <w:sz w:val="16"/>
                <w:szCs w:val="16"/>
                <w:lang w:val="en-US"/>
              </w:rPr>
            </w:pPr>
          </w:p>
          <w:p w14:paraId="5B056A35"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9C84C0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418B54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56FE6D1"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474D4" w14:paraId="591C82E1" w14:textId="77777777" w:rsidTr="00394C48">
        <w:trPr>
          <w:trHeight w:val="1737"/>
        </w:trPr>
        <w:tc>
          <w:tcPr>
            <w:tcW w:w="9320" w:type="dxa"/>
            <w:shd w:val="clear" w:color="auto" w:fill="auto"/>
          </w:tcPr>
          <w:p w14:paraId="50F6B05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2D7362C" w14:textId="58DC500D"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CF1407">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3545FD8B"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5D5D33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474D4" w14:paraId="0120C58E" w14:textId="77777777" w:rsidTr="00163F15">
        <w:trPr>
          <w:trHeight w:val="832"/>
        </w:trPr>
        <w:tc>
          <w:tcPr>
            <w:tcW w:w="9320" w:type="dxa"/>
            <w:shd w:val="clear" w:color="auto" w:fill="auto"/>
          </w:tcPr>
          <w:p w14:paraId="6714F13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977D8ED"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5C9CA2C"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95DDE2A"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1479953"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474D4" w14:paraId="1CAAB805" w14:textId="77777777" w:rsidTr="00394C48">
        <w:tc>
          <w:tcPr>
            <w:tcW w:w="9320" w:type="dxa"/>
            <w:shd w:val="clear" w:color="auto" w:fill="auto"/>
          </w:tcPr>
          <w:p w14:paraId="12D1DC9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808978D"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C624958" w14:textId="77777777" w:rsidR="001E1265" w:rsidRPr="002C594E" w:rsidRDefault="001E1265" w:rsidP="00172D78">
      <w:pPr>
        <w:spacing w:before="120"/>
        <w:ind w:left="-567"/>
        <w:rPr>
          <w:rFonts w:ascii="Verdana" w:hAnsi="Verdana"/>
          <w:i/>
          <w:sz w:val="16"/>
          <w:szCs w:val="16"/>
          <w:lang w:val="en-US"/>
        </w:rPr>
      </w:pPr>
    </w:p>
    <w:p w14:paraId="41A49148" w14:textId="4FF8AD6B" w:rsidR="00B13991"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p w14:paraId="1221BDA9" w14:textId="3375C36D" w:rsidR="009474D4" w:rsidRPr="009474D4" w:rsidRDefault="009474D4" w:rsidP="009474D4">
      <w:pPr>
        <w:rPr>
          <w:rFonts w:ascii="Verdana" w:hAnsi="Verdana"/>
          <w:sz w:val="16"/>
          <w:szCs w:val="16"/>
          <w:lang w:val="en-US"/>
        </w:rPr>
      </w:pPr>
    </w:p>
    <w:p w14:paraId="47D70DEE" w14:textId="203E3B6E" w:rsidR="009474D4" w:rsidRPr="009474D4" w:rsidRDefault="009474D4" w:rsidP="009474D4">
      <w:pPr>
        <w:rPr>
          <w:rFonts w:ascii="Verdana" w:hAnsi="Verdana"/>
          <w:sz w:val="16"/>
          <w:szCs w:val="16"/>
          <w:lang w:val="en-US"/>
        </w:rPr>
      </w:pPr>
    </w:p>
    <w:p w14:paraId="0E7AA7E2" w14:textId="12873011" w:rsidR="009474D4" w:rsidRPr="009474D4" w:rsidRDefault="009474D4" w:rsidP="009474D4">
      <w:pPr>
        <w:rPr>
          <w:rFonts w:ascii="Verdana" w:hAnsi="Verdana"/>
          <w:sz w:val="16"/>
          <w:szCs w:val="16"/>
          <w:lang w:val="en-US"/>
        </w:rPr>
      </w:pPr>
    </w:p>
    <w:p w14:paraId="674BC108" w14:textId="60394D56" w:rsidR="009474D4" w:rsidRPr="009474D4" w:rsidRDefault="009474D4" w:rsidP="009474D4">
      <w:pPr>
        <w:rPr>
          <w:rFonts w:ascii="Verdana" w:hAnsi="Verdana"/>
          <w:sz w:val="16"/>
          <w:szCs w:val="16"/>
          <w:lang w:val="en-US"/>
        </w:rPr>
      </w:pPr>
    </w:p>
    <w:p w14:paraId="1158B8A2" w14:textId="13AFD0E8" w:rsidR="009474D4" w:rsidRPr="009474D4" w:rsidRDefault="009474D4" w:rsidP="009474D4">
      <w:pPr>
        <w:rPr>
          <w:rFonts w:ascii="Verdana" w:hAnsi="Verdana"/>
          <w:sz w:val="16"/>
          <w:szCs w:val="16"/>
          <w:lang w:val="en-US"/>
        </w:rPr>
      </w:pPr>
    </w:p>
    <w:p w14:paraId="5AEE14A5" w14:textId="7A9AD8E7" w:rsidR="009474D4" w:rsidRDefault="009474D4" w:rsidP="009474D4">
      <w:pPr>
        <w:rPr>
          <w:rFonts w:ascii="Verdana" w:hAnsi="Verdana"/>
          <w:i/>
          <w:sz w:val="16"/>
          <w:szCs w:val="16"/>
          <w:lang w:val="en-US"/>
        </w:rPr>
      </w:pPr>
    </w:p>
    <w:p w14:paraId="21800364" w14:textId="77777777" w:rsidR="009474D4" w:rsidRPr="009474D4" w:rsidRDefault="009474D4" w:rsidP="009474D4">
      <w:pPr>
        <w:jc w:val="center"/>
        <w:rPr>
          <w:rFonts w:ascii="Verdana" w:hAnsi="Verdana"/>
          <w:sz w:val="16"/>
          <w:szCs w:val="16"/>
          <w:lang w:val="en-US"/>
        </w:rPr>
      </w:pPr>
    </w:p>
    <w:sectPr w:rsidR="009474D4" w:rsidRPr="009474D4"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74CE8D" w14:textId="77777777" w:rsidR="00F5699A" w:rsidRDefault="00F5699A">
      <w:r>
        <w:separator/>
      </w:r>
    </w:p>
  </w:endnote>
  <w:endnote w:type="continuationSeparator" w:id="0">
    <w:p w14:paraId="4009EFCB"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6A47DB" w14:textId="77777777" w:rsidR="0020665C" w:rsidRDefault="0020665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18509"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683DC0" w:rsidRPr="001E1265" w14:paraId="31906A31" w14:textId="77777777" w:rsidTr="00CF0FA3">
      <w:tc>
        <w:tcPr>
          <w:tcW w:w="567" w:type="dxa"/>
          <w:tcBorders>
            <w:top w:val="single" w:sz="4" w:space="0" w:color="000000"/>
            <w:left w:val="single" w:sz="4" w:space="0" w:color="000000"/>
            <w:bottom w:val="single" w:sz="4" w:space="0" w:color="000000"/>
          </w:tcBorders>
          <w:vAlign w:val="center"/>
        </w:tcPr>
        <w:p w14:paraId="3FF981C9" w14:textId="3128C804" w:rsidR="00683DC0" w:rsidRPr="001E1265" w:rsidRDefault="009474D4" w:rsidP="00E96050">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tcBorders>
          <w:vAlign w:val="center"/>
        </w:tcPr>
        <w:p w14:paraId="61F4DBDA" w14:textId="03DF7E06" w:rsidR="00683DC0" w:rsidRDefault="0003715D">
          <w:pPr>
            <w:pStyle w:val="Pidipagina"/>
            <w:snapToGrid w:val="0"/>
            <w:jc w:val="center"/>
            <w:rPr>
              <w:rFonts w:ascii="Verdana" w:hAnsi="Verdana"/>
              <w:sz w:val="16"/>
              <w:szCs w:val="16"/>
              <w:lang w:val="en-US"/>
            </w:rPr>
          </w:pPr>
          <w:r>
            <w:rPr>
              <w:rFonts w:ascii="Verdana" w:hAnsi="Verdana"/>
              <w:sz w:val="16"/>
              <w:szCs w:val="16"/>
              <w:lang w:val="en-US"/>
            </w:rPr>
            <w:t>2</w:t>
          </w:r>
          <w:r w:rsidR="009474D4">
            <w:rPr>
              <w:rFonts w:ascii="Verdana" w:hAnsi="Verdana"/>
              <w:sz w:val="16"/>
              <w:szCs w:val="16"/>
              <w:lang w:val="en-US"/>
            </w:rPr>
            <w:t>4</w:t>
          </w:r>
          <w:r w:rsidR="00683DC0">
            <w:rPr>
              <w:rFonts w:ascii="Verdana" w:hAnsi="Verdana"/>
              <w:sz w:val="16"/>
              <w:szCs w:val="16"/>
              <w:lang w:val="en-US"/>
            </w:rPr>
            <w:t>/0</w:t>
          </w:r>
          <w:r w:rsidR="009474D4">
            <w:rPr>
              <w:rFonts w:ascii="Verdana" w:hAnsi="Verdana"/>
              <w:sz w:val="16"/>
              <w:szCs w:val="16"/>
              <w:lang w:val="en-US"/>
            </w:rPr>
            <w:t>8</w:t>
          </w:r>
          <w:r w:rsidR="00683DC0">
            <w:rPr>
              <w:rFonts w:ascii="Verdana" w:hAnsi="Verdana"/>
              <w:sz w:val="16"/>
              <w:szCs w:val="16"/>
              <w:lang w:val="en-US"/>
            </w:rPr>
            <w:t>/20</w:t>
          </w:r>
          <w:r>
            <w:rPr>
              <w:rFonts w:ascii="Verdana" w:hAnsi="Verdana"/>
              <w:sz w:val="16"/>
              <w:szCs w:val="16"/>
              <w:lang w:val="en-US"/>
            </w:rPr>
            <w:t>2</w:t>
          </w:r>
          <w:r w:rsidR="0034789B">
            <w:rPr>
              <w:rFonts w:ascii="Verdana" w:hAnsi="Verdana"/>
              <w:sz w:val="16"/>
              <w:szCs w:val="16"/>
              <w:lang w:val="en-US"/>
            </w:rPr>
            <w:t>1</w:t>
          </w:r>
        </w:p>
      </w:tc>
      <w:tc>
        <w:tcPr>
          <w:tcW w:w="2977" w:type="dxa"/>
          <w:tcBorders>
            <w:top w:val="single" w:sz="4" w:space="0" w:color="000000"/>
            <w:left w:val="single" w:sz="4" w:space="0" w:color="000000"/>
            <w:bottom w:val="single" w:sz="4" w:space="0" w:color="000000"/>
          </w:tcBorders>
          <w:vAlign w:val="center"/>
        </w:tcPr>
        <w:p w14:paraId="09A32040" w14:textId="6870D962" w:rsidR="00683DC0" w:rsidRDefault="009474D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2336591F" w14:textId="1894E2A9" w:rsidR="009474D4" w:rsidRDefault="0020665C" w:rsidP="0020665C">
          <w:pPr>
            <w:pStyle w:val="Pidipagina"/>
            <w:snapToGrid w:val="0"/>
            <w:jc w:val="center"/>
            <w:rPr>
              <w:rFonts w:ascii="Verdana" w:hAnsi="Verdana"/>
              <w:sz w:val="16"/>
              <w:szCs w:val="16"/>
              <w:lang w:val="en-US"/>
            </w:rPr>
          </w:pPr>
          <w:bookmarkStart w:id="0" w:name="_GoBack"/>
          <w:r>
            <w:rPr>
              <w:rFonts w:ascii="Verdana" w:hAnsi="Verdana"/>
              <w:sz w:val="16"/>
              <w:szCs w:val="16"/>
              <w:lang w:val="en-US"/>
            </w:rPr>
            <w:t>DE FRANCESCO LOREDANA</w:t>
          </w:r>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71ECC1B" w14:textId="77777777" w:rsidR="00683DC0" w:rsidRDefault="009474D4">
          <w:pPr>
            <w:pStyle w:val="Pidipagina"/>
            <w:snapToGrid w:val="0"/>
            <w:jc w:val="center"/>
            <w:rPr>
              <w:rFonts w:ascii="Verdana" w:hAnsi="Verdana"/>
              <w:sz w:val="16"/>
              <w:szCs w:val="16"/>
              <w:lang w:val="en-US"/>
            </w:rPr>
          </w:pPr>
          <w:r>
            <w:rPr>
              <w:rFonts w:ascii="Verdana" w:hAnsi="Verdana"/>
              <w:sz w:val="16"/>
              <w:szCs w:val="16"/>
              <w:lang w:val="en-US"/>
            </w:rPr>
            <w:t>RIZZO</w:t>
          </w:r>
        </w:p>
        <w:p w14:paraId="7705B8D3" w14:textId="3D575EB8" w:rsidR="009474D4" w:rsidRDefault="009474D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83DC0" w:rsidRPr="001E1265" w14:paraId="77613F57" w14:textId="77777777" w:rsidTr="00CF0FA3">
      <w:tc>
        <w:tcPr>
          <w:tcW w:w="567" w:type="dxa"/>
          <w:tcBorders>
            <w:top w:val="single" w:sz="4" w:space="0" w:color="000000"/>
            <w:left w:val="single" w:sz="4" w:space="0" w:color="000000"/>
            <w:bottom w:val="single" w:sz="4" w:space="0" w:color="000000"/>
          </w:tcBorders>
          <w:vAlign w:val="center"/>
        </w:tcPr>
        <w:p w14:paraId="0C46B73D" w14:textId="77777777" w:rsidR="00683DC0" w:rsidRPr="001E1265" w:rsidRDefault="00683DC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FF0660C"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4878765"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E61E78A"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CFC554C"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8C7DAD3" w14:textId="77777777" w:rsidR="00F5699A" w:rsidRDefault="00F5699A" w:rsidP="00CF0FA3">
    <w:pPr>
      <w:pStyle w:val="Pidipagina"/>
      <w:jc w:val="center"/>
    </w:pPr>
  </w:p>
  <w:p w14:paraId="5622B1FC"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2C513C">
      <w:rPr>
        <w:rFonts w:ascii="Verdana" w:hAnsi="Verdana"/>
        <w:noProof/>
        <w:sz w:val="16"/>
        <w:szCs w:val="16"/>
      </w:rPr>
      <w:t>4</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110394E1" w14:textId="77777777" w:rsidTr="001B1240">
      <w:tc>
        <w:tcPr>
          <w:tcW w:w="657" w:type="dxa"/>
          <w:tcBorders>
            <w:top w:val="single" w:sz="4" w:space="0" w:color="000000"/>
            <w:left w:val="single" w:sz="4" w:space="0" w:color="000000"/>
            <w:bottom w:val="single" w:sz="4" w:space="0" w:color="000000"/>
          </w:tcBorders>
          <w:vAlign w:val="center"/>
        </w:tcPr>
        <w:p w14:paraId="140C43BE"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58F9722"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0A5B549"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028ABBA"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350E23A" w14:textId="77777777" w:rsidR="00F5699A" w:rsidRPr="001B1240" w:rsidRDefault="00F5699A" w:rsidP="001B1240">
          <w:pPr>
            <w:pStyle w:val="Pidipagina"/>
            <w:snapToGrid w:val="0"/>
            <w:jc w:val="center"/>
            <w:rPr>
              <w:rFonts w:ascii="Verdana" w:hAnsi="Verdana"/>
            </w:rPr>
          </w:pPr>
        </w:p>
      </w:tc>
    </w:tr>
    <w:tr w:rsidR="00F5699A" w14:paraId="40DFD1F2" w14:textId="77777777" w:rsidTr="001B1240">
      <w:tc>
        <w:tcPr>
          <w:tcW w:w="657" w:type="dxa"/>
          <w:tcBorders>
            <w:left w:val="single" w:sz="4" w:space="0" w:color="000000"/>
            <w:bottom w:val="single" w:sz="4" w:space="0" w:color="000000"/>
          </w:tcBorders>
          <w:vAlign w:val="center"/>
        </w:tcPr>
        <w:p w14:paraId="51732BFE"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A6B8837"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A5570C3"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AD3A6F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4B8CEBD"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65860DF9"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6489A" w14:textId="77777777" w:rsidR="00F5699A" w:rsidRDefault="00F5699A">
      <w:r>
        <w:separator/>
      </w:r>
    </w:p>
  </w:footnote>
  <w:footnote w:type="continuationSeparator" w:id="0">
    <w:p w14:paraId="03691457"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17C82" w14:textId="77777777" w:rsidR="0020665C" w:rsidRDefault="0020665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5410F4BB" w14:textId="77777777" w:rsidTr="00205B70">
      <w:trPr>
        <w:trHeight w:val="838"/>
      </w:trPr>
      <w:tc>
        <w:tcPr>
          <w:tcW w:w="2836" w:type="dxa"/>
          <w:tcBorders>
            <w:top w:val="single" w:sz="4" w:space="0" w:color="000000"/>
            <w:left w:val="single" w:sz="4" w:space="0" w:color="000000"/>
            <w:bottom w:val="single" w:sz="4" w:space="0" w:color="000000"/>
          </w:tcBorders>
          <w:vAlign w:val="center"/>
        </w:tcPr>
        <w:p w14:paraId="56500D88"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5823FB8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7774BA03" w14:textId="77777777" w:rsidR="00F5699A" w:rsidRPr="00A37DFF" w:rsidRDefault="00F5699A" w:rsidP="002C513C">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w:t>
          </w:r>
          <w:r w:rsidR="002C513C">
            <w:rPr>
              <w:rFonts w:ascii="Verdana" w:hAnsi="Verdana"/>
              <w:b/>
              <w:bCs/>
              <w:sz w:val="24"/>
              <w:szCs w:val="24"/>
            </w:rPr>
            <w:t>1</w:t>
          </w:r>
          <w:r w:rsidRPr="00A37DFF">
            <w:rPr>
              <w:rFonts w:ascii="Verdana" w:hAnsi="Verdana"/>
              <w:b/>
              <w:bCs/>
              <w:sz w:val="24"/>
              <w:szCs w:val="24"/>
            </w:rPr>
            <w:t xml:space="preserve"> EN</w:t>
          </w:r>
        </w:p>
      </w:tc>
    </w:tr>
  </w:tbl>
  <w:p w14:paraId="29899CA7"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4F4D1DFF" w14:textId="77777777">
      <w:trPr>
        <w:trHeight w:val="838"/>
      </w:trPr>
      <w:tc>
        <w:tcPr>
          <w:tcW w:w="1896" w:type="dxa"/>
          <w:tcBorders>
            <w:top w:val="single" w:sz="4" w:space="0" w:color="000000"/>
            <w:left w:val="single" w:sz="4" w:space="0" w:color="000000"/>
            <w:bottom w:val="single" w:sz="4" w:space="0" w:color="000000"/>
          </w:tcBorders>
          <w:vAlign w:val="center"/>
        </w:tcPr>
        <w:p w14:paraId="4C6ECCDF"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1B65456"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ACE5277"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383E764C"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C84980D"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414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715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5B70"/>
    <w:rsid w:val="00206212"/>
    <w:rsid w:val="0020665C"/>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13C"/>
    <w:rsid w:val="002C543B"/>
    <w:rsid w:val="002C594E"/>
    <w:rsid w:val="002C7799"/>
    <w:rsid w:val="002D688D"/>
    <w:rsid w:val="002E0E49"/>
    <w:rsid w:val="002E6BF0"/>
    <w:rsid w:val="002E72E7"/>
    <w:rsid w:val="00300921"/>
    <w:rsid w:val="00317764"/>
    <w:rsid w:val="0032333A"/>
    <w:rsid w:val="0033494F"/>
    <w:rsid w:val="003362E1"/>
    <w:rsid w:val="00346252"/>
    <w:rsid w:val="0034789B"/>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43CF"/>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3DC0"/>
    <w:rsid w:val="006850A8"/>
    <w:rsid w:val="00694538"/>
    <w:rsid w:val="0069659C"/>
    <w:rsid w:val="00696F19"/>
    <w:rsid w:val="00697B77"/>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474D4"/>
    <w:rsid w:val="00953535"/>
    <w:rsid w:val="009717DC"/>
    <w:rsid w:val="00977461"/>
    <w:rsid w:val="009821D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1BAA"/>
    <w:rsid w:val="00B74878"/>
    <w:rsid w:val="00B766B8"/>
    <w:rsid w:val="00B77762"/>
    <w:rsid w:val="00B812E3"/>
    <w:rsid w:val="00B901BE"/>
    <w:rsid w:val="00B922B4"/>
    <w:rsid w:val="00B939DC"/>
    <w:rsid w:val="00B9411A"/>
    <w:rsid w:val="00BA1A4D"/>
    <w:rsid w:val="00BC2E32"/>
    <w:rsid w:val="00BD178C"/>
    <w:rsid w:val="00BD2998"/>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4F01"/>
    <w:rsid w:val="00CB5761"/>
    <w:rsid w:val="00CE1B51"/>
    <w:rsid w:val="00CF0FA3"/>
    <w:rsid w:val="00CF12AA"/>
    <w:rsid w:val="00CF1407"/>
    <w:rsid w:val="00CF25D6"/>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4145"/>
    <o:shapelayout v:ext="edit">
      <o:idmap v:ext="edit" data="1"/>
    </o:shapelayout>
  </w:shapeDefaults>
  <w:decimalSymbol w:val=","/>
  <w:listSeparator w:val=";"/>
  <w14:docId w14:val="5EBAEA21"/>
  <w15:docId w15:val="{DFD60792-A6BA-4013-8929-F7BCD7A8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56068040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967B6-C841-4539-9257-8A03C0A94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1912</Words>
  <Characters>10905</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32</cp:revision>
  <cp:lastPrinted>2016-09-08T13:44:00Z</cp:lastPrinted>
  <dcterms:created xsi:type="dcterms:W3CDTF">2016-04-01T08:02:00Z</dcterms:created>
  <dcterms:modified xsi:type="dcterms:W3CDTF">2022-01-17T16:10:00Z</dcterms:modified>
  <cp:category>Ufficio Qualità</cp:category>
  <cp:contentStatus>Rev. 2</cp:contentStatus>
</cp:coreProperties>
</file>