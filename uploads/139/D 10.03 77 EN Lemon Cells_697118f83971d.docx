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707ABF"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71EC2">
              <w:rPr>
                <w:rFonts w:ascii="Verdana" w:hAnsi="Verdana"/>
                <w:lang w:val="en-US"/>
              </w:rPr>
              <w:t>Lemon Cells</w:t>
            </w:r>
            <w:r w:rsidR="004052BE" w:rsidRPr="002C594E">
              <w:rPr>
                <w:rFonts w:ascii="Verdana" w:hAnsi="Verdana"/>
                <w:lang w:val="en-US"/>
              </w:rPr>
              <w:t xml:space="preserve"> </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71EC2">
              <w:rPr>
                <w:rFonts w:ascii="Verdana" w:hAnsi="Verdana"/>
                <w:lang w:val="en-US"/>
              </w:rPr>
              <w:t>Lemon Cells</w:t>
            </w:r>
          </w:p>
          <w:p w:rsidR="00853353" w:rsidRPr="002C594E" w:rsidRDefault="00853353" w:rsidP="00071EC2">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71EC2">
              <w:rPr>
                <w:rFonts w:ascii="Verdana" w:hAnsi="Verdana"/>
                <w:lang w:val="en-US"/>
              </w:rPr>
              <w:t>CELN</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93A17" w:rsidTr="00257592">
        <w:trPr>
          <w:trHeight w:val="3578"/>
        </w:trPr>
        <w:tc>
          <w:tcPr>
            <w:tcW w:w="9238" w:type="dxa"/>
            <w:shd w:val="clear" w:color="auto" w:fill="auto"/>
          </w:tcPr>
          <w:p w:rsidR="00071EC2" w:rsidRPr="002C594E" w:rsidRDefault="00071EC2" w:rsidP="00071EC2">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071EC2" w:rsidRPr="002C594E" w:rsidRDefault="00071EC2" w:rsidP="00071EC2">
            <w:pPr>
              <w:tabs>
                <w:tab w:val="left" w:pos="284"/>
                <w:tab w:val="left" w:pos="3402"/>
              </w:tabs>
              <w:spacing w:before="120" w:after="120"/>
              <w:rPr>
                <w:rFonts w:ascii="Verdana" w:hAnsi="Verdana"/>
                <w:sz w:val="8"/>
                <w:szCs w:val="8"/>
                <w:lang w:val="en-US"/>
              </w:rPr>
            </w:pPr>
            <w:r w:rsidRPr="002C594E">
              <w:rPr>
                <w:rFonts w:ascii="Verdana" w:hAnsi="Verdana"/>
                <w:b/>
                <w:lang w:val="en-US"/>
              </w:rPr>
              <w:tab/>
              <w:t>Ingredients:</w:t>
            </w:r>
            <w:r w:rsidRPr="002C594E">
              <w:rPr>
                <w:rFonts w:ascii="Verdana" w:hAnsi="Verdana"/>
                <w:lang w:val="en-US"/>
              </w:rPr>
              <w:tab/>
            </w:r>
            <w:r w:rsidRPr="00A900EF">
              <w:rPr>
                <w:rFonts w:ascii="Verdana" w:hAnsi="Verdana"/>
                <w:lang w:val="en-US"/>
              </w:rPr>
              <w:t>Lemon (100%)</w:t>
            </w:r>
          </w:p>
          <w:p w:rsidR="00071EC2" w:rsidRPr="002C594E" w:rsidRDefault="00071EC2" w:rsidP="00071EC2">
            <w:pPr>
              <w:tabs>
                <w:tab w:val="left" w:pos="284"/>
                <w:tab w:val="left" w:pos="3402"/>
              </w:tabs>
              <w:spacing w:before="120" w:after="120"/>
              <w:rPr>
                <w:rFonts w:ascii="Verdana" w:hAnsi="Verdana"/>
                <w:i/>
                <w:lang w:val="en-US"/>
              </w:rPr>
            </w:pPr>
          </w:p>
          <w:p w:rsidR="00071EC2" w:rsidRDefault="00071EC2" w:rsidP="00071EC2">
            <w:pPr>
              <w:tabs>
                <w:tab w:val="left" w:pos="284"/>
                <w:tab w:val="left" w:pos="3402"/>
              </w:tabs>
              <w:spacing w:before="120" w:after="120"/>
              <w:rPr>
                <w:rFonts w:ascii="Verdana" w:hAnsi="Verdana"/>
                <w:i/>
                <w:lang w:val="en-US"/>
              </w:rPr>
            </w:pPr>
            <w:r w:rsidRPr="002C594E">
              <w:rPr>
                <w:rFonts w:ascii="Verdana" w:hAnsi="Verdana"/>
                <w:i/>
                <w:lang w:val="en-US"/>
              </w:rPr>
              <w:tab/>
              <w:t>Identification of the ingredient and guidance on the supply</w:t>
            </w:r>
          </w:p>
          <w:p w:rsidR="00071EC2" w:rsidRPr="002C594E" w:rsidRDefault="00071EC2" w:rsidP="00071EC2">
            <w:pPr>
              <w:tabs>
                <w:tab w:val="left" w:pos="284"/>
                <w:tab w:val="left" w:pos="3402"/>
              </w:tabs>
              <w:spacing w:before="120" w:after="120"/>
              <w:rPr>
                <w:rFonts w:ascii="Verdana" w:hAnsi="Verdana"/>
                <w:i/>
                <w:lang w:val="en-US"/>
              </w:rPr>
            </w:pPr>
          </w:p>
          <w:p w:rsidR="00071EC2" w:rsidRPr="002C594E"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t>Raw material:</w:t>
            </w:r>
            <w:r w:rsidRPr="002C594E">
              <w:rPr>
                <w:rFonts w:ascii="Verdana" w:hAnsi="Verdana"/>
                <w:lang w:val="en-US"/>
              </w:rPr>
              <w:t xml:space="preserve"> </w:t>
            </w:r>
            <w:r w:rsidRPr="002C594E">
              <w:rPr>
                <w:rFonts w:ascii="Verdana" w:hAnsi="Verdana"/>
                <w:lang w:val="en-US"/>
              </w:rPr>
              <w:tab/>
            </w:r>
            <w:r w:rsidRPr="00A900EF">
              <w:rPr>
                <w:rFonts w:ascii="Verdana" w:hAnsi="Verdana"/>
                <w:lang w:val="en-US"/>
              </w:rPr>
              <w:t>Lemon</w:t>
            </w:r>
          </w:p>
          <w:p w:rsidR="00071EC2" w:rsidRPr="002C594E"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r>
            <w:r>
              <w:rPr>
                <w:rFonts w:ascii="Verdana" w:hAnsi="Verdana"/>
                <w:lang w:val="en-US"/>
              </w:rPr>
              <w:t>Citrus li</w:t>
            </w:r>
            <w:r w:rsidRPr="00A900EF">
              <w:rPr>
                <w:rFonts w:ascii="Verdana" w:hAnsi="Verdana"/>
                <w:lang w:val="en-US"/>
              </w:rPr>
              <w:t>mon (L.) Burm. Lf</w:t>
            </w:r>
          </w:p>
          <w:p w:rsidR="00071EC2" w:rsidRPr="002C594E"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rsidR="00071EC2" w:rsidRPr="00AA66F4" w:rsidRDefault="00071EC2" w:rsidP="00071EC2">
            <w:pPr>
              <w:tabs>
                <w:tab w:val="left" w:pos="284"/>
                <w:tab w:val="left" w:pos="3402"/>
              </w:tabs>
              <w:spacing w:before="120" w:after="120"/>
              <w:rPr>
                <w:rFonts w:ascii="Verdana" w:hAnsi="Verdana"/>
              </w:rPr>
            </w:pPr>
            <w:r w:rsidRPr="002C594E">
              <w:rPr>
                <w:rFonts w:ascii="Verdana" w:hAnsi="Verdana"/>
                <w:b/>
                <w:lang w:val="en-US"/>
              </w:rPr>
              <w:tab/>
            </w:r>
            <w:r w:rsidRPr="00AA66F4">
              <w:rPr>
                <w:rFonts w:ascii="Verdana" w:hAnsi="Verdana"/>
                <w:b/>
              </w:rPr>
              <w:t>Variety:</w:t>
            </w:r>
            <w:r w:rsidRPr="00AA66F4">
              <w:rPr>
                <w:rFonts w:ascii="Verdana" w:hAnsi="Verdana"/>
              </w:rPr>
              <w:t xml:space="preserve"> </w:t>
            </w:r>
            <w:r w:rsidRPr="00AA66F4">
              <w:rPr>
                <w:rFonts w:ascii="Verdana" w:hAnsi="Verdana"/>
              </w:rPr>
              <w:tab/>
              <w:t>Femminello Comune: Primofiore – Verdello -</w:t>
            </w:r>
            <w:r w:rsidRPr="00AA66F4">
              <w:rPr>
                <w:rFonts w:ascii="Verdana" w:hAnsi="Verdana"/>
              </w:rPr>
              <w:br/>
            </w:r>
            <w:r w:rsidRPr="00AA66F4">
              <w:rPr>
                <w:rFonts w:ascii="Verdana" w:hAnsi="Verdana"/>
              </w:rPr>
              <w:tab/>
            </w:r>
            <w:r w:rsidRPr="00AA66F4">
              <w:rPr>
                <w:rFonts w:ascii="Verdana" w:hAnsi="Verdana"/>
              </w:rPr>
              <w:tab/>
              <w:t>Bianchetto</w:t>
            </w:r>
          </w:p>
          <w:p w:rsidR="00071EC2" w:rsidRPr="002C594E" w:rsidRDefault="00071EC2" w:rsidP="00071EC2">
            <w:pPr>
              <w:tabs>
                <w:tab w:val="left" w:pos="284"/>
                <w:tab w:val="left" w:pos="3402"/>
              </w:tabs>
              <w:spacing w:before="120" w:after="120"/>
              <w:rPr>
                <w:rFonts w:ascii="Verdana" w:hAnsi="Verdana"/>
                <w:lang w:val="en-US"/>
              </w:rPr>
            </w:pPr>
            <w:r w:rsidRPr="00AA66F4">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r>
            <w:r w:rsidRPr="00A900EF">
              <w:rPr>
                <w:rFonts w:ascii="Verdana" w:hAnsi="Verdana"/>
                <w:lang w:val="en-US"/>
              </w:rPr>
              <w:t>Typically from November to July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93A17"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C93A17" w:rsidTr="00813C96">
              <w:trPr>
                <w:trHeight w:hRule="exact" w:val="501"/>
              </w:trPr>
              <w:tc>
                <w:tcPr>
                  <w:tcW w:w="1302"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71EC2" w:rsidRPr="00C93A17"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&gt;7</w:t>
                  </w:r>
                </w:p>
              </w:tc>
              <w:tc>
                <w:tcPr>
                  <w:tcW w:w="762"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7</w:t>
                  </w:r>
                </w:p>
              </w:tc>
              <w:tc>
                <w:tcPr>
                  <w:tcW w:w="847"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9</w:t>
                  </w:r>
                </w:p>
              </w:tc>
              <w:tc>
                <w:tcPr>
                  <w:tcW w:w="848"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w:t>
                  </w:r>
                </w:p>
              </w:tc>
              <w:tc>
                <w:tcPr>
                  <w:tcW w:w="1568" w:type="dxa"/>
                  <w:vAlign w:val="center"/>
                </w:tcPr>
                <w:p w:rsidR="00071EC2" w:rsidRPr="00D6603D" w:rsidRDefault="00071EC2" w:rsidP="00071EC2">
                  <w:pPr>
                    <w:snapToGrid w:val="0"/>
                    <w:jc w:val="center"/>
                    <w:rPr>
                      <w:rFonts w:ascii="Verdana" w:hAnsi="Verdana"/>
                      <w:sz w:val="16"/>
                      <w:szCs w:val="16"/>
                      <w:lang w:val="en-US"/>
                    </w:rPr>
                  </w:pPr>
                  <w:r w:rsidRPr="00D6603D">
                    <w:rPr>
                      <w:rFonts w:ascii="Verdana" w:hAnsi="Verdana"/>
                      <w:sz w:val="16"/>
                      <w:szCs w:val="16"/>
                      <w:lang w:val="en-US"/>
                    </w:rPr>
                    <w:t>IFU 8,1991</w:t>
                  </w:r>
                </w:p>
              </w:tc>
            </w:tr>
            <w:tr w:rsidR="00071EC2" w:rsidRPr="00C93A17"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rsidR="00071EC2" w:rsidRPr="00AA66F4" w:rsidRDefault="00071EC2" w:rsidP="00071EC2">
                  <w:pPr>
                    <w:jc w:val="center"/>
                    <w:rPr>
                      <w:rFonts w:ascii="Verdana" w:hAnsi="Verdana"/>
                      <w:sz w:val="16"/>
                      <w:szCs w:val="16"/>
                      <w:lang w:val="en-US"/>
                    </w:rPr>
                  </w:pPr>
                </w:p>
              </w:tc>
              <w:tc>
                <w:tcPr>
                  <w:tcW w:w="762"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4</w:t>
                  </w:r>
                </w:p>
              </w:tc>
              <w:tc>
                <w:tcPr>
                  <w:tcW w:w="847"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6</w:t>
                  </w:r>
                </w:p>
              </w:tc>
              <w:tc>
                <w:tcPr>
                  <w:tcW w:w="848"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 p/p</w:t>
                  </w:r>
                </w:p>
              </w:tc>
              <w:tc>
                <w:tcPr>
                  <w:tcW w:w="1568" w:type="dxa"/>
                  <w:vAlign w:val="center"/>
                </w:tcPr>
                <w:p w:rsidR="00071EC2" w:rsidRPr="00D6603D" w:rsidRDefault="00071EC2" w:rsidP="00071EC2">
                  <w:pPr>
                    <w:snapToGrid w:val="0"/>
                    <w:jc w:val="center"/>
                    <w:rPr>
                      <w:rFonts w:ascii="Verdana" w:hAnsi="Verdana"/>
                      <w:sz w:val="16"/>
                      <w:szCs w:val="16"/>
                      <w:lang w:val="en-US"/>
                    </w:rPr>
                  </w:pPr>
                  <w:r w:rsidRPr="00D6603D">
                    <w:rPr>
                      <w:rFonts w:ascii="Verdana" w:hAnsi="Verdana"/>
                      <w:sz w:val="16"/>
                      <w:szCs w:val="16"/>
                      <w:lang w:val="en-US"/>
                    </w:rPr>
                    <w:t>IFU 3,1996</w:t>
                  </w:r>
                </w:p>
              </w:tc>
            </w:tr>
            <w:tr w:rsidR="00071EC2" w:rsidRPr="00C93A17"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&gt;300</w:t>
                  </w:r>
                </w:p>
              </w:tc>
              <w:tc>
                <w:tcPr>
                  <w:tcW w:w="762" w:type="dxa"/>
                  <w:vAlign w:val="center"/>
                </w:tcPr>
                <w:p w:rsidR="00071EC2" w:rsidRPr="00AA66F4" w:rsidRDefault="00071EC2" w:rsidP="00071EC2">
                  <w:pPr>
                    <w:tabs>
                      <w:tab w:val="decimal" w:pos="12"/>
                    </w:tabs>
                    <w:jc w:val="center"/>
                    <w:rPr>
                      <w:rFonts w:ascii="Verdana" w:hAnsi="Verdana"/>
                      <w:sz w:val="16"/>
                      <w:szCs w:val="16"/>
                      <w:lang w:val="en-US"/>
                    </w:rPr>
                  </w:pPr>
                  <w:r w:rsidRPr="00AA66F4">
                    <w:rPr>
                      <w:rFonts w:ascii="Verdana" w:hAnsi="Verdana"/>
                      <w:sz w:val="16"/>
                      <w:szCs w:val="16"/>
                      <w:lang w:val="en-US"/>
                    </w:rPr>
                    <w:t>300</w:t>
                  </w:r>
                </w:p>
              </w:tc>
              <w:tc>
                <w:tcPr>
                  <w:tcW w:w="847" w:type="dxa"/>
                  <w:vAlign w:val="center"/>
                </w:tcPr>
                <w:p w:rsidR="00071EC2" w:rsidRPr="00AA66F4" w:rsidRDefault="00071EC2" w:rsidP="00071EC2">
                  <w:pPr>
                    <w:tabs>
                      <w:tab w:val="decimal" w:pos="12"/>
                      <w:tab w:val="decimal" w:pos="417"/>
                    </w:tabs>
                    <w:jc w:val="center"/>
                    <w:rPr>
                      <w:rFonts w:ascii="Verdana" w:hAnsi="Verdana"/>
                      <w:sz w:val="16"/>
                      <w:szCs w:val="16"/>
                      <w:lang w:val="en-US"/>
                    </w:rPr>
                  </w:pPr>
                  <w:r w:rsidRPr="00AA66F4">
                    <w:rPr>
                      <w:rFonts w:ascii="Verdana" w:hAnsi="Verdana"/>
                      <w:sz w:val="16"/>
                      <w:szCs w:val="16"/>
                      <w:lang w:val="en-US"/>
                    </w:rPr>
                    <w:t>800</w:t>
                  </w:r>
                </w:p>
              </w:tc>
              <w:tc>
                <w:tcPr>
                  <w:tcW w:w="848"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mg/l</w:t>
                  </w:r>
                </w:p>
              </w:tc>
              <w:tc>
                <w:tcPr>
                  <w:tcW w:w="1568" w:type="dxa"/>
                  <w:vAlign w:val="center"/>
                </w:tcPr>
                <w:p w:rsidR="00071EC2" w:rsidRPr="00D6603D" w:rsidRDefault="00071EC2" w:rsidP="00071E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71EC2" w:rsidRPr="00C93A17"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Pr>
                      <w:rFonts w:ascii="Verdana" w:hAnsi="Verdana"/>
                      <w:i/>
                      <w:sz w:val="16"/>
                      <w:szCs w:val="16"/>
                      <w:lang w:val="en-US"/>
                    </w:rPr>
                    <w:t>Sieve 18 Mesh</w:t>
                  </w:r>
                </w:p>
              </w:tc>
              <w:tc>
                <w:tcPr>
                  <w:tcW w:w="829" w:type="dxa"/>
                  <w:vAlign w:val="center"/>
                </w:tcPr>
                <w:p w:rsidR="00071EC2" w:rsidRPr="00AA66F4" w:rsidRDefault="00071EC2" w:rsidP="00071EC2">
                  <w:pPr>
                    <w:jc w:val="center"/>
                    <w:rPr>
                      <w:rFonts w:ascii="Verdana" w:hAnsi="Verdana"/>
                      <w:sz w:val="16"/>
                      <w:szCs w:val="16"/>
                      <w:lang w:val="en-US"/>
                    </w:rPr>
                  </w:pPr>
                </w:p>
              </w:tc>
              <w:tc>
                <w:tcPr>
                  <w:tcW w:w="762" w:type="dxa"/>
                  <w:vAlign w:val="center"/>
                </w:tcPr>
                <w:p w:rsidR="00071EC2" w:rsidRPr="00AA66F4" w:rsidRDefault="00071EC2" w:rsidP="00071EC2">
                  <w:pPr>
                    <w:tabs>
                      <w:tab w:val="decimal" w:pos="12"/>
                    </w:tabs>
                    <w:jc w:val="center"/>
                    <w:rPr>
                      <w:rFonts w:ascii="Verdana" w:hAnsi="Verdana"/>
                      <w:sz w:val="16"/>
                      <w:szCs w:val="16"/>
                      <w:lang w:val="en-US"/>
                    </w:rPr>
                  </w:pPr>
                  <w:r w:rsidRPr="00AA66F4">
                    <w:rPr>
                      <w:rFonts w:ascii="Verdana" w:hAnsi="Verdana"/>
                      <w:sz w:val="16"/>
                      <w:szCs w:val="16"/>
                      <w:lang w:val="en-US"/>
                    </w:rPr>
                    <w:t>30</w:t>
                  </w:r>
                </w:p>
              </w:tc>
              <w:tc>
                <w:tcPr>
                  <w:tcW w:w="847" w:type="dxa"/>
                  <w:vAlign w:val="center"/>
                </w:tcPr>
                <w:p w:rsidR="00071EC2" w:rsidRPr="00AA66F4" w:rsidRDefault="00071EC2" w:rsidP="00071EC2">
                  <w:pPr>
                    <w:tabs>
                      <w:tab w:val="decimal" w:pos="12"/>
                      <w:tab w:val="decimal" w:pos="417"/>
                    </w:tabs>
                    <w:jc w:val="center"/>
                    <w:rPr>
                      <w:rFonts w:ascii="Verdana" w:hAnsi="Verdana"/>
                      <w:sz w:val="16"/>
                      <w:szCs w:val="16"/>
                      <w:lang w:val="en-US"/>
                    </w:rPr>
                  </w:pPr>
                  <w:r w:rsidRPr="00AA66F4">
                    <w:rPr>
                      <w:rFonts w:ascii="Verdana" w:hAnsi="Verdana"/>
                      <w:sz w:val="16"/>
                      <w:szCs w:val="16"/>
                      <w:lang w:val="en-US"/>
                    </w:rPr>
                    <w:t>60</w:t>
                  </w:r>
                </w:p>
              </w:tc>
              <w:tc>
                <w:tcPr>
                  <w:tcW w:w="848" w:type="dxa"/>
                  <w:vAlign w:val="center"/>
                </w:tcPr>
                <w:p w:rsidR="00071EC2" w:rsidRPr="00AA66F4" w:rsidRDefault="00071EC2" w:rsidP="00071EC2">
                  <w:pPr>
                    <w:snapToGrid w:val="0"/>
                    <w:jc w:val="center"/>
                    <w:rPr>
                      <w:rFonts w:ascii="Verdana" w:hAnsi="Verdana"/>
                      <w:sz w:val="16"/>
                      <w:szCs w:val="16"/>
                      <w:lang w:val="en-US"/>
                    </w:rPr>
                  </w:pPr>
                  <w:r w:rsidRPr="00AA66F4">
                    <w:rPr>
                      <w:rFonts w:ascii="Verdana" w:hAnsi="Verdana"/>
                      <w:sz w:val="16"/>
                      <w:szCs w:val="16"/>
                      <w:lang w:val="en-US"/>
                    </w:rPr>
                    <w:t>% v/v</w:t>
                  </w:r>
                </w:p>
              </w:tc>
              <w:tc>
                <w:tcPr>
                  <w:tcW w:w="1568" w:type="dxa"/>
                  <w:vAlign w:val="center"/>
                </w:tcPr>
                <w:p w:rsidR="00071EC2" w:rsidRPr="00D6603D" w:rsidRDefault="00071EC2" w:rsidP="00071EC2">
                  <w:pPr>
                    <w:jc w:val="center"/>
                    <w:rPr>
                      <w:rFonts w:ascii="Verdana" w:hAnsi="Verdana"/>
                      <w:sz w:val="16"/>
                      <w:szCs w:val="16"/>
                      <w:lang w:val="en-US"/>
                    </w:rPr>
                  </w:pPr>
                  <w:r>
                    <w:rPr>
                      <w:rFonts w:ascii="Verdana" w:hAnsi="Verdana"/>
                      <w:sz w:val="16"/>
                      <w:szCs w:val="16"/>
                      <w:lang w:val="en-US"/>
                    </w:rPr>
                    <w:t>Internal Method</w:t>
                  </w:r>
                </w:p>
              </w:tc>
            </w:tr>
          </w:tbl>
          <w:p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A66F4" w:rsidRPr="00C93A17"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E45BB" w:rsidRDefault="00AA66F4" w:rsidP="00AA66F4">
                  <w:pPr>
                    <w:jc w:val="center"/>
                    <w:rPr>
                      <w:rFonts w:ascii="Verdana" w:hAnsi="Verdana"/>
                      <w:sz w:val="16"/>
                      <w:szCs w:val="16"/>
                    </w:rPr>
                  </w:pPr>
                  <w:r>
                    <w:rPr>
                      <w:rFonts w:ascii="Verdana" w:hAnsi="Verdana"/>
                      <w:sz w:val="16"/>
                      <w:szCs w:val="16"/>
                    </w:rPr>
                    <w:t>10.000</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A66F4" w:rsidRPr="00C93A17"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E45BB" w:rsidRDefault="00AA66F4" w:rsidP="00AA66F4">
                  <w:pPr>
                    <w:jc w:val="center"/>
                    <w:rPr>
                      <w:rFonts w:ascii="Verdana" w:hAnsi="Verdana"/>
                      <w:sz w:val="16"/>
                      <w:szCs w:val="16"/>
                    </w:rPr>
                  </w:pPr>
                  <w:r>
                    <w:rPr>
                      <w:rFonts w:ascii="Verdana" w:hAnsi="Verdana"/>
                      <w:sz w:val="16"/>
                      <w:szCs w:val="16"/>
                    </w:rPr>
                    <w:t>3.000</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A66F4" w:rsidRPr="004573CE"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E45BB" w:rsidRDefault="00AA66F4" w:rsidP="00AA66F4">
                  <w:pPr>
                    <w:jc w:val="center"/>
                    <w:rPr>
                      <w:rFonts w:ascii="Verdana" w:hAnsi="Verdana"/>
                      <w:sz w:val="16"/>
                      <w:szCs w:val="16"/>
                    </w:rPr>
                  </w:pPr>
                  <w:r>
                    <w:rPr>
                      <w:rFonts w:ascii="Verdana" w:hAnsi="Verdana"/>
                      <w:sz w:val="16"/>
                      <w:szCs w:val="16"/>
                    </w:rPr>
                    <w:t>1.000</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A66F4" w:rsidRPr="004573CE"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A66F4" w:rsidRPr="004573CE"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A66F4" w:rsidRPr="004573CE"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rsidTr="00977461">
              <w:trPr>
                <w:trHeight w:hRule="exact" w:val="510"/>
                <w:jc w:val="center"/>
              </w:trPr>
              <w:tc>
                <w:tcPr>
                  <w:tcW w:w="2228" w:type="dxa"/>
                  <w:vAlign w:val="center"/>
                </w:tcPr>
                <w:p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General Aspect</w:t>
                  </w:r>
                </w:p>
              </w:tc>
              <w:tc>
                <w:tcPr>
                  <w:tcW w:w="2439" w:type="dxa"/>
                  <w:vAlign w:val="center"/>
                </w:tcPr>
                <w:p w:rsidR="00722519" w:rsidRPr="000C44F1" w:rsidRDefault="00722519" w:rsidP="00071EC2">
                  <w:pPr>
                    <w:jc w:val="center"/>
                    <w:rPr>
                      <w:rFonts w:ascii="Verdana" w:hAnsi="Verdana"/>
                      <w:sz w:val="16"/>
                      <w:szCs w:val="16"/>
                      <w:lang w:val="en-US"/>
                    </w:rPr>
                  </w:pPr>
                  <w:r w:rsidRPr="000C44F1">
                    <w:rPr>
                      <w:rFonts w:ascii="Verdana" w:hAnsi="Verdana"/>
                      <w:sz w:val="16"/>
                      <w:szCs w:val="16"/>
                      <w:lang w:val="en-US"/>
                    </w:rPr>
                    <w:t>Pulpy</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Color</w:t>
                  </w:r>
                </w:p>
              </w:tc>
              <w:tc>
                <w:tcPr>
                  <w:tcW w:w="2439" w:type="dxa"/>
                  <w:vAlign w:val="center"/>
                </w:tcPr>
                <w:p w:rsidR="00722519" w:rsidRPr="000C44F1" w:rsidRDefault="00071EC2" w:rsidP="00D0513F">
                  <w:pPr>
                    <w:jc w:val="center"/>
                    <w:rPr>
                      <w:rFonts w:ascii="Verdana" w:hAnsi="Verdana"/>
                      <w:sz w:val="16"/>
                      <w:szCs w:val="16"/>
                      <w:lang w:val="en-US"/>
                    </w:rPr>
                  </w:pPr>
                  <w:r>
                    <w:rPr>
                      <w:rFonts w:ascii="Verdana" w:hAnsi="Verdana"/>
                      <w:sz w:val="16"/>
                      <w:szCs w:val="16"/>
                      <w:lang w:val="en-US"/>
                    </w:rPr>
                    <w:t>Yellow</w:t>
                  </w:r>
                  <w:r w:rsidR="00722519" w:rsidRPr="000C44F1">
                    <w:rPr>
                      <w:rFonts w:ascii="Verdana" w:hAnsi="Verdana"/>
                      <w:sz w:val="16"/>
                      <w:szCs w:val="16"/>
                      <w:lang w:val="en-US"/>
                    </w:rPr>
                    <w:t xml:space="preserve"> </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Taste / Aroma</w:t>
                  </w:r>
                </w:p>
              </w:tc>
              <w:tc>
                <w:tcPr>
                  <w:tcW w:w="2439" w:type="dxa"/>
                  <w:vAlign w:val="center"/>
                </w:tcPr>
                <w:p w:rsidR="00722519" w:rsidRPr="000C44F1" w:rsidRDefault="00707ABF" w:rsidP="00071EC2">
                  <w:pPr>
                    <w:jc w:val="center"/>
                    <w:rPr>
                      <w:rFonts w:ascii="Verdana" w:hAnsi="Verdana"/>
                      <w:sz w:val="16"/>
                      <w:szCs w:val="16"/>
                      <w:lang w:val="en-US"/>
                    </w:rPr>
                  </w:pPr>
                  <w:r>
                    <w:rPr>
                      <w:rFonts w:ascii="Verdana" w:hAnsi="Verdana"/>
                      <w:sz w:val="16"/>
                      <w:szCs w:val="16"/>
                      <w:lang w:val="en-US"/>
                    </w:rPr>
                    <w:t xml:space="preserve">Typical of </w:t>
                  </w:r>
                  <w:r w:rsidR="00071EC2">
                    <w:rPr>
                      <w:rFonts w:ascii="Verdana" w:hAnsi="Verdana"/>
                      <w:sz w:val="16"/>
                      <w:szCs w:val="16"/>
                      <w:lang w:val="en-US"/>
                    </w:rPr>
                    <w:t>Lemon</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Sensation to the palate</w:t>
                  </w:r>
                </w:p>
              </w:tc>
              <w:tc>
                <w:tcPr>
                  <w:tcW w:w="2439" w:type="dxa"/>
                  <w:vAlign w:val="center"/>
                </w:tcPr>
                <w:p w:rsidR="00722519" w:rsidRPr="000C44F1" w:rsidRDefault="00722519" w:rsidP="00071EC2">
                  <w:pPr>
                    <w:jc w:val="center"/>
                    <w:rPr>
                      <w:rFonts w:ascii="Verdana" w:hAnsi="Verdana"/>
                      <w:sz w:val="16"/>
                      <w:szCs w:val="16"/>
                      <w:lang w:val="en-US"/>
                    </w:rPr>
                  </w:pPr>
                  <w:r w:rsidRPr="000C44F1">
                    <w:rPr>
                      <w:rFonts w:ascii="Verdana" w:hAnsi="Verdana"/>
                      <w:sz w:val="16"/>
                      <w:szCs w:val="16"/>
                      <w:lang w:val="en-US"/>
                    </w:rPr>
                    <w:t xml:space="preserve">Typical of </w:t>
                  </w:r>
                  <w:r w:rsidR="00071EC2">
                    <w:rPr>
                      <w:rFonts w:ascii="Verdana" w:hAnsi="Verdana"/>
                      <w:sz w:val="16"/>
                      <w:szCs w:val="16"/>
                      <w:lang w:val="en-US"/>
                    </w:rPr>
                    <w:t>Lemon</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573CE"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573CE" w:rsidTr="00257592">
        <w:trPr>
          <w:trHeight w:val="2600"/>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0C44F1" w:rsidRPr="00394C48">
              <w:rPr>
                <w:rFonts w:ascii="Verdana" w:hAnsi="Verdana"/>
              </w:rPr>
              <w:t xml:space="preserve">D </w:t>
            </w:r>
            <w:r w:rsidR="000C44F1">
              <w:rPr>
                <w:rFonts w:ascii="Verdana" w:hAnsi="Verdana"/>
              </w:rPr>
              <w:t>09.02 05</w:t>
            </w:r>
          </w:p>
          <w:p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C44F1">
              <w:rPr>
                <w:rFonts w:ascii="Verdana" w:hAnsi="Verdana"/>
                <w:lang w:val="en-US"/>
              </w:rPr>
              <w:t>Vibrovaglio – Finisher – Packing – Freezing – Storage</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573CE"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547696" w:rsidP="00172D78">
                  <w:pPr>
                    <w:spacing w:before="120"/>
                    <w:rPr>
                      <w:rFonts w:ascii="Verdana" w:hAnsi="Verdana"/>
                      <w:sz w:val="16"/>
                      <w:szCs w:val="16"/>
                      <w:lang w:val="en-US"/>
                    </w:rPr>
                  </w:pPr>
                  <w:r>
                    <w:rPr>
                      <w:rFonts w:ascii="Verdana" w:hAnsi="Verdana"/>
                      <w:sz w:val="16"/>
                      <w:szCs w:val="16"/>
                      <w:lang w:val="en-US"/>
                    </w:rPr>
                    <w:t>194</w:t>
                  </w:r>
                  <w:r w:rsidR="00163F15" w:rsidRPr="002C594E">
                    <w:rPr>
                      <w:rFonts w:ascii="Verdana" w:hAnsi="Verdana"/>
                      <w:sz w:val="16"/>
                      <w:szCs w:val="16"/>
                      <w:lang w:val="en-US"/>
                    </w:rPr>
                    <w:t xml:space="preserve">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547696" w:rsidP="00556D8D">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4573C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573CE"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573CE"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547696" w:rsidP="00583DB6">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547696"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4573CE"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573CE"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583DB6" w:rsidRPr="00B11378" w:rsidRDefault="00583DB6" w:rsidP="00B11378">
            <w:pPr>
              <w:spacing w:before="120"/>
              <w:rPr>
                <w:rFonts w:ascii="Verdana" w:hAnsi="Verdana"/>
                <w:i/>
                <w:sz w:val="16"/>
                <w:szCs w:val="16"/>
                <w:lang w:val="en-US"/>
              </w:rPr>
            </w:pPr>
          </w:p>
          <w:p w:rsidR="00556D8D" w:rsidRDefault="00F6263E" w:rsidP="00583DB6">
            <w:pPr>
              <w:spacing w:before="120"/>
              <w:ind w:left="318" w:hanging="318"/>
              <w:rPr>
                <w:rFonts w:ascii="Verdana" w:hAnsi="Verdana"/>
                <w:lang w:val="en-US"/>
              </w:rPr>
            </w:pPr>
            <w:r>
              <w:rPr>
                <w:rFonts w:ascii="Verdana" w:hAnsi="Verdana"/>
                <w:lang w:val="en-US"/>
              </w:rPr>
              <w:tab/>
            </w:r>
          </w:p>
          <w:p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573CE" w:rsidTr="00547696">
        <w:trPr>
          <w:trHeight w:val="1064"/>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6447F8" w:rsidRPr="00547696" w:rsidRDefault="00785869" w:rsidP="00547696">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547696">
              <w:rPr>
                <w:rFonts w:ascii="Verdana" w:hAnsi="Verdana"/>
                <w:lang w:val="en-US"/>
              </w:rPr>
              <w:t>24 months from date of production under proper storage and package integrity at the temperature of -20 °C ± 2  (for Frozen Packaged product).</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573CE"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547696" w:rsidRDefault="000B21D0" w:rsidP="00707ABF">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1F640A">
              <w:rPr>
                <w:rFonts w:ascii="Verdana" w:hAnsi="Verdana"/>
                <w:lang w:val="en-US"/>
              </w:rPr>
              <w:t>The product should be stored in cold room and transported on refrigerated truck at a temperature of -20°C ± 2 (for Frozen Packaged product).</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573CE"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w:t>
      </w:r>
      <w:r w:rsidRPr="002C594E">
        <w:rPr>
          <w:rFonts w:ascii="Verdana" w:hAnsi="Verdana"/>
          <w:i/>
          <w:sz w:val="16"/>
          <w:szCs w:val="16"/>
          <w:lang w:val="en-US"/>
        </w:rPr>
        <w:lastRenderedPageBreak/>
        <w:t>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1EC2" w:rsidRDefault="00071EC2">
      <w:r>
        <w:separator/>
      </w:r>
    </w:p>
  </w:endnote>
  <w:endnote w:type="continuationSeparator" w:id="0">
    <w:p w:rsidR="00071EC2" w:rsidRDefault="00071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3A17" w:rsidRDefault="00C93A1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EC2" w:rsidRDefault="00071EC2"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573CE" w:rsidRPr="001E1265" w:rsidTr="00C15C72">
      <w:tc>
        <w:tcPr>
          <w:tcW w:w="567" w:type="dxa"/>
          <w:tcBorders>
            <w:top w:val="single" w:sz="4" w:space="0" w:color="000000"/>
            <w:left w:val="single" w:sz="4" w:space="0" w:color="000000"/>
            <w:bottom w:val="single" w:sz="4" w:space="0" w:color="000000"/>
          </w:tcBorders>
          <w:vAlign w:val="center"/>
        </w:tcPr>
        <w:p w:rsidR="004573CE" w:rsidRDefault="004573CE" w:rsidP="004573CE">
          <w:pPr>
            <w:pStyle w:val="Pidipagina"/>
            <w:snapToGrid w:val="0"/>
            <w:jc w:val="center"/>
            <w:rPr>
              <w:rFonts w:ascii="Verdana" w:hAnsi="Verdana"/>
              <w:sz w:val="16"/>
              <w:szCs w:val="16"/>
            </w:rPr>
          </w:pPr>
          <w:r>
            <w:rPr>
              <w:rFonts w:ascii="Verdana" w:hAnsi="Verdana"/>
              <w:sz w:val="16"/>
              <w:szCs w:val="16"/>
            </w:rPr>
            <w:t>5</w:t>
          </w:r>
        </w:p>
      </w:tc>
      <w:tc>
        <w:tcPr>
          <w:tcW w:w="1560" w:type="dxa"/>
          <w:tcBorders>
            <w:top w:val="single" w:sz="4" w:space="0" w:color="000000"/>
            <w:left w:val="single" w:sz="4" w:space="0" w:color="000000"/>
            <w:bottom w:val="single" w:sz="4" w:space="0" w:color="000000"/>
            <w:right w:val="nil"/>
          </w:tcBorders>
          <w:vAlign w:val="center"/>
        </w:tcPr>
        <w:p w:rsidR="004573CE" w:rsidRDefault="004573CE" w:rsidP="004573C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4573CE" w:rsidRDefault="004573CE" w:rsidP="004573C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4573CE" w:rsidRDefault="00C93A17" w:rsidP="00C93A17">
          <w:pPr>
            <w:pStyle w:val="Pidipagina"/>
            <w:snapToGrid w:val="0"/>
            <w:jc w:val="center"/>
            <w:rPr>
              <w:rFonts w:ascii="Verdana" w:hAnsi="Verdana"/>
              <w:sz w:val="16"/>
              <w:szCs w:val="16"/>
              <w:lang w:val="en-US"/>
            </w:rPr>
          </w:pPr>
          <w:r w:rsidRPr="00C93A17">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4573CE" w:rsidRDefault="004573CE" w:rsidP="004573CE">
          <w:pPr>
            <w:pStyle w:val="Pidipagina"/>
            <w:snapToGrid w:val="0"/>
            <w:jc w:val="center"/>
            <w:rPr>
              <w:rFonts w:ascii="Verdana" w:hAnsi="Verdana"/>
              <w:sz w:val="16"/>
              <w:szCs w:val="16"/>
              <w:lang w:val="en-US"/>
            </w:rPr>
          </w:pPr>
          <w:r>
            <w:rPr>
              <w:rFonts w:ascii="Verdana" w:hAnsi="Verdana"/>
              <w:sz w:val="16"/>
              <w:szCs w:val="16"/>
              <w:lang w:val="en-US"/>
            </w:rPr>
            <w:t>RIZZO</w:t>
          </w:r>
        </w:p>
        <w:p w:rsidR="004573CE" w:rsidRDefault="004573CE" w:rsidP="004573C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170BFF" w:rsidRPr="001E1265" w:rsidTr="00CF0FA3">
      <w:tc>
        <w:tcPr>
          <w:tcW w:w="567" w:type="dxa"/>
          <w:tcBorders>
            <w:top w:val="single" w:sz="4" w:space="0" w:color="000000"/>
            <w:left w:val="single" w:sz="4" w:space="0" w:color="000000"/>
            <w:bottom w:val="single" w:sz="4" w:space="0" w:color="000000"/>
          </w:tcBorders>
          <w:vAlign w:val="center"/>
        </w:tcPr>
        <w:p w:rsidR="00170BFF" w:rsidRPr="001E1265" w:rsidRDefault="00170BFF"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071EC2" w:rsidRDefault="00071EC2" w:rsidP="00CF0FA3">
    <w:pPr>
      <w:pStyle w:val="Pidipagina"/>
      <w:jc w:val="center"/>
    </w:pPr>
  </w:p>
  <w:p w:rsidR="00071EC2" w:rsidRPr="00CF0FA3" w:rsidRDefault="00071EC2"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170BFF">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71EC2" w:rsidTr="001B1240">
      <w:tc>
        <w:tcPr>
          <w:tcW w:w="657"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071EC2" w:rsidRPr="001B1240" w:rsidRDefault="00071EC2" w:rsidP="001B1240">
          <w:pPr>
            <w:pStyle w:val="Pidipagina"/>
            <w:snapToGrid w:val="0"/>
            <w:jc w:val="center"/>
            <w:rPr>
              <w:rFonts w:ascii="Verdana" w:hAnsi="Verdana"/>
            </w:rPr>
          </w:pPr>
        </w:p>
      </w:tc>
    </w:tr>
    <w:tr w:rsidR="00071EC2" w:rsidTr="001B1240">
      <w:tc>
        <w:tcPr>
          <w:tcW w:w="657"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Approvato da</w:t>
          </w:r>
        </w:p>
      </w:tc>
    </w:tr>
  </w:tbl>
  <w:p w:rsidR="00071EC2" w:rsidRDefault="00071EC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1EC2" w:rsidRDefault="00071EC2">
      <w:r>
        <w:separator/>
      </w:r>
    </w:p>
  </w:footnote>
  <w:footnote w:type="continuationSeparator" w:id="0">
    <w:p w:rsidR="00071EC2" w:rsidRDefault="00071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3A17" w:rsidRDefault="00C93A1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071EC2" w:rsidTr="00170BFF">
      <w:trPr>
        <w:trHeight w:val="838"/>
      </w:trPr>
      <w:tc>
        <w:tcPr>
          <w:tcW w:w="2836" w:type="dxa"/>
          <w:tcBorders>
            <w:top w:val="single" w:sz="4" w:space="0" w:color="000000"/>
            <w:left w:val="single" w:sz="4" w:space="0" w:color="000000"/>
            <w:bottom w:val="single" w:sz="4" w:space="0" w:color="000000"/>
          </w:tcBorders>
          <w:vAlign w:val="center"/>
        </w:tcPr>
        <w:p w:rsidR="00071EC2" w:rsidRPr="00A37DFF" w:rsidRDefault="00071EC2"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071EC2" w:rsidRPr="004A3161" w:rsidRDefault="00071EC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071EC2" w:rsidRPr="00A37DFF" w:rsidRDefault="00071EC2"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7</w:t>
          </w:r>
          <w:r w:rsidR="000F4FB3">
            <w:rPr>
              <w:rFonts w:ascii="Verdana" w:hAnsi="Verdana"/>
              <w:b/>
              <w:bCs/>
              <w:sz w:val="24"/>
              <w:szCs w:val="24"/>
            </w:rPr>
            <w:t>7</w:t>
          </w:r>
          <w:r w:rsidRPr="00A37DFF">
            <w:rPr>
              <w:rFonts w:ascii="Verdana" w:hAnsi="Verdana"/>
              <w:b/>
              <w:bCs/>
              <w:sz w:val="24"/>
              <w:szCs w:val="24"/>
            </w:rPr>
            <w:t xml:space="preserve"> EN</w:t>
          </w:r>
        </w:p>
      </w:tc>
    </w:tr>
  </w:tbl>
  <w:p w:rsidR="00071EC2" w:rsidRDefault="00071EC2">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71EC2">
      <w:trPr>
        <w:trHeight w:val="838"/>
      </w:trPr>
      <w:tc>
        <w:tcPr>
          <w:tcW w:w="1896" w:type="dxa"/>
          <w:tcBorders>
            <w:top w:val="single" w:sz="4" w:space="0" w:color="000000"/>
            <w:left w:val="single" w:sz="4" w:space="0" w:color="000000"/>
            <w:bottom w:val="single" w:sz="4" w:space="0" w:color="000000"/>
          </w:tcBorders>
          <w:vAlign w:val="center"/>
        </w:tcPr>
        <w:p w:rsidR="00071EC2" w:rsidRPr="004A3161" w:rsidRDefault="00071EC2"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071EC2" w:rsidRPr="004A3161" w:rsidRDefault="00071EC2">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071EC2" w:rsidRPr="004A3161" w:rsidRDefault="00071EC2">
          <w:pPr>
            <w:pStyle w:val="Intestazione"/>
            <w:snapToGrid w:val="0"/>
            <w:jc w:val="center"/>
            <w:rPr>
              <w:rFonts w:ascii="Verdana" w:hAnsi="Verdana"/>
              <w:bCs/>
              <w:sz w:val="24"/>
              <w:szCs w:val="24"/>
            </w:rPr>
          </w:pPr>
          <w:r w:rsidRPr="004A3161">
            <w:rPr>
              <w:rFonts w:ascii="Verdana" w:hAnsi="Verdana"/>
              <w:bCs/>
              <w:sz w:val="24"/>
              <w:szCs w:val="24"/>
            </w:rPr>
            <w:t>P 09.01</w:t>
          </w:r>
        </w:p>
        <w:p w:rsidR="00071EC2" w:rsidRPr="004A3161" w:rsidRDefault="00071EC2">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rsidR="00071EC2" w:rsidRDefault="00071E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571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1EC2"/>
    <w:rsid w:val="000814D0"/>
    <w:rsid w:val="0008295C"/>
    <w:rsid w:val="00084AAE"/>
    <w:rsid w:val="00087A3A"/>
    <w:rsid w:val="00087ED5"/>
    <w:rsid w:val="00091FF2"/>
    <w:rsid w:val="00092190"/>
    <w:rsid w:val="00092BE3"/>
    <w:rsid w:val="00092F94"/>
    <w:rsid w:val="000B2034"/>
    <w:rsid w:val="000B21D0"/>
    <w:rsid w:val="000B5391"/>
    <w:rsid w:val="000C44F1"/>
    <w:rsid w:val="000C547C"/>
    <w:rsid w:val="000E0D1F"/>
    <w:rsid w:val="000E2937"/>
    <w:rsid w:val="000E6B74"/>
    <w:rsid w:val="000F1924"/>
    <w:rsid w:val="000F4FB3"/>
    <w:rsid w:val="000F6823"/>
    <w:rsid w:val="00137981"/>
    <w:rsid w:val="00145FD8"/>
    <w:rsid w:val="00146651"/>
    <w:rsid w:val="001552E3"/>
    <w:rsid w:val="00155306"/>
    <w:rsid w:val="00163F15"/>
    <w:rsid w:val="00170BFF"/>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214D"/>
    <w:rsid w:val="0029438A"/>
    <w:rsid w:val="002B04ED"/>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3CE"/>
    <w:rsid w:val="00457D66"/>
    <w:rsid w:val="00461A80"/>
    <w:rsid w:val="00462266"/>
    <w:rsid w:val="0048207C"/>
    <w:rsid w:val="00482084"/>
    <w:rsid w:val="004862FA"/>
    <w:rsid w:val="004936C6"/>
    <w:rsid w:val="004A3161"/>
    <w:rsid w:val="004A75BF"/>
    <w:rsid w:val="004A7EF7"/>
    <w:rsid w:val="004B6F61"/>
    <w:rsid w:val="004B7A93"/>
    <w:rsid w:val="004D46BF"/>
    <w:rsid w:val="004E0899"/>
    <w:rsid w:val="004E122D"/>
    <w:rsid w:val="004F248C"/>
    <w:rsid w:val="004F2CB3"/>
    <w:rsid w:val="005020D4"/>
    <w:rsid w:val="00504753"/>
    <w:rsid w:val="00512BAF"/>
    <w:rsid w:val="00516420"/>
    <w:rsid w:val="00527812"/>
    <w:rsid w:val="0053518D"/>
    <w:rsid w:val="00547696"/>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17BB"/>
    <w:rsid w:val="006E4DD6"/>
    <w:rsid w:val="0070077A"/>
    <w:rsid w:val="00704194"/>
    <w:rsid w:val="00707ABF"/>
    <w:rsid w:val="0072245C"/>
    <w:rsid w:val="00722519"/>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3C96"/>
    <w:rsid w:val="00823153"/>
    <w:rsid w:val="00823E8A"/>
    <w:rsid w:val="00824084"/>
    <w:rsid w:val="00824D19"/>
    <w:rsid w:val="0082741E"/>
    <w:rsid w:val="0083313B"/>
    <w:rsid w:val="00834344"/>
    <w:rsid w:val="00840713"/>
    <w:rsid w:val="00853353"/>
    <w:rsid w:val="00854AF5"/>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636A"/>
    <w:rsid w:val="009717DC"/>
    <w:rsid w:val="00977461"/>
    <w:rsid w:val="009835D4"/>
    <w:rsid w:val="00983625"/>
    <w:rsid w:val="00984137"/>
    <w:rsid w:val="0098458A"/>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134E"/>
    <w:rsid w:val="00A77F87"/>
    <w:rsid w:val="00A80D66"/>
    <w:rsid w:val="00A86284"/>
    <w:rsid w:val="00A8649E"/>
    <w:rsid w:val="00A914F8"/>
    <w:rsid w:val="00A91F4F"/>
    <w:rsid w:val="00A93EAE"/>
    <w:rsid w:val="00A96B84"/>
    <w:rsid w:val="00AA5D0E"/>
    <w:rsid w:val="00AA66F4"/>
    <w:rsid w:val="00AB499C"/>
    <w:rsid w:val="00AB7838"/>
    <w:rsid w:val="00AC1C70"/>
    <w:rsid w:val="00AC23D9"/>
    <w:rsid w:val="00AD0C7E"/>
    <w:rsid w:val="00AE14D6"/>
    <w:rsid w:val="00AE5F17"/>
    <w:rsid w:val="00AE6869"/>
    <w:rsid w:val="00B00799"/>
    <w:rsid w:val="00B04558"/>
    <w:rsid w:val="00B061CA"/>
    <w:rsid w:val="00B11378"/>
    <w:rsid w:val="00B13991"/>
    <w:rsid w:val="00B13B09"/>
    <w:rsid w:val="00B15264"/>
    <w:rsid w:val="00B24FBD"/>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93A17"/>
    <w:rsid w:val="00CA304A"/>
    <w:rsid w:val="00CB5761"/>
    <w:rsid w:val="00CE1B51"/>
    <w:rsid w:val="00CF0FA3"/>
    <w:rsid w:val="00CF12AA"/>
    <w:rsid w:val="00CF25D6"/>
    <w:rsid w:val="00D0513F"/>
    <w:rsid w:val="00D05198"/>
    <w:rsid w:val="00D13102"/>
    <w:rsid w:val="00D155E3"/>
    <w:rsid w:val="00D438A4"/>
    <w:rsid w:val="00D4399F"/>
    <w:rsid w:val="00D45B18"/>
    <w:rsid w:val="00D56F5B"/>
    <w:rsid w:val="00D6603D"/>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5713"/>
    <o:shapelayout v:ext="edit">
      <o:idmap v:ext="edit" data="1"/>
    </o:shapelayout>
  </w:shapeDefaults>
  <w:decimalSymbol w:val=","/>
  <w:listSeparator w:val=";"/>
  <w14:docId w14:val="4F767608"/>
  <w15:docId w15:val="{70DE67D3-4975-4A89-A2D7-8A67E776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75784-F4D7-496E-B6D0-37BE22F63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1801</Words>
  <Characters>10269</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13</cp:revision>
  <cp:lastPrinted>2016-03-23T17:25:00Z</cp:lastPrinted>
  <dcterms:created xsi:type="dcterms:W3CDTF">2016-04-01T16:37:00Z</dcterms:created>
  <dcterms:modified xsi:type="dcterms:W3CDTF">2022-01-17T16:34:00Z</dcterms:modified>
  <cp:category>Ufficio Qualità</cp:category>
  <cp:contentStatus>Rev. 2</cp:contentStatus>
</cp:coreProperties>
</file>