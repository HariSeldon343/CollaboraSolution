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91863"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F039224" w14:textId="77777777" w:rsidTr="00394C48">
        <w:trPr>
          <w:trHeight w:val="1399"/>
        </w:trPr>
        <w:tc>
          <w:tcPr>
            <w:tcW w:w="9210" w:type="dxa"/>
            <w:shd w:val="clear" w:color="auto" w:fill="auto"/>
          </w:tcPr>
          <w:p w14:paraId="70594FF9"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5A26AF">
              <w:rPr>
                <w:rFonts w:ascii="Verdana" w:hAnsi="Verdana"/>
                <w:lang w:val="en-US"/>
              </w:rPr>
              <w:t>37° Brix</w:t>
            </w:r>
            <w:r w:rsidR="00F70319" w:rsidRPr="00B24FEE">
              <w:rPr>
                <w:rFonts w:ascii="Verdana" w:hAnsi="Verdana"/>
                <w:lang w:val="en-US"/>
              </w:rPr>
              <w:t xml:space="preserve"> Pulp Standard</w:t>
            </w:r>
          </w:p>
          <w:p w14:paraId="2D5E04A3" w14:textId="77777777"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5A26AF">
              <w:rPr>
                <w:rFonts w:ascii="Verdana" w:hAnsi="Verdana"/>
                <w:i/>
                <w:lang w:val="en-US"/>
              </w:rPr>
              <w:t>37° Brix</w:t>
            </w:r>
            <w:r w:rsidR="00F70319" w:rsidRPr="00BD0284">
              <w:rPr>
                <w:rFonts w:ascii="Verdana" w:hAnsi="Verdana"/>
                <w:i/>
                <w:lang w:val="en-US"/>
              </w:rPr>
              <w:t xml:space="preserve"> Pulp Standard</w:t>
            </w:r>
          </w:p>
          <w:p w14:paraId="0AE49A64"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CLSB</w:t>
            </w:r>
          </w:p>
        </w:tc>
      </w:tr>
    </w:tbl>
    <w:p w14:paraId="470A6889" w14:textId="77777777" w:rsidR="00B13991" w:rsidRDefault="00B13991" w:rsidP="00257592">
      <w:pPr>
        <w:spacing w:before="120"/>
        <w:ind w:left="720"/>
        <w:rPr>
          <w:rFonts w:ascii="Verdana" w:hAnsi="Verdana"/>
          <w:b/>
          <w:sz w:val="8"/>
          <w:szCs w:val="8"/>
          <w:lang w:val="en-US"/>
        </w:rPr>
      </w:pPr>
    </w:p>
    <w:p w14:paraId="75593A8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F6BBC" w14:paraId="76F03153" w14:textId="77777777" w:rsidTr="00257592">
        <w:trPr>
          <w:trHeight w:val="3578"/>
        </w:trPr>
        <w:tc>
          <w:tcPr>
            <w:tcW w:w="9238" w:type="dxa"/>
            <w:shd w:val="clear" w:color="auto" w:fill="auto"/>
          </w:tcPr>
          <w:p w14:paraId="7B27BA1D"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3E1BDFA6"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4E5FB98C" w14:textId="77777777" w:rsidR="0042012D" w:rsidRPr="005D3328" w:rsidRDefault="0042012D" w:rsidP="00583DB6">
            <w:pPr>
              <w:tabs>
                <w:tab w:val="left" w:pos="284"/>
                <w:tab w:val="left" w:pos="3402"/>
              </w:tabs>
              <w:spacing w:before="120" w:after="120"/>
              <w:rPr>
                <w:rFonts w:ascii="Verdana" w:hAnsi="Verdana"/>
                <w:i/>
                <w:lang w:val="en-US"/>
              </w:rPr>
            </w:pPr>
          </w:p>
          <w:p w14:paraId="495E0C52"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380B852C" w14:textId="77777777" w:rsidR="00583DB6" w:rsidRPr="005D3328" w:rsidRDefault="00583DB6" w:rsidP="00583DB6">
            <w:pPr>
              <w:tabs>
                <w:tab w:val="left" w:pos="284"/>
                <w:tab w:val="left" w:pos="3402"/>
              </w:tabs>
              <w:spacing w:before="120" w:after="120"/>
              <w:rPr>
                <w:rFonts w:ascii="Verdana" w:hAnsi="Verdana"/>
                <w:i/>
                <w:lang w:val="en-US"/>
              </w:rPr>
            </w:pPr>
          </w:p>
          <w:p w14:paraId="2D00CB97"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128F3B32"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1BDEB0C0"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492F8972"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3FB8B022"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2B49DA66"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4B4C50EC"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49C94DB8"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4AB75978"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77A12A18" w14:textId="77777777" w:rsidR="00583DB6" w:rsidRDefault="00583DB6" w:rsidP="00257592">
      <w:pPr>
        <w:spacing w:before="120"/>
        <w:rPr>
          <w:rFonts w:ascii="Verdana" w:hAnsi="Verdana"/>
          <w:b/>
          <w:sz w:val="8"/>
          <w:szCs w:val="8"/>
          <w:lang w:val="en-US"/>
        </w:rPr>
      </w:pPr>
    </w:p>
    <w:p w14:paraId="7CD8DF1D"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6F45A3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F6BBC" w14:paraId="1F7AB073" w14:textId="77777777" w:rsidTr="00583DB6">
        <w:trPr>
          <w:trHeight w:val="4575"/>
        </w:trPr>
        <w:tc>
          <w:tcPr>
            <w:tcW w:w="9210" w:type="dxa"/>
            <w:tcBorders>
              <w:bottom w:val="nil"/>
            </w:tcBorders>
          </w:tcPr>
          <w:p w14:paraId="0736B5FF"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8F0B753"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1F6BBC" w14:paraId="68FA241E" w14:textId="77777777" w:rsidTr="00F70319">
              <w:trPr>
                <w:trHeight w:hRule="exact" w:val="501"/>
              </w:trPr>
              <w:tc>
                <w:tcPr>
                  <w:tcW w:w="1297" w:type="dxa"/>
                  <w:vAlign w:val="center"/>
                </w:tcPr>
                <w:p w14:paraId="25B5D42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B97BBD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170D4C3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431CD8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5A6449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46A2A754"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1F6BBC" w14:paraId="36DBD914" w14:textId="77777777" w:rsidTr="00F70319">
              <w:trPr>
                <w:trHeight w:hRule="exact" w:val="501"/>
              </w:trPr>
              <w:tc>
                <w:tcPr>
                  <w:tcW w:w="1297" w:type="dxa"/>
                  <w:vAlign w:val="center"/>
                </w:tcPr>
                <w:p w14:paraId="5F489499"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7E799B87" w14:textId="77777777" w:rsidR="00A619B9" w:rsidRPr="004726BC" w:rsidRDefault="005A26AF" w:rsidP="007558C2">
                  <w:pPr>
                    <w:jc w:val="center"/>
                    <w:rPr>
                      <w:rFonts w:ascii="Verdana" w:hAnsi="Verdana"/>
                      <w:sz w:val="14"/>
                      <w:szCs w:val="16"/>
                      <w:lang w:val="en-US"/>
                    </w:rPr>
                  </w:pPr>
                  <w:r>
                    <w:rPr>
                      <w:rFonts w:ascii="Verdana" w:hAnsi="Verdana"/>
                      <w:sz w:val="14"/>
                      <w:szCs w:val="16"/>
                      <w:lang w:val="en-US"/>
                    </w:rPr>
                    <w:t>37</w:t>
                  </w:r>
                </w:p>
              </w:tc>
              <w:tc>
                <w:tcPr>
                  <w:tcW w:w="737" w:type="dxa"/>
                  <w:vAlign w:val="center"/>
                </w:tcPr>
                <w:p w14:paraId="1A50841B" w14:textId="77777777" w:rsidR="00A619B9" w:rsidRPr="004726BC" w:rsidRDefault="005A26AF" w:rsidP="007558C2">
                  <w:pPr>
                    <w:jc w:val="center"/>
                    <w:rPr>
                      <w:rFonts w:ascii="Verdana" w:hAnsi="Verdana"/>
                      <w:sz w:val="16"/>
                      <w:szCs w:val="16"/>
                      <w:lang w:val="en-US"/>
                    </w:rPr>
                  </w:pPr>
                  <w:r>
                    <w:rPr>
                      <w:rFonts w:ascii="Verdana" w:hAnsi="Verdana"/>
                      <w:sz w:val="16"/>
                      <w:szCs w:val="16"/>
                      <w:lang w:val="en-US"/>
                    </w:rPr>
                    <w:t>35</w:t>
                  </w:r>
                </w:p>
              </w:tc>
              <w:tc>
                <w:tcPr>
                  <w:tcW w:w="811" w:type="dxa"/>
                  <w:vAlign w:val="center"/>
                </w:tcPr>
                <w:p w14:paraId="1DE8AF3E" w14:textId="77777777" w:rsidR="00A619B9" w:rsidRPr="004726BC" w:rsidRDefault="005A26AF" w:rsidP="007558C2">
                  <w:pPr>
                    <w:jc w:val="center"/>
                    <w:rPr>
                      <w:rFonts w:ascii="Verdana" w:hAnsi="Verdana"/>
                      <w:sz w:val="16"/>
                      <w:szCs w:val="16"/>
                      <w:lang w:val="en-US"/>
                    </w:rPr>
                  </w:pPr>
                  <w:r>
                    <w:rPr>
                      <w:rFonts w:ascii="Verdana" w:hAnsi="Verdana"/>
                      <w:sz w:val="16"/>
                      <w:szCs w:val="16"/>
                      <w:lang w:val="en-US"/>
                    </w:rPr>
                    <w:t>39</w:t>
                  </w:r>
                </w:p>
              </w:tc>
              <w:tc>
                <w:tcPr>
                  <w:tcW w:w="822" w:type="dxa"/>
                  <w:vAlign w:val="center"/>
                </w:tcPr>
                <w:p w14:paraId="0297902E"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0B82E019"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1F6BBC" w14:paraId="301FD6C2" w14:textId="77777777" w:rsidTr="00F70319">
              <w:trPr>
                <w:trHeight w:hRule="exact" w:val="501"/>
              </w:trPr>
              <w:tc>
                <w:tcPr>
                  <w:tcW w:w="1297" w:type="dxa"/>
                  <w:vAlign w:val="center"/>
                </w:tcPr>
                <w:p w14:paraId="2B23B55D"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3F18AED"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w:t>
                  </w:r>
                  <w:r w:rsidR="00A404DD">
                    <w:rPr>
                      <w:rFonts w:ascii="Verdana" w:hAnsi="Verdana"/>
                      <w:sz w:val="16"/>
                      <w:szCs w:val="16"/>
                      <w:lang w:val="en-US"/>
                    </w:rPr>
                    <w:t>29</w:t>
                  </w:r>
                </w:p>
              </w:tc>
              <w:tc>
                <w:tcPr>
                  <w:tcW w:w="737" w:type="dxa"/>
                  <w:vAlign w:val="center"/>
                </w:tcPr>
                <w:p w14:paraId="346B6D48" w14:textId="77777777" w:rsidR="00A619B9" w:rsidRPr="004726BC" w:rsidRDefault="00A404DD" w:rsidP="007558C2">
                  <w:pPr>
                    <w:jc w:val="center"/>
                    <w:rPr>
                      <w:rFonts w:ascii="Verdana" w:hAnsi="Verdana"/>
                      <w:sz w:val="16"/>
                      <w:szCs w:val="16"/>
                      <w:lang w:val="en-US"/>
                    </w:rPr>
                  </w:pPr>
                  <w:r>
                    <w:rPr>
                      <w:rFonts w:ascii="Verdana" w:hAnsi="Verdana"/>
                      <w:sz w:val="16"/>
                      <w:szCs w:val="16"/>
                      <w:lang w:val="en-US"/>
                    </w:rPr>
                    <w:t>29.0</w:t>
                  </w:r>
                </w:p>
              </w:tc>
              <w:tc>
                <w:tcPr>
                  <w:tcW w:w="811" w:type="dxa"/>
                  <w:vAlign w:val="center"/>
                </w:tcPr>
                <w:p w14:paraId="184C2C10"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3D433189"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55D038CC"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1F6BBC" w14:paraId="16E4A8E9" w14:textId="77777777" w:rsidTr="00F70319">
              <w:trPr>
                <w:trHeight w:hRule="exact" w:val="501"/>
              </w:trPr>
              <w:tc>
                <w:tcPr>
                  <w:tcW w:w="1297" w:type="dxa"/>
                  <w:vAlign w:val="center"/>
                </w:tcPr>
                <w:p w14:paraId="507E927D" w14:textId="77777777" w:rsidR="00A619B9" w:rsidRPr="004726BC" w:rsidRDefault="00A619B9" w:rsidP="007558C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22C6A03A"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&gt;350</w:t>
                  </w:r>
                </w:p>
              </w:tc>
              <w:tc>
                <w:tcPr>
                  <w:tcW w:w="737" w:type="dxa"/>
                  <w:vAlign w:val="center"/>
                </w:tcPr>
                <w:p w14:paraId="38FD8A3E" w14:textId="77777777" w:rsidR="00A619B9" w:rsidRPr="004726BC" w:rsidRDefault="00A619B9" w:rsidP="007558C2">
                  <w:pPr>
                    <w:tabs>
                      <w:tab w:val="decimal" w:pos="12"/>
                    </w:tabs>
                    <w:rPr>
                      <w:rFonts w:ascii="Verdana" w:hAnsi="Verdana"/>
                      <w:sz w:val="16"/>
                      <w:szCs w:val="16"/>
                      <w:lang w:val="en-US"/>
                    </w:rPr>
                  </w:pPr>
                </w:p>
              </w:tc>
              <w:tc>
                <w:tcPr>
                  <w:tcW w:w="811" w:type="dxa"/>
                  <w:vAlign w:val="center"/>
                </w:tcPr>
                <w:p w14:paraId="71AD36B3" w14:textId="77777777" w:rsidR="00A619B9" w:rsidRPr="004726BC" w:rsidRDefault="00A619B9" w:rsidP="007558C2">
                  <w:pPr>
                    <w:tabs>
                      <w:tab w:val="decimal" w:pos="12"/>
                      <w:tab w:val="decimal" w:pos="417"/>
                    </w:tabs>
                    <w:jc w:val="center"/>
                    <w:rPr>
                      <w:rFonts w:ascii="Verdana" w:hAnsi="Verdana"/>
                      <w:sz w:val="16"/>
                      <w:szCs w:val="16"/>
                      <w:lang w:val="en-US"/>
                    </w:rPr>
                  </w:pPr>
                </w:p>
              </w:tc>
              <w:tc>
                <w:tcPr>
                  <w:tcW w:w="822" w:type="dxa"/>
                  <w:vAlign w:val="center"/>
                </w:tcPr>
                <w:p w14:paraId="1D186A7D"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4CBA01D2" w14:textId="77777777" w:rsidR="00A619B9" w:rsidRPr="004726BC" w:rsidRDefault="00A619B9" w:rsidP="007558C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1F6BBC" w14:paraId="5028A9A5" w14:textId="77777777" w:rsidTr="00A619B9">
              <w:trPr>
                <w:trHeight w:hRule="exact" w:val="579"/>
              </w:trPr>
              <w:tc>
                <w:tcPr>
                  <w:tcW w:w="1297" w:type="dxa"/>
                  <w:vAlign w:val="center"/>
                </w:tcPr>
                <w:p w14:paraId="5D30C165" w14:textId="77777777" w:rsidR="00A619B9" w:rsidRPr="004726BC" w:rsidRDefault="00A404DD" w:rsidP="007558C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784CD4">
                    <w:rPr>
                      <w:rFonts w:ascii="Verdana" w:hAnsi="Verdana"/>
                      <w:i/>
                      <w:sz w:val="16"/>
                      <w:szCs w:val="16"/>
                      <w:lang w:val="en-US"/>
                    </w:rPr>
                    <w:t>s at 1500</w:t>
                  </w:r>
                </w:p>
              </w:tc>
              <w:tc>
                <w:tcPr>
                  <w:tcW w:w="825" w:type="dxa"/>
                  <w:vAlign w:val="center"/>
                </w:tcPr>
                <w:p w14:paraId="327815DC"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&gt;3</w:t>
                  </w:r>
                </w:p>
              </w:tc>
              <w:tc>
                <w:tcPr>
                  <w:tcW w:w="737" w:type="dxa"/>
                  <w:vAlign w:val="center"/>
                </w:tcPr>
                <w:p w14:paraId="43EB6E6A" w14:textId="77777777" w:rsidR="00A619B9" w:rsidRPr="004726BC" w:rsidRDefault="00A619B9" w:rsidP="007558C2">
                  <w:pPr>
                    <w:tabs>
                      <w:tab w:val="decimal" w:pos="12"/>
                    </w:tabs>
                    <w:jc w:val="center"/>
                    <w:rPr>
                      <w:rFonts w:ascii="Verdana" w:hAnsi="Verdana"/>
                      <w:sz w:val="16"/>
                      <w:szCs w:val="16"/>
                      <w:lang w:val="en-US"/>
                    </w:rPr>
                  </w:pPr>
                  <w:r w:rsidRPr="004726BC">
                    <w:rPr>
                      <w:rFonts w:ascii="Verdana" w:hAnsi="Verdana"/>
                      <w:sz w:val="16"/>
                      <w:szCs w:val="16"/>
                      <w:lang w:val="en-US"/>
                    </w:rPr>
                    <w:t>3</w:t>
                  </w:r>
                </w:p>
              </w:tc>
              <w:tc>
                <w:tcPr>
                  <w:tcW w:w="811" w:type="dxa"/>
                  <w:vAlign w:val="center"/>
                </w:tcPr>
                <w:p w14:paraId="39F7BC03" w14:textId="77777777" w:rsidR="00A619B9" w:rsidRPr="004726BC" w:rsidRDefault="00A619B9" w:rsidP="007558C2">
                  <w:pPr>
                    <w:tabs>
                      <w:tab w:val="decimal" w:pos="12"/>
                      <w:tab w:val="decimal" w:pos="417"/>
                    </w:tabs>
                    <w:jc w:val="center"/>
                    <w:rPr>
                      <w:rFonts w:ascii="Verdana" w:hAnsi="Verdana"/>
                      <w:sz w:val="16"/>
                      <w:szCs w:val="16"/>
                      <w:lang w:val="en-US"/>
                    </w:rPr>
                  </w:pPr>
                  <w:r w:rsidRPr="004726BC">
                    <w:rPr>
                      <w:rFonts w:ascii="Verdana" w:hAnsi="Verdana"/>
                      <w:sz w:val="16"/>
                      <w:szCs w:val="16"/>
                      <w:lang w:val="en-US"/>
                    </w:rPr>
                    <w:t>5</w:t>
                  </w:r>
                </w:p>
              </w:tc>
              <w:tc>
                <w:tcPr>
                  <w:tcW w:w="822" w:type="dxa"/>
                  <w:vAlign w:val="center"/>
                </w:tcPr>
                <w:p w14:paraId="6FF4A151" w14:textId="77777777" w:rsidR="00A619B9" w:rsidRPr="004726BC" w:rsidRDefault="00A619B9" w:rsidP="007558C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6DDA5A7" w14:textId="77777777" w:rsidR="00A619B9" w:rsidRPr="004726BC" w:rsidRDefault="00A404DD" w:rsidP="007558C2">
                  <w:pPr>
                    <w:snapToGrid w:val="0"/>
                    <w:jc w:val="center"/>
                    <w:rPr>
                      <w:rFonts w:ascii="Verdana" w:hAnsi="Verdana"/>
                      <w:sz w:val="16"/>
                      <w:szCs w:val="16"/>
                      <w:lang w:val="en-US"/>
                    </w:rPr>
                  </w:pPr>
                  <w:r>
                    <w:rPr>
                      <w:rFonts w:ascii="Verdana" w:hAnsi="Verdana"/>
                      <w:sz w:val="16"/>
                      <w:szCs w:val="16"/>
                      <w:lang w:val="en-US"/>
                    </w:rPr>
                    <w:t>IFU 60,1991</w:t>
                  </w:r>
                </w:p>
              </w:tc>
            </w:tr>
            <w:tr w:rsidR="00784CD4" w:rsidRPr="001F6BBC" w14:paraId="1C5D1FFC" w14:textId="77777777" w:rsidTr="00A619B9">
              <w:trPr>
                <w:trHeight w:hRule="exact" w:val="579"/>
              </w:trPr>
              <w:tc>
                <w:tcPr>
                  <w:tcW w:w="1297" w:type="dxa"/>
                  <w:vAlign w:val="center"/>
                </w:tcPr>
                <w:p w14:paraId="4300FEB3" w14:textId="77777777" w:rsidR="00784CD4" w:rsidRPr="004726BC" w:rsidRDefault="00784CD4" w:rsidP="00784CD4">
                  <w:pPr>
                    <w:jc w:val="center"/>
                    <w:rPr>
                      <w:rFonts w:ascii="Verdana" w:hAnsi="Verdana"/>
                      <w:i/>
                      <w:sz w:val="16"/>
                      <w:szCs w:val="16"/>
                      <w:lang w:val="en-US"/>
                    </w:rPr>
                  </w:pPr>
                  <w:r>
                    <w:rPr>
                      <w:rFonts w:ascii="Verdana" w:hAnsi="Verdana"/>
                      <w:i/>
                      <w:sz w:val="16"/>
                      <w:szCs w:val="16"/>
                      <w:lang w:val="en-US"/>
                    </w:rPr>
                    <w:t>Pu</w:t>
                  </w:r>
                  <w:r w:rsidRPr="004726BC">
                    <w:rPr>
                      <w:rFonts w:ascii="Verdana" w:hAnsi="Verdana"/>
                      <w:i/>
                      <w:sz w:val="16"/>
                      <w:szCs w:val="16"/>
                      <w:lang w:val="en-US"/>
                    </w:rPr>
                    <w:t>lp</w:t>
                  </w:r>
                  <w:r>
                    <w:rPr>
                      <w:rFonts w:ascii="Verdana" w:hAnsi="Verdana"/>
                      <w:i/>
                      <w:sz w:val="16"/>
                      <w:szCs w:val="16"/>
                      <w:lang w:val="en-US"/>
                    </w:rPr>
                    <w:t>s at 3000</w:t>
                  </w:r>
                </w:p>
              </w:tc>
              <w:tc>
                <w:tcPr>
                  <w:tcW w:w="825" w:type="dxa"/>
                  <w:vAlign w:val="center"/>
                </w:tcPr>
                <w:p w14:paraId="1837F81D" w14:textId="77777777" w:rsidR="00784CD4" w:rsidRPr="004726BC" w:rsidRDefault="00784CD4" w:rsidP="00784CD4">
                  <w:pPr>
                    <w:jc w:val="center"/>
                    <w:rPr>
                      <w:rFonts w:ascii="Verdana" w:hAnsi="Verdana"/>
                      <w:sz w:val="16"/>
                      <w:szCs w:val="16"/>
                      <w:lang w:val="en-US"/>
                    </w:rPr>
                  </w:pPr>
                  <w:r w:rsidRPr="004726BC">
                    <w:rPr>
                      <w:rFonts w:ascii="Verdana" w:hAnsi="Verdana"/>
                      <w:sz w:val="16"/>
                      <w:szCs w:val="16"/>
                      <w:lang w:val="en-US"/>
                    </w:rPr>
                    <w:t>&gt;</w:t>
                  </w:r>
                  <w:r>
                    <w:rPr>
                      <w:rFonts w:ascii="Verdana" w:hAnsi="Verdana"/>
                      <w:sz w:val="16"/>
                      <w:szCs w:val="16"/>
                      <w:lang w:val="en-US"/>
                    </w:rPr>
                    <w:t>1.5</w:t>
                  </w:r>
                </w:p>
              </w:tc>
              <w:tc>
                <w:tcPr>
                  <w:tcW w:w="737" w:type="dxa"/>
                  <w:vAlign w:val="center"/>
                </w:tcPr>
                <w:p w14:paraId="36363745" w14:textId="77777777" w:rsidR="00784CD4" w:rsidRPr="004726BC" w:rsidRDefault="00784CD4" w:rsidP="00784CD4">
                  <w:pPr>
                    <w:tabs>
                      <w:tab w:val="decimal" w:pos="12"/>
                    </w:tabs>
                    <w:jc w:val="center"/>
                    <w:rPr>
                      <w:rFonts w:ascii="Verdana" w:hAnsi="Verdana"/>
                      <w:sz w:val="16"/>
                      <w:szCs w:val="16"/>
                      <w:lang w:val="en-US"/>
                    </w:rPr>
                  </w:pPr>
                  <w:r>
                    <w:rPr>
                      <w:rFonts w:ascii="Verdana" w:hAnsi="Verdana"/>
                      <w:sz w:val="16"/>
                      <w:szCs w:val="16"/>
                      <w:lang w:val="en-US"/>
                    </w:rPr>
                    <w:t>1.5</w:t>
                  </w:r>
                </w:p>
              </w:tc>
              <w:tc>
                <w:tcPr>
                  <w:tcW w:w="811" w:type="dxa"/>
                  <w:vAlign w:val="center"/>
                </w:tcPr>
                <w:p w14:paraId="58F31786" w14:textId="77777777" w:rsidR="00784CD4" w:rsidRPr="004726BC" w:rsidRDefault="00784CD4" w:rsidP="00784CD4">
                  <w:pPr>
                    <w:tabs>
                      <w:tab w:val="decimal" w:pos="12"/>
                      <w:tab w:val="decimal" w:pos="417"/>
                    </w:tabs>
                    <w:jc w:val="center"/>
                    <w:rPr>
                      <w:rFonts w:ascii="Verdana" w:hAnsi="Verdana"/>
                      <w:sz w:val="16"/>
                      <w:szCs w:val="16"/>
                      <w:lang w:val="en-US"/>
                    </w:rPr>
                  </w:pPr>
                  <w:r>
                    <w:rPr>
                      <w:rFonts w:ascii="Verdana" w:hAnsi="Verdana"/>
                      <w:sz w:val="16"/>
                      <w:szCs w:val="16"/>
                      <w:lang w:val="en-US"/>
                    </w:rPr>
                    <w:t>2.</w:t>
                  </w:r>
                  <w:r w:rsidRPr="004726BC">
                    <w:rPr>
                      <w:rFonts w:ascii="Verdana" w:hAnsi="Verdana"/>
                      <w:sz w:val="16"/>
                      <w:szCs w:val="16"/>
                      <w:lang w:val="en-US"/>
                    </w:rPr>
                    <w:t>5</w:t>
                  </w:r>
                </w:p>
              </w:tc>
              <w:tc>
                <w:tcPr>
                  <w:tcW w:w="822" w:type="dxa"/>
                  <w:vAlign w:val="center"/>
                </w:tcPr>
                <w:p w14:paraId="00DA5822" w14:textId="77777777" w:rsidR="00784CD4" w:rsidRPr="004726BC" w:rsidRDefault="00784CD4" w:rsidP="00784CD4">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5373CBC5" w14:textId="77777777" w:rsidR="00784CD4" w:rsidRPr="004726BC" w:rsidRDefault="00784CD4" w:rsidP="00784CD4">
                  <w:pPr>
                    <w:snapToGrid w:val="0"/>
                    <w:jc w:val="center"/>
                    <w:rPr>
                      <w:rFonts w:ascii="Verdana" w:hAnsi="Verdana"/>
                      <w:sz w:val="16"/>
                      <w:szCs w:val="16"/>
                      <w:lang w:val="en-US"/>
                    </w:rPr>
                  </w:pPr>
                  <w:r>
                    <w:rPr>
                      <w:rFonts w:ascii="Verdana" w:hAnsi="Verdana"/>
                      <w:sz w:val="16"/>
                      <w:szCs w:val="16"/>
                      <w:lang w:val="en-US"/>
                    </w:rPr>
                    <w:t>IFU 60,1991</w:t>
                  </w:r>
                </w:p>
              </w:tc>
            </w:tr>
          </w:tbl>
          <w:p w14:paraId="3BA0B634"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5C1E4B70" w14:textId="77777777" w:rsidTr="00583DB6">
        <w:trPr>
          <w:trHeight w:val="8345"/>
        </w:trPr>
        <w:tc>
          <w:tcPr>
            <w:tcW w:w="9210" w:type="dxa"/>
            <w:tcBorders>
              <w:top w:val="nil"/>
            </w:tcBorders>
          </w:tcPr>
          <w:p w14:paraId="40CFF12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1570D4D" w14:textId="77777777" w:rsidTr="00953535">
              <w:trPr>
                <w:trHeight w:hRule="exact" w:val="501"/>
                <w:tblHeader/>
              </w:trPr>
              <w:tc>
                <w:tcPr>
                  <w:tcW w:w="1303" w:type="dxa"/>
                  <w:vAlign w:val="center"/>
                </w:tcPr>
                <w:p w14:paraId="0463936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B19AFC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2379405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7DA5CB0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5C6AB6B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04EF748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721B5" w:rsidRPr="001F6BBC" w14:paraId="6B9495AA" w14:textId="77777777" w:rsidTr="003A7562">
              <w:trPr>
                <w:trHeight w:hRule="exact" w:val="680"/>
                <w:tblHeader/>
              </w:trPr>
              <w:tc>
                <w:tcPr>
                  <w:tcW w:w="1303" w:type="dxa"/>
                  <w:vAlign w:val="center"/>
                </w:tcPr>
                <w:p w14:paraId="33A63923"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0AEAB86D"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69B1F6B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B53223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6F53D63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E4D03B8"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721B5" w:rsidRPr="001F6BBC" w14:paraId="0907BCC7" w14:textId="77777777" w:rsidTr="003A7562">
              <w:trPr>
                <w:trHeight w:hRule="exact" w:val="680"/>
                <w:tblHeader/>
              </w:trPr>
              <w:tc>
                <w:tcPr>
                  <w:tcW w:w="1303" w:type="dxa"/>
                  <w:vAlign w:val="center"/>
                </w:tcPr>
                <w:p w14:paraId="3E3E8349"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F3F49F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A06007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34BDC6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605202E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5452776"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721B5" w:rsidRPr="001F6BBC" w14:paraId="49EF81F3" w14:textId="77777777" w:rsidTr="003A7562">
              <w:trPr>
                <w:trHeight w:hRule="exact" w:val="680"/>
                <w:tblHeader/>
              </w:trPr>
              <w:tc>
                <w:tcPr>
                  <w:tcW w:w="1303" w:type="dxa"/>
                  <w:vAlign w:val="center"/>
                </w:tcPr>
                <w:p w14:paraId="08E1C8C8"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58E053C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0FA0EAC"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411A41F"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33D1DF40"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6E779D"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721B5" w:rsidRPr="00357C90" w14:paraId="26C8C948" w14:textId="77777777" w:rsidTr="003A7562">
              <w:trPr>
                <w:trHeight w:hRule="exact" w:val="680"/>
                <w:tblHeader/>
              </w:trPr>
              <w:tc>
                <w:tcPr>
                  <w:tcW w:w="1303" w:type="dxa"/>
                  <w:vAlign w:val="center"/>
                </w:tcPr>
                <w:p w14:paraId="04591ECC"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69FF3194"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7E1DE0D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5B469AE6"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3EB155D4"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4366B8D"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721B5" w:rsidRPr="00357C90" w14:paraId="749E894F" w14:textId="77777777" w:rsidTr="003A7562">
              <w:trPr>
                <w:trHeight w:hRule="exact" w:val="680"/>
                <w:tblHeader/>
              </w:trPr>
              <w:tc>
                <w:tcPr>
                  <w:tcW w:w="1303" w:type="dxa"/>
                  <w:vAlign w:val="center"/>
                </w:tcPr>
                <w:p w14:paraId="7FDE8673"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16D8EBEE"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1ADFD092"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75132FB"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11D74AB"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211816B"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721B5" w:rsidRPr="00357C90" w14:paraId="21A12951" w14:textId="77777777" w:rsidTr="003A7562">
              <w:trPr>
                <w:trHeight w:hRule="exact" w:val="680"/>
                <w:tblHeader/>
              </w:trPr>
              <w:tc>
                <w:tcPr>
                  <w:tcW w:w="1303" w:type="dxa"/>
                  <w:vAlign w:val="center"/>
                </w:tcPr>
                <w:p w14:paraId="010698B0" w14:textId="77777777" w:rsidR="00A721B5" w:rsidRPr="00B24FEE" w:rsidRDefault="00A721B5" w:rsidP="00A721B5">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51C3B3A"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7190F1D"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765B841"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145A84F6" w14:textId="77777777" w:rsidR="00A721B5" w:rsidRPr="00B24FEE" w:rsidRDefault="00A721B5" w:rsidP="00A721B5">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FAB81D8" w14:textId="77777777" w:rsidR="00A721B5" w:rsidRDefault="00A721B5" w:rsidP="00A721B5">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EBAC6FE"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65BE29E6" w14:textId="77777777" w:rsidTr="00977461">
              <w:trPr>
                <w:trHeight w:hRule="exact" w:val="510"/>
                <w:jc w:val="center"/>
              </w:trPr>
              <w:tc>
                <w:tcPr>
                  <w:tcW w:w="2228" w:type="dxa"/>
                  <w:vAlign w:val="center"/>
                </w:tcPr>
                <w:p w14:paraId="1E70CB74"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839D810"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0E22BD20"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5209B2C8" w14:textId="77777777" w:rsidTr="00977461">
              <w:trPr>
                <w:trHeight w:hRule="exact" w:val="510"/>
                <w:jc w:val="center"/>
              </w:trPr>
              <w:tc>
                <w:tcPr>
                  <w:tcW w:w="2228" w:type="dxa"/>
                  <w:vAlign w:val="center"/>
                </w:tcPr>
                <w:p w14:paraId="4B5A3C03"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FBD28A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76CDD8F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3F83C820" w14:textId="77777777" w:rsidTr="00977461">
              <w:trPr>
                <w:trHeight w:hRule="exact" w:val="510"/>
                <w:jc w:val="center"/>
              </w:trPr>
              <w:tc>
                <w:tcPr>
                  <w:tcW w:w="2228" w:type="dxa"/>
                  <w:vAlign w:val="center"/>
                </w:tcPr>
                <w:p w14:paraId="591C72E7"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3370F65D"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0FA81D96"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25B1EBF" w14:textId="77777777" w:rsidTr="00977461">
              <w:trPr>
                <w:trHeight w:hRule="exact" w:val="510"/>
                <w:jc w:val="center"/>
              </w:trPr>
              <w:tc>
                <w:tcPr>
                  <w:tcW w:w="2228" w:type="dxa"/>
                  <w:vAlign w:val="center"/>
                </w:tcPr>
                <w:p w14:paraId="3DA15C27"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7259068D"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5C5D4CE0"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BA6F5C2" w14:textId="77777777" w:rsidTr="00977461">
              <w:trPr>
                <w:trHeight w:hRule="exact" w:val="510"/>
                <w:jc w:val="center"/>
              </w:trPr>
              <w:tc>
                <w:tcPr>
                  <w:tcW w:w="2228" w:type="dxa"/>
                  <w:vAlign w:val="center"/>
                </w:tcPr>
                <w:p w14:paraId="7CB7320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B07B3B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1186CE59"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4F2F13FA" w14:textId="77777777" w:rsidR="004A7EF7" w:rsidRPr="002C594E" w:rsidRDefault="004A7EF7" w:rsidP="00853353">
            <w:pPr>
              <w:spacing w:before="100" w:beforeAutospacing="1"/>
              <w:rPr>
                <w:rFonts w:ascii="Verdana" w:hAnsi="Verdana"/>
                <w:b/>
                <w:sz w:val="8"/>
                <w:szCs w:val="8"/>
                <w:lang w:val="en-US"/>
              </w:rPr>
            </w:pPr>
          </w:p>
        </w:tc>
      </w:tr>
    </w:tbl>
    <w:p w14:paraId="1140FDED"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57C90" w14:paraId="2326428B" w14:textId="77777777" w:rsidTr="00953535">
        <w:trPr>
          <w:trHeight w:val="3809"/>
        </w:trPr>
        <w:tc>
          <w:tcPr>
            <w:tcW w:w="9210" w:type="dxa"/>
          </w:tcPr>
          <w:p w14:paraId="055A38B4"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713E0F6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74E2D815"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3D8897D6"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C35D079"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78B82BA"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3E23126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6286DF5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6B334DEB"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A41227D"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FD4E177"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4DA53B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6CA8A3F"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DD3960E"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57C90" w14:paraId="2B2B32F5" w14:textId="77777777" w:rsidTr="00F66929">
        <w:trPr>
          <w:trHeight w:val="557"/>
        </w:trPr>
        <w:tc>
          <w:tcPr>
            <w:tcW w:w="9210" w:type="dxa"/>
            <w:shd w:val="clear" w:color="auto" w:fill="auto"/>
          </w:tcPr>
          <w:p w14:paraId="09305C79"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1F584914"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18F843CF"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074E10E1"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58EA2F73" w14:textId="04B95F7F"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D35FA2">
              <w:rPr>
                <w:rFonts w:ascii="Verdana" w:hAnsi="Verdana"/>
                <w:lang w:val="en-US"/>
              </w:rPr>
              <w:t xml:space="preserve">and magnetic trap - </w:t>
            </w:r>
            <w:r w:rsidR="00F70319" w:rsidRPr="00F70319">
              <w:rPr>
                <w:rFonts w:ascii="Verdana" w:hAnsi="Verdana"/>
                <w:lang w:val="en-US"/>
              </w:rPr>
              <w:t>Packing – Freezing – Storage – Loading on the truck</w:t>
            </w:r>
          </w:p>
        </w:tc>
      </w:tr>
    </w:tbl>
    <w:p w14:paraId="334EB53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57C90" w14:paraId="6FB917C9" w14:textId="77777777" w:rsidTr="00E502AA">
        <w:trPr>
          <w:trHeight w:val="1129"/>
        </w:trPr>
        <w:tc>
          <w:tcPr>
            <w:tcW w:w="9356" w:type="dxa"/>
            <w:shd w:val="clear" w:color="auto" w:fill="auto"/>
          </w:tcPr>
          <w:p w14:paraId="6D8B2BD6"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F1DB2AC"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15C22C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706FFAD7" w14:textId="77777777" w:rsidTr="00482084">
              <w:tc>
                <w:tcPr>
                  <w:tcW w:w="1087" w:type="dxa"/>
                </w:tcPr>
                <w:p w14:paraId="46AE681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BDCC8C6" w14:textId="1EFDD2F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357C90">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00F27A0" w14:textId="77777777" w:rsidR="00163F15" w:rsidRPr="002C594E" w:rsidRDefault="00163F15" w:rsidP="00172D78">
                  <w:pPr>
                    <w:spacing w:before="120"/>
                    <w:jc w:val="both"/>
                    <w:rPr>
                      <w:rFonts w:ascii="Verdana" w:hAnsi="Verdana"/>
                      <w:sz w:val="16"/>
                      <w:szCs w:val="16"/>
                      <w:lang w:val="en-US"/>
                    </w:rPr>
                  </w:pPr>
                </w:p>
              </w:tc>
            </w:tr>
            <w:tr w:rsidR="00163F15" w:rsidRPr="00D26255" w14:paraId="7F70FBF1" w14:textId="77777777" w:rsidTr="00482084">
              <w:tc>
                <w:tcPr>
                  <w:tcW w:w="1087" w:type="dxa"/>
                </w:tcPr>
                <w:p w14:paraId="12F7028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92857E6" w14:textId="4B397403"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357C9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BC0D325" w14:textId="77777777" w:rsidR="00163F15" w:rsidRPr="002C594E" w:rsidRDefault="00163F15" w:rsidP="00172D78">
                  <w:pPr>
                    <w:spacing w:before="120"/>
                    <w:jc w:val="both"/>
                    <w:rPr>
                      <w:rFonts w:ascii="Verdana" w:hAnsi="Verdana"/>
                      <w:sz w:val="16"/>
                      <w:szCs w:val="16"/>
                      <w:lang w:val="en-US"/>
                    </w:rPr>
                  </w:pPr>
                </w:p>
              </w:tc>
            </w:tr>
            <w:tr w:rsidR="00163F15" w:rsidRPr="00357C90" w14:paraId="57E43A0E" w14:textId="77777777" w:rsidTr="00482084">
              <w:tc>
                <w:tcPr>
                  <w:tcW w:w="1087" w:type="dxa"/>
                </w:tcPr>
                <w:p w14:paraId="2C7E540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56A2D3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55566CC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6F98E709"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57C90" w14:paraId="4387F445" w14:textId="77777777" w:rsidTr="00300921">
              <w:tc>
                <w:tcPr>
                  <w:tcW w:w="1087" w:type="dxa"/>
                </w:tcPr>
                <w:p w14:paraId="6994199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71A7261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46C8DC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57C90" w14:paraId="2E3CD895" w14:textId="77777777" w:rsidTr="00300921">
              <w:tc>
                <w:tcPr>
                  <w:tcW w:w="1087" w:type="dxa"/>
                </w:tcPr>
                <w:p w14:paraId="51B2C0E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19F1C7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0148E3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FA0FDFF" w14:textId="77777777" w:rsidR="00163F15" w:rsidRPr="002C594E" w:rsidRDefault="00163F15" w:rsidP="00172D78">
                  <w:pPr>
                    <w:spacing w:before="120"/>
                    <w:jc w:val="both"/>
                    <w:rPr>
                      <w:rFonts w:ascii="Verdana" w:hAnsi="Verdana"/>
                      <w:sz w:val="16"/>
                      <w:szCs w:val="16"/>
                      <w:lang w:val="en-US"/>
                    </w:rPr>
                  </w:pPr>
                </w:p>
              </w:tc>
            </w:tr>
          </w:tbl>
          <w:p w14:paraId="6F4DA7C3"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129E9AA"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04DFA1C3" w14:textId="77777777" w:rsidTr="00583DB6">
              <w:trPr>
                <w:trHeight w:val="242"/>
                <w:jc w:val="center"/>
              </w:trPr>
              <w:tc>
                <w:tcPr>
                  <w:tcW w:w="1129" w:type="dxa"/>
                </w:tcPr>
                <w:p w14:paraId="0FF5E21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6F07E0D" w14:textId="6EA890A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357C90">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33209ACE" w14:textId="77777777" w:rsidR="00163F15" w:rsidRPr="002C594E" w:rsidRDefault="00163F15" w:rsidP="00172D78">
                  <w:pPr>
                    <w:spacing w:before="120"/>
                    <w:jc w:val="both"/>
                    <w:rPr>
                      <w:rFonts w:ascii="Verdana" w:hAnsi="Verdana"/>
                      <w:sz w:val="16"/>
                      <w:szCs w:val="16"/>
                      <w:lang w:val="en-US"/>
                    </w:rPr>
                  </w:pPr>
                </w:p>
              </w:tc>
            </w:tr>
            <w:tr w:rsidR="00163F15" w:rsidRPr="002C594E" w14:paraId="67F62406" w14:textId="77777777" w:rsidTr="00583DB6">
              <w:trPr>
                <w:trHeight w:val="262"/>
                <w:jc w:val="center"/>
              </w:trPr>
              <w:tc>
                <w:tcPr>
                  <w:tcW w:w="1129" w:type="dxa"/>
                </w:tcPr>
                <w:p w14:paraId="124D6FE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FCB0EB8" w14:textId="65DB4918"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357C90">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C0070D9" w14:textId="77777777" w:rsidR="00163F15" w:rsidRPr="002C594E" w:rsidRDefault="00163F15" w:rsidP="00172D78">
                  <w:pPr>
                    <w:spacing w:before="120"/>
                    <w:jc w:val="both"/>
                    <w:rPr>
                      <w:rFonts w:ascii="Verdana" w:hAnsi="Verdana"/>
                      <w:sz w:val="16"/>
                      <w:szCs w:val="16"/>
                      <w:lang w:val="en-US"/>
                    </w:rPr>
                  </w:pPr>
                </w:p>
              </w:tc>
            </w:tr>
            <w:tr w:rsidR="00163F15" w:rsidRPr="00357C90" w14:paraId="2CAD4149" w14:textId="77777777" w:rsidTr="00583DB6">
              <w:trPr>
                <w:trHeight w:val="1477"/>
                <w:jc w:val="center"/>
              </w:trPr>
              <w:tc>
                <w:tcPr>
                  <w:tcW w:w="1129" w:type="dxa"/>
                </w:tcPr>
                <w:p w14:paraId="68D0E94C"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192F0C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D2B2EB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57C90" w14:paraId="7962F30D" w14:textId="77777777" w:rsidTr="00583DB6">
              <w:trPr>
                <w:trHeight w:val="790"/>
                <w:jc w:val="center"/>
              </w:trPr>
              <w:tc>
                <w:tcPr>
                  <w:tcW w:w="1129" w:type="dxa"/>
                </w:tcPr>
                <w:p w14:paraId="0DAE569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743C230F"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219F89A" w14:textId="77777777" w:rsidR="00163F15" w:rsidRPr="002C594E" w:rsidRDefault="00163F15" w:rsidP="00172D78">
                  <w:pPr>
                    <w:spacing w:before="120"/>
                    <w:jc w:val="both"/>
                    <w:rPr>
                      <w:rFonts w:ascii="Verdana" w:hAnsi="Verdana"/>
                      <w:sz w:val="16"/>
                      <w:szCs w:val="16"/>
                      <w:lang w:val="en-US"/>
                    </w:rPr>
                  </w:pPr>
                </w:p>
              </w:tc>
            </w:tr>
          </w:tbl>
          <w:p w14:paraId="64132205" w14:textId="77777777" w:rsidR="009A54EC" w:rsidRPr="002C594E" w:rsidRDefault="009A54EC" w:rsidP="00172D78">
            <w:pPr>
              <w:spacing w:before="120"/>
              <w:jc w:val="center"/>
              <w:rPr>
                <w:rFonts w:ascii="Verdana" w:hAnsi="Verdana"/>
                <w:i/>
                <w:lang w:val="en-US"/>
              </w:rPr>
            </w:pPr>
          </w:p>
          <w:p w14:paraId="4D0D1406"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09C60DD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E0D948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3A08957A"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765B424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2609CF1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615B96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1AA90B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77E5D8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5D6BB7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39E3942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AB6C18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002A53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2E33BD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127B612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224BDA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5318DA4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B7ACF4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16DB4F3"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58C39AE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1B6F5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E8AE5AC"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199D080" w14:textId="77777777" w:rsidR="00583DB6" w:rsidRPr="002C594E" w:rsidRDefault="00583DB6" w:rsidP="00F6263E">
            <w:pPr>
              <w:spacing w:before="120"/>
              <w:ind w:left="318" w:hanging="318"/>
              <w:rPr>
                <w:rFonts w:ascii="Verdana" w:hAnsi="Verdana"/>
                <w:i/>
                <w:sz w:val="16"/>
                <w:szCs w:val="16"/>
                <w:lang w:val="en-US"/>
              </w:rPr>
            </w:pPr>
          </w:p>
          <w:p w14:paraId="24E09040"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60AA13E"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0D8B7F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517576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B80D2E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826A7A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DFA880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F4291DA"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7E208F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57F1BD1"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485ACEDB" w14:textId="77777777" w:rsidR="00F66929" w:rsidRPr="00F66929" w:rsidRDefault="00F66929" w:rsidP="00F66929">
            <w:pPr>
              <w:spacing w:before="120"/>
              <w:ind w:left="360"/>
              <w:rPr>
                <w:rFonts w:ascii="Verdana" w:hAnsi="Verdana"/>
                <w:i/>
                <w:sz w:val="16"/>
                <w:szCs w:val="16"/>
                <w:lang w:val="en-US"/>
              </w:rPr>
            </w:pPr>
          </w:p>
          <w:p w14:paraId="5EBE8EA9"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4F73C0D6"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6B9AA9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3BD2E67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E0E549" w14:textId="77777777" w:rsidR="00573C7D" w:rsidRPr="002C594E" w:rsidRDefault="00573C7D" w:rsidP="00172D78">
            <w:pPr>
              <w:spacing w:before="120"/>
              <w:rPr>
                <w:rFonts w:ascii="Verdana" w:hAnsi="Verdana"/>
                <w:i/>
                <w:sz w:val="16"/>
                <w:szCs w:val="16"/>
                <w:lang w:val="en-US"/>
              </w:rPr>
            </w:pPr>
          </w:p>
          <w:p w14:paraId="62C8EADF"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50E7668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855D429"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AD273A1"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7C90" w14:paraId="3CF94DF7" w14:textId="77777777" w:rsidTr="00394C48">
        <w:trPr>
          <w:trHeight w:val="1737"/>
        </w:trPr>
        <w:tc>
          <w:tcPr>
            <w:tcW w:w="9320" w:type="dxa"/>
            <w:shd w:val="clear" w:color="auto" w:fill="auto"/>
          </w:tcPr>
          <w:p w14:paraId="66AAB9D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EA8121F"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50CBFEC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330CF60"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7C90" w14:paraId="3208BB27" w14:textId="77777777" w:rsidTr="00163F15">
        <w:trPr>
          <w:trHeight w:val="832"/>
        </w:trPr>
        <w:tc>
          <w:tcPr>
            <w:tcW w:w="9320" w:type="dxa"/>
            <w:shd w:val="clear" w:color="auto" w:fill="auto"/>
          </w:tcPr>
          <w:p w14:paraId="42907D20"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C1D1A01"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37B68FC"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7077767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4008DD4"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57C90" w14:paraId="384FBCCF" w14:textId="77777777" w:rsidTr="00394C48">
        <w:tc>
          <w:tcPr>
            <w:tcW w:w="9320" w:type="dxa"/>
            <w:shd w:val="clear" w:color="auto" w:fill="auto"/>
          </w:tcPr>
          <w:p w14:paraId="744DBC81"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5458D6F"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60B10BD" w14:textId="77777777" w:rsidR="001E1265" w:rsidRPr="002C594E" w:rsidRDefault="001E1265" w:rsidP="00172D78">
      <w:pPr>
        <w:spacing w:before="120"/>
        <w:ind w:left="-567"/>
        <w:rPr>
          <w:rFonts w:ascii="Verdana" w:hAnsi="Verdana"/>
          <w:i/>
          <w:sz w:val="16"/>
          <w:szCs w:val="16"/>
          <w:lang w:val="en-US"/>
        </w:rPr>
      </w:pPr>
    </w:p>
    <w:p w14:paraId="518DFDB3"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0E602" w14:textId="77777777" w:rsidR="007D5928" w:rsidRDefault="007D5928">
      <w:r>
        <w:separator/>
      </w:r>
    </w:p>
  </w:endnote>
  <w:endnote w:type="continuationSeparator" w:id="0">
    <w:p w14:paraId="4C7C32AD"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A3811" w14:textId="77777777" w:rsidR="001F6BBC" w:rsidRDefault="001F6BB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736EC"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357C90" w:rsidRPr="001E1265" w14:paraId="52081D3B" w14:textId="77777777" w:rsidTr="00CF0FA3">
      <w:tc>
        <w:tcPr>
          <w:tcW w:w="567" w:type="dxa"/>
          <w:tcBorders>
            <w:top w:val="single" w:sz="4" w:space="0" w:color="000000"/>
            <w:left w:val="single" w:sz="4" w:space="0" w:color="000000"/>
            <w:bottom w:val="single" w:sz="4" w:space="0" w:color="000000"/>
          </w:tcBorders>
          <w:vAlign w:val="center"/>
        </w:tcPr>
        <w:p w14:paraId="0A12BB34" w14:textId="38BABD44" w:rsidR="00357C90" w:rsidRDefault="00357C90" w:rsidP="00357C90">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14:paraId="0BA4679A" w14:textId="503B7C49" w:rsidR="00357C90" w:rsidRDefault="00357C90" w:rsidP="00357C9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3D272AC7" w14:textId="6B14B566" w:rsidR="00357C90" w:rsidRDefault="00357C90" w:rsidP="00357C9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145AAED3" w14:textId="71058000" w:rsidR="00357C90" w:rsidRDefault="001F6BBC" w:rsidP="001F6BBC">
          <w:pPr>
            <w:pStyle w:val="Pidipagina"/>
            <w:snapToGrid w:val="0"/>
            <w:jc w:val="center"/>
            <w:rPr>
              <w:rFonts w:ascii="Verdana" w:hAnsi="Verdana"/>
              <w:sz w:val="16"/>
              <w:szCs w:val="16"/>
              <w:lang w:val="en-US"/>
            </w:rPr>
          </w:pPr>
          <w:r w:rsidRPr="001F6BBC">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3D2D3210" w14:textId="77777777" w:rsidR="00357C90" w:rsidRDefault="00357C90" w:rsidP="00357C90">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75F1A306" w14:textId="09E66D1A" w:rsidR="00357C90" w:rsidRDefault="00357C90" w:rsidP="00357C9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35D62" w:rsidRPr="001E1265" w14:paraId="74AA0927" w14:textId="77777777" w:rsidTr="00CF0FA3">
      <w:tc>
        <w:tcPr>
          <w:tcW w:w="567" w:type="dxa"/>
          <w:tcBorders>
            <w:top w:val="single" w:sz="4" w:space="0" w:color="000000"/>
            <w:left w:val="single" w:sz="4" w:space="0" w:color="000000"/>
            <w:bottom w:val="single" w:sz="4" w:space="0" w:color="000000"/>
          </w:tcBorders>
          <w:vAlign w:val="center"/>
        </w:tcPr>
        <w:p w14:paraId="1C564A9C" w14:textId="77777777" w:rsidR="00E35D62" w:rsidRPr="001E1265" w:rsidRDefault="00E35D62"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57904E9"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EBE27FF"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60115B2B"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4E37271" w14:textId="77777777" w:rsidR="00E35D62" w:rsidRDefault="00E35D6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3A2E0E89" w14:textId="77777777" w:rsidR="00CF0FA3" w:rsidRDefault="00CF0FA3" w:rsidP="00CF0FA3">
    <w:pPr>
      <w:pStyle w:val="Pidipagina"/>
      <w:jc w:val="center"/>
    </w:pPr>
  </w:p>
  <w:p w14:paraId="13F070D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04104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041042" w:rsidRPr="00CF0FA3">
      <w:rPr>
        <w:rFonts w:ascii="Verdana" w:hAnsi="Verdana"/>
        <w:sz w:val="16"/>
        <w:szCs w:val="16"/>
      </w:rPr>
      <w:fldChar w:fldCharType="separate"/>
    </w:r>
    <w:r w:rsidR="00E35D62">
      <w:rPr>
        <w:rFonts w:ascii="Verdana" w:hAnsi="Verdana"/>
        <w:noProof/>
        <w:sz w:val="16"/>
        <w:szCs w:val="16"/>
      </w:rPr>
      <w:t>1</w:t>
    </w:r>
    <w:r w:rsidR="0004104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EAB4E6D" w14:textId="77777777" w:rsidTr="001B1240">
      <w:tc>
        <w:tcPr>
          <w:tcW w:w="657" w:type="dxa"/>
          <w:tcBorders>
            <w:top w:val="single" w:sz="4" w:space="0" w:color="000000"/>
            <w:left w:val="single" w:sz="4" w:space="0" w:color="000000"/>
            <w:bottom w:val="single" w:sz="4" w:space="0" w:color="000000"/>
          </w:tcBorders>
          <w:vAlign w:val="center"/>
        </w:tcPr>
        <w:p w14:paraId="2AFB7910"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C602346"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F35DA58"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3006385D"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9AD0BD1" w14:textId="77777777" w:rsidR="00E73CA1" w:rsidRPr="001B1240" w:rsidRDefault="00E73CA1" w:rsidP="001B1240">
          <w:pPr>
            <w:pStyle w:val="Pidipagina"/>
            <w:snapToGrid w:val="0"/>
            <w:jc w:val="center"/>
            <w:rPr>
              <w:rFonts w:ascii="Verdana" w:hAnsi="Verdana"/>
            </w:rPr>
          </w:pPr>
        </w:p>
      </w:tc>
    </w:tr>
    <w:tr w:rsidR="00E73CA1" w14:paraId="0B46ACF8" w14:textId="77777777" w:rsidTr="001B1240">
      <w:tc>
        <w:tcPr>
          <w:tcW w:w="657" w:type="dxa"/>
          <w:tcBorders>
            <w:left w:val="single" w:sz="4" w:space="0" w:color="000000"/>
            <w:bottom w:val="single" w:sz="4" w:space="0" w:color="000000"/>
          </w:tcBorders>
          <w:vAlign w:val="center"/>
        </w:tcPr>
        <w:p w14:paraId="0CECB565"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6FF798A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08A89BB6"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76A4299"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289CB3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166565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4A8A1A" w14:textId="77777777" w:rsidR="007D5928" w:rsidRDefault="007D5928">
      <w:r>
        <w:separator/>
      </w:r>
    </w:p>
  </w:footnote>
  <w:footnote w:type="continuationSeparator" w:id="0">
    <w:p w14:paraId="2D7C2D59"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561191" w14:textId="77777777" w:rsidR="001F6BBC" w:rsidRDefault="001F6BB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097DF7A1" w14:textId="77777777" w:rsidTr="00E35D62">
      <w:trPr>
        <w:trHeight w:val="838"/>
      </w:trPr>
      <w:tc>
        <w:tcPr>
          <w:tcW w:w="2977" w:type="dxa"/>
          <w:tcBorders>
            <w:top w:val="single" w:sz="4" w:space="0" w:color="000000"/>
            <w:left w:val="single" w:sz="4" w:space="0" w:color="000000"/>
            <w:bottom w:val="single" w:sz="4" w:space="0" w:color="000000"/>
          </w:tcBorders>
          <w:vAlign w:val="center"/>
        </w:tcPr>
        <w:p w14:paraId="459B66C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5C2EB6F"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1CEE6ED" w14:textId="77777777" w:rsidR="00E73CA1" w:rsidRPr="00A37DFF" w:rsidRDefault="00C117A5" w:rsidP="00A404DD">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A26AF">
            <w:rPr>
              <w:rFonts w:ascii="Verdana" w:hAnsi="Verdana"/>
              <w:b/>
              <w:bCs/>
              <w:sz w:val="24"/>
              <w:szCs w:val="24"/>
            </w:rPr>
            <w:t>165</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09193A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2E3DE895" w14:textId="77777777">
      <w:trPr>
        <w:trHeight w:val="838"/>
      </w:trPr>
      <w:tc>
        <w:tcPr>
          <w:tcW w:w="1896" w:type="dxa"/>
          <w:tcBorders>
            <w:top w:val="single" w:sz="4" w:space="0" w:color="000000"/>
            <w:left w:val="single" w:sz="4" w:space="0" w:color="000000"/>
            <w:bottom w:val="single" w:sz="4" w:space="0" w:color="000000"/>
          </w:tcBorders>
          <w:vAlign w:val="center"/>
        </w:tcPr>
        <w:p w14:paraId="0A936834"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4113F6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4BA01D9"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EE5BAD8"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041042" w:rsidRPr="004A3161">
            <w:rPr>
              <w:rFonts w:ascii="Verdana" w:hAnsi="Verdana"/>
              <w:bCs/>
              <w:sz w:val="24"/>
              <w:szCs w:val="24"/>
            </w:rPr>
            <w:fldChar w:fldCharType="begin"/>
          </w:r>
          <w:r w:rsidRPr="004A3161">
            <w:rPr>
              <w:rFonts w:ascii="Verdana" w:hAnsi="Verdana"/>
              <w:bCs/>
              <w:sz w:val="24"/>
              <w:szCs w:val="24"/>
            </w:rPr>
            <w:instrText xml:space="preserve"> PAGE </w:instrText>
          </w:r>
          <w:r w:rsidR="00041042" w:rsidRPr="004A3161">
            <w:rPr>
              <w:rFonts w:ascii="Verdana" w:hAnsi="Verdana"/>
              <w:bCs/>
              <w:sz w:val="24"/>
              <w:szCs w:val="24"/>
            </w:rPr>
            <w:fldChar w:fldCharType="separate"/>
          </w:r>
          <w:r>
            <w:rPr>
              <w:rFonts w:ascii="Verdana" w:hAnsi="Verdana"/>
              <w:bCs/>
              <w:noProof/>
              <w:sz w:val="24"/>
              <w:szCs w:val="24"/>
            </w:rPr>
            <w:t>1</w:t>
          </w:r>
          <w:r w:rsidR="00041042" w:rsidRPr="004A3161">
            <w:rPr>
              <w:rFonts w:ascii="Verdana" w:hAnsi="Verdana"/>
              <w:bCs/>
              <w:sz w:val="24"/>
              <w:szCs w:val="24"/>
            </w:rPr>
            <w:fldChar w:fldCharType="end"/>
          </w:r>
          <w:r w:rsidRPr="004A3161">
            <w:rPr>
              <w:rFonts w:ascii="Verdana" w:hAnsi="Verdana"/>
              <w:bCs/>
              <w:sz w:val="24"/>
              <w:szCs w:val="24"/>
            </w:rPr>
            <w:t>/6</w:t>
          </w:r>
        </w:p>
      </w:tc>
    </w:tr>
  </w:tbl>
  <w:p w14:paraId="1810562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1F6BBC"/>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57C90"/>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26AF"/>
    <w:rsid w:val="005A6320"/>
    <w:rsid w:val="005B623F"/>
    <w:rsid w:val="005B6E83"/>
    <w:rsid w:val="005B7A69"/>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4CD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A4E11"/>
    <w:rsid w:val="008B3742"/>
    <w:rsid w:val="008C26F5"/>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62A0"/>
    <w:rsid w:val="00A37DFF"/>
    <w:rsid w:val="00A404DD"/>
    <w:rsid w:val="00A523C1"/>
    <w:rsid w:val="00A619B9"/>
    <w:rsid w:val="00A6328A"/>
    <w:rsid w:val="00A707B7"/>
    <w:rsid w:val="00A721B5"/>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C7743"/>
    <w:rsid w:val="00CE1B51"/>
    <w:rsid w:val="00CF0FA3"/>
    <w:rsid w:val="00CF12AA"/>
    <w:rsid w:val="00CF25D6"/>
    <w:rsid w:val="00D05198"/>
    <w:rsid w:val="00D13102"/>
    <w:rsid w:val="00D155E3"/>
    <w:rsid w:val="00D26255"/>
    <w:rsid w:val="00D27E37"/>
    <w:rsid w:val="00D35FA2"/>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5D62"/>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1290007"/>
  <w15:docId w15:val="{CBF9E29B-4BFB-4793-89B5-02E985BA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7FD8C-9CB3-4A19-9608-FE7A6008B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1896</Words>
  <Characters>10811</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18</cp:revision>
  <cp:lastPrinted>2016-03-23T17:25:00Z</cp:lastPrinted>
  <dcterms:created xsi:type="dcterms:W3CDTF">2016-04-01T09:10:00Z</dcterms:created>
  <dcterms:modified xsi:type="dcterms:W3CDTF">2022-01-17T17:14:00Z</dcterms:modified>
  <cp:category>Ufficio Qualità</cp:category>
  <cp:contentStatus>Rev. 2</cp:contentStatus>
</cp:coreProperties>
</file>