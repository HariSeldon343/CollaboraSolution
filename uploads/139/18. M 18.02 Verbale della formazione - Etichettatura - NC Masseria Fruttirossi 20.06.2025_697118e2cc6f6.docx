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679ADB31" w:rsidR="0092742B" w:rsidRDefault="00F17AF8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margin-left:89.55pt;margin-top:13.6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17AF8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F17AF8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FBF4AE2" w14:textId="1614D77D" w:rsidR="000038CE" w:rsidRDefault="00F17AF8" w:rsidP="00C76FA4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89.55pt;margin-top:3.95pt;width:12.75pt;height:10.5pt;z-index:251677184" coordorigin="2925,4185" coordsize="255,210"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43BD675A" w14:textId="77777777" w:rsidR="00C76FA4" w:rsidRPr="00C76FA4" w:rsidRDefault="00C76FA4" w:rsidP="00C76FA4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81689C">
        <w:trPr>
          <w:trHeight w:val="27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07EDC842" w14:textId="77777777" w:rsidR="0031403C" w:rsidRDefault="0031403C" w:rsidP="0031403C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Discussione e ricerca della possibile causa che ha portato al problema riscontrato dal cliente.</w:t>
            </w:r>
          </w:p>
          <w:p w14:paraId="5683E659" w14:textId="77777777" w:rsidR="00B96263" w:rsidRDefault="0031403C" w:rsidP="0031403C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Verifica della presenza e correttezza del lotto di produzione.</w:t>
            </w:r>
          </w:p>
          <w:p w14:paraId="158D01A6" w14:textId="77777777" w:rsidR="0031403C" w:rsidRDefault="0031403C" w:rsidP="0031403C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Controllo della data di scadenza</w:t>
            </w:r>
          </w:p>
          <w:p w14:paraId="18EC2069" w14:textId="77777777" w:rsidR="0031403C" w:rsidRDefault="0031403C" w:rsidP="0031403C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Controllo delle condizioni di conservazione del prodotto.</w:t>
            </w:r>
          </w:p>
          <w:p w14:paraId="1E247078" w14:textId="05AEA6AE" w:rsidR="0031403C" w:rsidRPr="00041883" w:rsidRDefault="0031403C" w:rsidP="0031403C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Verifica finale prima della consegna delle etichette in reparto.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1835403" w14:textId="77777777" w:rsidR="004757FC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ISO </w:t>
            </w:r>
            <w:r w:rsidR="00EC0D5D">
              <w:rPr>
                <w:rFonts w:asciiTheme="minorHAnsi" w:hAnsiTheme="minorHAnsi" w:cstheme="minorHAnsi"/>
                <w:sz w:val="24"/>
                <w:szCs w:val="24"/>
              </w:rPr>
              <w:t>9001</w:t>
            </w:r>
          </w:p>
          <w:p w14:paraId="76FB6403" w14:textId="42872E75" w:rsidR="00EC0D5D" w:rsidRPr="00B10C6B" w:rsidRDefault="00EC0D5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53B3AC7" w:rsidR="004757FC" w:rsidRPr="00B10C6B" w:rsidRDefault="00B557A9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02</w:t>
            </w:r>
            <w:r w:rsidR="00EC0D5D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7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31403C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69F2093D" w:rsidR="00EC0D5D" w:rsidRPr="00B10C6B" w:rsidRDefault="0031403C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Scavello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81689C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8F46A69" w:rsidR="004757FC" w:rsidRPr="00B10C6B" w:rsidRDefault="0031403C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ora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</w:tblGrid>
      <w:tr w:rsidR="00EC7EA6" w:rsidRPr="00B10C6B" w14:paraId="75DB1050" w14:textId="77777777" w:rsidTr="0031403C"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5C70CF9D" w14:textId="77777777" w:rsidTr="0031403C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0DCD7D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11B23" w14:textId="375721FC" w:rsidR="00EC7EA6" w:rsidRPr="00EC7EA6" w:rsidRDefault="0031403C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AE8C1" w14:textId="6F8F23E6" w:rsidR="00EC7EA6" w:rsidRPr="00EC7EA6" w:rsidRDefault="0031403C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00231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54B36DD" w14:textId="77777777" w:rsidTr="0031403C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48C44975" w:rsidR="00B96263" w:rsidRPr="00EC7EA6" w:rsidRDefault="0031403C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0BD798FA" w:rsidR="00B96263" w:rsidRPr="00EC7EA6" w:rsidRDefault="0031403C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tbl>
      <w:tblPr>
        <w:tblpPr w:leftFromText="141" w:rightFromText="141" w:vertAnchor="text" w:horzAnchor="margin" w:tblpY="104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81689C" w:rsidRPr="00B10C6B" w14:paraId="712A6B8C" w14:textId="77777777" w:rsidTr="0081689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9CF9DE" w14:textId="77777777" w:rsidR="0081689C" w:rsidRPr="0081689C" w:rsidRDefault="0081689C" w:rsidP="0081689C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81689C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81689C" w:rsidRPr="00B10C6B" w14:paraId="54A13CCB" w14:textId="77777777" w:rsidTr="0081689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6CD904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689C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1CE2B60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689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5D62A8D6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689C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F404F8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689C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6F65CD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689C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81689C" w:rsidRPr="00B10C6B" w14:paraId="19B54936" w14:textId="77777777" w:rsidTr="0081689C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A610FC" w14:textId="6356846F" w:rsidR="0081689C" w:rsidRPr="0081689C" w:rsidRDefault="00B557A9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</w:t>
            </w:r>
            <w:r w:rsidR="0081689C" w:rsidRPr="0081689C">
              <w:rPr>
                <w:rFonts w:ascii="Calibri" w:hAnsi="Calibri" w:cs="Calibri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="0081689C" w:rsidRPr="0081689C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E67A33" w14:textId="1FF45D6F" w:rsidR="0081689C" w:rsidRPr="0081689C" w:rsidRDefault="00B557A9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</w:t>
            </w:r>
            <w:r w:rsidR="0081689C" w:rsidRPr="0081689C">
              <w:rPr>
                <w:rFonts w:ascii="Calibri" w:hAnsi="Calibri" w:cs="Calibri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="0081689C" w:rsidRPr="0081689C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EACA86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689C">
              <w:rPr>
                <w:rFonts w:ascii="Calibri" w:hAnsi="Calibri" w:cs="Calibr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6841E8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689C">
              <w:rPr>
                <w:rFonts w:ascii="Calibri" w:hAnsi="Calibri" w:cs="Calibri"/>
                <w:sz w:val="22"/>
                <w:szCs w:val="22"/>
              </w:rPr>
              <w:t xml:space="preserve">Emissione etichette </w:t>
            </w:r>
          </w:p>
        </w:tc>
      </w:tr>
      <w:tr w:rsidR="0081689C" w:rsidRPr="00B10C6B" w14:paraId="75C5EB37" w14:textId="77777777" w:rsidTr="0081689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C64DB2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689C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9F7E88" w14:textId="77777777" w:rsidR="0081689C" w:rsidRPr="0081689C" w:rsidRDefault="0081689C" w:rsidP="0081689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1689C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81689C" w:rsidRPr="00B10C6B" w14:paraId="0BC3FD3C" w14:textId="77777777" w:rsidTr="0081689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DD8595" w14:textId="77777777" w:rsidR="0081689C" w:rsidRPr="0081689C" w:rsidRDefault="0081689C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15A6E7D" w14:textId="77777777" w:rsidR="0081689C" w:rsidRPr="0081689C" w:rsidRDefault="00F17AF8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E02CB79">
                <v:rect id="_x0000_s1072" style="position:absolute;margin-left:48.15pt;margin-top:-.55pt;width:12.75pt;height:10.5pt;z-index:251679232"/>
              </w:pict>
            </w:r>
            <w:r w:rsidR="0081689C" w:rsidRPr="0081689C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054D5E39" w14:textId="77777777" w:rsidR="0081689C" w:rsidRPr="0081689C" w:rsidRDefault="0081689C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42455A7" w14:textId="77777777" w:rsidR="0081689C" w:rsidRPr="0081689C" w:rsidRDefault="00F17AF8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1C44A5E5">
                <v:rect id="_x0000_s1073" style="position:absolute;margin-left:48.45pt;margin-top:.8pt;width:12.75pt;height:10.5pt;z-index:251680256"/>
              </w:pict>
            </w:r>
            <w:r w:rsidR="0081689C" w:rsidRPr="0081689C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00F69556" w14:textId="77777777" w:rsidR="0081689C" w:rsidRPr="0081689C" w:rsidRDefault="00F17AF8" w:rsidP="0081689C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81689C" w:rsidRPr="0081689C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 w:rsidRPr="0081689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 w:rsidR="0081689C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CBB826" w14:textId="77777777" w:rsidR="0081689C" w:rsidRPr="0081689C" w:rsidRDefault="0081689C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81689C">
              <w:rPr>
                <w:rFonts w:ascii="Calibri" w:hAnsi="Calibri" w:cs="Calibri"/>
                <w:sz w:val="22"/>
                <w:szCs w:val="22"/>
              </w:rPr>
              <w:t>NOME: Francesco</w:t>
            </w:r>
          </w:p>
          <w:p w14:paraId="386438C8" w14:textId="77777777" w:rsidR="0081689C" w:rsidRPr="0081689C" w:rsidRDefault="0081689C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77E32A19" w14:textId="77777777" w:rsidR="0081689C" w:rsidRDefault="0081689C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81689C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>
              <w:rPr>
                <w:rFonts w:ascii="Calibri" w:hAnsi="Calibri" w:cs="Calibri"/>
                <w:sz w:val="22"/>
                <w:szCs w:val="22"/>
              </w:rPr>
              <w:t>Scavello</w:t>
            </w:r>
          </w:p>
          <w:p w14:paraId="60D30481" w14:textId="77777777" w:rsidR="0081689C" w:rsidRPr="0081689C" w:rsidRDefault="0081689C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1A60B9C8" w14:textId="77777777" w:rsidR="0081689C" w:rsidRPr="0081689C" w:rsidRDefault="0081689C" w:rsidP="0081689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81689C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81689C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81689C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EC4E45"/>
    <w:multiLevelType w:val="hybridMultilevel"/>
    <w:tmpl w:val="00BA30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6527AD"/>
    <w:multiLevelType w:val="hybridMultilevel"/>
    <w:tmpl w:val="FF94789E"/>
    <w:lvl w:ilvl="0" w:tplc="9AEE039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491367082">
    <w:abstractNumId w:val="11"/>
  </w:num>
  <w:num w:numId="9" w16cid:durableId="1787000579">
    <w:abstractNumId w:val="5"/>
  </w:num>
  <w:num w:numId="10" w16cid:durableId="864366854">
    <w:abstractNumId w:val="10"/>
  </w:num>
  <w:num w:numId="11" w16cid:durableId="1314337029">
    <w:abstractNumId w:val="9"/>
  </w:num>
  <w:num w:numId="12" w16cid:durableId="507720011">
    <w:abstractNumId w:val="13"/>
  </w:num>
  <w:num w:numId="13" w16cid:durableId="1481850101">
    <w:abstractNumId w:val="12"/>
  </w:num>
  <w:num w:numId="14" w16cid:durableId="1165895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505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403C"/>
    <w:rsid w:val="00315647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4349"/>
    <w:rsid w:val="00495F23"/>
    <w:rsid w:val="00497A58"/>
    <w:rsid w:val="004B2FD1"/>
    <w:rsid w:val="004C34A8"/>
    <w:rsid w:val="004C6054"/>
    <w:rsid w:val="004C6062"/>
    <w:rsid w:val="004D1B7F"/>
    <w:rsid w:val="004E1486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1689C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920228"/>
    <w:rsid w:val="009220B8"/>
    <w:rsid w:val="0092742B"/>
    <w:rsid w:val="00977A5A"/>
    <w:rsid w:val="009C40A9"/>
    <w:rsid w:val="009F400A"/>
    <w:rsid w:val="00A0038A"/>
    <w:rsid w:val="00A04CFD"/>
    <w:rsid w:val="00A46ABA"/>
    <w:rsid w:val="00A8149E"/>
    <w:rsid w:val="00A82C55"/>
    <w:rsid w:val="00AD03DD"/>
    <w:rsid w:val="00AD35AD"/>
    <w:rsid w:val="00AF1F14"/>
    <w:rsid w:val="00AF26B2"/>
    <w:rsid w:val="00B10C6B"/>
    <w:rsid w:val="00B13E09"/>
    <w:rsid w:val="00B3555C"/>
    <w:rsid w:val="00B379B9"/>
    <w:rsid w:val="00B50DD4"/>
    <w:rsid w:val="00B557A9"/>
    <w:rsid w:val="00B65A81"/>
    <w:rsid w:val="00B96263"/>
    <w:rsid w:val="00BC6A09"/>
    <w:rsid w:val="00BD799D"/>
    <w:rsid w:val="00BE6B03"/>
    <w:rsid w:val="00C22739"/>
    <w:rsid w:val="00C419AC"/>
    <w:rsid w:val="00C76FA4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0D5D"/>
    <w:rsid w:val="00EC7EA6"/>
    <w:rsid w:val="00F0191D"/>
    <w:rsid w:val="00F17AF8"/>
    <w:rsid w:val="00F221BD"/>
    <w:rsid w:val="00F27EB5"/>
    <w:rsid w:val="00F42F76"/>
    <w:rsid w:val="00F5509A"/>
    <w:rsid w:val="00F87964"/>
    <w:rsid w:val="00FB0B5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  <o:rules v:ext="edit">
        <o:r id="V:Rule5" type="connector" idref="#_x0000_s1063"/>
        <o:r id="V:Rule6" type="connector" idref="#_x0000_s1066"/>
        <o:r id="V:Rule7" type="connector" idref="#_x0000_s1064"/>
        <o:r id="V:Rule8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122</cp:revision>
  <cp:lastPrinted>2025-07-04T07:23:00Z</cp:lastPrinted>
  <dcterms:created xsi:type="dcterms:W3CDTF">2015-04-07T13:30:00Z</dcterms:created>
  <dcterms:modified xsi:type="dcterms:W3CDTF">2025-07-04T08:44:00Z</dcterms:modified>
</cp:coreProperties>
</file>