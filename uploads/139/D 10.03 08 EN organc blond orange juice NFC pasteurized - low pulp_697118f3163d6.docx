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E6426F"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908E7" w14:paraId="416BC968" w14:textId="77777777" w:rsidTr="00394C48">
        <w:trPr>
          <w:trHeight w:val="1399"/>
        </w:trPr>
        <w:tc>
          <w:tcPr>
            <w:tcW w:w="9210" w:type="dxa"/>
            <w:shd w:val="clear" w:color="auto" w:fill="auto"/>
          </w:tcPr>
          <w:p w14:paraId="688F75C9" w14:textId="1119F310"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D975B1" w:rsidRPr="00D975B1">
              <w:rPr>
                <w:rFonts w:ascii="Verdana" w:hAnsi="Verdana"/>
                <w:lang w:val="en-US"/>
              </w:rPr>
              <w:t>Organic</w:t>
            </w:r>
            <w:r w:rsidR="00D975B1">
              <w:rPr>
                <w:rFonts w:ascii="Verdana" w:hAnsi="Verdana"/>
                <w:b/>
                <w:lang w:val="en-US"/>
              </w:rPr>
              <w:t xml:space="preserve"> </w:t>
            </w:r>
            <w:r w:rsidR="00C3332B" w:rsidRPr="00C3332B">
              <w:rPr>
                <w:rFonts w:ascii="Verdana" w:hAnsi="Verdana"/>
                <w:lang w:val="en-US"/>
              </w:rPr>
              <w:t xml:space="preserve">Blond orange juice </w:t>
            </w:r>
            <w:r w:rsidR="00833F22">
              <w:rPr>
                <w:rFonts w:ascii="Verdana" w:hAnsi="Verdana"/>
                <w:lang w:val="en-US"/>
              </w:rPr>
              <w:t>NFC</w:t>
            </w:r>
            <w:r w:rsidR="00C3332B" w:rsidRPr="00C3332B">
              <w:rPr>
                <w:rFonts w:ascii="Verdana" w:hAnsi="Verdana"/>
                <w:lang w:val="en-US"/>
              </w:rPr>
              <w:t xml:space="preserve"> pasteurized</w:t>
            </w:r>
            <w:r w:rsidR="00796971">
              <w:rPr>
                <w:rFonts w:ascii="Verdana" w:hAnsi="Verdana"/>
                <w:lang w:val="en-US"/>
              </w:rPr>
              <w:t xml:space="preserve"> – low pulp</w:t>
            </w:r>
          </w:p>
          <w:p w14:paraId="62A69B93" w14:textId="0E75C5DE"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D975B1" w:rsidRPr="00D975B1">
              <w:rPr>
                <w:rFonts w:ascii="Verdana" w:hAnsi="Verdana"/>
                <w:i/>
                <w:lang w:val="en-US"/>
              </w:rPr>
              <w:t>Organic</w:t>
            </w:r>
            <w:r w:rsidR="00D975B1">
              <w:rPr>
                <w:rFonts w:ascii="Verdana" w:hAnsi="Verdana"/>
                <w:b/>
                <w:i/>
                <w:lang w:val="en-US"/>
              </w:rPr>
              <w:t xml:space="preserve"> </w:t>
            </w:r>
            <w:r w:rsidR="00E02F9F" w:rsidRPr="00E02F9F">
              <w:rPr>
                <w:rFonts w:ascii="Verdana" w:hAnsi="Verdana"/>
                <w:i/>
                <w:lang w:val="en-US"/>
              </w:rPr>
              <w:t>Blond orange juice</w:t>
            </w:r>
            <w:r w:rsidR="00C3332B" w:rsidRPr="00E02F9F">
              <w:rPr>
                <w:rFonts w:ascii="Verdana" w:hAnsi="Verdana"/>
                <w:i/>
                <w:lang w:val="en-US"/>
              </w:rPr>
              <w:t xml:space="preserve"> NFC pasteurized</w:t>
            </w:r>
            <w:r w:rsidR="00796971">
              <w:rPr>
                <w:rFonts w:ascii="Verdana" w:hAnsi="Verdana"/>
                <w:i/>
                <w:lang w:val="en-US"/>
              </w:rPr>
              <w:t xml:space="preserve"> – low pulp</w:t>
            </w:r>
          </w:p>
          <w:p w14:paraId="2CAB4466"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2908E7">
              <w:rPr>
                <w:rFonts w:ascii="Verdana" w:hAnsi="Verdana"/>
                <w:lang w:val="en-US"/>
              </w:rPr>
              <w:t>S</w:t>
            </w:r>
            <w:r w:rsidR="00C3332B" w:rsidRPr="00C3332B">
              <w:rPr>
                <w:rFonts w:ascii="Verdana" w:hAnsi="Verdana"/>
                <w:lang w:val="en-US"/>
              </w:rPr>
              <w:t>BN</w:t>
            </w:r>
            <w:r w:rsidR="00D975B1">
              <w:rPr>
                <w:rFonts w:ascii="Verdana" w:hAnsi="Verdana"/>
                <w:lang w:val="en-US"/>
              </w:rPr>
              <w:t>B</w:t>
            </w:r>
          </w:p>
        </w:tc>
      </w:tr>
    </w:tbl>
    <w:p w14:paraId="5F1A7824" w14:textId="77777777" w:rsidR="00B13991" w:rsidRDefault="00B13991" w:rsidP="00257592">
      <w:pPr>
        <w:spacing w:before="120"/>
        <w:ind w:left="720"/>
        <w:rPr>
          <w:rFonts w:ascii="Verdana" w:hAnsi="Verdana"/>
          <w:b/>
          <w:sz w:val="8"/>
          <w:szCs w:val="8"/>
          <w:lang w:val="en-US"/>
        </w:rPr>
      </w:pPr>
    </w:p>
    <w:p w14:paraId="157FE35C"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E86E43" w14:paraId="28976E1A" w14:textId="77777777" w:rsidTr="00257592">
        <w:trPr>
          <w:trHeight w:val="3578"/>
        </w:trPr>
        <w:tc>
          <w:tcPr>
            <w:tcW w:w="9238" w:type="dxa"/>
            <w:shd w:val="clear" w:color="auto" w:fill="auto"/>
          </w:tcPr>
          <w:p w14:paraId="6641F193"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0ADD743D"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D975B1">
              <w:rPr>
                <w:rFonts w:ascii="Verdana" w:hAnsi="Verdana"/>
                <w:lang w:val="en-US"/>
              </w:rPr>
              <w:t xml:space="preserve">Organic </w:t>
            </w:r>
            <w:r w:rsidR="00C3332B" w:rsidRPr="00F541B2">
              <w:rPr>
                <w:rFonts w:ascii="Verdana" w:hAnsi="Verdana"/>
                <w:lang w:val="en-US"/>
              </w:rPr>
              <w:t>Blond orange (100%)</w:t>
            </w:r>
          </w:p>
          <w:p w14:paraId="6CC107D9" w14:textId="77777777" w:rsidR="0042012D" w:rsidRPr="002C594E" w:rsidRDefault="0042012D" w:rsidP="00583DB6">
            <w:pPr>
              <w:tabs>
                <w:tab w:val="left" w:pos="284"/>
                <w:tab w:val="left" w:pos="3402"/>
              </w:tabs>
              <w:spacing w:before="120" w:after="120"/>
              <w:rPr>
                <w:rFonts w:ascii="Verdana" w:hAnsi="Verdana"/>
                <w:i/>
                <w:lang w:val="en-US"/>
              </w:rPr>
            </w:pPr>
          </w:p>
          <w:p w14:paraId="4456F8CE" w14:textId="77777777" w:rsidR="00583DB6" w:rsidRPr="002C594E"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5793E31B"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D975B1">
              <w:rPr>
                <w:rFonts w:ascii="Verdana" w:hAnsi="Verdana"/>
                <w:lang w:val="en-US"/>
              </w:rPr>
              <w:t xml:space="preserve">Organic </w:t>
            </w:r>
            <w:r w:rsidR="00C3332B" w:rsidRPr="00F541B2">
              <w:rPr>
                <w:rFonts w:ascii="Verdana" w:hAnsi="Verdana"/>
                <w:lang w:val="en-US"/>
              </w:rPr>
              <w:t>Blond orange</w:t>
            </w:r>
          </w:p>
          <w:p w14:paraId="5F7C6EB4"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B63EB7">
              <w:rPr>
                <w:rFonts w:ascii="Verdana" w:hAnsi="Verdana"/>
                <w:lang w:val="en-US"/>
              </w:rPr>
              <w:t xml:space="preserve">Citrus </w:t>
            </w:r>
            <w:proofErr w:type="spellStart"/>
            <w:r w:rsidR="00833F22">
              <w:rPr>
                <w:rFonts w:ascii="Verdana" w:hAnsi="Verdana"/>
                <w:lang w:val="en-US"/>
              </w:rPr>
              <w:t>Sinensis</w:t>
            </w:r>
            <w:proofErr w:type="spellEnd"/>
            <w:r w:rsidR="00B63EB7">
              <w:rPr>
                <w:rFonts w:ascii="Verdana" w:hAnsi="Verdana"/>
                <w:lang w:val="en-US"/>
              </w:rPr>
              <w:t xml:space="preserve"> (L.) </w:t>
            </w:r>
            <w:proofErr w:type="spellStart"/>
            <w:r w:rsidR="00B63EB7">
              <w:rPr>
                <w:rFonts w:ascii="Verdana" w:hAnsi="Verdana"/>
                <w:lang w:val="en-US"/>
              </w:rPr>
              <w:t>Osbec</w:t>
            </w:r>
            <w:proofErr w:type="spellEnd"/>
          </w:p>
          <w:p w14:paraId="43AFDECF"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4D0388DC"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proofErr w:type="spellStart"/>
            <w:r w:rsidR="00C3332B" w:rsidRPr="00F541B2">
              <w:rPr>
                <w:rFonts w:ascii="Verdana" w:hAnsi="Verdana"/>
                <w:lang w:val="en-US"/>
              </w:rPr>
              <w:t>Naveline</w:t>
            </w:r>
            <w:proofErr w:type="spellEnd"/>
            <w:r w:rsidR="00C3332B" w:rsidRPr="00F541B2">
              <w:rPr>
                <w:rFonts w:ascii="Verdana" w:hAnsi="Verdana"/>
                <w:lang w:val="en-US"/>
              </w:rPr>
              <w:t>,</w:t>
            </w:r>
            <w:r w:rsidR="006D1282">
              <w:rPr>
                <w:rFonts w:ascii="Verdana" w:hAnsi="Verdana"/>
                <w:lang w:val="en-US"/>
              </w:rPr>
              <w:t xml:space="preserve"> </w:t>
            </w:r>
            <w:r w:rsidR="00C3332B" w:rsidRPr="00F541B2">
              <w:rPr>
                <w:rFonts w:ascii="Verdana" w:hAnsi="Verdana"/>
                <w:lang w:val="en-US"/>
              </w:rPr>
              <w:t>Washington Navel,</w:t>
            </w:r>
            <w:r w:rsidR="006D1282">
              <w:rPr>
                <w:rFonts w:ascii="Verdana" w:hAnsi="Verdana"/>
                <w:lang w:val="en-US"/>
              </w:rPr>
              <w:t xml:space="preserve"> </w:t>
            </w:r>
            <w:r w:rsidR="00C3332B" w:rsidRPr="00F541B2">
              <w:rPr>
                <w:rFonts w:ascii="Verdana" w:hAnsi="Verdana"/>
                <w:lang w:val="en-US"/>
              </w:rPr>
              <w:t>Lane Late,</w:t>
            </w:r>
            <w:r w:rsidR="006D1282">
              <w:rPr>
                <w:rFonts w:ascii="Verdana" w:hAnsi="Verdana"/>
                <w:lang w:val="en-US"/>
              </w:rPr>
              <w:t xml:space="preserve"> </w:t>
            </w:r>
            <w:proofErr w:type="spellStart"/>
            <w:r w:rsidR="00C3332B" w:rsidRPr="00F541B2">
              <w:rPr>
                <w:rFonts w:ascii="Verdana" w:hAnsi="Verdana"/>
                <w:lang w:val="en-US"/>
              </w:rPr>
              <w:t>Ovale</w:t>
            </w:r>
            <w:proofErr w:type="spellEnd"/>
            <w:r w:rsidR="00C3332B" w:rsidRPr="00F541B2">
              <w:rPr>
                <w:rFonts w:ascii="Verdana" w:hAnsi="Verdana"/>
                <w:lang w:val="en-US"/>
              </w:rPr>
              <w:t>,</w:t>
            </w:r>
            <w:r w:rsidR="006D1282">
              <w:rPr>
                <w:rFonts w:ascii="Verdana" w:hAnsi="Verdana"/>
                <w:lang w:val="en-US"/>
              </w:rPr>
              <w:t xml:space="preserve"> </w:t>
            </w:r>
            <w:r w:rsidR="006D1282">
              <w:rPr>
                <w:rFonts w:ascii="Verdana" w:hAnsi="Verdana"/>
                <w:lang w:val="en-US"/>
              </w:rPr>
              <w:tab/>
            </w:r>
            <w:r w:rsidR="006D1282">
              <w:rPr>
                <w:rFonts w:ascii="Verdana" w:hAnsi="Verdana"/>
                <w:lang w:val="en-US"/>
              </w:rPr>
              <w:tab/>
            </w:r>
            <w:r w:rsidR="006D1282">
              <w:rPr>
                <w:rFonts w:ascii="Verdana" w:hAnsi="Verdana"/>
                <w:lang w:val="en-US"/>
              </w:rPr>
              <w:tab/>
            </w:r>
            <w:r w:rsidR="00C3332B" w:rsidRPr="00F541B2">
              <w:rPr>
                <w:rFonts w:ascii="Verdana" w:hAnsi="Verdana"/>
                <w:lang w:val="en-US"/>
              </w:rPr>
              <w:t>Valencia</w:t>
            </w:r>
          </w:p>
          <w:p w14:paraId="1BA63BB6"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proofErr w:type="gramStart"/>
            <w:r w:rsidR="00B63EB7" w:rsidRPr="001F640A">
              <w:rPr>
                <w:rFonts w:ascii="Verdana" w:hAnsi="Verdana"/>
                <w:lang w:val="en-US"/>
              </w:rPr>
              <w:t>Typically</w:t>
            </w:r>
            <w:proofErr w:type="gramEnd"/>
            <w:r w:rsidR="00B63EB7" w:rsidRPr="001F640A">
              <w:rPr>
                <w:rFonts w:ascii="Verdana" w:hAnsi="Verdana"/>
                <w:lang w:val="en-US"/>
              </w:rPr>
              <w:t xml:space="preserve"> from </w:t>
            </w:r>
            <w:r w:rsidR="00B63EB7">
              <w:rPr>
                <w:rFonts w:ascii="Verdana" w:hAnsi="Verdana"/>
                <w:lang w:val="en-US"/>
              </w:rPr>
              <w:t>November to June</w:t>
            </w:r>
          </w:p>
          <w:p w14:paraId="534D7C26"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B63EB7" w:rsidRPr="001F640A">
              <w:rPr>
                <w:rFonts w:ascii="Verdana" w:hAnsi="Verdana"/>
                <w:lang w:val="en-US"/>
              </w:rPr>
              <w:t>Brix, Acidity</w:t>
            </w:r>
            <w:r w:rsidR="00B63EB7">
              <w:rPr>
                <w:rFonts w:ascii="Verdana" w:hAnsi="Verdana"/>
                <w:lang w:val="en-US"/>
              </w:rPr>
              <w:t>, Color</w:t>
            </w:r>
          </w:p>
          <w:p w14:paraId="5EA09F23"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5305D9AE"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227CCB7E"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5467A04E" w14:textId="77777777" w:rsidR="00583DB6" w:rsidRDefault="00583DB6" w:rsidP="00257592">
      <w:pPr>
        <w:spacing w:before="120"/>
        <w:rPr>
          <w:rFonts w:ascii="Verdana" w:hAnsi="Verdana"/>
          <w:b/>
          <w:sz w:val="8"/>
          <w:szCs w:val="8"/>
          <w:lang w:val="en-US"/>
        </w:rPr>
      </w:pPr>
    </w:p>
    <w:p w14:paraId="267DA768"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3D8BF6CE"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E86E43" w14:paraId="31C124A8" w14:textId="77777777" w:rsidTr="00583DB6">
        <w:trPr>
          <w:trHeight w:val="4575"/>
        </w:trPr>
        <w:tc>
          <w:tcPr>
            <w:tcW w:w="9210" w:type="dxa"/>
            <w:tcBorders>
              <w:bottom w:val="nil"/>
            </w:tcBorders>
          </w:tcPr>
          <w:p w14:paraId="3D881540"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28A41EFA"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829"/>
              <w:gridCol w:w="762"/>
              <w:gridCol w:w="847"/>
              <w:gridCol w:w="849"/>
              <w:gridCol w:w="1568"/>
            </w:tblGrid>
            <w:tr w:rsidR="00953535" w:rsidRPr="00E86E43" w14:paraId="7A02F110" w14:textId="77777777" w:rsidTr="00D975B1">
              <w:trPr>
                <w:trHeight w:hRule="exact" w:val="501"/>
              </w:trPr>
              <w:tc>
                <w:tcPr>
                  <w:tcW w:w="1301" w:type="dxa"/>
                  <w:vAlign w:val="center"/>
                </w:tcPr>
                <w:p w14:paraId="3B4537C9"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6979E120"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2" w:type="dxa"/>
                  <w:vAlign w:val="center"/>
                </w:tcPr>
                <w:p w14:paraId="03BE70EE"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14:paraId="3BFF07F1"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9" w:type="dxa"/>
                  <w:vAlign w:val="center"/>
                </w:tcPr>
                <w:p w14:paraId="41E08C35"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5E6F970F"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D975B1" w:rsidRPr="00E86E43" w14:paraId="77EDE517" w14:textId="77777777" w:rsidTr="00D975B1">
              <w:trPr>
                <w:trHeight w:hRule="exact" w:val="501"/>
              </w:trPr>
              <w:tc>
                <w:tcPr>
                  <w:tcW w:w="1301" w:type="dxa"/>
                  <w:vAlign w:val="center"/>
                </w:tcPr>
                <w:p w14:paraId="5DE6F21D" w14:textId="77777777" w:rsidR="00D975B1" w:rsidRPr="00F541B2" w:rsidRDefault="00D975B1" w:rsidP="009E79AB">
                  <w:pPr>
                    <w:jc w:val="center"/>
                    <w:rPr>
                      <w:rFonts w:ascii="Verdana" w:hAnsi="Verdana"/>
                      <w:i/>
                      <w:sz w:val="16"/>
                      <w:szCs w:val="16"/>
                      <w:lang w:val="en-US"/>
                    </w:rPr>
                  </w:pPr>
                  <w:r w:rsidRPr="00F541B2">
                    <w:rPr>
                      <w:rFonts w:ascii="Verdana" w:hAnsi="Verdana"/>
                      <w:i/>
                      <w:sz w:val="16"/>
                      <w:szCs w:val="16"/>
                      <w:lang w:val="en-US"/>
                    </w:rPr>
                    <w:t>Brix</w:t>
                  </w:r>
                </w:p>
              </w:tc>
              <w:tc>
                <w:tcPr>
                  <w:tcW w:w="829" w:type="dxa"/>
                  <w:vAlign w:val="center"/>
                </w:tcPr>
                <w:p w14:paraId="7FE333C0" w14:textId="77777777" w:rsidR="00D975B1" w:rsidRPr="005D7DAA" w:rsidRDefault="00D975B1" w:rsidP="00646A49">
                  <w:pPr>
                    <w:jc w:val="center"/>
                    <w:rPr>
                      <w:rFonts w:ascii="Verdana" w:hAnsi="Verdana"/>
                      <w:sz w:val="16"/>
                      <w:szCs w:val="16"/>
                      <w:lang w:val="en-US"/>
                    </w:rPr>
                  </w:pPr>
                  <w:r w:rsidRPr="005D7DAA">
                    <w:rPr>
                      <w:rFonts w:ascii="Verdana" w:hAnsi="Verdana"/>
                      <w:sz w:val="16"/>
                      <w:szCs w:val="16"/>
                      <w:lang w:val="en-US"/>
                    </w:rPr>
                    <w:t>&gt;12,5</w:t>
                  </w:r>
                </w:p>
              </w:tc>
              <w:tc>
                <w:tcPr>
                  <w:tcW w:w="762" w:type="dxa"/>
                  <w:vAlign w:val="center"/>
                </w:tcPr>
                <w:p w14:paraId="4A453832" w14:textId="77777777" w:rsidR="00D975B1" w:rsidRPr="005D7DAA" w:rsidRDefault="00D975B1" w:rsidP="00646A49">
                  <w:pPr>
                    <w:jc w:val="center"/>
                    <w:rPr>
                      <w:rFonts w:ascii="Verdana" w:hAnsi="Verdana"/>
                      <w:sz w:val="16"/>
                      <w:szCs w:val="16"/>
                      <w:lang w:val="en-US"/>
                    </w:rPr>
                  </w:pPr>
                  <w:r w:rsidRPr="005D7DAA">
                    <w:rPr>
                      <w:rFonts w:ascii="Verdana" w:hAnsi="Verdana"/>
                      <w:sz w:val="16"/>
                      <w:szCs w:val="16"/>
                      <w:lang w:val="en-US"/>
                    </w:rPr>
                    <w:t>11,2</w:t>
                  </w:r>
                </w:p>
              </w:tc>
              <w:tc>
                <w:tcPr>
                  <w:tcW w:w="847" w:type="dxa"/>
                  <w:vAlign w:val="center"/>
                </w:tcPr>
                <w:p w14:paraId="5C89C249" w14:textId="77777777" w:rsidR="00D975B1" w:rsidRPr="005D7DAA" w:rsidRDefault="00D975B1" w:rsidP="00646A49">
                  <w:pPr>
                    <w:jc w:val="center"/>
                    <w:rPr>
                      <w:rFonts w:ascii="Verdana" w:hAnsi="Verdana"/>
                      <w:sz w:val="16"/>
                      <w:szCs w:val="16"/>
                      <w:lang w:val="en-US"/>
                    </w:rPr>
                  </w:pPr>
                </w:p>
              </w:tc>
              <w:tc>
                <w:tcPr>
                  <w:tcW w:w="849" w:type="dxa"/>
                  <w:vAlign w:val="center"/>
                </w:tcPr>
                <w:p w14:paraId="2BEF487B" w14:textId="77777777" w:rsidR="00D975B1" w:rsidRPr="00F541B2" w:rsidRDefault="00D975B1" w:rsidP="009E79AB">
                  <w:pPr>
                    <w:jc w:val="center"/>
                    <w:rPr>
                      <w:rFonts w:ascii="Verdana" w:hAnsi="Verdana"/>
                      <w:sz w:val="16"/>
                      <w:szCs w:val="16"/>
                      <w:lang w:val="en-US"/>
                    </w:rPr>
                  </w:pPr>
                  <w:r w:rsidRPr="00F541B2">
                    <w:rPr>
                      <w:rFonts w:ascii="Verdana" w:hAnsi="Verdana"/>
                      <w:sz w:val="16"/>
                      <w:szCs w:val="16"/>
                      <w:lang w:val="en-US"/>
                    </w:rPr>
                    <w:t>°</w:t>
                  </w:r>
                </w:p>
              </w:tc>
              <w:tc>
                <w:tcPr>
                  <w:tcW w:w="1568" w:type="dxa"/>
                  <w:vAlign w:val="center"/>
                </w:tcPr>
                <w:p w14:paraId="15BC67FC" w14:textId="77777777" w:rsidR="00D975B1" w:rsidRPr="00F541B2" w:rsidRDefault="00D975B1" w:rsidP="009E79AB">
                  <w:pPr>
                    <w:snapToGrid w:val="0"/>
                    <w:jc w:val="center"/>
                    <w:rPr>
                      <w:rFonts w:ascii="Verdana" w:hAnsi="Verdana"/>
                      <w:sz w:val="16"/>
                      <w:szCs w:val="16"/>
                      <w:lang w:val="en-US"/>
                    </w:rPr>
                  </w:pPr>
                  <w:r w:rsidRPr="00F541B2">
                    <w:rPr>
                      <w:rFonts w:ascii="Verdana" w:hAnsi="Verdana"/>
                      <w:sz w:val="16"/>
                      <w:szCs w:val="16"/>
                      <w:lang w:val="en-US"/>
                    </w:rPr>
                    <w:t>IFU 8,1991</w:t>
                  </w:r>
                </w:p>
              </w:tc>
            </w:tr>
            <w:tr w:rsidR="00D975B1" w:rsidRPr="00E86E43" w14:paraId="66BD5E05" w14:textId="77777777" w:rsidTr="00D975B1">
              <w:trPr>
                <w:trHeight w:hRule="exact" w:val="501"/>
              </w:trPr>
              <w:tc>
                <w:tcPr>
                  <w:tcW w:w="1301" w:type="dxa"/>
                  <w:vAlign w:val="center"/>
                </w:tcPr>
                <w:p w14:paraId="7C7AAC8C" w14:textId="77777777" w:rsidR="00D975B1" w:rsidRPr="00F541B2" w:rsidRDefault="00D975B1" w:rsidP="009E79AB">
                  <w:pPr>
                    <w:jc w:val="center"/>
                    <w:rPr>
                      <w:rFonts w:ascii="Verdana" w:hAnsi="Verdana"/>
                      <w:i/>
                      <w:sz w:val="16"/>
                      <w:szCs w:val="16"/>
                      <w:lang w:val="en-US"/>
                    </w:rPr>
                  </w:pPr>
                  <w:r w:rsidRPr="00F541B2">
                    <w:rPr>
                      <w:rFonts w:ascii="Verdana" w:hAnsi="Verdana"/>
                      <w:i/>
                      <w:sz w:val="16"/>
                      <w:szCs w:val="16"/>
                      <w:lang w:val="en-US"/>
                    </w:rPr>
                    <w:t>Acidity</w:t>
                  </w:r>
                </w:p>
              </w:tc>
              <w:tc>
                <w:tcPr>
                  <w:tcW w:w="829" w:type="dxa"/>
                  <w:vAlign w:val="center"/>
                </w:tcPr>
                <w:p w14:paraId="093A672E" w14:textId="77777777" w:rsidR="00D975B1" w:rsidRPr="005D7DAA" w:rsidRDefault="00D975B1" w:rsidP="00646A49">
                  <w:pPr>
                    <w:jc w:val="center"/>
                    <w:rPr>
                      <w:rFonts w:ascii="Verdana" w:hAnsi="Verdana"/>
                      <w:sz w:val="16"/>
                      <w:szCs w:val="16"/>
                      <w:lang w:val="en-US"/>
                    </w:rPr>
                  </w:pPr>
                </w:p>
              </w:tc>
              <w:tc>
                <w:tcPr>
                  <w:tcW w:w="762" w:type="dxa"/>
                  <w:vAlign w:val="center"/>
                </w:tcPr>
                <w:p w14:paraId="20950DFB" w14:textId="77777777" w:rsidR="00D975B1" w:rsidRPr="005D7DAA" w:rsidRDefault="00D975B1" w:rsidP="00646A49">
                  <w:pPr>
                    <w:jc w:val="center"/>
                    <w:rPr>
                      <w:rFonts w:ascii="Verdana" w:hAnsi="Verdana"/>
                      <w:sz w:val="16"/>
                      <w:szCs w:val="16"/>
                      <w:lang w:val="en-US"/>
                    </w:rPr>
                  </w:pPr>
                  <w:r w:rsidRPr="005D7DAA">
                    <w:rPr>
                      <w:rFonts w:ascii="Verdana" w:hAnsi="Verdana"/>
                      <w:sz w:val="16"/>
                      <w:szCs w:val="16"/>
                      <w:lang w:val="en-US"/>
                    </w:rPr>
                    <w:t>0,85</w:t>
                  </w:r>
                </w:p>
              </w:tc>
              <w:tc>
                <w:tcPr>
                  <w:tcW w:w="847" w:type="dxa"/>
                  <w:vAlign w:val="center"/>
                </w:tcPr>
                <w:p w14:paraId="1146077D" w14:textId="77777777" w:rsidR="00D975B1" w:rsidRPr="005D7DAA" w:rsidRDefault="00D975B1" w:rsidP="00646A49">
                  <w:pPr>
                    <w:jc w:val="center"/>
                    <w:rPr>
                      <w:rFonts w:ascii="Verdana" w:hAnsi="Verdana"/>
                      <w:sz w:val="16"/>
                      <w:szCs w:val="16"/>
                      <w:lang w:val="en-US"/>
                    </w:rPr>
                  </w:pPr>
                  <w:r w:rsidRPr="005D7DAA">
                    <w:rPr>
                      <w:rFonts w:ascii="Verdana" w:hAnsi="Verdana"/>
                      <w:sz w:val="16"/>
                      <w:szCs w:val="16"/>
                      <w:lang w:val="en-US"/>
                    </w:rPr>
                    <w:t>1,1</w:t>
                  </w:r>
                </w:p>
              </w:tc>
              <w:tc>
                <w:tcPr>
                  <w:tcW w:w="849" w:type="dxa"/>
                  <w:vAlign w:val="center"/>
                </w:tcPr>
                <w:p w14:paraId="469A0DD1" w14:textId="77777777" w:rsidR="00D975B1" w:rsidRPr="00F541B2" w:rsidRDefault="00D975B1" w:rsidP="009E79AB">
                  <w:pPr>
                    <w:jc w:val="center"/>
                    <w:rPr>
                      <w:rFonts w:ascii="Verdana" w:hAnsi="Verdana"/>
                      <w:sz w:val="16"/>
                      <w:szCs w:val="16"/>
                      <w:lang w:val="en-US"/>
                    </w:rPr>
                  </w:pPr>
                  <w:r w:rsidRPr="00F541B2">
                    <w:rPr>
                      <w:rFonts w:ascii="Verdana" w:hAnsi="Verdana"/>
                      <w:sz w:val="16"/>
                      <w:szCs w:val="16"/>
                      <w:lang w:val="en-US"/>
                    </w:rPr>
                    <w:t>% p/p</w:t>
                  </w:r>
                </w:p>
              </w:tc>
              <w:tc>
                <w:tcPr>
                  <w:tcW w:w="1568" w:type="dxa"/>
                  <w:vAlign w:val="center"/>
                </w:tcPr>
                <w:p w14:paraId="1F10E8BD" w14:textId="77777777" w:rsidR="00D975B1" w:rsidRPr="00F541B2" w:rsidRDefault="00D975B1" w:rsidP="009E79AB">
                  <w:pPr>
                    <w:snapToGrid w:val="0"/>
                    <w:jc w:val="center"/>
                    <w:rPr>
                      <w:rFonts w:ascii="Verdana" w:hAnsi="Verdana"/>
                      <w:sz w:val="16"/>
                      <w:szCs w:val="16"/>
                      <w:lang w:val="en-US"/>
                    </w:rPr>
                  </w:pPr>
                  <w:r w:rsidRPr="00F541B2">
                    <w:rPr>
                      <w:rFonts w:ascii="Verdana" w:hAnsi="Verdana"/>
                      <w:sz w:val="16"/>
                      <w:szCs w:val="16"/>
                      <w:lang w:val="en-US"/>
                    </w:rPr>
                    <w:t>IFU 3,1996</w:t>
                  </w:r>
                </w:p>
              </w:tc>
            </w:tr>
            <w:tr w:rsidR="00D975B1" w:rsidRPr="00E86E43" w14:paraId="0B820F46" w14:textId="77777777" w:rsidTr="00D975B1">
              <w:trPr>
                <w:trHeight w:hRule="exact" w:val="501"/>
              </w:trPr>
              <w:tc>
                <w:tcPr>
                  <w:tcW w:w="1301" w:type="dxa"/>
                  <w:vAlign w:val="center"/>
                </w:tcPr>
                <w:p w14:paraId="09CCCAF9" w14:textId="77777777" w:rsidR="00D975B1" w:rsidRPr="00F541B2" w:rsidRDefault="00D975B1" w:rsidP="009E79AB">
                  <w:pPr>
                    <w:jc w:val="center"/>
                    <w:rPr>
                      <w:rFonts w:ascii="Verdana" w:hAnsi="Verdana"/>
                      <w:i/>
                      <w:sz w:val="16"/>
                      <w:szCs w:val="16"/>
                      <w:lang w:val="en-US"/>
                    </w:rPr>
                  </w:pPr>
                  <w:r w:rsidRPr="00F541B2">
                    <w:rPr>
                      <w:rFonts w:ascii="Verdana" w:hAnsi="Verdana"/>
                      <w:i/>
                      <w:sz w:val="16"/>
                      <w:szCs w:val="16"/>
                      <w:lang w:val="en-US"/>
                    </w:rPr>
                    <w:t>Ratio</w:t>
                  </w:r>
                </w:p>
              </w:tc>
              <w:tc>
                <w:tcPr>
                  <w:tcW w:w="829" w:type="dxa"/>
                  <w:vAlign w:val="center"/>
                </w:tcPr>
                <w:p w14:paraId="10936E2E" w14:textId="77777777" w:rsidR="00D975B1" w:rsidRPr="005D7DAA" w:rsidRDefault="00D975B1" w:rsidP="00646A49">
                  <w:pPr>
                    <w:jc w:val="center"/>
                    <w:rPr>
                      <w:rFonts w:ascii="Verdana" w:hAnsi="Verdana"/>
                      <w:sz w:val="16"/>
                      <w:szCs w:val="16"/>
                      <w:lang w:val="en-US"/>
                    </w:rPr>
                  </w:pPr>
                </w:p>
              </w:tc>
              <w:tc>
                <w:tcPr>
                  <w:tcW w:w="762" w:type="dxa"/>
                  <w:vAlign w:val="center"/>
                </w:tcPr>
                <w:p w14:paraId="02F68546" w14:textId="77777777" w:rsidR="00D975B1" w:rsidRPr="005D7DAA" w:rsidRDefault="00D975B1" w:rsidP="00646A49">
                  <w:pPr>
                    <w:jc w:val="center"/>
                    <w:rPr>
                      <w:rFonts w:ascii="Verdana" w:hAnsi="Verdana"/>
                      <w:sz w:val="16"/>
                      <w:szCs w:val="16"/>
                      <w:lang w:val="en-US"/>
                    </w:rPr>
                  </w:pPr>
                  <w:r w:rsidRPr="005D7DAA">
                    <w:rPr>
                      <w:rFonts w:ascii="Verdana" w:hAnsi="Verdana"/>
                      <w:sz w:val="16"/>
                      <w:szCs w:val="16"/>
                      <w:lang w:val="en-US"/>
                    </w:rPr>
                    <w:t>14</w:t>
                  </w:r>
                </w:p>
              </w:tc>
              <w:tc>
                <w:tcPr>
                  <w:tcW w:w="847" w:type="dxa"/>
                  <w:vAlign w:val="center"/>
                </w:tcPr>
                <w:p w14:paraId="46638880" w14:textId="77777777" w:rsidR="00D975B1" w:rsidRPr="005D7DAA" w:rsidRDefault="00D975B1" w:rsidP="00646A49">
                  <w:pPr>
                    <w:jc w:val="center"/>
                    <w:rPr>
                      <w:rFonts w:ascii="Verdana" w:hAnsi="Verdana"/>
                      <w:sz w:val="16"/>
                      <w:szCs w:val="16"/>
                      <w:lang w:val="en-US"/>
                    </w:rPr>
                  </w:pPr>
                  <w:r w:rsidRPr="005D7DAA">
                    <w:rPr>
                      <w:rFonts w:ascii="Verdana" w:hAnsi="Verdana"/>
                      <w:sz w:val="16"/>
                      <w:szCs w:val="16"/>
                      <w:lang w:val="en-US"/>
                    </w:rPr>
                    <w:t>17</w:t>
                  </w:r>
                </w:p>
              </w:tc>
              <w:tc>
                <w:tcPr>
                  <w:tcW w:w="849" w:type="dxa"/>
                  <w:vAlign w:val="center"/>
                </w:tcPr>
                <w:p w14:paraId="73786792" w14:textId="77777777" w:rsidR="00D975B1" w:rsidRPr="00F541B2" w:rsidRDefault="00D975B1" w:rsidP="009E79AB">
                  <w:pPr>
                    <w:jc w:val="center"/>
                    <w:rPr>
                      <w:rFonts w:ascii="Verdana" w:hAnsi="Verdana"/>
                      <w:sz w:val="16"/>
                      <w:szCs w:val="16"/>
                      <w:lang w:val="en-US"/>
                    </w:rPr>
                  </w:pPr>
                </w:p>
              </w:tc>
              <w:tc>
                <w:tcPr>
                  <w:tcW w:w="1568" w:type="dxa"/>
                  <w:vAlign w:val="center"/>
                </w:tcPr>
                <w:p w14:paraId="6D2A5169" w14:textId="77777777" w:rsidR="00D975B1" w:rsidRPr="00F541B2" w:rsidRDefault="00D975B1" w:rsidP="009E79AB">
                  <w:pPr>
                    <w:snapToGrid w:val="0"/>
                    <w:jc w:val="center"/>
                    <w:rPr>
                      <w:rFonts w:ascii="Verdana" w:hAnsi="Verdana"/>
                      <w:sz w:val="16"/>
                      <w:szCs w:val="16"/>
                      <w:lang w:val="en-US"/>
                    </w:rPr>
                  </w:pPr>
                  <w:r w:rsidRPr="00F541B2">
                    <w:rPr>
                      <w:rFonts w:ascii="Verdana" w:hAnsi="Verdana"/>
                      <w:sz w:val="16"/>
                      <w:szCs w:val="16"/>
                      <w:lang w:val="en-US"/>
                    </w:rPr>
                    <w:t xml:space="preserve">°brix corrected/acidity </w:t>
                  </w:r>
                </w:p>
              </w:tc>
            </w:tr>
            <w:tr w:rsidR="00D975B1" w:rsidRPr="00E86E43" w14:paraId="55A5B79F" w14:textId="77777777" w:rsidTr="00D975B1">
              <w:trPr>
                <w:trHeight w:hRule="exact" w:val="501"/>
              </w:trPr>
              <w:tc>
                <w:tcPr>
                  <w:tcW w:w="1301" w:type="dxa"/>
                  <w:vAlign w:val="center"/>
                </w:tcPr>
                <w:p w14:paraId="1790BA16" w14:textId="77777777" w:rsidR="00D975B1" w:rsidRPr="00F541B2" w:rsidRDefault="00D975B1" w:rsidP="009E79AB">
                  <w:pPr>
                    <w:jc w:val="center"/>
                    <w:rPr>
                      <w:rFonts w:ascii="Verdana" w:hAnsi="Verdana"/>
                      <w:i/>
                      <w:sz w:val="16"/>
                      <w:szCs w:val="16"/>
                      <w:lang w:val="en-US"/>
                    </w:rPr>
                  </w:pPr>
                  <w:r w:rsidRPr="00F541B2">
                    <w:rPr>
                      <w:rFonts w:ascii="Verdana" w:hAnsi="Verdana"/>
                      <w:i/>
                      <w:sz w:val="16"/>
                      <w:szCs w:val="16"/>
                      <w:lang w:val="en-US"/>
                    </w:rPr>
                    <w:t>Ascorbic acid</w:t>
                  </w:r>
                </w:p>
              </w:tc>
              <w:tc>
                <w:tcPr>
                  <w:tcW w:w="829" w:type="dxa"/>
                  <w:vAlign w:val="center"/>
                </w:tcPr>
                <w:p w14:paraId="263FA6AD" w14:textId="77777777" w:rsidR="00D975B1" w:rsidRPr="005D7DAA" w:rsidRDefault="00D975B1" w:rsidP="00646A49">
                  <w:pPr>
                    <w:jc w:val="center"/>
                    <w:rPr>
                      <w:rFonts w:ascii="Verdana" w:hAnsi="Verdana"/>
                      <w:sz w:val="16"/>
                      <w:szCs w:val="16"/>
                      <w:lang w:val="en-US"/>
                    </w:rPr>
                  </w:pPr>
                  <w:r w:rsidRPr="005D7DAA">
                    <w:rPr>
                      <w:rFonts w:ascii="Verdana" w:hAnsi="Verdana"/>
                      <w:sz w:val="16"/>
                      <w:szCs w:val="16"/>
                      <w:lang w:val="en-US"/>
                    </w:rPr>
                    <w:t>&gt;400</w:t>
                  </w:r>
                </w:p>
              </w:tc>
              <w:tc>
                <w:tcPr>
                  <w:tcW w:w="762" w:type="dxa"/>
                  <w:vAlign w:val="center"/>
                </w:tcPr>
                <w:p w14:paraId="72E9F5AA" w14:textId="77777777" w:rsidR="00D975B1" w:rsidRPr="005D7DAA" w:rsidRDefault="00D975B1" w:rsidP="00646A49">
                  <w:pPr>
                    <w:jc w:val="center"/>
                    <w:rPr>
                      <w:rFonts w:ascii="Verdana" w:hAnsi="Verdana"/>
                      <w:sz w:val="16"/>
                      <w:szCs w:val="16"/>
                      <w:lang w:val="en-US"/>
                    </w:rPr>
                  </w:pPr>
                  <w:r w:rsidRPr="005D7DAA">
                    <w:rPr>
                      <w:rFonts w:ascii="Verdana" w:hAnsi="Verdana"/>
                      <w:sz w:val="16"/>
                      <w:szCs w:val="16"/>
                      <w:lang w:val="en-US"/>
                    </w:rPr>
                    <w:t>300</w:t>
                  </w:r>
                </w:p>
              </w:tc>
              <w:tc>
                <w:tcPr>
                  <w:tcW w:w="847" w:type="dxa"/>
                  <w:vAlign w:val="center"/>
                </w:tcPr>
                <w:p w14:paraId="14826B27" w14:textId="77777777" w:rsidR="00D975B1" w:rsidRPr="005D7DAA" w:rsidRDefault="00D975B1" w:rsidP="00646A49">
                  <w:pPr>
                    <w:jc w:val="center"/>
                    <w:rPr>
                      <w:rFonts w:ascii="Verdana" w:hAnsi="Verdana"/>
                      <w:sz w:val="16"/>
                      <w:szCs w:val="16"/>
                      <w:lang w:val="en-US"/>
                    </w:rPr>
                  </w:pPr>
                  <w:r w:rsidRPr="005D7DAA">
                    <w:rPr>
                      <w:rFonts w:ascii="Verdana" w:hAnsi="Verdana"/>
                      <w:sz w:val="16"/>
                      <w:szCs w:val="16"/>
                      <w:lang w:val="en-US"/>
                    </w:rPr>
                    <w:t>800</w:t>
                  </w:r>
                </w:p>
              </w:tc>
              <w:tc>
                <w:tcPr>
                  <w:tcW w:w="849" w:type="dxa"/>
                  <w:vAlign w:val="center"/>
                </w:tcPr>
                <w:p w14:paraId="6A557C53" w14:textId="77777777" w:rsidR="00D975B1" w:rsidRPr="00F541B2" w:rsidRDefault="00D975B1" w:rsidP="009E79AB">
                  <w:pPr>
                    <w:snapToGrid w:val="0"/>
                    <w:jc w:val="center"/>
                    <w:rPr>
                      <w:rFonts w:ascii="Verdana" w:hAnsi="Verdana"/>
                      <w:sz w:val="16"/>
                      <w:szCs w:val="16"/>
                      <w:lang w:val="en-US"/>
                    </w:rPr>
                  </w:pPr>
                  <w:r w:rsidRPr="00F541B2">
                    <w:rPr>
                      <w:rFonts w:ascii="Verdana" w:hAnsi="Verdana"/>
                      <w:sz w:val="16"/>
                      <w:szCs w:val="16"/>
                      <w:lang w:val="en-US"/>
                    </w:rPr>
                    <w:t>Mg/l</w:t>
                  </w:r>
                </w:p>
              </w:tc>
              <w:tc>
                <w:tcPr>
                  <w:tcW w:w="1568" w:type="dxa"/>
                  <w:vAlign w:val="center"/>
                </w:tcPr>
                <w:p w14:paraId="6C8F6F17" w14:textId="77777777" w:rsidR="00D975B1" w:rsidRPr="00F541B2" w:rsidRDefault="00D975B1" w:rsidP="009E79AB">
                  <w:pPr>
                    <w:jc w:val="center"/>
                    <w:rPr>
                      <w:rFonts w:ascii="Verdana" w:hAnsi="Verdana"/>
                      <w:sz w:val="16"/>
                      <w:szCs w:val="16"/>
                      <w:lang w:val="en-US"/>
                    </w:rPr>
                  </w:pPr>
                  <w:r w:rsidRPr="00F541B2">
                    <w:rPr>
                      <w:rFonts w:ascii="Verdana" w:hAnsi="Verdana"/>
                      <w:sz w:val="16"/>
                      <w:szCs w:val="16"/>
                      <w:lang w:val="en-US"/>
                    </w:rPr>
                    <w:t>Internal method</w:t>
                  </w:r>
                </w:p>
              </w:tc>
            </w:tr>
            <w:tr w:rsidR="00D975B1" w:rsidRPr="00E86E43" w14:paraId="28B19F98" w14:textId="77777777" w:rsidTr="00D975B1">
              <w:trPr>
                <w:trHeight w:hRule="exact" w:val="501"/>
              </w:trPr>
              <w:tc>
                <w:tcPr>
                  <w:tcW w:w="1301" w:type="dxa"/>
                  <w:vAlign w:val="center"/>
                </w:tcPr>
                <w:p w14:paraId="518228C0" w14:textId="77777777" w:rsidR="00D975B1" w:rsidRPr="00F541B2" w:rsidRDefault="00D975B1" w:rsidP="009E79AB">
                  <w:pPr>
                    <w:rPr>
                      <w:rFonts w:ascii="Verdana" w:hAnsi="Verdana"/>
                      <w:i/>
                      <w:sz w:val="16"/>
                      <w:szCs w:val="16"/>
                      <w:lang w:val="en-US"/>
                    </w:rPr>
                  </w:pPr>
                  <w:r w:rsidRPr="00F541B2">
                    <w:rPr>
                      <w:rFonts w:ascii="Verdana" w:hAnsi="Verdana"/>
                      <w:i/>
                      <w:sz w:val="16"/>
                      <w:szCs w:val="16"/>
                      <w:lang w:val="en-US"/>
                    </w:rPr>
                    <w:t>Residual oil</w:t>
                  </w:r>
                </w:p>
              </w:tc>
              <w:tc>
                <w:tcPr>
                  <w:tcW w:w="829" w:type="dxa"/>
                  <w:vAlign w:val="center"/>
                </w:tcPr>
                <w:p w14:paraId="09622D5D" w14:textId="77777777" w:rsidR="00D975B1" w:rsidRPr="005D7DAA" w:rsidRDefault="00D975B1" w:rsidP="00646A49">
                  <w:pPr>
                    <w:jc w:val="center"/>
                    <w:rPr>
                      <w:rFonts w:ascii="Verdana" w:hAnsi="Verdana"/>
                      <w:sz w:val="16"/>
                      <w:szCs w:val="16"/>
                      <w:lang w:val="en-US"/>
                    </w:rPr>
                  </w:pPr>
                </w:p>
              </w:tc>
              <w:tc>
                <w:tcPr>
                  <w:tcW w:w="762" w:type="dxa"/>
                  <w:vAlign w:val="center"/>
                </w:tcPr>
                <w:p w14:paraId="1672F392" w14:textId="77777777" w:rsidR="00D975B1" w:rsidRPr="005D7DAA" w:rsidRDefault="00D975B1" w:rsidP="00646A49">
                  <w:pPr>
                    <w:tabs>
                      <w:tab w:val="decimal" w:pos="12"/>
                    </w:tabs>
                    <w:jc w:val="center"/>
                    <w:rPr>
                      <w:rFonts w:ascii="Verdana" w:hAnsi="Verdana"/>
                      <w:sz w:val="16"/>
                      <w:szCs w:val="16"/>
                      <w:lang w:val="en-US"/>
                    </w:rPr>
                  </w:pPr>
                  <w:r w:rsidRPr="005D7DAA">
                    <w:rPr>
                      <w:rFonts w:ascii="Verdana" w:hAnsi="Verdana"/>
                      <w:sz w:val="16"/>
                      <w:szCs w:val="16"/>
                      <w:lang w:val="en-US"/>
                    </w:rPr>
                    <w:t>0,2</w:t>
                  </w:r>
                </w:p>
              </w:tc>
              <w:tc>
                <w:tcPr>
                  <w:tcW w:w="847" w:type="dxa"/>
                  <w:vAlign w:val="center"/>
                </w:tcPr>
                <w:p w14:paraId="52F6F703" w14:textId="77777777" w:rsidR="00D975B1" w:rsidRPr="005D7DAA" w:rsidRDefault="00D975B1" w:rsidP="00646A49">
                  <w:pPr>
                    <w:tabs>
                      <w:tab w:val="decimal" w:pos="12"/>
                      <w:tab w:val="decimal" w:pos="417"/>
                    </w:tabs>
                    <w:jc w:val="center"/>
                    <w:rPr>
                      <w:rFonts w:ascii="Verdana" w:hAnsi="Verdana"/>
                      <w:sz w:val="16"/>
                      <w:szCs w:val="16"/>
                      <w:lang w:val="en-US"/>
                    </w:rPr>
                  </w:pPr>
                  <w:r w:rsidRPr="005D7DAA">
                    <w:rPr>
                      <w:rFonts w:ascii="Verdana" w:hAnsi="Verdana"/>
                      <w:sz w:val="16"/>
                      <w:szCs w:val="16"/>
                      <w:lang w:val="en-US"/>
                    </w:rPr>
                    <w:t>0,4</w:t>
                  </w:r>
                </w:p>
              </w:tc>
              <w:tc>
                <w:tcPr>
                  <w:tcW w:w="849" w:type="dxa"/>
                  <w:vAlign w:val="center"/>
                </w:tcPr>
                <w:p w14:paraId="676F1929" w14:textId="77777777" w:rsidR="00D975B1" w:rsidRPr="00F541B2" w:rsidRDefault="00D975B1" w:rsidP="009E79AB">
                  <w:pPr>
                    <w:snapToGrid w:val="0"/>
                    <w:rPr>
                      <w:rFonts w:ascii="Verdana" w:hAnsi="Verdana"/>
                      <w:sz w:val="16"/>
                      <w:szCs w:val="16"/>
                      <w:lang w:val="en-US"/>
                    </w:rPr>
                  </w:pPr>
                  <w:r w:rsidRPr="00F541B2">
                    <w:rPr>
                      <w:rFonts w:ascii="Verdana" w:hAnsi="Verdana"/>
                      <w:sz w:val="16"/>
                      <w:szCs w:val="16"/>
                      <w:lang w:val="en-US"/>
                    </w:rPr>
                    <w:t>% v/v</w:t>
                  </w:r>
                </w:p>
              </w:tc>
              <w:tc>
                <w:tcPr>
                  <w:tcW w:w="1568" w:type="dxa"/>
                  <w:vAlign w:val="center"/>
                </w:tcPr>
                <w:p w14:paraId="2C252964" w14:textId="77777777" w:rsidR="00D975B1" w:rsidRPr="00F541B2" w:rsidRDefault="00D975B1" w:rsidP="009E79AB">
                  <w:pPr>
                    <w:jc w:val="center"/>
                    <w:rPr>
                      <w:rFonts w:ascii="Verdana" w:hAnsi="Verdana"/>
                      <w:sz w:val="16"/>
                      <w:szCs w:val="16"/>
                      <w:lang w:val="en-US"/>
                    </w:rPr>
                  </w:pPr>
                  <w:r w:rsidRPr="00F541B2">
                    <w:rPr>
                      <w:rFonts w:ascii="Verdana" w:hAnsi="Verdana"/>
                      <w:sz w:val="16"/>
                      <w:szCs w:val="16"/>
                      <w:lang w:val="en-US"/>
                    </w:rPr>
                    <w:t>IFU 45,1991</w:t>
                  </w:r>
                </w:p>
              </w:tc>
            </w:tr>
            <w:tr w:rsidR="008E08C9" w:rsidRPr="00E86E43" w14:paraId="112BF2AD" w14:textId="77777777" w:rsidTr="00D975B1">
              <w:trPr>
                <w:trHeight w:hRule="exact" w:val="501"/>
              </w:trPr>
              <w:tc>
                <w:tcPr>
                  <w:tcW w:w="1301" w:type="dxa"/>
                  <w:vAlign w:val="center"/>
                </w:tcPr>
                <w:p w14:paraId="3D266CDE" w14:textId="77777777" w:rsidR="008E08C9" w:rsidRPr="00F541B2" w:rsidRDefault="008E08C9" w:rsidP="008E08C9">
                  <w:pPr>
                    <w:jc w:val="center"/>
                    <w:rPr>
                      <w:rFonts w:ascii="Verdana" w:hAnsi="Verdana"/>
                      <w:i/>
                      <w:sz w:val="16"/>
                      <w:szCs w:val="16"/>
                      <w:lang w:val="en-US"/>
                    </w:rPr>
                  </w:pPr>
                  <w:r>
                    <w:rPr>
                      <w:rFonts w:ascii="Verdana" w:hAnsi="Verdana"/>
                      <w:i/>
                      <w:sz w:val="16"/>
                      <w:szCs w:val="16"/>
                      <w:lang w:val="en-US"/>
                    </w:rPr>
                    <w:t>Pulps 3000</w:t>
                  </w:r>
                </w:p>
              </w:tc>
              <w:tc>
                <w:tcPr>
                  <w:tcW w:w="829" w:type="dxa"/>
                  <w:vAlign w:val="center"/>
                </w:tcPr>
                <w:p w14:paraId="062B51BA" w14:textId="77777777" w:rsidR="008E08C9" w:rsidRPr="005D7DAA" w:rsidRDefault="008E08C9" w:rsidP="008E08C9">
                  <w:pPr>
                    <w:jc w:val="center"/>
                    <w:rPr>
                      <w:rFonts w:ascii="Verdana" w:hAnsi="Verdana"/>
                      <w:sz w:val="16"/>
                      <w:szCs w:val="16"/>
                      <w:lang w:val="en-US"/>
                    </w:rPr>
                  </w:pPr>
                </w:p>
              </w:tc>
              <w:tc>
                <w:tcPr>
                  <w:tcW w:w="762" w:type="dxa"/>
                  <w:vAlign w:val="center"/>
                </w:tcPr>
                <w:p w14:paraId="46EAEE37" w14:textId="17C4E80C" w:rsidR="008E08C9" w:rsidRPr="005D7DAA" w:rsidRDefault="00796971" w:rsidP="008E08C9">
                  <w:pPr>
                    <w:tabs>
                      <w:tab w:val="decimal" w:pos="12"/>
                    </w:tabs>
                    <w:jc w:val="center"/>
                    <w:rPr>
                      <w:rFonts w:ascii="Verdana" w:hAnsi="Verdana"/>
                      <w:sz w:val="16"/>
                      <w:szCs w:val="16"/>
                      <w:lang w:val="en-US"/>
                    </w:rPr>
                  </w:pPr>
                  <w:r>
                    <w:rPr>
                      <w:rFonts w:ascii="Verdana" w:hAnsi="Verdana"/>
                      <w:sz w:val="16"/>
                      <w:szCs w:val="16"/>
                      <w:lang w:val="en-US"/>
                    </w:rPr>
                    <w:t>0</w:t>
                  </w:r>
                </w:p>
              </w:tc>
              <w:tc>
                <w:tcPr>
                  <w:tcW w:w="847" w:type="dxa"/>
                  <w:vAlign w:val="center"/>
                </w:tcPr>
                <w:p w14:paraId="3DC17CD0" w14:textId="38388263" w:rsidR="008E08C9" w:rsidRPr="005D7DAA" w:rsidRDefault="00796971" w:rsidP="008E08C9">
                  <w:pPr>
                    <w:tabs>
                      <w:tab w:val="decimal" w:pos="12"/>
                      <w:tab w:val="decimal" w:pos="417"/>
                    </w:tabs>
                    <w:jc w:val="center"/>
                    <w:rPr>
                      <w:rFonts w:ascii="Verdana" w:hAnsi="Verdana"/>
                      <w:sz w:val="16"/>
                      <w:szCs w:val="16"/>
                      <w:lang w:val="en-US"/>
                    </w:rPr>
                  </w:pPr>
                  <w:r>
                    <w:rPr>
                      <w:rFonts w:ascii="Verdana" w:hAnsi="Verdana"/>
                      <w:sz w:val="16"/>
                      <w:szCs w:val="16"/>
                      <w:lang w:val="en-US"/>
                    </w:rPr>
                    <w:t>2</w:t>
                  </w:r>
                </w:p>
              </w:tc>
              <w:tc>
                <w:tcPr>
                  <w:tcW w:w="849" w:type="dxa"/>
                  <w:vAlign w:val="center"/>
                </w:tcPr>
                <w:p w14:paraId="42DE0051" w14:textId="77777777" w:rsidR="008E08C9" w:rsidRPr="00F541B2" w:rsidRDefault="008E08C9" w:rsidP="008E08C9">
                  <w:pPr>
                    <w:snapToGrid w:val="0"/>
                    <w:jc w:val="center"/>
                    <w:rPr>
                      <w:rFonts w:ascii="Verdana" w:hAnsi="Verdana"/>
                      <w:sz w:val="16"/>
                      <w:szCs w:val="16"/>
                      <w:lang w:val="en-US"/>
                    </w:rPr>
                  </w:pPr>
                  <w:r w:rsidRPr="00F541B2">
                    <w:rPr>
                      <w:rFonts w:ascii="Verdana" w:hAnsi="Verdana"/>
                      <w:sz w:val="16"/>
                      <w:szCs w:val="16"/>
                      <w:lang w:val="en-US"/>
                    </w:rPr>
                    <w:t>%v/v</w:t>
                  </w:r>
                </w:p>
              </w:tc>
              <w:tc>
                <w:tcPr>
                  <w:tcW w:w="1568" w:type="dxa"/>
                  <w:vAlign w:val="center"/>
                </w:tcPr>
                <w:p w14:paraId="59BF0B93" w14:textId="77777777" w:rsidR="008E08C9" w:rsidRPr="00F541B2" w:rsidRDefault="008E08C9" w:rsidP="008E08C9">
                  <w:pPr>
                    <w:jc w:val="center"/>
                    <w:rPr>
                      <w:rFonts w:ascii="Verdana" w:hAnsi="Verdana"/>
                      <w:sz w:val="16"/>
                      <w:szCs w:val="16"/>
                      <w:lang w:val="en-US"/>
                    </w:rPr>
                  </w:pPr>
                  <w:r w:rsidRPr="00F541B2">
                    <w:rPr>
                      <w:rFonts w:ascii="Verdana" w:hAnsi="Verdana"/>
                      <w:sz w:val="16"/>
                      <w:szCs w:val="16"/>
                      <w:lang w:val="en-US"/>
                    </w:rPr>
                    <w:t>IFU 60,1991</w:t>
                  </w:r>
                </w:p>
              </w:tc>
            </w:tr>
          </w:tbl>
          <w:p w14:paraId="5E099C61"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03BA5C0A" w14:textId="77777777" w:rsidTr="00583DB6">
        <w:trPr>
          <w:trHeight w:val="8345"/>
        </w:trPr>
        <w:tc>
          <w:tcPr>
            <w:tcW w:w="9210" w:type="dxa"/>
            <w:tcBorders>
              <w:top w:val="nil"/>
            </w:tcBorders>
          </w:tcPr>
          <w:p w14:paraId="59A81EB1"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2FA785A6" w14:textId="77777777" w:rsidTr="00953535">
              <w:trPr>
                <w:trHeight w:hRule="exact" w:val="501"/>
                <w:tblHeader/>
              </w:trPr>
              <w:tc>
                <w:tcPr>
                  <w:tcW w:w="1303" w:type="dxa"/>
                  <w:vAlign w:val="center"/>
                </w:tcPr>
                <w:p w14:paraId="21AE4817"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3610616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2D74F44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7ACCDF9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20A9EDA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32101FF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5D7DAA" w:rsidRPr="00E86E43" w14:paraId="0A4D20CD" w14:textId="77777777" w:rsidTr="00880D8B">
              <w:trPr>
                <w:trHeight w:hRule="exact" w:val="680"/>
                <w:tblHeader/>
              </w:trPr>
              <w:tc>
                <w:tcPr>
                  <w:tcW w:w="1303" w:type="dxa"/>
                  <w:vAlign w:val="center"/>
                </w:tcPr>
                <w:p w14:paraId="48BF0440" w14:textId="77777777" w:rsidR="005D7DAA" w:rsidRPr="00F541B2" w:rsidRDefault="005D7DAA" w:rsidP="005D7DAA">
                  <w:pPr>
                    <w:snapToGrid w:val="0"/>
                    <w:jc w:val="center"/>
                    <w:rPr>
                      <w:rFonts w:ascii="Verdana" w:hAnsi="Verdana"/>
                      <w:i/>
                      <w:sz w:val="16"/>
                      <w:szCs w:val="16"/>
                      <w:lang w:val="en-US"/>
                    </w:rPr>
                  </w:pPr>
                  <w:r w:rsidRPr="00F541B2">
                    <w:rPr>
                      <w:rFonts w:ascii="Verdana" w:hAnsi="Verdana"/>
                      <w:i/>
                      <w:sz w:val="16"/>
                      <w:szCs w:val="16"/>
                      <w:lang w:val="en-US"/>
                    </w:rPr>
                    <w:t>CMT</w:t>
                  </w:r>
                </w:p>
              </w:tc>
              <w:tc>
                <w:tcPr>
                  <w:tcW w:w="884" w:type="dxa"/>
                  <w:vAlign w:val="center"/>
                </w:tcPr>
                <w:p w14:paraId="6312E802"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w:t>
                  </w:r>
                </w:p>
              </w:tc>
              <w:tc>
                <w:tcPr>
                  <w:tcW w:w="709" w:type="dxa"/>
                  <w:vAlign w:val="center"/>
                </w:tcPr>
                <w:p w14:paraId="675B8FFB"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3EAF88AB"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100</w:t>
                  </w:r>
                </w:p>
              </w:tc>
              <w:tc>
                <w:tcPr>
                  <w:tcW w:w="851" w:type="dxa"/>
                  <w:vAlign w:val="center"/>
                </w:tcPr>
                <w:p w14:paraId="6F1AE4F4" w14:textId="77777777" w:rsidR="005D7DAA" w:rsidRPr="00F541B2" w:rsidRDefault="005D7DAA" w:rsidP="005D7DAA">
                  <w:pPr>
                    <w:jc w:val="center"/>
                    <w:rPr>
                      <w:rFonts w:ascii="Verdana" w:hAnsi="Verdana"/>
                      <w:sz w:val="16"/>
                      <w:szCs w:val="16"/>
                      <w:lang w:val="en-US"/>
                    </w:rPr>
                  </w:pPr>
                  <w:proofErr w:type="spellStart"/>
                  <w:r w:rsidRPr="00F541B2">
                    <w:rPr>
                      <w:rFonts w:ascii="Verdana" w:hAnsi="Verdana"/>
                      <w:sz w:val="16"/>
                      <w:szCs w:val="16"/>
                      <w:lang w:val="en-US"/>
                    </w:rPr>
                    <w:t>cfu</w:t>
                  </w:r>
                  <w:proofErr w:type="spellEnd"/>
                  <w:r w:rsidRPr="00F541B2">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75CE66DD" w14:textId="77777777" w:rsidR="005D7DAA" w:rsidRDefault="005D7DAA" w:rsidP="005D7DAA">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5D7DAA" w:rsidRPr="00E86E43" w14:paraId="0406C6F7" w14:textId="77777777" w:rsidTr="00880D8B">
              <w:trPr>
                <w:trHeight w:hRule="exact" w:val="680"/>
                <w:tblHeader/>
              </w:trPr>
              <w:tc>
                <w:tcPr>
                  <w:tcW w:w="1303" w:type="dxa"/>
                  <w:vAlign w:val="center"/>
                </w:tcPr>
                <w:p w14:paraId="4BF01D55" w14:textId="77777777" w:rsidR="005D7DAA" w:rsidRPr="00F541B2" w:rsidRDefault="005D7DAA" w:rsidP="005D7DAA">
                  <w:pPr>
                    <w:snapToGrid w:val="0"/>
                    <w:jc w:val="center"/>
                    <w:rPr>
                      <w:rFonts w:ascii="Verdana" w:hAnsi="Verdana"/>
                      <w:i/>
                      <w:sz w:val="16"/>
                      <w:szCs w:val="16"/>
                      <w:lang w:val="en-US"/>
                    </w:rPr>
                  </w:pPr>
                  <w:r w:rsidRPr="00F541B2">
                    <w:rPr>
                      <w:rFonts w:ascii="Verdana" w:hAnsi="Verdana"/>
                      <w:i/>
                      <w:sz w:val="16"/>
                      <w:szCs w:val="16"/>
                      <w:lang w:val="en-US"/>
                    </w:rPr>
                    <w:t>Yeasts</w:t>
                  </w:r>
                </w:p>
              </w:tc>
              <w:tc>
                <w:tcPr>
                  <w:tcW w:w="884" w:type="dxa"/>
                  <w:vAlign w:val="center"/>
                </w:tcPr>
                <w:p w14:paraId="55A21CF2"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w:t>
                  </w:r>
                </w:p>
              </w:tc>
              <w:tc>
                <w:tcPr>
                  <w:tcW w:w="709" w:type="dxa"/>
                  <w:vAlign w:val="center"/>
                </w:tcPr>
                <w:p w14:paraId="473D4C4D"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15A4FE64"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10</w:t>
                  </w:r>
                </w:p>
              </w:tc>
              <w:tc>
                <w:tcPr>
                  <w:tcW w:w="851" w:type="dxa"/>
                  <w:vAlign w:val="center"/>
                </w:tcPr>
                <w:p w14:paraId="75C002B0" w14:textId="77777777" w:rsidR="005D7DAA" w:rsidRPr="00F541B2" w:rsidRDefault="005D7DAA" w:rsidP="005D7DAA">
                  <w:pPr>
                    <w:jc w:val="center"/>
                    <w:rPr>
                      <w:rFonts w:ascii="Verdana" w:hAnsi="Verdana"/>
                      <w:sz w:val="16"/>
                      <w:szCs w:val="16"/>
                      <w:lang w:val="en-US"/>
                    </w:rPr>
                  </w:pPr>
                  <w:proofErr w:type="spellStart"/>
                  <w:r w:rsidRPr="00F541B2">
                    <w:rPr>
                      <w:rFonts w:ascii="Verdana" w:hAnsi="Verdana"/>
                      <w:sz w:val="16"/>
                      <w:szCs w:val="16"/>
                      <w:lang w:val="en-US"/>
                    </w:rPr>
                    <w:t>cfu</w:t>
                  </w:r>
                  <w:proofErr w:type="spellEnd"/>
                  <w:r w:rsidRPr="00F541B2">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62341B43" w14:textId="77777777" w:rsidR="005D7DAA" w:rsidRDefault="005D7DAA" w:rsidP="005D7DAA">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5D7DAA" w:rsidRPr="00E86E43" w14:paraId="1CF265E2" w14:textId="77777777" w:rsidTr="00880D8B">
              <w:trPr>
                <w:trHeight w:hRule="exact" w:val="680"/>
                <w:tblHeader/>
              </w:trPr>
              <w:tc>
                <w:tcPr>
                  <w:tcW w:w="1303" w:type="dxa"/>
                  <w:vAlign w:val="center"/>
                </w:tcPr>
                <w:p w14:paraId="130B9B3E" w14:textId="77777777" w:rsidR="005D7DAA" w:rsidRPr="00F541B2" w:rsidRDefault="005D7DAA" w:rsidP="005D7DAA">
                  <w:pPr>
                    <w:snapToGrid w:val="0"/>
                    <w:jc w:val="center"/>
                    <w:rPr>
                      <w:rFonts w:ascii="Verdana" w:hAnsi="Verdana"/>
                      <w:i/>
                      <w:sz w:val="16"/>
                      <w:szCs w:val="16"/>
                      <w:lang w:val="en-US"/>
                    </w:rPr>
                  </w:pPr>
                  <w:proofErr w:type="spellStart"/>
                  <w:r w:rsidRPr="00F541B2">
                    <w:rPr>
                      <w:rFonts w:ascii="Verdana" w:hAnsi="Verdana"/>
                      <w:i/>
                      <w:sz w:val="16"/>
                      <w:szCs w:val="16"/>
                      <w:lang w:val="en-US"/>
                    </w:rPr>
                    <w:t>Moulds</w:t>
                  </w:r>
                  <w:proofErr w:type="spellEnd"/>
                </w:p>
              </w:tc>
              <w:tc>
                <w:tcPr>
                  <w:tcW w:w="884" w:type="dxa"/>
                  <w:vAlign w:val="center"/>
                </w:tcPr>
                <w:p w14:paraId="3F4F6520"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w:t>
                  </w:r>
                </w:p>
              </w:tc>
              <w:tc>
                <w:tcPr>
                  <w:tcW w:w="709" w:type="dxa"/>
                  <w:vAlign w:val="center"/>
                </w:tcPr>
                <w:p w14:paraId="63E76107"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3E8232AB"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10</w:t>
                  </w:r>
                </w:p>
              </w:tc>
              <w:tc>
                <w:tcPr>
                  <w:tcW w:w="851" w:type="dxa"/>
                  <w:vAlign w:val="center"/>
                </w:tcPr>
                <w:p w14:paraId="23DE9DE5" w14:textId="77777777" w:rsidR="005D7DAA" w:rsidRPr="00F541B2" w:rsidRDefault="005D7DAA" w:rsidP="005D7DAA">
                  <w:pPr>
                    <w:jc w:val="center"/>
                    <w:rPr>
                      <w:rFonts w:ascii="Verdana" w:hAnsi="Verdana"/>
                      <w:sz w:val="16"/>
                      <w:szCs w:val="16"/>
                      <w:lang w:val="en-US"/>
                    </w:rPr>
                  </w:pPr>
                  <w:proofErr w:type="spellStart"/>
                  <w:r w:rsidRPr="00F541B2">
                    <w:rPr>
                      <w:rFonts w:ascii="Verdana" w:hAnsi="Verdana"/>
                      <w:sz w:val="16"/>
                      <w:szCs w:val="16"/>
                      <w:lang w:val="en-US"/>
                    </w:rPr>
                    <w:t>cfu</w:t>
                  </w:r>
                  <w:proofErr w:type="spellEnd"/>
                  <w:r w:rsidRPr="00F541B2">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2E5C1084" w14:textId="77777777" w:rsidR="005D7DAA" w:rsidRDefault="005D7DAA" w:rsidP="005D7DAA">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5D7DAA" w:rsidRPr="00E86E43" w14:paraId="5801117D" w14:textId="77777777" w:rsidTr="00880D8B">
              <w:trPr>
                <w:trHeight w:hRule="exact" w:val="680"/>
                <w:tblHeader/>
              </w:trPr>
              <w:tc>
                <w:tcPr>
                  <w:tcW w:w="1303" w:type="dxa"/>
                  <w:vAlign w:val="center"/>
                </w:tcPr>
                <w:p w14:paraId="1A3B3EFC" w14:textId="77777777" w:rsidR="005D7DAA" w:rsidRPr="00F541B2" w:rsidRDefault="005D7DAA" w:rsidP="005D7DAA">
                  <w:pPr>
                    <w:snapToGrid w:val="0"/>
                    <w:jc w:val="center"/>
                    <w:rPr>
                      <w:rFonts w:ascii="Verdana" w:hAnsi="Verdana"/>
                      <w:i/>
                      <w:sz w:val="16"/>
                      <w:szCs w:val="16"/>
                      <w:lang w:val="en-US"/>
                    </w:rPr>
                  </w:pPr>
                  <w:r w:rsidRPr="00F541B2">
                    <w:rPr>
                      <w:rFonts w:ascii="Verdana" w:hAnsi="Verdana"/>
                      <w:i/>
                      <w:sz w:val="16"/>
                      <w:szCs w:val="16"/>
                      <w:lang w:val="en-US"/>
                    </w:rPr>
                    <w:t>Total Coliforms</w:t>
                  </w:r>
                </w:p>
              </w:tc>
              <w:tc>
                <w:tcPr>
                  <w:tcW w:w="884" w:type="dxa"/>
                  <w:vAlign w:val="center"/>
                </w:tcPr>
                <w:p w14:paraId="6DEBFFA5"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Absent</w:t>
                  </w:r>
                </w:p>
              </w:tc>
              <w:tc>
                <w:tcPr>
                  <w:tcW w:w="709" w:type="dxa"/>
                  <w:vAlign w:val="center"/>
                </w:tcPr>
                <w:p w14:paraId="11BB3C54"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57061ED5"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w:t>
                  </w:r>
                </w:p>
              </w:tc>
              <w:tc>
                <w:tcPr>
                  <w:tcW w:w="851" w:type="dxa"/>
                  <w:vAlign w:val="center"/>
                </w:tcPr>
                <w:p w14:paraId="20D9B3B0" w14:textId="77777777" w:rsidR="005D7DAA" w:rsidRPr="00F541B2" w:rsidRDefault="005D7DAA" w:rsidP="005D7DAA">
                  <w:pPr>
                    <w:jc w:val="center"/>
                    <w:rPr>
                      <w:rFonts w:ascii="Verdana" w:hAnsi="Verdana"/>
                      <w:sz w:val="16"/>
                      <w:szCs w:val="16"/>
                      <w:lang w:val="en-US"/>
                    </w:rPr>
                  </w:pPr>
                  <w:proofErr w:type="spellStart"/>
                  <w:r w:rsidRPr="00F541B2">
                    <w:rPr>
                      <w:rFonts w:ascii="Verdana" w:hAnsi="Verdana"/>
                      <w:sz w:val="16"/>
                      <w:szCs w:val="16"/>
                      <w:lang w:val="en-US"/>
                    </w:rPr>
                    <w:t>cfu</w:t>
                  </w:r>
                  <w:proofErr w:type="spellEnd"/>
                  <w:r w:rsidRPr="00F541B2">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5ACF2667" w14:textId="77777777" w:rsidR="005D7DAA" w:rsidRDefault="005D7DAA" w:rsidP="005D7DAA">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5D7DAA" w:rsidRPr="00E86E43" w14:paraId="077D70BF" w14:textId="77777777" w:rsidTr="00880D8B">
              <w:trPr>
                <w:trHeight w:hRule="exact" w:val="680"/>
                <w:tblHeader/>
              </w:trPr>
              <w:tc>
                <w:tcPr>
                  <w:tcW w:w="1303" w:type="dxa"/>
                  <w:vAlign w:val="center"/>
                </w:tcPr>
                <w:p w14:paraId="3C08BA9B" w14:textId="77777777" w:rsidR="005D7DAA" w:rsidRPr="00F541B2" w:rsidRDefault="005D7DAA" w:rsidP="005D7DAA">
                  <w:pPr>
                    <w:snapToGrid w:val="0"/>
                    <w:jc w:val="center"/>
                    <w:rPr>
                      <w:rFonts w:ascii="Verdana" w:hAnsi="Verdana"/>
                      <w:i/>
                      <w:sz w:val="16"/>
                      <w:szCs w:val="16"/>
                      <w:lang w:val="en-US"/>
                    </w:rPr>
                  </w:pPr>
                  <w:r w:rsidRPr="00F541B2">
                    <w:rPr>
                      <w:rFonts w:ascii="Verdana" w:hAnsi="Verdana"/>
                      <w:i/>
                      <w:sz w:val="16"/>
                      <w:szCs w:val="16"/>
                      <w:lang w:val="en-US"/>
                    </w:rPr>
                    <w:t>E. Coli</w:t>
                  </w:r>
                </w:p>
              </w:tc>
              <w:tc>
                <w:tcPr>
                  <w:tcW w:w="884" w:type="dxa"/>
                  <w:vAlign w:val="center"/>
                </w:tcPr>
                <w:p w14:paraId="35EBB01D"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 xml:space="preserve">Absent </w:t>
                  </w:r>
                </w:p>
              </w:tc>
              <w:tc>
                <w:tcPr>
                  <w:tcW w:w="709" w:type="dxa"/>
                  <w:vAlign w:val="center"/>
                </w:tcPr>
                <w:p w14:paraId="2DD02047"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2473122C"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w:t>
                  </w:r>
                </w:p>
              </w:tc>
              <w:tc>
                <w:tcPr>
                  <w:tcW w:w="851" w:type="dxa"/>
                  <w:vAlign w:val="center"/>
                </w:tcPr>
                <w:p w14:paraId="6D8CD54F" w14:textId="77777777" w:rsidR="005D7DAA" w:rsidRPr="00F541B2" w:rsidRDefault="005D7DAA" w:rsidP="005D7DAA">
                  <w:pPr>
                    <w:jc w:val="center"/>
                    <w:rPr>
                      <w:rFonts w:ascii="Verdana" w:hAnsi="Verdana"/>
                      <w:sz w:val="16"/>
                      <w:szCs w:val="16"/>
                      <w:lang w:val="en-US"/>
                    </w:rPr>
                  </w:pPr>
                  <w:proofErr w:type="spellStart"/>
                  <w:r w:rsidRPr="00F541B2">
                    <w:rPr>
                      <w:rFonts w:ascii="Verdana" w:hAnsi="Verdana"/>
                      <w:sz w:val="16"/>
                      <w:szCs w:val="16"/>
                      <w:lang w:val="en-US"/>
                    </w:rPr>
                    <w:t>cfu</w:t>
                  </w:r>
                  <w:proofErr w:type="spellEnd"/>
                  <w:r w:rsidRPr="00F541B2">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4EE021CC" w14:textId="77777777" w:rsidR="005D7DAA" w:rsidRDefault="005D7DAA" w:rsidP="005D7DAA">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5D7DAA" w:rsidRPr="00E86E43" w14:paraId="141BDDB7" w14:textId="77777777" w:rsidTr="00880D8B">
              <w:trPr>
                <w:trHeight w:hRule="exact" w:val="680"/>
                <w:tblHeader/>
              </w:trPr>
              <w:tc>
                <w:tcPr>
                  <w:tcW w:w="1303" w:type="dxa"/>
                  <w:vAlign w:val="center"/>
                </w:tcPr>
                <w:p w14:paraId="725AF67F" w14:textId="77777777" w:rsidR="005D7DAA" w:rsidRPr="00F541B2" w:rsidRDefault="005D7DAA" w:rsidP="005D7DAA">
                  <w:pPr>
                    <w:snapToGrid w:val="0"/>
                    <w:jc w:val="center"/>
                    <w:rPr>
                      <w:rFonts w:ascii="Verdana" w:hAnsi="Verdana"/>
                      <w:i/>
                      <w:sz w:val="16"/>
                      <w:szCs w:val="16"/>
                      <w:lang w:val="en-US"/>
                    </w:rPr>
                  </w:pPr>
                  <w:r w:rsidRPr="00F541B2">
                    <w:rPr>
                      <w:rFonts w:ascii="Verdana" w:hAnsi="Verdana"/>
                      <w:i/>
                      <w:sz w:val="16"/>
                      <w:szCs w:val="16"/>
                      <w:lang w:val="en-US"/>
                    </w:rPr>
                    <w:t>Salmonella</w:t>
                  </w:r>
                </w:p>
              </w:tc>
              <w:tc>
                <w:tcPr>
                  <w:tcW w:w="884" w:type="dxa"/>
                  <w:vAlign w:val="center"/>
                </w:tcPr>
                <w:p w14:paraId="26AF5F4C"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 xml:space="preserve">Absent </w:t>
                  </w:r>
                </w:p>
              </w:tc>
              <w:tc>
                <w:tcPr>
                  <w:tcW w:w="709" w:type="dxa"/>
                  <w:vAlign w:val="center"/>
                </w:tcPr>
                <w:p w14:paraId="30E7B583"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442B2055"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w:t>
                  </w:r>
                </w:p>
              </w:tc>
              <w:tc>
                <w:tcPr>
                  <w:tcW w:w="851" w:type="dxa"/>
                  <w:vAlign w:val="center"/>
                </w:tcPr>
                <w:p w14:paraId="45842A21" w14:textId="77777777" w:rsidR="005D7DAA" w:rsidRPr="00F541B2" w:rsidRDefault="005D7DAA" w:rsidP="005D7DAA">
                  <w:pPr>
                    <w:jc w:val="center"/>
                    <w:rPr>
                      <w:rFonts w:ascii="Verdana" w:hAnsi="Verdana"/>
                      <w:sz w:val="16"/>
                      <w:szCs w:val="16"/>
                      <w:lang w:val="en-US"/>
                    </w:rPr>
                  </w:pPr>
                  <w:proofErr w:type="spellStart"/>
                  <w:r w:rsidRPr="00F541B2">
                    <w:rPr>
                      <w:rFonts w:ascii="Verdana" w:hAnsi="Verdana"/>
                      <w:sz w:val="16"/>
                      <w:szCs w:val="16"/>
                      <w:lang w:val="en-US"/>
                    </w:rPr>
                    <w:t>cfu</w:t>
                  </w:r>
                  <w:proofErr w:type="spellEnd"/>
                  <w:r w:rsidRPr="00F541B2">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7A51183D" w14:textId="77777777" w:rsidR="005D7DAA" w:rsidRDefault="005D7DAA" w:rsidP="005D7DAA">
                  <w:pPr>
                    <w:snapToGrid w:val="0"/>
                    <w:jc w:val="center"/>
                    <w:rPr>
                      <w:rFonts w:ascii="Verdana" w:hAnsi="Verdana"/>
                      <w:sz w:val="16"/>
                      <w:szCs w:val="16"/>
                      <w:lang w:val="en-US"/>
                    </w:rPr>
                  </w:pPr>
                  <w:r>
                    <w:rPr>
                      <w:rFonts w:ascii="Verdana" w:hAnsi="Verdana"/>
                      <w:sz w:val="16"/>
                      <w:szCs w:val="16"/>
                      <w:lang w:val="en-US"/>
                    </w:rPr>
                    <w:t xml:space="preserve">Compact Dry SL 20-24 </w:t>
                  </w:r>
                  <w:proofErr w:type="gramStart"/>
                  <w:r>
                    <w:rPr>
                      <w:rFonts w:ascii="Verdana" w:hAnsi="Verdana"/>
                      <w:sz w:val="16"/>
                      <w:szCs w:val="16"/>
                      <w:lang w:val="en-US"/>
                    </w:rPr>
                    <w:t>hours  /</w:t>
                  </w:r>
                  <w:proofErr w:type="gramEnd"/>
                  <w:r>
                    <w:rPr>
                      <w:rFonts w:ascii="Verdana" w:hAnsi="Verdana"/>
                      <w:sz w:val="16"/>
                      <w:szCs w:val="16"/>
                      <w:lang w:val="en-US"/>
                    </w:rPr>
                    <w:t xml:space="preserve"> 36 ± 1 °C</w:t>
                  </w:r>
                </w:p>
              </w:tc>
            </w:tr>
          </w:tbl>
          <w:p w14:paraId="0C156B35"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7302CEC9" w14:textId="77777777" w:rsidTr="00977461">
              <w:trPr>
                <w:trHeight w:hRule="exact" w:val="510"/>
                <w:jc w:val="center"/>
              </w:trPr>
              <w:tc>
                <w:tcPr>
                  <w:tcW w:w="2228" w:type="dxa"/>
                  <w:vAlign w:val="center"/>
                </w:tcPr>
                <w:p w14:paraId="2CBE8CCC"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252C3EF5"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2D781678"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DC2EE3" w:rsidRPr="00F635D9" w14:paraId="1B206C98" w14:textId="77777777" w:rsidTr="00977461">
              <w:trPr>
                <w:trHeight w:hRule="exact" w:val="510"/>
                <w:jc w:val="center"/>
              </w:trPr>
              <w:tc>
                <w:tcPr>
                  <w:tcW w:w="2228" w:type="dxa"/>
                  <w:vAlign w:val="center"/>
                </w:tcPr>
                <w:p w14:paraId="4DC3E304" w14:textId="77777777" w:rsidR="00DC2EE3" w:rsidRPr="00F635D9" w:rsidRDefault="00DC2EE3"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6EE8DCCD"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Liquid</w:t>
                  </w:r>
                </w:p>
              </w:tc>
              <w:tc>
                <w:tcPr>
                  <w:tcW w:w="1519" w:type="dxa"/>
                  <w:shd w:val="clear" w:color="auto" w:fill="auto"/>
                  <w:vAlign w:val="center"/>
                </w:tcPr>
                <w:p w14:paraId="766BA832" w14:textId="77777777" w:rsidR="00DC2EE3" w:rsidRPr="00F635D9" w:rsidRDefault="00DC2EE3"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C2EE3" w:rsidRPr="00F635D9" w14:paraId="41DCBCB5" w14:textId="77777777" w:rsidTr="00977461">
              <w:trPr>
                <w:trHeight w:hRule="exact" w:val="510"/>
                <w:jc w:val="center"/>
              </w:trPr>
              <w:tc>
                <w:tcPr>
                  <w:tcW w:w="2228" w:type="dxa"/>
                  <w:vAlign w:val="center"/>
                </w:tcPr>
                <w:p w14:paraId="45F2C262" w14:textId="77777777" w:rsidR="00DC2EE3" w:rsidRPr="00F635D9" w:rsidRDefault="00DC2EE3"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0D18082A" w14:textId="18668774" w:rsidR="00DC2EE3" w:rsidRPr="00F541B2" w:rsidRDefault="0046685C" w:rsidP="009E79AB">
                  <w:pPr>
                    <w:jc w:val="center"/>
                    <w:rPr>
                      <w:rFonts w:ascii="Verdana" w:hAnsi="Verdana"/>
                      <w:sz w:val="16"/>
                      <w:szCs w:val="16"/>
                      <w:lang w:val="en-US"/>
                    </w:rPr>
                  </w:pPr>
                  <w:r>
                    <w:rPr>
                      <w:rFonts w:ascii="Verdana" w:hAnsi="Verdana"/>
                      <w:sz w:val="16"/>
                      <w:szCs w:val="16"/>
                      <w:lang w:val="en-US"/>
                    </w:rPr>
                    <w:t>O</w:t>
                  </w:r>
                  <w:r w:rsidR="00DC2EE3" w:rsidRPr="00F541B2">
                    <w:rPr>
                      <w:rFonts w:ascii="Verdana" w:hAnsi="Verdana"/>
                      <w:sz w:val="16"/>
                      <w:szCs w:val="16"/>
                      <w:lang w:val="en-US"/>
                    </w:rPr>
                    <w:t>range</w:t>
                  </w:r>
                </w:p>
              </w:tc>
              <w:tc>
                <w:tcPr>
                  <w:tcW w:w="1519" w:type="dxa"/>
                  <w:shd w:val="clear" w:color="auto" w:fill="auto"/>
                  <w:vAlign w:val="center"/>
                </w:tcPr>
                <w:p w14:paraId="6DFDEF93" w14:textId="77777777" w:rsidR="00DC2EE3" w:rsidRPr="00F635D9" w:rsidRDefault="00DC2EE3"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C2EE3" w:rsidRPr="00F635D9" w14:paraId="15C77804" w14:textId="77777777" w:rsidTr="00977461">
              <w:trPr>
                <w:trHeight w:hRule="exact" w:val="510"/>
                <w:jc w:val="center"/>
              </w:trPr>
              <w:tc>
                <w:tcPr>
                  <w:tcW w:w="2228" w:type="dxa"/>
                  <w:vAlign w:val="center"/>
                </w:tcPr>
                <w:p w14:paraId="4C405195" w14:textId="77777777" w:rsidR="00DC2EE3" w:rsidRPr="00F635D9" w:rsidRDefault="00DC2EE3"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5A869532"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 xml:space="preserve">Characteristic of blond orange </w:t>
                  </w:r>
                </w:p>
              </w:tc>
              <w:tc>
                <w:tcPr>
                  <w:tcW w:w="1519" w:type="dxa"/>
                  <w:shd w:val="clear" w:color="auto" w:fill="auto"/>
                  <w:vAlign w:val="center"/>
                </w:tcPr>
                <w:p w14:paraId="781697B8" w14:textId="77777777" w:rsidR="00DC2EE3" w:rsidRPr="00F635D9" w:rsidRDefault="00DC2EE3"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C2EE3" w:rsidRPr="00F635D9" w14:paraId="7E7BDE91" w14:textId="77777777" w:rsidTr="00977461">
              <w:trPr>
                <w:trHeight w:hRule="exact" w:val="510"/>
                <w:jc w:val="center"/>
              </w:trPr>
              <w:tc>
                <w:tcPr>
                  <w:tcW w:w="2228" w:type="dxa"/>
                  <w:vAlign w:val="center"/>
                </w:tcPr>
                <w:p w14:paraId="2053E2D5" w14:textId="77777777" w:rsidR="00DC2EE3" w:rsidRPr="00F635D9" w:rsidRDefault="00DC2EE3"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4D31D3C1"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 xml:space="preserve">Characteristic of </w:t>
                  </w:r>
                  <w:r w:rsidR="0046685C">
                    <w:rPr>
                      <w:rFonts w:ascii="Verdana" w:hAnsi="Verdana"/>
                      <w:sz w:val="16"/>
                      <w:szCs w:val="16"/>
                      <w:lang w:val="en-US"/>
                    </w:rPr>
                    <w:t xml:space="preserve">blond </w:t>
                  </w:r>
                  <w:r w:rsidRPr="00F541B2">
                    <w:rPr>
                      <w:rFonts w:ascii="Verdana" w:hAnsi="Verdana"/>
                      <w:sz w:val="16"/>
                      <w:szCs w:val="16"/>
                      <w:lang w:val="en-US"/>
                    </w:rPr>
                    <w:t xml:space="preserve">orange </w:t>
                  </w:r>
                </w:p>
              </w:tc>
              <w:tc>
                <w:tcPr>
                  <w:tcW w:w="1519" w:type="dxa"/>
                  <w:shd w:val="clear" w:color="auto" w:fill="auto"/>
                  <w:vAlign w:val="center"/>
                </w:tcPr>
                <w:p w14:paraId="0B956CCE" w14:textId="77777777" w:rsidR="00DC2EE3" w:rsidRPr="00F635D9" w:rsidRDefault="00DC2EE3"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711668AB" w14:textId="77777777" w:rsidR="004A7EF7" w:rsidRPr="002C594E" w:rsidRDefault="004A7EF7" w:rsidP="00853353">
            <w:pPr>
              <w:spacing w:before="100" w:beforeAutospacing="1"/>
              <w:rPr>
                <w:rFonts w:ascii="Verdana" w:hAnsi="Verdana"/>
                <w:b/>
                <w:sz w:val="8"/>
                <w:szCs w:val="8"/>
                <w:lang w:val="en-US"/>
              </w:rPr>
            </w:pPr>
          </w:p>
        </w:tc>
      </w:tr>
    </w:tbl>
    <w:p w14:paraId="1F699F1C"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E86E43" w14:paraId="729292D5" w14:textId="77777777" w:rsidTr="00953535">
        <w:trPr>
          <w:trHeight w:val="3809"/>
        </w:trPr>
        <w:tc>
          <w:tcPr>
            <w:tcW w:w="9210" w:type="dxa"/>
          </w:tcPr>
          <w:p w14:paraId="3209C6D8"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3C1E25DC" w14:textId="77777777" w:rsidR="002172F8" w:rsidRPr="002C594E" w:rsidRDefault="002172F8" w:rsidP="002172F8">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6B9F3725" w14:textId="77777777" w:rsidR="002172F8" w:rsidRPr="002C594E" w:rsidRDefault="002172F8" w:rsidP="002172F8">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5613788E" w14:textId="77777777" w:rsidR="002172F8" w:rsidRPr="002C594E" w:rsidRDefault="002172F8" w:rsidP="002172F8">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w:t>
            </w:r>
            <w:proofErr w:type="gramStart"/>
            <w:r w:rsidRPr="002C594E">
              <w:rPr>
                <w:rFonts w:ascii="Verdana" w:hAnsi="Verdana"/>
                <w:lang w:val="en-US"/>
              </w:rPr>
              <w:t xml:space="preserve">of </w:t>
            </w:r>
            <w:r>
              <w:rPr>
                <w:rFonts w:ascii="Verdana" w:hAnsi="Verdana"/>
                <w:lang w:val="en-US"/>
              </w:rPr>
              <w:t xml:space="preserve"> the</w:t>
            </w:r>
            <w:proofErr w:type="gramEnd"/>
            <w:r>
              <w:rPr>
                <w:rFonts w:ascii="Verdana" w:hAnsi="Verdana"/>
                <w:lang w:val="en-US"/>
              </w:rPr>
              <w:t xml:space="preserv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4404D200" w14:textId="77777777" w:rsidR="002172F8" w:rsidRPr="002C594E" w:rsidRDefault="002172F8" w:rsidP="002172F8">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07F931DB"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7DFA4897"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05BFC53E"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28FE7CB8"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4603643A"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0B28E68E"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3B219520" w14:textId="0AF20DE1" w:rsidR="002172F8"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t>
            </w:r>
            <w:proofErr w:type="gramStart"/>
            <w:r w:rsidRPr="002C594E">
              <w:rPr>
                <w:rFonts w:ascii="Verdana" w:hAnsi="Verdana"/>
                <w:lang w:val="en-US"/>
              </w:rPr>
              <w:t>which  labeling</w:t>
            </w:r>
            <w:proofErr w:type="gramEnd"/>
            <w:r w:rsidRPr="002C594E">
              <w:rPr>
                <w:rFonts w:ascii="Verdana" w:hAnsi="Verdana"/>
                <w:lang w:val="en-US"/>
              </w:rPr>
              <w:t xml:space="preserve">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030B2C9C" w14:textId="7B8EB7C7" w:rsidR="00E86E43" w:rsidRPr="00E86E43" w:rsidRDefault="00E86E43" w:rsidP="00E86E43">
            <w:pPr>
              <w:numPr>
                <w:ilvl w:val="0"/>
                <w:numId w:val="24"/>
              </w:numPr>
              <w:spacing w:before="100" w:beforeAutospacing="1"/>
              <w:jc w:val="both"/>
              <w:rPr>
                <w:rFonts w:ascii="Verdana" w:hAnsi="Verdana"/>
                <w:lang w:val="en-US"/>
              </w:rPr>
            </w:pPr>
            <w:r w:rsidRPr="008111B9">
              <w:rPr>
                <w:rFonts w:ascii="Verdana" w:hAnsi="Verdana"/>
                <w:lang w:val="en-US"/>
              </w:rPr>
              <w:t xml:space="preserve">Regulation (UE) n° 848/2018 and </w:t>
            </w:r>
            <w:proofErr w:type="spellStart"/>
            <w:r w:rsidRPr="008111B9">
              <w:rPr>
                <w:rFonts w:ascii="Verdana" w:hAnsi="Verdana"/>
                <w:lang w:val="en-US"/>
              </w:rPr>
              <w:t>s.m.i</w:t>
            </w:r>
            <w:proofErr w:type="spellEnd"/>
            <w:r w:rsidRPr="008111B9">
              <w:rPr>
                <w:rFonts w:ascii="Verdana" w:hAnsi="Verdana"/>
                <w:lang w:val="en-US"/>
              </w:rPr>
              <w:t>. of European Parliament of 30 May 2018 on organic production and labeling of organic products;</w:t>
            </w:r>
          </w:p>
          <w:p w14:paraId="1262C7AA" w14:textId="77777777" w:rsidR="003F1487" w:rsidRPr="002C594E" w:rsidRDefault="002172F8" w:rsidP="002172F8">
            <w:pPr>
              <w:numPr>
                <w:ilvl w:val="0"/>
                <w:numId w:val="24"/>
              </w:numPr>
              <w:spacing w:before="100" w:beforeAutospacing="1"/>
              <w:jc w:val="both"/>
              <w:rPr>
                <w:rFonts w:ascii="Verdana" w:hAnsi="Verdana"/>
                <w:lang w:val="en-US"/>
              </w:rPr>
            </w:pPr>
            <w:bookmarkStart w:id="0" w:name="_GoBack"/>
            <w:bookmarkEnd w:id="0"/>
            <w:r w:rsidRPr="002C594E">
              <w:rPr>
                <w:rFonts w:ascii="Verdana" w:hAnsi="Verdana"/>
                <w:lang w:val="en-US"/>
              </w:rPr>
              <w:t>The product was not produced and does not contain any ionized product in reference to the Directive EU 1992/2/EC and 1999/3/EC and subsequent amendments;</w:t>
            </w:r>
          </w:p>
        </w:tc>
      </w:tr>
    </w:tbl>
    <w:p w14:paraId="7C17D98E"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AD3B19" w14:paraId="4DD7F406" w14:textId="77777777" w:rsidTr="00F66929">
        <w:trPr>
          <w:trHeight w:val="557"/>
        </w:trPr>
        <w:tc>
          <w:tcPr>
            <w:tcW w:w="9210" w:type="dxa"/>
            <w:shd w:val="clear" w:color="auto" w:fill="auto"/>
          </w:tcPr>
          <w:p w14:paraId="3A02173F"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7D428CB2"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561661AB" w14:textId="77777777" w:rsidR="00411302" w:rsidRPr="002C594E" w:rsidRDefault="00411302" w:rsidP="00411302">
            <w:pPr>
              <w:spacing w:before="120"/>
              <w:ind w:left="284" w:hanging="284"/>
              <w:rPr>
                <w:rFonts w:ascii="Verdana" w:hAnsi="Verdana"/>
                <w:lang w:val="en-US"/>
              </w:rPr>
            </w:pPr>
            <w:r w:rsidRPr="001F640A">
              <w:rPr>
                <w:rFonts w:ascii="Verdana" w:hAnsi="Verdana"/>
                <w:lang w:val="en-US"/>
              </w:rPr>
              <w:t>D 09.01 01 – D 09.01 0</w:t>
            </w:r>
            <w:r>
              <w:rPr>
                <w:rFonts w:ascii="Verdana" w:hAnsi="Verdana"/>
                <w:lang w:val="en-US"/>
              </w:rPr>
              <w:t>4</w:t>
            </w:r>
            <w:r w:rsidRPr="001F640A">
              <w:rPr>
                <w:rFonts w:ascii="Verdana" w:hAnsi="Verdana"/>
                <w:lang w:val="en-US"/>
              </w:rPr>
              <w:t xml:space="preserve"> (PACKED) or D 09.01 0</w:t>
            </w:r>
            <w:r>
              <w:rPr>
                <w:rFonts w:ascii="Verdana" w:hAnsi="Verdana"/>
                <w:lang w:val="en-US"/>
              </w:rPr>
              <w:t>5</w:t>
            </w:r>
            <w:r w:rsidRPr="001F640A">
              <w:rPr>
                <w:rFonts w:ascii="Verdana" w:hAnsi="Verdana"/>
                <w:lang w:val="en-US"/>
              </w:rPr>
              <w:t xml:space="preserve"> (</w:t>
            </w:r>
            <w:r w:rsidRPr="001F640A">
              <w:rPr>
                <w:rFonts w:ascii="Verdana" w:hAnsi="Verdana"/>
                <w:i/>
                <w:lang w:val="en-US"/>
              </w:rPr>
              <w:t>IN TANKER</w:t>
            </w:r>
            <w:r w:rsidRPr="001F640A">
              <w:rPr>
                <w:rFonts w:ascii="Verdana" w:hAnsi="Verdana"/>
                <w:lang w:val="en-US"/>
              </w:rPr>
              <w:t>)</w:t>
            </w:r>
          </w:p>
          <w:p w14:paraId="33ADBC22" w14:textId="77777777" w:rsidR="00411302" w:rsidRPr="002C594E" w:rsidRDefault="00411302" w:rsidP="00411302">
            <w:pPr>
              <w:spacing w:before="120"/>
              <w:jc w:val="center"/>
              <w:rPr>
                <w:rFonts w:ascii="Verdana" w:hAnsi="Verdana"/>
                <w:b/>
                <w:i/>
                <w:lang w:val="en-US"/>
              </w:rPr>
            </w:pPr>
            <w:r w:rsidRPr="002C594E">
              <w:rPr>
                <w:rFonts w:ascii="Verdana" w:hAnsi="Verdana"/>
                <w:b/>
                <w:i/>
                <w:lang w:val="en-US"/>
              </w:rPr>
              <w:t>Phases of process</w:t>
            </w:r>
          </w:p>
          <w:p w14:paraId="2B17241E" w14:textId="77777777" w:rsidR="00411302" w:rsidRDefault="00411302" w:rsidP="00411302">
            <w:pPr>
              <w:pStyle w:val="PreformattatoHTML"/>
              <w:shd w:val="clear" w:color="auto" w:fill="FFFFFF"/>
              <w:spacing w:before="120"/>
              <w:ind w:left="284" w:hanging="284"/>
              <w:rPr>
                <w:rFonts w:ascii="Verdana" w:hAnsi="Verdana"/>
                <w:lang w:val="en-US"/>
              </w:rPr>
            </w:pPr>
            <w:r w:rsidRPr="001F640A">
              <w:rPr>
                <w:rFonts w:ascii="Verdana" w:hAnsi="Verdana"/>
                <w:lang w:val="en-US"/>
              </w:rPr>
              <w:lastRenderedPageBreak/>
              <w:t>Receiving Citrus Fruit and Unloading – Washing – Selection and Calibration – Juice Extraction – Refining –</w:t>
            </w:r>
            <w:r>
              <w:rPr>
                <w:rFonts w:ascii="Verdana" w:hAnsi="Verdana"/>
                <w:lang w:val="en-US"/>
              </w:rPr>
              <w:t xml:space="preserve"> Refrigeration – Temporary Storage -</w:t>
            </w:r>
            <w:r w:rsidRPr="001F640A">
              <w:rPr>
                <w:rFonts w:ascii="Verdana" w:hAnsi="Verdana"/>
                <w:lang w:val="en-US"/>
              </w:rPr>
              <w:t xml:space="preserve"> Sending to the Finished Products Department –</w:t>
            </w:r>
            <w:r>
              <w:rPr>
                <w:rFonts w:ascii="Verdana" w:hAnsi="Verdana"/>
                <w:lang w:val="en-US"/>
              </w:rPr>
              <w:t xml:space="preserve"> Pasteurization </w:t>
            </w:r>
            <w:proofErr w:type="gramStart"/>
            <w:r>
              <w:rPr>
                <w:rFonts w:ascii="Verdana" w:hAnsi="Verdana"/>
                <w:lang w:val="en-US"/>
              </w:rPr>
              <w:t xml:space="preserve">-  </w:t>
            </w:r>
            <w:r w:rsidRPr="001F640A">
              <w:rPr>
                <w:rFonts w:ascii="Verdana" w:hAnsi="Verdana"/>
                <w:lang w:val="en-US"/>
              </w:rPr>
              <w:t>Refrigeration</w:t>
            </w:r>
            <w:proofErr w:type="gramEnd"/>
            <w:r w:rsidRPr="001F640A">
              <w:rPr>
                <w:rFonts w:ascii="Verdana" w:hAnsi="Verdana"/>
                <w:lang w:val="en-US"/>
              </w:rPr>
              <w:t xml:space="preserve"> – Filtration</w:t>
            </w:r>
            <w:r>
              <w:rPr>
                <w:rFonts w:ascii="Verdana" w:hAnsi="Verdana"/>
                <w:lang w:val="en-US"/>
              </w:rPr>
              <w:t xml:space="preserve"> e Magnetic Trap - </w:t>
            </w:r>
            <w:r w:rsidRPr="002C594E">
              <w:rPr>
                <w:rFonts w:ascii="Verdana" w:hAnsi="Verdana"/>
                <w:lang w:val="en-US"/>
              </w:rPr>
              <w:t>Packaging – Freezing – Storage – Loading on the truck</w:t>
            </w:r>
            <w:r>
              <w:rPr>
                <w:rFonts w:ascii="Verdana" w:hAnsi="Verdana"/>
                <w:lang w:val="en-US"/>
              </w:rPr>
              <w:t xml:space="preserve"> </w:t>
            </w:r>
          </w:p>
          <w:p w14:paraId="31D15C7B" w14:textId="77777777" w:rsidR="00411302" w:rsidRDefault="00411302" w:rsidP="00411302">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1D0B1958" w14:textId="47D59C65" w:rsidR="008D68FC" w:rsidRPr="002C594E" w:rsidRDefault="00411302" w:rsidP="00411302">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70B966B7"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E86E43" w14:paraId="167791E1" w14:textId="77777777" w:rsidTr="00E502AA">
        <w:trPr>
          <w:trHeight w:val="1129"/>
        </w:trPr>
        <w:tc>
          <w:tcPr>
            <w:tcW w:w="9356" w:type="dxa"/>
            <w:shd w:val="clear" w:color="auto" w:fill="auto"/>
          </w:tcPr>
          <w:p w14:paraId="13A660D6"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70DDAA03"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02D01EBE"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478E808D" w14:textId="77777777" w:rsidTr="00482084">
              <w:tc>
                <w:tcPr>
                  <w:tcW w:w="1087" w:type="dxa"/>
                </w:tcPr>
                <w:p w14:paraId="0538170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53D7026A" w14:textId="77777777" w:rsidR="00163F15" w:rsidRPr="002C594E" w:rsidRDefault="00F66929"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7A847BCE" w14:textId="77777777" w:rsidR="00163F15" w:rsidRPr="002C594E" w:rsidRDefault="00163F15" w:rsidP="00172D78">
                  <w:pPr>
                    <w:spacing w:before="120"/>
                    <w:jc w:val="both"/>
                    <w:rPr>
                      <w:rFonts w:ascii="Verdana" w:hAnsi="Verdana"/>
                      <w:sz w:val="16"/>
                      <w:szCs w:val="16"/>
                      <w:lang w:val="en-US"/>
                    </w:rPr>
                  </w:pPr>
                </w:p>
              </w:tc>
            </w:tr>
            <w:tr w:rsidR="00163F15" w:rsidRPr="00D26255" w14:paraId="77512CA4" w14:textId="77777777" w:rsidTr="00482084">
              <w:tc>
                <w:tcPr>
                  <w:tcW w:w="1087" w:type="dxa"/>
                </w:tcPr>
                <w:p w14:paraId="40E67EA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6595E046" w14:textId="77777777" w:rsidR="00163F15" w:rsidRPr="002C594E" w:rsidRDefault="00F66929" w:rsidP="00172D78">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41C9D730" w14:textId="77777777" w:rsidR="00163F15" w:rsidRPr="002C594E" w:rsidRDefault="00163F15" w:rsidP="00172D78">
                  <w:pPr>
                    <w:spacing w:before="120"/>
                    <w:jc w:val="both"/>
                    <w:rPr>
                      <w:rFonts w:ascii="Verdana" w:hAnsi="Verdana"/>
                      <w:sz w:val="16"/>
                      <w:szCs w:val="16"/>
                      <w:lang w:val="en-US"/>
                    </w:rPr>
                  </w:pPr>
                </w:p>
              </w:tc>
            </w:tr>
            <w:tr w:rsidR="00163F15" w:rsidRPr="00E86E43" w14:paraId="0642F729" w14:textId="77777777" w:rsidTr="00482084">
              <w:tc>
                <w:tcPr>
                  <w:tcW w:w="1087" w:type="dxa"/>
                </w:tcPr>
                <w:p w14:paraId="002A987A"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7D282E66"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0988F419"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66091A4D"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w:t>
                  </w:r>
                  <w:proofErr w:type="gramStart"/>
                  <w:r w:rsidR="00C2305A" w:rsidRPr="002C594E">
                    <w:rPr>
                      <w:rFonts w:ascii="Verdana" w:hAnsi="Verdana"/>
                      <w:i/>
                      <w:sz w:val="16"/>
                      <w:szCs w:val="16"/>
                      <w:lang w:val="en-US"/>
                    </w:rPr>
                    <w:t>suppliers</w:t>
                  </w:r>
                  <w:proofErr w:type="gramEnd"/>
                  <w:r w:rsidR="00C2305A" w:rsidRPr="002C594E">
                    <w:rPr>
                      <w:rFonts w:ascii="Verdana" w:hAnsi="Verdana"/>
                      <w:i/>
                      <w:sz w:val="16"/>
                      <w:szCs w:val="16"/>
                      <w:lang w:val="en-US"/>
                    </w:rPr>
                    <w:t xml:space="preserve"> tests confirm this requirement. </w:t>
                  </w:r>
                  <w:r w:rsidRPr="002C594E">
                    <w:rPr>
                      <w:rFonts w:ascii="Verdana" w:hAnsi="Verdana"/>
                      <w:i/>
                      <w:sz w:val="16"/>
                      <w:szCs w:val="16"/>
                      <w:lang w:val="en-US"/>
                    </w:rPr>
                    <w:t xml:space="preserve">The material respects the limits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  </w:t>
                  </w:r>
                </w:p>
              </w:tc>
            </w:tr>
            <w:tr w:rsidR="00163F15" w:rsidRPr="00E86E43" w14:paraId="4881ECB7" w14:textId="77777777" w:rsidTr="00300921">
              <w:tc>
                <w:tcPr>
                  <w:tcW w:w="1087" w:type="dxa"/>
                </w:tcPr>
                <w:p w14:paraId="521084AF"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5EBF0E88"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629D52E4"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 xml:space="preserve">All inner bags are new and compounds of </w:t>
                  </w:r>
                  <w:proofErr w:type="gramStart"/>
                  <w:r w:rsidRPr="002C594E">
                    <w:rPr>
                      <w:rFonts w:ascii="Verdana" w:hAnsi="Verdana"/>
                      <w:i/>
                      <w:sz w:val="16"/>
                      <w:szCs w:val="16"/>
                      <w:lang w:val="en-US"/>
                    </w:rPr>
                    <w:t>low density</w:t>
                  </w:r>
                  <w:proofErr w:type="gramEnd"/>
                  <w:r w:rsidRPr="002C594E">
                    <w:rPr>
                      <w:rFonts w:ascii="Verdana" w:hAnsi="Verdana"/>
                      <w:i/>
                      <w:sz w:val="16"/>
                      <w:szCs w:val="16"/>
                      <w:lang w:val="en-US"/>
                    </w:rPr>
                    <w:t xml:space="preserve">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w:t>
                  </w:r>
                </w:p>
              </w:tc>
            </w:tr>
            <w:tr w:rsidR="00163F15" w:rsidRPr="00E86E43" w14:paraId="1CB6AACC" w14:textId="77777777" w:rsidTr="00300921">
              <w:tc>
                <w:tcPr>
                  <w:tcW w:w="1087" w:type="dxa"/>
                </w:tcPr>
                <w:p w14:paraId="3B62F3EF"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5E34EE4A"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2FA67E40"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21463046" w14:textId="77777777" w:rsidR="00163F15" w:rsidRPr="002C594E" w:rsidRDefault="00163F15" w:rsidP="00172D78">
                  <w:pPr>
                    <w:spacing w:before="120"/>
                    <w:jc w:val="both"/>
                    <w:rPr>
                      <w:rFonts w:ascii="Verdana" w:hAnsi="Verdana"/>
                      <w:sz w:val="16"/>
                      <w:szCs w:val="16"/>
                      <w:lang w:val="en-US"/>
                    </w:rPr>
                  </w:pPr>
                </w:p>
              </w:tc>
            </w:tr>
          </w:tbl>
          <w:p w14:paraId="26C324E2"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276AC499"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4BA0534A" w14:textId="77777777" w:rsidTr="00583DB6">
              <w:trPr>
                <w:trHeight w:val="242"/>
                <w:jc w:val="center"/>
              </w:trPr>
              <w:tc>
                <w:tcPr>
                  <w:tcW w:w="1129" w:type="dxa"/>
                </w:tcPr>
                <w:p w14:paraId="4604FAE6"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481A10D0"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F66929">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2B03CB70" w14:textId="77777777" w:rsidR="00163F15" w:rsidRPr="002C594E" w:rsidRDefault="00163F15" w:rsidP="00172D78">
                  <w:pPr>
                    <w:spacing w:before="120"/>
                    <w:jc w:val="both"/>
                    <w:rPr>
                      <w:rFonts w:ascii="Verdana" w:hAnsi="Verdana"/>
                      <w:sz w:val="16"/>
                      <w:szCs w:val="16"/>
                      <w:lang w:val="en-US"/>
                    </w:rPr>
                  </w:pPr>
                </w:p>
              </w:tc>
            </w:tr>
            <w:tr w:rsidR="00163F15" w:rsidRPr="002C594E" w14:paraId="168166CE" w14:textId="77777777" w:rsidTr="00583DB6">
              <w:trPr>
                <w:trHeight w:val="262"/>
                <w:jc w:val="center"/>
              </w:trPr>
              <w:tc>
                <w:tcPr>
                  <w:tcW w:w="1129" w:type="dxa"/>
                </w:tcPr>
                <w:p w14:paraId="60A8224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2D3833A5" w14:textId="77777777" w:rsidR="00163F15" w:rsidRPr="002C594E" w:rsidRDefault="00F66929"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602214B6" w14:textId="77777777" w:rsidR="00163F15" w:rsidRPr="002C594E" w:rsidRDefault="00163F15" w:rsidP="00172D78">
                  <w:pPr>
                    <w:spacing w:before="120"/>
                    <w:jc w:val="both"/>
                    <w:rPr>
                      <w:rFonts w:ascii="Verdana" w:hAnsi="Verdana"/>
                      <w:sz w:val="16"/>
                      <w:szCs w:val="16"/>
                      <w:lang w:val="en-US"/>
                    </w:rPr>
                  </w:pPr>
                </w:p>
              </w:tc>
            </w:tr>
            <w:tr w:rsidR="00163F15" w:rsidRPr="00E86E43" w14:paraId="7C31549B" w14:textId="77777777" w:rsidTr="00583DB6">
              <w:trPr>
                <w:trHeight w:val="1477"/>
                <w:jc w:val="center"/>
              </w:trPr>
              <w:tc>
                <w:tcPr>
                  <w:tcW w:w="1129" w:type="dxa"/>
                </w:tcPr>
                <w:p w14:paraId="7D51BAC2"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4376A115"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390E7F2B"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 xml:space="preserve">able for food contact and meet the levels of concentration of heavy metals in terms of packaging. The material respects the limit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w:t>
                  </w:r>
                </w:p>
              </w:tc>
            </w:tr>
            <w:tr w:rsidR="00163F15" w:rsidRPr="00E86E43" w14:paraId="016522A0" w14:textId="77777777" w:rsidTr="00583DB6">
              <w:trPr>
                <w:trHeight w:val="790"/>
                <w:jc w:val="center"/>
              </w:trPr>
              <w:tc>
                <w:tcPr>
                  <w:tcW w:w="1129" w:type="dxa"/>
                </w:tcPr>
                <w:p w14:paraId="0B87C32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lastRenderedPageBreak/>
                    <w:t>Seal type</w:t>
                  </w:r>
                </w:p>
              </w:tc>
              <w:tc>
                <w:tcPr>
                  <w:tcW w:w="2977" w:type="dxa"/>
                </w:tcPr>
                <w:p w14:paraId="7256B151"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02DD5DD3" w14:textId="77777777" w:rsidR="00163F15" w:rsidRPr="002C594E" w:rsidRDefault="00163F15" w:rsidP="00172D78">
                  <w:pPr>
                    <w:spacing w:before="120"/>
                    <w:jc w:val="both"/>
                    <w:rPr>
                      <w:rFonts w:ascii="Verdana" w:hAnsi="Verdana"/>
                      <w:sz w:val="16"/>
                      <w:szCs w:val="16"/>
                      <w:lang w:val="en-US"/>
                    </w:rPr>
                  </w:pPr>
                </w:p>
              </w:tc>
            </w:tr>
          </w:tbl>
          <w:p w14:paraId="1FEE05BB"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095EAADA"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 xml:space="preserve">ed in </w:t>
            </w:r>
            <w:proofErr w:type="spellStart"/>
            <w:r w:rsidR="00E73CA1" w:rsidRPr="002C594E">
              <w:rPr>
                <w:rFonts w:ascii="Verdana" w:hAnsi="Verdana"/>
                <w:lang w:val="en-US"/>
              </w:rPr>
              <w:t>Octabins</w:t>
            </w:r>
            <w:proofErr w:type="spellEnd"/>
            <w:r w:rsidR="00E73CA1" w:rsidRPr="002C594E">
              <w:rPr>
                <w:rFonts w:ascii="Verdana" w:hAnsi="Verdana"/>
                <w:lang w:val="en-US"/>
              </w:rPr>
              <w:t xml:space="preserve"> or aseptic bags (in drums or in carton boxes)</w:t>
            </w:r>
            <w:r w:rsidR="008B6A69">
              <w:rPr>
                <w:rFonts w:ascii="Verdana" w:hAnsi="Verdana"/>
                <w:lang w:val="en-US"/>
              </w:rPr>
              <w:t>.</w:t>
            </w:r>
          </w:p>
          <w:p w14:paraId="0FCD1E50" w14:textId="77777777" w:rsidR="00032B8B" w:rsidRDefault="00032B8B" w:rsidP="007624DE">
            <w:pPr>
              <w:spacing w:before="120"/>
              <w:ind w:left="318" w:hanging="318"/>
              <w:rPr>
                <w:rFonts w:ascii="Verdana" w:hAnsi="Verdana"/>
                <w:b/>
                <w:lang w:val="en-US"/>
              </w:rPr>
            </w:pPr>
          </w:p>
          <w:p w14:paraId="4B10AC3B"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59AC285D"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3C95608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49A53F1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637113B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040F2C1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551ABCC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7DC8088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7DFB5F9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2F8FAB3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35A8BBE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253D024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308D3F93"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 xml:space="preserve">est and approval by Agrumi-Gel </w:t>
            </w:r>
            <w:proofErr w:type="spellStart"/>
            <w:r w:rsidR="00C2305A" w:rsidRPr="002C594E">
              <w:rPr>
                <w:rFonts w:ascii="Verdana" w:hAnsi="Verdana"/>
                <w:lang w:val="en-US"/>
              </w:rPr>
              <w:t>S</w:t>
            </w:r>
            <w:r w:rsidR="00E73CA1" w:rsidRPr="002C594E">
              <w:rPr>
                <w:rFonts w:ascii="Verdana" w:hAnsi="Verdana"/>
                <w:lang w:val="en-US"/>
              </w:rPr>
              <w:t>.r.l</w:t>
            </w:r>
            <w:proofErr w:type="spellEnd"/>
            <w:r w:rsidR="00E73CA1" w:rsidRPr="002C594E">
              <w:rPr>
                <w:rFonts w:ascii="Verdana" w:hAnsi="Verdana"/>
                <w:lang w:val="en-US"/>
              </w:rPr>
              <w:t xml:space="preserve">.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35CCC5D1"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0BCDAD7C"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6C851741"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w:t>
            </w:r>
            <w:proofErr w:type="gramStart"/>
            <w:r w:rsidR="00E73CA1" w:rsidRPr="002C594E">
              <w:rPr>
                <w:rFonts w:ascii="Verdana" w:hAnsi="Verdana"/>
                <w:i/>
                <w:sz w:val="16"/>
                <w:szCs w:val="16"/>
                <w:lang w:val="en-US"/>
              </w:rPr>
              <w:t>are</w:t>
            </w:r>
            <w:proofErr w:type="gramEnd"/>
            <w:r w:rsidR="00E73CA1" w:rsidRPr="002C594E">
              <w:rPr>
                <w:rFonts w:ascii="Verdana" w:hAnsi="Verdana"/>
                <w:i/>
                <w:sz w:val="16"/>
                <w:szCs w:val="16"/>
                <w:lang w:val="en-US"/>
              </w:rPr>
              <w:t xml:space="preserve"> suitable for food and specifically designed for its intended use. </w:t>
            </w:r>
          </w:p>
          <w:p w14:paraId="48DA1512"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71672223"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1C95875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2F74BF70"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2CE0E815" w14:textId="77777777" w:rsidR="00583DB6" w:rsidRPr="002C594E" w:rsidRDefault="00583DB6" w:rsidP="00F6263E">
            <w:pPr>
              <w:spacing w:before="120"/>
              <w:ind w:left="318" w:hanging="318"/>
              <w:rPr>
                <w:rFonts w:ascii="Verdana" w:hAnsi="Verdana"/>
                <w:i/>
                <w:sz w:val="16"/>
                <w:szCs w:val="16"/>
                <w:lang w:val="en-US"/>
              </w:rPr>
            </w:pPr>
          </w:p>
          <w:p w14:paraId="4B34308A"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2C36FFD7"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w:t>
            </w:r>
            <w:proofErr w:type="gramStart"/>
            <w:r w:rsidR="003D4AE8" w:rsidRPr="002C594E">
              <w:rPr>
                <w:rFonts w:ascii="Verdana" w:hAnsi="Verdana"/>
                <w:lang w:val="en-US"/>
              </w:rPr>
              <w:t>transport</w:t>
            </w:r>
            <w:proofErr w:type="gramEnd"/>
            <w:r w:rsidR="003D4AE8" w:rsidRPr="002C594E">
              <w:rPr>
                <w:rFonts w:ascii="Verdana" w:hAnsi="Verdana"/>
                <w:lang w:val="en-US"/>
              </w:rPr>
              <w:t xml:space="preserve">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5501AF8C"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3CB882E6"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0D8280C2"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629245BA"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089D3B4"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w:t>
            </w:r>
            <w:r w:rsidR="003D4AE8" w:rsidRPr="002C594E">
              <w:rPr>
                <w:rFonts w:ascii="Verdana" w:hAnsi="Verdana"/>
                <w:i/>
                <w:sz w:val="16"/>
                <w:szCs w:val="16"/>
                <w:lang w:val="en-US"/>
              </w:rPr>
              <w:lastRenderedPageBreak/>
              <w:t xml:space="preserve">foreign bodies; </w:t>
            </w:r>
          </w:p>
          <w:p w14:paraId="628B5FC7"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17E648C3"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788210CA"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proofErr w:type="gramStart"/>
            <w:r w:rsidR="00B061CA" w:rsidRPr="002C594E">
              <w:rPr>
                <w:rFonts w:ascii="Verdana" w:hAnsi="Verdana"/>
                <w:i/>
                <w:sz w:val="16"/>
                <w:szCs w:val="16"/>
                <w:lang w:val="en-US"/>
              </w:rPr>
              <w:t>conform</w:t>
            </w:r>
            <w:proofErr w:type="gramEnd"/>
            <w:r w:rsidR="00B061CA" w:rsidRPr="002C594E">
              <w:rPr>
                <w:rFonts w:ascii="Verdana" w:hAnsi="Verdana"/>
                <w:i/>
                <w:sz w:val="16"/>
                <w:szCs w:val="16"/>
                <w:lang w:val="en-US"/>
              </w:rPr>
              <w:t xml:space="preserve"> to all legal norms and may not show signs of damage nor sign of poor maintenance.</w:t>
            </w:r>
            <w:r w:rsidR="003D4AE8" w:rsidRPr="002C594E">
              <w:rPr>
                <w:rFonts w:ascii="Verdana" w:hAnsi="Verdana"/>
                <w:i/>
                <w:sz w:val="16"/>
                <w:szCs w:val="16"/>
                <w:lang w:val="en-US"/>
              </w:rPr>
              <w:t xml:space="preserve"> </w:t>
            </w:r>
          </w:p>
          <w:p w14:paraId="30CB1F2D" w14:textId="77777777" w:rsidR="00F66929" w:rsidRPr="00F66929" w:rsidRDefault="00F66929" w:rsidP="00F66929">
            <w:pPr>
              <w:spacing w:before="120"/>
              <w:ind w:left="360"/>
              <w:rPr>
                <w:rFonts w:ascii="Verdana" w:hAnsi="Verdana"/>
                <w:i/>
                <w:sz w:val="16"/>
                <w:szCs w:val="16"/>
                <w:lang w:val="en-US"/>
              </w:rPr>
            </w:pPr>
          </w:p>
          <w:p w14:paraId="7B77DCAF"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405A0F86"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5A125B86"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0D4E0756"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057C380D" w14:textId="77777777" w:rsidR="00573C7D" w:rsidRPr="002C594E" w:rsidRDefault="00573C7D" w:rsidP="00172D78">
            <w:pPr>
              <w:spacing w:before="120"/>
              <w:rPr>
                <w:rFonts w:ascii="Verdana" w:hAnsi="Verdana"/>
                <w:i/>
                <w:sz w:val="16"/>
                <w:szCs w:val="16"/>
                <w:lang w:val="en-US"/>
              </w:rPr>
            </w:pPr>
          </w:p>
          <w:p w14:paraId="097EFAFB"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676F21C2"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2D6F009F"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04242E79"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E86E43" w14:paraId="0289D0F0" w14:textId="77777777" w:rsidTr="00394C48">
        <w:trPr>
          <w:trHeight w:val="1737"/>
        </w:trPr>
        <w:tc>
          <w:tcPr>
            <w:tcW w:w="9320" w:type="dxa"/>
            <w:shd w:val="clear" w:color="auto" w:fill="auto"/>
          </w:tcPr>
          <w:p w14:paraId="7B17813D"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4FC60495" w14:textId="50B89F6D"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DA57C7">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w:t>
            </w:r>
            <w:proofErr w:type="gramStart"/>
            <w:r w:rsidR="00155306" w:rsidRPr="002C594E">
              <w:rPr>
                <w:rFonts w:ascii="Verdana" w:hAnsi="Verdana"/>
                <w:lang w:val="en-US"/>
              </w:rPr>
              <w:t>2  (</w:t>
            </w:r>
            <w:proofErr w:type="gramEnd"/>
            <w:r w:rsidR="00155306" w:rsidRPr="002C594E">
              <w:rPr>
                <w:rFonts w:ascii="Verdana" w:hAnsi="Verdana"/>
                <w:lang w:val="en-US"/>
              </w:rPr>
              <w:t>for Frozen Packaged product).</w:t>
            </w:r>
            <w:r w:rsidRPr="002C594E">
              <w:rPr>
                <w:rFonts w:ascii="Verdana" w:hAnsi="Verdana"/>
                <w:lang w:val="en-US"/>
              </w:rPr>
              <w:br/>
            </w:r>
          </w:p>
          <w:p w14:paraId="7AAAB90B"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7C213710"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E86E43" w14:paraId="1D640F68" w14:textId="77777777" w:rsidTr="00163F15">
        <w:trPr>
          <w:trHeight w:val="832"/>
        </w:trPr>
        <w:tc>
          <w:tcPr>
            <w:tcW w:w="9320" w:type="dxa"/>
            <w:shd w:val="clear" w:color="auto" w:fill="auto"/>
          </w:tcPr>
          <w:p w14:paraId="214A63A4"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3DDD5AAD"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6FEC7F5A"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5EDE9E19"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22AFD8F5"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E86E43" w14:paraId="0041768E" w14:textId="77777777" w:rsidTr="00394C48">
        <w:tc>
          <w:tcPr>
            <w:tcW w:w="9320" w:type="dxa"/>
            <w:shd w:val="clear" w:color="auto" w:fill="auto"/>
          </w:tcPr>
          <w:p w14:paraId="4F22F01E"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0A6282D2"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6A6DC4E7" w14:textId="77777777" w:rsidR="001E1265" w:rsidRPr="002C594E" w:rsidRDefault="001E1265" w:rsidP="00172D78">
      <w:pPr>
        <w:spacing w:before="120"/>
        <w:ind w:left="-567"/>
        <w:rPr>
          <w:rFonts w:ascii="Verdana" w:hAnsi="Verdana"/>
          <w:i/>
          <w:sz w:val="16"/>
          <w:szCs w:val="16"/>
          <w:lang w:val="en-US"/>
        </w:rPr>
      </w:pPr>
    </w:p>
    <w:p w14:paraId="1027CF47"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 xml:space="preserve">Agrumi-Gel </w:t>
      </w:r>
      <w:proofErr w:type="spellStart"/>
      <w:r w:rsidRPr="002C594E">
        <w:rPr>
          <w:rFonts w:ascii="Verdana" w:hAnsi="Verdana"/>
          <w:i/>
          <w:sz w:val="16"/>
          <w:szCs w:val="16"/>
          <w:lang w:val="en-US"/>
        </w:rPr>
        <w:t>s.r.l</w:t>
      </w:r>
      <w:proofErr w:type="spellEnd"/>
      <w:r w:rsidRPr="002C594E">
        <w:rPr>
          <w:rFonts w:ascii="Verdana" w:hAnsi="Verdana"/>
          <w:i/>
          <w:sz w:val="16"/>
          <w:szCs w:val="16"/>
          <w:lang w:val="en-US"/>
        </w:rPr>
        <w:t>.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 xml:space="preserve">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w:t>
      </w:r>
      <w:r w:rsidRPr="002C594E">
        <w:rPr>
          <w:rFonts w:ascii="Verdana" w:hAnsi="Verdana"/>
          <w:i/>
          <w:sz w:val="16"/>
          <w:szCs w:val="16"/>
          <w:lang w:val="en-US"/>
        </w:rPr>
        <w:lastRenderedPageBreak/>
        <w:t>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1397D8" w14:textId="77777777" w:rsidR="007D5928" w:rsidRDefault="007D5928">
      <w:r>
        <w:separator/>
      </w:r>
    </w:p>
  </w:endnote>
  <w:endnote w:type="continuationSeparator" w:id="0">
    <w:p w14:paraId="2F610E02"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468468" w14:textId="77777777" w:rsidR="00F2426C" w:rsidRDefault="00F2426C">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73B8C1"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E841C6" w:rsidRPr="001E1265" w14:paraId="049BD2F0" w14:textId="77777777" w:rsidTr="005A185C">
      <w:tc>
        <w:tcPr>
          <w:tcW w:w="567" w:type="dxa"/>
          <w:tcBorders>
            <w:top w:val="single" w:sz="4" w:space="0" w:color="000000"/>
            <w:left w:val="single" w:sz="4" w:space="0" w:color="000000"/>
            <w:bottom w:val="single" w:sz="4" w:space="0" w:color="000000"/>
          </w:tcBorders>
          <w:vAlign w:val="center"/>
        </w:tcPr>
        <w:p w14:paraId="5383AC90" w14:textId="1DD1890F" w:rsidR="00E841C6" w:rsidRPr="001E1265" w:rsidRDefault="00E841C6" w:rsidP="00E841C6">
          <w:pPr>
            <w:pStyle w:val="Pidipagina"/>
            <w:snapToGrid w:val="0"/>
            <w:jc w:val="center"/>
            <w:rPr>
              <w:rFonts w:ascii="Verdana" w:hAnsi="Verdana"/>
              <w:sz w:val="16"/>
              <w:szCs w:val="16"/>
              <w:lang w:val="en-US"/>
            </w:rPr>
          </w:pPr>
          <w:r>
            <w:rPr>
              <w:rFonts w:ascii="Verdana" w:hAnsi="Verdana"/>
              <w:sz w:val="16"/>
              <w:szCs w:val="16"/>
              <w:lang w:val="en-US"/>
            </w:rPr>
            <w:t>10</w:t>
          </w:r>
        </w:p>
      </w:tc>
      <w:tc>
        <w:tcPr>
          <w:tcW w:w="1560" w:type="dxa"/>
          <w:tcBorders>
            <w:top w:val="single" w:sz="4" w:space="0" w:color="000000"/>
            <w:left w:val="single" w:sz="4" w:space="0" w:color="000000"/>
            <w:bottom w:val="single" w:sz="4" w:space="0" w:color="000000"/>
            <w:right w:val="nil"/>
          </w:tcBorders>
          <w:vAlign w:val="center"/>
        </w:tcPr>
        <w:p w14:paraId="7D7FF217" w14:textId="06E6EBBD" w:rsidR="00E841C6" w:rsidRDefault="00E841C6" w:rsidP="00E841C6">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30775E22" w14:textId="4C431A88" w:rsidR="00E841C6" w:rsidRDefault="00E841C6" w:rsidP="00E841C6">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68597BDA" w14:textId="42CCBBEA" w:rsidR="00E841C6" w:rsidRDefault="00F2426C" w:rsidP="00F2426C">
          <w:pPr>
            <w:pStyle w:val="Pidipagina"/>
            <w:snapToGrid w:val="0"/>
            <w:jc w:val="center"/>
            <w:rPr>
              <w:rFonts w:ascii="Verdana" w:hAnsi="Verdana"/>
              <w:sz w:val="16"/>
              <w:szCs w:val="16"/>
              <w:lang w:val="en-US"/>
            </w:rPr>
          </w:pPr>
          <w:r w:rsidRPr="00F2426C">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0AC220EE" w14:textId="77777777" w:rsidR="00E841C6" w:rsidRDefault="00E841C6" w:rsidP="00E841C6">
          <w:pPr>
            <w:pStyle w:val="Pidipagina"/>
            <w:snapToGrid w:val="0"/>
            <w:jc w:val="center"/>
            <w:rPr>
              <w:rFonts w:ascii="Verdana" w:hAnsi="Verdana"/>
              <w:sz w:val="16"/>
              <w:szCs w:val="16"/>
              <w:lang w:val="en-US"/>
            </w:rPr>
          </w:pPr>
          <w:r>
            <w:rPr>
              <w:rFonts w:ascii="Verdana" w:hAnsi="Verdana"/>
              <w:sz w:val="16"/>
              <w:szCs w:val="16"/>
              <w:lang w:val="en-US"/>
            </w:rPr>
            <w:t>RIZZO</w:t>
          </w:r>
        </w:p>
        <w:p w14:paraId="4BF156CD" w14:textId="5475F312" w:rsidR="00E841C6" w:rsidRDefault="00E841C6" w:rsidP="00E841C6">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CE4A53" w:rsidRPr="001E1265" w14:paraId="05B1A578" w14:textId="77777777" w:rsidTr="00CF0FA3">
      <w:tc>
        <w:tcPr>
          <w:tcW w:w="567" w:type="dxa"/>
          <w:tcBorders>
            <w:top w:val="single" w:sz="4" w:space="0" w:color="000000"/>
            <w:left w:val="single" w:sz="4" w:space="0" w:color="000000"/>
            <w:bottom w:val="single" w:sz="4" w:space="0" w:color="000000"/>
          </w:tcBorders>
          <w:vAlign w:val="center"/>
        </w:tcPr>
        <w:p w14:paraId="68F7FA35" w14:textId="77777777" w:rsidR="00CE4A53" w:rsidRPr="001E1265" w:rsidRDefault="00CE4A53"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0C46A5DD" w14:textId="77777777" w:rsidR="00CE4A53" w:rsidRDefault="00CE4A53">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0D55C443" w14:textId="77777777" w:rsidR="00CE4A53" w:rsidRDefault="00CE4A53">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2E5701ED" w14:textId="77777777" w:rsidR="00CE4A53" w:rsidRDefault="00CE4A53">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5AF1B4CB" w14:textId="77777777" w:rsidR="00CE4A53" w:rsidRDefault="00CE4A53">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0B259848" w14:textId="77777777" w:rsidR="00CF0FA3" w:rsidRDefault="00CF0FA3" w:rsidP="00CF0FA3">
    <w:pPr>
      <w:pStyle w:val="Pidipagina"/>
      <w:jc w:val="center"/>
    </w:pPr>
  </w:p>
  <w:p w14:paraId="3C4FB1A9"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95784C" w:rsidRPr="00CF0FA3">
      <w:rPr>
        <w:rFonts w:ascii="Verdana" w:hAnsi="Verdana"/>
        <w:sz w:val="16"/>
        <w:szCs w:val="16"/>
      </w:rPr>
      <w:fldChar w:fldCharType="begin"/>
    </w:r>
    <w:r w:rsidRPr="00CF0FA3">
      <w:rPr>
        <w:rFonts w:ascii="Verdana" w:hAnsi="Verdana"/>
        <w:sz w:val="16"/>
        <w:szCs w:val="16"/>
      </w:rPr>
      <w:instrText xml:space="preserve"> PAGE   \* MERGEFORMAT </w:instrText>
    </w:r>
    <w:r w:rsidR="0095784C" w:rsidRPr="00CF0FA3">
      <w:rPr>
        <w:rFonts w:ascii="Verdana" w:hAnsi="Verdana"/>
        <w:sz w:val="16"/>
        <w:szCs w:val="16"/>
      </w:rPr>
      <w:fldChar w:fldCharType="separate"/>
    </w:r>
    <w:r w:rsidR="00D975B1">
      <w:rPr>
        <w:rFonts w:ascii="Verdana" w:hAnsi="Verdana"/>
        <w:noProof/>
        <w:sz w:val="16"/>
        <w:szCs w:val="16"/>
      </w:rPr>
      <w:t>4</w:t>
    </w:r>
    <w:r w:rsidR="0095784C"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44BEBF2A" w14:textId="77777777" w:rsidTr="001B1240">
      <w:tc>
        <w:tcPr>
          <w:tcW w:w="657" w:type="dxa"/>
          <w:tcBorders>
            <w:top w:val="single" w:sz="4" w:space="0" w:color="000000"/>
            <w:left w:val="single" w:sz="4" w:space="0" w:color="000000"/>
            <w:bottom w:val="single" w:sz="4" w:space="0" w:color="000000"/>
          </w:tcBorders>
          <w:vAlign w:val="center"/>
        </w:tcPr>
        <w:p w14:paraId="21D6DF95"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4B4C22F5"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42E5E3F3"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0866BE0B"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68955A86" w14:textId="77777777" w:rsidR="00E73CA1" w:rsidRPr="001B1240" w:rsidRDefault="00E73CA1" w:rsidP="001B1240">
          <w:pPr>
            <w:pStyle w:val="Pidipagina"/>
            <w:snapToGrid w:val="0"/>
            <w:jc w:val="center"/>
            <w:rPr>
              <w:rFonts w:ascii="Verdana" w:hAnsi="Verdana"/>
            </w:rPr>
          </w:pPr>
        </w:p>
      </w:tc>
    </w:tr>
    <w:tr w:rsidR="00E73CA1" w14:paraId="4A1CC468" w14:textId="77777777" w:rsidTr="001B1240">
      <w:tc>
        <w:tcPr>
          <w:tcW w:w="657" w:type="dxa"/>
          <w:tcBorders>
            <w:left w:val="single" w:sz="4" w:space="0" w:color="000000"/>
            <w:bottom w:val="single" w:sz="4" w:space="0" w:color="000000"/>
          </w:tcBorders>
          <w:vAlign w:val="center"/>
        </w:tcPr>
        <w:p w14:paraId="64B88B18"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16BCF395"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69D96921"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54A2F433"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0A7F20DF"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4CA7A8DD"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47943B" w14:textId="77777777" w:rsidR="007D5928" w:rsidRDefault="007D5928">
      <w:r>
        <w:separator/>
      </w:r>
    </w:p>
  </w:footnote>
  <w:footnote w:type="continuationSeparator" w:id="0">
    <w:p w14:paraId="1E251183"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422D22" w14:textId="77777777" w:rsidR="00F2426C" w:rsidRDefault="00F2426C">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64A72C05" w14:textId="77777777" w:rsidTr="00CE4A53">
      <w:trPr>
        <w:trHeight w:val="838"/>
      </w:trPr>
      <w:tc>
        <w:tcPr>
          <w:tcW w:w="2836" w:type="dxa"/>
          <w:tcBorders>
            <w:top w:val="single" w:sz="4" w:space="0" w:color="000000"/>
            <w:left w:val="single" w:sz="4" w:space="0" w:color="000000"/>
            <w:bottom w:val="single" w:sz="4" w:space="0" w:color="000000"/>
          </w:tcBorders>
          <w:vAlign w:val="center"/>
        </w:tcPr>
        <w:p w14:paraId="2E0644A3"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 xml:space="preserve">Agrumi-Gel </w:t>
          </w:r>
          <w:proofErr w:type="spellStart"/>
          <w:r w:rsidRPr="00A37DFF">
            <w:rPr>
              <w:rFonts w:ascii="Verdana" w:hAnsi="Verdana"/>
              <w:b/>
              <w:bCs/>
              <w:sz w:val="24"/>
              <w:szCs w:val="24"/>
              <w:lang w:val="de-DE"/>
            </w:rPr>
            <w:t>s.r.l</w:t>
          </w:r>
          <w:proofErr w:type="spellEnd"/>
          <w:r w:rsidRPr="00A37DFF">
            <w:rPr>
              <w:rFonts w:ascii="Verdana" w:hAnsi="Verdana"/>
              <w:b/>
              <w:bCs/>
              <w:sz w:val="24"/>
              <w:szCs w:val="24"/>
              <w:lang w:val="de-DE"/>
            </w:rPr>
            <w:t>.</w:t>
          </w:r>
        </w:p>
      </w:tc>
      <w:tc>
        <w:tcPr>
          <w:tcW w:w="4110" w:type="dxa"/>
          <w:tcBorders>
            <w:top w:val="single" w:sz="4" w:space="0" w:color="000000"/>
            <w:left w:val="single" w:sz="4" w:space="0" w:color="000000"/>
            <w:bottom w:val="single" w:sz="4" w:space="0" w:color="000000"/>
          </w:tcBorders>
          <w:vAlign w:val="center"/>
        </w:tcPr>
        <w:p w14:paraId="4183DC1C"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7A9FEF2B" w14:textId="77777777" w:rsidR="00E73CA1" w:rsidRPr="00A37DFF" w:rsidRDefault="00C117A5" w:rsidP="00D975B1">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4B713C">
            <w:rPr>
              <w:rFonts w:ascii="Verdana" w:hAnsi="Verdana"/>
              <w:b/>
              <w:bCs/>
              <w:sz w:val="24"/>
              <w:szCs w:val="24"/>
            </w:rPr>
            <w:t>0</w:t>
          </w:r>
          <w:r w:rsidR="00D975B1">
            <w:rPr>
              <w:rFonts w:ascii="Verdana" w:hAnsi="Verdana"/>
              <w:b/>
              <w:bCs/>
              <w:sz w:val="24"/>
              <w:szCs w:val="24"/>
            </w:rPr>
            <w:t>8</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7C50AF21"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4D0D9CE1" w14:textId="77777777">
      <w:trPr>
        <w:trHeight w:val="838"/>
      </w:trPr>
      <w:tc>
        <w:tcPr>
          <w:tcW w:w="1896" w:type="dxa"/>
          <w:tcBorders>
            <w:top w:val="single" w:sz="4" w:space="0" w:color="000000"/>
            <w:left w:val="single" w:sz="4" w:space="0" w:color="000000"/>
            <w:bottom w:val="single" w:sz="4" w:space="0" w:color="000000"/>
          </w:tcBorders>
          <w:vAlign w:val="center"/>
        </w:tcPr>
        <w:p w14:paraId="62CCD6DD"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proofErr w:type="spellStart"/>
          <w:r w:rsidRPr="004A3161">
            <w:rPr>
              <w:rFonts w:ascii="Verdana" w:hAnsi="Verdana"/>
              <w:bCs/>
              <w:sz w:val="24"/>
              <w:szCs w:val="24"/>
              <w:lang w:val="de-DE"/>
            </w:rPr>
            <w:t>s.r.l</w:t>
          </w:r>
          <w:proofErr w:type="spellEnd"/>
          <w:r w:rsidRPr="004A3161">
            <w:rPr>
              <w:rFonts w:ascii="Verdana" w:hAnsi="Verdana"/>
              <w:bCs/>
              <w:sz w:val="24"/>
              <w:szCs w:val="24"/>
              <w:lang w:val="de-DE"/>
            </w:rPr>
            <w:t>.</w:t>
          </w:r>
        </w:p>
      </w:tc>
      <w:tc>
        <w:tcPr>
          <w:tcW w:w="5545" w:type="dxa"/>
          <w:tcBorders>
            <w:top w:val="single" w:sz="4" w:space="0" w:color="000000"/>
            <w:left w:val="single" w:sz="4" w:space="0" w:color="000000"/>
            <w:bottom w:val="single" w:sz="4" w:space="0" w:color="000000"/>
          </w:tcBorders>
          <w:vAlign w:val="center"/>
        </w:tcPr>
        <w:p w14:paraId="675BBD04"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456F2F66"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557A39F0"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95784C" w:rsidRPr="004A3161">
            <w:rPr>
              <w:rFonts w:ascii="Verdana" w:hAnsi="Verdana"/>
              <w:bCs/>
              <w:sz w:val="24"/>
              <w:szCs w:val="24"/>
            </w:rPr>
            <w:fldChar w:fldCharType="begin"/>
          </w:r>
          <w:r w:rsidRPr="004A3161">
            <w:rPr>
              <w:rFonts w:ascii="Verdana" w:hAnsi="Verdana"/>
              <w:bCs/>
              <w:sz w:val="24"/>
              <w:szCs w:val="24"/>
            </w:rPr>
            <w:instrText xml:space="preserve"> PAGE </w:instrText>
          </w:r>
          <w:r w:rsidR="0095784C" w:rsidRPr="004A3161">
            <w:rPr>
              <w:rFonts w:ascii="Verdana" w:hAnsi="Verdana"/>
              <w:bCs/>
              <w:sz w:val="24"/>
              <w:szCs w:val="24"/>
            </w:rPr>
            <w:fldChar w:fldCharType="separate"/>
          </w:r>
          <w:r>
            <w:rPr>
              <w:rFonts w:ascii="Verdana" w:hAnsi="Verdana"/>
              <w:bCs/>
              <w:noProof/>
              <w:sz w:val="24"/>
              <w:szCs w:val="24"/>
            </w:rPr>
            <w:t>1</w:t>
          </w:r>
          <w:r w:rsidR="0095784C" w:rsidRPr="004A3161">
            <w:rPr>
              <w:rFonts w:ascii="Verdana" w:hAnsi="Verdana"/>
              <w:bCs/>
              <w:sz w:val="24"/>
              <w:szCs w:val="24"/>
            </w:rPr>
            <w:fldChar w:fldCharType="end"/>
          </w:r>
          <w:r w:rsidRPr="004A3161">
            <w:rPr>
              <w:rFonts w:ascii="Verdana" w:hAnsi="Verdana"/>
              <w:bCs/>
              <w:sz w:val="24"/>
              <w:szCs w:val="24"/>
            </w:rPr>
            <w:t>/6</w:t>
          </w:r>
        </w:p>
      </w:tc>
    </w:tr>
  </w:tbl>
  <w:p w14:paraId="1E4844C6"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1073"/>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32B8B"/>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937"/>
    <w:rsid w:val="000E6B74"/>
    <w:rsid w:val="000F1924"/>
    <w:rsid w:val="000F6823"/>
    <w:rsid w:val="001265E7"/>
    <w:rsid w:val="00137981"/>
    <w:rsid w:val="00145FD8"/>
    <w:rsid w:val="00146651"/>
    <w:rsid w:val="00151C7D"/>
    <w:rsid w:val="00155306"/>
    <w:rsid w:val="00163F15"/>
    <w:rsid w:val="00172D78"/>
    <w:rsid w:val="0017350C"/>
    <w:rsid w:val="00176BCD"/>
    <w:rsid w:val="00186FC8"/>
    <w:rsid w:val="00187C00"/>
    <w:rsid w:val="001B1240"/>
    <w:rsid w:val="001C1798"/>
    <w:rsid w:val="001C4F19"/>
    <w:rsid w:val="001C5AB5"/>
    <w:rsid w:val="001E1265"/>
    <w:rsid w:val="001F3354"/>
    <w:rsid w:val="00206212"/>
    <w:rsid w:val="00207B8B"/>
    <w:rsid w:val="00207E78"/>
    <w:rsid w:val="00210CA4"/>
    <w:rsid w:val="002172F8"/>
    <w:rsid w:val="00224A9C"/>
    <w:rsid w:val="00230158"/>
    <w:rsid w:val="00244AB4"/>
    <w:rsid w:val="00246900"/>
    <w:rsid w:val="00253604"/>
    <w:rsid w:val="00255994"/>
    <w:rsid w:val="00256883"/>
    <w:rsid w:val="00257592"/>
    <w:rsid w:val="00283C6B"/>
    <w:rsid w:val="00284D18"/>
    <w:rsid w:val="00285798"/>
    <w:rsid w:val="002908E7"/>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1302"/>
    <w:rsid w:val="00413D6A"/>
    <w:rsid w:val="0042012D"/>
    <w:rsid w:val="00423D2B"/>
    <w:rsid w:val="004260B0"/>
    <w:rsid w:val="004402B2"/>
    <w:rsid w:val="00440633"/>
    <w:rsid w:val="00444A3D"/>
    <w:rsid w:val="00454F59"/>
    <w:rsid w:val="00455621"/>
    <w:rsid w:val="00457D66"/>
    <w:rsid w:val="00461A80"/>
    <w:rsid w:val="00462266"/>
    <w:rsid w:val="0046685C"/>
    <w:rsid w:val="0048207C"/>
    <w:rsid w:val="00482084"/>
    <w:rsid w:val="0048623E"/>
    <w:rsid w:val="004862FA"/>
    <w:rsid w:val="004936C6"/>
    <w:rsid w:val="004A3161"/>
    <w:rsid w:val="004A7EF7"/>
    <w:rsid w:val="004B6F61"/>
    <w:rsid w:val="004B713C"/>
    <w:rsid w:val="004D46BF"/>
    <w:rsid w:val="004E0899"/>
    <w:rsid w:val="004E122D"/>
    <w:rsid w:val="004F248C"/>
    <w:rsid w:val="004F2CB3"/>
    <w:rsid w:val="005020D4"/>
    <w:rsid w:val="00504753"/>
    <w:rsid w:val="00506781"/>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D7DAA"/>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7525"/>
    <w:rsid w:val="006B1153"/>
    <w:rsid w:val="006C12D1"/>
    <w:rsid w:val="006D1282"/>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6971"/>
    <w:rsid w:val="00797CE0"/>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3F22"/>
    <w:rsid w:val="00834344"/>
    <w:rsid w:val="00840713"/>
    <w:rsid w:val="00853353"/>
    <w:rsid w:val="008577AC"/>
    <w:rsid w:val="00866CC4"/>
    <w:rsid w:val="008708A6"/>
    <w:rsid w:val="00871D57"/>
    <w:rsid w:val="0087549C"/>
    <w:rsid w:val="00877B0B"/>
    <w:rsid w:val="008A4E11"/>
    <w:rsid w:val="008B3742"/>
    <w:rsid w:val="008B6A69"/>
    <w:rsid w:val="008C2853"/>
    <w:rsid w:val="008C61C5"/>
    <w:rsid w:val="008D68FC"/>
    <w:rsid w:val="008E08C9"/>
    <w:rsid w:val="008F3C8E"/>
    <w:rsid w:val="009100AD"/>
    <w:rsid w:val="0092072B"/>
    <w:rsid w:val="00923109"/>
    <w:rsid w:val="00933C9F"/>
    <w:rsid w:val="00934AFA"/>
    <w:rsid w:val="00953535"/>
    <w:rsid w:val="0095784C"/>
    <w:rsid w:val="009717DC"/>
    <w:rsid w:val="00977461"/>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5021"/>
    <w:rsid w:val="00A17A10"/>
    <w:rsid w:val="00A27C92"/>
    <w:rsid w:val="00A362A0"/>
    <w:rsid w:val="00A37DFF"/>
    <w:rsid w:val="00A523C1"/>
    <w:rsid w:val="00A6328A"/>
    <w:rsid w:val="00A707B7"/>
    <w:rsid w:val="00A77F87"/>
    <w:rsid w:val="00A80D66"/>
    <w:rsid w:val="00A85D65"/>
    <w:rsid w:val="00A86284"/>
    <w:rsid w:val="00A86CA1"/>
    <w:rsid w:val="00A914F8"/>
    <w:rsid w:val="00A91F4F"/>
    <w:rsid w:val="00A93EAE"/>
    <w:rsid w:val="00A96B84"/>
    <w:rsid w:val="00AA5D0E"/>
    <w:rsid w:val="00AB499C"/>
    <w:rsid w:val="00AB7838"/>
    <w:rsid w:val="00AC1C70"/>
    <w:rsid w:val="00AC23D9"/>
    <w:rsid w:val="00AD0C7E"/>
    <w:rsid w:val="00AD3B19"/>
    <w:rsid w:val="00AE14D6"/>
    <w:rsid w:val="00AE5F17"/>
    <w:rsid w:val="00AE6869"/>
    <w:rsid w:val="00B00799"/>
    <w:rsid w:val="00B04558"/>
    <w:rsid w:val="00B061CA"/>
    <w:rsid w:val="00B13991"/>
    <w:rsid w:val="00B15264"/>
    <w:rsid w:val="00B3127A"/>
    <w:rsid w:val="00B31DC7"/>
    <w:rsid w:val="00B34EE8"/>
    <w:rsid w:val="00B4068B"/>
    <w:rsid w:val="00B43100"/>
    <w:rsid w:val="00B54BAA"/>
    <w:rsid w:val="00B633B2"/>
    <w:rsid w:val="00B63EB7"/>
    <w:rsid w:val="00B64CAA"/>
    <w:rsid w:val="00B7130C"/>
    <w:rsid w:val="00B7140D"/>
    <w:rsid w:val="00B74878"/>
    <w:rsid w:val="00B766B8"/>
    <w:rsid w:val="00B77762"/>
    <w:rsid w:val="00B812E3"/>
    <w:rsid w:val="00B901BE"/>
    <w:rsid w:val="00B922B4"/>
    <w:rsid w:val="00B939DC"/>
    <w:rsid w:val="00B9411A"/>
    <w:rsid w:val="00B97EBE"/>
    <w:rsid w:val="00BA1A4D"/>
    <w:rsid w:val="00BA2322"/>
    <w:rsid w:val="00BC2E32"/>
    <w:rsid w:val="00BD3EBF"/>
    <w:rsid w:val="00BD53B8"/>
    <w:rsid w:val="00BE25AC"/>
    <w:rsid w:val="00BE3108"/>
    <w:rsid w:val="00BF4FA5"/>
    <w:rsid w:val="00BF628B"/>
    <w:rsid w:val="00C117A5"/>
    <w:rsid w:val="00C124DB"/>
    <w:rsid w:val="00C12C94"/>
    <w:rsid w:val="00C2305A"/>
    <w:rsid w:val="00C23BF2"/>
    <w:rsid w:val="00C24151"/>
    <w:rsid w:val="00C24D3C"/>
    <w:rsid w:val="00C268DB"/>
    <w:rsid w:val="00C26DBB"/>
    <w:rsid w:val="00C270D3"/>
    <w:rsid w:val="00C3274A"/>
    <w:rsid w:val="00C3332B"/>
    <w:rsid w:val="00C36C3A"/>
    <w:rsid w:val="00C6446D"/>
    <w:rsid w:val="00C71D21"/>
    <w:rsid w:val="00C7474A"/>
    <w:rsid w:val="00C7733F"/>
    <w:rsid w:val="00C83149"/>
    <w:rsid w:val="00C84692"/>
    <w:rsid w:val="00C879E6"/>
    <w:rsid w:val="00CA304A"/>
    <w:rsid w:val="00CB5761"/>
    <w:rsid w:val="00CE1B51"/>
    <w:rsid w:val="00CE4A53"/>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5B1"/>
    <w:rsid w:val="00D976BF"/>
    <w:rsid w:val="00D97F74"/>
    <w:rsid w:val="00DA2838"/>
    <w:rsid w:val="00DA4D9A"/>
    <w:rsid w:val="00DA57C7"/>
    <w:rsid w:val="00DB1DBC"/>
    <w:rsid w:val="00DC0A5B"/>
    <w:rsid w:val="00DC2EE3"/>
    <w:rsid w:val="00DC5451"/>
    <w:rsid w:val="00DC7B87"/>
    <w:rsid w:val="00DD09DE"/>
    <w:rsid w:val="00DD6E23"/>
    <w:rsid w:val="00DE45BB"/>
    <w:rsid w:val="00DE5C26"/>
    <w:rsid w:val="00DF4C35"/>
    <w:rsid w:val="00E02F9F"/>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41C6"/>
    <w:rsid w:val="00E85F92"/>
    <w:rsid w:val="00E86E43"/>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2426C"/>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9E1"/>
    <w:rsid w:val="00FE26B3"/>
    <w:rsid w:val="00FF1351"/>
    <w:rsid w:val="00FF6290"/>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1073"/>
    <o:shapelayout v:ext="edit">
      <o:idmap v:ext="edit" data="1"/>
    </o:shapelayout>
  </w:shapeDefaults>
  <w:decimalSymbol w:val=","/>
  <w:listSeparator w:val=";"/>
  <w14:docId w14:val="2360C057"/>
  <w15:docId w15:val="{CCD39EC5-CB9D-4CC6-ACBA-DC47C7147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79E0C8-9D8D-4B59-AFA4-4F9A09CD7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1931</Words>
  <Characters>11011</Characters>
  <Application>Microsoft Office Word</Application>
  <DocSecurity>0</DocSecurity>
  <Lines>91</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31</cp:revision>
  <cp:lastPrinted>2016-03-23T17:25:00Z</cp:lastPrinted>
  <dcterms:created xsi:type="dcterms:W3CDTF">2016-03-31T10:14:00Z</dcterms:created>
  <dcterms:modified xsi:type="dcterms:W3CDTF">2022-03-03T09:57:00Z</dcterms:modified>
  <cp:category>Ufficio Qualità</cp:category>
  <cp:contentStatus>Rev. 2</cp:contentStatus>
</cp:coreProperties>
</file>