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679ADB31" w:rsidR="0092742B" w:rsidRDefault="006A6F80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6A6F8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6A6F8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4537197A" w:rsidR="001E558C" w:rsidRDefault="006A6F80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89.55pt;margin-top:3.95pt;width:12.75pt;height:10.5pt;z-index:251677184" coordorigin="2925,4185" coordsize="255,210"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3C3E8B02" w14:textId="77777777" w:rsidR="004D1158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Cultura sicurezza alimentare</w:t>
            </w:r>
          </w:p>
          <w:p w14:paraId="0C113F10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Monitoraggio del CCP1 e del CCP2 e CCP4</w:t>
            </w:r>
          </w:p>
          <w:p w14:paraId="6CF83F5A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della Qualità</w:t>
            </w:r>
          </w:p>
          <w:p w14:paraId="0CDF9D4B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Normativa ISO 9001:2015 / Standard BRC e IFS</w:t>
            </w:r>
          </w:p>
          <w:p w14:paraId="6F597C6B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Norme comportamentali per il rispetto del sistema HACCP e Food Defense</w:t>
            </w:r>
          </w:p>
          <w:p w14:paraId="122C8942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Divieto di fumare all’interno dello stabilimento e uso della Lounge Room</w:t>
            </w:r>
          </w:p>
          <w:p w14:paraId="77593877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L’abbigliamento di lavoro e la pulizia personale</w:t>
            </w:r>
          </w:p>
          <w:p w14:paraId="6529FA65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Pulizia dei locali e degli impianti</w:t>
            </w:r>
          </w:p>
          <w:p w14:paraId="7D32700E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Corretta modalità di esecuzione produzioni e confezionamento (campionatura del succo, identificazione dei tini in base al contenuto, controllo imballi, composizione pallet)</w:t>
            </w:r>
          </w:p>
          <w:p w14:paraId="4900883A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Gestione allergeni</w:t>
            </w:r>
          </w:p>
          <w:p w14:paraId="4DA9ED75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Gestione vetro e plastica dura</w:t>
            </w:r>
          </w:p>
          <w:p w14:paraId="0A2EEFCB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Gestione reclami clienti o a fornitori</w:t>
            </w:r>
          </w:p>
          <w:p w14:paraId="7115B0CA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Importanza della comunicazione fra i reparti e segnalazioni anomalie</w:t>
            </w:r>
          </w:p>
          <w:p w14:paraId="706B14F5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Organigramma</w:t>
            </w:r>
          </w:p>
          <w:p w14:paraId="19FDA090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Manutenzione ordinaria e straordinaria</w:t>
            </w:r>
          </w:p>
          <w:p w14:paraId="7457032E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Gestione rifiuti</w:t>
            </w:r>
          </w:p>
          <w:p w14:paraId="715910DE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Responsabilità e ruolo del personale ai fini del risparmio energetico, idrico e di risorse naturali</w:t>
            </w:r>
          </w:p>
          <w:p w14:paraId="3F5032D4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Sostanze pericolose utilizzate in azienda</w:t>
            </w:r>
          </w:p>
          <w:p w14:paraId="25AFE9B9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carico e scarico gasolio</w:t>
            </w:r>
          </w:p>
          <w:p w14:paraId="282B14DB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Protezione e tutela del prodotto</w:t>
            </w:r>
          </w:p>
          <w:p w14:paraId="518D28F0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Piani di autocontrollo</w:t>
            </w:r>
          </w:p>
          <w:p w14:paraId="1B865D26" w14:textId="77777777" w:rsidR="00E51AE0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Analisi dei rischi</w:t>
            </w:r>
          </w:p>
          <w:p w14:paraId="1E247078" w14:textId="4E280385" w:rsidR="00E51AE0" w:rsidRPr="00041883" w:rsidRDefault="00E51AE0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Applicazione dell’albero delle decisioni.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ISO 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9001</w:t>
            </w:r>
          </w:p>
          <w:p w14:paraId="76FB6403" w14:textId="42872E75" w:rsidR="00EC0D5D" w:rsidRPr="00B10C6B" w:rsidRDefault="00EC0D5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2D0E2D6" w:rsidR="004757FC" w:rsidRPr="00B10C6B" w:rsidRDefault="006A6F80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09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8FC2944" w:rsidR="00EC0D5D" w:rsidRPr="00B10C6B" w:rsidRDefault="00E51AE0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4D1158">
        <w:trPr>
          <w:trHeight w:val="656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B6FCC23" w:rsidR="004757FC" w:rsidRPr="00B10C6B" w:rsidRDefault="00E51AE0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521DC4C4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7756D457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148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4D1158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4D1158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4D1158" w:rsidRPr="00B10C6B" w14:paraId="6DE23B59" w14:textId="77777777" w:rsidTr="004D11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4D1158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2216E573" w:rsidR="004D1158" w:rsidRPr="004D1158" w:rsidRDefault="006A6F80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4C94DD68" w:rsidR="004D1158" w:rsidRPr="004D1158" w:rsidRDefault="006A6F80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77668860" w:rsidR="004D1158" w:rsidRPr="004D1158" w:rsidRDefault="006A6F80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7CFB34" w14:textId="77777777" w:rsidR="006A6F80" w:rsidRDefault="006A6F80" w:rsidP="006A6F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Corretta modalità di esecuzione produzioni e confezionamento (campionatura del succo, identificazione dei tini in base al contenuto, controllo imballi, composizione pallet)</w:t>
            </w:r>
          </w:p>
          <w:p w14:paraId="5DBEFC27" w14:textId="67D6475F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D1158" w:rsidRPr="00B10C6B" w14:paraId="4CD98ADF" w14:textId="77777777" w:rsidTr="004D11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4D1158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6A6F80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6A6F80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6A6F80" w:rsidP="004D1158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5FBC66E5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6A6F80">
              <w:rPr>
                <w:rFonts w:ascii="Calibri" w:hAnsi="Calibri" w:cs="Calibri"/>
                <w:sz w:val="22"/>
                <w:szCs w:val="22"/>
              </w:rPr>
              <w:t>Massimo</w:t>
            </w:r>
          </w:p>
          <w:p w14:paraId="6692A5E5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491A176C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6A6F80">
              <w:rPr>
                <w:rFonts w:ascii="Calibri" w:hAnsi="Calibri" w:cs="Calibri"/>
                <w:sz w:val="22"/>
                <w:szCs w:val="22"/>
              </w:rPr>
              <w:t>Parisi</w:t>
            </w:r>
            <w:r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</w:t>
            </w:r>
          </w:p>
          <w:p w14:paraId="6949CE3B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491367082">
    <w:abstractNumId w:val="12"/>
  </w:num>
  <w:num w:numId="9" w16cid:durableId="1787000579">
    <w:abstractNumId w:val="5"/>
  </w:num>
  <w:num w:numId="10" w16cid:durableId="864366854">
    <w:abstractNumId w:val="11"/>
  </w:num>
  <w:num w:numId="11" w16cid:durableId="1314337029">
    <w:abstractNumId w:val="10"/>
  </w:num>
  <w:num w:numId="12" w16cid:durableId="507720011">
    <w:abstractNumId w:val="13"/>
  </w:num>
  <w:num w:numId="13" w16cid:durableId="1469862284">
    <w:abstractNumId w:val="7"/>
  </w:num>
  <w:num w:numId="14" w16cid:durableId="167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710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  <o:rules v:ext="edit">
        <o:r id="V:Rule5" type="connector" idref="#_x0000_s1064"/>
        <o:r id="V:Rule6" type="connector" idref="#_x0000_s1066"/>
        <o:r id="V:Rule7" type="connector" idref="#_x0000_s1063"/>
        <o:r id="V:Rule8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124</cp:revision>
  <cp:lastPrinted>2024-11-15T14:24:00Z</cp:lastPrinted>
  <dcterms:created xsi:type="dcterms:W3CDTF">2015-04-07T13:30:00Z</dcterms:created>
  <dcterms:modified xsi:type="dcterms:W3CDTF">2024-11-15T14:26:00Z</dcterms:modified>
</cp:coreProperties>
</file>