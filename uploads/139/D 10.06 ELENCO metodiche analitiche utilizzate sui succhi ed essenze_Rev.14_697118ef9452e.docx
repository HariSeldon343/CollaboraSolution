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379"/>
        <w:gridCol w:w="2268"/>
      </w:tblGrid>
      <w:tr w:rsidR="009012E3" w:rsidRPr="00C538CE" w14:paraId="477A75FF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CDF01A8" w14:textId="77777777" w:rsidR="009012E3" w:rsidRPr="00C538CE" w:rsidRDefault="009012E3" w:rsidP="00C538C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b/>
                <w:sz w:val="22"/>
                <w:szCs w:val="22"/>
              </w:rPr>
              <w:t>CODICE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24F4454" w14:textId="77777777" w:rsidR="009012E3" w:rsidRPr="00C538CE" w:rsidRDefault="009012E3" w:rsidP="00C538C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b/>
                <w:sz w:val="22"/>
                <w:szCs w:val="22"/>
              </w:rPr>
              <w:t>DESCRIZIONE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5FD0A21" w14:textId="77777777" w:rsidR="009012E3" w:rsidRPr="00C538CE" w:rsidRDefault="009012E3" w:rsidP="00C538C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b/>
                <w:sz w:val="22"/>
                <w:szCs w:val="22"/>
              </w:rPr>
              <w:t>DATA</w:t>
            </w:r>
          </w:p>
        </w:tc>
      </w:tr>
      <w:tr w:rsidR="009012E3" w:rsidRPr="00C538CE" w14:paraId="08F82640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00D9898" w14:textId="0A7070A2" w:rsidR="009012E3" w:rsidRPr="00C538CE" w:rsidRDefault="00ED6DF2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C538C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4A3DAB4" w14:textId="77777777" w:rsidR="009012E3" w:rsidRPr="00C538CE" w:rsidRDefault="00A6323D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 Brix Rifrattometrico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D0A2346" w14:textId="0A7FC3E3" w:rsidR="009012E3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="000B3FD0" w:rsidRPr="00C538CE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="000B3FD0" w:rsidRPr="00C538CE">
              <w:rPr>
                <w:rFonts w:asciiTheme="minorHAnsi" w:hAnsiTheme="minorHAnsi" w:cstheme="minorHAnsi"/>
                <w:sz w:val="22"/>
                <w:szCs w:val="22"/>
              </w:rPr>
              <w:t>/202</w:t>
            </w:r>
            <w:r w:rsidR="004F6359" w:rsidRPr="00C538C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C538CE" w:rsidRPr="00C538CE" w14:paraId="700F3E4F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2E0156E" w14:textId="61F1B0DC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9A2EEEE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 Brix Corretto</w:t>
            </w:r>
          </w:p>
        </w:tc>
        <w:tc>
          <w:tcPr>
            <w:tcW w:w="2268" w:type="dxa"/>
            <w:shd w:val="clear" w:color="auto" w:fill="auto"/>
          </w:tcPr>
          <w:p w14:paraId="5AB515B9" w14:textId="1A0810EB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5C884BF0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3D65051" w14:textId="72B26C05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FD3F165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dell’acidità</w:t>
            </w:r>
          </w:p>
        </w:tc>
        <w:tc>
          <w:tcPr>
            <w:tcW w:w="2268" w:type="dxa"/>
            <w:shd w:val="clear" w:color="auto" w:fill="auto"/>
          </w:tcPr>
          <w:p w14:paraId="20E06B7D" w14:textId="6CAF65EA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4C7F3A60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3D6127F" w14:textId="52EC79C1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69089F2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dell’indice di maturazione (Ratio)</w:t>
            </w:r>
          </w:p>
        </w:tc>
        <w:tc>
          <w:tcPr>
            <w:tcW w:w="2268" w:type="dxa"/>
            <w:shd w:val="clear" w:color="auto" w:fill="auto"/>
          </w:tcPr>
          <w:p w14:paraId="2208F3D7" w14:textId="4B6CADF8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07FE0BB9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7EF425A" w14:textId="27FD2D63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0D1497E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 contenuto di Polpa</w:t>
            </w:r>
          </w:p>
        </w:tc>
        <w:tc>
          <w:tcPr>
            <w:tcW w:w="2268" w:type="dxa"/>
            <w:shd w:val="clear" w:color="auto" w:fill="auto"/>
          </w:tcPr>
          <w:p w14:paraId="37FD3599" w14:textId="6FBAEFEB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6341A71B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8146337" w14:textId="7138CF65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12F18DD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Controllo Polpa per setacciatura (Setaccio 18 Mesh)</w:t>
            </w:r>
          </w:p>
        </w:tc>
        <w:tc>
          <w:tcPr>
            <w:tcW w:w="2268" w:type="dxa"/>
            <w:shd w:val="clear" w:color="auto" w:fill="auto"/>
          </w:tcPr>
          <w:p w14:paraId="06D98EA3" w14:textId="2C43D230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008B91B6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8B49C5F" w14:textId="05B22148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.0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3DFDDB2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degli Olii Essenziali nel succo</w:t>
            </w:r>
          </w:p>
        </w:tc>
        <w:tc>
          <w:tcPr>
            <w:tcW w:w="2268" w:type="dxa"/>
            <w:shd w:val="clear" w:color="auto" w:fill="auto"/>
          </w:tcPr>
          <w:p w14:paraId="6E48F929" w14:textId="6C56D5F2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03945126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5619151" w14:textId="06D0E8EB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B108BA0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dell’acido ascorbico</w:t>
            </w:r>
          </w:p>
        </w:tc>
        <w:tc>
          <w:tcPr>
            <w:tcW w:w="2268" w:type="dxa"/>
            <w:shd w:val="clear" w:color="auto" w:fill="auto"/>
          </w:tcPr>
          <w:p w14:paraId="14C924C5" w14:textId="5FF39EDF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113048F9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BF9D196" w14:textId="46F5911D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9EA4F06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degli antociani</w:t>
            </w:r>
          </w:p>
        </w:tc>
        <w:tc>
          <w:tcPr>
            <w:tcW w:w="2268" w:type="dxa"/>
            <w:shd w:val="clear" w:color="auto" w:fill="auto"/>
          </w:tcPr>
          <w:p w14:paraId="5CE67C02" w14:textId="6F938140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7D817967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46C2FAF" w14:textId="30D009F8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56DFB08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 valore del pH</w:t>
            </w:r>
          </w:p>
        </w:tc>
        <w:tc>
          <w:tcPr>
            <w:tcW w:w="2268" w:type="dxa"/>
            <w:shd w:val="clear" w:color="auto" w:fill="auto"/>
          </w:tcPr>
          <w:p w14:paraId="27442D10" w14:textId="0946A072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6E3798ED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B1B6644" w14:textId="2542B20F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52F36AB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dei GPL</w:t>
            </w:r>
          </w:p>
        </w:tc>
        <w:tc>
          <w:tcPr>
            <w:tcW w:w="2268" w:type="dxa"/>
            <w:shd w:val="clear" w:color="auto" w:fill="auto"/>
          </w:tcPr>
          <w:p w14:paraId="4F50EA41" w14:textId="2D1EE62F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02D6C8B6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5F2A9B7" w14:textId="761DED13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965C7CB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dell’anidride Solforosa (SO</w:t>
            </w:r>
            <w:r w:rsidRPr="00C538CE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14:paraId="40AE8951" w14:textId="38CBB54A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61CCBA4E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4DEB142" w14:textId="4ABFC233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Start"/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proofErr w:type="gramEnd"/>
          </w:p>
        </w:tc>
        <w:tc>
          <w:tcPr>
            <w:tcW w:w="6379" w:type="dxa"/>
            <w:shd w:val="clear" w:color="auto" w:fill="auto"/>
            <w:vAlign w:val="center"/>
          </w:tcPr>
          <w:p w14:paraId="6E42DADC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dell’anidride Solforosa (SO</w:t>
            </w:r>
            <w:r w:rsidRPr="00C538CE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) in acqua di risciacquo</w:t>
            </w:r>
          </w:p>
        </w:tc>
        <w:tc>
          <w:tcPr>
            <w:tcW w:w="2268" w:type="dxa"/>
            <w:shd w:val="clear" w:color="auto" w:fill="auto"/>
          </w:tcPr>
          <w:p w14:paraId="15D32F5D" w14:textId="066EEA81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6D977E52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6143308" w14:textId="2B056348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F67493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della torbidità</w:t>
            </w:r>
          </w:p>
        </w:tc>
        <w:tc>
          <w:tcPr>
            <w:tcW w:w="2268" w:type="dxa"/>
            <w:shd w:val="clear" w:color="auto" w:fill="auto"/>
          </w:tcPr>
          <w:p w14:paraId="3CE30DDC" w14:textId="3F6ADEC2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477565A5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7D601FA" w14:textId="13C2D502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816CD22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delle pectine</w:t>
            </w:r>
          </w:p>
        </w:tc>
        <w:tc>
          <w:tcPr>
            <w:tcW w:w="2268" w:type="dxa"/>
            <w:shd w:val="clear" w:color="auto" w:fill="auto"/>
          </w:tcPr>
          <w:p w14:paraId="3DC847C0" w14:textId="03135728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45FE6E7E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DC93D0F" w14:textId="266352E5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C386BA6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della trasmittanza</w:t>
            </w:r>
          </w:p>
        </w:tc>
        <w:tc>
          <w:tcPr>
            <w:tcW w:w="2268" w:type="dxa"/>
            <w:shd w:val="clear" w:color="auto" w:fill="auto"/>
          </w:tcPr>
          <w:p w14:paraId="0B869B3F" w14:textId="51803077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48C439A3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CE1B0DD" w14:textId="20576E3F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94AE701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dell’assorbanza</w:t>
            </w:r>
          </w:p>
        </w:tc>
        <w:tc>
          <w:tcPr>
            <w:tcW w:w="2268" w:type="dxa"/>
            <w:shd w:val="clear" w:color="auto" w:fill="auto"/>
          </w:tcPr>
          <w:p w14:paraId="198CC73D" w14:textId="75D50D2E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5326710E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AE4112F" w14:textId="3F6A472C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A74124B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attività pectina esterasi</w:t>
            </w:r>
          </w:p>
        </w:tc>
        <w:tc>
          <w:tcPr>
            <w:tcW w:w="2268" w:type="dxa"/>
            <w:shd w:val="clear" w:color="auto" w:fill="auto"/>
          </w:tcPr>
          <w:p w14:paraId="21EE6F09" w14:textId="670AECCA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2DB0A8DF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4CBF630" w14:textId="0CA02AAF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FB04996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corpi estranei nei succhi</w:t>
            </w:r>
          </w:p>
        </w:tc>
        <w:tc>
          <w:tcPr>
            <w:tcW w:w="2268" w:type="dxa"/>
            <w:shd w:val="clear" w:color="auto" w:fill="auto"/>
          </w:tcPr>
          <w:p w14:paraId="4903B12B" w14:textId="6C540970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00307EEC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D4B3C37" w14:textId="3DA55D16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A51F593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carotenoidi su essenza</w:t>
            </w:r>
          </w:p>
        </w:tc>
        <w:tc>
          <w:tcPr>
            <w:tcW w:w="2268" w:type="dxa"/>
            <w:shd w:val="clear" w:color="auto" w:fill="auto"/>
          </w:tcPr>
          <w:p w14:paraId="35470250" w14:textId="2CBBBEC2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56058AE6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F81DEA0" w14:textId="336945AD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446977D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Determinazione del numero dei perossidi</w:t>
            </w:r>
          </w:p>
        </w:tc>
        <w:tc>
          <w:tcPr>
            <w:tcW w:w="2268" w:type="dxa"/>
            <w:shd w:val="clear" w:color="auto" w:fill="auto"/>
          </w:tcPr>
          <w:p w14:paraId="732E65D5" w14:textId="2AC5903E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590EDC76" w14:textId="77777777" w:rsidTr="00466573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DAE7066" w14:textId="471A3090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81AC08A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Costituenti Carbonilici</w:t>
            </w:r>
          </w:p>
        </w:tc>
        <w:tc>
          <w:tcPr>
            <w:tcW w:w="2268" w:type="dxa"/>
            <w:shd w:val="clear" w:color="auto" w:fill="auto"/>
          </w:tcPr>
          <w:p w14:paraId="55592C8C" w14:textId="1AD23222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13E8CAC5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A2C8066" w14:textId="0B0DD9AC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8468141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Citral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13D956EF" w14:textId="23AF758C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1CA6FB56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4B7A707" w14:textId="7D163AF3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48FB1F9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Rotazione Ottica</w:t>
            </w:r>
          </w:p>
        </w:tc>
        <w:tc>
          <w:tcPr>
            <w:tcW w:w="2268" w:type="dxa"/>
            <w:shd w:val="clear" w:color="auto" w:fill="auto"/>
          </w:tcPr>
          <w:p w14:paraId="47AB9604" w14:textId="52EB5E45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7EC5355F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D04CA96" w14:textId="34D5664C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BDCCD1C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Rifrazione Ottica</w:t>
            </w:r>
          </w:p>
        </w:tc>
        <w:tc>
          <w:tcPr>
            <w:tcW w:w="2268" w:type="dxa"/>
            <w:shd w:val="clear" w:color="auto" w:fill="auto"/>
          </w:tcPr>
          <w:p w14:paraId="70B5853C" w14:textId="67393992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78E8AF76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E9D70F9" w14:textId="2BD8835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903FD37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Peso Specifico</w:t>
            </w:r>
          </w:p>
        </w:tc>
        <w:tc>
          <w:tcPr>
            <w:tcW w:w="2268" w:type="dxa"/>
            <w:shd w:val="clear" w:color="auto" w:fill="auto"/>
          </w:tcPr>
          <w:p w14:paraId="1915EB18" w14:textId="70D8177E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0A7F8E72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1A04778" w14:textId="4DF2F8D4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CE274F9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Residuo fisso all’evaporazione</w:t>
            </w:r>
          </w:p>
        </w:tc>
        <w:tc>
          <w:tcPr>
            <w:tcW w:w="2268" w:type="dxa"/>
            <w:shd w:val="clear" w:color="auto" w:fill="auto"/>
          </w:tcPr>
          <w:p w14:paraId="26AE5F02" w14:textId="7C481AC5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42F68980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A88602A" w14:textId="3566503C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CDE004D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Esame spettrofotometrico all’</w:t>
            </w:r>
            <w:proofErr w:type="spellStart"/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UV_Calcolo</w:t>
            </w:r>
            <w:proofErr w:type="spellEnd"/>
            <w:r w:rsidRPr="00C538CE">
              <w:rPr>
                <w:rFonts w:asciiTheme="minorHAnsi" w:hAnsiTheme="minorHAnsi" w:cstheme="minorHAnsi"/>
                <w:sz w:val="22"/>
                <w:szCs w:val="22"/>
              </w:rPr>
              <w:t xml:space="preserve"> della linea CD</w:t>
            </w:r>
          </w:p>
        </w:tc>
        <w:tc>
          <w:tcPr>
            <w:tcW w:w="2268" w:type="dxa"/>
            <w:shd w:val="clear" w:color="auto" w:fill="auto"/>
          </w:tcPr>
          <w:p w14:paraId="2BBE6A08" w14:textId="01091CCB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4E72CDCD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705D01D" w14:textId="533E4E19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50DAF7F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Solubilità in etanolo</w:t>
            </w:r>
          </w:p>
        </w:tc>
        <w:tc>
          <w:tcPr>
            <w:tcW w:w="2268" w:type="dxa"/>
            <w:shd w:val="clear" w:color="auto" w:fill="auto"/>
          </w:tcPr>
          <w:p w14:paraId="79124F22" w14:textId="508DFFF6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2ED82CE7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54E1474" w14:textId="74AA6102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F737DF5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Analisi quantitativa Olii Essenziali tramite GC-FID</w:t>
            </w:r>
          </w:p>
        </w:tc>
        <w:tc>
          <w:tcPr>
            <w:tcW w:w="2268" w:type="dxa"/>
            <w:shd w:val="clear" w:color="auto" w:fill="auto"/>
          </w:tcPr>
          <w:p w14:paraId="4CB3F559" w14:textId="360272EA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  <w:tr w:rsidR="00C538CE" w:rsidRPr="00C538CE" w14:paraId="3C4D3396" w14:textId="77777777" w:rsidTr="00404B0E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63F5E07" w14:textId="26DEED2E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80710A7" w14:textId="77777777" w:rsidR="00C538CE" w:rsidRPr="00C538CE" w:rsidRDefault="00C538CE" w:rsidP="00C538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Analisi qualitativa Olii Essenziali tramite GC-MS</w:t>
            </w:r>
          </w:p>
        </w:tc>
        <w:tc>
          <w:tcPr>
            <w:tcW w:w="2268" w:type="dxa"/>
            <w:shd w:val="clear" w:color="auto" w:fill="auto"/>
          </w:tcPr>
          <w:p w14:paraId="0216B5E8" w14:textId="5AE5ABD5" w:rsidR="00C538CE" w:rsidRPr="00C538CE" w:rsidRDefault="00C538CE" w:rsidP="00C538CE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38CE">
              <w:rPr>
                <w:rFonts w:asciiTheme="minorHAnsi" w:hAnsiTheme="minorHAnsi" w:cstheme="minorHAnsi"/>
                <w:sz w:val="22"/>
                <w:szCs w:val="22"/>
              </w:rPr>
              <w:t>04/08/2023</w:t>
            </w:r>
          </w:p>
        </w:tc>
      </w:tr>
    </w:tbl>
    <w:p w14:paraId="78C0E512" w14:textId="77777777" w:rsidR="00771BDE" w:rsidRPr="0050437D" w:rsidRDefault="00771BDE" w:rsidP="009012E3"/>
    <w:sectPr w:rsidR="00771BDE" w:rsidRPr="0050437D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BFF05" w14:textId="77777777" w:rsidR="00B24755" w:rsidRDefault="00B24755">
      <w:r>
        <w:separator/>
      </w:r>
    </w:p>
  </w:endnote>
  <w:endnote w:type="continuationSeparator" w:id="0">
    <w:p w14:paraId="0D2FE8B6" w14:textId="77777777" w:rsidR="00B24755" w:rsidRDefault="00B2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D84317" w14:paraId="32BC4AB8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AFEC07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4FEA3CE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DEF8D2" w14:textId="77777777" w:rsidR="00D84317" w:rsidRPr="001B1240" w:rsidRDefault="00D84317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FFC41BD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72EB5D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D84317" w14:paraId="759BAC70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C8B391A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41A867F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8A666EB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2C7025C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B27E14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70334975" w14:textId="77777777" w:rsidR="00D84317" w:rsidRDefault="00D8431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0E3BE" w14:textId="77777777" w:rsidR="00B24755" w:rsidRDefault="00B24755">
      <w:r>
        <w:separator/>
      </w:r>
    </w:p>
  </w:footnote>
  <w:footnote w:type="continuationSeparator" w:id="0">
    <w:p w14:paraId="0B8F82ED" w14:textId="77777777" w:rsidR="00B24755" w:rsidRDefault="00B2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812"/>
      <w:gridCol w:w="2835"/>
    </w:tblGrid>
    <w:tr w:rsidR="00D84317" w14:paraId="06A8C932" w14:textId="77777777" w:rsidTr="004F6359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7FFFBD7" w14:textId="77777777" w:rsidR="00D84317" w:rsidRPr="004F6359" w:rsidRDefault="00D8431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4F6359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Agrumi-Gel </w:t>
          </w:r>
          <w:proofErr w:type="spellStart"/>
          <w:r w:rsidRPr="004F6359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s.r.l</w:t>
          </w:r>
          <w:proofErr w:type="spellEnd"/>
          <w:r w:rsidRPr="004F6359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</w:t>
          </w:r>
        </w:p>
      </w:tc>
      <w:tc>
        <w:tcPr>
          <w:tcW w:w="58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6D3E3F" w14:textId="77777777" w:rsidR="00D84317" w:rsidRPr="004F6359" w:rsidRDefault="00D84317" w:rsidP="00ED6DF2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4F6359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ELENCO </w:t>
          </w:r>
          <w:r w:rsidR="00ED6DF2" w:rsidRPr="004F6359">
            <w:rPr>
              <w:rFonts w:asciiTheme="minorHAnsi" w:hAnsiTheme="minorHAnsi" w:cstheme="minorHAnsi"/>
              <w:b/>
              <w:bCs/>
              <w:sz w:val="28"/>
              <w:szCs w:val="28"/>
            </w:rPr>
            <w:t>METODICHE ANALITICHE UTILIZZATE SUI SUCCHI ED ESSENZE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B2D93A" w14:textId="32CA45A8" w:rsidR="004F6359" w:rsidRDefault="004F6359" w:rsidP="004F6359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>Cod.</w:t>
          </w:r>
          <w:r w:rsidR="00C538CE">
            <w:rPr>
              <w:rFonts w:ascii="Calibri" w:hAnsi="Calibri" w:cs="Calibri"/>
              <w:sz w:val="18"/>
            </w:rPr>
            <w:t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</w:rPr>
            <w:t>D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 xml:space="preserve"> 10.06</w:t>
          </w:r>
          <w:r w:rsidR="00FA05AF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.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A</w:t>
          </w:r>
        </w:p>
        <w:p w14:paraId="64446035" w14:textId="580F5E48" w:rsidR="004F6359" w:rsidRDefault="004F6359" w:rsidP="004F6359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>
            <w:rPr>
              <w:rFonts w:ascii="Calibri" w:hAnsi="Calibri" w:cs="Calibri"/>
              <w:sz w:val="18"/>
            </w:rPr>
            <w:t>Rev.</w:t>
          </w:r>
          <w:r w:rsidR="00C538CE">
            <w:rPr>
              <w:rFonts w:ascii="Calibri" w:hAnsi="Calibri" w:cs="Calibri"/>
              <w:sz w:val="18"/>
            </w:rPr>
            <w:t>: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14</w:t>
          </w:r>
        </w:p>
        <w:p w14:paraId="2E2BBECD" w14:textId="7205A456" w:rsidR="004F6359" w:rsidRDefault="004F6359" w:rsidP="004F6359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eastAsia="it-IT"/>
            </w:rPr>
          </w:pPr>
          <w:r>
            <w:rPr>
              <w:rFonts w:ascii="Calibri" w:hAnsi="Calibri" w:cs="Calibri"/>
              <w:sz w:val="18"/>
            </w:rPr>
            <w:t>Data</w:t>
          </w:r>
          <w:r w:rsidR="00C538CE">
            <w:rPr>
              <w:rFonts w:ascii="Calibri" w:hAnsi="Calibri" w:cs="Calibri"/>
              <w:sz w:val="18"/>
            </w:rPr>
            <w:t>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</w:t>
          </w:r>
          <w:r w:rsidR="00C538CE">
            <w:rPr>
              <w:rFonts w:ascii="Calibri" w:hAnsi="Calibri" w:cs="Calibri"/>
              <w:noProof/>
              <w:sz w:val="18"/>
              <w:szCs w:val="18"/>
              <w:lang w:eastAsia="it-IT"/>
            </w:rPr>
            <w:t>4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/0</w:t>
          </w:r>
          <w:r w:rsidR="00C538CE">
            <w:rPr>
              <w:rFonts w:ascii="Calibri" w:hAnsi="Calibri" w:cs="Calibri"/>
              <w:noProof/>
              <w:sz w:val="18"/>
              <w:szCs w:val="18"/>
              <w:lang w:eastAsia="it-IT"/>
            </w:rPr>
            <w:t>8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/2023</w:t>
          </w:r>
        </w:p>
        <w:p w14:paraId="5F438760" w14:textId="77777777" w:rsidR="004F6359" w:rsidRDefault="004F6359" w:rsidP="004F6359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CAD63F6" w14:textId="77777777" w:rsidR="004F6359" w:rsidRDefault="004F6359" w:rsidP="004F6359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62E0B865" w14:textId="77777777" w:rsidR="004F6359" w:rsidRDefault="004F6359" w:rsidP="004F6359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63F9F13E" w14:textId="620EE756" w:rsidR="004F6359" w:rsidRPr="004A3161" w:rsidRDefault="004F6359" w:rsidP="004F6359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43B2556" w14:textId="77777777" w:rsidR="00D84317" w:rsidRDefault="00D8431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D84317" w14:paraId="41F4525A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B70BF51" w14:textId="77777777" w:rsidR="00D84317" w:rsidRPr="004A3161" w:rsidRDefault="00D84317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F6866C8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3BF746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6E8A127E" w14:textId="77777777" w:rsidR="00D84317" w:rsidRPr="004A3161" w:rsidRDefault="00D84317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550813CC" w14:textId="77777777" w:rsidR="00D84317" w:rsidRDefault="00D8431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532656">
    <w:abstractNumId w:val="1"/>
  </w:num>
  <w:num w:numId="2" w16cid:durableId="2368717">
    <w:abstractNumId w:val="2"/>
  </w:num>
  <w:num w:numId="3" w16cid:durableId="1181630529">
    <w:abstractNumId w:val="3"/>
  </w:num>
  <w:num w:numId="4" w16cid:durableId="1004043604">
    <w:abstractNumId w:val="4"/>
  </w:num>
  <w:num w:numId="5" w16cid:durableId="1505440238">
    <w:abstractNumId w:val="9"/>
  </w:num>
  <w:num w:numId="6" w16cid:durableId="1144352159">
    <w:abstractNumId w:val="8"/>
  </w:num>
  <w:num w:numId="7" w16cid:durableId="574358873">
    <w:abstractNumId w:val="12"/>
  </w:num>
  <w:num w:numId="8" w16cid:durableId="427388586">
    <w:abstractNumId w:val="10"/>
  </w:num>
  <w:num w:numId="9" w16cid:durableId="2099406114">
    <w:abstractNumId w:val="11"/>
  </w:num>
  <w:num w:numId="10" w16cid:durableId="5309183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76010066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8657780">
    <w:abstractNumId w:val="5"/>
  </w:num>
  <w:num w:numId="13" w16cid:durableId="490681290">
    <w:abstractNumId w:val="6"/>
  </w:num>
  <w:num w:numId="14" w16cid:durableId="286395856">
    <w:abstractNumId w:val="7"/>
  </w:num>
  <w:num w:numId="15" w16cid:durableId="7098465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433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84AAE"/>
    <w:rsid w:val="00092BE3"/>
    <w:rsid w:val="00092F94"/>
    <w:rsid w:val="000B2034"/>
    <w:rsid w:val="000B3FD0"/>
    <w:rsid w:val="000E0D1F"/>
    <w:rsid w:val="00176BCD"/>
    <w:rsid w:val="001B1240"/>
    <w:rsid w:val="001C5AB5"/>
    <w:rsid w:val="00207B8B"/>
    <w:rsid w:val="00253604"/>
    <w:rsid w:val="00285798"/>
    <w:rsid w:val="0029438A"/>
    <w:rsid w:val="002D688D"/>
    <w:rsid w:val="002E0E49"/>
    <w:rsid w:val="002E3300"/>
    <w:rsid w:val="002E6BF0"/>
    <w:rsid w:val="002E72E7"/>
    <w:rsid w:val="0032333A"/>
    <w:rsid w:val="00346252"/>
    <w:rsid w:val="0039509E"/>
    <w:rsid w:val="003A086E"/>
    <w:rsid w:val="003A2B72"/>
    <w:rsid w:val="003C6483"/>
    <w:rsid w:val="003E16B4"/>
    <w:rsid w:val="003F3772"/>
    <w:rsid w:val="00400C42"/>
    <w:rsid w:val="00455621"/>
    <w:rsid w:val="00457D66"/>
    <w:rsid w:val="00461A80"/>
    <w:rsid w:val="0048207C"/>
    <w:rsid w:val="004936C6"/>
    <w:rsid w:val="004A3161"/>
    <w:rsid w:val="004B2798"/>
    <w:rsid w:val="004B6F61"/>
    <w:rsid w:val="004D46BF"/>
    <w:rsid w:val="004F6359"/>
    <w:rsid w:val="0050437D"/>
    <w:rsid w:val="00552F9A"/>
    <w:rsid w:val="00577417"/>
    <w:rsid w:val="0058128D"/>
    <w:rsid w:val="005857DF"/>
    <w:rsid w:val="0058741E"/>
    <w:rsid w:val="00591179"/>
    <w:rsid w:val="005A6320"/>
    <w:rsid w:val="005C3862"/>
    <w:rsid w:val="005D1E55"/>
    <w:rsid w:val="00606B36"/>
    <w:rsid w:val="00617F68"/>
    <w:rsid w:val="006224B1"/>
    <w:rsid w:val="0063563F"/>
    <w:rsid w:val="006359A0"/>
    <w:rsid w:val="00646AC2"/>
    <w:rsid w:val="006574F5"/>
    <w:rsid w:val="006850A8"/>
    <w:rsid w:val="006B1153"/>
    <w:rsid w:val="006C12D1"/>
    <w:rsid w:val="006E17BB"/>
    <w:rsid w:val="006E4DD6"/>
    <w:rsid w:val="00704194"/>
    <w:rsid w:val="0072245C"/>
    <w:rsid w:val="00723EFE"/>
    <w:rsid w:val="00723F07"/>
    <w:rsid w:val="007264DB"/>
    <w:rsid w:val="007326DF"/>
    <w:rsid w:val="00733EC4"/>
    <w:rsid w:val="00734DF0"/>
    <w:rsid w:val="00741F01"/>
    <w:rsid w:val="00762F65"/>
    <w:rsid w:val="00771BDE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0609"/>
    <w:rsid w:val="0083313B"/>
    <w:rsid w:val="00834344"/>
    <w:rsid w:val="00840713"/>
    <w:rsid w:val="00857575"/>
    <w:rsid w:val="008708A6"/>
    <w:rsid w:val="00871D57"/>
    <w:rsid w:val="00877B0B"/>
    <w:rsid w:val="008B6EA4"/>
    <w:rsid w:val="008F3C8E"/>
    <w:rsid w:val="009012E3"/>
    <w:rsid w:val="00933C9F"/>
    <w:rsid w:val="009717DC"/>
    <w:rsid w:val="00984137"/>
    <w:rsid w:val="009A2AE2"/>
    <w:rsid w:val="009D1B62"/>
    <w:rsid w:val="009D2041"/>
    <w:rsid w:val="009E339C"/>
    <w:rsid w:val="00A17A10"/>
    <w:rsid w:val="00A362A0"/>
    <w:rsid w:val="00A523C1"/>
    <w:rsid w:val="00A6323D"/>
    <w:rsid w:val="00A707B7"/>
    <w:rsid w:val="00A77F87"/>
    <w:rsid w:val="00A914F8"/>
    <w:rsid w:val="00A93EAE"/>
    <w:rsid w:val="00AB499C"/>
    <w:rsid w:val="00AB7838"/>
    <w:rsid w:val="00AC23D9"/>
    <w:rsid w:val="00AE3CA1"/>
    <w:rsid w:val="00B04558"/>
    <w:rsid w:val="00B15264"/>
    <w:rsid w:val="00B24755"/>
    <w:rsid w:val="00B31DC7"/>
    <w:rsid w:val="00B43100"/>
    <w:rsid w:val="00B54BAA"/>
    <w:rsid w:val="00B633B2"/>
    <w:rsid w:val="00B64CAA"/>
    <w:rsid w:val="00B7130C"/>
    <w:rsid w:val="00B74878"/>
    <w:rsid w:val="00B812E3"/>
    <w:rsid w:val="00B9411A"/>
    <w:rsid w:val="00BA1A4D"/>
    <w:rsid w:val="00BA6150"/>
    <w:rsid w:val="00BE25AC"/>
    <w:rsid w:val="00C00E24"/>
    <w:rsid w:val="00C124DB"/>
    <w:rsid w:val="00C21A27"/>
    <w:rsid w:val="00C23CD8"/>
    <w:rsid w:val="00C26DBB"/>
    <w:rsid w:val="00C270D3"/>
    <w:rsid w:val="00C3274A"/>
    <w:rsid w:val="00C32E65"/>
    <w:rsid w:val="00C36C3A"/>
    <w:rsid w:val="00C4255C"/>
    <w:rsid w:val="00C538CE"/>
    <w:rsid w:val="00C71D21"/>
    <w:rsid w:val="00C7474A"/>
    <w:rsid w:val="00C7733F"/>
    <w:rsid w:val="00C84692"/>
    <w:rsid w:val="00CB5761"/>
    <w:rsid w:val="00CD2F37"/>
    <w:rsid w:val="00D05198"/>
    <w:rsid w:val="00D84317"/>
    <w:rsid w:val="00D976BF"/>
    <w:rsid w:val="00DA4D9A"/>
    <w:rsid w:val="00DC0A5B"/>
    <w:rsid w:val="00DC5451"/>
    <w:rsid w:val="00DC7B87"/>
    <w:rsid w:val="00DE5C26"/>
    <w:rsid w:val="00E07261"/>
    <w:rsid w:val="00E20684"/>
    <w:rsid w:val="00E75A58"/>
    <w:rsid w:val="00E85F92"/>
    <w:rsid w:val="00E96050"/>
    <w:rsid w:val="00EA4124"/>
    <w:rsid w:val="00EC60C4"/>
    <w:rsid w:val="00ED6DF2"/>
    <w:rsid w:val="00EF1A98"/>
    <w:rsid w:val="00EF1FD5"/>
    <w:rsid w:val="00F10A60"/>
    <w:rsid w:val="00F21B82"/>
    <w:rsid w:val="00F41F8E"/>
    <w:rsid w:val="00F50C07"/>
    <w:rsid w:val="00F5437E"/>
    <w:rsid w:val="00F55079"/>
    <w:rsid w:val="00F62EC2"/>
    <w:rsid w:val="00F64F72"/>
    <w:rsid w:val="00FA05AF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C03E41C"/>
  <w15:docId w15:val="{BD867A10-5204-4E09-A847-ED02E8B0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2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84A71-2605-4C0C-8079-BBB332D24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25</cp:revision>
  <cp:lastPrinted>2015-06-15T15:28:00Z</cp:lastPrinted>
  <dcterms:created xsi:type="dcterms:W3CDTF">2015-06-29T10:25:00Z</dcterms:created>
  <dcterms:modified xsi:type="dcterms:W3CDTF">2023-08-04T13:36:00Z</dcterms:modified>
  <cp:category>Ufficio Qualità</cp:category>
  <cp:contentStatus>Rev. 2</cp:contentStatus>
</cp:coreProperties>
</file>