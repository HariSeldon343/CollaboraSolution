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347D49"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92F46" w:rsidRPr="00492F46">
              <w:rPr>
                <w:rFonts w:ascii="Verdana" w:hAnsi="Verdana"/>
                <w:lang w:val="en-US"/>
              </w:rPr>
              <w:t>Organic</w:t>
            </w:r>
            <w:r w:rsidR="00492F46">
              <w:rPr>
                <w:rFonts w:ascii="Verdana" w:hAnsi="Verdana"/>
                <w:b/>
                <w:lang w:val="en-US"/>
              </w:rPr>
              <w:t xml:space="preserve"> </w:t>
            </w:r>
            <w:r w:rsidR="00675418" w:rsidRPr="005A7B06">
              <w:rPr>
                <w:rFonts w:ascii="Verdana" w:hAnsi="Verdana"/>
                <w:lang w:val="en-US"/>
              </w:rPr>
              <w:t xml:space="preserve">Lemon </w:t>
            </w:r>
            <w:r w:rsidR="00492F46">
              <w:rPr>
                <w:rFonts w:ascii="Verdana" w:hAnsi="Verdana"/>
                <w:lang w:val="en-US"/>
              </w:rPr>
              <w:t>essential oil</w:t>
            </w:r>
          </w:p>
          <w:p w:rsidR="00853353" w:rsidRPr="002C594E" w:rsidRDefault="00FE19E1" w:rsidP="00583DB6">
            <w:pPr>
              <w:tabs>
                <w:tab w:val="left" w:pos="3119"/>
              </w:tabs>
              <w:spacing w:before="120" w:after="120"/>
              <w:ind w:left="3119" w:hanging="3119"/>
              <w:rPr>
                <w:rFonts w:ascii="Verdana" w:hAnsi="Verdana"/>
                <w:i/>
                <w:lang w:val="en-US"/>
              </w:rPr>
            </w:pPr>
            <w:r w:rsidRPr="000A336B">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492F46" w:rsidRPr="00492F46">
              <w:rPr>
                <w:rFonts w:ascii="Verdana" w:hAnsi="Verdana"/>
                <w:lang w:val="en-US"/>
              </w:rPr>
              <w:t>Organic</w:t>
            </w:r>
            <w:r w:rsidR="00492F46">
              <w:rPr>
                <w:rFonts w:ascii="Verdana" w:hAnsi="Verdana"/>
                <w:b/>
                <w:lang w:val="en-US"/>
              </w:rPr>
              <w:t xml:space="preserve"> </w:t>
            </w:r>
            <w:r w:rsidR="00492F46" w:rsidRPr="005A7B06">
              <w:rPr>
                <w:rFonts w:ascii="Verdana" w:hAnsi="Verdana"/>
                <w:lang w:val="en-US"/>
              </w:rPr>
              <w:t xml:space="preserve">Lemon </w:t>
            </w:r>
            <w:r w:rsidR="00492F46">
              <w:rPr>
                <w:rFonts w:ascii="Verdana" w:hAnsi="Verdana"/>
                <w:lang w:val="en-US"/>
              </w:rPr>
              <w:t>essential oil</w:t>
            </w:r>
          </w:p>
          <w:p w:rsidR="00853353" w:rsidRPr="002C594E" w:rsidRDefault="00853353" w:rsidP="00D16F6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675418" w:rsidRPr="005A7B06">
              <w:rPr>
                <w:rFonts w:ascii="Verdana" w:hAnsi="Verdana"/>
                <w:lang w:val="en-US"/>
              </w:rPr>
              <w:t>OE</w:t>
            </w:r>
            <w:r w:rsidR="00D16F60">
              <w:rPr>
                <w:rFonts w:ascii="Verdana" w:hAnsi="Verdana"/>
                <w:lang w:val="en-US"/>
              </w:rPr>
              <w:t>L</w:t>
            </w:r>
            <w:r w:rsidR="00492F46">
              <w:rPr>
                <w:rFonts w:ascii="Verdana" w:hAnsi="Verdana"/>
                <w:lang w:val="en-US"/>
              </w:rPr>
              <w:t>B</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347D49"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492F46">
              <w:rPr>
                <w:rFonts w:ascii="Verdana" w:hAnsi="Verdana"/>
                <w:lang w:val="en-US"/>
              </w:rPr>
              <w:t xml:space="preserve">Organic </w:t>
            </w:r>
            <w:r w:rsidR="00675418" w:rsidRPr="005A7B06">
              <w:rPr>
                <w:rFonts w:ascii="Verdana" w:hAnsi="Verdana"/>
                <w:lang w:val="en-US"/>
              </w:rPr>
              <w:t xml:space="preserve">Lemon  </w:t>
            </w:r>
            <w:r w:rsidR="00C3332B" w:rsidRPr="00F541B2">
              <w:rPr>
                <w:rFonts w:ascii="Verdana" w:hAnsi="Verdana"/>
                <w:lang w:val="en-US"/>
              </w:rPr>
              <w:t>(100%)</w:t>
            </w:r>
          </w:p>
          <w:p w:rsidR="0042012D" w:rsidRPr="002C594E" w:rsidRDefault="0042012D" w:rsidP="00583DB6">
            <w:pPr>
              <w:tabs>
                <w:tab w:val="left" w:pos="284"/>
                <w:tab w:val="left" w:pos="3402"/>
              </w:tabs>
              <w:spacing w:before="120" w:after="120"/>
              <w:rPr>
                <w:rFonts w:ascii="Verdana" w:hAnsi="Verdana"/>
                <w:i/>
                <w:lang w:val="en-US"/>
              </w:rPr>
            </w:pPr>
          </w:p>
          <w:p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492F46">
              <w:rPr>
                <w:rFonts w:ascii="Verdana" w:hAnsi="Verdana"/>
                <w:lang w:val="en-US"/>
              </w:rPr>
              <w:t xml:space="preserve">Organic </w:t>
            </w:r>
            <w:r w:rsidR="00675418" w:rsidRPr="005A7B06">
              <w:rPr>
                <w:rFonts w:ascii="Verdana" w:hAnsi="Verdana"/>
                <w:lang w:val="en-US"/>
              </w:rPr>
              <w:t xml:space="preserve">Lemon  </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675418" w:rsidRPr="005A7B06">
              <w:rPr>
                <w:rFonts w:ascii="Verdana" w:hAnsi="Verdana"/>
                <w:lang w:val="en-US"/>
              </w:rPr>
              <w:t>Citrus limon,</w:t>
            </w:r>
            <w:r w:rsidR="00675418">
              <w:rPr>
                <w:rFonts w:ascii="Verdana" w:hAnsi="Verdana"/>
                <w:lang w:val="en-US"/>
              </w:rPr>
              <w:t xml:space="preserve"> </w:t>
            </w:r>
            <w:r w:rsidR="00675418" w:rsidRPr="005A7B06">
              <w:rPr>
                <w:rFonts w:ascii="Verdana" w:hAnsi="Verdana"/>
                <w:lang w:val="en-US"/>
              </w:rPr>
              <w:t>burm</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675418"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675418">
              <w:rPr>
                <w:rFonts w:ascii="Verdana" w:hAnsi="Verdana"/>
                <w:b/>
                <w:lang w:val="en-US"/>
              </w:rPr>
              <w:t>Variety</w:t>
            </w:r>
            <w:r w:rsidR="00F8523A" w:rsidRPr="00675418">
              <w:rPr>
                <w:rFonts w:ascii="Verdana" w:hAnsi="Verdana"/>
                <w:b/>
                <w:lang w:val="en-US"/>
              </w:rPr>
              <w:t>:</w:t>
            </w:r>
            <w:r w:rsidR="00F8523A" w:rsidRPr="00675418">
              <w:rPr>
                <w:rFonts w:ascii="Verdana" w:hAnsi="Verdana"/>
                <w:lang w:val="en-US"/>
              </w:rPr>
              <w:t xml:space="preserve"> </w:t>
            </w:r>
            <w:r w:rsidR="00F8523A" w:rsidRPr="00675418">
              <w:rPr>
                <w:rFonts w:ascii="Verdana" w:hAnsi="Verdana"/>
                <w:lang w:val="en-US"/>
              </w:rPr>
              <w:tab/>
            </w:r>
            <w:r w:rsidR="00675418" w:rsidRPr="005A7B06">
              <w:rPr>
                <w:rFonts w:ascii="Verdana" w:hAnsi="Verdana"/>
                <w:color w:val="212121"/>
                <w:lang w:val="en-US" w:eastAsia="it-IT"/>
              </w:rPr>
              <w:t>Lemon F</w:t>
            </w:r>
            <w:r w:rsidR="00675418">
              <w:rPr>
                <w:rFonts w:ascii="Verdana" w:hAnsi="Verdana"/>
                <w:color w:val="212121"/>
                <w:lang w:val="en-US" w:eastAsia="it-IT"/>
              </w:rPr>
              <w:t>emminello of Sicily (</w:t>
            </w:r>
            <w:r w:rsidR="00675418" w:rsidRPr="005A7B06">
              <w:rPr>
                <w:rFonts w:ascii="Verdana" w:hAnsi="Verdana"/>
                <w:color w:val="212121"/>
                <w:lang w:val="en-US" w:eastAsia="it-IT"/>
              </w:rPr>
              <w:t xml:space="preserve">first flower whitebait and </w:t>
            </w:r>
            <w:r w:rsidR="00675418">
              <w:rPr>
                <w:rFonts w:ascii="Verdana" w:hAnsi="Verdana"/>
                <w:color w:val="212121"/>
                <w:lang w:val="en-US" w:eastAsia="it-IT"/>
              </w:rPr>
              <w:tab/>
            </w:r>
            <w:r w:rsidR="00675418">
              <w:rPr>
                <w:rFonts w:ascii="Verdana" w:hAnsi="Verdana"/>
                <w:color w:val="212121"/>
                <w:lang w:val="en-US" w:eastAsia="it-IT"/>
              </w:rPr>
              <w:tab/>
            </w:r>
            <w:r w:rsidR="00675418" w:rsidRPr="005A7B06">
              <w:rPr>
                <w:rFonts w:ascii="Verdana" w:hAnsi="Verdana"/>
                <w:color w:val="212121"/>
                <w:lang w:val="en-US" w:eastAsia="it-IT"/>
              </w:rPr>
              <w:t>verdell</w:t>
            </w:r>
            <w:r w:rsidR="00675418">
              <w:rPr>
                <w:rFonts w:ascii="Verdana" w:hAnsi="Verdana"/>
                <w:color w:val="212121"/>
                <w:lang w:val="en-US" w:eastAsia="it-IT"/>
              </w:rPr>
              <w:t>o</w:t>
            </w:r>
            <w:r w:rsidR="00675418" w:rsidRPr="005A7B06">
              <w:rPr>
                <w:rFonts w:ascii="Verdana" w:hAnsi="Verdana"/>
                <w:color w:val="212121"/>
                <w:lang w:val="en-US" w:eastAsia="it-IT"/>
              </w:rPr>
              <w:t>)</w:t>
            </w:r>
          </w:p>
          <w:p w:rsidR="00207E78" w:rsidRPr="002C594E" w:rsidRDefault="00677F2D" w:rsidP="00583DB6">
            <w:pPr>
              <w:tabs>
                <w:tab w:val="left" w:pos="284"/>
                <w:tab w:val="left" w:pos="3402"/>
              </w:tabs>
              <w:spacing w:before="120" w:after="120"/>
              <w:rPr>
                <w:rFonts w:ascii="Verdana" w:hAnsi="Verdana"/>
                <w:lang w:val="en-US"/>
              </w:rPr>
            </w:pPr>
            <w:r w:rsidRPr="00675418">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w:t>
            </w:r>
            <w:r w:rsidR="00675418" w:rsidRPr="005A7B06">
              <w:rPr>
                <w:rFonts w:ascii="Verdana" w:hAnsi="Verdana"/>
                <w:lang w:val="en-US"/>
              </w:rPr>
              <w:t>from October to July</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74FD5">
              <w:rPr>
                <w:rFonts w:ascii="Verdana" w:hAnsi="Verdana"/>
                <w:lang w:val="en-US"/>
              </w:rPr>
              <w:t>Coloration, carbonyl constituents</w:t>
            </w:r>
          </w:p>
          <w:p w:rsidR="00930767"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930767">
              <w:rPr>
                <w:rFonts w:ascii="Verdana" w:hAnsi="Verdana"/>
                <w:lang w:val="en-US"/>
              </w:rPr>
              <w:t>Cylindrical drums</w:t>
            </w:r>
            <w:r w:rsidR="00930767" w:rsidRPr="001F640A">
              <w:rPr>
                <w:rFonts w:ascii="Verdana" w:hAnsi="Verdana"/>
                <w:lang w:val="en-US"/>
              </w:rPr>
              <w:t xml:space="preserve"> of</w:t>
            </w:r>
            <w:r w:rsidR="00930767">
              <w:rPr>
                <w:rFonts w:ascii="Verdana" w:hAnsi="Verdana"/>
                <w:lang w:val="en-US"/>
              </w:rPr>
              <w:t xml:space="preserve"> Kg. 180 kg, metal cans </w:t>
            </w:r>
          </w:p>
          <w:p w:rsidR="00F8523A" w:rsidRPr="002C594E" w:rsidRDefault="00675418" w:rsidP="00583DB6">
            <w:pPr>
              <w:tabs>
                <w:tab w:val="left" w:pos="284"/>
                <w:tab w:val="left" w:pos="3402"/>
              </w:tabs>
              <w:spacing w:before="120" w:after="120"/>
              <w:rPr>
                <w:rFonts w:ascii="Verdana" w:hAnsi="Verdana"/>
                <w:lang w:val="en-US"/>
              </w:rPr>
            </w:pPr>
            <w:r>
              <w:rPr>
                <w:rFonts w:ascii="Verdana" w:hAnsi="Verdana"/>
                <w:lang w:val="en-US"/>
              </w:rPr>
              <w:tab/>
            </w:r>
            <w:r>
              <w:rPr>
                <w:rFonts w:ascii="Verdana" w:hAnsi="Verdana"/>
                <w:lang w:val="en-US"/>
              </w:rPr>
              <w:tab/>
            </w:r>
            <w:r w:rsidRPr="005A7B06">
              <w:rPr>
                <w:rFonts w:ascii="Verdana" w:hAnsi="Verdana"/>
                <w:lang w:val="en-US"/>
              </w:rPr>
              <w:t>(1-10-50kg)</w:t>
            </w:r>
            <w:r w:rsidR="00930767">
              <w:rPr>
                <w:rFonts w:ascii="Verdana" w:hAnsi="Verdana"/>
                <w:lang w:val="en-US"/>
              </w:rPr>
              <w:t>, tank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47D49"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5328"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9"/>
              <w:gridCol w:w="783"/>
              <w:gridCol w:w="838"/>
              <w:gridCol w:w="853"/>
              <w:gridCol w:w="1555"/>
            </w:tblGrid>
            <w:tr w:rsidR="00675418" w:rsidRPr="00347D49" w:rsidTr="00675418">
              <w:trPr>
                <w:trHeight w:hRule="exact" w:val="501"/>
              </w:trPr>
              <w:tc>
                <w:tcPr>
                  <w:tcW w:w="1299" w:type="dxa"/>
                  <w:vAlign w:val="center"/>
                </w:tcPr>
                <w:p w:rsidR="00675418" w:rsidRPr="002C594E" w:rsidRDefault="00675418" w:rsidP="00953535">
                  <w:pPr>
                    <w:jc w:val="center"/>
                    <w:rPr>
                      <w:rFonts w:ascii="Verdana" w:hAnsi="Verdana"/>
                      <w:b/>
                      <w:i/>
                      <w:sz w:val="16"/>
                      <w:szCs w:val="16"/>
                      <w:lang w:val="en-US"/>
                    </w:rPr>
                  </w:pPr>
                  <w:r w:rsidRPr="002C594E">
                    <w:rPr>
                      <w:rFonts w:ascii="Verdana" w:hAnsi="Verdana"/>
                      <w:b/>
                      <w:i/>
                      <w:sz w:val="16"/>
                      <w:szCs w:val="16"/>
                      <w:lang w:val="en-US"/>
                    </w:rPr>
                    <w:t>Parameters</w:t>
                  </w:r>
                </w:p>
              </w:tc>
              <w:tc>
                <w:tcPr>
                  <w:tcW w:w="783" w:type="dxa"/>
                  <w:vAlign w:val="center"/>
                </w:tcPr>
                <w:p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38" w:type="dxa"/>
                  <w:vAlign w:val="center"/>
                </w:tcPr>
                <w:p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3" w:type="dxa"/>
                  <w:vAlign w:val="center"/>
                </w:tcPr>
                <w:p w:rsidR="00675418" w:rsidRPr="002C594E" w:rsidRDefault="00675418"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5" w:type="dxa"/>
                  <w:vAlign w:val="center"/>
                </w:tcPr>
                <w:p w:rsidR="00675418" w:rsidRPr="002C594E" w:rsidRDefault="00675418" w:rsidP="00953535">
                  <w:pPr>
                    <w:jc w:val="center"/>
                    <w:rPr>
                      <w:rFonts w:ascii="Verdana" w:hAnsi="Verdana"/>
                      <w:b/>
                      <w:i/>
                      <w:sz w:val="16"/>
                      <w:szCs w:val="16"/>
                      <w:lang w:val="en-US"/>
                    </w:rPr>
                  </w:pPr>
                  <w:r w:rsidRPr="002C594E">
                    <w:rPr>
                      <w:rFonts w:ascii="Verdana" w:hAnsi="Verdana"/>
                      <w:b/>
                      <w:i/>
                      <w:sz w:val="16"/>
                      <w:szCs w:val="16"/>
                      <w:lang w:val="en-US"/>
                    </w:rPr>
                    <w:t>Method</w:t>
                  </w:r>
                </w:p>
              </w:tc>
            </w:tr>
            <w:tr w:rsidR="00675418" w:rsidRPr="00347D4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Specific weight</w:t>
                  </w:r>
                </w:p>
              </w:tc>
              <w:tc>
                <w:tcPr>
                  <w:tcW w:w="783" w:type="dxa"/>
                  <w:vAlign w:val="center"/>
                </w:tcPr>
                <w:p w:rsidR="00675418" w:rsidRPr="005A7B06" w:rsidRDefault="00675418" w:rsidP="007558C2">
                  <w:pPr>
                    <w:rPr>
                      <w:rFonts w:ascii="Verdana" w:hAnsi="Verdana"/>
                      <w:sz w:val="16"/>
                      <w:szCs w:val="16"/>
                      <w:lang w:val="en-US"/>
                    </w:rPr>
                  </w:pPr>
                  <w:r w:rsidRPr="005A7B06">
                    <w:rPr>
                      <w:rFonts w:ascii="Verdana" w:hAnsi="Verdana"/>
                      <w:sz w:val="16"/>
                      <w:szCs w:val="16"/>
                      <w:lang w:val="en-US"/>
                    </w:rPr>
                    <w:t>0,849</w:t>
                  </w:r>
                </w:p>
              </w:tc>
              <w:tc>
                <w:tcPr>
                  <w:tcW w:w="838"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0,858</w:t>
                  </w:r>
                </w:p>
              </w:tc>
              <w:tc>
                <w:tcPr>
                  <w:tcW w:w="853"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g</w:t>
                  </w:r>
                </w:p>
              </w:tc>
              <w:tc>
                <w:tcPr>
                  <w:tcW w:w="1555"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Internal method</w:t>
                  </w:r>
                </w:p>
              </w:tc>
            </w:tr>
            <w:tr w:rsidR="00675418" w:rsidRPr="00347D4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Refractive index</w:t>
                  </w:r>
                </w:p>
              </w:tc>
              <w:tc>
                <w:tcPr>
                  <w:tcW w:w="783"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1,4740</w:t>
                  </w:r>
                </w:p>
              </w:tc>
              <w:tc>
                <w:tcPr>
                  <w:tcW w:w="838"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1,4760</w:t>
                  </w:r>
                </w:p>
              </w:tc>
              <w:tc>
                <w:tcPr>
                  <w:tcW w:w="853" w:type="dxa"/>
                  <w:vAlign w:val="center"/>
                </w:tcPr>
                <w:p w:rsidR="00675418" w:rsidRPr="005A7B06" w:rsidRDefault="00675418" w:rsidP="007558C2">
                  <w:pPr>
                    <w:jc w:val="center"/>
                    <w:rPr>
                      <w:rFonts w:ascii="Verdana" w:hAnsi="Verdana"/>
                      <w:sz w:val="16"/>
                      <w:szCs w:val="16"/>
                      <w:lang w:val="en-US"/>
                    </w:rPr>
                  </w:pPr>
                </w:p>
              </w:tc>
              <w:tc>
                <w:tcPr>
                  <w:tcW w:w="1555"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Internal method</w:t>
                  </w:r>
                </w:p>
              </w:tc>
            </w:tr>
            <w:tr w:rsidR="00675418" w:rsidRPr="00347D4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Residue on evaporation</w:t>
                  </w:r>
                </w:p>
              </w:tc>
              <w:tc>
                <w:tcPr>
                  <w:tcW w:w="783" w:type="dxa"/>
                  <w:vAlign w:val="center"/>
                </w:tcPr>
                <w:p w:rsidR="00675418" w:rsidRPr="005A7B06" w:rsidRDefault="00675418" w:rsidP="007558C2">
                  <w:pPr>
                    <w:tabs>
                      <w:tab w:val="decimal" w:pos="12"/>
                    </w:tabs>
                    <w:jc w:val="center"/>
                    <w:rPr>
                      <w:rFonts w:ascii="Verdana" w:hAnsi="Verdana"/>
                      <w:sz w:val="16"/>
                      <w:szCs w:val="16"/>
                      <w:lang w:val="en-US"/>
                    </w:rPr>
                  </w:pPr>
                  <w:r w:rsidRPr="005A7B06">
                    <w:rPr>
                      <w:rFonts w:ascii="Verdana" w:hAnsi="Verdana"/>
                      <w:sz w:val="16"/>
                      <w:szCs w:val="16"/>
                      <w:lang w:val="en-US"/>
                    </w:rPr>
                    <w:t>1,6</w:t>
                  </w:r>
                </w:p>
              </w:tc>
              <w:tc>
                <w:tcPr>
                  <w:tcW w:w="838" w:type="dxa"/>
                  <w:vAlign w:val="center"/>
                </w:tcPr>
                <w:p w:rsidR="00675418" w:rsidRPr="005A7B06" w:rsidRDefault="00675418" w:rsidP="007558C2">
                  <w:pPr>
                    <w:tabs>
                      <w:tab w:val="decimal" w:pos="12"/>
                      <w:tab w:val="decimal" w:pos="417"/>
                    </w:tabs>
                    <w:jc w:val="center"/>
                    <w:rPr>
                      <w:rFonts w:ascii="Verdana" w:hAnsi="Verdana"/>
                      <w:sz w:val="16"/>
                      <w:szCs w:val="16"/>
                      <w:lang w:val="en-US"/>
                    </w:rPr>
                  </w:pPr>
                  <w:r w:rsidRPr="005A7B06">
                    <w:rPr>
                      <w:rFonts w:ascii="Verdana" w:hAnsi="Verdana"/>
                      <w:sz w:val="16"/>
                      <w:szCs w:val="16"/>
                      <w:lang w:val="en-US"/>
                    </w:rPr>
                    <w:t>3,9</w:t>
                  </w:r>
                </w:p>
              </w:tc>
              <w:tc>
                <w:tcPr>
                  <w:tcW w:w="853"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w:t>
                  </w:r>
                </w:p>
              </w:tc>
              <w:tc>
                <w:tcPr>
                  <w:tcW w:w="1555"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Internal method</w:t>
                  </w:r>
                </w:p>
              </w:tc>
            </w:tr>
            <w:tr w:rsidR="00675418" w:rsidRPr="00347D4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Carbonyl constituents</w:t>
                  </w:r>
                </w:p>
              </w:tc>
              <w:tc>
                <w:tcPr>
                  <w:tcW w:w="783" w:type="dxa"/>
                  <w:vAlign w:val="center"/>
                </w:tcPr>
                <w:p w:rsidR="00675418" w:rsidRPr="005A7B06" w:rsidRDefault="00675418" w:rsidP="007558C2">
                  <w:pPr>
                    <w:tabs>
                      <w:tab w:val="decimal" w:pos="12"/>
                    </w:tabs>
                    <w:jc w:val="center"/>
                    <w:rPr>
                      <w:rFonts w:ascii="Verdana" w:hAnsi="Verdana"/>
                      <w:sz w:val="16"/>
                      <w:szCs w:val="16"/>
                      <w:lang w:val="en-US"/>
                    </w:rPr>
                  </w:pPr>
                  <w:r w:rsidRPr="005A7B06">
                    <w:rPr>
                      <w:rFonts w:ascii="Verdana" w:hAnsi="Verdana"/>
                      <w:sz w:val="16"/>
                      <w:szCs w:val="16"/>
                      <w:lang w:val="en-US"/>
                    </w:rPr>
                    <w:t>3,3</w:t>
                  </w:r>
                </w:p>
              </w:tc>
              <w:tc>
                <w:tcPr>
                  <w:tcW w:w="838" w:type="dxa"/>
                  <w:vAlign w:val="center"/>
                </w:tcPr>
                <w:p w:rsidR="00675418" w:rsidRPr="005A7B06" w:rsidRDefault="00675418" w:rsidP="007558C2">
                  <w:pPr>
                    <w:tabs>
                      <w:tab w:val="decimal" w:pos="12"/>
                      <w:tab w:val="decimal" w:pos="417"/>
                    </w:tabs>
                    <w:jc w:val="center"/>
                    <w:rPr>
                      <w:rFonts w:ascii="Verdana" w:hAnsi="Verdana"/>
                      <w:sz w:val="16"/>
                      <w:szCs w:val="16"/>
                      <w:lang w:val="en-US"/>
                    </w:rPr>
                  </w:pPr>
                  <w:r w:rsidRPr="005A7B06">
                    <w:rPr>
                      <w:rFonts w:ascii="Verdana" w:hAnsi="Verdana"/>
                      <w:sz w:val="16"/>
                      <w:szCs w:val="16"/>
                      <w:lang w:val="en-US"/>
                    </w:rPr>
                    <w:t>4,68</w:t>
                  </w:r>
                </w:p>
              </w:tc>
              <w:tc>
                <w:tcPr>
                  <w:tcW w:w="853"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 xml:space="preserve">% </w:t>
                  </w:r>
                </w:p>
              </w:tc>
              <w:tc>
                <w:tcPr>
                  <w:tcW w:w="1555"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Internal method</w:t>
                  </w:r>
                </w:p>
              </w:tc>
            </w:tr>
            <w:tr w:rsidR="00675418" w:rsidRPr="00347D49" w:rsidTr="00675418">
              <w:trPr>
                <w:trHeight w:hRule="exact" w:val="501"/>
              </w:trPr>
              <w:tc>
                <w:tcPr>
                  <w:tcW w:w="1299"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Optical rotation</w:t>
                  </w:r>
                </w:p>
              </w:tc>
              <w:tc>
                <w:tcPr>
                  <w:tcW w:w="783" w:type="dxa"/>
                  <w:vAlign w:val="center"/>
                </w:tcPr>
                <w:p w:rsidR="00675418" w:rsidRPr="005A7B06" w:rsidRDefault="00675418" w:rsidP="007558C2">
                  <w:pPr>
                    <w:tabs>
                      <w:tab w:val="decimal" w:pos="12"/>
                    </w:tabs>
                    <w:jc w:val="center"/>
                    <w:rPr>
                      <w:rFonts w:ascii="Verdana" w:hAnsi="Verdana"/>
                      <w:sz w:val="16"/>
                      <w:szCs w:val="16"/>
                      <w:lang w:val="en-US"/>
                    </w:rPr>
                  </w:pPr>
                  <w:r w:rsidRPr="005A7B06">
                    <w:rPr>
                      <w:rFonts w:ascii="Verdana" w:hAnsi="Verdana"/>
                      <w:sz w:val="16"/>
                      <w:szCs w:val="16"/>
                      <w:lang w:val="en-US"/>
                    </w:rPr>
                    <w:t>+57 °C</w:t>
                  </w:r>
                </w:p>
              </w:tc>
              <w:tc>
                <w:tcPr>
                  <w:tcW w:w="838" w:type="dxa"/>
                  <w:vAlign w:val="center"/>
                </w:tcPr>
                <w:p w:rsidR="00675418" w:rsidRPr="005A7B06" w:rsidRDefault="00675418" w:rsidP="007558C2">
                  <w:pPr>
                    <w:tabs>
                      <w:tab w:val="decimal" w:pos="12"/>
                      <w:tab w:val="decimal" w:pos="417"/>
                    </w:tabs>
                    <w:jc w:val="center"/>
                    <w:rPr>
                      <w:rFonts w:ascii="Verdana" w:hAnsi="Verdana"/>
                      <w:sz w:val="16"/>
                      <w:szCs w:val="16"/>
                      <w:lang w:val="en-US"/>
                    </w:rPr>
                  </w:pPr>
                  <w:r w:rsidRPr="005A7B06">
                    <w:rPr>
                      <w:rFonts w:ascii="Verdana" w:hAnsi="Verdana"/>
                      <w:sz w:val="16"/>
                      <w:szCs w:val="16"/>
                      <w:lang w:val="en-US"/>
                    </w:rPr>
                    <w:t>+65 °C</w:t>
                  </w:r>
                </w:p>
              </w:tc>
              <w:tc>
                <w:tcPr>
                  <w:tcW w:w="853" w:type="dxa"/>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°C</w:t>
                  </w:r>
                </w:p>
              </w:tc>
              <w:tc>
                <w:tcPr>
                  <w:tcW w:w="1555"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ISO 592DEL 1998</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675418" w:rsidRPr="00F635D9" w:rsidTr="00977461">
              <w:trPr>
                <w:trHeight w:hRule="exact" w:val="510"/>
                <w:jc w:val="center"/>
              </w:trPr>
              <w:tc>
                <w:tcPr>
                  <w:tcW w:w="2228"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General Aspect</w:t>
                  </w:r>
                </w:p>
              </w:tc>
              <w:tc>
                <w:tcPr>
                  <w:tcW w:w="2439" w:type="dxa"/>
                  <w:vAlign w:val="center"/>
                </w:tcPr>
                <w:p w:rsidR="00675418" w:rsidRPr="005A7B06" w:rsidRDefault="00675418" w:rsidP="007558C2">
                  <w:pPr>
                    <w:jc w:val="center"/>
                    <w:rPr>
                      <w:rFonts w:ascii="Verdana" w:hAnsi="Verdana"/>
                      <w:sz w:val="16"/>
                      <w:szCs w:val="16"/>
                      <w:lang w:val="en-US"/>
                    </w:rPr>
                  </w:pPr>
                  <w:r w:rsidRPr="005A7B06">
                    <w:rPr>
                      <w:rFonts w:ascii="Verdana" w:hAnsi="Verdana"/>
                      <w:sz w:val="16"/>
                      <w:szCs w:val="16"/>
                      <w:lang w:val="en-US"/>
                    </w:rPr>
                    <w:t>Viscous liquid</w:t>
                  </w:r>
                </w:p>
              </w:tc>
              <w:tc>
                <w:tcPr>
                  <w:tcW w:w="1519" w:type="dxa"/>
                  <w:shd w:val="clear" w:color="auto" w:fill="auto"/>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Panel Test</w:t>
                  </w:r>
                </w:p>
              </w:tc>
            </w:tr>
            <w:tr w:rsidR="00675418" w:rsidRPr="00F635D9" w:rsidTr="00977461">
              <w:trPr>
                <w:trHeight w:hRule="exact" w:val="510"/>
                <w:jc w:val="center"/>
              </w:trPr>
              <w:tc>
                <w:tcPr>
                  <w:tcW w:w="2228" w:type="dxa"/>
                  <w:vAlign w:val="center"/>
                </w:tcPr>
                <w:p w:rsidR="00675418" w:rsidRPr="005A7B06" w:rsidRDefault="00675418" w:rsidP="007558C2">
                  <w:pPr>
                    <w:jc w:val="center"/>
                    <w:rPr>
                      <w:rFonts w:ascii="Verdana" w:hAnsi="Verdana"/>
                      <w:i/>
                      <w:sz w:val="16"/>
                      <w:szCs w:val="16"/>
                      <w:lang w:val="en-US"/>
                    </w:rPr>
                  </w:pPr>
                  <w:r w:rsidRPr="005A7B06">
                    <w:rPr>
                      <w:rFonts w:ascii="Verdana" w:hAnsi="Verdana"/>
                      <w:i/>
                      <w:sz w:val="16"/>
                      <w:szCs w:val="16"/>
                      <w:lang w:val="en-US"/>
                    </w:rPr>
                    <w:t>Color</w:t>
                  </w:r>
                </w:p>
              </w:tc>
              <w:tc>
                <w:tcPr>
                  <w:tcW w:w="2439" w:type="dxa"/>
                  <w:vAlign w:val="center"/>
                </w:tcPr>
                <w:p w:rsidR="00675418" w:rsidRPr="005A7B06" w:rsidRDefault="00675418" w:rsidP="00675418">
                  <w:pPr>
                    <w:jc w:val="center"/>
                    <w:rPr>
                      <w:rFonts w:ascii="Verdana" w:hAnsi="Verdana"/>
                      <w:sz w:val="16"/>
                      <w:szCs w:val="16"/>
                      <w:lang w:val="en-US"/>
                    </w:rPr>
                  </w:pPr>
                  <w:r w:rsidRPr="005A7B06">
                    <w:rPr>
                      <w:rFonts w:ascii="Verdana" w:hAnsi="Verdana"/>
                      <w:sz w:val="16"/>
                      <w:szCs w:val="16"/>
                      <w:lang w:val="en-US"/>
                    </w:rPr>
                    <w:t>Yellow-green</w:t>
                  </w:r>
                </w:p>
              </w:tc>
              <w:tc>
                <w:tcPr>
                  <w:tcW w:w="1519" w:type="dxa"/>
                  <w:shd w:val="clear" w:color="auto" w:fill="auto"/>
                  <w:vAlign w:val="center"/>
                </w:tcPr>
                <w:p w:rsidR="00675418" w:rsidRPr="005A7B06" w:rsidRDefault="00675418" w:rsidP="007558C2">
                  <w:pPr>
                    <w:snapToGrid w:val="0"/>
                    <w:jc w:val="center"/>
                    <w:rPr>
                      <w:rFonts w:ascii="Verdana" w:hAnsi="Verdana"/>
                      <w:sz w:val="16"/>
                      <w:szCs w:val="16"/>
                      <w:lang w:val="en-US"/>
                    </w:rPr>
                  </w:pPr>
                  <w:r w:rsidRPr="005A7B06">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92F46" w:rsidTr="00953535">
        <w:trPr>
          <w:trHeight w:val="3809"/>
        </w:trPr>
        <w:tc>
          <w:tcPr>
            <w:tcW w:w="9210" w:type="dxa"/>
          </w:tcPr>
          <w:p w:rsidR="00146651" w:rsidRPr="002C594E" w:rsidRDefault="00146651" w:rsidP="00E05472">
            <w:pPr>
              <w:pStyle w:val="Paragrafoelenco"/>
              <w:numPr>
                <w:ilvl w:val="0"/>
                <w:numId w:val="24"/>
              </w:numPr>
              <w:spacing w:before="120"/>
              <w:rPr>
                <w:rFonts w:ascii="Verdana" w:hAnsi="Verdana"/>
                <w:lang w:val="en-US"/>
              </w:rPr>
            </w:pPr>
            <w:r w:rsidRPr="002C594E">
              <w:rPr>
                <w:rFonts w:ascii="Verdana" w:hAnsi="Verdana"/>
                <w:b/>
                <w:lang w:val="en-US"/>
              </w:rPr>
              <w:t xml:space="preserve">Legal requirements for food safety product </w:t>
            </w:r>
          </w:p>
          <w:p w:rsidR="00414C5E" w:rsidRPr="002C594E" w:rsidRDefault="00414C5E" w:rsidP="00E05472">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414C5E" w:rsidRPr="002C594E" w:rsidRDefault="00414C5E" w:rsidP="00E05472">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414C5E" w:rsidRPr="002C594E" w:rsidRDefault="00414C5E" w:rsidP="00E05472">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414C5E" w:rsidRPr="002C594E" w:rsidRDefault="00414C5E" w:rsidP="00E05472">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414C5E" w:rsidRPr="002C594E" w:rsidRDefault="00414C5E" w:rsidP="00E05472">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414C5E" w:rsidRPr="002C594E" w:rsidRDefault="00414C5E" w:rsidP="00E05472">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414C5E" w:rsidRPr="002C594E" w:rsidRDefault="00414C5E" w:rsidP="00E05472">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414C5E" w:rsidRPr="002C594E" w:rsidRDefault="00414C5E" w:rsidP="00E05472">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414C5E" w:rsidRPr="002C594E" w:rsidRDefault="00414C5E" w:rsidP="00E05472">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414C5E" w:rsidRPr="002C594E" w:rsidRDefault="00414C5E" w:rsidP="00E05472">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414C5E" w:rsidRPr="002C594E" w:rsidRDefault="00414C5E" w:rsidP="00E05472">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Default="00414C5E" w:rsidP="00E05472">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p w:rsidR="00E05472" w:rsidRDefault="00E05472" w:rsidP="00E05472">
            <w:pPr>
              <w:numPr>
                <w:ilvl w:val="0"/>
                <w:numId w:val="24"/>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347D49">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rsidR="00E05472" w:rsidRPr="002C594E" w:rsidRDefault="00E05472" w:rsidP="00E05472">
            <w:pPr>
              <w:numPr>
                <w:ilvl w:val="0"/>
                <w:numId w:val="24"/>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347D49"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7E1DE3">
              <w:rPr>
                <w:rFonts w:ascii="Verdana" w:hAnsi="Verdana"/>
                <w:lang w:val="en-US"/>
              </w:rPr>
              <w:t>D 09.02 01</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2C594E" w:rsidRDefault="00244AB4" w:rsidP="00797CE0">
            <w:pPr>
              <w:pStyle w:val="PreformattatoHTML"/>
              <w:shd w:val="clear" w:color="auto" w:fill="FFFFFF"/>
              <w:spacing w:before="120"/>
              <w:ind w:left="284" w:hanging="284"/>
              <w:rPr>
                <w:rFonts w:ascii="Verdana" w:hAnsi="Verdana"/>
                <w:lang w:val="en-US"/>
              </w:rPr>
            </w:pPr>
            <w:r>
              <w:rPr>
                <w:rFonts w:ascii="Verdana" w:hAnsi="Verdana"/>
                <w:lang w:val="en-US"/>
              </w:rPr>
              <w:lastRenderedPageBreak/>
              <w:tab/>
            </w:r>
            <w:r w:rsidR="007E1DE3" w:rsidRPr="00C35E9D">
              <w:rPr>
                <w:rFonts w:ascii="Verdana" w:hAnsi="Verdana"/>
                <w:lang w:val="en-US"/>
              </w:rPr>
              <w:t>Finishing,</w:t>
            </w:r>
            <w:r w:rsidR="007E1DE3">
              <w:rPr>
                <w:rFonts w:ascii="Verdana" w:hAnsi="Verdana"/>
                <w:lang w:val="en-US"/>
              </w:rPr>
              <w:t xml:space="preserve"> </w:t>
            </w:r>
            <w:r w:rsidR="007E1DE3" w:rsidRPr="00C35E9D">
              <w:rPr>
                <w:rFonts w:ascii="Verdana" w:hAnsi="Verdana"/>
                <w:lang w:val="en-US"/>
              </w:rPr>
              <w:t>centrifugal,</w:t>
            </w:r>
            <w:r w:rsidR="007E1DE3">
              <w:rPr>
                <w:rFonts w:ascii="Verdana" w:hAnsi="Verdana"/>
                <w:lang w:val="en-US"/>
              </w:rPr>
              <w:t xml:space="preserve"> </w:t>
            </w:r>
            <w:r w:rsidR="007E1DE3" w:rsidRPr="00C35E9D">
              <w:rPr>
                <w:rFonts w:ascii="Verdana" w:hAnsi="Verdana"/>
                <w:lang w:val="en-US"/>
              </w:rPr>
              <w:t>weighing and packaging</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347D49"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7E1DE3" w:rsidP="00172D78">
                  <w:pPr>
                    <w:spacing w:before="120"/>
                    <w:rPr>
                      <w:rFonts w:ascii="Verdana" w:hAnsi="Verdana"/>
                      <w:sz w:val="16"/>
                      <w:szCs w:val="16"/>
                      <w:lang w:val="en-US"/>
                    </w:rPr>
                  </w:pPr>
                  <w:r>
                    <w:rPr>
                      <w:rFonts w:ascii="Verdana" w:hAnsi="Verdana"/>
                      <w:sz w:val="16"/>
                      <w:szCs w:val="16"/>
                      <w:lang w:val="en-US"/>
                    </w:rPr>
                    <w:t>19</w:t>
                  </w:r>
                  <w:r w:rsidR="00BA3E60">
                    <w:rPr>
                      <w:rFonts w:ascii="Verdana" w:hAnsi="Verdana"/>
                      <w:sz w:val="16"/>
                      <w:szCs w:val="16"/>
                      <w:lang w:val="en-US"/>
                    </w:rPr>
                    <w:t>4</w:t>
                  </w:r>
                  <w:r w:rsidR="00163F15" w:rsidRPr="002C594E">
                    <w:rPr>
                      <w:rFonts w:ascii="Verdana" w:hAnsi="Verdana"/>
                      <w:sz w:val="16"/>
                      <w:szCs w:val="16"/>
                      <w:lang w:val="en-US"/>
                    </w:rPr>
                    <w:t xml:space="preserve">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7E1DE3" w:rsidP="00172D78">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347D49"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347D49"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347D49"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E1DE3" w:rsidP="00172D78">
            <w:pPr>
              <w:spacing w:before="120"/>
              <w:jc w:val="center"/>
              <w:rPr>
                <w:rFonts w:ascii="Verdana" w:hAnsi="Verdana"/>
                <w:b/>
                <w:i/>
                <w:lang w:val="en-US"/>
              </w:rPr>
            </w:pPr>
            <w:r>
              <w:rPr>
                <w:rFonts w:ascii="Verdana" w:hAnsi="Verdana"/>
                <w:b/>
                <w:i/>
                <w:lang w:val="en-US"/>
              </w:rPr>
              <w:t>Metal cans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347D49"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347D49"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347D49"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i/>
                      <w:sz w:val="16"/>
                      <w:szCs w:val="16"/>
                      <w:lang w:val="en-US"/>
                    </w:rPr>
                  </w:pPr>
                </w:p>
              </w:tc>
            </w:tr>
            <w:tr w:rsidR="00163F15" w:rsidRPr="00347D49"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lastRenderedPageBreak/>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rsidR="00032B8B" w:rsidRDefault="00032B8B" w:rsidP="007624DE">
            <w:pPr>
              <w:spacing w:before="120"/>
              <w:ind w:left="318" w:hanging="318"/>
              <w:rPr>
                <w:rFonts w:ascii="Verdana" w:hAnsi="Verdana"/>
                <w:b/>
                <w:lang w:val="en-US"/>
              </w:rPr>
            </w:pP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 name (with indication</w:t>
            </w:r>
            <w:r w:rsidRPr="000A336B">
              <w:rPr>
                <w:rFonts w:ascii="Verdana" w:hAnsi="Verdana"/>
                <w:i/>
                <w:lang w:val="en-US"/>
              </w:rPr>
              <w:t xml:space="preserve"> of origin coming from Organic farming</w:t>
            </w:r>
            <w:r w:rsidRPr="000A336B">
              <w:rPr>
                <w:rFonts w:ascii="Verdana" w:hAnsi="Verdana"/>
                <w:lang w:val="en-US"/>
              </w:rPr>
              <w:t>):</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Indication of batch:</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Ingredients:</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Producer name: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Production date: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Packaging date: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Expiry date: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Pr>
                <w:rFonts w:ascii="Verdana" w:hAnsi="Verdana"/>
                <w:lang w:val="en-US"/>
              </w:rPr>
              <w:t>Net w</w:t>
            </w:r>
            <w:r w:rsidRPr="000A336B">
              <w:rPr>
                <w:rFonts w:ascii="Verdana" w:hAnsi="Verdana"/>
                <w:lang w:val="en-US"/>
              </w:rPr>
              <w:t>eigh</w:t>
            </w:r>
            <w:r>
              <w:rPr>
                <w:rFonts w:ascii="Verdana" w:hAnsi="Verdana"/>
                <w:lang w:val="en-US"/>
              </w:rPr>
              <w:t>t</w:t>
            </w:r>
            <w:r w:rsidRPr="000A336B">
              <w:rPr>
                <w:rFonts w:ascii="Verdana" w:hAnsi="Verdana"/>
                <w:lang w:val="en-US"/>
              </w:rPr>
              <w:t xml:space="preserve"> (Kg.):</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Gross weigh</w:t>
            </w:r>
            <w:r>
              <w:rPr>
                <w:rFonts w:ascii="Verdana" w:hAnsi="Verdana"/>
                <w:lang w:val="en-US"/>
              </w:rPr>
              <w:t>t</w:t>
            </w:r>
            <w:r w:rsidRPr="000A336B">
              <w:rPr>
                <w:rFonts w:ascii="Verdana" w:hAnsi="Verdana"/>
                <w:lang w:val="en-US"/>
              </w:rPr>
              <w:t xml:space="preserve"> (Kg.):</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Storage conditions:</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Customer name: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inspection body:</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operator controlled:</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Certifying body logo:</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0A336B" w:rsidRPr="002C594E" w:rsidRDefault="000A336B" w:rsidP="00F6263E">
            <w:pPr>
              <w:spacing w:before="120"/>
              <w:ind w:left="318" w:hanging="318"/>
              <w:rPr>
                <w:rFonts w:ascii="Verdana" w:hAnsi="Verdana"/>
                <w:i/>
                <w:sz w:val="16"/>
                <w:szCs w:val="16"/>
                <w:lang w:val="en-US"/>
              </w:rPr>
            </w:pPr>
          </w:p>
          <w:p w:rsidR="000A336B" w:rsidRPr="002C594E" w:rsidRDefault="000A336B" w:rsidP="000A336B">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t>Unauthorized</w:t>
            </w:r>
            <w:r w:rsidRPr="002C594E">
              <w:rPr>
                <w:rFonts w:ascii="Verdana" w:hAnsi="Verdana"/>
                <w:b/>
                <w:lang w:val="en-US"/>
              </w:rPr>
              <w:t xml:space="preserve"> previous cargoes:</w:t>
            </w:r>
          </w:p>
          <w:p w:rsidR="000A336B" w:rsidRPr="002C594E"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GMO products and products covered by the Directive 2003/1829/EC and subs</w:t>
            </w:r>
            <w:r>
              <w:rPr>
                <w:rFonts w:ascii="Verdana" w:hAnsi="Verdana"/>
                <w:lang w:val="en-US"/>
              </w:rPr>
              <w:t>equent amendments and additions.</w:t>
            </w:r>
          </w:p>
          <w:p w:rsidR="00573C7D" w:rsidRPr="000A336B"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Allergens and products covered by the Directive 2003/89/EC and subsequent amendments and additions.</w:t>
            </w:r>
          </w:p>
          <w:p w:rsidR="00807702" w:rsidRPr="002C594E" w:rsidRDefault="00807702" w:rsidP="007E1DE3">
            <w:pPr>
              <w:spacing w:before="120"/>
              <w:rPr>
                <w:rFonts w:ascii="Verdana" w:hAnsi="Verdana"/>
                <w:lang w:val="en-US"/>
              </w:rPr>
            </w:pP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47D49" w:rsidTr="007E1DE3">
        <w:trPr>
          <w:trHeight w:val="1130"/>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6447F8" w:rsidRPr="007E1DE3" w:rsidRDefault="00785869" w:rsidP="007E1DE3">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1F640A">
              <w:rPr>
                <w:rFonts w:ascii="Verdana" w:hAnsi="Verdana"/>
                <w:lang w:val="en-US"/>
              </w:rPr>
              <w:t>24 months from date of production under proper storage and package integri</w:t>
            </w:r>
            <w:r w:rsidR="007E1DE3">
              <w:rPr>
                <w:rFonts w:ascii="Verdana" w:hAnsi="Verdana"/>
                <w:lang w:val="en-US"/>
              </w:rPr>
              <w:t>ty at the temperature of +5°c e +8°c</w:t>
            </w:r>
            <w:r w:rsidR="00155306" w:rsidRPr="002C594E">
              <w:rPr>
                <w:rFonts w:ascii="Verdana" w:hAnsi="Verdana"/>
                <w:lang w:val="en-US"/>
              </w:rPr>
              <w:t>.</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47D49"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7E1DE3" w:rsidRPr="000A336B">
              <w:rPr>
                <w:rFonts w:ascii="Verdana" w:hAnsi="Verdana" w:cs="Courier New"/>
                <w:color w:val="212121"/>
                <w:lang w:val="en-US" w:eastAsia="it-IT"/>
              </w:rPr>
              <w:t>The product should be stored at controlled temperatures provided they are not being incorporated air</w:t>
            </w:r>
            <w:r w:rsidR="0061390C" w:rsidRPr="002C594E">
              <w:rPr>
                <w:rFonts w:ascii="Verdana" w:hAnsi="Verdana"/>
                <w:lang w:val="en-US"/>
              </w:rPr>
              <w:t>.</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47D49" w:rsidTr="007E1DE3">
        <w:trPr>
          <w:trHeight w:val="713"/>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0A336B">
              <w:rPr>
                <w:rFonts w:ascii="Verdana" w:hAnsi="Verdana" w:cs="Courier New"/>
                <w:color w:val="212121"/>
                <w:lang w:val="en-US" w:eastAsia="it-IT"/>
              </w:rPr>
              <w:t>Use in the fragrance industry food detergents</w:t>
            </w:r>
            <w:r w:rsidR="0061390C" w:rsidRPr="002C594E">
              <w:rPr>
                <w:rFonts w:ascii="Verdana" w:hAnsi="Verdana"/>
                <w:lang w:val="en-US"/>
              </w:rPr>
              <w:t>.</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6CA1" w:rsidRDefault="00FC6CA1">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BA3E60" w:rsidRPr="001E1265" w:rsidTr="004E6BA2">
      <w:tc>
        <w:tcPr>
          <w:tcW w:w="567" w:type="dxa"/>
          <w:tcBorders>
            <w:top w:val="single" w:sz="4" w:space="0" w:color="000000"/>
            <w:left w:val="single" w:sz="4" w:space="0" w:color="000000"/>
            <w:bottom w:val="single" w:sz="4" w:space="0" w:color="000000"/>
          </w:tcBorders>
          <w:vAlign w:val="center"/>
        </w:tcPr>
        <w:p w:rsidR="00BA3E60" w:rsidRDefault="00BA3E60" w:rsidP="00BA3E60">
          <w:pPr>
            <w:pStyle w:val="Pidipagina"/>
            <w:snapToGrid w:val="0"/>
            <w:jc w:val="center"/>
            <w:rPr>
              <w:rFonts w:ascii="Verdana" w:hAnsi="Verdana"/>
              <w:sz w:val="16"/>
              <w:szCs w:val="16"/>
            </w:rPr>
          </w:pPr>
          <w:r>
            <w:rPr>
              <w:rFonts w:ascii="Verdana" w:hAnsi="Verdana"/>
              <w:sz w:val="16"/>
              <w:szCs w:val="16"/>
            </w:rPr>
            <w:t>8</w:t>
          </w:r>
        </w:p>
      </w:tc>
      <w:tc>
        <w:tcPr>
          <w:tcW w:w="1560" w:type="dxa"/>
          <w:tcBorders>
            <w:top w:val="single" w:sz="4" w:space="0" w:color="000000"/>
            <w:left w:val="single" w:sz="4" w:space="0" w:color="000000"/>
            <w:bottom w:val="single" w:sz="4" w:space="0" w:color="000000"/>
            <w:right w:val="nil"/>
          </w:tcBorders>
          <w:vAlign w:val="center"/>
        </w:tcPr>
        <w:p w:rsidR="00BA3E60" w:rsidRDefault="00BA3E60" w:rsidP="00BA3E60">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BA3E60" w:rsidRDefault="00BA3E60" w:rsidP="00BA3E60">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BA3E60" w:rsidRDefault="00FC6CA1" w:rsidP="00FC6CA1">
          <w:pPr>
            <w:pStyle w:val="Pidipagina"/>
            <w:snapToGrid w:val="0"/>
            <w:jc w:val="center"/>
            <w:rPr>
              <w:rFonts w:ascii="Verdana" w:hAnsi="Verdana"/>
              <w:sz w:val="16"/>
              <w:szCs w:val="16"/>
              <w:lang w:val="en-US"/>
            </w:rPr>
          </w:pPr>
          <w:r>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rsidR="00BA3E60" w:rsidRDefault="00BA3E60" w:rsidP="00BA3E60">
          <w:pPr>
            <w:pStyle w:val="Pidipagina"/>
            <w:snapToGrid w:val="0"/>
            <w:jc w:val="center"/>
            <w:rPr>
              <w:rFonts w:ascii="Verdana" w:hAnsi="Verdana"/>
              <w:sz w:val="16"/>
              <w:szCs w:val="16"/>
              <w:lang w:val="en-US"/>
            </w:rPr>
          </w:pPr>
          <w:r>
            <w:rPr>
              <w:rFonts w:ascii="Verdana" w:hAnsi="Verdana"/>
              <w:sz w:val="16"/>
              <w:szCs w:val="16"/>
              <w:lang w:val="en-US"/>
            </w:rPr>
            <w:t>RIZZO</w:t>
          </w:r>
        </w:p>
        <w:p w:rsidR="00BA3E60" w:rsidRDefault="00BA3E60" w:rsidP="00BA3E60">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D61E8F" w:rsidRPr="001E1265" w:rsidTr="00CF0FA3">
      <w:tc>
        <w:tcPr>
          <w:tcW w:w="567" w:type="dxa"/>
          <w:tcBorders>
            <w:top w:val="single" w:sz="4" w:space="0" w:color="000000"/>
            <w:left w:val="single" w:sz="4" w:space="0" w:color="000000"/>
            <w:bottom w:val="single" w:sz="4" w:space="0" w:color="000000"/>
          </w:tcBorders>
          <w:vAlign w:val="center"/>
        </w:tcPr>
        <w:p w:rsidR="00D61E8F" w:rsidRPr="001E1265" w:rsidRDefault="00D61E8F"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D61E8F" w:rsidRDefault="00D61E8F">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D61E8F" w:rsidRDefault="00D61E8F">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D61E8F" w:rsidRDefault="00D61E8F">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D61E8F" w:rsidRDefault="00D61E8F">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E91BB1" w:rsidRPr="00CF0FA3">
      <w:rPr>
        <w:rFonts w:ascii="Verdana" w:hAnsi="Verdana"/>
        <w:sz w:val="16"/>
        <w:szCs w:val="16"/>
      </w:rPr>
      <w:fldChar w:fldCharType="begin"/>
    </w:r>
    <w:r w:rsidRPr="00CF0FA3">
      <w:rPr>
        <w:rFonts w:ascii="Verdana" w:hAnsi="Verdana"/>
        <w:sz w:val="16"/>
        <w:szCs w:val="16"/>
      </w:rPr>
      <w:instrText xml:space="preserve"> PAGE   \* MERGEFORMAT </w:instrText>
    </w:r>
    <w:r w:rsidR="00E91BB1" w:rsidRPr="00CF0FA3">
      <w:rPr>
        <w:rFonts w:ascii="Verdana" w:hAnsi="Verdana"/>
        <w:sz w:val="16"/>
        <w:szCs w:val="16"/>
      </w:rPr>
      <w:fldChar w:fldCharType="separate"/>
    </w:r>
    <w:r w:rsidR="00E05472">
      <w:rPr>
        <w:rFonts w:ascii="Verdana" w:hAnsi="Verdana"/>
        <w:noProof/>
        <w:sz w:val="16"/>
        <w:szCs w:val="16"/>
      </w:rPr>
      <w:t>6</w:t>
    </w:r>
    <w:r w:rsidR="00E91BB1"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6CA1" w:rsidRDefault="00FC6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rsidTr="00D61E8F">
      <w:trPr>
        <w:trHeight w:val="838"/>
      </w:trPr>
      <w:tc>
        <w:tcPr>
          <w:tcW w:w="2977"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F7109A">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F7109A">
            <w:rPr>
              <w:rFonts w:ascii="Verdana" w:hAnsi="Verdana"/>
              <w:b/>
              <w:bCs/>
              <w:sz w:val="24"/>
              <w:szCs w:val="24"/>
            </w:rPr>
            <w:t>81</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E91BB1" w:rsidRPr="004A3161">
            <w:rPr>
              <w:rFonts w:ascii="Verdana" w:hAnsi="Verdana"/>
              <w:bCs/>
              <w:sz w:val="24"/>
              <w:szCs w:val="24"/>
            </w:rPr>
            <w:fldChar w:fldCharType="begin"/>
          </w:r>
          <w:r w:rsidRPr="004A3161">
            <w:rPr>
              <w:rFonts w:ascii="Verdana" w:hAnsi="Verdana"/>
              <w:bCs/>
              <w:sz w:val="24"/>
              <w:szCs w:val="24"/>
            </w:rPr>
            <w:instrText xml:space="preserve"> PAGE </w:instrText>
          </w:r>
          <w:r w:rsidR="00E91BB1" w:rsidRPr="004A3161">
            <w:rPr>
              <w:rFonts w:ascii="Verdana" w:hAnsi="Verdana"/>
              <w:bCs/>
              <w:sz w:val="24"/>
              <w:szCs w:val="24"/>
            </w:rPr>
            <w:fldChar w:fldCharType="separate"/>
          </w:r>
          <w:r>
            <w:rPr>
              <w:rFonts w:ascii="Verdana" w:hAnsi="Verdana"/>
              <w:bCs/>
              <w:noProof/>
              <w:sz w:val="24"/>
              <w:szCs w:val="24"/>
            </w:rPr>
            <w:t>1</w:t>
          </w:r>
          <w:r w:rsidR="00E91BB1"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878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336B"/>
    <w:rsid w:val="000B2034"/>
    <w:rsid w:val="000B21D0"/>
    <w:rsid w:val="000B5391"/>
    <w:rsid w:val="000C547C"/>
    <w:rsid w:val="000C561D"/>
    <w:rsid w:val="000E0D1F"/>
    <w:rsid w:val="000E2937"/>
    <w:rsid w:val="000E6B74"/>
    <w:rsid w:val="000F1924"/>
    <w:rsid w:val="000F6823"/>
    <w:rsid w:val="00137981"/>
    <w:rsid w:val="00143177"/>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47D49"/>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14C5E"/>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2F46"/>
    <w:rsid w:val="004936C6"/>
    <w:rsid w:val="004A3161"/>
    <w:rsid w:val="004A7EF7"/>
    <w:rsid w:val="004B6F61"/>
    <w:rsid w:val="004B713C"/>
    <w:rsid w:val="004D46BF"/>
    <w:rsid w:val="004E0899"/>
    <w:rsid w:val="004E122D"/>
    <w:rsid w:val="004F248C"/>
    <w:rsid w:val="004F2CB3"/>
    <w:rsid w:val="005020D4"/>
    <w:rsid w:val="00504753"/>
    <w:rsid w:val="00506781"/>
    <w:rsid w:val="00512BAF"/>
    <w:rsid w:val="00516420"/>
    <w:rsid w:val="00527812"/>
    <w:rsid w:val="0053518D"/>
    <w:rsid w:val="005468A0"/>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5418"/>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603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1DE3"/>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84E74"/>
    <w:rsid w:val="008A4E11"/>
    <w:rsid w:val="008B3742"/>
    <w:rsid w:val="008B6A69"/>
    <w:rsid w:val="008C61C5"/>
    <w:rsid w:val="008D68FC"/>
    <w:rsid w:val="008F3C8E"/>
    <w:rsid w:val="009100AD"/>
    <w:rsid w:val="0092072B"/>
    <w:rsid w:val="00923109"/>
    <w:rsid w:val="00930767"/>
    <w:rsid w:val="00933C9F"/>
    <w:rsid w:val="00953535"/>
    <w:rsid w:val="009717DC"/>
    <w:rsid w:val="00974FD5"/>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7C92"/>
    <w:rsid w:val="00A31116"/>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3E60"/>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16F60"/>
    <w:rsid w:val="00D26255"/>
    <w:rsid w:val="00D27E37"/>
    <w:rsid w:val="00D438A4"/>
    <w:rsid w:val="00D4399F"/>
    <w:rsid w:val="00D43B8F"/>
    <w:rsid w:val="00D45B18"/>
    <w:rsid w:val="00D56F5B"/>
    <w:rsid w:val="00D61E8F"/>
    <w:rsid w:val="00D6603D"/>
    <w:rsid w:val="00D7794D"/>
    <w:rsid w:val="00D92C52"/>
    <w:rsid w:val="00D95707"/>
    <w:rsid w:val="00D95F21"/>
    <w:rsid w:val="00D976BF"/>
    <w:rsid w:val="00D97F74"/>
    <w:rsid w:val="00DA2838"/>
    <w:rsid w:val="00DA4D9A"/>
    <w:rsid w:val="00DB1DBC"/>
    <w:rsid w:val="00DC0A5B"/>
    <w:rsid w:val="00DC2EE3"/>
    <w:rsid w:val="00DC5451"/>
    <w:rsid w:val="00DC7B87"/>
    <w:rsid w:val="00DD09DE"/>
    <w:rsid w:val="00DD6E23"/>
    <w:rsid w:val="00DE45BB"/>
    <w:rsid w:val="00DE5C26"/>
    <w:rsid w:val="00DF4C35"/>
    <w:rsid w:val="00E05472"/>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1BB1"/>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1827"/>
    <w:rsid w:val="00F6257B"/>
    <w:rsid w:val="00F6263E"/>
    <w:rsid w:val="00F635D9"/>
    <w:rsid w:val="00F64F72"/>
    <w:rsid w:val="00F66929"/>
    <w:rsid w:val="00F7109A"/>
    <w:rsid w:val="00F772D4"/>
    <w:rsid w:val="00F8523A"/>
    <w:rsid w:val="00F95BB1"/>
    <w:rsid w:val="00FB4F16"/>
    <w:rsid w:val="00FC6CA1"/>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8785"/>
    <o:shapelayout v:ext="edit">
      <o:idmap v:ext="edit" data="1"/>
    </o:shapelayout>
  </w:shapeDefaults>
  <w:decimalSymbol w:val=","/>
  <w:listSeparator w:val=";"/>
  <w14:docId w14:val="2B23A866"/>
  <w15:docId w15:val="{D73F8F10-718F-4E06-B546-C39B7F58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94734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415A18-CD0C-41CB-B460-4BC591B1B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1718</Words>
  <Characters>9795</Characters>
  <Application>Microsoft Office Word</Application>
  <DocSecurity>0</DocSecurity>
  <Lines>81</Lines>
  <Paragraphs>22</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13</cp:revision>
  <cp:lastPrinted>2016-04-01T16:17:00Z</cp:lastPrinted>
  <dcterms:created xsi:type="dcterms:W3CDTF">2016-04-01T16:19:00Z</dcterms:created>
  <dcterms:modified xsi:type="dcterms:W3CDTF">2022-03-03T10:24:00Z</dcterms:modified>
  <cp:category>Ufficio Qualità</cp:category>
  <cp:contentStatus>Rev. 2</cp:contentStatus>
</cp:coreProperties>
</file>