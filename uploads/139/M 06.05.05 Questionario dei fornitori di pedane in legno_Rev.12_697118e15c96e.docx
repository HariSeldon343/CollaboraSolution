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8E07E" w14:textId="77777777" w:rsidR="009B2CD2" w:rsidRPr="00F802CA" w:rsidRDefault="009B2CD2" w:rsidP="00F32C9B">
      <w:pPr>
        <w:spacing w:line="360" w:lineRule="auto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A: </w:t>
      </w:r>
      <w:r w:rsidRPr="00F802CA">
        <w:rPr>
          <w:rFonts w:asciiTheme="minorHAnsi" w:hAnsiTheme="minorHAnsi" w:cstheme="minorHAnsi"/>
          <w:bCs/>
          <w:iCs/>
          <w:sz w:val="22"/>
          <w:szCs w:val="22"/>
          <w:u w:val="single"/>
        </w:rPr>
        <w:t>ANAGRAFICA</w:t>
      </w:r>
    </w:p>
    <w:tbl>
      <w:tblPr>
        <w:tblpPr w:leftFromText="141" w:rightFromText="141" w:vertAnchor="page" w:horzAnchor="margin" w:tblpY="3226"/>
        <w:tblW w:w="96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dotted" w:sz="4" w:space="0" w:color="auto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32"/>
        <w:gridCol w:w="6613"/>
      </w:tblGrid>
      <w:tr w:rsidR="009B2CD2" w:rsidRPr="00F802CA" w14:paraId="718413EA" w14:textId="77777777" w:rsidTr="00F802CA">
        <w:trPr>
          <w:tblHeader/>
        </w:trPr>
        <w:tc>
          <w:tcPr>
            <w:tcW w:w="3032" w:type="dxa"/>
          </w:tcPr>
          <w:p w14:paraId="3AE90895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Ragione Sociale</w:t>
            </w:r>
          </w:p>
        </w:tc>
        <w:tc>
          <w:tcPr>
            <w:tcW w:w="6613" w:type="dxa"/>
          </w:tcPr>
          <w:p w14:paraId="18FB088F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63B72EEE" w14:textId="77777777" w:rsidTr="00F802CA">
        <w:tc>
          <w:tcPr>
            <w:tcW w:w="3032" w:type="dxa"/>
          </w:tcPr>
          <w:p w14:paraId="72FCDA29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Indirizzo</w:t>
            </w:r>
          </w:p>
        </w:tc>
        <w:tc>
          <w:tcPr>
            <w:tcW w:w="6613" w:type="dxa"/>
          </w:tcPr>
          <w:p w14:paraId="694A554C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2AE89875" w14:textId="77777777" w:rsidTr="00F802CA">
        <w:tc>
          <w:tcPr>
            <w:tcW w:w="3032" w:type="dxa"/>
          </w:tcPr>
          <w:p w14:paraId="05905700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artita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 Iva e Cod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ice 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Fisc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ale</w:t>
            </w:r>
          </w:p>
        </w:tc>
        <w:tc>
          <w:tcPr>
            <w:tcW w:w="6613" w:type="dxa"/>
          </w:tcPr>
          <w:p w14:paraId="0D665C1E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6D069374" w14:textId="77777777" w:rsidTr="00F802CA">
        <w:tc>
          <w:tcPr>
            <w:tcW w:w="3032" w:type="dxa"/>
          </w:tcPr>
          <w:p w14:paraId="382D84C4" w14:textId="77777777" w:rsidR="009B2CD2" w:rsidRPr="00F802CA" w:rsidRDefault="00F32C9B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E-</w:t>
            </w:r>
            <w:r w:rsidR="009B2CD2" w:rsidRPr="00F802CA">
              <w:rPr>
                <w:rFonts w:asciiTheme="minorHAnsi" w:hAnsiTheme="minorHAnsi" w:cstheme="minorHAnsi"/>
                <w:sz w:val="22"/>
                <w:szCs w:val="22"/>
              </w:rPr>
              <w:t>mail</w:t>
            </w:r>
          </w:p>
        </w:tc>
        <w:tc>
          <w:tcPr>
            <w:tcW w:w="6613" w:type="dxa"/>
          </w:tcPr>
          <w:p w14:paraId="454B18E3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F802CA" w14:paraId="29B1336C" w14:textId="77777777" w:rsidTr="00F802CA">
        <w:tc>
          <w:tcPr>
            <w:tcW w:w="3032" w:type="dxa"/>
          </w:tcPr>
          <w:p w14:paraId="3053C4EC" w14:textId="77777777" w:rsidR="00F32C9B" w:rsidRPr="00F802CA" w:rsidRDefault="00F32C9B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Pec</w:t>
            </w:r>
            <w:proofErr w:type="spellEnd"/>
          </w:p>
        </w:tc>
        <w:tc>
          <w:tcPr>
            <w:tcW w:w="6613" w:type="dxa"/>
          </w:tcPr>
          <w:p w14:paraId="18B66E46" w14:textId="77777777" w:rsidR="00F32C9B" w:rsidRPr="00F802CA" w:rsidRDefault="00F32C9B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25088FFF" w14:textId="77777777" w:rsidTr="00F802CA">
        <w:tc>
          <w:tcPr>
            <w:tcW w:w="3032" w:type="dxa"/>
          </w:tcPr>
          <w:p w14:paraId="0E0E6E5C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Telefono</w:t>
            </w:r>
          </w:p>
        </w:tc>
        <w:tc>
          <w:tcPr>
            <w:tcW w:w="6613" w:type="dxa"/>
          </w:tcPr>
          <w:p w14:paraId="5AAC74C5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32C9B" w:rsidRPr="00F802CA" w14:paraId="0ECDAEB3" w14:textId="77777777" w:rsidTr="00F802CA">
        <w:tc>
          <w:tcPr>
            <w:tcW w:w="3032" w:type="dxa"/>
          </w:tcPr>
          <w:p w14:paraId="5488E8BA" w14:textId="77777777" w:rsidR="00F32C9B" w:rsidRPr="00F802CA" w:rsidRDefault="00F32C9B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Fax</w:t>
            </w:r>
          </w:p>
        </w:tc>
        <w:tc>
          <w:tcPr>
            <w:tcW w:w="6613" w:type="dxa"/>
          </w:tcPr>
          <w:p w14:paraId="2354FF2A" w14:textId="77777777" w:rsidR="00F32C9B" w:rsidRPr="00F802CA" w:rsidRDefault="00F32C9B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1F12775A" w14:textId="77777777" w:rsidTr="00F802CA">
        <w:tc>
          <w:tcPr>
            <w:tcW w:w="3032" w:type="dxa"/>
          </w:tcPr>
          <w:p w14:paraId="03B3C499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 Commerciale</w:t>
            </w:r>
          </w:p>
        </w:tc>
        <w:tc>
          <w:tcPr>
            <w:tcW w:w="6613" w:type="dxa"/>
          </w:tcPr>
          <w:p w14:paraId="2289E492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35026E54" w14:textId="77777777" w:rsidTr="00F802CA">
        <w:tc>
          <w:tcPr>
            <w:tcW w:w="3032" w:type="dxa"/>
          </w:tcPr>
          <w:p w14:paraId="22798805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Ref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erente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 Tecnico</w:t>
            </w:r>
          </w:p>
        </w:tc>
        <w:tc>
          <w:tcPr>
            <w:tcW w:w="6613" w:type="dxa"/>
          </w:tcPr>
          <w:p w14:paraId="2B63F6DE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582B1BB8" w14:textId="77777777" w:rsidTr="00F802CA">
        <w:tc>
          <w:tcPr>
            <w:tcW w:w="3032" w:type="dxa"/>
          </w:tcPr>
          <w:p w14:paraId="394F5186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 Qualità</w:t>
            </w:r>
          </w:p>
        </w:tc>
        <w:tc>
          <w:tcPr>
            <w:tcW w:w="6613" w:type="dxa"/>
          </w:tcPr>
          <w:p w14:paraId="32F766AF" w14:textId="77777777" w:rsidR="009B2CD2" w:rsidRPr="00F802CA" w:rsidRDefault="009B2CD2" w:rsidP="00F802CA">
            <w:pPr>
              <w:pStyle w:val="Contenutotabella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48D5E343" w14:textId="77777777" w:rsidTr="00F802CA">
        <w:tc>
          <w:tcPr>
            <w:tcW w:w="3032" w:type="dxa"/>
          </w:tcPr>
          <w:p w14:paraId="08D33B03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Resp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>onsabile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 HACCP</w:t>
            </w:r>
          </w:p>
        </w:tc>
        <w:tc>
          <w:tcPr>
            <w:tcW w:w="6613" w:type="dxa"/>
          </w:tcPr>
          <w:p w14:paraId="2A8B9B69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1D185FDC" w14:textId="77777777" w:rsidTr="00F802CA">
        <w:tc>
          <w:tcPr>
            <w:tcW w:w="3032" w:type="dxa"/>
          </w:tcPr>
          <w:p w14:paraId="507C4C31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</w:t>
            </w:r>
            <w:r w:rsidR="00F32C9B"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sponsabile del 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Personale</w:t>
            </w:r>
          </w:p>
        </w:tc>
        <w:tc>
          <w:tcPr>
            <w:tcW w:w="6613" w:type="dxa"/>
          </w:tcPr>
          <w:p w14:paraId="4B83DF3F" w14:textId="77777777" w:rsidR="009B2CD2" w:rsidRPr="00F802CA" w:rsidRDefault="009B2CD2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36420" w:rsidRPr="00F802CA" w14:paraId="4AD1E14D" w14:textId="77777777" w:rsidTr="00F802CA">
        <w:tc>
          <w:tcPr>
            <w:tcW w:w="3032" w:type="dxa"/>
          </w:tcPr>
          <w:p w14:paraId="4B224AF2" w14:textId="77777777" w:rsidR="00036420" w:rsidRPr="00F802CA" w:rsidRDefault="00036420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Responsabile della sicurezza</w:t>
            </w:r>
          </w:p>
        </w:tc>
        <w:tc>
          <w:tcPr>
            <w:tcW w:w="6613" w:type="dxa"/>
          </w:tcPr>
          <w:p w14:paraId="7DA1FF73" w14:textId="77777777" w:rsidR="00036420" w:rsidRPr="00F802CA" w:rsidRDefault="00036420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2242E" w:rsidRPr="00F802CA" w14:paraId="122638B9" w14:textId="77777777" w:rsidTr="00F802CA">
        <w:tc>
          <w:tcPr>
            <w:tcW w:w="3032" w:type="dxa"/>
          </w:tcPr>
          <w:p w14:paraId="70BD30FE" w14:textId="77777777" w:rsidR="00D2242E" w:rsidRPr="00F802CA" w:rsidRDefault="00D2242E" w:rsidP="00F802C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N° Dipendenti</w:t>
            </w:r>
          </w:p>
        </w:tc>
        <w:tc>
          <w:tcPr>
            <w:tcW w:w="6613" w:type="dxa"/>
          </w:tcPr>
          <w:p w14:paraId="250D814D" w14:textId="77777777" w:rsidR="00D2242E" w:rsidRPr="00F802CA" w:rsidRDefault="00D2242E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560C9" w:rsidRPr="00F802CA" w14:paraId="5ACD29C3" w14:textId="77777777" w:rsidTr="00F802CA">
        <w:tc>
          <w:tcPr>
            <w:tcW w:w="3032" w:type="dxa"/>
          </w:tcPr>
          <w:p w14:paraId="5F5ACB33" w14:textId="77777777" w:rsidR="005560C9" w:rsidRPr="00F802CA" w:rsidRDefault="00F967CF" w:rsidP="00F802C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Fatturato:</w:t>
            </w:r>
          </w:p>
        </w:tc>
        <w:tc>
          <w:tcPr>
            <w:tcW w:w="6613" w:type="dxa"/>
          </w:tcPr>
          <w:p w14:paraId="393253FF" w14:textId="77777777" w:rsidR="005560C9" w:rsidRPr="00F802CA" w:rsidRDefault="00F967CF" w:rsidP="00F802CA">
            <w:pPr>
              <w:pStyle w:val="Contenutotabella"/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1-500.000 € □     500.000-2.000.000 € □     &gt; 2.000.000 </w:t>
            </w:r>
            <w:r w:rsidRPr="00F802CA">
              <w:rPr>
                <w:rFonts w:asciiTheme="minorHAnsi" w:hAnsiTheme="minorHAnsi" w:cstheme="minorHAnsi"/>
                <w:caps/>
                <w:sz w:val="22"/>
                <w:szCs w:val="22"/>
              </w:rPr>
              <w:t xml:space="preserve">€ 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□</w:t>
            </w:r>
          </w:p>
        </w:tc>
      </w:tr>
    </w:tbl>
    <w:p w14:paraId="0BC80CAA" w14:textId="77777777" w:rsidR="009B2CD2" w:rsidRPr="00F802CA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149A7BAD" w14:textId="77777777" w:rsidR="009B2CD2" w:rsidRPr="00F802CA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802C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B: </w:t>
      </w:r>
      <w:r w:rsidRPr="00F802CA">
        <w:rPr>
          <w:rFonts w:asciiTheme="minorHAnsi" w:hAnsiTheme="minorHAnsi" w:cstheme="minorHAnsi"/>
          <w:bCs/>
          <w:iCs/>
          <w:sz w:val="22"/>
          <w:szCs w:val="22"/>
          <w:u w:val="single"/>
        </w:rPr>
        <w:t>QUESTIONARIO</w:t>
      </w:r>
    </w:p>
    <w:p w14:paraId="05874BE1" w14:textId="77777777" w:rsidR="009B2CD2" w:rsidRPr="00F802CA" w:rsidRDefault="009B2CD2" w:rsidP="00F32C9B">
      <w:pPr>
        <w:spacing w:line="360" w:lineRule="auto"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</w:r>
    </w:p>
    <w:p w14:paraId="3276BAC6" w14:textId="77777777" w:rsidR="00E76732" w:rsidRPr="00F802CA" w:rsidRDefault="00E76732" w:rsidP="00E76732">
      <w:pPr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Quali trattamenti effettuate sulle pedane? (</w:t>
      </w:r>
      <w:r w:rsidRPr="00F802CA">
        <w:rPr>
          <w:rFonts w:asciiTheme="minorHAnsi" w:hAnsiTheme="minorHAnsi" w:cstheme="minorHAnsi"/>
          <w:bCs/>
          <w:i/>
          <w:iCs/>
          <w:sz w:val="22"/>
          <w:szCs w:val="22"/>
        </w:rPr>
        <w:t>allegare scheda tecnica dei prodotti utilizzati</w:t>
      </w:r>
      <w:r w:rsidRPr="00F802CA">
        <w:rPr>
          <w:rFonts w:asciiTheme="minorHAnsi" w:hAnsiTheme="minorHAnsi" w:cstheme="minorHAnsi"/>
          <w:bCs/>
          <w:iCs/>
          <w:sz w:val="22"/>
          <w:szCs w:val="22"/>
        </w:rPr>
        <w:t>) .....................................................................................................</w:t>
      </w:r>
    </w:p>
    <w:p w14:paraId="0FE81513" w14:textId="77777777" w:rsidR="00E76732" w:rsidRPr="00F802CA" w:rsidRDefault="00E76732" w:rsidP="00E76732">
      <w:pPr>
        <w:spacing w:line="360" w:lineRule="auto"/>
        <w:ind w:left="786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...................................................................................................................</w:t>
      </w:r>
    </w:p>
    <w:p w14:paraId="557D36E5" w14:textId="77777777" w:rsidR="00E76732" w:rsidRPr="00F802CA" w:rsidRDefault="008F63BF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E06AFDE">
          <v:rect id="_x0000_s1026" style="position:absolute;left:0;text-align:left;margin-left:403.8pt;margin-top:17pt;width:29.75pt;height:17pt;z-index:251659264" strokecolor="#9bbb59" strokeweight="1pt">
            <v:shadow color="#868686"/>
            <v:textbox style="mso-next-textbox:#_x0000_s1026">
              <w:txbxContent>
                <w:p w14:paraId="6DC5CCEC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195C39F">
          <v:rect id="_x0000_s1038" style="position:absolute;left:0;text-align:left;margin-left:439.9pt;margin-top:17pt;width:29.75pt;height:17pt;z-index:251671552" strokecolor="#c0504d" strokeweight=".25pt">
            <v:shadow color="#868686"/>
            <v:textbox style="mso-next-textbox:#_x0000_s1038">
              <w:txbxContent>
                <w:p w14:paraId="12AB1E45" w14:textId="77777777" w:rsidR="009B2CD2" w:rsidRPr="005503A5" w:rsidRDefault="00F32C9B" w:rsidP="00F32C9B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</w:p>
    <w:p w14:paraId="3FAFC37C" w14:textId="77777777" w:rsidR="009B2CD2" w:rsidRPr="00F802CA" w:rsidRDefault="00E76732" w:rsidP="00F32C9B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Pr="00F802CA">
        <w:rPr>
          <w:rFonts w:asciiTheme="minorHAnsi" w:hAnsiTheme="minorHAnsi" w:cstheme="minorHAnsi"/>
          <w:bCs/>
          <w:iCs/>
          <w:sz w:val="22"/>
          <w:szCs w:val="22"/>
        </w:rPr>
        <w:t>Avete la possibilità di apporre la marcatura Fitosanitaria IPPC/FAO?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</w:p>
    <w:p w14:paraId="54EB5326" w14:textId="77777777" w:rsidR="001B69D1" w:rsidRPr="00F802CA" w:rsidRDefault="008F63BF" w:rsidP="001B69D1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97E7AC9">
          <v:rect id="_x0000_s1079" style="position:absolute;margin-left:440.65pt;margin-top:16.85pt;width:29.75pt;height:17pt;z-index:251712512" strokecolor="#c0504d" strokeweight=".25pt">
            <v:shadow color="#868686"/>
            <v:textbox style="mso-next-textbox:#_x0000_s1079">
              <w:txbxContent>
                <w:p w14:paraId="3DA2347D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4394A8E">
          <v:rect id="_x0000_s1078" style="position:absolute;margin-left:404.55pt;margin-top:16.85pt;width:29.75pt;height:17pt;z-index:251711488" strokecolor="#9bbb59" strokeweight="1pt">
            <v:shadow color="#868686"/>
            <v:textbox style="mso-next-textbox:#_x0000_s1078">
              <w:txbxContent>
                <w:p w14:paraId="141398F4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</w:p>
    <w:p w14:paraId="62E1B03F" w14:textId="77777777" w:rsidR="009B2CD2" w:rsidRPr="00F802CA" w:rsidRDefault="00E76732" w:rsidP="00125937">
      <w:pPr>
        <w:spacing w:line="360" w:lineRule="auto"/>
        <w:ind w:left="851" w:hanging="425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gramStart"/>
      <w:r w:rsidR="00B82548" w:rsidRPr="00F802CA">
        <w:rPr>
          <w:rFonts w:asciiTheme="minorHAnsi" w:hAnsiTheme="minorHAnsi" w:cstheme="minorHAnsi"/>
          <w:bCs/>
          <w:iCs/>
          <w:sz w:val="22"/>
          <w:szCs w:val="22"/>
        </w:rPr>
        <w:t>E’</w:t>
      </w:r>
      <w:proofErr w:type="gramEnd"/>
      <w:r w:rsidR="00B82548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stato implementato un piano di lotta contro gli infestanti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073339C1" w14:textId="77777777" w:rsidR="009B2CD2" w:rsidRPr="00F802CA" w:rsidRDefault="009B2CD2" w:rsidP="00F32C9B">
      <w:pPr>
        <w:spacing w:line="360" w:lineRule="auto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ab/>
      </w:r>
    </w:p>
    <w:p w14:paraId="533B64EC" w14:textId="77777777" w:rsidR="009B2CD2" w:rsidRPr="00F802CA" w:rsidRDefault="008F63BF" w:rsidP="002B1264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4EE2C1C">
          <v:rect id="_x0000_s1085" style="position:absolute;left:0;text-align:left;margin-left:440.05pt;margin-top:1.1pt;width:29.75pt;height:17pt;z-index:251716608" strokecolor="#c0504d" strokeweight=".25pt">
            <v:shadow color="#868686"/>
            <v:textbox style="mso-next-textbox:#_x0000_s1085">
              <w:txbxContent>
                <w:p w14:paraId="71301F78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01F1832">
          <v:rect id="_x0000_s1084" style="position:absolute;left:0;text-align:left;margin-left:403.95pt;margin-top:1.1pt;width:29.75pt;height:17pt;z-index:251715584" strokecolor="#9bbb59" strokeweight="1pt">
            <v:shadow color="#868686"/>
            <v:textbox style="mso-next-textbox:#_x0000_s1084">
              <w:txbxContent>
                <w:p w14:paraId="144E95F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. </w:t>
      </w:r>
      <w:r w:rsidR="002B1264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Utilizza o favorisce il ricorso </w:t>
      </w:r>
      <w:r w:rsidR="009E42EF" w:rsidRPr="00F802CA">
        <w:rPr>
          <w:rFonts w:asciiTheme="minorHAnsi" w:hAnsiTheme="minorHAnsi" w:cstheme="minorHAnsi"/>
          <w:bCs/>
          <w:iCs/>
          <w:sz w:val="22"/>
          <w:szCs w:val="22"/>
        </w:rPr>
        <w:t>al lavoro infantile?</w:t>
      </w:r>
    </w:p>
    <w:p w14:paraId="289B9A56" w14:textId="77777777" w:rsidR="009B2CD2" w:rsidRPr="00F802CA" w:rsidRDefault="009B2CD2" w:rsidP="00F32C9B">
      <w:pPr>
        <w:spacing w:line="360" w:lineRule="auto"/>
        <w:ind w:firstLine="709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7C9E98" w14:textId="77777777" w:rsidR="009E42EF" w:rsidRPr="00F802CA" w:rsidRDefault="008F63BF" w:rsidP="009E42EF">
      <w:pPr>
        <w:spacing w:line="360" w:lineRule="auto"/>
        <w:ind w:left="426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3F010D4">
          <v:rect id="_x0000_s1115" style="position:absolute;left:0;text-align:left;margin-left:440.05pt;margin-top:1.1pt;width:29.75pt;height:17pt;z-index:251740160" strokecolor="#c0504d" strokeweight=".25pt">
            <v:shadow color="#868686"/>
            <v:textbox style="mso-next-textbox:#_x0000_s1115">
              <w:txbxContent>
                <w:p w14:paraId="7A398681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BC2669D">
          <v:rect id="_x0000_s1114" style="position:absolute;left:0;text-align:left;margin-left:403.95pt;margin-top:1.1pt;width:29.75pt;height:17pt;z-index:251739136" strokecolor="#9bbb59" strokeweight="1pt">
            <v:shadow color="#868686"/>
            <v:textbox style="mso-next-textbox:#_x0000_s1114">
              <w:txbxContent>
                <w:p w14:paraId="2C9B484E" w14:textId="77777777" w:rsidR="009E42EF" w:rsidRPr="005503A5" w:rsidRDefault="009E42EF" w:rsidP="009E42EF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E42EF" w:rsidRPr="00F802CA">
        <w:rPr>
          <w:rFonts w:asciiTheme="minorHAnsi" w:hAnsiTheme="minorHAnsi" w:cstheme="minorHAnsi"/>
          <w:bCs/>
          <w:iCs/>
          <w:sz w:val="22"/>
          <w:szCs w:val="22"/>
        </w:rPr>
        <w:t>. Ricorrere all’utilizzo di forme di lavoro coercitive?</w:t>
      </w:r>
    </w:p>
    <w:p w14:paraId="6BDD26C0" w14:textId="77777777" w:rsidR="00125937" w:rsidRPr="00F802CA" w:rsidRDefault="00125937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E248592" w14:textId="77777777" w:rsidR="009B2CD2" w:rsidRPr="00F802CA" w:rsidRDefault="008F63BF" w:rsidP="002B1264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BE76775">
          <v:rect id="_x0000_s1087" style="position:absolute;left:0;text-align:left;margin-left:438.55pt;margin-top:35.6pt;width:29.75pt;height:17pt;z-index:251718656" strokecolor="#c0504d" strokeweight=".25pt">
            <v:shadow color="#868686"/>
            <v:textbox style="mso-next-textbox:#_x0000_s1087">
              <w:txbxContent>
                <w:p w14:paraId="7711F699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6778C5D9">
          <v:rect id="_x0000_s1086" style="position:absolute;left:0;text-align:left;margin-left:402.45pt;margin-top:35.6pt;width:29.75pt;height:17pt;z-index:251717632" strokecolor="#9bbb59" strokeweight="1pt">
            <v:shadow color="#868686"/>
            <v:textbox style="mso-next-textbox:#_x0000_s1086">
              <w:txbxContent>
                <w:p w14:paraId="148EA1A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 Ha un rappresentante della Direzione che sia responsabile della salute e della sicurezza di tutto il personale e dell’implementazione dei fattori di sicurezza e salute previsti nel D.Lgs81/2008?</w:t>
      </w:r>
    </w:p>
    <w:p w14:paraId="7A24E237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74075050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F4B0793">
          <v:rect id="_x0000_s1088" style="position:absolute;left:0;text-align:left;margin-left:402.45pt;margin-top:37.85pt;width:29.75pt;height:17pt;z-index:251719680" strokecolor="#9bbb59" strokeweight="1pt">
            <v:shadow color="#868686"/>
            <v:textbox style="mso-next-textbox:#_x0000_s1088">
              <w:txbxContent>
                <w:p w14:paraId="3D853258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C6E61E7">
          <v:rect id="_x0000_s1089" style="position:absolute;left:0;text-align:left;margin-left:438.55pt;margin-top:37.85pt;width:29.75pt;height:17pt;z-index:251720704" strokecolor="#c0504d" strokeweight=".25pt">
            <v:shadow color="#868686"/>
            <v:textbox style="mso-next-textbox:#_x0000_s1089">
              <w:txbxContent>
                <w:p w14:paraId="3EF76617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7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 Ha un documento di valutazione dei rischi da interferenze recante una valutazione ricognitiva dei rischi standard relativi alla tipologia della prestazione che potrebbero potenzialment</w:t>
      </w:r>
      <w:r w:rsidR="00A90699" w:rsidRPr="00F802CA">
        <w:rPr>
          <w:rFonts w:asciiTheme="minorHAnsi" w:hAnsiTheme="minorHAnsi" w:cstheme="minorHAnsi"/>
          <w:bCs/>
          <w:iCs/>
          <w:sz w:val="22"/>
          <w:szCs w:val="22"/>
        </w:rPr>
        <w:t>e derivare dall’esecuzione delle varie mansioni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?</w:t>
      </w:r>
    </w:p>
    <w:p w14:paraId="57A10279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6E8CE12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1AEAA0B">
          <v:rect id="_x0000_s1090" style="position:absolute;left:0;text-align:left;margin-left:404.55pt;margin-top:31.85pt;width:29.75pt;height:17pt;z-index:251721728" strokecolor="#9bbb59" strokeweight="1pt">
            <v:shadow color="#868686"/>
            <v:textbox style="mso-next-textbox:#_x0000_s1090">
              <w:txbxContent>
                <w:p w14:paraId="0E1C8796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4BE3AA5">
          <v:rect id="_x0000_s1091" style="position:absolute;left:0;text-align:left;margin-left:440.65pt;margin-top:31.85pt;width:29.75pt;height:17pt;z-index:251722752" strokecolor="#c0504d" strokeweight=".25pt">
            <v:shadow color="#868686"/>
            <v:textbox style="mso-next-textbox:#_x0000_s1091">
              <w:txbxContent>
                <w:p w14:paraId="0DC3A7B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8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60C9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Garantisce, per l’utilizzo di tutto il personale, bagni puliti, accesso ad acqua potabile e appropriate strutture igieniche per la conservazione degli alimenti?</w:t>
      </w:r>
    </w:p>
    <w:p w14:paraId="3C367AE1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1114EAA0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00DC8CD5">
          <v:rect id="_x0000_s1092" style="position:absolute;left:0;text-align:left;margin-left:402.45pt;margin-top:15.35pt;width:29.75pt;height:17pt;z-index:251723776" strokecolor="#9bbb59" strokeweight="1pt">
            <v:shadow color="#868686"/>
            <v:textbox style="mso-next-textbox:#_x0000_s1092">
              <w:txbxContent>
                <w:p w14:paraId="6F861B2B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8138665">
          <v:rect id="_x0000_s1093" style="position:absolute;left:0;text-align:left;margin-left:438.55pt;margin-top:15.35pt;width:29.75pt;height:17pt;z-index:251724800" strokecolor="#c0504d" strokeweight=".25pt">
            <v:shadow color="#868686"/>
            <v:textbox style="mso-next-textbox:#_x0000_s1093">
              <w:txbxContent>
                <w:p w14:paraId="0B2B712E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9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 Rispetta il diritto di tutto il personale a formare e aderire ai sindacati liberamente scelti e il diritto alla contrattazione collettiva?</w:t>
      </w:r>
    </w:p>
    <w:p w14:paraId="6A79AA47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88661CC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017A152">
          <v:rect id="_x0000_s1094" style="position:absolute;left:0;text-align:left;margin-left:398.8pt;margin-top:32.6pt;width:29.75pt;height:17pt;z-index:251725824" strokecolor="#9bbb59" strokeweight="1pt">
            <v:shadow color="#868686"/>
            <v:textbox style="mso-next-textbox:#_x0000_s1094">
              <w:txbxContent>
                <w:p w14:paraId="7F39E064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594707C">
          <v:rect id="_x0000_s1095" style="position:absolute;left:0;text-align:left;margin-left:434.9pt;margin-top:32.6pt;width:29.75pt;height:17pt;z-index:251726848" strokecolor="#c0504d" strokeweight=".25pt">
            <v:shadow color="#868686"/>
            <v:textbox style="mso-next-textbox:#_x0000_s1095">
              <w:txbxContent>
                <w:p w14:paraId="5BA1326C" w14:textId="77777777" w:rsidR="005503A5" w:rsidRPr="005503A5" w:rsidRDefault="005503A5" w:rsidP="005503A5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10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5503A5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L’azienda garantisce che i rappresentanti del personale non siano soggetti a</w:t>
      </w:r>
      <w:r w:rsidR="005503A5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discriminazione e che tali rappresentanti possano comunicare coi propri iscritti nel luogo di lavoro?</w:t>
      </w:r>
    </w:p>
    <w:p w14:paraId="3662C08D" w14:textId="77777777" w:rsidR="00131471" w:rsidRPr="00F802CA" w:rsidRDefault="00131471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581BB37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5AAC3540">
          <v:rect id="_x0000_s1099" style="position:absolute;left:0;text-align:left;margin-left:431.65pt;margin-top:34.1pt;width:29.75pt;height:17pt;z-index:251728896" strokecolor="#c0504d" strokeweight=".25pt">
            <v:shadow color="#868686"/>
            <v:textbox style="mso-next-textbox:#_x0000_s1099">
              <w:txbxContent>
                <w:p w14:paraId="098B221E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1B83C593">
          <v:rect id="_x0000_s1098" style="position:absolute;left:0;text-align:left;margin-left:395.55pt;margin-top:34.1pt;width:29.75pt;height:17pt;z-index:251727872" strokecolor="#9bbb59" strokeweight="1pt">
            <v:shadow color="#868686"/>
            <v:textbox style="mso-next-textbox:#_x0000_s1098">
              <w:txbxContent>
                <w:p w14:paraId="0F9D0D64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Viene attuata discriminazione in base a razza, ceto, origine nazionale,</w:t>
      </w:r>
      <w:r w:rsidR="00131471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religione, invalidità, sesso, orientamento sessuale, appartenenza sindacale o affiliazione</w:t>
      </w:r>
      <w:r w:rsidR="00131471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politica?</w:t>
      </w:r>
    </w:p>
    <w:p w14:paraId="5CF7E639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D481038" w14:textId="77777777" w:rsidR="009B2CD2" w:rsidRPr="00F802CA" w:rsidRDefault="008F63BF" w:rsidP="009E42EF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293F4C68">
          <v:rect id="_x0000_s1100" style="position:absolute;left:0;text-align:left;margin-left:395.55pt;margin-top:34.1pt;width:29.75pt;height:17pt;z-index:251729920" strokecolor="#9bbb59" strokeweight="1pt">
            <v:shadow color="#868686"/>
            <v:textbox style="mso-next-textbox:#_x0000_s1100">
              <w:txbxContent>
                <w:p w14:paraId="77C91C41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C62E780">
          <v:rect id="_x0000_s1101" style="position:absolute;left:0;text-align:left;margin-left:431.65pt;margin-top:34.1pt;width:29.75pt;height:17pt;z-index:251730944" strokecolor="#c0504d" strokeweight=".25pt">
            <v:shadow color="#868686"/>
            <v:textbox style="mso-next-textbox:#_x0000_s1101">
              <w:txbxContent>
                <w:p w14:paraId="3DA821BE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2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Vengono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A90699" w:rsidRPr="00F802CA">
        <w:rPr>
          <w:rFonts w:asciiTheme="minorHAnsi" w:hAnsiTheme="minorHAnsi" w:cstheme="minorHAnsi"/>
          <w:bCs/>
          <w:iCs/>
          <w:sz w:val="22"/>
          <w:szCs w:val="22"/>
        </w:rPr>
        <w:t>perme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ssi comportamenti, inclusi gesti, linguaggio o contatto fisico, che siano sessualmente coercitivi, minacciosi, offensivi o volti allo sfruttamento?</w:t>
      </w:r>
    </w:p>
    <w:p w14:paraId="40A30352" w14:textId="77777777" w:rsidR="006E2F3A" w:rsidRPr="00F802CA" w:rsidRDefault="006E2F3A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8C32580" w14:textId="77777777" w:rsidR="009B2CD2" w:rsidRPr="00F802CA" w:rsidRDefault="008F63BF" w:rsidP="009E42EF">
      <w:pPr>
        <w:tabs>
          <w:tab w:val="left" w:pos="426"/>
        </w:tabs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95822C4">
          <v:rect id="_x0000_s1103" style="position:absolute;left:0;text-align:left;margin-left:432.4pt;margin-top:14.6pt;width:29.75pt;height:17pt;z-index:251732992" strokecolor="#c0504d" strokeweight=".25pt">
            <v:shadow color="#868686"/>
            <v:textbox style="mso-next-textbox:#_x0000_s1103">
              <w:txbxContent>
                <w:p w14:paraId="45708F4D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53AB06A">
          <v:rect id="_x0000_s1102" style="position:absolute;left:0;text-align:left;margin-left:396.3pt;margin-top:14.6pt;width:29.75pt;height:17pt;z-index:251731968" strokecolor="#9bbb59" strokeweight="1pt">
            <v:shadow color="#868686"/>
            <v:textbox style="mso-next-textbox:#_x0000_s1102">
              <w:txbxContent>
                <w:p w14:paraId="5FBED17A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3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Vengono utilizzate o viene dato sostegno all’utilizzo di punizioni corporali, coercizione mentale o fisica, abuso verbale?</w:t>
      </w:r>
    </w:p>
    <w:p w14:paraId="018268A2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2F4CD1F" w14:textId="77777777" w:rsidR="009B2CD2" w:rsidRPr="00F802CA" w:rsidRDefault="008F63BF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778EAC0B">
          <v:rect id="_x0000_s1105" style="position:absolute;left:0;text-align:left;margin-left:432.4pt;margin-top:13.85pt;width:29.75pt;height:17pt;z-index:251735040" strokecolor="#c0504d" strokeweight=".25pt">
            <v:shadow color="#868686"/>
            <v:textbox style="mso-next-textbox:#_x0000_s1105">
              <w:txbxContent>
                <w:p w14:paraId="13398ACA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376B2486">
          <v:rect id="_x0000_s1104" style="position:absolute;left:0;text-align:left;margin-left:396.3pt;margin-top:13.85pt;width:29.75pt;height:17pt;z-index:251734016" strokecolor="#9bbb59" strokeweight="1pt">
            <v:shadow color="#868686"/>
            <v:textbox style="mso-next-textbox:#_x0000_s1104">
              <w:txbxContent>
                <w:p w14:paraId="66161FA8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4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L’orario di lavoro è conforme a quello previsto dalle leggi vigenti e dagli standard</w:t>
      </w:r>
      <w:r w:rsidR="00855E22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ell’industria?</w:t>
      </w:r>
    </w:p>
    <w:p w14:paraId="046DCF92" w14:textId="77777777" w:rsidR="009B2CD2" w:rsidRPr="00F802CA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3C0C096" w14:textId="77777777" w:rsidR="009B2CD2" w:rsidRPr="00F802CA" w:rsidRDefault="008F63BF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lastRenderedPageBreak/>
        <w:pict w14:anchorId="2464EC58">
          <v:rect id="_x0000_s1107" style="position:absolute;left:0;text-align:left;margin-left:431.65pt;margin-top:35.6pt;width:29.75pt;height:17pt;z-index:251737088" strokecolor="#c0504d" strokeweight=".25pt">
            <v:shadow color="#868686"/>
            <v:textbox style="mso-next-textbox:#_x0000_s1107">
              <w:txbxContent>
                <w:p w14:paraId="3EA74DB2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NO</w:t>
                  </w:r>
                </w:p>
              </w:txbxContent>
            </v:textbox>
          </v:rect>
        </w:pict>
      </w:r>
      <w:r w:rsidRPr="00F802CA">
        <w:rPr>
          <w:rFonts w:asciiTheme="minorHAnsi" w:hAnsiTheme="minorHAnsi" w:cstheme="minorHAnsi"/>
          <w:bCs/>
          <w:iCs/>
          <w:noProof/>
          <w:sz w:val="22"/>
          <w:szCs w:val="22"/>
          <w:lang w:eastAsia="it-IT"/>
        </w:rPr>
        <w:pict w14:anchorId="4ECBA045">
          <v:rect id="_x0000_s1106" style="position:absolute;left:0;text-align:left;margin-left:395.55pt;margin-top:35.6pt;width:29.75pt;height:17pt;z-index:251736064" strokecolor="#9bbb59" strokeweight="1pt">
            <v:shadow color="#868686"/>
            <v:textbox style="mso-next-textbox:#_x0000_s1106">
              <w:txbxContent>
                <w:p w14:paraId="7D74D677" w14:textId="77777777" w:rsidR="006E2F3A" w:rsidRPr="005503A5" w:rsidRDefault="006E2F3A" w:rsidP="006E2F3A">
                  <w:pPr>
                    <w:jc w:val="center"/>
                    <w:rPr>
                      <w:rFonts w:ascii="Verdana" w:hAnsi="Verdana"/>
                      <w:sz w:val="16"/>
                      <w:szCs w:val="16"/>
                    </w:rPr>
                  </w:pPr>
                  <w:r w:rsidRPr="005503A5">
                    <w:rPr>
                      <w:rFonts w:ascii="Verdana" w:hAnsi="Verdana"/>
                      <w:sz w:val="16"/>
                      <w:szCs w:val="16"/>
                    </w:rPr>
                    <w:t>SI</w:t>
                  </w:r>
                </w:p>
              </w:txbxContent>
            </v:textbox>
          </v:rect>
        </w:pict>
      </w:r>
      <w:r w:rsidR="00855E22"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5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Vengono stipulati accordi di lavoro nero e programmi di</w:t>
      </w:r>
      <w:r w:rsidR="006141B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falso apprendistato volti a evitare l’adempimento degli obblighi aziendali nei confronti del</w:t>
      </w:r>
      <w:r w:rsidR="006141B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personale, in base alla legislazione vigente in materia di lavoro e di sicurezza sociale?</w:t>
      </w:r>
    </w:p>
    <w:p w14:paraId="14A8E999" w14:textId="77777777" w:rsidR="009B2CD2" w:rsidRPr="00F802CA" w:rsidRDefault="009B2CD2" w:rsidP="00F32C9B">
      <w:pPr>
        <w:spacing w:line="360" w:lineRule="auto"/>
        <w:ind w:left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2F164851" w14:textId="77777777" w:rsidR="009B2CD2" w:rsidRPr="00F802CA" w:rsidRDefault="00855E22" w:rsidP="00855E22">
      <w:pPr>
        <w:spacing w:line="360" w:lineRule="auto"/>
        <w:ind w:left="426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1</w:t>
      </w:r>
      <w:r w:rsidR="00E76732" w:rsidRPr="00F802CA">
        <w:rPr>
          <w:rFonts w:asciiTheme="minorHAnsi" w:hAnsiTheme="minorHAnsi" w:cstheme="minorHAnsi"/>
          <w:bCs/>
          <w:iCs/>
          <w:sz w:val="22"/>
          <w:szCs w:val="22"/>
        </w:rPr>
        <w:t>6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6E2F3A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Chi è la persona da contattare in caso di emergenze?</w:t>
      </w:r>
    </w:p>
    <w:p w14:paraId="04E11738" w14:textId="77777777" w:rsidR="009B2CD2" w:rsidRPr="00F802CA" w:rsidRDefault="006E2F3A" w:rsidP="00855E22">
      <w:pPr>
        <w:numPr>
          <w:ilvl w:val="0"/>
          <w:numId w:val="14"/>
        </w:numPr>
        <w:spacing w:line="360" w:lineRule="auto"/>
        <w:ind w:left="1560" w:hanging="498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Nome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F802CA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..............................................</w:t>
      </w:r>
      <w:r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Tel</w:t>
      </w:r>
      <w:r w:rsidR="00131471" w:rsidRPr="00F802CA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9B2CD2" w:rsidRPr="00F802CA">
        <w:rPr>
          <w:rFonts w:asciiTheme="minorHAnsi" w:hAnsiTheme="minorHAnsi" w:cstheme="minorHAnsi"/>
          <w:bCs/>
          <w:iCs/>
          <w:sz w:val="22"/>
          <w:szCs w:val="22"/>
        </w:rPr>
        <w:t>:</w:t>
      </w:r>
      <w:r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D2242E" w:rsidRPr="00F802CA">
        <w:rPr>
          <w:rFonts w:asciiTheme="minorHAnsi" w:hAnsiTheme="minorHAnsi" w:cstheme="minorHAnsi"/>
          <w:bCs/>
          <w:iCs/>
          <w:sz w:val="22"/>
          <w:szCs w:val="22"/>
        </w:rPr>
        <w:t>....................................</w:t>
      </w:r>
    </w:p>
    <w:p w14:paraId="4A447BA0" w14:textId="77777777" w:rsidR="009B2CD2" w:rsidRPr="00F802CA" w:rsidRDefault="009B2CD2" w:rsidP="00F32C9B">
      <w:pPr>
        <w:spacing w:line="360" w:lineRule="auto"/>
        <w:ind w:firstLine="709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404774C4" w14:textId="77777777" w:rsidR="009B2CD2" w:rsidRPr="00F802CA" w:rsidRDefault="009B2CD2" w:rsidP="00F32C9B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F802C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C: </w:t>
      </w:r>
      <w:r w:rsidRPr="00F802CA">
        <w:rPr>
          <w:rFonts w:asciiTheme="minorHAnsi" w:hAnsiTheme="minorHAnsi" w:cstheme="minorHAnsi"/>
          <w:bCs/>
          <w:iCs/>
          <w:sz w:val="22"/>
          <w:szCs w:val="22"/>
          <w:u w:val="single"/>
        </w:rPr>
        <w:t>CERTIFICAZIONI</w:t>
      </w:r>
    </w:p>
    <w:p w14:paraId="105757E0" w14:textId="77777777" w:rsidR="00D2242E" w:rsidRPr="00F802CA" w:rsidRDefault="00D2242E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tbl>
      <w:tblPr>
        <w:tblW w:w="964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828"/>
        <w:gridCol w:w="3118"/>
        <w:gridCol w:w="2699"/>
      </w:tblGrid>
      <w:tr w:rsidR="009B2CD2" w:rsidRPr="00F802CA" w14:paraId="039CBC39" w14:textId="77777777" w:rsidTr="006E2F3A">
        <w:trPr>
          <w:trHeight w:val="448"/>
          <w:tblHeader/>
        </w:trPr>
        <w:tc>
          <w:tcPr>
            <w:tcW w:w="3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01D2E998" w14:textId="77777777" w:rsidR="009B2CD2" w:rsidRPr="00F802CA" w:rsidRDefault="009B2CD2" w:rsidP="006E2F3A">
            <w:pPr>
              <w:snapToGrid w:val="0"/>
              <w:spacing w:line="360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Certificazioni</w:t>
            </w:r>
          </w:p>
        </w:tc>
        <w:tc>
          <w:tcPr>
            <w:tcW w:w="31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14:paraId="13582F0F" w14:textId="77777777" w:rsidR="009B2CD2" w:rsidRPr="00F802CA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Data </w:t>
            </w:r>
            <w:r w:rsidR="00116D95" w:rsidRPr="00F802CA">
              <w:rPr>
                <w:rFonts w:asciiTheme="minorHAnsi" w:hAnsiTheme="minorHAnsi" w:cstheme="minorHAnsi"/>
                <w:sz w:val="22"/>
                <w:szCs w:val="22"/>
              </w:rPr>
              <w:t xml:space="preserve">e Scadenza </w:t>
            </w: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di Certificazione</w:t>
            </w:r>
          </w:p>
        </w:tc>
        <w:tc>
          <w:tcPr>
            <w:tcW w:w="26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1206D4" w14:textId="77777777" w:rsidR="009B2CD2" w:rsidRPr="00F802CA" w:rsidRDefault="009B2CD2" w:rsidP="006E2F3A">
            <w:pPr>
              <w:pStyle w:val="Intestazione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sz w:val="22"/>
                <w:szCs w:val="22"/>
              </w:rPr>
              <w:t>Ente Certificatore</w:t>
            </w:r>
          </w:p>
        </w:tc>
      </w:tr>
      <w:tr w:rsidR="009B2CD2" w:rsidRPr="00F802CA" w14:paraId="7B28E6B8" w14:textId="77777777" w:rsidTr="005560C9">
        <w:trPr>
          <w:trHeight w:val="498"/>
        </w:trPr>
        <w:tc>
          <w:tcPr>
            <w:tcW w:w="382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2EED9BF1" w14:textId="77777777" w:rsidR="009B2CD2" w:rsidRPr="00F802CA" w:rsidRDefault="009B2CD2" w:rsidP="00116D95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 w:val="0"/>
                <w:i w:val="0"/>
                <w:sz w:val="22"/>
                <w:szCs w:val="22"/>
              </w:rPr>
              <w:t>ISO 9001</w:t>
            </w:r>
          </w:p>
        </w:tc>
        <w:tc>
          <w:tcPr>
            <w:tcW w:w="3118" w:type="dxa"/>
            <w:tcBorders>
              <w:left w:val="single" w:sz="1" w:space="0" w:color="000000"/>
              <w:bottom w:val="dotted" w:sz="4" w:space="0" w:color="auto"/>
            </w:tcBorders>
            <w:vAlign w:val="bottom"/>
          </w:tcPr>
          <w:p w14:paraId="6C844018" w14:textId="77777777" w:rsidR="009B2CD2" w:rsidRPr="00F802CA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289BC6DD" w14:textId="77777777" w:rsidR="009B2CD2" w:rsidRPr="00F802CA" w:rsidRDefault="009B2CD2" w:rsidP="006E2F3A">
            <w:pPr>
              <w:pStyle w:val="Intestazionetabella"/>
              <w:snapToGrid w:val="0"/>
              <w:spacing w:line="360" w:lineRule="auto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06E57D81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6B282A43" w14:textId="77777777" w:rsidR="009B2CD2" w:rsidRPr="00F802CA" w:rsidRDefault="009B2CD2" w:rsidP="00116D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ISO 14001</w:t>
            </w:r>
            <w:r w:rsidRPr="00F802CA">
              <w:rPr>
                <w:rFonts w:ascii="Arial" w:hAnsi="Arial" w:cs="Arial"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EEA2B45" w14:textId="77777777" w:rsidR="009B2CD2" w:rsidRPr="00F802CA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788AFBA9" w14:textId="77777777" w:rsidR="009B2CD2" w:rsidRPr="00F802CA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16D95" w:rsidRPr="00F802CA" w14:paraId="517297B8" w14:textId="77777777" w:rsidTr="005560C9">
        <w:trPr>
          <w:trHeight w:val="440"/>
        </w:trPr>
        <w:tc>
          <w:tcPr>
            <w:tcW w:w="382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D0C8220" w14:textId="77777777" w:rsidR="00116D95" w:rsidRPr="00F802CA" w:rsidRDefault="00116D95" w:rsidP="00116D95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BRC/IFS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53E8CB4F" w14:textId="77777777" w:rsidR="00116D95" w:rsidRPr="00F802CA" w:rsidRDefault="00116D9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2" w:space="0" w:color="000000"/>
              <w:bottom w:val="dotted" w:sz="4" w:space="0" w:color="auto"/>
              <w:right w:val="single" w:sz="2" w:space="0" w:color="000000"/>
            </w:tcBorders>
            <w:vAlign w:val="bottom"/>
          </w:tcPr>
          <w:p w14:paraId="24CC6CB1" w14:textId="77777777" w:rsidR="00116D95" w:rsidRPr="00F802CA" w:rsidRDefault="00116D95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B2CD2" w:rsidRPr="00F802CA" w14:paraId="2B26A152" w14:textId="77777777" w:rsidTr="005560C9">
        <w:trPr>
          <w:trHeight w:val="448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34334A62" w14:textId="77777777" w:rsidR="009B2CD2" w:rsidRPr="00F802CA" w:rsidRDefault="009B2CD2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F802CA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) </w:t>
            </w:r>
            <w:r w:rsidR="006E2F3A"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>....................</w:t>
            </w:r>
            <w:r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r w:rsidRPr="00F802CA">
              <w:rPr>
                <w:rFonts w:ascii="Arial" w:hAnsi="Arial" w:cs="Arial"/>
                <w:iCs/>
                <w:sz w:val="22"/>
                <w:szCs w:val="22"/>
              </w:rPr>
              <w:t>⁯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</w:tcBorders>
            <w:vAlign w:val="bottom"/>
          </w:tcPr>
          <w:p w14:paraId="2EB95197" w14:textId="77777777" w:rsidR="009B2CD2" w:rsidRPr="00F802CA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dotted" w:sz="4" w:space="0" w:color="auto"/>
              <w:right w:val="single" w:sz="1" w:space="0" w:color="000000"/>
            </w:tcBorders>
            <w:vAlign w:val="bottom"/>
          </w:tcPr>
          <w:p w14:paraId="167BEC58" w14:textId="77777777" w:rsidR="009B2CD2" w:rsidRPr="00F802CA" w:rsidRDefault="009B2CD2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E2F3A" w:rsidRPr="00F802CA" w14:paraId="61F860FE" w14:textId="77777777" w:rsidTr="005560C9">
        <w:trPr>
          <w:trHeight w:val="442"/>
        </w:trPr>
        <w:tc>
          <w:tcPr>
            <w:tcW w:w="382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040786DB" w14:textId="77777777" w:rsidR="006E2F3A" w:rsidRPr="00F802CA" w:rsidRDefault="006E2F3A" w:rsidP="005560C9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ALTRO</w:t>
            </w:r>
            <w:r w:rsidR="005560C9"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*</w:t>
            </w:r>
            <w:r w:rsidRPr="00F802CA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>(</w:t>
            </w:r>
            <w:r w:rsidRPr="00F802CA">
              <w:rPr>
                <w:rFonts w:asciiTheme="minorHAnsi" w:hAnsiTheme="minorHAnsi" w:cstheme="minorHAnsi"/>
                <w:i/>
                <w:iCs/>
                <w:sz w:val="22"/>
                <w:szCs w:val="22"/>
                <w:u w:val="single"/>
              </w:rPr>
              <w:t>Specificare</w:t>
            </w:r>
            <w:r w:rsidRPr="00F802CA">
              <w:rPr>
                <w:rFonts w:asciiTheme="minorHAnsi" w:hAnsiTheme="minorHAnsi" w:cstheme="minorHAnsi"/>
                <w:iCs/>
                <w:sz w:val="22"/>
                <w:szCs w:val="22"/>
              </w:rPr>
              <w:t>) ....................</w:t>
            </w:r>
          </w:p>
        </w:tc>
        <w:tc>
          <w:tcPr>
            <w:tcW w:w="3118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</w:tcBorders>
            <w:vAlign w:val="bottom"/>
          </w:tcPr>
          <w:p w14:paraId="2FCD3EA6" w14:textId="77777777" w:rsidR="006E2F3A" w:rsidRPr="00F802CA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9" w:type="dxa"/>
            <w:tcBorders>
              <w:top w:val="dotted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FE93DE5" w14:textId="77777777" w:rsidR="006E2F3A" w:rsidRPr="00F802CA" w:rsidRDefault="006E2F3A" w:rsidP="006E2F3A">
            <w:pPr>
              <w:pStyle w:val="Contenutotabella"/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0ADD235" w14:textId="63860BB6" w:rsidR="009B2CD2" w:rsidRPr="008F63BF" w:rsidRDefault="009B2CD2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</w:pPr>
      <w:r w:rsidRPr="008F63BF">
        <w:rPr>
          <w:rFonts w:asciiTheme="minorHAnsi" w:hAnsiTheme="minorHAnsi" w:cstheme="minorHAnsi"/>
          <w:b/>
          <w:bCs/>
          <w:i/>
          <w:iCs/>
          <w:color w:val="FF0000"/>
          <w:sz w:val="22"/>
          <w:szCs w:val="22"/>
        </w:rPr>
        <w:t xml:space="preserve">Si prega allegare copia del documento di certificazione </w:t>
      </w:r>
    </w:p>
    <w:p w14:paraId="7765FE3D" w14:textId="77777777" w:rsidR="009B2CD2" w:rsidRPr="00F802CA" w:rsidRDefault="009B2CD2" w:rsidP="00F32C9B">
      <w:pPr>
        <w:spacing w:line="360" w:lineRule="auto"/>
        <w:rPr>
          <w:rFonts w:asciiTheme="minorHAnsi" w:hAnsiTheme="minorHAnsi" w:cstheme="minorHAnsi"/>
          <w:i/>
          <w:iCs/>
          <w:sz w:val="22"/>
          <w:szCs w:val="22"/>
        </w:rPr>
      </w:pPr>
    </w:p>
    <w:p w14:paraId="1ED752D6" w14:textId="77777777" w:rsidR="009B2CD2" w:rsidRPr="00F802CA" w:rsidRDefault="009B2CD2" w:rsidP="00F32C9B">
      <w:pPr>
        <w:spacing w:line="360" w:lineRule="auto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D: </w:t>
      </w:r>
      <w:r w:rsidRPr="00F802CA">
        <w:rPr>
          <w:rFonts w:asciiTheme="minorHAnsi" w:hAnsiTheme="minorHAnsi" w:cstheme="minorHAnsi"/>
          <w:bCs/>
          <w:iCs/>
          <w:sz w:val="22"/>
          <w:szCs w:val="22"/>
          <w:u w:val="single"/>
        </w:rPr>
        <w:t>DICHIARAZIONI</w:t>
      </w:r>
    </w:p>
    <w:p w14:paraId="4591AC24" w14:textId="2A43DE6E" w:rsidR="005560C9" w:rsidRPr="00F802CA" w:rsidRDefault="009B2CD2" w:rsidP="005560C9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 xml:space="preserve">Il sottoscritto </w:t>
      </w:r>
      <w:r w:rsidR="006E2F3A" w:rsidRPr="00F802CA">
        <w:rPr>
          <w:rFonts w:asciiTheme="minorHAnsi" w:hAnsiTheme="minorHAnsi" w:cstheme="minorHAnsi"/>
          <w:sz w:val="22"/>
          <w:szCs w:val="22"/>
        </w:rPr>
        <w:t>...........................................</w:t>
      </w:r>
      <w:r w:rsidRPr="00F802CA">
        <w:rPr>
          <w:rFonts w:asciiTheme="minorHAnsi" w:hAnsiTheme="minorHAnsi" w:cstheme="minorHAnsi"/>
          <w:sz w:val="22"/>
          <w:szCs w:val="22"/>
        </w:rPr>
        <w:t xml:space="preserve"> nato a </w:t>
      </w:r>
      <w:r w:rsidR="006E2F3A" w:rsidRPr="00F802CA">
        <w:rPr>
          <w:rFonts w:asciiTheme="minorHAnsi" w:hAnsiTheme="minorHAnsi" w:cstheme="minorHAnsi"/>
          <w:sz w:val="22"/>
          <w:szCs w:val="22"/>
        </w:rPr>
        <w:t xml:space="preserve">.................... (...) </w:t>
      </w:r>
      <w:r w:rsidRPr="00F802CA">
        <w:rPr>
          <w:rFonts w:asciiTheme="minorHAnsi" w:hAnsiTheme="minorHAnsi" w:cstheme="minorHAnsi"/>
          <w:sz w:val="22"/>
          <w:szCs w:val="22"/>
        </w:rPr>
        <w:t>il</w:t>
      </w:r>
      <w:r w:rsidR="006E2F3A" w:rsidRPr="00F802CA">
        <w:rPr>
          <w:rFonts w:asciiTheme="minorHAnsi" w:hAnsiTheme="minorHAnsi" w:cstheme="minorHAnsi"/>
          <w:sz w:val="22"/>
          <w:szCs w:val="22"/>
        </w:rPr>
        <w:t xml:space="preserve"> .... / .... / ........</w:t>
      </w:r>
      <w:r w:rsidRPr="00F802CA">
        <w:rPr>
          <w:rFonts w:asciiTheme="minorHAnsi" w:hAnsiTheme="minorHAnsi" w:cstheme="minorHAnsi"/>
          <w:sz w:val="22"/>
          <w:szCs w:val="22"/>
        </w:rPr>
        <w:t xml:space="preserve"> nella qualità di </w:t>
      </w:r>
      <w:r w:rsidR="006E2F3A" w:rsidRPr="00F802CA">
        <w:rPr>
          <w:rFonts w:asciiTheme="minorHAnsi" w:hAnsiTheme="minorHAnsi" w:cstheme="minorHAnsi"/>
          <w:sz w:val="22"/>
          <w:szCs w:val="22"/>
        </w:rPr>
        <w:t xml:space="preserve">............................... dell’azienda ...................................................... </w:t>
      </w:r>
      <w:r w:rsidRPr="00F802CA">
        <w:rPr>
          <w:rFonts w:asciiTheme="minorHAnsi" w:hAnsiTheme="minorHAnsi" w:cstheme="minorHAnsi"/>
          <w:sz w:val="22"/>
          <w:szCs w:val="22"/>
        </w:rPr>
        <w:t xml:space="preserve">con sede in </w:t>
      </w:r>
      <w:r w:rsidR="006E2F3A" w:rsidRPr="00F802CA">
        <w:rPr>
          <w:rFonts w:asciiTheme="minorHAnsi" w:hAnsiTheme="minorHAnsi" w:cstheme="minorHAnsi"/>
          <w:sz w:val="22"/>
          <w:szCs w:val="22"/>
        </w:rPr>
        <w:t>..............</w:t>
      </w:r>
      <w:r w:rsidR="005560C9" w:rsidRPr="00F802CA">
        <w:rPr>
          <w:rFonts w:asciiTheme="minorHAnsi" w:hAnsiTheme="minorHAnsi" w:cstheme="minorHAnsi"/>
          <w:sz w:val="22"/>
          <w:szCs w:val="22"/>
        </w:rPr>
        <w:t>..........</w:t>
      </w:r>
      <w:r w:rsidR="006E2F3A" w:rsidRPr="00F802CA">
        <w:rPr>
          <w:rFonts w:asciiTheme="minorHAnsi" w:hAnsiTheme="minorHAnsi" w:cstheme="minorHAnsi"/>
          <w:sz w:val="22"/>
          <w:szCs w:val="22"/>
        </w:rPr>
        <w:t>...</w:t>
      </w:r>
      <w:r w:rsidR="005560C9" w:rsidRPr="00F802CA">
        <w:rPr>
          <w:rFonts w:asciiTheme="minorHAnsi" w:hAnsiTheme="minorHAnsi" w:cstheme="minorHAnsi"/>
          <w:sz w:val="22"/>
          <w:szCs w:val="22"/>
        </w:rPr>
        <w:t>.........</w:t>
      </w:r>
      <w:r w:rsidR="006E2F3A" w:rsidRPr="00F802CA">
        <w:rPr>
          <w:rFonts w:asciiTheme="minorHAnsi" w:hAnsiTheme="minorHAnsi" w:cstheme="minorHAnsi"/>
          <w:sz w:val="22"/>
          <w:szCs w:val="22"/>
        </w:rPr>
        <w:t>........... (...)</w:t>
      </w:r>
      <w:r w:rsidR="005560C9" w:rsidRPr="00F802CA">
        <w:rPr>
          <w:rFonts w:asciiTheme="minorHAnsi" w:hAnsiTheme="minorHAnsi" w:cstheme="minorHAnsi"/>
          <w:sz w:val="22"/>
          <w:szCs w:val="22"/>
        </w:rPr>
        <w:t xml:space="preserve"> Via .................................................</w:t>
      </w:r>
    </w:p>
    <w:p w14:paraId="0085B71A" w14:textId="77777777" w:rsidR="009B2CD2" w:rsidRPr="00F802CA" w:rsidRDefault="009B2CD2" w:rsidP="00F32C9B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24CE01A4" w14:textId="77777777" w:rsidR="009B2CD2" w:rsidRPr="00F802CA" w:rsidRDefault="009B2CD2" w:rsidP="00A470C2">
      <w:pPr>
        <w:spacing w:line="36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b/>
          <w:sz w:val="22"/>
          <w:szCs w:val="22"/>
        </w:rPr>
        <w:t>DICHIARA</w:t>
      </w:r>
    </w:p>
    <w:p w14:paraId="0E21B5F7" w14:textId="77777777" w:rsidR="00392D5F" w:rsidRPr="00F802CA" w:rsidRDefault="00036420" w:rsidP="00855E22">
      <w:pPr>
        <w:widowControl w:val="0"/>
        <w:numPr>
          <w:ilvl w:val="0"/>
          <w:numId w:val="17"/>
        </w:numPr>
        <w:autoSpaceDE/>
        <w:spacing w:line="360" w:lineRule="auto"/>
        <w:ind w:left="1134" w:hanging="567"/>
        <w:jc w:val="both"/>
        <w:rPr>
          <w:rFonts w:asciiTheme="minorHAnsi" w:hAnsiTheme="minorHAnsi" w:cstheme="minorHAnsi"/>
          <w:b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>di impegnarsi a</w:t>
      </w:r>
      <w:r w:rsidR="00392D5F" w:rsidRPr="00F802CA">
        <w:rPr>
          <w:rFonts w:asciiTheme="minorHAnsi" w:hAnsiTheme="minorHAnsi" w:cstheme="minorHAnsi"/>
          <w:bCs/>
          <w:iCs/>
          <w:sz w:val="22"/>
          <w:szCs w:val="22"/>
        </w:rPr>
        <w:t>:</w:t>
      </w:r>
    </w:p>
    <w:p w14:paraId="3E4E8B5A" w14:textId="77777777" w:rsidR="00392D5F" w:rsidRPr="00F802CA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>conformarsi a tutti i requisiti dello Standard SA8000 e ad esigere lo stesso da parte dei subfornitori;</w:t>
      </w:r>
    </w:p>
    <w:p w14:paraId="6644C9E2" w14:textId="37DDCFF9" w:rsidR="00392D5F" w:rsidRPr="00F802CA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>partecipare alle attività di monitoraggio, come richiesto dall’</w:t>
      </w:r>
      <w:proofErr w:type="spellStart"/>
      <w:r w:rsidRPr="00F802CA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F802CA">
        <w:rPr>
          <w:rFonts w:asciiTheme="minorHAnsi" w:hAnsiTheme="minorHAnsi" w:cstheme="minorHAnsi"/>
          <w:sz w:val="22"/>
          <w:szCs w:val="22"/>
        </w:rPr>
        <w:t xml:space="preserve"> </w:t>
      </w:r>
      <w:r w:rsidR="008F63BF">
        <w:rPr>
          <w:rFonts w:asciiTheme="minorHAnsi" w:hAnsiTheme="minorHAnsi" w:cstheme="minorHAnsi"/>
          <w:sz w:val="22"/>
          <w:szCs w:val="22"/>
        </w:rPr>
        <w:t>S</w:t>
      </w:r>
      <w:r w:rsidR="00036420" w:rsidRPr="00F802CA">
        <w:rPr>
          <w:rFonts w:asciiTheme="minorHAnsi" w:hAnsiTheme="minorHAnsi" w:cstheme="minorHAnsi"/>
          <w:sz w:val="22"/>
          <w:szCs w:val="22"/>
        </w:rPr>
        <w:t>.r.l.</w:t>
      </w:r>
      <w:r w:rsidRPr="00F802CA">
        <w:rPr>
          <w:rFonts w:asciiTheme="minorHAnsi" w:hAnsiTheme="minorHAnsi" w:cstheme="minorHAnsi"/>
          <w:sz w:val="22"/>
          <w:szCs w:val="22"/>
        </w:rPr>
        <w:t>;</w:t>
      </w:r>
    </w:p>
    <w:p w14:paraId="7801BE83" w14:textId="5380449B" w:rsidR="00392D5F" w:rsidRPr="00F802CA" w:rsidRDefault="00392D5F" w:rsidP="00F32C9B">
      <w:pPr>
        <w:numPr>
          <w:ilvl w:val="0"/>
          <w:numId w:val="13"/>
        </w:numPr>
        <w:autoSpaceDE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lastRenderedPageBreak/>
        <w:t>identificare la causa di fondo ed attuare tempestivamente azioni correttive e preventive per la risoluzione</w:t>
      </w:r>
      <w:r w:rsidR="00036420" w:rsidRPr="00F802CA">
        <w:rPr>
          <w:rFonts w:asciiTheme="minorHAnsi" w:hAnsiTheme="minorHAnsi" w:cstheme="minorHAnsi"/>
          <w:sz w:val="22"/>
          <w:szCs w:val="22"/>
        </w:rPr>
        <w:t xml:space="preserve"> </w:t>
      </w:r>
      <w:r w:rsidRPr="00F802CA">
        <w:rPr>
          <w:rFonts w:asciiTheme="minorHAnsi" w:hAnsiTheme="minorHAnsi" w:cstheme="minorHAnsi"/>
          <w:sz w:val="22"/>
          <w:szCs w:val="22"/>
        </w:rPr>
        <w:t>di qualsiasi non conformità identificata rispetto ai requisiti dello Standard SA</w:t>
      </w:r>
      <w:r w:rsidR="008F63BF">
        <w:rPr>
          <w:rFonts w:asciiTheme="minorHAnsi" w:hAnsiTheme="minorHAnsi" w:cstheme="minorHAnsi"/>
          <w:sz w:val="22"/>
          <w:szCs w:val="22"/>
        </w:rPr>
        <w:t xml:space="preserve"> </w:t>
      </w:r>
      <w:r w:rsidRPr="00F802CA">
        <w:rPr>
          <w:rFonts w:asciiTheme="minorHAnsi" w:hAnsiTheme="minorHAnsi" w:cstheme="minorHAnsi"/>
          <w:sz w:val="22"/>
          <w:szCs w:val="22"/>
        </w:rPr>
        <w:t>8000;</w:t>
      </w:r>
    </w:p>
    <w:p w14:paraId="75F69881" w14:textId="52902EA3" w:rsidR="00A470C2" w:rsidRPr="00F802CA" w:rsidRDefault="00392D5F" w:rsidP="00A470C2">
      <w:pPr>
        <w:numPr>
          <w:ilvl w:val="0"/>
          <w:numId w:val="19"/>
        </w:numPr>
        <w:autoSpaceDE/>
        <w:autoSpaceDN w:val="0"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>informare l’</w:t>
      </w:r>
      <w:proofErr w:type="spellStart"/>
      <w:r w:rsidRPr="00F802CA">
        <w:rPr>
          <w:rFonts w:asciiTheme="minorHAnsi" w:hAnsiTheme="minorHAnsi" w:cstheme="minorHAnsi"/>
          <w:sz w:val="22"/>
          <w:szCs w:val="22"/>
        </w:rPr>
        <w:t>Agrumi-Gel</w:t>
      </w:r>
      <w:proofErr w:type="spellEnd"/>
      <w:r w:rsidR="00036420" w:rsidRPr="00F802CA">
        <w:rPr>
          <w:rFonts w:asciiTheme="minorHAnsi" w:hAnsiTheme="minorHAnsi" w:cstheme="minorHAnsi"/>
          <w:sz w:val="22"/>
          <w:szCs w:val="22"/>
        </w:rPr>
        <w:t xml:space="preserve"> </w:t>
      </w:r>
      <w:r w:rsidR="008F63BF">
        <w:rPr>
          <w:rFonts w:asciiTheme="minorHAnsi" w:hAnsiTheme="minorHAnsi" w:cstheme="minorHAnsi"/>
          <w:sz w:val="22"/>
          <w:szCs w:val="22"/>
        </w:rPr>
        <w:t>S</w:t>
      </w:r>
      <w:r w:rsidR="00036420" w:rsidRPr="00F802CA">
        <w:rPr>
          <w:rFonts w:asciiTheme="minorHAnsi" w:hAnsiTheme="minorHAnsi" w:cstheme="minorHAnsi"/>
          <w:sz w:val="22"/>
          <w:szCs w:val="22"/>
        </w:rPr>
        <w:t>.r.l.</w:t>
      </w:r>
      <w:r w:rsidRPr="00F802CA">
        <w:rPr>
          <w:rFonts w:asciiTheme="minorHAnsi" w:hAnsiTheme="minorHAnsi" w:cstheme="minorHAnsi"/>
          <w:sz w:val="22"/>
          <w:szCs w:val="22"/>
        </w:rPr>
        <w:t>, prontamente ed in modo esau</w:t>
      </w:r>
      <w:r w:rsidR="00036420" w:rsidRPr="00F802CA">
        <w:rPr>
          <w:rFonts w:asciiTheme="minorHAnsi" w:hAnsiTheme="minorHAnsi" w:cstheme="minorHAnsi"/>
          <w:sz w:val="22"/>
          <w:szCs w:val="22"/>
        </w:rPr>
        <w:t>stivo</w:t>
      </w:r>
      <w:r w:rsidRPr="00F802CA">
        <w:rPr>
          <w:rFonts w:asciiTheme="minorHAnsi" w:hAnsiTheme="minorHAnsi" w:cstheme="minorHAnsi"/>
          <w:sz w:val="22"/>
          <w:szCs w:val="22"/>
        </w:rPr>
        <w:t>, in merito a qualsiasi relazione d’affari rilevante con altri fornitori/subappaltatori e sub-fornitori.</w:t>
      </w:r>
      <w:r w:rsidR="00A470C2" w:rsidRPr="00F802C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04582E1" w14:textId="77777777" w:rsidR="00A470C2" w:rsidRPr="00F802CA" w:rsidRDefault="00A470C2" w:rsidP="00A470C2">
      <w:pPr>
        <w:numPr>
          <w:ilvl w:val="0"/>
          <w:numId w:val="19"/>
        </w:numPr>
        <w:autoSpaceDE/>
        <w:autoSpaceDN w:val="0"/>
        <w:spacing w:line="360" w:lineRule="auto"/>
        <w:ind w:left="1077" w:hanging="357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>Fornire i vari certificati di cui alla sezione C del presente questionario ad ogni relativo rinnovo.</w:t>
      </w:r>
    </w:p>
    <w:p w14:paraId="55BAA883" w14:textId="77777777" w:rsidR="00036420" w:rsidRPr="00F802CA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</w:p>
    <w:p w14:paraId="74DF7AF6" w14:textId="77777777" w:rsidR="00036420" w:rsidRPr="00F802CA" w:rsidRDefault="00036420" w:rsidP="00036420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02CA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3C7D133F" w14:textId="77777777" w:rsidR="00036420" w:rsidRPr="00F802CA" w:rsidRDefault="00036420" w:rsidP="00036420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F802CA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p w14:paraId="255836AC" w14:textId="77777777" w:rsidR="00392D5F" w:rsidRPr="00F802CA" w:rsidRDefault="00392D5F" w:rsidP="00F32C9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EB736B2" w14:textId="1781916F" w:rsidR="00392D5F" w:rsidRPr="00F802CA" w:rsidRDefault="00392D5F" w:rsidP="008F63BF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sz w:val="22"/>
          <w:szCs w:val="22"/>
        </w:rPr>
        <w:t xml:space="preserve">     </w:t>
      </w:r>
    </w:p>
    <w:p w14:paraId="2E9AEB88" w14:textId="084A9C0C" w:rsidR="00F802CA" w:rsidRPr="00F802CA" w:rsidRDefault="00392D5F" w:rsidP="00F32C9B">
      <w:pPr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</w:pPr>
      <w:r w:rsidRPr="00F802CA">
        <w:rPr>
          <w:rFonts w:asciiTheme="minorHAnsi" w:hAnsiTheme="minorHAnsi" w:cstheme="minorHAnsi"/>
          <w:b/>
          <w:bCs/>
          <w:i/>
          <w:iCs/>
          <w:sz w:val="22"/>
          <w:szCs w:val="22"/>
          <w:u w:val="single"/>
        </w:rPr>
        <w:t>Si prega di allegare</w:t>
      </w:r>
      <w:r w:rsidRPr="00F802CA">
        <w:rPr>
          <w:rFonts w:asciiTheme="minorHAnsi" w:hAnsiTheme="minorHAnsi" w:cstheme="minorHAnsi"/>
          <w:bCs/>
          <w:i/>
          <w:iCs/>
          <w:sz w:val="22"/>
          <w:szCs w:val="22"/>
          <w:u w:val="single"/>
        </w:rPr>
        <w:t>:</w:t>
      </w:r>
    </w:p>
    <w:p w14:paraId="655595C4" w14:textId="77777777" w:rsidR="00392D5F" w:rsidRPr="00F802CA" w:rsidRDefault="00392D5F" w:rsidP="00F32C9B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/>
          <w:iCs/>
          <w:sz w:val="22"/>
          <w:szCs w:val="22"/>
        </w:rPr>
        <w:t>Flow Chart</w:t>
      </w:r>
      <w:r w:rsidR="00855E22" w:rsidRPr="00F802CA">
        <w:rPr>
          <w:rFonts w:asciiTheme="minorHAnsi" w:hAnsiTheme="minorHAnsi" w:cstheme="minorHAnsi"/>
          <w:bCs/>
          <w:i/>
          <w:iCs/>
          <w:sz w:val="22"/>
          <w:szCs w:val="22"/>
        </w:rPr>
        <w:t xml:space="preserve"> (Diagramma di flusso);</w:t>
      </w:r>
    </w:p>
    <w:p w14:paraId="2927DCFF" w14:textId="4A87FDC5" w:rsidR="00855E22" w:rsidRPr="008F63BF" w:rsidRDefault="00855E22" w:rsidP="008F63BF">
      <w:pPr>
        <w:widowControl w:val="0"/>
        <w:numPr>
          <w:ilvl w:val="0"/>
          <w:numId w:val="10"/>
        </w:numPr>
        <w:autoSpaceDE/>
        <w:spacing w:line="360" w:lineRule="auto"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/>
          <w:iCs/>
          <w:sz w:val="22"/>
          <w:szCs w:val="22"/>
        </w:rPr>
        <w:t>Copia delle schede tecniche del materiale fornitoci (se aggiornate).</w:t>
      </w:r>
    </w:p>
    <w:p w14:paraId="7955E7CB" w14:textId="77777777" w:rsidR="00392D5F" w:rsidRPr="00F802CA" w:rsidRDefault="00392D5F" w:rsidP="00F32C9B">
      <w:pPr>
        <w:spacing w:line="360" w:lineRule="auto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2D9B0FD" w14:textId="31513175" w:rsidR="007F4F80" w:rsidRPr="00F802CA" w:rsidRDefault="005C0497" w:rsidP="005C0497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  <w:u w:val="single"/>
        </w:rPr>
      </w:pPr>
      <w:r w:rsidRPr="00F802CA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SEZIONE E: </w:t>
      </w:r>
      <w:r w:rsidRPr="00F802CA">
        <w:rPr>
          <w:rFonts w:asciiTheme="minorHAnsi" w:hAnsiTheme="minorHAnsi" w:cstheme="minorHAnsi"/>
          <w:bCs/>
          <w:iCs/>
          <w:sz w:val="22"/>
          <w:szCs w:val="22"/>
          <w:u w:val="single"/>
        </w:rPr>
        <w:t>ALLEGATI</w:t>
      </w:r>
    </w:p>
    <w:p w14:paraId="2467C1D6" w14:textId="7F4DF99D" w:rsidR="005C0497" w:rsidRPr="00F802CA" w:rsidRDefault="000834AE" w:rsidP="005C0497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DSA 01 - </w:t>
      </w:r>
      <w:r w:rsidR="005C0497" w:rsidRPr="00F802CA">
        <w:rPr>
          <w:rFonts w:asciiTheme="minorHAnsi" w:hAnsiTheme="minorHAnsi" w:cstheme="minorHAnsi"/>
          <w:bCs/>
          <w:iCs/>
          <w:sz w:val="22"/>
          <w:szCs w:val="22"/>
        </w:rPr>
        <w:t>POLITICA AZIENDALE IN MATERIA DI RESPONSABILIT</w:t>
      </w:r>
      <w:r w:rsidR="00F802CA">
        <w:rPr>
          <w:rFonts w:asciiTheme="minorHAnsi" w:hAnsiTheme="minorHAnsi" w:cstheme="minorHAnsi"/>
          <w:bCs/>
          <w:iCs/>
          <w:sz w:val="22"/>
          <w:szCs w:val="22"/>
        </w:rPr>
        <w:t>À</w:t>
      </w:r>
      <w:r w:rsidR="005C0497"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 SOCIALE E DI CONDIZIONI LAVORATIVE.</w:t>
      </w:r>
    </w:p>
    <w:p w14:paraId="74D0C903" w14:textId="5E1F54EB" w:rsidR="00E76732" w:rsidRDefault="00034380" w:rsidP="00F802CA">
      <w:pPr>
        <w:numPr>
          <w:ilvl w:val="0"/>
          <w:numId w:val="15"/>
        </w:num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F802CA">
        <w:rPr>
          <w:rFonts w:asciiTheme="minorHAnsi" w:hAnsiTheme="minorHAnsi" w:cstheme="minorHAnsi"/>
          <w:bCs/>
          <w:iCs/>
          <w:sz w:val="22"/>
          <w:szCs w:val="22"/>
        </w:rPr>
        <w:t xml:space="preserve">D 02.01 - </w:t>
      </w:r>
      <w:r w:rsidR="005C0497" w:rsidRPr="00F802CA">
        <w:rPr>
          <w:rFonts w:asciiTheme="minorHAnsi" w:hAnsiTheme="minorHAnsi" w:cstheme="minorHAnsi"/>
          <w:bCs/>
          <w:iCs/>
          <w:sz w:val="22"/>
          <w:szCs w:val="22"/>
        </w:rPr>
        <w:t>POLITICA AMBIENTALE DELLA DITTA AGRUMI-GEL S.R.L.</w:t>
      </w:r>
    </w:p>
    <w:p w14:paraId="730999DA" w14:textId="52604245" w:rsidR="008F63BF" w:rsidRDefault="008F63BF" w:rsidP="008F63BF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51DB377E" w14:textId="77777777" w:rsidR="008F63BF" w:rsidRPr="00F802CA" w:rsidRDefault="008F63BF" w:rsidP="008F63BF">
      <w:pPr>
        <w:spacing w:line="360" w:lineRule="auto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</w:p>
    <w:p w14:paraId="08BC7872" w14:textId="77777777" w:rsidR="005C0497" w:rsidRPr="00F802CA" w:rsidRDefault="005C0497" w:rsidP="005C0497">
      <w:pPr>
        <w:spacing w:line="360" w:lineRule="auto"/>
        <w:jc w:val="right"/>
        <w:rPr>
          <w:rFonts w:asciiTheme="minorHAnsi" w:hAnsiTheme="minorHAnsi" w:cstheme="minorHAnsi"/>
          <w:i/>
          <w:sz w:val="22"/>
          <w:szCs w:val="22"/>
        </w:rPr>
      </w:pPr>
      <w:r w:rsidRPr="00F802CA">
        <w:rPr>
          <w:rFonts w:asciiTheme="minorHAnsi" w:hAnsiTheme="minorHAnsi" w:cstheme="minorHAnsi"/>
          <w:i/>
          <w:sz w:val="22"/>
          <w:szCs w:val="22"/>
        </w:rPr>
        <w:t>Timbro e Firma</w:t>
      </w:r>
    </w:p>
    <w:p w14:paraId="416566BC" w14:textId="77777777" w:rsidR="006141BA" w:rsidRPr="00F802CA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6A231269" w14:textId="77777777" w:rsidR="006141BA" w:rsidRPr="00F802CA" w:rsidRDefault="006141BA" w:rsidP="005C0497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</w:p>
    <w:p w14:paraId="5E86375C" w14:textId="77777777" w:rsidR="005C0497" w:rsidRPr="00F802CA" w:rsidRDefault="005C0497" w:rsidP="00ED38A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802CA">
        <w:rPr>
          <w:rFonts w:asciiTheme="minorHAnsi" w:hAnsiTheme="minorHAnsi" w:cstheme="minorHAnsi"/>
          <w:i/>
          <w:sz w:val="22"/>
          <w:szCs w:val="22"/>
        </w:rPr>
        <w:t>Lì ............................. ... / ... / ......</w:t>
      </w:r>
    </w:p>
    <w:sectPr w:rsidR="005C0497" w:rsidRPr="00F802CA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A0963" w14:textId="77777777" w:rsidR="00F80FB4" w:rsidRDefault="00F80FB4">
      <w:r>
        <w:separator/>
      </w:r>
    </w:p>
  </w:endnote>
  <w:endnote w:type="continuationSeparator" w:id="0">
    <w:p w14:paraId="5ED1451E" w14:textId="77777777" w:rsidR="00F80FB4" w:rsidRDefault="00F80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77911A7B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66E8AD4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D0A547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46192D2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E4A7036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BF8D0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63B6974B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4B1C697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31C438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E57867B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ECF00DE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610982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6ED6F4A1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048A9" w14:textId="77777777" w:rsidR="00F80FB4" w:rsidRDefault="00F80FB4">
      <w:r>
        <w:separator/>
      </w:r>
    </w:p>
  </w:footnote>
  <w:footnote w:type="continuationSeparator" w:id="0">
    <w:p w14:paraId="5BF5DB0E" w14:textId="77777777" w:rsidR="00F80FB4" w:rsidRDefault="00F80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5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0"/>
      <w:gridCol w:w="5301"/>
      <w:gridCol w:w="2693"/>
    </w:tblGrid>
    <w:tr w:rsidR="001B1240" w:rsidRPr="00F802CA" w14:paraId="7ABF9B10" w14:textId="77777777" w:rsidTr="00F802CA">
      <w:trPr>
        <w:trHeight w:val="838"/>
        <w:jc w:val="center"/>
      </w:trPr>
      <w:tc>
        <w:tcPr>
          <w:tcW w:w="216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A826686" w14:textId="77777777" w:rsidR="001B1240" w:rsidRPr="00F802CA" w:rsidRDefault="001B1240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F802C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F802C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F802CA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530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A3EE10" w14:textId="77777777" w:rsidR="001B1240" w:rsidRPr="00F802CA" w:rsidRDefault="00C102DD" w:rsidP="00E76732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F802CA">
            <w:rPr>
              <w:rFonts w:asciiTheme="minorHAnsi" w:hAnsiTheme="minorHAnsi" w:cstheme="minorHAnsi"/>
              <w:b/>
              <w:bCs/>
              <w:sz w:val="32"/>
              <w:szCs w:val="32"/>
            </w:rPr>
            <w:t>QUESTIONARIO DEI FORNITORI</w:t>
          </w:r>
          <w:r w:rsidR="000144F9" w:rsidRPr="00F802CA">
            <w:rPr>
              <w:rFonts w:asciiTheme="minorHAnsi" w:hAnsiTheme="minorHAnsi" w:cstheme="minorHAnsi"/>
              <w:b/>
              <w:bCs/>
              <w:sz w:val="32"/>
              <w:szCs w:val="32"/>
            </w:rPr>
            <w:t xml:space="preserve"> DI </w:t>
          </w:r>
          <w:r w:rsidR="00E76732" w:rsidRPr="00F802CA">
            <w:rPr>
              <w:rFonts w:asciiTheme="minorHAnsi" w:hAnsiTheme="minorHAnsi" w:cstheme="minorHAnsi"/>
              <w:b/>
              <w:bCs/>
              <w:sz w:val="32"/>
              <w:szCs w:val="32"/>
            </w:rPr>
            <w:t>PEDANE IN LEGNO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07FA166" w14:textId="5705D8A9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  <w:lang w:val="en-US"/>
            </w:rPr>
          </w:pPr>
          <w:r w:rsidRPr="00F802CA">
            <w:rPr>
              <w:rFonts w:asciiTheme="minorHAnsi" w:hAnsiTheme="minorHAnsi" w:cstheme="minorHAnsi"/>
              <w:sz w:val="18"/>
              <w:lang w:val="en-US"/>
            </w:rPr>
            <w:t xml:space="preserve">Cod.  </w:t>
          </w:r>
          <w:r w:rsidRPr="00F802CA">
            <w:rPr>
              <w:rFonts w:asciiTheme="minorHAnsi" w:hAnsiTheme="minorHAnsi" w:cstheme="minorHAnsi"/>
              <w:b/>
              <w:bCs/>
              <w:sz w:val="18"/>
              <w:lang w:val="en-US"/>
            </w:rPr>
            <w:t>M 06.05.0</w:t>
          </w:r>
          <w:r w:rsidRPr="00F802CA">
            <w:rPr>
              <w:rFonts w:asciiTheme="minorHAnsi" w:hAnsiTheme="minorHAnsi" w:cstheme="minorHAnsi"/>
              <w:b/>
              <w:bCs/>
              <w:sz w:val="18"/>
              <w:lang w:val="en-US"/>
            </w:rPr>
            <w:t>5</w:t>
          </w:r>
          <w:r w:rsidRPr="00F802CA">
            <w:rPr>
              <w:rFonts w:asciiTheme="minorHAnsi" w:hAnsiTheme="minorHAnsi" w:cstheme="minorHAns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0B5F77E3" w14:textId="77777777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24"/>
              <w:lang w:val="en-US"/>
            </w:rPr>
          </w:pPr>
          <w:r w:rsidRPr="00F802CA">
            <w:rPr>
              <w:rFonts w:asciiTheme="minorHAnsi" w:hAnsiTheme="minorHAnsi" w:cstheme="minorHAnsi"/>
              <w:sz w:val="18"/>
              <w:lang w:val="en-US"/>
            </w:rPr>
            <w:t xml:space="preserve">Rev.  </w:t>
          </w:r>
          <w:r w:rsidRPr="00F802CA">
            <w:rPr>
              <w:rFonts w:asciiTheme="minorHAnsi" w:hAnsiTheme="minorHAnsi" w:cstheme="minorHAnsi"/>
              <w:noProof/>
              <w:sz w:val="18"/>
              <w:szCs w:val="18"/>
              <w:lang w:val="en-US"/>
            </w:rPr>
            <w:t>12</w:t>
          </w:r>
        </w:p>
        <w:p w14:paraId="6886EAEC" w14:textId="77777777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F802CA">
            <w:rPr>
              <w:rFonts w:asciiTheme="minorHAnsi" w:hAnsiTheme="minorHAnsi" w:cstheme="minorHAnsi"/>
              <w:sz w:val="18"/>
            </w:rPr>
            <w:t xml:space="preserve">Data </w:t>
          </w:r>
          <w:r w:rsidRPr="00F802CA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1AEF4710" w14:textId="77777777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sz w:val="18"/>
              <w:szCs w:val="24"/>
            </w:rPr>
          </w:pPr>
          <w:r w:rsidRPr="00F802CA">
            <w:rPr>
              <w:rFonts w:asciiTheme="minorHAnsi" w:hAnsiTheme="minorHAnsi" w:cstheme="minorHAnsi"/>
              <w:sz w:val="18"/>
            </w:rPr>
            <w:t>Emesso da: Elsa Liga</w:t>
          </w:r>
        </w:p>
        <w:p w14:paraId="6885F6CB" w14:textId="77777777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802CA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7659BC9C" w14:textId="77777777" w:rsidR="00F802CA" w:rsidRPr="00F802CA" w:rsidRDefault="00F802CA" w:rsidP="00F802C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F802CA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44292D67" w14:textId="6BA597F8" w:rsidR="00F802CA" w:rsidRPr="00F802CA" w:rsidRDefault="00F802CA" w:rsidP="00F802CA">
          <w:pPr>
            <w:pStyle w:val="Intestazione"/>
            <w:rPr>
              <w:rFonts w:asciiTheme="minorHAnsi" w:hAnsiTheme="minorHAnsi" w:cstheme="minorHAnsi"/>
              <w:bCs/>
              <w:sz w:val="24"/>
              <w:szCs w:val="24"/>
            </w:rPr>
          </w:pPr>
          <w:r w:rsidRPr="00F802CA">
            <w:rPr>
              <w:rFonts w:asciiTheme="minorHAnsi" w:hAnsiTheme="minorHAnsi" w:cstheme="minorHAnsi"/>
              <w:sz w:val="18"/>
            </w:rPr>
            <w:t xml:space="preserve">Pag. </w:t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F802C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F802C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F802C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F802C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F802C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3AC9C11" w14:textId="77777777" w:rsidR="00933C9F" w:rsidRDefault="00933C9F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6D0F969E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7B1802E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F8F2AB2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265BB2B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P09.01</w:t>
          </w:r>
        </w:p>
        <w:p w14:paraId="33CA258E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="00F03FAB"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0A122A08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61C180E"/>
    <w:multiLevelType w:val="hybridMultilevel"/>
    <w:tmpl w:val="7DB4CBF2"/>
    <w:lvl w:ilvl="0" w:tplc="16844138">
      <w:start w:val="2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5" w15:restartNumberingAfterBreak="0">
    <w:nsid w:val="265E160E"/>
    <w:multiLevelType w:val="hybridMultilevel"/>
    <w:tmpl w:val="34924D1E"/>
    <w:lvl w:ilvl="0" w:tplc="E580FBEC">
      <w:start w:val="1"/>
      <w:numFmt w:val="lowerLetter"/>
      <w:lvlText w:val="%1)"/>
      <w:lvlJc w:val="left"/>
      <w:pPr>
        <w:ind w:left="178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05" w:hanging="360"/>
      </w:pPr>
    </w:lvl>
    <w:lvl w:ilvl="2" w:tplc="0410001B" w:tentative="1">
      <w:start w:val="1"/>
      <w:numFmt w:val="lowerRoman"/>
      <w:lvlText w:val="%3."/>
      <w:lvlJc w:val="right"/>
      <w:pPr>
        <w:ind w:left="3225" w:hanging="180"/>
      </w:pPr>
    </w:lvl>
    <w:lvl w:ilvl="3" w:tplc="0410000F" w:tentative="1">
      <w:start w:val="1"/>
      <w:numFmt w:val="decimal"/>
      <w:lvlText w:val="%4."/>
      <w:lvlJc w:val="left"/>
      <w:pPr>
        <w:ind w:left="3945" w:hanging="360"/>
      </w:pPr>
    </w:lvl>
    <w:lvl w:ilvl="4" w:tplc="04100019" w:tentative="1">
      <w:start w:val="1"/>
      <w:numFmt w:val="lowerLetter"/>
      <w:lvlText w:val="%5."/>
      <w:lvlJc w:val="left"/>
      <w:pPr>
        <w:ind w:left="4665" w:hanging="360"/>
      </w:pPr>
    </w:lvl>
    <w:lvl w:ilvl="5" w:tplc="0410001B" w:tentative="1">
      <w:start w:val="1"/>
      <w:numFmt w:val="lowerRoman"/>
      <w:lvlText w:val="%6."/>
      <w:lvlJc w:val="right"/>
      <w:pPr>
        <w:ind w:left="5385" w:hanging="180"/>
      </w:pPr>
    </w:lvl>
    <w:lvl w:ilvl="6" w:tplc="0410000F" w:tentative="1">
      <w:start w:val="1"/>
      <w:numFmt w:val="decimal"/>
      <w:lvlText w:val="%7."/>
      <w:lvlJc w:val="left"/>
      <w:pPr>
        <w:ind w:left="6105" w:hanging="360"/>
      </w:pPr>
    </w:lvl>
    <w:lvl w:ilvl="7" w:tplc="04100019" w:tentative="1">
      <w:start w:val="1"/>
      <w:numFmt w:val="lowerLetter"/>
      <w:lvlText w:val="%8."/>
      <w:lvlJc w:val="left"/>
      <w:pPr>
        <w:ind w:left="6825" w:hanging="360"/>
      </w:pPr>
    </w:lvl>
    <w:lvl w:ilvl="8" w:tplc="0410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0B1D17"/>
    <w:multiLevelType w:val="hybridMultilevel"/>
    <w:tmpl w:val="80443C4A"/>
    <w:lvl w:ilvl="0" w:tplc="69987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77C56"/>
    <w:multiLevelType w:val="hybridMultilevel"/>
    <w:tmpl w:val="69F6982A"/>
    <w:lvl w:ilvl="0" w:tplc="A1247EBC">
      <w:start w:val="1"/>
      <w:numFmt w:val="bullet"/>
      <w:lvlText w:val="-"/>
      <w:lvlJc w:val="left"/>
      <w:pPr>
        <w:ind w:left="1080" w:hanging="360"/>
      </w:pPr>
      <w:rPr>
        <w:rFonts w:ascii="Times New Roman" w:eastAsia="Lucida Sans Unicode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6B4BF7"/>
    <w:multiLevelType w:val="hybridMultilevel"/>
    <w:tmpl w:val="54E8AC5E"/>
    <w:lvl w:ilvl="0" w:tplc="1D4EAC8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9612518"/>
    <w:multiLevelType w:val="hybridMultilevel"/>
    <w:tmpl w:val="D072620A"/>
    <w:lvl w:ilvl="0" w:tplc="AE7A21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06"/>
    <w:multiLevelType w:val="hybridMultilevel"/>
    <w:tmpl w:val="F7F4E7CE"/>
    <w:lvl w:ilvl="0" w:tplc="25CC56D0">
      <w:start w:val="1"/>
      <w:numFmt w:val="lowerLetter"/>
      <w:lvlText w:val="%1)"/>
      <w:lvlJc w:val="left"/>
      <w:pPr>
        <w:ind w:left="1774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1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716AA"/>
    <w:multiLevelType w:val="hybridMultilevel"/>
    <w:tmpl w:val="3738E094"/>
    <w:lvl w:ilvl="0" w:tplc="01A0BEAA">
      <w:start w:val="1"/>
      <w:numFmt w:val="lowerLetter"/>
      <w:lvlText w:val="%1)"/>
      <w:lvlJc w:val="left"/>
      <w:pPr>
        <w:ind w:left="17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494" w:hanging="360"/>
      </w:pPr>
    </w:lvl>
    <w:lvl w:ilvl="2" w:tplc="0410001B" w:tentative="1">
      <w:start w:val="1"/>
      <w:numFmt w:val="lowerRoman"/>
      <w:lvlText w:val="%3."/>
      <w:lvlJc w:val="right"/>
      <w:pPr>
        <w:ind w:left="3214" w:hanging="180"/>
      </w:pPr>
    </w:lvl>
    <w:lvl w:ilvl="3" w:tplc="0410000F" w:tentative="1">
      <w:start w:val="1"/>
      <w:numFmt w:val="decimal"/>
      <w:lvlText w:val="%4."/>
      <w:lvlJc w:val="left"/>
      <w:pPr>
        <w:ind w:left="3934" w:hanging="360"/>
      </w:pPr>
    </w:lvl>
    <w:lvl w:ilvl="4" w:tplc="04100019" w:tentative="1">
      <w:start w:val="1"/>
      <w:numFmt w:val="lowerLetter"/>
      <w:lvlText w:val="%5."/>
      <w:lvlJc w:val="left"/>
      <w:pPr>
        <w:ind w:left="4654" w:hanging="360"/>
      </w:pPr>
    </w:lvl>
    <w:lvl w:ilvl="5" w:tplc="0410001B" w:tentative="1">
      <w:start w:val="1"/>
      <w:numFmt w:val="lowerRoman"/>
      <w:lvlText w:val="%6."/>
      <w:lvlJc w:val="right"/>
      <w:pPr>
        <w:ind w:left="5374" w:hanging="180"/>
      </w:pPr>
    </w:lvl>
    <w:lvl w:ilvl="6" w:tplc="0410000F" w:tentative="1">
      <w:start w:val="1"/>
      <w:numFmt w:val="decimal"/>
      <w:lvlText w:val="%7."/>
      <w:lvlJc w:val="left"/>
      <w:pPr>
        <w:ind w:left="6094" w:hanging="360"/>
      </w:pPr>
    </w:lvl>
    <w:lvl w:ilvl="7" w:tplc="04100019" w:tentative="1">
      <w:start w:val="1"/>
      <w:numFmt w:val="lowerLetter"/>
      <w:lvlText w:val="%8."/>
      <w:lvlJc w:val="left"/>
      <w:pPr>
        <w:ind w:left="6814" w:hanging="360"/>
      </w:pPr>
    </w:lvl>
    <w:lvl w:ilvl="8" w:tplc="0410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58C41D1D"/>
    <w:multiLevelType w:val="hybridMultilevel"/>
    <w:tmpl w:val="F0CC47BC"/>
    <w:lvl w:ilvl="0" w:tplc="2318B40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589285">
    <w:abstractNumId w:val="0"/>
  </w:num>
  <w:num w:numId="2" w16cid:durableId="2079550768">
    <w:abstractNumId w:val="1"/>
  </w:num>
  <w:num w:numId="3" w16cid:durableId="284234790">
    <w:abstractNumId w:val="2"/>
  </w:num>
  <w:num w:numId="4" w16cid:durableId="1250894176">
    <w:abstractNumId w:val="3"/>
  </w:num>
  <w:num w:numId="5" w16cid:durableId="729425488">
    <w:abstractNumId w:val="13"/>
  </w:num>
  <w:num w:numId="6" w16cid:durableId="1752775613">
    <w:abstractNumId w:val="11"/>
  </w:num>
  <w:num w:numId="7" w16cid:durableId="694841663">
    <w:abstractNumId w:val="16"/>
  </w:num>
  <w:num w:numId="8" w16cid:durableId="1136218480">
    <w:abstractNumId w:val="14"/>
  </w:num>
  <w:num w:numId="9" w16cid:durableId="216936748">
    <w:abstractNumId w:val="15"/>
  </w:num>
  <w:num w:numId="10" w16cid:durableId="1600139995">
    <w:abstractNumId w:val="9"/>
  </w:num>
  <w:num w:numId="11" w16cid:durableId="2020890457">
    <w:abstractNumId w:val="5"/>
  </w:num>
  <w:num w:numId="12" w16cid:durableId="563637259">
    <w:abstractNumId w:val="17"/>
  </w:num>
  <w:num w:numId="13" w16cid:durableId="1918900186">
    <w:abstractNumId w:val="7"/>
  </w:num>
  <w:num w:numId="14" w16cid:durableId="1977489833">
    <w:abstractNumId w:val="12"/>
  </w:num>
  <w:num w:numId="15" w16cid:durableId="1876966470">
    <w:abstractNumId w:val="6"/>
  </w:num>
  <w:num w:numId="16" w16cid:durableId="737282939">
    <w:abstractNumId w:val="4"/>
  </w:num>
  <w:num w:numId="17" w16cid:durableId="1735808666">
    <w:abstractNumId w:val="10"/>
  </w:num>
  <w:num w:numId="18" w16cid:durableId="1640919163">
    <w:abstractNumId w:val="8"/>
  </w:num>
  <w:num w:numId="19" w16cid:durableId="452594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3C9F"/>
    <w:rsid w:val="00006CD3"/>
    <w:rsid w:val="000144F9"/>
    <w:rsid w:val="0001694E"/>
    <w:rsid w:val="00034380"/>
    <w:rsid w:val="00036420"/>
    <w:rsid w:val="00065814"/>
    <w:rsid w:val="000814D0"/>
    <w:rsid w:val="0008295C"/>
    <w:rsid w:val="000834AE"/>
    <w:rsid w:val="0008692C"/>
    <w:rsid w:val="00092BE3"/>
    <w:rsid w:val="000E0D1F"/>
    <w:rsid w:val="00116D95"/>
    <w:rsid w:val="00120042"/>
    <w:rsid w:val="00125937"/>
    <w:rsid w:val="00131471"/>
    <w:rsid w:val="00176BCD"/>
    <w:rsid w:val="001B1240"/>
    <w:rsid w:val="001B69D1"/>
    <w:rsid w:val="001C2E67"/>
    <w:rsid w:val="001C5AB5"/>
    <w:rsid w:val="00207B8B"/>
    <w:rsid w:val="00244A3A"/>
    <w:rsid w:val="00253604"/>
    <w:rsid w:val="0029438A"/>
    <w:rsid w:val="002B1264"/>
    <w:rsid w:val="002D688D"/>
    <w:rsid w:val="002E6BF0"/>
    <w:rsid w:val="002E72E7"/>
    <w:rsid w:val="0031721E"/>
    <w:rsid w:val="0032333A"/>
    <w:rsid w:val="00346252"/>
    <w:rsid w:val="00392D5F"/>
    <w:rsid w:val="0039509E"/>
    <w:rsid w:val="003A1206"/>
    <w:rsid w:val="003A2B72"/>
    <w:rsid w:val="003E16B4"/>
    <w:rsid w:val="003F3772"/>
    <w:rsid w:val="00400C42"/>
    <w:rsid w:val="004214D1"/>
    <w:rsid w:val="00455621"/>
    <w:rsid w:val="00457D66"/>
    <w:rsid w:val="00461A80"/>
    <w:rsid w:val="004A3161"/>
    <w:rsid w:val="004B6F61"/>
    <w:rsid w:val="004D46BF"/>
    <w:rsid w:val="005503A5"/>
    <w:rsid w:val="005560C9"/>
    <w:rsid w:val="00577417"/>
    <w:rsid w:val="005857DF"/>
    <w:rsid w:val="0058741E"/>
    <w:rsid w:val="00591179"/>
    <w:rsid w:val="005A6320"/>
    <w:rsid w:val="005C0497"/>
    <w:rsid w:val="005D1E55"/>
    <w:rsid w:val="00606B36"/>
    <w:rsid w:val="006141BA"/>
    <w:rsid w:val="00617F68"/>
    <w:rsid w:val="006224B1"/>
    <w:rsid w:val="00632549"/>
    <w:rsid w:val="006359A0"/>
    <w:rsid w:val="00646AC2"/>
    <w:rsid w:val="006574F5"/>
    <w:rsid w:val="006850A8"/>
    <w:rsid w:val="006B1153"/>
    <w:rsid w:val="006C12D1"/>
    <w:rsid w:val="006E17BB"/>
    <w:rsid w:val="006E2F3A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F4F80"/>
    <w:rsid w:val="007F676A"/>
    <w:rsid w:val="0081273A"/>
    <w:rsid w:val="0082741E"/>
    <w:rsid w:val="0083313B"/>
    <w:rsid w:val="00840713"/>
    <w:rsid w:val="0084385F"/>
    <w:rsid w:val="00855E22"/>
    <w:rsid w:val="008708A6"/>
    <w:rsid w:val="00871D57"/>
    <w:rsid w:val="008F63BF"/>
    <w:rsid w:val="00933C9F"/>
    <w:rsid w:val="009717DC"/>
    <w:rsid w:val="00984137"/>
    <w:rsid w:val="009B2CD2"/>
    <w:rsid w:val="009D1B62"/>
    <w:rsid w:val="009D2041"/>
    <w:rsid w:val="009E42EF"/>
    <w:rsid w:val="009E492A"/>
    <w:rsid w:val="00A17A10"/>
    <w:rsid w:val="00A470C2"/>
    <w:rsid w:val="00A523C1"/>
    <w:rsid w:val="00A77F87"/>
    <w:rsid w:val="00A90699"/>
    <w:rsid w:val="00A914F8"/>
    <w:rsid w:val="00A93EAE"/>
    <w:rsid w:val="00AB499C"/>
    <w:rsid w:val="00B04558"/>
    <w:rsid w:val="00B306AE"/>
    <w:rsid w:val="00B31DC7"/>
    <w:rsid w:val="00B43100"/>
    <w:rsid w:val="00B54BAA"/>
    <w:rsid w:val="00B64CAA"/>
    <w:rsid w:val="00B7130C"/>
    <w:rsid w:val="00B74878"/>
    <w:rsid w:val="00B812E3"/>
    <w:rsid w:val="00B82548"/>
    <w:rsid w:val="00B9411A"/>
    <w:rsid w:val="00BA1A4D"/>
    <w:rsid w:val="00C102DD"/>
    <w:rsid w:val="00C26DBB"/>
    <w:rsid w:val="00C270D3"/>
    <w:rsid w:val="00C36C3A"/>
    <w:rsid w:val="00C71D21"/>
    <w:rsid w:val="00C7474A"/>
    <w:rsid w:val="00C7733F"/>
    <w:rsid w:val="00C84692"/>
    <w:rsid w:val="00CB5761"/>
    <w:rsid w:val="00D05198"/>
    <w:rsid w:val="00D2242E"/>
    <w:rsid w:val="00D976BF"/>
    <w:rsid w:val="00DC0A5B"/>
    <w:rsid w:val="00DC5451"/>
    <w:rsid w:val="00DE5C26"/>
    <w:rsid w:val="00E20684"/>
    <w:rsid w:val="00E75A58"/>
    <w:rsid w:val="00E76732"/>
    <w:rsid w:val="00EA4124"/>
    <w:rsid w:val="00ED38A4"/>
    <w:rsid w:val="00F03FAB"/>
    <w:rsid w:val="00F10A60"/>
    <w:rsid w:val="00F21B82"/>
    <w:rsid w:val="00F32767"/>
    <w:rsid w:val="00F32C9B"/>
    <w:rsid w:val="00F41F8E"/>
    <w:rsid w:val="00F50C07"/>
    <w:rsid w:val="00F55079"/>
    <w:rsid w:val="00F64F72"/>
    <w:rsid w:val="00F802CA"/>
    <w:rsid w:val="00F80FB4"/>
    <w:rsid w:val="00F967CF"/>
    <w:rsid w:val="00FC7DA3"/>
    <w:rsid w:val="00FD7D6F"/>
    <w:rsid w:val="00FF68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8A302AD"/>
  <w15:docId w15:val="{99F14412-9E99-4BEE-A3A0-1525D3C5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36420"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rsid w:val="00F03FAB"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rsid w:val="00F03FAB"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rsid w:val="00F03FAB"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rsid w:val="00F03FAB"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rsid w:val="00F03FAB"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rsid w:val="00F03FAB"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sid w:val="00F03FAB"/>
    <w:rPr>
      <w:rFonts w:ascii="Times New Roman" w:hAnsi="Times New Roman" w:cs="Times New Roman"/>
    </w:rPr>
  </w:style>
  <w:style w:type="character" w:customStyle="1" w:styleId="WW8Num2z0">
    <w:name w:val="WW8Num2z0"/>
    <w:rsid w:val="00F03FAB"/>
    <w:rPr>
      <w:rFonts w:ascii="Symbol" w:hAnsi="Symbol" w:cs="Times New Roman"/>
    </w:rPr>
  </w:style>
  <w:style w:type="character" w:customStyle="1" w:styleId="Absatz-Standardschriftart">
    <w:name w:val="Absatz-Standardschriftart"/>
    <w:rsid w:val="00F03FAB"/>
  </w:style>
  <w:style w:type="character" w:customStyle="1" w:styleId="WW-Absatz-Standardschriftart">
    <w:name w:val="WW-Absatz-Standardschriftart"/>
    <w:rsid w:val="00F03FAB"/>
  </w:style>
  <w:style w:type="character" w:customStyle="1" w:styleId="Carpredefinitoparagrafo1">
    <w:name w:val="Car. predefinito paragrafo1"/>
    <w:rsid w:val="00F03FAB"/>
  </w:style>
  <w:style w:type="character" w:customStyle="1" w:styleId="WW8Num2z1">
    <w:name w:val="WW8Num2z1"/>
    <w:rsid w:val="00F03FAB"/>
    <w:rPr>
      <w:rFonts w:ascii="Courier New" w:hAnsi="Courier New" w:cs="Courier New"/>
    </w:rPr>
  </w:style>
  <w:style w:type="character" w:customStyle="1" w:styleId="WW8Num2z2">
    <w:name w:val="WW8Num2z2"/>
    <w:rsid w:val="00F03FAB"/>
    <w:rPr>
      <w:rFonts w:ascii="Wingdings" w:hAnsi="Wingdings" w:cs="Times New Roman"/>
    </w:rPr>
  </w:style>
  <w:style w:type="character" w:customStyle="1" w:styleId="WW8Num4z0">
    <w:name w:val="WW8Num4z0"/>
    <w:rsid w:val="00F03FAB"/>
    <w:rPr>
      <w:rFonts w:ascii="Symbol" w:hAnsi="Symbol" w:cs="Times New Roman"/>
    </w:rPr>
  </w:style>
  <w:style w:type="character" w:customStyle="1" w:styleId="WW8Num6z0">
    <w:name w:val="WW8Num6z0"/>
    <w:rsid w:val="00F03FAB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F03FAB"/>
    <w:rPr>
      <w:rFonts w:ascii="Courier New" w:hAnsi="Courier New"/>
    </w:rPr>
  </w:style>
  <w:style w:type="character" w:customStyle="1" w:styleId="WW8Num6z2">
    <w:name w:val="WW8Num6z2"/>
    <w:rsid w:val="00F03FAB"/>
    <w:rPr>
      <w:rFonts w:ascii="Wingdings" w:hAnsi="Wingdings"/>
    </w:rPr>
  </w:style>
  <w:style w:type="character" w:customStyle="1" w:styleId="WW8Num6z3">
    <w:name w:val="WW8Num6z3"/>
    <w:rsid w:val="00F03FAB"/>
    <w:rPr>
      <w:rFonts w:ascii="Symbol" w:hAnsi="Symbol"/>
    </w:rPr>
  </w:style>
  <w:style w:type="character" w:customStyle="1" w:styleId="WW8Num7z0">
    <w:name w:val="WW8Num7z0"/>
    <w:rsid w:val="00F03FAB"/>
    <w:rPr>
      <w:rFonts w:ascii="Symbol" w:hAnsi="Symbol" w:cs="Times New Roman"/>
    </w:rPr>
  </w:style>
  <w:style w:type="character" w:customStyle="1" w:styleId="WW8Num8z0">
    <w:name w:val="WW8Num8z0"/>
    <w:rsid w:val="00F03FAB"/>
    <w:rPr>
      <w:rFonts w:ascii="Symbol" w:hAnsi="Symbol" w:cs="Times New Roman"/>
    </w:rPr>
  </w:style>
  <w:style w:type="character" w:customStyle="1" w:styleId="WW8Num8z1">
    <w:name w:val="WW8Num8z1"/>
    <w:rsid w:val="00F03FAB"/>
    <w:rPr>
      <w:rFonts w:ascii="Courier New" w:hAnsi="Courier New" w:cs="Courier New"/>
    </w:rPr>
  </w:style>
  <w:style w:type="character" w:customStyle="1" w:styleId="WW8Num8z2">
    <w:name w:val="WW8Num8z2"/>
    <w:rsid w:val="00F03FAB"/>
    <w:rPr>
      <w:rFonts w:ascii="Wingdings" w:hAnsi="Wingdings" w:cs="Times New Roman"/>
    </w:rPr>
  </w:style>
  <w:style w:type="character" w:customStyle="1" w:styleId="WW8Num11z0">
    <w:name w:val="WW8Num11z0"/>
    <w:rsid w:val="00F03FAB"/>
    <w:rPr>
      <w:rFonts w:ascii="Symbol" w:hAnsi="Symbol" w:cs="Times New Roman"/>
    </w:rPr>
  </w:style>
  <w:style w:type="character" w:customStyle="1" w:styleId="WW8Num12z0">
    <w:name w:val="WW8Num12z0"/>
    <w:rsid w:val="00F03FAB"/>
    <w:rPr>
      <w:rFonts w:ascii="Symbol" w:hAnsi="Symbol" w:cs="Times New Roman"/>
    </w:rPr>
  </w:style>
  <w:style w:type="character" w:customStyle="1" w:styleId="WW8NumSt1z0">
    <w:name w:val="WW8NumSt1z0"/>
    <w:rsid w:val="00F03FAB"/>
    <w:rPr>
      <w:rFonts w:ascii="Symbol" w:hAnsi="Symbol" w:cs="Times New Roman"/>
    </w:rPr>
  </w:style>
  <w:style w:type="character" w:customStyle="1" w:styleId="Caratterepredefinitoparagrafo">
    <w:name w:val="Carattere predefinito paragrafo"/>
    <w:rsid w:val="00F03FAB"/>
  </w:style>
  <w:style w:type="character" w:styleId="Numeropagina">
    <w:name w:val="page number"/>
    <w:basedOn w:val="Caratterepredefinitoparagrafo"/>
    <w:rsid w:val="00F03FAB"/>
  </w:style>
  <w:style w:type="paragraph" w:styleId="Corpotesto">
    <w:name w:val="Body Text"/>
    <w:basedOn w:val="Normale"/>
    <w:rsid w:val="00F03FAB"/>
    <w:pPr>
      <w:jc w:val="both"/>
    </w:pPr>
  </w:style>
  <w:style w:type="paragraph" w:styleId="Elenco">
    <w:name w:val="List"/>
    <w:basedOn w:val="Corpotesto"/>
    <w:rsid w:val="00F03FAB"/>
    <w:rPr>
      <w:rFonts w:cs="Tahoma"/>
    </w:rPr>
  </w:style>
  <w:style w:type="paragraph" w:customStyle="1" w:styleId="Dicitura">
    <w:name w:val="Dicitura"/>
    <w:basedOn w:val="Normale"/>
    <w:rsid w:val="00F03FAB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rsid w:val="00F03FAB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rsid w:val="00F03FAB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rsid w:val="00F03FA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F03FAB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sid w:val="00F03FAB"/>
    <w:rPr>
      <w:b/>
      <w:bCs/>
    </w:rPr>
  </w:style>
  <w:style w:type="paragraph" w:styleId="Rientrocorpodeltesto">
    <w:name w:val="Body Text Indent"/>
    <w:basedOn w:val="Normale"/>
    <w:rsid w:val="00F03FAB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rsid w:val="00F03FAB"/>
    <w:pPr>
      <w:suppressLineNumbers/>
    </w:pPr>
  </w:style>
  <w:style w:type="paragraph" w:customStyle="1" w:styleId="Intestazionetabella">
    <w:name w:val="Intestazione tabella"/>
    <w:basedOn w:val="Contenutotabella"/>
    <w:rsid w:val="00F03FAB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4E110-84FC-47E6-901B-5BE4960A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lastModifiedBy>Qualita</cp:lastModifiedBy>
  <cp:revision>10</cp:revision>
  <cp:lastPrinted>2014-12-15T16:23:00Z</cp:lastPrinted>
  <dcterms:created xsi:type="dcterms:W3CDTF">2014-12-15T16:27:00Z</dcterms:created>
  <dcterms:modified xsi:type="dcterms:W3CDTF">2022-12-29T09:24:00Z</dcterms:modified>
</cp:coreProperties>
</file>