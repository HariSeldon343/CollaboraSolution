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6DD6" w14:textId="77777777" w:rsidR="00DB0415" w:rsidRPr="004E275E" w:rsidRDefault="00705ADC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E275E">
        <w:rPr>
          <w:rFonts w:asciiTheme="minorHAnsi" w:hAnsiTheme="minorHAnsi" w:cstheme="minorHAnsi"/>
          <w:sz w:val="22"/>
          <w:szCs w:val="22"/>
        </w:rPr>
        <w:t>L</w:t>
      </w:r>
      <w:r w:rsidR="00DF37CF" w:rsidRPr="004E275E">
        <w:rPr>
          <w:rFonts w:asciiTheme="minorHAnsi" w:hAnsiTheme="minorHAnsi" w:cstheme="minorHAnsi"/>
          <w:sz w:val="22"/>
          <w:szCs w:val="22"/>
        </w:rPr>
        <w:t>a</w:t>
      </w:r>
      <w:r w:rsidRPr="004E275E">
        <w:rPr>
          <w:rFonts w:asciiTheme="minorHAnsi" w:hAnsiTheme="minorHAnsi" w:cstheme="minorHAnsi"/>
          <w:sz w:val="22"/>
          <w:szCs w:val="22"/>
        </w:rPr>
        <w:t xml:space="preserve"> font</w:t>
      </w:r>
      <w:r w:rsidR="00DF37CF" w:rsidRPr="004E275E">
        <w:rPr>
          <w:rFonts w:asciiTheme="minorHAnsi" w:hAnsiTheme="minorHAnsi" w:cstheme="minorHAnsi"/>
          <w:sz w:val="22"/>
          <w:szCs w:val="22"/>
        </w:rPr>
        <w:t>e</w:t>
      </w:r>
      <w:r w:rsidRPr="004E275E">
        <w:rPr>
          <w:rFonts w:asciiTheme="minorHAnsi" w:hAnsiTheme="minorHAnsi" w:cstheme="minorHAnsi"/>
          <w:sz w:val="22"/>
          <w:szCs w:val="22"/>
        </w:rPr>
        <w:t xml:space="preserve"> </w:t>
      </w:r>
      <w:r w:rsidR="00C64AB5" w:rsidRPr="004E275E">
        <w:rPr>
          <w:rFonts w:asciiTheme="minorHAnsi" w:hAnsiTheme="minorHAnsi" w:cstheme="minorHAnsi"/>
          <w:sz w:val="22"/>
          <w:szCs w:val="22"/>
        </w:rPr>
        <w:t>utilizzat</w:t>
      </w:r>
      <w:r w:rsidR="00DF37CF" w:rsidRPr="004E275E">
        <w:rPr>
          <w:rFonts w:asciiTheme="minorHAnsi" w:hAnsiTheme="minorHAnsi" w:cstheme="minorHAnsi"/>
          <w:sz w:val="22"/>
          <w:szCs w:val="22"/>
        </w:rPr>
        <w:t>a</w:t>
      </w:r>
      <w:r w:rsidR="00C64AB5" w:rsidRPr="004E275E">
        <w:rPr>
          <w:rFonts w:asciiTheme="minorHAnsi" w:hAnsiTheme="minorHAnsi" w:cstheme="minorHAnsi"/>
          <w:sz w:val="22"/>
          <w:szCs w:val="22"/>
        </w:rPr>
        <w:t xml:space="preserve"> per la redazione della presente procedura </w:t>
      </w:r>
      <w:r w:rsidR="00DF37CF" w:rsidRPr="004E275E">
        <w:rPr>
          <w:rFonts w:asciiTheme="minorHAnsi" w:hAnsiTheme="minorHAnsi" w:cstheme="minorHAnsi"/>
          <w:sz w:val="22"/>
          <w:szCs w:val="22"/>
        </w:rPr>
        <w:t>è la dichiarazione Universale dei Diritti Umani</w:t>
      </w:r>
      <w:r w:rsidR="00DB0415" w:rsidRPr="004E275E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07BB188" w14:textId="77777777" w:rsidR="00DF37CF" w:rsidRPr="004E275E" w:rsidRDefault="00DB0415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E275E">
        <w:rPr>
          <w:rFonts w:asciiTheme="minorHAnsi" w:hAnsiTheme="minorHAnsi" w:cstheme="minorHAnsi"/>
          <w:sz w:val="22"/>
          <w:szCs w:val="22"/>
        </w:rPr>
        <w:t xml:space="preserve">L’Agrumi-Gel </w:t>
      </w:r>
      <w:r w:rsidR="00E16AEE" w:rsidRPr="004E275E">
        <w:rPr>
          <w:rFonts w:asciiTheme="minorHAnsi" w:hAnsiTheme="minorHAnsi" w:cstheme="minorHAnsi"/>
          <w:sz w:val="22"/>
          <w:szCs w:val="22"/>
        </w:rPr>
        <w:t>s</w:t>
      </w:r>
      <w:r w:rsidR="00DF37CF" w:rsidRPr="004E275E">
        <w:rPr>
          <w:rFonts w:asciiTheme="minorHAnsi" w:hAnsiTheme="minorHAnsi" w:cstheme="minorHAnsi"/>
          <w:sz w:val="22"/>
          <w:szCs w:val="22"/>
        </w:rPr>
        <w:t>.r.l. assicura a tutto il personale trattamento dignitoso e rispettoso. In nessun caso utilizza, tollera o ricorre l’utilizzo di punizioni corporali, coercizione fisica o mentale, o abuso verbale nei confronti del personale. Non sono inoltre ammessi trattamenti duri ed inumani.</w:t>
      </w:r>
    </w:p>
    <w:p w14:paraId="545692BC" w14:textId="77777777" w:rsidR="00650795" w:rsidRPr="004E275E" w:rsidRDefault="00DF37CF" w:rsidP="00DF37CF">
      <w:pPr>
        <w:spacing w:line="360" w:lineRule="auto"/>
        <w:jc w:val="both"/>
        <w:rPr>
          <w:rFonts w:asciiTheme="minorHAnsi" w:hAnsiTheme="minorHAnsi" w:cstheme="minorHAnsi"/>
          <w:i/>
          <w:sz w:val="22"/>
          <w:szCs w:val="22"/>
        </w:rPr>
      </w:pPr>
      <w:r w:rsidRPr="004E275E">
        <w:rPr>
          <w:rFonts w:asciiTheme="minorHAnsi" w:hAnsiTheme="minorHAnsi" w:cstheme="minorHAnsi"/>
          <w:sz w:val="22"/>
          <w:szCs w:val="22"/>
        </w:rPr>
        <w:t xml:space="preserve">Il codice di comportamento ed il relativo sistema sanzionatorio è esplicitato in </w:t>
      </w:r>
      <w:r w:rsidRPr="004E275E">
        <w:rPr>
          <w:rFonts w:asciiTheme="minorHAnsi" w:hAnsiTheme="minorHAnsi" w:cstheme="minorHAnsi"/>
          <w:i/>
          <w:sz w:val="22"/>
          <w:szCs w:val="22"/>
        </w:rPr>
        <w:t>DSA 0</w:t>
      </w:r>
      <w:r w:rsidR="00B33201" w:rsidRPr="004E275E">
        <w:rPr>
          <w:rFonts w:asciiTheme="minorHAnsi" w:hAnsiTheme="minorHAnsi" w:cstheme="minorHAnsi"/>
          <w:i/>
          <w:sz w:val="22"/>
          <w:szCs w:val="22"/>
        </w:rPr>
        <w:t>4</w:t>
      </w:r>
      <w:r w:rsidRPr="004E275E">
        <w:rPr>
          <w:rFonts w:asciiTheme="minorHAnsi" w:hAnsiTheme="minorHAnsi" w:cstheme="minorHAnsi"/>
          <w:i/>
          <w:sz w:val="22"/>
          <w:szCs w:val="22"/>
        </w:rPr>
        <w:t xml:space="preserve"> “Codice di comportamento dei dipendenti e sistema sanzionatorio”.</w:t>
      </w:r>
    </w:p>
    <w:p w14:paraId="18481888" w14:textId="77777777" w:rsidR="00914DF6" w:rsidRPr="004805E2" w:rsidRDefault="00914DF6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sectPr w:rsidR="00914DF6" w:rsidRPr="004805E2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3DF01" w14:textId="77777777" w:rsidR="00322D2F" w:rsidRDefault="00322D2F">
      <w:r>
        <w:separator/>
      </w:r>
    </w:p>
  </w:endnote>
  <w:endnote w:type="continuationSeparator" w:id="0">
    <w:p w14:paraId="06765E8F" w14:textId="77777777" w:rsidR="00322D2F" w:rsidRDefault="00322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1D1E8" w14:textId="77777777" w:rsidR="00322D2F" w:rsidRDefault="00322D2F">
      <w:r>
        <w:separator/>
      </w:r>
    </w:p>
  </w:footnote>
  <w:footnote w:type="continuationSeparator" w:id="0">
    <w:p w14:paraId="7E6CFAFD" w14:textId="77777777" w:rsidR="00322D2F" w:rsidRDefault="00322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0" w:type="dxa"/>
      <w:jc w:val="righ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10"/>
      <w:gridCol w:w="4747"/>
      <w:gridCol w:w="2693"/>
    </w:tblGrid>
    <w:tr w:rsidR="004E275E" w14:paraId="67DB1C1A" w14:textId="77777777" w:rsidTr="00287C78">
      <w:trPr>
        <w:trHeight w:val="679"/>
        <w:jc w:val="right"/>
      </w:trPr>
      <w:tc>
        <w:tcPr>
          <w:tcW w:w="24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83CC6DC" w14:textId="77777777" w:rsidR="004E275E" w:rsidRDefault="004E275E" w:rsidP="004E275E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474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EA5CDC6" w14:textId="73ACA763" w:rsidR="004E275E" w:rsidRDefault="004E275E" w:rsidP="004E275E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PRATICHE DISCIPLINARI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9D3F57A" w14:textId="74AC4FF5" w:rsidR="004E275E" w:rsidRDefault="004E275E" w:rsidP="004E275E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06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637D2D46" w14:textId="12D968B8" w:rsidR="004E275E" w:rsidRDefault="004E275E" w:rsidP="004E275E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4462EE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543EBC1B" w14:textId="45EE915D" w:rsidR="004E275E" w:rsidRDefault="004E275E" w:rsidP="004E275E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</w:t>
          </w:r>
          <w:r w:rsidR="004462EE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 w:rsidR="004462EE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4462EE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05C3444F" w14:textId="0B939A0D" w:rsidR="004E275E" w:rsidRDefault="004E275E" w:rsidP="004E275E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4462EE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2F203EC7" w14:textId="58DBCCEE" w:rsidR="004E275E" w:rsidRDefault="004E275E" w:rsidP="004E275E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4462EE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031514FD" w14:textId="2DE52D73" w:rsidR="004E275E" w:rsidRDefault="004E275E" w:rsidP="004E275E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4462EE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5AD2E654" w14:textId="77777777" w:rsidR="004E275E" w:rsidRDefault="004E275E" w:rsidP="004E275E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07596FF7" w14:textId="77777777" w:rsidR="008D5097" w:rsidRDefault="008D509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870847392">
    <w:abstractNumId w:val="0"/>
  </w:num>
  <w:num w:numId="2" w16cid:durableId="1920477978">
    <w:abstractNumId w:val="1"/>
  </w:num>
  <w:num w:numId="3" w16cid:durableId="118570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50EC7"/>
    <w:rsid w:val="00092C40"/>
    <w:rsid w:val="00095D5E"/>
    <w:rsid w:val="00165D8C"/>
    <w:rsid w:val="001E7EBA"/>
    <w:rsid w:val="001F1551"/>
    <w:rsid w:val="00232A96"/>
    <w:rsid w:val="00284145"/>
    <w:rsid w:val="002C6F87"/>
    <w:rsid w:val="00317DFF"/>
    <w:rsid w:val="00322D2F"/>
    <w:rsid w:val="003B1665"/>
    <w:rsid w:val="0041253B"/>
    <w:rsid w:val="004462EE"/>
    <w:rsid w:val="00456346"/>
    <w:rsid w:val="00456BE7"/>
    <w:rsid w:val="004805E2"/>
    <w:rsid w:val="004904E9"/>
    <w:rsid w:val="004C363B"/>
    <w:rsid w:val="004D6624"/>
    <w:rsid w:val="004E275E"/>
    <w:rsid w:val="00555A9D"/>
    <w:rsid w:val="00562D52"/>
    <w:rsid w:val="00562EAE"/>
    <w:rsid w:val="006030D7"/>
    <w:rsid w:val="00650795"/>
    <w:rsid w:val="006757DE"/>
    <w:rsid w:val="006837E7"/>
    <w:rsid w:val="006A5328"/>
    <w:rsid w:val="006B6E49"/>
    <w:rsid w:val="00702FC3"/>
    <w:rsid w:val="00705ADC"/>
    <w:rsid w:val="007668CE"/>
    <w:rsid w:val="0078137B"/>
    <w:rsid w:val="007E1A7F"/>
    <w:rsid w:val="00801655"/>
    <w:rsid w:val="00833DA7"/>
    <w:rsid w:val="008841C9"/>
    <w:rsid w:val="008A6195"/>
    <w:rsid w:val="008C3117"/>
    <w:rsid w:val="008D251C"/>
    <w:rsid w:val="008D5097"/>
    <w:rsid w:val="008F6DB1"/>
    <w:rsid w:val="00914DF6"/>
    <w:rsid w:val="009C5510"/>
    <w:rsid w:val="00A12218"/>
    <w:rsid w:val="00AC6F19"/>
    <w:rsid w:val="00AF1410"/>
    <w:rsid w:val="00B33201"/>
    <w:rsid w:val="00B57EDD"/>
    <w:rsid w:val="00B75D9C"/>
    <w:rsid w:val="00BD2AAA"/>
    <w:rsid w:val="00C64AB5"/>
    <w:rsid w:val="00CE6823"/>
    <w:rsid w:val="00CF3F94"/>
    <w:rsid w:val="00D42744"/>
    <w:rsid w:val="00DB0415"/>
    <w:rsid w:val="00DB0F34"/>
    <w:rsid w:val="00DC3BBE"/>
    <w:rsid w:val="00DF37CF"/>
    <w:rsid w:val="00DF7BA0"/>
    <w:rsid w:val="00E16AEE"/>
    <w:rsid w:val="00E40848"/>
    <w:rsid w:val="00E83D6C"/>
    <w:rsid w:val="00E91142"/>
    <w:rsid w:val="00E93EB7"/>
    <w:rsid w:val="00F343BA"/>
    <w:rsid w:val="00F621DE"/>
    <w:rsid w:val="00F8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8F74FA7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PidipaginaCarattere">
    <w:name w:val="Piè di pagina Carattere"/>
    <w:link w:val="Pidipagina"/>
    <w:rsid w:val="004904E9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4E2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1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070E5D-CB5D-4A6F-90BA-AF52B2058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10</cp:revision>
  <cp:lastPrinted>2015-07-09T08:34:00Z</cp:lastPrinted>
  <dcterms:created xsi:type="dcterms:W3CDTF">2015-07-14T07:12:00Z</dcterms:created>
  <dcterms:modified xsi:type="dcterms:W3CDTF">2025-05-28T07:31:00Z</dcterms:modified>
</cp:coreProperties>
</file>