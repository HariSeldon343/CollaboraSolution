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A09855"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2D66DA1E" w14:textId="77777777" w:rsidTr="00394C48">
        <w:trPr>
          <w:trHeight w:val="1399"/>
        </w:trPr>
        <w:tc>
          <w:tcPr>
            <w:tcW w:w="9210" w:type="dxa"/>
            <w:shd w:val="clear" w:color="auto" w:fill="auto"/>
          </w:tcPr>
          <w:p w14:paraId="4E00A13C"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E975F0" w:rsidRPr="00E975F0">
              <w:rPr>
                <w:rFonts w:ascii="Verdana" w:hAnsi="Verdana"/>
                <w:lang w:val="en-US"/>
              </w:rPr>
              <w:t>Blond orange juice concentrate 65 °Brix Ratio</w:t>
            </w:r>
            <w:r w:rsidR="00E975F0">
              <w:rPr>
                <w:rFonts w:ascii="Verdana" w:hAnsi="Verdana"/>
                <w:lang w:val="en-US"/>
              </w:rPr>
              <w:t xml:space="preserve"> 9</w:t>
            </w:r>
          </w:p>
          <w:p w14:paraId="09366905"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E975F0" w:rsidRPr="002178CC">
              <w:rPr>
                <w:rFonts w:ascii="Verdana" w:hAnsi="Verdana"/>
                <w:i/>
                <w:lang w:val="en-US"/>
              </w:rPr>
              <w:t>Blond orange juice concentrate 65 °Brix Ratio 9</w:t>
            </w:r>
          </w:p>
          <w:p w14:paraId="07679FB7" w14:textId="77777777" w:rsidR="00853353" w:rsidRPr="002C594E" w:rsidRDefault="00853353" w:rsidP="00C23C8F">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C23C8F">
              <w:rPr>
                <w:rFonts w:ascii="Verdana" w:hAnsi="Verdana"/>
                <w:lang w:val="en-US"/>
              </w:rPr>
              <w:t>CA</w:t>
            </w:r>
            <w:r w:rsidR="00A70258">
              <w:rPr>
                <w:rFonts w:ascii="Verdana" w:hAnsi="Verdana"/>
                <w:lang w:val="en-US"/>
              </w:rPr>
              <w:t>B</w:t>
            </w:r>
            <w:r w:rsidR="00C23C8F">
              <w:rPr>
                <w:rFonts w:ascii="Verdana" w:hAnsi="Verdana"/>
                <w:lang w:val="en-US"/>
              </w:rPr>
              <w:t>S</w:t>
            </w:r>
          </w:p>
        </w:tc>
      </w:tr>
    </w:tbl>
    <w:p w14:paraId="5DCA71EF" w14:textId="77777777" w:rsidR="00B13991" w:rsidRDefault="00B13991" w:rsidP="00257592">
      <w:pPr>
        <w:spacing w:before="120"/>
        <w:ind w:left="720"/>
        <w:rPr>
          <w:rFonts w:ascii="Verdana" w:hAnsi="Verdana"/>
          <w:b/>
          <w:sz w:val="8"/>
          <w:szCs w:val="8"/>
          <w:lang w:val="en-US"/>
        </w:rPr>
      </w:pPr>
    </w:p>
    <w:p w14:paraId="3A81D124"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FB4083" w14:paraId="18848870" w14:textId="77777777" w:rsidTr="00257592">
        <w:trPr>
          <w:trHeight w:val="3578"/>
        </w:trPr>
        <w:tc>
          <w:tcPr>
            <w:tcW w:w="9238" w:type="dxa"/>
            <w:shd w:val="clear" w:color="auto" w:fill="auto"/>
          </w:tcPr>
          <w:p w14:paraId="21411A76"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59A0E62D"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C3332B" w:rsidRPr="00F541B2">
              <w:rPr>
                <w:rFonts w:ascii="Verdana" w:hAnsi="Verdana"/>
                <w:lang w:val="en-US"/>
              </w:rPr>
              <w:t>Blond orange  (100%)</w:t>
            </w:r>
          </w:p>
          <w:p w14:paraId="0CAB26DD" w14:textId="77777777" w:rsidR="0042012D" w:rsidRPr="002C594E" w:rsidRDefault="0042012D" w:rsidP="00583DB6">
            <w:pPr>
              <w:tabs>
                <w:tab w:val="left" w:pos="284"/>
                <w:tab w:val="left" w:pos="3402"/>
              </w:tabs>
              <w:spacing w:before="120" w:after="120"/>
              <w:rPr>
                <w:rFonts w:ascii="Verdana" w:hAnsi="Verdana"/>
                <w:i/>
                <w:lang w:val="en-US"/>
              </w:rPr>
            </w:pPr>
          </w:p>
          <w:p w14:paraId="1CFEAFF3" w14:textId="77777777" w:rsidR="00583DB6" w:rsidRPr="002C594E"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71B0B193"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C3332B" w:rsidRPr="00F541B2">
              <w:rPr>
                <w:rFonts w:ascii="Verdana" w:hAnsi="Verdana"/>
                <w:lang w:val="en-US"/>
              </w:rPr>
              <w:t>Blond orange</w:t>
            </w:r>
          </w:p>
          <w:p w14:paraId="22994C5D"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B63EB7">
              <w:rPr>
                <w:rFonts w:ascii="Verdana" w:hAnsi="Verdana"/>
                <w:lang w:val="en-US"/>
              </w:rPr>
              <w:t xml:space="preserve">Citrus </w:t>
            </w:r>
            <w:r w:rsidR="002178CC">
              <w:rPr>
                <w:rFonts w:ascii="Verdana" w:hAnsi="Verdana"/>
                <w:lang w:val="en-US"/>
              </w:rPr>
              <w:t>Sinensis</w:t>
            </w:r>
            <w:r w:rsidR="00B63EB7">
              <w:rPr>
                <w:rFonts w:ascii="Verdana" w:hAnsi="Verdana"/>
                <w:lang w:val="en-US"/>
              </w:rPr>
              <w:t xml:space="preserve"> (L.) Osbec</w:t>
            </w:r>
          </w:p>
          <w:p w14:paraId="6E135E47"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7814C978"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E370A">
              <w:rPr>
                <w:rFonts w:ascii="Verdana" w:hAnsi="Verdana"/>
                <w:lang w:val="en-US"/>
              </w:rPr>
              <w:t xml:space="preserve">Tarocco, Naveline, Washington Navel, Lane Late, </w:t>
            </w:r>
            <w:r w:rsidR="000E370A">
              <w:rPr>
                <w:rFonts w:ascii="Verdana" w:hAnsi="Verdana"/>
                <w:lang w:val="en-US"/>
              </w:rPr>
              <w:tab/>
            </w:r>
            <w:r w:rsidR="000E370A">
              <w:rPr>
                <w:rFonts w:ascii="Verdana" w:hAnsi="Verdana"/>
                <w:lang w:val="en-US"/>
              </w:rPr>
              <w:tab/>
            </w:r>
            <w:r w:rsidR="000E370A">
              <w:rPr>
                <w:rFonts w:ascii="Verdana" w:hAnsi="Verdana"/>
                <w:lang w:val="en-US"/>
              </w:rPr>
              <w:tab/>
              <w:t>Ovale, Valencia</w:t>
            </w:r>
          </w:p>
          <w:p w14:paraId="5081EE37"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from </w:t>
            </w:r>
            <w:r w:rsidR="00B63EB7">
              <w:rPr>
                <w:rFonts w:ascii="Verdana" w:hAnsi="Verdana"/>
                <w:lang w:val="en-US"/>
              </w:rPr>
              <w:t>November to June</w:t>
            </w:r>
          </w:p>
          <w:p w14:paraId="239C83EE"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B63EB7" w:rsidRPr="001F640A">
              <w:rPr>
                <w:rFonts w:ascii="Verdana" w:hAnsi="Verdana"/>
                <w:lang w:val="en-US"/>
              </w:rPr>
              <w:t>Brix, Acidity</w:t>
            </w:r>
            <w:r w:rsidR="00B63EB7">
              <w:rPr>
                <w:rFonts w:ascii="Verdana" w:hAnsi="Verdana"/>
                <w:lang w:val="en-US"/>
              </w:rPr>
              <w:t>, Color</w:t>
            </w:r>
          </w:p>
          <w:p w14:paraId="467E1408"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6DD3573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FC4B5EF"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2F72F8C5" w14:textId="77777777" w:rsidR="00583DB6" w:rsidRDefault="00583DB6" w:rsidP="00257592">
      <w:pPr>
        <w:spacing w:before="120"/>
        <w:rPr>
          <w:rFonts w:ascii="Verdana" w:hAnsi="Verdana"/>
          <w:b/>
          <w:sz w:val="8"/>
          <w:szCs w:val="8"/>
          <w:lang w:val="en-US"/>
        </w:rPr>
      </w:pPr>
    </w:p>
    <w:p w14:paraId="68BE6D5D"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6C7673C8"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B4083" w14:paraId="0F7775E7" w14:textId="77777777" w:rsidTr="00583DB6">
        <w:trPr>
          <w:trHeight w:val="4575"/>
        </w:trPr>
        <w:tc>
          <w:tcPr>
            <w:tcW w:w="9210" w:type="dxa"/>
            <w:tcBorders>
              <w:bottom w:val="nil"/>
            </w:tcBorders>
          </w:tcPr>
          <w:p w14:paraId="1744A82F"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3FF4D589"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829"/>
              <w:gridCol w:w="762"/>
              <w:gridCol w:w="847"/>
              <w:gridCol w:w="849"/>
              <w:gridCol w:w="1568"/>
            </w:tblGrid>
            <w:tr w:rsidR="00953535" w:rsidRPr="00FB4083" w14:paraId="22091298" w14:textId="77777777" w:rsidTr="000E370A">
              <w:trPr>
                <w:trHeight w:hRule="exact" w:val="501"/>
              </w:trPr>
              <w:tc>
                <w:tcPr>
                  <w:tcW w:w="1301" w:type="dxa"/>
                  <w:vAlign w:val="center"/>
                </w:tcPr>
                <w:p w14:paraId="2EB0C70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4ED044B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26E8ECE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50D5649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9" w:type="dxa"/>
                  <w:vAlign w:val="center"/>
                </w:tcPr>
                <w:p w14:paraId="258196D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77841AE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0E370A" w:rsidRPr="00FB4083" w14:paraId="242D5B6A" w14:textId="77777777" w:rsidTr="000E370A">
              <w:trPr>
                <w:trHeight w:hRule="exact" w:val="501"/>
              </w:trPr>
              <w:tc>
                <w:tcPr>
                  <w:tcW w:w="1301" w:type="dxa"/>
                  <w:vAlign w:val="center"/>
                </w:tcPr>
                <w:p w14:paraId="511B22AA" w14:textId="77777777" w:rsidR="000E370A" w:rsidRPr="000E370A" w:rsidRDefault="000E370A" w:rsidP="007558C2">
                  <w:pPr>
                    <w:jc w:val="center"/>
                    <w:rPr>
                      <w:rFonts w:ascii="Verdana" w:hAnsi="Verdana"/>
                      <w:i/>
                      <w:sz w:val="16"/>
                      <w:szCs w:val="16"/>
                      <w:lang w:val="en-US"/>
                    </w:rPr>
                  </w:pPr>
                  <w:r w:rsidRPr="000E370A">
                    <w:rPr>
                      <w:rFonts w:ascii="Verdana" w:hAnsi="Verdana"/>
                      <w:i/>
                      <w:sz w:val="16"/>
                      <w:szCs w:val="16"/>
                      <w:lang w:val="en-US"/>
                    </w:rPr>
                    <w:t>Brix</w:t>
                  </w:r>
                </w:p>
              </w:tc>
              <w:tc>
                <w:tcPr>
                  <w:tcW w:w="829" w:type="dxa"/>
                  <w:vAlign w:val="center"/>
                </w:tcPr>
                <w:p w14:paraId="190DBE9C" w14:textId="77777777" w:rsidR="000E370A" w:rsidRPr="000E370A" w:rsidRDefault="000E370A" w:rsidP="007558C2">
                  <w:pPr>
                    <w:jc w:val="center"/>
                    <w:rPr>
                      <w:rFonts w:ascii="Verdana" w:hAnsi="Verdana"/>
                      <w:sz w:val="16"/>
                      <w:szCs w:val="16"/>
                      <w:lang w:val="en-US"/>
                    </w:rPr>
                  </w:pPr>
                  <w:r w:rsidRPr="000E370A">
                    <w:rPr>
                      <w:rFonts w:ascii="Verdana" w:hAnsi="Verdana"/>
                      <w:sz w:val="16"/>
                      <w:szCs w:val="16"/>
                      <w:lang w:val="en-US"/>
                    </w:rPr>
                    <w:t>65</w:t>
                  </w:r>
                </w:p>
              </w:tc>
              <w:tc>
                <w:tcPr>
                  <w:tcW w:w="762" w:type="dxa"/>
                  <w:vAlign w:val="center"/>
                </w:tcPr>
                <w:p w14:paraId="3F561AE6" w14:textId="77777777" w:rsidR="000E370A" w:rsidRPr="000E370A" w:rsidRDefault="000E370A" w:rsidP="007558C2">
                  <w:pPr>
                    <w:jc w:val="center"/>
                    <w:rPr>
                      <w:rFonts w:ascii="Verdana" w:hAnsi="Verdana"/>
                      <w:sz w:val="16"/>
                      <w:szCs w:val="16"/>
                      <w:lang w:val="en-US"/>
                    </w:rPr>
                  </w:pPr>
                  <w:r w:rsidRPr="000E370A">
                    <w:rPr>
                      <w:rFonts w:ascii="Verdana" w:hAnsi="Verdana"/>
                      <w:sz w:val="16"/>
                      <w:szCs w:val="16"/>
                      <w:lang w:val="en-US"/>
                    </w:rPr>
                    <w:t>62</w:t>
                  </w:r>
                </w:p>
              </w:tc>
              <w:tc>
                <w:tcPr>
                  <w:tcW w:w="847" w:type="dxa"/>
                  <w:vAlign w:val="center"/>
                </w:tcPr>
                <w:p w14:paraId="6552B42E" w14:textId="77777777" w:rsidR="000E370A" w:rsidRPr="000E370A" w:rsidRDefault="000E370A" w:rsidP="007558C2">
                  <w:pPr>
                    <w:jc w:val="center"/>
                    <w:rPr>
                      <w:rFonts w:ascii="Verdana" w:hAnsi="Verdana"/>
                      <w:sz w:val="16"/>
                      <w:szCs w:val="16"/>
                      <w:lang w:val="en-US"/>
                    </w:rPr>
                  </w:pPr>
                  <w:r w:rsidRPr="000E370A">
                    <w:rPr>
                      <w:rFonts w:ascii="Verdana" w:hAnsi="Verdana"/>
                      <w:sz w:val="16"/>
                      <w:szCs w:val="16"/>
                      <w:lang w:val="en-US"/>
                    </w:rPr>
                    <w:t>68</w:t>
                  </w:r>
                </w:p>
              </w:tc>
              <w:tc>
                <w:tcPr>
                  <w:tcW w:w="849" w:type="dxa"/>
                  <w:vAlign w:val="center"/>
                </w:tcPr>
                <w:p w14:paraId="30D7459E" w14:textId="77777777" w:rsidR="000E370A" w:rsidRPr="000E370A" w:rsidRDefault="000E370A" w:rsidP="007558C2">
                  <w:pPr>
                    <w:jc w:val="center"/>
                    <w:rPr>
                      <w:rFonts w:ascii="Verdana" w:hAnsi="Verdana"/>
                      <w:sz w:val="16"/>
                      <w:szCs w:val="16"/>
                      <w:lang w:val="en-US"/>
                    </w:rPr>
                  </w:pPr>
                  <w:r w:rsidRPr="000E370A">
                    <w:rPr>
                      <w:rFonts w:ascii="Verdana" w:hAnsi="Verdana"/>
                      <w:sz w:val="16"/>
                      <w:szCs w:val="16"/>
                      <w:lang w:val="en-US"/>
                    </w:rPr>
                    <w:t>°</w:t>
                  </w:r>
                </w:p>
              </w:tc>
              <w:tc>
                <w:tcPr>
                  <w:tcW w:w="1568" w:type="dxa"/>
                  <w:vAlign w:val="center"/>
                </w:tcPr>
                <w:p w14:paraId="4D96905F" w14:textId="77777777" w:rsidR="000E370A" w:rsidRPr="000E370A" w:rsidRDefault="000E370A" w:rsidP="007558C2">
                  <w:pPr>
                    <w:snapToGrid w:val="0"/>
                    <w:jc w:val="center"/>
                    <w:rPr>
                      <w:rFonts w:ascii="Verdana" w:hAnsi="Verdana"/>
                      <w:sz w:val="16"/>
                      <w:szCs w:val="16"/>
                      <w:lang w:val="en-US"/>
                    </w:rPr>
                  </w:pPr>
                  <w:r w:rsidRPr="000E370A">
                    <w:rPr>
                      <w:rFonts w:ascii="Verdana" w:hAnsi="Verdana"/>
                      <w:sz w:val="16"/>
                      <w:szCs w:val="16"/>
                      <w:lang w:val="en-US"/>
                    </w:rPr>
                    <w:t>IFU 8,1991</w:t>
                  </w:r>
                </w:p>
              </w:tc>
            </w:tr>
            <w:tr w:rsidR="000E370A" w:rsidRPr="00FB4083" w14:paraId="263BE197" w14:textId="77777777" w:rsidTr="000E370A">
              <w:trPr>
                <w:trHeight w:hRule="exact" w:val="501"/>
              </w:trPr>
              <w:tc>
                <w:tcPr>
                  <w:tcW w:w="1301" w:type="dxa"/>
                  <w:vAlign w:val="center"/>
                </w:tcPr>
                <w:p w14:paraId="7B18AF3F" w14:textId="77777777" w:rsidR="000E370A" w:rsidRPr="000E370A" w:rsidRDefault="000E370A" w:rsidP="007558C2">
                  <w:pPr>
                    <w:jc w:val="center"/>
                    <w:rPr>
                      <w:rFonts w:ascii="Verdana" w:hAnsi="Verdana"/>
                      <w:i/>
                      <w:sz w:val="16"/>
                      <w:szCs w:val="16"/>
                      <w:lang w:val="en-US"/>
                    </w:rPr>
                  </w:pPr>
                  <w:r w:rsidRPr="000E370A">
                    <w:rPr>
                      <w:rFonts w:ascii="Verdana" w:hAnsi="Verdana"/>
                      <w:i/>
                      <w:sz w:val="16"/>
                      <w:szCs w:val="16"/>
                      <w:lang w:val="en-US"/>
                    </w:rPr>
                    <w:t>Acidity</w:t>
                  </w:r>
                </w:p>
              </w:tc>
              <w:tc>
                <w:tcPr>
                  <w:tcW w:w="829" w:type="dxa"/>
                  <w:vAlign w:val="center"/>
                </w:tcPr>
                <w:p w14:paraId="7D07F77F" w14:textId="77777777" w:rsidR="000E370A" w:rsidRPr="000E370A" w:rsidRDefault="000E370A" w:rsidP="007558C2">
                  <w:pPr>
                    <w:jc w:val="center"/>
                    <w:rPr>
                      <w:rFonts w:ascii="Verdana" w:hAnsi="Verdana"/>
                      <w:sz w:val="16"/>
                      <w:szCs w:val="16"/>
                      <w:lang w:val="en-US"/>
                    </w:rPr>
                  </w:pPr>
                  <w:r w:rsidRPr="000E370A">
                    <w:rPr>
                      <w:rFonts w:ascii="Verdana" w:hAnsi="Verdana"/>
                      <w:sz w:val="16"/>
                      <w:szCs w:val="16"/>
                      <w:lang w:val="en-US"/>
                    </w:rPr>
                    <w:t>7</w:t>
                  </w:r>
                </w:p>
              </w:tc>
              <w:tc>
                <w:tcPr>
                  <w:tcW w:w="762" w:type="dxa"/>
                  <w:vAlign w:val="center"/>
                </w:tcPr>
                <w:p w14:paraId="35AECDD4" w14:textId="77777777" w:rsidR="000E370A" w:rsidRPr="000E370A" w:rsidRDefault="000E370A" w:rsidP="007558C2">
                  <w:pPr>
                    <w:jc w:val="center"/>
                    <w:rPr>
                      <w:rFonts w:ascii="Verdana" w:hAnsi="Verdana"/>
                      <w:sz w:val="16"/>
                      <w:szCs w:val="16"/>
                      <w:lang w:val="en-US"/>
                    </w:rPr>
                  </w:pPr>
                </w:p>
              </w:tc>
              <w:tc>
                <w:tcPr>
                  <w:tcW w:w="847" w:type="dxa"/>
                  <w:vAlign w:val="center"/>
                </w:tcPr>
                <w:p w14:paraId="0E1B2040" w14:textId="77777777" w:rsidR="000E370A" w:rsidRPr="000E370A" w:rsidRDefault="000E370A" w:rsidP="007558C2">
                  <w:pPr>
                    <w:jc w:val="center"/>
                    <w:rPr>
                      <w:rFonts w:ascii="Verdana" w:hAnsi="Verdana"/>
                      <w:sz w:val="16"/>
                      <w:szCs w:val="16"/>
                      <w:lang w:val="en-US"/>
                    </w:rPr>
                  </w:pPr>
                </w:p>
              </w:tc>
              <w:tc>
                <w:tcPr>
                  <w:tcW w:w="849" w:type="dxa"/>
                  <w:vAlign w:val="center"/>
                </w:tcPr>
                <w:p w14:paraId="41B0EFBF" w14:textId="77777777" w:rsidR="000E370A" w:rsidRPr="000E370A" w:rsidRDefault="000E370A" w:rsidP="007558C2">
                  <w:pPr>
                    <w:jc w:val="center"/>
                    <w:rPr>
                      <w:rFonts w:ascii="Verdana" w:hAnsi="Verdana"/>
                      <w:sz w:val="16"/>
                      <w:szCs w:val="16"/>
                      <w:lang w:val="en-US"/>
                    </w:rPr>
                  </w:pPr>
                  <w:r w:rsidRPr="000E370A">
                    <w:rPr>
                      <w:rFonts w:ascii="Verdana" w:hAnsi="Verdana"/>
                      <w:sz w:val="16"/>
                      <w:szCs w:val="16"/>
                      <w:lang w:val="en-US"/>
                    </w:rPr>
                    <w:t>% p/p</w:t>
                  </w:r>
                </w:p>
              </w:tc>
              <w:tc>
                <w:tcPr>
                  <w:tcW w:w="1568" w:type="dxa"/>
                  <w:vAlign w:val="center"/>
                </w:tcPr>
                <w:p w14:paraId="3BEA4A94" w14:textId="77777777" w:rsidR="000E370A" w:rsidRPr="000E370A" w:rsidRDefault="000E370A" w:rsidP="007558C2">
                  <w:pPr>
                    <w:snapToGrid w:val="0"/>
                    <w:jc w:val="center"/>
                    <w:rPr>
                      <w:rFonts w:ascii="Verdana" w:hAnsi="Verdana"/>
                      <w:sz w:val="16"/>
                      <w:szCs w:val="16"/>
                      <w:lang w:val="en-US"/>
                    </w:rPr>
                  </w:pPr>
                  <w:r w:rsidRPr="000E370A">
                    <w:rPr>
                      <w:rFonts w:ascii="Verdana" w:hAnsi="Verdana"/>
                      <w:sz w:val="16"/>
                      <w:szCs w:val="16"/>
                      <w:lang w:val="en-US"/>
                    </w:rPr>
                    <w:t>IFU 3,1996</w:t>
                  </w:r>
                </w:p>
              </w:tc>
            </w:tr>
            <w:tr w:rsidR="00EE7D0C" w:rsidRPr="00FB4083" w14:paraId="3AE3E559" w14:textId="77777777" w:rsidTr="000E370A">
              <w:trPr>
                <w:trHeight w:hRule="exact" w:val="501"/>
              </w:trPr>
              <w:tc>
                <w:tcPr>
                  <w:tcW w:w="1301" w:type="dxa"/>
                  <w:vAlign w:val="center"/>
                </w:tcPr>
                <w:p w14:paraId="624A1ED1" w14:textId="77777777" w:rsidR="00EE7D0C" w:rsidRPr="000E370A" w:rsidRDefault="00EE7D0C" w:rsidP="007558C2">
                  <w:pPr>
                    <w:jc w:val="center"/>
                    <w:rPr>
                      <w:rFonts w:ascii="Verdana" w:hAnsi="Verdana"/>
                      <w:i/>
                      <w:sz w:val="16"/>
                      <w:szCs w:val="16"/>
                      <w:lang w:val="en-US"/>
                    </w:rPr>
                  </w:pPr>
                  <w:r w:rsidRPr="000E370A">
                    <w:rPr>
                      <w:rFonts w:ascii="Verdana" w:hAnsi="Verdana"/>
                      <w:i/>
                      <w:sz w:val="16"/>
                      <w:szCs w:val="16"/>
                      <w:lang w:val="en-US"/>
                    </w:rPr>
                    <w:t>Ratio</w:t>
                  </w:r>
                </w:p>
              </w:tc>
              <w:tc>
                <w:tcPr>
                  <w:tcW w:w="829" w:type="dxa"/>
                  <w:vAlign w:val="center"/>
                </w:tcPr>
                <w:p w14:paraId="508D2445" w14:textId="77777777" w:rsidR="00EE7D0C" w:rsidRPr="00C2194E" w:rsidRDefault="00EE7D0C" w:rsidP="003101D9">
                  <w:pPr>
                    <w:jc w:val="center"/>
                    <w:rPr>
                      <w:rFonts w:ascii="Verdana" w:hAnsi="Verdana"/>
                      <w:sz w:val="16"/>
                      <w:szCs w:val="16"/>
                      <w:lang w:val="en-US"/>
                    </w:rPr>
                  </w:pPr>
                </w:p>
              </w:tc>
              <w:tc>
                <w:tcPr>
                  <w:tcW w:w="762" w:type="dxa"/>
                  <w:vAlign w:val="center"/>
                </w:tcPr>
                <w:p w14:paraId="51B55DEE" w14:textId="77777777" w:rsidR="00EE7D0C" w:rsidRPr="00C2194E" w:rsidRDefault="00EE7D0C" w:rsidP="003101D9">
                  <w:pPr>
                    <w:jc w:val="center"/>
                    <w:rPr>
                      <w:rFonts w:ascii="Verdana" w:hAnsi="Verdana"/>
                      <w:sz w:val="16"/>
                      <w:szCs w:val="16"/>
                      <w:lang w:val="en-US"/>
                    </w:rPr>
                  </w:pPr>
                  <w:r w:rsidRPr="00C2194E">
                    <w:rPr>
                      <w:rFonts w:ascii="Verdana" w:hAnsi="Verdana"/>
                      <w:sz w:val="16"/>
                      <w:szCs w:val="16"/>
                      <w:lang w:val="en-US"/>
                    </w:rPr>
                    <w:t>9</w:t>
                  </w:r>
                </w:p>
              </w:tc>
              <w:tc>
                <w:tcPr>
                  <w:tcW w:w="847" w:type="dxa"/>
                  <w:vAlign w:val="center"/>
                </w:tcPr>
                <w:p w14:paraId="35E15EC2" w14:textId="77777777" w:rsidR="00EE7D0C" w:rsidRPr="00C2194E" w:rsidRDefault="00EE7D0C" w:rsidP="003101D9">
                  <w:pPr>
                    <w:jc w:val="center"/>
                    <w:rPr>
                      <w:rFonts w:ascii="Verdana" w:hAnsi="Verdana"/>
                      <w:sz w:val="16"/>
                      <w:szCs w:val="16"/>
                      <w:lang w:val="en-US"/>
                    </w:rPr>
                  </w:pPr>
                  <w:r w:rsidRPr="00C2194E">
                    <w:rPr>
                      <w:rFonts w:ascii="Verdana" w:hAnsi="Verdana"/>
                      <w:sz w:val="16"/>
                      <w:szCs w:val="16"/>
                      <w:lang w:val="en-US"/>
                    </w:rPr>
                    <w:t>10</w:t>
                  </w:r>
                </w:p>
              </w:tc>
              <w:tc>
                <w:tcPr>
                  <w:tcW w:w="849" w:type="dxa"/>
                  <w:vAlign w:val="center"/>
                </w:tcPr>
                <w:p w14:paraId="21FD1684" w14:textId="77777777" w:rsidR="00EE7D0C" w:rsidRPr="000E370A" w:rsidRDefault="00EE7D0C" w:rsidP="007558C2">
                  <w:pPr>
                    <w:jc w:val="center"/>
                    <w:rPr>
                      <w:rFonts w:ascii="Verdana" w:hAnsi="Verdana"/>
                      <w:sz w:val="16"/>
                      <w:szCs w:val="16"/>
                      <w:lang w:val="en-US"/>
                    </w:rPr>
                  </w:pPr>
                </w:p>
              </w:tc>
              <w:tc>
                <w:tcPr>
                  <w:tcW w:w="1568" w:type="dxa"/>
                  <w:vAlign w:val="center"/>
                </w:tcPr>
                <w:p w14:paraId="055577DC" w14:textId="77777777" w:rsidR="00EE7D0C" w:rsidRPr="000E370A" w:rsidRDefault="00EE7D0C" w:rsidP="007558C2">
                  <w:pPr>
                    <w:snapToGrid w:val="0"/>
                    <w:jc w:val="center"/>
                    <w:rPr>
                      <w:rFonts w:ascii="Verdana" w:hAnsi="Verdana"/>
                      <w:sz w:val="16"/>
                      <w:szCs w:val="16"/>
                      <w:lang w:val="en-US"/>
                    </w:rPr>
                  </w:pPr>
                  <w:r w:rsidRPr="000E370A">
                    <w:rPr>
                      <w:rFonts w:ascii="Verdana" w:hAnsi="Verdana"/>
                      <w:sz w:val="16"/>
                      <w:szCs w:val="16"/>
                      <w:lang w:val="en-US"/>
                    </w:rPr>
                    <w:t xml:space="preserve">°brix corrected/acidity </w:t>
                  </w:r>
                </w:p>
              </w:tc>
            </w:tr>
            <w:tr w:rsidR="000E370A" w:rsidRPr="00FB4083" w14:paraId="70E018D9" w14:textId="77777777" w:rsidTr="000E370A">
              <w:trPr>
                <w:trHeight w:hRule="exact" w:val="501"/>
              </w:trPr>
              <w:tc>
                <w:tcPr>
                  <w:tcW w:w="1301" w:type="dxa"/>
                  <w:vAlign w:val="center"/>
                </w:tcPr>
                <w:p w14:paraId="53E26A89" w14:textId="77777777" w:rsidR="000E370A" w:rsidRPr="000E370A" w:rsidRDefault="000E370A" w:rsidP="007558C2">
                  <w:pPr>
                    <w:jc w:val="center"/>
                    <w:rPr>
                      <w:rFonts w:ascii="Verdana" w:hAnsi="Verdana"/>
                      <w:i/>
                      <w:sz w:val="16"/>
                      <w:szCs w:val="16"/>
                      <w:lang w:val="en-US"/>
                    </w:rPr>
                  </w:pPr>
                  <w:r w:rsidRPr="000E370A">
                    <w:rPr>
                      <w:rFonts w:ascii="Verdana" w:hAnsi="Verdana"/>
                      <w:i/>
                      <w:sz w:val="16"/>
                      <w:szCs w:val="16"/>
                      <w:lang w:val="en-US"/>
                    </w:rPr>
                    <w:t>Ascorbic acid</w:t>
                  </w:r>
                </w:p>
              </w:tc>
              <w:tc>
                <w:tcPr>
                  <w:tcW w:w="829" w:type="dxa"/>
                  <w:vAlign w:val="center"/>
                </w:tcPr>
                <w:p w14:paraId="301DF67E" w14:textId="77777777" w:rsidR="000E370A" w:rsidRPr="000E370A" w:rsidRDefault="000E370A" w:rsidP="007558C2">
                  <w:pPr>
                    <w:jc w:val="center"/>
                    <w:rPr>
                      <w:rFonts w:ascii="Verdana" w:hAnsi="Verdana"/>
                      <w:sz w:val="16"/>
                      <w:szCs w:val="16"/>
                      <w:lang w:val="en-US"/>
                    </w:rPr>
                  </w:pPr>
                  <w:r w:rsidRPr="000E370A">
                    <w:rPr>
                      <w:rFonts w:ascii="Verdana" w:hAnsi="Verdana"/>
                      <w:sz w:val="16"/>
                      <w:szCs w:val="16"/>
                      <w:lang w:val="en-US"/>
                    </w:rPr>
                    <w:t>›550</w:t>
                  </w:r>
                </w:p>
              </w:tc>
              <w:tc>
                <w:tcPr>
                  <w:tcW w:w="762" w:type="dxa"/>
                  <w:vAlign w:val="center"/>
                </w:tcPr>
                <w:p w14:paraId="088608C2" w14:textId="77777777" w:rsidR="000E370A" w:rsidRPr="000E370A" w:rsidRDefault="000E370A" w:rsidP="007558C2">
                  <w:pPr>
                    <w:tabs>
                      <w:tab w:val="decimal" w:pos="12"/>
                    </w:tabs>
                    <w:jc w:val="center"/>
                    <w:rPr>
                      <w:rFonts w:ascii="Verdana" w:hAnsi="Verdana"/>
                      <w:sz w:val="16"/>
                      <w:szCs w:val="16"/>
                      <w:lang w:val="en-US"/>
                    </w:rPr>
                  </w:pPr>
                  <w:r w:rsidRPr="000E370A">
                    <w:rPr>
                      <w:rFonts w:ascii="Verdana" w:hAnsi="Verdana"/>
                      <w:sz w:val="16"/>
                      <w:szCs w:val="16"/>
                      <w:lang w:val="en-US"/>
                    </w:rPr>
                    <w:t>500</w:t>
                  </w:r>
                </w:p>
              </w:tc>
              <w:tc>
                <w:tcPr>
                  <w:tcW w:w="847" w:type="dxa"/>
                  <w:vAlign w:val="center"/>
                </w:tcPr>
                <w:p w14:paraId="190AAACF" w14:textId="77777777" w:rsidR="000E370A" w:rsidRPr="000E370A" w:rsidRDefault="000E370A" w:rsidP="007558C2">
                  <w:pPr>
                    <w:tabs>
                      <w:tab w:val="decimal" w:pos="12"/>
                      <w:tab w:val="decimal" w:pos="417"/>
                    </w:tabs>
                    <w:jc w:val="center"/>
                    <w:rPr>
                      <w:rFonts w:ascii="Verdana" w:hAnsi="Verdana"/>
                      <w:sz w:val="16"/>
                      <w:szCs w:val="16"/>
                      <w:lang w:val="en-US"/>
                    </w:rPr>
                  </w:pPr>
                  <w:r w:rsidRPr="000E370A">
                    <w:rPr>
                      <w:rFonts w:ascii="Verdana" w:hAnsi="Verdana"/>
                      <w:sz w:val="16"/>
                      <w:szCs w:val="16"/>
                      <w:lang w:val="en-US"/>
                    </w:rPr>
                    <w:t>700</w:t>
                  </w:r>
                </w:p>
              </w:tc>
              <w:tc>
                <w:tcPr>
                  <w:tcW w:w="849" w:type="dxa"/>
                  <w:vAlign w:val="center"/>
                </w:tcPr>
                <w:p w14:paraId="494780BE" w14:textId="77777777" w:rsidR="000E370A" w:rsidRPr="000E370A" w:rsidRDefault="000E370A" w:rsidP="007558C2">
                  <w:pPr>
                    <w:snapToGrid w:val="0"/>
                    <w:jc w:val="center"/>
                    <w:rPr>
                      <w:rFonts w:ascii="Verdana" w:hAnsi="Verdana"/>
                      <w:sz w:val="16"/>
                      <w:szCs w:val="16"/>
                      <w:lang w:val="en-US"/>
                    </w:rPr>
                  </w:pPr>
                  <w:r w:rsidRPr="000E370A">
                    <w:rPr>
                      <w:rFonts w:ascii="Verdana" w:hAnsi="Verdana"/>
                      <w:sz w:val="16"/>
                      <w:szCs w:val="16"/>
                      <w:lang w:val="en-US"/>
                    </w:rPr>
                    <w:t>Mg/l</w:t>
                  </w:r>
                </w:p>
              </w:tc>
              <w:tc>
                <w:tcPr>
                  <w:tcW w:w="1568" w:type="dxa"/>
                  <w:vAlign w:val="center"/>
                </w:tcPr>
                <w:p w14:paraId="5722E60B" w14:textId="77777777" w:rsidR="000E370A" w:rsidRPr="000E370A" w:rsidRDefault="000E370A" w:rsidP="007558C2">
                  <w:pPr>
                    <w:jc w:val="center"/>
                    <w:rPr>
                      <w:rFonts w:ascii="Verdana" w:hAnsi="Verdana"/>
                      <w:sz w:val="16"/>
                      <w:szCs w:val="16"/>
                      <w:lang w:val="en-US"/>
                    </w:rPr>
                  </w:pPr>
                  <w:r w:rsidRPr="000E370A">
                    <w:rPr>
                      <w:rFonts w:ascii="Verdana" w:hAnsi="Verdana"/>
                      <w:sz w:val="16"/>
                      <w:szCs w:val="16"/>
                      <w:lang w:val="en-US"/>
                    </w:rPr>
                    <w:t>Internal method</w:t>
                  </w:r>
                </w:p>
              </w:tc>
            </w:tr>
            <w:tr w:rsidR="000E370A" w:rsidRPr="00FB4083" w14:paraId="53FCE890" w14:textId="77777777" w:rsidTr="000E370A">
              <w:trPr>
                <w:trHeight w:hRule="exact" w:val="501"/>
              </w:trPr>
              <w:tc>
                <w:tcPr>
                  <w:tcW w:w="1301" w:type="dxa"/>
                  <w:vAlign w:val="center"/>
                </w:tcPr>
                <w:p w14:paraId="60262967" w14:textId="77777777" w:rsidR="000E370A" w:rsidRPr="000E370A" w:rsidRDefault="000E370A" w:rsidP="007558C2">
                  <w:pPr>
                    <w:jc w:val="center"/>
                    <w:rPr>
                      <w:rFonts w:ascii="Verdana" w:hAnsi="Verdana"/>
                      <w:i/>
                      <w:sz w:val="16"/>
                      <w:szCs w:val="16"/>
                      <w:lang w:val="en-US"/>
                    </w:rPr>
                  </w:pPr>
                  <w:r w:rsidRPr="000E370A">
                    <w:rPr>
                      <w:rFonts w:ascii="Verdana" w:hAnsi="Verdana"/>
                      <w:i/>
                      <w:sz w:val="16"/>
                      <w:szCs w:val="16"/>
                      <w:lang w:val="en-US"/>
                    </w:rPr>
                    <w:t>Pulps 1500</w:t>
                  </w:r>
                </w:p>
              </w:tc>
              <w:tc>
                <w:tcPr>
                  <w:tcW w:w="829" w:type="dxa"/>
                  <w:vAlign w:val="center"/>
                </w:tcPr>
                <w:p w14:paraId="330F35E7" w14:textId="77777777" w:rsidR="000E370A" w:rsidRPr="000E370A" w:rsidRDefault="000E370A" w:rsidP="007558C2">
                  <w:pPr>
                    <w:jc w:val="center"/>
                    <w:rPr>
                      <w:rFonts w:ascii="Verdana" w:hAnsi="Verdana"/>
                      <w:sz w:val="16"/>
                      <w:szCs w:val="16"/>
                      <w:lang w:val="en-US"/>
                    </w:rPr>
                  </w:pPr>
                  <w:r w:rsidRPr="000E370A">
                    <w:rPr>
                      <w:rFonts w:ascii="Verdana" w:hAnsi="Verdana"/>
                      <w:sz w:val="16"/>
                      <w:szCs w:val="16"/>
                      <w:lang w:val="en-US"/>
                    </w:rPr>
                    <w:t>4</w:t>
                  </w:r>
                </w:p>
              </w:tc>
              <w:tc>
                <w:tcPr>
                  <w:tcW w:w="762" w:type="dxa"/>
                  <w:vAlign w:val="center"/>
                </w:tcPr>
                <w:p w14:paraId="69939E74" w14:textId="77777777" w:rsidR="000E370A" w:rsidRPr="000E370A" w:rsidRDefault="000E370A" w:rsidP="007558C2">
                  <w:pPr>
                    <w:tabs>
                      <w:tab w:val="decimal" w:pos="12"/>
                    </w:tabs>
                    <w:jc w:val="center"/>
                    <w:rPr>
                      <w:rFonts w:ascii="Verdana" w:hAnsi="Verdana"/>
                      <w:sz w:val="16"/>
                      <w:szCs w:val="16"/>
                      <w:lang w:val="en-US"/>
                    </w:rPr>
                  </w:pPr>
                  <w:r w:rsidRPr="000E370A">
                    <w:rPr>
                      <w:rFonts w:ascii="Verdana" w:hAnsi="Verdana"/>
                      <w:sz w:val="16"/>
                      <w:szCs w:val="16"/>
                      <w:lang w:val="en-US"/>
                    </w:rPr>
                    <w:t>2</w:t>
                  </w:r>
                </w:p>
              </w:tc>
              <w:tc>
                <w:tcPr>
                  <w:tcW w:w="847" w:type="dxa"/>
                  <w:vAlign w:val="center"/>
                </w:tcPr>
                <w:p w14:paraId="5F32C98A" w14:textId="77777777" w:rsidR="000E370A" w:rsidRPr="000E370A" w:rsidRDefault="000E370A" w:rsidP="007558C2">
                  <w:pPr>
                    <w:tabs>
                      <w:tab w:val="decimal" w:pos="12"/>
                      <w:tab w:val="decimal" w:pos="417"/>
                    </w:tabs>
                    <w:jc w:val="center"/>
                    <w:rPr>
                      <w:rFonts w:ascii="Verdana" w:hAnsi="Verdana"/>
                      <w:sz w:val="16"/>
                      <w:szCs w:val="16"/>
                      <w:lang w:val="en-US"/>
                    </w:rPr>
                  </w:pPr>
                  <w:r w:rsidRPr="000E370A">
                    <w:rPr>
                      <w:rFonts w:ascii="Verdana" w:hAnsi="Verdana"/>
                      <w:sz w:val="16"/>
                      <w:szCs w:val="16"/>
                      <w:lang w:val="en-US"/>
                    </w:rPr>
                    <w:t>6</w:t>
                  </w:r>
                </w:p>
              </w:tc>
              <w:tc>
                <w:tcPr>
                  <w:tcW w:w="849" w:type="dxa"/>
                  <w:vAlign w:val="center"/>
                </w:tcPr>
                <w:p w14:paraId="3A6AA792" w14:textId="77777777" w:rsidR="000E370A" w:rsidRPr="000E370A" w:rsidRDefault="000E370A" w:rsidP="007558C2">
                  <w:pPr>
                    <w:snapToGrid w:val="0"/>
                    <w:jc w:val="center"/>
                    <w:rPr>
                      <w:rFonts w:ascii="Verdana" w:hAnsi="Verdana"/>
                      <w:sz w:val="16"/>
                      <w:szCs w:val="16"/>
                      <w:lang w:val="en-US"/>
                    </w:rPr>
                  </w:pPr>
                  <w:r w:rsidRPr="000E370A">
                    <w:rPr>
                      <w:rFonts w:ascii="Verdana" w:hAnsi="Verdana"/>
                      <w:sz w:val="16"/>
                      <w:szCs w:val="16"/>
                      <w:lang w:val="en-US"/>
                    </w:rPr>
                    <w:t>%v/v</w:t>
                  </w:r>
                </w:p>
              </w:tc>
              <w:tc>
                <w:tcPr>
                  <w:tcW w:w="1568" w:type="dxa"/>
                  <w:vAlign w:val="center"/>
                </w:tcPr>
                <w:p w14:paraId="28AB7038" w14:textId="77777777" w:rsidR="000E370A" w:rsidRPr="000E370A" w:rsidRDefault="000E370A" w:rsidP="007558C2">
                  <w:pPr>
                    <w:jc w:val="center"/>
                    <w:rPr>
                      <w:rFonts w:ascii="Verdana" w:hAnsi="Verdana"/>
                      <w:sz w:val="16"/>
                      <w:szCs w:val="16"/>
                      <w:lang w:val="en-US"/>
                    </w:rPr>
                  </w:pPr>
                  <w:r w:rsidRPr="000E370A">
                    <w:rPr>
                      <w:rFonts w:ascii="Verdana" w:hAnsi="Verdana"/>
                      <w:sz w:val="16"/>
                      <w:szCs w:val="16"/>
                      <w:lang w:val="en-US"/>
                    </w:rPr>
                    <w:t>IFU 60,1991</w:t>
                  </w:r>
                </w:p>
              </w:tc>
            </w:tr>
            <w:tr w:rsidR="006C6DCF" w:rsidRPr="00FB4083" w14:paraId="6C188F2D" w14:textId="77777777" w:rsidTr="000E370A">
              <w:trPr>
                <w:trHeight w:hRule="exact" w:val="501"/>
              </w:trPr>
              <w:tc>
                <w:tcPr>
                  <w:tcW w:w="1301" w:type="dxa"/>
                  <w:vAlign w:val="center"/>
                </w:tcPr>
                <w:p w14:paraId="2872BC72" w14:textId="77777777" w:rsidR="006C6DCF" w:rsidRPr="000E370A" w:rsidRDefault="006C6DCF" w:rsidP="006C6DCF">
                  <w:pPr>
                    <w:jc w:val="center"/>
                    <w:rPr>
                      <w:rFonts w:ascii="Verdana" w:hAnsi="Verdana"/>
                      <w:i/>
                      <w:sz w:val="16"/>
                      <w:szCs w:val="16"/>
                      <w:lang w:val="en-US"/>
                    </w:rPr>
                  </w:pPr>
                  <w:r w:rsidRPr="000E370A">
                    <w:rPr>
                      <w:rFonts w:ascii="Verdana" w:hAnsi="Verdana"/>
                      <w:i/>
                      <w:sz w:val="16"/>
                      <w:szCs w:val="16"/>
                      <w:lang w:val="en-US"/>
                    </w:rPr>
                    <w:t xml:space="preserve">Pulps </w:t>
                  </w:r>
                  <w:r>
                    <w:rPr>
                      <w:rFonts w:ascii="Verdana" w:hAnsi="Verdana"/>
                      <w:i/>
                      <w:sz w:val="16"/>
                      <w:szCs w:val="16"/>
                      <w:lang w:val="en-US"/>
                    </w:rPr>
                    <w:t>30</w:t>
                  </w:r>
                  <w:r w:rsidRPr="000E370A">
                    <w:rPr>
                      <w:rFonts w:ascii="Verdana" w:hAnsi="Verdana"/>
                      <w:i/>
                      <w:sz w:val="16"/>
                      <w:szCs w:val="16"/>
                      <w:lang w:val="en-US"/>
                    </w:rPr>
                    <w:t>00</w:t>
                  </w:r>
                </w:p>
              </w:tc>
              <w:tc>
                <w:tcPr>
                  <w:tcW w:w="829" w:type="dxa"/>
                  <w:vAlign w:val="center"/>
                </w:tcPr>
                <w:p w14:paraId="54B43CFA" w14:textId="77777777" w:rsidR="006C6DCF" w:rsidRPr="000E370A" w:rsidRDefault="006C6DCF" w:rsidP="006C6DCF">
                  <w:pPr>
                    <w:jc w:val="center"/>
                    <w:rPr>
                      <w:rFonts w:ascii="Verdana" w:hAnsi="Verdana"/>
                      <w:sz w:val="16"/>
                      <w:szCs w:val="16"/>
                      <w:lang w:val="en-US"/>
                    </w:rPr>
                  </w:pPr>
                  <w:r>
                    <w:rPr>
                      <w:rFonts w:ascii="Verdana" w:hAnsi="Verdana"/>
                      <w:sz w:val="16"/>
                      <w:szCs w:val="16"/>
                      <w:lang w:val="en-US"/>
                    </w:rPr>
                    <w:t>2</w:t>
                  </w:r>
                </w:p>
              </w:tc>
              <w:tc>
                <w:tcPr>
                  <w:tcW w:w="762" w:type="dxa"/>
                  <w:vAlign w:val="center"/>
                </w:tcPr>
                <w:p w14:paraId="21941B50" w14:textId="77777777" w:rsidR="006C6DCF" w:rsidRPr="000E370A" w:rsidRDefault="006C6DCF" w:rsidP="006C6DCF">
                  <w:pPr>
                    <w:tabs>
                      <w:tab w:val="decimal" w:pos="12"/>
                    </w:tabs>
                    <w:jc w:val="center"/>
                    <w:rPr>
                      <w:rFonts w:ascii="Verdana" w:hAnsi="Verdana"/>
                      <w:sz w:val="16"/>
                      <w:szCs w:val="16"/>
                      <w:lang w:val="en-US"/>
                    </w:rPr>
                  </w:pPr>
                  <w:r>
                    <w:rPr>
                      <w:rFonts w:ascii="Verdana" w:hAnsi="Verdana"/>
                      <w:sz w:val="16"/>
                      <w:szCs w:val="16"/>
                      <w:lang w:val="en-US"/>
                    </w:rPr>
                    <w:t>1</w:t>
                  </w:r>
                </w:p>
              </w:tc>
              <w:tc>
                <w:tcPr>
                  <w:tcW w:w="847" w:type="dxa"/>
                  <w:vAlign w:val="center"/>
                </w:tcPr>
                <w:p w14:paraId="49E89365" w14:textId="77777777" w:rsidR="006C6DCF" w:rsidRPr="000E370A" w:rsidRDefault="006C6DCF" w:rsidP="006C6DCF">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49" w:type="dxa"/>
                  <w:vAlign w:val="center"/>
                </w:tcPr>
                <w:p w14:paraId="7A6B6088" w14:textId="77777777" w:rsidR="006C6DCF" w:rsidRPr="000E370A" w:rsidRDefault="006C6DCF" w:rsidP="006C6DCF">
                  <w:pPr>
                    <w:snapToGrid w:val="0"/>
                    <w:jc w:val="center"/>
                    <w:rPr>
                      <w:rFonts w:ascii="Verdana" w:hAnsi="Verdana"/>
                      <w:sz w:val="16"/>
                      <w:szCs w:val="16"/>
                      <w:lang w:val="en-US"/>
                    </w:rPr>
                  </w:pPr>
                  <w:r w:rsidRPr="000E370A">
                    <w:rPr>
                      <w:rFonts w:ascii="Verdana" w:hAnsi="Verdana"/>
                      <w:sz w:val="16"/>
                      <w:szCs w:val="16"/>
                      <w:lang w:val="en-US"/>
                    </w:rPr>
                    <w:t>%v/v</w:t>
                  </w:r>
                </w:p>
              </w:tc>
              <w:tc>
                <w:tcPr>
                  <w:tcW w:w="1568" w:type="dxa"/>
                  <w:vAlign w:val="center"/>
                </w:tcPr>
                <w:p w14:paraId="04632F41" w14:textId="77777777" w:rsidR="006C6DCF" w:rsidRPr="000E370A" w:rsidRDefault="006C6DCF" w:rsidP="006C6DCF">
                  <w:pPr>
                    <w:jc w:val="center"/>
                    <w:rPr>
                      <w:rFonts w:ascii="Verdana" w:hAnsi="Verdana"/>
                      <w:sz w:val="16"/>
                      <w:szCs w:val="16"/>
                      <w:lang w:val="en-US"/>
                    </w:rPr>
                  </w:pPr>
                  <w:r w:rsidRPr="000E370A">
                    <w:rPr>
                      <w:rFonts w:ascii="Verdana" w:hAnsi="Verdana"/>
                      <w:sz w:val="16"/>
                      <w:szCs w:val="16"/>
                      <w:lang w:val="en-US"/>
                    </w:rPr>
                    <w:t>IFU 60,1991</w:t>
                  </w:r>
                </w:p>
              </w:tc>
            </w:tr>
          </w:tbl>
          <w:p w14:paraId="0539A4E4"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5A7872C3" w14:textId="77777777" w:rsidTr="00583DB6">
        <w:trPr>
          <w:trHeight w:val="8345"/>
        </w:trPr>
        <w:tc>
          <w:tcPr>
            <w:tcW w:w="9210" w:type="dxa"/>
            <w:tcBorders>
              <w:top w:val="nil"/>
            </w:tcBorders>
          </w:tcPr>
          <w:p w14:paraId="74F2E5CC"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6C6DCF" w14:paraId="798AD0AE" w14:textId="77777777" w:rsidTr="00953535">
              <w:trPr>
                <w:trHeight w:hRule="exact" w:val="501"/>
                <w:tblHeader/>
              </w:trPr>
              <w:tc>
                <w:tcPr>
                  <w:tcW w:w="1303" w:type="dxa"/>
                  <w:vAlign w:val="center"/>
                </w:tcPr>
                <w:p w14:paraId="2566BCD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16870E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EC143F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6759049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5D12E97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3993E37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474212" w:rsidRPr="00E72374" w14:paraId="49D82FB2" w14:textId="77777777" w:rsidTr="001C5CDC">
              <w:trPr>
                <w:trHeight w:hRule="exact" w:val="680"/>
                <w:tblHeader/>
              </w:trPr>
              <w:tc>
                <w:tcPr>
                  <w:tcW w:w="1303" w:type="dxa"/>
                  <w:vAlign w:val="center"/>
                </w:tcPr>
                <w:p w14:paraId="5D748BBC" w14:textId="77777777" w:rsidR="00474212" w:rsidRPr="00F541B2" w:rsidRDefault="00474212" w:rsidP="00474212">
                  <w:pPr>
                    <w:snapToGrid w:val="0"/>
                    <w:jc w:val="center"/>
                    <w:rPr>
                      <w:rFonts w:ascii="Verdana" w:hAnsi="Verdana"/>
                      <w:i/>
                      <w:sz w:val="16"/>
                      <w:szCs w:val="16"/>
                      <w:lang w:val="en-US"/>
                    </w:rPr>
                  </w:pPr>
                  <w:r w:rsidRPr="00F541B2">
                    <w:rPr>
                      <w:rFonts w:ascii="Verdana" w:hAnsi="Verdana"/>
                      <w:i/>
                      <w:sz w:val="16"/>
                      <w:szCs w:val="16"/>
                      <w:lang w:val="en-US"/>
                    </w:rPr>
                    <w:t>CMT</w:t>
                  </w:r>
                </w:p>
              </w:tc>
              <w:tc>
                <w:tcPr>
                  <w:tcW w:w="884" w:type="dxa"/>
                  <w:vAlign w:val="center"/>
                </w:tcPr>
                <w:p w14:paraId="5B21941F"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323C4786"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4D90A67D" w14:textId="77777777" w:rsidR="00474212" w:rsidRPr="006C6DCF" w:rsidRDefault="00474212" w:rsidP="00474212">
                  <w:pPr>
                    <w:jc w:val="center"/>
                    <w:rPr>
                      <w:rFonts w:ascii="Verdana" w:hAnsi="Verdana"/>
                      <w:sz w:val="16"/>
                      <w:szCs w:val="16"/>
                      <w:lang w:val="en-US"/>
                    </w:rPr>
                  </w:pPr>
                  <w:r w:rsidRPr="006C6DCF">
                    <w:rPr>
                      <w:rFonts w:ascii="Verdana" w:hAnsi="Verdana"/>
                      <w:sz w:val="16"/>
                      <w:szCs w:val="16"/>
                      <w:lang w:val="en-US"/>
                    </w:rPr>
                    <w:t>100</w:t>
                  </w:r>
                </w:p>
              </w:tc>
              <w:tc>
                <w:tcPr>
                  <w:tcW w:w="851" w:type="dxa"/>
                  <w:vAlign w:val="center"/>
                </w:tcPr>
                <w:p w14:paraId="414FD5D6"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ECB5713" w14:textId="77777777" w:rsidR="00474212" w:rsidRDefault="00474212" w:rsidP="0047421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474212" w:rsidRPr="00E72374" w14:paraId="657061C5" w14:textId="77777777" w:rsidTr="001C5CDC">
              <w:trPr>
                <w:trHeight w:hRule="exact" w:val="680"/>
                <w:tblHeader/>
              </w:trPr>
              <w:tc>
                <w:tcPr>
                  <w:tcW w:w="1303" w:type="dxa"/>
                  <w:vAlign w:val="center"/>
                </w:tcPr>
                <w:p w14:paraId="05AA978F" w14:textId="77777777" w:rsidR="00474212" w:rsidRPr="00F541B2" w:rsidRDefault="00474212" w:rsidP="00474212">
                  <w:pPr>
                    <w:snapToGrid w:val="0"/>
                    <w:jc w:val="center"/>
                    <w:rPr>
                      <w:rFonts w:ascii="Verdana" w:hAnsi="Verdana"/>
                      <w:i/>
                      <w:sz w:val="16"/>
                      <w:szCs w:val="16"/>
                      <w:lang w:val="en-US"/>
                    </w:rPr>
                  </w:pPr>
                  <w:r w:rsidRPr="00F541B2">
                    <w:rPr>
                      <w:rFonts w:ascii="Verdana" w:hAnsi="Verdana"/>
                      <w:i/>
                      <w:sz w:val="16"/>
                      <w:szCs w:val="16"/>
                      <w:lang w:val="en-US"/>
                    </w:rPr>
                    <w:t>Yeasts</w:t>
                  </w:r>
                </w:p>
              </w:tc>
              <w:tc>
                <w:tcPr>
                  <w:tcW w:w="884" w:type="dxa"/>
                  <w:vAlign w:val="center"/>
                </w:tcPr>
                <w:p w14:paraId="7C84FEE5"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15338F01"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7601DDEB" w14:textId="77777777" w:rsidR="00474212" w:rsidRPr="00DE45BB" w:rsidRDefault="00474212" w:rsidP="00474212">
                  <w:pPr>
                    <w:jc w:val="center"/>
                    <w:rPr>
                      <w:rFonts w:ascii="Verdana" w:hAnsi="Verdana"/>
                      <w:sz w:val="16"/>
                      <w:szCs w:val="16"/>
                    </w:rPr>
                  </w:pPr>
                  <w:r>
                    <w:rPr>
                      <w:rFonts w:ascii="Verdana" w:hAnsi="Verdana"/>
                      <w:sz w:val="16"/>
                      <w:szCs w:val="16"/>
                    </w:rPr>
                    <w:t>50</w:t>
                  </w:r>
                </w:p>
              </w:tc>
              <w:tc>
                <w:tcPr>
                  <w:tcW w:w="851" w:type="dxa"/>
                  <w:vAlign w:val="center"/>
                </w:tcPr>
                <w:p w14:paraId="40AB884B"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F986BE8" w14:textId="77777777" w:rsidR="00474212" w:rsidRDefault="00474212" w:rsidP="0047421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74212" w:rsidRPr="00E72374" w14:paraId="63ED7504" w14:textId="77777777" w:rsidTr="001C5CDC">
              <w:trPr>
                <w:trHeight w:hRule="exact" w:val="680"/>
                <w:tblHeader/>
              </w:trPr>
              <w:tc>
                <w:tcPr>
                  <w:tcW w:w="1303" w:type="dxa"/>
                  <w:vAlign w:val="center"/>
                </w:tcPr>
                <w:p w14:paraId="2363AF24" w14:textId="77777777" w:rsidR="00474212" w:rsidRPr="00F541B2" w:rsidRDefault="00474212" w:rsidP="00474212">
                  <w:pPr>
                    <w:snapToGrid w:val="0"/>
                    <w:jc w:val="center"/>
                    <w:rPr>
                      <w:rFonts w:ascii="Verdana" w:hAnsi="Verdana"/>
                      <w:i/>
                      <w:sz w:val="16"/>
                      <w:szCs w:val="16"/>
                      <w:lang w:val="en-US"/>
                    </w:rPr>
                  </w:pPr>
                  <w:r w:rsidRPr="00F541B2">
                    <w:rPr>
                      <w:rFonts w:ascii="Verdana" w:hAnsi="Verdana"/>
                      <w:i/>
                      <w:sz w:val="16"/>
                      <w:szCs w:val="16"/>
                      <w:lang w:val="en-US"/>
                    </w:rPr>
                    <w:t>Moulds</w:t>
                  </w:r>
                </w:p>
              </w:tc>
              <w:tc>
                <w:tcPr>
                  <w:tcW w:w="884" w:type="dxa"/>
                  <w:vAlign w:val="center"/>
                </w:tcPr>
                <w:p w14:paraId="4242B31F"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13DE8B33"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5B8EDC52" w14:textId="77777777" w:rsidR="00474212" w:rsidRPr="00DE45BB" w:rsidRDefault="00474212" w:rsidP="00474212">
                  <w:pPr>
                    <w:jc w:val="center"/>
                    <w:rPr>
                      <w:rFonts w:ascii="Verdana" w:hAnsi="Verdana"/>
                      <w:sz w:val="16"/>
                      <w:szCs w:val="16"/>
                    </w:rPr>
                  </w:pPr>
                  <w:r>
                    <w:rPr>
                      <w:rFonts w:ascii="Verdana" w:hAnsi="Verdana"/>
                      <w:sz w:val="16"/>
                      <w:szCs w:val="16"/>
                    </w:rPr>
                    <w:t>30</w:t>
                  </w:r>
                </w:p>
              </w:tc>
              <w:tc>
                <w:tcPr>
                  <w:tcW w:w="851" w:type="dxa"/>
                  <w:vAlign w:val="center"/>
                </w:tcPr>
                <w:p w14:paraId="12A729DB"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1FD77E6" w14:textId="77777777" w:rsidR="00474212" w:rsidRDefault="00474212" w:rsidP="0047421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74212" w:rsidRPr="00E72374" w14:paraId="3F2ADC6D" w14:textId="77777777" w:rsidTr="001C5CDC">
              <w:trPr>
                <w:trHeight w:hRule="exact" w:val="680"/>
                <w:tblHeader/>
              </w:trPr>
              <w:tc>
                <w:tcPr>
                  <w:tcW w:w="1303" w:type="dxa"/>
                  <w:vAlign w:val="center"/>
                </w:tcPr>
                <w:p w14:paraId="27AEF8B7" w14:textId="77777777" w:rsidR="00474212" w:rsidRPr="00F541B2" w:rsidRDefault="00474212" w:rsidP="00474212">
                  <w:pPr>
                    <w:snapToGrid w:val="0"/>
                    <w:jc w:val="center"/>
                    <w:rPr>
                      <w:rFonts w:ascii="Verdana" w:hAnsi="Verdana"/>
                      <w:i/>
                      <w:sz w:val="16"/>
                      <w:szCs w:val="16"/>
                      <w:lang w:val="en-US"/>
                    </w:rPr>
                  </w:pPr>
                  <w:r w:rsidRPr="00F541B2">
                    <w:rPr>
                      <w:rFonts w:ascii="Verdana" w:hAnsi="Verdana"/>
                      <w:i/>
                      <w:sz w:val="16"/>
                      <w:szCs w:val="16"/>
                      <w:lang w:val="en-US"/>
                    </w:rPr>
                    <w:t>Total Coliforms</w:t>
                  </w:r>
                </w:p>
              </w:tc>
              <w:tc>
                <w:tcPr>
                  <w:tcW w:w="884" w:type="dxa"/>
                  <w:vAlign w:val="center"/>
                </w:tcPr>
                <w:p w14:paraId="7E884B49"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Absent</w:t>
                  </w:r>
                </w:p>
              </w:tc>
              <w:tc>
                <w:tcPr>
                  <w:tcW w:w="709" w:type="dxa"/>
                  <w:vAlign w:val="center"/>
                </w:tcPr>
                <w:p w14:paraId="4DBD224F"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6BDA1507"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28658FB3"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B469E11" w14:textId="77777777" w:rsidR="00474212" w:rsidRDefault="00474212" w:rsidP="0047421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74212" w:rsidRPr="00E72374" w14:paraId="19D3F3C4" w14:textId="77777777" w:rsidTr="001C5CDC">
              <w:trPr>
                <w:trHeight w:hRule="exact" w:val="680"/>
                <w:tblHeader/>
              </w:trPr>
              <w:tc>
                <w:tcPr>
                  <w:tcW w:w="1303" w:type="dxa"/>
                  <w:vAlign w:val="center"/>
                </w:tcPr>
                <w:p w14:paraId="6A570ACD" w14:textId="77777777" w:rsidR="00474212" w:rsidRPr="00F541B2" w:rsidRDefault="00474212" w:rsidP="00474212">
                  <w:pPr>
                    <w:snapToGrid w:val="0"/>
                    <w:jc w:val="center"/>
                    <w:rPr>
                      <w:rFonts w:ascii="Verdana" w:hAnsi="Verdana"/>
                      <w:i/>
                      <w:sz w:val="16"/>
                      <w:szCs w:val="16"/>
                      <w:lang w:val="en-US"/>
                    </w:rPr>
                  </w:pPr>
                  <w:r w:rsidRPr="00F541B2">
                    <w:rPr>
                      <w:rFonts w:ascii="Verdana" w:hAnsi="Verdana"/>
                      <w:i/>
                      <w:sz w:val="16"/>
                      <w:szCs w:val="16"/>
                      <w:lang w:val="en-US"/>
                    </w:rPr>
                    <w:t>E. Coli</w:t>
                  </w:r>
                </w:p>
              </w:tc>
              <w:tc>
                <w:tcPr>
                  <w:tcW w:w="884" w:type="dxa"/>
                  <w:vAlign w:val="center"/>
                </w:tcPr>
                <w:p w14:paraId="28464612"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 xml:space="preserve">Absent </w:t>
                  </w:r>
                </w:p>
              </w:tc>
              <w:tc>
                <w:tcPr>
                  <w:tcW w:w="709" w:type="dxa"/>
                  <w:vAlign w:val="center"/>
                </w:tcPr>
                <w:p w14:paraId="2AFAF416"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7872B7C5"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64010137"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598968A" w14:textId="77777777" w:rsidR="00474212" w:rsidRDefault="00474212" w:rsidP="0047421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74212" w:rsidRPr="00E72374" w14:paraId="6D99E009" w14:textId="77777777" w:rsidTr="001C5CDC">
              <w:trPr>
                <w:trHeight w:hRule="exact" w:val="680"/>
                <w:tblHeader/>
              </w:trPr>
              <w:tc>
                <w:tcPr>
                  <w:tcW w:w="1303" w:type="dxa"/>
                  <w:vAlign w:val="center"/>
                </w:tcPr>
                <w:p w14:paraId="733B728D" w14:textId="77777777" w:rsidR="00474212" w:rsidRPr="00F541B2" w:rsidRDefault="00474212" w:rsidP="00474212">
                  <w:pPr>
                    <w:snapToGrid w:val="0"/>
                    <w:jc w:val="center"/>
                    <w:rPr>
                      <w:rFonts w:ascii="Verdana" w:hAnsi="Verdana"/>
                      <w:i/>
                      <w:sz w:val="16"/>
                      <w:szCs w:val="16"/>
                      <w:lang w:val="en-US"/>
                    </w:rPr>
                  </w:pPr>
                  <w:r w:rsidRPr="00F541B2">
                    <w:rPr>
                      <w:rFonts w:ascii="Verdana" w:hAnsi="Verdana"/>
                      <w:i/>
                      <w:sz w:val="16"/>
                      <w:szCs w:val="16"/>
                      <w:lang w:val="en-US"/>
                    </w:rPr>
                    <w:t>Salmonella</w:t>
                  </w:r>
                </w:p>
              </w:tc>
              <w:tc>
                <w:tcPr>
                  <w:tcW w:w="884" w:type="dxa"/>
                  <w:vAlign w:val="center"/>
                </w:tcPr>
                <w:p w14:paraId="4AA68EF2"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 xml:space="preserve">Absent </w:t>
                  </w:r>
                </w:p>
              </w:tc>
              <w:tc>
                <w:tcPr>
                  <w:tcW w:w="709" w:type="dxa"/>
                  <w:vAlign w:val="center"/>
                </w:tcPr>
                <w:p w14:paraId="72C6C057"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4DCDAF0F"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66C1AA30" w14:textId="77777777" w:rsidR="00474212" w:rsidRPr="00F541B2" w:rsidRDefault="00474212" w:rsidP="0047421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EAAE82D" w14:textId="77777777" w:rsidR="00474212" w:rsidRDefault="00474212" w:rsidP="00474212">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334A35E"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55473BA1" w14:textId="77777777" w:rsidTr="00977461">
              <w:trPr>
                <w:trHeight w:hRule="exact" w:val="510"/>
                <w:jc w:val="center"/>
              </w:trPr>
              <w:tc>
                <w:tcPr>
                  <w:tcW w:w="2228" w:type="dxa"/>
                  <w:vAlign w:val="center"/>
                </w:tcPr>
                <w:p w14:paraId="556C2EC7"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324B7C22"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14E5F726"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DC2EE3" w:rsidRPr="00F635D9" w14:paraId="3DB5B32A" w14:textId="77777777" w:rsidTr="00977461">
              <w:trPr>
                <w:trHeight w:hRule="exact" w:val="510"/>
                <w:jc w:val="center"/>
              </w:trPr>
              <w:tc>
                <w:tcPr>
                  <w:tcW w:w="2228" w:type="dxa"/>
                  <w:vAlign w:val="center"/>
                </w:tcPr>
                <w:p w14:paraId="28C76CA0"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059F0780"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Liquid</w:t>
                  </w:r>
                </w:p>
              </w:tc>
              <w:tc>
                <w:tcPr>
                  <w:tcW w:w="1519" w:type="dxa"/>
                  <w:shd w:val="clear" w:color="auto" w:fill="auto"/>
                  <w:vAlign w:val="center"/>
                </w:tcPr>
                <w:p w14:paraId="40EF7704"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408435BB" w14:textId="77777777" w:rsidTr="00977461">
              <w:trPr>
                <w:trHeight w:hRule="exact" w:val="510"/>
                <w:jc w:val="center"/>
              </w:trPr>
              <w:tc>
                <w:tcPr>
                  <w:tcW w:w="2228" w:type="dxa"/>
                  <w:vAlign w:val="center"/>
                </w:tcPr>
                <w:p w14:paraId="7EA71C82"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6BFDA7A7"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Yellow orange</w:t>
                  </w:r>
                </w:p>
              </w:tc>
              <w:tc>
                <w:tcPr>
                  <w:tcW w:w="1519" w:type="dxa"/>
                  <w:shd w:val="clear" w:color="auto" w:fill="auto"/>
                  <w:vAlign w:val="center"/>
                </w:tcPr>
                <w:p w14:paraId="7D159864"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7FBFAFD5" w14:textId="77777777" w:rsidTr="00977461">
              <w:trPr>
                <w:trHeight w:hRule="exact" w:val="510"/>
                <w:jc w:val="center"/>
              </w:trPr>
              <w:tc>
                <w:tcPr>
                  <w:tcW w:w="2228" w:type="dxa"/>
                  <w:vAlign w:val="center"/>
                </w:tcPr>
                <w:p w14:paraId="2B0E1516"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564BB1C6"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Characteristic of blond orange </w:t>
                  </w:r>
                </w:p>
              </w:tc>
              <w:tc>
                <w:tcPr>
                  <w:tcW w:w="1519" w:type="dxa"/>
                  <w:shd w:val="clear" w:color="auto" w:fill="auto"/>
                  <w:vAlign w:val="center"/>
                </w:tcPr>
                <w:p w14:paraId="30EFEF64"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07F1E169" w14:textId="77777777" w:rsidTr="00977461">
              <w:trPr>
                <w:trHeight w:hRule="exact" w:val="510"/>
                <w:jc w:val="center"/>
              </w:trPr>
              <w:tc>
                <w:tcPr>
                  <w:tcW w:w="2228" w:type="dxa"/>
                  <w:vAlign w:val="center"/>
                </w:tcPr>
                <w:p w14:paraId="77C97CC8"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07C4EEFC" w14:textId="287633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Characteristic of </w:t>
                  </w:r>
                  <w:r w:rsidR="00E72374">
                    <w:rPr>
                      <w:rFonts w:ascii="Verdana" w:hAnsi="Verdana"/>
                      <w:sz w:val="16"/>
                      <w:szCs w:val="16"/>
                      <w:lang w:val="en-US"/>
                    </w:rPr>
                    <w:t xml:space="preserve">blond </w:t>
                  </w:r>
                  <w:r w:rsidRPr="00F541B2">
                    <w:rPr>
                      <w:rFonts w:ascii="Verdana" w:hAnsi="Verdana"/>
                      <w:sz w:val="16"/>
                      <w:szCs w:val="16"/>
                      <w:lang w:val="en-US"/>
                    </w:rPr>
                    <w:t xml:space="preserve">orange </w:t>
                  </w:r>
                </w:p>
              </w:tc>
              <w:tc>
                <w:tcPr>
                  <w:tcW w:w="1519" w:type="dxa"/>
                  <w:shd w:val="clear" w:color="auto" w:fill="auto"/>
                  <w:vAlign w:val="center"/>
                </w:tcPr>
                <w:p w14:paraId="2910E36F"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65612294" w14:textId="77777777" w:rsidR="004A7EF7" w:rsidRPr="002C594E" w:rsidRDefault="004A7EF7" w:rsidP="00853353">
            <w:pPr>
              <w:spacing w:before="100" w:beforeAutospacing="1"/>
              <w:rPr>
                <w:rFonts w:ascii="Verdana" w:hAnsi="Verdana"/>
                <w:b/>
                <w:sz w:val="8"/>
                <w:szCs w:val="8"/>
                <w:lang w:val="en-US"/>
              </w:rPr>
            </w:pPr>
          </w:p>
        </w:tc>
      </w:tr>
    </w:tbl>
    <w:p w14:paraId="59D78B5D"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72374" w14:paraId="77B82AF2" w14:textId="77777777" w:rsidTr="00953535">
        <w:trPr>
          <w:trHeight w:val="3809"/>
        </w:trPr>
        <w:tc>
          <w:tcPr>
            <w:tcW w:w="9210" w:type="dxa"/>
          </w:tcPr>
          <w:p w14:paraId="3D0A5789"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50CCFA0F" w14:textId="77777777" w:rsidR="00EF1A26" w:rsidRPr="002C594E" w:rsidRDefault="00EF1A26" w:rsidP="00EF1A26">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62A202BD" w14:textId="77777777" w:rsidR="00EF1A26" w:rsidRPr="002C594E" w:rsidRDefault="00EF1A26" w:rsidP="00EF1A26">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7C4FFF13" w14:textId="77777777" w:rsidR="00EF1A26" w:rsidRPr="002C594E" w:rsidRDefault="00EF1A26" w:rsidP="00EF1A26">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23F963C1" w14:textId="77777777" w:rsidR="00EF1A26" w:rsidRPr="002C594E" w:rsidRDefault="00EF1A26" w:rsidP="00EF1A26">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3174B3AA" w14:textId="77777777" w:rsidR="00EF1A26" w:rsidRPr="002C594E" w:rsidRDefault="00EF1A26" w:rsidP="00EF1A26">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651D3E59" w14:textId="77777777" w:rsidR="00EF1A26" w:rsidRPr="002C594E" w:rsidRDefault="00EF1A26" w:rsidP="00EF1A26">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2DEDC203" w14:textId="77777777" w:rsidR="00EF1A26" w:rsidRPr="002C594E" w:rsidRDefault="00EF1A26" w:rsidP="00EF1A26">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1538B33A" w14:textId="77777777" w:rsidR="00EF1A26" w:rsidRPr="002C594E" w:rsidRDefault="00EF1A26" w:rsidP="00EF1A26">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3B406C25" w14:textId="77777777" w:rsidR="00EF1A26" w:rsidRPr="002C594E" w:rsidRDefault="00EF1A26" w:rsidP="00EF1A26">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3181AA7F" w14:textId="77777777" w:rsidR="00EF1A26" w:rsidRPr="002C594E" w:rsidRDefault="00EF1A26" w:rsidP="00EF1A26">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676A8EC" w14:textId="77777777" w:rsidR="00EF1A26" w:rsidRPr="002C594E" w:rsidRDefault="00EF1A26" w:rsidP="00EF1A26">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213B36F5" w14:textId="77777777" w:rsidR="003F1487" w:rsidRPr="002C594E" w:rsidRDefault="00EF1A26" w:rsidP="00EF1A26">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6F546CDD"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E72374" w14:paraId="5EBEEA4E" w14:textId="77777777" w:rsidTr="00F66929">
        <w:trPr>
          <w:trHeight w:val="557"/>
        </w:trPr>
        <w:tc>
          <w:tcPr>
            <w:tcW w:w="9210" w:type="dxa"/>
            <w:shd w:val="clear" w:color="auto" w:fill="auto"/>
          </w:tcPr>
          <w:p w14:paraId="14E14A4E"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1EC5B18" w14:textId="77777777" w:rsidR="00EE7D0C" w:rsidRPr="002C594E" w:rsidRDefault="00EE7D0C" w:rsidP="00EE7D0C">
            <w:pPr>
              <w:spacing w:before="120"/>
              <w:ind w:left="284"/>
              <w:rPr>
                <w:rFonts w:ascii="Verdana" w:hAnsi="Verdana"/>
                <w:b/>
                <w:i/>
                <w:lang w:val="en-US"/>
              </w:rPr>
            </w:pPr>
            <w:r w:rsidRPr="002C594E">
              <w:rPr>
                <w:rFonts w:ascii="Verdana" w:hAnsi="Verdana"/>
                <w:b/>
                <w:i/>
                <w:lang w:val="en-US"/>
              </w:rPr>
              <w:t>Flow-chart</w:t>
            </w:r>
          </w:p>
          <w:p w14:paraId="036F6983" w14:textId="77777777" w:rsidR="00EE7D0C" w:rsidRPr="002C594E" w:rsidRDefault="00EE7D0C" w:rsidP="00EE7D0C">
            <w:pPr>
              <w:spacing w:before="120"/>
              <w:ind w:left="284" w:hanging="284"/>
              <w:rPr>
                <w:rFonts w:ascii="Verdana" w:hAnsi="Verdana"/>
                <w:lang w:val="en-US"/>
              </w:rPr>
            </w:pPr>
            <w:r w:rsidRPr="002C594E">
              <w:rPr>
                <w:rFonts w:ascii="Verdana" w:hAnsi="Verdana"/>
                <w:lang w:val="en-US"/>
              </w:rPr>
              <w:tab/>
              <w:t>D 09.01 01 – D 09.01 13.</w:t>
            </w:r>
          </w:p>
          <w:p w14:paraId="642F6622" w14:textId="77777777" w:rsidR="00EE7D0C" w:rsidRPr="002C594E" w:rsidRDefault="00EE7D0C" w:rsidP="00EE7D0C">
            <w:pPr>
              <w:spacing w:before="120"/>
              <w:jc w:val="center"/>
              <w:rPr>
                <w:rFonts w:ascii="Verdana" w:hAnsi="Verdana"/>
                <w:b/>
                <w:i/>
                <w:lang w:val="en-US"/>
              </w:rPr>
            </w:pPr>
            <w:r w:rsidRPr="002C594E">
              <w:rPr>
                <w:rFonts w:ascii="Verdana" w:hAnsi="Verdana"/>
                <w:b/>
                <w:i/>
                <w:lang w:val="en-US"/>
              </w:rPr>
              <w:t>Phases of process</w:t>
            </w:r>
          </w:p>
          <w:p w14:paraId="096E1241" w14:textId="0683D2E3" w:rsidR="008D68FC" w:rsidRPr="002C594E" w:rsidRDefault="00EE7D0C" w:rsidP="00EE7D0C">
            <w:pPr>
              <w:pStyle w:val="PreformattatoHTML"/>
              <w:shd w:val="clear" w:color="auto" w:fill="FFFFFF"/>
              <w:spacing w:before="120"/>
              <w:ind w:left="284" w:hanging="284"/>
              <w:rPr>
                <w:rFonts w:ascii="Verdana" w:hAnsi="Verdana"/>
                <w:lang w:val="en-US"/>
              </w:rPr>
            </w:pPr>
            <w:r>
              <w:rPr>
                <w:rFonts w:ascii="Verdana" w:hAnsi="Verdana"/>
                <w:lang w:val="en-US"/>
              </w:rPr>
              <w:tab/>
            </w:r>
            <w:r w:rsidRPr="002C594E">
              <w:rPr>
                <w:rFonts w:ascii="Verdana" w:hAnsi="Verdana"/>
                <w:lang w:val="en-US"/>
              </w:rPr>
              <w:t xml:space="preserve">Receiving Citrus Fruit and Unloading – Washing – Selection and Calibration – Juice Extraction – Refining </w:t>
            </w:r>
            <w:r>
              <w:rPr>
                <w:rFonts w:ascii="Verdana" w:hAnsi="Verdana"/>
                <w:lang w:val="en-US"/>
              </w:rPr>
              <w:t>–</w:t>
            </w:r>
            <w:r w:rsidRPr="002C594E">
              <w:rPr>
                <w:rFonts w:ascii="Verdana" w:hAnsi="Verdana"/>
                <w:lang w:val="en-US"/>
              </w:rPr>
              <w:t xml:space="preserve"> </w:t>
            </w:r>
            <w:r>
              <w:rPr>
                <w:rFonts w:ascii="Verdana" w:hAnsi="Verdana"/>
                <w:lang w:val="en-US"/>
              </w:rPr>
              <w:t xml:space="preserve">Refrigeration – Temporary Storage - </w:t>
            </w:r>
            <w:r w:rsidRPr="002C594E">
              <w:rPr>
                <w:rFonts w:ascii="Verdana" w:hAnsi="Verdana"/>
                <w:lang w:val="en-US"/>
              </w:rPr>
              <w:t xml:space="preserve"> </w:t>
            </w:r>
            <w:r w:rsidRPr="002C594E">
              <w:rPr>
                <w:rFonts w:ascii="Verdana" w:hAnsi="Verdana"/>
                <w:color w:val="212121"/>
                <w:lang w:val="en-US" w:eastAsia="it-IT"/>
              </w:rPr>
              <w:t xml:space="preserve">Preheating – Refinement - </w:t>
            </w:r>
            <w:r w:rsidRPr="002C594E">
              <w:rPr>
                <w:rFonts w:ascii="Verdana" w:hAnsi="Verdana"/>
                <w:lang w:val="en-US"/>
              </w:rPr>
              <w:t xml:space="preserve">Centrifugation – Sending to the Finished Products Department– Pasteurization – </w:t>
            </w:r>
            <w:r w:rsidRPr="002C594E">
              <w:rPr>
                <w:rFonts w:ascii="Verdana" w:hAnsi="Verdana"/>
                <w:lang w:val="en-US"/>
              </w:rPr>
              <w:lastRenderedPageBreak/>
              <w:t>Concentration – Refrigeration – Filtration</w:t>
            </w:r>
            <w:r w:rsidR="00EC7534">
              <w:rPr>
                <w:rFonts w:ascii="Verdana" w:hAnsi="Verdana"/>
                <w:lang w:val="en-US"/>
              </w:rPr>
              <w:t xml:space="preserve"> and magnetic trap</w:t>
            </w:r>
            <w:r w:rsidRPr="002C594E">
              <w:rPr>
                <w:rFonts w:ascii="Verdana" w:hAnsi="Verdana"/>
                <w:lang w:val="en-US"/>
              </w:rPr>
              <w:t xml:space="preserve"> – Packaging – Freezing – Storage – Loading on the truck.</w:t>
            </w:r>
          </w:p>
        </w:tc>
      </w:tr>
    </w:tbl>
    <w:p w14:paraId="5D2F8FFF"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E72374" w14:paraId="16828602" w14:textId="77777777" w:rsidTr="00E502AA">
        <w:trPr>
          <w:trHeight w:val="1129"/>
        </w:trPr>
        <w:tc>
          <w:tcPr>
            <w:tcW w:w="9356" w:type="dxa"/>
            <w:shd w:val="clear" w:color="auto" w:fill="auto"/>
          </w:tcPr>
          <w:p w14:paraId="04B4056E"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0940EDA2"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1AE91AD3"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6ABAE30B" w14:textId="77777777" w:rsidTr="00482084">
              <w:tc>
                <w:tcPr>
                  <w:tcW w:w="1087" w:type="dxa"/>
                </w:tcPr>
                <w:p w14:paraId="7BB6C24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2D471AE5" w14:textId="164176B5" w:rsidR="00163F15" w:rsidRPr="002C594E" w:rsidRDefault="003A5700" w:rsidP="00172D78">
                  <w:pPr>
                    <w:spacing w:before="120"/>
                    <w:rPr>
                      <w:rFonts w:ascii="Verdana" w:hAnsi="Verdana"/>
                      <w:sz w:val="16"/>
                      <w:szCs w:val="16"/>
                      <w:lang w:val="en-US"/>
                    </w:rPr>
                  </w:pPr>
                  <w:r>
                    <w:rPr>
                      <w:rFonts w:ascii="Verdana" w:hAnsi="Verdana"/>
                      <w:sz w:val="16"/>
                      <w:szCs w:val="16"/>
                      <w:lang w:val="en-US"/>
                    </w:rPr>
                    <w:t>2</w:t>
                  </w:r>
                  <w:r w:rsidR="00E72374">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1BDF9098" w14:textId="77777777" w:rsidR="00163F15" w:rsidRPr="002C594E" w:rsidRDefault="00163F15" w:rsidP="00172D78">
                  <w:pPr>
                    <w:spacing w:before="120"/>
                    <w:jc w:val="both"/>
                    <w:rPr>
                      <w:rFonts w:ascii="Verdana" w:hAnsi="Verdana"/>
                      <w:sz w:val="16"/>
                      <w:szCs w:val="16"/>
                      <w:lang w:val="en-US"/>
                    </w:rPr>
                  </w:pPr>
                </w:p>
              </w:tc>
            </w:tr>
            <w:tr w:rsidR="00163F15" w:rsidRPr="00D26255" w14:paraId="33D2D2F1" w14:textId="77777777" w:rsidTr="00482084">
              <w:tc>
                <w:tcPr>
                  <w:tcW w:w="1087" w:type="dxa"/>
                </w:tcPr>
                <w:p w14:paraId="1EA5164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E558B19" w14:textId="381864FB" w:rsidR="00163F15" w:rsidRPr="002C594E" w:rsidRDefault="003A5700" w:rsidP="00172D78">
                  <w:pPr>
                    <w:spacing w:before="120"/>
                    <w:rPr>
                      <w:rFonts w:ascii="Verdana" w:hAnsi="Verdana"/>
                      <w:sz w:val="16"/>
                      <w:szCs w:val="16"/>
                      <w:lang w:val="en-US"/>
                    </w:rPr>
                  </w:pPr>
                  <w:r>
                    <w:rPr>
                      <w:rFonts w:ascii="Verdana" w:hAnsi="Verdana"/>
                      <w:sz w:val="16"/>
                      <w:szCs w:val="16"/>
                      <w:lang w:val="en-US"/>
                    </w:rPr>
                    <w:t>2</w:t>
                  </w:r>
                  <w:r w:rsidR="00E72374">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72C612F9" w14:textId="77777777" w:rsidR="00163F15" w:rsidRPr="002C594E" w:rsidRDefault="00163F15" w:rsidP="00172D78">
                  <w:pPr>
                    <w:spacing w:before="120"/>
                    <w:jc w:val="both"/>
                    <w:rPr>
                      <w:rFonts w:ascii="Verdana" w:hAnsi="Verdana"/>
                      <w:sz w:val="16"/>
                      <w:szCs w:val="16"/>
                      <w:lang w:val="en-US"/>
                    </w:rPr>
                  </w:pPr>
                </w:p>
              </w:tc>
            </w:tr>
            <w:tr w:rsidR="00163F15" w:rsidRPr="00E72374" w14:paraId="16DD941A" w14:textId="77777777" w:rsidTr="00482084">
              <w:tc>
                <w:tcPr>
                  <w:tcW w:w="1087" w:type="dxa"/>
                </w:tcPr>
                <w:p w14:paraId="39F3446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49365D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65B64404"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1C5C2AAB"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E72374" w14:paraId="457B2C3A" w14:textId="77777777" w:rsidTr="00300921">
              <w:tc>
                <w:tcPr>
                  <w:tcW w:w="1087" w:type="dxa"/>
                </w:tcPr>
                <w:p w14:paraId="4D8762D7"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5DE7B130"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1C856B89"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E72374" w14:paraId="4D4A3EE0" w14:textId="77777777" w:rsidTr="00300921">
              <w:tc>
                <w:tcPr>
                  <w:tcW w:w="1087" w:type="dxa"/>
                </w:tcPr>
                <w:p w14:paraId="215C958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7E0F118"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B8E2780"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678DFDB0" w14:textId="77777777" w:rsidR="00163F15" w:rsidRPr="002C594E" w:rsidRDefault="00163F15" w:rsidP="00172D78">
                  <w:pPr>
                    <w:spacing w:before="120"/>
                    <w:jc w:val="both"/>
                    <w:rPr>
                      <w:rFonts w:ascii="Verdana" w:hAnsi="Verdana"/>
                      <w:sz w:val="16"/>
                      <w:szCs w:val="16"/>
                      <w:lang w:val="en-US"/>
                    </w:rPr>
                  </w:pPr>
                </w:p>
              </w:tc>
            </w:tr>
          </w:tbl>
          <w:p w14:paraId="345AED78"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1F54E31F"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651A9799" w14:textId="77777777" w:rsidTr="00583DB6">
              <w:trPr>
                <w:trHeight w:val="242"/>
                <w:jc w:val="center"/>
              </w:trPr>
              <w:tc>
                <w:tcPr>
                  <w:tcW w:w="1129" w:type="dxa"/>
                </w:tcPr>
                <w:p w14:paraId="1699DD8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7D43F8A" w14:textId="1F3EC270"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E72374">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14964D27" w14:textId="77777777" w:rsidR="00163F15" w:rsidRPr="002C594E" w:rsidRDefault="00163F15" w:rsidP="00172D78">
                  <w:pPr>
                    <w:spacing w:before="120"/>
                    <w:jc w:val="both"/>
                    <w:rPr>
                      <w:rFonts w:ascii="Verdana" w:hAnsi="Verdana"/>
                      <w:sz w:val="16"/>
                      <w:szCs w:val="16"/>
                      <w:lang w:val="en-US"/>
                    </w:rPr>
                  </w:pPr>
                </w:p>
              </w:tc>
            </w:tr>
            <w:tr w:rsidR="00163F15" w:rsidRPr="002C594E" w14:paraId="426DD4D6" w14:textId="77777777" w:rsidTr="00583DB6">
              <w:trPr>
                <w:trHeight w:val="262"/>
                <w:jc w:val="center"/>
              </w:trPr>
              <w:tc>
                <w:tcPr>
                  <w:tcW w:w="1129" w:type="dxa"/>
                </w:tcPr>
                <w:p w14:paraId="4836BEE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774629C2" w14:textId="71C84E62"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E72374">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59BCFE1F" w14:textId="77777777" w:rsidR="00163F15" w:rsidRPr="002C594E" w:rsidRDefault="00163F15" w:rsidP="00172D78">
                  <w:pPr>
                    <w:spacing w:before="120"/>
                    <w:jc w:val="both"/>
                    <w:rPr>
                      <w:rFonts w:ascii="Verdana" w:hAnsi="Verdana"/>
                      <w:sz w:val="16"/>
                      <w:szCs w:val="16"/>
                      <w:lang w:val="en-US"/>
                    </w:rPr>
                  </w:pPr>
                </w:p>
              </w:tc>
            </w:tr>
            <w:tr w:rsidR="00163F15" w:rsidRPr="00E72374" w14:paraId="16705A6B" w14:textId="77777777" w:rsidTr="00583DB6">
              <w:trPr>
                <w:trHeight w:val="1477"/>
                <w:jc w:val="center"/>
              </w:trPr>
              <w:tc>
                <w:tcPr>
                  <w:tcW w:w="1129" w:type="dxa"/>
                </w:tcPr>
                <w:p w14:paraId="0A8AECF6"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0EB15D5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45562FB0"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E72374" w14:paraId="7BA30B43" w14:textId="77777777" w:rsidTr="00583DB6">
              <w:trPr>
                <w:trHeight w:val="790"/>
                <w:jc w:val="center"/>
              </w:trPr>
              <w:tc>
                <w:tcPr>
                  <w:tcW w:w="1129" w:type="dxa"/>
                </w:tcPr>
                <w:p w14:paraId="6F49686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6E38083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76A03876" w14:textId="77777777" w:rsidR="00163F15" w:rsidRPr="002C594E" w:rsidRDefault="00163F15" w:rsidP="00172D78">
                  <w:pPr>
                    <w:spacing w:before="120"/>
                    <w:jc w:val="both"/>
                    <w:rPr>
                      <w:rFonts w:ascii="Verdana" w:hAnsi="Verdana"/>
                      <w:sz w:val="16"/>
                      <w:szCs w:val="16"/>
                      <w:lang w:val="en-US"/>
                    </w:rPr>
                  </w:pPr>
                </w:p>
              </w:tc>
            </w:tr>
          </w:tbl>
          <w:p w14:paraId="38F4080B"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04E56DD5" w14:textId="77777777" w:rsidR="00E73CA1" w:rsidRPr="002C594E" w:rsidRDefault="00F6263E" w:rsidP="00F6263E">
            <w:pPr>
              <w:spacing w:before="120"/>
              <w:ind w:left="318" w:hanging="318"/>
              <w:rPr>
                <w:rFonts w:ascii="Verdana" w:hAnsi="Verdana"/>
                <w:lang w:val="en-US"/>
              </w:rPr>
            </w:pPr>
            <w:r>
              <w:rPr>
                <w:rFonts w:ascii="Verdana" w:hAnsi="Verdana"/>
                <w:lang w:val="en-US"/>
              </w:rPr>
              <w:lastRenderedPageBreak/>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70B34411" w14:textId="77777777" w:rsidR="00032B8B" w:rsidRDefault="00032B8B" w:rsidP="007624DE">
            <w:pPr>
              <w:spacing w:before="120"/>
              <w:ind w:left="318" w:hanging="318"/>
              <w:rPr>
                <w:rFonts w:ascii="Verdana" w:hAnsi="Verdana"/>
                <w:b/>
                <w:lang w:val="en-US"/>
              </w:rPr>
            </w:pPr>
          </w:p>
          <w:p w14:paraId="28472927"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4D028313"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746B5BC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5AD908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7E8E68C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38567D0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69081EC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7791CE4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2FA42C2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483F89D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489818F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0E0241A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079D648F"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3C2780F7"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528B545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462FEB9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76EEDF5"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5AB968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2B9F68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0332A7AE"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49577881" w14:textId="77777777" w:rsidR="00583DB6" w:rsidRPr="002C594E" w:rsidRDefault="00583DB6" w:rsidP="00F6263E">
            <w:pPr>
              <w:spacing w:before="120"/>
              <w:ind w:left="318" w:hanging="318"/>
              <w:rPr>
                <w:rFonts w:ascii="Verdana" w:hAnsi="Verdana"/>
                <w:i/>
                <w:sz w:val="16"/>
                <w:szCs w:val="16"/>
                <w:lang w:val="en-US"/>
              </w:rPr>
            </w:pPr>
          </w:p>
          <w:p w14:paraId="3BB6D2D8"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FC37B1D"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3956EEC9"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7137A8C"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21512B6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41FB8A8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69FF258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7C4F91D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39BEC16"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5FBCB3F9"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65514932" w14:textId="77777777" w:rsidR="00F66929" w:rsidRPr="00F66929" w:rsidRDefault="00F66929" w:rsidP="00F66929">
            <w:pPr>
              <w:spacing w:before="120"/>
              <w:ind w:left="360"/>
              <w:rPr>
                <w:rFonts w:ascii="Verdana" w:hAnsi="Verdana"/>
                <w:i/>
                <w:sz w:val="16"/>
                <w:szCs w:val="16"/>
                <w:lang w:val="en-US"/>
              </w:rPr>
            </w:pPr>
          </w:p>
          <w:p w14:paraId="7A71F906" w14:textId="77777777" w:rsidR="008E3DBD" w:rsidRDefault="00F6263E" w:rsidP="00583DB6">
            <w:pPr>
              <w:spacing w:before="120"/>
              <w:ind w:left="318" w:hanging="318"/>
              <w:rPr>
                <w:rFonts w:ascii="Verdana" w:hAnsi="Verdana"/>
                <w:lang w:val="en-US"/>
              </w:rPr>
            </w:pPr>
            <w:r>
              <w:rPr>
                <w:rFonts w:ascii="Verdana" w:hAnsi="Verdana"/>
                <w:lang w:val="en-US"/>
              </w:rPr>
              <w:tab/>
            </w:r>
          </w:p>
          <w:p w14:paraId="016B50AC" w14:textId="77777777" w:rsidR="00CE1B51" w:rsidRPr="002C594E" w:rsidRDefault="008E3DB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D0282C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345F807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ECFD305"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5DF4617" w14:textId="77777777" w:rsidR="00573C7D" w:rsidRPr="002C594E" w:rsidRDefault="00573C7D" w:rsidP="00172D78">
            <w:pPr>
              <w:spacing w:before="120"/>
              <w:rPr>
                <w:rFonts w:ascii="Verdana" w:hAnsi="Verdana"/>
                <w:i/>
                <w:sz w:val="16"/>
                <w:szCs w:val="16"/>
                <w:lang w:val="en-US"/>
              </w:rPr>
            </w:pPr>
          </w:p>
          <w:p w14:paraId="3190A54A"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1521E5EC"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507E40A3"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85BB792"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72374" w14:paraId="734D9C46" w14:textId="77777777" w:rsidTr="00394C48">
        <w:trPr>
          <w:trHeight w:val="1737"/>
        </w:trPr>
        <w:tc>
          <w:tcPr>
            <w:tcW w:w="9320" w:type="dxa"/>
            <w:shd w:val="clear" w:color="auto" w:fill="auto"/>
          </w:tcPr>
          <w:p w14:paraId="619E2265"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A9A6C0A"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12F6BF6"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3711674"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72374" w14:paraId="362C674D" w14:textId="77777777" w:rsidTr="00163F15">
        <w:trPr>
          <w:trHeight w:val="832"/>
        </w:trPr>
        <w:tc>
          <w:tcPr>
            <w:tcW w:w="9320" w:type="dxa"/>
            <w:shd w:val="clear" w:color="auto" w:fill="auto"/>
          </w:tcPr>
          <w:p w14:paraId="24771EB5"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8E1D2EF"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5A65D1BF"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0F2C6BB3"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6083D46E"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72374" w14:paraId="5F1E44DE" w14:textId="77777777" w:rsidTr="00394C48">
        <w:tc>
          <w:tcPr>
            <w:tcW w:w="9320" w:type="dxa"/>
            <w:shd w:val="clear" w:color="auto" w:fill="auto"/>
          </w:tcPr>
          <w:p w14:paraId="3C796989"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18D283FD"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2744EF30" w14:textId="77777777" w:rsidR="001E1265" w:rsidRPr="002C594E" w:rsidRDefault="001E1265" w:rsidP="00172D78">
      <w:pPr>
        <w:spacing w:before="120"/>
        <w:ind w:left="-567"/>
        <w:rPr>
          <w:rFonts w:ascii="Verdana" w:hAnsi="Verdana"/>
          <w:i/>
          <w:sz w:val="16"/>
          <w:szCs w:val="16"/>
          <w:lang w:val="en-US"/>
        </w:rPr>
      </w:pPr>
    </w:p>
    <w:p w14:paraId="1A98C58E"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D40B7F" w14:textId="77777777" w:rsidR="007D5928" w:rsidRDefault="007D5928">
      <w:r>
        <w:separator/>
      </w:r>
    </w:p>
  </w:endnote>
  <w:endnote w:type="continuationSeparator" w:id="0">
    <w:p w14:paraId="7BFE40F9"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AFC172" w14:textId="77777777" w:rsidR="00FB4083" w:rsidRDefault="00FB408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79D21B"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E72374" w:rsidRPr="001E1265" w14:paraId="53EFEBCC" w14:textId="77777777" w:rsidTr="00412D27">
      <w:tc>
        <w:tcPr>
          <w:tcW w:w="567" w:type="dxa"/>
          <w:tcBorders>
            <w:top w:val="single" w:sz="4" w:space="0" w:color="000000"/>
            <w:left w:val="single" w:sz="4" w:space="0" w:color="000000"/>
            <w:bottom w:val="single" w:sz="4" w:space="0" w:color="000000"/>
          </w:tcBorders>
          <w:vAlign w:val="center"/>
        </w:tcPr>
        <w:p w14:paraId="107E3D5D" w14:textId="3B273A36" w:rsidR="00E72374" w:rsidRPr="001E1265" w:rsidRDefault="00E72374" w:rsidP="00E72374">
          <w:pPr>
            <w:pStyle w:val="Pidipagina"/>
            <w:snapToGrid w:val="0"/>
            <w:jc w:val="center"/>
            <w:rPr>
              <w:rFonts w:ascii="Verdana" w:hAnsi="Verdana"/>
              <w:sz w:val="16"/>
              <w:szCs w:val="16"/>
              <w:lang w:val="en-US"/>
            </w:rPr>
          </w:pPr>
          <w:r>
            <w:rPr>
              <w:rFonts w:ascii="Verdana" w:hAnsi="Verdana"/>
              <w:sz w:val="16"/>
              <w:szCs w:val="16"/>
              <w:lang w:val="en-US"/>
            </w:rPr>
            <w:t>11</w:t>
          </w:r>
        </w:p>
      </w:tc>
      <w:tc>
        <w:tcPr>
          <w:tcW w:w="1560" w:type="dxa"/>
          <w:tcBorders>
            <w:top w:val="single" w:sz="4" w:space="0" w:color="000000"/>
            <w:left w:val="single" w:sz="4" w:space="0" w:color="000000"/>
            <w:bottom w:val="single" w:sz="4" w:space="0" w:color="000000"/>
            <w:right w:val="nil"/>
          </w:tcBorders>
          <w:vAlign w:val="center"/>
        </w:tcPr>
        <w:p w14:paraId="5604CD4F" w14:textId="534AF47C" w:rsidR="00E72374" w:rsidRDefault="00E72374" w:rsidP="00E72374">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11453634" w14:textId="67C321F2" w:rsidR="00E72374" w:rsidRDefault="00E72374" w:rsidP="00E72374">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713EF3BF" w14:textId="0FFEF104" w:rsidR="00E72374" w:rsidRDefault="00FB4083" w:rsidP="00FB4083">
          <w:pPr>
            <w:pStyle w:val="Pidipagina"/>
            <w:snapToGrid w:val="0"/>
            <w:jc w:val="center"/>
            <w:rPr>
              <w:rFonts w:ascii="Verdana" w:hAnsi="Verdana"/>
              <w:sz w:val="16"/>
              <w:szCs w:val="16"/>
              <w:lang w:val="en-US"/>
            </w:rPr>
          </w:pPr>
          <w:r w:rsidRPr="00FB4083">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173EAE20" w14:textId="77777777" w:rsidR="00E72374" w:rsidRDefault="00E72374" w:rsidP="00E72374">
          <w:pPr>
            <w:pStyle w:val="Pidipagina"/>
            <w:snapToGrid w:val="0"/>
            <w:jc w:val="center"/>
            <w:rPr>
              <w:rFonts w:ascii="Verdana" w:hAnsi="Verdana"/>
              <w:sz w:val="16"/>
              <w:szCs w:val="16"/>
              <w:lang w:val="en-US"/>
            </w:rPr>
          </w:pPr>
          <w:r>
            <w:rPr>
              <w:rFonts w:ascii="Verdana" w:hAnsi="Verdana"/>
              <w:sz w:val="16"/>
              <w:szCs w:val="16"/>
              <w:lang w:val="en-US"/>
            </w:rPr>
            <w:t>RIZZO</w:t>
          </w:r>
        </w:p>
        <w:p w14:paraId="1719CD91" w14:textId="5AAABBFE" w:rsidR="00E72374" w:rsidRDefault="00E72374" w:rsidP="00E72374">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6413CC" w:rsidRPr="001E1265" w14:paraId="4459D4A1" w14:textId="77777777" w:rsidTr="00CF0FA3">
      <w:tc>
        <w:tcPr>
          <w:tcW w:w="567" w:type="dxa"/>
          <w:tcBorders>
            <w:top w:val="single" w:sz="4" w:space="0" w:color="000000"/>
            <w:left w:val="single" w:sz="4" w:space="0" w:color="000000"/>
            <w:bottom w:val="single" w:sz="4" w:space="0" w:color="000000"/>
          </w:tcBorders>
          <w:vAlign w:val="center"/>
        </w:tcPr>
        <w:p w14:paraId="3635CCD3" w14:textId="77777777" w:rsidR="006413CC" w:rsidRPr="001E1265" w:rsidRDefault="006413CC"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8FF7AB7" w14:textId="77777777" w:rsidR="006413CC" w:rsidRDefault="006413CC">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0C13A3F0" w14:textId="77777777" w:rsidR="006413CC" w:rsidRDefault="006413CC">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884DF6A" w14:textId="77777777" w:rsidR="006413CC" w:rsidRDefault="006413CC">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4C7BCC4F" w14:textId="77777777" w:rsidR="006413CC" w:rsidRDefault="006413CC">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53F0DD6" w14:textId="77777777" w:rsidR="00CF0FA3" w:rsidRDefault="00CF0FA3" w:rsidP="00CF0FA3">
    <w:pPr>
      <w:pStyle w:val="Pidipagina"/>
      <w:jc w:val="center"/>
    </w:pPr>
  </w:p>
  <w:p w14:paraId="1F02B36B"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2B6875" w:rsidRPr="00CF0FA3">
      <w:rPr>
        <w:rFonts w:ascii="Verdana" w:hAnsi="Verdana"/>
        <w:sz w:val="16"/>
        <w:szCs w:val="16"/>
      </w:rPr>
      <w:fldChar w:fldCharType="begin"/>
    </w:r>
    <w:r w:rsidRPr="00CF0FA3">
      <w:rPr>
        <w:rFonts w:ascii="Verdana" w:hAnsi="Verdana"/>
        <w:sz w:val="16"/>
        <w:szCs w:val="16"/>
      </w:rPr>
      <w:instrText xml:space="preserve"> PAGE   \* MERGEFORMAT </w:instrText>
    </w:r>
    <w:r w:rsidR="002B6875" w:rsidRPr="00CF0FA3">
      <w:rPr>
        <w:rFonts w:ascii="Verdana" w:hAnsi="Verdana"/>
        <w:sz w:val="16"/>
        <w:szCs w:val="16"/>
      </w:rPr>
      <w:fldChar w:fldCharType="separate"/>
    </w:r>
    <w:r w:rsidR="006413CC">
      <w:rPr>
        <w:rFonts w:ascii="Verdana" w:hAnsi="Verdana"/>
        <w:noProof/>
        <w:sz w:val="16"/>
        <w:szCs w:val="16"/>
      </w:rPr>
      <w:t>1</w:t>
    </w:r>
    <w:r w:rsidR="002B6875"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6ED511A4" w14:textId="77777777" w:rsidTr="001B1240">
      <w:tc>
        <w:tcPr>
          <w:tcW w:w="657" w:type="dxa"/>
          <w:tcBorders>
            <w:top w:val="single" w:sz="4" w:space="0" w:color="000000"/>
            <w:left w:val="single" w:sz="4" w:space="0" w:color="000000"/>
            <w:bottom w:val="single" w:sz="4" w:space="0" w:color="000000"/>
          </w:tcBorders>
          <w:vAlign w:val="center"/>
        </w:tcPr>
        <w:p w14:paraId="4F484FA3"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2423F20A"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2092A99"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4B3F592"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06E0882E" w14:textId="77777777" w:rsidR="00E73CA1" w:rsidRPr="001B1240" w:rsidRDefault="00E73CA1" w:rsidP="001B1240">
          <w:pPr>
            <w:pStyle w:val="Pidipagina"/>
            <w:snapToGrid w:val="0"/>
            <w:jc w:val="center"/>
            <w:rPr>
              <w:rFonts w:ascii="Verdana" w:hAnsi="Verdana"/>
            </w:rPr>
          </w:pPr>
        </w:p>
      </w:tc>
    </w:tr>
    <w:tr w:rsidR="00E73CA1" w14:paraId="7787187E" w14:textId="77777777" w:rsidTr="001B1240">
      <w:tc>
        <w:tcPr>
          <w:tcW w:w="657" w:type="dxa"/>
          <w:tcBorders>
            <w:left w:val="single" w:sz="4" w:space="0" w:color="000000"/>
            <w:bottom w:val="single" w:sz="4" w:space="0" w:color="000000"/>
          </w:tcBorders>
          <w:vAlign w:val="center"/>
        </w:tcPr>
        <w:p w14:paraId="7F12C4F9"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0E1B832A"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0839BBA"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3FA149F"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BF600BD"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14C37EB4"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DF8624" w14:textId="77777777" w:rsidR="007D5928" w:rsidRDefault="007D5928">
      <w:r>
        <w:separator/>
      </w:r>
    </w:p>
  </w:footnote>
  <w:footnote w:type="continuationSeparator" w:id="0">
    <w:p w14:paraId="10F6A827"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01F408" w14:textId="77777777" w:rsidR="00FB4083" w:rsidRDefault="00FB4083">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3261"/>
      <w:gridCol w:w="3685"/>
      <w:gridCol w:w="2268"/>
    </w:tblGrid>
    <w:tr w:rsidR="00E73CA1" w14:paraId="58A2D67B" w14:textId="77777777" w:rsidTr="00A37DFF">
      <w:trPr>
        <w:trHeight w:val="838"/>
      </w:trPr>
      <w:tc>
        <w:tcPr>
          <w:tcW w:w="3261" w:type="dxa"/>
          <w:tcBorders>
            <w:top w:val="single" w:sz="4" w:space="0" w:color="000000"/>
            <w:left w:val="single" w:sz="4" w:space="0" w:color="000000"/>
            <w:bottom w:val="single" w:sz="4" w:space="0" w:color="000000"/>
          </w:tcBorders>
          <w:vAlign w:val="center"/>
        </w:tcPr>
        <w:p w14:paraId="41C930C3"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685" w:type="dxa"/>
          <w:tcBorders>
            <w:top w:val="single" w:sz="4" w:space="0" w:color="000000"/>
            <w:left w:val="single" w:sz="4" w:space="0" w:color="000000"/>
            <w:bottom w:val="single" w:sz="4" w:space="0" w:color="000000"/>
          </w:tcBorders>
          <w:vAlign w:val="center"/>
        </w:tcPr>
        <w:p w14:paraId="5E608B98"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38D82F7E" w14:textId="77777777"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F213BC">
            <w:rPr>
              <w:rFonts w:ascii="Verdana" w:hAnsi="Verdana"/>
              <w:b/>
              <w:bCs/>
              <w:sz w:val="24"/>
              <w:szCs w:val="24"/>
            </w:rPr>
            <w:t>38</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7A0B0120"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4843C961" w14:textId="77777777">
      <w:trPr>
        <w:trHeight w:val="838"/>
      </w:trPr>
      <w:tc>
        <w:tcPr>
          <w:tcW w:w="1896" w:type="dxa"/>
          <w:tcBorders>
            <w:top w:val="single" w:sz="4" w:space="0" w:color="000000"/>
            <w:left w:val="single" w:sz="4" w:space="0" w:color="000000"/>
            <w:bottom w:val="single" w:sz="4" w:space="0" w:color="000000"/>
          </w:tcBorders>
          <w:vAlign w:val="center"/>
        </w:tcPr>
        <w:p w14:paraId="210AAD37"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1A3E2A9"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73B3267"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35097E6C"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2B6875" w:rsidRPr="004A3161">
            <w:rPr>
              <w:rFonts w:ascii="Verdana" w:hAnsi="Verdana"/>
              <w:bCs/>
              <w:sz w:val="24"/>
              <w:szCs w:val="24"/>
            </w:rPr>
            <w:fldChar w:fldCharType="begin"/>
          </w:r>
          <w:r w:rsidRPr="004A3161">
            <w:rPr>
              <w:rFonts w:ascii="Verdana" w:hAnsi="Verdana"/>
              <w:bCs/>
              <w:sz w:val="24"/>
              <w:szCs w:val="24"/>
            </w:rPr>
            <w:instrText xml:space="preserve"> PAGE </w:instrText>
          </w:r>
          <w:r w:rsidR="002B6875" w:rsidRPr="004A3161">
            <w:rPr>
              <w:rFonts w:ascii="Verdana" w:hAnsi="Verdana"/>
              <w:bCs/>
              <w:sz w:val="24"/>
              <w:szCs w:val="24"/>
            </w:rPr>
            <w:fldChar w:fldCharType="separate"/>
          </w:r>
          <w:r>
            <w:rPr>
              <w:rFonts w:ascii="Verdana" w:hAnsi="Verdana"/>
              <w:bCs/>
              <w:noProof/>
              <w:sz w:val="24"/>
              <w:szCs w:val="24"/>
            </w:rPr>
            <w:t>1</w:t>
          </w:r>
          <w:r w:rsidR="002B6875" w:rsidRPr="004A3161">
            <w:rPr>
              <w:rFonts w:ascii="Verdana" w:hAnsi="Verdana"/>
              <w:bCs/>
              <w:sz w:val="24"/>
              <w:szCs w:val="24"/>
            </w:rPr>
            <w:fldChar w:fldCharType="end"/>
          </w:r>
          <w:r w:rsidRPr="004A3161">
            <w:rPr>
              <w:rFonts w:ascii="Verdana" w:hAnsi="Verdana"/>
              <w:bCs/>
              <w:sz w:val="24"/>
              <w:szCs w:val="24"/>
            </w:rPr>
            <w:t>/6</w:t>
          </w:r>
        </w:p>
      </w:tc>
    </w:tr>
  </w:tbl>
  <w:p w14:paraId="6B916767"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370A"/>
    <w:rsid w:val="000E6B74"/>
    <w:rsid w:val="000F1924"/>
    <w:rsid w:val="000F6823"/>
    <w:rsid w:val="00106926"/>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178CC"/>
    <w:rsid w:val="00224A9C"/>
    <w:rsid w:val="00230158"/>
    <w:rsid w:val="00244AB4"/>
    <w:rsid w:val="00246900"/>
    <w:rsid w:val="00253604"/>
    <w:rsid w:val="00255994"/>
    <w:rsid w:val="00256883"/>
    <w:rsid w:val="00257592"/>
    <w:rsid w:val="00283C6B"/>
    <w:rsid w:val="00284D18"/>
    <w:rsid w:val="00285798"/>
    <w:rsid w:val="002909F8"/>
    <w:rsid w:val="0029438A"/>
    <w:rsid w:val="002B6875"/>
    <w:rsid w:val="002C543B"/>
    <w:rsid w:val="002C594E"/>
    <w:rsid w:val="002D688D"/>
    <w:rsid w:val="002E0E49"/>
    <w:rsid w:val="002E6BF0"/>
    <w:rsid w:val="002E72E7"/>
    <w:rsid w:val="00300921"/>
    <w:rsid w:val="00317764"/>
    <w:rsid w:val="0032333A"/>
    <w:rsid w:val="003314EF"/>
    <w:rsid w:val="0033494F"/>
    <w:rsid w:val="00346252"/>
    <w:rsid w:val="00355740"/>
    <w:rsid w:val="00357954"/>
    <w:rsid w:val="003743E6"/>
    <w:rsid w:val="003924BA"/>
    <w:rsid w:val="00393A7B"/>
    <w:rsid w:val="00394C48"/>
    <w:rsid w:val="0039509E"/>
    <w:rsid w:val="003A086E"/>
    <w:rsid w:val="003A27DB"/>
    <w:rsid w:val="003A2B72"/>
    <w:rsid w:val="003A5700"/>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4212"/>
    <w:rsid w:val="0048207C"/>
    <w:rsid w:val="00482084"/>
    <w:rsid w:val="0048623E"/>
    <w:rsid w:val="004862FA"/>
    <w:rsid w:val="004936C6"/>
    <w:rsid w:val="004A3161"/>
    <w:rsid w:val="004A7EF7"/>
    <w:rsid w:val="004B6F61"/>
    <w:rsid w:val="004B713C"/>
    <w:rsid w:val="004D46BF"/>
    <w:rsid w:val="004E0899"/>
    <w:rsid w:val="004E122D"/>
    <w:rsid w:val="004F248C"/>
    <w:rsid w:val="004F2CB3"/>
    <w:rsid w:val="005020D4"/>
    <w:rsid w:val="00504753"/>
    <w:rsid w:val="00506781"/>
    <w:rsid w:val="00512BAF"/>
    <w:rsid w:val="00516420"/>
    <w:rsid w:val="00527812"/>
    <w:rsid w:val="0053518D"/>
    <w:rsid w:val="00550B98"/>
    <w:rsid w:val="00551285"/>
    <w:rsid w:val="0055242C"/>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0B9A"/>
    <w:rsid w:val="006413CC"/>
    <w:rsid w:val="006447F8"/>
    <w:rsid w:val="00646AC2"/>
    <w:rsid w:val="006574F5"/>
    <w:rsid w:val="006661FA"/>
    <w:rsid w:val="00677F2D"/>
    <w:rsid w:val="006850A8"/>
    <w:rsid w:val="00694538"/>
    <w:rsid w:val="0069659C"/>
    <w:rsid w:val="006A7525"/>
    <w:rsid w:val="006B1153"/>
    <w:rsid w:val="006C12D1"/>
    <w:rsid w:val="006C6DCF"/>
    <w:rsid w:val="006D1282"/>
    <w:rsid w:val="006D24CE"/>
    <w:rsid w:val="006D41CE"/>
    <w:rsid w:val="006D6A3C"/>
    <w:rsid w:val="006D7B0F"/>
    <w:rsid w:val="006E17BB"/>
    <w:rsid w:val="006E4DD6"/>
    <w:rsid w:val="006F2A31"/>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CE0"/>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11D2"/>
    <w:rsid w:val="008B3742"/>
    <w:rsid w:val="008B6A69"/>
    <w:rsid w:val="008C61C5"/>
    <w:rsid w:val="008D68FC"/>
    <w:rsid w:val="008D7DB2"/>
    <w:rsid w:val="008E3DBD"/>
    <w:rsid w:val="008F3C8E"/>
    <w:rsid w:val="009100AD"/>
    <w:rsid w:val="0092072B"/>
    <w:rsid w:val="00923109"/>
    <w:rsid w:val="00923759"/>
    <w:rsid w:val="00933C9F"/>
    <w:rsid w:val="009433B5"/>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2D8B"/>
    <w:rsid w:val="009F6F6D"/>
    <w:rsid w:val="00A15021"/>
    <w:rsid w:val="00A17A10"/>
    <w:rsid w:val="00A27C92"/>
    <w:rsid w:val="00A362A0"/>
    <w:rsid w:val="00A37DFF"/>
    <w:rsid w:val="00A523C1"/>
    <w:rsid w:val="00A6328A"/>
    <w:rsid w:val="00A70258"/>
    <w:rsid w:val="00A707B7"/>
    <w:rsid w:val="00A77F87"/>
    <w:rsid w:val="00A80D66"/>
    <w:rsid w:val="00A85D65"/>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3C8F"/>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2EE3"/>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2374"/>
    <w:rsid w:val="00E73CA1"/>
    <w:rsid w:val="00E75A58"/>
    <w:rsid w:val="00E77A6E"/>
    <w:rsid w:val="00E8335F"/>
    <w:rsid w:val="00E85F92"/>
    <w:rsid w:val="00E9374A"/>
    <w:rsid w:val="00E96050"/>
    <w:rsid w:val="00E975F0"/>
    <w:rsid w:val="00EA4124"/>
    <w:rsid w:val="00EC3A3A"/>
    <w:rsid w:val="00EC60C4"/>
    <w:rsid w:val="00EC7534"/>
    <w:rsid w:val="00EE1A6E"/>
    <w:rsid w:val="00EE1EE6"/>
    <w:rsid w:val="00EE6904"/>
    <w:rsid w:val="00EE7D0C"/>
    <w:rsid w:val="00EF1A26"/>
    <w:rsid w:val="00EF1A98"/>
    <w:rsid w:val="00EF1FD5"/>
    <w:rsid w:val="00F05AA8"/>
    <w:rsid w:val="00F10A60"/>
    <w:rsid w:val="00F120AD"/>
    <w:rsid w:val="00F12F85"/>
    <w:rsid w:val="00F177DF"/>
    <w:rsid w:val="00F213BC"/>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083"/>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09D2AFB1"/>
  <w15:docId w15:val="{0F169996-7900-424B-AA17-2DEDA18A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4497EE-01F4-4E31-B59A-D9A2E8A7B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1910</Words>
  <Characters>10892</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24</cp:revision>
  <cp:lastPrinted>2016-04-07T08:56:00Z</cp:lastPrinted>
  <dcterms:created xsi:type="dcterms:W3CDTF">2016-04-01T08:27:00Z</dcterms:created>
  <dcterms:modified xsi:type="dcterms:W3CDTF">2022-01-17T16:24:00Z</dcterms:modified>
  <cp:category>Ufficio Qualità</cp:category>
  <cp:contentStatus>Rev. 2</cp:contentStatus>
</cp:coreProperties>
</file>