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FA6A1B" w:rsidTr="00394C48">
        <w:trPr>
          <w:trHeight w:val="1399"/>
        </w:trPr>
        <w:tc>
          <w:tcPr>
            <w:tcW w:w="9210" w:type="dxa"/>
            <w:shd w:val="clear" w:color="auto" w:fill="auto"/>
          </w:tcPr>
          <w:p w:rsidR="00853353" w:rsidRPr="00FE19E1" w:rsidRDefault="00FE19E1" w:rsidP="0092072B">
            <w:pPr>
              <w:tabs>
                <w:tab w:val="left" w:pos="3119"/>
              </w:tabs>
              <w:spacing w:before="100" w:beforeAutospacing="1"/>
              <w:ind w:left="3119" w:hanging="3119"/>
              <w:rPr>
                <w:rFonts w:ascii="Verdana" w:hAnsi="Verdana"/>
                <w:lang w:val="en-US"/>
              </w:rPr>
            </w:pPr>
            <w:bookmarkStart w:id="0" w:name="_GoBack"/>
            <w:bookmarkEnd w:id="0"/>
            <w:r w:rsidRPr="001F640A">
              <w:rPr>
                <w:rFonts w:ascii="Verdana" w:hAnsi="Verdana"/>
                <w:b/>
                <w:lang w:val="en-US"/>
              </w:rPr>
              <w:t>Name of product</w:t>
            </w:r>
            <w:r w:rsidR="00853353" w:rsidRPr="00FE19E1">
              <w:rPr>
                <w:rFonts w:ascii="Verdana" w:hAnsi="Verdana"/>
                <w:b/>
                <w:lang w:val="en-US"/>
              </w:rPr>
              <w:t xml:space="preserve">:  </w:t>
            </w:r>
            <w:r w:rsidR="00853353" w:rsidRPr="00FE19E1">
              <w:rPr>
                <w:rFonts w:ascii="Verdana" w:hAnsi="Verdana"/>
                <w:b/>
                <w:lang w:val="en-US"/>
              </w:rPr>
              <w:tab/>
            </w:r>
            <w:r w:rsidR="00F5245E">
              <w:rPr>
                <w:rFonts w:ascii="Verdana" w:hAnsi="Verdana"/>
                <w:lang w:val="en-US"/>
              </w:rPr>
              <w:t>Blond orange cells</w:t>
            </w:r>
            <w:r w:rsidR="004052BE" w:rsidRPr="00FE19E1">
              <w:rPr>
                <w:rFonts w:ascii="Verdana" w:hAnsi="Verdana"/>
                <w:lang w:val="en-US"/>
              </w:rPr>
              <w:t xml:space="preserve"> </w:t>
            </w:r>
          </w:p>
          <w:p w:rsidR="00853353" w:rsidRPr="004052BE" w:rsidRDefault="00FE19E1" w:rsidP="00394C48">
            <w:pPr>
              <w:tabs>
                <w:tab w:val="left" w:pos="3119"/>
              </w:tabs>
              <w:spacing w:before="100" w:beforeAutospacing="1"/>
              <w:ind w:left="3119" w:hanging="3119"/>
              <w:rPr>
                <w:rFonts w:ascii="Verdana" w:hAnsi="Verdana"/>
                <w:i/>
                <w:lang w:val="en-US"/>
              </w:rPr>
            </w:pPr>
            <w:r>
              <w:rPr>
                <w:rFonts w:ascii="Verdana" w:hAnsi="Verdana"/>
                <w:b/>
                <w:i/>
                <w:lang w:val="en-US"/>
              </w:rPr>
              <w:t>Description</w:t>
            </w:r>
            <w:r w:rsidR="00853353" w:rsidRPr="004052BE">
              <w:rPr>
                <w:rFonts w:ascii="Verdana" w:hAnsi="Verdana"/>
                <w:b/>
                <w:i/>
                <w:lang w:val="en-US"/>
              </w:rPr>
              <w:t>:</w:t>
            </w:r>
            <w:r w:rsidR="00853353" w:rsidRPr="004052BE">
              <w:rPr>
                <w:rFonts w:ascii="Verdana" w:hAnsi="Verdana"/>
                <w:b/>
                <w:i/>
                <w:lang w:val="en-US"/>
              </w:rPr>
              <w:tab/>
            </w:r>
            <w:r w:rsidR="00F5245E">
              <w:rPr>
                <w:rFonts w:ascii="Verdana" w:hAnsi="Verdana"/>
                <w:i/>
                <w:lang w:val="en-US"/>
              </w:rPr>
              <w:t>Blond orange cells</w:t>
            </w:r>
          </w:p>
          <w:p w:rsidR="00853353" w:rsidRPr="00762DE5" w:rsidRDefault="00853353" w:rsidP="00FE19E1">
            <w:pPr>
              <w:tabs>
                <w:tab w:val="left" w:pos="3119"/>
              </w:tabs>
              <w:spacing w:before="100" w:beforeAutospacing="1"/>
              <w:ind w:left="3119" w:hanging="3119"/>
              <w:rPr>
                <w:rFonts w:ascii="Verdana" w:hAnsi="Verdana"/>
                <w:b/>
                <w:lang w:val="en-US"/>
              </w:rPr>
            </w:pPr>
            <w:r w:rsidRPr="00762DE5">
              <w:rPr>
                <w:rFonts w:ascii="Verdana" w:hAnsi="Verdana"/>
                <w:b/>
                <w:lang w:val="en-US"/>
              </w:rPr>
              <w:t>Id</w:t>
            </w:r>
            <w:r w:rsidR="00FE19E1" w:rsidRPr="00762DE5">
              <w:rPr>
                <w:rFonts w:ascii="Verdana" w:hAnsi="Verdana"/>
                <w:b/>
                <w:lang w:val="en-US"/>
              </w:rPr>
              <w:t>entification of batch</w:t>
            </w:r>
            <w:r w:rsidRPr="00762DE5">
              <w:rPr>
                <w:rFonts w:ascii="Verdana" w:hAnsi="Verdana"/>
                <w:b/>
                <w:lang w:val="en-US"/>
              </w:rPr>
              <w:t>:</w:t>
            </w:r>
            <w:r w:rsidRPr="00762DE5">
              <w:rPr>
                <w:rFonts w:ascii="Verdana" w:hAnsi="Verdana"/>
                <w:b/>
                <w:lang w:val="en-US"/>
              </w:rPr>
              <w:tab/>
            </w:r>
            <w:r w:rsidR="00F5245E" w:rsidRPr="00762DE5">
              <w:rPr>
                <w:rFonts w:ascii="Verdana" w:hAnsi="Verdana"/>
                <w:lang w:val="en-US"/>
              </w:rPr>
              <w:t>CEBN</w:t>
            </w:r>
          </w:p>
        </w:tc>
      </w:tr>
    </w:tbl>
    <w:p w:rsidR="00B13991" w:rsidRPr="00762DE5" w:rsidRDefault="00B13991" w:rsidP="00853353">
      <w:pPr>
        <w:spacing w:before="100" w:beforeAutospacing="1"/>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0"/>
      </w:tblGrid>
      <w:tr w:rsidR="00853353" w:rsidRPr="00FA6A1B" w:rsidTr="004A7EF7">
        <w:trPr>
          <w:trHeight w:val="4469"/>
        </w:trPr>
        <w:tc>
          <w:tcPr>
            <w:tcW w:w="9210" w:type="dxa"/>
            <w:shd w:val="clear" w:color="auto" w:fill="auto"/>
          </w:tcPr>
          <w:p w:rsidR="00853353" w:rsidRPr="00FE19E1" w:rsidRDefault="00FE19E1" w:rsidP="00FE19E1">
            <w:pPr>
              <w:numPr>
                <w:ilvl w:val="0"/>
                <w:numId w:val="17"/>
              </w:numPr>
              <w:spacing w:before="100" w:beforeAutospacing="1"/>
              <w:rPr>
                <w:rFonts w:ascii="Verdana" w:hAnsi="Verdana"/>
                <w:b/>
              </w:rPr>
            </w:pPr>
            <w:proofErr w:type="spellStart"/>
            <w:r>
              <w:rPr>
                <w:rFonts w:ascii="Verdana" w:hAnsi="Verdana"/>
                <w:b/>
              </w:rPr>
              <w:t>Composition</w:t>
            </w:r>
            <w:proofErr w:type="spellEnd"/>
            <w:r w:rsidRPr="00394C48">
              <w:rPr>
                <w:rFonts w:ascii="Verdana" w:hAnsi="Verdana"/>
                <w:b/>
              </w:rPr>
              <w:t xml:space="preserve"> </w:t>
            </w:r>
            <w:r w:rsidR="00853353" w:rsidRPr="00FE19E1">
              <w:rPr>
                <w:rFonts w:ascii="Verdana" w:hAnsi="Verdana"/>
                <w:b/>
              </w:rPr>
              <w:t xml:space="preserve"> </w:t>
            </w:r>
          </w:p>
          <w:p w:rsidR="00F8523A" w:rsidRPr="00394C48" w:rsidRDefault="00FE19E1" w:rsidP="00603B84">
            <w:pPr>
              <w:spacing w:before="100" w:beforeAutospacing="1"/>
              <w:rPr>
                <w:rFonts w:ascii="Verdana" w:hAnsi="Verdana"/>
                <w:sz w:val="8"/>
                <w:szCs w:val="8"/>
              </w:rPr>
            </w:pPr>
            <w:proofErr w:type="spellStart"/>
            <w:r>
              <w:rPr>
                <w:rFonts w:ascii="Verdana" w:hAnsi="Verdana"/>
                <w:b/>
              </w:rPr>
              <w:t>Ingredients</w:t>
            </w:r>
            <w:proofErr w:type="spellEnd"/>
            <w:r w:rsidR="004A7EF7" w:rsidRPr="00394C48">
              <w:rPr>
                <w:rFonts w:ascii="Verdana" w:hAnsi="Verdana"/>
                <w:b/>
              </w:rPr>
              <w:t>:</w:t>
            </w:r>
            <w:r w:rsidR="004A7EF7" w:rsidRPr="00394C48">
              <w:rPr>
                <w:rFonts w:ascii="Verdana" w:hAnsi="Verdana"/>
              </w:rPr>
              <w:t xml:space="preserve"> </w:t>
            </w:r>
            <w:r w:rsidR="004A7EF7">
              <w:rPr>
                <w:rFonts w:ascii="Verdana" w:hAnsi="Verdana"/>
              </w:rPr>
              <w:t xml:space="preserve">                        </w:t>
            </w:r>
            <w:r w:rsidR="00F5245E">
              <w:rPr>
                <w:rFonts w:ascii="Verdana" w:hAnsi="Verdana"/>
              </w:rPr>
              <w:t>Blond</w:t>
            </w:r>
            <w:r w:rsidR="00493D14">
              <w:rPr>
                <w:rFonts w:ascii="Verdana" w:hAnsi="Verdana"/>
              </w:rPr>
              <w:t xml:space="preserve"> O</w:t>
            </w:r>
            <w:r>
              <w:rPr>
                <w:rFonts w:ascii="Verdana" w:hAnsi="Verdana"/>
              </w:rPr>
              <w:t>range</w:t>
            </w:r>
            <w:r w:rsidR="00603B84">
              <w:rPr>
                <w:rFonts w:ascii="Verdana" w:hAnsi="Verdana"/>
              </w:rPr>
              <w:t xml:space="preserve"> (100</w:t>
            </w:r>
            <w:r w:rsidR="00D97F74">
              <w:rPr>
                <w:rFonts w:ascii="Verdana" w:hAnsi="Verdana"/>
              </w:rPr>
              <w:t xml:space="preserve"> </w:t>
            </w:r>
            <w:r w:rsidR="00853353" w:rsidRPr="00394C48">
              <w:rPr>
                <w:rFonts w:ascii="Verdana" w:hAnsi="Verdana"/>
              </w:rPr>
              <w:t>%)</w:t>
            </w:r>
          </w:p>
          <w:p w:rsidR="00F8523A" w:rsidRPr="00FE19E1" w:rsidRDefault="00FE19E1" w:rsidP="00394C48">
            <w:pPr>
              <w:spacing w:before="100" w:beforeAutospacing="1"/>
              <w:jc w:val="center"/>
              <w:rPr>
                <w:rFonts w:ascii="Verdana" w:hAnsi="Verdana"/>
                <w:i/>
                <w:lang w:val="en-US"/>
              </w:rPr>
            </w:pPr>
            <w:r w:rsidRPr="00FE19E1">
              <w:rPr>
                <w:rFonts w:ascii="Verdana" w:hAnsi="Verdana"/>
                <w:i/>
                <w:lang w:val="en-US"/>
              </w:rPr>
              <w:t xml:space="preserve">Identification of the </w:t>
            </w:r>
            <w:r>
              <w:rPr>
                <w:rFonts w:ascii="Verdana" w:hAnsi="Verdana"/>
                <w:i/>
                <w:lang w:val="en-US"/>
              </w:rPr>
              <w:t>ingredient</w:t>
            </w:r>
            <w:r w:rsidRPr="00FE19E1">
              <w:rPr>
                <w:rFonts w:ascii="Verdana" w:hAnsi="Verdana"/>
                <w:i/>
                <w:lang w:val="en-US"/>
              </w:rPr>
              <w:t xml:space="preserve"> and guidance on the</w:t>
            </w:r>
            <w:r w:rsidR="00F8523A" w:rsidRPr="00FE19E1">
              <w:rPr>
                <w:rFonts w:ascii="Verdana" w:hAnsi="Verdana"/>
                <w:i/>
                <w:lang w:val="en-US"/>
              </w:rPr>
              <w:t xml:space="preserve"> </w:t>
            </w:r>
            <w:r w:rsidRPr="001F640A">
              <w:rPr>
                <w:rFonts w:ascii="Verdana" w:hAnsi="Verdana"/>
                <w:i/>
                <w:lang w:val="en-US"/>
              </w:rPr>
              <w:t>supply</w:t>
            </w:r>
          </w:p>
          <w:p w:rsidR="00043A03" w:rsidRPr="00043A03" w:rsidRDefault="004402B2" w:rsidP="00394C48">
            <w:pPr>
              <w:tabs>
                <w:tab w:val="left" w:pos="3119"/>
              </w:tabs>
              <w:spacing w:before="100" w:beforeAutospacing="1"/>
              <w:rPr>
                <w:rFonts w:ascii="Verdana" w:hAnsi="Verdana"/>
                <w:lang w:val="en-US"/>
              </w:rPr>
            </w:pPr>
            <w:r>
              <w:rPr>
                <w:rFonts w:ascii="Verdana" w:hAnsi="Verdana"/>
                <w:b/>
                <w:lang w:val="en-US"/>
              </w:rPr>
              <w:t>Raw material</w:t>
            </w:r>
            <w:r w:rsidR="00F8523A" w:rsidRPr="00043A03">
              <w:rPr>
                <w:rFonts w:ascii="Verdana" w:hAnsi="Verdana"/>
                <w:b/>
                <w:lang w:val="en-US"/>
              </w:rPr>
              <w:t>:</w:t>
            </w:r>
            <w:r w:rsidR="00A86284" w:rsidRPr="00043A03">
              <w:rPr>
                <w:rFonts w:ascii="Verdana" w:hAnsi="Verdana"/>
                <w:lang w:val="en-US"/>
              </w:rPr>
              <w:t xml:space="preserve"> </w:t>
            </w:r>
            <w:r w:rsidR="00A86284" w:rsidRPr="00043A03">
              <w:rPr>
                <w:rFonts w:ascii="Verdana" w:hAnsi="Verdana"/>
                <w:lang w:val="en-US"/>
              </w:rPr>
              <w:tab/>
            </w:r>
            <w:r w:rsidR="00F5245E">
              <w:rPr>
                <w:rFonts w:ascii="Verdana" w:hAnsi="Verdana"/>
                <w:lang w:val="en-US"/>
              </w:rPr>
              <w:t>Blond</w:t>
            </w:r>
            <w:r w:rsidR="00493D14">
              <w:rPr>
                <w:rFonts w:ascii="Verdana" w:hAnsi="Verdana"/>
                <w:lang w:val="en-US"/>
              </w:rPr>
              <w:t xml:space="preserve"> O</w:t>
            </w:r>
            <w:r w:rsidRPr="00043A03">
              <w:rPr>
                <w:rFonts w:ascii="Verdana" w:hAnsi="Verdana"/>
                <w:lang w:val="en-US"/>
              </w:rPr>
              <w:t>range</w:t>
            </w:r>
          </w:p>
          <w:p w:rsidR="00823153" w:rsidRPr="00043A03" w:rsidRDefault="00043A03" w:rsidP="00394C48">
            <w:pPr>
              <w:tabs>
                <w:tab w:val="left" w:pos="3119"/>
              </w:tabs>
              <w:spacing w:before="100" w:beforeAutospacing="1"/>
              <w:rPr>
                <w:rFonts w:ascii="Verdana" w:hAnsi="Verdana"/>
                <w:lang w:val="en-US"/>
              </w:rPr>
            </w:pPr>
            <w:r w:rsidRPr="00043A03">
              <w:rPr>
                <w:rFonts w:ascii="Verdana" w:hAnsi="Verdana"/>
                <w:b/>
                <w:lang w:val="en-US"/>
              </w:rPr>
              <w:t>B</w:t>
            </w:r>
            <w:r>
              <w:rPr>
                <w:rFonts w:ascii="Verdana" w:hAnsi="Verdana"/>
                <w:b/>
                <w:lang w:val="en-US"/>
              </w:rPr>
              <w:t>otanical name</w:t>
            </w:r>
            <w:r w:rsidR="00F8523A" w:rsidRPr="00043A03">
              <w:rPr>
                <w:rFonts w:ascii="Verdana" w:hAnsi="Verdana"/>
                <w:b/>
                <w:lang w:val="en-US"/>
              </w:rPr>
              <w:t>:</w:t>
            </w:r>
            <w:r w:rsidR="00923109" w:rsidRPr="00043A03">
              <w:rPr>
                <w:rFonts w:ascii="Verdana" w:hAnsi="Verdana"/>
                <w:lang w:val="en-US"/>
              </w:rPr>
              <w:t xml:space="preserve"> </w:t>
            </w:r>
            <w:r w:rsidR="00923109" w:rsidRPr="00043A03">
              <w:rPr>
                <w:rFonts w:ascii="Verdana" w:hAnsi="Verdana"/>
                <w:lang w:val="en-US"/>
              </w:rPr>
              <w:tab/>
            </w:r>
            <w:r w:rsidR="00823153" w:rsidRPr="00043A03">
              <w:rPr>
                <w:rFonts w:ascii="Verdana" w:hAnsi="Verdana"/>
                <w:lang w:val="en-US"/>
              </w:rPr>
              <w:t xml:space="preserve">Citrus </w:t>
            </w:r>
            <w:proofErr w:type="spellStart"/>
            <w:r w:rsidR="00823153" w:rsidRPr="00043A03">
              <w:rPr>
                <w:rFonts w:ascii="Verdana" w:hAnsi="Verdana"/>
                <w:lang w:val="en-US"/>
              </w:rPr>
              <w:t>Sinensis</w:t>
            </w:r>
            <w:proofErr w:type="spellEnd"/>
            <w:r w:rsidR="00823153" w:rsidRPr="00043A03">
              <w:rPr>
                <w:rFonts w:ascii="Verdana" w:hAnsi="Verdana"/>
                <w:lang w:val="en-US"/>
              </w:rPr>
              <w:t xml:space="preserve"> L. </w:t>
            </w:r>
            <w:proofErr w:type="spellStart"/>
            <w:r w:rsidR="00823153" w:rsidRPr="00043A03">
              <w:rPr>
                <w:rFonts w:ascii="Verdana" w:hAnsi="Verdana"/>
                <w:lang w:val="en-US"/>
              </w:rPr>
              <w:t>Osbeck</w:t>
            </w:r>
            <w:proofErr w:type="spellEnd"/>
          </w:p>
          <w:p w:rsidR="00F8523A" w:rsidRPr="00043A03" w:rsidRDefault="00043A03" w:rsidP="00394C48">
            <w:pPr>
              <w:tabs>
                <w:tab w:val="left" w:pos="3119"/>
              </w:tabs>
              <w:spacing w:before="100" w:beforeAutospacing="1"/>
              <w:rPr>
                <w:rFonts w:ascii="Verdana" w:hAnsi="Verdana"/>
                <w:lang w:val="en-US"/>
              </w:rPr>
            </w:pPr>
            <w:r w:rsidRPr="00043A03">
              <w:rPr>
                <w:rFonts w:ascii="Verdana" w:hAnsi="Verdana"/>
                <w:b/>
                <w:lang w:val="en-US"/>
              </w:rPr>
              <w:t>Country of origin</w:t>
            </w:r>
            <w:r w:rsidR="00F8523A" w:rsidRPr="00043A03">
              <w:rPr>
                <w:rFonts w:ascii="Verdana" w:hAnsi="Verdana"/>
                <w:b/>
                <w:lang w:val="en-US"/>
              </w:rPr>
              <w:t>:</w:t>
            </w:r>
            <w:r w:rsidR="00F8523A" w:rsidRPr="00043A03">
              <w:rPr>
                <w:rFonts w:ascii="Verdana" w:hAnsi="Verdana"/>
                <w:lang w:val="en-US"/>
              </w:rPr>
              <w:t xml:space="preserve"> </w:t>
            </w:r>
            <w:r w:rsidR="00F8523A" w:rsidRPr="00043A03">
              <w:rPr>
                <w:rFonts w:ascii="Verdana" w:hAnsi="Verdana"/>
                <w:lang w:val="en-US"/>
              </w:rPr>
              <w:tab/>
            </w:r>
            <w:r>
              <w:rPr>
                <w:rFonts w:ascii="Verdana" w:hAnsi="Verdana"/>
                <w:lang w:val="en-US"/>
              </w:rPr>
              <w:t>Sicily (Italy</w:t>
            </w:r>
            <w:r w:rsidR="00823153" w:rsidRPr="00043A03">
              <w:rPr>
                <w:rFonts w:ascii="Verdana" w:hAnsi="Verdana"/>
                <w:lang w:val="en-US"/>
              </w:rPr>
              <w:t>)</w:t>
            </w:r>
          </w:p>
          <w:p w:rsidR="00823153" w:rsidRPr="00D6603D" w:rsidRDefault="00043A03" w:rsidP="00823153">
            <w:pPr>
              <w:tabs>
                <w:tab w:val="left" w:pos="3119"/>
              </w:tabs>
              <w:spacing w:before="100" w:beforeAutospacing="1"/>
              <w:rPr>
                <w:rFonts w:ascii="Verdana" w:hAnsi="Verdana"/>
                <w:lang w:val="en-US"/>
              </w:rPr>
            </w:pPr>
            <w:r w:rsidRPr="00D6603D">
              <w:rPr>
                <w:rFonts w:ascii="Verdana" w:hAnsi="Verdana"/>
                <w:b/>
                <w:lang w:val="en-US"/>
              </w:rPr>
              <w:t>Variety</w:t>
            </w:r>
            <w:r w:rsidR="00F8523A" w:rsidRPr="00D6603D">
              <w:rPr>
                <w:rFonts w:ascii="Verdana" w:hAnsi="Verdana"/>
                <w:b/>
                <w:lang w:val="en-US"/>
              </w:rPr>
              <w:t>:</w:t>
            </w:r>
            <w:r w:rsidR="00F8523A" w:rsidRPr="00D6603D">
              <w:rPr>
                <w:rFonts w:ascii="Verdana" w:hAnsi="Verdana"/>
                <w:lang w:val="en-US"/>
              </w:rPr>
              <w:t xml:space="preserve"> </w:t>
            </w:r>
            <w:r w:rsidR="00F8523A" w:rsidRPr="00D6603D">
              <w:rPr>
                <w:rFonts w:ascii="Verdana" w:hAnsi="Verdana"/>
                <w:lang w:val="en-US"/>
              </w:rPr>
              <w:tab/>
            </w:r>
            <w:proofErr w:type="spellStart"/>
            <w:r w:rsidR="00823153" w:rsidRPr="00D6603D">
              <w:rPr>
                <w:rFonts w:ascii="Verdana" w:hAnsi="Verdana"/>
                <w:lang w:val="en-US"/>
              </w:rPr>
              <w:t>Tarocco</w:t>
            </w:r>
            <w:proofErr w:type="spellEnd"/>
            <w:r w:rsidR="00823153" w:rsidRPr="00D6603D">
              <w:rPr>
                <w:rFonts w:ascii="Verdana" w:hAnsi="Verdana"/>
                <w:lang w:val="en-US"/>
              </w:rPr>
              <w:t xml:space="preserve">, </w:t>
            </w:r>
            <w:proofErr w:type="spellStart"/>
            <w:r w:rsidR="00F5245E">
              <w:rPr>
                <w:rFonts w:ascii="Verdana" w:hAnsi="Verdana"/>
                <w:lang w:val="en-US"/>
              </w:rPr>
              <w:t>Naveline</w:t>
            </w:r>
            <w:proofErr w:type="spellEnd"/>
            <w:r w:rsidR="00F5245E">
              <w:rPr>
                <w:rFonts w:ascii="Verdana" w:hAnsi="Verdana"/>
                <w:lang w:val="en-US"/>
              </w:rPr>
              <w:t xml:space="preserve">, Washington Navel, Lane Late, </w:t>
            </w:r>
            <w:proofErr w:type="spellStart"/>
            <w:r w:rsidR="00F5245E">
              <w:rPr>
                <w:rFonts w:ascii="Verdana" w:hAnsi="Verdana"/>
                <w:lang w:val="en-US"/>
              </w:rPr>
              <w:t>Ovale</w:t>
            </w:r>
            <w:proofErr w:type="spellEnd"/>
            <w:r w:rsidR="00823153" w:rsidRPr="00D6603D">
              <w:rPr>
                <w:rFonts w:ascii="Verdana" w:hAnsi="Verdana"/>
                <w:lang w:val="en-US"/>
              </w:rPr>
              <w:t>.</w:t>
            </w:r>
          </w:p>
          <w:p w:rsidR="00207E78" w:rsidRPr="00043A03" w:rsidRDefault="00043A03" w:rsidP="00207E78">
            <w:pPr>
              <w:tabs>
                <w:tab w:val="left" w:pos="3119"/>
              </w:tabs>
              <w:spacing w:before="100" w:beforeAutospacing="1"/>
              <w:rPr>
                <w:rFonts w:ascii="Verdana" w:hAnsi="Verdana"/>
                <w:lang w:val="en-US"/>
              </w:rPr>
            </w:pPr>
            <w:r w:rsidRPr="00043A03">
              <w:rPr>
                <w:rFonts w:ascii="Verdana" w:hAnsi="Verdana"/>
                <w:b/>
                <w:lang w:val="en-US"/>
              </w:rPr>
              <w:t>Harvesting period</w:t>
            </w:r>
            <w:r w:rsidR="00823153" w:rsidRPr="00043A03">
              <w:rPr>
                <w:rFonts w:ascii="Verdana" w:hAnsi="Verdana"/>
                <w:b/>
                <w:lang w:val="en-US"/>
              </w:rPr>
              <w:t>:</w:t>
            </w:r>
            <w:r w:rsidRPr="00043A03">
              <w:rPr>
                <w:rFonts w:ascii="Verdana" w:hAnsi="Verdana"/>
                <w:lang w:val="en-US"/>
              </w:rPr>
              <w:t xml:space="preserve"> </w:t>
            </w:r>
            <w:r w:rsidRPr="00043A03">
              <w:rPr>
                <w:rFonts w:ascii="Verdana" w:hAnsi="Verdana"/>
                <w:lang w:val="en-US"/>
              </w:rPr>
              <w:tab/>
              <w:t>Typically  from</w:t>
            </w:r>
            <w:r w:rsidR="00823153" w:rsidRPr="00043A03">
              <w:rPr>
                <w:rFonts w:ascii="Verdana" w:hAnsi="Verdana"/>
                <w:lang w:val="en-US"/>
              </w:rPr>
              <w:t xml:space="preserve"> </w:t>
            </w:r>
            <w:r>
              <w:rPr>
                <w:rFonts w:ascii="Verdana" w:hAnsi="Verdana"/>
                <w:lang w:val="en-US"/>
              </w:rPr>
              <w:t>January to April</w:t>
            </w:r>
            <w:r w:rsidR="00823153" w:rsidRPr="00043A03">
              <w:rPr>
                <w:rFonts w:ascii="Verdana" w:hAnsi="Verdana"/>
                <w:lang w:val="en-US"/>
              </w:rPr>
              <w:t>.</w:t>
            </w:r>
          </w:p>
          <w:p w:rsidR="00F8523A" w:rsidRPr="00043A03" w:rsidRDefault="00F8523A" w:rsidP="00394C48">
            <w:pPr>
              <w:tabs>
                <w:tab w:val="left" w:pos="3119"/>
              </w:tabs>
              <w:spacing w:before="100" w:beforeAutospacing="1"/>
              <w:rPr>
                <w:rFonts w:ascii="Verdana" w:hAnsi="Verdana"/>
                <w:lang w:val="en-US"/>
              </w:rPr>
            </w:pPr>
            <w:r w:rsidRPr="00043A03">
              <w:rPr>
                <w:rFonts w:ascii="Verdana" w:hAnsi="Verdana"/>
                <w:b/>
                <w:lang w:val="en-US"/>
              </w:rPr>
              <w:t>Determi</w:t>
            </w:r>
            <w:r w:rsidR="00043A03" w:rsidRPr="00043A03">
              <w:rPr>
                <w:rFonts w:ascii="Verdana" w:hAnsi="Verdana"/>
                <w:b/>
                <w:lang w:val="en-US"/>
              </w:rPr>
              <w:t>nation of maturity</w:t>
            </w:r>
            <w:r w:rsidRPr="00043A03">
              <w:rPr>
                <w:rFonts w:ascii="Verdana" w:hAnsi="Verdana"/>
                <w:b/>
                <w:lang w:val="en-US"/>
              </w:rPr>
              <w:t xml:space="preserve">: </w:t>
            </w:r>
            <w:r w:rsidR="00043A03" w:rsidRPr="00043A03">
              <w:rPr>
                <w:rFonts w:ascii="Verdana" w:hAnsi="Verdana"/>
                <w:lang w:val="en-US"/>
              </w:rPr>
              <w:tab/>
              <w:t>Brix, Acidity, Color (pigmentation</w:t>
            </w:r>
            <w:r w:rsidRPr="00043A03">
              <w:rPr>
                <w:rFonts w:ascii="Verdana" w:hAnsi="Verdana"/>
                <w:lang w:val="en-US"/>
              </w:rPr>
              <w:t>).</w:t>
            </w:r>
          </w:p>
          <w:p w:rsidR="00F8523A" w:rsidRPr="00043A03" w:rsidRDefault="00043A03" w:rsidP="00394C48">
            <w:pPr>
              <w:tabs>
                <w:tab w:val="left" w:pos="3119"/>
              </w:tabs>
              <w:spacing w:before="100" w:beforeAutospacing="1"/>
              <w:rPr>
                <w:rFonts w:ascii="Verdana" w:hAnsi="Verdana"/>
                <w:lang w:val="en-US"/>
              </w:rPr>
            </w:pPr>
            <w:r w:rsidRPr="00043A03">
              <w:rPr>
                <w:rFonts w:ascii="Verdana" w:hAnsi="Verdana"/>
                <w:b/>
                <w:lang w:val="en-US"/>
              </w:rPr>
              <w:t>Packing</w:t>
            </w:r>
            <w:r w:rsidR="00F8523A" w:rsidRPr="00043A03">
              <w:rPr>
                <w:rFonts w:ascii="Verdana" w:hAnsi="Verdana"/>
                <w:b/>
                <w:lang w:val="en-US"/>
              </w:rPr>
              <w:t>:</w:t>
            </w:r>
            <w:r w:rsidR="00F8523A" w:rsidRPr="00043A03">
              <w:rPr>
                <w:rFonts w:ascii="Verdana" w:hAnsi="Verdana"/>
                <w:lang w:val="en-US"/>
              </w:rPr>
              <w:t xml:space="preserve"> </w:t>
            </w:r>
            <w:r w:rsidR="00F8523A" w:rsidRPr="00043A03">
              <w:rPr>
                <w:rFonts w:ascii="Verdana" w:hAnsi="Verdana"/>
                <w:lang w:val="en-US"/>
              </w:rPr>
              <w:tab/>
            </w:r>
            <w:r w:rsidRPr="00043A03">
              <w:rPr>
                <w:rFonts w:ascii="Verdana" w:hAnsi="Verdana"/>
                <w:lang w:val="en-US"/>
              </w:rPr>
              <w:t>Plastic bins of</w:t>
            </w:r>
            <w:r w:rsidR="00F8523A" w:rsidRPr="00043A03">
              <w:rPr>
                <w:rFonts w:ascii="Verdana" w:hAnsi="Verdana"/>
                <w:lang w:val="en-US"/>
              </w:rPr>
              <w:t xml:space="preserve"> 275 Kg. ± 15</w:t>
            </w:r>
            <w:r w:rsidR="00F5245E">
              <w:rPr>
                <w:rFonts w:ascii="Verdana" w:hAnsi="Verdana"/>
                <w:lang w:val="en-US"/>
              </w:rPr>
              <w:t xml:space="preserve"> or in bulk</w:t>
            </w:r>
            <w:r w:rsidRPr="00043A03">
              <w:rPr>
                <w:rFonts w:ascii="Verdana" w:hAnsi="Verdana"/>
                <w:lang w:val="en-US"/>
              </w:rPr>
              <w:t xml:space="preserve"> </w:t>
            </w:r>
            <w:r w:rsidR="00F8523A" w:rsidRPr="00043A03">
              <w:rPr>
                <w:rFonts w:ascii="Verdana" w:hAnsi="Verdana"/>
                <w:lang w:val="en-US"/>
              </w:rPr>
              <w:t>.</w:t>
            </w:r>
          </w:p>
          <w:p w:rsidR="00923109" w:rsidRPr="00043A03" w:rsidRDefault="00923109" w:rsidP="00394C48">
            <w:pPr>
              <w:tabs>
                <w:tab w:val="left" w:pos="3119"/>
              </w:tabs>
              <w:spacing w:before="100" w:beforeAutospacing="1"/>
              <w:rPr>
                <w:rFonts w:ascii="Verdana" w:hAnsi="Verdana"/>
                <w:i/>
                <w:sz w:val="16"/>
                <w:szCs w:val="16"/>
                <w:lang w:val="en-US"/>
              </w:rPr>
            </w:pPr>
          </w:p>
          <w:p w:rsidR="00923109" w:rsidRPr="00043A03" w:rsidRDefault="00043A03" w:rsidP="00394C48">
            <w:pPr>
              <w:tabs>
                <w:tab w:val="left" w:pos="3119"/>
              </w:tabs>
              <w:spacing w:before="100" w:beforeAutospacing="1"/>
              <w:rPr>
                <w:rFonts w:ascii="Verdana" w:hAnsi="Verdana"/>
                <w:lang w:val="en-US"/>
              </w:rPr>
            </w:pPr>
            <w:r w:rsidRPr="001F640A">
              <w:rPr>
                <w:rFonts w:ascii="Verdana" w:hAnsi="Verdana"/>
                <w:i/>
                <w:sz w:val="16"/>
                <w:szCs w:val="16"/>
                <w:lang w:val="en-US"/>
              </w:rPr>
              <w:t>On the raw material they are not carried out microbiological tests, chemical test aimed to detect contaminants or panel test.</w:t>
            </w:r>
          </w:p>
        </w:tc>
      </w:tr>
    </w:tbl>
    <w:p w:rsidR="00853353" w:rsidRPr="00043A03" w:rsidRDefault="00853353" w:rsidP="00853353">
      <w:pPr>
        <w:spacing w:before="100" w:beforeAutospacing="1"/>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5245E" w:rsidTr="004A7EF7">
        <w:trPr>
          <w:trHeight w:val="5726"/>
        </w:trPr>
        <w:tc>
          <w:tcPr>
            <w:tcW w:w="9210" w:type="dxa"/>
          </w:tcPr>
          <w:p w:rsidR="00D56F5B" w:rsidRPr="001F640A" w:rsidRDefault="00D56F5B" w:rsidP="00D56F5B">
            <w:pPr>
              <w:numPr>
                <w:ilvl w:val="0"/>
                <w:numId w:val="26"/>
              </w:numPr>
              <w:spacing w:before="100" w:beforeAutospacing="1"/>
              <w:rPr>
                <w:rFonts w:ascii="Verdana" w:hAnsi="Verdana"/>
                <w:b/>
                <w:lang w:val="en-US"/>
              </w:rPr>
            </w:pPr>
            <w:r w:rsidRPr="001F640A">
              <w:rPr>
                <w:rFonts w:ascii="Verdana" w:hAnsi="Verdana"/>
                <w:b/>
                <w:lang w:val="en-US"/>
              </w:rPr>
              <w:t>Physical, organoleptic, chemical and microbiological parameters</w:t>
            </w:r>
          </w:p>
          <w:p w:rsidR="004A7EF7" w:rsidRPr="00D56F5B" w:rsidRDefault="004A7EF7" w:rsidP="004A7EF7">
            <w:pPr>
              <w:spacing w:before="100" w:beforeAutospacing="1"/>
              <w:ind w:left="720"/>
              <w:rPr>
                <w:rFonts w:ascii="Verdana" w:hAnsi="Verdana"/>
                <w:b/>
                <w:sz w:val="8"/>
                <w:szCs w:val="8"/>
                <w:lang w:val="en-US"/>
              </w:rPr>
            </w:pPr>
          </w:p>
          <w:p w:rsidR="00D56F5B" w:rsidRPr="00D6603D" w:rsidRDefault="00D56F5B" w:rsidP="00D56F5B">
            <w:pPr>
              <w:spacing w:before="100" w:beforeAutospacing="1"/>
              <w:ind w:left="720"/>
              <w:jc w:val="center"/>
              <w:rPr>
                <w:rFonts w:ascii="Verdana" w:hAnsi="Verdana"/>
                <w:i/>
                <w:lang w:val="en-US"/>
              </w:rPr>
            </w:pPr>
            <w:r w:rsidRPr="00D6603D">
              <w:rPr>
                <w:rFonts w:ascii="Verdana" w:hAnsi="Verdana"/>
                <w:i/>
                <w:lang w:val="en-US"/>
              </w:rPr>
              <w:t xml:space="preserve">Chemical-Physical Parameters </w:t>
            </w:r>
          </w:p>
          <w:p w:rsidR="0053518D" w:rsidRPr="00D6603D" w:rsidRDefault="0053518D" w:rsidP="004A7EF7">
            <w:pPr>
              <w:spacing w:before="100" w:beforeAutospacing="1"/>
              <w:ind w:left="720"/>
              <w:jc w:val="center"/>
              <w:rPr>
                <w:rFonts w:ascii="Verdana" w:hAnsi="Verdana"/>
                <w:i/>
                <w:lang w:val="en-US"/>
              </w:rPr>
            </w:pP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F5245E" w:rsidTr="00953535">
              <w:trPr>
                <w:trHeight w:hRule="exact" w:val="501"/>
              </w:trPr>
              <w:tc>
                <w:tcPr>
                  <w:tcW w:w="1303" w:type="dxa"/>
                  <w:vAlign w:val="center"/>
                </w:tcPr>
                <w:p w:rsidR="00953535" w:rsidRPr="00D6603D" w:rsidRDefault="00953535" w:rsidP="00953535">
                  <w:pPr>
                    <w:jc w:val="center"/>
                    <w:rPr>
                      <w:rFonts w:ascii="Verdana" w:hAnsi="Verdana"/>
                      <w:b/>
                      <w:i/>
                      <w:sz w:val="16"/>
                      <w:szCs w:val="16"/>
                      <w:lang w:val="en-US"/>
                    </w:rPr>
                  </w:pPr>
                  <w:r w:rsidRPr="00D6603D">
                    <w:rPr>
                      <w:rFonts w:ascii="Verdana" w:hAnsi="Verdana"/>
                      <w:b/>
                      <w:i/>
                      <w:sz w:val="16"/>
                      <w:szCs w:val="16"/>
                      <w:lang w:val="en-US"/>
                    </w:rPr>
                    <w:t>Paramet</w:t>
                  </w:r>
                  <w:r w:rsidR="000E2937" w:rsidRPr="00D6603D">
                    <w:rPr>
                      <w:rFonts w:ascii="Verdana" w:hAnsi="Verdana"/>
                      <w:b/>
                      <w:i/>
                      <w:sz w:val="16"/>
                      <w:szCs w:val="16"/>
                      <w:lang w:val="en-US"/>
                    </w:rPr>
                    <w:t>ers</w:t>
                  </w:r>
                </w:p>
              </w:tc>
              <w:tc>
                <w:tcPr>
                  <w:tcW w:w="829" w:type="dxa"/>
                  <w:vAlign w:val="center"/>
                </w:tcPr>
                <w:p w:rsidR="00953535" w:rsidRPr="00D6603D" w:rsidRDefault="00953535" w:rsidP="00953535">
                  <w:pPr>
                    <w:jc w:val="center"/>
                    <w:rPr>
                      <w:rFonts w:ascii="Verdana" w:hAnsi="Verdana"/>
                      <w:b/>
                      <w:bCs/>
                      <w:i/>
                      <w:sz w:val="16"/>
                      <w:szCs w:val="16"/>
                      <w:lang w:val="en-US"/>
                    </w:rPr>
                  </w:pPr>
                  <w:r w:rsidRPr="00D6603D">
                    <w:rPr>
                      <w:rFonts w:ascii="Verdana" w:hAnsi="Verdana"/>
                      <w:b/>
                      <w:bCs/>
                      <w:i/>
                      <w:sz w:val="16"/>
                      <w:szCs w:val="16"/>
                      <w:lang w:val="en-US"/>
                    </w:rPr>
                    <w:t>Target</w:t>
                  </w:r>
                </w:p>
              </w:tc>
              <w:tc>
                <w:tcPr>
                  <w:tcW w:w="764" w:type="dxa"/>
                  <w:vAlign w:val="center"/>
                </w:tcPr>
                <w:p w:rsidR="00953535" w:rsidRPr="00D6603D" w:rsidRDefault="00953535" w:rsidP="00953535">
                  <w:pPr>
                    <w:jc w:val="center"/>
                    <w:rPr>
                      <w:rFonts w:ascii="Verdana" w:hAnsi="Verdana"/>
                      <w:b/>
                      <w:bCs/>
                      <w:i/>
                      <w:sz w:val="16"/>
                      <w:szCs w:val="16"/>
                      <w:lang w:val="en-US"/>
                    </w:rPr>
                  </w:pPr>
                  <w:r w:rsidRPr="00D6603D">
                    <w:rPr>
                      <w:rFonts w:ascii="Verdana" w:hAnsi="Verdana"/>
                      <w:b/>
                      <w:bCs/>
                      <w:i/>
                      <w:sz w:val="16"/>
                      <w:szCs w:val="16"/>
                      <w:lang w:val="en-US"/>
                    </w:rPr>
                    <w:t>Min</w:t>
                  </w:r>
                </w:p>
              </w:tc>
              <w:tc>
                <w:tcPr>
                  <w:tcW w:w="850" w:type="dxa"/>
                  <w:vAlign w:val="center"/>
                </w:tcPr>
                <w:p w:rsidR="00953535" w:rsidRPr="00D6603D" w:rsidRDefault="00953535" w:rsidP="00953535">
                  <w:pPr>
                    <w:jc w:val="center"/>
                    <w:rPr>
                      <w:rFonts w:ascii="Verdana" w:hAnsi="Verdana"/>
                      <w:b/>
                      <w:bCs/>
                      <w:i/>
                      <w:sz w:val="16"/>
                      <w:szCs w:val="16"/>
                      <w:lang w:val="en-US"/>
                    </w:rPr>
                  </w:pPr>
                  <w:r w:rsidRPr="00D6603D">
                    <w:rPr>
                      <w:rFonts w:ascii="Verdana" w:hAnsi="Verdana"/>
                      <w:b/>
                      <w:bCs/>
                      <w:i/>
                      <w:sz w:val="16"/>
                      <w:szCs w:val="16"/>
                      <w:lang w:val="en-US"/>
                    </w:rPr>
                    <w:t>Max</w:t>
                  </w:r>
                </w:p>
              </w:tc>
              <w:tc>
                <w:tcPr>
                  <w:tcW w:w="851" w:type="dxa"/>
                  <w:vAlign w:val="center"/>
                </w:tcPr>
                <w:p w:rsidR="00953535" w:rsidRPr="00D6603D" w:rsidRDefault="00953535" w:rsidP="00953535">
                  <w:pPr>
                    <w:jc w:val="center"/>
                    <w:rPr>
                      <w:rFonts w:ascii="Verdana" w:hAnsi="Verdana"/>
                      <w:b/>
                      <w:bCs/>
                      <w:i/>
                      <w:sz w:val="16"/>
                      <w:szCs w:val="16"/>
                      <w:lang w:val="en-US"/>
                    </w:rPr>
                  </w:pPr>
                  <w:r w:rsidRPr="00D6603D">
                    <w:rPr>
                      <w:rFonts w:ascii="Verdana" w:hAnsi="Verdana"/>
                      <w:b/>
                      <w:bCs/>
                      <w:i/>
                      <w:sz w:val="16"/>
                      <w:szCs w:val="16"/>
                      <w:lang w:val="en-US"/>
                    </w:rPr>
                    <w:t>Unit</w:t>
                  </w:r>
                </w:p>
              </w:tc>
              <w:tc>
                <w:tcPr>
                  <w:tcW w:w="1559" w:type="dxa"/>
                  <w:vAlign w:val="center"/>
                </w:tcPr>
                <w:p w:rsidR="00953535" w:rsidRPr="00D6603D" w:rsidRDefault="00953535" w:rsidP="00953535">
                  <w:pPr>
                    <w:jc w:val="center"/>
                    <w:rPr>
                      <w:rFonts w:ascii="Verdana" w:hAnsi="Verdana"/>
                      <w:b/>
                      <w:i/>
                      <w:sz w:val="16"/>
                      <w:szCs w:val="16"/>
                      <w:lang w:val="en-US"/>
                    </w:rPr>
                  </w:pPr>
                  <w:r w:rsidRPr="00D6603D">
                    <w:rPr>
                      <w:rFonts w:ascii="Verdana" w:hAnsi="Verdana"/>
                      <w:b/>
                      <w:i/>
                      <w:sz w:val="16"/>
                      <w:szCs w:val="16"/>
                      <w:lang w:val="en-US"/>
                    </w:rPr>
                    <w:t>Met</w:t>
                  </w:r>
                  <w:r w:rsidR="000E2937" w:rsidRPr="00D6603D">
                    <w:rPr>
                      <w:rFonts w:ascii="Verdana" w:hAnsi="Verdana"/>
                      <w:b/>
                      <w:i/>
                      <w:sz w:val="16"/>
                      <w:szCs w:val="16"/>
                      <w:lang w:val="en-US"/>
                    </w:rPr>
                    <w:t>hod</w:t>
                  </w:r>
                </w:p>
              </w:tc>
            </w:tr>
            <w:tr w:rsidR="00953535" w:rsidRPr="00F5245E" w:rsidTr="00953535">
              <w:trPr>
                <w:trHeight w:hRule="exact" w:val="501"/>
              </w:trPr>
              <w:tc>
                <w:tcPr>
                  <w:tcW w:w="1303" w:type="dxa"/>
                  <w:vAlign w:val="center"/>
                </w:tcPr>
                <w:p w:rsidR="00953535" w:rsidRPr="00D6603D" w:rsidRDefault="00953535" w:rsidP="00953535">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rsidR="00953535" w:rsidRPr="00D6603D" w:rsidRDefault="00953535" w:rsidP="00953535">
                  <w:pPr>
                    <w:jc w:val="center"/>
                    <w:rPr>
                      <w:rFonts w:ascii="Verdana" w:hAnsi="Verdana"/>
                      <w:sz w:val="16"/>
                      <w:szCs w:val="16"/>
                      <w:lang w:val="en-US"/>
                    </w:rPr>
                  </w:pPr>
                </w:p>
              </w:tc>
              <w:tc>
                <w:tcPr>
                  <w:tcW w:w="764" w:type="dxa"/>
                  <w:vAlign w:val="center"/>
                </w:tcPr>
                <w:p w:rsidR="00953535" w:rsidRPr="00D6603D" w:rsidRDefault="00F5245E" w:rsidP="00953535">
                  <w:pPr>
                    <w:jc w:val="center"/>
                    <w:rPr>
                      <w:rFonts w:ascii="Verdana" w:hAnsi="Verdana"/>
                      <w:sz w:val="16"/>
                      <w:szCs w:val="16"/>
                      <w:lang w:val="en-US"/>
                    </w:rPr>
                  </w:pPr>
                  <w:r>
                    <w:rPr>
                      <w:rFonts w:ascii="Verdana" w:hAnsi="Verdana"/>
                      <w:sz w:val="16"/>
                      <w:szCs w:val="16"/>
                      <w:lang w:val="en-US"/>
                    </w:rPr>
                    <w:t>11.2</w:t>
                  </w:r>
                </w:p>
              </w:tc>
              <w:tc>
                <w:tcPr>
                  <w:tcW w:w="850" w:type="dxa"/>
                  <w:vAlign w:val="center"/>
                </w:tcPr>
                <w:p w:rsidR="00953535" w:rsidRPr="00D6603D" w:rsidRDefault="00953535" w:rsidP="00953535">
                  <w:pPr>
                    <w:jc w:val="center"/>
                    <w:rPr>
                      <w:rFonts w:ascii="Verdana" w:hAnsi="Verdana"/>
                      <w:sz w:val="16"/>
                      <w:szCs w:val="16"/>
                      <w:lang w:val="en-US"/>
                    </w:rPr>
                  </w:pPr>
                </w:p>
              </w:tc>
              <w:tc>
                <w:tcPr>
                  <w:tcW w:w="851" w:type="dxa"/>
                  <w:vAlign w:val="center"/>
                </w:tcPr>
                <w:p w:rsidR="00953535" w:rsidRPr="00D6603D" w:rsidRDefault="003F1487" w:rsidP="00953535">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rsidR="00953535" w:rsidRPr="00D6603D" w:rsidRDefault="00953535" w:rsidP="00953535">
                  <w:pPr>
                    <w:snapToGrid w:val="0"/>
                    <w:jc w:val="center"/>
                    <w:rPr>
                      <w:rFonts w:ascii="Verdana" w:hAnsi="Verdana"/>
                      <w:sz w:val="16"/>
                      <w:szCs w:val="16"/>
                      <w:lang w:val="en-US"/>
                    </w:rPr>
                  </w:pPr>
                  <w:r w:rsidRPr="00D6603D">
                    <w:rPr>
                      <w:rFonts w:ascii="Verdana" w:hAnsi="Verdana"/>
                      <w:sz w:val="16"/>
                      <w:szCs w:val="16"/>
                      <w:lang w:val="en-US"/>
                    </w:rPr>
                    <w:t>IFU 8,1991</w:t>
                  </w:r>
                </w:p>
              </w:tc>
            </w:tr>
            <w:tr w:rsidR="00953535" w:rsidRPr="00F5245E" w:rsidTr="00953535">
              <w:trPr>
                <w:trHeight w:hRule="exact" w:val="501"/>
              </w:trPr>
              <w:tc>
                <w:tcPr>
                  <w:tcW w:w="1303" w:type="dxa"/>
                  <w:vAlign w:val="center"/>
                </w:tcPr>
                <w:p w:rsidR="00953535" w:rsidRPr="00D6603D" w:rsidRDefault="00953535" w:rsidP="00953535">
                  <w:pPr>
                    <w:jc w:val="center"/>
                    <w:rPr>
                      <w:rFonts w:ascii="Verdana" w:hAnsi="Verdana"/>
                      <w:i/>
                      <w:sz w:val="16"/>
                      <w:szCs w:val="16"/>
                      <w:lang w:val="en-US"/>
                    </w:rPr>
                  </w:pPr>
                  <w:r w:rsidRPr="00D6603D">
                    <w:rPr>
                      <w:rFonts w:ascii="Verdana" w:hAnsi="Verdana"/>
                      <w:i/>
                      <w:sz w:val="16"/>
                      <w:szCs w:val="16"/>
                      <w:lang w:val="en-US"/>
                    </w:rPr>
                    <w:t>Acidi</w:t>
                  </w:r>
                  <w:r w:rsidR="000E2937" w:rsidRPr="00D6603D">
                    <w:rPr>
                      <w:rFonts w:ascii="Verdana" w:hAnsi="Verdana"/>
                      <w:i/>
                      <w:sz w:val="16"/>
                      <w:szCs w:val="16"/>
                      <w:lang w:val="en-US"/>
                    </w:rPr>
                    <w:t>ty</w:t>
                  </w:r>
                </w:p>
              </w:tc>
              <w:tc>
                <w:tcPr>
                  <w:tcW w:w="829" w:type="dxa"/>
                  <w:vAlign w:val="center"/>
                </w:tcPr>
                <w:p w:rsidR="00953535" w:rsidRPr="00D6603D" w:rsidRDefault="00953535" w:rsidP="00953535">
                  <w:pPr>
                    <w:jc w:val="center"/>
                    <w:rPr>
                      <w:rFonts w:ascii="Verdana" w:hAnsi="Verdana"/>
                      <w:sz w:val="16"/>
                      <w:szCs w:val="16"/>
                      <w:lang w:val="en-US"/>
                    </w:rPr>
                  </w:pPr>
                </w:p>
              </w:tc>
              <w:tc>
                <w:tcPr>
                  <w:tcW w:w="764" w:type="dxa"/>
                  <w:vAlign w:val="center"/>
                </w:tcPr>
                <w:p w:rsidR="00953535" w:rsidRPr="00D6603D" w:rsidRDefault="00F5245E" w:rsidP="00953535">
                  <w:pPr>
                    <w:jc w:val="center"/>
                    <w:rPr>
                      <w:rFonts w:ascii="Verdana" w:hAnsi="Verdana"/>
                      <w:sz w:val="16"/>
                      <w:szCs w:val="16"/>
                      <w:lang w:val="en-US"/>
                    </w:rPr>
                  </w:pPr>
                  <w:r>
                    <w:rPr>
                      <w:rFonts w:ascii="Verdana" w:hAnsi="Verdana"/>
                      <w:sz w:val="16"/>
                      <w:szCs w:val="16"/>
                      <w:lang w:val="en-US"/>
                    </w:rPr>
                    <w:t>0.85</w:t>
                  </w:r>
                </w:p>
              </w:tc>
              <w:tc>
                <w:tcPr>
                  <w:tcW w:w="850" w:type="dxa"/>
                  <w:vAlign w:val="center"/>
                </w:tcPr>
                <w:p w:rsidR="00953535" w:rsidRPr="00D6603D" w:rsidRDefault="00F5245E" w:rsidP="00953535">
                  <w:pPr>
                    <w:jc w:val="center"/>
                    <w:rPr>
                      <w:rFonts w:ascii="Verdana" w:hAnsi="Verdana"/>
                      <w:sz w:val="16"/>
                      <w:szCs w:val="16"/>
                      <w:lang w:val="en-US"/>
                    </w:rPr>
                  </w:pPr>
                  <w:r>
                    <w:rPr>
                      <w:rFonts w:ascii="Verdana" w:hAnsi="Verdana"/>
                      <w:sz w:val="16"/>
                      <w:szCs w:val="16"/>
                      <w:lang w:val="en-US"/>
                    </w:rPr>
                    <w:t>1.1</w:t>
                  </w:r>
                </w:p>
              </w:tc>
              <w:tc>
                <w:tcPr>
                  <w:tcW w:w="851" w:type="dxa"/>
                  <w:vAlign w:val="center"/>
                </w:tcPr>
                <w:p w:rsidR="00953535" w:rsidRPr="00D6603D" w:rsidRDefault="00953535" w:rsidP="00953535">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rsidR="00953535" w:rsidRPr="00D6603D" w:rsidRDefault="00953535" w:rsidP="00953535">
                  <w:pPr>
                    <w:snapToGrid w:val="0"/>
                    <w:jc w:val="center"/>
                    <w:rPr>
                      <w:rFonts w:ascii="Verdana" w:hAnsi="Verdana"/>
                      <w:sz w:val="16"/>
                      <w:szCs w:val="16"/>
                      <w:lang w:val="en-US"/>
                    </w:rPr>
                  </w:pPr>
                  <w:r w:rsidRPr="00D6603D">
                    <w:rPr>
                      <w:rFonts w:ascii="Verdana" w:hAnsi="Verdana"/>
                      <w:sz w:val="16"/>
                      <w:szCs w:val="16"/>
                      <w:lang w:val="en-US"/>
                    </w:rPr>
                    <w:t>IFU 3,1996</w:t>
                  </w:r>
                </w:p>
              </w:tc>
            </w:tr>
            <w:tr w:rsidR="00953535" w:rsidRPr="00F5245E" w:rsidTr="00953535">
              <w:trPr>
                <w:trHeight w:hRule="exact" w:val="501"/>
              </w:trPr>
              <w:tc>
                <w:tcPr>
                  <w:tcW w:w="1303" w:type="dxa"/>
                  <w:vAlign w:val="center"/>
                </w:tcPr>
                <w:p w:rsidR="00953535" w:rsidRPr="00D6603D" w:rsidRDefault="000E2937" w:rsidP="00953535">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rsidR="00953535" w:rsidRPr="00D6603D" w:rsidRDefault="00953535" w:rsidP="00953535">
                  <w:pPr>
                    <w:jc w:val="center"/>
                    <w:rPr>
                      <w:rFonts w:ascii="Verdana" w:hAnsi="Verdana"/>
                      <w:sz w:val="16"/>
                      <w:szCs w:val="16"/>
                      <w:lang w:val="en-US"/>
                    </w:rPr>
                  </w:pPr>
                </w:p>
              </w:tc>
              <w:tc>
                <w:tcPr>
                  <w:tcW w:w="764" w:type="dxa"/>
                  <w:vAlign w:val="center"/>
                </w:tcPr>
                <w:p w:rsidR="00953535" w:rsidRPr="00D6603D" w:rsidRDefault="00F5245E" w:rsidP="00953535">
                  <w:pPr>
                    <w:tabs>
                      <w:tab w:val="decimal" w:pos="12"/>
                    </w:tabs>
                    <w:jc w:val="center"/>
                    <w:rPr>
                      <w:rFonts w:ascii="Verdana" w:hAnsi="Verdana"/>
                      <w:sz w:val="16"/>
                      <w:szCs w:val="16"/>
                      <w:lang w:val="en-US"/>
                    </w:rPr>
                  </w:pPr>
                  <w:r>
                    <w:rPr>
                      <w:rFonts w:ascii="Verdana" w:hAnsi="Verdana"/>
                      <w:sz w:val="16"/>
                      <w:szCs w:val="16"/>
                      <w:lang w:val="en-US"/>
                    </w:rPr>
                    <w:t>3</w:t>
                  </w:r>
                  <w:r w:rsidR="007506EF" w:rsidRPr="00D6603D">
                    <w:rPr>
                      <w:rFonts w:ascii="Verdana" w:hAnsi="Verdana"/>
                      <w:sz w:val="16"/>
                      <w:szCs w:val="16"/>
                      <w:lang w:val="en-US"/>
                    </w:rPr>
                    <w:t>00</w:t>
                  </w:r>
                </w:p>
              </w:tc>
              <w:tc>
                <w:tcPr>
                  <w:tcW w:w="850" w:type="dxa"/>
                  <w:vAlign w:val="center"/>
                </w:tcPr>
                <w:p w:rsidR="00953535" w:rsidRPr="00D6603D" w:rsidRDefault="00F5245E" w:rsidP="00953535">
                  <w:pPr>
                    <w:tabs>
                      <w:tab w:val="decimal" w:pos="12"/>
                      <w:tab w:val="decimal" w:pos="417"/>
                    </w:tabs>
                    <w:jc w:val="center"/>
                    <w:rPr>
                      <w:rFonts w:ascii="Verdana" w:hAnsi="Verdana"/>
                      <w:sz w:val="16"/>
                      <w:szCs w:val="16"/>
                      <w:lang w:val="en-US"/>
                    </w:rPr>
                  </w:pPr>
                  <w:r>
                    <w:rPr>
                      <w:rFonts w:ascii="Verdana" w:hAnsi="Verdana"/>
                      <w:sz w:val="16"/>
                      <w:szCs w:val="16"/>
                      <w:lang w:val="en-US"/>
                    </w:rPr>
                    <w:t>8</w:t>
                  </w:r>
                  <w:r w:rsidR="007506EF" w:rsidRPr="00D6603D">
                    <w:rPr>
                      <w:rFonts w:ascii="Verdana" w:hAnsi="Verdana"/>
                      <w:sz w:val="16"/>
                      <w:szCs w:val="16"/>
                      <w:lang w:val="en-US"/>
                    </w:rPr>
                    <w:t>00</w:t>
                  </w:r>
                </w:p>
              </w:tc>
              <w:tc>
                <w:tcPr>
                  <w:tcW w:w="851" w:type="dxa"/>
                  <w:vAlign w:val="center"/>
                </w:tcPr>
                <w:p w:rsidR="00953535" w:rsidRPr="00D6603D" w:rsidRDefault="00953535" w:rsidP="00953535">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rsidR="00953535" w:rsidRPr="00D6603D" w:rsidRDefault="00953535" w:rsidP="00953535">
                  <w:pPr>
                    <w:snapToGrid w:val="0"/>
                    <w:jc w:val="center"/>
                    <w:rPr>
                      <w:rFonts w:ascii="Verdana" w:hAnsi="Verdana"/>
                      <w:sz w:val="16"/>
                      <w:szCs w:val="16"/>
                      <w:lang w:val="en-US"/>
                    </w:rPr>
                  </w:pPr>
                  <w:r w:rsidRPr="00D6603D">
                    <w:rPr>
                      <w:rFonts w:ascii="Verdana" w:hAnsi="Verdana"/>
                      <w:sz w:val="16"/>
                      <w:szCs w:val="16"/>
                      <w:lang w:val="en-US"/>
                    </w:rPr>
                    <w:t>Intern</w:t>
                  </w:r>
                  <w:r w:rsidR="000E2937" w:rsidRPr="00D6603D">
                    <w:rPr>
                      <w:rFonts w:ascii="Verdana" w:hAnsi="Verdana"/>
                      <w:sz w:val="16"/>
                      <w:szCs w:val="16"/>
                      <w:lang w:val="en-US"/>
                    </w:rPr>
                    <w:t>al Method</w:t>
                  </w:r>
                </w:p>
              </w:tc>
            </w:tr>
            <w:tr w:rsidR="00953535" w:rsidRPr="00F5245E" w:rsidTr="00953535">
              <w:trPr>
                <w:trHeight w:hRule="exact" w:val="501"/>
              </w:trPr>
              <w:tc>
                <w:tcPr>
                  <w:tcW w:w="1303" w:type="dxa"/>
                  <w:vAlign w:val="center"/>
                </w:tcPr>
                <w:p w:rsidR="00953535" w:rsidRPr="00D6603D" w:rsidRDefault="00F5245E" w:rsidP="00953535">
                  <w:pPr>
                    <w:jc w:val="center"/>
                    <w:rPr>
                      <w:rFonts w:ascii="Verdana" w:hAnsi="Verdana"/>
                      <w:i/>
                      <w:sz w:val="16"/>
                      <w:szCs w:val="16"/>
                      <w:lang w:val="en-US"/>
                    </w:rPr>
                  </w:pPr>
                  <w:r>
                    <w:rPr>
                      <w:rFonts w:ascii="Verdana" w:hAnsi="Verdana"/>
                      <w:i/>
                      <w:sz w:val="16"/>
                      <w:szCs w:val="16"/>
                      <w:lang w:val="en-US"/>
                    </w:rPr>
                    <w:t>Sieve 18 Mesh</w:t>
                  </w:r>
                </w:p>
              </w:tc>
              <w:tc>
                <w:tcPr>
                  <w:tcW w:w="829" w:type="dxa"/>
                  <w:vAlign w:val="center"/>
                </w:tcPr>
                <w:p w:rsidR="00953535" w:rsidRPr="00D6603D" w:rsidRDefault="00953535" w:rsidP="00953535">
                  <w:pPr>
                    <w:jc w:val="center"/>
                    <w:rPr>
                      <w:rFonts w:ascii="Verdana" w:hAnsi="Verdana"/>
                      <w:sz w:val="16"/>
                      <w:szCs w:val="16"/>
                      <w:lang w:val="en-US"/>
                    </w:rPr>
                  </w:pPr>
                </w:p>
              </w:tc>
              <w:tc>
                <w:tcPr>
                  <w:tcW w:w="764" w:type="dxa"/>
                  <w:vAlign w:val="center"/>
                </w:tcPr>
                <w:p w:rsidR="00953535" w:rsidRPr="00D6603D" w:rsidRDefault="00F5245E" w:rsidP="00F5245E">
                  <w:pPr>
                    <w:tabs>
                      <w:tab w:val="decimal" w:pos="12"/>
                    </w:tabs>
                    <w:jc w:val="center"/>
                    <w:rPr>
                      <w:rFonts w:ascii="Verdana" w:hAnsi="Verdana"/>
                      <w:sz w:val="16"/>
                      <w:szCs w:val="16"/>
                      <w:lang w:val="en-US"/>
                    </w:rPr>
                  </w:pPr>
                  <w:r>
                    <w:rPr>
                      <w:rFonts w:ascii="Verdana" w:hAnsi="Verdana"/>
                      <w:sz w:val="16"/>
                      <w:szCs w:val="16"/>
                      <w:lang w:val="en-US"/>
                    </w:rPr>
                    <w:t>30</w:t>
                  </w:r>
                </w:p>
              </w:tc>
              <w:tc>
                <w:tcPr>
                  <w:tcW w:w="850" w:type="dxa"/>
                  <w:vAlign w:val="center"/>
                </w:tcPr>
                <w:p w:rsidR="00953535" w:rsidRPr="00D6603D" w:rsidRDefault="00F5245E" w:rsidP="00953535">
                  <w:pPr>
                    <w:tabs>
                      <w:tab w:val="decimal" w:pos="12"/>
                      <w:tab w:val="decimal" w:pos="417"/>
                    </w:tabs>
                    <w:jc w:val="center"/>
                    <w:rPr>
                      <w:rFonts w:ascii="Verdana" w:hAnsi="Verdana"/>
                      <w:sz w:val="16"/>
                      <w:szCs w:val="16"/>
                      <w:lang w:val="en-US"/>
                    </w:rPr>
                  </w:pPr>
                  <w:r>
                    <w:rPr>
                      <w:rFonts w:ascii="Verdana" w:hAnsi="Verdana"/>
                      <w:sz w:val="16"/>
                      <w:szCs w:val="16"/>
                      <w:lang w:val="en-US"/>
                    </w:rPr>
                    <w:t>60</w:t>
                  </w:r>
                </w:p>
              </w:tc>
              <w:tc>
                <w:tcPr>
                  <w:tcW w:w="851" w:type="dxa"/>
                  <w:vAlign w:val="center"/>
                </w:tcPr>
                <w:p w:rsidR="00953535" w:rsidRPr="00D6603D" w:rsidRDefault="00953535" w:rsidP="00953535">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rsidR="00953535" w:rsidRPr="00D6603D" w:rsidRDefault="00F5245E" w:rsidP="00953535">
                  <w:pPr>
                    <w:jc w:val="center"/>
                    <w:rPr>
                      <w:rFonts w:ascii="Verdana" w:hAnsi="Verdana"/>
                      <w:sz w:val="16"/>
                      <w:szCs w:val="16"/>
                      <w:lang w:val="en-US"/>
                    </w:rPr>
                  </w:pPr>
                  <w:r>
                    <w:rPr>
                      <w:rFonts w:ascii="Verdana" w:hAnsi="Verdana"/>
                      <w:sz w:val="16"/>
                      <w:szCs w:val="16"/>
                      <w:lang w:val="en-US"/>
                    </w:rPr>
                    <w:t>Internal Method</w:t>
                  </w:r>
                </w:p>
              </w:tc>
            </w:tr>
          </w:tbl>
          <w:p w:rsidR="004A7EF7" w:rsidRPr="00D6603D" w:rsidRDefault="004A7EF7" w:rsidP="00853353">
            <w:pPr>
              <w:spacing w:before="100" w:beforeAutospacing="1"/>
              <w:rPr>
                <w:rFonts w:ascii="Verdana" w:hAnsi="Verdana"/>
                <w:b/>
                <w:sz w:val="8"/>
                <w:szCs w:val="8"/>
                <w:lang w:val="en-US"/>
              </w:rPr>
            </w:pPr>
          </w:p>
          <w:p w:rsidR="003F1487" w:rsidRPr="003F2F65" w:rsidRDefault="003F1487" w:rsidP="008A4E11">
            <w:pPr>
              <w:pStyle w:val="PreformattatoHTML"/>
              <w:shd w:val="clear" w:color="auto" w:fill="FFFFFF"/>
              <w:rPr>
                <w:rFonts w:ascii="inherit" w:hAnsi="inherit"/>
                <w:color w:val="212121"/>
                <w:lang w:val="en-US" w:eastAsia="it-IT"/>
              </w:rPr>
            </w:pPr>
          </w:p>
        </w:tc>
      </w:tr>
    </w:tbl>
    <w:p w:rsidR="004A7EF7" w:rsidRPr="003F2F65" w:rsidRDefault="004A7EF7" w:rsidP="00853353">
      <w:pPr>
        <w:spacing w:before="100" w:beforeAutospacing="1"/>
        <w:rPr>
          <w:rFonts w:ascii="Verdana" w:hAnsi="Verdana"/>
          <w:b/>
          <w:sz w:val="8"/>
          <w:szCs w:val="8"/>
          <w:lang w:val="en-US"/>
        </w:rPr>
      </w:pPr>
    </w:p>
    <w:p w:rsidR="004A7EF7" w:rsidRPr="003F2F65" w:rsidRDefault="004A7EF7" w:rsidP="00853353">
      <w:pPr>
        <w:spacing w:before="100" w:beforeAutospacing="1"/>
        <w:rPr>
          <w:rFonts w:ascii="Verdana" w:hAnsi="Verdana"/>
          <w:b/>
          <w:sz w:val="8"/>
          <w:szCs w:val="8"/>
          <w:lang w:val="en-US"/>
        </w:rPr>
      </w:pPr>
    </w:p>
    <w:p w:rsidR="004A7EF7" w:rsidRPr="003F2F65" w:rsidRDefault="004A7EF7" w:rsidP="00853353">
      <w:pPr>
        <w:spacing w:before="100" w:beforeAutospacing="1"/>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Tr="00516420">
        <w:trPr>
          <w:trHeight w:val="8345"/>
        </w:trPr>
        <w:tc>
          <w:tcPr>
            <w:tcW w:w="9210" w:type="dxa"/>
          </w:tcPr>
          <w:p w:rsidR="004A7EF7" w:rsidRDefault="004A7EF7" w:rsidP="00923109">
            <w:pPr>
              <w:spacing w:before="100" w:beforeAutospacing="1"/>
              <w:rPr>
                <w:rFonts w:ascii="Verdana" w:hAnsi="Verdana"/>
                <w:i/>
              </w:rPr>
            </w:pPr>
            <w:r w:rsidRPr="00D6603D">
              <w:rPr>
                <w:rFonts w:ascii="Verdana" w:hAnsi="Verdana"/>
                <w:i/>
                <w:lang w:val="en-US"/>
              </w:rPr>
              <w:lastRenderedPageBreak/>
              <w:t xml:space="preserve"> </w:t>
            </w:r>
            <w:proofErr w:type="spellStart"/>
            <w:r w:rsidRPr="00394C48">
              <w:rPr>
                <w:rFonts w:ascii="Verdana" w:hAnsi="Verdana"/>
                <w:i/>
              </w:rPr>
              <w:t>Microbiologic</w:t>
            </w:r>
            <w:proofErr w:type="spellEnd"/>
            <w:r w:rsidR="003F2F65">
              <w:rPr>
                <w:rFonts w:ascii="Verdana" w:hAnsi="Verdana"/>
                <w:i/>
              </w:rPr>
              <w:t xml:space="preserve"> </w:t>
            </w:r>
            <w:proofErr w:type="spellStart"/>
            <w:r w:rsidR="003F2F65">
              <w:rPr>
                <w:rFonts w:ascii="Verdana" w:hAnsi="Verdana"/>
                <w:i/>
              </w:rPr>
              <w:t>Parameters</w:t>
            </w:r>
            <w:proofErr w:type="spellEnd"/>
          </w:p>
          <w:p w:rsidR="00516420" w:rsidRPr="00394C48" w:rsidRDefault="00516420" w:rsidP="00923109">
            <w:pPr>
              <w:spacing w:before="100" w:beforeAutospacing="1"/>
              <w:rPr>
                <w:rFonts w:ascii="Verdana" w:hAnsi="Verdana"/>
                <w:i/>
              </w:rPr>
            </w:pP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EF3585" w:rsidTr="00953535">
              <w:trPr>
                <w:trHeight w:hRule="exact" w:val="501"/>
                <w:tblHeader/>
              </w:trPr>
              <w:tc>
                <w:tcPr>
                  <w:tcW w:w="1303" w:type="dxa"/>
                  <w:vAlign w:val="center"/>
                </w:tcPr>
                <w:p w:rsidR="00953535" w:rsidRPr="00EF3585" w:rsidRDefault="00953535" w:rsidP="00137981">
                  <w:pPr>
                    <w:jc w:val="center"/>
                    <w:rPr>
                      <w:rFonts w:ascii="Verdana" w:hAnsi="Verdana"/>
                      <w:b/>
                      <w:i/>
                      <w:sz w:val="16"/>
                      <w:szCs w:val="16"/>
                    </w:rPr>
                  </w:pPr>
                  <w:proofErr w:type="spellStart"/>
                  <w:r w:rsidRPr="00EF3585">
                    <w:rPr>
                      <w:rFonts w:ascii="Verdana" w:hAnsi="Verdana"/>
                      <w:b/>
                      <w:i/>
                      <w:sz w:val="16"/>
                      <w:szCs w:val="16"/>
                    </w:rPr>
                    <w:t>Organism</w:t>
                  </w:r>
                  <w:proofErr w:type="spellEnd"/>
                </w:p>
              </w:tc>
              <w:tc>
                <w:tcPr>
                  <w:tcW w:w="884" w:type="dxa"/>
                  <w:vAlign w:val="center"/>
                </w:tcPr>
                <w:p w:rsidR="00953535" w:rsidRPr="00EF3585" w:rsidRDefault="00953535" w:rsidP="00137981">
                  <w:pPr>
                    <w:jc w:val="center"/>
                    <w:rPr>
                      <w:rFonts w:ascii="Verdana" w:hAnsi="Verdana"/>
                      <w:b/>
                      <w:i/>
                      <w:sz w:val="16"/>
                      <w:szCs w:val="16"/>
                    </w:rPr>
                  </w:pPr>
                  <w:r w:rsidRPr="00EF3585">
                    <w:rPr>
                      <w:rFonts w:ascii="Verdana" w:hAnsi="Verdana"/>
                      <w:b/>
                      <w:i/>
                      <w:sz w:val="16"/>
                      <w:szCs w:val="16"/>
                    </w:rPr>
                    <w:t>Target</w:t>
                  </w:r>
                </w:p>
              </w:tc>
              <w:tc>
                <w:tcPr>
                  <w:tcW w:w="709" w:type="dxa"/>
                  <w:vAlign w:val="center"/>
                </w:tcPr>
                <w:p w:rsidR="00953535" w:rsidRPr="00EF3585" w:rsidRDefault="00953535" w:rsidP="00137981">
                  <w:pPr>
                    <w:jc w:val="center"/>
                    <w:rPr>
                      <w:rFonts w:ascii="Verdana" w:hAnsi="Verdana"/>
                      <w:b/>
                      <w:i/>
                      <w:sz w:val="16"/>
                      <w:szCs w:val="16"/>
                    </w:rPr>
                  </w:pPr>
                  <w:r w:rsidRPr="00EF3585">
                    <w:rPr>
                      <w:rFonts w:ascii="Verdana" w:hAnsi="Verdana"/>
                      <w:b/>
                      <w:i/>
                      <w:sz w:val="16"/>
                      <w:szCs w:val="16"/>
                    </w:rPr>
                    <w:t>Min</w:t>
                  </w:r>
                </w:p>
              </w:tc>
              <w:tc>
                <w:tcPr>
                  <w:tcW w:w="850" w:type="dxa"/>
                  <w:vAlign w:val="center"/>
                </w:tcPr>
                <w:p w:rsidR="00953535" w:rsidRPr="00EF3585" w:rsidRDefault="00953535" w:rsidP="00137981">
                  <w:pPr>
                    <w:jc w:val="center"/>
                    <w:rPr>
                      <w:rFonts w:ascii="Verdana" w:hAnsi="Verdana"/>
                      <w:b/>
                      <w:i/>
                      <w:sz w:val="16"/>
                      <w:szCs w:val="16"/>
                    </w:rPr>
                  </w:pPr>
                  <w:r w:rsidRPr="00EF3585">
                    <w:rPr>
                      <w:rFonts w:ascii="Verdana" w:hAnsi="Verdana"/>
                      <w:b/>
                      <w:i/>
                      <w:sz w:val="16"/>
                      <w:szCs w:val="16"/>
                    </w:rPr>
                    <w:t>Max</w:t>
                  </w:r>
                </w:p>
              </w:tc>
              <w:tc>
                <w:tcPr>
                  <w:tcW w:w="851" w:type="dxa"/>
                  <w:vAlign w:val="center"/>
                </w:tcPr>
                <w:p w:rsidR="00953535" w:rsidRPr="00EF3585" w:rsidRDefault="00953535" w:rsidP="00137981">
                  <w:pPr>
                    <w:jc w:val="center"/>
                    <w:rPr>
                      <w:rFonts w:ascii="Verdana" w:hAnsi="Verdana"/>
                      <w:b/>
                      <w:i/>
                      <w:sz w:val="16"/>
                      <w:szCs w:val="16"/>
                    </w:rPr>
                  </w:pPr>
                  <w:r w:rsidRPr="00EF3585">
                    <w:rPr>
                      <w:rFonts w:ascii="Verdana" w:hAnsi="Verdana"/>
                      <w:b/>
                      <w:i/>
                      <w:sz w:val="16"/>
                      <w:szCs w:val="16"/>
                    </w:rPr>
                    <w:t>Unit</w:t>
                  </w:r>
                </w:p>
              </w:tc>
              <w:tc>
                <w:tcPr>
                  <w:tcW w:w="1559" w:type="dxa"/>
                  <w:vAlign w:val="center"/>
                </w:tcPr>
                <w:p w:rsidR="00953535" w:rsidRPr="00EF3585" w:rsidRDefault="00953535" w:rsidP="00137981">
                  <w:pPr>
                    <w:jc w:val="center"/>
                    <w:rPr>
                      <w:rFonts w:ascii="Verdana" w:hAnsi="Verdana"/>
                      <w:b/>
                      <w:i/>
                      <w:sz w:val="16"/>
                      <w:szCs w:val="16"/>
                    </w:rPr>
                  </w:pPr>
                  <w:r w:rsidRPr="00EF3585">
                    <w:rPr>
                      <w:rFonts w:ascii="Verdana" w:hAnsi="Verdana"/>
                      <w:b/>
                      <w:i/>
                      <w:sz w:val="16"/>
                      <w:szCs w:val="16"/>
                    </w:rPr>
                    <w:t>Met</w:t>
                  </w:r>
                  <w:r w:rsidR="003F2F65">
                    <w:rPr>
                      <w:rFonts w:ascii="Verdana" w:hAnsi="Verdana"/>
                      <w:b/>
                      <w:i/>
                      <w:sz w:val="16"/>
                      <w:szCs w:val="16"/>
                    </w:rPr>
                    <w:t>hod</w:t>
                  </w:r>
                </w:p>
              </w:tc>
            </w:tr>
            <w:tr w:rsidR="00953535" w:rsidRPr="00FA6A1B" w:rsidTr="00953535">
              <w:trPr>
                <w:trHeight w:hRule="exact" w:val="680"/>
                <w:tblHeader/>
              </w:trPr>
              <w:tc>
                <w:tcPr>
                  <w:tcW w:w="1303" w:type="dxa"/>
                  <w:vAlign w:val="center"/>
                </w:tcPr>
                <w:p w:rsidR="00953535" w:rsidRPr="004A7EF7" w:rsidRDefault="00953535" w:rsidP="00137981">
                  <w:pPr>
                    <w:snapToGrid w:val="0"/>
                    <w:jc w:val="center"/>
                    <w:rPr>
                      <w:rFonts w:ascii="Verdana" w:hAnsi="Verdana"/>
                      <w:i/>
                      <w:sz w:val="16"/>
                      <w:szCs w:val="16"/>
                    </w:rPr>
                  </w:pPr>
                  <w:r w:rsidRPr="004A7EF7">
                    <w:rPr>
                      <w:rFonts w:ascii="Verdana" w:hAnsi="Verdana"/>
                      <w:i/>
                      <w:sz w:val="16"/>
                      <w:szCs w:val="16"/>
                    </w:rPr>
                    <w:t>CMT</w:t>
                  </w:r>
                </w:p>
              </w:tc>
              <w:tc>
                <w:tcPr>
                  <w:tcW w:w="884"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709"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0" w:type="dxa"/>
                  <w:vAlign w:val="center"/>
                </w:tcPr>
                <w:p w:rsidR="00953535" w:rsidRPr="00DE45BB" w:rsidRDefault="000C4F63" w:rsidP="00137981">
                  <w:pPr>
                    <w:jc w:val="center"/>
                    <w:rPr>
                      <w:rFonts w:ascii="Verdana" w:hAnsi="Verdana"/>
                      <w:sz w:val="16"/>
                      <w:szCs w:val="16"/>
                    </w:rPr>
                  </w:pPr>
                  <w:r>
                    <w:rPr>
                      <w:rFonts w:ascii="Verdana" w:hAnsi="Verdana"/>
                      <w:sz w:val="16"/>
                      <w:szCs w:val="16"/>
                    </w:rPr>
                    <w:t>10.000</w:t>
                  </w:r>
                </w:p>
              </w:tc>
              <w:tc>
                <w:tcPr>
                  <w:tcW w:w="851" w:type="dxa"/>
                  <w:vAlign w:val="center"/>
                </w:tcPr>
                <w:p w:rsidR="00953535" w:rsidRPr="00DE45BB" w:rsidRDefault="00953535" w:rsidP="00137981">
                  <w:pPr>
                    <w:jc w:val="center"/>
                    <w:rPr>
                      <w:rFonts w:ascii="Verdana" w:hAnsi="Verdana"/>
                      <w:sz w:val="16"/>
                      <w:szCs w:val="16"/>
                    </w:rPr>
                  </w:pPr>
                  <w:proofErr w:type="spellStart"/>
                  <w:r w:rsidRPr="00DE45BB">
                    <w:rPr>
                      <w:rFonts w:ascii="Verdana" w:hAnsi="Verdana"/>
                      <w:sz w:val="16"/>
                      <w:szCs w:val="16"/>
                    </w:rPr>
                    <w:t>cfu</w:t>
                  </w:r>
                  <w:proofErr w:type="spellEnd"/>
                  <w:r w:rsidRPr="00DE45BB">
                    <w:rPr>
                      <w:rFonts w:ascii="Verdana" w:hAnsi="Verdana"/>
                      <w:sz w:val="16"/>
                      <w:szCs w:val="16"/>
                    </w:rPr>
                    <w:t>/ml</w:t>
                  </w:r>
                </w:p>
              </w:tc>
              <w:tc>
                <w:tcPr>
                  <w:tcW w:w="1559" w:type="dxa"/>
                  <w:shd w:val="clear" w:color="auto" w:fill="auto"/>
                  <w:vAlign w:val="center"/>
                </w:tcPr>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Plate Count Agar</w:t>
                  </w:r>
                </w:p>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3 gg / 30 °C</w:t>
                  </w:r>
                </w:p>
              </w:tc>
            </w:tr>
            <w:tr w:rsidR="00953535" w:rsidRPr="00FA6A1B" w:rsidTr="00953535">
              <w:trPr>
                <w:trHeight w:hRule="exact" w:val="680"/>
                <w:tblHeader/>
              </w:trPr>
              <w:tc>
                <w:tcPr>
                  <w:tcW w:w="1303" w:type="dxa"/>
                  <w:vAlign w:val="center"/>
                </w:tcPr>
                <w:p w:rsidR="00953535" w:rsidRPr="00EF3585" w:rsidRDefault="003F2F65" w:rsidP="00137981">
                  <w:pPr>
                    <w:snapToGrid w:val="0"/>
                    <w:jc w:val="center"/>
                    <w:rPr>
                      <w:rFonts w:ascii="Verdana" w:hAnsi="Verdana"/>
                      <w:i/>
                      <w:sz w:val="16"/>
                      <w:szCs w:val="16"/>
                    </w:rPr>
                  </w:pPr>
                  <w:proofErr w:type="spellStart"/>
                  <w:r>
                    <w:rPr>
                      <w:rFonts w:ascii="Verdana" w:hAnsi="Verdana"/>
                      <w:i/>
                      <w:sz w:val="16"/>
                      <w:szCs w:val="16"/>
                    </w:rPr>
                    <w:t>Yeasts</w:t>
                  </w:r>
                  <w:proofErr w:type="spellEnd"/>
                </w:p>
              </w:tc>
              <w:tc>
                <w:tcPr>
                  <w:tcW w:w="884"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709"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0" w:type="dxa"/>
                  <w:vAlign w:val="center"/>
                </w:tcPr>
                <w:p w:rsidR="00953535" w:rsidRPr="00DE45BB" w:rsidRDefault="000C4F63" w:rsidP="00137981">
                  <w:pPr>
                    <w:jc w:val="center"/>
                    <w:rPr>
                      <w:rFonts w:ascii="Verdana" w:hAnsi="Verdana"/>
                      <w:sz w:val="16"/>
                      <w:szCs w:val="16"/>
                    </w:rPr>
                  </w:pPr>
                  <w:r>
                    <w:rPr>
                      <w:rFonts w:ascii="Verdana" w:hAnsi="Verdana"/>
                      <w:sz w:val="16"/>
                      <w:szCs w:val="16"/>
                    </w:rPr>
                    <w:t>3.000</w:t>
                  </w:r>
                </w:p>
              </w:tc>
              <w:tc>
                <w:tcPr>
                  <w:tcW w:w="851" w:type="dxa"/>
                  <w:vAlign w:val="center"/>
                </w:tcPr>
                <w:p w:rsidR="00953535" w:rsidRPr="00DE45BB" w:rsidRDefault="00953535" w:rsidP="00137981">
                  <w:pPr>
                    <w:jc w:val="center"/>
                    <w:rPr>
                      <w:rFonts w:ascii="Verdana" w:hAnsi="Verdana"/>
                      <w:sz w:val="16"/>
                      <w:szCs w:val="16"/>
                    </w:rPr>
                  </w:pPr>
                  <w:proofErr w:type="spellStart"/>
                  <w:r w:rsidRPr="00DE45BB">
                    <w:rPr>
                      <w:rFonts w:ascii="Verdana" w:hAnsi="Verdana"/>
                      <w:sz w:val="16"/>
                      <w:szCs w:val="16"/>
                    </w:rPr>
                    <w:t>cfu</w:t>
                  </w:r>
                  <w:proofErr w:type="spellEnd"/>
                  <w:r w:rsidRPr="00DE45BB">
                    <w:rPr>
                      <w:rFonts w:ascii="Verdana" w:hAnsi="Verdana"/>
                      <w:sz w:val="16"/>
                      <w:szCs w:val="16"/>
                    </w:rPr>
                    <w:t>/ml</w:t>
                  </w:r>
                </w:p>
              </w:tc>
              <w:tc>
                <w:tcPr>
                  <w:tcW w:w="1559" w:type="dxa"/>
                  <w:shd w:val="clear" w:color="auto" w:fill="auto"/>
                  <w:vAlign w:val="center"/>
                </w:tcPr>
                <w:p w:rsidR="00953535" w:rsidRPr="004A7EF7" w:rsidRDefault="00953535" w:rsidP="00137981">
                  <w:pPr>
                    <w:snapToGrid w:val="0"/>
                    <w:jc w:val="center"/>
                    <w:rPr>
                      <w:rFonts w:ascii="Verdana" w:hAnsi="Verdana"/>
                      <w:sz w:val="16"/>
                      <w:szCs w:val="16"/>
                      <w:lang w:val="en-US"/>
                    </w:rPr>
                  </w:pPr>
                  <w:proofErr w:type="spellStart"/>
                  <w:r w:rsidRPr="004A7EF7">
                    <w:rPr>
                      <w:rFonts w:ascii="Verdana" w:hAnsi="Verdana"/>
                      <w:sz w:val="16"/>
                      <w:szCs w:val="16"/>
                      <w:lang w:val="en-US"/>
                    </w:rPr>
                    <w:t>Sabouraud</w:t>
                  </w:r>
                  <w:proofErr w:type="spellEnd"/>
                  <w:r w:rsidRPr="004A7EF7">
                    <w:rPr>
                      <w:rFonts w:ascii="Verdana" w:hAnsi="Verdana"/>
                      <w:sz w:val="16"/>
                      <w:szCs w:val="16"/>
                      <w:lang w:val="en-US"/>
                    </w:rPr>
                    <w:t xml:space="preserve"> Dextrose Agar</w:t>
                  </w:r>
                </w:p>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5 gg / 26 °C</w:t>
                  </w:r>
                </w:p>
              </w:tc>
            </w:tr>
            <w:tr w:rsidR="00953535" w:rsidRPr="00FA6A1B" w:rsidTr="00953535">
              <w:trPr>
                <w:trHeight w:hRule="exact" w:val="680"/>
                <w:tblHeader/>
              </w:trPr>
              <w:tc>
                <w:tcPr>
                  <w:tcW w:w="1303" w:type="dxa"/>
                  <w:vAlign w:val="center"/>
                </w:tcPr>
                <w:p w:rsidR="00953535" w:rsidRPr="00EF3585" w:rsidRDefault="00953535" w:rsidP="00137981">
                  <w:pPr>
                    <w:snapToGrid w:val="0"/>
                    <w:jc w:val="center"/>
                    <w:rPr>
                      <w:rFonts w:ascii="Verdana" w:hAnsi="Verdana"/>
                      <w:i/>
                      <w:sz w:val="16"/>
                      <w:szCs w:val="16"/>
                    </w:rPr>
                  </w:pPr>
                  <w:proofErr w:type="spellStart"/>
                  <w:r w:rsidRPr="00EF3585">
                    <w:rPr>
                      <w:rFonts w:ascii="Verdana" w:hAnsi="Verdana"/>
                      <w:i/>
                      <w:sz w:val="16"/>
                      <w:szCs w:val="16"/>
                    </w:rPr>
                    <w:t>M</w:t>
                  </w:r>
                  <w:r w:rsidR="003F2F65">
                    <w:rPr>
                      <w:rFonts w:ascii="Verdana" w:hAnsi="Verdana"/>
                      <w:i/>
                      <w:sz w:val="16"/>
                      <w:szCs w:val="16"/>
                    </w:rPr>
                    <w:t>oulds</w:t>
                  </w:r>
                  <w:proofErr w:type="spellEnd"/>
                </w:p>
              </w:tc>
              <w:tc>
                <w:tcPr>
                  <w:tcW w:w="884"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709"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0" w:type="dxa"/>
                  <w:vAlign w:val="center"/>
                </w:tcPr>
                <w:p w:rsidR="00953535" w:rsidRPr="00DE45BB" w:rsidRDefault="000C4F63" w:rsidP="00137981">
                  <w:pPr>
                    <w:jc w:val="center"/>
                    <w:rPr>
                      <w:rFonts w:ascii="Verdana" w:hAnsi="Verdana"/>
                      <w:sz w:val="16"/>
                      <w:szCs w:val="16"/>
                    </w:rPr>
                  </w:pPr>
                  <w:r>
                    <w:rPr>
                      <w:rFonts w:ascii="Verdana" w:hAnsi="Verdana"/>
                      <w:sz w:val="16"/>
                      <w:szCs w:val="16"/>
                    </w:rPr>
                    <w:t>1.000</w:t>
                  </w:r>
                </w:p>
              </w:tc>
              <w:tc>
                <w:tcPr>
                  <w:tcW w:w="851" w:type="dxa"/>
                  <w:vAlign w:val="center"/>
                </w:tcPr>
                <w:p w:rsidR="00953535" w:rsidRPr="00DE45BB" w:rsidRDefault="00953535" w:rsidP="00137981">
                  <w:pPr>
                    <w:jc w:val="center"/>
                    <w:rPr>
                      <w:rFonts w:ascii="Verdana" w:hAnsi="Verdana"/>
                      <w:sz w:val="16"/>
                      <w:szCs w:val="16"/>
                    </w:rPr>
                  </w:pPr>
                  <w:proofErr w:type="spellStart"/>
                  <w:r w:rsidRPr="00DE45BB">
                    <w:rPr>
                      <w:rFonts w:ascii="Verdana" w:hAnsi="Verdana"/>
                      <w:sz w:val="16"/>
                      <w:szCs w:val="16"/>
                    </w:rPr>
                    <w:t>cfu</w:t>
                  </w:r>
                  <w:proofErr w:type="spellEnd"/>
                  <w:r w:rsidRPr="00DE45BB">
                    <w:rPr>
                      <w:rFonts w:ascii="Verdana" w:hAnsi="Verdana"/>
                      <w:sz w:val="16"/>
                      <w:szCs w:val="16"/>
                    </w:rPr>
                    <w:t>/ml</w:t>
                  </w:r>
                </w:p>
              </w:tc>
              <w:tc>
                <w:tcPr>
                  <w:tcW w:w="1559" w:type="dxa"/>
                  <w:shd w:val="clear" w:color="auto" w:fill="auto"/>
                  <w:vAlign w:val="center"/>
                </w:tcPr>
                <w:p w:rsidR="00953535" w:rsidRPr="004A7EF7" w:rsidRDefault="00953535" w:rsidP="00137981">
                  <w:pPr>
                    <w:snapToGrid w:val="0"/>
                    <w:jc w:val="center"/>
                    <w:rPr>
                      <w:rFonts w:ascii="Verdana" w:hAnsi="Verdana"/>
                      <w:sz w:val="16"/>
                      <w:szCs w:val="16"/>
                      <w:lang w:val="en-US"/>
                    </w:rPr>
                  </w:pPr>
                  <w:proofErr w:type="spellStart"/>
                  <w:r w:rsidRPr="004A7EF7">
                    <w:rPr>
                      <w:rFonts w:ascii="Verdana" w:hAnsi="Verdana"/>
                      <w:sz w:val="16"/>
                      <w:szCs w:val="16"/>
                      <w:lang w:val="en-US"/>
                    </w:rPr>
                    <w:t>Sabouraud</w:t>
                  </w:r>
                  <w:proofErr w:type="spellEnd"/>
                  <w:r w:rsidRPr="004A7EF7">
                    <w:rPr>
                      <w:rFonts w:ascii="Verdana" w:hAnsi="Verdana"/>
                      <w:sz w:val="16"/>
                      <w:szCs w:val="16"/>
                      <w:lang w:val="en-US"/>
                    </w:rPr>
                    <w:t xml:space="preserve"> Dextrose Agar</w:t>
                  </w:r>
                </w:p>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5 gg / 26 °C</w:t>
                  </w:r>
                </w:p>
              </w:tc>
            </w:tr>
            <w:tr w:rsidR="00953535" w:rsidRPr="00FA6A1B" w:rsidTr="00953535">
              <w:trPr>
                <w:trHeight w:hRule="exact" w:val="680"/>
                <w:tblHeader/>
              </w:trPr>
              <w:tc>
                <w:tcPr>
                  <w:tcW w:w="1303" w:type="dxa"/>
                  <w:vAlign w:val="center"/>
                </w:tcPr>
                <w:p w:rsidR="00953535" w:rsidRPr="00EF3585" w:rsidRDefault="003F2F65" w:rsidP="003F2F65">
                  <w:pPr>
                    <w:snapToGrid w:val="0"/>
                    <w:jc w:val="center"/>
                    <w:rPr>
                      <w:rFonts w:ascii="Verdana" w:hAnsi="Verdana"/>
                      <w:i/>
                      <w:sz w:val="16"/>
                      <w:szCs w:val="16"/>
                    </w:rPr>
                  </w:pPr>
                  <w:r>
                    <w:rPr>
                      <w:rFonts w:ascii="Verdana" w:hAnsi="Verdana"/>
                      <w:i/>
                      <w:sz w:val="16"/>
                      <w:szCs w:val="16"/>
                    </w:rPr>
                    <w:t xml:space="preserve">Total </w:t>
                  </w:r>
                  <w:proofErr w:type="spellStart"/>
                  <w:r>
                    <w:rPr>
                      <w:rFonts w:ascii="Verdana" w:hAnsi="Verdana"/>
                      <w:i/>
                      <w:sz w:val="16"/>
                      <w:szCs w:val="16"/>
                    </w:rPr>
                    <w:t>Coliforms</w:t>
                  </w:r>
                  <w:proofErr w:type="spellEnd"/>
                  <w:r w:rsidR="00953535" w:rsidRPr="00EF3585">
                    <w:rPr>
                      <w:rFonts w:ascii="Verdana" w:hAnsi="Verdana"/>
                      <w:i/>
                      <w:sz w:val="16"/>
                      <w:szCs w:val="16"/>
                    </w:rPr>
                    <w:t xml:space="preserve"> </w:t>
                  </w:r>
                </w:p>
              </w:tc>
              <w:tc>
                <w:tcPr>
                  <w:tcW w:w="884" w:type="dxa"/>
                  <w:vAlign w:val="center"/>
                </w:tcPr>
                <w:p w:rsidR="00953535" w:rsidRPr="00DE45BB" w:rsidRDefault="003F2F65" w:rsidP="00137981">
                  <w:pPr>
                    <w:jc w:val="center"/>
                    <w:rPr>
                      <w:rFonts w:ascii="Verdana" w:hAnsi="Verdana"/>
                      <w:sz w:val="16"/>
                      <w:szCs w:val="16"/>
                    </w:rPr>
                  </w:pPr>
                  <w:proofErr w:type="spellStart"/>
                  <w:r>
                    <w:rPr>
                      <w:rFonts w:ascii="Verdana" w:hAnsi="Verdana"/>
                      <w:sz w:val="16"/>
                      <w:szCs w:val="16"/>
                    </w:rPr>
                    <w:t>Ab</w:t>
                  </w:r>
                  <w:r w:rsidR="003F1487">
                    <w:rPr>
                      <w:rFonts w:ascii="Verdana" w:hAnsi="Verdana"/>
                      <w:sz w:val="16"/>
                      <w:szCs w:val="16"/>
                    </w:rPr>
                    <w:t>sent</w:t>
                  </w:r>
                  <w:proofErr w:type="spellEnd"/>
                </w:p>
              </w:tc>
              <w:tc>
                <w:tcPr>
                  <w:tcW w:w="709"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0"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1" w:type="dxa"/>
                  <w:vAlign w:val="center"/>
                </w:tcPr>
                <w:p w:rsidR="00953535" w:rsidRPr="00DE45BB" w:rsidRDefault="00953535" w:rsidP="00137981">
                  <w:pPr>
                    <w:jc w:val="center"/>
                    <w:rPr>
                      <w:rFonts w:ascii="Verdana" w:hAnsi="Verdana"/>
                      <w:sz w:val="16"/>
                      <w:szCs w:val="16"/>
                    </w:rPr>
                  </w:pPr>
                  <w:proofErr w:type="spellStart"/>
                  <w:r w:rsidRPr="00DE45BB">
                    <w:rPr>
                      <w:rFonts w:ascii="Verdana" w:hAnsi="Verdana"/>
                      <w:sz w:val="16"/>
                      <w:szCs w:val="16"/>
                    </w:rPr>
                    <w:t>cfu</w:t>
                  </w:r>
                  <w:proofErr w:type="spellEnd"/>
                  <w:r w:rsidRPr="00DE45BB">
                    <w:rPr>
                      <w:rFonts w:ascii="Verdana" w:hAnsi="Verdana"/>
                      <w:sz w:val="16"/>
                      <w:szCs w:val="16"/>
                    </w:rPr>
                    <w:t>/ml</w:t>
                  </w:r>
                </w:p>
              </w:tc>
              <w:tc>
                <w:tcPr>
                  <w:tcW w:w="1559" w:type="dxa"/>
                  <w:shd w:val="clear" w:color="auto" w:fill="auto"/>
                  <w:vAlign w:val="center"/>
                </w:tcPr>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 xml:space="preserve">Chromogenic Compact Dry EC </w:t>
                  </w:r>
                </w:p>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20 h / 37 °C</w:t>
                  </w:r>
                </w:p>
              </w:tc>
            </w:tr>
            <w:tr w:rsidR="00953535" w:rsidRPr="00FA6A1B" w:rsidTr="00953535">
              <w:trPr>
                <w:trHeight w:hRule="exact" w:val="680"/>
                <w:tblHeader/>
              </w:trPr>
              <w:tc>
                <w:tcPr>
                  <w:tcW w:w="1303" w:type="dxa"/>
                  <w:vAlign w:val="center"/>
                </w:tcPr>
                <w:p w:rsidR="00953535" w:rsidRPr="00EF3585" w:rsidRDefault="00953535" w:rsidP="00137981">
                  <w:pPr>
                    <w:snapToGrid w:val="0"/>
                    <w:jc w:val="center"/>
                    <w:rPr>
                      <w:rFonts w:ascii="Verdana" w:hAnsi="Verdana"/>
                      <w:i/>
                      <w:sz w:val="16"/>
                      <w:szCs w:val="16"/>
                    </w:rPr>
                  </w:pPr>
                  <w:r w:rsidRPr="00EF3585">
                    <w:rPr>
                      <w:rFonts w:ascii="Verdana" w:hAnsi="Verdana"/>
                      <w:i/>
                      <w:sz w:val="16"/>
                      <w:szCs w:val="16"/>
                    </w:rPr>
                    <w:t>E. Coli</w:t>
                  </w:r>
                </w:p>
              </w:tc>
              <w:tc>
                <w:tcPr>
                  <w:tcW w:w="884" w:type="dxa"/>
                  <w:vAlign w:val="center"/>
                </w:tcPr>
                <w:p w:rsidR="00953535" w:rsidRPr="00DE45BB" w:rsidRDefault="003F2F65" w:rsidP="00137981">
                  <w:pPr>
                    <w:jc w:val="center"/>
                    <w:rPr>
                      <w:rFonts w:ascii="Verdana" w:hAnsi="Verdana"/>
                      <w:sz w:val="16"/>
                      <w:szCs w:val="16"/>
                    </w:rPr>
                  </w:pPr>
                  <w:proofErr w:type="spellStart"/>
                  <w:r>
                    <w:rPr>
                      <w:rFonts w:ascii="Verdana" w:hAnsi="Verdana"/>
                      <w:sz w:val="16"/>
                      <w:szCs w:val="16"/>
                    </w:rPr>
                    <w:t>Ab</w:t>
                  </w:r>
                  <w:r w:rsidR="003F1487">
                    <w:rPr>
                      <w:rFonts w:ascii="Verdana" w:hAnsi="Verdana"/>
                      <w:sz w:val="16"/>
                      <w:szCs w:val="16"/>
                    </w:rPr>
                    <w:t>sent</w:t>
                  </w:r>
                  <w:proofErr w:type="spellEnd"/>
                </w:p>
              </w:tc>
              <w:tc>
                <w:tcPr>
                  <w:tcW w:w="709"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0"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1" w:type="dxa"/>
                  <w:vAlign w:val="center"/>
                </w:tcPr>
                <w:p w:rsidR="00953535" w:rsidRPr="00DE45BB" w:rsidRDefault="00953535" w:rsidP="00137981">
                  <w:pPr>
                    <w:jc w:val="center"/>
                    <w:rPr>
                      <w:rFonts w:ascii="Verdana" w:hAnsi="Verdana"/>
                      <w:sz w:val="16"/>
                      <w:szCs w:val="16"/>
                    </w:rPr>
                  </w:pPr>
                  <w:proofErr w:type="spellStart"/>
                  <w:r w:rsidRPr="00DE45BB">
                    <w:rPr>
                      <w:rFonts w:ascii="Verdana" w:hAnsi="Verdana"/>
                      <w:sz w:val="16"/>
                      <w:szCs w:val="16"/>
                    </w:rPr>
                    <w:t>cfu</w:t>
                  </w:r>
                  <w:proofErr w:type="spellEnd"/>
                  <w:r w:rsidRPr="00DE45BB">
                    <w:rPr>
                      <w:rFonts w:ascii="Verdana" w:hAnsi="Verdana"/>
                      <w:sz w:val="16"/>
                      <w:szCs w:val="16"/>
                    </w:rPr>
                    <w:t>/ml</w:t>
                  </w:r>
                </w:p>
              </w:tc>
              <w:tc>
                <w:tcPr>
                  <w:tcW w:w="1559" w:type="dxa"/>
                  <w:shd w:val="clear" w:color="auto" w:fill="auto"/>
                  <w:vAlign w:val="center"/>
                </w:tcPr>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 xml:space="preserve">Chromogenic Compact Dry EC </w:t>
                  </w:r>
                </w:p>
                <w:p w:rsidR="00953535" w:rsidRPr="004A7EF7" w:rsidRDefault="00953535" w:rsidP="00137981">
                  <w:pPr>
                    <w:snapToGrid w:val="0"/>
                    <w:jc w:val="center"/>
                    <w:rPr>
                      <w:rFonts w:ascii="Verdana" w:hAnsi="Verdana"/>
                      <w:sz w:val="16"/>
                      <w:szCs w:val="16"/>
                      <w:lang w:val="en-US"/>
                    </w:rPr>
                  </w:pPr>
                  <w:r w:rsidRPr="004A7EF7">
                    <w:rPr>
                      <w:rFonts w:ascii="Verdana" w:hAnsi="Verdana"/>
                      <w:sz w:val="16"/>
                      <w:szCs w:val="16"/>
                      <w:lang w:val="en-US"/>
                    </w:rPr>
                    <w:t>20 h / 37 °C</w:t>
                  </w:r>
                </w:p>
              </w:tc>
            </w:tr>
            <w:tr w:rsidR="00953535" w:rsidRPr="00EF3585" w:rsidTr="00953535">
              <w:trPr>
                <w:trHeight w:hRule="exact" w:val="680"/>
                <w:tblHeader/>
              </w:trPr>
              <w:tc>
                <w:tcPr>
                  <w:tcW w:w="1303" w:type="dxa"/>
                  <w:vAlign w:val="center"/>
                </w:tcPr>
                <w:p w:rsidR="00953535" w:rsidRPr="00283C6B" w:rsidRDefault="00953535" w:rsidP="00137981">
                  <w:pPr>
                    <w:snapToGrid w:val="0"/>
                    <w:jc w:val="center"/>
                    <w:rPr>
                      <w:rFonts w:ascii="Verdana" w:hAnsi="Verdana"/>
                      <w:i/>
                      <w:sz w:val="16"/>
                      <w:szCs w:val="16"/>
                    </w:rPr>
                  </w:pPr>
                  <w:r w:rsidRPr="00EF3585">
                    <w:rPr>
                      <w:rFonts w:ascii="Verdana" w:hAnsi="Verdana"/>
                      <w:i/>
                      <w:sz w:val="16"/>
                      <w:szCs w:val="16"/>
                    </w:rPr>
                    <w:t>Salmonella</w:t>
                  </w:r>
                </w:p>
              </w:tc>
              <w:tc>
                <w:tcPr>
                  <w:tcW w:w="884" w:type="dxa"/>
                  <w:vAlign w:val="center"/>
                </w:tcPr>
                <w:p w:rsidR="00953535" w:rsidRPr="00DE45BB" w:rsidRDefault="003F2F65" w:rsidP="00137981">
                  <w:pPr>
                    <w:jc w:val="center"/>
                    <w:rPr>
                      <w:rFonts w:ascii="Verdana" w:hAnsi="Verdana"/>
                      <w:sz w:val="16"/>
                      <w:szCs w:val="16"/>
                    </w:rPr>
                  </w:pPr>
                  <w:proofErr w:type="spellStart"/>
                  <w:r>
                    <w:rPr>
                      <w:rFonts w:ascii="Verdana" w:hAnsi="Verdana"/>
                      <w:sz w:val="16"/>
                      <w:szCs w:val="16"/>
                    </w:rPr>
                    <w:t>Ab</w:t>
                  </w:r>
                  <w:r w:rsidR="003F1487">
                    <w:rPr>
                      <w:rFonts w:ascii="Verdana" w:hAnsi="Verdana"/>
                      <w:sz w:val="16"/>
                      <w:szCs w:val="16"/>
                    </w:rPr>
                    <w:t>sent</w:t>
                  </w:r>
                  <w:proofErr w:type="spellEnd"/>
                </w:p>
              </w:tc>
              <w:tc>
                <w:tcPr>
                  <w:tcW w:w="709"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0" w:type="dxa"/>
                  <w:vAlign w:val="center"/>
                </w:tcPr>
                <w:p w:rsidR="00953535" w:rsidRPr="00DE45BB" w:rsidRDefault="003F1487" w:rsidP="00137981">
                  <w:pPr>
                    <w:jc w:val="center"/>
                    <w:rPr>
                      <w:rFonts w:ascii="Verdana" w:hAnsi="Verdana"/>
                      <w:sz w:val="16"/>
                      <w:szCs w:val="16"/>
                    </w:rPr>
                  </w:pPr>
                  <w:r>
                    <w:rPr>
                      <w:rFonts w:ascii="Verdana" w:hAnsi="Verdana"/>
                      <w:sz w:val="16"/>
                      <w:szCs w:val="16"/>
                    </w:rPr>
                    <w:t>-</w:t>
                  </w:r>
                </w:p>
              </w:tc>
              <w:tc>
                <w:tcPr>
                  <w:tcW w:w="851" w:type="dxa"/>
                  <w:vAlign w:val="center"/>
                </w:tcPr>
                <w:p w:rsidR="00953535" w:rsidRPr="00DE45BB" w:rsidRDefault="00953535" w:rsidP="00137981">
                  <w:pPr>
                    <w:jc w:val="center"/>
                    <w:rPr>
                      <w:rFonts w:ascii="Verdana" w:hAnsi="Verdana"/>
                      <w:sz w:val="16"/>
                      <w:szCs w:val="16"/>
                    </w:rPr>
                  </w:pPr>
                  <w:proofErr w:type="spellStart"/>
                  <w:r w:rsidRPr="00DE45BB">
                    <w:rPr>
                      <w:rFonts w:ascii="Verdana" w:hAnsi="Verdana"/>
                      <w:sz w:val="16"/>
                      <w:szCs w:val="16"/>
                    </w:rPr>
                    <w:t>cfu</w:t>
                  </w:r>
                  <w:proofErr w:type="spellEnd"/>
                  <w:r w:rsidRPr="00DE45BB">
                    <w:rPr>
                      <w:rFonts w:ascii="Verdana" w:hAnsi="Verdana"/>
                      <w:sz w:val="16"/>
                      <w:szCs w:val="16"/>
                    </w:rPr>
                    <w:t>/ml</w:t>
                  </w:r>
                </w:p>
              </w:tc>
              <w:tc>
                <w:tcPr>
                  <w:tcW w:w="1559" w:type="dxa"/>
                  <w:vAlign w:val="center"/>
                </w:tcPr>
                <w:p w:rsidR="00953535" w:rsidRPr="00DE45BB" w:rsidRDefault="00953535" w:rsidP="00137981">
                  <w:pPr>
                    <w:snapToGrid w:val="0"/>
                    <w:jc w:val="center"/>
                    <w:rPr>
                      <w:rFonts w:ascii="Verdana" w:hAnsi="Verdana"/>
                      <w:sz w:val="16"/>
                      <w:szCs w:val="16"/>
                    </w:rPr>
                  </w:pPr>
                  <w:proofErr w:type="spellStart"/>
                  <w:r w:rsidRPr="00DE45BB">
                    <w:rPr>
                      <w:rFonts w:ascii="Verdana" w:hAnsi="Verdana"/>
                      <w:sz w:val="16"/>
                      <w:szCs w:val="16"/>
                    </w:rPr>
                    <w:t>Chromogenic</w:t>
                  </w:r>
                  <w:proofErr w:type="spellEnd"/>
                  <w:r w:rsidRPr="00DE45BB">
                    <w:rPr>
                      <w:rFonts w:ascii="Verdana" w:hAnsi="Verdana"/>
                      <w:sz w:val="16"/>
                      <w:szCs w:val="16"/>
                    </w:rPr>
                    <w:t xml:space="preserve"> Salmonella Agar</w:t>
                  </w:r>
                </w:p>
                <w:p w:rsidR="00953535" w:rsidRPr="00DE45BB" w:rsidRDefault="00953535" w:rsidP="00137981">
                  <w:pPr>
                    <w:snapToGrid w:val="0"/>
                    <w:jc w:val="center"/>
                    <w:rPr>
                      <w:rFonts w:ascii="Verdana" w:hAnsi="Verdana"/>
                      <w:sz w:val="16"/>
                      <w:szCs w:val="16"/>
                    </w:rPr>
                  </w:pPr>
                  <w:r w:rsidRPr="00DE45BB">
                    <w:rPr>
                      <w:rFonts w:ascii="Verdana" w:hAnsi="Verdana"/>
                      <w:sz w:val="16"/>
                      <w:szCs w:val="16"/>
                    </w:rPr>
                    <w:t>EC 20 h / 37 °C</w:t>
                  </w:r>
                </w:p>
              </w:tc>
            </w:tr>
          </w:tbl>
          <w:p w:rsidR="00516420" w:rsidRPr="00394C48" w:rsidRDefault="004A7EF7" w:rsidP="00516420">
            <w:pPr>
              <w:spacing w:before="100" w:beforeAutospacing="1"/>
              <w:jc w:val="center"/>
              <w:rPr>
                <w:rFonts w:ascii="Verdana" w:hAnsi="Verdana"/>
                <w:i/>
              </w:rPr>
            </w:pPr>
            <w:r w:rsidRPr="00394C48">
              <w:rPr>
                <w:rFonts w:ascii="Verdana" w:hAnsi="Verdana"/>
                <w:i/>
              </w:rPr>
              <w:t>Parametri Organolettici</w:t>
            </w:r>
          </w:p>
          <w:tbl>
            <w:tblPr>
              <w:tblW w:w="4768" w:type="dxa"/>
              <w:jc w:val="center"/>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7"/>
              <w:gridCol w:w="1709"/>
              <w:gridCol w:w="1162"/>
            </w:tblGrid>
            <w:tr w:rsidR="003F1487" w:rsidRPr="00A01CC5" w:rsidTr="003F1487">
              <w:trPr>
                <w:trHeight w:hRule="exact" w:val="510"/>
                <w:jc w:val="center"/>
              </w:trPr>
              <w:tc>
                <w:tcPr>
                  <w:tcW w:w="1897" w:type="dxa"/>
                  <w:vAlign w:val="center"/>
                </w:tcPr>
                <w:p w:rsidR="003F1487" w:rsidRPr="00A01CC5" w:rsidRDefault="003F1487" w:rsidP="00137981">
                  <w:pPr>
                    <w:jc w:val="center"/>
                    <w:rPr>
                      <w:rFonts w:ascii="Verdana" w:hAnsi="Verdana"/>
                      <w:b/>
                      <w:i/>
                      <w:sz w:val="16"/>
                      <w:szCs w:val="16"/>
                    </w:rPr>
                  </w:pPr>
                  <w:r w:rsidRPr="00A01CC5">
                    <w:rPr>
                      <w:rFonts w:ascii="Verdana" w:hAnsi="Verdana"/>
                      <w:b/>
                      <w:i/>
                      <w:sz w:val="16"/>
                      <w:szCs w:val="16"/>
                    </w:rPr>
                    <w:t>Caratteristica</w:t>
                  </w:r>
                </w:p>
              </w:tc>
              <w:tc>
                <w:tcPr>
                  <w:tcW w:w="1709" w:type="dxa"/>
                  <w:vAlign w:val="center"/>
                </w:tcPr>
                <w:p w:rsidR="003F1487" w:rsidRPr="00A01CC5" w:rsidRDefault="003F1487" w:rsidP="00137981">
                  <w:pPr>
                    <w:jc w:val="center"/>
                    <w:rPr>
                      <w:rFonts w:ascii="Verdana" w:hAnsi="Verdana"/>
                      <w:b/>
                      <w:i/>
                      <w:sz w:val="16"/>
                      <w:szCs w:val="16"/>
                    </w:rPr>
                  </w:pPr>
                  <w:r w:rsidRPr="00A01CC5">
                    <w:rPr>
                      <w:rFonts w:ascii="Verdana" w:hAnsi="Verdana"/>
                      <w:b/>
                      <w:i/>
                      <w:sz w:val="16"/>
                      <w:szCs w:val="16"/>
                    </w:rPr>
                    <w:t>Target</w:t>
                  </w:r>
                </w:p>
              </w:tc>
              <w:tc>
                <w:tcPr>
                  <w:tcW w:w="1162" w:type="dxa"/>
                  <w:vAlign w:val="center"/>
                </w:tcPr>
                <w:p w:rsidR="003F1487" w:rsidRPr="00A01CC5" w:rsidRDefault="003F1487" w:rsidP="00137981">
                  <w:pPr>
                    <w:jc w:val="center"/>
                    <w:rPr>
                      <w:rFonts w:ascii="Verdana" w:hAnsi="Verdana"/>
                      <w:b/>
                      <w:i/>
                      <w:sz w:val="16"/>
                      <w:szCs w:val="16"/>
                    </w:rPr>
                  </w:pPr>
                  <w:r w:rsidRPr="00A01CC5">
                    <w:rPr>
                      <w:rFonts w:ascii="Verdana" w:hAnsi="Verdana"/>
                      <w:b/>
                      <w:i/>
                      <w:sz w:val="16"/>
                      <w:szCs w:val="16"/>
                    </w:rPr>
                    <w:t>Metodo</w:t>
                  </w:r>
                </w:p>
              </w:tc>
            </w:tr>
            <w:tr w:rsidR="003F1487" w:rsidRPr="00A01CC5" w:rsidTr="003F1487">
              <w:trPr>
                <w:trHeight w:hRule="exact" w:val="510"/>
                <w:jc w:val="center"/>
              </w:trPr>
              <w:tc>
                <w:tcPr>
                  <w:tcW w:w="1897" w:type="dxa"/>
                  <w:vAlign w:val="center"/>
                </w:tcPr>
                <w:p w:rsidR="003F1487" w:rsidRPr="00A01CC5" w:rsidRDefault="003F2F65" w:rsidP="00137981">
                  <w:pPr>
                    <w:jc w:val="center"/>
                    <w:rPr>
                      <w:rFonts w:ascii="Verdana" w:hAnsi="Verdana"/>
                      <w:i/>
                      <w:sz w:val="16"/>
                      <w:szCs w:val="16"/>
                    </w:rPr>
                  </w:pPr>
                  <w:r>
                    <w:rPr>
                      <w:rFonts w:ascii="Verdana" w:hAnsi="Verdana"/>
                      <w:i/>
                      <w:sz w:val="16"/>
                      <w:szCs w:val="16"/>
                    </w:rPr>
                    <w:t xml:space="preserve">General </w:t>
                  </w:r>
                  <w:proofErr w:type="spellStart"/>
                  <w:r>
                    <w:rPr>
                      <w:rFonts w:ascii="Verdana" w:hAnsi="Verdana"/>
                      <w:i/>
                      <w:sz w:val="16"/>
                      <w:szCs w:val="16"/>
                    </w:rPr>
                    <w:t>Aspect</w:t>
                  </w:r>
                  <w:proofErr w:type="spellEnd"/>
                </w:p>
              </w:tc>
              <w:tc>
                <w:tcPr>
                  <w:tcW w:w="1709" w:type="dxa"/>
                  <w:vAlign w:val="center"/>
                </w:tcPr>
                <w:p w:rsidR="003F1487" w:rsidRPr="00DE45BB" w:rsidRDefault="000C4F63" w:rsidP="00137981">
                  <w:pPr>
                    <w:jc w:val="center"/>
                    <w:rPr>
                      <w:rFonts w:ascii="Verdana" w:hAnsi="Verdana"/>
                      <w:sz w:val="16"/>
                      <w:szCs w:val="16"/>
                    </w:rPr>
                  </w:pPr>
                  <w:proofErr w:type="spellStart"/>
                  <w:r>
                    <w:rPr>
                      <w:rFonts w:ascii="Verdana" w:hAnsi="Verdana"/>
                      <w:sz w:val="16"/>
                      <w:szCs w:val="16"/>
                    </w:rPr>
                    <w:t>Pulpy</w:t>
                  </w:r>
                  <w:proofErr w:type="spellEnd"/>
                </w:p>
              </w:tc>
              <w:tc>
                <w:tcPr>
                  <w:tcW w:w="1162" w:type="dxa"/>
                  <w:shd w:val="clear" w:color="auto" w:fill="auto"/>
                  <w:vAlign w:val="center"/>
                </w:tcPr>
                <w:p w:rsidR="003F1487" w:rsidRPr="00DE45BB" w:rsidRDefault="003F1487" w:rsidP="00953535">
                  <w:pPr>
                    <w:snapToGrid w:val="0"/>
                    <w:jc w:val="center"/>
                    <w:rPr>
                      <w:rFonts w:ascii="Verdana" w:hAnsi="Verdana"/>
                      <w:sz w:val="16"/>
                      <w:szCs w:val="16"/>
                    </w:rPr>
                  </w:pPr>
                  <w:r w:rsidRPr="00DE45BB">
                    <w:rPr>
                      <w:rFonts w:ascii="Verdana" w:hAnsi="Verdana"/>
                      <w:sz w:val="16"/>
                      <w:szCs w:val="16"/>
                    </w:rPr>
                    <w:t>Panel Test</w:t>
                  </w:r>
                </w:p>
              </w:tc>
            </w:tr>
            <w:tr w:rsidR="003F1487" w:rsidRPr="00A01CC5" w:rsidTr="003F1487">
              <w:trPr>
                <w:trHeight w:hRule="exact" w:val="510"/>
                <w:jc w:val="center"/>
              </w:trPr>
              <w:tc>
                <w:tcPr>
                  <w:tcW w:w="1897" w:type="dxa"/>
                  <w:vAlign w:val="center"/>
                </w:tcPr>
                <w:p w:rsidR="003F1487" w:rsidRPr="00A01CC5" w:rsidRDefault="003F1487" w:rsidP="00137981">
                  <w:pPr>
                    <w:jc w:val="center"/>
                    <w:rPr>
                      <w:rFonts w:ascii="Verdana" w:hAnsi="Verdana"/>
                      <w:i/>
                      <w:sz w:val="16"/>
                      <w:szCs w:val="16"/>
                    </w:rPr>
                  </w:pPr>
                  <w:r w:rsidRPr="00A01CC5">
                    <w:rPr>
                      <w:rFonts w:ascii="Verdana" w:hAnsi="Verdana"/>
                      <w:i/>
                      <w:sz w:val="16"/>
                      <w:szCs w:val="16"/>
                    </w:rPr>
                    <w:t>Color</w:t>
                  </w:r>
                </w:p>
              </w:tc>
              <w:tc>
                <w:tcPr>
                  <w:tcW w:w="1709" w:type="dxa"/>
                  <w:vAlign w:val="center"/>
                </w:tcPr>
                <w:p w:rsidR="003F1487" w:rsidRPr="00DE45BB" w:rsidRDefault="000C4F63" w:rsidP="00137981">
                  <w:pPr>
                    <w:jc w:val="center"/>
                    <w:rPr>
                      <w:rFonts w:ascii="Verdana" w:hAnsi="Verdana"/>
                      <w:sz w:val="16"/>
                      <w:szCs w:val="16"/>
                    </w:rPr>
                  </w:pPr>
                  <w:r>
                    <w:rPr>
                      <w:rFonts w:ascii="Verdana" w:hAnsi="Verdana"/>
                      <w:sz w:val="16"/>
                      <w:szCs w:val="16"/>
                    </w:rPr>
                    <w:t>Blond</w:t>
                  </w:r>
                  <w:r w:rsidR="00D97F74">
                    <w:rPr>
                      <w:rFonts w:ascii="Verdana" w:hAnsi="Verdana"/>
                      <w:sz w:val="16"/>
                      <w:szCs w:val="16"/>
                    </w:rPr>
                    <w:t xml:space="preserve"> </w:t>
                  </w:r>
                </w:p>
              </w:tc>
              <w:tc>
                <w:tcPr>
                  <w:tcW w:w="1162" w:type="dxa"/>
                  <w:shd w:val="clear" w:color="auto" w:fill="auto"/>
                  <w:vAlign w:val="center"/>
                </w:tcPr>
                <w:p w:rsidR="003F1487" w:rsidRPr="00DE45BB" w:rsidRDefault="003F1487" w:rsidP="003F1487">
                  <w:pPr>
                    <w:snapToGrid w:val="0"/>
                    <w:jc w:val="center"/>
                    <w:rPr>
                      <w:rFonts w:ascii="Verdana" w:hAnsi="Verdana"/>
                      <w:sz w:val="16"/>
                      <w:szCs w:val="16"/>
                    </w:rPr>
                  </w:pPr>
                  <w:r w:rsidRPr="00DE45BB">
                    <w:rPr>
                      <w:rFonts w:ascii="Verdana" w:hAnsi="Verdana"/>
                      <w:sz w:val="16"/>
                      <w:szCs w:val="16"/>
                    </w:rPr>
                    <w:t>Panel Test</w:t>
                  </w:r>
                </w:p>
              </w:tc>
            </w:tr>
            <w:tr w:rsidR="003F1487" w:rsidRPr="00A01CC5" w:rsidTr="003F1487">
              <w:trPr>
                <w:trHeight w:hRule="exact" w:val="510"/>
                <w:jc w:val="center"/>
              </w:trPr>
              <w:tc>
                <w:tcPr>
                  <w:tcW w:w="1897" w:type="dxa"/>
                  <w:vAlign w:val="center"/>
                </w:tcPr>
                <w:p w:rsidR="003F1487" w:rsidRPr="00A01CC5" w:rsidRDefault="003F2F65" w:rsidP="00137981">
                  <w:pPr>
                    <w:jc w:val="center"/>
                    <w:rPr>
                      <w:rFonts w:ascii="Verdana" w:hAnsi="Verdana"/>
                      <w:i/>
                      <w:sz w:val="16"/>
                      <w:szCs w:val="16"/>
                    </w:rPr>
                  </w:pPr>
                  <w:r>
                    <w:rPr>
                      <w:rFonts w:ascii="Verdana" w:hAnsi="Verdana"/>
                      <w:i/>
                      <w:sz w:val="16"/>
                      <w:szCs w:val="16"/>
                    </w:rPr>
                    <w:t>Taste</w:t>
                  </w:r>
                  <w:r w:rsidR="003F1487" w:rsidRPr="00A01CC5">
                    <w:rPr>
                      <w:rFonts w:ascii="Verdana" w:hAnsi="Verdana"/>
                      <w:i/>
                      <w:sz w:val="16"/>
                      <w:szCs w:val="16"/>
                    </w:rPr>
                    <w:t xml:space="preserve"> / Aroma</w:t>
                  </w:r>
                </w:p>
              </w:tc>
              <w:tc>
                <w:tcPr>
                  <w:tcW w:w="1709" w:type="dxa"/>
                  <w:vAlign w:val="center"/>
                </w:tcPr>
                <w:p w:rsidR="003F1487" w:rsidRPr="00BD3EBF" w:rsidRDefault="00BD3EBF" w:rsidP="00BD3EBF">
                  <w:pPr>
                    <w:jc w:val="center"/>
                    <w:rPr>
                      <w:rFonts w:ascii="Verdana" w:hAnsi="Verdana"/>
                      <w:sz w:val="16"/>
                      <w:szCs w:val="16"/>
                      <w:lang w:val="en-US"/>
                    </w:rPr>
                  </w:pPr>
                  <w:r w:rsidRPr="00BD3EBF">
                    <w:rPr>
                      <w:rFonts w:ascii="Verdana" w:hAnsi="Verdana"/>
                      <w:sz w:val="16"/>
                      <w:szCs w:val="16"/>
                      <w:lang w:val="en-US"/>
                    </w:rPr>
                    <w:t>Typical of th</w:t>
                  </w:r>
                  <w:r w:rsidR="00493D14">
                    <w:rPr>
                      <w:rFonts w:ascii="Verdana" w:hAnsi="Verdana"/>
                      <w:sz w:val="16"/>
                      <w:szCs w:val="16"/>
                      <w:lang w:val="en-US"/>
                    </w:rPr>
                    <w:t>e</w:t>
                  </w:r>
                  <w:r w:rsidR="007506EF" w:rsidRPr="00BD3EBF">
                    <w:rPr>
                      <w:rFonts w:ascii="Verdana" w:hAnsi="Verdana"/>
                      <w:sz w:val="16"/>
                      <w:szCs w:val="16"/>
                      <w:lang w:val="en-US"/>
                    </w:rPr>
                    <w:t xml:space="preserve"> </w:t>
                  </w:r>
                  <w:r w:rsidR="000C4F63">
                    <w:rPr>
                      <w:rFonts w:ascii="Verdana" w:hAnsi="Verdana"/>
                      <w:sz w:val="16"/>
                      <w:szCs w:val="16"/>
                      <w:lang w:val="en-US"/>
                    </w:rPr>
                    <w:t>blond</w:t>
                  </w:r>
                  <w:r w:rsidRPr="00BD3EBF">
                    <w:rPr>
                      <w:rFonts w:ascii="Verdana" w:hAnsi="Verdana"/>
                      <w:sz w:val="16"/>
                      <w:szCs w:val="16"/>
                      <w:lang w:val="en-US"/>
                    </w:rPr>
                    <w:t xml:space="preserve"> orange</w:t>
                  </w:r>
                </w:p>
              </w:tc>
              <w:tc>
                <w:tcPr>
                  <w:tcW w:w="1162" w:type="dxa"/>
                  <w:shd w:val="clear" w:color="auto" w:fill="auto"/>
                  <w:vAlign w:val="center"/>
                </w:tcPr>
                <w:p w:rsidR="003F1487" w:rsidRPr="004A7EF7" w:rsidRDefault="003F1487" w:rsidP="003F1487">
                  <w:pPr>
                    <w:snapToGrid w:val="0"/>
                    <w:jc w:val="center"/>
                    <w:rPr>
                      <w:rFonts w:ascii="Verdana" w:hAnsi="Verdana"/>
                      <w:sz w:val="16"/>
                      <w:szCs w:val="16"/>
                    </w:rPr>
                  </w:pPr>
                  <w:r>
                    <w:rPr>
                      <w:rFonts w:ascii="Verdana" w:hAnsi="Verdana"/>
                      <w:sz w:val="16"/>
                      <w:szCs w:val="16"/>
                    </w:rPr>
                    <w:t>Panel Test</w:t>
                  </w:r>
                </w:p>
              </w:tc>
            </w:tr>
            <w:tr w:rsidR="003F1487" w:rsidRPr="00A01CC5" w:rsidTr="003F1487">
              <w:trPr>
                <w:trHeight w:hRule="exact" w:val="510"/>
                <w:jc w:val="center"/>
              </w:trPr>
              <w:tc>
                <w:tcPr>
                  <w:tcW w:w="1897" w:type="dxa"/>
                  <w:vAlign w:val="center"/>
                </w:tcPr>
                <w:p w:rsidR="003F1487" w:rsidRPr="00A01CC5" w:rsidRDefault="00ED6489" w:rsidP="00137981">
                  <w:pPr>
                    <w:jc w:val="center"/>
                    <w:rPr>
                      <w:rFonts w:ascii="Verdana" w:hAnsi="Verdana"/>
                      <w:i/>
                      <w:sz w:val="16"/>
                      <w:szCs w:val="16"/>
                    </w:rPr>
                  </w:pPr>
                  <w:r>
                    <w:rPr>
                      <w:rFonts w:ascii="Verdana" w:hAnsi="Verdana"/>
                      <w:i/>
                      <w:sz w:val="16"/>
                      <w:szCs w:val="16"/>
                      <w:lang w:val="en-US"/>
                    </w:rPr>
                    <w:t>Sensation to the palate</w:t>
                  </w:r>
                </w:p>
              </w:tc>
              <w:tc>
                <w:tcPr>
                  <w:tcW w:w="1709" w:type="dxa"/>
                  <w:vAlign w:val="center"/>
                </w:tcPr>
                <w:p w:rsidR="003F1487" w:rsidRPr="00146651" w:rsidRDefault="000C4F63" w:rsidP="00137981">
                  <w:pPr>
                    <w:jc w:val="center"/>
                    <w:rPr>
                      <w:rFonts w:ascii="Verdana" w:hAnsi="Verdana"/>
                      <w:sz w:val="16"/>
                      <w:szCs w:val="16"/>
                      <w:lang w:val="en-US"/>
                    </w:rPr>
                  </w:pPr>
                  <w:r>
                    <w:rPr>
                      <w:rFonts w:ascii="Verdana" w:hAnsi="Verdana"/>
                      <w:sz w:val="16"/>
                      <w:szCs w:val="16"/>
                      <w:lang w:val="en-US"/>
                    </w:rPr>
                    <w:t>Typical of the blond</w:t>
                  </w:r>
                  <w:r w:rsidR="00BD3EBF" w:rsidRPr="00146651">
                    <w:rPr>
                      <w:rFonts w:ascii="Verdana" w:hAnsi="Verdana"/>
                      <w:sz w:val="16"/>
                      <w:szCs w:val="16"/>
                      <w:lang w:val="en-US"/>
                    </w:rPr>
                    <w:t xml:space="preserve"> orange</w:t>
                  </w:r>
                </w:p>
              </w:tc>
              <w:tc>
                <w:tcPr>
                  <w:tcW w:w="1162" w:type="dxa"/>
                  <w:shd w:val="clear" w:color="auto" w:fill="auto"/>
                  <w:vAlign w:val="center"/>
                </w:tcPr>
                <w:p w:rsidR="003F1487" w:rsidRPr="004A7EF7" w:rsidRDefault="003F1487" w:rsidP="003F1487">
                  <w:pPr>
                    <w:snapToGrid w:val="0"/>
                    <w:jc w:val="center"/>
                    <w:rPr>
                      <w:rFonts w:ascii="Verdana" w:hAnsi="Verdana"/>
                      <w:sz w:val="16"/>
                      <w:szCs w:val="16"/>
                    </w:rPr>
                  </w:pPr>
                  <w:r w:rsidRPr="00DE45BB">
                    <w:rPr>
                      <w:rFonts w:ascii="Verdana" w:hAnsi="Verdana"/>
                      <w:sz w:val="16"/>
                      <w:szCs w:val="16"/>
                    </w:rPr>
                    <w:t>Panel Test</w:t>
                  </w:r>
                </w:p>
              </w:tc>
            </w:tr>
          </w:tbl>
          <w:p w:rsidR="004A7EF7" w:rsidRDefault="004A7EF7" w:rsidP="00853353">
            <w:pPr>
              <w:spacing w:before="100" w:beforeAutospacing="1"/>
              <w:rPr>
                <w:rFonts w:ascii="Verdana" w:hAnsi="Verdana"/>
                <w:b/>
                <w:sz w:val="8"/>
                <w:szCs w:val="8"/>
              </w:rPr>
            </w:pPr>
          </w:p>
        </w:tc>
      </w:tr>
    </w:tbl>
    <w:p w:rsidR="004A7EF7" w:rsidRDefault="004A7EF7" w:rsidP="00853353">
      <w:pPr>
        <w:spacing w:before="100" w:beforeAutospacing="1"/>
        <w:rPr>
          <w:rFonts w:ascii="Verdana" w:hAnsi="Verdana"/>
          <w:b/>
          <w:sz w:val="8"/>
          <w:szCs w:val="8"/>
        </w:rPr>
      </w:pPr>
    </w:p>
    <w:tbl>
      <w:tblPr>
        <w:tblStyle w:val="Grigliatabella"/>
        <w:tblW w:w="0" w:type="auto"/>
        <w:tblLook w:val="04A0" w:firstRow="1" w:lastRow="0" w:firstColumn="1" w:lastColumn="0" w:noHBand="0" w:noVBand="1"/>
      </w:tblPr>
      <w:tblGrid>
        <w:gridCol w:w="9210"/>
      </w:tblGrid>
      <w:tr w:rsidR="004A7EF7" w:rsidRPr="00FA6A1B" w:rsidTr="00953535">
        <w:trPr>
          <w:trHeight w:val="3809"/>
        </w:trPr>
        <w:tc>
          <w:tcPr>
            <w:tcW w:w="9210" w:type="dxa"/>
          </w:tcPr>
          <w:p w:rsidR="00146651" w:rsidRPr="00146651" w:rsidRDefault="00146651" w:rsidP="004A7EF7">
            <w:pPr>
              <w:numPr>
                <w:ilvl w:val="0"/>
                <w:numId w:val="24"/>
              </w:numPr>
              <w:spacing w:before="100" w:beforeAutospacing="1"/>
              <w:rPr>
                <w:rFonts w:ascii="Verdana" w:hAnsi="Verdana"/>
                <w:lang w:val="en-US"/>
              </w:rPr>
            </w:pPr>
            <w:r w:rsidRPr="001F640A">
              <w:rPr>
                <w:rFonts w:ascii="Verdana" w:hAnsi="Verdana"/>
                <w:b/>
                <w:lang w:val="en-US"/>
              </w:rPr>
              <w:t xml:space="preserve">Legal requirements for food safety product </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COUNCIL DIRECTIVE 2001/112/EC of 20 December 2001 relating to fruit juice and certain similar product intended for human consu</w:t>
            </w:r>
            <w:r w:rsidR="00493D14">
              <w:rPr>
                <w:rFonts w:ascii="Verdana" w:hAnsi="Verdana"/>
                <w:lang w:val="en-US"/>
              </w:rPr>
              <w:t>m</w:t>
            </w:r>
            <w:r w:rsidRPr="001F640A">
              <w:rPr>
                <w:rFonts w:ascii="Verdana" w:hAnsi="Verdana"/>
                <w:lang w:val="en-US"/>
              </w:rPr>
              <w:t>ption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Directive 2000/13/CE of the European Parliament and of the Council of 20 March 2000 on the approximation of the laws of the Mem</w:t>
            </w:r>
            <w:r w:rsidR="00493D14">
              <w:rPr>
                <w:rFonts w:ascii="Verdana" w:hAnsi="Verdana"/>
                <w:lang w:val="en-US"/>
              </w:rPr>
              <w:t>ber States relating to the labe</w:t>
            </w:r>
            <w:r w:rsidRPr="001F640A">
              <w:rPr>
                <w:rFonts w:ascii="Verdana" w:hAnsi="Verdana"/>
                <w:lang w:val="en-US"/>
              </w:rPr>
              <w:t>ling, presentation and advertising of foodstuff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COUNCIL DIRECTIVE 98/83/EC of 3 November 1998 on the quality of water intended for human consumption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COUNCIL DIRECTIVE 2001/111/CE of 20 December 2001 relating to certain sugar intended for human consu</w:t>
            </w:r>
            <w:r w:rsidR="00493D14">
              <w:rPr>
                <w:rFonts w:ascii="Verdana" w:hAnsi="Verdana"/>
                <w:lang w:val="en-US"/>
              </w:rPr>
              <w:t>m</w:t>
            </w:r>
            <w:r w:rsidRPr="001F640A">
              <w:rPr>
                <w:rFonts w:ascii="Verdana" w:hAnsi="Verdana"/>
                <w:lang w:val="en-US"/>
              </w:rPr>
              <w:t>ption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Directive 2014/63/EU of the European Parliament and of the Council of 15 May 2014 amending Council Directive 2001/110/EC relating to honey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Regulation (EC) n° 1333/2008 of the European Parliament and of the Council of 16 December 2008 on food additives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lastRenderedPageBreak/>
              <w:t>Commis</w:t>
            </w:r>
            <w:r w:rsidR="00493D14">
              <w:rPr>
                <w:rFonts w:ascii="Verdana" w:hAnsi="Verdana"/>
                <w:lang w:val="en-US"/>
              </w:rPr>
              <w:t>s</w:t>
            </w:r>
            <w:r w:rsidRPr="001F640A">
              <w:rPr>
                <w:rFonts w:ascii="Verdana" w:hAnsi="Verdana"/>
                <w:lang w:val="en-US"/>
              </w:rPr>
              <w:t>ion Regulation (EC) n° 1130/2011 of 11 November 2011 amending Regulation (EU) n° 1333/2008 of the European Parliament and of the Council on food additives by establishing a Union list of food additives approved for use in food additives, food enzymes, food flavorings and nutrients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Commission Regulation (EU) n° 231/2012 of 9 March 2012 laying down specifications for food additives listed in Annex II and III of Regulation (EC) n° 1333/2008 of the Eur</w:t>
            </w:r>
            <w:r w:rsidR="00493D14">
              <w:rPr>
                <w:rFonts w:ascii="Verdana" w:hAnsi="Verdana"/>
                <w:lang w:val="en-US"/>
              </w:rPr>
              <w:t>opean Parliaments and of the Cou</w:t>
            </w:r>
            <w:r w:rsidRPr="001F640A">
              <w:rPr>
                <w:rFonts w:ascii="Verdana" w:hAnsi="Verdana"/>
                <w:lang w:val="en-US"/>
              </w:rPr>
              <w:t>ncil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 xml:space="preserve">Commission Regulation (EU) n° 257/2010 of 25 March 2010 establishing a program for the re-evaluation of approved food additives in accordance with Regulation (EC) n° 1333/2008 of the European Parliament and of the Council and subsequent amendments; </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 xml:space="preserve">The product does not contain substances that </w:t>
            </w:r>
            <w:r w:rsidR="00493D14">
              <w:rPr>
                <w:rFonts w:ascii="Verdana" w:hAnsi="Verdana"/>
                <w:lang w:val="en-US"/>
              </w:rPr>
              <w:t>have allergenic properties for w</w:t>
            </w:r>
            <w:r w:rsidRPr="001F640A">
              <w:rPr>
                <w:rFonts w:ascii="Verdana" w:hAnsi="Verdana"/>
                <w:lang w:val="en-US"/>
              </w:rPr>
              <w:t>hich required</w:t>
            </w:r>
            <w:r w:rsidR="00493D14">
              <w:rPr>
                <w:rFonts w:ascii="Verdana" w:hAnsi="Verdana"/>
                <w:lang w:val="en-US"/>
              </w:rPr>
              <w:t xml:space="preserve"> labeling</w:t>
            </w:r>
            <w:r w:rsidRPr="001F640A">
              <w:rPr>
                <w:rFonts w:ascii="Verdana" w:hAnsi="Verdana"/>
                <w:lang w:val="en-US"/>
              </w:rPr>
              <w:t xml:space="preserve"> as defined in the Aida attachment of EC Directive 200/13 and subsequent amendments;</w:t>
            </w:r>
          </w:p>
          <w:p w:rsidR="00146651" w:rsidRPr="001F640A" w:rsidRDefault="00146651" w:rsidP="00146651">
            <w:pPr>
              <w:numPr>
                <w:ilvl w:val="0"/>
                <w:numId w:val="24"/>
              </w:numPr>
              <w:spacing w:before="100" w:beforeAutospacing="1"/>
              <w:rPr>
                <w:rFonts w:ascii="Verdana" w:hAnsi="Verdana"/>
                <w:lang w:val="en-US"/>
              </w:rPr>
            </w:pPr>
            <w:r w:rsidRPr="001F640A">
              <w:rPr>
                <w:rFonts w:ascii="Verdana" w:hAnsi="Verdana"/>
                <w:lang w:val="en-US"/>
              </w:rPr>
              <w:t>The product was not produced and does not contain any ionized product in reference to the Directive EU 1992/2/EC and 1999/3/EC and subsequent amendments;</w:t>
            </w:r>
          </w:p>
          <w:p w:rsidR="003F1487" w:rsidRPr="00146651" w:rsidRDefault="003F1487" w:rsidP="00146651">
            <w:pPr>
              <w:spacing w:before="100" w:beforeAutospacing="1"/>
              <w:ind w:left="720"/>
              <w:rPr>
                <w:rFonts w:ascii="Verdana" w:hAnsi="Verdana"/>
                <w:lang w:val="en-US"/>
              </w:rPr>
            </w:pPr>
          </w:p>
        </w:tc>
      </w:tr>
    </w:tbl>
    <w:p w:rsidR="004A7EF7" w:rsidRPr="00146651" w:rsidRDefault="004A7EF7" w:rsidP="00853353">
      <w:pPr>
        <w:spacing w:before="100" w:beforeAutospacing="1"/>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FA6A1B" w:rsidTr="00953535">
        <w:trPr>
          <w:trHeight w:val="3199"/>
        </w:trPr>
        <w:tc>
          <w:tcPr>
            <w:tcW w:w="9210" w:type="dxa"/>
            <w:shd w:val="clear" w:color="auto" w:fill="auto"/>
          </w:tcPr>
          <w:p w:rsidR="009F6F6D" w:rsidRPr="00394C48" w:rsidRDefault="00493D14" w:rsidP="00D56F5B">
            <w:pPr>
              <w:numPr>
                <w:ilvl w:val="0"/>
                <w:numId w:val="26"/>
              </w:numPr>
              <w:spacing w:before="100" w:beforeAutospacing="1"/>
              <w:rPr>
                <w:rFonts w:ascii="Verdana" w:hAnsi="Verdana"/>
                <w:b/>
              </w:rPr>
            </w:pPr>
            <w:r>
              <w:rPr>
                <w:rFonts w:ascii="Verdana" w:hAnsi="Verdana"/>
                <w:b/>
              </w:rPr>
              <w:t xml:space="preserve">Treatment </w:t>
            </w:r>
            <w:proofErr w:type="spellStart"/>
            <w:r>
              <w:rPr>
                <w:rFonts w:ascii="Verdana" w:hAnsi="Verdana"/>
                <w:b/>
              </w:rPr>
              <w:t>methods</w:t>
            </w:r>
            <w:proofErr w:type="spellEnd"/>
          </w:p>
          <w:p w:rsidR="009F6F6D" w:rsidRPr="00394C48" w:rsidRDefault="00E530AE" w:rsidP="00394C48">
            <w:pPr>
              <w:spacing w:before="100" w:beforeAutospacing="1"/>
              <w:jc w:val="center"/>
              <w:rPr>
                <w:rFonts w:ascii="Verdana" w:hAnsi="Verdana"/>
                <w:i/>
              </w:rPr>
            </w:pPr>
            <w:r>
              <w:rPr>
                <w:rFonts w:ascii="Verdana" w:hAnsi="Verdana"/>
                <w:i/>
              </w:rPr>
              <w:t>Flow-chart</w:t>
            </w:r>
          </w:p>
          <w:p w:rsidR="009F6F6D" w:rsidRPr="00394C48" w:rsidRDefault="009F6F6D" w:rsidP="00394C48">
            <w:pPr>
              <w:spacing w:before="100" w:beforeAutospacing="1"/>
              <w:rPr>
                <w:rFonts w:ascii="Verdana" w:hAnsi="Verdana"/>
              </w:rPr>
            </w:pPr>
            <w:r w:rsidRPr="00394C48">
              <w:rPr>
                <w:rFonts w:ascii="Verdana" w:hAnsi="Verdana"/>
              </w:rPr>
              <w:t xml:space="preserve">D </w:t>
            </w:r>
            <w:r w:rsidR="00961BA6">
              <w:rPr>
                <w:rFonts w:ascii="Verdana" w:hAnsi="Verdana"/>
              </w:rPr>
              <w:t>09.02 05.</w:t>
            </w:r>
          </w:p>
          <w:p w:rsidR="009F6F6D" w:rsidRPr="00394C48" w:rsidRDefault="00493D14" w:rsidP="00394C48">
            <w:pPr>
              <w:spacing w:before="100" w:beforeAutospacing="1"/>
              <w:jc w:val="center"/>
              <w:rPr>
                <w:rFonts w:ascii="Verdana" w:hAnsi="Verdana"/>
                <w:i/>
              </w:rPr>
            </w:pPr>
            <w:proofErr w:type="spellStart"/>
            <w:r>
              <w:rPr>
                <w:rFonts w:ascii="Verdana" w:hAnsi="Verdana"/>
                <w:i/>
              </w:rPr>
              <w:t>P</w:t>
            </w:r>
            <w:r w:rsidR="00E530AE">
              <w:rPr>
                <w:rFonts w:ascii="Verdana" w:hAnsi="Verdana"/>
                <w:i/>
              </w:rPr>
              <w:t>rocess</w:t>
            </w:r>
            <w:proofErr w:type="spellEnd"/>
            <w:r>
              <w:rPr>
                <w:rFonts w:ascii="Verdana" w:hAnsi="Verdana"/>
                <w:i/>
              </w:rPr>
              <w:t xml:space="preserve"> </w:t>
            </w:r>
            <w:proofErr w:type="spellStart"/>
            <w:r>
              <w:rPr>
                <w:rFonts w:ascii="Verdana" w:hAnsi="Verdana"/>
                <w:i/>
              </w:rPr>
              <w:t>step</w:t>
            </w:r>
            <w:proofErr w:type="spellEnd"/>
          </w:p>
          <w:p w:rsidR="008D68FC" w:rsidRPr="00C23BF2" w:rsidRDefault="00961BA6" w:rsidP="00961BA6">
            <w:pPr>
              <w:pStyle w:val="PreformattatoHTML"/>
              <w:shd w:val="clear" w:color="auto" w:fill="FFFFFF"/>
              <w:rPr>
                <w:rFonts w:ascii="Verdana" w:hAnsi="Verdana"/>
                <w:lang w:val="en-US"/>
              </w:rPr>
            </w:pPr>
            <w:proofErr w:type="spellStart"/>
            <w:r>
              <w:rPr>
                <w:rFonts w:ascii="Verdana" w:hAnsi="Verdana"/>
                <w:lang w:val="en-US"/>
              </w:rPr>
              <w:t>Vibrovaglio</w:t>
            </w:r>
            <w:proofErr w:type="spellEnd"/>
            <w:r>
              <w:rPr>
                <w:rFonts w:ascii="Verdana" w:hAnsi="Verdana"/>
                <w:lang w:val="en-US"/>
              </w:rPr>
              <w:t xml:space="preserve"> – Finisher </w:t>
            </w:r>
            <w:r w:rsidR="00861EFB">
              <w:rPr>
                <w:rFonts w:ascii="Verdana" w:hAnsi="Verdana"/>
                <w:lang w:val="en-US"/>
              </w:rPr>
              <w:t>– Packing – Freezing – Storage.</w:t>
            </w:r>
          </w:p>
        </w:tc>
      </w:tr>
    </w:tbl>
    <w:p w:rsidR="009F6F6D" w:rsidRPr="00C23BF2" w:rsidRDefault="009F6F6D" w:rsidP="00853353">
      <w:pPr>
        <w:spacing w:before="100" w:beforeAutospacing="1"/>
        <w:rPr>
          <w:rFonts w:ascii="Verdana" w:hAnsi="Verdana"/>
          <w:b/>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78"/>
      </w:tblGrid>
      <w:tr w:rsidR="00AE5F17" w:rsidRPr="00FA6A1B" w:rsidTr="00163F15">
        <w:trPr>
          <w:trHeight w:val="2816"/>
        </w:trPr>
        <w:tc>
          <w:tcPr>
            <w:tcW w:w="9178" w:type="dxa"/>
            <w:shd w:val="clear" w:color="auto" w:fill="auto"/>
          </w:tcPr>
          <w:p w:rsidR="00163F15" w:rsidRPr="00394C48" w:rsidRDefault="00423D2B" w:rsidP="00D56F5B">
            <w:pPr>
              <w:numPr>
                <w:ilvl w:val="0"/>
                <w:numId w:val="26"/>
              </w:numPr>
              <w:spacing w:before="100" w:beforeAutospacing="1"/>
              <w:rPr>
                <w:rFonts w:ascii="Verdana" w:hAnsi="Verdana"/>
                <w:b/>
              </w:rPr>
            </w:pPr>
            <w:proofErr w:type="spellStart"/>
            <w:r>
              <w:rPr>
                <w:rFonts w:ascii="Verdana" w:hAnsi="Verdana"/>
                <w:b/>
              </w:rPr>
              <w:t>Packing</w:t>
            </w:r>
            <w:proofErr w:type="spellEnd"/>
          </w:p>
          <w:p w:rsidR="00163F15" w:rsidRPr="00394C48" w:rsidRDefault="00423D2B" w:rsidP="00163F15">
            <w:pPr>
              <w:spacing w:before="100" w:beforeAutospacing="1"/>
              <w:jc w:val="right"/>
              <w:rPr>
                <w:rFonts w:ascii="Verdana" w:hAnsi="Verdana"/>
                <w:i/>
              </w:rPr>
            </w:pPr>
            <w:r>
              <w:rPr>
                <w:rFonts w:ascii="Verdana" w:hAnsi="Verdana"/>
                <w:i/>
              </w:rPr>
              <w:t xml:space="preserve">On </w:t>
            </w:r>
            <w:proofErr w:type="spellStart"/>
            <w:r>
              <w:rPr>
                <w:rFonts w:ascii="Verdana" w:hAnsi="Verdana"/>
                <w:i/>
              </w:rPr>
              <w:t>customer</w:t>
            </w:r>
            <w:proofErr w:type="spellEnd"/>
            <w:r>
              <w:rPr>
                <w:rFonts w:ascii="Verdana" w:hAnsi="Verdana"/>
                <w:i/>
              </w:rPr>
              <w:t xml:space="preserve"> </w:t>
            </w:r>
            <w:proofErr w:type="spellStart"/>
            <w:r>
              <w:rPr>
                <w:rFonts w:ascii="Verdana" w:hAnsi="Verdana"/>
                <w:i/>
              </w:rPr>
              <w:t>request</w:t>
            </w:r>
            <w:proofErr w:type="spellEnd"/>
          </w:p>
          <w:p w:rsidR="00163F15" w:rsidRPr="00394C48" w:rsidRDefault="00163F15" w:rsidP="00163F15">
            <w:pPr>
              <w:spacing w:before="100" w:beforeAutospacing="1"/>
              <w:jc w:val="center"/>
              <w:rPr>
                <w:rFonts w:ascii="Verdana" w:hAnsi="Verdana"/>
                <w:i/>
              </w:rPr>
            </w:pPr>
            <w:r w:rsidRPr="00394C48">
              <w:rPr>
                <w:rFonts w:ascii="Verdana" w:hAnsi="Verdana"/>
                <w:i/>
              </w:rPr>
              <w:t>Fusti di metallo tronco-conici</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1"/>
              <w:gridCol w:w="3119"/>
              <w:gridCol w:w="4740"/>
            </w:tblGrid>
            <w:tr w:rsidR="00163F15" w:rsidRPr="005119C8" w:rsidTr="00137981">
              <w:tc>
                <w:tcPr>
                  <w:tcW w:w="911" w:type="dxa"/>
                  <w:vAlign w:val="center"/>
                </w:tcPr>
                <w:p w:rsidR="00163F15" w:rsidRPr="00DE45BB" w:rsidRDefault="00423D2B" w:rsidP="00163F15">
                  <w:pPr>
                    <w:jc w:val="center"/>
                    <w:rPr>
                      <w:rFonts w:ascii="Verdana" w:hAnsi="Verdana"/>
                      <w:sz w:val="16"/>
                      <w:szCs w:val="16"/>
                    </w:rPr>
                  </w:pPr>
                  <w:proofErr w:type="spellStart"/>
                  <w:r>
                    <w:rPr>
                      <w:rFonts w:ascii="Verdana" w:hAnsi="Verdana"/>
                      <w:sz w:val="16"/>
                      <w:szCs w:val="16"/>
                    </w:rPr>
                    <w:t>Gross</w:t>
                  </w:r>
                  <w:proofErr w:type="spellEnd"/>
                  <w:r>
                    <w:rPr>
                      <w:rFonts w:ascii="Verdana" w:hAnsi="Verdana"/>
                      <w:sz w:val="16"/>
                      <w:szCs w:val="16"/>
                    </w:rPr>
                    <w:t xml:space="preserve"> </w:t>
                  </w:r>
                  <w:proofErr w:type="spellStart"/>
                  <w:r>
                    <w:rPr>
                      <w:rFonts w:ascii="Verdana" w:hAnsi="Verdana"/>
                      <w:sz w:val="16"/>
                      <w:szCs w:val="16"/>
                    </w:rPr>
                    <w:t>weigh</w:t>
                  </w:r>
                  <w:proofErr w:type="spellEnd"/>
                </w:p>
              </w:tc>
              <w:tc>
                <w:tcPr>
                  <w:tcW w:w="3119" w:type="dxa"/>
                  <w:vAlign w:val="center"/>
                </w:tcPr>
                <w:p w:rsidR="00163F15" w:rsidRPr="00DE45BB" w:rsidRDefault="00E966EE" w:rsidP="00163F15">
                  <w:pPr>
                    <w:jc w:val="both"/>
                    <w:rPr>
                      <w:rFonts w:ascii="Verdana" w:hAnsi="Verdana"/>
                      <w:sz w:val="16"/>
                      <w:szCs w:val="16"/>
                    </w:rPr>
                  </w:pPr>
                  <w:r>
                    <w:rPr>
                      <w:rFonts w:ascii="Verdana" w:hAnsi="Verdana"/>
                      <w:sz w:val="16"/>
                      <w:szCs w:val="16"/>
                    </w:rPr>
                    <w:t>194</w:t>
                  </w:r>
                  <w:r w:rsidR="00163F15" w:rsidRPr="00DE45BB">
                    <w:rPr>
                      <w:rFonts w:ascii="Verdana" w:hAnsi="Verdana"/>
                      <w:sz w:val="16"/>
                      <w:szCs w:val="16"/>
                    </w:rPr>
                    <w:t xml:space="preserve"> </w:t>
                  </w:r>
                  <w:r w:rsidR="00163F15">
                    <w:rPr>
                      <w:rFonts w:ascii="Verdana" w:hAnsi="Verdana"/>
                      <w:sz w:val="16"/>
                      <w:szCs w:val="16"/>
                    </w:rPr>
                    <w:t>K</w:t>
                  </w:r>
                  <w:r w:rsidR="00163F15" w:rsidRPr="00DE45BB">
                    <w:rPr>
                      <w:rFonts w:ascii="Verdana" w:hAnsi="Verdana"/>
                      <w:sz w:val="16"/>
                      <w:szCs w:val="16"/>
                    </w:rPr>
                    <w:t>g</w:t>
                  </w:r>
                  <w:r w:rsidR="00163F15">
                    <w:rPr>
                      <w:rFonts w:ascii="Verdana" w:hAnsi="Verdana"/>
                      <w:sz w:val="16"/>
                      <w:szCs w:val="16"/>
                    </w:rPr>
                    <w:t>.</w:t>
                  </w:r>
                </w:p>
              </w:tc>
              <w:tc>
                <w:tcPr>
                  <w:tcW w:w="4740" w:type="dxa"/>
                  <w:vAlign w:val="center"/>
                </w:tcPr>
                <w:p w:rsidR="00163F15" w:rsidRPr="00DE45BB" w:rsidRDefault="00163F15" w:rsidP="00163F15">
                  <w:pPr>
                    <w:jc w:val="both"/>
                    <w:rPr>
                      <w:rFonts w:ascii="Verdana" w:hAnsi="Verdana"/>
                      <w:sz w:val="16"/>
                      <w:szCs w:val="16"/>
                    </w:rPr>
                  </w:pPr>
                </w:p>
              </w:tc>
            </w:tr>
            <w:tr w:rsidR="00163F15" w:rsidRPr="00DE45BB" w:rsidTr="00137981">
              <w:tc>
                <w:tcPr>
                  <w:tcW w:w="911" w:type="dxa"/>
                  <w:vAlign w:val="center"/>
                </w:tcPr>
                <w:p w:rsidR="00163F15" w:rsidRPr="00DE45BB" w:rsidRDefault="00423D2B" w:rsidP="00163F15">
                  <w:pPr>
                    <w:jc w:val="center"/>
                    <w:rPr>
                      <w:rFonts w:ascii="Verdana" w:hAnsi="Verdana"/>
                      <w:sz w:val="16"/>
                      <w:szCs w:val="16"/>
                      <w:lang w:val="en-US"/>
                    </w:rPr>
                  </w:pPr>
                  <w:r>
                    <w:rPr>
                      <w:rFonts w:ascii="Verdana" w:hAnsi="Verdana"/>
                      <w:sz w:val="16"/>
                      <w:szCs w:val="16"/>
                      <w:lang w:val="en-US"/>
                    </w:rPr>
                    <w:t>Net weigh</w:t>
                  </w:r>
                </w:p>
              </w:tc>
              <w:tc>
                <w:tcPr>
                  <w:tcW w:w="3119" w:type="dxa"/>
                  <w:vAlign w:val="center"/>
                </w:tcPr>
                <w:p w:rsidR="00163F15" w:rsidRPr="00DE45BB" w:rsidRDefault="00E966EE" w:rsidP="00163F15">
                  <w:pPr>
                    <w:jc w:val="both"/>
                    <w:rPr>
                      <w:rFonts w:ascii="Verdana" w:hAnsi="Verdana"/>
                      <w:sz w:val="16"/>
                      <w:szCs w:val="16"/>
                      <w:lang w:val="en-US"/>
                    </w:rPr>
                  </w:pPr>
                  <w:r>
                    <w:rPr>
                      <w:rFonts w:ascii="Verdana" w:hAnsi="Verdana"/>
                      <w:sz w:val="16"/>
                      <w:szCs w:val="16"/>
                      <w:lang w:val="en-US"/>
                    </w:rPr>
                    <w:t>180</w:t>
                  </w:r>
                  <w:r w:rsidR="00163F15" w:rsidRPr="00DE45BB">
                    <w:rPr>
                      <w:rFonts w:ascii="Verdana" w:hAnsi="Verdana"/>
                      <w:sz w:val="16"/>
                      <w:szCs w:val="16"/>
                      <w:lang w:val="en-US"/>
                    </w:rPr>
                    <w:t xml:space="preserve"> Kg. </w:t>
                  </w:r>
                  <w:r w:rsidR="00163F15" w:rsidRPr="00DE45BB">
                    <w:rPr>
                      <w:rFonts w:ascii="Verdana" w:hAnsi="Verdana" w:cs="Arial"/>
                      <w:sz w:val="16"/>
                      <w:szCs w:val="16"/>
                      <w:lang w:val="en-US"/>
                    </w:rPr>
                    <w:t>±</w:t>
                  </w:r>
                  <w:r w:rsidR="00163F15" w:rsidRPr="00DE45BB">
                    <w:rPr>
                      <w:rFonts w:ascii="Verdana" w:hAnsi="Verdana"/>
                      <w:sz w:val="16"/>
                      <w:szCs w:val="16"/>
                      <w:lang w:val="en-US"/>
                    </w:rPr>
                    <w:t xml:space="preserve"> </w:t>
                  </w:r>
                  <w:r w:rsidR="00163F15">
                    <w:rPr>
                      <w:rFonts w:ascii="Verdana" w:hAnsi="Verdana"/>
                      <w:sz w:val="16"/>
                      <w:szCs w:val="16"/>
                      <w:lang w:val="en-US"/>
                    </w:rPr>
                    <w:t xml:space="preserve">1 </w:t>
                  </w:r>
                  <w:r w:rsidR="00163F15" w:rsidRPr="00DE45BB">
                    <w:rPr>
                      <w:rFonts w:ascii="Verdana" w:hAnsi="Verdana"/>
                      <w:sz w:val="16"/>
                      <w:szCs w:val="16"/>
                      <w:lang w:val="en-US"/>
                    </w:rPr>
                    <w:t>%</w:t>
                  </w:r>
                </w:p>
              </w:tc>
              <w:tc>
                <w:tcPr>
                  <w:tcW w:w="4740" w:type="dxa"/>
                  <w:vAlign w:val="center"/>
                </w:tcPr>
                <w:p w:rsidR="00163F15" w:rsidRPr="00DE45BB" w:rsidRDefault="00163F15" w:rsidP="00163F15">
                  <w:pPr>
                    <w:jc w:val="both"/>
                    <w:rPr>
                      <w:rFonts w:ascii="Verdana" w:hAnsi="Verdana"/>
                      <w:sz w:val="16"/>
                      <w:szCs w:val="16"/>
                      <w:lang w:val="en-US"/>
                    </w:rPr>
                  </w:pPr>
                </w:p>
              </w:tc>
            </w:tr>
            <w:tr w:rsidR="00163F15" w:rsidRPr="00FA6A1B" w:rsidTr="00137981">
              <w:tc>
                <w:tcPr>
                  <w:tcW w:w="911" w:type="dxa"/>
                  <w:vAlign w:val="center"/>
                </w:tcPr>
                <w:p w:rsidR="00163F15" w:rsidRPr="00DE45BB" w:rsidRDefault="00423D2B" w:rsidP="00163F15">
                  <w:pPr>
                    <w:jc w:val="center"/>
                    <w:rPr>
                      <w:rFonts w:ascii="Verdana" w:hAnsi="Verdana"/>
                      <w:sz w:val="16"/>
                      <w:szCs w:val="16"/>
                      <w:lang w:val="en-US"/>
                    </w:rPr>
                  </w:pPr>
                  <w:r>
                    <w:rPr>
                      <w:rFonts w:ascii="Verdana" w:hAnsi="Verdana"/>
                      <w:sz w:val="16"/>
                      <w:szCs w:val="16"/>
                      <w:lang w:val="en-US"/>
                    </w:rPr>
                    <w:t>External packing</w:t>
                  </w:r>
                </w:p>
              </w:tc>
              <w:tc>
                <w:tcPr>
                  <w:tcW w:w="3119" w:type="dxa"/>
                  <w:vAlign w:val="center"/>
                </w:tcPr>
                <w:p w:rsidR="00163F15" w:rsidRDefault="00423D2B" w:rsidP="00163F15">
                  <w:pPr>
                    <w:jc w:val="both"/>
                    <w:rPr>
                      <w:rFonts w:ascii="Verdana" w:hAnsi="Verdana"/>
                      <w:sz w:val="16"/>
                      <w:szCs w:val="16"/>
                    </w:rPr>
                  </w:pPr>
                  <w:r>
                    <w:rPr>
                      <w:rFonts w:ascii="Verdana" w:hAnsi="Verdana"/>
                      <w:sz w:val="16"/>
                      <w:szCs w:val="16"/>
                    </w:rPr>
                    <w:t xml:space="preserve">Metal </w:t>
                  </w:r>
                  <w:proofErr w:type="spellStart"/>
                  <w:r>
                    <w:rPr>
                      <w:rFonts w:ascii="Verdana" w:hAnsi="Verdana"/>
                      <w:sz w:val="16"/>
                      <w:szCs w:val="16"/>
                    </w:rPr>
                    <w:t>conical</w:t>
                  </w:r>
                  <w:proofErr w:type="spellEnd"/>
                  <w:r>
                    <w:rPr>
                      <w:rFonts w:ascii="Verdana" w:hAnsi="Verdana"/>
                      <w:sz w:val="16"/>
                      <w:szCs w:val="16"/>
                    </w:rPr>
                    <w:t xml:space="preserve"> </w:t>
                  </w:r>
                  <w:proofErr w:type="spellStart"/>
                  <w:r>
                    <w:rPr>
                      <w:rFonts w:ascii="Verdana" w:hAnsi="Verdana"/>
                      <w:sz w:val="16"/>
                      <w:szCs w:val="16"/>
                    </w:rPr>
                    <w:t>drums</w:t>
                  </w:r>
                  <w:proofErr w:type="spellEnd"/>
                </w:p>
                <w:p w:rsidR="00423D2B" w:rsidRPr="00087ED5" w:rsidRDefault="00423D2B" w:rsidP="00163F15">
                  <w:pPr>
                    <w:jc w:val="both"/>
                    <w:rPr>
                      <w:rFonts w:ascii="Verdana" w:hAnsi="Verdana"/>
                      <w:sz w:val="16"/>
                      <w:szCs w:val="16"/>
                    </w:rPr>
                  </w:pPr>
                  <w:r>
                    <w:rPr>
                      <w:rFonts w:ascii="Verdana" w:hAnsi="Verdana"/>
                      <w:sz w:val="16"/>
                      <w:szCs w:val="16"/>
                    </w:rPr>
                    <w:t>CNEW)</w:t>
                  </w:r>
                </w:p>
              </w:tc>
              <w:tc>
                <w:tcPr>
                  <w:tcW w:w="4740" w:type="dxa"/>
                  <w:vAlign w:val="center"/>
                </w:tcPr>
                <w:p w:rsidR="00163F15" w:rsidRPr="00F6257B" w:rsidRDefault="00F6257B" w:rsidP="00493D14">
                  <w:pPr>
                    <w:jc w:val="both"/>
                    <w:rPr>
                      <w:rFonts w:ascii="Verdana" w:hAnsi="Verdana"/>
                      <w:i/>
                      <w:sz w:val="16"/>
                      <w:szCs w:val="16"/>
                      <w:lang w:val="en-US"/>
                    </w:rPr>
                  </w:pPr>
                  <w:r w:rsidRPr="001F640A">
                    <w:rPr>
                      <w:rFonts w:ascii="Verdana" w:hAnsi="Verdana"/>
                      <w:i/>
                      <w:sz w:val="16"/>
                      <w:szCs w:val="16"/>
                      <w:lang w:val="en-US"/>
                    </w:rPr>
                    <w:t>The drums are sealed and the internal paint is food. The cover is of metal and sealed with a metal ring in turn</w:t>
                  </w:r>
                  <w:r w:rsidR="00493D14">
                    <w:rPr>
                      <w:rFonts w:ascii="Verdana" w:hAnsi="Verdana"/>
                      <w:i/>
                      <w:sz w:val="16"/>
                      <w:szCs w:val="16"/>
                      <w:lang w:val="en-US"/>
                    </w:rPr>
                    <w:t xml:space="preserve"> </w:t>
                  </w:r>
                  <w:r w:rsidRPr="001F640A">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1F640A">
                    <w:rPr>
                      <w:rFonts w:ascii="Verdana" w:hAnsi="Verdana"/>
                      <w:i/>
                      <w:sz w:val="16"/>
                      <w:szCs w:val="16"/>
                      <w:lang w:val="en-US"/>
                    </w:rPr>
                    <w:lastRenderedPageBreak/>
                    <w:t xml:space="preserve">ppm in accordance with the Directive 94/62/EEC and have been </w:t>
                  </w:r>
                  <w:r w:rsidR="00493D14">
                    <w:rPr>
                      <w:rFonts w:ascii="Verdana" w:hAnsi="Verdana"/>
                      <w:i/>
                      <w:sz w:val="16"/>
                      <w:szCs w:val="16"/>
                      <w:lang w:val="en-US"/>
                    </w:rPr>
                    <w:t>produced in accordance with</w:t>
                  </w:r>
                  <w:r w:rsidRPr="001F640A">
                    <w:rPr>
                      <w:rFonts w:ascii="Verdana" w:hAnsi="Verdana"/>
                      <w:i/>
                      <w:sz w:val="16"/>
                      <w:szCs w:val="16"/>
                      <w:lang w:val="en-US"/>
                    </w:rPr>
                    <w:t xml:space="preserve"> the good manufacturing practices as per the regulations 1935/2004/EC and 10/2011/EC. </w:t>
                  </w:r>
                  <w:r w:rsidR="00493D14">
                    <w:rPr>
                      <w:rFonts w:ascii="Verdana" w:hAnsi="Verdana"/>
                      <w:i/>
                      <w:sz w:val="16"/>
                      <w:szCs w:val="16"/>
                      <w:lang w:val="en-US"/>
                    </w:rPr>
                    <w:t>The drums design is hermetic and the suppliers tests confirm this requirement</w:t>
                  </w:r>
                  <w:r w:rsidRPr="001F640A">
                    <w:rPr>
                      <w:rFonts w:ascii="Verdana" w:hAnsi="Verdana"/>
                      <w:i/>
                      <w:sz w:val="16"/>
                      <w:szCs w:val="16"/>
                      <w:lang w:val="en-US"/>
                    </w:rPr>
                    <w:t xml:space="preserve">. The material respects the limits of global migration and specific migration of the dye, therefore, it can be used in prolonged contact with foods.  </w:t>
                  </w:r>
                </w:p>
              </w:tc>
            </w:tr>
            <w:tr w:rsidR="00163F15" w:rsidRPr="00FA6A1B" w:rsidTr="00137981">
              <w:tc>
                <w:tcPr>
                  <w:tcW w:w="911" w:type="dxa"/>
                  <w:vAlign w:val="center"/>
                </w:tcPr>
                <w:p w:rsidR="00163F15" w:rsidRPr="00CF12AA" w:rsidRDefault="006D6A3C" w:rsidP="00163F15">
                  <w:pPr>
                    <w:jc w:val="center"/>
                    <w:rPr>
                      <w:rFonts w:ascii="Verdana" w:hAnsi="Verdana"/>
                      <w:sz w:val="16"/>
                      <w:szCs w:val="16"/>
                    </w:rPr>
                  </w:pPr>
                  <w:proofErr w:type="spellStart"/>
                  <w:r>
                    <w:rPr>
                      <w:rFonts w:ascii="Verdana" w:hAnsi="Verdana"/>
                      <w:sz w:val="16"/>
                      <w:szCs w:val="16"/>
                    </w:rPr>
                    <w:lastRenderedPageBreak/>
                    <w:t>Internal</w:t>
                  </w:r>
                  <w:proofErr w:type="spellEnd"/>
                  <w:r>
                    <w:rPr>
                      <w:rFonts w:ascii="Verdana" w:hAnsi="Verdana"/>
                      <w:sz w:val="16"/>
                      <w:szCs w:val="16"/>
                    </w:rPr>
                    <w:t xml:space="preserve"> </w:t>
                  </w:r>
                  <w:proofErr w:type="spellStart"/>
                  <w:r>
                    <w:rPr>
                      <w:rFonts w:ascii="Verdana" w:hAnsi="Verdana"/>
                      <w:sz w:val="16"/>
                      <w:szCs w:val="16"/>
                    </w:rPr>
                    <w:t>packing</w:t>
                  </w:r>
                  <w:proofErr w:type="spellEnd"/>
                </w:p>
              </w:tc>
              <w:tc>
                <w:tcPr>
                  <w:tcW w:w="3119" w:type="dxa"/>
                  <w:vAlign w:val="center"/>
                </w:tcPr>
                <w:p w:rsidR="00163F15" w:rsidRPr="006D6A3C" w:rsidRDefault="006D6A3C" w:rsidP="00163F15">
                  <w:pPr>
                    <w:jc w:val="both"/>
                    <w:rPr>
                      <w:rFonts w:ascii="Verdana" w:hAnsi="Verdana"/>
                      <w:sz w:val="16"/>
                      <w:szCs w:val="16"/>
                      <w:lang w:val="en-US"/>
                    </w:rPr>
                  </w:pPr>
                  <w:r w:rsidRPr="006D6A3C">
                    <w:rPr>
                      <w:rFonts w:ascii="Verdana" w:hAnsi="Verdana"/>
                      <w:sz w:val="16"/>
                      <w:szCs w:val="16"/>
                      <w:lang w:val="en-US"/>
                    </w:rPr>
                    <w:t>Double polyethylene and tra</w:t>
                  </w:r>
                  <w:r w:rsidR="00493D14">
                    <w:rPr>
                      <w:rFonts w:ascii="Verdana" w:hAnsi="Verdana"/>
                      <w:sz w:val="16"/>
                      <w:szCs w:val="16"/>
                      <w:lang w:val="en-US"/>
                    </w:rPr>
                    <w:t>n</w:t>
                  </w:r>
                  <w:r w:rsidRPr="006D6A3C">
                    <w:rPr>
                      <w:rFonts w:ascii="Verdana" w:hAnsi="Verdana"/>
                      <w:sz w:val="16"/>
                      <w:szCs w:val="16"/>
                      <w:lang w:val="en-US"/>
                    </w:rPr>
                    <w:t>sparent bag for food</w:t>
                  </w:r>
                </w:p>
              </w:tc>
              <w:tc>
                <w:tcPr>
                  <w:tcW w:w="4740" w:type="dxa"/>
                  <w:vAlign w:val="center"/>
                </w:tcPr>
                <w:p w:rsidR="00163F15" w:rsidRPr="006D6A3C" w:rsidRDefault="006D6A3C" w:rsidP="00163F15">
                  <w:pPr>
                    <w:jc w:val="both"/>
                    <w:rPr>
                      <w:rFonts w:ascii="Verdana" w:hAnsi="Verdana"/>
                      <w:sz w:val="16"/>
                      <w:szCs w:val="16"/>
                      <w:lang w:val="en-US"/>
                    </w:rPr>
                  </w:pPr>
                  <w:r w:rsidRPr="001F640A">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FA6A1B" w:rsidTr="00137981">
              <w:tc>
                <w:tcPr>
                  <w:tcW w:w="911" w:type="dxa"/>
                  <w:vAlign w:val="center"/>
                </w:tcPr>
                <w:p w:rsidR="00163F15" w:rsidRPr="00DE45BB" w:rsidRDefault="008114CB" w:rsidP="00163F15">
                  <w:pPr>
                    <w:jc w:val="center"/>
                    <w:rPr>
                      <w:rFonts w:ascii="Verdana" w:hAnsi="Verdana"/>
                      <w:sz w:val="16"/>
                      <w:szCs w:val="16"/>
                    </w:rPr>
                  </w:pPr>
                  <w:r>
                    <w:rPr>
                      <w:rFonts w:ascii="Verdana" w:hAnsi="Verdana"/>
                      <w:sz w:val="16"/>
                      <w:szCs w:val="16"/>
                    </w:rPr>
                    <w:t xml:space="preserve">Seal </w:t>
                  </w:r>
                  <w:proofErr w:type="spellStart"/>
                  <w:r>
                    <w:rPr>
                      <w:rFonts w:ascii="Verdana" w:hAnsi="Verdana"/>
                      <w:sz w:val="16"/>
                      <w:szCs w:val="16"/>
                    </w:rPr>
                    <w:t>type</w:t>
                  </w:r>
                  <w:proofErr w:type="spellEnd"/>
                </w:p>
              </w:tc>
              <w:tc>
                <w:tcPr>
                  <w:tcW w:w="3119" w:type="dxa"/>
                  <w:vAlign w:val="center"/>
                </w:tcPr>
                <w:p w:rsidR="008114CB" w:rsidRPr="001F640A" w:rsidRDefault="008114CB" w:rsidP="008114CB">
                  <w:pPr>
                    <w:jc w:val="both"/>
                    <w:rPr>
                      <w:rFonts w:ascii="Verdana" w:hAnsi="Verdana"/>
                      <w:sz w:val="16"/>
                      <w:szCs w:val="16"/>
                      <w:lang w:val="en-US"/>
                    </w:rPr>
                  </w:pPr>
                  <w:r w:rsidRPr="001F640A">
                    <w:rPr>
                      <w:rFonts w:ascii="Verdana" w:hAnsi="Verdana"/>
                      <w:sz w:val="16"/>
                      <w:szCs w:val="16"/>
                      <w:lang w:val="en-US"/>
                    </w:rPr>
                    <w:t>N° 2 numbered plastic seals, one per each batch</w:t>
                  </w:r>
                </w:p>
                <w:p w:rsidR="00163F15" w:rsidRPr="008114CB" w:rsidRDefault="008114CB" w:rsidP="008114CB">
                  <w:pPr>
                    <w:jc w:val="both"/>
                    <w:rPr>
                      <w:rFonts w:ascii="Verdana" w:hAnsi="Verdana"/>
                      <w:sz w:val="16"/>
                      <w:szCs w:val="16"/>
                      <w:lang w:val="en-US"/>
                    </w:rPr>
                  </w:pPr>
                  <w:r w:rsidRPr="001F640A">
                    <w:rPr>
                      <w:rFonts w:ascii="Verdana" w:hAnsi="Verdana"/>
                      <w:sz w:val="16"/>
                      <w:szCs w:val="16"/>
                      <w:lang w:val="en-US"/>
                    </w:rPr>
                    <w:t>N° 1 not numbered plastic seal for the drum’s cover</w:t>
                  </w:r>
                </w:p>
              </w:tc>
              <w:tc>
                <w:tcPr>
                  <w:tcW w:w="4740" w:type="dxa"/>
                  <w:vAlign w:val="center"/>
                </w:tcPr>
                <w:p w:rsidR="00163F15" w:rsidRPr="008114CB" w:rsidRDefault="00163F15" w:rsidP="00163F15">
                  <w:pPr>
                    <w:jc w:val="both"/>
                    <w:rPr>
                      <w:rFonts w:ascii="Verdana" w:hAnsi="Verdana"/>
                      <w:sz w:val="16"/>
                      <w:szCs w:val="16"/>
                      <w:lang w:val="en-US"/>
                    </w:rPr>
                  </w:pPr>
                </w:p>
              </w:tc>
            </w:tr>
          </w:tbl>
          <w:p w:rsidR="007D27EF" w:rsidRPr="001F640A" w:rsidRDefault="007D27EF" w:rsidP="007D27EF">
            <w:pPr>
              <w:spacing w:before="100" w:beforeAutospacing="1"/>
              <w:rPr>
                <w:rFonts w:ascii="Verdana" w:hAnsi="Verdana"/>
                <w:i/>
                <w:sz w:val="16"/>
                <w:szCs w:val="16"/>
                <w:lang w:val="en-US"/>
              </w:rPr>
            </w:pPr>
            <w:r w:rsidRPr="001F640A">
              <w:rPr>
                <w:rFonts w:ascii="Verdana" w:hAnsi="Verdana"/>
                <w:i/>
                <w:sz w:val="16"/>
                <w:szCs w:val="16"/>
                <w:lang w:val="en-US"/>
              </w:rPr>
              <w:t xml:space="preserve">Possible variation on demand: </w:t>
            </w:r>
          </w:p>
          <w:p w:rsidR="007D27EF" w:rsidRPr="001F640A" w:rsidRDefault="007D27EF" w:rsidP="007D27EF">
            <w:pPr>
              <w:spacing w:before="100" w:beforeAutospacing="1"/>
              <w:rPr>
                <w:rFonts w:ascii="Verdana" w:hAnsi="Verdana"/>
                <w:i/>
                <w:sz w:val="16"/>
                <w:szCs w:val="16"/>
                <w:lang w:val="en-US"/>
              </w:rPr>
            </w:pPr>
            <w:r w:rsidRPr="001F640A">
              <w:rPr>
                <w:rFonts w:ascii="Verdana" w:hAnsi="Verdana"/>
                <w:i/>
                <w:sz w:val="16"/>
                <w:szCs w:val="16"/>
                <w:lang w:val="en-US"/>
              </w:rPr>
              <w:t xml:space="preserve">grey metal </w:t>
            </w:r>
            <w:proofErr w:type="spellStart"/>
            <w:r w:rsidRPr="001F640A">
              <w:rPr>
                <w:rFonts w:ascii="Verdana" w:hAnsi="Verdana"/>
                <w:i/>
                <w:sz w:val="16"/>
                <w:szCs w:val="16"/>
                <w:lang w:val="en-US"/>
              </w:rPr>
              <w:t>cilyndrical</w:t>
            </w:r>
            <w:proofErr w:type="spellEnd"/>
            <w:r w:rsidRPr="001F640A">
              <w:rPr>
                <w:rFonts w:ascii="Verdana" w:hAnsi="Verdana"/>
                <w:i/>
                <w:sz w:val="16"/>
                <w:szCs w:val="16"/>
                <w:lang w:val="en-US"/>
              </w:rPr>
              <w:t xml:space="preserve"> drums, Blue or green metal conical drums, Blue polyethylene bag, Numbered plastic seal for the </w:t>
            </w:r>
            <w:proofErr w:type="spellStart"/>
            <w:r w:rsidRPr="001F640A">
              <w:rPr>
                <w:rFonts w:ascii="Verdana" w:hAnsi="Verdana"/>
                <w:i/>
                <w:sz w:val="16"/>
                <w:szCs w:val="16"/>
                <w:lang w:val="en-US"/>
              </w:rPr>
              <w:t>drums’s</w:t>
            </w:r>
            <w:proofErr w:type="spellEnd"/>
            <w:r w:rsidRPr="001F640A">
              <w:rPr>
                <w:rFonts w:ascii="Verdana" w:hAnsi="Verdana"/>
                <w:i/>
                <w:sz w:val="16"/>
                <w:szCs w:val="16"/>
                <w:lang w:val="en-US"/>
              </w:rPr>
              <w:t xml:space="preserve"> cover, Numbered metal seals.</w:t>
            </w:r>
          </w:p>
          <w:p w:rsidR="00163F15" w:rsidRPr="00394C48" w:rsidRDefault="007D27EF" w:rsidP="00163F15">
            <w:pPr>
              <w:spacing w:before="100" w:beforeAutospacing="1"/>
              <w:jc w:val="center"/>
              <w:rPr>
                <w:rFonts w:ascii="Verdana" w:hAnsi="Verdana"/>
                <w:i/>
              </w:rPr>
            </w:pPr>
            <w:r>
              <w:rPr>
                <w:rFonts w:ascii="Verdana" w:hAnsi="Verdana"/>
                <w:i/>
              </w:rPr>
              <w:t xml:space="preserve">Plastic </w:t>
            </w:r>
            <w:proofErr w:type="spellStart"/>
            <w:r>
              <w:rPr>
                <w:rFonts w:ascii="Verdana" w:hAnsi="Verdana"/>
                <w:i/>
              </w:rPr>
              <w:t>pails</w:t>
            </w:r>
            <w:proofErr w:type="spellEnd"/>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3118"/>
              <w:gridCol w:w="4607"/>
            </w:tblGrid>
            <w:tr w:rsidR="00163F15" w:rsidRPr="005119C8" w:rsidTr="00137981">
              <w:trPr>
                <w:trHeight w:val="242"/>
                <w:jc w:val="center"/>
              </w:trPr>
              <w:tc>
                <w:tcPr>
                  <w:tcW w:w="988" w:type="dxa"/>
                  <w:vAlign w:val="center"/>
                </w:tcPr>
                <w:p w:rsidR="00163F15" w:rsidRPr="00DE45BB" w:rsidRDefault="007D27EF" w:rsidP="00163F15">
                  <w:pPr>
                    <w:jc w:val="center"/>
                    <w:rPr>
                      <w:rFonts w:ascii="Verdana" w:hAnsi="Verdana"/>
                      <w:sz w:val="16"/>
                      <w:szCs w:val="16"/>
                    </w:rPr>
                  </w:pPr>
                  <w:proofErr w:type="spellStart"/>
                  <w:r>
                    <w:rPr>
                      <w:rFonts w:ascii="Verdana" w:hAnsi="Verdana"/>
                      <w:sz w:val="16"/>
                      <w:szCs w:val="16"/>
                    </w:rPr>
                    <w:t>Gross</w:t>
                  </w:r>
                  <w:proofErr w:type="spellEnd"/>
                  <w:r>
                    <w:rPr>
                      <w:rFonts w:ascii="Verdana" w:hAnsi="Verdana"/>
                      <w:sz w:val="16"/>
                      <w:szCs w:val="16"/>
                    </w:rPr>
                    <w:t xml:space="preserve"> </w:t>
                  </w:r>
                  <w:proofErr w:type="spellStart"/>
                  <w:r>
                    <w:rPr>
                      <w:rFonts w:ascii="Verdana" w:hAnsi="Verdana"/>
                      <w:sz w:val="16"/>
                      <w:szCs w:val="16"/>
                    </w:rPr>
                    <w:t>weigh</w:t>
                  </w:r>
                  <w:proofErr w:type="spellEnd"/>
                </w:p>
              </w:tc>
              <w:tc>
                <w:tcPr>
                  <w:tcW w:w="3118" w:type="dxa"/>
                  <w:vAlign w:val="center"/>
                </w:tcPr>
                <w:p w:rsidR="00163F15" w:rsidRPr="00DE45BB" w:rsidRDefault="00163F15" w:rsidP="00163F15">
                  <w:pPr>
                    <w:jc w:val="both"/>
                    <w:rPr>
                      <w:rFonts w:ascii="Verdana" w:hAnsi="Verdana"/>
                      <w:sz w:val="16"/>
                      <w:szCs w:val="16"/>
                    </w:rPr>
                  </w:pPr>
                  <w:r w:rsidRPr="00DE45BB">
                    <w:rPr>
                      <w:rFonts w:ascii="Verdana" w:hAnsi="Verdana"/>
                      <w:sz w:val="16"/>
                      <w:szCs w:val="16"/>
                    </w:rPr>
                    <w:t>2</w:t>
                  </w:r>
                  <w:r w:rsidR="00E966EE">
                    <w:rPr>
                      <w:rFonts w:ascii="Verdana" w:hAnsi="Verdana"/>
                      <w:sz w:val="16"/>
                      <w:szCs w:val="16"/>
                    </w:rPr>
                    <w:t>1</w:t>
                  </w:r>
                  <w:r w:rsidRPr="00DE45BB">
                    <w:rPr>
                      <w:rFonts w:ascii="Verdana" w:hAnsi="Verdana"/>
                      <w:sz w:val="16"/>
                      <w:szCs w:val="16"/>
                    </w:rPr>
                    <w:t xml:space="preserve"> </w:t>
                  </w:r>
                  <w:r>
                    <w:rPr>
                      <w:rFonts w:ascii="Verdana" w:hAnsi="Verdana"/>
                      <w:sz w:val="16"/>
                      <w:szCs w:val="16"/>
                    </w:rPr>
                    <w:t>K</w:t>
                  </w:r>
                  <w:r w:rsidRPr="00DE45BB">
                    <w:rPr>
                      <w:rFonts w:ascii="Verdana" w:hAnsi="Verdana"/>
                      <w:sz w:val="16"/>
                      <w:szCs w:val="16"/>
                    </w:rPr>
                    <w:t>g</w:t>
                  </w:r>
                  <w:r>
                    <w:rPr>
                      <w:rFonts w:ascii="Verdana" w:hAnsi="Verdana"/>
                      <w:sz w:val="16"/>
                      <w:szCs w:val="16"/>
                    </w:rPr>
                    <w:t>.</w:t>
                  </w:r>
                </w:p>
              </w:tc>
              <w:tc>
                <w:tcPr>
                  <w:tcW w:w="4607" w:type="dxa"/>
                  <w:vAlign w:val="center"/>
                </w:tcPr>
                <w:p w:rsidR="00163F15" w:rsidRPr="00DE45BB" w:rsidRDefault="00163F15" w:rsidP="00163F15">
                  <w:pPr>
                    <w:jc w:val="both"/>
                    <w:rPr>
                      <w:rFonts w:ascii="Verdana" w:hAnsi="Verdana"/>
                      <w:sz w:val="16"/>
                      <w:szCs w:val="16"/>
                    </w:rPr>
                  </w:pPr>
                </w:p>
              </w:tc>
            </w:tr>
            <w:tr w:rsidR="00163F15" w:rsidRPr="00DE45BB" w:rsidTr="00137981">
              <w:trPr>
                <w:trHeight w:val="262"/>
                <w:jc w:val="center"/>
              </w:trPr>
              <w:tc>
                <w:tcPr>
                  <w:tcW w:w="988" w:type="dxa"/>
                  <w:vAlign w:val="center"/>
                </w:tcPr>
                <w:p w:rsidR="00163F15" w:rsidRPr="005B7A69" w:rsidRDefault="007D27EF" w:rsidP="00163F15">
                  <w:pPr>
                    <w:jc w:val="center"/>
                    <w:rPr>
                      <w:rFonts w:ascii="Verdana" w:hAnsi="Verdana"/>
                      <w:sz w:val="16"/>
                      <w:szCs w:val="16"/>
                    </w:rPr>
                  </w:pPr>
                  <w:r>
                    <w:rPr>
                      <w:rFonts w:ascii="Verdana" w:hAnsi="Verdana"/>
                      <w:sz w:val="16"/>
                      <w:szCs w:val="16"/>
                    </w:rPr>
                    <w:t xml:space="preserve">Net </w:t>
                  </w:r>
                  <w:proofErr w:type="spellStart"/>
                  <w:r>
                    <w:rPr>
                      <w:rFonts w:ascii="Verdana" w:hAnsi="Verdana"/>
                      <w:sz w:val="16"/>
                      <w:szCs w:val="16"/>
                    </w:rPr>
                    <w:t>weigh</w:t>
                  </w:r>
                  <w:proofErr w:type="spellEnd"/>
                </w:p>
              </w:tc>
              <w:tc>
                <w:tcPr>
                  <w:tcW w:w="3118" w:type="dxa"/>
                  <w:vAlign w:val="center"/>
                </w:tcPr>
                <w:p w:rsidR="00163F15" w:rsidRPr="005B7A69" w:rsidRDefault="00E966EE" w:rsidP="00163F15">
                  <w:pPr>
                    <w:jc w:val="both"/>
                    <w:rPr>
                      <w:rFonts w:ascii="Verdana" w:hAnsi="Verdana"/>
                      <w:sz w:val="16"/>
                      <w:szCs w:val="16"/>
                    </w:rPr>
                  </w:pPr>
                  <w:r>
                    <w:rPr>
                      <w:rFonts w:ascii="Verdana" w:hAnsi="Verdana"/>
                      <w:sz w:val="16"/>
                      <w:szCs w:val="16"/>
                    </w:rPr>
                    <w:t>20</w:t>
                  </w:r>
                  <w:r w:rsidR="00163F15" w:rsidRPr="005B7A69">
                    <w:rPr>
                      <w:rFonts w:ascii="Verdana" w:hAnsi="Verdana"/>
                      <w:sz w:val="16"/>
                      <w:szCs w:val="16"/>
                    </w:rPr>
                    <w:t xml:space="preserve"> Kg. </w:t>
                  </w:r>
                  <w:r w:rsidR="00163F15" w:rsidRPr="005B7A69">
                    <w:rPr>
                      <w:rFonts w:ascii="Verdana" w:hAnsi="Verdana" w:cs="Arial"/>
                      <w:sz w:val="16"/>
                      <w:szCs w:val="16"/>
                    </w:rPr>
                    <w:t>±</w:t>
                  </w:r>
                  <w:r w:rsidR="00163F15" w:rsidRPr="005B7A69">
                    <w:rPr>
                      <w:rFonts w:ascii="Verdana" w:hAnsi="Verdana"/>
                      <w:sz w:val="16"/>
                      <w:szCs w:val="16"/>
                    </w:rPr>
                    <w:t xml:space="preserve"> 1 %</w:t>
                  </w:r>
                </w:p>
              </w:tc>
              <w:tc>
                <w:tcPr>
                  <w:tcW w:w="4607" w:type="dxa"/>
                  <w:vAlign w:val="center"/>
                </w:tcPr>
                <w:p w:rsidR="00163F15" w:rsidRPr="005B7A69" w:rsidRDefault="00163F15" w:rsidP="00163F15">
                  <w:pPr>
                    <w:jc w:val="both"/>
                    <w:rPr>
                      <w:rFonts w:ascii="Verdana" w:hAnsi="Verdana"/>
                      <w:sz w:val="16"/>
                      <w:szCs w:val="16"/>
                    </w:rPr>
                  </w:pPr>
                </w:p>
              </w:tc>
            </w:tr>
            <w:tr w:rsidR="00163F15" w:rsidRPr="00FA6A1B" w:rsidTr="00137981">
              <w:trPr>
                <w:trHeight w:val="1477"/>
                <w:jc w:val="center"/>
              </w:trPr>
              <w:tc>
                <w:tcPr>
                  <w:tcW w:w="988" w:type="dxa"/>
                  <w:vAlign w:val="center"/>
                </w:tcPr>
                <w:p w:rsidR="00163F15" w:rsidRPr="005B7A69" w:rsidRDefault="007D27EF" w:rsidP="00163F15">
                  <w:pPr>
                    <w:jc w:val="center"/>
                    <w:rPr>
                      <w:rFonts w:ascii="Verdana" w:hAnsi="Verdana"/>
                      <w:sz w:val="16"/>
                      <w:szCs w:val="16"/>
                    </w:rPr>
                  </w:pPr>
                  <w:proofErr w:type="spellStart"/>
                  <w:r>
                    <w:rPr>
                      <w:rFonts w:ascii="Verdana" w:hAnsi="Verdana"/>
                      <w:sz w:val="16"/>
                      <w:szCs w:val="16"/>
                    </w:rPr>
                    <w:t>Packing</w:t>
                  </w:r>
                  <w:proofErr w:type="spellEnd"/>
                </w:p>
              </w:tc>
              <w:tc>
                <w:tcPr>
                  <w:tcW w:w="3118" w:type="dxa"/>
                  <w:vAlign w:val="center"/>
                </w:tcPr>
                <w:p w:rsidR="00163F15" w:rsidRPr="00087ED5" w:rsidRDefault="007D27EF" w:rsidP="00163F15">
                  <w:pPr>
                    <w:jc w:val="both"/>
                    <w:rPr>
                      <w:rFonts w:ascii="Verdana" w:hAnsi="Verdana"/>
                      <w:sz w:val="16"/>
                      <w:szCs w:val="16"/>
                    </w:rPr>
                  </w:pPr>
                  <w:r>
                    <w:rPr>
                      <w:rFonts w:ascii="Verdana" w:hAnsi="Verdana"/>
                      <w:sz w:val="16"/>
                      <w:szCs w:val="16"/>
                    </w:rPr>
                    <w:t xml:space="preserve">Plastic </w:t>
                  </w:r>
                  <w:proofErr w:type="spellStart"/>
                  <w:r>
                    <w:rPr>
                      <w:rFonts w:ascii="Verdana" w:hAnsi="Verdana"/>
                      <w:sz w:val="16"/>
                      <w:szCs w:val="16"/>
                    </w:rPr>
                    <w:t>pails</w:t>
                  </w:r>
                  <w:proofErr w:type="spellEnd"/>
                  <w:r>
                    <w:rPr>
                      <w:rFonts w:ascii="Verdana" w:hAnsi="Verdana"/>
                      <w:sz w:val="16"/>
                      <w:szCs w:val="16"/>
                    </w:rPr>
                    <w:t xml:space="preserve"> (NEW)</w:t>
                  </w:r>
                </w:p>
              </w:tc>
              <w:tc>
                <w:tcPr>
                  <w:tcW w:w="4607" w:type="dxa"/>
                  <w:vAlign w:val="center"/>
                </w:tcPr>
                <w:p w:rsidR="00163F15" w:rsidRPr="00210CA4" w:rsidRDefault="00210CA4" w:rsidP="00163F15">
                  <w:pPr>
                    <w:jc w:val="both"/>
                    <w:rPr>
                      <w:rFonts w:ascii="Verdana" w:hAnsi="Verdana"/>
                      <w:i/>
                      <w:sz w:val="16"/>
                      <w:szCs w:val="16"/>
                      <w:lang w:val="en-US"/>
                    </w:rPr>
                  </w:pPr>
                  <w:r w:rsidRPr="001F640A">
                    <w:rPr>
                      <w:rFonts w:ascii="Verdana" w:hAnsi="Verdana"/>
                      <w:i/>
                      <w:sz w:val="16"/>
                      <w:szCs w:val="16"/>
                      <w:lang w:val="en-US"/>
                    </w:rPr>
                    <w:t>Plastic pails, as per the technical sheet provided us by the supplier, are produced with materials and dyes sui</w:t>
                  </w:r>
                  <w:r w:rsidR="00493D14">
                    <w:rPr>
                      <w:rFonts w:ascii="Verdana" w:hAnsi="Verdana"/>
                      <w:i/>
                      <w:sz w:val="16"/>
                      <w:szCs w:val="16"/>
                      <w:lang w:val="en-US"/>
                    </w:rPr>
                    <w:t>t</w:t>
                  </w:r>
                  <w:r w:rsidRPr="001F640A">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FA6A1B" w:rsidTr="00137981">
              <w:trPr>
                <w:trHeight w:val="1047"/>
                <w:jc w:val="center"/>
              </w:trPr>
              <w:tc>
                <w:tcPr>
                  <w:tcW w:w="988" w:type="dxa"/>
                  <w:vAlign w:val="center"/>
                </w:tcPr>
                <w:p w:rsidR="00163F15" w:rsidRPr="00DE45BB" w:rsidRDefault="007D27EF" w:rsidP="00163F15">
                  <w:pPr>
                    <w:jc w:val="center"/>
                    <w:rPr>
                      <w:rFonts w:ascii="Verdana" w:hAnsi="Verdana"/>
                      <w:sz w:val="16"/>
                      <w:szCs w:val="16"/>
                    </w:rPr>
                  </w:pPr>
                  <w:r>
                    <w:rPr>
                      <w:rFonts w:ascii="Verdana" w:hAnsi="Verdana"/>
                      <w:sz w:val="16"/>
                      <w:szCs w:val="16"/>
                    </w:rPr>
                    <w:t xml:space="preserve">Seal </w:t>
                  </w:r>
                  <w:proofErr w:type="spellStart"/>
                  <w:r>
                    <w:rPr>
                      <w:rFonts w:ascii="Verdana" w:hAnsi="Verdana"/>
                      <w:sz w:val="16"/>
                      <w:szCs w:val="16"/>
                    </w:rPr>
                    <w:t>type</w:t>
                  </w:r>
                  <w:proofErr w:type="spellEnd"/>
                </w:p>
              </w:tc>
              <w:tc>
                <w:tcPr>
                  <w:tcW w:w="3118" w:type="dxa"/>
                  <w:vAlign w:val="center"/>
                </w:tcPr>
                <w:p w:rsidR="00163F15" w:rsidRPr="007D27EF" w:rsidRDefault="007D27EF" w:rsidP="00163F15">
                  <w:pPr>
                    <w:jc w:val="both"/>
                    <w:rPr>
                      <w:rFonts w:ascii="Verdana" w:hAnsi="Verdana"/>
                      <w:sz w:val="16"/>
                      <w:szCs w:val="16"/>
                      <w:lang w:val="en-US"/>
                    </w:rPr>
                  </w:pPr>
                  <w:r w:rsidRPr="007D27EF">
                    <w:rPr>
                      <w:rFonts w:ascii="Verdana" w:hAnsi="Verdana"/>
                      <w:sz w:val="16"/>
                      <w:szCs w:val="16"/>
                      <w:lang w:val="en-US"/>
                    </w:rPr>
                    <w:t>Lid pressure closure with a warranty seal</w:t>
                  </w:r>
                </w:p>
              </w:tc>
              <w:tc>
                <w:tcPr>
                  <w:tcW w:w="4607" w:type="dxa"/>
                  <w:vAlign w:val="center"/>
                </w:tcPr>
                <w:p w:rsidR="00163F15" w:rsidRPr="007D27EF" w:rsidRDefault="00163F15" w:rsidP="00163F15">
                  <w:pPr>
                    <w:jc w:val="both"/>
                    <w:rPr>
                      <w:rFonts w:ascii="Verdana" w:hAnsi="Verdana"/>
                      <w:sz w:val="16"/>
                      <w:szCs w:val="16"/>
                      <w:lang w:val="en-US"/>
                    </w:rPr>
                  </w:pPr>
                </w:p>
              </w:tc>
            </w:tr>
          </w:tbl>
          <w:p w:rsidR="00D95F21" w:rsidRPr="00E73CA1" w:rsidRDefault="00E73CA1" w:rsidP="00D95F21">
            <w:pPr>
              <w:spacing w:before="100" w:beforeAutospacing="1"/>
              <w:jc w:val="center"/>
              <w:rPr>
                <w:rFonts w:ascii="Verdana" w:hAnsi="Verdana"/>
                <w:i/>
                <w:lang w:val="en-US"/>
              </w:rPr>
            </w:pPr>
            <w:r w:rsidRPr="00E73CA1">
              <w:rPr>
                <w:rFonts w:ascii="Verdana" w:hAnsi="Verdana"/>
                <w:i/>
                <w:lang w:val="en-US"/>
              </w:rPr>
              <w:t>Others packaging</w:t>
            </w:r>
          </w:p>
          <w:p w:rsidR="00E73CA1" w:rsidRPr="001F640A" w:rsidRDefault="00E73CA1" w:rsidP="00E73CA1">
            <w:pPr>
              <w:spacing w:before="100" w:beforeAutospacing="1" w:after="240"/>
              <w:rPr>
                <w:rFonts w:ascii="Verdana" w:hAnsi="Verdana"/>
                <w:lang w:val="en-US"/>
              </w:rPr>
            </w:pPr>
            <w:r w:rsidRPr="001F640A">
              <w:rPr>
                <w:rFonts w:ascii="Verdana" w:hAnsi="Verdana"/>
                <w:lang w:val="en-US"/>
              </w:rPr>
              <w:t xml:space="preserve">On customer request the product can be also packaged in </w:t>
            </w:r>
            <w:proofErr w:type="spellStart"/>
            <w:r w:rsidRPr="001F640A">
              <w:rPr>
                <w:rFonts w:ascii="Verdana" w:hAnsi="Verdana"/>
                <w:lang w:val="en-US"/>
              </w:rPr>
              <w:t>Octabins</w:t>
            </w:r>
            <w:proofErr w:type="spellEnd"/>
            <w:r w:rsidRPr="001F640A">
              <w:rPr>
                <w:rFonts w:ascii="Verdana" w:hAnsi="Verdana"/>
                <w:lang w:val="en-US"/>
              </w:rPr>
              <w:t xml:space="preserve"> or aseptic bags (in drums or in carton boxes)</w:t>
            </w:r>
          </w:p>
          <w:p w:rsidR="00E73CA1" w:rsidRPr="00D6603D" w:rsidRDefault="00E73CA1" w:rsidP="00E73CA1">
            <w:pPr>
              <w:spacing w:before="100" w:beforeAutospacing="1"/>
              <w:jc w:val="center"/>
              <w:rPr>
                <w:rFonts w:ascii="Verdana" w:hAnsi="Verdana"/>
                <w:b/>
                <w:lang w:val="en-US"/>
              </w:rPr>
            </w:pPr>
            <w:r w:rsidRPr="00D6603D">
              <w:rPr>
                <w:rFonts w:ascii="Verdana" w:hAnsi="Verdana"/>
                <w:b/>
                <w:lang w:val="en-US"/>
              </w:rPr>
              <w:t>Labeling</w:t>
            </w:r>
          </w:p>
          <w:p w:rsidR="00E73CA1" w:rsidRPr="001F640A" w:rsidRDefault="00E73CA1" w:rsidP="00E73CA1">
            <w:pPr>
              <w:rPr>
                <w:rFonts w:ascii="Verdana" w:hAnsi="Verdana"/>
                <w:lang w:val="en-US"/>
              </w:rPr>
            </w:pPr>
            <w:r w:rsidRPr="001F640A">
              <w:rPr>
                <w:rFonts w:ascii="Verdana" w:hAnsi="Verdana"/>
                <w:lang w:val="en-US"/>
              </w:rPr>
              <w:t>The external package is supplied with a label giving at least the following information:</w:t>
            </w:r>
          </w:p>
          <w:p w:rsidR="00E73CA1" w:rsidRPr="001F640A" w:rsidRDefault="00E73CA1" w:rsidP="00E73CA1">
            <w:pPr>
              <w:pStyle w:val="Paragrafoelenco"/>
              <w:numPr>
                <w:ilvl w:val="0"/>
                <w:numId w:val="19"/>
              </w:numPr>
              <w:suppressAutoHyphens w:val="0"/>
              <w:autoSpaceDE/>
              <w:contextualSpacing/>
              <w:rPr>
                <w:rFonts w:ascii="Verdana" w:hAnsi="Verdana"/>
                <w:lang w:val="en-US"/>
              </w:rPr>
            </w:pPr>
            <w:r w:rsidRPr="001F640A">
              <w:rPr>
                <w:rFonts w:ascii="Verdana" w:hAnsi="Verdana"/>
                <w:lang w:val="en-US"/>
              </w:rPr>
              <w:t>Product name (with indication</w:t>
            </w:r>
            <w:r w:rsidRPr="001F640A">
              <w:rPr>
                <w:rFonts w:ascii="Verdana" w:hAnsi="Verdana"/>
                <w:i/>
                <w:lang w:val="en-US"/>
              </w:rPr>
              <w:t xml:space="preserve"> of origin coming from Organic farming</w:t>
            </w:r>
            <w:r w:rsidRPr="001F640A">
              <w:rPr>
                <w:rFonts w:ascii="Verdana" w:hAnsi="Verdana"/>
                <w:lang w:val="en-US"/>
              </w:rPr>
              <w:t>):</w:t>
            </w:r>
          </w:p>
          <w:p w:rsidR="00E73CA1" w:rsidRDefault="00E73CA1" w:rsidP="00E73CA1">
            <w:pPr>
              <w:pStyle w:val="Paragrafoelenco"/>
              <w:numPr>
                <w:ilvl w:val="0"/>
                <w:numId w:val="19"/>
              </w:numPr>
              <w:suppressAutoHyphens w:val="0"/>
              <w:autoSpaceDE/>
              <w:contextualSpacing/>
              <w:rPr>
                <w:rFonts w:ascii="Verdana" w:hAnsi="Verdana"/>
              </w:rPr>
            </w:pPr>
            <w:proofErr w:type="spellStart"/>
            <w:r>
              <w:rPr>
                <w:rFonts w:ascii="Verdana" w:hAnsi="Verdana"/>
              </w:rPr>
              <w:t>Indication</w:t>
            </w:r>
            <w:proofErr w:type="spellEnd"/>
            <w:r>
              <w:rPr>
                <w:rFonts w:ascii="Verdana" w:hAnsi="Verdana"/>
              </w:rPr>
              <w:t xml:space="preserve"> of batch</w:t>
            </w:r>
            <w:r w:rsidRPr="00394C48">
              <w:rPr>
                <w:rFonts w:ascii="Verdana" w:hAnsi="Verdana"/>
              </w:rPr>
              <w:t>:</w:t>
            </w:r>
          </w:p>
          <w:p w:rsidR="00E73CA1" w:rsidRPr="00394C48" w:rsidRDefault="00E73CA1" w:rsidP="00E73CA1">
            <w:pPr>
              <w:pStyle w:val="Paragrafoelenco"/>
              <w:numPr>
                <w:ilvl w:val="0"/>
                <w:numId w:val="19"/>
              </w:numPr>
              <w:suppressAutoHyphens w:val="0"/>
              <w:autoSpaceDE/>
              <w:contextualSpacing/>
              <w:rPr>
                <w:rFonts w:ascii="Verdana" w:hAnsi="Verdana"/>
              </w:rPr>
            </w:pPr>
            <w:proofErr w:type="spellStart"/>
            <w:r>
              <w:rPr>
                <w:rFonts w:ascii="Verdana" w:hAnsi="Verdana"/>
              </w:rPr>
              <w:t>Ingredients</w:t>
            </w:r>
            <w:proofErr w:type="spellEnd"/>
            <w:r>
              <w:rPr>
                <w:rFonts w:ascii="Verdana" w:hAnsi="Verdana"/>
              </w:rPr>
              <w:t>:</w:t>
            </w:r>
          </w:p>
          <w:p w:rsidR="00E73CA1" w:rsidRPr="00394C48" w:rsidRDefault="00E73CA1" w:rsidP="00E73CA1">
            <w:pPr>
              <w:pStyle w:val="Paragrafoelenco"/>
              <w:numPr>
                <w:ilvl w:val="0"/>
                <w:numId w:val="19"/>
              </w:numPr>
              <w:suppressAutoHyphens w:val="0"/>
              <w:autoSpaceDE/>
              <w:contextualSpacing/>
              <w:rPr>
                <w:rFonts w:ascii="Verdana" w:hAnsi="Verdana"/>
              </w:rPr>
            </w:pPr>
            <w:r>
              <w:rPr>
                <w:rFonts w:ascii="Verdana" w:hAnsi="Verdana"/>
              </w:rPr>
              <w:t xml:space="preserve">Producer </w:t>
            </w:r>
            <w:proofErr w:type="spellStart"/>
            <w:r>
              <w:rPr>
                <w:rFonts w:ascii="Verdana" w:hAnsi="Verdana"/>
              </w:rPr>
              <w:t>name</w:t>
            </w:r>
            <w:proofErr w:type="spellEnd"/>
            <w:r w:rsidRPr="00394C48">
              <w:rPr>
                <w:rFonts w:ascii="Verdana" w:hAnsi="Verdana"/>
              </w:rPr>
              <w:t>:</w:t>
            </w:r>
          </w:p>
          <w:p w:rsidR="00E73CA1" w:rsidRDefault="00E73CA1" w:rsidP="00E73CA1">
            <w:pPr>
              <w:pStyle w:val="Paragrafoelenco"/>
              <w:numPr>
                <w:ilvl w:val="0"/>
                <w:numId w:val="19"/>
              </w:numPr>
              <w:suppressAutoHyphens w:val="0"/>
              <w:autoSpaceDE/>
              <w:contextualSpacing/>
              <w:rPr>
                <w:rFonts w:ascii="Verdana" w:hAnsi="Verdana"/>
              </w:rPr>
            </w:pPr>
            <w:r>
              <w:rPr>
                <w:rFonts w:ascii="Verdana" w:hAnsi="Verdana"/>
              </w:rPr>
              <w:t>Production date</w:t>
            </w:r>
            <w:r w:rsidRPr="00394C48">
              <w:rPr>
                <w:rFonts w:ascii="Verdana" w:hAnsi="Verdana"/>
              </w:rPr>
              <w:t>:</w:t>
            </w:r>
          </w:p>
          <w:p w:rsidR="00E73CA1" w:rsidRPr="00394C48" w:rsidRDefault="00E73CA1" w:rsidP="00E73CA1">
            <w:pPr>
              <w:pStyle w:val="Paragrafoelenco"/>
              <w:numPr>
                <w:ilvl w:val="0"/>
                <w:numId w:val="19"/>
              </w:numPr>
              <w:suppressAutoHyphens w:val="0"/>
              <w:autoSpaceDE/>
              <w:contextualSpacing/>
              <w:rPr>
                <w:rFonts w:ascii="Verdana" w:hAnsi="Verdana"/>
              </w:rPr>
            </w:pPr>
            <w:r>
              <w:rPr>
                <w:rFonts w:ascii="Verdana" w:hAnsi="Verdana"/>
              </w:rPr>
              <w:t>Packaging date:</w:t>
            </w:r>
          </w:p>
          <w:p w:rsidR="00E73CA1" w:rsidRPr="00394C48" w:rsidRDefault="00E73CA1" w:rsidP="00E73CA1">
            <w:pPr>
              <w:pStyle w:val="Paragrafoelenco"/>
              <w:numPr>
                <w:ilvl w:val="0"/>
                <w:numId w:val="19"/>
              </w:numPr>
              <w:suppressAutoHyphens w:val="0"/>
              <w:autoSpaceDE/>
              <w:contextualSpacing/>
              <w:rPr>
                <w:rFonts w:ascii="Verdana" w:hAnsi="Verdana"/>
              </w:rPr>
            </w:pPr>
            <w:proofErr w:type="spellStart"/>
            <w:r>
              <w:rPr>
                <w:rFonts w:ascii="Verdana" w:hAnsi="Verdana"/>
              </w:rPr>
              <w:t>Expiry</w:t>
            </w:r>
            <w:proofErr w:type="spellEnd"/>
            <w:r>
              <w:rPr>
                <w:rFonts w:ascii="Verdana" w:hAnsi="Verdana"/>
              </w:rPr>
              <w:t xml:space="preserve"> date</w:t>
            </w:r>
            <w:r w:rsidRPr="00394C48">
              <w:rPr>
                <w:rFonts w:ascii="Verdana" w:hAnsi="Verdana"/>
              </w:rPr>
              <w:t>:</w:t>
            </w:r>
          </w:p>
          <w:p w:rsidR="00E73CA1" w:rsidRPr="00394C48" w:rsidRDefault="00E73CA1" w:rsidP="00E73CA1">
            <w:pPr>
              <w:pStyle w:val="Paragrafoelenco"/>
              <w:numPr>
                <w:ilvl w:val="0"/>
                <w:numId w:val="19"/>
              </w:numPr>
              <w:suppressAutoHyphens w:val="0"/>
              <w:autoSpaceDE/>
              <w:contextualSpacing/>
              <w:rPr>
                <w:rFonts w:ascii="Verdana" w:hAnsi="Verdana"/>
              </w:rPr>
            </w:pPr>
            <w:r>
              <w:rPr>
                <w:rFonts w:ascii="Verdana" w:hAnsi="Verdana"/>
              </w:rPr>
              <w:t xml:space="preserve">Net </w:t>
            </w:r>
            <w:proofErr w:type="spellStart"/>
            <w:r>
              <w:rPr>
                <w:rFonts w:ascii="Verdana" w:hAnsi="Verdana"/>
              </w:rPr>
              <w:t>Weigh</w:t>
            </w:r>
            <w:proofErr w:type="spellEnd"/>
            <w:r w:rsidRPr="00394C48">
              <w:rPr>
                <w:rFonts w:ascii="Verdana" w:hAnsi="Verdana"/>
              </w:rPr>
              <w:t xml:space="preserve"> (Kg.):</w:t>
            </w:r>
          </w:p>
          <w:p w:rsidR="00E73CA1" w:rsidRPr="00394C48" w:rsidRDefault="00E73CA1" w:rsidP="00E73CA1">
            <w:pPr>
              <w:pStyle w:val="Paragrafoelenco"/>
              <w:numPr>
                <w:ilvl w:val="0"/>
                <w:numId w:val="19"/>
              </w:numPr>
              <w:suppressAutoHyphens w:val="0"/>
              <w:autoSpaceDE/>
              <w:contextualSpacing/>
              <w:rPr>
                <w:rFonts w:ascii="Verdana" w:hAnsi="Verdana"/>
              </w:rPr>
            </w:pPr>
            <w:proofErr w:type="spellStart"/>
            <w:r>
              <w:rPr>
                <w:rFonts w:ascii="Verdana" w:hAnsi="Verdana"/>
              </w:rPr>
              <w:t>Gross</w:t>
            </w:r>
            <w:proofErr w:type="spellEnd"/>
            <w:r>
              <w:rPr>
                <w:rFonts w:ascii="Verdana" w:hAnsi="Verdana"/>
              </w:rPr>
              <w:t xml:space="preserve"> </w:t>
            </w:r>
            <w:proofErr w:type="spellStart"/>
            <w:r>
              <w:rPr>
                <w:rFonts w:ascii="Verdana" w:hAnsi="Verdana"/>
              </w:rPr>
              <w:t>weigh</w:t>
            </w:r>
            <w:proofErr w:type="spellEnd"/>
            <w:r w:rsidRPr="00394C48">
              <w:rPr>
                <w:rFonts w:ascii="Verdana" w:hAnsi="Verdana"/>
              </w:rPr>
              <w:t xml:space="preserve"> (Kg.):</w:t>
            </w:r>
          </w:p>
          <w:p w:rsidR="00E73CA1" w:rsidRDefault="00E73CA1" w:rsidP="00E73CA1">
            <w:pPr>
              <w:pStyle w:val="Paragrafoelenco"/>
              <w:numPr>
                <w:ilvl w:val="0"/>
                <w:numId w:val="19"/>
              </w:numPr>
              <w:suppressAutoHyphens w:val="0"/>
              <w:autoSpaceDE/>
              <w:contextualSpacing/>
              <w:rPr>
                <w:rFonts w:ascii="Verdana" w:hAnsi="Verdana"/>
              </w:rPr>
            </w:pPr>
            <w:r>
              <w:rPr>
                <w:rFonts w:ascii="Verdana" w:hAnsi="Verdana"/>
              </w:rPr>
              <w:t xml:space="preserve">Storage </w:t>
            </w:r>
            <w:proofErr w:type="spellStart"/>
            <w:r>
              <w:rPr>
                <w:rFonts w:ascii="Verdana" w:hAnsi="Verdana"/>
              </w:rPr>
              <w:t>conditions</w:t>
            </w:r>
            <w:proofErr w:type="spellEnd"/>
            <w:r w:rsidRPr="00394C48">
              <w:rPr>
                <w:rFonts w:ascii="Verdana" w:hAnsi="Verdana"/>
              </w:rPr>
              <w:t>:</w:t>
            </w:r>
          </w:p>
          <w:p w:rsidR="00E73CA1" w:rsidRPr="00493D14" w:rsidRDefault="00E73CA1" w:rsidP="00493D14">
            <w:pPr>
              <w:pStyle w:val="Paragrafoelenco"/>
              <w:suppressAutoHyphens w:val="0"/>
              <w:autoSpaceDE/>
              <w:ind w:left="720"/>
              <w:contextualSpacing/>
              <w:rPr>
                <w:rFonts w:ascii="Verdana" w:hAnsi="Verdana"/>
              </w:rPr>
            </w:pPr>
          </w:p>
          <w:p w:rsidR="00E73CA1" w:rsidRPr="001F640A" w:rsidRDefault="00493D14" w:rsidP="00E73CA1">
            <w:pPr>
              <w:rPr>
                <w:rFonts w:ascii="Verdana" w:hAnsi="Verdana"/>
                <w:lang w:val="en-US"/>
              </w:rPr>
            </w:pPr>
            <w:r w:rsidRPr="00493D14">
              <w:rPr>
                <w:rFonts w:ascii="Verdana" w:hAnsi="Verdana"/>
                <w:lang w:val="en-US"/>
              </w:rPr>
              <w:t>O</w:t>
            </w:r>
            <w:r w:rsidR="00E73CA1" w:rsidRPr="001F640A">
              <w:rPr>
                <w:rFonts w:ascii="Verdana" w:hAnsi="Verdana"/>
                <w:lang w:val="en-US"/>
              </w:rPr>
              <w:t>n customer request and approval by Agrumi-Gel s.r.l. the label can bring more information.</w:t>
            </w:r>
          </w:p>
          <w:p w:rsidR="00163F15" w:rsidRPr="00D6603D" w:rsidRDefault="00E73CA1" w:rsidP="00D95F21">
            <w:pPr>
              <w:spacing w:before="100" w:beforeAutospacing="1"/>
              <w:jc w:val="center"/>
              <w:rPr>
                <w:rFonts w:ascii="Verdana" w:hAnsi="Verdana"/>
                <w:i/>
                <w:lang w:val="en-US"/>
              </w:rPr>
            </w:pPr>
            <w:r w:rsidRPr="00D6603D">
              <w:rPr>
                <w:rFonts w:ascii="Verdana" w:hAnsi="Verdana"/>
                <w:i/>
                <w:sz w:val="16"/>
                <w:szCs w:val="16"/>
                <w:lang w:val="en-US"/>
              </w:rPr>
              <w:lastRenderedPageBreak/>
              <w:t>General Notes</w:t>
            </w:r>
          </w:p>
          <w:p w:rsidR="00E73CA1" w:rsidRPr="001F640A" w:rsidRDefault="00E73CA1" w:rsidP="00E73CA1">
            <w:pPr>
              <w:spacing w:before="100" w:beforeAutospacing="1"/>
              <w:rPr>
                <w:rFonts w:ascii="Verdana" w:hAnsi="Verdana"/>
                <w:i/>
                <w:sz w:val="16"/>
                <w:szCs w:val="16"/>
                <w:lang w:val="en-US"/>
              </w:rPr>
            </w:pPr>
            <w:r w:rsidRPr="001F640A">
              <w:rPr>
                <w:rFonts w:ascii="Verdana" w:hAnsi="Verdana"/>
                <w:i/>
                <w:sz w:val="16"/>
                <w:szCs w:val="16"/>
                <w:lang w:val="en-US"/>
              </w:rPr>
              <w:t>The product in drums can also be supplied without pallets. The finished products supplied on pallets are secured to the same through the use of strapp</w:t>
            </w:r>
            <w:r w:rsidR="00493D14">
              <w:rPr>
                <w:rFonts w:ascii="Verdana" w:hAnsi="Verdana"/>
                <w:i/>
                <w:sz w:val="16"/>
                <w:szCs w:val="16"/>
                <w:lang w:val="en-US"/>
              </w:rPr>
              <w:t xml:space="preserve">ing and </w:t>
            </w:r>
            <w:proofErr w:type="spellStart"/>
            <w:r w:rsidR="00493D14">
              <w:rPr>
                <w:rFonts w:ascii="Verdana" w:hAnsi="Verdana"/>
                <w:i/>
                <w:sz w:val="16"/>
                <w:szCs w:val="16"/>
                <w:lang w:val="en-US"/>
              </w:rPr>
              <w:t>ve</w:t>
            </w:r>
            <w:r w:rsidRPr="001F640A">
              <w:rPr>
                <w:rFonts w:ascii="Verdana" w:hAnsi="Verdana"/>
                <w:i/>
                <w:sz w:val="16"/>
                <w:szCs w:val="16"/>
                <w:lang w:val="en-US"/>
              </w:rPr>
              <w:t>lofilm</w:t>
            </w:r>
            <w:proofErr w:type="spellEnd"/>
            <w:r w:rsidRPr="001F640A">
              <w:rPr>
                <w:rFonts w:ascii="Verdana" w:hAnsi="Verdana"/>
                <w:i/>
                <w:sz w:val="16"/>
                <w:szCs w:val="16"/>
                <w:lang w:val="en-US"/>
              </w:rPr>
              <w:t>. The pallets are in good conditions, they are free from splinters and free of obvious signs of moisture and molds. In add</w:t>
            </w:r>
            <w:r w:rsidR="00493D14">
              <w:rPr>
                <w:rFonts w:ascii="Verdana" w:hAnsi="Verdana"/>
                <w:i/>
                <w:sz w:val="16"/>
                <w:szCs w:val="16"/>
                <w:lang w:val="en-US"/>
              </w:rPr>
              <w:t>i</w:t>
            </w:r>
            <w:r w:rsidRPr="001F640A">
              <w:rPr>
                <w:rFonts w:ascii="Verdana" w:hAnsi="Verdana"/>
                <w:i/>
                <w:sz w:val="16"/>
                <w:szCs w:val="16"/>
                <w:lang w:val="en-US"/>
              </w:rPr>
              <w:t xml:space="preserve">tion there aren’t protruding nails or easily removable. </w:t>
            </w:r>
          </w:p>
          <w:p w:rsidR="00E73CA1" w:rsidRPr="001F640A" w:rsidRDefault="00E73CA1" w:rsidP="00E73CA1">
            <w:pPr>
              <w:spacing w:before="100" w:beforeAutospacing="1"/>
              <w:rPr>
                <w:rFonts w:ascii="Verdana" w:hAnsi="Verdana"/>
                <w:i/>
                <w:sz w:val="16"/>
                <w:szCs w:val="16"/>
                <w:lang w:val="en-US"/>
              </w:rPr>
            </w:pPr>
            <w:r w:rsidRPr="001F640A">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1F640A" w:rsidRDefault="00E73CA1" w:rsidP="00E73CA1">
            <w:pPr>
              <w:spacing w:before="100" w:beforeAutospacing="1"/>
              <w:rPr>
                <w:rFonts w:ascii="Verdana" w:hAnsi="Verdana"/>
                <w:i/>
                <w:sz w:val="16"/>
                <w:szCs w:val="16"/>
                <w:lang w:val="en-US"/>
              </w:rPr>
            </w:pPr>
            <w:r w:rsidRPr="001F640A">
              <w:rPr>
                <w:rFonts w:ascii="Verdana" w:hAnsi="Verdana"/>
                <w:i/>
                <w:sz w:val="16"/>
                <w:szCs w:val="16"/>
                <w:lang w:val="en-US"/>
              </w:rPr>
              <w:t xml:space="preserve">For each type </w:t>
            </w:r>
            <w:proofErr w:type="spellStart"/>
            <w:r w:rsidRPr="001F640A">
              <w:rPr>
                <w:rFonts w:ascii="Verdana" w:hAnsi="Verdana"/>
                <w:i/>
                <w:sz w:val="16"/>
                <w:szCs w:val="16"/>
                <w:lang w:val="en-US"/>
              </w:rPr>
              <w:t>pf</w:t>
            </w:r>
            <w:proofErr w:type="spellEnd"/>
            <w:r w:rsidRPr="001F640A">
              <w:rPr>
                <w:rFonts w:ascii="Verdana" w:hAnsi="Verdana"/>
                <w:i/>
                <w:sz w:val="16"/>
                <w:szCs w:val="16"/>
                <w:lang w:val="en-US"/>
              </w:rPr>
              <w:t xml:space="preserve"> packaging is provided a system</w:t>
            </w:r>
            <w:r>
              <w:rPr>
                <w:rFonts w:ascii="Verdana" w:hAnsi="Verdana"/>
                <w:i/>
                <w:sz w:val="16"/>
                <w:szCs w:val="16"/>
                <w:lang w:val="en-US"/>
              </w:rPr>
              <w:t xml:space="preserve"> to ensure that the product can</w:t>
            </w:r>
            <w:r w:rsidRPr="001F640A">
              <w:rPr>
                <w:rFonts w:ascii="Verdana" w:hAnsi="Verdana"/>
                <w:i/>
                <w:sz w:val="16"/>
                <w:szCs w:val="16"/>
                <w:lang w:val="en-US"/>
              </w:rPr>
              <w:t xml:space="preserve">not be tampered without a clear evidence of tampering. </w:t>
            </w:r>
          </w:p>
          <w:p w:rsidR="00E73CA1" w:rsidRPr="001F640A" w:rsidRDefault="00E73CA1" w:rsidP="00E73CA1">
            <w:pPr>
              <w:spacing w:before="100" w:beforeAutospacing="1"/>
              <w:rPr>
                <w:rFonts w:ascii="Verdana" w:hAnsi="Verdana"/>
                <w:i/>
                <w:sz w:val="16"/>
                <w:szCs w:val="16"/>
                <w:lang w:val="en-US"/>
              </w:rPr>
            </w:pPr>
            <w:r w:rsidRPr="001F640A">
              <w:rPr>
                <w:rFonts w:ascii="Verdana" w:hAnsi="Verdana"/>
                <w:i/>
                <w:sz w:val="16"/>
                <w:szCs w:val="16"/>
                <w:lang w:val="en-US"/>
              </w:rPr>
              <w:t>For each type of package is provided, on request, the data sheet of the supplier.</w:t>
            </w:r>
          </w:p>
          <w:p w:rsidR="00E73CA1" w:rsidRPr="001F640A" w:rsidRDefault="00E73CA1" w:rsidP="00E73CA1">
            <w:pPr>
              <w:spacing w:before="100" w:beforeAutospacing="1"/>
              <w:rPr>
                <w:rFonts w:ascii="Verdana" w:hAnsi="Verdana"/>
                <w:i/>
                <w:sz w:val="16"/>
                <w:szCs w:val="16"/>
                <w:lang w:val="en-US"/>
              </w:rPr>
            </w:pPr>
            <w:r w:rsidRPr="001F640A">
              <w:rPr>
                <w:rFonts w:ascii="Verdana" w:hAnsi="Verdana"/>
                <w:i/>
                <w:sz w:val="16"/>
                <w:szCs w:val="16"/>
                <w:lang w:val="en-US"/>
              </w:rPr>
              <w:t xml:space="preserve">For all packages was made a careful analysis of the risks within the HACCP plan. </w:t>
            </w:r>
          </w:p>
          <w:p w:rsidR="00E73CA1" w:rsidRPr="001F640A" w:rsidRDefault="00E73CA1" w:rsidP="00E73CA1">
            <w:pPr>
              <w:spacing w:before="100" w:beforeAutospacing="1"/>
              <w:rPr>
                <w:rFonts w:ascii="Verdana" w:hAnsi="Verdana"/>
                <w:i/>
                <w:sz w:val="16"/>
                <w:szCs w:val="16"/>
                <w:lang w:val="en-US"/>
              </w:rPr>
            </w:pPr>
            <w:r w:rsidRPr="001F640A">
              <w:rPr>
                <w:rFonts w:ascii="Verdana" w:hAnsi="Verdana"/>
                <w:i/>
                <w:sz w:val="16"/>
                <w:szCs w:val="16"/>
                <w:lang w:val="en-US"/>
              </w:rPr>
              <w:t>All packages were stored in order to minimize the risk of contamination and spoilage.</w:t>
            </w:r>
          </w:p>
          <w:p w:rsidR="003D4AE8" w:rsidRDefault="003D4AE8" w:rsidP="00163F15">
            <w:pPr>
              <w:spacing w:before="100" w:beforeAutospacing="1"/>
              <w:jc w:val="center"/>
              <w:rPr>
                <w:rFonts w:ascii="Verdana" w:hAnsi="Verdana"/>
                <w:i/>
                <w:lang w:val="en-US"/>
              </w:rPr>
            </w:pPr>
          </w:p>
          <w:p w:rsidR="00163F15" w:rsidRPr="003D4AE8" w:rsidRDefault="003D4AE8" w:rsidP="00163F15">
            <w:pPr>
              <w:spacing w:before="100" w:beforeAutospacing="1"/>
              <w:jc w:val="center"/>
              <w:rPr>
                <w:rFonts w:ascii="Verdana" w:hAnsi="Verdana"/>
                <w:i/>
                <w:lang w:val="en-US"/>
              </w:rPr>
            </w:pPr>
            <w:r>
              <w:rPr>
                <w:rFonts w:ascii="Verdana" w:hAnsi="Verdana"/>
                <w:i/>
                <w:lang w:val="en-US"/>
              </w:rPr>
              <w:t>Tankers</w:t>
            </w:r>
          </w:p>
          <w:p w:rsidR="003D4AE8" w:rsidRPr="001F640A" w:rsidRDefault="003D4AE8" w:rsidP="003D4AE8">
            <w:pPr>
              <w:spacing w:before="100" w:beforeAutospacing="1"/>
              <w:rPr>
                <w:rFonts w:ascii="Verdana" w:hAnsi="Verdana"/>
                <w:lang w:val="en-US"/>
              </w:rPr>
            </w:pPr>
            <w:r w:rsidRPr="001F640A">
              <w:rPr>
                <w:rFonts w:ascii="Verdana" w:hAnsi="Verdana"/>
                <w:lang w:val="en-US"/>
              </w:rPr>
              <w:t xml:space="preserve">The product can also be supplied in tanker. For this type of transport are required, by entering into a special tender of </w:t>
            </w:r>
            <w:r w:rsidR="00493D14">
              <w:rPr>
                <w:rFonts w:ascii="Verdana" w:hAnsi="Verdana"/>
                <w:lang w:val="en-US"/>
              </w:rPr>
              <w:t xml:space="preserve">purchase, the respect of the </w:t>
            </w:r>
            <w:r w:rsidRPr="001F640A">
              <w:rPr>
                <w:rFonts w:ascii="Verdana" w:hAnsi="Verdana"/>
                <w:lang w:val="en-US"/>
              </w:rPr>
              <w:t xml:space="preserve"> following conditions: </w:t>
            </w:r>
          </w:p>
          <w:p w:rsidR="003D4AE8" w:rsidRPr="001F640A" w:rsidRDefault="003D4AE8" w:rsidP="003D4AE8">
            <w:pPr>
              <w:spacing w:before="100" w:beforeAutospacing="1"/>
              <w:rPr>
                <w:rFonts w:ascii="Verdana" w:hAnsi="Verdana"/>
                <w:i/>
                <w:sz w:val="12"/>
                <w:szCs w:val="16"/>
                <w:lang w:val="en-US"/>
              </w:rPr>
            </w:pPr>
            <w:r w:rsidRPr="001F640A">
              <w:rPr>
                <w:rFonts w:ascii="Verdana" w:hAnsi="Verdana"/>
                <w:i/>
                <w:sz w:val="16"/>
                <w:lang w:val="en-US"/>
              </w:rPr>
              <w:t xml:space="preserve">The vehicle must be used for food transportation exclusively and must have a </w:t>
            </w:r>
            <w:r w:rsidR="00493D14">
              <w:rPr>
                <w:rFonts w:ascii="Verdana" w:hAnsi="Verdana"/>
                <w:i/>
                <w:sz w:val="16"/>
                <w:lang w:val="en-US"/>
              </w:rPr>
              <w:t>labe</w:t>
            </w:r>
            <w:r w:rsidRPr="001F640A">
              <w:rPr>
                <w:rFonts w:ascii="Verdana" w:hAnsi="Verdana"/>
                <w:i/>
                <w:sz w:val="16"/>
                <w:lang w:val="en-US"/>
              </w:rPr>
              <w:t>ling visible clearly and inextricably attached to specify it; the parts in contact with the product must not have any negative effect (chemical, physical, sensorial or hygienic) on the product; the vehicle of transport and all the piping system must be easy to clean and</w:t>
            </w:r>
            <w:r w:rsidR="00493D14">
              <w:rPr>
                <w:rFonts w:ascii="Verdana" w:hAnsi="Verdana"/>
                <w:i/>
                <w:sz w:val="16"/>
                <w:lang w:val="en-US"/>
              </w:rPr>
              <w:t xml:space="preserve"> disinfect </w:t>
            </w:r>
            <w:r w:rsidRPr="001F640A">
              <w:rPr>
                <w:rFonts w:ascii="Verdana" w:hAnsi="Verdana"/>
                <w:i/>
                <w:sz w:val="16"/>
                <w:lang w:val="en-US"/>
              </w:rPr>
              <w:t>; the products to be transported and the products used for the cleaning and sanitization must be easily and fully downloadable form a discharge tank DN 65, for low viscosity products, and from discharge tanks DN 80 and DN 100, for medium-high viscosity products; the tanks shall have a degree of thermal insulation such as to limit the increase in temperature of the product inside the MAX 1° C/Day; the driver of the tanker must have the possibility to control the temperature; the tanker must have sampling openings easily acce</w:t>
            </w:r>
            <w:r w:rsidR="00493D14">
              <w:rPr>
                <w:rFonts w:ascii="Verdana" w:hAnsi="Verdana"/>
                <w:i/>
                <w:sz w:val="16"/>
                <w:lang w:val="en-US"/>
              </w:rPr>
              <w:t>s</w:t>
            </w:r>
            <w:r w:rsidRPr="001F640A">
              <w:rPr>
                <w:rFonts w:ascii="Verdana" w:hAnsi="Verdana"/>
                <w:i/>
                <w:sz w:val="16"/>
                <w:lang w:val="en-US"/>
              </w:rPr>
              <w:t>sible; the tanker shall be provided with relief valves equipped with a special filter to prevent intrusion of foreign bodies; the tanker must be equipped with ladders and safety railing in good condition; the gaskets must be sterilized; during the loading and unloading must be applied the appropriate retina anti-insect on the openings of the tanker to avoid any possible intrusion of foreign bodies; the tanker must be comply to the all legal requirements and must show no signs of wear or poor maintenance</w:t>
            </w:r>
            <w:r w:rsidRPr="001F640A">
              <w:rPr>
                <w:rFonts w:ascii="Verdana" w:hAnsi="Verdana"/>
                <w:sz w:val="16"/>
                <w:lang w:val="en-US"/>
              </w:rPr>
              <w:t xml:space="preserve">. </w:t>
            </w:r>
          </w:p>
          <w:p w:rsidR="003D4AE8" w:rsidRPr="001F640A" w:rsidRDefault="003D4AE8" w:rsidP="003D4AE8">
            <w:pPr>
              <w:spacing w:before="100" w:beforeAutospacing="1"/>
              <w:rPr>
                <w:rFonts w:ascii="Verdana" w:hAnsi="Verdana"/>
                <w:i/>
                <w:sz w:val="16"/>
                <w:szCs w:val="16"/>
                <w:lang w:val="en-US"/>
              </w:rPr>
            </w:pPr>
          </w:p>
          <w:p w:rsidR="003D4AE8" w:rsidRPr="001F640A" w:rsidRDefault="003D4AE8" w:rsidP="003D4AE8">
            <w:pPr>
              <w:spacing w:before="100" w:beforeAutospacing="1"/>
              <w:rPr>
                <w:rFonts w:ascii="Verdana" w:hAnsi="Verdana"/>
                <w:i/>
                <w:sz w:val="16"/>
                <w:szCs w:val="16"/>
                <w:lang w:val="en-US"/>
              </w:rPr>
            </w:pPr>
          </w:p>
          <w:p w:rsidR="003D4AE8" w:rsidRPr="001F640A" w:rsidRDefault="003D4AE8" w:rsidP="003D4AE8">
            <w:pPr>
              <w:spacing w:before="100" w:beforeAutospacing="1"/>
              <w:rPr>
                <w:rFonts w:ascii="Verdana" w:hAnsi="Verdana"/>
                <w:lang w:val="en-US"/>
              </w:rPr>
            </w:pPr>
            <w:r w:rsidRPr="001F640A">
              <w:rPr>
                <w:rFonts w:ascii="Verdana" w:hAnsi="Verdana"/>
                <w:lang w:val="en-US"/>
              </w:rPr>
              <w:t xml:space="preserve">The vehicle has to show up for the collection of the goods, and in the place indicated by the client, with its original washing certificate, the washing certificate must not be issued more than 48 hours from the loading. </w:t>
            </w:r>
          </w:p>
          <w:p w:rsidR="003D4AE8" w:rsidRPr="001F640A" w:rsidRDefault="003D4AE8" w:rsidP="003D4AE8">
            <w:pPr>
              <w:spacing w:before="100" w:beforeAutospacing="1"/>
              <w:rPr>
                <w:rFonts w:ascii="Verdana" w:hAnsi="Verdana"/>
                <w:lang w:val="en-US"/>
              </w:rPr>
            </w:pPr>
          </w:p>
          <w:p w:rsidR="003D4AE8" w:rsidRPr="001F640A" w:rsidRDefault="003D4AE8" w:rsidP="003D4AE8">
            <w:pPr>
              <w:rPr>
                <w:rFonts w:ascii="Verdana" w:hAnsi="Verdana"/>
                <w:i/>
                <w:sz w:val="16"/>
                <w:szCs w:val="16"/>
                <w:lang w:val="en-US"/>
              </w:rPr>
            </w:pPr>
            <w:r w:rsidRPr="001F640A">
              <w:rPr>
                <w:rFonts w:ascii="Verdana" w:hAnsi="Verdana"/>
                <w:i/>
                <w:sz w:val="16"/>
                <w:szCs w:val="16"/>
                <w:lang w:val="en-US"/>
              </w:rPr>
              <w:t>The certificate must include: the number of seals placed to the closing filler; the indication of the products of the 3 previous loads; the name of the carrier; the date and time of the beginning and end of the cleanup; the type of cleaning and the indication of the products used; the details of cleaned parts; the stamp and signature of the washing station.</w:t>
            </w:r>
          </w:p>
          <w:p w:rsidR="003D4AE8" w:rsidRPr="001F640A" w:rsidRDefault="003D4AE8" w:rsidP="003D4AE8">
            <w:pPr>
              <w:rPr>
                <w:rFonts w:ascii="Verdana" w:hAnsi="Verdana"/>
                <w:i/>
                <w:sz w:val="16"/>
                <w:szCs w:val="16"/>
                <w:lang w:val="en-US"/>
              </w:rPr>
            </w:pPr>
            <w:r w:rsidRPr="001F640A">
              <w:rPr>
                <w:rFonts w:ascii="Verdana" w:hAnsi="Verdana"/>
                <w:i/>
                <w:sz w:val="16"/>
                <w:szCs w:val="16"/>
                <w:lang w:val="en-US"/>
              </w:rPr>
              <w:t>All agents of cleaning and disinfection must be approved for food use and the water must be potable (Quality standard EEC 98/83 and updates).</w:t>
            </w:r>
          </w:p>
          <w:p w:rsidR="003D4AE8" w:rsidRPr="001F640A" w:rsidRDefault="003D4AE8" w:rsidP="003D4AE8">
            <w:pPr>
              <w:rPr>
                <w:rFonts w:ascii="Verdana" w:hAnsi="Verdana"/>
                <w:i/>
                <w:sz w:val="16"/>
                <w:szCs w:val="16"/>
                <w:lang w:val="en-US"/>
              </w:rPr>
            </w:pPr>
            <w:r w:rsidRPr="001F640A">
              <w:rPr>
                <w:rFonts w:ascii="Verdana" w:hAnsi="Verdana"/>
                <w:i/>
                <w:sz w:val="16"/>
                <w:szCs w:val="16"/>
                <w:lang w:val="en-US"/>
              </w:rPr>
              <w:t xml:space="preserve">Tankers with multi camera system having a valve connecting that must be cleaned and sterilized completely even if they are used only fee sectors. The washing can be carried out only for the sectors that will be used and </w:t>
            </w:r>
            <w:proofErr w:type="spellStart"/>
            <w:r w:rsidRPr="001F640A">
              <w:rPr>
                <w:rFonts w:ascii="Verdana" w:hAnsi="Verdana"/>
                <w:i/>
                <w:sz w:val="16"/>
                <w:szCs w:val="16"/>
                <w:lang w:val="en-US"/>
              </w:rPr>
              <w:t>thisif</w:t>
            </w:r>
            <w:proofErr w:type="spellEnd"/>
            <w:r w:rsidRPr="001F640A">
              <w:rPr>
                <w:rFonts w:ascii="Verdana" w:hAnsi="Verdana"/>
                <w:i/>
                <w:sz w:val="16"/>
                <w:szCs w:val="16"/>
                <w:lang w:val="en-US"/>
              </w:rPr>
              <w:t xml:space="preserve"> the pipelines, including the air pipelines, are separate completely.  </w:t>
            </w:r>
          </w:p>
          <w:p w:rsidR="003D4AE8" w:rsidRPr="001F640A" w:rsidRDefault="003D4AE8" w:rsidP="003D4AE8">
            <w:pPr>
              <w:rPr>
                <w:rFonts w:ascii="Verdana" w:hAnsi="Verdana"/>
                <w:lang w:val="en-US"/>
              </w:rPr>
            </w:pPr>
          </w:p>
          <w:p w:rsidR="003D4AE8" w:rsidRPr="001F640A" w:rsidRDefault="003D4AE8" w:rsidP="003D4AE8">
            <w:pPr>
              <w:rPr>
                <w:rFonts w:ascii="Verdana" w:hAnsi="Verdana"/>
                <w:lang w:val="en-US"/>
              </w:rPr>
            </w:pPr>
            <w:r w:rsidRPr="001F640A">
              <w:rPr>
                <w:rFonts w:ascii="Verdana" w:hAnsi="Verdana"/>
                <w:lang w:val="en-US"/>
              </w:rPr>
              <w:t>In the previous cargoes are not allowed:</w:t>
            </w:r>
          </w:p>
          <w:p w:rsidR="003D4AE8" w:rsidRPr="001F640A" w:rsidRDefault="003D4AE8" w:rsidP="003D4AE8">
            <w:pPr>
              <w:rPr>
                <w:rFonts w:ascii="Verdana" w:hAnsi="Verdana"/>
                <w:lang w:val="en-US"/>
              </w:rPr>
            </w:pPr>
            <w:r w:rsidRPr="001F640A">
              <w:rPr>
                <w:rFonts w:ascii="Verdana" w:hAnsi="Verdana"/>
                <w:lang w:val="en-US"/>
              </w:rPr>
              <w:t>- GMOs and products covered by the Directive 2003/1829/EC and subsequent amendments and additions;</w:t>
            </w:r>
          </w:p>
          <w:p w:rsidR="003D4AE8" w:rsidRPr="001F640A" w:rsidRDefault="003D4AE8" w:rsidP="003D4AE8">
            <w:pPr>
              <w:rPr>
                <w:rFonts w:ascii="Verdana" w:hAnsi="Verdana"/>
                <w:lang w:val="en-US"/>
              </w:rPr>
            </w:pPr>
            <w:r w:rsidRPr="001F640A">
              <w:rPr>
                <w:rFonts w:ascii="Verdana" w:hAnsi="Verdana"/>
                <w:lang w:val="en-US"/>
              </w:rPr>
              <w:t>- Allergens and products covered by the Directive 2003/89/EC and subs</w:t>
            </w:r>
            <w:r w:rsidR="00493D14">
              <w:rPr>
                <w:rFonts w:ascii="Verdana" w:hAnsi="Verdana"/>
                <w:lang w:val="en-US"/>
              </w:rPr>
              <w:t>equent amendments and additions</w:t>
            </w:r>
            <w:r w:rsidRPr="001F640A">
              <w:rPr>
                <w:rFonts w:ascii="Verdana" w:hAnsi="Verdana"/>
                <w:lang w:val="en-US"/>
              </w:rPr>
              <w:t>.</w:t>
            </w:r>
          </w:p>
          <w:p w:rsidR="00807702" w:rsidRPr="003D4AE8" w:rsidRDefault="00807702" w:rsidP="00163F15">
            <w:pPr>
              <w:rPr>
                <w:rFonts w:ascii="Verdana" w:hAnsi="Verdana"/>
                <w:lang w:val="en-US"/>
              </w:rPr>
            </w:pPr>
          </w:p>
        </w:tc>
      </w:tr>
    </w:tbl>
    <w:p w:rsidR="00394C48" w:rsidRPr="003D4AE8" w:rsidRDefault="00394C48" w:rsidP="00394C48">
      <w:pPr>
        <w:rPr>
          <w:vanish/>
          <w:lang w:val="en-US"/>
        </w:rPr>
      </w:pPr>
    </w:p>
    <w:p w:rsidR="004E122D" w:rsidRPr="003D4AE8" w:rsidRDefault="004E122D"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A6A1B" w:rsidTr="00394C48">
        <w:trPr>
          <w:trHeight w:val="1737"/>
        </w:trPr>
        <w:tc>
          <w:tcPr>
            <w:tcW w:w="9320" w:type="dxa"/>
            <w:shd w:val="clear" w:color="auto" w:fill="auto"/>
          </w:tcPr>
          <w:p w:rsidR="006447F8" w:rsidRDefault="00155306" w:rsidP="00D56F5B">
            <w:pPr>
              <w:numPr>
                <w:ilvl w:val="0"/>
                <w:numId w:val="26"/>
              </w:numPr>
              <w:spacing w:before="100" w:beforeAutospacing="1" w:after="240"/>
              <w:rPr>
                <w:rFonts w:ascii="Verdana" w:hAnsi="Verdana"/>
                <w:b/>
              </w:rPr>
            </w:pPr>
            <w:proofErr w:type="spellStart"/>
            <w:r>
              <w:rPr>
                <w:rFonts w:ascii="Verdana" w:hAnsi="Verdana"/>
                <w:b/>
              </w:rPr>
              <w:lastRenderedPageBreak/>
              <w:t>Shelf</w:t>
            </w:r>
            <w:proofErr w:type="spellEnd"/>
            <w:r>
              <w:rPr>
                <w:rFonts w:ascii="Verdana" w:hAnsi="Verdana"/>
                <w:b/>
              </w:rPr>
              <w:t>-Life</w:t>
            </w:r>
          </w:p>
          <w:p w:rsidR="00155306" w:rsidRPr="001F640A" w:rsidRDefault="00E966EE" w:rsidP="00155306">
            <w:pPr>
              <w:pStyle w:val="Paragrafoelenco"/>
              <w:suppressAutoHyphens w:val="0"/>
              <w:autoSpaceDE/>
              <w:ind w:left="0"/>
              <w:contextualSpacing/>
              <w:rPr>
                <w:rFonts w:ascii="Verdana" w:hAnsi="Verdana"/>
                <w:lang w:val="en-US"/>
              </w:rPr>
            </w:pPr>
            <w:r>
              <w:rPr>
                <w:rFonts w:ascii="Verdana" w:hAnsi="Verdana"/>
                <w:lang w:val="en-US"/>
              </w:rPr>
              <w:t>24</w:t>
            </w:r>
            <w:r w:rsidR="00163F15" w:rsidRPr="00155306">
              <w:rPr>
                <w:rFonts w:ascii="Verdana" w:hAnsi="Verdana"/>
                <w:lang w:val="en-US"/>
              </w:rPr>
              <w:t xml:space="preserve"> </w:t>
            </w:r>
            <w:r w:rsidR="00155306" w:rsidRPr="00155306">
              <w:rPr>
                <w:rFonts w:ascii="Verdana" w:hAnsi="Verdana"/>
                <w:lang w:val="en-US"/>
              </w:rPr>
              <w:t>months</w:t>
            </w:r>
            <w:r w:rsidR="00163F15" w:rsidRPr="00155306">
              <w:rPr>
                <w:rFonts w:ascii="Verdana" w:hAnsi="Verdana"/>
                <w:lang w:val="en-US"/>
              </w:rPr>
              <w:t xml:space="preserve"> </w:t>
            </w:r>
            <w:r w:rsidR="00155306" w:rsidRPr="001F640A">
              <w:rPr>
                <w:rFonts w:ascii="Verdana" w:hAnsi="Verdana"/>
                <w:lang w:val="en-US"/>
              </w:rPr>
              <w:t>from date of production under proper storage and package integrity at the temperature of -20 °C ± 2  (for Frozen Packaged product).</w:t>
            </w:r>
          </w:p>
          <w:p w:rsidR="00155306" w:rsidRPr="001F640A" w:rsidRDefault="00155306" w:rsidP="00155306">
            <w:pPr>
              <w:pStyle w:val="Paragrafoelenco"/>
              <w:suppressAutoHyphens w:val="0"/>
              <w:autoSpaceDE/>
              <w:ind w:left="0"/>
              <w:contextualSpacing/>
              <w:rPr>
                <w:rFonts w:ascii="Verdana" w:hAnsi="Verdana"/>
                <w:sz w:val="8"/>
                <w:szCs w:val="8"/>
                <w:lang w:val="en-US"/>
              </w:rPr>
            </w:pPr>
          </w:p>
          <w:p w:rsidR="006447F8" w:rsidRPr="00155306" w:rsidRDefault="006447F8" w:rsidP="00155306">
            <w:pPr>
              <w:pStyle w:val="Paragrafoelenco"/>
              <w:suppressAutoHyphens w:val="0"/>
              <w:autoSpaceDE/>
              <w:ind w:left="0"/>
              <w:contextualSpacing/>
              <w:rPr>
                <w:rFonts w:ascii="Verdana" w:hAnsi="Verdana"/>
                <w:lang w:val="en-US"/>
              </w:rPr>
            </w:pPr>
          </w:p>
        </w:tc>
      </w:tr>
    </w:tbl>
    <w:p w:rsidR="006447F8" w:rsidRPr="00155306" w:rsidRDefault="006447F8"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A6A1B" w:rsidTr="00163F15">
        <w:trPr>
          <w:trHeight w:val="832"/>
        </w:trPr>
        <w:tc>
          <w:tcPr>
            <w:tcW w:w="9320" w:type="dxa"/>
            <w:shd w:val="clear" w:color="auto" w:fill="auto"/>
          </w:tcPr>
          <w:p w:rsidR="0061390C" w:rsidRPr="00394C48" w:rsidRDefault="0061390C" w:rsidP="0061390C">
            <w:pPr>
              <w:numPr>
                <w:ilvl w:val="0"/>
                <w:numId w:val="27"/>
              </w:numPr>
              <w:spacing w:before="100" w:beforeAutospacing="1" w:after="240"/>
              <w:rPr>
                <w:rFonts w:ascii="Verdana" w:hAnsi="Verdana"/>
                <w:b/>
              </w:rPr>
            </w:pPr>
            <w:r>
              <w:rPr>
                <w:rFonts w:ascii="Verdana" w:hAnsi="Verdana"/>
                <w:b/>
              </w:rPr>
              <w:t xml:space="preserve">Storage </w:t>
            </w:r>
            <w:proofErr w:type="spellStart"/>
            <w:r>
              <w:rPr>
                <w:rFonts w:ascii="Verdana" w:hAnsi="Verdana"/>
                <w:b/>
              </w:rPr>
              <w:t>conditions</w:t>
            </w:r>
            <w:proofErr w:type="spellEnd"/>
            <w:r>
              <w:rPr>
                <w:rFonts w:ascii="Verdana" w:hAnsi="Verdana"/>
                <w:b/>
              </w:rPr>
              <w:t xml:space="preserve"> and </w:t>
            </w:r>
            <w:proofErr w:type="spellStart"/>
            <w:r>
              <w:rPr>
                <w:rFonts w:ascii="Verdana" w:hAnsi="Verdana"/>
                <w:b/>
              </w:rPr>
              <w:t>shipping</w:t>
            </w:r>
            <w:proofErr w:type="spellEnd"/>
            <w:r>
              <w:rPr>
                <w:rFonts w:ascii="Verdana" w:hAnsi="Verdana"/>
                <w:b/>
              </w:rPr>
              <w:t xml:space="preserve"> </w:t>
            </w:r>
            <w:proofErr w:type="spellStart"/>
            <w:r>
              <w:rPr>
                <w:rFonts w:ascii="Verdana" w:hAnsi="Verdana"/>
                <w:b/>
              </w:rPr>
              <w:t>method</w:t>
            </w:r>
            <w:proofErr w:type="spellEnd"/>
          </w:p>
          <w:p w:rsidR="0061390C" w:rsidRPr="001F640A" w:rsidRDefault="0061390C" w:rsidP="0061390C">
            <w:pPr>
              <w:pStyle w:val="Paragrafoelenco"/>
              <w:suppressAutoHyphens w:val="0"/>
              <w:autoSpaceDE/>
              <w:ind w:left="0"/>
              <w:contextualSpacing/>
              <w:rPr>
                <w:rFonts w:ascii="Verdana" w:hAnsi="Verdana"/>
                <w:lang w:val="en-US"/>
              </w:rPr>
            </w:pPr>
            <w:r w:rsidRPr="001F640A">
              <w:rPr>
                <w:rFonts w:ascii="Verdana" w:hAnsi="Verdana"/>
                <w:lang w:val="en-US"/>
              </w:rPr>
              <w:t>The product should be stored in cold room and transported on refrigerated truck at a temperature of -20°C ± 2 (for Frozen Packaged product).</w:t>
            </w:r>
          </w:p>
          <w:p w:rsidR="00807702" w:rsidRPr="0061390C" w:rsidRDefault="00807702" w:rsidP="00E966EE">
            <w:pPr>
              <w:pStyle w:val="Paragrafoelenco"/>
              <w:suppressAutoHyphens w:val="0"/>
              <w:autoSpaceDE/>
              <w:ind w:left="0"/>
              <w:contextualSpacing/>
              <w:rPr>
                <w:rFonts w:ascii="Verdana" w:hAnsi="Verdana"/>
                <w:sz w:val="8"/>
                <w:szCs w:val="8"/>
                <w:lang w:val="en-US"/>
              </w:rPr>
            </w:pPr>
          </w:p>
        </w:tc>
      </w:tr>
    </w:tbl>
    <w:p w:rsidR="0070077A" w:rsidRPr="0061390C" w:rsidRDefault="0070077A"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A6A1B" w:rsidTr="00394C48">
        <w:tc>
          <w:tcPr>
            <w:tcW w:w="9320" w:type="dxa"/>
            <w:shd w:val="clear" w:color="auto" w:fill="auto"/>
          </w:tcPr>
          <w:p w:rsidR="0061390C" w:rsidRPr="00394C48" w:rsidRDefault="0061390C" w:rsidP="0061390C">
            <w:pPr>
              <w:numPr>
                <w:ilvl w:val="0"/>
                <w:numId w:val="28"/>
              </w:numPr>
              <w:spacing w:before="100" w:beforeAutospacing="1" w:after="240"/>
              <w:rPr>
                <w:rFonts w:ascii="Verdana" w:hAnsi="Verdana"/>
                <w:b/>
              </w:rPr>
            </w:pPr>
            <w:proofErr w:type="spellStart"/>
            <w:r>
              <w:rPr>
                <w:rFonts w:ascii="Verdana" w:hAnsi="Verdana"/>
                <w:b/>
              </w:rPr>
              <w:t>Intended</w:t>
            </w:r>
            <w:proofErr w:type="spellEnd"/>
            <w:r>
              <w:rPr>
                <w:rFonts w:ascii="Verdana" w:hAnsi="Verdana"/>
                <w:b/>
              </w:rPr>
              <w:t xml:space="preserve"> and </w:t>
            </w:r>
            <w:proofErr w:type="spellStart"/>
            <w:r>
              <w:rPr>
                <w:rFonts w:ascii="Verdana" w:hAnsi="Verdana"/>
                <w:b/>
              </w:rPr>
              <w:t>expected</w:t>
            </w:r>
            <w:proofErr w:type="spellEnd"/>
            <w:r>
              <w:rPr>
                <w:rFonts w:ascii="Verdana" w:hAnsi="Verdana"/>
                <w:b/>
              </w:rPr>
              <w:t xml:space="preserve"> use</w:t>
            </w:r>
          </w:p>
          <w:p w:rsidR="0061390C" w:rsidRPr="001F640A" w:rsidRDefault="0061390C" w:rsidP="0061390C">
            <w:pPr>
              <w:pStyle w:val="Paragrafoelenco"/>
              <w:suppressAutoHyphens w:val="0"/>
              <w:autoSpaceDE/>
              <w:ind w:left="0"/>
              <w:contextualSpacing/>
              <w:rPr>
                <w:rFonts w:ascii="Verdana" w:hAnsi="Verdana"/>
                <w:lang w:val="en-US"/>
              </w:rPr>
            </w:pPr>
            <w:r w:rsidRPr="001F640A">
              <w:rPr>
                <w:rFonts w:ascii="Verdana" w:hAnsi="Verdana"/>
                <w:lang w:val="en-US"/>
              </w:rPr>
              <w:t>Semi-finished product to be used for the food industry.</w:t>
            </w:r>
          </w:p>
          <w:p w:rsidR="006447F8" w:rsidRPr="0061390C" w:rsidRDefault="006447F8" w:rsidP="00394C48">
            <w:pPr>
              <w:spacing w:before="100" w:beforeAutospacing="1"/>
              <w:rPr>
                <w:rFonts w:ascii="Verdana" w:hAnsi="Verdana"/>
                <w:sz w:val="8"/>
                <w:szCs w:val="8"/>
                <w:lang w:val="en-US"/>
              </w:rPr>
            </w:pPr>
          </w:p>
        </w:tc>
      </w:tr>
    </w:tbl>
    <w:p w:rsidR="006447F8" w:rsidRPr="0061390C" w:rsidRDefault="006447F8" w:rsidP="00145FD8">
      <w:pPr>
        <w:spacing w:before="100" w:beforeAutospacing="1"/>
        <w:ind w:left="2832" w:hanging="2832"/>
        <w:rPr>
          <w:rFonts w:ascii="Verdana" w:hAnsi="Verdana"/>
          <w:sz w:val="8"/>
          <w:szCs w:val="8"/>
          <w:lang w:val="en-US"/>
        </w:rPr>
      </w:pPr>
    </w:p>
    <w:p w:rsidR="00B13991" w:rsidRPr="0061390C" w:rsidRDefault="0061390C" w:rsidP="0061390C">
      <w:pPr>
        <w:spacing w:before="100" w:beforeAutospacing="1"/>
        <w:ind w:left="-567"/>
        <w:rPr>
          <w:rFonts w:ascii="Verdana" w:hAnsi="Verdana"/>
          <w:i/>
          <w:sz w:val="16"/>
          <w:szCs w:val="16"/>
          <w:lang w:val="en-US"/>
        </w:rPr>
      </w:pPr>
      <w:r w:rsidRPr="001F640A">
        <w:rPr>
          <w:rFonts w:ascii="Verdana" w:hAnsi="Verdana"/>
          <w:i/>
          <w:sz w:val="16"/>
          <w:szCs w:val="16"/>
          <w:lang w:val="en-US"/>
        </w:rPr>
        <w:t>Agrumi-Gel s.r.l. (the “supplier”) is comm</w:t>
      </w:r>
      <w:r w:rsidR="00493D14">
        <w:rPr>
          <w:rFonts w:ascii="Verdana" w:hAnsi="Verdana"/>
          <w:i/>
          <w:sz w:val="16"/>
          <w:szCs w:val="16"/>
          <w:lang w:val="en-US"/>
        </w:rPr>
        <w:t>itted to provide the product acc</w:t>
      </w:r>
      <w:r w:rsidRPr="001F640A">
        <w:rPr>
          <w:rFonts w:ascii="Verdana" w:hAnsi="Verdana"/>
          <w:i/>
          <w:sz w:val="16"/>
          <w:szCs w:val="16"/>
          <w:lang w:val="en-US"/>
        </w:rPr>
        <w:t>ording to the specifications given</w:t>
      </w:r>
      <w:r w:rsidR="00493D14">
        <w:rPr>
          <w:rFonts w:ascii="Verdana" w:hAnsi="Verdana"/>
          <w:i/>
          <w:sz w:val="16"/>
          <w:szCs w:val="16"/>
          <w:lang w:val="en-US"/>
        </w:rPr>
        <w:t xml:space="preserve"> in the data sheet with the </w:t>
      </w:r>
      <w:r w:rsidRPr="001F640A">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Pr>
          <w:rFonts w:ascii="Verdana" w:hAnsi="Verdana"/>
          <w:i/>
          <w:sz w:val="16"/>
          <w:szCs w:val="16"/>
          <w:lang w:val="en-US"/>
        </w:rPr>
        <w:t>.</w:t>
      </w:r>
    </w:p>
    <w:sectPr w:rsidR="00B13991" w:rsidRPr="0061390C" w:rsidSect="001B1240">
      <w:headerReference w:type="default" r:id="rId9"/>
      <w:footerReference w:type="default" r:id="rId10"/>
      <w:headerReference w:type="first" r:id="rId11"/>
      <w:footerReference w:type="first" r:id="rId12"/>
      <w:footnotePr>
        <w:pos w:val="beneathText"/>
      </w:footnotePr>
      <w:pgSz w:w="11905" w:h="16837"/>
      <w:pgMar w:top="1673" w:right="1134" w:bottom="851" w:left="1701" w:header="567"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1BA6" w:rsidRDefault="00961BA6">
      <w:r>
        <w:separator/>
      </w:r>
    </w:p>
  </w:endnote>
  <w:endnote w:type="continuationSeparator" w:id="0">
    <w:p w:rsidR="00961BA6" w:rsidRDefault="00961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1BA6" w:rsidRDefault="00961BA6" w:rsidP="00C7474A">
    <w:pPr>
      <w:pStyle w:val="Pidipagina"/>
    </w:pPr>
  </w:p>
  <w:tbl>
    <w:tblPr>
      <w:tblW w:w="10915" w:type="dxa"/>
      <w:tblInd w:w="-1064" w:type="dxa"/>
      <w:tblLayout w:type="fixed"/>
      <w:tblCellMar>
        <w:left w:w="70" w:type="dxa"/>
        <w:right w:w="70" w:type="dxa"/>
      </w:tblCellMar>
      <w:tblLook w:val="0000" w:firstRow="0" w:lastRow="0" w:firstColumn="0" w:lastColumn="0" w:noHBand="0" w:noVBand="0"/>
    </w:tblPr>
    <w:tblGrid>
      <w:gridCol w:w="567"/>
      <w:gridCol w:w="1134"/>
      <w:gridCol w:w="6237"/>
      <w:gridCol w:w="1418"/>
      <w:gridCol w:w="1559"/>
    </w:tblGrid>
    <w:tr w:rsidR="00961BA6" w:rsidRPr="001B1240" w:rsidTr="00084AAE">
      <w:tc>
        <w:tcPr>
          <w:tcW w:w="567" w:type="dxa"/>
          <w:tcBorders>
            <w:top w:val="single" w:sz="4" w:space="0" w:color="000000"/>
            <w:left w:val="single" w:sz="4" w:space="0" w:color="000000"/>
            <w:bottom w:val="single" w:sz="4" w:space="0" w:color="000000"/>
          </w:tcBorders>
          <w:vAlign w:val="center"/>
        </w:tcPr>
        <w:p w:rsidR="00961BA6" w:rsidRPr="00BA1A4D" w:rsidRDefault="006E3260" w:rsidP="00E96050">
          <w:pPr>
            <w:pStyle w:val="Pidipagina"/>
            <w:snapToGrid w:val="0"/>
            <w:jc w:val="center"/>
            <w:rPr>
              <w:rFonts w:ascii="Verdana" w:hAnsi="Verdana"/>
              <w:sz w:val="16"/>
              <w:szCs w:val="16"/>
            </w:rPr>
          </w:pPr>
          <w:r>
            <w:rPr>
              <w:rFonts w:ascii="Verdana" w:hAnsi="Verdana"/>
              <w:sz w:val="16"/>
              <w:szCs w:val="16"/>
            </w:rPr>
            <w:t>0</w:t>
          </w:r>
        </w:p>
      </w:tc>
      <w:tc>
        <w:tcPr>
          <w:tcW w:w="1134" w:type="dxa"/>
          <w:tcBorders>
            <w:top w:val="single" w:sz="4" w:space="0" w:color="000000"/>
            <w:left w:val="single" w:sz="4" w:space="0" w:color="000000"/>
            <w:bottom w:val="single" w:sz="4" w:space="0" w:color="000000"/>
          </w:tcBorders>
          <w:vAlign w:val="center"/>
        </w:tcPr>
        <w:p w:rsidR="00961BA6" w:rsidRPr="00BA1A4D" w:rsidRDefault="006E3260" w:rsidP="00393A7B">
          <w:pPr>
            <w:pStyle w:val="Pidipagina"/>
            <w:snapToGrid w:val="0"/>
            <w:jc w:val="center"/>
            <w:rPr>
              <w:rFonts w:ascii="Verdana" w:hAnsi="Verdana"/>
              <w:sz w:val="16"/>
              <w:szCs w:val="16"/>
            </w:rPr>
          </w:pPr>
          <w:r>
            <w:rPr>
              <w:rFonts w:ascii="Verdana" w:hAnsi="Verdana"/>
              <w:sz w:val="16"/>
              <w:szCs w:val="16"/>
            </w:rPr>
            <w:t>10/02/2016</w:t>
          </w:r>
        </w:p>
      </w:tc>
      <w:tc>
        <w:tcPr>
          <w:tcW w:w="6237" w:type="dxa"/>
          <w:tcBorders>
            <w:top w:val="single" w:sz="4" w:space="0" w:color="000000"/>
            <w:left w:val="single" w:sz="4" w:space="0" w:color="000000"/>
            <w:bottom w:val="single" w:sz="4" w:space="0" w:color="000000"/>
          </w:tcBorders>
          <w:vAlign w:val="center"/>
        </w:tcPr>
        <w:p w:rsidR="00961BA6" w:rsidRPr="00BA1A4D" w:rsidRDefault="006E3260" w:rsidP="006E3260">
          <w:pPr>
            <w:pStyle w:val="Pidipagina"/>
            <w:tabs>
              <w:tab w:val="clear" w:pos="4819"/>
              <w:tab w:val="clear" w:pos="9638"/>
              <w:tab w:val="left" w:pos="1124"/>
            </w:tabs>
            <w:snapToGrid w:val="0"/>
            <w:jc w:val="center"/>
            <w:rPr>
              <w:rFonts w:ascii="Verdana" w:hAnsi="Verdana"/>
              <w:sz w:val="16"/>
              <w:szCs w:val="16"/>
            </w:rPr>
          </w:pPr>
          <w:r>
            <w:rPr>
              <w:rFonts w:ascii="Verdana" w:hAnsi="Verdana"/>
              <w:sz w:val="16"/>
              <w:szCs w:val="16"/>
            </w:rPr>
            <w:t xml:space="preserve">First  </w:t>
          </w:r>
          <w:proofErr w:type="spellStart"/>
          <w:r>
            <w:rPr>
              <w:rFonts w:ascii="Verdana" w:hAnsi="Verdana"/>
              <w:sz w:val="16"/>
              <w:szCs w:val="16"/>
            </w:rPr>
            <w:t>Issue</w:t>
          </w:r>
          <w:proofErr w:type="spellEnd"/>
        </w:p>
      </w:tc>
      <w:tc>
        <w:tcPr>
          <w:tcW w:w="1418" w:type="dxa"/>
          <w:tcBorders>
            <w:top w:val="single" w:sz="4" w:space="0" w:color="000000"/>
            <w:left w:val="single" w:sz="4" w:space="0" w:color="000000"/>
            <w:bottom w:val="single" w:sz="4" w:space="0" w:color="000000"/>
          </w:tcBorders>
          <w:vAlign w:val="center"/>
        </w:tcPr>
        <w:p w:rsidR="00961BA6" w:rsidRPr="00BA1A4D" w:rsidRDefault="006E3260" w:rsidP="005D1E55">
          <w:pPr>
            <w:pStyle w:val="Pidipagina"/>
            <w:snapToGrid w:val="0"/>
            <w:jc w:val="center"/>
            <w:rPr>
              <w:rFonts w:ascii="Verdana" w:hAnsi="Verdana"/>
              <w:sz w:val="16"/>
              <w:szCs w:val="16"/>
            </w:rPr>
          </w:pPr>
          <w:r>
            <w:rPr>
              <w:rFonts w:ascii="Verdana" w:hAnsi="Verdana"/>
              <w:sz w:val="16"/>
              <w:szCs w:val="16"/>
            </w:rPr>
            <w:t>LOREDANA DE FRANCESCO</w:t>
          </w:r>
        </w:p>
      </w:tc>
      <w:tc>
        <w:tcPr>
          <w:tcW w:w="1559" w:type="dxa"/>
          <w:tcBorders>
            <w:top w:val="single" w:sz="4" w:space="0" w:color="000000"/>
            <w:left w:val="single" w:sz="4" w:space="0" w:color="000000"/>
            <w:bottom w:val="single" w:sz="4" w:space="0" w:color="000000"/>
            <w:right w:val="single" w:sz="4" w:space="0" w:color="000000"/>
          </w:tcBorders>
          <w:vAlign w:val="center"/>
        </w:tcPr>
        <w:p w:rsidR="00961BA6" w:rsidRPr="00BA1A4D" w:rsidRDefault="00961BA6" w:rsidP="005D1E55">
          <w:pPr>
            <w:pStyle w:val="Pidipagina"/>
            <w:snapToGrid w:val="0"/>
            <w:jc w:val="center"/>
            <w:rPr>
              <w:rFonts w:ascii="Verdana" w:hAnsi="Verdana"/>
              <w:sz w:val="16"/>
              <w:szCs w:val="16"/>
            </w:rPr>
          </w:pPr>
          <w:r w:rsidRPr="00BA1A4D">
            <w:rPr>
              <w:rFonts w:ascii="Verdana" w:hAnsi="Verdana"/>
              <w:sz w:val="16"/>
              <w:szCs w:val="16"/>
            </w:rPr>
            <w:t>IMBESI SALVATORE</w:t>
          </w:r>
        </w:p>
      </w:tc>
    </w:tr>
    <w:tr w:rsidR="00961BA6" w:rsidRPr="001B1240" w:rsidTr="00084AAE">
      <w:tc>
        <w:tcPr>
          <w:tcW w:w="567" w:type="dxa"/>
          <w:tcBorders>
            <w:left w:val="single" w:sz="4" w:space="0" w:color="000000"/>
            <w:bottom w:val="single" w:sz="4" w:space="0" w:color="000000"/>
          </w:tcBorders>
          <w:vAlign w:val="center"/>
        </w:tcPr>
        <w:p w:rsidR="00961BA6" w:rsidRPr="00BA1A4D" w:rsidRDefault="00961BA6" w:rsidP="005D1E55">
          <w:pPr>
            <w:pStyle w:val="Pidipagina"/>
            <w:snapToGrid w:val="0"/>
            <w:jc w:val="center"/>
            <w:rPr>
              <w:rFonts w:ascii="Verdana" w:hAnsi="Verdana"/>
              <w:sz w:val="16"/>
              <w:szCs w:val="16"/>
            </w:rPr>
          </w:pPr>
          <w:r w:rsidRPr="00BA1A4D">
            <w:rPr>
              <w:rFonts w:ascii="Verdana" w:hAnsi="Verdana"/>
              <w:sz w:val="16"/>
              <w:szCs w:val="16"/>
            </w:rPr>
            <w:t>REV.</w:t>
          </w:r>
        </w:p>
      </w:tc>
      <w:tc>
        <w:tcPr>
          <w:tcW w:w="1134" w:type="dxa"/>
          <w:tcBorders>
            <w:left w:val="single" w:sz="4" w:space="0" w:color="000000"/>
            <w:bottom w:val="single" w:sz="4" w:space="0" w:color="000000"/>
          </w:tcBorders>
          <w:vAlign w:val="center"/>
        </w:tcPr>
        <w:p w:rsidR="00961BA6" w:rsidRPr="00BA1A4D" w:rsidRDefault="00961BA6" w:rsidP="005D1E55">
          <w:pPr>
            <w:pStyle w:val="Pidipagina"/>
            <w:snapToGrid w:val="0"/>
            <w:jc w:val="center"/>
            <w:rPr>
              <w:rFonts w:ascii="Verdana" w:hAnsi="Verdana"/>
              <w:sz w:val="16"/>
              <w:szCs w:val="16"/>
            </w:rPr>
          </w:pPr>
          <w:r w:rsidRPr="00BA1A4D">
            <w:rPr>
              <w:rFonts w:ascii="Verdana" w:hAnsi="Verdana"/>
              <w:sz w:val="16"/>
              <w:szCs w:val="16"/>
            </w:rPr>
            <w:t>DATA</w:t>
          </w:r>
        </w:p>
      </w:tc>
      <w:tc>
        <w:tcPr>
          <w:tcW w:w="6237" w:type="dxa"/>
          <w:tcBorders>
            <w:left w:val="single" w:sz="4" w:space="0" w:color="000000"/>
            <w:bottom w:val="single" w:sz="4" w:space="0" w:color="000000"/>
          </w:tcBorders>
          <w:vAlign w:val="center"/>
        </w:tcPr>
        <w:p w:rsidR="00961BA6" w:rsidRPr="00BA1A4D" w:rsidRDefault="00961BA6" w:rsidP="005D1E55">
          <w:pPr>
            <w:pStyle w:val="Pidipagina"/>
            <w:snapToGrid w:val="0"/>
            <w:jc w:val="center"/>
            <w:rPr>
              <w:rFonts w:ascii="Verdana" w:hAnsi="Verdana"/>
              <w:sz w:val="16"/>
              <w:szCs w:val="16"/>
            </w:rPr>
          </w:pPr>
          <w:r w:rsidRPr="00BA1A4D">
            <w:rPr>
              <w:rFonts w:ascii="Verdana" w:hAnsi="Verdana"/>
              <w:sz w:val="16"/>
              <w:szCs w:val="16"/>
            </w:rPr>
            <w:t>MOTIVO DELLA REVISIONE</w:t>
          </w:r>
        </w:p>
      </w:tc>
      <w:tc>
        <w:tcPr>
          <w:tcW w:w="1418" w:type="dxa"/>
          <w:tcBorders>
            <w:left w:val="single" w:sz="4" w:space="0" w:color="000000"/>
            <w:bottom w:val="single" w:sz="4" w:space="0" w:color="000000"/>
          </w:tcBorders>
          <w:vAlign w:val="center"/>
        </w:tcPr>
        <w:p w:rsidR="00961BA6" w:rsidRPr="00BA1A4D" w:rsidRDefault="00961BA6" w:rsidP="005D1E55">
          <w:pPr>
            <w:pStyle w:val="Pidipagina"/>
            <w:snapToGrid w:val="0"/>
            <w:jc w:val="center"/>
            <w:rPr>
              <w:rFonts w:ascii="Verdana" w:hAnsi="Verdana"/>
              <w:sz w:val="16"/>
              <w:szCs w:val="16"/>
            </w:rPr>
          </w:pPr>
          <w:r w:rsidRPr="00BA1A4D">
            <w:rPr>
              <w:rFonts w:ascii="Verdana" w:hAnsi="Verdana"/>
              <w:sz w:val="16"/>
              <w:szCs w:val="16"/>
            </w:rPr>
            <w:t>EMESSO DA</w:t>
          </w:r>
        </w:p>
      </w:tc>
      <w:tc>
        <w:tcPr>
          <w:tcW w:w="1559" w:type="dxa"/>
          <w:tcBorders>
            <w:left w:val="single" w:sz="4" w:space="0" w:color="000000"/>
            <w:bottom w:val="single" w:sz="4" w:space="0" w:color="000000"/>
            <w:right w:val="single" w:sz="4" w:space="0" w:color="000000"/>
          </w:tcBorders>
          <w:vAlign w:val="center"/>
        </w:tcPr>
        <w:p w:rsidR="00961BA6" w:rsidRPr="00BA1A4D" w:rsidRDefault="00961BA6" w:rsidP="005D1E55">
          <w:pPr>
            <w:pStyle w:val="Pidipagina"/>
            <w:snapToGrid w:val="0"/>
            <w:jc w:val="center"/>
            <w:rPr>
              <w:rFonts w:ascii="Verdana" w:hAnsi="Verdana"/>
              <w:sz w:val="16"/>
              <w:szCs w:val="16"/>
            </w:rPr>
          </w:pPr>
          <w:r w:rsidRPr="00BA1A4D">
            <w:rPr>
              <w:rFonts w:ascii="Verdana" w:hAnsi="Verdana"/>
              <w:sz w:val="16"/>
              <w:szCs w:val="16"/>
            </w:rPr>
            <w:t>APPROVATO DA</w:t>
          </w:r>
        </w:p>
      </w:tc>
    </w:tr>
  </w:tbl>
  <w:p w:rsidR="00961BA6" w:rsidRDefault="00961BA6">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961BA6" w:rsidTr="001B1240">
      <w:tc>
        <w:tcPr>
          <w:tcW w:w="657" w:type="dxa"/>
          <w:tcBorders>
            <w:top w:val="single" w:sz="4" w:space="0" w:color="000000"/>
            <w:left w:val="single" w:sz="4" w:space="0" w:color="000000"/>
            <w:bottom w:val="single" w:sz="4" w:space="0" w:color="000000"/>
          </w:tcBorders>
          <w:vAlign w:val="center"/>
        </w:tcPr>
        <w:p w:rsidR="00961BA6" w:rsidRPr="001B1240" w:rsidRDefault="00961BA6"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961BA6" w:rsidRPr="001B1240" w:rsidRDefault="00961BA6"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961BA6" w:rsidRPr="001B1240" w:rsidRDefault="00961BA6"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961BA6" w:rsidRPr="001B1240" w:rsidRDefault="00961BA6"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961BA6" w:rsidRPr="001B1240" w:rsidRDefault="00961BA6" w:rsidP="001B1240">
          <w:pPr>
            <w:pStyle w:val="Pidipagina"/>
            <w:snapToGrid w:val="0"/>
            <w:jc w:val="center"/>
            <w:rPr>
              <w:rFonts w:ascii="Verdana" w:hAnsi="Verdana"/>
            </w:rPr>
          </w:pPr>
        </w:p>
      </w:tc>
    </w:tr>
    <w:tr w:rsidR="00961BA6" w:rsidTr="001B1240">
      <w:tc>
        <w:tcPr>
          <w:tcW w:w="657" w:type="dxa"/>
          <w:tcBorders>
            <w:left w:val="single" w:sz="4" w:space="0" w:color="000000"/>
            <w:bottom w:val="single" w:sz="4" w:space="0" w:color="000000"/>
          </w:tcBorders>
          <w:vAlign w:val="center"/>
        </w:tcPr>
        <w:p w:rsidR="00961BA6" w:rsidRPr="001B1240" w:rsidRDefault="00961BA6"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961BA6" w:rsidRPr="001B1240" w:rsidRDefault="00961BA6"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961BA6" w:rsidRPr="001B1240" w:rsidRDefault="00961BA6"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961BA6" w:rsidRPr="001B1240" w:rsidRDefault="00961BA6"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961BA6" w:rsidRPr="001B1240" w:rsidRDefault="00961BA6" w:rsidP="001B1240">
          <w:pPr>
            <w:pStyle w:val="Pidipagina"/>
            <w:snapToGrid w:val="0"/>
            <w:jc w:val="center"/>
            <w:rPr>
              <w:rFonts w:ascii="Verdana" w:hAnsi="Verdana"/>
            </w:rPr>
          </w:pPr>
          <w:r w:rsidRPr="001B1240">
            <w:rPr>
              <w:rFonts w:ascii="Verdana" w:hAnsi="Verdana"/>
            </w:rPr>
            <w:t>Approvato da</w:t>
          </w:r>
        </w:p>
      </w:tc>
    </w:tr>
  </w:tbl>
  <w:p w:rsidR="00961BA6" w:rsidRDefault="00961BA6">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1BA6" w:rsidRDefault="00961BA6">
      <w:r>
        <w:separator/>
      </w:r>
    </w:p>
  </w:footnote>
  <w:footnote w:type="continuationSeparator" w:id="0">
    <w:p w:rsidR="00961BA6" w:rsidRDefault="00961B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915" w:type="dxa"/>
      <w:tblInd w:w="-1064" w:type="dxa"/>
      <w:tblLayout w:type="fixed"/>
      <w:tblCellMar>
        <w:left w:w="70" w:type="dxa"/>
        <w:right w:w="70" w:type="dxa"/>
      </w:tblCellMar>
      <w:tblLook w:val="0000" w:firstRow="0" w:lastRow="0" w:firstColumn="0" w:lastColumn="0" w:noHBand="0" w:noVBand="0"/>
    </w:tblPr>
    <w:tblGrid>
      <w:gridCol w:w="2268"/>
      <w:gridCol w:w="6379"/>
      <w:gridCol w:w="2268"/>
    </w:tblGrid>
    <w:tr w:rsidR="00961BA6" w:rsidTr="00084AAE">
      <w:trPr>
        <w:trHeight w:val="838"/>
      </w:trPr>
      <w:tc>
        <w:tcPr>
          <w:tcW w:w="2268" w:type="dxa"/>
          <w:tcBorders>
            <w:top w:val="single" w:sz="4" w:space="0" w:color="000000"/>
            <w:left w:val="single" w:sz="4" w:space="0" w:color="000000"/>
            <w:bottom w:val="single" w:sz="4" w:space="0" w:color="000000"/>
          </w:tcBorders>
          <w:vAlign w:val="center"/>
        </w:tcPr>
        <w:p w:rsidR="00961BA6" w:rsidRPr="004A3161" w:rsidRDefault="00961BA6" w:rsidP="005D1E55">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6379" w:type="dxa"/>
          <w:tcBorders>
            <w:top w:val="single" w:sz="4" w:space="0" w:color="000000"/>
            <w:left w:val="single" w:sz="4" w:space="0" w:color="000000"/>
            <w:bottom w:val="single" w:sz="4" w:space="0" w:color="000000"/>
          </w:tcBorders>
          <w:vAlign w:val="center"/>
        </w:tcPr>
        <w:p w:rsidR="00961BA6" w:rsidRPr="004A3161" w:rsidRDefault="00961BA6"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961BA6" w:rsidRPr="004A3161" w:rsidRDefault="00762DE5" w:rsidP="00FA6A1B">
          <w:pPr>
            <w:pStyle w:val="Intestazione"/>
            <w:snapToGrid w:val="0"/>
            <w:jc w:val="center"/>
            <w:rPr>
              <w:rFonts w:ascii="Verdana" w:hAnsi="Verdana"/>
              <w:bCs/>
              <w:sz w:val="24"/>
              <w:szCs w:val="24"/>
            </w:rPr>
          </w:pPr>
          <w:r>
            <w:rPr>
              <w:rFonts w:ascii="Verdana" w:hAnsi="Verdana"/>
              <w:bCs/>
              <w:sz w:val="24"/>
              <w:szCs w:val="24"/>
            </w:rPr>
            <w:t xml:space="preserve">D 10.03 </w:t>
          </w:r>
          <w:r w:rsidR="00FA6A1B">
            <w:rPr>
              <w:rFonts w:ascii="Verdana" w:hAnsi="Verdana"/>
              <w:bCs/>
              <w:sz w:val="24"/>
              <w:szCs w:val="24"/>
            </w:rPr>
            <w:t>79</w:t>
          </w:r>
          <w:r w:rsidR="00961BA6">
            <w:rPr>
              <w:rFonts w:ascii="Verdana" w:hAnsi="Verdana"/>
              <w:bCs/>
              <w:sz w:val="24"/>
              <w:szCs w:val="24"/>
            </w:rPr>
            <w:t xml:space="preserve"> EN</w:t>
          </w:r>
        </w:p>
      </w:tc>
    </w:tr>
  </w:tbl>
  <w:p w:rsidR="00961BA6" w:rsidRDefault="00961BA6">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961BA6">
      <w:trPr>
        <w:trHeight w:val="838"/>
      </w:trPr>
      <w:tc>
        <w:tcPr>
          <w:tcW w:w="1896" w:type="dxa"/>
          <w:tcBorders>
            <w:top w:val="single" w:sz="4" w:space="0" w:color="000000"/>
            <w:left w:val="single" w:sz="4" w:space="0" w:color="000000"/>
            <w:bottom w:val="single" w:sz="4" w:space="0" w:color="000000"/>
          </w:tcBorders>
          <w:vAlign w:val="center"/>
        </w:tcPr>
        <w:p w:rsidR="00961BA6" w:rsidRPr="004A3161" w:rsidRDefault="00961BA6"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961BA6" w:rsidRPr="004A3161" w:rsidRDefault="00961BA6">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961BA6" w:rsidRPr="004A3161" w:rsidRDefault="00961BA6">
          <w:pPr>
            <w:pStyle w:val="Intestazione"/>
            <w:snapToGrid w:val="0"/>
            <w:jc w:val="center"/>
            <w:rPr>
              <w:rFonts w:ascii="Verdana" w:hAnsi="Verdana"/>
              <w:bCs/>
              <w:sz w:val="24"/>
              <w:szCs w:val="24"/>
            </w:rPr>
          </w:pPr>
          <w:r w:rsidRPr="004A3161">
            <w:rPr>
              <w:rFonts w:ascii="Verdana" w:hAnsi="Verdana"/>
              <w:bCs/>
              <w:sz w:val="24"/>
              <w:szCs w:val="24"/>
            </w:rPr>
            <w:t>P 09.01</w:t>
          </w:r>
        </w:p>
        <w:p w:rsidR="00961BA6" w:rsidRPr="004A3161" w:rsidRDefault="00961BA6">
          <w:pPr>
            <w:pStyle w:val="Intestazione"/>
            <w:jc w:val="center"/>
            <w:rPr>
              <w:rFonts w:ascii="Verdana" w:hAnsi="Verdana"/>
              <w:bCs/>
              <w:sz w:val="24"/>
              <w:szCs w:val="24"/>
            </w:rPr>
          </w:pPr>
          <w:r w:rsidRPr="004A3161">
            <w:rPr>
              <w:rFonts w:ascii="Verdana" w:hAnsi="Verdana"/>
              <w:bCs/>
              <w:sz w:val="24"/>
              <w:szCs w:val="24"/>
            </w:rPr>
            <w:t xml:space="preserve">Pag. </w:t>
          </w:r>
          <w:r w:rsidR="00437787" w:rsidRPr="004A3161">
            <w:rPr>
              <w:rFonts w:ascii="Verdana" w:hAnsi="Verdana"/>
              <w:bCs/>
              <w:sz w:val="24"/>
              <w:szCs w:val="24"/>
            </w:rPr>
            <w:fldChar w:fldCharType="begin"/>
          </w:r>
          <w:r w:rsidRPr="004A3161">
            <w:rPr>
              <w:rFonts w:ascii="Verdana" w:hAnsi="Verdana"/>
              <w:bCs/>
              <w:sz w:val="24"/>
              <w:szCs w:val="24"/>
            </w:rPr>
            <w:instrText xml:space="preserve"> PAGE </w:instrText>
          </w:r>
          <w:r w:rsidR="00437787" w:rsidRPr="004A3161">
            <w:rPr>
              <w:rFonts w:ascii="Verdana" w:hAnsi="Verdana"/>
              <w:bCs/>
              <w:sz w:val="24"/>
              <w:szCs w:val="24"/>
            </w:rPr>
            <w:fldChar w:fldCharType="separate"/>
          </w:r>
          <w:r>
            <w:rPr>
              <w:rFonts w:ascii="Verdana" w:hAnsi="Verdana"/>
              <w:bCs/>
              <w:noProof/>
              <w:sz w:val="24"/>
              <w:szCs w:val="24"/>
            </w:rPr>
            <w:t>1</w:t>
          </w:r>
          <w:r w:rsidR="00437787" w:rsidRPr="004A3161">
            <w:rPr>
              <w:rFonts w:ascii="Verdana" w:hAnsi="Verdana"/>
              <w:bCs/>
              <w:sz w:val="24"/>
              <w:szCs w:val="24"/>
            </w:rPr>
            <w:fldChar w:fldCharType="end"/>
          </w:r>
          <w:r w:rsidRPr="004A3161">
            <w:rPr>
              <w:rFonts w:ascii="Verdana" w:hAnsi="Verdana"/>
              <w:bCs/>
              <w:sz w:val="24"/>
              <w:szCs w:val="24"/>
            </w:rPr>
            <w:t>/6</w:t>
          </w:r>
        </w:p>
      </w:tc>
    </w:tr>
  </w:tbl>
  <w:p w:rsidR="00961BA6" w:rsidRDefault="00961BA6">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7B85456"/>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3">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4">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7">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4"/>
  </w:num>
  <w:num w:numId="6">
    <w:abstractNumId w:val="13"/>
  </w:num>
  <w:num w:numId="7">
    <w:abstractNumId w:val="23"/>
  </w:num>
  <w:num w:numId="8">
    <w:abstractNumId w:val="17"/>
  </w:num>
  <w:num w:numId="9">
    <w:abstractNumId w:val="22"/>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2"/>
  </w:num>
  <w:num w:numId="15">
    <w:abstractNumId w:val="24"/>
  </w:num>
  <w:num w:numId="16">
    <w:abstractNumId w:val="21"/>
  </w:num>
  <w:num w:numId="17">
    <w:abstractNumId w:val="15"/>
  </w:num>
  <w:num w:numId="18">
    <w:abstractNumId w:val="18"/>
  </w:num>
  <w:num w:numId="19">
    <w:abstractNumId w:val="27"/>
  </w:num>
  <w:num w:numId="20">
    <w:abstractNumId w:val="9"/>
  </w:num>
  <w:num w:numId="21">
    <w:abstractNumId w:val="6"/>
  </w:num>
  <w:num w:numId="22">
    <w:abstractNumId w:val="19"/>
  </w:num>
  <w:num w:numId="23">
    <w:abstractNumId w:val="10"/>
  </w:num>
  <w:num w:numId="24">
    <w:abstractNumId w:val="25"/>
  </w:num>
  <w:num w:numId="25">
    <w:abstractNumId w:val="5"/>
  </w:num>
  <w:num w:numId="26">
    <w:abstractNumId w:val="11"/>
  </w:num>
  <w:num w:numId="27">
    <w:abstractNumId w:val="20"/>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74753"/>
  </w:hdrShapeDefaults>
  <w:footnotePr>
    <w:pos w:val="beneathText"/>
    <w:footnote w:id="-1"/>
    <w:footnote w:id="0"/>
  </w:footnotePr>
  <w:endnotePr>
    <w:endnote w:id="-1"/>
    <w:endnote w:id="0"/>
  </w:endnotePr>
  <w:compat>
    <w:spaceForUL/>
    <w:balanceSingleByteDoubleByteWidth/>
    <w:doNotLeaveBackslashAlone/>
    <w:ulTrailSpace/>
    <w:doNotExpandShiftReturn/>
    <w:usePrinterMetrics/>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33C9F"/>
    <w:rsid w:val="00000953"/>
    <w:rsid w:val="00006CD3"/>
    <w:rsid w:val="0002459D"/>
    <w:rsid w:val="00043A03"/>
    <w:rsid w:val="00056338"/>
    <w:rsid w:val="00065814"/>
    <w:rsid w:val="000814D0"/>
    <w:rsid w:val="0008295C"/>
    <w:rsid w:val="00084AAE"/>
    <w:rsid w:val="00087ED5"/>
    <w:rsid w:val="00092BE3"/>
    <w:rsid w:val="00092F94"/>
    <w:rsid w:val="000B2034"/>
    <w:rsid w:val="000B5391"/>
    <w:rsid w:val="000C4F63"/>
    <w:rsid w:val="000C547C"/>
    <w:rsid w:val="000E0D1F"/>
    <w:rsid w:val="000E2937"/>
    <w:rsid w:val="000F1924"/>
    <w:rsid w:val="000F6823"/>
    <w:rsid w:val="00137981"/>
    <w:rsid w:val="00145FD8"/>
    <w:rsid w:val="00146651"/>
    <w:rsid w:val="00155306"/>
    <w:rsid w:val="00163F15"/>
    <w:rsid w:val="00176BCD"/>
    <w:rsid w:val="00186FC8"/>
    <w:rsid w:val="001B1240"/>
    <w:rsid w:val="001C1798"/>
    <w:rsid w:val="001C5AB5"/>
    <w:rsid w:val="001F3354"/>
    <w:rsid w:val="00206212"/>
    <w:rsid w:val="00207B8B"/>
    <w:rsid w:val="00207E78"/>
    <w:rsid w:val="00210CA4"/>
    <w:rsid w:val="00224A9C"/>
    <w:rsid w:val="00253604"/>
    <w:rsid w:val="00255994"/>
    <w:rsid w:val="00283C6B"/>
    <w:rsid w:val="00284D18"/>
    <w:rsid w:val="00285798"/>
    <w:rsid w:val="002909F8"/>
    <w:rsid w:val="0029438A"/>
    <w:rsid w:val="002C543B"/>
    <w:rsid w:val="002D688D"/>
    <w:rsid w:val="002E0E49"/>
    <w:rsid w:val="002E6BF0"/>
    <w:rsid w:val="002E72E7"/>
    <w:rsid w:val="0032333A"/>
    <w:rsid w:val="0033494F"/>
    <w:rsid w:val="00346252"/>
    <w:rsid w:val="00355740"/>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23D2B"/>
    <w:rsid w:val="004260B0"/>
    <w:rsid w:val="00437787"/>
    <w:rsid w:val="004402B2"/>
    <w:rsid w:val="00455621"/>
    <w:rsid w:val="00457D66"/>
    <w:rsid w:val="00461A80"/>
    <w:rsid w:val="00462266"/>
    <w:rsid w:val="0048207C"/>
    <w:rsid w:val="004936C6"/>
    <w:rsid w:val="00493D14"/>
    <w:rsid w:val="004A3161"/>
    <w:rsid w:val="004A7EF7"/>
    <w:rsid w:val="004B6F61"/>
    <w:rsid w:val="004D46BF"/>
    <w:rsid w:val="004E0899"/>
    <w:rsid w:val="004E122D"/>
    <w:rsid w:val="004F2CB3"/>
    <w:rsid w:val="005020D4"/>
    <w:rsid w:val="00504753"/>
    <w:rsid w:val="00516420"/>
    <w:rsid w:val="00527812"/>
    <w:rsid w:val="0053518D"/>
    <w:rsid w:val="00550B98"/>
    <w:rsid w:val="00551285"/>
    <w:rsid w:val="00577417"/>
    <w:rsid w:val="005857DF"/>
    <w:rsid w:val="00586810"/>
    <w:rsid w:val="005871AB"/>
    <w:rsid w:val="0058741E"/>
    <w:rsid w:val="00591179"/>
    <w:rsid w:val="005A6320"/>
    <w:rsid w:val="005B7A69"/>
    <w:rsid w:val="005C3862"/>
    <w:rsid w:val="005D1E55"/>
    <w:rsid w:val="005E2A9F"/>
    <w:rsid w:val="005F34DB"/>
    <w:rsid w:val="00603B84"/>
    <w:rsid w:val="006044C5"/>
    <w:rsid w:val="006052E2"/>
    <w:rsid w:val="00606B36"/>
    <w:rsid w:val="0061390C"/>
    <w:rsid w:val="00617F68"/>
    <w:rsid w:val="006224B1"/>
    <w:rsid w:val="00626B3E"/>
    <w:rsid w:val="006359A0"/>
    <w:rsid w:val="0064005C"/>
    <w:rsid w:val="006447F8"/>
    <w:rsid w:val="00646AC2"/>
    <w:rsid w:val="006574F5"/>
    <w:rsid w:val="006661FA"/>
    <w:rsid w:val="006850A8"/>
    <w:rsid w:val="00694538"/>
    <w:rsid w:val="006B1153"/>
    <w:rsid w:val="006C0211"/>
    <w:rsid w:val="006C12D1"/>
    <w:rsid w:val="006D41CE"/>
    <w:rsid w:val="006D6A3C"/>
    <w:rsid w:val="006E17BB"/>
    <w:rsid w:val="006E3260"/>
    <w:rsid w:val="006E4DD6"/>
    <w:rsid w:val="0070077A"/>
    <w:rsid w:val="00704194"/>
    <w:rsid w:val="0072245C"/>
    <w:rsid w:val="00723EFE"/>
    <w:rsid w:val="00723F07"/>
    <w:rsid w:val="007326DF"/>
    <w:rsid w:val="00733EC4"/>
    <w:rsid w:val="00734DF0"/>
    <w:rsid w:val="00741F01"/>
    <w:rsid w:val="007506EF"/>
    <w:rsid w:val="00762DE5"/>
    <w:rsid w:val="00771BDE"/>
    <w:rsid w:val="00773FCC"/>
    <w:rsid w:val="00775CF9"/>
    <w:rsid w:val="00775F04"/>
    <w:rsid w:val="00786DC6"/>
    <w:rsid w:val="007A0232"/>
    <w:rsid w:val="007A2390"/>
    <w:rsid w:val="007A2BB6"/>
    <w:rsid w:val="007A5690"/>
    <w:rsid w:val="007A5AB0"/>
    <w:rsid w:val="007A5BC3"/>
    <w:rsid w:val="007B084D"/>
    <w:rsid w:val="007B6CD3"/>
    <w:rsid w:val="007B79B6"/>
    <w:rsid w:val="007C1B8F"/>
    <w:rsid w:val="007C6724"/>
    <w:rsid w:val="007D27EF"/>
    <w:rsid w:val="007E6A4A"/>
    <w:rsid w:val="007F676A"/>
    <w:rsid w:val="00807702"/>
    <w:rsid w:val="008114CB"/>
    <w:rsid w:val="00823153"/>
    <w:rsid w:val="00823E8A"/>
    <w:rsid w:val="00824084"/>
    <w:rsid w:val="00824D19"/>
    <w:rsid w:val="0082741E"/>
    <w:rsid w:val="0083313B"/>
    <w:rsid w:val="00834344"/>
    <w:rsid w:val="00840713"/>
    <w:rsid w:val="00853353"/>
    <w:rsid w:val="008577AC"/>
    <w:rsid w:val="00861EFB"/>
    <w:rsid w:val="00866CC4"/>
    <w:rsid w:val="008708A6"/>
    <w:rsid w:val="00871D57"/>
    <w:rsid w:val="00877B0B"/>
    <w:rsid w:val="008A4E11"/>
    <w:rsid w:val="008C61C5"/>
    <w:rsid w:val="008D68FC"/>
    <w:rsid w:val="008F3C8E"/>
    <w:rsid w:val="009100AD"/>
    <w:rsid w:val="00910921"/>
    <w:rsid w:val="0092072B"/>
    <w:rsid w:val="00923109"/>
    <w:rsid w:val="00933C9F"/>
    <w:rsid w:val="00953535"/>
    <w:rsid w:val="00961BA6"/>
    <w:rsid w:val="009717DC"/>
    <w:rsid w:val="009835D4"/>
    <w:rsid w:val="00983625"/>
    <w:rsid w:val="00984137"/>
    <w:rsid w:val="00991A1F"/>
    <w:rsid w:val="009A108B"/>
    <w:rsid w:val="009A6065"/>
    <w:rsid w:val="009B7823"/>
    <w:rsid w:val="009D1B62"/>
    <w:rsid w:val="009D2041"/>
    <w:rsid w:val="009E26BA"/>
    <w:rsid w:val="009F6F6D"/>
    <w:rsid w:val="00A17A10"/>
    <w:rsid w:val="00A27C92"/>
    <w:rsid w:val="00A362A0"/>
    <w:rsid w:val="00A523C1"/>
    <w:rsid w:val="00A6328A"/>
    <w:rsid w:val="00A707B7"/>
    <w:rsid w:val="00A77F87"/>
    <w:rsid w:val="00A86284"/>
    <w:rsid w:val="00A914F8"/>
    <w:rsid w:val="00A91F4F"/>
    <w:rsid w:val="00A93EAE"/>
    <w:rsid w:val="00A96B84"/>
    <w:rsid w:val="00AB499C"/>
    <w:rsid w:val="00AB7838"/>
    <w:rsid w:val="00AC23D9"/>
    <w:rsid w:val="00AE14D6"/>
    <w:rsid w:val="00AE5F17"/>
    <w:rsid w:val="00AE6869"/>
    <w:rsid w:val="00B00799"/>
    <w:rsid w:val="00B04558"/>
    <w:rsid w:val="00B13991"/>
    <w:rsid w:val="00B15264"/>
    <w:rsid w:val="00B31DC7"/>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D3EBF"/>
    <w:rsid w:val="00BD53B8"/>
    <w:rsid w:val="00BE25AC"/>
    <w:rsid w:val="00BE3108"/>
    <w:rsid w:val="00BF4FA5"/>
    <w:rsid w:val="00C117A5"/>
    <w:rsid w:val="00C124DB"/>
    <w:rsid w:val="00C23BF2"/>
    <w:rsid w:val="00C24D3C"/>
    <w:rsid w:val="00C26DBB"/>
    <w:rsid w:val="00C270D3"/>
    <w:rsid w:val="00C3274A"/>
    <w:rsid w:val="00C36C3A"/>
    <w:rsid w:val="00C6446D"/>
    <w:rsid w:val="00C71D21"/>
    <w:rsid w:val="00C7474A"/>
    <w:rsid w:val="00C7733F"/>
    <w:rsid w:val="00C84692"/>
    <w:rsid w:val="00CB5761"/>
    <w:rsid w:val="00CF12AA"/>
    <w:rsid w:val="00D05198"/>
    <w:rsid w:val="00D13102"/>
    <w:rsid w:val="00D155E3"/>
    <w:rsid w:val="00D438A4"/>
    <w:rsid w:val="00D4399F"/>
    <w:rsid w:val="00D45B18"/>
    <w:rsid w:val="00D56F5B"/>
    <w:rsid w:val="00D6603D"/>
    <w:rsid w:val="00D7794D"/>
    <w:rsid w:val="00D95F21"/>
    <w:rsid w:val="00D976BF"/>
    <w:rsid w:val="00D97F74"/>
    <w:rsid w:val="00DA4D9A"/>
    <w:rsid w:val="00DB1DBC"/>
    <w:rsid w:val="00DC0A5B"/>
    <w:rsid w:val="00DC5451"/>
    <w:rsid w:val="00DC7B87"/>
    <w:rsid w:val="00DD7205"/>
    <w:rsid w:val="00DE45BB"/>
    <w:rsid w:val="00DE5C26"/>
    <w:rsid w:val="00E07261"/>
    <w:rsid w:val="00E1541D"/>
    <w:rsid w:val="00E164E4"/>
    <w:rsid w:val="00E20684"/>
    <w:rsid w:val="00E530AE"/>
    <w:rsid w:val="00E67F4D"/>
    <w:rsid w:val="00E73CA1"/>
    <w:rsid w:val="00E75A58"/>
    <w:rsid w:val="00E85F92"/>
    <w:rsid w:val="00E9374A"/>
    <w:rsid w:val="00E96050"/>
    <w:rsid w:val="00E966EE"/>
    <w:rsid w:val="00EA4124"/>
    <w:rsid w:val="00EC3A3A"/>
    <w:rsid w:val="00EC60C4"/>
    <w:rsid w:val="00ED6489"/>
    <w:rsid w:val="00EE1A6E"/>
    <w:rsid w:val="00EE6904"/>
    <w:rsid w:val="00EF1A98"/>
    <w:rsid w:val="00EF1FD5"/>
    <w:rsid w:val="00F10A60"/>
    <w:rsid w:val="00F120AD"/>
    <w:rsid w:val="00F12F85"/>
    <w:rsid w:val="00F177DF"/>
    <w:rsid w:val="00F2190C"/>
    <w:rsid w:val="00F21B82"/>
    <w:rsid w:val="00F41F8E"/>
    <w:rsid w:val="00F50C07"/>
    <w:rsid w:val="00F5245E"/>
    <w:rsid w:val="00F5437E"/>
    <w:rsid w:val="00F55079"/>
    <w:rsid w:val="00F6257B"/>
    <w:rsid w:val="00F64F72"/>
    <w:rsid w:val="00F772D4"/>
    <w:rsid w:val="00F8523A"/>
    <w:rsid w:val="00FA6A1B"/>
    <w:rsid w:val="00FC7DA3"/>
    <w:rsid w:val="00FD4809"/>
    <w:rsid w:val="00FE19E1"/>
    <w:rsid w:val="00FE26B3"/>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747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4A4AE1-3845-498F-9BF7-5D881DE12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6</Pages>
  <Words>1772</Words>
  <Characters>10105</Characters>
  <Application>Microsoft Office Word</Application>
  <DocSecurity>0</DocSecurity>
  <Lines>84</Lines>
  <Paragraphs>23</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11854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Utente</cp:lastModifiedBy>
  <cp:revision>147</cp:revision>
  <cp:lastPrinted>2015-11-24T15:38:00Z</cp:lastPrinted>
  <dcterms:created xsi:type="dcterms:W3CDTF">2015-06-09T13:07:00Z</dcterms:created>
  <dcterms:modified xsi:type="dcterms:W3CDTF">2016-04-05T10:25:00Z</dcterms:modified>
  <cp:category>Ufficio Qualità</cp:category>
  <cp:contentStatus>Rev. 2</cp:contentStatus>
</cp:coreProperties>
</file>