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6BB07403" w:rsidR="0092742B" w:rsidRDefault="00354660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63" style="position:absolute;margin-left:88.8pt;margin-top:13.65pt;width:12.75pt;height:10.5pt;z-index:251678208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4" type="#_x0000_t32" style="position:absolute;left:2925;top:4185;width:255;height:210;flip:x" o:connectortype="straight" strokeweight="2pt"/>
            <v:shape id="_x0000_s1065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51FBE0D0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35466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42F38A11" w:rsidR="0092742B" w:rsidRDefault="0035466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AE0DDF5" w:rsidR="001E558C" w:rsidRDefault="00354660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55" style="position:absolute;left:0;text-align:left;margin-left:89.55pt;margin-top:2.45pt;width:12.75pt;height:10.5pt;z-index:251674112" coordorigin="2925,4185" coordsize="255,210">
            <v:shape id="_x0000_s1053" type="#_x0000_t32" style="position:absolute;left:2925;top:4185;width:255;height:210;flip:x" o:connectortype="straight" strokeweight="2pt"/>
            <v:shape id="_x0000_s1054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37E0E0DE">
          <v:shape id="_x0000_s1052" type="#_x0000_t32" style="position:absolute;left:0;text-align:left;margin-left:89.55pt;margin-top:2.45pt;width:12.75pt;height:10.5pt;z-index:251671040" o:connectortype="straight"/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6504294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4B4F0A48" w14:textId="77777777" w:rsidR="00673206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Validazione fornitori</w:t>
            </w:r>
          </w:p>
          <w:p w14:paraId="1BB115DF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Valutazione Food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Fraud</w:t>
            </w:r>
            <w:proofErr w:type="spellEnd"/>
          </w:p>
          <w:p w14:paraId="603F3E3B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Pest control: attività svolta dalla ditta esterna e controlli interni</w:t>
            </w:r>
          </w:p>
          <w:p w14:paraId="571858D5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Gestione vetri e plastiche dure</w:t>
            </w:r>
          </w:p>
          <w:p w14:paraId="17CD52F6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Flow chart</w:t>
            </w:r>
          </w:p>
          <w:p w14:paraId="0BD8B660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Gestione rifiuti e formulario</w:t>
            </w:r>
          </w:p>
          <w:p w14:paraId="55F65422" w14:textId="77777777" w:rsidR="003A4FB0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Gestione delle non conformità ed esempi applicativi per la gestione degli stessi</w:t>
            </w:r>
          </w:p>
          <w:p w14:paraId="1E247078" w14:textId="38B7E69A" w:rsidR="003A4FB0" w:rsidRPr="00B10C6B" w:rsidRDefault="003A4FB0" w:rsidP="003A4FB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Gestione reclami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6904D556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D9EDE9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37DFF7" w14:textId="77777777" w:rsidR="00D159BB" w:rsidRDefault="00D159BB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60478E92" w:rsidR="004757FC" w:rsidRPr="00B10C6B" w:rsidRDefault="003A4FB0" w:rsidP="00D159BB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90A848A" w:rsidR="004757FC" w:rsidRPr="00B10C6B" w:rsidRDefault="003A4FB0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24/04/2025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7F1A8E45" w:rsidR="00673206" w:rsidRPr="00B10C6B" w:rsidRDefault="003A4FB0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3A4FB0">
        <w:trPr>
          <w:trHeight w:val="767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387871F0" w:rsidR="004757FC" w:rsidRPr="00B10C6B" w:rsidRDefault="003A4FB0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 w:rsidR="00D10A70" w:rsidRPr="00B10C6B" w14:paraId="6845B75C" w14:textId="77777777" w:rsidTr="00A82C55"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2247F5E4" w:rsidR="00540FA3" w:rsidRPr="00B10C6B" w:rsidRDefault="003A4FB0" w:rsidP="003A4FB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Team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08122B2F" w:rsidR="00D10A70" w:rsidRPr="00B10C6B" w:rsidRDefault="003A4FB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2416301A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C11F3B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D7E237" w14:textId="2E85E193" w:rsidR="00667151" w:rsidRDefault="003A4FB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Team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0E3246" w14:textId="56F0D62C" w:rsidR="00667151" w:rsidRDefault="003A4FB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B5630" w14:textId="0E503E4E" w:rsidR="00667151" w:rsidRPr="00B10C6B" w:rsidRDefault="00667151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3D247EC0" w:rsidR="00667151" w:rsidRDefault="003A4FB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Team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2B71618A" w:rsidR="00667151" w:rsidRDefault="003A4FB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7151" w:rsidRPr="00B10C6B" w14:paraId="2FE15FD3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8515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65B43" w14:textId="5F083465" w:rsidR="00667151" w:rsidRDefault="003A4FB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Team qualità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280A8E" w14:textId="63D914F1" w:rsidR="00667151" w:rsidRDefault="003A4FB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Giovanna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9D51C" w14:textId="76DCC3C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A4FB0" w:rsidRPr="00B10C6B" w14:paraId="531EB5CF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8730A9" w14:textId="77777777" w:rsidR="003A4FB0" w:rsidRPr="00B10C6B" w:rsidRDefault="003A4FB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62888E" w14:textId="784B33B8" w:rsidR="003A4FB0" w:rsidRDefault="003A4FB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Team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1D7C2A" w14:textId="7B0081C2" w:rsidR="003A4FB0" w:rsidRDefault="003A4FB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31232A" w14:textId="77777777" w:rsidR="003A4FB0" w:rsidRPr="00667151" w:rsidRDefault="003A4FB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28414B1" w14:textId="77777777" w:rsidR="003F1BFA" w:rsidRDefault="003F1BFA">
      <w:pPr>
        <w:pStyle w:val="Corpodeltesto"/>
        <w:rPr>
          <w:rFonts w:ascii="Verdana" w:hAnsi="Verdana"/>
        </w:rPr>
      </w:pPr>
    </w:p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6D42652E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14894B6B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03704DB0" w:rsidR="00BC6A09" w:rsidRPr="00B10C6B" w:rsidRDefault="003A4FB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24</w:t>
            </w:r>
            <w:r w:rsidR="00582D07">
              <w:rPr>
                <w:rFonts w:asciiTheme="minorHAnsi" w:hAnsiTheme="minorHAnsi" w:cstheme="minorHAnsi"/>
                <w:sz w:val="22"/>
                <w:szCs w:val="22"/>
              </w:rPr>
              <w:t xml:space="preserve"> 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="00582D07">
              <w:rPr>
                <w:rFonts w:ascii="Calibri" w:hAnsi="Calibri" w:cs="Calibri"/>
                <w:sz w:val="22"/>
                <w:szCs w:val="22"/>
              </w:rPr>
              <w:t xml:space="preserve"> /</w:t>
            </w:r>
            <w:r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6D344349" w:rsidR="00BC6A09" w:rsidRPr="00B10C6B" w:rsidRDefault="003A4FB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  <w:r w:rsidR="00582D07" w:rsidRPr="00582D07">
              <w:rPr>
                <w:rFonts w:ascii="Calibri" w:hAnsi="Calibri" w:cs="Calibri"/>
                <w:sz w:val="22"/>
                <w:szCs w:val="22"/>
              </w:rPr>
              <w:t xml:space="preserve"> /</w:t>
            </w:r>
            <w:r>
              <w:rPr>
                <w:rFonts w:ascii="Calibri" w:hAnsi="Calibri" w:cs="Calibri"/>
                <w:sz w:val="22"/>
                <w:szCs w:val="22"/>
              </w:rPr>
              <w:t>04</w:t>
            </w:r>
            <w:r w:rsidR="00582D07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2F3C0269" w:rsidR="00E451EB" w:rsidRPr="00B10C6B" w:rsidRDefault="003A4FB0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Scavello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4696B46B" w:rsidR="007002F8" w:rsidRPr="00B10C6B" w:rsidRDefault="003A4FB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Gestione delle non conformità e reclami clienti (prova pratica)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65A660C6" w:rsidR="00BC6A09" w:rsidRPr="00B10C6B" w:rsidRDefault="0035466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noProof/>
              </w:rPr>
              <w:pict w14:anchorId="38497D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2" type="#_x0000_t75" style="position:absolute;left:0;text-align:left;margin-left:295.2pt;margin-top:2pt;width:117.8pt;height:146.75pt;z-index:-251639296;mso-position-horizontal-relative:text;mso-position-vertical-relative:text;mso-width-relative:page;mso-height-relative:page">
                  <v:imagedata r:id="rId7" o:title="" cropbottom="5830f"/>
                </v:shape>
              </w:pict>
            </w:r>
            <w:r w:rsidR="001D0C1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549DE0D" w:rsidR="004757FC" w:rsidRPr="00B10C6B" w:rsidRDefault="0035466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59" style="position:absolute;margin-left:48.45pt;margin-top:12.05pt;width:12.75pt;height:10.5pt;z-index:251675136;mso-position-horizontal-relative:text;mso-position-vertical-relative:text" coordorigin="2925,4185" coordsize="255,210">
                  <v:shape id="_x0000_s1060" type="#_x0000_t32" style="position:absolute;left:2925;top:4185;width:255;height:210;flip:x" o:connectortype="straight" strokeweight="2pt"/>
                  <v:shape id="_x0000_s1061" type="#_x0000_t32" style="position:absolute;left:2940;top:4185;width:240;height:210" o:connectortype="straight" strokeweight="2pt"/>
                </v:group>
              </w:pict>
            </w:r>
          </w:p>
          <w:p w14:paraId="10F779F1" w14:textId="77777777" w:rsidR="004757FC" w:rsidRPr="00B10C6B" w:rsidRDefault="0035466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35466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354660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3A4395">
                  <w:t>‬</w:t>
                </w:r>
                <w:r w:rsidR="003A4395">
                  <w:t>‬</w:t>
                </w:r>
                <w:r w:rsidR="008C2E85">
                  <w:t>‬</w:t>
                </w:r>
                <w:r w:rsidR="008C2E8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12FAE8F3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3A4FB0">
              <w:rPr>
                <w:rFonts w:asciiTheme="minorHAnsi" w:hAnsiTheme="minorHAnsi" w:cstheme="minorHAnsi"/>
                <w:sz w:val="22"/>
                <w:szCs w:val="22"/>
              </w:rPr>
              <w:t xml:space="preserve"> Massimo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</w:p>
          <w:p w14:paraId="55386E78" w14:textId="2617445D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14E392F3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3A4FB0">
              <w:rPr>
                <w:rFonts w:asciiTheme="minorHAnsi" w:hAnsiTheme="minorHAnsi" w:cstheme="minorHAnsi"/>
                <w:sz w:val="22"/>
                <w:szCs w:val="22"/>
              </w:rPr>
              <w:t xml:space="preserve"> Parisi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6447EC96" w:rsidR="001D0C1F" w:rsidRPr="00B10C6B" w:rsidRDefault="001D0C1F" w:rsidP="00354660">
            <w:pPr>
              <w:pStyle w:val="Contenutotabella"/>
              <w:snapToGrid w:val="0"/>
              <w:ind w:left="141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</w:t>
            </w:r>
          </w:p>
        </w:tc>
      </w:tr>
      <w:bookmarkEnd w:id="0"/>
      <w:bookmarkEnd w:id="1"/>
    </w:tbl>
    <w:p w14:paraId="57460CD7" w14:textId="2E50666F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8"/>
      <w:footerReference w:type="default" r:id="rId9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0DD2A1CC" w:rsidR="004472FB" w:rsidRPr="003A4FB0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3A4FB0">
            <w:rPr>
              <w:rFonts w:ascii="Calibri" w:hAnsi="Calibri" w:cs="Calibri"/>
              <w:sz w:val="18"/>
            </w:rPr>
            <w:t xml:space="preserve">Cod.  </w:t>
          </w:r>
          <w:r w:rsidRPr="003A4FB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8C2E85" w:rsidRPr="003A4FB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3A4FB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Rev. 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Data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8C2E85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C2449"/>
    <w:multiLevelType w:val="hybridMultilevel"/>
    <w:tmpl w:val="D898F4D8"/>
    <w:lvl w:ilvl="0" w:tplc="1A74299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  <w:num w:numId="8" w16cid:durableId="1776052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8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B2A84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54660"/>
    <w:rsid w:val="00395F8E"/>
    <w:rsid w:val="003A114F"/>
    <w:rsid w:val="003A4395"/>
    <w:rsid w:val="003A4FB0"/>
    <w:rsid w:val="003D5763"/>
    <w:rsid w:val="003F1BFA"/>
    <w:rsid w:val="00446920"/>
    <w:rsid w:val="004472FB"/>
    <w:rsid w:val="004757FC"/>
    <w:rsid w:val="0049218A"/>
    <w:rsid w:val="00495F23"/>
    <w:rsid w:val="00497A58"/>
    <w:rsid w:val="004C6054"/>
    <w:rsid w:val="004C6062"/>
    <w:rsid w:val="004D1B7F"/>
    <w:rsid w:val="004F2FA7"/>
    <w:rsid w:val="00504332"/>
    <w:rsid w:val="00540FA3"/>
    <w:rsid w:val="00553CE7"/>
    <w:rsid w:val="00582D07"/>
    <w:rsid w:val="00595C42"/>
    <w:rsid w:val="005A2C1C"/>
    <w:rsid w:val="005D1816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418B2"/>
    <w:rsid w:val="00874E4B"/>
    <w:rsid w:val="00896875"/>
    <w:rsid w:val="00896FD9"/>
    <w:rsid w:val="008A414E"/>
    <w:rsid w:val="008A6AAD"/>
    <w:rsid w:val="008C2E85"/>
    <w:rsid w:val="008C5EB9"/>
    <w:rsid w:val="00920228"/>
    <w:rsid w:val="009220B8"/>
    <w:rsid w:val="0092742B"/>
    <w:rsid w:val="00977A5A"/>
    <w:rsid w:val="009C40A9"/>
    <w:rsid w:val="00A0038A"/>
    <w:rsid w:val="00A04CFD"/>
    <w:rsid w:val="00A6346A"/>
    <w:rsid w:val="00A8149E"/>
    <w:rsid w:val="00A82C55"/>
    <w:rsid w:val="00AD35AD"/>
    <w:rsid w:val="00AF1F14"/>
    <w:rsid w:val="00B10C6B"/>
    <w:rsid w:val="00B13E09"/>
    <w:rsid w:val="00B3555C"/>
    <w:rsid w:val="00B50DD4"/>
    <w:rsid w:val="00BC6A09"/>
    <w:rsid w:val="00BD799D"/>
    <w:rsid w:val="00BE6B03"/>
    <w:rsid w:val="00C226AE"/>
    <w:rsid w:val="00C22739"/>
    <w:rsid w:val="00CE163F"/>
    <w:rsid w:val="00D10A70"/>
    <w:rsid w:val="00D154D9"/>
    <w:rsid w:val="00D159BB"/>
    <w:rsid w:val="00D26231"/>
    <w:rsid w:val="00D66468"/>
    <w:rsid w:val="00D72BE8"/>
    <w:rsid w:val="00D84394"/>
    <w:rsid w:val="00D91DFD"/>
    <w:rsid w:val="00D95E34"/>
    <w:rsid w:val="00DD00D0"/>
    <w:rsid w:val="00DF7926"/>
    <w:rsid w:val="00E40792"/>
    <w:rsid w:val="00E451EB"/>
    <w:rsid w:val="00E57C44"/>
    <w:rsid w:val="00E61035"/>
    <w:rsid w:val="00F0191D"/>
    <w:rsid w:val="00F5509A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  <o:rules v:ext="edit">
        <o:r id="V:Rule6" type="connector" idref="#_x0000_s1053"/>
        <o:r id="V:Rule7" type="connector" idref="#_x0000_s1052"/>
        <o:r id="V:Rule8" type="connector" idref="#_x0000_s1061"/>
        <o:r id="V:Rule9" type="connector" idref="#_x0000_s1054"/>
        <o:r id="V:Rule10" type="connector" idref="#_x0000_s1060"/>
        <o:r id="V:Rule11" type="connector" idref="#_x0000_s1064"/>
        <o:r id="V:Rule12" type="connector" idref="#_x0000_s1065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77</cp:revision>
  <cp:lastPrinted>2025-06-19T12:59:00Z</cp:lastPrinted>
  <dcterms:created xsi:type="dcterms:W3CDTF">2015-04-07T13:30:00Z</dcterms:created>
  <dcterms:modified xsi:type="dcterms:W3CDTF">2025-06-19T12:59:00Z</dcterms:modified>
</cp:coreProperties>
</file>