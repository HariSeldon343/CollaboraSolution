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991E48"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0A1018" w14:paraId="5CDAEA1E" w14:textId="77777777" w:rsidTr="00394C48">
        <w:trPr>
          <w:trHeight w:val="1399"/>
        </w:trPr>
        <w:tc>
          <w:tcPr>
            <w:tcW w:w="9210" w:type="dxa"/>
            <w:shd w:val="clear" w:color="auto" w:fill="auto"/>
          </w:tcPr>
          <w:p w14:paraId="0E2BB994"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D74BDB" w:rsidRPr="00323D28">
              <w:rPr>
                <w:rFonts w:ascii="Verdana" w:hAnsi="Verdana"/>
                <w:lang w:val="en-US"/>
              </w:rPr>
              <w:t xml:space="preserve">Blood orange </w:t>
            </w:r>
            <w:r w:rsidR="00813C96">
              <w:rPr>
                <w:rFonts w:ascii="Verdana" w:hAnsi="Verdana"/>
                <w:lang w:val="en-US"/>
              </w:rPr>
              <w:t>cells</w:t>
            </w:r>
            <w:r w:rsidR="004052BE" w:rsidRPr="002C594E">
              <w:rPr>
                <w:rFonts w:ascii="Verdana" w:hAnsi="Verdana"/>
                <w:lang w:val="en-US"/>
              </w:rPr>
              <w:t xml:space="preserve"> </w:t>
            </w:r>
          </w:p>
          <w:p w14:paraId="3E7B1B56"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D74BDB">
              <w:rPr>
                <w:rFonts w:ascii="Verdana" w:hAnsi="Verdana"/>
                <w:lang w:val="en-US"/>
              </w:rPr>
              <w:t xml:space="preserve">Blood orange </w:t>
            </w:r>
            <w:r w:rsidR="00813C96">
              <w:rPr>
                <w:rFonts w:ascii="Verdana" w:hAnsi="Verdana"/>
                <w:lang w:val="en-US"/>
              </w:rPr>
              <w:t>cells</w:t>
            </w:r>
          </w:p>
          <w:p w14:paraId="13D49167"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813C96">
              <w:rPr>
                <w:rFonts w:ascii="Verdana" w:hAnsi="Verdana"/>
                <w:lang w:val="en-US"/>
              </w:rPr>
              <w:t>CER</w:t>
            </w:r>
            <w:r w:rsidR="00813C96" w:rsidRPr="00762DE5">
              <w:rPr>
                <w:rFonts w:ascii="Verdana" w:hAnsi="Verdana"/>
                <w:lang w:val="en-US"/>
              </w:rPr>
              <w:t>N</w:t>
            </w:r>
          </w:p>
        </w:tc>
      </w:tr>
    </w:tbl>
    <w:p w14:paraId="55546899" w14:textId="77777777" w:rsidR="00B13991" w:rsidRDefault="00B13991" w:rsidP="00257592">
      <w:pPr>
        <w:spacing w:before="120"/>
        <w:ind w:left="720"/>
        <w:rPr>
          <w:rFonts w:ascii="Verdana" w:hAnsi="Verdana"/>
          <w:b/>
          <w:sz w:val="8"/>
          <w:szCs w:val="8"/>
          <w:lang w:val="en-US"/>
        </w:rPr>
      </w:pPr>
    </w:p>
    <w:p w14:paraId="223D9E69"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0A1018" w14:paraId="51AD8A5E" w14:textId="77777777" w:rsidTr="00257592">
        <w:trPr>
          <w:trHeight w:val="3578"/>
        </w:trPr>
        <w:tc>
          <w:tcPr>
            <w:tcW w:w="9238" w:type="dxa"/>
            <w:shd w:val="clear" w:color="auto" w:fill="auto"/>
          </w:tcPr>
          <w:p w14:paraId="30F2DA0B"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6FA39ECD"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3492F" w:rsidRPr="002C594E">
              <w:rPr>
                <w:rFonts w:ascii="Verdana" w:hAnsi="Verdana"/>
                <w:lang w:val="en-US"/>
              </w:rPr>
              <w:t>Blood O</w:t>
            </w:r>
            <w:r w:rsidR="00FE19E1" w:rsidRPr="002C594E">
              <w:rPr>
                <w:rFonts w:ascii="Verdana" w:hAnsi="Verdana"/>
                <w:lang w:val="en-US"/>
              </w:rPr>
              <w:t>range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73101143" w14:textId="77777777" w:rsidR="0042012D" w:rsidRPr="002C594E" w:rsidRDefault="0042012D" w:rsidP="00583DB6">
            <w:pPr>
              <w:tabs>
                <w:tab w:val="left" w:pos="284"/>
                <w:tab w:val="left" w:pos="3402"/>
              </w:tabs>
              <w:spacing w:before="120" w:after="120"/>
              <w:rPr>
                <w:rFonts w:ascii="Verdana" w:hAnsi="Verdana"/>
                <w:i/>
                <w:lang w:val="en-US"/>
              </w:rPr>
            </w:pPr>
          </w:p>
          <w:p w14:paraId="4A731BAB"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3CF9515A" w14:textId="77777777" w:rsidR="00583DB6" w:rsidRPr="002C594E" w:rsidRDefault="00583DB6" w:rsidP="00583DB6">
            <w:pPr>
              <w:tabs>
                <w:tab w:val="left" w:pos="284"/>
                <w:tab w:val="left" w:pos="3402"/>
              </w:tabs>
              <w:spacing w:before="120" w:after="120"/>
              <w:rPr>
                <w:rFonts w:ascii="Verdana" w:hAnsi="Verdana"/>
                <w:i/>
                <w:lang w:val="en-US"/>
              </w:rPr>
            </w:pPr>
          </w:p>
          <w:p w14:paraId="43B2C88E"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3492F" w:rsidRPr="002C594E">
              <w:rPr>
                <w:rFonts w:ascii="Verdana" w:hAnsi="Verdana"/>
                <w:lang w:val="en-US"/>
              </w:rPr>
              <w:t>Blood O</w:t>
            </w:r>
            <w:r w:rsidR="004402B2" w:rsidRPr="002C594E">
              <w:rPr>
                <w:rFonts w:ascii="Verdana" w:hAnsi="Verdana"/>
                <w:lang w:val="en-US"/>
              </w:rPr>
              <w:t>range</w:t>
            </w:r>
          </w:p>
          <w:p w14:paraId="3CC4C7C7"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6430EF1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445212DD"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23153" w:rsidRPr="002C594E">
              <w:rPr>
                <w:rFonts w:ascii="Verdana" w:hAnsi="Verdana"/>
                <w:lang w:val="en-US"/>
              </w:rPr>
              <w:t xml:space="preserve">Tarocco, Sanguinello, </w:t>
            </w:r>
            <w:r w:rsidR="00B11378">
              <w:rPr>
                <w:rFonts w:ascii="Verdana" w:hAnsi="Verdana"/>
                <w:lang w:val="en-US"/>
              </w:rPr>
              <w:t>Moro</w:t>
            </w:r>
          </w:p>
          <w:p w14:paraId="1BAA6E45"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043A03" w:rsidRPr="002C594E">
              <w:rPr>
                <w:rFonts w:ascii="Verdana" w:hAnsi="Verdana"/>
                <w:lang w:val="en-US"/>
              </w:rPr>
              <w:t>January to April</w:t>
            </w:r>
          </w:p>
          <w:p w14:paraId="74551991"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7FC2BAF8"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6C8BC07D"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48647A1D"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09A21E34" w14:textId="77777777" w:rsidR="00583DB6" w:rsidRDefault="00583DB6" w:rsidP="00257592">
      <w:pPr>
        <w:spacing w:before="120"/>
        <w:rPr>
          <w:rFonts w:ascii="Verdana" w:hAnsi="Verdana"/>
          <w:b/>
          <w:sz w:val="8"/>
          <w:szCs w:val="8"/>
          <w:lang w:val="en-US"/>
        </w:rPr>
      </w:pPr>
    </w:p>
    <w:p w14:paraId="2B6D7381"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20F4E1B3"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0A1018" w14:paraId="5F0E2023" w14:textId="77777777" w:rsidTr="00583DB6">
        <w:trPr>
          <w:trHeight w:val="4575"/>
        </w:trPr>
        <w:tc>
          <w:tcPr>
            <w:tcW w:w="9210" w:type="dxa"/>
            <w:tcBorders>
              <w:bottom w:val="nil"/>
            </w:tcBorders>
          </w:tcPr>
          <w:p w14:paraId="6D834E97"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616AEA65"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568"/>
            </w:tblGrid>
            <w:tr w:rsidR="00953535" w:rsidRPr="000A1018" w14:paraId="31446AF1" w14:textId="77777777" w:rsidTr="00813C96">
              <w:trPr>
                <w:trHeight w:hRule="exact" w:val="501"/>
              </w:trPr>
              <w:tc>
                <w:tcPr>
                  <w:tcW w:w="1302" w:type="dxa"/>
                  <w:vAlign w:val="center"/>
                </w:tcPr>
                <w:p w14:paraId="5DAF0220"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1DF172DF"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52D0A868"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29D97DF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8" w:type="dxa"/>
                  <w:vAlign w:val="center"/>
                </w:tcPr>
                <w:p w14:paraId="17C3357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36E6046C"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813C96" w:rsidRPr="000A1018" w14:paraId="26D5D593" w14:textId="77777777" w:rsidTr="00813C96">
              <w:trPr>
                <w:trHeight w:hRule="exact" w:val="501"/>
              </w:trPr>
              <w:tc>
                <w:tcPr>
                  <w:tcW w:w="1302" w:type="dxa"/>
                  <w:vAlign w:val="center"/>
                </w:tcPr>
                <w:p w14:paraId="28C772DF" w14:textId="77777777" w:rsidR="00813C96" w:rsidRPr="00D6603D" w:rsidRDefault="00813C96" w:rsidP="007558C2">
                  <w:pPr>
                    <w:jc w:val="center"/>
                    <w:rPr>
                      <w:rFonts w:ascii="Verdana" w:hAnsi="Verdana"/>
                      <w:i/>
                      <w:sz w:val="16"/>
                      <w:szCs w:val="16"/>
                      <w:lang w:val="en-US"/>
                    </w:rPr>
                  </w:pPr>
                  <w:r w:rsidRPr="00D6603D">
                    <w:rPr>
                      <w:rFonts w:ascii="Verdana" w:hAnsi="Verdana"/>
                      <w:i/>
                      <w:sz w:val="16"/>
                      <w:szCs w:val="16"/>
                      <w:lang w:val="en-US"/>
                    </w:rPr>
                    <w:t>Brix</w:t>
                  </w:r>
                </w:p>
              </w:tc>
              <w:tc>
                <w:tcPr>
                  <w:tcW w:w="829" w:type="dxa"/>
                  <w:vAlign w:val="center"/>
                </w:tcPr>
                <w:p w14:paraId="068EAE41" w14:textId="77777777" w:rsidR="00813C96" w:rsidRPr="00D6603D" w:rsidRDefault="00813C96" w:rsidP="007558C2">
                  <w:pPr>
                    <w:jc w:val="center"/>
                    <w:rPr>
                      <w:rFonts w:ascii="Verdana" w:hAnsi="Verdana"/>
                      <w:sz w:val="16"/>
                      <w:szCs w:val="16"/>
                      <w:lang w:val="en-US"/>
                    </w:rPr>
                  </w:pPr>
                </w:p>
              </w:tc>
              <w:tc>
                <w:tcPr>
                  <w:tcW w:w="762" w:type="dxa"/>
                  <w:vAlign w:val="center"/>
                </w:tcPr>
                <w:p w14:paraId="2ABFB3E7" w14:textId="77777777" w:rsidR="00813C96" w:rsidRPr="00D6603D" w:rsidRDefault="00813C96" w:rsidP="007558C2">
                  <w:pPr>
                    <w:jc w:val="center"/>
                    <w:rPr>
                      <w:rFonts w:ascii="Verdana" w:hAnsi="Verdana"/>
                      <w:sz w:val="16"/>
                      <w:szCs w:val="16"/>
                      <w:lang w:val="en-US"/>
                    </w:rPr>
                  </w:pPr>
                  <w:r>
                    <w:rPr>
                      <w:rFonts w:ascii="Verdana" w:hAnsi="Verdana"/>
                      <w:sz w:val="16"/>
                      <w:szCs w:val="16"/>
                      <w:lang w:val="en-US"/>
                    </w:rPr>
                    <w:t>11.2</w:t>
                  </w:r>
                </w:p>
              </w:tc>
              <w:tc>
                <w:tcPr>
                  <w:tcW w:w="847" w:type="dxa"/>
                  <w:vAlign w:val="center"/>
                </w:tcPr>
                <w:p w14:paraId="176578EA" w14:textId="77777777" w:rsidR="00813C96" w:rsidRPr="00D6603D" w:rsidRDefault="00813C96" w:rsidP="007558C2">
                  <w:pPr>
                    <w:jc w:val="center"/>
                    <w:rPr>
                      <w:rFonts w:ascii="Verdana" w:hAnsi="Verdana"/>
                      <w:sz w:val="16"/>
                      <w:szCs w:val="16"/>
                      <w:lang w:val="en-US"/>
                    </w:rPr>
                  </w:pPr>
                </w:p>
              </w:tc>
              <w:tc>
                <w:tcPr>
                  <w:tcW w:w="848" w:type="dxa"/>
                  <w:vAlign w:val="center"/>
                </w:tcPr>
                <w:p w14:paraId="2ADC743D" w14:textId="77777777" w:rsidR="00813C96" w:rsidRPr="00D6603D" w:rsidRDefault="00813C96" w:rsidP="007558C2">
                  <w:pPr>
                    <w:jc w:val="center"/>
                    <w:rPr>
                      <w:rFonts w:ascii="Verdana" w:hAnsi="Verdana"/>
                      <w:sz w:val="16"/>
                      <w:szCs w:val="16"/>
                      <w:lang w:val="en-US"/>
                    </w:rPr>
                  </w:pPr>
                  <w:r w:rsidRPr="00D6603D">
                    <w:rPr>
                      <w:rFonts w:ascii="Verdana" w:hAnsi="Verdana"/>
                      <w:sz w:val="16"/>
                      <w:szCs w:val="16"/>
                      <w:lang w:val="en-US"/>
                    </w:rPr>
                    <w:t>°</w:t>
                  </w:r>
                </w:p>
              </w:tc>
              <w:tc>
                <w:tcPr>
                  <w:tcW w:w="1568" w:type="dxa"/>
                  <w:vAlign w:val="center"/>
                </w:tcPr>
                <w:p w14:paraId="666409B8" w14:textId="77777777" w:rsidR="00813C96" w:rsidRPr="00D6603D" w:rsidRDefault="00813C96" w:rsidP="007558C2">
                  <w:pPr>
                    <w:snapToGrid w:val="0"/>
                    <w:jc w:val="center"/>
                    <w:rPr>
                      <w:rFonts w:ascii="Verdana" w:hAnsi="Verdana"/>
                      <w:sz w:val="16"/>
                      <w:szCs w:val="16"/>
                      <w:lang w:val="en-US"/>
                    </w:rPr>
                  </w:pPr>
                  <w:r w:rsidRPr="00D6603D">
                    <w:rPr>
                      <w:rFonts w:ascii="Verdana" w:hAnsi="Verdana"/>
                      <w:sz w:val="16"/>
                      <w:szCs w:val="16"/>
                      <w:lang w:val="en-US"/>
                    </w:rPr>
                    <w:t>IFU 8,1991</w:t>
                  </w:r>
                </w:p>
              </w:tc>
            </w:tr>
            <w:tr w:rsidR="00813C96" w:rsidRPr="000A1018" w14:paraId="4C214FED" w14:textId="77777777" w:rsidTr="00813C96">
              <w:trPr>
                <w:trHeight w:hRule="exact" w:val="501"/>
              </w:trPr>
              <w:tc>
                <w:tcPr>
                  <w:tcW w:w="1302" w:type="dxa"/>
                  <w:vAlign w:val="center"/>
                </w:tcPr>
                <w:p w14:paraId="746F3A4C" w14:textId="77777777" w:rsidR="00813C96" w:rsidRPr="00D6603D" w:rsidRDefault="00813C96" w:rsidP="007558C2">
                  <w:pPr>
                    <w:jc w:val="center"/>
                    <w:rPr>
                      <w:rFonts w:ascii="Verdana" w:hAnsi="Verdana"/>
                      <w:i/>
                      <w:sz w:val="16"/>
                      <w:szCs w:val="16"/>
                      <w:lang w:val="en-US"/>
                    </w:rPr>
                  </w:pPr>
                  <w:r w:rsidRPr="00D6603D">
                    <w:rPr>
                      <w:rFonts w:ascii="Verdana" w:hAnsi="Verdana"/>
                      <w:i/>
                      <w:sz w:val="16"/>
                      <w:szCs w:val="16"/>
                      <w:lang w:val="en-US"/>
                    </w:rPr>
                    <w:t>Acidity</w:t>
                  </w:r>
                </w:p>
              </w:tc>
              <w:tc>
                <w:tcPr>
                  <w:tcW w:w="829" w:type="dxa"/>
                  <w:vAlign w:val="center"/>
                </w:tcPr>
                <w:p w14:paraId="6A1C63E7" w14:textId="77777777" w:rsidR="00813C96" w:rsidRPr="00D6603D" w:rsidRDefault="00813C96" w:rsidP="007558C2">
                  <w:pPr>
                    <w:jc w:val="center"/>
                    <w:rPr>
                      <w:rFonts w:ascii="Verdana" w:hAnsi="Verdana"/>
                      <w:sz w:val="16"/>
                      <w:szCs w:val="16"/>
                      <w:lang w:val="en-US"/>
                    </w:rPr>
                  </w:pPr>
                </w:p>
              </w:tc>
              <w:tc>
                <w:tcPr>
                  <w:tcW w:w="762" w:type="dxa"/>
                  <w:vAlign w:val="center"/>
                </w:tcPr>
                <w:p w14:paraId="5E317D24" w14:textId="77777777" w:rsidR="00813C96" w:rsidRPr="00D6603D" w:rsidRDefault="00813C96" w:rsidP="007558C2">
                  <w:pPr>
                    <w:jc w:val="center"/>
                    <w:rPr>
                      <w:rFonts w:ascii="Verdana" w:hAnsi="Verdana"/>
                      <w:sz w:val="16"/>
                      <w:szCs w:val="16"/>
                      <w:lang w:val="en-US"/>
                    </w:rPr>
                  </w:pPr>
                  <w:r>
                    <w:rPr>
                      <w:rFonts w:ascii="Verdana" w:hAnsi="Verdana"/>
                      <w:sz w:val="16"/>
                      <w:szCs w:val="16"/>
                      <w:lang w:val="en-US"/>
                    </w:rPr>
                    <w:t>0.85</w:t>
                  </w:r>
                </w:p>
              </w:tc>
              <w:tc>
                <w:tcPr>
                  <w:tcW w:w="847" w:type="dxa"/>
                  <w:vAlign w:val="center"/>
                </w:tcPr>
                <w:p w14:paraId="2B9AC152" w14:textId="77777777" w:rsidR="00813C96" w:rsidRPr="00D6603D" w:rsidRDefault="00813C96" w:rsidP="007558C2">
                  <w:pPr>
                    <w:jc w:val="center"/>
                    <w:rPr>
                      <w:rFonts w:ascii="Verdana" w:hAnsi="Verdana"/>
                      <w:sz w:val="16"/>
                      <w:szCs w:val="16"/>
                      <w:lang w:val="en-US"/>
                    </w:rPr>
                  </w:pPr>
                  <w:r>
                    <w:rPr>
                      <w:rFonts w:ascii="Verdana" w:hAnsi="Verdana"/>
                      <w:sz w:val="16"/>
                      <w:szCs w:val="16"/>
                      <w:lang w:val="en-US"/>
                    </w:rPr>
                    <w:t>1.3</w:t>
                  </w:r>
                </w:p>
              </w:tc>
              <w:tc>
                <w:tcPr>
                  <w:tcW w:w="848" w:type="dxa"/>
                  <w:vAlign w:val="center"/>
                </w:tcPr>
                <w:p w14:paraId="6AF72833" w14:textId="77777777" w:rsidR="00813C96" w:rsidRPr="00D6603D" w:rsidRDefault="00813C96" w:rsidP="007558C2">
                  <w:pPr>
                    <w:jc w:val="center"/>
                    <w:rPr>
                      <w:rFonts w:ascii="Verdana" w:hAnsi="Verdana"/>
                      <w:sz w:val="16"/>
                      <w:szCs w:val="16"/>
                      <w:lang w:val="en-US"/>
                    </w:rPr>
                  </w:pPr>
                  <w:r w:rsidRPr="00D6603D">
                    <w:rPr>
                      <w:rFonts w:ascii="Verdana" w:hAnsi="Verdana"/>
                      <w:sz w:val="16"/>
                      <w:szCs w:val="16"/>
                      <w:lang w:val="en-US"/>
                    </w:rPr>
                    <w:t>% p/p</w:t>
                  </w:r>
                </w:p>
              </w:tc>
              <w:tc>
                <w:tcPr>
                  <w:tcW w:w="1568" w:type="dxa"/>
                  <w:vAlign w:val="center"/>
                </w:tcPr>
                <w:p w14:paraId="26CE1C52" w14:textId="77777777" w:rsidR="00813C96" w:rsidRPr="00D6603D" w:rsidRDefault="00813C96" w:rsidP="007558C2">
                  <w:pPr>
                    <w:snapToGrid w:val="0"/>
                    <w:jc w:val="center"/>
                    <w:rPr>
                      <w:rFonts w:ascii="Verdana" w:hAnsi="Verdana"/>
                      <w:sz w:val="16"/>
                      <w:szCs w:val="16"/>
                      <w:lang w:val="en-US"/>
                    </w:rPr>
                  </w:pPr>
                  <w:r w:rsidRPr="00D6603D">
                    <w:rPr>
                      <w:rFonts w:ascii="Verdana" w:hAnsi="Verdana"/>
                      <w:sz w:val="16"/>
                      <w:szCs w:val="16"/>
                      <w:lang w:val="en-US"/>
                    </w:rPr>
                    <w:t>IFU 3,1996</w:t>
                  </w:r>
                </w:p>
              </w:tc>
            </w:tr>
            <w:tr w:rsidR="00813C96" w:rsidRPr="000A1018" w14:paraId="25FD1862" w14:textId="77777777" w:rsidTr="00813C96">
              <w:trPr>
                <w:trHeight w:hRule="exact" w:val="501"/>
              </w:trPr>
              <w:tc>
                <w:tcPr>
                  <w:tcW w:w="1302" w:type="dxa"/>
                  <w:vAlign w:val="center"/>
                </w:tcPr>
                <w:p w14:paraId="350424A5" w14:textId="77777777" w:rsidR="00813C96" w:rsidRPr="00D6603D" w:rsidRDefault="00813C96" w:rsidP="007558C2">
                  <w:pPr>
                    <w:jc w:val="center"/>
                    <w:rPr>
                      <w:rFonts w:ascii="Verdana" w:hAnsi="Verdana"/>
                      <w:i/>
                      <w:sz w:val="16"/>
                      <w:szCs w:val="16"/>
                      <w:lang w:val="en-US"/>
                    </w:rPr>
                  </w:pPr>
                  <w:r w:rsidRPr="00D6603D">
                    <w:rPr>
                      <w:rFonts w:ascii="Verdana" w:hAnsi="Verdana"/>
                      <w:i/>
                      <w:sz w:val="16"/>
                      <w:szCs w:val="16"/>
                      <w:lang w:val="en-US"/>
                    </w:rPr>
                    <w:t>Ascorbic Acid</w:t>
                  </w:r>
                </w:p>
              </w:tc>
              <w:tc>
                <w:tcPr>
                  <w:tcW w:w="829" w:type="dxa"/>
                  <w:vAlign w:val="center"/>
                </w:tcPr>
                <w:p w14:paraId="7AFE96D8" w14:textId="77777777" w:rsidR="00813C96" w:rsidRPr="00D6603D" w:rsidRDefault="00813C96" w:rsidP="007558C2">
                  <w:pPr>
                    <w:jc w:val="center"/>
                    <w:rPr>
                      <w:rFonts w:ascii="Verdana" w:hAnsi="Verdana"/>
                      <w:sz w:val="16"/>
                      <w:szCs w:val="16"/>
                      <w:lang w:val="en-US"/>
                    </w:rPr>
                  </w:pPr>
                  <w:r>
                    <w:rPr>
                      <w:rFonts w:ascii="Verdana" w:hAnsi="Verdana"/>
                      <w:sz w:val="16"/>
                      <w:szCs w:val="16"/>
                      <w:lang w:val="en-US"/>
                    </w:rPr>
                    <w:t>&gt;400</w:t>
                  </w:r>
                </w:p>
              </w:tc>
              <w:tc>
                <w:tcPr>
                  <w:tcW w:w="762" w:type="dxa"/>
                  <w:vAlign w:val="center"/>
                </w:tcPr>
                <w:p w14:paraId="13EDD28F" w14:textId="77777777" w:rsidR="00813C96" w:rsidRPr="00D6603D" w:rsidRDefault="00813C96" w:rsidP="007558C2">
                  <w:pPr>
                    <w:tabs>
                      <w:tab w:val="decimal" w:pos="12"/>
                    </w:tabs>
                    <w:jc w:val="center"/>
                    <w:rPr>
                      <w:rFonts w:ascii="Verdana" w:hAnsi="Verdana"/>
                      <w:sz w:val="16"/>
                      <w:szCs w:val="16"/>
                      <w:lang w:val="en-US"/>
                    </w:rPr>
                  </w:pPr>
                  <w:r>
                    <w:rPr>
                      <w:rFonts w:ascii="Verdana" w:hAnsi="Verdana"/>
                      <w:sz w:val="16"/>
                      <w:szCs w:val="16"/>
                      <w:lang w:val="en-US"/>
                    </w:rPr>
                    <w:t>4</w:t>
                  </w:r>
                  <w:r w:rsidRPr="00D6603D">
                    <w:rPr>
                      <w:rFonts w:ascii="Verdana" w:hAnsi="Verdana"/>
                      <w:sz w:val="16"/>
                      <w:szCs w:val="16"/>
                      <w:lang w:val="en-US"/>
                    </w:rPr>
                    <w:t>00</w:t>
                  </w:r>
                </w:p>
              </w:tc>
              <w:tc>
                <w:tcPr>
                  <w:tcW w:w="847" w:type="dxa"/>
                  <w:vAlign w:val="center"/>
                </w:tcPr>
                <w:p w14:paraId="25B3759E" w14:textId="77777777" w:rsidR="00813C96" w:rsidRPr="00D6603D" w:rsidRDefault="00813C96" w:rsidP="007558C2">
                  <w:pPr>
                    <w:tabs>
                      <w:tab w:val="decimal" w:pos="12"/>
                      <w:tab w:val="decimal" w:pos="417"/>
                    </w:tabs>
                    <w:jc w:val="center"/>
                    <w:rPr>
                      <w:rFonts w:ascii="Verdana" w:hAnsi="Verdana"/>
                      <w:sz w:val="16"/>
                      <w:szCs w:val="16"/>
                      <w:lang w:val="en-US"/>
                    </w:rPr>
                  </w:pPr>
                  <w:r>
                    <w:rPr>
                      <w:rFonts w:ascii="Verdana" w:hAnsi="Verdana"/>
                      <w:sz w:val="16"/>
                      <w:szCs w:val="16"/>
                      <w:lang w:val="en-US"/>
                    </w:rPr>
                    <w:t>8</w:t>
                  </w:r>
                  <w:r w:rsidRPr="00D6603D">
                    <w:rPr>
                      <w:rFonts w:ascii="Verdana" w:hAnsi="Verdana"/>
                      <w:sz w:val="16"/>
                      <w:szCs w:val="16"/>
                      <w:lang w:val="en-US"/>
                    </w:rPr>
                    <w:t>00</w:t>
                  </w:r>
                </w:p>
              </w:tc>
              <w:tc>
                <w:tcPr>
                  <w:tcW w:w="848" w:type="dxa"/>
                  <w:vAlign w:val="center"/>
                </w:tcPr>
                <w:p w14:paraId="70B3F4AE" w14:textId="77777777" w:rsidR="00813C96" w:rsidRPr="00D6603D" w:rsidRDefault="00813C96" w:rsidP="007558C2">
                  <w:pPr>
                    <w:jc w:val="center"/>
                    <w:rPr>
                      <w:rFonts w:ascii="Verdana" w:hAnsi="Verdana"/>
                      <w:sz w:val="16"/>
                      <w:szCs w:val="16"/>
                      <w:lang w:val="en-US"/>
                    </w:rPr>
                  </w:pPr>
                  <w:r w:rsidRPr="00D6603D">
                    <w:rPr>
                      <w:rFonts w:ascii="Verdana" w:hAnsi="Verdana"/>
                      <w:sz w:val="16"/>
                      <w:szCs w:val="16"/>
                      <w:lang w:val="en-US"/>
                    </w:rPr>
                    <w:t>mg/l</w:t>
                  </w:r>
                </w:p>
              </w:tc>
              <w:tc>
                <w:tcPr>
                  <w:tcW w:w="1568" w:type="dxa"/>
                  <w:vAlign w:val="center"/>
                </w:tcPr>
                <w:p w14:paraId="42BE9F96" w14:textId="77777777" w:rsidR="00813C96" w:rsidRPr="00D6603D" w:rsidRDefault="00813C96" w:rsidP="007558C2">
                  <w:pPr>
                    <w:snapToGrid w:val="0"/>
                    <w:jc w:val="center"/>
                    <w:rPr>
                      <w:rFonts w:ascii="Verdana" w:hAnsi="Verdana"/>
                      <w:sz w:val="16"/>
                      <w:szCs w:val="16"/>
                      <w:lang w:val="en-US"/>
                    </w:rPr>
                  </w:pPr>
                  <w:r w:rsidRPr="00D6603D">
                    <w:rPr>
                      <w:rFonts w:ascii="Verdana" w:hAnsi="Verdana"/>
                      <w:sz w:val="16"/>
                      <w:szCs w:val="16"/>
                      <w:lang w:val="en-US"/>
                    </w:rPr>
                    <w:t>Internal Method</w:t>
                  </w:r>
                </w:p>
              </w:tc>
            </w:tr>
            <w:tr w:rsidR="00813C96" w:rsidRPr="000A1018" w14:paraId="7AE29EAB" w14:textId="77777777" w:rsidTr="00813C96">
              <w:trPr>
                <w:trHeight w:hRule="exact" w:val="501"/>
              </w:trPr>
              <w:tc>
                <w:tcPr>
                  <w:tcW w:w="1302" w:type="dxa"/>
                  <w:vAlign w:val="center"/>
                </w:tcPr>
                <w:p w14:paraId="799D27BD" w14:textId="77777777" w:rsidR="00813C96" w:rsidRPr="00D6603D" w:rsidRDefault="00813C96" w:rsidP="007558C2">
                  <w:pPr>
                    <w:jc w:val="center"/>
                    <w:rPr>
                      <w:rFonts w:ascii="Verdana" w:hAnsi="Verdana"/>
                      <w:i/>
                      <w:sz w:val="16"/>
                      <w:szCs w:val="16"/>
                      <w:lang w:val="en-US"/>
                    </w:rPr>
                  </w:pPr>
                  <w:r>
                    <w:rPr>
                      <w:rFonts w:ascii="Verdana" w:hAnsi="Verdana"/>
                      <w:i/>
                      <w:sz w:val="16"/>
                      <w:szCs w:val="16"/>
                      <w:lang w:val="en-US"/>
                    </w:rPr>
                    <w:t>Sieve 18 Mesh</w:t>
                  </w:r>
                </w:p>
              </w:tc>
              <w:tc>
                <w:tcPr>
                  <w:tcW w:w="829" w:type="dxa"/>
                  <w:vAlign w:val="center"/>
                </w:tcPr>
                <w:p w14:paraId="1D0A6A15" w14:textId="77777777" w:rsidR="00813C96" w:rsidRPr="00D6603D" w:rsidRDefault="00813C96" w:rsidP="007558C2">
                  <w:pPr>
                    <w:jc w:val="center"/>
                    <w:rPr>
                      <w:rFonts w:ascii="Verdana" w:hAnsi="Verdana"/>
                      <w:sz w:val="16"/>
                      <w:szCs w:val="16"/>
                      <w:lang w:val="en-US"/>
                    </w:rPr>
                  </w:pPr>
                </w:p>
              </w:tc>
              <w:tc>
                <w:tcPr>
                  <w:tcW w:w="762" w:type="dxa"/>
                  <w:vAlign w:val="center"/>
                </w:tcPr>
                <w:p w14:paraId="33947B2D" w14:textId="77777777" w:rsidR="00813C96" w:rsidRPr="00D6603D" w:rsidRDefault="00813C96" w:rsidP="007558C2">
                  <w:pPr>
                    <w:tabs>
                      <w:tab w:val="decimal" w:pos="12"/>
                    </w:tabs>
                    <w:jc w:val="center"/>
                    <w:rPr>
                      <w:rFonts w:ascii="Verdana" w:hAnsi="Verdana"/>
                      <w:sz w:val="16"/>
                      <w:szCs w:val="16"/>
                      <w:lang w:val="en-US"/>
                    </w:rPr>
                  </w:pPr>
                  <w:r>
                    <w:rPr>
                      <w:rFonts w:ascii="Verdana" w:hAnsi="Verdana"/>
                      <w:sz w:val="16"/>
                      <w:szCs w:val="16"/>
                      <w:lang w:val="en-US"/>
                    </w:rPr>
                    <w:t>30</w:t>
                  </w:r>
                </w:p>
              </w:tc>
              <w:tc>
                <w:tcPr>
                  <w:tcW w:w="847" w:type="dxa"/>
                  <w:vAlign w:val="center"/>
                </w:tcPr>
                <w:p w14:paraId="62463521" w14:textId="77777777" w:rsidR="00813C96" w:rsidRPr="00D6603D" w:rsidRDefault="00813C96" w:rsidP="007558C2">
                  <w:pPr>
                    <w:tabs>
                      <w:tab w:val="decimal" w:pos="12"/>
                      <w:tab w:val="decimal" w:pos="417"/>
                    </w:tabs>
                    <w:jc w:val="center"/>
                    <w:rPr>
                      <w:rFonts w:ascii="Verdana" w:hAnsi="Verdana"/>
                      <w:sz w:val="16"/>
                      <w:szCs w:val="16"/>
                      <w:lang w:val="en-US"/>
                    </w:rPr>
                  </w:pPr>
                  <w:r>
                    <w:rPr>
                      <w:rFonts w:ascii="Verdana" w:hAnsi="Verdana"/>
                      <w:sz w:val="16"/>
                      <w:szCs w:val="16"/>
                      <w:lang w:val="en-US"/>
                    </w:rPr>
                    <w:t>60</w:t>
                  </w:r>
                </w:p>
              </w:tc>
              <w:tc>
                <w:tcPr>
                  <w:tcW w:w="848" w:type="dxa"/>
                  <w:vAlign w:val="center"/>
                </w:tcPr>
                <w:p w14:paraId="3A710D47" w14:textId="77777777" w:rsidR="00813C96" w:rsidRPr="00D6603D" w:rsidRDefault="00813C96" w:rsidP="007558C2">
                  <w:pPr>
                    <w:snapToGrid w:val="0"/>
                    <w:jc w:val="center"/>
                    <w:rPr>
                      <w:rFonts w:ascii="Verdana" w:hAnsi="Verdana"/>
                      <w:sz w:val="16"/>
                      <w:szCs w:val="16"/>
                      <w:lang w:val="en-US"/>
                    </w:rPr>
                  </w:pPr>
                  <w:r w:rsidRPr="00D6603D">
                    <w:rPr>
                      <w:rFonts w:ascii="Verdana" w:hAnsi="Verdana"/>
                      <w:sz w:val="16"/>
                      <w:szCs w:val="16"/>
                      <w:lang w:val="en-US"/>
                    </w:rPr>
                    <w:t>% v/v</w:t>
                  </w:r>
                </w:p>
              </w:tc>
              <w:tc>
                <w:tcPr>
                  <w:tcW w:w="1568" w:type="dxa"/>
                  <w:vAlign w:val="center"/>
                </w:tcPr>
                <w:p w14:paraId="1E1731EA" w14:textId="77777777" w:rsidR="00813C96" w:rsidRPr="00D6603D" w:rsidRDefault="00813C96" w:rsidP="007558C2">
                  <w:pPr>
                    <w:jc w:val="center"/>
                    <w:rPr>
                      <w:rFonts w:ascii="Verdana" w:hAnsi="Verdana"/>
                      <w:sz w:val="16"/>
                      <w:szCs w:val="16"/>
                      <w:lang w:val="en-US"/>
                    </w:rPr>
                  </w:pPr>
                  <w:r>
                    <w:rPr>
                      <w:rFonts w:ascii="Verdana" w:hAnsi="Verdana"/>
                      <w:sz w:val="16"/>
                      <w:szCs w:val="16"/>
                      <w:lang w:val="en-US"/>
                    </w:rPr>
                    <w:t>Internal Method</w:t>
                  </w:r>
                </w:p>
              </w:tc>
            </w:tr>
          </w:tbl>
          <w:p w14:paraId="62EDFCF5"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770015D3" w14:textId="77777777" w:rsidTr="00583DB6">
        <w:trPr>
          <w:trHeight w:val="8345"/>
        </w:trPr>
        <w:tc>
          <w:tcPr>
            <w:tcW w:w="9210" w:type="dxa"/>
            <w:tcBorders>
              <w:top w:val="nil"/>
            </w:tcBorders>
          </w:tcPr>
          <w:p w14:paraId="3BF3D673"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7D50A75E" w14:textId="77777777" w:rsidTr="00953535">
              <w:trPr>
                <w:trHeight w:hRule="exact" w:val="501"/>
                <w:tblHeader/>
              </w:trPr>
              <w:tc>
                <w:tcPr>
                  <w:tcW w:w="1303" w:type="dxa"/>
                  <w:vAlign w:val="center"/>
                </w:tcPr>
                <w:p w14:paraId="1476DDA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2F2254B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5319C74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1EFEC8D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2F6C602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6BB0EBB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212248" w:rsidRPr="000A1018" w14:paraId="12DA695D" w14:textId="77777777" w:rsidTr="00121411">
              <w:trPr>
                <w:trHeight w:hRule="exact" w:val="680"/>
                <w:tblHeader/>
              </w:trPr>
              <w:tc>
                <w:tcPr>
                  <w:tcW w:w="1303" w:type="dxa"/>
                  <w:vAlign w:val="center"/>
                </w:tcPr>
                <w:p w14:paraId="1A31CF24" w14:textId="77777777" w:rsidR="00212248" w:rsidRPr="00D74BDB" w:rsidRDefault="00212248" w:rsidP="00212248">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14:paraId="03E453A6" w14:textId="77777777" w:rsidR="00212248" w:rsidRPr="00D74BDB" w:rsidRDefault="00212248" w:rsidP="00212248">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6969CA4A" w14:textId="77777777" w:rsidR="00212248" w:rsidRPr="00D74BDB" w:rsidRDefault="00212248" w:rsidP="00212248">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1A82618F" w14:textId="77777777" w:rsidR="00212248" w:rsidRPr="00DE45BB" w:rsidRDefault="00212248" w:rsidP="00212248">
                  <w:pPr>
                    <w:jc w:val="center"/>
                    <w:rPr>
                      <w:rFonts w:ascii="Verdana" w:hAnsi="Verdana"/>
                      <w:sz w:val="16"/>
                      <w:szCs w:val="16"/>
                    </w:rPr>
                  </w:pPr>
                  <w:r>
                    <w:rPr>
                      <w:rFonts w:ascii="Verdana" w:hAnsi="Verdana"/>
                      <w:sz w:val="16"/>
                      <w:szCs w:val="16"/>
                    </w:rPr>
                    <w:t>10.000</w:t>
                  </w:r>
                </w:p>
              </w:tc>
              <w:tc>
                <w:tcPr>
                  <w:tcW w:w="851" w:type="dxa"/>
                  <w:vAlign w:val="center"/>
                </w:tcPr>
                <w:p w14:paraId="16E57B46" w14:textId="77777777" w:rsidR="00212248" w:rsidRPr="00D74BDB" w:rsidRDefault="00212248" w:rsidP="00212248">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CB6FB7A" w14:textId="77777777" w:rsidR="00212248" w:rsidRDefault="00212248" w:rsidP="00212248">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212248" w:rsidRPr="000A1018" w14:paraId="15552B3E" w14:textId="77777777" w:rsidTr="00121411">
              <w:trPr>
                <w:trHeight w:hRule="exact" w:val="680"/>
                <w:tblHeader/>
              </w:trPr>
              <w:tc>
                <w:tcPr>
                  <w:tcW w:w="1303" w:type="dxa"/>
                  <w:vAlign w:val="center"/>
                </w:tcPr>
                <w:p w14:paraId="6008D9F1" w14:textId="77777777" w:rsidR="00212248" w:rsidRPr="00D74BDB" w:rsidRDefault="00212248" w:rsidP="00212248">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14:paraId="4E9DE57D" w14:textId="77777777" w:rsidR="00212248" w:rsidRPr="00D74BDB" w:rsidRDefault="00212248" w:rsidP="00212248">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1A79DEAE" w14:textId="77777777" w:rsidR="00212248" w:rsidRPr="00D74BDB" w:rsidRDefault="00212248" w:rsidP="00212248">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50606CC3" w14:textId="77777777" w:rsidR="00212248" w:rsidRPr="00DE45BB" w:rsidRDefault="00212248" w:rsidP="00212248">
                  <w:pPr>
                    <w:jc w:val="center"/>
                    <w:rPr>
                      <w:rFonts w:ascii="Verdana" w:hAnsi="Verdana"/>
                      <w:sz w:val="16"/>
                      <w:szCs w:val="16"/>
                    </w:rPr>
                  </w:pPr>
                  <w:r>
                    <w:rPr>
                      <w:rFonts w:ascii="Verdana" w:hAnsi="Verdana"/>
                      <w:sz w:val="16"/>
                      <w:szCs w:val="16"/>
                    </w:rPr>
                    <w:t>3.000</w:t>
                  </w:r>
                </w:p>
              </w:tc>
              <w:tc>
                <w:tcPr>
                  <w:tcW w:w="851" w:type="dxa"/>
                  <w:vAlign w:val="center"/>
                </w:tcPr>
                <w:p w14:paraId="1E394D7B" w14:textId="77777777" w:rsidR="00212248" w:rsidRPr="00D74BDB" w:rsidRDefault="00212248" w:rsidP="00212248">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75E3CF4" w14:textId="77777777" w:rsidR="00212248" w:rsidRDefault="00212248" w:rsidP="00212248">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12248" w:rsidRPr="000A1018" w14:paraId="64FB6FAD" w14:textId="77777777" w:rsidTr="00121411">
              <w:trPr>
                <w:trHeight w:hRule="exact" w:val="680"/>
                <w:tblHeader/>
              </w:trPr>
              <w:tc>
                <w:tcPr>
                  <w:tcW w:w="1303" w:type="dxa"/>
                  <w:vAlign w:val="center"/>
                </w:tcPr>
                <w:p w14:paraId="7F68B1C0" w14:textId="77777777" w:rsidR="00212248" w:rsidRPr="00D74BDB" w:rsidRDefault="00212248" w:rsidP="00212248">
                  <w:pPr>
                    <w:snapToGrid w:val="0"/>
                    <w:jc w:val="center"/>
                    <w:rPr>
                      <w:rFonts w:ascii="Verdana" w:hAnsi="Verdana"/>
                      <w:i/>
                      <w:sz w:val="16"/>
                      <w:szCs w:val="16"/>
                      <w:lang w:val="en-US"/>
                    </w:rPr>
                  </w:pPr>
                  <w:r w:rsidRPr="00D74BDB">
                    <w:rPr>
                      <w:rFonts w:ascii="Verdana" w:hAnsi="Verdana"/>
                      <w:i/>
                      <w:sz w:val="16"/>
                      <w:szCs w:val="16"/>
                      <w:lang w:val="en-US"/>
                    </w:rPr>
                    <w:t>Moulds</w:t>
                  </w:r>
                </w:p>
              </w:tc>
              <w:tc>
                <w:tcPr>
                  <w:tcW w:w="884" w:type="dxa"/>
                  <w:vAlign w:val="center"/>
                </w:tcPr>
                <w:p w14:paraId="6E7816D9" w14:textId="77777777" w:rsidR="00212248" w:rsidRPr="00D74BDB" w:rsidRDefault="00212248" w:rsidP="00212248">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101165AA" w14:textId="77777777" w:rsidR="00212248" w:rsidRPr="00D74BDB" w:rsidRDefault="00212248" w:rsidP="00212248">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0675F4B7" w14:textId="77777777" w:rsidR="00212248" w:rsidRPr="00DE45BB" w:rsidRDefault="00212248" w:rsidP="00212248">
                  <w:pPr>
                    <w:jc w:val="center"/>
                    <w:rPr>
                      <w:rFonts w:ascii="Verdana" w:hAnsi="Verdana"/>
                      <w:sz w:val="16"/>
                      <w:szCs w:val="16"/>
                    </w:rPr>
                  </w:pPr>
                  <w:r>
                    <w:rPr>
                      <w:rFonts w:ascii="Verdana" w:hAnsi="Verdana"/>
                      <w:sz w:val="16"/>
                      <w:szCs w:val="16"/>
                    </w:rPr>
                    <w:t>1.000</w:t>
                  </w:r>
                </w:p>
              </w:tc>
              <w:tc>
                <w:tcPr>
                  <w:tcW w:w="851" w:type="dxa"/>
                  <w:vAlign w:val="center"/>
                </w:tcPr>
                <w:p w14:paraId="7639CEAB" w14:textId="77777777" w:rsidR="00212248" w:rsidRPr="00D74BDB" w:rsidRDefault="00212248" w:rsidP="00212248">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2BA6D2F" w14:textId="77777777" w:rsidR="00212248" w:rsidRDefault="00212248" w:rsidP="00212248">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12248" w:rsidRPr="008A6FE7" w14:paraId="7E68C05B" w14:textId="77777777" w:rsidTr="00121411">
              <w:trPr>
                <w:trHeight w:hRule="exact" w:val="680"/>
                <w:tblHeader/>
              </w:trPr>
              <w:tc>
                <w:tcPr>
                  <w:tcW w:w="1303" w:type="dxa"/>
                  <w:vAlign w:val="center"/>
                </w:tcPr>
                <w:p w14:paraId="1CF82441" w14:textId="77777777" w:rsidR="00212248" w:rsidRPr="00D74BDB" w:rsidRDefault="00212248" w:rsidP="00212248">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14:paraId="7693945F" w14:textId="77777777" w:rsidR="00212248" w:rsidRPr="00D74BDB" w:rsidRDefault="00212248" w:rsidP="00212248">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16AFFAA6" w14:textId="77777777" w:rsidR="00212248" w:rsidRPr="00D74BDB" w:rsidRDefault="00212248" w:rsidP="00212248">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782F68C6" w14:textId="77777777" w:rsidR="00212248" w:rsidRPr="00D74BDB" w:rsidRDefault="00212248" w:rsidP="00212248">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4DD37628" w14:textId="77777777" w:rsidR="00212248" w:rsidRPr="00D74BDB" w:rsidRDefault="00212248" w:rsidP="00212248">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468AAAE" w14:textId="77777777" w:rsidR="00212248" w:rsidRDefault="00212248" w:rsidP="00212248">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12248" w:rsidRPr="008A6FE7" w14:paraId="13E02261" w14:textId="77777777" w:rsidTr="00121411">
              <w:trPr>
                <w:trHeight w:hRule="exact" w:val="680"/>
                <w:tblHeader/>
              </w:trPr>
              <w:tc>
                <w:tcPr>
                  <w:tcW w:w="1303" w:type="dxa"/>
                  <w:vAlign w:val="center"/>
                </w:tcPr>
                <w:p w14:paraId="13A85986" w14:textId="77777777" w:rsidR="00212248" w:rsidRPr="00D74BDB" w:rsidRDefault="00212248" w:rsidP="00212248">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14:paraId="3C7F23E6" w14:textId="77777777" w:rsidR="00212248" w:rsidRPr="00D74BDB" w:rsidRDefault="00212248" w:rsidP="00212248">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74910D90" w14:textId="77777777" w:rsidR="00212248" w:rsidRPr="00D74BDB" w:rsidRDefault="00212248" w:rsidP="00212248">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7BC23370" w14:textId="77777777" w:rsidR="00212248" w:rsidRPr="00D74BDB" w:rsidRDefault="00212248" w:rsidP="00212248">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643C3FB4" w14:textId="77777777" w:rsidR="00212248" w:rsidRPr="00D74BDB" w:rsidRDefault="00212248" w:rsidP="00212248">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664CB82" w14:textId="77777777" w:rsidR="00212248" w:rsidRDefault="00212248" w:rsidP="00212248">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12248" w:rsidRPr="008A6FE7" w14:paraId="4B715084" w14:textId="77777777" w:rsidTr="00121411">
              <w:trPr>
                <w:trHeight w:hRule="exact" w:val="680"/>
                <w:tblHeader/>
              </w:trPr>
              <w:tc>
                <w:tcPr>
                  <w:tcW w:w="1303" w:type="dxa"/>
                  <w:vAlign w:val="center"/>
                </w:tcPr>
                <w:p w14:paraId="1893A94D" w14:textId="77777777" w:rsidR="00212248" w:rsidRPr="00D74BDB" w:rsidRDefault="00212248" w:rsidP="00212248">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14:paraId="73D29C14" w14:textId="77777777" w:rsidR="00212248" w:rsidRPr="00D74BDB" w:rsidRDefault="00212248" w:rsidP="00212248">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71BA9270" w14:textId="77777777" w:rsidR="00212248" w:rsidRPr="00D74BDB" w:rsidRDefault="00212248" w:rsidP="00212248">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1D90D78A" w14:textId="77777777" w:rsidR="00212248" w:rsidRPr="00D74BDB" w:rsidRDefault="00212248" w:rsidP="00212248">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58A97E8E" w14:textId="77777777" w:rsidR="00212248" w:rsidRPr="00D74BDB" w:rsidRDefault="00212248" w:rsidP="00212248">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968FAFA" w14:textId="77777777" w:rsidR="00212248" w:rsidRDefault="00212248" w:rsidP="00212248">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552AAFFE"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5D83F192" w14:textId="77777777" w:rsidTr="00977461">
              <w:trPr>
                <w:trHeight w:hRule="exact" w:val="510"/>
                <w:jc w:val="center"/>
              </w:trPr>
              <w:tc>
                <w:tcPr>
                  <w:tcW w:w="2228" w:type="dxa"/>
                  <w:vAlign w:val="center"/>
                </w:tcPr>
                <w:p w14:paraId="61AE8D85"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007816E4"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1A12C7B4"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722519" w:rsidRPr="002C594E" w14:paraId="22E43420" w14:textId="77777777" w:rsidTr="00977461">
              <w:trPr>
                <w:trHeight w:hRule="exact" w:val="510"/>
                <w:jc w:val="center"/>
              </w:trPr>
              <w:tc>
                <w:tcPr>
                  <w:tcW w:w="2228" w:type="dxa"/>
                  <w:vAlign w:val="center"/>
                </w:tcPr>
                <w:p w14:paraId="29D767B0" w14:textId="77777777" w:rsidR="00722519" w:rsidRPr="000C44F1" w:rsidRDefault="00722519" w:rsidP="007558C2">
                  <w:pPr>
                    <w:jc w:val="center"/>
                    <w:rPr>
                      <w:rFonts w:ascii="Verdana" w:hAnsi="Verdana"/>
                      <w:i/>
                      <w:sz w:val="16"/>
                      <w:szCs w:val="16"/>
                      <w:lang w:val="en-US"/>
                    </w:rPr>
                  </w:pPr>
                  <w:r w:rsidRPr="000C44F1">
                    <w:rPr>
                      <w:rFonts w:ascii="Verdana" w:hAnsi="Verdana"/>
                      <w:i/>
                      <w:sz w:val="16"/>
                      <w:szCs w:val="16"/>
                      <w:lang w:val="en-US"/>
                    </w:rPr>
                    <w:t>General Aspect</w:t>
                  </w:r>
                </w:p>
              </w:tc>
              <w:tc>
                <w:tcPr>
                  <w:tcW w:w="2439" w:type="dxa"/>
                  <w:vAlign w:val="center"/>
                </w:tcPr>
                <w:p w14:paraId="47B18D79" w14:textId="77777777" w:rsidR="00722519" w:rsidRPr="000C44F1" w:rsidRDefault="00722519" w:rsidP="007558C2">
                  <w:pPr>
                    <w:jc w:val="center"/>
                    <w:rPr>
                      <w:rFonts w:ascii="Verdana" w:hAnsi="Verdana"/>
                      <w:sz w:val="16"/>
                      <w:szCs w:val="16"/>
                      <w:lang w:val="en-US"/>
                    </w:rPr>
                  </w:pPr>
                  <w:r w:rsidRPr="000C44F1">
                    <w:rPr>
                      <w:rFonts w:ascii="Verdana" w:hAnsi="Verdana"/>
                      <w:sz w:val="16"/>
                      <w:szCs w:val="16"/>
                      <w:lang w:val="en-US"/>
                    </w:rPr>
                    <w:t>Pulpy</w:t>
                  </w:r>
                </w:p>
              </w:tc>
              <w:tc>
                <w:tcPr>
                  <w:tcW w:w="1519" w:type="dxa"/>
                  <w:shd w:val="clear" w:color="auto" w:fill="auto"/>
                  <w:vAlign w:val="center"/>
                </w:tcPr>
                <w:p w14:paraId="018D4030" w14:textId="77777777" w:rsidR="00722519" w:rsidRPr="000C44F1" w:rsidRDefault="00722519" w:rsidP="007558C2">
                  <w:pPr>
                    <w:snapToGrid w:val="0"/>
                    <w:jc w:val="center"/>
                    <w:rPr>
                      <w:rFonts w:ascii="Verdana" w:hAnsi="Verdana"/>
                      <w:sz w:val="16"/>
                      <w:szCs w:val="16"/>
                      <w:lang w:val="en-US"/>
                    </w:rPr>
                  </w:pPr>
                  <w:r w:rsidRPr="000C44F1">
                    <w:rPr>
                      <w:rFonts w:ascii="Verdana" w:hAnsi="Verdana"/>
                      <w:sz w:val="16"/>
                      <w:szCs w:val="16"/>
                      <w:lang w:val="en-US"/>
                    </w:rPr>
                    <w:t>Panel Test</w:t>
                  </w:r>
                </w:p>
              </w:tc>
            </w:tr>
            <w:tr w:rsidR="00722519" w:rsidRPr="002C594E" w14:paraId="4A73DDE6" w14:textId="77777777" w:rsidTr="00977461">
              <w:trPr>
                <w:trHeight w:hRule="exact" w:val="510"/>
                <w:jc w:val="center"/>
              </w:trPr>
              <w:tc>
                <w:tcPr>
                  <w:tcW w:w="2228" w:type="dxa"/>
                  <w:vAlign w:val="center"/>
                </w:tcPr>
                <w:p w14:paraId="27B07C6E" w14:textId="77777777" w:rsidR="00722519" w:rsidRPr="000C44F1" w:rsidRDefault="00722519" w:rsidP="007558C2">
                  <w:pPr>
                    <w:jc w:val="center"/>
                    <w:rPr>
                      <w:rFonts w:ascii="Verdana" w:hAnsi="Verdana"/>
                      <w:i/>
                      <w:sz w:val="16"/>
                      <w:szCs w:val="16"/>
                      <w:lang w:val="en-US"/>
                    </w:rPr>
                  </w:pPr>
                  <w:r w:rsidRPr="000C44F1">
                    <w:rPr>
                      <w:rFonts w:ascii="Verdana" w:hAnsi="Verdana"/>
                      <w:i/>
                      <w:sz w:val="16"/>
                      <w:szCs w:val="16"/>
                      <w:lang w:val="en-US"/>
                    </w:rPr>
                    <w:t>Color</w:t>
                  </w:r>
                </w:p>
              </w:tc>
              <w:tc>
                <w:tcPr>
                  <w:tcW w:w="2439" w:type="dxa"/>
                  <w:vAlign w:val="center"/>
                </w:tcPr>
                <w:p w14:paraId="38A24DE8" w14:textId="77777777" w:rsidR="00722519" w:rsidRPr="000C44F1" w:rsidRDefault="00722519" w:rsidP="007558C2">
                  <w:pPr>
                    <w:jc w:val="center"/>
                    <w:rPr>
                      <w:rFonts w:ascii="Verdana" w:hAnsi="Verdana"/>
                      <w:sz w:val="16"/>
                      <w:szCs w:val="16"/>
                      <w:lang w:val="en-US"/>
                    </w:rPr>
                  </w:pPr>
                  <w:r w:rsidRPr="000C44F1">
                    <w:rPr>
                      <w:rFonts w:ascii="Verdana" w:hAnsi="Verdana"/>
                      <w:sz w:val="16"/>
                      <w:szCs w:val="16"/>
                      <w:lang w:val="en-US"/>
                    </w:rPr>
                    <w:t xml:space="preserve">Blood </w:t>
                  </w:r>
                </w:p>
              </w:tc>
              <w:tc>
                <w:tcPr>
                  <w:tcW w:w="1519" w:type="dxa"/>
                  <w:shd w:val="clear" w:color="auto" w:fill="auto"/>
                  <w:vAlign w:val="center"/>
                </w:tcPr>
                <w:p w14:paraId="4593997B" w14:textId="77777777" w:rsidR="00722519" w:rsidRPr="000C44F1" w:rsidRDefault="00722519" w:rsidP="007558C2">
                  <w:pPr>
                    <w:snapToGrid w:val="0"/>
                    <w:jc w:val="center"/>
                    <w:rPr>
                      <w:rFonts w:ascii="Verdana" w:hAnsi="Verdana"/>
                      <w:sz w:val="16"/>
                      <w:szCs w:val="16"/>
                      <w:lang w:val="en-US"/>
                    </w:rPr>
                  </w:pPr>
                  <w:r w:rsidRPr="000C44F1">
                    <w:rPr>
                      <w:rFonts w:ascii="Verdana" w:hAnsi="Verdana"/>
                      <w:sz w:val="16"/>
                      <w:szCs w:val="16"/>
                      <w:lang w:val="en-US"/>
                    </w:rPr>
                    <w:t>Panel Test</w:t>
                  </w:r>
                </w:p>
              </w:tc>
            </w:tr>
            <w:tr w:rsidR="00722519" w:rsidRPr="002C594E" w14:paraId="2BF147F1" w14:textId="77777777" w:rsidTr="00977461">
              <w:trPr>
                <w:trHeight w:hRule="exact" w:val="510"/>
                <w:jc w:val="center"/>
              </w:trPr>
              <w:tc>
                <w:tcPr>
                  <w:tcW w:w="2228" w:type="dxa"/>
                  <w:vAlign w:val="center"/>
                </w:tcPr>
                <w:p w14:paraId="5A148EB4" w14:textId="77777777" w:rsidR="00722519" w:rsidRPr="000C44F1" w:rsidRDefault="00722519" w:rsidP="007558C2">
                  <w:pPr>
                    <w:jc w:val="center"/>
                    <w:rPr>
                      <w:rFonts w:ascii="Verdana" w:hAnsi="Verdana"/>
                      <w:i/>
                      <w:sz w:val="16"/>
                      <w:szCs w:val="16"/>
                      <w:lang w:val="en-US"/>
                    </w:rPr>
                  </w:pPr>
                  <w:r w:rsidRPr="000C44F1">
                    <w:rPr>
                      <w:rFonts w:ascii="Verdana" w:hAnsi="Verdana"/>
                      <w:i/>
                      <w:sz w:val="16"/>
                      <w:szCs w:val="16"/>
                      <w:lang w:val="en-US"/>
                    </w:rPr>
                    <w:t>Taste / Aroma</w:t>
                  </w:r>
                </w:p>
              </w:tc>
              <w:tc>
                <w:tcPr>
                  <w:tcW w:w="2439" w:type="dxa"/>
                  <w:vAlign w:val="center"/>
                </w:tcPr>
                <w:p w14:paraId="61B37A89" w14:textId="77777777" w:rsidR="00722519" w:rsidRPr="000C44F1" w:rsidRDefault="00722519" w:rsidP="007558C2">
                  <w:pPr>
                    <w:jc w:val="center"/>
                    <w:rPr>
                      <w:rFonts w:ascii="Verdana" w:hAnsi="Verdana"/>
                      <w:sz w:val="16"/>
                      <w:szCs w:val="16"/>
                      <w:lang w:val="en-US"/>
                    </w:rPr>
                  </w:pPr>
                  <w:r w:rsidRPr="000C44F1">
                    <w:rPr>
                      <w:rFonts w:ascii="Verdana" w:hAnsi="Verdana"/>
                      <w:sz w:val="16"/>
                      <w:szCs w:val="16"/>
                      <w:lang w:val="en-US"/>
                    </w:rPr>
                    <w:t>Typical of the blood orange</w:t>
                  </w:r>
                </w:p>
              </w:tc>
              <w:tc>
                <w:tcPr>
                  <w:tcW w:w="1519" w:type="dxa"/>
                  <w:shd w:val="clear" w:color="auto" w:fill="auto"/>
                  <w:vAlign w:val="center"/>
                </w:tcPr>
                <w:p w14:paraId="3D70D03B" w14:textId="77777777" w:rsidR="00722519" w:rsidRPr="000C44F1" w:rsidRDefault="00722519" w:rsidP="007558C2">
                  <w:pPr>
                    <w:snapToGrid w:val="0"/>
                    <w:jc w:val="center"/>
                    <w:rPr>
                      <w:rFonts w:ascii="Verdana" w:hAnsi="Verdana"/>
                      <w:sz w:val="16"/>
                      <w:szCs w:val="16"/>
                      <w:lang w:val="en-US"/>
                    </w:rPr>
                  </w:pPr>
                  <w:r w:rsidRPr="000C44F1">
                    <w:rPr>
                      <w:rFonts w:ascii="Verdana" w:hAnsi="Verdana"/>
                      <w:sz w:val="16"/>
                      <w:szCs w:val="16"/>
                      <w:lang w:val="en-US"/>
                    </w:rPr>
                    <w:t>Panel Test</w:t>
                  </w:r>
                </w:p>
              </w:tc>
            </w:tr>
            <w:tr w:rsidR="00722519" w:rsidRPr="002C594E" w14:paraId="3B38A2B0" w14:textId="77777777" w:rsidTr="00977461">
              <w:trPr>
                <w:trHeight w:hRule="exact" w:val="510"/>
                <w:jc w:val="center"/>
              </w:trPr>
              <w:tc>
                <w:tcPr>
                  <w:tcW w:w="2228" w:type="dxa"/>
                  <w:vAlign w:val="center"/>
                </w:tcPr>
                <w:p w14:paraId="6261C097" w14:textId="77777777" w:rsidR="00722519" w:rsidRPr="000C44F1" w:rsidRDefault="00722519" w:rsidP="007558C2">
                  <w:pPr>
                    <w:jc w:val="center"/>
                    <w:rPr>
                      <w:rFonts w:ascii="Verdana" w:hAnsi="Verdana"/>
                      <w:i/>
                      <w:sz w:val="16"/>
                      <w:szCs w:val="16"/>
                      <w:lang w:val="en-US"/>
                    </w:rPr>
                  </w:pPr>
                  <w:r w:rsidRPr="000C44F1">
                    <w:rPr>
                      <w:rFonts w:ascii="Verdana" w:hAnsi="Verdana"/>
                      <w:i/>
                      <w:sz w:val="16"/>
                      <w:szCs w:val="16"/>
                      <w:lang w:val="en-US"/>
                    </w:rPr>
                    <w:t>Sensation to the palate</w:t>
                  </w:r>
                </w:p>
              </w:tc>
              <w:tc>
                <w:tcPr>
                  <w:tcW w:w="2439" w:type="dxa"/>
                  <w:vAlign w:val="center"/>
                </w:tcPr>
                <w:p w14:paraId="5B264B1A" w14:textId="77777777" w:rsidR="00722519" w:rsidRPr="000C44F1" w:rsidRDefault="00722519" w:rsidP="007558C2">
                  <w:pPr>
                    <w:jc w:val="center"/>
                    <w:rPr>
                      <w:rFonts w:ascii="Verdana" w:hAnsi="Verdana"/>
                      <w:sz w:val="16"/>
                      <w:szCs w:val="16"/>
                      <w:lang w:val="en-US"/>
                    </w:rPr>
                  </w:pPr>
                  <w:r w:rsidRPr="000C44F1">
                    <w:rPr>
                      <w:rFonts w:ascii="Verdana" w:hAnsi="Verdana"/>
                      <w:sz w:val="16"/>
                      <w:szCs w:val="16"/>
                      <w:lang w:val="en-US"/>
                    </w:rPr>
                    <w:t>Typical of the blood orange</w:t>
                  </w:r>
                </w:p>
              </w:tc>
              <w:tc>
                <w:tcPr>
                  <w:tcW w:w="1519" w:type="dxa"/>
                  <w:shd w:val="clear" w:color="auto" w:fill="auto"/>
                  <w:vAlign w:val="center"/>
                </w:tcPr>
                <w:p w14:paraId="671C1403" w14:textId="77777777" w:rsidR="00722519" w:rsidRPr="000C44F1" w:rsidRDefault="00722519" w:rsidP="007558C2">
                  <w:pPr>
                    <w:snapToGrid w:val="0"/>
                    <w:jc w:val="center"/>
                    <w:rPr>
                      <w:rFonts w:ascii="Verdana" w:hAnsi="Verdana"/>
                      <w:sz w:val="16"/>
                      <w:szCs w:val="16"/>
                      <w:lang w:val="en-US"/>
                    </w:rPr>
                  </w:pPr>
                  <w:r w:rsidRPr="000C44F1">
                    <w:rPr>
                      <w:rFonts w:ascii="Verdana" w:hAnsi="Verdana"/>
                      <w:sz w:val="16"/>
                      <w:szCs w:val="16"/>
                      <w:lang w:val="en-US"/>
                    </w:rPr>
                    <w:t>Panel Test</w:t>
                  </w:r>
                </w:p>
              </w:tc>
            </w:tr>
          </w:tbl>
          <w:p w14:paraId="06C60D7D" w14:textId="77777777" w:rsidR="004A7EF7" w:rsidRPr="002C594E" w:rsidRDefault="004A7EF7" w:rsidP="00853353">
            <w:pPr>
              <w:spacing w:before="100" w:beforeAutospacing="1"/>
              <w:rPr>
                <w:rFonts w:ascii="Verdana" w:hAnsi="Verdana"/>
                <w:b/>
                <w:sz w:val="8"/>
                <w:szCs w:val="8"/>
                <w:lang w:val="en-US"/>
              </w:rPr>
            </w:pPr>
          </w:p>
        </w:tc>
      </w:tr>
    </w:tbl>
    <w:p w14:paraId="5952404E"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8A6FE7" w14:paraId="596319BB" w14:textId="77777777" w:rsidTr="00953535">
        <w:trPr>
          <w:trHeight w:val="3809"/>
        </w:trPr>
        <w:tc>
          <w:tcPr>
            <w:tcW w:w="9210" w:type="dxa"/>
          </w:tcPr>
          <w:p w14:paraId="4379C588"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319BBA0A" w14:textId="77777777" w:rsidR="004151D5" w:rsidRPr="002C594E" w:rsidRDefault="004151D5" w:rsidP="004151D5">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3E3CDDFC" w14:textId="77777777" w:rsidR="004151D5" w:rsidRPr="002C594E" w:rsidRDefault="004151D5" w:rsidP="004151D5">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401CE9E8" w14:textId="77777777" w:rsidR="004151D5" w:rsidRPr="002C594E" w:rsidRDefault="004151D5" w:rsidP="004151D5">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30464F8F" w14:textId="77777777" w:rsidR="004151D5" w:rsidRPr="002C594E" w:rsidRDefault="004151D5" w:rsidP="004151D5">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1466F878" w14:textId="77777777" w:rsidR="004151D5" w:rsidRPr="002C594E" w:rsidRDefault="004151D5" w:rsidP="004151D5">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4D56CD10" w14:textId="77777777" w:rsidR="004151D5" w:rsidRPr="002C594E" w:rsidRDefault="004151D5" w:rsidP="004151D5">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1605C4DE" w14:textId="77777777" w:rsidR="004151D5" w:rsidRPr="002C594E" w:rsidRDefault="004151D5" w:rsidP="004151D5">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765E3B42" w14:textId="77777777" w:rsidR="004151D5" w:rsidRPr="002C594E" w:rsidRDefault="004151D5" w:rsidP="004151D5">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18143F2D" w14:textId="77777777" w:rsidR="004151D5" w:rsidRPr="002C594E" w:rsidRDefault="004151D5" w:rsidP="004151D5">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5BC85FE9" w14:textId="77777777" w:rsidR="004151D5" w:rsidRPr="002C594E" w:rsidRDefault="004151D5" w:rsidP="004151D5">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114612F" w14:textId="77777777" w:rsidR="004151D5" w:rsidRPr="002C594E" w:rsidRDefault="004151D5" w:rsidP="004151D5">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75E1255B" w14:textId="77777777" w:rsidR="003F1487" w:rsidRPr="002C594E" w:rsidRDefault="004151D5" w:rsidP="004151D5">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49DEF692"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8A6FE7" w14:paraId="0649D34B" w14:textId="77777777" w:rsidTr="00257592">
        <w:trPr>
          <w:trHeight w:val="2600"/>
        </w:trPr>
        <w:tc>
          <w:tcPr>
            <w:tcW w:w="9210" w:type="dxa"/>
            <w:shd w:val="clear" w:color="auto" w:fill="auto"/>
          </w:tcPr>
          <w:p w14:paraId="09A61E80"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lastRenderedPageBreak/>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44ECD7B6"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4D1C3855" w14:textId="77777777"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0C44F1" w:rsidRPr="00394C48">
              <w:rPr>
                <w:rFonts w:ascii="Verdana" w:hAnsi="Verdana"/>
              </w:rPr>
              <w:t xml:space="preserve">D </w:t>
            </w:r>
            <w:r w:rsidR="000C44F1">
              <w:rPr>
                <w:rFonts w:ascii="Verdana" w:hAnsi="Verdana"/>
              </w:rPr>
              <w:t>09.02 05</w:t>
            </w:r>
          </w:p>
          <w:p w14:paraId="4EA9FF34" w14:textId="77777777" w:rsidR="009F6F6D" w:rsidRPr="002C594E" w:rsidRDefault="001E1265" w:rsidP="005D6FC3">
            <w:pPr>
              <w:spacing w:before="120"/>
              <w:jc w:val="center"/>
              <w:rPr>
                <w:rFonts w:ascii="Verdana" w:hAnsi="Verdana"/>
                <w:b/>
                <w:i/>
                <w:lang w:val="en-US"/>
              </w:rPr>
            </w:pPr>
            <w:r w:rsidRPr="002C594E">
              <w:rPr>
                <w:rFonts w:ascii="Verdana" w:hAnsi="Verdana"/>
                <w:b/>
                <w:i/>
                <w:lang w:val="en-US"/>
              </w:rPr>
              <w:t>Phases of process</w:t>
            </w:r>
          </w:p>
          <w:p w14:paraId="6AB03E10" w14:textId="77777777" w:rsidR="008D68FC" w:rsidRPr="002C594E"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0C44F1">
              <w:rPr>
                <w:rFonts w:ascii="Verdana" w:hAnsi="Verdana"/>
                <w:lang w:val="en-US"/>
              </w:rPr>
              <w:t>Vibrovaglio – Finisher – Packing – Freezing – Storage</w:t>
            </w:r>
          </w:p>
        </w:tc>
      </w:tr>
    </w:tbl>
    <w:p w14:paraId="593B91CD"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8A6FE7" w14:paraId="7567F7A6" w14:textId="77777777" w:rsidTr="00E502AA">
        <w:trPr>
          <w:trHeight w:val="1129"/>
        </w:trPr>
        <w:tc>
          <w:tcPr>
            <w:tcW w:w="9356" w:type="dxa"/>
            <w:shd w:val="clear" w:color="auto" w:fill="auto"/>
          </w:tcPr>
          <w:p w14:paraId="5D555018"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CEE94C4"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57CDFA32"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634F59CE" w14:textId="77777777" w:rsidTr="00482084">
              <w:tc>
                <w:tcPr>
                  <w:tcW w:w="1087" w:type="dxa"/>
                </w:tcPr>
                <w:p w14:paraId="14042596"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7E22A1A9" w14:textId="77777777" w:rsidR="00163F15" w:rsidRPr="002C594E" w:rsidRDefault="00547696" w:rsidP="00172D78">
                  <w:pPr>
                    <w:spacing w:before="120"/>
                    <w:rPr>
                      <w:rFonts w:ascii="Verdana" w:hAnsi="Verdana"/>
                      <w:sz w:val="16"/>
                      <w:szCs w:val="16"/>
                      <w:lang w:val="en-US"/>
                    </w:rPr>
                  </w:pPr>
                  <w:r>
                    <w:rPr>
                      <w:rFonts w:ascii="Verdana" w:hAnsi="Verdana"/>
                      <w:sz w:val="16"/>
                      <w:szCs w:val="16"/>
                      <w:lang w:val="en-US"/>
                    </w:rPr>
                    <w:t>194</w:t>
                  </w:r>
                  <w:r w:rsidR="00163F15" w:rsidRPr="002C594E">
                    <w:rPr>
                      <w:rFonts w:ascii="Verdana" w:hAnsi="Verdana"/>
                      <w:sz w:val="16"/>
                      <w:szCs w:val="16"/>
                      <w:lang w:val="en-US"/>
                    </w:rPr>
                    <w:t xml:space="preserve"> Kg.</w:t>
                  </w:r>
                </w:p>
              </w:tc>
              <w:tc>
                <w:tcPr>
                  <w:tcW w:w="4740" w:type="dxa"/>
                  <w:vAlign w:val="center"/>
                </w:tcPr>
                <w:p w14:paraId="11A0DD1D" w14:textId="77777777" w:rsidR="00163F15" w:rsidRPr="002C594E" w:rsidRDefault="00163F15" w:rsidP="00172D78">
                  <w:pPr>
                    <w:spacing w:before="120"/>
                    <w:jc w:val="both"/>
                    <w:rPr>
                      <w:rFonts w:ascii="Verdana" w:hAnsi="Verdana"/>
                      <w:sz w:val="16"/>
                      <w:szCs w:val="16"/>
                      <w:lang w:val="en-US"/>
                    </w:rPr>
                  </w:pPr>
                </w:p>
              </w:tc>
            </w:tr>
            <w:tr w:rsidR="00163F15" w:rsidRPr="002C594E" w14:paraId="3165A2B6" w14:textId="77777777" w:rsidTr="00482084">
              <w:tc>
                <w:tcPr>
                  <w:tcW w:w="1087" w:type="dxa"/>
                </w:tcPr>
                <w:p w14:paraId="76351D7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6EB8FC3B" w14:textId="77777777" w:rsidR="00163F15" w:rsidRPr="002C594E" w:rsidRDefault="00547696" w:rsidP="00556D8D">
                  <w:pPr>
                    <w:spacing w:before="120"/>
                    <w:rPr>
                      <w:rFonts w:ascii="Verdana" w:hAnsi="Verdana"/>
                      <w:sz w:val="16"/>
                      <w:szCs w:val="16"/>
                      <w:lang w:val="en-US"/>
                    </w:rPr>
                  </w:pPr>
                  <w:r>
                    <w:rPr>
                      <w:rFonts w:ascii="Verdana" w:hAnsi="Verdana"/>
                      <w:sz w:val="16"/>
                      <w:szCs w:val="16"/>
                      <w:lang w:val="en-US"/>
                    </w:rPr>
                    <w:t>180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49B149B6" w14:textId="77777777" w:rsidR="00163F15" w:rsidRPr="002C594E" w:rsidRDefault="00163F15" w:rsidP="00172D78">
                  <w:pPr>
                    <w:spacing w:before="120"/>
                    <w:jc w:val="both"/>
                    <w:rPr>
                      <w:rFonts w:ascii="Verdana" w:hAnsi="Verdana"/>
                      <w:sz w:val="16"/>
                      <w:szCs w:val="16"/>
                      <w:lang w:val="en-US"/>
                    </w:rPr>
                  </w:pPr>
                </w:p>
              </w:tc>
            </w:tr>
            <w:tr w:rsidR="00163F15" w:rsidRPr="008A6FE7" w14:paraId="1523C0A1" w14:textId="77777777" w:rsidTr="00482084">
              <w:tc>
                <w:tcPr>
                  <w:tcW w:w="1087" w:type="dxa"/>
                </w:tcPr>
                <w:p w14:paraId="231FE08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18F68985"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4506764D"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23F550A6"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8A6FE7" w14:paraId="4E36620B" w14:textId="77777777" w:rsidTr="00300921">
              <w:tc>
                <w:tcPr>
                  <w:tcW w:w="1087" w:type="dxa"/>
                </w:tcPr>
                <w:p w14:paraId="17A1AF8A"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30D80CD0"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6B704C92"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8A6FE7" w14:paraId="7EEA905D" w14:textId="77777777" w:rsidTr="00300921">
              <w:tc>
                <w:tcPr>
                  <w:tcW w:w="1087" w:type="dxa"/>
                </w:tcPr>
                <w:p w14:paraId="175C1425"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427D823E"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63FA6434"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17E31D5F" w14:textId="77777777" w:rsidR="00163F15" w:rsidRPr="002C594E" w:rsidRDefault="00163F15" w:rsidP="00172D78">
                  <w:pPr>
                    <w:spacing w:before="120"/>
                    <w:jc w:val="both"/>
                    <w:rPr>
                      <w:rFonts w:ascii="Verdana" w:hAnsi="Verdana"/>
                      <w:sz w:val="16"/>
                      <w:szCs w:val="16"/>
                      <w:lang w:val="en-US"/>
                    </w:rPr>
                  </w:pPr>
                </w:p>
              </w:tc>
            </w:tr>
          </w:tbl>
          <w:p w14:paraId="07B12B3C"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32D4628E"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190347E2" w14:textId="77777777" w:rsidTr="00583DB6">
              <w:trPr>
                <w:trHeight w:val="242"/>
                <w:jc w:val="center"/>
              </w:trPr>
              <w:tc>
                <w:tcPr>
                  <w:tcW w:w="1129" w:type="dxa"/>
                </w:tcPr>
                <w:p w14:paraId="18D5BF8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5B222F28" w14:textId="77777777" w:rsidR="00163F15" w:rsidRPr="002C594E" w:rsidRDefault="00547696" w:rsidP="00583DB6">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 xml:space="preserve"> Kg.</w:t>
                  </w:r>
                </w:p>
              </w:tc>
              <w:tc>
                <w:tcPr>
                  <w:tcW w:w="4607" w:type="dxa"/>
                  <w:vAlign w:val="center"/>
                </w:tcPr>
                <w:p w14:paraId="4977EE71" w14:textId="77777777" w:rsidR="00163F15" w:rsidRPr="002C594E" w:rsidRDefault="00163F15" w:rsidP="00172D78">
                  <w:pPr>
                    <w:spacing w:before="120"/>
                    <w:jc w:val="both"/>
                    <w:rPr>
                      <w:rFonts w:ascii="Verdana" w:hAnsi="Verdana"/>
                      <w:sz w:val="16"/>
                      <w:szCs w:val="16"/>
                      <w:lang w:val="en-US"/>
                    </w:rPr>
                  </w:pPr>
                </w:p>
              </w:tc>
            </w:tr>
            <w:tr w:rsidR="00163F15" w:rsidRPr="002C594E" w14:paraId="242D571F" w14:textId="77777777" w:rsidTr="00583DB6">
              <w:trPr>
                <w:trHeight w:val="262"/>
                <w:jc w:val="center"/>
              </w:trPr>
              <w:tc>
                <w:tcPr>
                  <w:tcW w:w="1129" w:type="dxa"/>
                </w:tcPr>
                <w:p w14:paraId="2DE972F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6FECE4C4" w14:textId="77777777" w:rsidR="00163F15" w:rsidRPr="002C594E" w:rsidRDefault="00547696"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6E112E62" w14:textId="77777777" w:rsidR="00163F15" w:rsidRPr="002C594E" w:rsidRDefault="00163F15" w:rsidP="00172D78">
                  <w:pPr>
                    <w:spacing w:before="120"/>
                    <w:jc w:val="both"/>
                    <w:rPr>
                      <w:rFonts w:ascii="Verdana" w:hAnsi="Verdana"/>
                      <w:sz w:val="16"/>
                      <w:szCs w:val="16"/>
                      <w:lang w:val="en-US"/>
                    </w:rPr>
                  </w:pPr>
                </w:p>
              </w:tc>
            </w:tr>
            <w:tr w:rsidR="00163F15" w:rsidRPr="008A6FE7" w14:paraId="4E47797F" w14:textId="77777777" w:rsidTr="00583DB6">
              <w:trPr>
                <w:trHeight w:val="1477"/>
                <w:jc w:val="center"/>
              </w:trPr>
              <w:tc>
                <w:tcPr>
                  <w:tcW w:w="1129" w:type="dxa"/>
                </w:tcPr>
                <w:p w14:paraId="7A73FAED"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lastRenderedPageBreak/>
                    <w:t>Packaging</w:t>
                  </w:r>
                </w:p>
              </w:tc>
              <w:tc>
                <w:tcPr>
                  <w:tcW w:w="2977" w:type="dxa"/>
                </w:tcPr>
                <w:p w14:paraId="4E6E5EE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B3C2AEB"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8A6FE7" w14:paraId="0E707DC0" w14:textId="77777777" w:rsidTr="00583DB6">
              <w:trPr>
                <w:trHeight w:val="790"/>
                <w:jc w:val="center"/>
              </w:trPr>
              <w:tc>
                <w:tcPr>
                  <w:tcW w:w="1129" w:type="dxa"/>
                </w:tcPr>
                <w:p w14:paraId="270CEE5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3620DE2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25F6F70D" w14:textId="77777777" w:rsidR="00163F15" w:rsidRPr="002C594E" w:rsidRDefault="00163F15" w:rsidP="00172D78">
                  <w:pPr>
                    <w:spacing w:before="120"/>
                    <w:jc w:val="both"/>
                    <w:rPr>
                      <w:rFonts w:ascii="Verdana" w:hAnsi="Verdana"/>
                      <w:sz w:val="16"/>
                      <w:szCs w:val="16"/>
                      <w:lang w:val="en-US"/>
                    </w:rPr>
                  </w:pPr>
                </w:p>
              </w:tc>
            </w:tr>
          </w:tbl>
          <w:p w14:paraId="0C94E1EE" w14:textId="77777777" w:rsidR="009A54EC" w:rsidRPr="002C594E" w:rsidRDefault="009A54EC" w:rsidP="00172D78">
            <w:pPr>
              <w:spacing w:before="120"/>
              <w:jc w:val="center"/>
              <w:rPr>
                <w:rFonts w:ascii="Verdana" w:hAnsi="Verdana"/>
                <w:i/>
                <w:lang w:val="en-US"/>
              </w:rPr>
            </w:pPr>
          </w:p>
          <w:p w14:paraId="46AC1D42"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53EB56D9"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066FB5ED"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06A2F894"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3526F11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31FB3F4B"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0EB7EE7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414463B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77B2091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0413BE9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0483EE8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546300B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7520665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7703185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4CC9511D"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6239B673"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5B194FB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7513F59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19C0D6EE"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160229BA"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6C07801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6C8C831"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0FB4ECAD" w14:textId="77777777" w:rsidR="00583DB6" w:rsidRPr="002C594E" w:rsidRDefault="00583DB6" w:rsidP="00F6263E">
            <w:pPr>
              <w:spacing w:before="120"/>
              <w:ind w:left="318" w:hanging="318"/>
              <w:rPr>
                <w:rFonts w:ascii="Verdana" w:hAnsi="Verdana"/>
                <w:i/>
                <w:sz w:val="16"/>
                <w:szCs w:val="16"/>
                <w:lang w:val="en-US"/>
              </w:rPr>
            </w:pPr>
          </w:p>
          <w:p w14:paraId="2AE8597A"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2EBD72BD"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34E79933"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33ECF984"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w:t>
            </w:r>
            <w:r w:rsidR="003D4AE8" w:rsidRPr="002C594E">
              <w:rPr>
                <w:rFonts w:ascii="Verdana" w:hAnsi="Verdana"/>
                <w:i/>
                <w:sz w:val="16"/>
                <w:szCs w:val="16"/>
                <w:lang w:val="en-US"/>
              </w:rPr>
              <w:lastRenderedPageBreak/>
              <w:t xml:space="preserve">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252D1B71"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4E827366"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7D91F67A"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63A9B222"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0023C076"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769B16E0"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36C98F6E" w14:textId="77777777" w:rsidR="00583DB6" w:rsidRPr="00B11378" w:rsidRDefault="00583DB6" w:rsidP="00B11378">
            <w:pPr>
              <w:spacing w:before="120"/>
              <w:rPr>
                <w:rFonts w:ascii="Verdana" w:hAnsi="Verdana"/>
                <w:i/>
                <w:sz w:val="16"/>
                <w:szCs w:val="16"/>
                <w:lang w:val="en-US"/>
              </w:rPr>
            </w:pPr>
          </w:p>
          <w:p w14:paraId="6D904128" w14:textId="77777777" w:rsidR="00556D8D" w:rsidRDefault="00F6263E" w:rsidP="00583DB6">
            <w:pPr>
              <w:spacing w:before="120"/>
              <w:ind w:left="318" w:hanging="318"/>
              <w:rPr>
                <w:rFonts w:ascii="Verdana" w:hAnsi="Verdana"/>
                <w:lang w:val="en-US"/>
              </w:rPr>
            </w:pPr>
            <w:r>
              <w:rPr>
                <w:rFonts w:ascii="Verdana" w:hAnsi="Verdana"/>
                <w:lang w:val="en-US"/>
              </w:rPr>
              <w:tab/>
            </w:r>
          </w:p>
          <w:p w14:paraId="52207F56" w14:textId="77777777"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43C1DDFC"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7F6DDAEB"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3474696D"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70FD3E68" w14:textId="77777777" w:rsidR="00573C7D" w:rsidRPr="002C594E" w:rsidRDefault="00573C7D" w:rsidP="00172D78">
            <w:pPr>
              <w:spacing w:before="120"/>
              <w:rPr>
                <w:rFonts w:ascii="Verdana" w:hAnsi="Verdana"/>
                <w:i/>
                <w:sz w:val="16"/>
                <w:szCs w:val="16"/>
                <w:lang w:val="en-US"/>
              </w:rPr>
            </w:pPr>
          </w:p>
          <w:p w14:paraId="3E500462"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1EC4ECF5"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03C3462E"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30948A33"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A6FE7" w14:paraId="2CDB764D" w14:textId="77777777" w:rsidTr="00547696">
        <w:trPr>
          <w:trHeight w:val="1064"/>
        </w:trPr>
        <w:tc>
          <w:tcPr>
            <w:tcW w:w="9320" w:type="dxa"/>
            <w:shd w:val="clear" w:color="auto" w:fill="auto"/>
          </w:tcPr>
          <w:p w14:paraId="4D8699C6"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3FC61334" w14:textId="77777777" w:rsidR="006447F8" w:rsidRPr="00547696" w:rsidRDefault="00785869" w:rsidP="00547696">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547696" w:rsidRPr="00547696">
              <w:rPr>
                <w:rFonts w:ascii="Verdana" w:hAnsi="Verdana"/>
                <w:lang w:val="en-US"/>
              </w:rPr>
              <w:t>24 months from date of production under proper storage and package integrity at the temperature of -20 °C ± 2  (for Frozen Packaged product).</w:t>
            </w:r>
          </w:p>
        </w:tc>
      </w:tr>
    </w:tbl>
    <w:p w14:paraId="7A563B97"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A6FE7" w14:paraId="1F5B4FED" w14:textId="77777777" w:rsidTr="00163F15">
        <w:trPr>
          <w:trHeight w:val="832"/>
        </w:trPr>
        <w:tc>
          <w:tcPr>
            <w:tcW w:w="9320" w:type="dxa"/>
            <w:shd w:val="clear" w:color="auto" w:fill="auto"/>
          </w:tcPr>
          <w:p w14:paraId="593904F8"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7B807455" w14:textId="77777777" w:rsidR="0061390C" w:rsidRPr="00547696" w:rsidRDefault="000B21D0" w:rsidP="00547696">
            <w:pPr>
              <w:pStyle w:val="Paragrafoelenco"/>
              <w:suppressAutoHyphens w:val="0"/>
              <w:autoSpaceDE/>
              <w:ind w:left="0"/>
              <w:contextualSpacing/>
              <w:rPr>
                <w:rFonts w:ascii="Verdana" w:hAnsi="Verdana"/>
                <w:lang w:val="en-US"/>
              </w:rPr>
            </w:pPr>
            <w:r w:rsidRPr="002C594E">
              <w:rPr>
                <w:rFonts w:ascii="Verdana" w:hAnsi="Verdana"/>
                <w:lang w:val="en-US"/>
              </w:rPr>
              <w:tab/>
            </w:r>
            <w:r w:rsidR="00547696" w:rsidRPr="001F640A">
              <w:rPr>
                <w:rFonts w:ascii="Verdana" w:hAnsi="Verdana"/>
                <w:lang w:val="en-US"/>
              </w:rPr>
              <w:t>The product should be stored in cold room and transported on refrigerated truck at a temperature of -20°C ± 2 (for Frozen Packaged product).</w:t>
            </w:r>
          </w:p>
          <w:p w14:paraId="09FBE3B5"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0D160148"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A6FE7" w14:paraId="595995E9" w14:textId="77777777" w:rsidTr="00394C48">
        <w:tc>
          <w:tcPr>
            <w:tcW w:w="9320" w:type="dxa"/>
            <w:shd w:val="clear" w:color="auto" w:fill="auto"/>
          </w:tcPr>
          <w:p w14:paraId="203BD3E4"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323C962A"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5CD8DE84" w14:textId="77777777" w:rsidR="001E1265" w:rsidRPr="002C594E" w:rsidRDefault="001E1265" w:rsidP="00172D78">
      <w:pPr>
        <w:spacing w:before="120"/>
        <w:ind w:left="-567"/>
        <w:rPr>
          <w:rFonts w:ascii="Verdana" w:hAnsi="Verdana"/>
          <w:i/>
          <w:sz w:val="16"/>
          <w:szCs w:val="16"/>
          <w:lang w:val="en-US"/>
        </w:rPr>
      </w:pPr>
    </w:p>
    <w:p w14:paraId="06DD43C0"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 xml:space="preserve">exception of the parameters of product or process otherwise specified by the customer in writing. In relation to the particular conditions of the citrus season, upon notice before signing the contract, the </w:t>
      </w:r>
      <w:r w:rsidRPr="002C594E">
        <w:rPr>
          <w:rFonts w:ascii="Verdana" w:hAnsi="Verdana"/>
          <w:i/>
          <w:sz w:val="16"/>
          <w:szCs w:val="16"/>
          <w:lang w:val="en-US"/>
        </w:rPr>
        <w:lastRenderedPageBreak/>
        <w:t>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26C2EF" w14:textId="77777777" w:rsidR="00045A7B" w:rsidRDefault="00045A7B">
      <w:r>
        <w:separator/>
      </w:r>
    </w:p>
  </w:endnote>
  <w:endnote w:type="continuationSeparator" w:id="0">
    <w:p w14:paraId="2328FCEB" w14:textId="77777777" w:rsidR="00045A7B" w:rsidRDefault="00045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0B9928" w14:textId="77777777" w:rsidR="000A1018" w:rsidRDefault="000A101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B45530"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8A6FE7" w:rsidRPr="001E1265" w14:paraId="0873F3A0" w14:textId="77777777" w:rsidTr="00667288">
      <w:tc>
        <w:tcPr>
          <w:tcW w:w="567" w:type="dxa"/>
          <w:tcBorders>
            <w:top w:val="single" w:sz="4" w:space="0" w:color="000000"/>
            <w:left w:val="single" w:sz="4" w:space="0" w:color="000000"/>
            <w:bottom w:val="single" w:sz="4" w:space="0" w:color="000000"/>
          </w:tcBorders>
          <w:vAlign w:val="center"/>
        </w:tcPr>
        <w:p w14:paraId="6234E0D0" w14:textId="7B52E27B" w:rsidR="008A6FE7" w:rsidRDefault="008A6FE7" w:rsidP="008A6FE7">
          <w:pPr>
            <w:pStyle w:val="Pidipagina"/>
            <w:snapToGrid w:val="0"/>
            <w:jc w:val="center"/>
            <w:rPr>
              <w:rFonts w:ascii="Verdana" w:hAnsi="Verdana"/>
              <w:sz w:val="16"/>
              <w:szCs w:val="16"/>
            </w:rPr>
          </w:pPr>
          <w:r>
            <w:rPr>
              <w:rFonts w:ascii="Verdana" w:hAnsi="Verdana"/>
              <w:sz w:val="16"/>
              <w:szCs w:val="16"/>
            </w:rPr>
            <w:t>5</w:t>
          </w:r>
        </w:p>
      </w:tc>
      <w:tc>
        <w:tcPr>
          <w:tcW w:w="1560" w:type="dxa"/>
          <w:tcBorders>
            <w:top w:val="single" w:sz="4" w:space="0" w:color="000000"/>
            <w:left w:val="single" w:sz="4" w:space="0" w:color="000000"/>
            <w:bottom w:val="single" w:sz="4" w:space="0" w:color="000000"/>
            <w:right w:val="nil"/>
          </w:tcBorders>
          <w:vAlign w:val="center"/>
        </w:tcPr>
        <w:p w14:paraId="21A16541" w14:textId="48FE7ECC" w:rsidR="008A6FE7" w:rsidRDefault="008A6FE7" w:rsidP="008A6FE7">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47B63259" w14:textId="21E39B1D" w:rsidR="008A6FE7" w:rsidRDefault="008A6FE7" w:rsidP="008A6FE7">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76D90E34" w14:textId="41DB7BE1" w:rsidR="008A6FE7" w:rsidRDefault="000A1018" w:rsidP="000A1018">
          <w:pPr>
            <w:pStyle w:val="Pidipagina"/>
            <w:snapToGrid w:val="0"/>
            <w:jc w:val="center"/>
            <w:rPr>
              <w:rFonts w:ascii="Verdana" w:hAnsi="Verdana"/>
              <w:sz w:val="16"/>
              <w:szCs w:val="16"/>
              <w:lang w:val="en-US"/>
            </w:rPr>
          </w:pPr>
          <w:r w:rsidRPr="000A1018">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4B73A981" w14:textId="77777777" w:rsidR="008A6FE7" w:rsidRDefault="008A6FE7" w:rsidP="008A6FE7">
          <w:pPr>
            <w:pStyle w:val="Pidipagina"/>
            <w:snapToGrid w:val="0"/>
            <w:jc w:val="center"/>
            <w:rPr>
              <w:rFonts w:ascii="Verdana" w:hAnsi="Verdana"/>
              <w:sz w:val="16"/>
              <w:szCs w:val="16"/>
              <w:lang w:val="en-US"/>
            </w:rPr>
          </w:pPr>
          <w:r>
            <w:rPr>
              <w:rFonts w:ascii="Verdana" w:hAnsi="Verdana"/>
              <w:sz w:val="16"/>
              <w:szCs w:val="16"/>
              <w:lang w:val="en-US"/>
            </w:rPr>
            <w:t>RIZZO</w:t>
          </w:r>
        </w:p>
        <w:p w14:paraId="0002DA0E" w14:textId="2F3A8A1D" w:rsidR="008A6FE7" w:rsidRDefault="008A6FE7" w:rsidP="008A6FE7">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FF6389" w:rsidRPr="001E1265" w14:paraId="644C163B" w14:textId="77777777" w:rsidTr="00CF0FA3">
      <w:tc>
        <w:tcPr>
          <w:tcW w:w="567" w:type="dxa"/>
          <w:tcBorders>
            <w:top w:val="single" w:sz="4" w:space="0" w:color="000000"/>
            <w:left w:val="single" w:sz="4" w:space="0" w:color="000000"/>
            <w:bottom w:val="single" w:sz="4" w:space="0" w:color="000000"/>
          </w:tcBorders>
          <w:vAlign w:val="center"/>
        </w:tcPr>
        <w:p w14:paraId="6355FEDE" w14:textId="77777777" w:rsidR="00FF6389" w:rsidRPr="001E1265" w:rsidRDefault="00FF6389"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751F65BB" w14:textId="77777777" w:rsidR="00FF6389" w:rsidRDefault="00FF6389">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508EAAEC" w14:textId="77777777" w:rsidR="00FF6389" w:rsidRDefault="00FF6389">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0C400078" w14:textId="77777777" w:rsidR="00FF6389" w:rsidRDefault="00FF6389">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0E5EC22E" w14:textId="77777777" w:rsidR="00FF6389" w:rsidRDefault="00FF6389">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55FDC620" w14:textId="77777777" w:rsidR="00CF0FA3" w:rsidRDefault="00CF0FA3" w:rsidP="00CF0FA3">
    <w:pPr>
      <w:pStyle w:val="Pidipagina"/>
      <w:jc w:val="center"/>
    </w:pPr>
  </w:p>
  <w:p w14:paraId="03A69AA9"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96636A" w:rsidRPr="00CF0FA3">
      <w:rPr>
        <w:rFonts w:ascii="Verdana" w:hAnsi="Verdana"/>
        <w:sz w:val="16"/>
        <w:szCs w:val="16"/>
      </w:rPr>
      <w:fldChar w:fldCharType="begin"/>
    </w:r>
    <w:r w:rsidRPr="00CF0FA3">
      <w:rPr>
        <w:rFonts w:ascii="Verdana" w:hAnsi="Verdana"/>
        <w:sz w:val="16"/>
        <w:szCs w:val="16"/>
      </w:rPr>
      <w:instrText xml:space="preserve"> PAGE   \* MERGEFORMAT </w:instrText>
    </w:r>
    <w:r w:rsidR="0096636A" w:rsidRPr="00CF0FA3">
      <w:rPr>
        <w:rFonts w:ascii="Verdana" w:hAnsi="Verdana"/>
        <w:sz w:val="16"/>
        <w:szCs w:val="16"/>
      </w:rPr>
      <w:fldChar w:fldCharType="separate"/>
    </w:r>
    <w:r w:rsidR="00FF6389">
      <w:rPr>
        <w:rFonts w:ascii="Verdana" w:hAnsi="Verdana"/>
        <w:noProof/>
        <w:sz w:val="16"/>
        <w:szCs w:val="16"/>
      </w:rPr>
      <w:t>1</w:t>
    </w:r>
    <w:r w:rsidR="0096636A"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6F432516" w14:textId="77777777" w:rsidTr="001B1240">
      <w:tc>
        <w:tcPr>
          <w:tcW w:w="657" w:type="dxa"/>
          <w:tcBorders>
            <w:top w:val="single" w:sz="4" w:space="0" w:color="000000"/>
            <w:left w:val="single" w:sz="4" w:space="0" w:color="000000"/>
            <w:bottom w:val="single" w:sz="4" w:space="0" w:color="000000"/>
          </w:tcBorders>
          <w:vAlign w:val="center"/>
        </w:tcPr>
        <w:p w14:paraId="456B0BA4"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6AA7EB3"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45CB76FD"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29A09936"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1122632B" w14:textId="77777777" w:rsidR="00E73CA1" w:rsidRPr="001B1240" w:rsidRDefault="00E73CA1" w:rsidP="001B1240">
          <w:pPr>
            <w:pStyle w:val="Pidipagina"/>
            <w:snapToGrid w:val="0"/>
            <w:jc w:val="center"/>
            <w:rPr>
              <w:rFonts w:ascii="Verdana" w:hAnsi="Verdana"/>
            </w:rPr>
          </w:pPr>
        </w:p>
      </w:tc>
    </w:tr>
    <w:tr w:rsidR="00E73CA1" w14:paraId="577A2829" w14:textId="77777777" w:rsidTr="001B1240">
      <w:tc>
        <w:tcPr>
          <w:tcW w:w="657" w:type="dxa"/>
          <w:tcBorders>
            <w:left w:val="single" w:sz="4" w:space="0" w:color="000000"/>
            <w:bottom w:val="single" w:sz="4" w:space="0" w:color="000000"/>
          </w:tcBorders>
          <w:vAlign w:val="center"/>
        </w:tcPr>
        <w:p w14:paraId="7DF2AD3B"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61ECB488"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50D6A83C"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5600F60A"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7DEBBB37"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04639E6A"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2D742A" w14:textId="77777777" w:rsidR="00045A7B" w:rsidRDefault="00045A7B">
      <w:r>
        <w:separator/>
      </w:r>
    </w:p>
  </w:footnote>
  <w:footnote w:type="continuationSeparator" w:id="0">
    <w:p w14:paraId="43D40A60" w14:textId="77777777" w:rsidR="00045A7B" w:rsidRDefault="00045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E106D4" w14:textId="77777777" w:rsidR="000A1018" w:rsidRDefault="000A101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026BE9A4" w14:textId="77777777" w:rsidTr="00FF6389">
      <w:trPr>
        <w:trHeight w:val="838"/>
      </w:trPr>
      <w:tc>
        <w:tcPr>
          <w:tcW w:w="2836" w:type="dxa"/>
          <w:tcBorders>
            <w:top w:val="single" w:sz="4" w:space="0" w:color="000000"/>
            <w:left w:val="single" w:sz="4" w:space="0" w:color="000000"/>
            <w:bottom w:val="single" w:sz="4" w:space="0" w:color="000000"/>
          </w:tcBorders>
          <w:vAlign w:val="center"/>
        </w:tcPr>
        <w:p w14:paraId="67A027CB"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06237981"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19F90CC7" w14:textId="77777777" w:rsidR="00E73CA1" w:rsidRPr="00A37DFF" w:rsidRDefault="00C117A5" w:rsidP="00784E57">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784E57">
            <w:rPr>
              <w:rFonts w:ascii="Verdana" w:hAnsi="Verdana"/>
              <w:b/>
              <w:bCs/>
              <w:sz w:val="24"/>
              <w:szCs w:val="24"/>
            </w:rPr>
            <w:t>78</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00EEE6AA"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77832DD7" w14:textId="77777777">
      <w:trPr>
        <w:trHeight w:val="838"/>
      </w:trPr>
      <w:tc>
        <w:tcPr>
          <w:tcW w:w="1896" w:type="dxa"/>
          <w:tcBorders>
            <w:top w:val="single" w:sz="4" w:space="0" w:color="000000"/>
            <w:left w:val="single" w:sz="4" w:space="0" w:color="000000"/>
            <w:bottom w:val="single" w:sz="4" w:space="0" w:color="000000"/>
          </w:tcBorders>
          <w:vAlign w:val="center"/>
        </w:tcPr>
        <w:p w14:paraId="61ADE5CF"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67562863"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6F585745"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2B18F531"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6636A" w:rsidRPr="004A3161">
            <w:rPr>
              <w:rFonts w:ascii="Verdana" w:hAnsi="Verdana"/>
              <w:bCs/>
              <w:sz w:val="24"/>
              <w:szCs w:val="24"/>
            </w:rPr>
            <w:fldChar w:fldCharType="begin"/>
          </w:r>
          <w:r w:rsidRPr="004A3161">
            <w:rPr>
              <w:rFonts w:ascii="Verdana" w:hAnsi="Verdana"/>
              <w:bCs/>
              <w:sz w:val="24"/>
              <w:szCs w:val="24"/>
            </w:rPr>
            <w:instrText xml:space="preserve"> PAGE </w:instrText>
          </w:r>
          <w:r w:rsidR="0096636A" w:rsidRPr="004A3161">
            <w:rPr>
              <w:rFonts w:ascii="Verdana" w:hAnsi="Verdana"/>
              <w:bCs/>
              <w:sz w:val="24"/>
              <w:szCs w:val="24"/>
            </w:rPr>
            <w:fldChar w:fldCharType="separate"/>
          </w:r>
          <w:r>
            <w:rPr>
              <w:rFonts w:ascii="Verdana" w:hAnsi="Verdana"/>
              <w:bCs/>
              <w:noProof/>
              <w:sz w:val="24"/>
              <w:szCs w:val="24"/>
            </w:rPr>
            <w:t>1</w:t>
          </w:r>
          <w:r w:rsidR="0096636A" w:rsidRPr="004A3161">
            <w:rPr>
              <w:rFonts w:ascii="Verdana" w:hAnsi="Verdana"/>
              <w:bCs/>
              <w:sz w:val="24"/>
              <w:szCs w:val="24"/>
            </w:rPr>
            <w:fldChar w:fldCharType="end"/>
          </w:r>
          <w:r w:rsidRPr="004A3161">
            <w:rPr>
              <w:rFonts w:ascii="Verdana" w:hAnsi="Verdana"/>
              <w:bCs/>
              <w:sz w:val="24"/>
              <w:szCs w:val="24"/>
            </w:rPr>
            <w:t>/6</w:t>
          </w:r>
        </w:p>
      </w:tc>
    </w:tr>
  </w:tbl>
  <w:p w14:paraId="7E829786"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1161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814D0"/>
    <w:rsid w:val="0008295C"/>
    <w:rsid w:val="00084AAE"/>
    <w:rsid w:val="00087A3A"/>
    <w:rsid w:val="00087ED5"/>
    <w:rsid w:val="00091FF2"/>
    <w:rsid w:val="00092190"/>
    <w:rsid w:val="00092BE3"/>
    <w:rsid w:val="00092F94"/>
    <w:rsid w:val="000A1018"/>
    <w:rsid w:val="000B2034"/>
    <w:rsid w:val="000B21D0"/>
    <w:rsid w:val="000B5391"/>
    <w:rsid w:val="000C44F1"/>
    <w:rsid w:val="000C547C"/>
    <w:rsid w:val="000E0D1F"/>
    <w:rsid w:val="000E2937"/>
    <w:rsid w:val="000E6B74"/>
    <w:rsid w:val="000F1924"/>
    <w:rsid w:val="000F6823"/>
    <w:rsid w:val="00137981"/>
    <w:rsid w:val="00145FD8"/>
    <w:rsid w:val="00146651"/>
    <w:rsid w:val="001552E3"/>
    <w:rsid w:val="00155306"/>
    <w:rsid w:val="00163F15"/>
    <w:rsid w:val="00172D78"/>
    <w:rsid w:val="0017350C"/>
    <w:rsid w:val="00176BCD"/>
    <w:rsid w:val="00186FC8"/>
    <w:rsid w:val="001B1240"/>
    <w:rsid w:val="001C1798"/>
    <w:rsid w:val="001C5AB5"/>
    <w:rsid w:val="001E1265"/>
    <w:rsid w:val="001F3354"/>
    <w:rsid w:val="00206212"/>
    <w:rsid w:val="00207B8B"/>
    <w:rsid w:val="00207E78"/>
    <w:rsid w:val="00210CA4"/>
    <w:rsid w:val="00212248"/>
    <w:rsid w:val="00224A9C"/>
    <w:rsid w:val="00230158"/>
    <w:rsid w:val="00244AB4"/>
    <w:rsid w:val="00253604"/>
    <w:rsid w:val="00255994"/>
    <w:rsid w:val="00256883"/>
    <w:rsid w:val="00256A27"/>
    <w:rsid w:val="00257592"/>
    <w:rsid w:val="00283C6B"/>
    <w:rsid w:val="00284D18"/>
    <w:rsid w:val="00285798"/>
    <w:rsid w:val="002909F8"/>
    <w:rsid w:val="0029214D"/>
    <w:rsid w:val="0029438A"/>
    <w:rsid w:val="002C543B"/>
    <w:rsid w:val="002C594E"/>
    <w:rsid w:val="002D688D"/>
    <w:rsid w:val="002E0E49"/>
    <w:rsid w:val="002E6BF0"/>
    <w:rsid w:val="002E72E7"/>
    <w:rsid w:val="00300921"/>
    <w:rsid w:val="00317764"/>
    <w:rsid w:val="0032333A"/>
    <w:rsid w:val="0033494F"/>
    <w:rsid w:val="00346252"/>
    <w:rsid w:val="00355740"/>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151D5"/>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501BA8"/>
    <w:rsid w:val="005020D4"/>
    <w:rsid w:val="00504753"/>
    <w:rsid w:val="00512BAF"/>
    <w:rsid w:val="00516420"/>
    <w:rsid w:val="005242F3"/>
    <w:rsid w:val="00527812"/>
    <w:rsid w:val="0053518D"/>
    <w:rsid w:val="00547696"/>
    <w:rsid w:val="00550B98"/>
    <w:rsid w:val="00551285"/>
    <w:rsid w:val="00556D8D"/>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96F19"/>
    <w:rsid w:val="006A7525"/>
    <w:rsid w:val="006B1153"/>
    <w:rsid w:val="006C12D1"/>
    <w:rsid w:val="006D24CE"/>
    <w:rsid w:val="006D41CE"/>
    <w:rsid w:val="006D6A3C"/>
    <w:rsid w:val="006E17BB"/>
    <w:rsid w:val="006E4DD6"/>
    <w:rsid w:val="0070077A"/>
    <w:rsid w:val="00704194"/>
    <w:rsid w:val="0072245C"/>
    <w:rsid w:val="00722519"/>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4E57"/>
    <w:rsid w:val="00785869"/>
    <w:rsid w:val="00786DC6"/>
    <w:rsid w:val="00797E5A"/>
    <w:rsid w:val="007A0232"/>
    <w:rsid w:val="007A2390"/>
    <w:rsid w:val="007A2BB6"/>
    <w:rsid w:val="007A3723"/>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3C96"/>
    <w:rsid w:val="00823153"/>
    <w:rsid w:val="00823E8A"/>
    <w:rsid w:val="00824084"/>
    <w:rsid w:val="00824D19"/>
    <w:rsid w:val="0082741E"/>
    <w:rsid w:val="0083313B"/>
    <w:rsid w:val="00834344"/>
    <w:rsid w:val="00840713"/>
    <w:rsid w:val="00853353"/>
    <w:rsid w:val="00854AF5"/>
    <w:rsid w:val="008577AC"/>
    <w:rsid w:val="00866CC4"/>
    <w:rsid w:val="008708A6"/>
    <w:rsid w:val="00871D57"/>
    <w:rsid w:val="0087549C"/>
    <w:rsid w:val="00877B0B"/>
    <w:rsid w:val="008A4E11"/>
    <w:rsid w:val="008A6FE7"/>
    <w:rsid w:val="008B3742"/>
    <w:rsid w:val="008C61C5"/>
    <w:rsid w:val="008D68FC"/>
    <w:rsid w:val="008F3C8E"/>
    <w:rsid w:val="009100AD"/>
    <w:rsid w:val="0092072B"/>
    <w:rsid w:val="00923109"/>
    <w:rsid w:val="00933C9F"/>
    <w:rsid w:val="00953535"/>
    <w:rsid w:val="0096636A"/>
    <w:rsid w:val="009717DC"/>
    <w:rsid w:val="00977461"/>
    <w:rsid w:val="009835D4"/>
    <w:rsid w:val="00983625"/>
    <w:rsid w:val="00984137"/>
    <w:rsid w:val="00991A1F"/>
    <w:rsid w:val="009A108B"/>
    <w:rsid w:val="009A2E24"/>
    <w:rsid w:val="009A54EC"/>
    <w:rsid w:val="009A5C78"/>
    <w:rsid w:val="009A6065"/>
    <w:rsid w:val="009B3F11"/>
    <w:rsid w:val="009B7823"/>
    <w:rsid w:val="009D1B62"/>
    <w:rsid w:val="009D2041"/>
    <w:rsid w:val="009E26BA"/>
    <w:rsid w:val="009F6F6D"/>
    <w:rsid w:val="00A15021"/>
    <w:rsid w:val="00A17A10"/>
    <w:rsid w:val="00A27C92"/>
    <w:rsid w:val="00A362A0"/>
    <w:rsid w:val="00A37DFF"/>
    <w:rsid w:val="00A523C1"/>
    <w:rsid w:val="00A6328A"/>
    <w:rsid w:val="00A707B7"/>
    <w:rsid w:val="00A77F87"/>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1378"/>
    <w:rsid w:val="00B13991"/>
    <w:rsid w:val="00B13B09"/>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E1B51"/>
    <w:rsid w:val="00CF0FA3"/>
    <w:rsid w:val="00CF12AA"/>
    <w:rsid w:val="00CF25D6"/>
    <w:rsid w:val="00D05198"/>
    <w:rsid w:val="00D13102"/>
    <w:rsid w:val="00D155E3"/>
    <w:rsid w:val="00D438A4"/>
    <w:rsid w:val="00D4399F"/>
    <w:rsid w:val="00D45B18"/>
    <w:rsid w:val="00D56F5B"/>
    <w:rsid w:val="00D6603D"/>
    <w:rsid w:val="00D74BDB"/>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4F72"/>
    <w:rsid w:val="00F772D4"/>
    <w:rsid w:val="00F8523A"/>
    <w:rsid w:val="00F95BB1"/>
    <w:rsid w:val="00FB4F16"/>
    <w:rsid w:val="00FC7DA3"/>
    <w:rsid w:val="00FD4809"/>
    <w:rsid w:val="00FE19E1"/>
    <w:rsid w:val="00FE26B3"/>
    <w:rsid w:val="00FF1351"/>
    <w:rsid w:val="00FF6389"/>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1617"/>
    <o:shapelayout v:ext="edit">
      <o:idmap v:ext="edit" data="1"/>
    </o:shapelayout>
  </w:shapeDefaults>
  <w:decimalSymbol w:val=","/>
  <w:listSeparator w:val=";"/>
  <w14:docId w14:val="44D7AAA8"/>
  <w15:docId w15:val="{2F069CAD-CAE7-45AD-8D19-78EBADAD5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B17C20-D8D7-40BA-A323-1639A8576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1805</Words>
  <Characters>10290</Characters>
  <Application>Microsoft Office Word</Application>
  <DocSecurity>0</DocSecurity>
  <Lines>85</Lines>
  <Paragraphs>24</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17</cp:revision>
  <cp:lastPrinted>2021-05-27T06:45:00Z</cp:lastPrinted>
  <dcterms:created xsi:type="dcterms:W3CDTF">2016-04-01T16:31:00Z</dcterms:created>
  <dcterms:modified xsi:type="dcterms:W3CDTF">2022-01-17T16:34:00Z</dcterms:modified>
  <cp:category>Ufficio Qualità</cp:category>
  <cp:contentStatus>Rev. 2</cp:contentStatus>
</cp:coreProperties>
</file>