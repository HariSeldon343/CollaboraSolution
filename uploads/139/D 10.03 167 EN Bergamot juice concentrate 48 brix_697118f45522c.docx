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C2C27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83459" w14:paraId="6BC889E8" w14:textId="77777777" w:rsidTr="00394C48">
        <w:trPr>
          <w:trHeight w:val="1399"/>
        </w:trPr>
        <w:tc>
          <w:tcPr>
            <w:tcW w:w="9210" w:type="dxa"/>
            <w:shd w:val="clear" w:color="auto" w:fill="auto"/>
          </w:tcPr>
          <w:p w14:paraId="67AA959C"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AD257F">
              <w:rPr>
                <w:rFonts w:ascii="Verdana" w:hAnsi="Verdana"/>
                <w:lang w:val="en-US"/>
              </w:rPr>
              <w:t>Bergamot</w:t>
            </w:r>
            <w:r w:rsidR="00F70319" w:rsidRPr="00B24FEE">
              <w:rPr>
                <w:rFonts w:ascii="Verdana" w:hAnsi="Verdana"/>
                <w:lang w:val="en-US"/>
              </w:rPr>
              <w:t xml:space="preserve"> juice concentrate 4</w:t>
            </w:r>
            <w:r w:rsidR="00AD257F">
              <w:rPr>
                <w:rFonts w:ascii="Verdana" w:hAnsi="Verdana"/>
                <w:lang w:val="en-US"/>
              </w:rPr>
              <w:t>8 Brix</w:t>
            </w:r>
          </w:p>
          <w:p w14:paraId="163A67BA"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AD257F" w:rsidRPr="00AD257F">
              <w:rPr>
                <w:rFonts w:ascii="Verdana" w:hAnsi="Verdana"/>
                <w:bCs/>
                <w:i/>
                <w:lang w:val="en-US"/>
              </w:rPr>
              <w:t>Bergamot</w:t>
            </w:r>
            <w:r w:rsidR="00F70319" w:rsidRPr="00BD0284">
              <w:rPr>
                <w:rFonts w:ascii="Verdana" w:hAnsi="Verdana"/>
                <w:i/>
                <w:lang w:val="en-US"/>
              </w:rPr>
              <w:t xml:space="preserve"> juice concentrate 4</w:t>
            </w:r>
            <w:r w:rsidR="00AD257F">
              <w:rPr>
                <w:rFonts w:ascii="Verdana" w:hAnsi="Verdana"/>
                <w:i/>
                <w:lang w:val="en-US"/>
              </w:rPr>
              <w:t>8 Brix</w:t>
            </w:r>
          </w:p>
          <w:p w14:paraId="59AA0D2E"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D257F">
              <w:rPr>
                <w:rFonts w:ascii="Verdana" w:hAnsi="Verdana"/>
                <w:lang w:val="en-US"/>
              </w:rPr>
              <w:t>SCBERGA</w:t>
            </w:r>
          </w:p>
        </w:tc>
      </w:tr>
    </w:tbl>
    <w:p w14:paraId="075F6E37" w14:textId="77777777" w:rsidR="00B13991" w:rsidRDefault="00B13991" w:rsidP="00257592">
      <w:pPr>
        <w:spacing w:before="120"/>
        <w:ind w:left="720"/>
        <w:rPr>
          <w:rFonts w:ascii="Verdana" w:hAnsi="Verdana"/>
          <w:b/>
          <w:sz w:val="8"/>
          <w:szCs w:val="8"/>
          <w:lang w:val="en-US"/>
        </w:rPr>
      </w:pPr>
    </w:p>
    <w:p w14:paraId="7313DADE"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83459" w14:paraId="6E8EB09A" w14:textId="77777777" w:rsidTr="00257592">
        <w:trPr>
          <w:trHeight w:val="3578"/>
        </w:trPr>
        <w:tc>
          <w:tcPr>
            <w:tcW w:w="9238" w:type="dxa"/>
            <w:shd w:val="clear" w:color="auto" w:fill="auto"/>
          </w:tcPr>
          <w:p w14:paraId="5BC05AE7"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7D6C2B41"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AD257F">
              <w:rPr>
                <w:rFonts w:ascii="Verdana" w:hAnsi="Verdana"/>
                <w:lang w:val="en-US"/>
              </w:rPr>
              <w:t>Bergamot</w:t>
            </w:r>
            <w:r w:rsidR="00F70319" w:rsidRPr="005D3328">
              <w:rPr>
                <w:rFonts w:ascii="Verdana" w:hAnsi="Verdana"/>
                <w:lang w:val="en-US"/>
              </w:rPr>
              <w:t xml:space="preserve"> (100%)</w:t>
            </w:r>
          </w:p>
          <w:p w14:paraId="39C44690" w14:textId="77777777" w:rsidR="0042012D" w:rsidRPr="005D3328" w:rsidRDefault="0042012D" w:rsidP="00583DB6">
            <w:pPr>
              <w:tabs>
                <w:tab w:val="left" w:pos="284"/>
                <w:tab w:val="left" w:pos="3402"/>
              </w:tabs>
              <w:spacing w:before="120" w:after="120"/>
              <w:rPr>
                <w:rFonts w:ascii="Verdana" w:hAnsi="Verdana"/>
                <w:i/>
                <w:lang w:val="en-US"/>
              </w:rPr>
            </w:pPr>
          </w:p>
          <w:p w14:paraId="39D3D628"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0ECBA030" w14:textId="77777777" w:rsidR="00583DB6" w:rsidRPr="005D3328" w:rsidRDefault="00583DB6" w:rsidP="00583DB6">
            <w:pPr>
              <w:tabs>
                <w:tab w:val="left" w:pos="284"/>
                <w:tab w:val="left" w:pos="3402"/>
              </w:tabs>
              <w:spacing w:before="120" w:after="120"/>
              <w:rPr>
                <w:rFonts w:ascii="Verdana" w:hAnsi="Verdana"/>
                <w:i/>
                <w:lang w:val="en-US"/>
              </w:rPr>
            </w:pPr>
          </w:p>
          <w:p w14:paraId="34CD1B3E"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AD257F">
              <w:rPr>
                <w:rFonts w:ascii="Verdana" w:hAnsi="Verdana"/>
                <w:lang w:val="en-US"/>
              </w:rPr>
              <w:t>Bergamot</w:t>
            </w:r>
          </w:p>
          <w:p w14:paraId="3B9AF024"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C2785B">
              <w:rPr>
                <w:rFonts w:ascii="Verdana" w:hAnsi="Verdana"/>
                <w:lang w:val="en-US"/>
              </w:rPr>
              <w:t>bergamia</w:t>
            </w:r>
          </w:p>
          <w:p w14:paraId="41FB6E05"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65B88098" w14:textId="77777777" w:rsidR="00823153" w:rsidRPr="00C2785B"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C2785B">
              <w:rPr>
                <w:rFonts w:ascii="Verdana" w:hAnsi="Verdana"/>
                <w:b/>
                <w:lang w:val="en-US"/>
              </w:rPr>
              <w:t>Variety</w:t>
            </w:r>
            <w:r w:rsidR="00F8523A" w:rsidRPr="00C2785B">
              <w:rPr>
                <w:rFonts w:ascii="Verdana" w:hAnsi="Verdana"/>
                <w:b/>
                <w:lang w:val="en-US"/>
              </w:rPr>
              <w:t>:</w:t>
            </w:r>
            <w:r w:rsidR="00F8523A" w:rsidRPr="00C2785B">
              <w:rPr>
                <w:rFonts w:ascii="Verdana" w:hAnsi="Verdana"/>
                <w:lang w:val="en-US"/>
              </w:rPr>
              <w:t xml:space="preserve"> </w:t>
            </w:r>
            <w:r w:rsidR="00F8523A" w:rsidRPr="00C2785B">
              <w:rPr>
                <w:rFonts w:ascii="Verdana" w:hAnsi="Verdana"/>
                <w:lang w:val="en-US"/>
              </w:rPr>
              <w:tab/>
            </w:r>
            <w:r w:rsidR="00F70319" w:rsidRPr="00C2785B">
              <w:rPr>
                <w:rFonts w:ascii="Verdana" w:hAnsi="Verdana"/>
                <w:lang w:val="en-US"/>
              </w:rPr>
              <w:t>Femminello</w:t>
            </w:r>
            <w:r w:rsidR="00C2785B" w:rsidRPr="00C2785B">
              <w:rPr>
                <w:rFonts w:ascii="Verdana" w:hAnsi="Verdana"/>
                <w:lang w:val="en-US"/>
              </w:rPr>
              <w:t>, Castagnaro, Fantastico</w:t>
            </w:r>
          </w:p>
          <w:p w14:paraId="722A2BB2" w14:textId="77777777" w:rsidR="00207E78" w:rsidRPr="005D3328" w:rsidRDefault="00677F2D" w:rsidP="00583DB6">
            <w:pPr>
              <w:tabs>
                <w:tab w:val="left" w:pos="284"/>
                <w:tab w:val="left" w:pos="3402"/>
              </w:tabs>
              <w:spacing w:before="120" w:after="120"/>
              <w:rPr>
                <w:rFonts w:ascii="Verdana" w:hAnsi="Verdana"/>
                <w:lang w:val="en-US"/>
              </w:rPr>
            </w:pPr>
            <w:r w:rsidRPr="00C2785B">
              <w:rPr>
                <w:rFonts w:ascii="Verdana" w:hAnsi="Verdana"/>
                <w:b/>
                <w:lang w:val="en-US"/>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w:t>
            </w:r>
            <w:r w:rsidR="00C2785B">
              <w:rPr>
                <w:rFonts w:ascii="Verdana" w:hAnsi="Verdana"/>
                <w:lang w:val="en-US"/>
              </w:rPr>
              <w:t>anuary</w:t>
            </w:r>
          </w:p>
          <w:p w14:paraId="56DB3BC1"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33905120"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428515B0"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069DCB58"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731A08A4" w14:textId="77777777" w:rsidR="00583DB6" w:rsidRDefault="00583DB6" w:rsidP="00257592">
      <w:pPr>
        <w:spacing w:before="120"/>
        <w:rPr>
          <w:rFonts w:ascii="Verdana" w:hAnsi="Verdana"/>
          <w:b/>
          <w:sz w:val="8"/>
          <w:szCs w:val="8"/>
          <w:lang w:val="en-US"/>
        </w:rPr>
      </w:pPr>
    </w:p>
    <w:p w14:paraId="48CA6FCB"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92F8E1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83459" w14:paraId="70A96963" w14:textId="77777777" w:rsidTr="00583DB6">
        <w:trPr>
          <w:trHeight w:val="4575"/>
        </w:trPr>
        <w:tc>
          <w:tcPr>
            <w:tcW w:w="9210" w:type="dxa"/>
            <w:tcBorders>
              <w:bottom w:val="nil"/>
            </w:tcBorders>
          </w:tcPr>
          <w:p w14:paraId="506B1645"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7422FF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E83459" w14:paraId="77185F6D" w14:textId="77777777" w:rsidTr="00F70319">
              <w:trPr>
                <w:trHeight w:hRule="exact" w:val="501"/>
              </w:trPr>
              <w:tc>
                <w:tcPr>
                  <w:tcW w:w="1297" w:type="dxa"/>
                  <w:vAlign w:val="center"/>
                </w:tcPr>
                <w:p w14:paraId="01368A2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45E738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5681C8F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4C07C4C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114A6A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04A8D3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E83459" w14:paraId="798DC300" w14:textId="77777777" w:rsidTr="00F70319">
              <w:trPr>
                <w:trHeight w:hRule="exact" w:val="501"/>
              </w:trPr>
              <w:tc>
                <w:tcPr>
                  <w:tcW w:w="1297" w:type="dxa"/>
                  <w:vAlign w:val="center"/>
                </w:tcPr>
                <w:p w14:paraId="7D11E0E4"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31ED7441" w14:textId="77777777" w:rsidR="00A619B9" w:rsidRPr="004726BC" w:rsidRDefault="00C2785B" w:rsidP="007558C2">
                  <w:pPr>
                    <w:jc w:val="center"/>
                    <w:rPr>
                      <w:rFonts w:ascii="Verdana" w:hAnsi="Verdana"/>
                      <w:sz w:val="14"/>
                      <w:szCs w:val="16"/>
                      <w:lang w:val="en-US"/>
                    </w:rPr>
                  </w:pPr>
                  <w:r>
                    <w:rPr>
                      <w:rFonts w:ascii="Verdana" w:hAnsi="Verdana"/>
                      <w:sz w:val="14"/>
                      <w:szCs w:val="16"/>
                      <w:lang w:val="en-US"/>
                    </w:rPr>
                    <w:t>48</w:t>
                  </w:r>
                </w:p>
              </w:tc>
              <w:tc>
                <w:tcPr>
                  <w:tcW w:w="737" w:type="dxa"/>
                  <w:vAlign w:val="center"/>
                </w:tcPr>
                <w:p w14:paraId="7D91AAF7"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47</w:t>
                  </w:r>
                </w:p>
              </w:tc>
              <w:tc>
                <w:tcPr>
                  <w:tcW w:w="811" w:type="dxa"/>
                  <w:vAlign w:val="center"/>
                </w:tcPr>
                <w:p w14:paraId="5858BF4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w:t>
                  </w:r>
                  <w:r w:rsidR="00C2785B">
                    <w:rPr>
                      <w:rFonts w:ascii="Verdana" w:hAnsi="Verdana"/>
                      <w:sz w:val="16"/>
                      <w:szCs w:val="16"/>
                      <w:lang w:val="en-US"/>
                    </w:rPr>
                    <w:t>9</w:t>
                  </w:r>
                </w:p>
              </w:tc>
              <w:tc>
                <w:tcPr>
                  <w:tcW w:w="822" w:type="dxa"/>
                  <w:vAlign w:val="center"/>
                </w:tcPr>
                <w:p w14:paraId="5FAE5F28"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3F855800"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E83459" w14:paraId="57930890" w14:textId="77777777" w:rsidTr="00F70319">
              <w:trPr>
                <w:trHeight w:hRule="exact" w:val="501"/>
              </w:trPr>
              <w:tc>
                <w:tcPr>
                  <w:tcW w:w="1297" w:type="dxa"/>
                  <w:vAlign w:val="center"/>
                </w:tcPr>
                <w:p w14:paraId="4E7ED062"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720D235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&gt;31</w:t>
                  </w:r>
                </w:p>
              </w:tc>
              <w:tc>
                <w:tcPr>
                  <w:tcW w:w="737" w:type="dxa"/>
                  <w:vAlign w:val="center"/>
                </w:tcPr>
                <w:p w14:paraId="7D1144A6"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31</w:t>
                  </w:r>
                </w:p>
              </w:tc>
              <w:tc>
                <w:tcPr>
                  <w:tcW w:w="811" w:type="dxa"/>
                  <w:vAlign w:val="center"/>
                </w:tcPr>
                <w:p w14:paraId="1A838D51"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w:t>
                  </w:r>
                  <w:r w:rsidR="00C2785B">
                    <w:rPr>
                      <w:rFonts w:ascii="Verdana" w:hAnsi="Verdana"/>
                      <w:sz w:val="16"/>
                      <w:szCs w:val="16"/>
                      <w:lang w:val="en-US"/>
                    </w:rPr>
                    <w:t>3</w:t>
                  </w:r>
                </w:p>
              </w:tc>
              <w:tc>
                <w:tcPr>
                  <w:tcW w:w="822" w:type="dxa"/>
                  <w:vAlign w:val="center"/>
                </w:tcPr>
                <w:p w14:paraId="43D11D6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48614B50"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E83459" w14:paraId="2E5D060B" w14:textId="77777777" w:rsidTr="00F70319">
              <w:trPr>
                <w:trHeight w:hRule="exact" w:val="501"/>
              </w:trPr>
              <w:tc>
                <w:tcPr>
                  <w:tcW w:w="1297" w:type="dxa"/>
                  <w:vAlign w:val="center"/>
                </w:tcPr>
                <w:p w14:paraId="3EBC679C"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5CDFA9B5"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&gt;350</w:t>
                  </w:r>
                </w:p>
              </w:tc>
              <w:tc>
                <w:tcPr>
                  <w:tcW w:w="737" w:type="dxa"/>
                  <w:vAlign w:val="center"/>
                </w:tcPr>
                <w:p w14:paraId="0B7E5D06" w14:textId="77777777" w:rsidR="00A619B9" w:rsidRPr="004726BC" w:rsidRDefault="00A619B9" w:rsidP="007558C2">
                  <w:pPr>
                    <w:tabs>
                      <w:tab w:val="decimal" w:pos="12"/>
                    </w:tabs>
                    <w:rPr>
                      <w:rFonts w:ascii="Verdana" w:hAnsi="Verdana"/>
                      <w:sz w:val="16"/>
                      <w:szCs w:val="16"/>
                      <w:lang w:val="en-US"/>
                    </w:rPr>
                  </w:pPr>
                </w:p>
              </w:tc>
              <w:tc>
                <w:tcPr>
                  <w:tcW w:w="811" w:type="dxa"/>
                  <w:vAlign w:val="center"/>
                </w:tcPr>
                <w:p w14:paraId="09C3619C" w14:textId="77777777"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14:paraId="27845A8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1B914050"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E83459" w14:paraId="5B5D5BA8" w14:textId="77777777" w:rsidTr="00A619B9">
              <w:trPr>
                <w:trHeight w:hRule="exact" w:val="579"/>
              </w:trPr>
              <w:tc>
                <w:tcPr>
                  <w:tcW w:w="1297" w:type="dxa"/>
                  <w:vAlign w:val="center"/>
                </w:tcPr>
                <w:p w14:paraId="41BDAAB0"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P</w:t>
                  </w:r>
                  <w:r w:rsidR="008A4095">
                    <w:rPr>
                      <w:rFonts w:ascii="Verdana" w:hAnsi="Verdana"/>
                      <w:i/>
                      <w:sz w:val="16"/>
                      <w:szCs w:val="16"/>
                      <w:lang w:val="en-US"/>
                    </w:rPr>
                    <w:t>u</w:t>
                  </w:r>
                  <w:r w:rsidRPr="004726BC">
                    <w:rPr>
                      <w:rFonts w:ascii="Verdana" w:hAnsi="Verdana"/>
                      <w:i/>
                      <w:sz w:val="16"/>
                      <w:szCs w:val="16"/>
                      <w:lang w:val="en-US"/>
                    </w:rPr>
                    <w:t>lp</w:t>
                  </w:r>
                  <w:r w:rsidR="008A4095">
                    <w:rPr>
                      <w:rFonts w:ascii="Verdana" w:hAnsi="Verdana"/>
                      <w:i/>
                      <w:sz w:val="16"/>
                      <w:szCs w:val="16"/>
                      <w:lang w:val="en-US"/>
                    </w:rPr>
                    <w:t>s at 1500</w:t>
                  </w:r>
                </w:p>
              </w:tc>
              <w:tc>
                <w:tcPr>
                  <w:tcW w:w="825" w:type="dxa"/>
                  <w:vAlign w:val="center"/>
                </w:tcPr>
                <w:p w14:paraId="244A01D9"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w:t>
                  </w:r>
                </w:p>
              </w:tc>
              <w:tc>
                <w:tcPr>
                  <w:tcW w:w="737" w:type="dxa"/>
                  <w:vAlign w:val="center"/>
                </w:tcPr>
                <w:p w14:paraId="4635A87D" w14:textId="77777777" w:rsidR="00A619B9" w:rsidRPr="004726BC" w:rsidRDefault="00A619B9" w:rsidP="007558C2">
                  <w:pPr>
                    <w:tabs>
                      <w:tab w:val="decimal" w:pos="12"/>
                    </w:tabs>
                    <w:jc w:val="center"/>
                    <w:rPr>
                      <w:rFonts w:ascii="Verdana" w:hAnsi="Verdana"/>
                      <w:sz w:val="16"/>
                      <w:szCs w:val="16"/>
                      <w:lang w:val="en-US"/>
                    </w:rPr>
                  </w:pPr>
                  <w:r w:rsidRPr="004726BC">
                    <w:rPr>
                      <w:rFonts w:ascii="Verdana" w:hAnsi="Verdana"/>
                      <w:sz w:val="16"/>
                      <w:szCs w:val="16"/>
                      <w:lang w:val="en-US"/>
                    </w:rPr>
                    <w:t>3</w:t>
                  </w:r>
                </w:p>
              </w:tc>
              <w:tc>
                <w:tcPr>
                  <w:tcW w:w="811" w:type="dxa"/>
                  <w:vAlign w:val="center"/>
                </w:tcPr>
                <w:p w14:paraId="138DA844" w14:textId="77777777" w:rsidR="00A619B9" w:rsidRPr="004726BC" w:rsidRDefault="00A619B9" w:rsidP="007558C2">
                  <w:pPr>
                    <w:tabs>
                      <w:tab w:val="decimal" w:pos="12"/>
                      <w:tab w:val="decimal" w:pos="417"/>
                    </w:tabs>
                    <w:jc w:val="center"/>
                    <w:rPr>
                      <w:rFonts w:ascii="Verdana" w:hAnsi="Verdana"/>
                      <w:sz w:val="16"/>
                      <w:szCs w:val="16"/>
                      <w:lang w:val="en-US"/>
                    </w:rPr>
                  </w:pPr>
                  <w:r w:rsidRPr="004726BC">
                    <w:rPr>
                      <w:rFonts w:ascii="Verdana" w:hAnsi="Verdana"/>
                      <w:sz w:val="16"/>
                      <w:szCs w:val="16"/>
                      <w:lang w:val="en-US"/>
                    </w:rPr>
                    <w:t>5</w:t>
                  </w:r>
                </w:p>
              </w:tc>
              <w:tc>
                <w:tcPr>
                  <w:tcW w:w="822" w:type="dxa"/>
                  <w:vAlign w:val="center"/>
                </w:tcPr>
                <w:p w14:paraId="3C7CFEE9"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224C120E"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8A4095" w:rsidRPr="00E83459" w14:paraId="6E78A5FD" w14:textId="77777777" w:rsidTr="00A619B9">
              <w:trPr>
                <w:trHeight w:hRule="exact" w:val="579"/>
              </w:trPr>
              <w:tc>
                <w:tcPr>
                  <w:tcW w:w="1297" w:type="dxa"/>
                  <w:vAlign w:val="center"/>
                </w:tcPr>
                <w:p w14:paraId="27921B31" w14:textId="77777777" w:rsidR="008A4095" w:rsidRPr="004726BC" w:rsidRDefault="008A4095" w:rsidP="008A4095">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at 3000</w:t>
                  </w:r>
                </w:p>
              </w:tc>
              <w:tc>
                <w:tcPr>
                  <w:tcW w:w="825" w:type="dxa"/>
                  <w:vAlign w:val="center"/>
                </w:tcPr>
                <w:p w14:paraId="2B29F481" w14:textId="77777777" w:rsidR="008A4095" w:rsidRPr="004726BC" w:rsidRDefault="008A4095" w:rsidP="008A4095">
                  <w:pPr>
                    <w:jc w:val="center"/>
                    <w:rPr>
                      <w:rFonts w:ascii="Verdana" w:hAnsi="Verdana"/>
                      <w:sz w:val="16"/>
                      <w:szCs w:val="16"/>
                      <w:lang w:val="en-US"/>
                    </w:rPr>
                  </w:pPr>
                  <w:r w:rsidRPr="004726BC">
                    <w:rPr>
                      <w:rFonts w:ascii="Verdana" w:hAnsi="Verdana"/>
                      <w:sz w:val="16"/>
                      <w:szCs w:val="16"/>
                      <w:lang w:val="en-US"/>
                    </w:rPr>
                    <w:t>&gt;</w:t>
                  </w:r>
                  <w:r>
                    <w:rPr>
                      <w:rFonts w:ascii="Verdana" w:hAnsi="Verdana"/>
                      <w:sz w:val="16"/>
                      <w:szCs w:val="16"/>
                      <w:lang w:val="en-US"/>
                    </w:rPr>
                    <w:t>1.5</w:t>
                  </w:r>
                </w:p>
              </w:tc>
              <w:tc>
                <w:tcPr>
                  <w:tcW w:w="737" w:type="dxa"/>
                  <w:vAlign w:val="center"/>
                </w:tcPr>
                <w:p w14:paraId="0395BA34" w14:textId="77777777" w:rsidR="008A4095" w:rsidRPr="004726BC" w:rsidRDefault="008A4095" w:rsidP="008A4095">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22151F5B" w14:textId="77777777" w:rsidR="008A4095" w:rsidRPr="004726BC" w:rsidRDefault="008A4095" w:rsidP="008A4095">
                  <w:pPr>
                    <w:tabs>
                      <w:tab w:val="decimal" w:pos="12"/>
                      <w:tab w:val="decimal" w:pos="417"/>
                    </w:tabs>
                    <w:jc w:val="center"/>
                    <w:rPr>
                      <w:rFonts w:ascii="Verdana" w:hAnsi="Verdana"/>
                      <w:sz w:val="16"/>
                      <w:szCs w:val="16"/>
                      <w:lang w:val="en-US"/>
                    </w:rPr>
                  </w:pPr>
                  <w:r>
                    <w:rPr>
                      <w:rFonts w:ascii="Verdana" w:hAnsi="Verdana"/>
                      <w:sz w:val="16"/>
                      <w:szCs w:val="16"/>
                      <w:lang w:val="en-US"/>
                    </w:rPr>
                    <w:t>2.</w:t>
                  </w:r>
                  <w:r w:rsidRPr="004726BC">
                    <w:rPr>
                      <w:rFonts w:ascii="Verdana" w:hAnsi="Verdana"/>
                      <w:sz w:val="16"/>
                      <w:szCs w:val="16"/>
                      <w:lang w:val="en-US"/>
                    </w:rPr>
                    <w:t>5</w:t>
                  </w:r>
                </w:p>
              </w:tc>
              <w:tc>
                <w:tcPr>
                  <w:tcW w:w="822" w:type="dxa"/>
                  <w:vAlign w:val="center"/>
                </w:tcPr>
                <w:p w14:paraId="1F609DF5" w14:textId="77777777" w:rsidR="008A4095" w:rsidRPr="004726BC" w:rsidRDefault="008A4095" w:rsidP="008A4095">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589886CF" w14:textId="77777777" w:rsidR="008A4095" w:rsidRPr="004726BC" w:rsidRDefault="008A4095" w:rsidP="008A4095">
                  <w:pPr>
                    <w:snapToGrid w:val="0"/>
                    <w:jc w:val="center"/>
                    <w:rPr>
                      <w:rFonts w:ascii="Verdana" w:hAnsi="Verdana"/>
                      <w:sz w:val="16"/>
                      <w:szCs w:val="16"/>
                      <w:lang w:val="en-US"/>
                    </w:rPr>
                  </w:pPr>
                  <w:r w:rsidRPr="004726BC">
                    <w:rPr>
                      <w:rFonts w:ascii="Verdana" w:hAnsi="Verdana"/>
                      <w:sz w:val="16"/>
                      <w:szCs w:val="16"/>
                      <w:lang w:val="en-US"/>
                    </w:rPr>
                    <w:t>Internal Method</w:t>
                  </w:r>
                </w:p>
              </w:tc>
            </w:tr>
          </w:tbl>
          <w:p w14:paraId="2584BF3E"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04DD06D" w14:textId="77777777" w:rsidTr="00583DB6">
        <w:trPr>
          <w:trHeight w:val="8345"/>
        </w:trPr>
        <w:tc>
          <w:tcPr>
            <w:tcW w:w="9210" w:type="dxa"/>
            <w:tcBorders>
              <w:top w:val="nil"/>
            </w:tcBorders>
          </w:tcPr>
          <w:p w14:paraId="2E3D0030"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7787DD5" w14:textId="77777777" w:rsidTr="00953535">
              <w:trPr>
                <w:trHeight w:hRule="exact" w:val="501"/>
                <w:tblHeader/>
              </w:trPr>
              <w:tc>
                <w:tcPr>
                  <w:tcW w:w="1303" w:type="dxa"/>
                  <w:vAlign w:val="center"/>
                </w:tcPr>
                <w:p w14:paraId="753D09C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1ACF70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238E8CF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EC267A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310151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4B04F00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E83459" w14:paraId="0F21B9C0" w14:textId="77777777" w:rsidTr="00C01C2B">
              <w:trPr>
                <w:trHeight w:hRule="exact" w:val="680"/>
                <w:tblHeader/>
              </w:trPr>
              <w:tc>
                <w:tcPr>
                  <w:tcW w:w="1303" w:type="dxa"/>
                  <w:vAlign w:val="center"/>
                </w:tcPr>
                <w:p w14:paraId="04800696"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3E89506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4DF5E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840276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5035883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0B79D7E"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E83459" w14:paraId="764D1FA2" w14:textId="77777777" w:rsidTr="00C01C2B">
              <w:trPr>
                <w:trHeight w:hRule="exact" w:val="680"/>
                <w:tblHeader/>
              </w:trPr>
              <w:tc>
                <w:tcPr>
                  <w:tcW w:w="1303" w:type="dxa"/>
                  <w:vAlign w:val="center"/>
                </w:tcPr>
                <w:p w14:paraId="1BDFBF76"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71C0DAF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0E9E4D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A07017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29CF40C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EF55F13"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E25F92" w14:paraId="7ECF96CD" w14:textId="77777777" w:rsidTr="00C01C2B">
              <w:trPr>
                <w:trHeight w:hRule="exact" w:val="680"/>
                <w:tblHeader/>
              </w:trPr>
              <w:tc>
                <w:tcPr>
                  <w:tcW w:w="1303" w:type="dxa"/>
                  <w:vAlign w:val="center"/>
                </w:tcPr>
                <w:p w14:paraId="07C391DA"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74BEFF6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E582C5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7AADD0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70ED347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701E589"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E25F92" w14:paraId="1C108915" w14:textId="77777777" w:rsidTr="00C01C2B">
              <w:trPr>
                <w:trHeight w:hRule="exact" w:val="680"/>
                <w:tblHeader/>
              </w:trPr>
              <w:tc>
                <w:tcPr>
                  <w:tcW w:w="1303" w:type="dxa"/>
                  <w:vAlign w:val="center"/>
                </w:tcPr>
                <w:p w14:paraId="7CD93519"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33D6FF6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5A1043D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D06946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4076EC7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D5B2112"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E25F92" w14:paraId="4EF1ADAB" w14:textId="77777777" w:rsidTr="00C01C2B">
              <w:trPr>
                <w:trHeight w:hRule="exact" w:val="680"/>
                <w:tblHeader/>
              </w:trPr>
              <w:tc>
                <w:tcPr>
                  <w:tcW w:w="1303" w:type="dxa"/>
                  <w:vAlign w:val="center"/>
                </w:tcPr>
                <w:p w14:paraId="4167A06D"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3F825F7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079571B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B37206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CE3542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821421A"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E25F92" w14:paraId="4EF7142F" w14:textId="77777777" w:rsidTr="00C01C2B">
              <w:trPr>
                <w:trHeight w:hRule="exact" w:val="680"/>
                <w:tblHeader/>
              </w:trPr>
              <w:tc>
                <w:tcPr>
                  <w:tcW w:w="1303" w:type="dxa"/>
                  <w:vAlign w:val="center"/>
                </w:tcPr>
                <w:p w14:paraId="28A06B3D"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2D3ECF2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D9D529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7768C1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19E99717"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561883"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7CE2A8F"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62C5DDA" w14:textId="77777777" w:rsidTr="00977461">
              <w:trPr>
                <w:trHeight w:hRule="exact" w:val="510"/>
                <w:jc w:val="center"/>
              </w:trPr>
              <w:tc>
                <w:tcPr>
                  <w:tcW w:w="2228" w:type="dxa"/>
                  <w:vAlign w:val="center"/>
                </w:tcPr>
                <w:p w14:paraId="3B43A7D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D8A883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697BCA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608DAF24" w14:textId="77777777" w:rsidTr="00977461">
              <w:trPr>
                <w:trHeight w:hRule="exact" w:val="510"/>
                <w:jc w:val="center"/>
              </w:trPr>
              <w:tc>
                <w:tcPr>
                  <w:tcW w:w="2228" w:type="dxa"/>
                  <w:vAlign w:val="center"/>
                </w:tcPr>
                <w:p w14:paraId="1F196D95"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2D8DAA7F"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2ED29AE9"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1C5FBBC6" w14:textId="77777777" w:rsidTr="00977461">
              <w:trPr>
                <w:trHeight w:hRule="exact" w:val="510"/>
                <w:jc w:val="center"/>
              </w:trPr>
              <w:tc>
                <w:tcPr>
                  <w:tcW w:w="2228" w:type="dxa"/>
                  <w:vAlign w:val="center"/>
                </w:tcPr>
                <w:p w14:paraId="3684D165"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061D6F3"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r w:rsidR="00C2785B">
                    <w:rPr>
                      <w:rFonts w:ascii="Verdana" w:hAnsi="Verdana"/>
                      <w:sz w:val="16"/>
                      <w:szCs w:val="16"/>
                      <w:lang w:val="en-US"/>
                    </w:rPr>
                    <w:t>-Orange</w:t>
                  </w:r>
                </w:p>
              </w:tc>
              <w:tc>
                <w:tcPr>
                  <w:tcW w:w="1519" w:type="dxa"/>
                  <w:shd w:val="clear" w:color="auto" w:fill="auto"/>
                  <w:vAlign w:val="center"/>
                </w:tcPr>
                <w:p w14:paraId="647FF826"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AAF3038" w14:textId="77777777" w:rsidTr="00977461">
              <w:trPr>
                <w:trHeight w:hRule="exact" w:val="510"/>
                <w:jc w:val="center"/>
              </w:trPr>
              <w:tc>
                <w:tcPr>
                  <w:tcW w:w="2228" w:type="dxa"/>
                  <w:vAlign w:val="center"/>
                </w:tcPr>
                <w:p w14:paraId="1FB358F9"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E690B3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C2785B">
                    <w:rPr>
                      <w:rFonts w:ascii="Verdana" w:hAnsi="Verdana"/>
                      <w:sz w:val="16"/>
                      <w:szCs w:val="16"/>
                      <w:lang w:val="en-US"/>
                    </w:rPr>
                    <w:t>Bergamot</w:t>
                  </w:r>
                  <w:r w:rsidRPr="00B24FEE">
                    <w:rPr>
                      <w:rFonts w:ascii="Verdana" w:hAnsi="Verdana"/>
                      <w:sz w:val="16"/>
                      <w:szCs w:val="16"/>
                      <w:lang w:val="en-US"/>
                    </w:rPr>
                    <w:t>s</w:t>
                  </w:r>
                </w:p>
              </w:tc>
              <w:tc>
                <w:tcPr>
                  <w:tcW w:w="1519" w:type="dxa"/>
                  <w:shd w:val="clear" w:color="auto" w:fill="auto"/>
                  <w:vAlign w:val="center"/>
                </w:tcPr>
                <w:p w14:paraId="5EE0371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7C79F23E" w14:textId="77777777" w:rsidTr="00977461">
              <w:trPr>
                <w:trHeight w:hRule="exact" w:val="510"/>
                <w:jc w:val="center"/>
              </w:trPr>
              <w:tc>
                <w:tcPr>
                  <w:tcW w:w="2228" w:type="dxa"/>
                  <w:vAlign w:val="center"/>
                </w:tcPr>
                <w:p w14:paraId="0DD9C8A3"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6F2C517"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C2785B">
                    <w:rPr>
                      <w:rFonts w:ascii="Verdana" w:hAnsi="Verdana"/>
                      <w:sz w:val="16"/>
                      <w:szCs w:val="16"/>
                      <w:lang w:val="en-US"/>
                    </w:rPr>
                    <w:t>Bergamot</w:t>
                  </w:r>
                  <w:r w:rsidRPr="00B24FEE">
                    <w:rPr>
                      <w:rFonts w:ascii="Verdana" w:hAnsi="Verdana"/>
                      <w:sz w:val="16"/>
                      <w:szCs w:val="16"/>
                      <w:lang w:val="en-US"/>
                    </w:rPr>
                    <w:t>s</w:t>
                  </w:r>
                </w:p>
              </w:tc>
              <w:tc>
                <w:tcPr>
                  <w:tcW w:w="1519" w:type="dxa"/>
                  <w:shd w:val="clear" w:color="auto" w:fill="auto"/>
                  <w:vAlign w:val="center"/>
                </w:tcPr>
                <w:p w14:paraId="5A80062E"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6D4F2510" w14:textId="77777777" w:rsidR="004A7EF7" w:rsidRPr="002C594E" w:rsidRDefault="004A7EF7" w:rsidP="00853353">
            <w:pPr>
              <w:spacing w:before="100" w:beforeAutospacing="1"/>
              <w:rPr>
                <w:rFonts w:ascii="Verdana" w:hAnsi="Verdana"/>
                <w:b/>
                <w:sz w:val="8"/>
                <w:szCs w:val="8"/>
                <w:lang w:val="en-US"/>
              </w:rPr>
            </w:pPr>
          </w:p>
        </w:tc>
      </w:tr>
    </w:tbl>
    <w:p w14:paraId="1441919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25F92" w14:paraId="3B015FA0" w14:textId="77777777" w:rsidTr="00953535">
        <w:trPr>
          <w:trHeight w:val="3809"/>
        </w:trPr>
        <w:tc>
          <w:tcPr>
            <w:tcW w:w="9210" w:type="dxa"/>
          </w:tcPr>
          <w:p w14:paraId="327ACC8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C0466BA"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FE5BCB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6B84CB4F"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0787CF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95E5BC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3F4CC66"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6152215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6D71BD2"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5306C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D36EE2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F5C534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3F361F2"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EBE4761"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25F92" w14:paraId="7489163D" w14:textId="77777777" w:rsidTr="00F66929">
        <w:trPr>
          <w:trHeight w:val="557"/>
        </w:trPr>
        <w:tc>
          <w:tcPr>
            <w:tcW w:w="9210" w:type="dxa"/>
            <w:shd w:val="clear" w:color="auto" w:fill="auto"/>
          </w:tcPr>
          <w:p w14:paraId="24C52E4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B8E268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769BC3F"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0E67B29A"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B3B7F22" w14:textId="0A5C2D6D"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FE0AD0">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4A2708A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25F92" w14:paraId="0BEE19C0" w14:textId="77777777" w:rsidTr="00E502AA">
        <w:trPr>
          <w:trHeight w:val="1129"/>
        </w:trPr>
        <w:tc>
          <w:tcPr>
            <w:tcW w:w="9356" w:type="dxa"/>
            <w:shd w:val="clear" w:color="auto" w:fill="auto"/>
          </w:tcPr>
          <w:p w14:paraId="568427D1"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6F8506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F3119DF"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0440016A" w14:textId="77777777" w:rsidTr="00482084">
              <w:tc>
                <w:tcPr>
                  <w:tcW w:w="1087" w:type="dxa"/>
                </w:tcPr>
                <w:p w14:paraId="39BA380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8056C32" w14:textId="77777777"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C2785B">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43147E59" w14:textId="77777777" w:rsidR="00163F15" w:rsidRPr="002C594E" w:rsidRDefault="00163F15" w:rsidP="00172D78">
                  <w:pPr>
                    <w:spacing w:before="120"/>
                    <w:jc w:val="both"/>
                    <w:rPr>
                      <w:rFonts w:ascii="Verdana" w:hAnsi="Verdana"/>
                      <w:sz w:val="16"/>
                      <w:szCs w:val="16"/>
                      <w:lang w:val="en-US"/>
                    </w:rPr>
                  </w:pPr>
                </w:p>
              </w:tc>
            </w:tr>
            <w:tr w:rsidR="00163F15" w:rsidRPr="00D26255" w14:paraId="32562DF8" w14:textId="77777777" w:rsidTr="00482084">
              <w:tc>
                <w:tcPr>
                  <w:tcW w:w="1087" w:type="dxa"/>
                </w:tcPr>
                <w:p w14:paraId="2682F44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8E15D06" w14:textId="77777777"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C2785B">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8BA68E0" w14:textId="77777777" w:rsidR="00163F15" w:rsidRPr="002C594E" w:rsidRDefault="00163F15" w:rsidP="00172D78">
                  <w:pPr>
                    <w:spacing w:before="120"/>
                    <w:jc w:val="both"/>
                    <w:rPr>
                      <w:rFonts w:ascii="Verdana" w:hAnsi="Verdana"/>
                      <w:sz w:val="16"/>
                      <w:szCs w:val="16"/>
                      <w:lang w:val="en-US"/>
                    </w:rPr>
                  </w:pPr>
                </w:p>
              </w:tc>
            </w:tr>
            <w:tr w:rsidR="00163F15" w:rsidRPr="00E25F92" w14:paraId="3F317779" w14:textId="77777777" w:rsidTr="00482084">
              <w:tc>
                <w:tcPr>
                  <w:tcW w:w="1087" w:type="dxa"/>
                </w:tcPr>
                <w:p w14:paraId="2F2E5FB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11A69B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D56457C"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1B45BC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25F92" w14:paraId="7E211553" w14:textId="77777777" w:rsidTr="00300921">
              <w:tc>
                <w:tcPr>
                  <w:tcW w:w="1087" w:type="dxa"/>
                </w:tcPr>
                <w:p w14:paraId="67C12DC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7907114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F2F8C2B"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25F92" w14:paraId="5290E5E3" w14:textId="77777777" w:rsidTr="00300921">
              <w:tc>
                <w:tcPr>
                  <w:tcW w:w="1087" w:type="dxa"/>
                </w:tcPr>
                <w:p w14:paraId="563C0AD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58788CF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3C55FD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5FA68BC" w14:textId="77777777" w:rsidR="00163F15" w:rsidRPr="002C594E" w:rsidRDefault="00163F15" w:rsidP="00172D78">
                  <w:pPr>
                    <w:spacing w:before="120"/>
                    <w:jc w:val="both"/>
                    <w:rPr>
                      <w:rFonts w:ascii="Verdana" w:hAnsi="Verdana"/>
                      <w:sz w:val="16"/>
                      <w:szCs w:val="16"/>
                      <w:lang w:val="en-US"/>
                    </w:rPr>
                  </w:pPr>
                </w:p>
              </w:tc>
            </w:tr>
          </w:tbl>
          <w:p w14:paraId="1BD01D65"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A045CB2"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8548AA0" w14:textId="77777777" w:rsidTr="00583DB6">
              <w:trPr>
                <w:trHeight w:val="242"/>
                <w:jc w:val="center"/>
              </w:trPr>
              <w:tc>
                <w:tcPr>
                  <w:tcW w:w="1129" w:type="dxa"/>
                </w:tcPr>
                <w:p w14:paraId="3464EA9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E875E3F" w14:textId="43D5A90B"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E25F9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A3758C0" w14:textId="77777777" w:rsidR="00163F15" w:rsidRPr="002C594E" w:rsidRDefault="00163F15" w:rsidP="00172D78">
                  <w:pPr>
                    <w:spacing w:before="120"/>
                    <w:jc w:val="both"/>
                    <w:rPr>
                      <w:rFonts w:ascii="Verdana" w:hAnsi="Verdana"/>
                      <w:sz w:val="16"/>
                      <w:szCs w:val="16"/>
                      <w:lang w:val="en-US"/>
                    </w:rPr>
                  </w:pPr>
                </w:p>
              </w:tc>
            </w:tr>
            <w:tr w:rsidR="00163F15" w:rsidRPr="002C594E" w14:paraId="22104724" w14:textId="77777777" w:rsidTr="00583DB6">
              <w:trPr>
                <w:trHeight w:val="262"/>
                <w:jc w:val="center"/>
              </w:trPr>
              <w:tc>
                <w:tcPr>
                  <w:tcW w:w="1129" w:type="dxa"/>
                </w:tcPr>
                <w:p w14:paraId="6E5703E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B3D7E5A" w14:textId="2B1A16B6"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E25F9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124F679" w14:textId="77777777" w:rsidR="00163F15" w:rsidRPr="002C594E" w:rsidRDefault="00163F15" w:rsidP="00172D78">
                  <w:pPr>
                    <w:spacing w:before="120"/>
                    <w:jc w:val="both"/>
                    <w:rPr>
                      <w:rFonts w:ascii="Verdana" w:hAnsi="Verdana"/>
                      <w:sz w:val="16"/>
                      <w:szCs w:val="16"/>
                      <w:lang w:val="en-US"/>
                    </w:rPr>
                  </w:pPr>
                </w:p>
              </w:tc>
            </w:tr>
            <w:tr w:rsidR="00163F15" w:rsidRPr="00E25F92" w14:paraId="50DD375D" w14:textId="77777777" w:rsidTr="00583DB6">
              <w:trPr>
                <w:trHeight w:val="1477"/>
                <w:jc w:val="center"/>
              </w:trPr>
              <w:tc>
                <w:tcPr>
                  <w:tcW w:w="1129" w:type="dxa"/>
                </w:tcPr>
                <w:p w14:paraId="6585F8F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ADAB4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4905A1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25F92" w14:paraId="5FA7DA0F" w14:textId="77777777" w:rsidTr="00583DB6">
              <w:trPr>
                <w:trHeight w:val="790"/>
                <w:jc w:val="center"/>
              </w:trPr>
              <w:tc>
                <w:tcPr>
                  <w:tcW w:w="1129" w:type="dxa"/>
                </w:tcPr>
                <w:p w14:paraId="51A1D32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82EA6B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0BE4D4A" w14:textId="77777777" w:rsidR="00163F15" w:rsidRPr="002C594E" w:rsidRDefault="00163F15" w:rsidP="00172D78">
                  <w:pPr>
                    <w:spacing w:before="120"/>
                    <w:jc w:val="both"/>
                    <w:rPr>
                      <w:rFonts w:ascii="Verdana" w:hAnsi="Verdana"/>
                      <w:sz w:val="16"/>
                      <w:szCs w:val="16"/>
                      <w:lang w:val="en-US"/>
                    </w:rPr>
                  </w:pPr>
                </w:p>
              </w:tc>
            </w:tr>
          </w:tbl>
          <w:p w14:paraId="45656AE8" w14:textId="77777777" w:rsidR="009A54EC" w:rsidRPr="002C594E" w:rsidRDefault="009A54EC" w:rsidP="00172D78">
            <w:pPr>
              <w:spacing w:before="120"/>
              <w:jc w:val="center"/>
              <w:rPr>
                <w:rFonts w:ascii="Verdana" w:hAnsi="Verdana"/>
                <w:i/>
                <w:lang w:val="en-US"/>
              </w:rPr>
            </w:pPr>
          </w:p>
          <w:p w14:paraId="5EC330F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013AD9D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49C3B99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4B491D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E4B56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B420FF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706A672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D04B5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8B6202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DFCD6B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7C5A38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41EB6A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950F06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123051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788331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F1D592B"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3F28FA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B7EBD8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8390003"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DC2608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4FF365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DD3E8F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59D2B44" w14:textId="77777777" w:rsidR="00583DB6" w:rsidRPr="002C594E" w:rsidRDefault="00583DB6" w:rsidP="00F6263E">
            <w:pPr>
              <w:spacing w:before="120"/>
              <w:ind w:left="318" w:hanging="318"/>
              <w:rPr>
                <w:rFonts w:ascii="Verdana" w:hAnsi="Verdana"/>
                <w:i/>
                <w:sz w:val="16"/>
                <w:szCs w:val="16"/>
                <w:lang w:val="en-US"/>
              </w:rPr>
            </w:pPr>
          </w:p>
          <w:p w14:paraId="699199E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1C9463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196D6D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2BDA8F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106D22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DB83F1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05A106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3A3529B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48D746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81625"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E366B25" w14:textId="77777777" w:rsidR="00F66929" w:rsidRPr="00F66929" w:rsidRDefault="00F66929" w:rsidP="00F66929">
            <w:pPr>
              <w:spacing w:before="120"/>
              <w:ind w:left="360"/>
              <w:rPr>
                <w:rFonts w:ascii="Verdana" w:hAnsi="Verdana"/>
                <w:i/>
                <w:sz w:val="16"/>
                <w:szCs w:val="16"/>
                <w:lang w:val="en-US"/>
              </w:rPr>
            </w:pPr>
          </w:p>
          <w:p w14:paraId="38B96540"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B6E170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975312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FEC141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ECC800A" w14:textId="77777777" w:rsidR="00573C7D" w:rsidRPr="002C594E" w:rsidRDefault="00573C7D" w:rsidP="00172D78">
            <w:pPr>
              <w:spacing w:before="120"/>
              <w:rPr>
                <w:rFonts w:ascii="Verdana" w:hAnsi="Verdana"/>
                <w:i/>
                <w:sz w:val="16"/>
                <w:szCs w:val="16"/>
                <w:lang w:val="en-US"/>
              </w:rPr>
            </w:pPr>
          </w:p>
          <w:p w14:paraId="1658E1D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ADDBA24"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73AF5A2"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85EA2A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25F92" w14:paraId="268B2D87" w14:textId="77777777" w:rsidTr="00394C48">
        <w:trPr>
          <w:trHeight w:val="1737"/>
        </w:trPr>
        <w:tc>
          <w:tcPr>
            <w:tcW w:w="9320" w:type="dxa"/>
            <w:shd w:val="clear" w:color="auto" w:fill="auto"/>
          </w:tcPr>
          <w:p w14:paraId="7193D56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F6FF690"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552DA3E"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45E65F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25F92" w14:paraId="07073CEA" w14:textId="77777777" w:rsidTr="00163F15">
        <w:trPr>
          <w:trHeight w:val="832"/>
        </w:trPr>
        <w:tc>
          <w:tcPr>
            <w:tcW w:w="9320" w:type="dxa"/>
            <w:shd w:val="clear" w:color="auto" w:fill="auto"/>
          </w:tcPr>
          <w:p w14:paraId="7479967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78ED4E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D8ABB9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E4BA50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BB88D0A"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25F92" w14:paraId="002684B3" w14:textId="77777777" w:rsidTr="00394C48">
        <w:tc>
          <w:tcPr>
            <w:tcW w:w="9320" w:type="dxa"/>
            <w:shd w:val="clear" w:color="auto" w:fill="auto"/>
          </w:tcPr>
          <w:p w14:paraId="32077CA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4468343"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0BD74F5" w14:textId="77777777" w:rsidR="001E1265" w:rsidRPr="002C594E" w:rsidRDefault="001E1265" w:rsidP="00172D78">
      <w:pPr>
        <w:spacing w:before="120"/>
        <w:ind w:left="-567"/>
        <w:rPr>
          <w:rFonts w:ascii="Verdana" w:hAnsi="Verdana"/>
          <w:i/>
          <w:sz w:val="16"/>
          <w:szCs w:val="16"/>
          <w:lang w:val="en-US"/>
        </w:rPr>
      </w:pPr>
    </w:p>
    <w:p w14:paraId="5F3CC21B"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83CA42" w14:textId="77777777" w:rsidR="007D5928" w:rsidRDefault="007D5928">
      <w:r>
        <w:separator/>
      </w:r>
    </w:p>
  </w:endnote>
  <w:endnote w:type="continuationSeparator" w:id="0">
    <w:p w14:paraId="1F20582C"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613C9" w14:textId="77777777" w:rsidR="00E83459" w:rsidRDefault="00E8345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AFB466"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25F92" w:rsidRPr="001E1265" w14:paraId="53200EA6" w14:textId="77777777" w:rsidTr="00CF0FA3">
      <w:tc>
        <w:tcPr>
          <w:tcW w:w="567" w:type="dxa"/>
          <w:tcBorders>
            <w:top w:val="single" w:sz="4" w:space="0" w:color="000000"/>
            <w:left w:val="single" w:sz="4" w:space="0" w:color="000000"/>
            <w:bottom w:val="single" w:sz="4" w:space="0" w:color="000000"/>
          </w:tcBorders>
          <w:vAlign w:val="center"/>
        </w:tcPr>
        <w:p w14:paraId="18A88BC4" w14:textId="0B94DD3B" w:rsidR="00E25F92" w:rsidRDefault="00E25F92" w:rsidP="00E25F92">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14:paraId="1506A876" w14:textId="2470ED46" w:rsidR="00E25F92" w:rsidRDefault="00E25F92" w:rsidP="00E25F9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3B796A91" w14:textId="37867F98" w:rsidR="00E25F92" w:rsidRDefault="00E25F92" w:rsidP="00E25F9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062741A5" w14:textId="0E065FB0" w:rsidR="00E25F92" w:rsidRDefault="00E83459" w:rsidP="00E83459">
          <w:pPr>
            <w:pStyle w:val="Pidipagina"/>
            <w:snapToGrid w:val="0"/>
            <w:jc w:val="center"/>
            <w:rPr>
              <w:rFonts w:ascii="Verdana" w:hAnsi="Verdana"/>
              <w:sz w:val="16"/>
              <w:szCs w:val="16"/>
              <w:lang w:val="en-US"/>
            </w:rPr>
          </w:pPr>
          <w:r w:rsidRPr="00E83459">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5F646CB" w14:textId="77777777" w:rsidR="00E25F92" w:rsidRDefault="00E25F92" w:rsidP="00E25F92">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2B0DFFEE" w14:textId="0406E125" w:rsidR="00E25F92" w:rsidRDefault="00E25F92" w:rsidP="00E25F9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7181E5D6" w14:textId="77777777" w:rsidTr="00CF0FA3">
      <w:tc>
        <w:tcPr>
          <w:tcW w:w="567" w:type="dxa"/>
          <w:tcBorders>
            <w:top w:val="single" w:sz="4" w:space="0" w:color="000000"/>
            <w:left w:val="single" w:sz="4" w:space="0" w:color="000000"/>
            <w:bottom w:val="single" w:sz="4" w:space="0" w:color="000000"/>
          </w:tcBorders>
          <w:vAlign w:val="center"/>
        </w:tcPr>
        <w:p w14:paraId="0FDED132"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20C2B4D"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7E61565"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30CF973D"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6E9C6F1"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F5B3E3A" w14:textId="77777777" w:rsidR="00CF0FA3" w:rsidRDefault="00CF0FA3" w:rsidP="00CF0FA3">
    <w:pPr>
      <w:pStyle w:val="Pidipagina"/>
      <w:jc w:val="center"/>
    </w:pPr>
  </w:p>
  <w:p w14:paraId="0A6EF7BD"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E471271" w14:textId="77777777" w:rsidTr="001B1240">
      <w:tc>
        <w:tcPr>
          <w:tcW w:w="657" w:type="dxa"/>
          <w:tcBorders>
            <w:top w:val="single" w:sz="4" w:space="0" w:color="000000"/>
            <w:left w:val="single" w:sz="4" w:space="0" w:color="000000"/>
            <w:bottom w:val="single" w:sz="4" w:space="0" w:color="000000"/>
          </w:tcBorders>
          <w:vAlign w:val="center"/>
        </w:tcPr>
        <w:p w14:paraId="71AA8EB4"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7319357"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3EE458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6ED119F"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C9DD99" w14:textId="77777777" w:rsidR="00E73CA1" w:rsidRPr="001B1240" w:rsidRDefault="00E73CA1" w:rsidP="001B1240">
          <w:pPr>
            <w:pStyle w:val="Pidipagina"/>
            <w:snapToGrid w:val="0"/>
            <w:jc w:val="center"/>
            <w:rPr>
              <w:rFonts w:ascii="Verdana" w:hAnsi="Verdana"/>
            </w:rPr>
          </w:pPr>
        </w:p>
      </w:tc>
    </w:tr>
    <w:tr w:rsidR="00E73CA1" w14:paraId="480B5E34" w14:textId="77777777" w:rsidTr="001B1240">
      <w:tc>
        <w:tcPr>
          <w:tcW w:w="657" w:type="dxa"/>
          <w:tcBorders>
            <w:left w:val="single" w:sz="4" w:space="0" w:color="000000"/>
            <w:bottom w:val="single" w:sz="4" w:space="0" w:color="000000"/>
          </w:tcBorders>
          <w:vAlign w:val="center"/>
        </w:tcPr>
        <w:p w14:paraId="379B6D6A"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0C158CB"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478430D"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4B14BB9"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0B2D7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729C3F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EF6BA3" w14:textId="77777777" w:rsidR="007D5928" w:rsidRDefault="007D5928">
      <w:r>
        <w:separator/>
      </w:r>
    </w:p>
  </w:footnote>
  <w:footnote w:type="continuationSeparator" w:id="0">
    <w:p w14:paraId="4A4062B7"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BF415" w14:textId="77777777" w:rsidR="00E83459" w:rsidRDefault="00E8345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38196B1B"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4A0F9B7A"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3CC64CC"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343B8E7" w14:textId="77777777"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D257F">
            <w:rPr>
              <w:rFonts w:ascii="Verdana" w:hAnsi="Verdana"/>
              <w:b/>
              <w:bCs/>
              <w:sz w:val="24"/>
              <w:szCs w:val="24"/>
            </w:rPr>
            <w:t>167</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22EC7F2"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839CB1A" w14:textId="77777777">
      <w:trPr>
        <w:trHeight w:val="838"/>
      </w:trPr>
      <w:tc>
        <w:tcPr>
          <w:tcW w:w="1896" w:type="dxa"/>
          <w:tcBorders>
            <w:top w:val="single" w:sz="4" w:space="0" w:color="000000"/>
            <w:left w:val="single" w:sz="4" w:space="0" w:color="000000"/>
            <w:bottom w:val="single" w:sz="4" w:space="0" w:color="000000"/>
          </w:tcBorders>
          <w:vAlign w:val="center"/>
        </w:tcPr>
        <w:p w14:paraId="74F0DD8D"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770540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B542FF1"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7BFE826"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3C31815B"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095"/>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4738"/>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D257F"/>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2785B"/>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25F92"/>
    <w:rsid w:val="00E32766"/>
    <w:rsid w:val="00E502AA"/>
    <w:rsid w:val="00E530AE"/>
    <w:rsid w:val="00E548E0"/>
    <w:rsid w:val="00E67F4D"/>
    <w:rsid w:val="00E73CA1"/>
    <w:rsid w:val="00E75A58"/>
    <w:rsid w:val="00E77A6E"/>
    <w:rsid w:val="00E8335F"/>
    <w:rsid w:val="00E83459"/>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0AD0"/>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22585729"/>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D66EB-DA92-483A-AD1D-72B30CA54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1892</Words>
  <Characters>10787</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2016-03-23T17:25:00Z</cp:lastPrinted>
  <dcterms:created xsi:type="dcterms:W3CDTF">2016-04-01T09:10:00Z</dcterms:created>
  <dcterms:modified xsi:type="dcterms:W3CDTF">2022-01-17T17:15:00Z</dcterms:modified>
  <cp:category>Ufficio Qualità</cp:category>
  <cp:contentStatus>Rev. 2</cp:contentStatus>
</cp:coreProperties>
</file>