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1F59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FB83AEE" w14:textId="77777777" w:rsidTr="00394C48">
        <w:trPr>
          <w:trHeight w:val="1399"/>
        </w:trPr>
        <w:tc>
          <w:tcPr>
            <w:tcW w:w="9210" w:type="dxa"/>
            <w:shd w:val="clear" w:color="auto" w:fill="auto"/>
          </w:tcPr>
          <w:p w14:paraId="00B85404"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B3F11" w:rsidRPr="00FE19E1">
              <w:rPr>
                <w:rFonts w:ascii="Verdana" w:hAnsi="Verdana"/>
                <w:lang w:val="en-US"/>
              </w:rPr>
              <w:t>Blood orange juice conce</w:t>
            </w:r>
            <w:r w:rsidR="009B3F11">
              <w:rPr>
                <w:rFonts w:ascii="Verdana" w:hAnsi="Verdana"/>
                <w:lang w:val="en-US"/>
              </w:rPr>
              <w:t>ntrate 50 °Brix standard</w:t>
            </w:r>
            <w:r w:rsidR="004052BE" w:rsidRPr="002C594E">
              <w:rPr>
                <w:rFonts w:ascii="Verdana" w:hAnsi="Verdana"/>
                <w:lang w:val="en-US"/>
              </w:rPr>
              <w:t xml:space="preserve"> </w:t>
            </w:r>
            <w:r w:rsidR="00091FF2" w:rsidRPr="002C594E">
              <w:rPr>
                <w:rFonts w:ascii="Verdana" w:hAnsi="Verdana"/>
                <w:lang w:val="en-US"/>
              </w:rPr>
              <w:t>Anthocyanin</w:t>
            </w:r>
            <w:r w:rsidR="004052BE" w:rsidRPr="002C594E">
              <w:rPr>
                <w:rFonts w:ascii="Verdana" w:hAnsi="Verdana"/>
                <w:lang w:val="en-US"/>
              </w:rPr>
              <w:t xml:space="preserve"> </w:t>
            </w:r>
          </w:p>
          <w:p w14:paraId="3A7BD7F9"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B3F11" w:rsidRPr="00CF79FF">
              <w:rPr>
                <w:rFonts w:ascii="Verdana" w:hAnsi="Verdana"/>
                <w:i/>
                <w:lang w:val="en-US"/>
              </w:rPr>
              <w:t>Blood orange juice concentrate 50 °Brix Standard</w:t>
            </w:r>
            <w:r w:rsidR="004052BE" w:rsidRPr="00CF79FF">
              <w:rPr>
                <w:rFonts w:ascii="Verdana" w:hAnsi="Verdana"/>
                <w:i/>
                <w:lang w:val="en-US"/>
              </w:rPr>
              <w:t xml:space="preserve"> </w:t>
            </w:r>
            <w:r w:rsidR="00091FF2" w:rsidRPr="00CF79FF">
              <w:rPr>
                <w:rFonts w:ascii="Verdana" w:hAnsi="Verdana"/>
                <w:i/>
                <w:lang w:val="en-US"/>
              </w:rPr>
              <w:t>Anthocyanin</w:t>
            </w:r>
          </w:p>
          <w:p w14:paraId="3C193FFA"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963728">
              <w:rPr>
                <w:rFonts w:ascii="Verdana" w:hAnsi="Verdana"/>
                <w:lang w:val="en-US"/>
              </w:rPr>
              <w:t>R</w:t>
            </w:r>
            <w:r w:rsidR="0092072B" w:rsidRPr="002C594E">
              <w:rPr>
                <w:rFonts w:ascii="Verdana" w:hAnsi="Verdana"/>
                <w:lang w:val="en-US"/>
              </w:rPr>
              <w:t>S</w:t>
            </w:r>
          </w:p>
        </w:tc>
      </w:tr>
    </w:tbl>
    <w:p w14:paraId="49B97F86" w14:textId="77777777" w:rsidR="00B13991" w:rsidRDefault="00B13991" w:rsidP="00257592">
      <w:pPr>
        <w:spacing w:before="120"/>
        <w:ind w:left="720"/>
        <w:rPr>
          <w:rFonts w:ascii="Verdana" w:hAnsi="Verdana"/>
          <w:b/>
          <w:sz w:val="8"/>
          <w:szCs w:val="8"/>
          <w:lang w:val="en-US"/>
        </w:rPr>
      </w:pPr>
    </w:p>
    <w:p w14:paraId="6C5E00F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671867" w14:paraId="5D3F8A24" w14:textId="77777777" w:rsidTr="00257592">
        <w:trPr>
          <w:trHeight w:val="3578"/>
        </w:trPr>
        <w:tc>
          <w:tcPr>
            <w:tcW w:w="9238" w:type="dxa"/>
            <w:shd w:val="clear" w:color="auto" w:fill="auto"/>
          </w:tcPr>
          <w:p w14:paraId="6D57A991"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7111589"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45741E55" w14:textId="77777777" w:rsidR="0042012D" w:rsidRPr="002C594E" w:rsidRDefault="0042012D" w:rsidP="00583DB6">
            <w:pPr>
              <w:tabs>
                <w:tab w:val="left" w:pos="284"/>
                <w:tab w:val="left" w:pos="3402"/>
              </w:tabs>
              <w:spacing w:before="120" w:after="120"/>
              <w:rPr>
                <w:rFonts w:ascii="Verdana" w:hAnsi="Verdana"/>
                <w:i/>
                <w:lang w:val="en-US"/>
              </w:rPr>
            </w:pPr>
          </w:p>
          <w:p w14:paraId="12BC7C7F"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400D0E7" w14:textId="77777777" w:rsidR="00583DB6" w:rsidRPr="002C594E" w:rsidRDefault="00583DB6" w:rsidP="00583DB6">
            <w:pPr>
              <w:tabs>
                <w:tab w:val="left" w:pos="284"/>
                <w:tab w:val="left" w:pos="3402"/>
              </w:tabs>
              <w:spacing w:before="120" w:after="120"/>
              <w:rPr>
                <w:rFonts w:ascii="Verdana" w:hAnsi="Verdana"/>
                <w:i/>
                <w:lang w:val="en-US"/>
              </w:rPr>
            </w:pPr>
          </w:p>
          <w:p w14:paraId="0E5B13AD"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570E7A96"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6181A2C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54FC2A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1FEA75C1"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00B429B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1AB1C2C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0891519"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5FB1AC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9A36599" w14:textId="77777777" w:rsidR="00583DB6" w:rsidRDefault="00583DB6" w:rsidP="00257592">
      <w:pPr>
        <w:spacing w:before="120"/>
        <w:rPr>
          <w:rFonts w:ascii="Verdana" w:hAnsi="Verdana"/>
          <w:b/>
          <w:sz w:val="8"/>
          <w:szCs w:val="8"/>
          <w:lang w:val="en-US"/>
        </w:rPr>
      </w:pPr>
    </w:p>
    <w:p w14:paraId="3C7D90E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382D8E9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71867" w14:paraId="0A51F0AA" w14:textId="77777777" w:rsidTr="00583DB6">
        <w:trPr>
          <w:trHeight w:val="4575"/>
        </w:trPr>
        <w:tc>
          <w:tcPr>
            <w:tcW w:w="9210" w:type="dxa"/>
            <w:tcBorders>
              <w:bottom w:val="nil"/>
            </w:tcBorders>
          </w:tcPr>
          <w:p w14:paraId="46C517EB"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2336804"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671867" w14:paraId="0C24A3E3" w14:textId="77777777" w:rsidTr="00953535">
              <w:trPr>
                <w:trHeight w:hRule="exact" w:val="501"/>
              </w:trPr>
              <w:tc>
                <w:tcPr>
                  <w:tcW w:w="1303" w:type="dxa"/>
                  <w:vAlign w:val="center"/>
                </w:tcPr>
                <w:p w14:paraId="592A2C8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41FB376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5D88FD4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6B6A441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66C4283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0E48710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B3F11" w:rsidRPr="00671867" w14:paraId="67A886F6" w14:textId="77777777" w:rsidTr="00953535">
              <w:trPr>
                <w:trHeight w:hRule="exact" w:val="501"/>
              </w:trPr>
              <w:tc>
                <w:tcPr>
                  <w:tcW w:w="1303" w:type="dxa"/>
                  <w:vAlign w:val="center"/>
                </w:tcPr>
                <w:p w14:paraId="74AFF17C"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1CD020D4"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50</w:t>
                  </w:r>
                </w:p>
              </w:tc>
              <w:tc>
                <w:tcPr>
                  <w:tcW w:w="764" w:type="dxa"/>
                  <w:vAlign w:val="center"/>
                </w:tcPr>
                <w:p w14:paraId="77882560" w14:textId="77777777" w:rsidR="009B3F11" w:rsidRPr="00D6603D" w:rsidRDefault="009E48C6" w:rsidP="009E79AB">
                  <w:pPr>
                    <w:jc w:val="center"/>
                    <w:rPr>
                      <w:rFonts w:ascii="Verdana" w:hAnsi="Verdana"/>
                      <w:sz w:val="16"/>
                      <w:szCs w:val="16"/>
                      <w:lang w:val="en-US"/>
                    </w:rPr>
                  </w:pPr>
                  <w:r>
                    <w:rPr>
                      <w:rFonts w:ascii="Verdana" w:hAnsi="Verdana"/>
                      <w:sz w:val="16"/>
                      <w:szCs w:val="16"/>
                      <w:lang w:val="en-US"/>
                    </w:rPr>
                    <w:t>47</w:t>
                  </w:r>
                </w:p>
              </w:tc>
              <w:tc>
                <w:tcPr>
                  <w:tcW w:w="850" w:type="dxa"/>
                  <w:vAlign w:val="center"/>
                </w:tcPr>
                <w:p w14:paraId="3D0ED534"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5</w:t>
                  </w:r>
                  <w:r w:rsidR="009E48C6">
                    <w:rPr>
                      <w:rFonts w:ascii="Verdana" w:hAnsi="Verdana"/>
                      <w:sz w:val="16"/>
                      <w:szCs w:val="16"/>
                      <w:lang w:val="en-US"/>
                    </w:rPr>
                    <w:t>3</w:t>
                  </w:r>
                </w:p>
              </w:tc>
              <w:tc>
                <w:tcPr>
                  <w:tcW w:w="851" w:type="dxa"/>
                  <w:vAlign w:val="center"/>
                </w:tcPr>
                <w:p w14:paraId="7D15F325"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E1DC8AD"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IFU 8,1991</w:t>
                  </w:r>
                </w:p>
              </w:tc>
            </w:tr>
            <w:tr w:rsidR="009B3F11" w:rsidRPr="00671867" w14:paraId="5CC06CED" w14:textId="77777777" w:rsidTr="00953535">
              <w:trPr>
                <w:trHeight w:hRule="exact" w:val="501"/>
              </w:trPr>
              <w:tc>
                <w:tcPr>
                  <w:tcW w:w="1303" w:type="dxa"/>
                  <w:vAlign w:val="center"/>
                </w:tcPr>
                <w:p w14:paraId="474E7DB5"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293969A3"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5</w:t>
                  </w:r>
                </w:p>
              </w:tc>
              <w:tc>
                <w:tcPr>
                  <w:tcW w:w="764" w:type="dxa"/>
                  <w:vAlign w:val="center"/>
                </w:tcPr>
                <w:p w14:paraId="1A9666BD"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4</w:t>
                  </w:r>
                </w:p>
              </w:tc>
              <w:tc>
                <w:tcPr>
                  <w:tcW w:w="850" w:type="dxa"/>
                  <w:vAlign w:val="center"/>
                </w:tcPr>
                <w:p w14:paraId="16F00FF1"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6</w:t>
                  </w:r>
                </w:p>
              </w:tc>
              <w:tc>
                <w:tcPr>
                  <w:tcW w:w="851" w:type="dxa"/>
                  <w:vAlign w:val="center"/>
                </w:tcPr>
                <w:p w14:paraId="12A05BA2"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2CE8097B"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IFU 3,1996</w:t>
                  </w:r>
                </w:p>
              </w:tc>
            </w:tr>
            <w:tr w:rsidR="009B3F11" w:rsidRPr="00671867" w14:paraId="0EC54DDA" w14:textId="77777777" w:rsidTr="00953535">
              <w:trPr>
                <w:trHeight w:hRule="exact" w:val="501"/>
              </w:trPr>
              <w:tc>
                <w:tcPr>
                  <w:tcW w:w="1303" w:type="dxa"/>
                  <w:vAlign w:val="center"/>
                </w:tcPr>
                <w:p w14:paraId="5D1FB79B"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24D3AAA6" w14:textId="77777777" w:rsidR="009B3F11" w:rsidRPr="00D6603D" w:rsidRDefault="009B3F11" w:rsidP="009E79AB">
                  <w:pPr>
                    <w:jc w:val="center"/>
                    <w:rPr>
                      <w:rFonts w:ascii="Verdana" w:hAnsi="Verdana"/>
                      <w:sz w:val="16"/>
                      <w:szCs w:val="16"/>
                      <w:lang w:val="en-US"/>
                    </w:rPr>
                  </w:pPr>
                </w:p>
              </w:tc>
              <w:tc>
                <w:tcPr>
                  <w:tcW w:w="764" w:type="dxa"/>
                  <w:vAlign w:val="center"/>
                </w:tcPr>
                <w:p w14:paraId="67466703" w14:textId="77777777" w:rsidR="009B3F11" w:rsidRPr="00D6603D" w:rsidRDefault="00754007" w:rsidP="009E79AB">
                  <w:pPr>
                    <w:jc w:val="center"/>
                    <w:rPr>
                      <w:rFonts w:ascii="Verdana" w:hAnsi="Verdana"/>
                      <w:sz w:val="16"/>
                      <w:szCs w:val="16"/>
                      <w:lang w:val="en-US"/>
                    </w:rPr>
                  </w:pPr>
                  <w:r>
                    <w:rPr>
                      <w:rFonts w:ascii="Verdana" w:hAnsi="Verdana"/>
                      <w:sz w:val="16"/>
                      <w:szCs w:val="16"/>
                      <w:lang w:val="en-US"/>
                    </w:rPr>
                    <w:t>9</w:t>
                  </w:r>
                </w:p>
              </w:tc>
              <w:tc>
                <w:tcPr>
                  <w:tcW w:w="850" w:type="dxa"/>
                  <w:vAlign w:val="center"/>
                </w:tcPr>
                <w:p w14:paraId="12EACD96" w14:textId="77777777" w:rsidR="009B3F11" w:rsidRPr="00D6603D" w:rsidRDefault="00754007" w:rsidP="009E79AB">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54DDB1C2" w14:textId="77777777" w:rsidR="009B3F11" w:rsidRPr="00D6603D" w:rsidRDefault="009B3F11" w:rsidP="009E79AB">
                  <w:pPr>
                    <w:jc w:val="center"/>
                    <w:rPr>
                      <w:rFonts w:ascii="Verdana" w:hAnsi="Verdana"/>
                      <w:sz w:val="16"/>
                      <w:szCs w:val="16"/>
                      <w:lang w:val="en-US"/>
                    </w:rPr>
                  </w:pPr>
                </w:p>
              </w:tc>
              <w:tc>
                <w:tcPr>
                  <w:tcW w:w="1559" w:type="dxa"/>
                  <w:vAlign w:val="center"/>
                </w:tcPr>
                <w:p w14:paraId="57F93724"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9B3F11" w:rsidRPr="00671867" w14:paraId="0A5FC0A3" w14:textId="77777777" w:rsidTr="00953535">
              <w:trPr>
                <w:trHeight w:hRule="exact" w:val="501"/>
              </w:trPr>
              <w:tc>
                <w:tcPr>
                  <w:tcW w:w="1303" w:type="dxa"/>
                  <w:vAlign w:val="center"/>
                </w:tcPr>
                <w:p w14:paraId="42485BA4"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6CF08C4D"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550</w:t>
                  </w:r>
                </w:p>
              </w:tc>
              <w:tc>
                <w:tcPr>
                  <w:tcW w:w="764" w:type="dxa"/>
                  <w:vAlign w:val="center"/>
                </w:tcPr>
                <w:p w14:paraId="63434B20" w14:textId="77777777" w:rsidR="009B3F11" w:rsidRPr="00D6603D" w:rsidRDefault="009B3F11" w:rsidP="009E79AB">
                  <w:pPr>
                    <w:tabs>
                      <w:tab w:val="decimal" w:pos="12"/>
                    </w:tabs>
                    <w:jc w:val="center"/>
                    <w:rPr>
                      <w:rFonts w:ascii="Verdana" w:hAnsi="Verdana"/>
                      <w:sz w:val="16"/>
                      <w:szCs w:val="16"/>
                      <w:lang w:val="en-US"/>
                    </w:rPr>
                  </w:pPr>
                  <w:r w:rsidRPr="00D6603D">
                    <w:rPr>
                      <w:rFonts w:ascii="Verdana" w:hAnsi="Verdana"/>
                      <w:sz w:val="16"/>
                      <w:szCs w:val="16"/>
                      <w:lang w:val="en-US"/>
                    </w:rPr>
                    <w:t>500</w:t>
                  </w:r>
                </w:p>
              </w:tc>
              <w:tc>
                <w:tcPr>
                  <w:tcW w:w="850" w:type="dxa"/>
                  <w:vAlign w:val="center"/>
                </w:tcPr>
                <w:p w14:paraId="27A5ECDC" w14:textId="77777777" w:rsidR="009B3F11" w:rsidRPr="00D6603D" w:rsidRDefault="009B3F11" w:rsidP="009E79AB">
                  <w:pPr>
                    <w:tabs>
                      <w:tab w:val="decimal" w:pos="12"/>
                      <w:tab w:val="decimal" w:pos="417"/>
                    </w:tabs>
                    <w:jc w:val="center"/>
                    <w:rPr>
                      <w:rFonts w:ascii="Verdana" w:hAnsi="Verdana"/>
                      <w:sz w:val="16"/>
                      <w:szCs w:val="16"/>
                      <w:lang w:val="en-US"/>
                    </w:rPr>
                  </w:pPr>
                  <w:r w:rsidRPr="00D6603D">
                    <w:rPr>
                      <w:rFonts w:ascii="Verdana" w:hAnsi="Verdana"/>
                      <w:sz w:val="16"/>
                      <w:szCs w:val="16"/>
                      <w:lang w:val="en-US"/>
                    </w:rPr>
                    <w:t>700</w:t>
                  </w:r>
                </w:p>
              </w:tc>
              <w:tc>
                <w:tcPr>
                  <w:tcW w:w="851" w:type="dxa"/>
                  <w:vAlign w:val="center"/>
                </w:tcPr>
                <w:p w14:paraId="237C6C6B"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77581D0F"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F75D9B" w:rsidRPr="00671867" w14:paraId="75ACC533" w14:textId="77777777" w:rsidTr="00953535">
              <w:trPr>
                <w:trHeight w:hRule="exact" w:val="501"/>
              </w:trPr>
              <w:tc>
                <w:tcPr>
                  <w:tcW w:w="1303" w:type="dxa"/>
                  <w:vAlign w:val="center"/>
                </w:tcPr>
                <w:p w14:paraId="166DEE2E" w14:textId="77777777" w:rsidR="00F75D9B" w:rsidRPr="00D6603D" w:rsidRDefault="00F75D9B" w:rsidP="00F75D9B">
                  <w:pPr>
                    <w:jc w:val="center"/>
                    <w:rPr>
                      <w:rFonts w:ascii="Verdana" w:hAnsi="Verdana"/>
                      <w:i/>
                      <w:sz w:val="16"/>
                      <w:szCs w:val="16"/>
                      <w:lang w:val="en-US"/>
                    </w:rPr>
                  </w:pPr>
                  <w:r>
                    <w:rPr>
                      <w:rFonts w:ascii="Verdana" w:hAnsi="Verdana"/>
                      <w:i/>
                      <w:sz w:val="16"/>
                      <w:szCs w:val="16"/>
                      <w:lang w:val="en-US"/>
                    </w:rPr>
                    <w:t>Anthocyanin</w:t>
                  </w:r>
                </w:p>
              </w:tc>
              <w:tc>
                <w:tcPr>
                  <w:tcW w:w="829" w:type="dxa"/>
                  <w:vAlign w:val="center"/>
                </w:tcPr>
                <w:p w14:paraId="125720B2" w14:textId="6CF27B94" w:rsidR="00F75D9B" w:rsidRPr="00D6603D" w:rsidRDefault="00F75D9B" w:rsidP="00F75D9B">
                  <w:pPr>
                    <w:jc w:val="center"/>
                    <w:rPr>
                      <w:rFonts w:ascii="Verdana" w:hAnsi="Verdana"/>
                      <w:sz w:val="16"/>
                      <w:szCs w:val="16"/>
                      <w:lang w:val="en-US"/>
                    </w:rPr>
                  </w:pPr>
                  <w:r w:rsidRPr="00A036BD">
                    <w:rPr>
                      <w:rFonts w:ascii="Verdana" w:hAnsi="Verdana"/>
                      <w:sz w:val="16"/>
                      <w:szCs w:val="16"/>
                      <w:lang w:val="en-US"/>
                    </w:rPr>
                    <w:t>400</w:t>
                  </w:r>
                </w:p>
              </w:tc>
              <w:tc>
                <w:tcPr>
                  <w:tcW w:w="764" w:type="dxa"/>
                  <w:vAlign w:val="center"/>
                </w:tcPr>
                <w:p w14:paraId="338E192B" w14:textId="01B3E079" w:rsidR="00F75D9B" w:rsidRPr="00D6603D" w:rsidRDefault="00F75D9B" w:rsidP="00F75D9B">
                  <w:pPr>
                    <w:tabs>
                      <w:tab w:val="decimal" w:pos="12"/>
                    </w:tabs>
                    <w:jc w:val="center"/>
                    <w:rPr>
                      <w:rFonts w:ascii="Verdana" w:hAnsi="Verdana"/>
                      <w:sz w:val="16"/>
                      <w:szCs w:val="16"/>
                      <w:lang w:val="en-US"/>
                    </w:rPr>
                  </w:pPr>
                  <w:r w:rsidRPr="00A036BD">
                    <w:rPr>
                      <w:rFonts w:ascii="Verdana" w:hAnsi="Verdana"/>
                      <w:sz w:val="16"/>
                      <w:szCs w:val="16"/>
                      <w:lang w:val="en-US"/>
                    </w:rPr>
                    <w:t>300</w:t>
                  </w:r>
                </w:p>
              </w:tc>
              <w:tc>
                <w:tcPr>
                  <w:tcW w:w="850" w:type="dxa"/>
                  <w:vAlign w:val="center"/>
                </w:tcPr>
                <w:p w14:paraId="6D684B8D" w14:textId="48B275B8" w:rsidR="00F75D9B" w:rsidRPr="00D6603D" w:rsidRDefault="00F75D9B" w:rsidP="00F75D9B">
                  <w:pPr>
                    <w:tabs>
                      <w:tab w:val="decimal" w:pos="12"/>
                      <w:tab w:val="decimal" w:pos="417"/>
                    </w:tabs>
                    <w:jc w:val="center"/>
                    <w:rPr>
                      <w:rFonts w:ascii="Verdana" w:hAnsi="Verdana"/>
                      <w:sz w:val="16"/>
                      <w:szCs w:val="16"/>
                      <w:lang w:val="en-US"/>
                    </w:rPr>
                  </w:pPr>
                  <w:r w:rsidRPr="00A036BD">
                    <w:rPr>
                      <w:rFonts w:ascii="Verdana" w:hAnsi="Verdana"/>
                      <w:sz w:val="16"/>
                      <w:szCs w:val="16"/>
                      <w:lang w:val="en-US"/>
                    </w:rPr>
                    <w:t>-</w:t>
                  </w:r>
                </w:p>
              </w:tc>
              <w:tc>
                <w:tcPr>
                  <w:tcW w:w="851" w:type="dxa"/>
                  <w:vAlign w:val="center"/>
                </w:tcPr>
                <w:p w14:paraId="5527649F" w14:textId="77777777" w:rsidR="00F75D9B" w:rsidRPr="00D6603D" w:rsidRDefault="00F75D9B" w:rsidP="00F75D9B">
                  <w:pPr>
                    <w:snapToGrid w:val="0"/>
                    <w:jc w:val="center"/>
                    <w:rPr>
                      <w:rFonts w:ascii="Verdana" w:hAnsi="Verdana"/>
                      <w:sz w:val="16"/>
                      <w:szCs w:val="16"/>
                      <w:lang w:val="en-US"/>
                    </w:rPr>
                  </w:pPr>
                  <w:r>
                    <w:rPr>
                      <w:rFonts w:ascii="Verdana" w:hAnsi="Verdana"/>
                      <w:sz w:val="16"/>
                      <w:szCs w:val="16"/>
                      <w:lang w:val="en-US"/>
                    </w:rPr>
                    <w:t>mg/l</w:t>
                  </w:r>
                </w:p>
              </w:tc>
              <w:tc>
                <w:tcPr>
                  <w:tcW w:w="1559" w:type="dxa"/>
                  <w:vAlign w:val="center"/>
                </w:tcPr>
                <w:p w14:paraId="634C001A" w14:textId="77777777" w:rsidR="00F75D9B" w:rsidRPr="00D6603D" w:rsidRDefault="00F75D9B" w:rsidP="00F75D9B">
                  <w:pPr>
                    <w:jc w:val="center"/>
                    <w:rPr>
                      <w:rFonts w:ascii="Verdana" w:hAnsi="Verdana"/>
                      <w:sz w:val="16"/>
                      <w:szCs w:val="16"/>
                      <w:lang w:val="en-US"/>
                    </w:rPr>
                  </w:pPr>
                  <w:r w:rsidRPr="00D6603D">
                    <w:rPr>
                      <w:rFonts w:ascii="Verdana" w:hAnsi="Verdana"/>
                      <w:sz w:val="16"/>
                      <w:szCs w:val="16"/>
                      <w:lang w:val="en-US"/>
                    </w:rPr>
                    <w:t>Internal Method</w:t>
                  </w:r>
                </w:p>
              </w:tc>
            </w:tr>
            <w:tr w:rsidR="009B3F11" w:rsidRPr="00671867" w14:paraId="76B9AA88" w14:textId="77777777" w:rsidTr="00953535">
              <w:trPr>
                <w:trHeight w:hRule="exact" w:val="501"/>
              </w:trPr>
              <w:tc>
                <w:tcPr>
                  <w:tcW w:w="1303" w:type="dxa"/>
                  <w:vAlign w:val="center"/>
                </w:tcPr>
                <w:p w14:paraId="00163AFB"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14:paraId="6FE14FA0"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4</w:t>
                  </w:r>
                </w:p>
              </w:tc>
              <w:tc>
                <w:tcPr>
                  <w:tcW w:w="764" w:type="dxa"/>
                  <w:vAlign w:val="center"/>
                </w:tcPr>
                <w:p w14:paraId="31B89FEB" w14:textId="77777777" w:rsidR="009B3F11" w:rsidRPr="00D6603D" w:rsidRDefault="009B3F11" w:rsidP="009E79AB">
                  <w:pPr>
                    <w:tabs>
                      <w:tab w:val="decimal" w:pos="12"/>
                    </w:tabs>
                    <w:jc w:val="center"/>
                    <w:rPr>
                      <w:rFonts w:ascii="Verdana" w:hAnsi="Verdana"/>
                      <w:sz w:val="16"/>
                      <w:szCs w:val="16"/>
                      <w:lang w:val="en-US"/>
                    </w:rPr>
                  </w:pPr>
                  <w:r w:rsidRPr="00D6603D">
                    <w:rPr>
                      <w:rFonts w:ascii="Verdana" w:hAnsi="Verdana"/>
                      <w:sz w:val="16"/>
                      <w:szCs w:val="16"/>
                      <w:lang w:val="en-US"/>
                    </w:rPr>
                    <w:t>2</w:t>
                  </w:r>
                </w:p>
              </w:tc>
              <w:tc>
                <w:tcPr>
                  <w:tcW w:w="850" w:type="dxa"/>
                  <w:vAlign w:val="center"/>
                </w:tcPr>
                <w:p w14:paraId="12DBC620" w14:textId="77777777" w:rsidR="009B3F11" w:rsidRPr="00D6603D" w:rsidRDefault="009B3F11" w:rsidP="009E79AB">
                  <w:pPr>
                    <w:tabs>
                      <w:tab w:val="decimal" w:pos="12"/>
                      <w:tab w:val="decimal" w:pos="417"/>
                    </w:tabs>
                    <w:jc w:val="center"/>
                    <w:rPr>
                      <w:rFonts w:ascii="Verdana" w:hAnsi="Verdana"/>
                      <w:sz w:val="16"/>
                      <w:szCs w:val="16"/>
                      <w:lang w:val="en-US"/>
                    </w:rPr>
                  </w:pPr>
                  <w:r w:rsidRPr="00D6603D">
                    <w:rPr>
                      <w:rFonts w:ascii="Verdana" w:hAnsi="Verdana"/>
                      <w:sz w:val="16"/>
                      <w:szCs w:val="16"/>
                      <w:lang w:val="en-US"/>
                    </w:rPr>
                    <w:t>6</w:t>
                  </w:r>
                </w:p>
              </w:tc>
              <w:tc>
                <w:tcPr>
                  <w:tcW w:w="851" w:type="dxa"/>
                  <w:vAlign w:val="center"/>
                </w:tcPr>
                <w:p w14:paraId="144C859B"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6AE45D4"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IFU 60, 1991</w:t>
                  </w:r>
                </w:p>
              </w:tc>
            </w:tr>
            <w:tr w:rsidR="006B7113" w:rsidRPr="00671867" w14:paraId="27BE2CE3" w14:textId="77777777" w:rsidTr="00953535">
              <w:trPr>
                <w:trHeight w:hRule="exact" w:val="501"/>
              </w:trPr>
              <w:tc>
                <w:tcPr>
                  <w:tcW w:w="1303" w:type="dxa"/>
                  <w:vAlign w:val="center"/>
                </w:tcPr>
                <w:p w14:paraId="13CA8AA4" w14:textId="5A2C9066" w:rsidR="006B7113" w:rsidRPr="00D6603D" w:rsidRDefault="006B7113" w:rsidP="006B7113">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5C357ABC" w14:textId="488F0106" w:rsidR="006B7113" w:rsidRPr="00D6603D" w:rsidRDefault="006B7113" w:rsidP="006B7113">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0AB2713E" w14:textId="421E76AE" w:rsidR="006B7113" w:rsidRPr="00D6603D" w:rsidRDefault="006B7113" w:rsidP="006B7113">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7AAEFD0F" w14:textId="32BF687F" w:rsidR="006B7113" w:rsidRPr="00D6603D" w:rsidRDefault="006B7113" w:rsidP="006B7113">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262F28BA" w14:textId="06FB20D1" w:rsidR="006B7113" w:rsidRPr="00D6603D" w:rsidRDefault="006B7113" w:rsidP="006B7113">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7A3A4035" w14:textId="6B26AA6B" w:rsidR="006B7113" w:rsidRPr="00D6603D" w:rsidRDefault="006B7113" w:rsidP="006B7113">
                  <w:pPr>
                    <w:jc w:val="center"/>
                    <w:rPr>
                      <w:rFonts w:ascii="Verdana" w:hAnsi="Verdana"/>
                      <w:sz w:val="16"/>
                      <w:szCs w:val="16"/>
                      <w:lang w:val="en-US"/>
                    </w:rPr>
                  </w:pPr>
                  <w:r w:rsidRPr="00D6603D">
                    <w:rPr>
                      <w:rFonts w:ascii="Verdana" w:hAnsi="Verdana"/>
                      <w:sz w:val="16"/>
                      <w:szCs w:val="16"/>
                      <w:lang w:val="en-US"/>
                    </w:rPr>
                    <w:t>IFU 60, 1991</w:t>
                  </w:r>
                </w:p>
              </w:tc>
            </w:tr>
          </w:tbl>
          <w:p w14:paraId="4BD01F6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35CFCF4D" w14:textId="77777777" w:rsidTr="00583DB6">
        <w:trPr>
          <w:trHeight w:val="8345"/>
        </w:trPr>
        <w:tc>
          <w:tcPr>
            <w:tcW w:w="9210" w:type="dxa"/>
            <w:tcBorders>
              <w:top w:val="nil"/>
            </w:tcBorders>
          </w:tcPr>
          <w:p w14:paraId="048A645B"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0E08307" w14:textId="77777777" w:rsidTr="00953535">
              <w:trPr>
                <w:trHeight w:hRule="exact" w:val="501"/>
                <w:tblHeader/>
              </w:trPr>
              <w:tc>
                <w:tcPr>
                  <w:tcW w:w="1303" w:type="dxa"/>
                  <w:vAlign w:val="center"/>
                </w:tcPr>
                <w:p w14:paraId="4C38AC2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3532589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77DB10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BFD7CB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6A729A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5F631C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3B3056" w:rsidRPr="00671867" w14:paraId="5A063CA7" w14:textId="77777777" w:rsidTr="00953535">
              <w:trPr>
                <w:trHeight w:hRule="exact" w:val="680"/>
                <w:tblHeader/>
              </w:trPr>
              <w:tc>
                <w:tcPr>
                  <w:tcW w:w="1303" w:type="dxa"/>
                  <w:vAlign w:val="center"/>
                </w:tcPr>
                <w:p w14:paraId="400F4E07"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26313C03"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49D7F962"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7D870A93"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100</w:t>
                  </w:r>
                </w:p>
              </w:tc>
              <w:tc>
                <w:tcPr>
                  <w:tcW w:w="851" w:type="dxa"/>
                  <w:vAlign w:val="center"/>
                </w:tcPr>
                <w:p w14:paraId="40ADB1C6"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6289C2E2" w14:textId="77777777" w:rsidR="003B3056" w:rsidRDefault="003B3056">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3B3056" w:rsidRPr="00671867" w14:paraId="251D3D2E" w14:textId="77777777" w:rsidTr="00953535">
              <w:trPr>
                <w:trHeight w:hRule="exact" w:val="680"/>
                <w:tblHeader/>
              </w:trPr>
              <w:tc>
                <w:tcPr>
                  <w:tcW w:w="1303" w:type="dxa"/>
                  <w:vAlign w:val="center"/>
                </w:tcPr>
                <w:p w14:paraId="3C51C9BB"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28B4D677"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3C944A4E"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1FF35938"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50</w:t>
                  </w:r>
                </w:p>
              </w:tc>
              <w:tc>
                <w:tcPr>
                  <w:tcW w:w="851" w:type="dxa"/>
                  <w:vAlign w:val="center"/>
                </w:tcPr>
                <w:p w14:paraId="55B28CBD"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3DCE0EDE" w14:textId="77777777" w:rsidR="003B3056" w:rsidRDefault="003B3056">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B3056" w:rsidRPr="00671867" w14:paraId="35C3411C" w14:textId="77777777" w:rsidTr="00953535">
              <w:trPr>
                <w:trHeight w:hRule="exact" w:val="680"/>
                <w:tblHeader/>
              </w:trPr>
              <w:tc>
                <w:tcPr>
                  <w:tcW w:w="1303" w:type="dxa"/>
                  <w:vAlign w:val="center"/>
                </w:tcPr>
                <w:p w14:paraId="6DC0E214"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1BAE0756"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7E5C41A2"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44EEA6C"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30</w:t>
                  </w:r>
                </w:p>
              </w:tc>
              <w:tc>
                <w:tcPr>
                  <w:tcW w:w="851" w:type="dxa"/>
                  <w:vAlign w:val="center"/>
                </w:tcPr>
                <w:p w14:paraId="528413C4"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2FF71A93" w14:textId="77777777" w:rsidR="003B3056" w:rsidRDefault="003B3056">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B3056" w:rsidRPr="00671867" w14:paraId="21D4AC2E" w14:textId="77777777" w:rsidTr="00953535">
              <w:trPr>
                <w:trHeight w:hRule="exact" w:val="680"/>
                <w:tblHeader/>
              </w:trPr>
              <w:tc>
                <w:tcPr>
                  <w:tcW w:w="1303" w:type="dxa"/>
                  <w:vAlign w:val="center"/>
                </w:tcPr>
                <w:p w14:paraId="1EA5A27F"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53579503"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1FC7ABD"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2DFD9F05"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75CA4E0B"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6D20E3EB" w14:textId="77777777" w:rsidR="003B3056" w:rsidRDefault="003B3056">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B3056" w:rsidRPr="00671867" w14:paraId="19AF819A" w14:textId="77777777" w:rsidTr="00953535">
              <w:trPr>
                <w:trHeight w:hRule="exact" w:val="680"/>
                <w:tblHeader/>
              </w:trPr>
              <w:tc>
                <w:tcPr>
                  <w:tcW w:w="1303" w:type="dxa"/>
                  <w:vAlign w:val="center"/>
                </w:tcPr>
                <w:p w14:paraId="76DE1349"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4096C8A9"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739CE005"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644B1DD8"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0C4D564"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0A3B22B7" w14:textId="77777777" w:rsidR="003B3056" w:rsidRDefault="003B3056">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B3056" w:rsidRPr="00671867" w14:paraId="42578707" w14:textId="77777777" w:rsidTr="00953535">
              <w:trPr>
                <w:trHeight w:hRule="exact" w:val="680"/>
                <w:tblHeader/>
              </w:trPr>
              <w:tc>
                <w:tcPr>
                  <w:tcW w:w="1303" w:type="dxa"/>
                  <w:vAlign w:val="center"/>
                </w:tcPr>
                <w:p w14:paraId="7D0BB07B"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447E6016"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3F38FA25"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7E1223B"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62EADB2B"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vAlign w:val="center"/>
                </w:tcPr>
                <w:p w14:paraId="66E6E120" w14:textId="77777777" w:rsidR="003B3056" w:rsidRDefault="003B3056">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32E401CB"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B630B98" w14:textId="77777777" w:rsidTr="00977461">
              <w:trPr>
                <w:trHeight w:hRule="exact" w:val="510"/>
                <w:jc w:val="center"/>
              </w:trPr>
              <w:tc>
                <w:tcPr>
                  <w:tcW w:w="2228" w:type="dxa"/>
                  <w:vAlign w:val="center"/>
                </w:tcPr>
                <w:p w14:paraId="702591F3"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6C5D02DF"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47441EEC"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A3BB026" w14:textId="77777777" w:rsidTr="00977461">
              <w:trPr>
                <w:trHeight w:hRule="exact" w:val="510"/>
                <w:jc w:val="center"/>
              </w:trPr>
              <w:tc>
                <w:tcPr>
                  <w:tcW w:w="2228" w:type="dxa"/>
                  <w:vAlign w:val="center"/>
                </w:tcPr>
                <w:p w14:paraId="41C0811D"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11260689"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7AD576CE"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9A446AD" w14:textId="77777777" w:rsidTr="00977461">
              <w:trPr>
                <w:trHeight w:hRule="exact" w:val="510"/>
                <w:jc w:val="center"/>
              </w:trPr>
              <w:tc>
                <w:tcPr>
                  <w:tcW w:w="2228" w:type="dxa"/>
                  <w:vAlign w:val="center"/>
                </w:tcPr>
                <w:p w14:paraId="0EE190A0"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E761666"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134643D0"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6E016A7" w14:textId="77777777" w:rsidTr="00977461">
              <w:trPr>
                <w:trHeight w:hRule="exact" w:val="510"/>
                <w:jc w:val="center"/>
              </w:trPr>
              <w:tc>
                <w:tcPr>
                  <w:tcW w:w="2228" w:type="dxa"/>
                  <w:vAlign w:val="center"/>
                </w:tcPr>
                <w:p w14:paraId="7E381297"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482E3074"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2F05A6E3"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458BABC" w14:textId="77777777" w:rsidTr="00977461">
              <w:trPr>
                <w:trHeight w:hRule="exact" w:val="510"/>
                <w:jc w:val="center"/>
              </w:trPr>
              <w:tc>
                <w:tcPr>
                  <w:tcW w:w="2228" w:type="dxa"/>
                  <w:vAlign w:val="center"/>
                </w:tcPr>
                <w:p w14:paraId="5DD1C362"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34161B7"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E4E7E87"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0B00B942" w14:textId="77777777" w:rsidR="004A7EF7" w:rsidRPr="002C594E" w:rsidRDefault="004A7EF7" w:rsidP="00853353">
            <w:pPr>
              <w:spacing w:before="100" w:beforeAutospacing="1"/>
              <w:rPr>
                <w:rFonts w:ascii="Verdana" w:hAnsi="Verdana"/>
                <w:b/>
                <w:sz w:val="8"/>
                <w:szCs w:val="8"/>
                <w:lang w:val="en-US"/>
              </w:rPr>
            </w:pPr>
          </w:p>
        </w:tc>
      </w:tr>
    </w:tbl>
    <w:p w14:paraId="00508AE7"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71867" w14:paraId="09B58E11" w14:textId="77777777" w:rsidTr="00953535">
        <w:trPr>
          <w:trHeight w:val="3809"/>
        </w:trPr>
        <w:tc>
          <w:tcPr>
            <w:tcW w:w="9210" w:type="dxa"/>
          </w:tcPr>
          <w:p w14:paraId="2CED6FCC"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2BE6C193"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E9CEBCF"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50F4202"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5643073"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4FA39101"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50FEBC69"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578EFB4F"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34BE682"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1D6D6C7"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9FA6A0F"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6C38C27"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6E491AF" w14:textId="77777777" w:rsidR="003F1487"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517CB1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71867" w14:paraId="505D099C" w14:textId="77777777" w:rsidTr="00257592">
        <w:trPr>
          <w:trHeight w:val="2600"/>
        </w:trPr>
        <w:tc>
          <w:tcPr>
            <w:tcW w:w="9210" w:type="dxa"/>
            <w:shd w:val="clear" w:color="auto" w:fill="auto"/>
          </w:tcPr>
          <w:p w14:paraId="4CD6EB93"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6C184569"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A2BB345"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603B84" w:rsidRPr="002C594E">
              <w:rPr>
                <w:rFonts w:ascii="Verdana" w:hAnsi="Verdana"/>
                <w:lang w:val="en-US"/>
              </w:rPr>
              <w:t>13.</w:t>
            </w:r>
          </w:p>
          <w:p w14:paraId="79894E15"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23856AC0" w14:textId="578CD252"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E530AE" w:rsidRPr="002C594E">
              <w:rPr>
                <w:rFonts w:ascii="Verdana" w:hAnsi="Verdana"/>
                <w:lang w:val="en-US"/>
              </w:rPr>
              <w:t>Receiving Citrus Fruit and Unloading – Washing – Selection and Calibration</w:t>
            </w:r>
            <w:r w:rsidR="009F6F6D" w:rsidRPr="002C594E">
              <w:rPr>
                <w:rFonts w:ascii="Verdana" w:hAnsi="Verdana"/>
                <w:lang w:val="en-US"/>
              </w:rPr>
              <w:t xml:space="preserve"> –</w:t>
            </w:r>
            <w:r w:rsidR="00E530AE" w:rsidRPr="002C594E">
              <w:rPr>
                <w:rFonts w:ascii="Verdana" w:hAnsi="Verdana"/>
                <w:lang w:val="en-US"/>
              </w:rPr>
              <w:t xml:space="preserve"> Juice Extraction</w:t>
            </w:r>
            <w:r w:rsidR="009F6F6D" w:rsidRPr="002C594E">
              <w:rPr>
                <w:rFonts w:ascii="Verdana" w:hAnsi="Verdana"/>
                <w:lang w:val="en-US"/>
              </w:rPr>
              <w:t xml:space="preserve"> – </w:t>
            </w:r>
            <w:r w:rsidR="00E530AE" w:rsidRPr="002C594E">
              <w:rPr>
                <w:rFonts w:ascii="Verdana" w:hAnsi="Verdana"/>
                <w:lang w:val="en-US"/>
              </w:rPr>
              <w:t>Refining</w:t>
            </w:r>
            <w:r w:rsidR="00400335" w:rsidRPr="002C594E">
              <w:rPr>
                <w:rFonts w:ascii="Verdana" w:hAnsi="Verdana"/>
                <w:lang w:val="en-US"/>
              </w:rPr>
              <w:t xml:space="preserve"> </w:t>
            </w:r>
            <w:r w:rsidR="00754007">
              <w:rPr>
                <w:rFonts w:ascii="Verdana" w:hAnsi="Verdana"/>
                <w:lang w:val="en-US"/>
              </w:rPr>
              <w:t>–</w:t>
            </w:r>
            <w:r w:rsidR="00400335" w:rsidRPr="002C594E">
              <w:rPr>
                <w:rFonts w:ascii="Verdana" w:hAnsi="Verdana"/>
                <w:lang w:val="en-US"/>
              </w:rPr>
              <w:t xml:space="preserve"> </w:t>
            </w:r>
            <w:r w:rsidR="00754007">
              <w:rPr>
                <w:rFonts w:ascii="Verdana" w:hAnsi="Verdana"/>
                <w:lang w:val="en-US"/>
              </w:rPr>
              <w:t xml:space="preserve">Refrigeration – Temporary Storage - </w:t>
            </w:r>
            <w:r w:rsidR="009F6F6D" w:rsidRPr="002C594E">
              <w:rPr>
                <w:rFonts w:ascii="Verdana" w:hAnsi="Verdana"/>
                <w:lang w:val="en-US"/>
              </w:rPr>
              <w:t xml:space="preserve"> </w:t>
            </w:r>
            <w:r w:rsidR="00C23BF2" w:rsidRPr="002C594E">
              <w:rPr>
                <w:rFonts w:ascii="Verdana" w:hAnsi="Verdana"/>
                <w:color w:val="212121"/>
                <w:lang w:val="en-US" w:eastAsia="it-IT"/>
              </w:rPr>
              <w:t>P</w:t>
            </w:r>
            <w:r w:rsidR="00400335" w:rsidRPr="002C594E">
              <w:rPr>
                <w:rFonts w:ascii="Verdana" w:hAnsi="Verdana"/>
                <w:color w:val="212121"/>
                <w:lang w:val="en-US" w:eastAsia="it-IT"/>
              </w:rPr>
              <w:t>reheating</w:t>
            </w:r>
            <w:r w:rsidR="00C23BF2" w:rsidRPr="002C594E">
              <w:rPr>
                <w:rFonts w:ascii="Verdana" w:hAnsi="Verdana"/>
                <w:color w:val="212121"/>
                <w:lang w:val="en-US" w:eastAsia="it-IT"/>
              </w:rPr>
              <w:t xml:space="preserve"> – Refinement - </w:t>
            </w:r>
            <w:r w:rsidR="00C23BF2" w:rsidRPr="002C594E">
              <w:rPr>
                <w:rFonts w:ascii="Verdana" w:hAnsi="Verdana"/>
                <w:lang w:val="en-US"/>
              </w:rPr>
              <w:t>Centrifugation</w:t>
            </w:r>
            <w:r w:rsidR="00603B84" w:rsidRPr="002C594E">
              <w:rPr>
                <w:rFonts w:ascii="Verdana" w:hAnsi="Verdana"/>
                <w:lang w:val="en-US"/>
              </w:rPr>
              <w:t xml:space="preserve"> </w:t>
            </w:r>
            <w:r w:rsidR="00C23BF2" w:rsidRPr="002C594E">
              <w:rPr>
                <w:rFonts w:ascii="Verdana" w:hAnsi="Verdana"/>
                <w:lang w:val="en-US"/>
              </w:rPr>
              <w:t>– Sending to the Finished Products Department</w:t>
            </w:r>
            <w:r w:rsidR="007506EF" w:rsidRPr="002C594E">
              <w:rPr>
                <w:rFonts w:ascii="Verdana" w:hAnsi="Verdana"/>
                <w:lang w:val="en-US"/>
              </w:rPr>
              <w:t>–</w:t>
            </w:r>
            <w:r w:rsidR="00603B84" w:rsidRPr="002C594E">
              <w:rPr>
                <w:rFonts w:ascii="Verdana" w:hAnsi="Verdana"/>
                <w:lang w:val="en-US"/>
              </w:rPr>
              <w:t xml:space="preserve"> </w:t>
            </w:r>
            <w:r w:rsidR="00C23BF2" w:rsidRPr="002C594E">
              <w:rPr>
                <w:rFonts w:ascii="Verdana" w:hAnsi="Verdana"/>
                <w:lang w:val="en-US"/>
              </w:rPr>
              <w:t>Pasteurization – Concentration – Refrigeration – Filtration</w:t>
            </w:r>
            <w:r w:rsidR="00A036BD">
              <w:rPr>
                <w:rFonts w:ascii="Verdana" w:hAnsi="Verdana"/>
                <w:lang w:val="en-US"/>
              </w:rPr>
              <w:t xml:space="preserve"> and magnetic trap</w:t>
            </w:r>
            <w:r w:rsidR="00C23BF2" w:rsidRPr="002C594E">
              <w:rPr>
                <w:rFonts w:ascii="Verdana" w:hAnsi="Verdana"/>
                <w:lang w:val="en-US"/>
              </w:rPr>
              <w:t xml:space="preserve"> – Pack</w:t>
            </w:r>
            <w:r w:rsidR="00C2305A" w:rsidRPr="002C594E">
              <w:rPr>
                <w:rFonts w:ascii="Verdana" w:hAnsi="Verdana"/>
                <w:lang w:val="en-US"/>
              </w:rPr>
              <w:t>ag</w:t>
            </w:r>
            <w:r w:rsidR="00C23BF2" w:rsidRPr="002C594E">
              <w:rPr>
                <w:rFonts w:ascii="Verdana" w:hAnsi="Verdana"/>
                <w:lang w:val="en-US"/>
              </w:rPr>
              <w:t>ing – Freezing – Storage</w:t>
            </w:r>
            <w:r w:rsidR="007506EF" w:rsidRPr="002C594E">
              <w:rPr>
                <w:rFonts w:ascii="Verdana" w:hAnsi="Verdana"/>
                <w:lang w:val="en-US"/>
              </w:rPr>
              <w:t xml:space="preserve"> – </w:t>
            </w:r>
            <w:r w:rsidR="00C23BF2" w:rsidRPr="002C594E">
              <w:rPr>
                <w:rFonts w:ascii="Verdana" w:hAnsi="Verdana"/>
                <w:lang w:val="en-US"/>
              </w:rPr>
              <w:t>Loading on the truck.</w:t>
            </w:r>
          </w:p>
        </w:tc>
      </w:tr>
    </w:tbl>
    <w:p w14:paraId="1C4698EA"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671867" w14:paraId="5F1FA397" w14:textId="77777777" w:rsidTr="00E502AA">
        <w:trPr>
          <w:trHeight w:val="1129"/>
        </w:trPr>
        <w:tc>
          <w:tcPr>
            <w:tcW w:w="9356" w:type="dxa"/>
            <w:shd w:val="clear" w:color="auto" w:fill="auto"/>
          </w:tcPr>
          <w:p w14:paraId="5B650A6B"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E4D9AA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23345E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F540D16" w14:textId="77777777" w:rsidTr="00482084">
              <w:tc>
                <w:tcPr>
                  <w:tcW w:w="1087" w:type="dxa"/>
                </w:tcPr>
                <w:p w14:paraId="540D4FB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DB8CE91"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55D96066" w14:textId="77777777" w:rsidR="00163F15" w:rsidRPr="002C594E" w:rsidRDefault="00163F15" w:rsidP="00172D78">
                  <w:pPr>
                    <w:spacing w:before="120"/>
                    <w:jc w:val="both"/>
                    <w:rPr>
                      <w:rFonts w:ascii="Verdana" w:hAnsi="Verdana"/>
                      <w:sz w:val="16"/>
                      <w:szCs w:val="16"/>
                      <w:lang w:val="en-US"/>
                    </w:rPr>
                  </w:pPr>
                </w:p>
              </w:tc>
            </w:tr>
            <w:tr w:rsidR="00163F15" w:rsidRPr="002C594E" w14:paraId="3DA738D7" w14:textId="77777777" w:rsidTr="00482084">
              <w:tc>
                <w:tcPr>
                  <w:tcW w:w="1087" w:type="dxa"/>
                </w:tcPr>
                <w:p w14:paraId="2686CB4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C3124CF"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45DCDA7" w14:textId="77777777" w:rsidR="00163F15" w:rsidRPr="002C594E" w:rsidRDefault="00163F15" w:rsidP="00172D78">
                  <w:pPr>
                    <w:spacing w:before="120"/>
                    <w:jc w:val="both"/>
                    <w:rPr>
                      <w:rFonts w:ascii="Verdana" w:hAnsi="Verdana"/>
                      <w:sz w:val="16"/>
                      <w:szCs w:val="16"/>
                      <w:lang w:val="en-US"/>
                    </w:rPr>
                  </w:pPr>
                </w:p>
              </w:tc>
            </w:tr>
            <w:tr w:rsidR="00163F15" w:rsidRPr="00671867" w14:paraId="61375725" w14:textId="77777777" w:rsidTr="00482084">
              <w:tc>
                <w:tcPr>
                  <w:tcW w:w="1087" w:type="dxa"/>
                </w:tcPr>
                <w:p w14:paraId="533C5A4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D60759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88CF2BD"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248E2F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w:t>
                  </w:r>
                  <w:r w:rsidRPr="002C594E">
                    <w:rPr>
                      <w:rFonts w:ascii="Verdana" w:hAnsi="Verdana"/>
                      <w:i/>
                      <w:sz w:val="16"/>
                      <w:szCs w:val="16"/>
                      <w:lang w:val="en-US"/>
                    </w:rPr>
                    <w:lastRenderedPageBreak/>
                    <w:t xml:space="preserve">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671867" w14:paraId="7FB7F9DF" w14:textId="77777777" w:rsidTr="00300921">
              <w:tc>
                <w:tcPr>
                  <w:tcW w:w="1087" w:type="dxa"/>
                </w:tcPr>
                <w:p w14:paraId="2317229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4997209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5CA5F5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671867" w14:paraId="52462151" w14:textId="77777777" w:rsidTr="00300921">
              <w:tc>
                <w:tcPr>
                  <w:tcW w:w="1087" w:type="dxa"/>
                </w:tcPr>
                <w:p w14:paraId="4FF9D07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DBFCAE3"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1D735E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83B33FC" w14:textId="77777777" w:rsidR="00163F15" w:rsidRPr="002C594E" w:rsidRDefault="00163F15" w:rsidP="00172D78">
                  <w:pPr>
                    <w:spacing w:before="120"/>
                    <w:jc w:val="both"/>
                    <w:rPr>
                      <w:rFonts w:ascii="Verdana" w:hAnsi="Verdana"/>
                      <w:sz w:val="16"/>
                      <w:szCs w:val="16"/>
                      <w:lang w:val="en-US"/>
                    </w:rPr>
                  </w:pPr>
                </w:p>
              </w:tc>
            </w:tr>
          </w:tbl>
          <w:p w14:paraId="6778F7F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6CCB863"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9FB7BDC" w14:textId="77777777" w:rsidTr="00583DB6">
              <w:trPr>
                <w:trHeight w:val="242"/>
                <w:jc w:val="center"/>
              </w:trPr>
              <w:tc>
                <w:tcPr>
                  <w:tcW w:w="1129" w:type="dxa"/>
                </w:tcPr>
                <w:p w14:paraId="16CA6DA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EDD88A4"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43CFE7C6" w14:textId="77777777" w:rsidR="00163F15" w:rsidRPr="002C594E" w:rsidRDefault="00163F15" w:rsidP="00172D78">
                  <w:pPr>
                    <w:spacing w:before="120"/>
                    <w:jc w:val="both"/>
                    <w:rPr>
                      <w:rFonts w:ascii="Verdana" w:hAnsi="Verdana"/>
                      <w:sz w:val="16"/>
                      <w:szCs w:val="16"/>
                      <w:lang w:val="en-US"/>
                    </w:rPr>
                  </w:pPr>
                </w:p>
              </w:tc>
            </w:tr>
            <w:tr w:rsidR="00163F15" w:rsidRPr="002C594E" w14:paraId="49172524" w14:textId="77777777" w:rsidTr="00583DB6">
              <w:trPr>
                <w:trHeight w:val="262"/>
                <w:jc w:val="center"/>
              </w:trPr>
              <w:tc>
                <w:tcPr>
                  <w:tcW w:w="1129" w:type="dxa"/>
                </w:tcPr>
                <w:p w14:paraId="5FCB741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B31C05F"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EADB575" w14:textId="77777777" w:rsidR="00163F15" w:rsidRPr="002C594E" w:rsidRDefault="00163F15" w:rsidP="00172D78">
                  <w:pPr>
                    <w:spacing w:before="120"/>
                    <w:jc w:val="both"/>
                    <w:rPr>
                      <w:rFonts w:ascii="Verdana" w:hAnsi="Verdana"/>
                      <w:sz w:val="16"/>
                      <w:szCs w:val="16"/>
                      <w:lang w:val="en-US"/>
                    </w:rPr>
                  </w:pPr>
                </w:p>
              </w:tc>
            </w:tr>
            <w:tr w:rsidR="00163F15" w:rsidRPr="00671867" w14:paraId="1184C267" w14:textId="77777777" w:rsidTr="00583DB6">
              <w:trPr>
                <w:trHeight w:val="1477"/>
                <w:jc w:val="center"/>
              </w:trPr>
              <w:tc>
                <w:tcPr>
                  <w:tcW w:w="1129" w:type="dxa"/>
                </w:tcPr>
                <w:p w14:paraId="17F8B58A"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B59325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7ED312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671867" w14:paraId="25B7C9EB" w14:textId="77777777" w:rsidTr="00583DB6">
              <w:trPr>
                <w:trHeight w:val="790"/>
                <w:jc w:val="center"/>
              </w:trPr>
              <w:tc>
                <w:tcPr>
                  <w:tcW w:w="1129" w:type="dxa"/>
                </w:tcPr>
                <w:p w14:paraId="2D22933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276FF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A3671C7" w14:textId="77777777" w:rsidR="00163F15" w:rsidRPr="002C594E" w:rsidRDefault="00163F15" w:rsidP="00172D78">
                  <w:pPr>
                    <w:spacing w:before="120"/>
                    <w:jc w:val="both"/>
                    <w:rPr>
                      <w:rFonts w:ascii="Verdana" w:hAnsi="Verdana"/>
                      <w:sz w:val="16"/>
                      <w:szCs w:val="16"/>
                      <w:lang w:val="en-US"/>
                    </w:rPr>
                  </w:pPr>
                </w:p>
              </w:tc>
            </w:tr>
          </w:tbl>
          <w:p w14:paraId="16CA020F" w14:textId="77777777" w:rsidR="009A54EC" w:rsidRPr="002C594E" w:rsidRDefault="009A54EC" w:rsidP="00172D78">
            <w:pPr>
              <w:spacing w:before="120"/>
              <w:jc w:val="center"/>
              <w:rPr>
                <w:rFonts w:ascii="Verdana" w:hAnsi="Verdana"/>
                <w:i/>
                <w:lang w:val="en-US"/>
              </w:rPr>
            </w:pPr>
          </w:p>
          <w:p w14:paraId="5EBDAA1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D3296A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8CB941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4FDDC8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A01DF2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4DB29F8"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76E5F58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F08D4C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0D7614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1BCE22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63CAC7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0B110D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3E0107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5E4E24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8C97BFB"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4A6433F"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lastRenderedPageBreak/>
              <w:t>General Notes</w:t>
            </w:r>
          </w:p>
          <w:p w14:paraId="396E936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21A26F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054D8CC"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20DDD8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8F77E1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9AC5B11"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42E95E9" w14:textId="77777777" w:rsidR="00583DB6" w:rsidRPr="002C594E" w:rsidRDefault="00583DB6" w:rsidP="00F6263E">
            <w:pPr>
              <w:spacing w:before="120"/>
              <w:ind w:left="318" w:hanging="318"/>
              <w:rPr>
                <w:rFonts w:ascii="Verdana" w:hAnsi="Verdana"/>
                <w:i/>
                <w:sz w:val="16"/>
                <w:szCs w:val="16"/>
                <w:lang w:val="en-US"/>
              </w:rPr>
            </w:pPr>
          </w:p>
          <w:p w14:paraId="5A39D35A"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76DF70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0AA2DB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BA7C60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E64D58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D5FA3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909DC2E"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A50A48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2C5BF3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7467754"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55CA821" w14:textId="77777777" w:rsidR="00583DB6" w:rsidRPr="00B11378" w:rsidRDefault="00583DB6" w:rsidP="00B11378">
            <w:pPr>
              <w:spacing w:before="120"/>
              <w:rPr>
                <w:rFonts w:ascii="Verdana" w:hAnsi="Verdana"/>
                <w:i/>
                <w:sz w:val="16"/>
                <w:szCs w:val="16"/>
                <w:lang w:val="en-US"/>
              </w:rPr>
            </w:pPr>
          </w:p>
          <w:p w14:paraId="7EAAF94A"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02A7D1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90E139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C12EDE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D3CF7C0" w14:textId="77777777" w:rsidR="00573C7D" w:rsidRPr="002C594E" w:rsidRDefault="00573C7D" w:rsidP="00172D78">
            <w:pPr>
              <w:spacing w:before="120"/>
              <w:rPr>
                <w:rFonts w:ascii="Verdana" w:hAnsi="Verdana"/>
                <w:i/>
                <w:sz w:val="16"/>
                <w:szCs w:val="16"/>
                <w:lang w:val="en-US"/>
              </w:rPr>
            </w:pPr>
          </w:p>
          <w:p w14:paraId="56F97C3B"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3C1FCA76"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2AA6E15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BD3C1A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71867" w14:paraId="07BA309E" w14:textId="77777777" w:rsidTr="00394C48">
        <w:trPr>
          <w:trHeight w:val="1737"/>
        </w:trPr>
        <w:tc>
          <w:tcPr>
            <w:tcW w:w="9320" w:type="dxa"/>
            <w:shd w:val="clear" w:color="auto" w:fill="auto"/>
          </w:tcPr>
          <w:p w14:paraId="65B90FC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79F9659"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0577F45"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CE7D9D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71867" w14:paraId="558C3127" w14:textId="77777777" w:rsidTr="00163F15">
        <w:trPr>
          <w:trHeight w:val="832"/>
        </w:trPr>
        <w:tc>
          <w:tcPr>
            <w:tcW w:w="9320" w:type="dxa"/>
            <w:shd w:val="clear" w:color="auto" w:fill="auto"/>
          </w:tcPr>
          <w:p w14:paraId="359DE38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52E8FA2"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648E84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1604E9DB"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E4680A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71867" w14:paraId="6FFC2B2C" w14:textId="77777777" w:rsidTr="00394C48">
        <w:tc>
          <w:tcPr>
            <w:tcW w:w="9320" w:type="dxa"/>
            <w:shd w:val="clear" w:color="auto" w:fill="auto"/>
          </w:tcPr>
          <w:p w14:paraId="71C27E8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D7DD90A"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8112F52" w14:textId="77777777" w:rsidR="001E1265" w:rsidRPr="002C594E" w:rsidRDefault="001E1265" w:rsidP="00172D78">
      <w:pPr>
        <w:spacing w:before="120"/>
        <w:ind w:left="-567"/>
        <w:rPr>
          <w:rFonts w:ascii="Verdana" w:hAnsi="Verdana"/>
          <w:i/>
          <w:sz w:val="16"/>
          <w:szCs w:val="16"/>
          <w:lang w:val="en-US"/>
        </w:rPr>
      </w:pPr>
    </w:p>
    <w:p w14:paraId="06512BD8"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88B6C" w14:textId="77777777" w:rsidR="00045A7B" w:rsidRDefault="00045A7B">
      <w:r>
        <w:separator/>
      </w:r>
    </w:p>
  </w:endnote>
  <w:endnote w:type="continuationSeparator" w:id="0">
    <w:p w14:paraId="55C7C9ED"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16031" w14:textId="77777777" w:rsidR="00671867" w:rsidRDefault="0067186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909D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07DD6" w:rsidRPr="001E1265" w14:paraId="5179AB89" w14:textId="77777777" w:rsidTr="004C00FA">
      <w:tc>
        <w:tcPr>
          <w:tcW w:w="567" w:type="dxa"/>
          <w:tcBorders>
            <w:top w:val="single" w:sz="4" w:space="0" w:color="000000"/>
            <w:left w:val="single" w:sz="4" w:space="0" w:color="000000"/>
            <w:bottom w:val="single" w:sz="4" w:space="0" w:color="000000"/>
          </w:tcBorders>
          <w:vAlign w:val="center"/>
        </w:tcPr>
        <w:p w14:paraId="05EB97E9" w14:textId="7906C8C7" w:rsidR="00F07DD6" w:rsidRPr="001E1265" w:rsidRDefault="00F07DD6" w:rsidP="00F07DD6">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A2F8376" w14:textId="74326EF5" w:rsidR="00F07DD6" w:rsidRDefault="00F07DD6" w:rsidP="00F07DD6">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BD31A16" w14:textId="62EAD0D4" w:rsidR="00F07DD6" w:rsidRDefault="00F07DD6" w:rsidP="00F07DD6">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F6B0D31" w14:textId="5B882D06" w:rsidR="00F07DD6" w:rsidRDefault="00671867" w:rsidP="00F07DD6">
          <w:pPr>
            <w:pStyle w:val="Pidipagina"/>
            <w:snapToGrid w:val="0"/>
            <w:jc w:val="center"/>
            <w:rPr>
              <w:rFonts w:ascii="Verdana" w:hAnsi="Verdana"/>
              <w:sz w:val="16"/>
              <w:szCs w:val="16"/>
              <w:lang w:val="en-US"/>
            </w:rPr>
          </w:pPr>
          <w:r>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5F30DAD6" w14:textId="77777777" w:rsidR="00F07DD6" w:rsidRDefault="00F07DD6" w:rsidP="00F07DD6">
          <w:pPr>
            <w:pStyle w:val="Pidipagina"/>
            <w:snapToGrid w:val="0"/>
            <w:jc w:val="center"/>
            <w:rPr>
              <w:rFonts w:ascii="Verdana" w:hAnsi="Verdana"/>
              <w:sz w:val="16"/>
              <w:szCs w:val="16"/>
              <w:lang w:val="en-US"/>
            </w:rPr>
          </w:pPr>
          <w:r>
            <w:rPr>
              <w:rFonts w:ascii="Verdana" w:hAnsi="Verdana"/>
              <w:sz w:val="16"/>
              <w:szCs w:val="16"/>
              <w:lang w:val="en-US"/>
            </w:rPr>
            <w:t>RIZZO</w:t>
          </w:r>
        </w:p>
        <w:p w14:paraId="68E5C313" w14:textId="7048315C" w:rsidR="00F07DD6" w:rsidRDefault="00F07DD6" w:rsidP="00F07DD6">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3B3056" w:rsidRPr="001E1265" w14:paraId="2DE06176" w14:textId="77777777" w:rsidTr="00CF0FA3">
      <w:tc>
        <w:tcPr>
          <w:tcW w:w="567" w:type="dxa"/>
          <w:tcBorders>
            <w:top w:val="single" w:sz="4" w:space="0" w:color="000000"/>
            <w:left w:val="single" w:sz="4" w:space="0" w:color="000000"/>
            <w:bottom w:val="single" w:sz="4" w:space="0" w:color="000000"/>
          </w:tcBorders>
          <w:vAlign w:val="center"/>
        </w:tcPr>
        <w:p w14:paraId="43B6755F" w14:textId="77777777" w:rsidR="003B3056" w:rsidRPr="001E1265" w:rsidRDefault="003B3056" w:rsidP="003670C2">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9C185BE"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2034A7C3"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F14A03C"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553E0B4"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407C050" w14:textId="77777777" w:rsidR="00CF0FA3" w:rsidRDefault="00CF0FA3" w:rsidP="00CF0FA3">
    <w:pPr>
      <w:pStyle w:val="Pidipagina"/>
      <w:jc w:val="center"/>
    </w:pPr>
  </w:p>
  <w:p w14:paraId="08698BB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C341E"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C341E" w:rsidRPr="00CF0FA3">
      <w:rPr>
        <w:rFonts w:ascii="Verdana" w:hAnsi="Verdana"/>
        <w:sz w:val="16"/>
        <w:szCs w:val="16"/>
      </w:rPr>
      <w:fldChar w:fldCharType="separate"/>
    </w:r>
    <w:r w:rsidR="003B3056">
      <w:rPr>
        <w:rFonts w:ascii="Verdana" w:hAnsi="Verdana"/>
        <w:noProof/>
        <w:sz w:val="16"/>
        <w:szCs w:val="16"/>
      </w:rPr>
      <w:t>2</w:t>
    </w:r>
    <w:r w:rsidR="009C341E"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460F122" w14:textId="77777777" w:rsidTr="001B1240">
      <w:tc>
        <w:tcPr>
          <w:tcW w:w="657" w:type="dxa"/>
          <w:tcBorders>
            <w:top w:val="single" w:sz="4" w:space="0" w:color="000000"/>
            <w:left w:val="single" w:sz="4" w:space="0" w:color="000000"/>
            <w:bottom w:val="single" w:sz="4" w:space="0" w:color="000000"/>
          </w:tcBorders>
          <w:vAlign w:val="center"/>
        </w:tcPr>
        <w:p w14:paraId="348528A2"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374A6AA"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D2AC37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C9981E0"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8183974" w14:textId="77777777" w:rsidR="00E73CA1" w:rsidRPr="001B1240" w:rsidRDefault="00E73CA1" w:rsidP="001B1240">
          <w:pPr>
            <w:pStyle w:val="Pidipagina"/>
            <w:snapToGrid w:val="0"/>
            <w:jc w:val="center"/>
            <w:rPr>
              <w:rFonts w:ascii="Verdana" w:hAnsi="Verdana"/>
            </w:rPr>
          </w:pPr>
        </w:p>
      </w:tc>
    </w:tr>
    <w:tr w:rsidR="00E73CA1" w14:paraId="7633D4FF" w14:textId="77777777" w:rsidTr="001B1240">
      <w:tc>
        <w:tcPr>
          <w:tcW w:w="657" w:type="dxa"/>
          <w:tcBorders>
            <w:left w:val="single" w:sz="4" w:space="0" w:color="000000"/>
            <w:bottom w:val="single" w:sz="4" w:space="0" w:color="000000"/>
          </w:tcBorders>
          <w:vAlign w:val="center"/>
        </w:tcPr>
        <w:p w14:paraId="660F5E9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6ACE4BA"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1CFA8E8"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68FB78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27FA6E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D7F20FE"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BA2C8" w14:textId="77777777" w:rsidR="00045A7B" w:rsidRDefault="00045A7B">
      <w:r>
        <w:separator/>
      </w:r>
    </w:p>
  </w:footnote>
  <w:footnote w:type="continuationSeparator" w:id="0">
    <w:p w14:paraId="2036F7A0"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76DDD" w14:textId="77777777" w:rsidR="00671867" w:rsidRDefault="0067186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46E15FDD"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799EA52F"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5633F947"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2EF06B7" w14:textId="77777777" w:rsidR="00E73CA1" w:rsidRPr="00A37DFF" w:rsidRDefault="00C117A5"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DD03E3">
            <w:rPr>
              <w:rFonts w:ascii="Verdana" w:hAnsi="Verdana"/>
              <w:b/>
              <w:bCs/>
              <w:sz w:val="24"/>
              <w:szCs w:val="24"/>
            </w:rPr>
            <w:t>28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F2782C4"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FAD9DCB" w14:textId="77777777">
      <w:trPr>
        <w:trHeight w:val="838"/>
      </w:trPr>
      <w:tc>
        <w:tcPr>
          <w:tcW w:w="1896" w:type="dxa"/>
          <w:tcBorders>
            <w:top w:val="single" w:sz="4" w:space="0" w:color="000000"/>
            <w:left w:val="single" w:sz="4" w:space="0" w:color="000000"/>
            <w:bottom w:val="single" w:sz="4" w:space="0" w:color="000000"/>
          </w:tcBorders>
          <w:vAlign w:val="center"/>
        </w:tcPr>
        <w:p w14:paraId="4F81F189"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71BF7E6"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702184F"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66B5BCD"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C341E" w:rsidRPr="004A3161">
            <w:rPr>
              <w:rFonts w:ascii="Verdana" w:hAnsi="Verdana"/>
              <w:bCs/>
              <w:sz w:val="24"/>
              <w:szCs w:val="24"/>
            </w:rPr>
            <w:fldChar w:fldCharType="begin"/>
          </w:r>
          <w:r w:rsidRPr="004A3161">
            <w:rPr>
              <w:rFonts w:ascii="Verdana" w:hAnsi="Verdana"/>
              <w:bCs/>
              <w:sz w:val="24"/>
              <w:szCs w:val="24"/>
            </w:rPr>
            <w:instrText xml:space="preserve"> PAGE </w:instrText>
          </w:r>
          <w:r w:rsidR="009C341E" w:rsidRPr="004A3161">
            <w:rPr>
              <w:rFonts w:ascii="Verdana" w:hAnsi="Verdana"/>
              <w:bCs/>
              <w:sz w:val="24"/>
              <w:szCs w:val="24"/>
            </w:rPr>
            <w:fldChar w:fldCharType="separate"/>
          </w:r>
          <w:r>
            <w:rPr>
              <w:rFonts w:ascii="Verdana" w:hAnsi="Verdana"/>
              <w:bCs/>
              <w:noProof/>
              <w:sz w:val="24"/>
              <w:szCs w:val="24"/>
            </w:rPr>
            <w:t>1</w:t>
          </w:r>
          <w:r w:rsidR="009C341E" w:rsidRPr="004A3161">
            <w:rPr>
              <w:rFonts w:ascii="Verdana" w:hAnsi="Verdana"/>
              <w:bCs/>
              <w:sz w:val="24"/>
              <w:szCs w:val="24"/>
            </w:rPr>
            <w:fldChar w:fldCharType="end"/>
          </w:r>
          <w:r w:rsidRPr="004A3161">
            <w:rPr>
              <w:rFonts w:ascii="Verdana" w:hAnsi="Verdana"/>
              <w:bCs/>
              <w:sz w:val="24"/>
              <w:szCs w:val="24"/>
            </w:rPr>
            <w:t>/6</w:t>
          </w:r>
        </w:p>
      </w:tc>
    </w:tr>
  </w:tbl>
  <w:p w14:paraId="628B31D0"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980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47FB"/>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B3056"/>
    <w:rsid w:val="003C6483"/>
    <w:rsid w:val="003D4AE8"/>
    <w:rsid w:val="003D63C7"/>
    <w:rsid w:val="003E16B4"/>
    <w:rsid w:val="003E5EDC"/>
    <w:rsid w:val="003F1487"/>
    <w:rsid w:val="003F2F65"/>
    <w:rsid w:val="003F3772"/>
    <w:rsid w:val="00400335"/>
    <w:rsid w:val="00400C42"/>
    <w:rsid w:val="004052BE"/>
    <w:rsid w:val="00413D6A"/>
    <w:rsid w:val="0042012D"/>
    <w:rsid w:val="0042197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1867"/>
    <w:rsid w:val="00677F2D"/>
    <w:rsid w:val="006850A8"/>
    <w:rsid w:val="00690E9B"/>
    <w:rsid w:val="00694538"/>
    <w:rsid w:val="0069659C"/>
    <w:rsid w:val="006A7525"/>
    <w:rsid w:val="006B1153"/>
    <w:rsid w:val="006B711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41F01"/>
    <w:rsid w:val="007506EF"/>
    <w:rsid w:val="007521C0"/>
    <w:rsid w:val="00754007"/>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28CD"/>
    <w:rsid w:val="008D68FC"/>
    <w:rsid w:val="008F3C8E"/>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823"/>
    <w:rsid w:val="009C341E"/>
    <w:rsid w:val="009D1B62"/>
    <w:rsid w:val="009D2041"/>
    <w:rsid w:val="009E26BA"/>
    <w:rsid w:val="009E48C6"/>
    <w:rsid w:val="009F6F6D"/>
    <w:rsid w:val="00A036B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07DD6"/>
    <w:rsid w:val="00F10A60"/>
    <w:rsid w:val="00F120AD"/>
    <w:rsid w:val="00F12F85"/>
    <w:rsid w:val="00F177DF"/>
    <w:rsid w:val="00F21B82"/>
    <w:rsid w:val="00F41F8E"/>
    <w:rsid w:val="00F50C07"/>
    <w:rsid w:val="00F51564"/>
    <w:rsid w:val="00F5437E"/>
    <w:rsid w:val="00F55079"/>
    <w:rsid w:val="00F6257B"/>
    <w:rsid w:val="00F6263E"/>
    <w:rsid w:val="00F64F72"/>
    <w:rsid w:val="00F75D9B"/>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9809"/>
    <o:shapelayout v:ext="edit">
      <o:idmap v:ext="edit" data="1"/>
    </o:shapelayout>
  </w:shapeDefaults>
  <w:decimalSymbol w:val=","/>
  <w:listSeparator w:val=";"/>
  <w14:docId w14:val="7D4E195F"/>
  <w15:docId w15:val="{3BEB7EF1-537C-4D53-BB13-C83DC0120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840BB7-31C3-4D35-8EAD-5D334CD39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1912</Words>
  <Characters>10905</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20</cp:revision>
  <cp:lastPrinted>2022-01-03T15:37:00Z</cp:lastPrinted>
  <dcterms:created xsi:type="dcterms:W3CDTF">2016-03-31T11:18:00Z</dcterms:created>
  <dcterms:modified xsi:type="dcterms:W3CDTF">2022-01-03T15:38:00Z</dcterms:modified>
  <cp:category>Ufficio Qualità</cp:category>
  <cp:contentStatus>Rev. 2</cp:contentStatus>
</cp:coreProperties>
</file>