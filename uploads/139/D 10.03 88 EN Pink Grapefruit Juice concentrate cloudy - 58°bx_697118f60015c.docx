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ECAB3C"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14:paraId="55A52E91" w14:textId="77777777" w:rsidTr="00394C48">
        <w:trPr>
          <w:trHeight w:val="1399"/>
        </w:trPr>
        <w:tc>
          <w:tcPr>
            <w:tcW w:w="9210" w:type="dxa"/>
            <w:shd w:val="clear" w:color="auto" w:fill="auto"/>
          </w:tcPr>
          <w:p w14:paraId="1A71F79D"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CF4E37">
              <w:rPr>
                <w:rFonts w:ascii="Verdana" w:hAnsi="Verdana"/>
                <w:lang w:val="en-US"/>
              </w:rPr>
              <w:t xml:space="preserve">Pink </w:t>
            </w:r>
            <w:r w:rsidR="004F61D4" w:rsidRPr="005F6D38">
              <w:rPr>
                <w:rFonts w:ascii="Verdana" w:hAnsi="Verdana"/>
                <w:lang w:val="en-US"/>
              </w:rPr>
              <w:t>Grapefruit Juice</w:t>
            </w:r>
            <w:r w:rsidR="00CF4E37">
              <w:rPr>
                <w:rFonts w:ascii="Verdana" w:hAnsi="Verdana"/>
                <w:lang w:val="en-US"/>
              </w:rPr>
              <w:t xml:space="preserve"> concentrate cloudy</w:t>
            </w:r>
          </w:p>
          <w:p w14:paraId="2134FB35"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CF4E37">
              <w:rPr>
                <w:rFonts w:ascii="Verdana" w:hAnsi="Verdana"/>
                <w:i/>
                <w:lang w:val="en-US"/>
              </w:rPr>
              <w:t>Pink Grapefruit Juice concentrate cloudy</w:t>
            </w:r>
          </w:p>
          <w:p w14:paraId="0895EA70"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50B4">
              <w:rPr>
                <w:rFonts w:ascii="Verdana" w:hAnsi="Verdana"/>
                <w:lang w:val="en-US"/>
              </w:rPr>
              <w:t>CPOM</w:t>
            </w:r>
            <w:r w:rsidR="00F63E92">
              <w:rPr>
                <w:rFonts w:ascii="Verdana" w:hAnsi="Verdana"/>
                <w:lang w:val="en-US"/>
              </w:rPr>
              <w:t>RS</w:t>
            </w:r>
          </w:p>
          <w:p w14:paraId="7A4F776B" w14:textId="77777777" w:rsidR="004F61D4" w:rsidRPr="004F61D4" w:rsidRDefault="004F61D4" w:rsidP="004F61D4">
            <w:pPr>
              <w:tabs>
                <w:tab w:val="left" w:pos="0"/>
              </w:tabs>
              <w:spacing w:before="100" w:beforeAutospacing="1"/>
              <w:ind w:hanging="6"/>
              <w:rPr>
                <w:rFonts w:ascii="Verdana" w:hAnsi="Verdana"/>
                <w:i/>
                <w:u w:val="single"/>
                <w:lang w:val="en-US"/>
              </w:rPr>
            </w:pPr>
          </w:p>
        </w:tc>
      </w:tr>
    </w:tbl>
    <w:p w14:paraId="3CF863B1" w14:textId="77777777" w:rsidR="00B13991" w:rsidRDefault="00B13991" w:rsidP="00257592">
      <w:pPr>
        <w:spacing w:before="120"/>
        <w:ind w:left="720"/>
        <w:rPr>
          <w:rFonts w:ascii="Verdana" w:hAnsi="Verdana"/>
          <w:b/>
          <w:sz w:val="8"/>
          <w:szCs w:val="8"/>
          <w:lang w:val="en-US"/>
        </w:rPr>
      </w:pPr>
    </w:p>
    <w:p w14:paraId="2015502C"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0702F2" w14:paraId="630FE693" w14:textId="77777777" w:rsidTr="00257592">
        <w:trPr>
          <w:trHeight w:val="3578"/>
        </w:trPr>
        <w:tc>
          <w:tcPr>
            <w:tcW w:w="9238" w:type="dxa"/>
            <w:shd w:val="clear" w:color="auto" w:fill="auto"/>
          </w:tcPr>
          <w:p w14:paraId="6CB17DC6"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7033144E"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4F61D4" w:rsidRPr="005F6D38">
              <w:rPr>
                <w:rFonts w:ascii="Verdana" w:hAnsi="Verdana"/>
                <w:lang w:val="en-US"/>
              </w:rPr>
              <w:t xml:space="preserve">Grapefruit </w:t>
            </w:r>
            <w:r w:rsidR="00814EAE">
              <w:rPr>
                <w:rFonts w:ascii="Verdana" w:hAnsi="Verdana"/>
                <w:lang w:val="en-US"/>
              </w:rPr>
              <w:t xml:space="preserve">pink </w:t>
            </w:r>
            <w:r w:rsidR="004F61D4" w:rsidRPr="005F6D38">
              <w:rPr>
                <w:rFonts w:ascii="Verdana" w:hAnsi="Verdana"/>
                <w:lang w:val="en-US"/>
              </w:rPr>
              <w:t>(100%)</w:t>
            </w:r>
          </w:p>
          <w:p w14:paraId="729EEC71" w14:textId="77777777" w:rsidR="0042012D" w:rsidRPr="002C594E" w:rsidRDefault="0042012D" w:rsidP="00583DB6">
            <w:pPr>
              <w:tabs>
                <w:tab w:val="left" w:pos="284"/>
                <w:tab w:val="left" w:pos="3402"/>
              </w:tabs>
              <w:spacing w:before="120" w:after="120"/>
              <w:rPr>
                <w:rFonts w:ascii="Verdana" w:hAnsi="Verdana"/>
                <w:i/>
                <w:lang w:val="en-US"/>
              </w:rPr>
            </w:pPr>
          </w:p>
          <w:p w14:paraId="55E1B1D9"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E70A2FB" w14:textId="77777777" w:rsidR="00583DB6" w:rsidRPr="002C594E" w:rsidRDefault="00583DB6" w:rsidP="00583DB6">
            <w:pPr>
              <w:tabs>
                <w:tab w:val="left" w:pos="284"/>
                <w:tab w:val="left" w:pos="3402"/>
              </w:tabs>
              <w:spacing w:before="120" w:after="120"/>
              <w:rPr>
                <w:rFonts w:ascii="Verdana" w:hAnsi="Verdana"/>
                <w:i/>
                <w:lang w:val="en-US"/>
              </w:rPr>
            </w:pPr>
          </w:p>
          <w:p w14:paraId="52294628"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4F61D4" w:rsidRPr="005F6D38">
              <w:rPr>
                <w:rFonts w:ascii="Verdana" w:hAnsi="Verdana"/>
                <w:lang w:val="en-US"/>
              </w:rPr>
              <w:t>Grapefruit</w:t>
            </w:r>
            <w:r w:rsidR="00814EAE">
              <w:rPr>
                <w:rFonts w:ascii="Verdana" w:hAnsi="Verdana"/>
                <w:lang w:val="en-US"/>
              </w:rPr>
              <w:t xml:space="preserve"> pink</w:t>
            </w:r>
          </w:p>
          <w:p w14:paraId="1475579B"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5343C">
              <w:rPr>
                <w:rFonts w:ascii="Verdana" w:hAnsi="Verdana"/>
                <w:lang w:val="en-US"/>
              </w:rPr>
              <w:t>Citrus x paradisi</w:t>
            </w:r>
            <w:r w:rsidR="004F61D4" w:rsidRPr="005F6D38">
              <w:rPr>
                <w:rFonts w:ascii="Verdana" w:hAnsi="Verdana"/>
                <w:lang w:val="en-US"/>
              </w:rPr>
              <w:t xml:space="preserve"> Macfad</w:t>
            </w:r>
          </w:p>
          <w:p w14:paraId="74AE9E7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6A011350" w14:textId="77777777" w:rsidR="00823153" w:rsidRPr="004F61D4"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 xml:space="preserve"> </w:t>
            </w:r>
            <w:r w:rsidR="00F8523A" w:rsidRPr="004F61D4">
              <w:rPr>
                <w:rFonts w:ascii="Verdana" w:hAnsi="Verdana"/>
                <w:lang w:val="en-US"/>
              </w:rPr>
              <w:tab/>
            </w:r>
            <w:r w:rsidR="009250B4">
              <w:rPr>
                <w:rFonts w:ascii="Verdana" w:hAnsi="Verdana"/>
                <w:lang w:val="en-US"/>
              </w:rPr>
              <w:t>Pink</w:t>
            </w:r>
            <w:r w:rsidR="004F61D4" w:rsidRPr="005F6D38">
              <w:rPr>
                <w:rFonts w:ascii="Verdana" w:hAnsi="Verdana"/>
                <w:lang w:val="en-US"/>
              </w:rPr>
              <w:t xml:space="preserve"> Grapefruit</w:t>
            </w:r>
          </w:p>
          <w:p w14:paraId="464EE22B" w14:textId="77777777"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4F61D4" w:rsidRPr="005F6D38">
              <w:rPr>
                <w:rFonts w:ascii="Verdana" w:hAnsi="Verdana"/>
                <w:lang w:val="en-US"/>
              </w:rPr>
              <w:t>Typically from December to April</w:t>
            </w:r>
          </w:p>
          <w:p w14:paraId="5B4759F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5B546553"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4FC00B4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57C77E2"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740D8E8F" w14:textId="77777777" w:rsidR="00583DB6" w:rsidRDefault="00583DB6" w:rsidP="00257592">
      <w:pPr>
        <w:spacing w:before="120"/>
        <w:rPr>
          <w:rFonts w:ascii="Verdana" w:hAnsi="Verdana"/>
          <w:b/>
          <w:sz w:val="8"/>
          <w:szCs w:val="8"/>
          <w:lang w:val="en-US"/>
        </w:rPr>
      </w:pPr>
    </w:p>
    <w:p w14:paraId="4722F923"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23BC90DA"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702F2" w14:paraId="3E5946D1" w14:textId="77777777" w:rsidTr="00583DB6">
        <w:trPr>
          <w:trHeight w:val="4575"/>
        </w:trPr>
        <w:tc>
          <w:tcPr>
            <w:tcW w:w="9210" w:type="dxa"/>
            <w:tcBorders>
              <w:bottom w:val="nil"/>
            </w:tcBorders>
          </w:tcPr>
          <w:p w14:paraId="140DCC92"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06DBA8D"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1C9CE7EF" w14:textId="77777777" w:rsidTr="000E23DD">
              <w:trPr>
                <w:trHeight w:hRule="exact" w:val="501"/>
              </w:trPr>
              <w:tc>
                <w:tcPr>
                  <w:tcW w:w="1297" w:type="dxa"/>
                  <w:vAlign w:val="center"/>
                </w:tcPr>
                <w:p w14:paraId="3C9AB84C"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169D05D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20F6C95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369741E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63C854A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176519D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0E23DD" w14:paraId="565CD8CC" w14:textId="77777777" w:rsidTr="000E23DD">
              <w:trPr>
                <w:trHeight w:hRule="exact" w:val="501"/>
              </w:trPr>
              <w:tc>
                <w:tcPr>
                  <w:tcW w:w="1297" w:type="dxa"/>
                  <w:vAlign w:val="center"/>
                </w:tcPr>
                <w:p w14:paraId="4A7A7059"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5634ECD5" w14:textId="77777777" w:rsidR="004F61D4" w:rsidRPr="005F6D38" w:rsidRDefault="009D3F36" w:rsidP="009E79AB">
                  <w:pPr>
                    <w:jc w:val="center"/>
                    <w:rPr>
                      <w:rFonts w:ascii="Verdana" w:hAnsi="Verdana"/>
                      <w:sz w:val="16"/>
                      <w:szCs w:val="16"/>
                      <w:lang w:val="en-US"/>
                    </w:rPr>
                  </w:pPr>
                  <w:r>
                    <w:rPr>
                      <w:rFonts w:ascii="Verdana" w:hAnsi="Verdana"/>
                      <w:sz w:val="16"/>
                      <w:szCs w:val="16"/>
                      <w:lang w:val="en-US"/>
                    </w:rPr>
                    <w:t>58</w:t>
                  </w:r>
                </w:p>
              </w:tc>
              <w:tc>
                <w:tcPr>
                  <w:tcW w:w="737" w:type="dxa"/>
                  <w:vAlign w:val="center"/>
                </w:tcPr>
                <w:p w14:paraId="476E93CD" w14:textId="77777777" w:rsidR="004F61D4" w:rsidRPr="005F6D38" w:rsidRDefault="009D3F36" w:rsidP="009E79AB">
                  <w:pPr>
                    <w:jc w:val="center"/>
                    <w:rPr>
                      <w:rFonts w:ascii="Verdana" w:hAnsi="Verdana"/>
                      <w:sz w:val="16"/>
                      <w:szCs w:val="16"/>
                      <w:lang w:val="en-US"/>
                    </w:rPr>
                  </w:pPr>
                  <w:r>
                    <w:rPr>
                      <w:rFonts w:ascii="Verdana" w:hAnsi="Verdana"/>
                      <w:sz w:val="16"/>
                      <w:szCs w:val="16"/>
                      <w:lang w:val="en-US"/>
                    </w:rPr>
                    <w:t>56.5</w:t>
                  </w:r>
                </w:p>
              </w:tc>
              <w:tc>
                <w:tcPr>
                  <w:tcW w:w="811" w:type="dxa"/>
                  <w:vAlign w:val="center"/>
                </w:tcPr>
                <w:p w14:paraId="7828F2F1"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5</w:t>
                  </w:r>
                  <w:r w:rsidR="009D3F36">
                    <w:rPr>
                      <w:rFonts w:ascii="Verdana" w:hAnsi="Verdana"/>
                      <w:sz w:val="16"/>
                      <w:szCs w:val="16"/>
                      <w:lang w:val="en-US"/>
                    </w:rPr>
                    <w:t>9.5</w:t>
                  </w:r>
                </w:p>
              </w:tc>
              <w:tc>
                <w:tcPr>
                  <w:tcW w:w="822" w:type="dxa"/>
                  <w:vAlign w:val="center"/>
                </w:tcPr>
                <w:p w14:paraId="55FCEEBA"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635F340E"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0E23DD" w14:paraId="59352520" w14:textId="77777777" w:rsidTr="000E23DD">
              <w:trPr>
                <w:trHeight w:hRule="exact" w:val="501"/>
              </w:trPr>
              <w:tc>
                <w:tcPr>
                  <w:tcW w:w="1297" w:type="dxa"/>
                  <w:vAlign w:val="center"/>
                </w:tcPr>
                <w:p w14:paraId="42F5F089"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70199D38" w14:textId="77777777" w:rsidR="004F61D4" w:rsidRPr="005F6D38" w:rsidRDefault="004F61D4" w:rsidP="009E79AB">
                  <w:pPr>
                    <w:jc w:val="center"/>
                    <w:rPr>
                      <w:rFonts w:ascii="Verdana" w:hAnsi="Verdana"/>
                      <w:sz w:val="16"/>
                      <w:szCs w:val="16"/>
                      <w:lang w:val="en-US"/>
                    </w:rPr>
                  </w:pPr>
                </w:p>
              </w:tc>
              <w:tc>
                <w:tcPr>
                  <w:tcW w:w="737" w:type="dxa"/>
                  <w:vAlign w:val="center"/>
                </w:tcPr>
                <w:p w14:paraId="21B16B4D"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6</w:t>
                  </w:r>
                </w:p>
              </w:tc>
              <w:tc>
                <w:tcPr>
                  <w:tcW w:w="811" w:type="dxa"/>
                  <w:vAlign w:val="center"/>
                </w:tcPr>
                <w:p w14:paraId="2E6E297D"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7.5</w:t>
                  </w:r>
                </w:p>
              </w:tc>
              <w:tc>
                <w:tcPr>
                  <w:tcW w:w="822" w:type="dxa"/>
                  <w:vAlign w:val="center"/>
                </w:tcPr>
                <w:p w14:paraId="533A62F2"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01F2C325"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3,1996</w:t>
                  </w:r>
                </w:p>
              </w:tc>
            </w:tr>
            <w:tr w:rsidR="00291985" w:rsidRPr="000E23DD" w14:paraId="04377AC3" w14:textId="77777777" w:rsidTr="000E23DD">
              <w:trPr>
                <w:trHeight w:hRule="exact" w:val="501"/>
              </w:trPr>
              <w:tc>
                <w:tcPr>
                  <w:tcW w:w="1297" w:type="dxa"/>
                  <w:vAlign w:val="center"/>
                </w:tcPr>
                <w:p w14:paraId="66DE2FCA" w14:textId="77777777" w:rsidR="00291985" w:rsidRPr="005F6D38" w:rsidRDefault="00291985" w:rsidP="009E79A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14:paraId="74DC5031" w14:textId="77777777" w:rsidR="00291985" w:rsidRPr="005F6D38" w:rsidRDefault="00291985" w:rsidP="009E79AB">
                  <w:pPr>
                    <w:jc w:val="center"/>
                    <w:rPr>
                      <w:rFonts w:ascii="Verdana" w:hAnsi="Verdana"/>
                      <w:sz w:val="16"/>
                      <w:szCs w:val="16"/>
                      <w:lang w:val="en-US"/>
                    </w:rPr>
                  </w:pPr>
                </w:p>
              </w:tc>
              <w:tc>
                <w:tcPr>
                  <w:tcW w:w="737" w:type="dxa"/>
                  <w:vAlign w:val="center"/>
                </w:tcPr>
                <w:p w14:paraId="42FD52A6" w14:textId="77777777" w:rsidR="00291985" w:rsidRPr="005F6D38" w:rsidRDefault="00291985" w:rsidP="009E79AB">
                  <w:pPr>
                    <w:tabs>
                      <w:tab w:val="decimal" w:pos="12"/>
                    </w:tabs>
                    <w:jc w:val="center"/>
                    <w:rPr>
                      <w:rFonts w:ascii="Verdana" w:hAnsi="Verdana"/>
                      <w:sz w:val="16"/>
                      <w:szCs w:val="16"/>
                      <w:lang w:val="en-US"/>
                    </w:rPr>
                  </w:pPr>
                  <w:r>
                    <w:rPr>
                      <w:rFonts w:ascii="Verdana" w:hAnsi="Verdana"/>
                      <w:sz w:val="16"/>
                      <w:szCs w:val="16"/>
                      <w:lang w:val="en-US"/>
                    </w:rPr>
                    <w:t>7</w:t>
                  </w:r>
                </w:p>
              </w:tc>
              <w:tc>
                <w:tcPr>
                  <w:tcW w:w="811" w:type="dxa"/>
                  <w:vAlign w:val="center"/>
                </w:tcPr>
                <w:p w14:paraId="0B58850C" w14:textId="77777777" w:rsidR="00291985" w:rsidRPr="005F6D38" w:rsidRDefault="00291985" w:rsidP="009E79AB">
                  <w:pPr>
                    <w:tabs>
                      <w:tab w:val="decimal" w:pos="12"/>
                      <w:tab w:val="decimal" w:pos="417"/>
                    </w:tabs>
                    <w:jc w:val="center"/>
                    <w:rPr>
                      <w:rFonts w:ascii="Verdana" w:hAnsi="Verdana"/>
                      <w:sz w:val="16"/>
                      <w:szCs w:val="16"/>
                      <w:lang w:val="en-US"/>
                    </w:rPr>
                  </w:pPr>
                  <w:r>
                    <w:rPr>
                      <w:rFonts w:ascii="Verdana" w:hAnsi="Verdana"/>
                      <w:sz w:val="16"/>
                      <w:szCs w:val="16"/>
                      <w:lang w:val="en-US"/>
                    </w:rPr>
                    <w:t>8</w:t>
                  </w:r>
                </w:p>
              </w:tc>
              <w:tc>
                <w:tcPr>
                  <w:tcW w:w="822" w:type="dxa"/>
                  <w:vAlign w:val="center"/>
                </w:tcPr>
                <w:p w14:paraId="5DF4CF8F" w14:textId="77777777" w:rsidR="00291985" w:rsidRPr="005F6D38" w:rsidRDefault="00291985" w:rsidP="009E79AB">
                  <w:pPr>
                    <w:jc w:val="center"/>
                    <w:rPr>
                      <w:rFonts w:ascii="Verdana" w:hAnsi="Verdana"/>
                      <w:sz w:val="16"/>
                      <w:szCs w:val="16"/>
                      <w:lang w:val="en-US"/>
                    </w:rPr>
                  </w:pPr>
                </w:p>
              </w:tc>
              <w:tc>
                <w:tcPr>
                  <w:tcW w:w="1664" w:type="dxa"/>
                  <w:vAlign w:val="center"/>
                </w:tcPr>
                <w:p w14:paraId="13CB959E" w14:textId="77777777" w:rsidR="00291985" w:rsidRPr="005F6D38" w:rsidRDefault="00291985" w:rsidP="009E79AB">
                  <w:pPr>
                    <w:snapToGrid w:val="0"/>
                    <w:jc w:val="center"/>
                    <w:rPr>
                      <w:rFonts w:ascii="Verdana" w:hAnsi="Verdana"/>
                      <w:sz w:val="16"/>
                      <w:szCs w:val="16"/>
                      <w:lang w:val="en-US"/>
                    </w:rPr>
                  </w:pPr>
                  <w:r>
                    <w:rPr>
                      <w:rFonts w:ascii="Verdana" w:hAnsi="Verdana"/>
                      <w:sz w:val="16"/>
                      <w:szCs w:val="16"/>
                      <w:lang w:val="en-US"/>
                    </w:rPr>
                    <w:t>°Brix Correct/Acidity</w:t>
                  </w:r>
                </w:p>
              </w:tc>
            </w:tr>
            <w:tr w:rsidR="004F61D4" w:rsidRPr="000E23DD" w14:paraId="4C0D194A" w14:textId="77777777" w:rsidTr="000E23DD">
              <w:trPr>
                <w:trHeight w:hRule="exact" w:val="501"/>
              </w:trPr>
              <w:tc>
                <w:tcPr>
                  <w:tcW w:w="1297" w:type="dxa"/>
                  <w:vAlign w:val="center"/>
                </w:tcPr>
                <w:p w14:paraId="5F6D2C55"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7A4A9A22"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14:paraId="1B0801B7" w14:textId="77777777" w:rsidR="004F61D4" w:rsidRPr="005F6D38" w:rsidRDefault="004F61D4" w:rsidP="009E79A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14:paraId="1D368A98" w14:textId="77777777" w:rsidR="004F61D4" w:rsidRPr="005F6D38" w:rsidRDefault="004F61D4" w:rsidP="009E79A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14:paraId="506FBD23"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69B7D256"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9D3F36" w14:paraId="201F353A" w14:textId="77777777" w:rsidTr="000F2D8B">
              <w:trPr>
                <w:trHeight w:hRule="exact" w:val="863"/>
              </w:trPr>
              <w:tc>
                <w:tcPr>
                  <w:tcW w:w="1297" w:type="dxa"/>
                  <w:vAlign w:val="center"/>
                </w:tcPr>
                <w:p w14:paraId="2D9002E0"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Pulp at 1500 rpm for 10 min.</w:t>
                  </w:r>
                </w:p>
              </w:tc>
              <w:tc>
                <w:tcPr>
                  <w:tcW w:w="825" w:type="dxa"/>
                  <w:vAlign w:val="center"/>
                </w:tcPr>
                <w:p w14:paraId="08CB20CC" w14:textId="77777777" w:rsidR="004F61D4" w:rsidRPr="005F6D38" w:rsidRDefault="004F61D4" w:rsidP="009E79AB">
                  <w:pPr>
                    <w:jc w:val="center"/>
                    <w:rPr>
                      <w:rFonts w:ascii="Verdana" w:hAnsi="Verdana"/>
                      <w:sz w:val="16"/>
                      <w:szCs w:val="16"/>
                      <w:lang w:val="en-US"/>
                    </w:rPr>
                  </w:pPr>
                </w:p>
              </w:tc>
              <w:tc>
                <w:tcPr>
                  <w:tcW w:w="737" w:type="dxa"/>
                  <w:vAlign w:val="center"/>
                </w:tcPr>
                <w:p w14:paraId="73B5E848" w14:textId="77777777" w:rsidR="004F61D4" w:rsidRPr="005F6D38" w:rsidRDefault="009250B4" w:rsidP="009E79AB">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249CF883" w14:textId="77777777" w:rsidR="004F61D4" w:rsidRPr="005F6D38" w:rsidRDefault="009250B4" w:rsidP="009E79AB">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22" w:type="dxa"/>
                  <w:vAlign w:val="center"/>
                </w:tcPr>
                <w:p w14:paraId="34F671DD"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6D7AEE91"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IFU 60,1991</w:t>
                  </w:r>
                </w:p>
              </w:tc>
            </w:tr>
            <w:tr w:rsidR="00D47129" w:rsidRPr="000702F2" w14:paraId="1602DCC3" w14:textId="77777777" w:rsidTr="000F2D8B">
              <w:trPr>
                <w:trHeight w:hRule="exact" w:val="863"/>
              </w:trPr>
              <w:tc>
                <w:tcPr>
                  <w:tcW w:w="1297" w:type="dxa"/>
                  <w:vAlign w:val="center"/>
                </w:tcPr>
                <w:p w14:paraId="6849B1FB" w14:textId="77777777" w:rsidR="00D47129" w:rsidRPr="005F6D38" w:rsidRDefault="00D47129" w:rsidP="00D47129">
                  <w:pPr>
                    <w:jc w:val="center"/>
                    <w:rPr>
                      <w:rFonts w:ascii="Verdana" w:hAnsi="Verdana"/>
                      <w:i/>
                      <w:sz w:val="16"/>
                      <w:szCs w:val="16"/>
                      <w:lang w:val="en-US"/>
                    </w:rPr>
                  </w:pPr>
                  <w:r w:rsidRPr="005F6D38">
                    <w:rPr>
                      <w:rFonts w:ascii="Verdana" w:hAnsi="Verdana"/>
                      <w:i/>
                      <w:sz w:val="16"/>
                      <w:szCs w:val="16"/>
                      <w:lang w:val="en-US"/>
                    </w:rPr>
                    <w:t xml:space="preserve">Pulp at </w:t>
                  </w:r>
                  <w:r>
                    <w:rPr>
                      <w:rFonts w:ascii="Verdana" w:hAnsi="Verdana"/>
                      <w:i/>
                      <w:sz w:val="16"/>
                      <w:szCs w:val="16"/>
                      <w:lang w:val="en-US"/>
                    </w:rPr>
                    <w:t>30</w:t>
                  </w:r>
                  <w:r w:rsidRPr="005F6D38">
                    <w:rPr>
                      <w:rFonts w:ascii="Verdana" w:hAnsi="Verdana"/>
                      <w:i/>
                      <w:sz w:val="16"/>
                      <w:szCs w:val="16"/>
                      <w:lang w:val="en-US"/>
                    </w:rPr>
                    <w:t>00 rpm for 10 min.</w:t>
                  </w:r>
                </w:p>
              </w:tc>
              <w:tc>
                <w:tcPr>
                  <w:tcW w:w="825" w:type="dxa"/>
                  <w:vAlign w:val="center"/>
                </w:tcPr>
                <w:p w14:paraId="6E3DE810" w14:textId="77777777" w:rsidR="00D47129" w:rsidRPr="005F6D38" w:rsidRDefault="00D47129" w:rsidP="00D47129">
                  <w:pPr>
                    <w:jc w:val="center"/>
                    <w:rPr>
                      <w:rFonts w:ascii="Verdana" w:hAnsi="Verdana"/>
                      <w:sz w:val="16"/>
                      <w:szCs w:val="16"/>
                      <w:lang w:val="en-US"/>
                    </w:rPr>
                  </w:pPr>
                </w:p>
              </w:tc>
              <w:tc>
                <w:tcPr>
                  <w:tcW w:w="737" w:type="dxa"/>
                  <w:vAlign w:val="center"/>
                </w:tcPr>
                <w:p w14:paraId="57FC8DA5" w14:textId="77777777" w:rsidR="00D47129" w:rsidRPr="005F6D38" w:rsidRDefault="00D47129" w:rsidP="00D47129">
                  <w:pPr>
                    <w:tabs>
                      <w:tab w:val="decimal" w:pos="12"/>
                    </w:tabs>
                    <w:jc w:val="center"/>
                    <w:rPr>
                      <w:rFonts w:ascii="Verdana" w:hAnsi="Verdana"/>
                      <w:sz w:val="16"/>
                      <w:szCs w:val="16"/>
                      <w:lang w:val="en-US"/>
                    </w:rPr>
                  </w:pPr>
                  <w:r>
                    <w:rPr>
                      <w:rFonts w:ascii="Verdana" w:hAnsi="Verdana"/>
                      <w:sz w:val="16"/>
                      <w:szCs w:val="16"/>
                      <w:lang w:val="en-US"/>
                    </w:rPr>
                    <w:t>0.5</w:t>
                  </w:r>
                </w:p>
              </w:tc>
              <w:tc>
                <w:tcPr>
                  <w:tcW w:w="811" w:type="dxa"/>
                  <w:vAlign w:val="center"/>
                </w:tcPr>
                <w:p w14:paraId="0ED2D912" w14:textId="77777777" w:rsidR="00D47129" w:rsidRPr="005F6D38" w:rsidRDefault="00D47129" w:rsidP="00D47129">
                  <w:pPr>
                    <w:tabs>
                      <w:tab w:val="decimal" w:pos="12"/>
                      <w:tab w:val="decimal" w:pos="417"/>
                    </w:tabs>
                    <w:jc w:val="center"/>
                    <w:rPr>
                      <w:rFonts w:ascii="Verdana" w:hAnsi="Verdana"/>
                      <w:sz w:val="16"/>
                      <w:szCs w:val="16"/>
                      <w:lang w:val="en-US"/>
                    </w:rPr>
                  </w:pPr>
                  <w:r>
                    <w:rPr>
                      <w:rFonts w:ascii="Verdana" w:hAnsi="Verdana"/>
                      <w:sz w:val="16"/>
                      <w:szCs w:val="16"/>
                      <w:lang w:val="en-US"/>
                    </w:rPr>
                    <w:t>1.5</w:t>
                  </w:r>
                </w:p>
              </w:tc>
              <w:tc>
                <w:tcPr>
                  <w:tcW w:w="822" w:type="dxa"/>
                  <w:vAlign w:val="center"/>
                </w:tcPr>
                <w:p w14:paraId="49DE511E" w14:textId="77777777" w:rsidR="00D47129" w:rsidRPr="005F6D38" w:rsidRDefault="00D47129" w:rsidP="00D47129">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70DAD3F9" w14:textId="77777777" w:rsidR="00D47129" w:rsidRPr="005F6D38" w:rsidRDefault="00D47129" w:rsidP="00D47129">
                  <w:pPr>
                    <w:jc w:val="center"/>
                    <w:rPr>
                      <w:rFonts w:ascii="Verdana" w:hAnsi="Verdana"/>
                      <w:sz w:val="16"/>
                      <w:szCs w:val="16"/>
                      <w:lang w:val="en-US"/>
                    </w:rPr>
                  </w:pPr>
                  <w:r w:rsidRPr="005F6D38">
                    <w:rPr>
                      <w:rFonts w:ascii="Verdana" w:hAnsi="Verdana"/>
                      <w:sz w:val="16"/>
                      <w:szCs w:val="16"/>
                      <w:lang w:val="en-US"/>
                    </w:rPr>
                    <w:t>IFU 60,1991</w:t>
                  </w:r>
                </w:p>
              </w:tc>
            </w:tr>
          </w:tbl>
          <w:p w14:paraId="06DBEE80"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10497B7B" w14:textId="77777777" w:rsidTr="00583DB6">
        <w:trPr>
          <w:trHeight w:val="8345"/>
        </w:trPr>
        <w:tc>
          <w:tcPr>
            <w:tcW w:w="9210" w:type="dxa"/>
            <w:tcBorders>
              <w:top w:val="nil"/>
            </w:tcBorders>
          </w:tcPr>
          <w:p w14:paraId="01FEA11D"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0A28BF62" w14:textId="77777777" w:rsidTr="00953535">
              <w:trPr>
                <w:trHeight w:hRule="exact" w:val="501"/>
                <w:tblHeader/>
              </w:trPr>
              <w:tc>
                <w:tcPr>
                  <w:tcW w:w="1303" w:type="dxa"/>
                  <w:vAlign w:val="center"/>
                </w:tcPr>
                <w:p w14:paraId="2077793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2271850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80A274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38929E2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BCAD8B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FE909C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524E79" w:rsidRPr="000702F2" w14:paraId="240CEE42" w14:textId="77777777" w:rsidTr="00CC5F2F">
              <w:trPr>
                <w:trHeight w:hRule="exact" w:val="680"/>
                <w:tblHeader/>
              </w:trPr>
              <w:tc>
                <w:tcPr>
                  <w:tcW w:w="1303" w:type="dxa"/>
                  <w:vAlign w:val="center"/>
                </w:tcPr>
                <w:p w14:paraId="5842CCE5"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15BB532C" w14:textId="77777777" w:rsidR="00524E79" w:rsidRPr="005F6D38" w:rsidRDefault="00524E79" w:rsidP="00524E79">
                  <w:pPr>
                    <w:jc w:val="center"/>
                    <w:rPr>
                      <w:rFonts w:ascii="Verdana" w:hAnsi="Verdana"/>
                      <w:sz w:val="16"/>
                      <w:szCs w:val="16"/>
                      <w:lang w:val="en-US"/>
                    </w:rPr>
                  </w:pPr>
                  <w:r>
                    <w:rPr>
                      <w:rFonts w:ascii="Verdana" w:hAnsi="Verdana"/>
                      <w:sz w:val="16"/>
                      <w:szCs w:val="16"/>
                      <w:lang w:val="en-US"/>
                    </w:rPr>
                    <w:t>&lt;10</w:t>
                  </w:r>
                </w:p>
              </w:tc>
              <w:tc>
                <w:tcPr>
                  <w:tcW w:w="709" w:type="dxa"/>
                  <w:vAlign w:val="center"/>
                </w:tcPr>
                <w:p w14:paraId="4E727AA0"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18D73C72" w14:textId="77777777" w:rsidR="00524E79" w:rsidRPr="005F6D38" w:rsidRDefault="00524E79" w:rsidP="00524E79">
                  <w:pPr>
                    <w:jc w:val="center"/>
                    <w:rPr>
                      <w:rFonts w:ascii="Verdana" w:hAnsi="Verdana"/>
                      <w:sz w:val="16"/>
                      <w:szCs w:val="16"/>
                      <w:lang w:val="en-US"/>
                    </w:rPr>
                  </w:pPr>
                  <w:r>
                    <w:rPr>
                      <w:rFonts w:ascii="Verdana" w:hAnsi="Verdana"/>
                      <w:sz w:val="16"/>
                      <w:szCs w:val="16"/>
                      <w:lang w:val="en-US"/>
                    </w:rPr>
                    <w:t>-</w:t>
                  </w:r>
                </w:p>
              </w:tc>
              <w:tc>
                <w:tcPr>
                  <w:tcW w:w="851" w:type="dxa"/>
                  <w:vAlign w:val="center"/>
                </w:tcPr>
                <w:p w14:paraId="14369F9C"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E95CE02"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524E79" w:rsidRPr="000702F2" w14:paraId="51BF9FFD" w14:textId="77777777" w:rsidTr="00CC5F2F">
              <w:trPr>
                <w:trHeight w:hRule="exact" w:val="680"/>
                <w:tblHeader/>
              </w:trPr>
              <w:tc>
                <w:tcPr>
                  <w:tcW w:w="1303" w:type="dxa"/>
                  <w:vAlign w:val="center"/>
                </w:tcPr>
                <w:p w14:paraId="1F1D110D"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3923E69B"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31529BB4"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492C2899" w14:textId="77777777" w:rsidR="00524E79" w:rsidRPr="005F6D38" w:rsidRDefault="00524E79" w:rsidP="00524E79">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3E1E581D"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D2724E8"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24E79" w:rsidRPr="000702F2" w14:paraId="484FE38F" w14:textId="77777777" w:rsidTr="00CC5F2F">
              <w:trPr>
                <w:trHeight w:hRule="exact" w:val="680"/>
                <w:tblHeader/>
              </w:trPr>
              <w:tc>
                <w:tcPr>
                  <w:tcW w:w="1303" w:type="dxa"/>
                  <w:vAlign w:val="center"/>
                </w:tcPr>
                <w:p w14:paraId="3F69803B"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4D6930AC"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577D1D23"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5D39BB5" w14:textId="77777777" w:rsidR="00524E79" w:rsidRPr="005F6D38" w:rsidRDefault="00524E79" w:rsidP="00524E79">
                  <w:pPr>
                    <w:jc w:val="center"/>
                    <w:rPr>
                      <w:rFonts w:ascii="Verdana" w:hAnsi="Verdana"/>
                      <w:sz w:val="16"/>
                      <w:szCs w:val="16"/>
                      <w:lang w:val="en-US"/>
                    </w:rPr>
                  </w:pPr>
                  <w:r>
                    <w:rPr>
                      <w:rFonts w:ascii="Verdana" w:hAnsi="Verdana"/>
                      <w:sz w:val="16"/>
                      <w:szCs w:val="16"/>
                      <w:lang w:val="en-US"/>
                    </w:rPr>
                    <w:t>1</w:t>
                  </w:r>
                  <w:r w:rsidRPr="005F6D38">
                    <w:rPr>
                      <w:rFonts w:ascii="Verdana" w:hAnsi="Verdana"/>
                      <w:sz w:val="16"/>
                      <w:szCs w:val="16"/>
                      <w:lang w:val="en-US"/>
                    </w:rPr>
                    <w:t>0</w:t>
                  </w:r>
                </w:p>
              </w:tc>
              <w:tc>
                <w:tcPr>
                  <w:tcW w:w="851" w:type="dxa"/>
                  <w:vAlign w:val="center"/>
                </w:tcPr>
                <w:p w14:paraId="52096058"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CC1F7E5"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24E79" w:rsidRPr="000702F2" w14:paraId="0F781979" w14:textId="77777777" w:rsidTr="00CC5F2F">
              <w:trPr>
                <w:trHeight w:hRule="exact" w:val="680"/>
                <w:tblHeader/>
              </w:trPr>
              <w:tc>
                <w:tcPr>
                  <w:tcW w:w="1303" w:type="dxa"/>
                  <w:vAlign w:val="center"/>
                </w:tcPr>
                <w:p w14:paraId="3BD9B6D9"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2A486AC4"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3734A311"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960900D"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08832A81"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B023A02"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24E79" w:rsidRPr="00ED45D1" w14:paraId="49C939A5" w14:textId="77777777" w:rsidTr="00CC5F2F">
              <w:trPr>
                <w:trHeight w:hRule="exact" w:val="680"/>
                <w:tblHeader/>
              </w:trPr>
              <w:tc>
                <w:tcPr>
                  <w:tcW w:w="1303" w:type="dxa"/>
                  <w:vAlign w:val="center"/>
                </w:tcPr>
                <w:p w14:paraId="0D75FA05"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02055B1A"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22849A49"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541FB1F2"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5EFA7012"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8AA569A"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24E79" w:rsidRPr="000702F2" w14:paraId="4FC7C2AB" w14:textId="77777777" w:rsidTr="00CC5F2F">
              <w:trPr>
                <w:trHeight w:hRule="exact" w:val="680"/>
                <w:tblHeader/>
              </w:trPr>
              <w:tc>
                <w:tcPr>
                  <w:tcW w:w="1303" w:type="dxa"/>
                  <w:vAlign w:val="center"/>
                </w:tcPr>
                <w:p w14:paraId="47B557C4"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12F4D877"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56211409"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4E0A900F"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064573C8"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1777B73"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3D83F66F"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54B237B6" w14:textId="77777777" w:rsidTr="00977461">
              <w:trPr>
                <w:trHeight w:hRule="exact" w:val="510"/>
                <w:jc w:val="center"/>
              </w:trPr>
              <w:tc>
                <w:tcPr>
                  <w:tcW w:w="2228" w:type="dxa"/>
                  <w:vAlign w:val="center"/>
                </w:tcPr>
                <w:p w14:paraId="0A91D1C6"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17295D6B"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28F18619"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325E6177" w14:textId="77777777" w:rsidTr="00977461">
              <w:trPr>
                <w:trHeight w:hRule="exact" w:val="510"/>
                <w:jc w:val="center"/>
              </w:trPr>
              <w:tc>
                <w:tcPr>
                  <w:tcW w:w="2228" w:type="dxa"/>
                  <w:vAlign w:val="center"/>
                </w:tcPr>
                <w:p w14:paraId="541017A9"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0868805F" w14:textId="77777777" w:rsidR="004F61D4" w:rsidRPr="005F6D38" w:rsidRDefault="00C12F94" w:rsidP="009E79AB">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14:paraId="2C11650D"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086245E4" w14:textId="77777777" w:rsidTr="00977461">
              <w:trPr>
                <w:trHeight w:hRule="exact" w:val="510"/>
                <w:jc w:val="center"/>
              </w:trPr>
              <w:tc>
                <w:tcPr>
                  <w:tcW w:w="2228" w:type="dxa"/>
                  <w:vAlign w:val="center"/>
                </w:tcPr>
                <w:p w14:paraId="69CDDF7B"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1A0355F1"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Pink</w:t>
                  </w:r>
                </w:p>
              </w:tc>
              <w:tc>
                <w:tcPr>
                  <w:tcW w:w="1519" w:type="dxa"/>
                  <w:shd w:val="clear" w:color="auto" w:fill="auto"/>
                  <w:vAlign w:val="center"/>
                </w:tcPr>
                <w:p w14:paraId="0D04B361"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3C649DCD" w14:textId="77777777" w:rsidTr="00977461">
              <w:trPr>
                <w:trHeight w:hRule="exact" w:val="510"/>
                <w:jc w:val="center"/>
              </w:trPr>
              <w:tc>
                <w:tcPr>
                  <w:tcW w:w="2228" w:type="dxa"/>
                  <w:vAlign w:val="center"/>
                </w:tcPr>
                <w:p w14:paraId="3D1FF167"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0D7CD164"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08799C0F"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13248A65" w14:textId="77777777" w:rsidTr="00977461">
              <w:trPr>
                <w:trHeight w:hRule="exact" w:val="510"/>
                <w:jc w:val="center"/>
              </w:trPr>
              <w:tc>
                <w:tcPr>
                  <w:tcW w:w="2228" w:type="dxa"/>
                  <w:vAlign w:val="center"/>
                </w:tcPr>
                <w:p w14:paraId="7B069DB5"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47DD1999"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082BCB57"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7BDE0A99" w14:textId="77777777" w:rsidR="004A7EF7" w:rsidRPr="002C594E" w:rsidRDefault="004A7EF7" w:rsidP="00853353">
            <w:pPr>
              <w:spacing w:before="100" w:beforeAutospacing="1"/>
              <w:rPr>
                <w:rFonts w:ascii="Verdana" w:hAnsi="Verdana"/>
                <w:b/>
                <w:sz w:val="8"/>
                <w:szCs w:val="8"/>
                <w:lang w:val="en-US"/>
              </w:rPr>
            </w:pPr>
          </w:p>
        </w:tc>
      </w:tr>
    </w:tbl>
    <w:p w14:paraId="6E12E6B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D45D1" w14:paraId="7A26EFE7" w14:textId="77777777" w:rsidTr="00953535">
        <w:trPr>
          <w:trHeight w:val="3809"/>
        </w:trPr>
        <w:tc>
          <w:tcPr>
            <w:tcW w:w="9210" w:type="dxa"/>
          </w:tcPr>
          <w:p w14:paraId="662ABE52"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10D42BBB" w14:textId="77777777"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369E538A" w14:textId="77777777"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72F7AE38" w14:textId="77777777"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22E3996D" w14:textId="77777777"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1081A079"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57F60C6F"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1547ED4C"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03673077"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8BAED05"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6239D9A"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F61ED0B"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2ACF9F81" w14:textId="77777777" w:rsidR="003F1487"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42CE5B2B"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0702F2" w14:paraId="5DAEF9E2" w14:textId="77777777" w:rsidTr="00F66929">
        <w:trPr>
          <w:trHeight w:val="557"/>
        </w:trPr>
        <w:tc>
          <w:tcPr>
            <w:tcW w:w="9210" w:type="dxa"/>
            <w:shd w:val="clear" w:color="auto" w:fill="auto"/>
          </w:tcPr>
          <w:p w14:paraId="018C49FB"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DFECEFD"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3357B194" w14:textId="77777777" w:rsidR="009F6F6D" w:rsidRPr="007806C1" w:rsidRDefault="005D6FC3" w:rsidP="00397828">
            <w:pPr>
              <w:spacing w:before="120"/>
              <w:rPr>
                <w:rFonts w:ascii="Verdana" w:hAnsi="Verdana"/>
                <w:lang w:val="en-US"/>
              </w:rPr>
            </w:pPr>
            <w:r w:rsidRPr="002C594E">
              <w:rPr>
                <w:rFonts w:ascii="Verdana" w:hAnsi="Verdana"/>
                <w:lang w:val="en-US"/>
              </w:rPr>
              <w:tab/>
            </w:r>
            <w:r w:rsidR="007211D0" w:rsidRPr="005F6D38">
              <w:rPr>
                <w:rFonts w:ascii="Verdana" w:hAnsi="Verdana"/>
                <w:lang w:val="en-US"/>
              </w:rPr>
              <w:t>D 09.01 01 –</w:t>
            </w:r>
            <w:r w:rsidR="003A3A75">
              <w:rPr>
                <w:rFonts w:ascii="Verdana" w:hAnsi="Verdana"/>
                <w:lang w:val="en-US"/>
              </w:rPr>
              <w:t xml:space="preserve"> D 09.01 1</w:t>
            </w:r>
            <w:r w:rsidR="007211D0" w:rsidRPr="005F6D38">
              <w:rPr>
                <w:rFonts w:ascii="Verdana" w:hAnsi="Verdana"/>
                <w:lang w:val="en-US"/>
              </w:rPr>
              <w:t xml:space="preserve">3 </w:t>
            </w:r>
          </w:p>
          <w:p w14:paraId="46444EE9"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459419CF" w14:textId="51F37A6E" w:rsidR="008D68FC" w:rsidRPr="002C594E" w:rsidRDefault="00244AB4" w:rsidP="007211D0">
            <w:pPr>
              <w:pStyle w:val="PreformattatoHTML"/>
              <w:shd w:val="clear" w:color="auto" w:fill="FFFFFF"/>
              <w:spacing w:before="120"/>
              <w:ind w:left="284" w:hanging="284"/>
              <w:rPr>
                <w:rFonts w:ascii="Verdana" w:hAnsi="Verdana"/>
                <w:lang w:val="en-US"/>
              </w:rPr>
            </w:pPr>
            <w:r>
              <w:rPr>
                <w:rFonts w:ascii="Verdana" w:hAnsi="Verdana"/>
                <w:lang w:val="en-US"/>
              </w:rPr>
              <w:tab/>
            </w:r>
            <w:r w:rsidR="00397828" w:rsidRPr="002C594E">
              <w:rPr>
                <w:rFonts w:ascii="Verdana" w:hAnsi="Verdana"/>
                <w:lang w:val="en-US"/>
              </w:rPr>
              <w:t xml:space="preserve">Receiving Citrus Fruit and Unloading – Washing – Selection and Calibration – Juice Extraction – Refining </w:t>
            </w:r>
            <w:r w:rsidR="00397828">
              <w:rPr>
                <w:rFonts w:ascii="Verdana" w:hAnsi="Verdana"/>
                <w:lang w:val="en-US"/>
              </w:rPr>
              <w:t>–</w:t>
            </w:r>
            <w:r w:rsidR="00397828" w:rsidRPr="002C594E">
              <w:rPr>
                <w:rFonts w:ascii="Verdana" w:hAnsi="Verdana"/>
                <w:lang w:val="en-US"/>
              </w:rPr>
              <w:t xml:space="preserve"> </w:t>
            </w:r>
            <w:r w:rsidR="00397828">
              <w:rPr>
                <w:rFonts w:ascii="Verdana" w:hAnsi="Verdana"/>
                <w:lang w:val="en-US"/>
              </w:rPr>
              <w:t xml:space="preserve">Refrigeration – Temporary Storage - </w:t>
            </w:r>
            <w:r w:rsidR="00397828" w:rsidRPr="002C594E">
              <w:rPr>
                <w:rFonts w:ascii="Verdana" w:hAnsi="Verdana"/>
                <w:lang w:val="en-US"/>
              </w:rPr>
              <w:t xml:space="preserve"> </w:t>
            </w:r>
            <w:r w:rsidR="00397828" w:rsidRPr="002C594E">
              <w:rPr>
                <w:rFonts w:ascii="Verdana" w:hAnsi="Verdana"/>
                <w:color w:val="212121"/>
                <w:lang w:val="en-US" w:eastAsia="it-IT"/>
              </w:rPr>
              <w:t xml:space="preserve">Preheating – Refinement - </w:t>
            </w:r>
            <w:r w:rsidR="00397828" w:rsidRPr="002C594E">
              <w:rPr>
                <w:rFonts w:ascii="Verdana" w:hAnsi="Verdana"/>
                <w:lang w:val="en-US"/>
              </w:rPr>
              <w:t>Centrifugation – Sending to the Finished Products Department– Pasteurization – Concentration – Refrigeration – Filtration</w:t>
            </w:r>
            <w:r w:rsidR="00D41868">
              <w:rPr>
                <w:rFonts w:ascii="Verdana" w:hAnsi="Verdana"/>
                <w:lang w:val="en-US"/>
              </w:rPr>
              <w:t xml:space="preserve"> and magnetic trap</w:t>
            </w:r>
            <w:r w:rsidR="00397828" w:rsidRPr="002C594E">
              <w:rPr>
                <w:rFonts w:ascii="Verdana" w:hAnsi="Verdana"/>
                <w:lang w:val="en-US"/>
              </w:rPr>
              <w:t xml:space="preserve"> – Packaging – Freezing – Storage – Loading on the truck.</w:t>
            </w:r>
          </w:p>
        </w:tc>
      </w:tr>
    </w:tbl>
    <w:p w14:paraId="1CB52B38"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ED45D1" w14:paraId="79B3854B" w14:textId="77777777" w:rsidTr="00E502AA">
        <w:trPr>
          <w:trHeight w:val="1129"/>
        </w:trPr>
        <w:tc>
          <w:tcPr>
            <w:tcW w:w="9356" w:type="dxa"/>
            <w:shd w:val="clear" w:color="auto" w:fill="auto"/>
          </w:tcPr>
          <w:p w14:paraId="6D47CE32"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76BE3F9C"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7B9B2FCA"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6F971BC6" w14:textId="77777777" w:rsidTr="00482084">
              <w:tc>
                <w:tcPr>
                  <w:tcW w:w="1087" w:type="dxa"/>
                </w:tcPr>
                <w:p w14:paraId="0B855CC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6453D00" w14:textId="495BA820" w:rsidR="00163F15" w:rsidRPr="002C594E" w:rsidRDefault="00FB1881" w:rsidP="00172D78">
                  <w:pPr>
                    <w:spacing w:before="120"/>
                    <w:rPr>
                      <w:rFonts w:ascii="Verdana" w:hAnsi="Verdana"/>
                      <w:sz w:val="16"/>
                      <w:szCs w:val="16"/>
                      <w:lang w:val="en-US"/>
                    </w:rPr>
                  </w:pPr>
                  <w:r>
                    <w:rPr>
                      <w:rFonts w:ascii="Verdana" w:hAnsi="Verdana"/>
                      <w:sz w:val="16"/>
                      <w:szCs w:val="16"/>
                      <w:lang w:val="en-US"/>
                    </w:rPr>
                    <w:t>2</w:t>
                  </w:r>
                  <w:r w:rsidR="00ED45D1">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7941E264" w14:textId="77777777" w:rsidR="00163F15" w:rsidRPr="002C594E" w:rsidRDefault="00163F15" w:rsidP="00172D78">
                  <w:pPr>
                    <w:spacing w:before="120"/>
                    <w:jc w:val="both"/>
                    <w:rPr>
                      <w:rFonts w:ascii="Verdana" w:hAnsi="Verdana"/>
                      <w:sz w:val="16"/>
                      <w:szCs w:val="16"/>
                      <w:lang w:val="en-US"/>
                    </w:rPr>
                  </w:pPr>
                </w:p>
              </w:tc>
            </w:tr>
            <w:tr w:rsidR="00163F15" w:rsidRPr="00D26255" w14:paraId="1B4C09A8" w14:textId="77777777" w:rsidTr="00482084">
              <w:tc>
                <w:tcPr>
                  <w:tcW w:w="1087" w:type="dxa"/>
                </w:tcPr>
                <w:p w14:paraId="1311681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DD379F3" w14:textId="2AA5A42C"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ED45D1">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4FA2436" w14:textId="77777777" w:rsidR="00163F15" w:rsidRPr="002C594E" w:rsidRDefault="00163F15" w:rsidP="00172D78">
                  <w:pPr>
                    <w:spacing w:before="120"/>
                    <w:jc w:val="both"/>
                    <w:rPr>
                      <w:rFonts w:ascii="Verdana" w:hAnsi="Verdana"/>
                      <w:sz w:val="16"/>
                      <w:szCs w:val="16"/>
                      <w:lang w:val="en-US"/>
                    </w:rPr>
                  </w:pPr>
                </w:p>
              </w:tc>
            </w:tr>
            <w:tr w:rsidR="00163F15" w:rsidRPr="00ED45D1" w14:paraId="37A39128" w14:textId="77777777" w:rsidTr="00482084">
              <w:tc>
                <w:tcPr>
                  <w:tcW w:w="1087" w:type="dxa"/>
                </w:tcPr>
                <w:p w14:paraId="4F1B23E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5F3E609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70D4A3D"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53E5F2E1"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w:t>
                  </w:r>
                  <w:r w:rsidRPr="002C594E">
                    <w:rPr>
                      <w:rFonts w:ascii="Verdana" w:hAnsi="Verdana"/>
                      <w:i/>
                      <w:sz w:val="16"/>
                      <w:szCs w:val="16"/>
                      <w:lang w:val="en-US"/>
                    </w:rPr>
                    <w:lastRenderedPageBreak/>
                    <w:t xml:space="preserve">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ED45D1" w14:paraId="64F708CB" w14:textId="77777777" w:rsidTr="00300921">
              <w:tc>
                <w:tcPr>
                  <w:tcW w:w="1087" w:type="dxa"/>
                </w:tcPr>
                <w:p w14:paraId="19048932"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5E0FF89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25C07FE4"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ED45D1" w14:paraId="2239FEC1" w14:textId="77777777" w:rsidTr="00300921">
              <w:tc>
                <w:tcPr>
                  <w:tcW w:w="1087" w:type="dxa"/>
                </w:tcPr>
                <w:p w14:paraId="74195213"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A6E8630"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D1E867A"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2719C226" w14:textId="77777777" w:rsidR="00163F15" w:rsidRPr="002C594E" w:rsidRDefault="00163F15" w:rsidP="00172D78">
                  <w:pPr>
                    <w:spacing w:before="120"/>
                    <w:jc w:val="both"/>
                    <w:rPr>
                      <w:rFonts w:ascii="Verdana" w:hAnsi="Verdana"/>
                      <w:sz w:val="16"/>
                      <w:szCs w:val="16"/>
                      <w:lang w:val="en-US"/>
                    </w:rPr>
                  </w:pPr>
                </w:p>
              </w:tc>
            </w:tr>
          </w:tbl>
          <w:p w14:paraId="25EEE883"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95ABE7B"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57579726" w14:textId="77777777" w:rsidTr="00583DB6">
              <w:trPr>
                <w:trHeight w:val="242"/>
                <w:jc w:val="center"/>
              </w:trPr>
              <w:tc>
                <w:tcPr>
                  <w:tcW w:w="1129" w:type="dxa"/>
                </w:tcPr>
                <w:p w14:paraId="094A6D2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74AE776" w14:textId="7375403B"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ED45D1">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5F9E4F5D" w14:textId="77777777" w:rsidR="00163F15" w:rsidRPr="002C594E" w:rsidRDefault="00163F15" w:rsidP="00172D78">
                  <w:pPr>
                    <w:spacing w:before="120"/>
                    <w:jc w:val="both"/>
                    <w:rPr>
                      <w:rFonts w:ascii="Verdana" w:hAnsi="Verdana"/>
                      <w:sz w:val="16"/>
                      <w:szCs w:val="16"/>
                      <w:lang w:val="en-US"/>
                    </w:rPr>
                  </w:pPr>
                </w:p>
              </w:tc>
            </w:tr>
            <w:tr w:rsidR="00163F15" w:rsidRPr="002C594E" w14:paraId="304F3DF3" w14:textId="77777777" w:rsidTr="00583DB6">
              <w:trPr>
                <w:trHeight w:val="262"/>
                <w:jc w:val="center"/>
              </w:trPr>
              <w:tc>
                <w:tcPr>
                  <w:tcW w:w="1129" w:type="dxa"/>
                </w:tcPr>
                <w:p w14:paraId="564E6A0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945F3CC" w14:textId="255C5069"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ED45D1">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BA69282" w14:textId="77777777" w:rsidR="00163F15" w:rsidRPr="002C594E" w:rsidRDefault="00163F15" w:rsidP="00172D78">
                  <w:pPr>
                    <w:spacing w:before="120"/>
                    <w:jc w:val="both"/>
                    <w:rPr>
                      <w:rFonts w:ascii="Verdana" w:hAnsi="Verdana"/>
                      <w:sz w:val="16"/>
                      <w:szCs w:val="16"/>
                      <w:lang w:val="en-US"/>
                    </w:rPr>
                  </w:pPr>
                </w:p>
              </w:tc>
            </w:tr>
            <w:tr w:rsidR="00163F15" w:rsidRPr="00ED45D1" w14:paraId="114FC95B" w14:textId="77777777" w:rsidTr="00583DB6">
              <w:trPr>
                <w:trHeight w:val="1477"/>
                <w:jc w:val="center"/>
              </w:trPr>
              <w:tc>
                <w:tcPr>
                  <w:tcW w:w="1129" w:type="dxa"/>
                </w:tcPr>
                <w:p w14:paraId="6B085A02"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3A71EA8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F3FE562"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ED45D1" w14:paraId="1C166662" w14:textId="77777777" w:rsidTr="00583DB6">
              <w:trPr>
                <w:trHeight w:val="790"/>
                <w:jc w:val="center"/>
              </w:trPr>
              <w:tc>
                <w:tcPr>
                  <w:tcW w:w="1129" w:type="dxa"/>
                </w:tcPr>
                <w:p w14:paraId="3CEC58F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521EACD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7DD98027" w14:textId="77777777" w:rsidR="00163F15" w:rsidRPr="002C594E" w:rsidRDefault="00163F15" w:rsidP="00172D78">
                  <w:pPr>
                    <w:spacing w:before="120"/>
                    <w:jc w:val="both"/>
                    <w:rPr>
                      <w:rFonts w:ascii="Verdana" w:hAnsi="Verdana"/>
                      <w:sz w:val="16"/>
                      <w:szCs w:val="16"/>
                      <w:lang w:val="en-US"/>
                    </w:rPr>
                  </w:pPr>
                </w:p>
              </w:tc>
            </w:tr>
          </w:tbl>
          <w:p w14:paraId="22628E27" w14:textId="77777777" w:rsidR="009A54EC" w:rsidRPr="002C594E" w:rsidRDefault="009A54EC" w:rsidP="00172D78">
            <w:pPr>
              <w:spacing w:before="120"/>
              <w:jc w:val="center"/>
              <w:rPr>
                <w:rFonts w:ascii="Verdana" w:hAnsi="Verdana"/>
                <w:i/>
                <w:lang w:val="en-US"/>
              </w:rPr>
            </w:pPr>
          </w:p>
          <w:p w14:paraId="39F42BC2"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73F972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D969FAB"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66781732"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281EBC3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3E278F2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0EAAB63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461D0B8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35153E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20C8E6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6C0A65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57BA410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F5D994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4CD728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8AED6E5"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676D7B9"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lastRenderedPageBreak/>
              <w:t>General Notes</w:t>
            </w:r>
          </w:p>
          <w:p w14:paraId="383EA77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56AADF6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7449A9EA"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9086FF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3BD320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6C34E658"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475B9D3" w14:textId="77777777" w:rsidR="00583DB6" w:rsidRPr="002C594E" w:rsidRDefault="00583DB6" w:rsidP="00F6263E">
            <w:pPr>
              <w:spacing w:before="120"/>
              <w:ind w:left="318" w:hanging="318"/>
              <w:rPr>
                <w:rFonts w:ascii="Verdana" w:hAnsi="Verdana"/>
                <w:i/>
                <w:sz w:val="16"/>
                <w:szCs w:val="16"/>
                <w:lang w:val="en-US"/>
              </w:rPr>
            </w:pPr>
          </w:p>
          <w:p w14:paraId="7366B73B"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6903BA2"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264C9097"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6253C96B"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4363028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4865147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68CFEDA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BDC1AC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5FAE263"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54CBB100"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5524051" w14:textId="77777777" w:rsidR="00F66929" w:rsidRPr="00F66929" w:rsidRDefault="00F66929" w:rsidP="00F66929">
            <w:pPr>
              <w:spacing w:before="120"/>
              <w:ind w:left="360"/>
              <w:rPr>
                <w:rFonts w:ascii="Verdana" w:hAnsi="Verdana"/>
                <w:i/>
                <w:sz w:val="16"/>
                <w:szCs w:val="16"/>
                <w:lang w:val="en-US"/>
              </w:rPr>
            </w:pPr>
          </w:p>
          <w:p w14:paraId="5F7A2BCE"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CEF698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7AF7ABE"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2048EAF"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3E2AA3C" w14:textId="77777777" w:rsidR="00573C7D" w:rsidRPr="002C594E" w:rsidRDefault="00573C7D" w:rsidP="00172D78">
            <w:pPr>
              <w:spacing w:before="120"/>
              <w:rPr>
                <w:rFonts w:ascii="Verdana" w:hAnsi="Verdana"/>
                <w:i/>
                <w:sz w:val="16"/>
                <w:szCs w:val="16"/>
                <w:lang w:val="en-US"/>
              </w:rPr>
            </w:pPr>
          </w:p>
          <w:p w14:paraId="09A9B7C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4EFB5FE6"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 xml:space="preserve">equent </w:t>
            </w:r>
            <w:r w:rsidR="00E77A6E">
              <w:rPr>
                <w:rFonts w:ascii="Verdana" w:hAnsi="Verdana"/>
                <w:lang w:val="en-US"/>
              </w:rPr>
              <w:lastRenderedPageBreak/>
              <w:t>amendments and additions.</w:t>
            </w:r>
          </w:p>
          <w:p w14:paraId="1C9ACCE7"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770D841B"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D45D1" w14:paraId="757480C1" w14:textId="77777777" w:rsidTr="00394C48">
        <w:trPr>
          <w:trHeight w:val="1737"/>
        </w:trPr>
        <w:tc>
          <w:tcPr>
            <w:tcW w:w="9320" w:type="dxa"/>
            <w:shd w:val="clear" w:color="auto" w:fill="auto"/>
          </w:tcPr>
          <w:p w14:paraId="5C91F55F"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67F1733" w14:textId="6185A396"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34A9E9A0"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DA2F3D">
              <w:rPr>
                <w:rFonts w:ascii="Verdana" w:hAnsi="Verdana"/>
                <w:lang w:val="en-US"/>
              </w:rPr>
              <w:t xml:space="preserve"> of + 3</w:t>
            </w:r>
            <w:r w:rsidR="00E11376" w:rsidRPr="002C594E">
              <w:rPr>
                <w:rFonts w:ascii="Verdana" w:hAnsi="Verdana"/>
                <w:lang w:val="en-US"/>
              </w:rPr>
              <w:t xml:space="preserve"> °C ± 2 (for the product refrigerated in t</w:t>
            </w:r>
            <w:r w:rsidR="00155306" w:rsidRPr="002C594E">
              <w:rPr>
                <w:rFonts w:ascii="Verdana" w:hAnsi="Verdana"/>
                <w:lang w:val="en-US"/>
              </w:rPr>
              <w:t>anker).</w:t>
            </w:r>
          </w:p>
        </w:tc>
      </w:tr>
    </w:tbl>
    <w:p w14:paraId="117C5FF5"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D45D1" w14:paraId="5D0B1AF3" w14:textId="77777777" w:rsidTr="00163F15">
        <w:trPr>
          <w:trHeight w:val="832"/>
        </w:trPr>
        <w:tc>
          <w:tcPr>
            <w:tcW w:w="9320" w:type="dxa"/>
            <w:shd w:val="clear" w:color="auto" w:fill="auto"/>
          </w:tcPr>
          <w:p w14:paraId="6B79E695"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3E8FE541"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315AC3A8"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0210E418"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0E15B8E5"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D45D1" w14:paraId="4E13CE32" w14:textId="77777777" w:rsidTr="00394C48">
        <w:tc>
          <w:tcPr>
            <w:tcW w:w="9320" w:type="dxa"/>
            <w:shd w:val="clear" w:color="auto" w:fill="auto"/>
          </w:tcPr>
          <w:p w14:paraId="7262E0C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65676A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68DA3DF6" w14:textId="77777777" w:rsidR="001E1265" w:rsidRPr="002C594E" w:rsidRDefault="001E1265" w:rsidP="00172D78">
      <w:pPr>
        <w:spacing w:before="120"/>
        <w:ind w:left="-567"/>
        <w:rPr>
          <w:rFonts w:ascii="Verdana" w:hAnsi="Verdana"/>
          <w:i/>
          <w:sz w:val="16"/>
          <w:szCs w:val="16"/>
          <w:lang w:val="en-US"/>
        </w:rPr>
      </w:pPr>
    </w:p>
    <w:p w14:paraId="1787F27E"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4B373E" w14:textId="77777777" w:rsidR="00AD67A5" w:rsidRDefault="00AD67A5">
      <w:r>
        <w:separator/>
      </w:r>
    </w:p>
  </w:endnote>
  <w:endnote w:type="continuationSeparator" w:id="0">
    <w:p w14:paraId="58BC7DBB" w14:textId="77777777" w:rsidR="00AD67A5" w:rsidRDefault="00AD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EFD898" w14:textId="77777777" w:rsidR="000702F2" w:rsidRDefault="000702F2">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F865CE"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ED45D1" w:rsidRPr="001E1265" w14:paraId="59AFE1DF" w14:textId="77777777" w:rsidTr="00346D18">
      <w:tc>
        <w:tcPr>
          <w:tcW w:w="567" w:type="dxa"/>
          <w:tcBorders>
            <w:top w:val="single" w:sz="4" w:space="0" w:color="000000"/>
            <w:left w:val="single" w:sz="4" w:space="0" w:color="000000"/>
            <w:bottom w:val="single" w:sz="4" w:space="0" w:color="000000"/>
          </w:tcBorders>
          <w:vAlign w:val="center"/>
        </w:tcPr>
        <w:p w14:paraId="3D66834D" w14:textId="2641A52F" w:rsidR="00ED45D1" w:rsidRPr="001E1265" w:rsidRDefault="00ED45D1" w:rsidP="00ED45D1">
          <w:pPr>
            <w:pStyle w:val="Pidipagina"/>
            <w:snapToGrid w:val="0"/>
            <w:jc w:val="center"/>
            <w:rPr>
              <w:rFonts w:ascii="Verdana" w:hAnsi="Verdana"/>
              <w:sz w:val="16"/>
              <w:szCs w:val="16"/>
              <w:lang w:val="en-US"/>
            </w:rPr>
          </w:pPr>
          <w:r>
            <w:rPr>
              <w:rFonts w:ascii="Verdana" w:hAnsi="Verdana"/>
              <w:sz w:val="16"/>
              <w:szCs w:val="16"/>
              <w:lang w:val="en-US"/>
            </w:rPr>
            <w:t>8</w:t>
          </w:r>
        </w:p>
      </w:tc>
      <w:tc>
        <w:tcPr>
          <w:tcW w:w="1560" w:type="dxa"/>
          <w:tcBorders>
            <w:top w:val="single" w:sz="4" w:space="0" w:color="000000"/>
            <w:left w:val="single" w:sz="4" w:space="0" w:color="000000"/>
            <w:bottom w:val="single" w:sz="4" w:space="0" w:color="000000"/>
            <w:right w:val="nil"/>
          </w:tcBorders>
          <w:vAlign w:val="center"/>
        </w:tcPr>
        <w:p w14:paraId="20C7F75E" w14:textId="31A46073" w:rsidR="00ED45D1" w:rsidRDefault="00ED45D1" w:rsidP="00ED45D1">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269952F" w14:textId="61647CF7" w:rsidR="00ED45D1" w:rsidRDefault="00ED45D1" w:rsidP="00ED45D1">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17C13857" w14:textId="607B8264" w:rsidR="00ED45D1" w:rsidRDefault="000702F2" w:rsidP="000702F2">
          <w:pPr>
            <w:pStyle w:val="Pidipagina"/>
            <w:snapToGrid w:val="0"/>
            <w:jc w:val="center"/>
            <w:rPr>
              <w:rFonts w:ascii="Verdana" w:hAnsi="Verdana"/>
              <w:sz w:val="16"/>
              <w:szCs w:val="16"/>
              <w:lang w:val="en-US"/>
            </w:rPr>
          </w:pPr>
          <w:r w:rsidRPr="000702F2">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3C776862" w14:textId="77777777" w:rsidR="00ED45D1" w:rsidRDefault="00ED45D1" w:rsidP="00ED45D1">
          <w:pPr>
            <w:pStyle w:val="Pidipagina"/>
            <w:snapToGrid w:val="0"/>
            <w:jc w:val="center"/>
            <w:rPr>
              <w:rFonts w:ascii="Verdana" w:hAnsi="Verdana"/>
              <w:sz w:val="16"/>
              <w:szCs w:val="16"/>
              <w:lang w:val="en-US"/>
            </w:rPr>
          </w:pPr>
          <w:r>
            <w:rPr>
              <w:rFonts w:ascii="Verdana" w:hAnsi="Verdana"/>
              <w:sz w:val="16"/>
              <w:szCs w:val="16"/>
              <w:lang w:val="en-US"/>
            </w:rPr>
            <w:t>RIZZO</w:t>
          </w:r>
        </w:p>
        <w:p w14:paraId="6A9B0F89" w14:textId="4BEC4B99" w:rsidR="00ED45D1" w:rsidRDefault="00ED45D1" w:rsidP="00ED45D1">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EE5658" w:rsidRPr="001E1265" w14:paraId="1768D0B6" w14:textId="77777777" w:rsidTr="00CF0FA3">
      <w:tc>
        <w:tcPr>
          <w:tcW w:w="567" w:type="dxa"/>
          <w:tcBorders>
            <w:top w:val="single" w:sz="4" w:space="0" w:color="000000"/>
            <w:left w:val="single" w:sz="4" w:space="0" w:color="000000"/>
            <w:bottom w:val="single" w:sz="4" w:space="0" w:color="000000"/>
          </w:tcBorders>
          <w:vAlign w:val="center"/>
        </w:tcPr>
        <w:p w14:paraId="4B78FF74" w14:textId="77777777" w:rsidR="00EE5658" w:rsidRPr="001E1265" w:rsidRDefault="00EE5658"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7BECDE01" w14:textId="77777777" w:rsidR="00EE5658" w:rsidRDefault="00EE5658">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90DB689" w14:textId="77777777" w:rsidR="00EE5658" w:rsidRDefault="00EE5658">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E208E72" w14:textId="77777777" w:rsidR="00EE5658" w:rsidRDefault="00EE5658">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32057BBD" w14:textId="77777777" w:rsidR="00EE5658" w:rsidRDefault="00EE5658">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2B1BA1CC" w14:textId="77777777" w:rsidR="00CF0FA3" w:rsidRDefault="00CF0FA3" w:rsidP="00CF0FA3">
    <w:pPr>
      <w:pStyle w:val="Pidipagina"/>
      <w:jc w:val="center"/>
    </w:pPr>
  </w:p>
  <w:p w14:paraId="5E1AD41E"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1F5E16" w:rsidRPr="00CF0FA3">
      <w:rPr>
        <w:rFonts w:ascii="Verdana" w:hAnsi="Verdana"/>
        <w:sz w:val="16"/>
        <w:szCs w:val="16"/>
      </w:rPr>
      <w:fldChar w:fldCharType="begin"/>
    </w:r>
    <w:r w:rsidRPr="00CF0FA3">
      <w:rPr>
        <w:rFonts w:ascii="Verdana" w:hAnsi="Verdana"/>
        <w:sz w:val="16"/>
        <w:szCs w:val="16"/>
      </w:rPr>
      <w:instrText xml:space="preserve"> PAGE   \* MERGEFORMAT </w:instrText>
    </w:r>
    <w:r w:rsidR="001F5E16" w:rsidRPr="00CF0FA3">
      <w:rPr>
        <w:rFonts w:ascii="Verdana" w:hAnsi="Verdana"/>
        <w:sz w:val="16"/>
        <w:szCs w:val="16"/>
      </w:rPr>
      <w:fldChar w:fldCharType="separate"/>
    </w:r>
    <w:r w:rsidR="00EE5658">
      <w:rPr>
        <w:rFonts w:ascii="Verdana" w:hAnsi="Verdana"/>
        <w:noProof/>
        <w:sz w:val="16"/>
        <w:szCs w:val="16"/>
      </w:rPr>
      <w:t>1</w:t>
    </w:r>
    <w:r w:rsidR="001F5E16"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BBD8067" w14:textId="77777777" w:rsidTr="001B1240">
      <w:tc>
        <w:tcPr>
          <w:tcW w:w="657" w:type="dxa"/>
          <w:tcBorders>
            <w:top w:val="single" w:sz="4" w:space="0" w:color="000000"/>
            <w:left w:val="single" w:sz="4" w:space="0" w:color="000000"/>
            <w:bottom w:val="single" w:sz="4" w:space="0" w:color="000000"/>
          </w:tcBorders>
          <w:vAlign w:val="center"/>
        </w:tcPr>
        <w:p w14:paraId="7663CD9D"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6DD3F572"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777C0887"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C601575"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3D24116E" w14:textId="77777777" w:rsidR="00E73CA1" w:rsidRPr="001B1240" w:rsidRDefault="00E73CA1" w:rsidP="001B1240">
          <w:pPr>
            <w:pStyle w:val="Pidipagina"/>
            <w:snapToGrid w:val="0"/>
            <w:jc w:val="center"/>
            <w:rPr>
              <w:rFonts w:ascii="Verdana" w:hAnsi="Verdana"/>
            </w:rPr>
          </w:pPr>
        </w:p>
      </w:tc>
    </w:tr>
    <w:tr w:rsidR="00E73CA1" w14:paraId="59845952" w14:textId="77777777" w:rsidTr="001B1240">
      <w:tc>
        <w:tcPr>
          <w:tcW w:w="657" w:type="dxa"/>
          <w:tcBorders>
            <w:left w:val="single" w:sz="4" w:space="0" w:color="000000"/>
            <w:bottom w:val="single" w:sz="4" w:space="0" w:color="000000"/>
          </w:tcBorders>
          <w:vAlign w:val="center"/>
        </w:tcPr>
        <w:p w14:paraId="1FF3C849"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6575C54"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07DEB1E"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39B1A741"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F6A3BC8"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45638DC2"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6E835F" w14:textId="77777777" w:rsidR="00AD67A5" w:rsidRDefault="00AD67A5">
      <w:r>
        <w:separator/>
      </w:r>
    </w:p>
  </w:footnote>
  <w:footnote w:type="continuationSeparator" w:id="0">
    <w:p w14:paraId="5F69761C" w14:textId="77777777" w:rsidR="00AD67A5" w:rsidRDefault="00AD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FF78A9" w14:textId="77777777" w:rsidR="000702F2" w:rsidRDefault="000702F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0834B05D" w14:textId="77777777" w:rsidTr="00EE5658">
      <w:trPr>
        <w:trHeight w:val="838"/>
      </w:trPr>
      <w:tc>
        <w:tcPr>
          <w:tcW w:w="2836" w:type="dxa"/>
          <w:tcBorders>
            <w:top w:val="single" w:sz="4" w:space="0" w:color="000000"/>
            <w:left w:val="single" w:sz="4" w:space="0" w:color="000000"/>
            <w:bottom w:val="single" w:sz="4" w:space="0" w:color="000000"/>
          </w:tcBorders>
          <w:vAlign w:val="center"/>
        </w:tcPr>
        <w:p w14:paraId="23B4CAF6"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69DB13CF"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1493E13D" w14:textId="77777777" w:rsidR="00E73CA1" w:rsidRPr="00A37DFF" w:rsidRDefault="00C117A5" w:rsidP="00471604">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471604">
            <w:rPr>
              <w:rFonts w:ascii="Verdana" w:hAnsi="Verdana"/>
              <w:b/>
              <w:bCs/>
              <w:sz w:val="24"/>
              <w:szCs w:val="24"/>
            </w:rPr>
            <w:t>88</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685E9309"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3B6FA41E" w14:textId="77777777">
      <w:trPr>
        <w:trHeight w:val="838"/>
      </w:trPr>
      <w:tc>
        <w:tcPr>
          <w:tcW w:w="1896" w:type="dxa"/>
          <w:tcBorders>
            <w:top w:val="single" w:sz="4" w:space="0" w:color="000000"/>
            <w:left w:val="single" w:sz="4" w:space="0" w:color="000000"/>
            <w:bottom w:val="single" w:sz="4" w:space="0" w:color="000000"/>
          </w:tcBorders>
          <w:vAlign w:val="center"/>
        </w:tcPr>
        <w:p w14:paraId="62C6DD10"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21B87FB"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53C6180"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287569FC"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1F5E16" w:rsidRPr="004A3161">
            <w:rPr>
              <w:rFonts w:ascii="Verdana" w:hAnsi="Verdana"/>
              <w:bCs/>
              <w:sz w:val="24"/>
              <w:szCs w:val="24"/>
            </w:rPr>
            <w:fldChar w:fldCharType="begin"/>
          </w:r>
          <w:r w:rsidRPr="004A3161">
            <w:rPr>
              <w:rFonts w:ascii="Verdana" w:hAnsi="Verdana"/>
              <w:bCs/>
              <w:sz w:val="24"/>
              <w:szCs w:val="24"/>
            </w:rPr>
            <w:instrText xml:space="preserve"> PAGE </w:instrText>
          </w:r>
          <w:r w:rsidR="001F5E16" w:rsidRPr="004A3161">
            <w:rPr>
              <w:rFonts w:ascii="Verdana" w:hAnsi="Verdana"/>
              <w:bCs/>
              <w:sz w:val="24"/>
              <w:szCs w:val="24"/>
            </w:rPr>
            <w:fldChar w:fldCharType="separate"/>
          </w:r>
          <w:r>
            <w:rPr>
              <w:rFonts w:ascii="Verdana" w:hAnsi="Verdana"/>
              <w:bCs/>
              <w:noProof/>
              <w:sz w:val="24"/>
              <w:szCs w:val="24"/>
            </w:rPr>
            <w:t>1</w:t>
          </w:r>
          <w:r w:rsidR="001F5E16" w:rsidRPr="004A3161">
            <w:rPr>
              <w:rFonts w:ascii="Verdana" w:hAnsi="Verdana"/>
              <w:bCs/>
              <w:sz w:val="24"/>
              <w:szCs w:val="24"/>
            </w:rPr>
            <w:fldChar w:fldCharType="end"/>
          </w:r>
          <w:r w:rsidRPr="004A3161">
            <w:rPr>
              <w:rFonts w:ascii="Verdana" w:hAnsi="Verdana"/>
              <w:bCs/>
              <w:sz w:val="24"/>
              <w:szCs w:val="24"/>
            </w:rPr>
            <w:t>/6</w:t>
          </w:r>
        </w:p>
      </w:tc>
    </w:tr>
  </w:tbl>
  <w:p w14:paraId="44F7D5E2"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3276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24F75"/>
    <w:rsid w:val="00043A03"/>
    <w:rsid w:val="000440FC"/>
    <w:rsid w:val="00056338"/>
    <w:rsid w:val="00065814"/>
    <w:rsid w:val="0006708F"/>
    <w:rsid w:val="000677DC"/>
    <w:rsid w:val="000702F2"/>
    <w:rsid w:val="000814D0"/>
    <w:rsid w:val="0008295C"/>
    <w:rsid w:val="00084AAE"/>
    <w:rsid w:val="00087A3A"/>
    <w:rsid w:val="00087ED5"/>
    <w:rsid w:val="00091FF2"/>
    <w:rsid w:val="00092190"/>
    <w:rsid w:val="00092BE3"/>
    <w:rsid w:val="00092F94"/>
    <w:rsid w:val="00096EDA"/>
    <w:rsid w:val="000B2034"/>
    <w:rsid w:val="000B21D0"/>
    <w:rsid w:val="000B5391"/>
    <w:rsid w:val="000C547C"/>
    <w:rsid w:val="000C561D"/>
    <w:rsid w:val="000E0D1F"/>
    <w:rsid w:val="000E23DD"/>
    <w:rsid w:val="000E2937"/>
    <w:rsid w:val="000E6B74"/>
    <w:rsid w:val="000F1924"/>
    <w:rsid w:val="000F2D8B"/>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1F5E16"/>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1985"/>
    <w:rsid w:val="0029438A"/>
    <w:rsid w:val="002C543B"/>
    <w:rsid w:val="002C594E"/>
    <w:rsid w:val="002D688D"/>
    <w:rsid w:val="002E0E49"/>
    <w:rsid w:val="002E6BF0"/>
    <w:rsid w:val="002E72E7"/>
    <w:rsid w:val="00300921"/>
    <w:rsid w:val="00317764"/>
    <w:rsid w:val="0032333A"/>
    <w:rsid w:val="0033494F"/>
    <w:rsid w:val="00346252"/>
    <w:rsid w:val="003525A2"/>
    <w:rsid w:val="00355740"/>
    <w:rsid w:val="00357954"/>
    <w:rsid w:val="003743E6"/>
    <w:rsid w:val="003924BA"/>
    <w:rsid w:val="00393A7B"/>
    <w:rsid w:val="00394C48"/>
    <w:rsid w:val="0039509E"/>
    <w:rsid w:val="00397828"/>
    <w:rsid w:val="003A086E"/>
    <w:rsid w:val="003A2B72"/>
    <w:rsid w:val="003A3A75"/>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1604"/>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4E79"/>
    <w:rsid w:val="00527812"/>
    <w:rsid w:val="0053518D"/>
    <w:rsid w:val="00546676"/>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1F86"/>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AE"/>
    <w:rsid w:val="00823153"/>
    <w:rsid w:val="00823E8A"/>
    <w:rsid w:val="00824084"/>
    <w:rsid w:val="00824D19"/>
    <w:rsid w:val="0082741E"/>
    <w:rsid w:val="00832699"/>
    <w:rsid w:val="0083313B"/>
    <w:rsid w:val="00834344"/>
    <w:rsid w:val="00840713"/>
    <w:rsid w:val="00853353"/>
    <w:rsid w:val="0085343C"/>
    <w:rsid w:val="008577AC"/>
    <w:rsid w:val="00866CC4"/>
    <w:rsid w:val="008708A6"/>
    <w:rsid w:val="00871D57"/>
    <w:rsid w:val="00874E49"/>
    <w:rsid w:val="0087549C"/>
    <w:rsid w:val="00877B0B"/>
    <w:rsid w:val="008A4E11"/>
    <w:rsid w:val="008B3742"/>
    <w:rsid w:val="008C61C5"/>
    <w:rsid w:val="008D68FC"/>
    <w:rsid w:val="008F3C8E"/>
    <w:rsid w:val="009100AD"/>
    <w:rsid w:val="0092072B"/>
    <w:rsid w:val="00923109"/>
    <w:rsid w:val="009250B4"/>
    <w:rsid w:val="00933C9F"/>
    <w:rsid w:val="00942298"/>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D3F36"/>
    <w:rsid w:val="009E1137"/>
    <w:rsid w:val="009E26BA"/>
    <w:rsid w:val="009F6F6D"/>
    <w:rsid w:val="00A15021"/>
    <w:rsid w:val="00A17A10"/>
    <w:rsid w:val="00A27C92"/>
    <w:rsid w:val="00A362A0"/>
    <w:rsid w:val="00A368C9"/>
    <w:rsid w:val="00A37DFF"/>
    <w:rsid w:val="00A523C1"/>
    <w:rsid w:val="00A6328A"/>
    <w:rsid w:val="00A707B7"/>
    <w:rsid w:val="00A70F5B"/>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67A5"/>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87260"/>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12F94"/>
    <w:rsid w:val="00C2305A"/>
    <w:rsid w:val="00C23BF2"/>
    <w:rsid w:val="00C24D3C"/>
    <w:rsid w:val="00C268DB"/>
    <w:rsid w:val="00C26DBB"/>
    <w:rsid w:val="00C270D3"/>
    <w:rsid w:val="00C3274A"/>
    <w:rsid w:val="00C36C3A"/>
    <w:rsid w:val="00C6446D"/>
    <w:rsid w:val="00C70C16"/>
    <w:rsid w:val="00C71D21"/>
    <w:rsid w:val="00C73E71"/>
    <w:rsid w:val="00C7474A"/>
    <w:rsid w:val="00C7733F"/>
    <w:rsid w:val="00C83149"/>
    <w:rsid w:val="00C84692"/>
    <w:rsid w:val="00C84E03"/>
    <w:rsid w:val="00C879E6"/>
    <w:rsid w:val="00CA304A"/>
    <w:rsid w:val="00CB5761"/>
    <w:rsid w:val="00CE1B51"/>
    <w:rsid w:val="00CF0FA3"/>
    <w:rsid w:val="00CF12AA"/>
    <w:rsid w:val="00CF25D6"/>
    <w:rsid w:val="00CF4E37"/>
    <w:rsid w:val="00D05198"/>
    <w:rsid w:val="00D13102"/>
    <w:rsid w:val="00D155E3"/>
    <w:rsid w:val="00D26255"/>
    <w:rsid w:val="00D27E37"/>
    <w:rsid w:val="00D41868"/>
    <w:rsid w:val="00D438A4"/>
    <w:rsid w:val="00D4399F"/>
    <w:rsid w:val="00D43B8F"/>
    <w:rsid w:val="00D45B18"/>
    <w:rsid w:val="00D47129"/>
    <w:rsid w:val="00D56F5B"/>
    <w:rsid w:val="00D6603D"/>
    <w:rsid w:val="00D7794D"/>
    <w:rsid w:val="00D92C52"/>
    <w:rsid w:val="00D95F21"/>
    <w:rsid w:val="00D976BF"/>
    <w:rsid w:val="00D97F74"/>
    <w:rsid w:val="00DA2838"/>
    <w:rsid w:val="00DA2F3D"/>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1FAC"/>
    <w:rsid w:val="00EC3A3A"/>
    <w:rsid w:val="00EC60C4"/>
    <w:rsid w:val="00ED45D1"/>
    <w:rsid w:val="00EE1A6E"/>
    <w:rsid w:val="00EE1EE6"/>
    <w:rsid w:val="00EE5658"/>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3E92"/>
    <w:rsid w:val="00F64F72"/>
    <w:rsid w:val="00F66929"/>
    <w:rsid w:val="00F772D4"/>
    <w:rsid w:val="00F8523A"/>
    <w:rsid w:val="00F95BB1"/>
    <w:rsid w:val="00FB1881"/>
    <w:rsid w:val="00FB4F16"/>
    <w:rsid w:val="00FC7DA3"/>
    <w:rsid w:val="00FD4809"/>
    <w:rsid w:val="00FE19E1"/>
    <w:rsid w:val="00FE26B3"/>
    <w:rsid w:val="00FE711D"/>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15DFCF33"/>
  <w15:docId w15:val="{5A2967C1-DC33-453B-9820-F27E538E8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4C73A6-8600-4457-BEA5-3EE010D64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1908</Words>
  <Characters>10877</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40</cp:revision>
  <cp:lastPrinted>2016-03-23T17:25:00Z</cp:lastPrinted>
  <dcterms:created xsi:type="dcterms:W3CDTF">2016-03-31T10:24:00Z</dcterms:created>
  <dcterms:modified xsi:type="dcterms:W3CDTF">2022-01-17T16:45:00Z</dcterms:modified>
  <cp:category>Ufficio Qualità</cp:category>
  <cp:contentStatus>Rev. 2</cp:contentStatus>
</cp:coreProperties>
</file>