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FA5B741" w14:textId="06FECDFF" w:rsidR="0092742B" w:rsidRDefault="00465AD7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465AD7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18611810" w:rsidR="0092742B" w:rsidRDefault="00465AD7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465AD7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0865E4">
        <w:trPr>
          <w:trHeight w:val="2509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61859537" w14:textId="135AB229" w:rsidR="00EC69EE" w:rsidRDefault="00E91809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Norme generali di </w:t>
            </w:r>
            <w:r w:rsidR="00E66EF9">
              <w:rPr>
                <w:rFonts w:ascii="Calibri" w:hAnsi="Calibri" w:cs="Calibri"/>
                <w:sz w:val="22"/>
                <w:szCs w:val="22"/>
              </w:rPr>
              <w:t>pulizia e disinfezione dei reparti;</w:t>
            </w:r>
          </w:p>
          <w:p w14:paraId="48B81E98" w14:textId="77777777" w:rsidR="00E91809" w:rsidRDefault="00E91809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  <w:p w14:paraId="00789193" w14:textId="58796EFF" w:rsidR="00E91809" w:rsidRDefault="00E91809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Abbigliamento operatori;</w:t>
            </w:r>
          </w:p>
          <w:p w14:paraId="7D86BFF0" w14:textId="77777777" w:rsidR="00E91809" w:rsidRDefault="00E91809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  <w:p w14:paraId="2FA36181" w14:textId="77777777" w:rsidR="00ED3E86" w:rsidRDefault="00E91809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Utilizzo di penne e/o qualsivoglia oggetto possa determinare un aumento del rischio di contaminazione fisica.</w:t>
            </w:r>
          </w:p>
          <w:p w14:paraId="1F8E2137" w14:textId="77777777" w:rsidR="00E4461E" w:rsidRDefault="00E4461E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  <w:p w14:paraId="1E247078" w14:textId="2339D671" w:rsidR="00E4461E" w:rsidRPr="000865E4" w:rsidRDefault="00E4461E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Gestione dispositivi taglienti</w:t>
            </w:r>
            <w:r w:rsidR="00E66EF9">
              <w:rPr>
                <w:rFonts w:ascii="Calibri" w:hAnsi="Calibri" w:cs="Calibri"/>
                <w:sz w:val="22"/>
                <w:szCs w:val="22"/>
              </w:rPr>
              <w:t xml:space="preserve"> metallici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BBC38E5" w14:textId="77777777" w:rsidR="004757FC" w:rsidRDefault="00F66DAC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HACCP </w:t>
            </w:r>
          </w:p>
          <w:p w14:paraId="13C979C2" w14:textId="77777777" w:rsidR="00F66DAC" w:rsidRDefault="00E91809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GMP</w:t>
            </w:r>
          </w:p>
          <w:p w14:paraId="76FB6403" w14:textId="79332583" w:rsidR="00E66EF9" w:rsidRPr="00B10C6B" w:rsidRDefault="00E66EF9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ISO 9001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5459737F" w:rsidR="004757FC" w:rsidRPr="00B10C6B" w:rsidRDefault="00E66EF9" w:rsidP="00ED3E86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11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/0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4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r w:rsidR="006006D2">
              <w:rPr>
                <w:rFonts w:asciiTheme="minorHAnsi" w:hAnsiTheme="minorHAnsi" w:cstheme="minorHAnsi"/>
                <w:sz w:val="24"/>
                <w:szCs w:val="24"/>
              </w:rPr>
              <w:t>202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5E01E9A1" w:rsidR="00673206" w:rsidRPr="00B10C6B" w:rsidRDefault="00ED3E86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Francesco Barreca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0865E4">
        <w:trPr>
          <w:trHeight w:val="761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748E214C" w:rsidR="004757FC" w:rsidRPr="00B10C6B" w:rsidRDefault="00E91809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D10A70" w:rsidRPr="00B10C6B" w14:paraId="6845B75C" w14:textId="77777777" w:rsidTr="00011411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B8E18" w14:textId="1F052555" w:rsidR="00D10A70" w:rsidRPr="00B10C6B" w:rsidRDefault="00A82C55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N. p</w:t>
            </w:r>
            <w:r w:rsidR="00D10A70"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6725C7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213543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0961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Firma</w:t>
            </w:r>
          </w:p>
        </w:tc>
      </w:tr>
      <w:tr w:rsidR="00483769" w:rsidRPr="00B10C6B" w14:paraId="281C0CA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5B04B2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D00A05" w14:textId="1E9C2067" w:rsidR="00483769" w:rsidRPr="00F221BD" w:rsidRDefault="00483769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1D14C4" w14:textId="6693D480" w:rsidR="00483769" w:rsidRDefault="00483769" w:rsidP="0048376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83769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Renato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Calderone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290D3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6ABE86" w14:textId="77777777" w:rsidR="00483769" w:rsidRDefault="00483769" w:rsidP="00483769">
            <w:pPr>
              <w:suppressAutoHyphens w:val="0"/>
            </w:pPr>
          </w:p>
        </w:tc>
      </w:tr>
      <w:tr w:rsidR="00483769" w:rsidRPr="00B10C6B" w14:paraId="01CAA512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E7C88E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05CEF9" w14:textId="504C1E79" w:rsidR="00483769" w:rsidRPr="00F221BD" w:rsidRDefault="00483769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1E2B2" w14:textId="1339D7FC" w:rsidR="00483769" w:rsidRDefault="00483769" w:rsidP="0048376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Antonio Cannizzaro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2C85D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08D8F98" w14:textId="77777777" w:rsidR="00483769" w:rsidRDefault="00483769" w:rsidP="00483769">
            <w:pPr>
              <w:suppressAutoHyphens w:val="0"/>
            </w:pPr>
          </w:p>
        </w:tc>
      </w:tr>
      <w:tr w:rsidR="00483769" w:rsidRPr="00B10C6B" w14:paraId="4F2E695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C06EAE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62D9C2" w14:textId="2D1F91B9" w:rsidR="00483769" w:rsidRDefault="00483769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48CB6E" w14:textId="2F26425F" w:rsidR="00483769" w:rsidRDefault="00483769" w:rsidP="0048376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Giovanni Giorgianni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120CA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43B973" w14:textId="77777777" w:rsidR="00483769" w:rsidRDefault="00483769" w:rsidP="00483769">
            <w:pPr>
              <w:suppressAutoHyphens w:val="0"/>
            </w:pPr>
          </w:p>
        </w:tc>
      </w:tr>
      <w:tr w:rsidR="00483769" w:rsidRPr="00B10C6B" w14:paraId="6E29CA36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3E83DD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557DF6" w14:textId="36BEEFCB" w:rsidR="00483769" w:rsidRPr="00182FDD" w:rsidRDefault="00483769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CE4DEA" w14:textId="42CF0EBA" w:rsidR="00483769" w:rsidRDefault="00483769" w:rsidP="0048376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Ketty Venuto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FD41C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6C928AB" w14:textId="77777777" w:rsidR="00483769" w:rsidRDefault="00483769" w:rsidP="00483769">
            <w:pPr>
              <w:suppressAutoHyphens w:val="0"/>
            </w:pPr>
          </w:p>
        </w:tc>
      </w:tr>
      <w:tr w:rsidR="00483769" w:rsidRPr="00B10C6B" w14:paraId="7A192A6D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B22EC9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B99C0D" w14:textId="0E8B08EA" w:rsidR="00483769" w:rsidRPr="00182FDD" w:rsidRDefault="00483769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Accettazione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4800D" w14:textId="06E1B45B" w:rsidR="00483769" w:rsidRDefault="00483769" w:rsidP="0048376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Lorenzo La Malfa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1710E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CEAE328" w14:textId="77777777" w:rsidR="00483769" w:rsidRDefault="00483769" w:rsidP="00483769">
            <w:pPr>
              <w:suppressAutoHyphens w:val="0"/>
            </w:pPr>
          </w:p>
        </w:tc>
      </w:tr>
      <w:tr w:rsidR="00483769" w:rsidRPr="00B10C6B" w14:paraId="082341D4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BF634B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511F19" w14:textId="47801ECE" w:rsidR="00483769" w:rsidRPr="00680FC0" w:rsidRDefault="00E66EF9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22B675" w14:textId="0BF70569" w:rsidR="00483769" w:rsidRDefault="00E66EF9" w:rsidP="0048376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Rosario Mazzeo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E7F12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2EC74C35" w14:textId="77777777" w:rsidR="00483769" w:rsidRDefault="00483769" w:rsidP="00483769">
            <w:pPr>
              <w:suppressAutoHyphens w:val="0"/>
            </w:pPr>
          </w:p>
          <w:p w14:paraId="2C1DA3D7" w14:textId="77777777" w:rsidR="00E66EF9" w:rsidRDefault="00E66EF9" w:rsidP="00483769">
            <w:pPr>
              <w:suppressAutoHyphens w:val="0"/>
            </w:pPr>
          </w:p>
        </w:tc>
      </w:tr>
      <w:tr w:rsidR="00465AD7" w:rsidRPr="00B10C6B" w14:paraId="75A38741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86E2AF" w14:textId="77777777" w:rsidR="00465AD7" w:rsidRPr="00B10C6B" w:rsidRDefault="00465AD7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B33EA5" w14:textId="2538B2E8" w:rsidR="00465AD7" w:rsidRDefault="00465AD7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772F6F" w14:textId="4A4F7888" w:rsidR="00465AD7" w:rsidRDefault="00465AD7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Tonino Visalli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399F3" w14:textId="77777777" w:rsidR="00465AD7" w:rsidRPr="00667151" w:rsidRDefault="00465AD7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B15FD4E" w14:textId="77777777" w:rsidR="00465AD7" w:rsidRDefault="00465AD7" w:rsidP="00465AD7">
            <w:pPr>
              <w:suppressAutoHyphens w:val="0"/>
            </w:pPr>
          </w:p>
        </w:tc>
      </w:tr>
      <w:tr w:rsidR="00465AD7" w:rsidRPr="00B10C6B" w14:paraId="42A0249A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20252E" w14:textId="77777777" w:rsidR="00465AD7" w:rsidRPr="00B10C6B" w:rsidRDefault="00465AD7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3F28CF" w14:textId="32998EFC" w:rsidR="00465AD7" w:rsidRDefault="00465AD7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0D518A" w14:textId="4747A4AB" w:rsidR="00465AD7" w:rsidRDefault="00465AD7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Antonino Imbesi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DC16C" w14:textId="77777777" w:rsidR="00465AD7" w:rsidRPr="00667151" w:rsidRDefault="00465AD7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BF21F1A" w14:textId="77777777" w:rsidR="00465AD7" w:rsidRDefault="00465AD7" w:rsidP="00465AD7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lastRenderedPageBreak/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1D725426" w:rsidR="00BC6A09" w:rsidRPr="00B10C6B" w:rsidRDefault="002C1BF0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E66EF9">
              <w:rPr>
                <w:rFonts w:asciiTheme="minorHAnsi" w:hAnsiTheme="minorHAnsi" w:cstheme="minorHAnsi"/>
                <w:sz w:val="22"/>
                <w:szCs w:val="22"/>
              </w:rPr>
              <w:t>1/04/2024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11ACA9CC" w:rsidR="00BC6A09" w:rsidRPr="00B10C6B" w:rsidRDefault="002C1BF0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E66EF9">
              <w:rPr>
                <w:rFonts w:asciiTheme="minorHAnsi" w:hAnsiTheme="minorHAnsi" w:cstheme="minorHAnsi"/>
                <w:sz w:val="22"/>
                <w:szCs w:val="22"/>
              </w:rPr>
              <w:t>1/04/2024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56EE3C89" w:rsidR="00E451EB" w:rsidRPr="00B10C6B" w:rsidRDefault="00465AD7" w:rsidP="00E66EF9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Antonino Imbesi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0CED2B51" w:rsidR="007002F8" w:rsidRPr="00B10C6B" w:rsidRDefault="00E66EF9" w:rsidP="00F42F76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Norme generali di pulizia e disinfezione dei reparti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465AD7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465AD7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465AD7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6006D2">
                  <w:t>‬</w:t>
                </w:r>
                <w:r w:rsidR="006006D2">
                  <w:t>‬</w:t>
                </w:r>
                <w:r w:rsidR="00F66DAC">
                  <w:t>‬</w:t>
                </w:r>
                <w:r w:rsidR="00F66DAC">
                  <w:t>‬</w:t>
                </w:r>
                <w:r w:rsidR="00B8407E">
                  <w:t>‬</w:t>
                </w:r>
                <w:r w:rsidR="00B8407E">
                  <w:t>‬</w:t>
                </w:r>
                <w:r w:rsidR="000865E4">
                  <w:t>‬</w:t>
                </w:r>
                <w:r w:rsidR="000865E4">
                  <w:t>‬</w:t>
                </w:r>
                <w:r w:rsidR="00E4461E">
                  <w:t>‬</w:t>
                </w:r>
                <w:r w:rsidR="00E4461E">
                  <w:t>‬</w:t>
                </w:r>
                <w:r w:rsidR="000C7DF0">
                  <w:t>‬</w:t>
                </w:r>
                <w:r w:rsidR="000C7DF0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719B2767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>Francesco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52DDD5C5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 xml:space="preserve"> Barreca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1068B47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FIRMA  ___________________________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2C1931"/>
    <w:multiLevelType w:val="hybridMultilevel"/>
    <w:tmpl w:val="240E8D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135EE"/>
    <w:multiLevelType w:val="hybridMultilevel"/>
    <w:tmpl w:val="1500E1B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7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8"/>
  </w:num>
  <w:num w:numId="8" w16cid:durableId="1399938116">
    <w:abstractNumId w:val="5"/>
  </w:num>
  <w:num w:numId="9" w16cid:durableId="20141856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7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8913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66C9A"/>
    <w:rsid w:val="00072949"/>
    <w:rsid w:val="000865E4"/>
    <w:rsid w:val="000B2A84"/>
    <w:rsid w:val="000B7F51"/>
    <w:rsid w:val="000C7DF0"/>
    <w:rsid w:val="001177AC"/>
    <w:rsid w:val="001352B6"/>
    <w:rsid w:val="00144505"/>
    <w:rsid w:val="0017136D"/>
    <w:rsid w:val="001911A4"/>
    <w:rsid w:val="001C3104"/>
    <w:rsid w:val="001D0C1F"/>
    <w:rsid w:val="001E558C"/>
    <w:rsid w:val="002863B0"/>
    <w:rsid w:val="0029053E"/>
    <w:rsid w:val="002A0E23"/>
    <w:rsid w:val="002C1BF0"/>
    <w:rsid w:val="002E1EBF"/>
    <w:rsid w:val="00336898"/>
    <w:rsid w:val="00395F8E"/>
    <w:rsid w:val="003A114F"/>
    <w:rsid w:val="003B4349"/>
    <w:rsid w:val="003D5763"/>
    <w:rsid w:val="003F1BFA"/>
    <w:rsid w:val="003F3F92"/>
    <w:rsid w:val="00434D55"/>
    <w:rsid w:val="004369C6"/>
    <w:rsid w:val="00446920"/>
    <w:rsid w:val="004472FB"/>
    <w:rsid w:val="00465AD7"/>
    <w:rsid w:val="0047056F"/>
    <w:rsid w:val="004757FC"/>
    <w:rsid w:val="00483769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A2C1C"/>
    <w:rsid w:val="005C0B7E"/>
    <w:rsid w:val="005D1816"/>
    <w:rsid w:val="005F4A09"/>
    <w:rsid w:val="005F67B9"/>
    <w:rsid w:val="005F7993"/>
    <w:rsid w:val="006006D2"/>
    <w:rsid w:val="00615181"/>
    <w:rsid w:val="00662DEB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2039A"/>
    <w:rsid w:val="007265C7"/>
    <w:rsid w:val="00726E9B"/>
    <w:rsid w:val="00755B95"/>
    <w:rsid w:val="007D505B"/>
    <w:rsid w:val="007E0E84"/>
    <w:rsid w:val="007E48A1"/>
    <w:rsid w:val="007F20FF"/>
    <w:rsid w:val="0080280A"/>
    <w:rsid w:val="008418B2"/>
    <w:rsid w:val="00874E4B"/>
    <w:rsid w:val="00875D52"/>
    <w:rsid w:val="00896875"/>
    <w:rsid w:val="00896FD9"/>
    <w:rsid w:val="008A414E"/>
    <w:rsid w:val="008A6AAD"/>
    <w:rsid w:val="008C5EB9"/>
    <w:rsid w:val="00917F91"/>
    <w:rsid w:val="00920228"/>
    <w:rsid w:val="009220B8"/>
    <w:rsid w:val="0092742B"/>
    <w:rsid w:val="00946E01"/>
    <w:rsid w:val="00977A5A"/>
    <w:rsid w:val="009C40A9"/>
    <w:rsid w:val="00A0038A"/>
    <w:rsid w:val="00A04CFD"/>
    <w:rsid w:val="00A46ABA"/>
    <w:rsid w:val="00A8149E"/>
    <w:rsid w:val="00A82C55"/>
    <w:rsid w:val="00AD35AD"/>
    <w:rsid w:val="00AF1F14"/>
    <w:rsid w:val="00B00CF5"/>
    <w:rsid w:val="00B071AB"/>
    <w:rsid w:val="00B10C6B"/>
    <w:rsid w:val="00B13E09"/>
    <w:rsid w:val="00B3555C"/>
    <w:rsid w:val="00B379B9"/>
    <w:rsid w:val="00B41E77"/>
    <w:rsid w:val="00B438CB"/>
    <w:rsid w:val="00B50DD4"/>
    <w:rsid w:val="00B65A81"/>
    <w:rsid w:val="00B8407E"/>
    <w:rsid w:val="00BC6A09"/>
    <w:rsid w:val="00BD799D"/>
    <w:rsid w:val="00BE6B03"/>
    <w:rsid w:val="00C22739"/>
    <w:rsid w:val="00C354F7"/>
    <w:rsid w:val="00C419AC"/>
    <w:rsid w:val="00C814E5"/>
    <w:rsid w:val="00CE163F"/>
    <w:rsid w:val="00D10A70"/>
    <w:rsid w:val="00D154D9"/>
    <w:rsid w:val="00D159BB"/>
    <w:rsid w:val="00D26231"/>
    <w:rsid w:val="00D407F8"/>
    <w:rsid w:val="00D66468"/>
    <w:rsid w:val="00D72BE8"/>
    <w:rsid w:val="00D74998"/>
    <w:rsid w:val="00D84394"/>
    <w:rsid w:val="00D91DFD"/>
    <w:rsid w:val="00D95E34"/>
    <w:rsid w:val="00DD00D0"/>
    <w:rsid w:val="00DF7926"/>
    <w:rsid w:val="00E40792"/>
    <w:rsid w:val="00E4283E"/>
    <w:rsid w:val="00E4461E"/>
    <w:rsid w:val="00E451EB"/>
    <w:rsid w:val="00E5663F"/>
    <w:rsid w:val="00E57C44"/>
    <w:rsid w:val="00E61035"/>
    <w:rsid w:val="00E66EF9"/>
    <w:rsid w:val="00E91809"/>
    <w:rsid w:val="00EC69EE"/>
    <w:rsid w:val="00ED3E86"/>
    <w:rsid w:val="00F0191D"/>
    <w:rsid w:val="00F221BD"/>
    <w:rsid w:val="00F42F76"/>
    <w:rsid w:val="00F5509A"/>
    <w:rsid w:val="00F66DAC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1104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Giovanna</cp:lastModifiedBy>
  <cp:revision>125</cp:revision>
  <cp:lastPrinted>2023-03-13T09:11:00Z</cp:lastPrinted>
  <dcterms:created xsi:type="dcterms:W3CDTF">2015-04-07T13:30:00Z</dcterms:created>
  <dcterms:modified xsi:type="dcterms:W3CDTF">2024-05-20T13:11:00Z</dcterms:modified>
</cp:coreProperties>
</file>