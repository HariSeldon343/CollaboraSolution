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B8407E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B8407E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B8407E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B8407E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371F5E12" w14:textId="77777777" w:rsidR="0067320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Procedura validazioni fornitori</w:t>
            </w:r>
          </w:p>
          <w:p w14:paraId="793414DA" w14:textId="74CA2F74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comportamento da adottare in azienda</w:t>
            </w:r>
            <w:r w:rsidR="00875D52">
              <w:rPr>
                <w:rFonts w:ascii="Calibri" w:hAnsi="Calibri" w:cs="Calibri"/>
                <w:sz w:val="22"/>
                <w:szCs w:val="22"/>
              </w:rPr>
              <w:t xml:space="preserve"> (food defense)</w:t>
            </w:r>
          </w:p>
          <w:p w14:paraId="6151E555" w14:textId="55E56272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vetro e plastiche dure</w:t>
            </w:r>
          </w:p>
          <w:p w14:paraId="5BFE90BF" w14:textId="265A9A34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Pest- control</w:t>
            </w:r>
          </w:p>
          <w:p w14:paraId="7CDA7A41" w14:textId="3FF0F7DD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Igiene del personale e norme igieniche</w:t>
            </w:r>
          </w:p>
          <w:p w14:paraId="278E62A2" w14:textId="525CC13D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Indumenti</w:t>
            </w:r>
          </w:p>
          <w:p w14:paraId="4B6E1E72" w14:textId="031CBDEF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dei visitatori</w:t>
            </w:r>
          </w:p>
          <w:p w14:paraId="00AF3911" w14:textId="56ED5C8C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Schede tecniche dei prodotti</w:t>
            </w:r>
          </w:p>
          <w:p w14:paraId="6B04433E" w14:textId="1603FCE7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Flow-chart</w:t>
            </w:r>
          </w:p>
          <w:p w14:paraId="3209E869" w14:textId="7016F6F7" w:rsidR="00ED3E86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Gestione dei rifiuti </w:t>
            </w:r>
            <w:r w:rsidR="00EC69EE">
              <w:rPr>
                <w:rFonts w:ascii="Calibri" w:hAnsi="Calibri" w:cs="Calibri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formulario</w:t>
            </w:r>
          </w:p>
          <w:p w14:paraId="61859537" w14:textId="52330A41" w:rsidR="00EC69EE" w:rsidRDefault="00EC69E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Team HACCP</w:t>
            </w:r>
          </w:p>
          <w:p w14:paraId="1E247078" w14:textId="162DE197" w:rsidR="00ED3E86" w:rsidRPr="00B10C6B" w:rsidRDefault="00ED3E86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5FA2DE2E" w:rsidR="00F66DAC" w:rsidRPr="00B10C6B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68202A4" w:rsidR="004757FC" w:rsidRPr="00B10C6B" w:rsidRDefault="00ED3E86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27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51594A1" w:rsidR="004757FC" w:rsidRPr="00B10C6B" w:rsidRDefault="006006D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8A8B1FD" w:rsidR="0080280A" w:rsidRPr="00F221BD" w:rsidRDefault="00F66DAC" w:rsidP="00F66DA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1159FD28" w:rsidR="0080280A" w:rsidRDefault="00F66DAC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59FABD99" w:rsidR="00E5663F" w:rsidRDefault="00E5663F" w:rsidP="00E5663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9A4E0D0" w:rsidR="0080280A" w:rsidRDefault="00E5663F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06C67FDD" w:rsidR="0080280A" w:rsidRPr="00182FDD" w:rsidRDefault="00E5663F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12637368" w:rsidR="0080280A" w:rsidRDefault="00E5663F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E5663F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E5663F" w:rsidRPr="00B10C6B" w:rsidRDefault="00E5663F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2CF8BC18" w:rsidR="00E5663F" w:rsidRPr="00182FDD" w:rsidRDefault="00E5663F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491B2B87" w:rsidR="00E5663F" w:rsidRDefault="00E5663F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E5663F" w:rsidRPr="00667151" w:rsidRDefault="00E5663F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E5663F" w:rsidRDefault="00E5663F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5919273F" w:rsidR="0080280A" w:rsidRPr="00680FC0" w:rsidRDefault="00E5663F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2328A86" w:rsidR="0080280A" w:rsidRDefault="00E5663F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  <w:tr w:rsidR="00B438CB" w:rsidRPr="00B10C6B" w14:paraId="3BF68F2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6E2DB0" w14:textId="77777777" w:rsidR="00B438CB" w:rsidRPr="00B10C6B" w:rsidRDefault="00B438CB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BB0D3" w14:textId="66F58716" w:rsidR="00B438CB" w:rsidRDefault="00B438CB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B5A1B" w14:textId="71F1A6EB" w:rsidR="00B438CB" w:rsidRDefault="00B438CB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C9447" w14:textId="77777777" w:rsidR="00B438CB" w:rsidRPr="00667151" w:rsidRDefault="00B438CB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FB132CC" w14:textId="77777777" w:rsidR="00B438CB" w:rsidRDefault="00B438CB" w:rsidP="0080280A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35589EEC" w:rsidR="00BC6A09" w:rsidRPr="00B10C6B" w:rsidRDefault="00B00CF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27/04/2023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F916FD9" w:rsidR="00BC6A09" w:rsidRPr="00B10C6B" w:rsidRDefault="00B00CF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27/04/2023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098F9FC9" w:rsidR="00E451EB" w:rsidRPr="00B10C6B" w:rsidRDefault="00B438CB" w:rsidP="00B438C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David Settineri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1B2F5CDB" w:rsidR="007002F8" w:rsidRPr="00B10C6B" w:rsidRDefault="00B438CB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GESTIONE DEL PERSONALE – lavaggio divise, gestione dei visitatori, food defense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B8407E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B8407E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B8407E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2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38CB"/>
    <w:rsid w:val="00B50DD4"/>
    <w:rsid w:val="00B65A81"/>
    <w:rsid w:val="00B8407E"/>
    <w:rsid w:val="00BC6A09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Emanuela Zanghì</cp:lastModifiedBy>
  <cp:revision>114</cp:revision>
  <cp:lastPrinted>2023-03-13T09:11:00Z</cp:lastPrinted>
  <dcterms:created xsi:type="dcterms:W3CDTF">2015-04-07T13:30:00Z</dcterms:created>
  <dcterms:modified xsi:type="dcterms:W3CDTF">2023-05-02T19:28:00Z</dcterms:modified>
</cp:coreProperties>
</file>