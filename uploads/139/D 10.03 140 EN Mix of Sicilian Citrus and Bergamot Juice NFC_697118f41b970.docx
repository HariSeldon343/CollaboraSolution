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FF650"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F2122" w14:paraId="41088DBF" w14:textId="77777777" w:rsidTr="00394C48">
        <w:trPr>
          <w:trHeight w:val="1399"/>
        </w:trPr>
        <w:tc>
          <w:tcPr>
            <w:tcW w:w="9210" w:type="dxa"/>
            <w:shd w:val="clear" w:color="auto" w:fill="auto"/>
          </w:tcPr>
          <w:p w14:paraId="11494397" w14:textId="67ECFA7F"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65736">
              <w:rPr>
                <w:rFonts w:ascii="Verdana" w:hAnsi="Verdana"/>
                <w:lang w:val="en-US"/>
              </w:rPr>
              <w:t xml:space="preserve">Mix of Sicilian Citrus </w:t>
            </w:r>
            <w:r w:rsidR="00AA4F93">
              <w:rPr>
                <w:rFonts w:ascii="Verdana" w:hAnsi="Verdana"/>
                <w:lang w:val="en-US"/>
              </w:rPr>
              <w:t xml:space="preserve">and Bergamot </w:t>
            </w:r>
            <w:r w:rsidR="00265736">
              <w:rPr>
                <w:rFonts w:ascii="Verdana" w:hAnsi="Verdana"/>
                <w:lang w:val="en-US"/>
              </w:rPr>
              <w:t>Juice NFC</w:t>
            </w:r>
            <w:r w:rsidR="004052BE" w:rsidRPr="002C594E">
              <w:rPr>
                <w:rFonts w:ascii="Verdana" w:hAnsi="Verdana"/>
                <w:lang w:val="en-US"/>
              </w:rPr>
              <w:t xml:space="preserve"> </w:t>
            </w:r>
            <w:r w:rsidR="005065EC">
              <w:rPr>
                <w:rFonts w:ascii="Verdana" w:hAnsi="Verdana"/>
                <w:lang w:val="en-US"/>
              </w:rPr>
              <w:t>Pasteurized</w:t>
            </w:r>
          </w:p>
          <w:p w14:paraId="42B2BA51" w14:textId="4C2ACCFE"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265736">
              <w:rPr>
                <w:rFonts w:ascii="Verdana" w:hAnsi="Verdana"/>
                <w:i/>
                <w:lang w:val="en-US"/>
              </w:rPr>
              <w:t xml:space="preserve">Mix of Sicilian Citrus </w:t>
            </w:r>
            <w:r w:rsidR="00AA4F93">
              <w:rPr>
                <w:rFonts w:ascii="Verdana" w:hAnsi="Verdana"/>
                <w:i/>
                <w:lang w:val="en-US"/>
              </w:rPr>
              <w:t xml:space="preserve">and Bergamot </w:t>
            </w:r>
            <w:r w:rsidR="00265736">
              <w:rPr>
                <w:rFonts w:ascii="Verdana" w:hAnsi="Verdana"/>
                <w:i/>
                <w:lang w:val="en-US"/>
              </w:rPr>
              <w:t>Juice NFC</w:t>
            </w:r>
            <w:r w:rsidR="005065EC">
              <w:rPr>
                <w:rFonts w:ascii="Verdana" w:hAnsi="Verdana"/>
                <w:i/>
                <w:lang w:val="en-US"/>
              </w:rPr>
              <w:t xml:space="preserve"> Pasteurized</w:t>
            </w:r>
          </w:p>
          <w:p w14:paraId="5DA293AF" w14:textId="771F8C50" w:rsidR="00853353" w:rsidRPr="002C594E" w:rsidRDefault="00853353" w:rsidP="0026573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265736">
              <w:rPr>
                <w:rFonts w:ascii="Verdana" w:hAnsi="Verdana"/>
                <w:lang w:val="en-US"/>
              </w:rPr>
              <w:t>ASN</w:t>
            </w:r>
            <w:r w:rsidR="00AA4F93">
              <w:rPr>
                <w:rFonts w:ascii="Verdana" w:hAnsi="Verdana"/>
                <w:lang w:val="en-US"/>
              </w:rPr>
              <w:t>/SBERGA</w:t>
            </w:r>
          </w:p>
        </w:tc>
      </w:tr>
    </w:tbl>
    <w:p w14:paraId="0032A4D1" w14:textId="77777777" w:rsidR="00B13991" w:rsidRDefault="00B13991" w:rsidP="00815BC2">
      <w:pPr>
        <w:spacing w:before="120"/>
        <w:rPr>
          <w:rFonts w:ascii="Verdana" w:hAnsi="Verdana"/>
          <w:b/>
          <w:sz w:val="8"/>
          <w:szCs w:val="8"/>
          <w:lang w:val="en-US"/>
        </w:rPr>
      </w:pPr>
    </w:p>
    <w:p w14:paraId="31E9A3E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F2122" w14:paraId="77746A37" w14:textId="77777777" w:rsidTr="00257592">
        <w:trPr>
          <w:trHeight w:val="3578"/>
        </w:trPr>
        <w:tc>
          <w:tcPr>
            <w:tcW w:w="9238" w:type="dxa"/>
            <w:shd w:val="clear" w:color="auto" w:fill="auto"/>
          </w:tcPr>
          <w:p w14:paraId="6B4143F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1DA00D3" w14:textId="383D7E47" w:rsidR="00F8523A" w:rsidRPr="00815BC2" w:rsidRDefault="00677F2D" w:rsidP="00583DB6">
            <w:pPr>
              <w:tabs>
                <w:tab w:val="left" w:pos="284"/>
                <w:tab w:val="left" w:pos="3402"/>
              </w:tabs>
              <w:spacing w:before="120" w:after="120"/>
              <w:rPr>
                <w:rFonts w:ascii="Verdana" w:hAnsi="Verdana"/>
              </w:rPr>
            </w:pPr>
            <w:r w:rsidRPr="00244973">
              <w:rPr>
                <w:rFonts w:ascii="Verdana" w:hAnsi="Verdana"/>
                <w:b/>
              </w:rPr>
              <w:tab/>
            </w:r>
            <w:r w:rsidR="00FE19E1" w:rsidRPr="00815BC2">
              <w:rPr>
                <w:rFonts w:ascii="Verdana" w:hAnsi="Verdana"/>
                <w:b/>
              </w:rPr>
              <w:t>Ingredients</w:t>
            </w:r>
            <w:r w:rsidR="004A7EF7" w:rsidRPr="00815BC2">
              <w:rPr>
                <w:rFonts w:ascii="Verdana" w:hAnsi="Verdana"/>
                <w:b/>
              </w:rPr>
              <w:t>:</w:t>
            </w:r>
            <w:r w:rsidR="005D6FC3" w:rsidRPr="00815BC2">
              <w:rPr>
                <w:rFonts w:ascii="Verdana" w:hAnsi="Verdana"/>
              </w:rPr>
              <w:tab/>
            </w:r>
            <w:r w:rsidR="00815BC2" w:rsidRPr="00815BC2">
              <w:rPr>
                <w:rFonts w:ascii="Verdana" w:hAnsi="Verdana"/>
              </w:rPr>
              <w:t>Juice of “Arancia di Ribera DOP”</w:t>
            </w:r>
            <w:r w:rsidR="00265736" w:rsidRPr="00815BC2">
              <w:rPr>
                <w:rFonts w:ascii="Verdana" w:hAnsi="Verdana"/>
              </w:rPr>
              <w:t xml:space="preserve"> </w:t>
            </w:r>
          </w:p>
          <w:p w14:paraId="635E763E" w14:textId="1E16AED2" w:rsidR="00265736" w:rsidRDefault="00265736" w:rsidP="00265736">
            <w:pPr>
              <w:tabs>
                <w:tab w:val="left" w:pos="284"/>
                <w:tab w:val="left" w:pos="3402"/>
              </w:tabs>
              <w:spacing w:before="120" w:after="120"/>
              <w:ind w:left="3402"/>
              <w:rPr>
                <w:rFonts w:ascii="Verdana" w:hAnsi="Verdana"/>
                <w:lang w:val="en-US"/>
              </w:rPr>
            </w:pPr>
            <w:r>
              <w:rPr>
                <w:rFonts w:ascii="Verdana" w:hAnsi="Verdana"/>
                <w:lang w:val="en-US"/>
              </w:rPr>
              <w:t>Mandarin Juice</w:t>
            </w:r>
          </w:p>
          <w:p w14:paraId="39EB0F53" w14:textId="525F596F" w:rsidR="00265736" w:rsidRDefault="00265736" w:rsidP="00265736">
            <w:pPr>
              <w:tabs>
                <w:tab w:val="left" w:pos="284"/>
                <w:tab w:val="left" w:pos="3402"/>
              </w:tabs>
              <w:spacing w:before="120" w:after="120"/>
              <w:ind w:left="3402"/>
              <w:rPr>
                <w:rFonts w:ascii="Verdana" w:hAnsi="Verdana"/>
                <w:lang w:val="en-US"/>
              </w:rPr>
            </w:pPr>
            <w:r>
              <w:rPr>
                <w:rFonts w:ascii="Verdana" w:hAnsi="Verdana"/>
                <w:lang w:val="en-US"/>
              </w:rPr>
              <w:t xml:space="preserve">Blood Orange Juice </w:t>
            </w:r>
          </w:p>
          <w:p w14:paraId="09B7C516" w14:textId="1056C6FC" w:rsidR="00815BC2" w:rsidRDefault="00815BC2" w:rsidP="00815BC2">
            <w:pPr>
              <w:tabs>
                <w:tab w:val="left" w:pos="284"/>
                <w:tab w:val="left" w:pos="3402"/>
              </w:tabs>
              <w:spacing w:before="120" w:after="120"/>
              <w:ind w:left="3402"/>
              <w:rPr>
                <w:rFonts w:ascii="Verdana" w:hAnsi="Verdana"/>
                <w:lang w:val="en-US"/>
              </w:rPr>
            </w:pPr>
            <w:r>
              <w:rPr>
                <w:rFonts w:ascii="Verdana" w:hAnsi="Verdana"/>
                <w:lang w:val="en-US"/>
              </w:rPr>
              <w:t xml:space="preserve">Juice of “Limone di Siracusa IGP” </w:t>
            </w:r>
          </w:p>
          <w:p w14:paraId="6C1C7701" w14:textId="506AB77A" w:rsidR="00AA4F93" w:rsidRPr="00815BC2" w:rsidRDefault="00AA4F93" w:rsidP="00815BC2">
            <w:pPr>
              <w:tabs>
                <w:tab w:val="left" w:pos="284"/>
                <w:tab w:val="left" w:pos="3402"/>
              </w:tabs>
              <w:spacing w:before="120" w:after="120"/>
              <w:ind w:left="3402"/>
              <w:rPr>
                <w:rFonts w:ascii="Verdana" w:hAnsi="Verdana"/>
                <w:lang w:val="en-US"/>
              </w:rPr>
            </w:pPr>
            <w:r>
              <w:rPr>
                <w:rFonts w:ascii="Verdana" w:hAnsi="Verdana"/>
                <w:lang w:val="en-US"/>
              </w:rPr>
              <w:t>Bergamot Juice</w:t>
            </w:r>
          </w:p>
          <w:p w14:paraId="6A109FFA" w14:textId="77777777" w:rsidR="00815BC2" w:rsidRPr="00815BC2"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1AD6227F" w14:textId="77777777" w:rsidR="00043A03" w:rsidRPr="00815BC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815BC2">
              <w:rPr>
                <w:rFonts w:ascii="Verdana" w:hAnsi="Verdana"/>
                <w:b/>
              </w:rPr>
              <w:t>Raw material</w:t>
            </w:r>
            <w:r w:rsidR="00F8523A" w:rsidRPr="00815BC2">
              <w:rPr>
                <w:rFonts w:ascii="Verdana" w:hAnsi="Verdana"/>
                <w:b/>
              </w:rPr>
              <w:t>:</w:t>
            </w:r>
            <w:r w:rsidR="00A86284" w:rsidRPr="00815BC2">
              <w:rPr>
                <w:rFonts w:ascii="Verdana" w:hAnsi="Verdana"/>
              </w:rPr>
              <w:t xml:space="preserve"> </w:t>
            </w:r>
            <w:r w:rsidR="00A86284" w:rsidRPr="00815BC2">
              <w:rPr>
                <w:rFonts w:ascii="Verdana" w:hAnsi="Verdana"/>
              </w:rPr>
              <w:tab/>
            </w:r>
            <w:r w:rsidR="00815BC2" w:rsidRPr="00815BC2">
              <w:rPr>
                <w:rFonts w:ascii="Verdana" w:hAnsi="Verdana"/>
              </w:rPr>
              <w:t>Arancia di Ribera DOP</w:t>
            </w:r>
          </w:p>
          <w:p w14:paraId="23F63276" w14:textId="77777777" w:rsidR="00823153" w:rsidRPr="002C594E" w:rsidRDefault="00677F2D" w:rsidP="00583DB6">
            <w:pPr>
              <w:tabs>
                <w:tab w:val="left" w:pos="284"/>
                <w:tab w:val="left" w:pos="3402"/>
              </w:tabs>
              <w:spacing w:before="120" w:after="120"/>
              <w:rPr>
                <w:rFonts w:ascii="Verdana" w:hAnsi="Verdana"/>
                <w:lang w:val="en-US"/>
              </w:rPr>
            </w:pPr>
            <w:r w:rsidRPr="00815BC2">
              <w:rPr>
                <w:rFonts w:ascii="Verdana" w:hAnsi="Verdana"/>
                <w:b/>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36FAA7EB"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908AE0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15BC2">
              <w:rPr>
                <w:rFonts w:ascii="Verdana" w:hAnsi="Verdana"/>
                <w:lang w:val="en-US"/>
              </w:rPr>
              <w:t>Washington-Navel; Brasiliano; Navelina.</w:t>
            </w:r>
          </w:p>
          <w:p w14:paraId="6D09EDBB" w14:textId="77777777" w:rsidR="00207E7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815BC2">
              <w:rPr>
                <w:rFonts w:ascii="Verdana" w:hAnsi="Verdana"/>
                <w:lang w:val="en-US"/>
              </w:rPr>
              <w:t>December to May</w:t>
            </w:r>
          </w:p>
          <w:p w14:paraId="30F203F0"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r>
            <w:r>
              <w:rPr>
                <w:rFonts w:ascii="Verdana" w:hAnsi="Verdana"/>
                <w:lang w:val="en-US"/>
              </w:rPr>
              <w:t>Mandarin</w:t>
            </w:r>
          </w:p>
          <w:p w14:paraId="4F8DE255" w14:textId="77777777" w:rsidR="00815BC2" w:rsidRP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Citrus reticulata.</w:t>
            </w:r>
          </w:p>
          <w:p w14:paraId="1130B00C"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13DE75AF" w14:textId="77777777"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Mandarino Comune, Tardivo di Ciaculli</w:t>
            </w:r>
            <w:r w:rsidRPr="00815BC2">
              <w:rPr>
                <w:rFonts w:ascii="Verdana" w:hAnsi="Verdana"/>
              </w:rPr>
              <w:t>.</w:t>
            </w:r>
          </w:p>
          <w:p w14:paraId="58556C53" w14:textId="77777777" w:rsidR="00815BC2" w:rsidRDefault="00815BC2" w:rsidP="00815BC2">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May</w:t>
            </w:r>
          </w:p>
          <w:p w14:paraId="60299D5E" w14:textId="77777777" w:rsidR="00815BC2" w:rsidRPr="002C594E" w:rsidRDefault="00815BC2" w:rsidP="00815BC2">
            <w:pPr>
              <w:tabs>
                <w:tab w:val="left" w:pos="284"/>
                <w:tab w:val="left" w:pos="3402"/>
              </w:tabs>
              <w:spacing w:before="120" w:after="120"/>
              <w:ind w:left="284"/>
              <w:rPr>
                <w:rFonts w:ascii="Verdana" w:hAnsi="Verdana"/>
                <w:lang w:val="en-US"/>
              </w:rPr>
            </w:pPr>
            <w:r w:rsidRPr="002C594E">
              <w:rPr>
                <w:rFonts w:ascii="Verdana" w:hAnsi="Verdana"/>
                <w:b/>
                <w:lang w:val="en-US"/>
              </w:rPr>
              <w:t>Raw material:</w:t>
            </w:r>
            <w:r w:rsidRPr="002C594E">
              <w:rPr>
                <w:rFonts w:ascii="Verdana" w:hAnsi="Verdana"/>
                <w:lang w:val="en-US"/>
              </w:rPr>
              <w:t xml:space="preserve"> </w:t>
            </w:r>
            <w:r w:rsidRPr="002C594E">
              <w:rPr>
                <w:rFonts w:ascii="Verdana" w:hAnsi="Verdana"/>
                <w:lang w:val="en-US"/>
              </w:rPr>
              <w:tab/>
              <w:t>Blood Orange</w:t>
            </w:r>
          </w:p>
          <w:p w14:paraId="37870A99"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t>Citrus Sinensis L. Osbeck</w:t>
            </w:r>
          </w:p>
          <w:p w14:paraId="52AE5531"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050708D4"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Variety:</w:t>
            </w:r>
            <w:r w:rsidRPr="002C594E">
              <w:rPr>
                <w:rFonts w:ascii="Verdana" w:hAnsi="Verdana"/>
                <w:lang w:val="en-US"/>
              </w:rPr>
              <w:t xml:space="preserve"> </w:t>
            </w:r>
            <w:r w:rsidRPr="002C594E">
              <w:rPr>
                <w:rFonts w:ascii="Verdana" w:hAnsi="Verdana"/>
                <w:lang w:val="en-US"/>
              </w:rPr>
              <w:tab/>
            </w:r>
            <w:r>
              <w:rPr>
                <w:rFonts w:ascii="Verdana" w:hAnsi="Verdana"/>
                <w:lang w:val="en-US"/>
              </w:rPr>
              <w:t>Tarocco, Sanguinello, Moro.</w:t>
            </w:r>
          </w:p>
          <w:p w14:paraId="79EA6030" w14:textId="77777777" w:rsidR="00815BC2"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January to April</w:t>
            </w:r>
          </w:p>
          <w:p w14:paraId="2F7913F7" w14:textId="77777777" w:rsidR="00815BC2" w:rsidRPr="00815BC2" w:rsidRDefault="00815BC2" w:rsidP="00815BC2">
            <w:pPr>
              <w:tabs>
                <w:tab w:val="left" w:pos="284"/>
                <w:tab w:val="left" w:pos="3402"/>
              </w:tabs>
              <w:spacing w:before="120" w:after="120"/>
              <w:ind w:left="284"/>
              <w:rPr>
                <w:rFonts w:ascii="Verdana" w:hAnsi="Verdana"/>
              </w:rPr>
            </w:pPr>
            <w:r w:rsidRPr="00815BC2">
              <w:rPr>
                <w:rFonts w:ascii="Verdana" w:hAnsi="Verdana"/>
                <w:b/>
              </w:rPr>
              <w:t>Raw material:</w:t>
            </w:r>
            <w:r w:rsidRPr="00815BC2">
              <w:rPr>
                <w:rFonts w:ascii="Verdana" w:hAnsi="Verdana"/>
              </w:rPr>
              <w:t xml:space="preserve"> </w:t>
            </w:r>
            <w:r w:rsidRPr="00815BC2">
              <w:rPr>
                <w:rFonts w:ascii="Verdana" w:hAnsi="Verdana"/>
              </w:rPr>
              <w:tab/>
              <w:t>Limone di Siracusa IGP</w:t>
            </w:r>
          </w:p>
          <w:p w14:paraId="52FFAE64" w14:textId="77777777" w:rsidR="00815BC2" w:rsidRPr="002C594E" w:rsidRDefault="00815BC2" w:rsidP="00815BC2">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 xml:space="preserve">Citrus limon (L.) </w:t>
            </w:r>
            <w:r w:rsidRPr="00244973">
              <w:rPr>
                <w:rFonts w:ascii="Verdana" w:hAnsi="Verdana"/>
                <w:lang w:val="en-US"/>
              </w:rPr>
              <w:t>Burm. Lf.</w:t>
            </w:r>
          </w:p>
          <w:p w14:paraId="35D20CFE" w14:textId="77777777" w:rsidR="00815BC2" w:rsidRPr="002C594E" w:rsidRDefault="00815BC2" w:rsidP="00815B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56493DDF" w14:textId="77777777" w:rsidR="00815BC2" w:rsidRPr="00815BC2" w:rsidRDefault="00815BC2" w:rsidP="00815BC2">
            <w:pPr>
              <w:tabs>
                <w:tab w:val="left" w:pos="284"/>
                <w:tab w:val="left" w:pos="3402"/>
              </w:tabs>
              <w:spacing w:before="120" w:after="120"/>
              <w:rPr>
                <w:rFonts w:ascii="Verdana" w:hAnsi="Verdana"/>
              </w:rPr>
            </w:pPr>
            <w:r w:rsidRPr="002C594E">
              <w:rPr>
                <w:rFonts w:ascii="Verdana" w:hAnsi="Verdana"/>
                <w:b/>
                <w:lang w:val="en-US"/>
              </w:rPr>
              <w:tab/>
            </w:r>
            <w:r w:rsidRPr="00815BC2">
              <w:rPr>
                <w:rFonts w:ascii="Verdana" w:hAnsi="Verdana"/>
                <w:b/>
              </w:rPr>
              <w:t>Variety:</w:t>
            </w:r>
            <w:r w:rsidRPr="00815BC2">
              <w:rPr>
                <w:rFonts w:ascii="Verdana" w:hAnsi="Verdana"/>
              </w:rPr>
              <w:t xml:space="preserve"> </w:t>
            </w:r>
            <w:r w:rsidRPr="00815BC2">
              <w:rPr>
                <w:rFonts w:ascii="Verdana" w:hAnsi="Verdana"/>
              </w:rPr>
              <w:tab/>
            </w:r>
            <w:r>
              <w:rPr>
                <w:rFonts w:ascii="Verdana" w:hAnsi="Verdana"/>
              </w:rPr>
              <w:t>Femminello Siracusano;Primofiore;Verdello;Bianchetto</w:t>
            </w:r>
            <w:r w:rsidRPr="00815BC2">
              <w:rPr>
                <w:rFonts w:ascii="Verdana" w:hAnsi="Verdana"/>
              </w:rPr>
              <w:t>.</w:t>
            </w:r>
          </w:p>
          <w:p w14:paraId="52D7666F" w14:textId="77777777" w:rsidR="00815BC2" w:rsidRPr="002C594E" w:rsidRDefault="00815BC2" w:rsidP="00583DB6">
            <w:pPr>
              <w:tabs>
                <w:tab w:val="left" w:pos="284"/>
                <w:tab w:val="left" w:pos="3402"/>
              </w:tabs>
              <w:spacing w:before="120" w:after="120"/>
              <w:rPr>
                <w:rFonts w:ascii="Verdana" w:hAnsi="Verdana"/>
                <w:lang w:val="en-US"/>
              </w:rPr>
            </w:pPr>
            <w:r w:rsidRPr="00815BC2">
              <w:rPr>
                <w:rFonts w:ascii="Verdana" w:hAnsi="Verdana"/>
                <w:b/>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November to July</w:t>
            </w:r>
          </w:p>
          <w:p w14:paraId="380375A1" w14:textId="1822DA9A" w:rsidR="00AA4F93" w:rsidRPr="00AA4F93" w:rsidRDefault="00AA4F93" w:rsidP="00AA4F93">
            <w:pPr>
              <w:tabs>
                <w:tab w:val="left" w:pos="284"/>
                <w:tab w:val="left" w:pos="3402"/>
              </w:tabs>
              <w:spacing w:before="120" w:after="120"/>
              <w:ind w:left="284"/>
              <w:rPr>
                <w:rFonts w:ascii="Verdana" w:hAnsi="Verdana"/>
                <w:lang w:val="en-US"/>
              </w:rPr>
            </w:pPr>
            <w:r w:rsidRPr="00AA4F93">
              <w:rPr>
                <w:rFonts w:ascii="Verdana" w:hAnsi="Verdana"/>
                <w:b/>
                <w:lang w:val="en-US"/>
              </w:rPr>
              <w:t>Raw material:</w:t>
            </w:r>
            <w:r w:rsidRPr="00AA4F93">
              <w:rPr>
                <w:rFonts w:ascii="Verdana" w:hAnsi="Verdana"/>
                <w:lang w:val="en-US"/>
              </w:rPr>
              <w:t xml:space="preserve"> </w:t>
            </w:r>
            <w:r w:rsidRPr="00AA4F93">
              <w:rPr>
                <w:rFonts w:ascii="Verdana" w:hAnsi="Verdana"/>
                <w:lang w:val="en-US"/>
              </w:rPr>
              <w:tab/>
              <w:t>Bergamot</w:t>
            </w:r>
          </w:p>
          <w:p w14:paraId="77C47A0D" w14:textId="569EC2C0" w:rsidR="00AA4F93" w:rsidRPr="002C594E" w:rsidRDefault="00AA4F93" w:rsidP="00AA4F93">
            <w:pPr>
              <w:tabs>
                <w:tab w:val="left" w:pos="284"/>
                <w:tab w:val="left" w:pos="3402"/>
              </w:tabs>
              <w:spacing w:before="120" w:after="120"/>
              <w:rPr>
                <w:rFonts w:ascii="Verdana" w:hAnsi="Verdana"/>
                <w:lang w:val="en-US"/>
              </w:rPr>
            </w:pPr>
            <w:r w:rsidRPr="00AA4F93">
              <w:rPr>
                <w:rFonts w:ascii="Verdana" w:hAnsi="Verdana"/>
                <w:b/>
                <w:lang w:val="en-US"/>
              </w:rPr>
              <w:tab/>
            </w:r>
            <w:r w:rsidRPr="002C594E">
              <w:rPr>
                <w:rFonts w:ascii="Verdana" w:hAnsi="Verdana"/>
                <w:b/>
                <w:lang w:val="en-US"/>
              </w:rPr>
              <w:t>Botanical name:</w:t>
            </w:r>
            <w:r w:rsidRPr="002C594E">
              <w:rPr>
                <w:rFonts w:ascii="Verdana" w:hAnsi="Verdana"/>
                <w:lang w:val="en-US"/>
              </w:rPr>
              <w:t xml:space="preserve"> </w:t>
            </w:r>
            <w:r w:rsidRPr="002C594E">
              <w:rPr>
                <w:rFonts w:ascii="Verdana" w:hAnsi="Verdana"/>
                <w:lang w:val="en-US"/>
              </w:rPr>
              <w:tab/>
            </w:r>
            <w:r w:rsidRPr="00815BC2">
              <w:rPr>
                <w:rFonts w:ascii="Verdana" w:hAnsi="Verdana"/>
                <w:lang w:val="en-US"/>
              </w:rPr>
              <w:t xml:space="preserve">Citrus </w:t>
            </w:r>
            <w:r>
              <w:rPr>
                <w:rFonts w:ascii="Verdana" w:hAnsi="Verdana"/>
                <w:lang w:val="en-US"/>
              </w:rPr>
              <w:t>bergamia</w:t>
            </w:r>
            <w:r w:rsidRPr="00244973">
              <w:rPr>
                <w:rFonts w:ascii="Verdana" w:hAnsi="Verdana"/>
                <w:lang w:val="en-US"/>
              </w:rPr>
              <w:t>.</w:t>
            </w:r>
          </w:p>
          <w:p w14:paraId="478B3963" w14:textId="77777777" w:rsidR="00AA4F93" w:rsidRPr="002C594E" w:rsidRDefault="00AA4F93" w:rsidP="00AA4F93">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14:paraId="43255DC3" w14:textId="52EC12D7" w:rsidR="00AA4F93" w:rsidRPr="00AA4F93" w:rsidRDefault="00AA4F93" w:rsidP="00AA4F93">
            <w:pPr>
              <w:tabs>
                <w:tab w:val="left" w:pos="284"/>
                <w:tab w:val="left" w:pos="3402"/>
              </w:tabs>
              <w:spacing w:before="120" w:after="120"/>
              <w:rPr>
                <w:rFonts w:ascii="Verdana" w:hAnsi="Verdana"/>
                <w:lang w:val="en-US"/>
              </w:rPr>
            </w:pPr>
            <w:r w:rsidRPr="002C594E">
              <w:rPr>
                <w:rFonts w:ascii="Verdana" w:hAnsi="Verdana"/>
                <w:b/>
                <w:lang w:val="en-US"/>
              </w:rPr>
              <w:lastRenderedPageBreak/>
              <w:tab/>
            </w:r>
            <w:r w:rsidRPr="00AA4F93">
              <w:rPr>
                <w:rFonts w:ascii="Verdana" w:hAnsi="Verdana"/>
                <w:b/>
                <w:lang w:val="en-US"/>
              </w:rPr>
              <w:t>Variety:</w:t>
            </w:r>
            <w:r w:rsidRPr="00AA4F93">
              <w:rPr>
                <w:rFonts w:ascii="Verdana" w:hAnsi="Verdana"/>
                <w:lang w:val="en-US"/>
              </w:rPr>
              <w:t xml:space="preserve"> </w:t>
            </w:r>
            <w:r w:rsidRPr="00AA4F93">
              <w:rPr>
                <w:rFonts w:ascii="Verdana" w:hAnsi="Verdana"/>
                <w:lang w:val="en-US"/>
              </w:rPr>
              <w:tab/>
              <w:t>Femminello, Castagnaro, Fantastico.</w:t>
            </w:r>
          </w:p>
          <w:p w14:paraId="0B8AD0AB" w14:textId="0D8CF832" w:rsidR="00AA4F93" w:rsidRPr="002C594E" w:rsidRDefault="00AA4F93" w:rsidP="00AA4F93">
            <w:pPr>
              <w:tabs>
                <w:tab w:val="left" w:pos="284"/>
                <w:tab w:val="left" w:pos="3402"/>
              </w:tabs>
              <w:spacing w:before="120" w:after="120"/>
              <w:rPr>
                <w:rFonts w:ascii="Verdana" w:hAnsi="Verdana"/>
                <w:lang w:val="en-US"/>
              </w:rPr>
            </w:pPr>
            <w:r w:rsidRPr="00AA4F93">
              <w:rPr>
                <w:rFonts w:ascii="Verdana" w:hAnsi="Verdana"/>
                <w:b/>
                <w:lang w:val="en-US"/>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t xml:space="preserve">Typically  from </w:t>
            </w:r>
            <w:r>
              <w:rPr>
                <w:rFonts w:ascii="Verdana" w:hAnsi="Verdana"/>
                <w:lang w:val="en-US"/>
              </w:rPr>
              <w:t>November to January.</w:t>
            </w:r>
          </w:p>
          <w:p w14:paraId="2C8182AC" w14:textId="6773E6E4" w:rsidR="00F8523A" w:rsidRPr="002C594E" w:rsidRDefault="00F8523A" w:rsidP="00583DB6">
            <w:pPr>
              <w:tabs>
                <w:tab w:val="left" w:pos="284"/>
                <w:tab w:val="left" w:pos="3402"/>
              </w:tabs>
              <w:spacing w:before="120" w:after="120"/>
              <w:rPr>
                <w:rFonts w:ascii="Verdana" w:hAnsi="Verdana"/>
                <w:lang w:val="en-US"/>
              </w:rPr>
            </w:pPr>
            <w:r w:rsidRPr="002C594E">
              <w:rPr>
                <w:rFonts w:ascii="Verdana" w:hAnsi="Verdana"/>
                <w:b/>
                <w:lang w:val="en-US"/>
              </w:rPr>
              <w:t>Determi</w:t>
            </w:r>
            <w:r w:rsidR="00043A03" w:rsidRPr="002C594E">
              <w:rPr>
                <w:rFonts w:ascii="Verdana" w:hAnsi="Verdana"/>
                <w:b/>
                <w:lang w:val="en-US"/>
              </w:rPr>
              <w:t>nation of maturity</w:t>
            </w:r>
            <w:r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7F7ECBDC" w14:textId="77777777" w:rsidR="00923109" w:rsidRPr="00815BC2"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E5FACC9"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81BBFF5"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lastRenderedPageBreak/>
        <w:br w:type="page"/>
      </w:r>
    </w:p>
    <w:p w14:paraId="6B9FFD22"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F2122" w14:paraId="5B9B1894" w14:textId="77777777" w:rsidTr="00583DB6">
        <w:trPr>
          <w:trHeight w:val="4575"/>
        </w:trPr>
        <w:tc>
          <w:tcPr>
            <w:tcW w:w="9210" w:type="dxa"/>
            <w:tcBorders>
              <w:bottom w:val="nil"/>
            </w:tcBorders>
          </w:tcPr>
          <w:p w14:paraId="73BEE71A"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B4C40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8F2122" w14:paraId="605A0D00" w14:textId="77777777" w:rsidTr="00953535">
              <w:trPr>
                <w:trHeight w:hRule="exact" w:val="501"/>
              </w:trPr>
              <w:tc>
                <w:tcPr>
                  <w:tcW w:w="1303" w:type="dxa"/>
                  <w:vAlign w:val="center"/>
                </w:tcPr>
                <w:p w14:paraId="1AD257C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27E4F87"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12BDA68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10AAD45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04A045F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3A948C9"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C5A7B" w:rsidRPr="008F2122" w14:paraId="083EC2D6" w14:textId="77777777" w:rsidTr="00953535">
              <w:trPr>
                <w:trHeight w:hRule="exact" w:val="501"/>
              </w:trPr>
              <w:tc>
                <w:tcPr>
                  <w:tcW w:w="1303" w:type="dxa"/>
                  <w:vAlign w:val="center"/>
                </w:tcPr>
                <w:p w14:paraId="79B1ABDD"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301B2895"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12.0</w:t>
                  </w:r>
                </w:p>
              </w:tc>
              <w:tc>
                <w:tcPr>
                  <w:tcW w:w="764" w:type="dxa"/>
                  <w:vAlign w:val="center"/>
                </w:tcPr>
                <w:p w14:paraId="1CF0BA2B"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11,50</w:t>
                  </w:r>
                </w:p>
              </w:tc>
              <w:tc>
                <w:tcPr>
                  <w:tcW w:w="850" w:type="dxa"/>
                  <w:vAlign w:val="center"/>
                </w:tcPr>
                <w:p w14:paraId="5A22B586"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12,50</w:t>
                  </w:r>
                </w:p>
              </w:tc>
              <w:tc>
                <w:tcPr>
                  <w:tcW w:w="851" w:type="dxa"/>
                  <w:vAlign w:val="center"/>
                </w:tcPr>
                <w:p w14:paraId="009AAE7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92414CC"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8,1991</w:t>
                  </w:r>
                </w:p>
              </w:tc>
            </w:tr>
            <w:tr w:rsidR="000C5A7B" w:rsidRPr="008F2122" w14:paraId="43F75855" w14:textId="77777777" w:rsidTr="00953535">
              <w:trPr>
                <w:trHeight w:hRule="exact" w:val="501"/>
              </w:trPr>
              <w:tc>
                <w:tcPr>
                  <w:tcW w:w="1303" w:type="dxa"/>
                  <w:vAlign w:val="center"/>
                </w:tcPr>
                <w:p w14:paraId="6AC539D2"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B48225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0,85</w:t>
                  </w:r>
                </w:p>
              </w:tc>
              <w:tc>
                <w:tcPr>
                  <w:tcW w:w="764" w:type="dxa"/>
                  <w:vAlign w:val="center"/>
                </w:tcPr>
                <w:p w14:paraId="0959BFDE"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0,8</w:t>
                  </w:r>
                </w:p>
              </w:tc>
              <w:tc>
                <w:tcPr>
                  <w:tcW w:w="850" w:type="dxa"/>
                  <w:vAlign w:val="center"/>
                </w:tcPr>
                <w:p w14:paraId="532268D6" w14:textId="05C773C5" w:rsidR="000C5A7B" w:rsidRPr="00244973" w:rsidRDefault="00AA4F93">
                  <w:pPr>
                    <w:jc w:val="center"/>
                    <w:rPr>
                      <w:rFonts w:ascii="Verdana" w:hAnsi="Verdana"/>
                      <w:sz w:val="16"/>
                      <w:szCs w:val="16"/>
                      <w:lang w:val="en-US"/>
                    </w:rPr>
                  </w:pPr>
                  <w:r>
                    <w:rPr>
                      <w:rFonts w:ascii="Verdana" w:hAnsi="Verdana"/>
                      <w:sz w:val="16"/>
                      <w:szCs w:val="16"/>
                      <w:lang w:val="en-US"/>
                    </w:rPr>
                    <w:t>0,9</w:t>
                  </w:r>
                </w:p>
              </w:tc>
              <w:tc>
                <w:tcPr>
                  <w:tcW w:w="851" w:type="dxa"/>
                  <w:vAlign w:val="center"/>
                </w:tcPr>
                <w:p w14:paraId="6A1CB4A1"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6A4A6AFD"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IFU 3,1996</w:t>
                  </w:r>
                </w:p>
              </w:tc>
            </w:tr>
            <w:tr w:rsidR="000C5A7B" w:rsidRPr="008F2122" w14:paraId="0772D957" w14:textId="77777777" w:rsidTr="00953535">
              <w:trPr>
                <w:trHeight w:hRule="exact" w:val="501"/>
              </w:trPr>
              <w:tc>
                <w:tcPr>
                  <w:tcW w:w="1303" w:type="dxa"/>
                  <w:vAlign w:val="center"/>
                </w:tcPr>
                <w:p w14:paraId="0304885A"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5FEFA582" w14:textId="77777777" w:rsidR="000C5A7B" w:rsidRPr="00244973" w:rsidRDefault="000C5A7B">
                  <w:pPr>
                    <w:jc w:val="center"/>
                    <w:rPr>
                      <w:rFonts w:ascii="Verdana" w:hAnsi="Verdana"/>
                      <w:sz w:val="16"/>
                      <w:szCs w:val="16"/>
                      <w:lang w:val="en-US"/>
                    </w:rPr>
                  </w:pPr>
                </w:p>
              </w:tc>
              <w:tc>
                <w:tcPr>
                  <w:tcW w:w="764" w:type="dxa"/>
                  <w:vAlign w:val="center"/>
                </w:tcPr>
                <w:p w14:paraId="07AD4AA4"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14</w:t>
                  </w:r>
                </w:p>
              </w:tc>
              <w:tc>
                <w:tcPr>
                  <w:tcW w:w="850" w:type="dxa"/>
                  <w:vAlign w:val="center"/>
                </w:tcPr>
                <w:p w14:paraId="1E153AF7"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2F83D0DA" w14:textId="77777777" w:rsidR="000C5A7B" w:rsidRPr="00D6603D" w:rsidRDefault="000C5A7B" w:rsidP="00265736">
                  <w:pPr>
                    <w:jc w:val="center"/>
                    <w:rPr>
                      <w:rFonts w:ascii="Verdana" w:hAnsi="Verdana"/>
                      <w:sz w:val="16"/>
                      <w:szCs w:val="16"/>
                      <w:lang w:val="en-US"/>
                    </w:rPr>
                  </w:pPr>
                </w:p>
              </w:tc>
              <w:tc>
                <w:tcPr>
                  <w:tcW w:w="1559" w:type="dxa"/>
                  <w:vAlign w:val="center"/>
                </w:tcPr>
                <w:p w14:paraId="6EEFFABB"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0C5A7B" w:rsidRPr="008F2122" w14:paraId="3F9E445A" w14:textId="77777777" w:rsidTr="00953535">
              <w:trPr>
                <w:trHeight w:hRule="exact" w:val="501"/>
              </w:trPr>
              <w:tc>
                <w:tcPr>
                  <w:tcW w:w="1303" w:type="dxa"/>
                  <w:vAlign w:val="center"/>
                </w:tcPr>
                <w:p w14:paraId="5C088664" w14:textId="77777777"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4E18957A"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&gt;350</w:t>
                  </w:r>
                </w:p>
              </w:tc>
              <w:tc>
                <w:tcPr>
                  <w:tcW w:w="764" w:type="dxa"/>
                  <w:vAlign w:val="center"/>
                </w:tcPr>
                <w:p w14:paraId="202B396C"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350</w:t>
                  </w:r>
                </w:p>
              </w:tc>
              <w:tc>
                <w:tcPr>
                  <w:tcW w:w="850" w:type="dxa"/>
                  <w:vAlign w:val="center"/>
                </w:tcPr>
                <w:p w14:paraId="35469E61"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500</w:t>
                  </w:r>
                </w:p>
              </w:tc>
              <w:tc>
                <w:tcPr>
                  <w:tcW w:w="851" w:type="dxa"/>
                  <w:vAlign w:val="center"/>
                </w:tcPr>
                <w:p w14:paraId="7136C747"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5D87D90A"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C5A7B" w:rsidRPr="008F2122" w14:paraId="1DA291E1" w14:textId="77777777" w:rsidTr="00953535">
              <w:trPr>
                <w:trHeight w:hRule="exact" w:val="501"/>
              </w:trPr>
              <w:tc>
                <w:tcPr>
                  <w:tcW w:w="1303" w:type="dxa"/>
                  <w:vAlign w:val="center"/>
                </w:tcPr>
                <w:p w14:paraId="35B103DE" w14:textId="5E4AEFA9" w:rsidR="000C5A7B" w:rsidRPr="00D6603D" w:rsidRDefault="000C5A7B" w:rsidP="00265736">
                  <w:pPr>
                    <w:jc w:val="center"/>
                    <w:rPr>
                      <w:rFonts w:ascii="Verdana" w:hAnsi="Verdana"/>
                      <w:i/>
                      <w:sz w:val="16"/>
                      <w:szCs w:val="16"/>
                      <w:lang w:val="en-US"/>
                    </w:rPr>
                  </w:pPr>
                  <w:r w:rsidRPr="00D6603D">
                    <w:rPr>
                      <w:rFonts w:ascii="Verdana" w:hAnsi="Verdana"/>
                      <w:i/>
                      <w:sz w:val="16"/>
                      <w:szCs w:val="16"/>
                      <w:lang w:val="en-US"/>
                    </w:rPr>
                    <w:t>Pulp</w:t>
                  </w:r>
                  <w:r w:rsidR="002C7A63">
                    <w:rPr>
                      <w:rFonts w:ascii="Verdana" w:hAnsi="Verdana"/>
                      <w:i/>
                      <w:sz w:val="16"/>
                      <w:szCs w:val="16"/>
                      <w:lang w:val="en-US"/>
                    </w:rPr>
                    <w:t>s</w:t>
                  </w:r>
                  <w:r w:rsidRPr="00D6603D">
                    <w:rPr>
                      <w:rFonts w:ascii="Verdana" w:hAnsi="Verdana"/>
                      <w:i/>
                      <w:sz w:val="16"/>
                      <w:szCs w:val="16"/>
                      <w:lang w:val="en-US"/>
                    </w:rPr>
                    <w:t xml:space="preserve"> at 1500</w:t>
                  </w:r>
                </w:p>
              </w:tc>
              <w:tc>
                <w:tcPr>
                  <w:tcW w:w="829" w:type="dxa"/>
                  <w:vAlign w:val="center"/>
                </w:tcPr>
                <w:p w14:paraId="62EE26F3" w14:textId="77777777" w:rsidR="000C5A7B" w:rsidRPr="00244973" w:rsidRDefault="000C5A7B">
                  <w:pPr>
                    <w:jc w:val="center"/>
                    <w:rPr>
                      <w:rFonts w:ascii="Verdana" w:hAnsi="Verdana"/>
                      <w:sz w:val="16"/>
                      <w:szCs w:val="16"/>
                      <w:lang w:val="en-US"/>
                    </w:rPr>
                  </w:pPr>
                  <w:r w:rsidRPr="00244973">
                    <w:rPr>
                      <w:rFonts w:ascii="Verdana" w:hAnsi="Verdana"/>
                      <w:sz w:val="16"/>
                      <w:szCs w:val="16"/>
                      <w:lang w:val="en-US"/>
                    </w:rPr>
                    <w:t>12,5</w:t>
                  </w:r>
                </w:p>
              </w:tc>
              <w:tc>
                <w:tcPr>
                  <w:tcW w:w="764" w:type="dxa"/>
                  <w:vAlign w:val="center"/>
                </w:tcPr>
                <w:p w14:paraId="6559272B" w14:textId="77777777" w:rsidR="000C5A7B" w:rsidRPr="00244973" w:rsidRDefault="000C5A7B">
                  <w:pPr>
                    <w:tabs>
                      <w:tab w:val="decimal" w:pos="12"/>
                    </w:tabs>
                    <w:jc w:val="center"/>
                    <w:rPr>
                      <w:rFonts w:ascii="Verdana" w:hAnsi="Verdana"/>
                      <w:sz w:val="16"/>
                      <w:szCs w:val="16"/>
                      <w:lang w:val="en-US"/>
                    </w:rPr>
                  </w:pPr>
                  <w:r w:rsidRPr="00244973">
                    <w:rPr>
                      <w:rFonts w:ascii="Verdana" w:hAnsi="Verdana"/>
                      <w:sz w:val="16"/>
                      <w:szCs w:val="16"/>
                      <w:lang w:val="en-US"/>
                    </w:rPr>
                    <w:t>10</w:t>
                  </w:r>
                </w:p>
              </w:tc>
              <w:tc>
                <w:tcPr>
                  <w:tcW w:w="850" w:type="dxa"/>
                  <w:vAlign w:val="center"/>
                </w:tcPr>
                <w:p w14:paraId="2840963B" w14:textId="77777777" w:rsidR="000C5A7B" w:rsidRPr="00244973" w:rsidRDefault="000C5A7B">
                  <w:pPr>
                    <w:tabs>
                      <w:tab w:val="decimal" w:pos="12"/>
                      <w:tab w:val="decimal" w:pos="417"/>
                    </w:tabs>
                    <w:jc w:val="center"/>
                    <w:rPr>
                      <w:rFonts w:ascii="Verdana" w:hAnsi="Verdana"/>
                      <w:sz w:val="16"/>
                      <w:szCs w:val="16"/>
                      <w:lang w:val="en-US"/>
                    </w:rPr>
                  </w:pPr>
                  <w:r w:rsidRPr="00244973">
                    <w:rPr>
                      <w:rFonts w:ascii="Verdana" w:hAnsi="Verdana"/>
                      <w:sz w:val="16"/>
                      <w:szCs w:val="16"/>
                      <w:lang w:val="en-US"/>
                    </w:rPr>
                    <w:t>15</w:t>
                  </w:r>
                </w:p>
              </w:tc>
              <w:tc>
                <w:tcPr>
                  <w:tcW w:w="851" w:type="dxa"/>
                  <w:vAlign w:val="center"/>
                </w:tcPr>
                <w:p w14:paraId="50D027B4" w14:textId="77777777" w:rsidR="000C5A7B" w:rsidRPr="00D6603D" w:rsidRDefault="000C5A7B" w:rsidP="00265736">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5C900F29" w14:textId="77777777" w:rsidR="000C5A7B" w:rsidRPr="00D6603D" w:rsidRDefault="000C5A7B" w:rsidP="00265736">
                  <w:pPr>
                    <w:jc w:val="center"/>
                    <w:rPr>
                      <w:rFonts w:ascii="Verdana" w:hAnsi="Verdana"/>
                      <w:sz w:val="16"/>
                      <w:szCs w:val="16"/>
                      <w:lang w:val="en-US"/>
                    </w:rPr>
                  </w:pPr>
                  <w:r w:rsidRPr="00D6603D">
                    <w:rPr>
                      <w:rFonts w:ascii="Verdana" w:hAnsi="Verdana"/>
                      <w:sz w:val="16"/>
                      <w:szCs w:val="16"/>
                      <w:lang w:val="en-US"/>
                    </w:rPr>
                    <w:t>IFU 60, 1991</w:t>
                  </w:r>
                </w:p>
              </w:tc>
            </w:tr>
            <w:tr w:rsidR="002C7A63" w:rsidRPr="008F2122" w14:paraId="5C6D0AFA" w14:textId="77777777" w:rsidTr="00953535">
              <w:trPr>
                <w:trHeight w:hRule="exact" w:val="501"/>
              </w:trPr>
              <w:tc>
                <w:tcPr>
                  <w:tcW w:w="1303" w:type="dxa"/>
                  <w:vAlign w:val="center"/>
                </w:tcPr>
                <w:p w14:paraId="243B4A70" w14:textId="62B68F71" w:rsidR="002C7A63" w:rsidRPr="00D6603D" w:rsidRDefault="002C7A63" w:rsidP="002C7A63">
                  <w:pPr>
                    <w:jc w:val="center"/>
                    <w:rPr>
                      <w:rFonts w:ascii="Verdana" w:hAnsi="Verdana"/>
                      <w:i/>
                      <w:sz w:val="16"/>
                      <w:szCs w:val="16"/>
                      <w:lang w:val="en-US"/>
                    </w:rPr>
                  </w:pPr>
                  <w:r w:rsidRPr="00D6603D">
                    <w:rPr>
                      <w:rFonts w:ascii="Verdana" w:hAnsi="Verdana"/>
                      <w:i/>
                      <w:sz w:val="16"/>
                      <w:szCs w:val="16"/>
                      <w:lang w:val="en-US"/>
                    </w:rPr>
                    <w:t>Pulp</w:t>
                  </w:r>
                  <w:r>
                    <w:rPr>
                      <w:rFonts w:ascii="Verdana" w:hAnsi="Verdana"/>
                      <w:i/>
                      <w:sz w:val="16"/>
                      <w:szCs w:val="16"/>
                      <w:lang w:val="en-US"/>
                    </w:rPr>
                    <w:t>s</w:t>
                  </w:r>
                  <w:r w:rsidRPr="00D6603D">
                    <w:rPr>
                      <w:rFonts w:ascii="Verdana" w:hAnsi="Verdana"/>
                      <w:i/>
                      <w:sz w:val="16"/>
                      <w:szCs w:val="16"/>
                      <w:lang w:val="en-US"/>
                    </w:rPr>
                    <w:t xml:space="preserve">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11A36882" w14:textId="3736EDCE" w:rsidR="002C7A63" w:rsidRPr="00244973" w:rsidRDefault="002C7A63" w:rsidP="002C7A63">
                  <w:pPr>
                    <w:jc w:val="center"/>
                    <w:rPr>
                      <w:rFonts w:ascii="Verdana" w:hAnsi="Verdana"/>
                      <w:sz w:val="16"/>
                      <w:szCs w:val="16"/>
                      <w:lang w:val="en-US"/>
                    </w:rPr>
                  </w:pPr>
                  <w:r>
                    <w:rPr>
                      <w:rFonts w:ascii="Verdana" w:hAnsi="Verdana"/>
                      <w:sz w:val="16"/>
                      <w:szCs w:val="16"/>
                      <w:lang w:val="en-US"/>
                    </w:rPr>
                    <w:t>6.3</w:t>
                  </w:r>
                </w:p>
              </w:tc>
              <w:tc>
                <w:tcPr>
                  <w:tcW w:w="764" w:type="dxa"/>
                  <w:vAlign w:val="center"/>
                </w:tcPr>
                <w:p w14:paraId="44ECF115" w14:textId="238C277C" w:rsidR="002C7A63" w:rsidRPr="00244973" w:rsidRDefault="002C7A63" w:rsidP="002C7A63">
                  <w:pPr>
                    <w:tabs>
                      <w:tab w:val="decimal" w:pos="12"/>
                    </w:tabs>
                    <w:jc w:val="center"/>
                    <w:rPr>
                      <w:rFonts w:ascii="Verdana" w:hAnsi="Verdana"/>
                      <w:sz w:val="16"/>
                      <w:szCs w:val="16"/>
                      <w:lang w:val="en-US"/>
                    </w:rPr>
                  </w:pPr>
                  <w:r>
                    <w:rPr>
                      <w:rFonts w:ascii="Verdana" w:hAnsi="Verdana"/>
                      <w:sz w:val="16"/>
                      <w:szCs w:val="16"/>
                      <w:lang w:val="en-US"/>
                    </w:rPr>
                    <w:t>5</w:t>
                  </w:r>
                </w:p>
              </w:tc>
              <w:tc>
                <w:tcPr>
                  <w:tcW w:w="850" w:type="dxa"/>
                  <w:vAlign w:val="center"/>
                </w:tcPr>
                <w:p w14:paraId="50E992C3" w14:textId="45B5FE35" w:rsidR="002C7A63" w:rsidRPr="00244973" w:rsidRDefault="002C7A63" w:rsidP="002C7A63">
                  <w:pPr>
                    <w:tabs>
                      <w:tab w:val="decimal" w:pos="12"/>
                      <w:tab w:val="decimal" w:pos="417"/>
                    </w:tabs>
                    <w:jc w:val="center"/>
                    <w:rPr>
                      <w:rFonts w:ascii="Verdana" w:hAnsi="Verdana"/>
                      <w:sz w:val="16"/>
                      <w:szCs w:val="16"/>
                      <w:lang w:val="en-US"/>
                    </w:rPr>
                  </w:pPr>
                  <w:r>
                    <w:rPr>
                      <w:rFonts w:ascii="Verdana" w:hAnsi="Verdana"/>
                      <w:sz w:val="16"/>
                      <w:szCs w:val="16"/>
                      <w:lang w:val="en-US"/>
                    </w:rPr>
                    <w:t>7.</w:t>
                  </w:r>
                  <w:r w:rsidRPr="00244973">
                    <w:rPr>
                      <w:rFonts w:ascii="Verdana" w:hAnsi="Verdana"/>
                      <w:sz w:val="16"/>
                      <w:szCs w:val="16"/>
                      <w:lang w:val="en-US"/>
                    </w:rPr>
                    <w:t>5</w:t>
                  </w:r>
                </w:p>
              </w:tc>
              <w:tc>
                <w:tcPr>
                  <w:tcW w:w="851" w:type="dxa"/>
                  <w:vAlign w:val="center"/>
                </w:tcPr>
                <w:p w14:paraId="2BB01E67" w14:textId="2B5CB8BA" w:rsidR="002C7A63" w:rsidRPr="00D6603D" w:rsidRDefault="002C7A63" w:rsidP="002C7A63">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1E8B2DE9" w14:textId="1F27752A" w:rsidR="002C7A63" w:rsidRPr="00D6603D" w:rsidRDefault="002C7A63" w:rsidP="002C7A63">
                  <w:pPr>
                    <w:jc w:val="center"/>
                    <w:rPr>
                      <w:rFonts w:ascii="Verdana" w:hAnsi="Verdana"/>
                      <w:sz w:val="16"/>
                      <w:szCs w:val="16"/>
                      <w:lang w:val="en-US"/>
                    </w:rPr>
                  </w:pPr>
                  <w:r w:rsidRPr="00D6603D">
                    <w:rPr>
                      <w:rFonts w:ascii="Verdana" w:hAnsi="Verdana"/>
                      <w:sz w:val="16"/>
                      <w:szCs w:val="16"/>
                      <w:lang w:val="en-US"/>
                    </w:rPr>
                    <w:t>IFU 60, 1991</w:t>
                  </w:r>
                </w:p>
              </w:tc>
            </w:tr>
          </w:tbl>
          <w:p w14:paraId="00C3337E"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5EF3FE70" w14:textId="77777777" w:rsidTr="00583DB6">
        <w:trPr>
          <w:trHeight w:val="8345"/>
        </w:trPr>
        <w:tc>
          <w:tcPr>
            <w:tcW w:w="9210" w:type="dxa"/>
            <w:tcBorders>
              <w:top w:val="nil"/>
            </w:tcBorders>
          </w:tcPr>
          <w:p w14:paraId="680ABB42"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815BC2" w14:paraId="6598B46A" w14:textId="77777777" w:rsidTr="00953535">
              <w:trPr>
                <w:trHeight w:hRule="exact" w:val="501"/>
                <w:tblHeader/>
              </w:trPr>
              <w:tc>
                <w:tcPr>
                  <w:tcW w:w="1303" w:type="dxa"/>
                  <w:vAlign w:val="center"/>
                </w:tcPr>
                <w:p w14:paraId="7EBEC1F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7233B2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1DA02F2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253D3C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9579A4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0C58BF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44973" w:rsidRPr="008F2122" w14:paraId="1E5C7A7C" w14:textId="77777777" w:rsidTr="00953535">
              <w:trPr>
                <w:trHeight w:hRule="exact" w:val="680"/>
                <w:tblHeader/>
              </w:trPr>
              <w:tc>
                <w:tcPr>
                  <w:tcW w:w="1303" w:type="dxa"/>
                  <w:vAlign w:val="center"/>
                </w:tcPr>
                <w:p w14:paraId="2E4E2D3C"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082A31C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55C3CC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39A4837" w14:textId="77777777" w:rsidR="00244973" w:rsidRDefault="00244973" w:rsidP="00244973">
                  <w:pPr>
                    <w:jc w:val="center"/>
                    <w:rPr>
                      <w:rFonts w:ascii="Verdana" w:hAnsi="Verdana"/>
                      <w:sz w:val="16"/>
                      <w:szCs w:val="16"/>
                    </w:rPr>
                  </w:pPr>
                  <w:r>
                    <w:rPr>
                      <w:rFonts w:ascii="Verdana" w:hAnsi="Verdana"/>
                      <w:sz w:val="16"/>
                      <w:szCs w:val="16"/>
                    </w:rPr>
                    <w:t>100</w:t>
                  </w:r>
                </w:p>
              </w:tc>
              <w:tc>
                <w:tcPr>
                  <w:tcW w:w="851" w:type="dxa"/>
                  <w:vAlign w:val="center"/>
                </w:tcPr>
                <w:p w14:paraId="60D139D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7EA9B82" w14:textId="52977AD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44973" w:rsidRPr="008F2122" w14:paraId="66858336" w14:textId="77777777" w:rsidTr="00953535">
              <w:trPr>
                <w:trHeight w:hRule="exact" w:val="680"/>
                <w:tblHeader/>
              </w:trPr>
              <w:tc>
                <w:tcPr>
                  <w:tcW w:w="1303" w:type="dxa"/>
                  <w:vAlign w:val="center"/>
                </w:tcPr>
                <w:p w14:paraId="5CD3999F"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3CB959E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2DBAD76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3E62DC8"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607747AB"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74B1DD59" w14:textId="3F811861"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8F2122" w14:paraId="06350EEF" w14:textId="77777777" w:rsidTr="00953535">
              <w:trPr>
                <w:trHeight w:hRule="exact" w:val="680"/>
                <w:tblHeader/>
              </w:trPr>
              <w:tc>
                <w:tcPr>
                  <w:tcW w:w="1303" w:type="dxa"/>
                  <w:vAlign w:val="center"/>
                </w:tcPr>
                <w:p w14:paraId="2B078D67"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5BC879A4"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4EF5E8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5E09FB44" w14:textId="77777777" w:rsidR="00244973" w:rsidRDefault="00244973" w:rsidP="00244973">
                  <w:pPr>
                    <w:jc w:val="center"/>
                    <w:rPr>
                      <w:rFonts w:ascii="Verdana" w:hAnsi="Verdana"/>
                      <w:sz w:val="16"/>
                      <w:szCs w:val="16"/>
                    </w:rPr>
                  </w:pPr>
                  <w:r>
                    <w:rPr>
                      <w:rFonts w:ascii="Verdana" w:hAnsi="Verdana"/>
                      <w:sz w:val="16"/>
                      <w:szCs w:val="16"/>
                    </w:rPr>
                    <w:t>10</w:t>
                  </w:r>
                </w:p>
              </w:tc>
              <w:tc>
                <w:tcPr>
                  <w:tcW w:w="851" w:type="dxa"/>
                  <w:vAlign w:val="center"/>
                </w:tcPr>
                <w:p w14:paraId="3FF94F9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5A90F5DD" w14:textId="18BCF4F3"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44973" w:rsidRPr="008F2122" w14:paraId="3BE04920" w14:textId="77777777" w:rsidTr="00953535">
              <w:trPr>
                <w:trHeight w:hRule="exact" w:val="680"/>
                <w:tblHeader/>
              </w:trPr>
              <w:tc>
                <w:tcPr>
                  <w:tcW w:w="1303" w:type="dxa"/>
                  <w:vAlign w:val="center"/>
                </w:tcPr>
                <w:p w14:paraId="3C8A8CAA"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2A43252F"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CF6443A"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EA46233"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4358258E"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1487E170" w14:textId="3DFD043A"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8F2122" w14:paraId="3FA05736" w14:textId="77777777" w:rsidTr="00953535">
              <w:trPr>
                <w:trHeight w:hRule="exact" w:val="680"/>
                <w:tblHeader/>
              </w:trPr>
              <w:tc>
                <w:tcPr>
                  <w:tcW w:w="1303" w:type="dxa"/>
                  <w:vAlign w:val="center"/>
                </w:tcPr>
                <w:p w14:paraId="2662166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1C018B90"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0253E49D"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7761195"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78D63F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B762CC5" w14:textId="1720ED9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44973" w:rsidRPr="008F2122" w14:paraId="49D9BC27" w14:textId="77777777" w:rsidTr="00953535">
              <w:trPr>
                <w:trHeight w:hRule="exact" w:val="680"/>
                <w:tblHeader/>
              </w:trPr>
              <w:tc>
                <w:tcPr>
                  <w:tcW w:w="1303" w:type="dxa"/>
                  <w:vAlign w:val="center"/>
                </w:tcPr>
                <w:p w14:paraId="053E7DB3" w14:textId="77777777" w:rsidR="00244973" w:rsidRPr="00690E9B" w:rsidRDefault="00244973" w:rsidP="00244973">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968EFA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59BEB946"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4D6A9F2"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A425187" w14:textId="77777777" w:rsidR="00244973" w:rsidRPr="00690E9B" w:rsidRDefault="00244973" w:rsidP="00244973">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7EDEF13D" w14:textId="6566FC82" w:rsidR="00244973" w:rsidRPr="00690E9B" w:rsidRDefault="00244973" w:rsidP="00244973">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4113FBE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0481EE01" w14:textId="77777777" w:rsidTr="00977461">
              <w:trPr>
                <w:trHeight w:hRule="exact" w:val="510"/>
                <w:jc w:val="center"/>
              </w:trPr>
              <w:tc>
                <w:tcPr>
                  <w:tcW w:w="2228" w:type="dxa"/>
                  <w:vAlign w:val="center"/>
                </w:tcPr>
                <w:p w14:paraId="36B3E8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ED8E182"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4FFBF6"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1C781158" w14:textId="77777777" w:rsidTr="00977461">
              <w:trPr>
                <w:trHeight w:hRule="exact" w:val="510"/>
                <w:jc w:val="center"/>
              </w:trPr>
              <w:tc>
                <w:tcPr>
                  <w:tcW w:w="2228" w:type="dxa"/>
                  <w:vAlign w:val="center"/>
                </w:tcPr>
                <w:p w14:paraId="0794437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5DED721D" w14:textId="77777777" w:rsidR="003F1487" w:rsidRPr="002C594E" w:rsidRDefault="000C5A7B"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93FB7B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A6FEF02" w14:textId="77777777" w:rsidTr="00977461">
              <w:trPr>
                <w:trHeight w:hRule="exact" w:val="510"/>
                <w:jc w:val="center"/>
              </w:trPr>
              <w:tc>
                <w:tcPr>
                  <w:tcW w:w="2228" w:type="dxa"/>
                  <w:vAlign w:val="center"/>
                </w:tcPr>
                <w:p w14:paraId="453E2E6A"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D87835A"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2C714A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3C9D3C" w14:textId="77777777" w:rsidTr="00977461">
              <w:trPr>
                <w:trHeight w:hRule="exact" w:val="510"/>
                <w:jc w:val="center"/>
              </w:trPr>
              <w:tc>
                <w:tcPr>
                  <w:tcW w:w="2228" w:type="dxa"/>
                  <w:vAlign w:val="center"/>
                </w:tcPr>
                <w:p w14:paraId="7330FD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6FDB03" w14:textId="6E105CD3"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r w:rsidR="00AA4F93">
                    <w:rPr>
                      <w:rFonts w:ascii="Verdana" w:hAnsi="Verdana"/>
                      <w:sz w:val="16"/>
                      <w:szCs w:val="16"/>
                      <w:lang w:val="en-US"/>
                    </w:rPr>
                    <w:t xml:space="preserve"> and bergamot</w:t>
                  </w:r>
                </w:p>
              </w:tc>
              <w:tc>
                <w:tcPr>
                  <w:tcW w:w="1519" w:type="dxa"/>
                  <w:shd w:val="clear" w:color="auto" w:fill="auto"/>
                  <w:vAlign w:val="center"/>
                </w:tcPr>
                <w:p w14:paraId="1331D171"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0252B55" w14:textId="77777777" w:rsidTr="00977461">
              <w:trPr>
                <w:trHeight w:hRule="exact" w:val="510"/>
                <w:jc w:val="center"/>
              </w:trPr>
              <w:tc>
                <w:tcPr>
                  <w:tcW w:w="2228" w:type="dxa"/>
                  <w:vAlign w:val="center"/>
                </w:tcPr>
                <w:p w14:paraId="2569080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49669AF0" w14:textId="499E4A1C" w:rsidR="003F1487" w:rsidRPr="002C594E" w:rsidRDefault="00BD3EBF" w:rsidP="000C5A7B">
                  <w:pPr>
                    <w:jc w:val="center"/>
                    <w:rPr>
                      <w:rFonts w:ascii="Verdana" w:hAnsi="Verdana"/>
                      <w:sz w:val="16"/>
                      <w:szCs w:val="16"/>
                      <w:lang w:val="en-US"/>
                    </w:rPr>
                  </w:pPr>
                  <w:r w:rsidRPr="002C594E">
                    <w:rPr>
                      <w:rFonts w:ascii="Verdana" w:hAnsi="Verdana"/>
                      <w:sz w:val="16"/>
                      <w:szCs w:val="16"/>
                      <w:lang w:val="en-US"/>
                    </w:rPr>
                    <w:t xml:space="preserve">Typical of </w:t>
                  </w:r>
                  <w:r w:rsidR="000C5A7B">
                    <w:rPr>
                      <w:rFonts w:ascii="Verdana" w:hAnsi="Verdana"/>
                      <w:sz w:val="16"/>
                      <w:szCs w:val="16"/>
                      <w:lang w:val="en-US"/>
                    </w:rPr>
                    <w:t>citrus</w:t>
                  </w:r>
                  <w:r w:rsidR="00AA4F93">
                    <w:rPr>
                      <w:rFonts w:ascii="Verdana" w:hAnsi="Verdana"/>
                      <w:sz w:val="16"/>
                      <w:szCs w:val="16"/>
                      <w:lang w:val="en-US"/>
                    </w:rPr>
                    <w:t xml:space="preserve"> and bergamot</w:t>
                  </w:r>
                </w:p>
              </w:tc>
              <w:tc>
                <w:tcPr>
                  <w:tcW w:w="1519" w:type="dxa"/>
                  <w:shd w:val="clear" w:color="auto" w:fill="auto"/>
                  <w:vAlign w:val="center"/>
                </w:tcPr>
                <w:p w14:paraId="0052B63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CFC1D12" w14:textId="77777777" w:rsidR="004A7EF7" w:rsidRPr="002C594E" w:rsidRDefault="004A7EF7" w:rsidP="00853353">
            <w:pPr>
              <w:spacing w:before="100" w:beforeAutospacing="1"/>
              <w:rPr>
                <w:rFonts w:ascii="Verdana" w:hAnsi="Verdana"/>
                <w:b/>
                <w:sz w:val="8"/>
                <w:szCs w:val="8"/>
                <w:lang w:val="en-US"/>
              </w:rPr>
            </w:pPr>
          </w:p>
        </w:tc>
      </w:tr>
    </w:tbl>
    <w:p w14:paraId="5174EABC"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F2122" w14:paraId="5CDA4DDE" w14:textId="77777777" w:rsidTr="00953535">
        <w:trPr>
          <w:trHeight w:val="3809"/>
        </w:trPr>
        <w:tc>
          <w:tcPr>
            <w:tcW w:w="9210" w:type="dxa"/>
          </w:tcPr>
          <w:p w14:paraId="0D5E20F1"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6F226D94"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6D2B12B"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2BE36F67"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F357F69"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265B370"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22A1B6C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30EE3AD3"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538985"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25CF772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2319EF3A"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4FB4D6D"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27D621C5"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EA2C8B"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265736" w14:paraId="6D823F3A" w14:textId="77777777" w:rsidTr="00257592">
        <w:trPr>
          <w:trHeight w:val="2600"/>
        </w:trPr>
        <w:tc>
          <w:tcPr>
            <w:tcW w:w="9210" w:type="dxa"/>
            <w:shd w:val="clear" w:color="auto" w:fill="auto"/>
          </w:tcPr>
          <w:p w14:paraId="5BBBA3BD"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4885824B"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4E46205" w14:textId="77777777" w:rsidR="009F6F6D" w:rsidRPr="00453F73" w:rsidRDefault="005D6FC3" w:rsidP="001E1265">
            <w:pPr>
              <w:spacing w:before="120"/>
              <w:ind w:left="284" w:hanging="284"/>
              <w:rPr>
                <w:rFonts w:ascii="Verdana" w:hAnsi="Verdana"/>
                <w:lang w:val="en-US"/>
              </w:rPr>
            </w:pPr>
            <w:r w:rsidRPr="00244973">
              <w:rPr>
                <w:rFonts w:ascii="Verdana" w:hAnsi="Verdana"/>
                <w:lang w:val="en-US"/>
              </w:rPr>
              <w:tab/>
            </w:r>
            <w:r w:rsidR="009F6F6D" w:rsidRPr="00453F73">
              <w:rPr>
                <w:rFonts w:ascii="Verdana" w:hAnsi="Verdana"/>
                <w:lang w:val="en-US"/>
              </w:rPr>
              <w:t xml:space="preserve">D 09.01 01 – </w:t>
            </w:r>
            <w:r w:rsidR="000C5A7B" w:rsidRPr="00453F73">
              <w:rPr>
                <w:rFonts w:ascii="Verdana" w:hAnsi="Verdana"/>
                <w:lang w:val="en-US"/>
              </w:rPr>
              <w:t>D 09.01 19 (</w:t>
            </w:r>
            <w:r w:rsidR="00453F73" w:rsidRPr="00453F73">
              <w:rPr>
                <w:rFonts w:ascii="Verdana" w:hAnsi="Verdana"/>
                <w:i/>
                <w:lang w:val="en-US"/>
              </w:rPr>
              <w:t>PACKED</w:t>
            </w:r>
            <w:r w:rsidR="000C5A7B" w:rsidRPr="00453F73">
              <w:rPr>
                <w:rFonts w:ascii="Verdana" w:hAnsi="Verdana"/>
                <w:lang w:val="en-US"/>
              </w:rPr>
              <w:t>) o D 09.01 20 (</w:t>
            </w:r>
            <w:r w:rsidR="000C5A7B" w:rsidRPr="00453F73">
              <w:rPr>
                <w:rFonts w:ascii="Verdana" w:hAnsi="Verdana"/>
                <w:i/>
                <w:lang w:val="en-US"/>
              </w:rPr>
              <w:t xml:space="preserve">IN </w:t>
            </w:r>
            <w:r w:rsidR="00453F73" w:rsidRPr="00453F73">
              <w:rPr>
                <w:rFonts w:ascii="Verdana" w:hAnsi="Verdana"/>
                <w:i/>
                <w:lang w:val="en-US"/>
              </w:rPr>
              <w:t>TANKER)</w:t>
            </w:r>
            <w:r w:rsidR="00603B84" w:rsidRPr="00453F73">
              <w:rPr>
                <w:rFonts w:ascii="Verdana" w:hAnsi="Verdana"/>
                <w:lang w:val="en-US"/>
              </w:rPr>
              <w:t>.</w:t>
            </w:r>
          </w:p>
          <w:p w14:paraId="08912D71" w14:textId="77777777" w:rsidR="008D68FC" w:rsidRPr="00453F73" w:rsidRDefault="001E1265" w:rsidP="00453F73">
            <w:pPr>
              <w:spacing w:before="120"/>
              <w:jc w:val="center"/>
              <w:rPr>
                <w:rFonts w:ascii="Verdana" w:hAnsi="Verdana"/>
                <w:b/>
                <w:i/>
                <w:lang w:val="en-US"/>
              </w:rPr>
            </w:pPr>
            <w:r w:rsidRPr="002C594E">
              <w:rPr>
                <w:rFonts w:ascii="Verdana" w:hAnsi="Verdana"/>
                <w:b/>
                <w:i/>
                <w:lang w:val="en-US"/>
              </w:rPr>
              <w:t>Phases of process</w:t>
            </w:r>
          </w:p>
          <w:p w14:paraId="4488F070" w14:textId="77777777" w:rsidR="000C5A7B" w:rsidRDefault="000C5A7B" w:rsidP="00453F73">
            <w:pPr>
              <w:pStyle w:val="PreformattatoHTML"/>
              <w:shd w:val="clear" w:color="auto" w:fill="FFFFFF"/>
              <w:spacing w:before="120"/>
              <w:ind w:left="284"/>
              <w:rPr>
                <w:rFonts w:ascii="Verdana" w:hAnsi="Verdana"/>
                <w:lang w:val="en-US"/>
              </w:rPr>
            </w:pPr>
            <w:r>
              <w:rPr>
                <w:rFonts w:ascii="Verdana" w:hAnsi="Verdana"/>
                <w:lang w:val="en-US"/>
              </w:rPr>
              <w:t xml:space="preserve">Receiving Citrus Fruit and Unloading – Washing – Selection and Calibration – Juice Extraction – Refining – Refrigeration – Temporary Storage - Sending to the Finished Products Department – Pasteurization -  Refrigeration – Filtration - Packaging – Freezing – Storage – Loading on the truck </w:t>
            </w:r>
          </w:p>
          <w:p w14:paraId="547CCEDB" w14:textId="77777777" w:rsidR="000C5A7B" w:rsidRDefault="000C5A7B" w:rsidP="000C5A7B">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53187D0D" w14:textId="77777777" w:rsidR="000C5A7B" w:rsidRPr="002C594E" w:rsidRDefault="000C5A7B" w:rsidP="00453F73">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38C0764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96A4A" w14:paraId="7A7B29CD" w14:textId="77777777" w:rsidTr="00E502AA">
        <w:trPr>
          <w:trHeight w:val="1129"/>
        </w:trPr>
        <w:tc>
          <w:tcPr>
            <w:tcW w:w="9356" w:type="dxa"/>
            <w:shd w:val="clear" w:color="auto" w:fill="auto"/>
          </w:tcPr>
          <w:p w14:paraId="4A8746E8"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2B81171"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A81E9C1"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7B14800F" w14:textId="77777777" w:rsidTr="00482084">
              <w:tc>
                <w:tcPr>
                  <w:tcW w:w="1087" w:type="dxa"/>
                </w:tcPr>
                <w:p w14:paraId="54F15273"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8F4EE9A" w14:textId="77777777" w:rsidR="00163F15" w:rsidRPr="002C594E" w:rsidRDefault="00453F73"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77726834" w14:textId="77777777" w:rsidR="00163F15" w:rsidRPr="002C594E" w:rsidRDefault="00163F15" w:rsidP="00172D78">
                  <w:pPr>
                    <w:spacing w:before="120"/>
                    <w:jc w:val="both"/>
                    <w:rPr>
                      <w:rFonts w:ascii="Verdana" w:hAnsi="Verdana"/>
                      <w:sz w:val="16"/>
                      <w:szCs w:val="16"/>
                      <w:lang w:val="en-US"/>
                    </w:rPr>
                  </w:pPr>
                </w:p>
              </w:tc>
            </w:tr>
            <w:tr w:rsidR="00163F15" w:rsidRPr="002C594E" w14:paraId="704C17A8" w14:textId="77777777" w:rsidTr="00482084">
              <w:tc>
                <w:tcPr>
                  <w:tcW w:w="1087" w:type="dxa"/>
                </w:tcPr>
                <w:p w14:paraId="5C81B25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76A2926F" w14:textId="77777777" w:rsidR="00163F15" w:rsidRPr="002C594E" w:rsidRDefault="009B3F11" w:rsidP="00453F73">
                  <w:pPr>
                    <w:spacing w:before="120"/>
                    <w:rPr>
                      <w:rFonts w:ascii="Verdana" w:hAnsi="Verdana"/>
                      <w:sz w:val="16"/>
                      <w:szCs w:val="16"/>
                      <w:lang w:val="en-US"/>
                    </w:rPr>
                  </w:pPr>
                  <w:r>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5D89154" w14:textId="77777777" w:rsidR="00163F15" w:rsidRPr="002C594E" w:rsidRDefault="00163F15" w:rsidP="00172D78">
                  <w:pPr>
                    <w:spacing w:before="120"/>
                    <w:jc w:val="both"/>
                    <w:rPr>
                      <w:rFonts w:ascii="Verdana" w:hAnsi="Verdana"/>
                      <w:sz w:val="16"/>
                      <w:szCs w:val="16"/>
                      <w:lang w:val="en-US"/>
                    </w:rPr>
                  </w:pPr>
                </w:p>
              </w:tc>
            </w:tr>
            <w:tr w:rsidR="00163F15" w:rsidRPr="008F2122" w14:paraId="5078B9D7" w14:textId="77777777" w:rsidTr="00482084">
              <w:tc>
                <w:tcPr>
                  <w:tcW w:w="1087" w:type="dxa"/>
                </w:tcPr>
                <w:p w14:paraId="3234878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44158C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9F7D6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3F4C6BB"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8F2122" w14:paraId="365F2F32" w14:textId="77777777" w:rsidTr="00300921">
              <w:tc>
                <w:tcPr>
                  <w:tcW w:w="1087" w:type="dxa"/>
                </w:tcPr>
                <w:p w14:paraId="427E5901"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429446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E329A88"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8F2122" w14:paraId="213131A9" w14:textId="77777777" w:rsidTr="00300921">
              <w:tc>
                <w:tcPr>
                  <w:tcW w:w="1087" w:type="dxa"/>
                </w:tcPr>
                <w:p w14:paraId="7CA2583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B1E577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60F7B2D"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2AF557AC" w14:textId="77777777" w:rsidR="00163F15" w:rsidRPr="002C594E" w:rsidRDefault="00163F15" w:rsidP="00172D78">
                  <w:pPr>
                    <w:spacing w:before="120"/>
                    <w:jc w:val="both"/>
                    <w:rPr>
                      <w:rFonts w:ascii="Verdana" w:hAnsi="Verdana"/>
                      <w:sz w:val="16"/>
                      <w:szCs w:val="16"/>
                      <w:lang w:val="en-US"/>
                    </w:rPr>
                  </w:pPr>
                </w:p>
              </w:tc>
            </w:tr>
          </w:tbl>
          <w:p w14:paraId="774AE18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0EBA0C26"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5A7F6F6D" w14:textId="77777777" w:rsidTr="00583DB6">
              <w:trPr>
                <w:trHeight w:val="242"/>
                <w:jc w:val="center"/>
              </w:trPr>
              <w:tc>
                <w:tcPr>
                  <w:tcW w:w="1129" w:type="dxa"/>
                </w:tcPr>
                <w:p w14:paraId="1270D21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D379BDD" w14:textId="77777777" w:rsidR="00163F15" w:rsidRPr="002C594E" w:rsidRDefault="00163F15"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29631DEA" w14:textId="77777777" w:rsidR="00163F15" w:rsidRPr="002C594E" w:rsidRDefault="00163F15" w:rsidP="00172D78">
                  <w:pPr>
                    <w:spacing w:before="120"/>
                    <w:jc w:val="both"/>
                    <w:rPr>
                      <w:rFonts w:ascii="Verdana" w:hAnsi="Verdana"/>
                      <w:sz w:val="16"/>
                      <w:szCs w:val="16"/>
                      <w:lang w:val="en-US"/>
                    </w:rPr>
                  </w:pPr>
                </w:p>
              </w:tc>
            </w:tr>
            <w:tr w:rsidR="00163F15" w:rsidRPr="002C594E" w14:paraId="028C8F17" w14:textId="77777777" w:rsidTr="00583DB6">
              <w:trPr>
                <w:trHeight w:val="262"/>
                <w:jc w:val="center"/>
              </w:trPr>
              <w:tc>
                <w:tcPr>
                  <w:tcW w:w="1129" w:type="dxa"/>
                </w:tcPr>
                <w:p w14:paraId="65E28522"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1A4FB4" w14:textId="77777777" w:rsidR="00163F15" w:rsidRPr="002C594E" w:rsidRDefault="007506EF" w:rsidP="00453F73">
                  <w:pPr>
                    <w:spacing w:before="120"/>
                    <w:rPr>
                      <w:rFonts w:ascii="Verdana" w:hAnsi="Verdana"/>
                      <w:sz w:val="16"/>
                      <w:szCs w:val="16"/>
                      <w:lang w:val="en-US"/>
                    </w:rPr>
                  </w:pPr>
                  <w:r w:rsidRPr="002C594E">
                    <w:rPr>
                      <w:rFonts w:ascii="Verdana" w:hAnsi="Verdana"/>
                      <w:sz w:val="16"/>
                      <w:szCs w:val="16"/>
                      <w:lang w:val="en-US"/>
                    </w:rPr>
                    <w:t>2</w:t>
                  </w:r>
                  <w:r w:rsidR="00453F73">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12708AE1" w14:textId="77777777" w:rsidR="00163F15" w:rsidRPr="002C594E" w:rsidRDefault="00163F15" w:rsidP="00172D78">
                  <w:pPr>
                    <w:spacing w:before="120"/>
                    <w:jc w:val="both"/>
                    <w:rPr>
                      <w:rFonts w:ascii="Verdana" w:hAnsi="Verdana"/>
                      <w:sz w:val="16"/>
                      <w:szCs w:val="16"/>
                      <w:lang w:val="en-US"/>
                    </w:rPr>
                  </w:pPr>
                </w:p>
              </w:tc>
            </w:tr>
            <w:tr w:rsidR="00163F15" w:rsidRPr="008F2122" w14:paraId="556C3A1F" w14:textId="77777777" w:rsidTr="00583DB6">
              <w:trPr>
                <w:trHeight w:val="1477"/>
                <w:jc w:val="center"/>
              </w:trPr>
              <w:tc>
                <w:tcPr>
                  <w:tcW w:w="1129" w:type="dxa"/>
                </w:tcPr>
                <w:p w14:paraId="655A256B"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4E5A5F5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C07E1B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96A4A" w14:paraId="17B5F971" w14:textId="77777777" w:rsidTr="00583DB6">
              <w:trPr>
                <w:trHeight w:val="790"/>
                <w:jc w:val="center"/>
              </w:trPr>
              <w:tc>
                <w:tcPr>
                  <w:tcW w:w="1129" w:type="dxa"/>
                </w:tcPr>
                <w:p w14:paraId="33FE9A1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96A549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F3C4F2C" w14:textId="77777777" w:rsidR="00163F15" w:rsidRPr="002C594E" w:rsidRDefault="00163F15" w:rsidP="00172D78">
                  <w:pPr>
                    <w:spacing w:before="120"/>
                    <w:jc w:val="both"/>
                    <w:rPr>
                      <w:rFonts w:ascii="Verdana" w:hAnsi="Verdana"/>
                      <w:sz w:val="16"/>
                      <w:szCs w:val="16"/>
                      <w:lang w:val="en-US"/>
                    </w:rPr>
                  </w:pPr>
                </w:p>
              </w:tc>
            </w:tr>
          </w:tbl>
          <w:p w14:paraId="3B2F2F34" w14:textId="77777777" w:rsidR="009A54EC" w:rsidRPr="002C594E" w:rsidRDefault="009A54EC" w:rsidP="00172D78">
            <w:pPr>
              <w:spacing w:before="120"/>
              <w:jc w:val="center"/>
              <w:rPr>
                <w:rFonts w:ascii="Verdana" w:hAnsi="Verdana"/>
                <w:i/>
                <w:lang w:val="en-US"/>
              </w:rPr>
            </w:pPr>
          </w:p>
          <w:p w14:paraId="1C32BEDA"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61D06651"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2F2295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F27AD83"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6038776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714A3563"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46EEF7E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58A9F45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B10BFF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CA176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952555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6A0AE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C0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DD70C2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DFB1082"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3B5363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9EE113B"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D17ED3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9F2FB5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9A2101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94F9B5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E065A4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74C22630" w14:textId="77777777" w:rsidR="00583DB6" w:rsidRPr="002C594E" w:rsidRDefault="00583DB6" w:rsidP="00F6263E">
            <w:pPr>
              <w:spacing w:before="120"/>
              <w:ind w:left="318" w:hanging="318"/>
              <w:rPr>
                <w:rFonts w:ascii="Verdana" w:hAnsi="Verdana"/>
                <w:i/>
                <w:sz w:val="16"/>
                <w:szCs w:val="16"/>
                <w:lang w:val="en-US"/>
              </w:rPr>
            </w:pPr>
          </w:p>
          <w:p w14:paraId="573FFBD1"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CAC6ED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E254038"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61D5F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FE417C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1C70BB9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9F77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3F72EA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CC58CC5"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1B61BB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2251ED29" w14:textId="77777777" w:rsidR="00583DB6" w:rsidRPr="00B11378" w:rsidRDefault="00583DB6" w:rsidP="00B11378">
            <w:pPr>
              <w:spacing w:before="120"/>
              <w:rPr>
                <w:rFonts w:ascii="Verdana" w:hAnsi="Verdana"/>
                <w:i/>
                <w:sz w:val="16"/>
                <w:szCs w:val="16"/>
                <w:lang w:val="en-US"/>
              </w:rPr>
            </w:pPr>
          </w:p>
          <w:p w14:paraId="3C0401C8"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C51ED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53DC98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E68C6D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4A1DF92" w14:textId="77777777" w:rsidR="00573C7D" w:rsidRPr="002C594E" w:rsidRDefault="00573C7D" w:rsidP="00172D78">
            <w:pPr>
              <w:spacing w:before="120"/>
              <w:rPr>
                <w:rFonts w:ascii="Verdana" w:hAnsi="Verdana"/>
                <w:i/>
                <w:sz w:val="16"/>
                <w:szCs w:val="16"/>
                <w:lang w:val="en-US"/>
              </w:rPr>
            </w:pPr>
          </w:p>
          <w:p w14:paraId="710AA69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40A53AA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DC71B9D"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61FFA08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96A4A" w14:paraId="3DC0EC29" w14:textId="77777777" w:rsidTr="00394C48">
        <w:trPr>
          <w:trHeight w:val="1737"/>
        </w:trPr>
        <w:tc>
          <w:tcPr>
            <w:tcW w:w="9320" w:type="dxa"/>
            <w:shd w:val="clear" w:color="auto" w:fill="auto"/>
          </w:tcPr>
          <w:p w14:paraId="26BE02AF"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279AA6C"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453F73">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708BC99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2D30C021"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96A4A" w14:paraId="0125B665" w14:textId="77777777" w:rsidTr="00163F15">
        <w:trPr>
          <w:trHeight w:val="832"/>
        </w:trPr>
        <w:tc>
          <w:tcPr>
            <w:tcW w:w="9320" w:type="dxa"/>
            <w:shd w:val="clear" w:color="auto" w:fill="auto"/>
          </w:tcPr>
          <w:p w14:paraId="424786A8"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D05BE9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06E4FD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2FAF8C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ED2EF9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96A4A" w14:paraId="3B08B838" w14:textId="77777777" w:rsidTr="00394C48">
        <w:tc>
          <w:tcPr>
            <w:tcW w:w="9320" w:type="dxa"/>
            <w:shd w:val="clear" w:color="auto" w:fill="auto"/>
          </w:tcPr>
          <w:p w14:paraId="1D3E8F2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407D1D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8901F83" w14:textId="77777777" w:rsidR="001E1265" w:rsidRPr="002C594E" w:rsidRDefault="001E1265" w:rsidP="00172D78">
      <w:pPr>
        <w:spacing w:before="120"/>
        <w:ind w:left="-567"/>
        <w:rPr>
          <w:rFonts w:ascii="Verdana" w:hAnsi="Verdana"/>
          <w:i/>
          <w:sz w:val="16"/>
          <w:szCs w:val="16"/>
          <w:lang w:val="en-US"/>
        </w:rPr>
      </w:pPr>
    </w:p>
    <w:p w14:paraId="2C15BA9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AB49D" w14:textId="77777777" w:rsidR="000C5A7B" w:rsidRDefault="000C5A7B">
      <w:r>
        <w:separator/>
      </w:r>
    </w:p>
  </w:endnote>
  <w:endnote w:type="continuationSeparator" w:id="0">
    <w:p w14:paraId="0E5D4B5B" w14:textId="77777777" w:rsidR="000C5A7B" w:rsidRDefault="000C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55EAB3" w14:textId="77777777" w:rsidR="008F2122" w:rsidRDefault="008F212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80E5A" w14:textId="77777777" w:rsidR="000C5A7B" w:rsidRDefault="000C5A7B" w:rsidP="008F2122">
    <w:pPr>
      <w:pStyle w:val="Pidipagina"/>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96A4A" w:rsidRPr="001E1265" w14:paraId="42A2FCBF" w14:textId="77777777" w:rsidTr="0094610F">
      <w:tc>
        <w:tcPr>
          <w:tcW w:w="567" w:type="dxa"/>
          <w:tcBorders>
            <w:top w:val="single" w:sz="4" w:space="0" w:color="000000"/>
            <w:left w:val="single" w:sz="4" w:space="0" w:color="000000"/>
            <w:bottom w:val="single" w:sz="4" w:space="0" w:color="000000"/>
          </w:tcBorders>
          <w:vAlign w:val="center"/>
        </w:tcPr>
        <w:p w14:paraId="348B71EE" w14:textId="5B746DAC" w:rsidR="00196A4A" w:rsidRPr="001E1265" w:rsidRDefault="00196A4A" w:rsidP="00196A4A">
          <w:pPr>
            <w:pStyle w:val="Pidipagina"/>
            <w:snapToGrid w:val="0"/>
            <w:jc w:val="center"/>
            <w:rPr>
              <w:rFonts w:ascii="Verdana" w:hAnsi="Verdana"/>
              <w:sz w:val="16"/>
              <w:szCs w:val="16"/>
              <w:lang w:val="en-US"/>
            </w:rPr>
          </w:pPr>
          <w:r>
            <w:rPr>
              <w:rFonts w:ascii="Verdana" w:hAnsi="Verdana"/>
              <w:sz w:val="16"/>
              <w:szCs w:val="16"/>
              <w:lang w:val="en-US"/>
            </w:rPr>
            <w:t>10</w:t>
          </w:r>
        </w:p>
      </w:tc>
      <w:tc>
        <w:tcPr>
          <w:tcW w:w="1560" w:type="dxa"/>
          <w:tcBorders>
            <w:top w:val="single" w:sz="4" w:space="0" w:color="000000"/>
            <w:left w:val="single" w:sz="4" w:space="0" w:color="000000"/>
            <w:bottom w:val="single" w:sz="4" w:space="0" w:color="000000"/>
            <w:right w:val="nil"/>
          </w:tcBorders>
          <w:vAlign w:val="center"/>
        </w:tcPr>
        <w:p w14:paraId="649E8C21" w14:textId="5922129E" w:rsidR="00196A4A" w:rsidRDefault="00196A4A" w:rsidP="00196A4A">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172B192" w14:textId="7377EDF4" w:rsidR="00196A4A" w:rsidRDefault="00196A4A" w:rsidP="00196A4A">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29AF9C1D" w14:textId="2464E43B" w:rsidR="00196A4A" w:rsidRDefault="008F2122" w:rsidP="008F2122">
          <w:pPr>
            <w:pStyle w:val="Pidipagina"/>
            <w:snapToGrid w:val="0"/>
            <w:jc w:val="center"/>
            <w:rPr>
              <w:rFonts w:ascii="Verdana" w:hAnsi="Verdana"/>
              <w:sz w:val="16"/>
              <w:szCs w:val="16"/>
              <w:lang w:val="en-US"/>
            </w:rPr>
          </w:pPr>
          <w:r w:rsidRPr="008F2122">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5CA40A1F" w14:textId="77777777" w:rsidR="00196A4A" w:rsidRDefault="00196A4A" w:rsidP="00196A4A">
          <w:pPr>
            <w:pStyle w:val="Pidipagina"/>
            <w:snapToGrid w:val="0"/>
            <w:jc w:val="center"/>
            <w:rPr>
              <w:rFonts w:ascii="Verdana" w:hAnsi="Verdana"/>
              <w:sz w:val="16"/>
              <w:szCs w:val="16"/>
              <w:lang w:val="en-US"/>
            </w:rPr>
          </w:pPr>
          <w:r>
            <w:rPr>
              <w:rFonts w:ascii="Verdana" w:hAnsi="Verdana"/>
              <w:sz w:val="16"/>
              <w:szCs w:val="16"/>
              <w:lang w:val="en-US"/>
            </w:rPr>
            <w:t>RIZZO</w:t>
          </w:r>
        </w:p>
        <w:p w14:paraId="5104DD1A" w14:textId="1C252A65" w:rsidR="00196A4A" w:rsidRDefault="00196A4A" w:rsidP="00196A4A">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244973" w:rsidRPr="001E1265" w14:paraId="525C8C05" w14:textId="77777777" w:rsidTr="00CF0FA3">
      <w:tc>
        <w:tcPr>
          <w:tcW w:w="567" w:type="dxa"/>
          <w:tcBorders>
            <w:top w:val="single" w:sz="4" w:space="0" w:color="000000"/>
            <w:left w:val="single" w:sz="4" w:space="0" w:color="000000"/>
            <w:bottom w:val="single" w:sz="4" w:space="0" w:color="000000"/>
          </w:tcBorders>
          <w:vAlign w:val="center"/>
        </w:tcPr>
        <w:p w14:paraId="01C6FE1D" w14:textId="3DE34396" w:rsidR="00244973" w:rsidRPr="001E1265" w:rsidRDefault="00244973" w:rsidP="00244973">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A0F4007" w14:textId="140E1961"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46182DCD" w14:textId="4ECEDBE4"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8A1F97A" w14:textId="74B7C419"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8EC754A" w14:textId="77649632" w:rsidR="00244973" w:rsidRDefault="00244973" w:rsidP="00244973">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43748A7C" w14:textId="77777777" w:rsidR="000C5A7B" w:rsidRDefault="000C5A7B" w:rsidP="00CF0FA3">
    <w:pPr>
      <w:pStyle w:val="Pidipagina"/>
      <w:jc w:val="center"/>
    </w:pPr>
  </w:p>
  <w:p w14:paraId="68F19BC0" w14:textId="77777777" w:rsidR="000C5A7B" w:rsidRPr="00CF0FA3" w:rsidRDefault="000C5A7B"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453F73">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C5A7B" w14:paraId="2C453D14" w14:textId="77777777" w:rsidTr="001B1240">
      <w:tc>
        <w:tcPr>
          <w:tcW w:w="657" w:type="dxa"/>
          <w:tcBorders>
            <w:top w:val="single" w:sz="4" w:space="0" w:color="000000"/>
            <w:left w:val="single" w:sz="4" w:space="0" w:color="000000"/>
            <w:bottom w:val="single" w:sz="4" w:space="0" w:color="000000"/>
          </w:tcBorders>
          <w:vAlign w:val="center"/>
        </w:tcPr>
        <w:p w14:paraId="1898AC74" w14:textId="77777777" w:rsidR="000C5A7B" w:rsidRPr="001B1240" w:rsidRDefault="000C5A7B"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41C9AD5" w14:textId="77777777" w:rsidR="000C5A7B" w:rsidRPr="001B1240" w:rsidRDefault="000C5A7B"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86CBC2A" w14:textId="77777777" w:rsidR="000C5A7B" w:rsidRPr="001B1240" w:rsidRDefault="000C5A7B"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7B687C" w14:textId="77777777" w:rsidR="000C5A7B" w:rsidRPr="001B1240" w:rsidRDefault="000C5A7B"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2F640CA1" w14:textId="77777777" w:rsidR="000C5A7B" w:rsidRPr="001B1240" w:rsidRDefault="000C5A7B" w:rsidP="001B1240">
          <w:pPr>
            <w:pStyle w:val="Pidipagina"/>
            <w:snapToGrid w:val="0"/>
            <w:jc w:val="center"/>
            <w:rPr>
              <w:rFonts w:ascii="Verdana" w:hAnsi="Verdana"/>
            </w:rPr>
          </w:pPr>
        </w:p>
      </w:tc>
    </w:tr>
    <w:tr w:rsidR="000C5A7B" w14:paraId="180FC266" w14:textId="77777777" w:rsidTr="001B1240">
      <w:tc>
        <w:tcPr>
          <w:tcW w:w="657" w:type="dxa"/>
          <w:tcBorders>
            <w:left w:val="single" w:sz="4" w:space="0" w:color="000000"/>
            <w:bottom w:val="single" w:sz="4" w:space="0" w:color="000000"/>
          </w:tcBorders>
          <w:vAlign w:val="center"/>
        </w:tcPr>
        <w:p w14:paraId="7744F1C4" w14:textId="77777777" w:rsidR="000C5A7B" w:rsidRPr="001B1240" w:rsidRDefault="000C5A7B"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AFBF3AD" w14:textId="77777777" w:rsidR="000C5A7B" w:rsidRPr="001B1240" w:rsidRDefault="000C5A7B"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EBFF6E9" w14:textId="77777777" w:rsidR="000C5A7B" w:rsidRPr="001B1240" w:rsidRDefault="000C5A7B"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57011ED" w14:textId="77777777" w:rsidR="000C5A7B" w:rsidRPr="001B1240" w:rsidRDefault="000C5A7B"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76C7D4C" w14:textId="77777777" w:rsidR="000C5A7B" w:rsidRPr="001B1240" w:rsidRDefault="000C5A7B" w:rsidP="001B1240">
          <w:pPr>
            <w:pStyle w:val="Pidipagina"/>
            <w:snapToGrid w:val="0"/>
            <w:jc w:val="center"/>
            <w:rPr>
              <w:rFonts w:ascii="Verdana" w:hAnsi="Verdana"/>
            </w:rPr>
          </w:pPr>
          <w:r w:rsidRPr="001B1240">
            <w:rPr>
              <w:rFonts w:ascii="Verdana" w:hAnsi="Verdana"/>
            </w:rPr>
            <w:t>Approvato da</w:t>
          </w:r>
        </w:p>
      </w:tc>
    </w:tr>
  </w:tbl>
  <w:p w14:paraId="2FA18B36" w14:textId="77777777" w:rsidR="000C5A7B" w:rsidRDefault="000C5A7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4BA3A" w14:textId="77777777" w:rsidR="000C5A7B" w:rsidRDefault="000C5A7B">
      <w:r>
        <w:separator/>
      </w:r>
    </w:p>
  </w:footnote>
  <w:footnote w:type="continuationSeparator" w:id="0">
    <w:p w14:paraId="23D5E969" w14:textId="77777777" w:rsidR="000C5A7B" w:rsidRDefault="000C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D82A5B" w14:textId="77777777" w:rsidR="008F2122" w:rsidRDefault="008F212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0C5A7B" w14:paraId="1F9F29B0"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83DE423" w14:textId="77777777" w:rsidR="000C5A7B" w:rsidRPr="00A37DFF" w:rsidRDefault="000C5A7B"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796614A3" w14:textId="77777777" w:rsidR="000C5A7B" w:rsidRPr="004A3161" w:rsidRDefault="000C5A7B"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5C32B038" w14:textId="36852E70" w:rsidR="000C5A7B" w:rsidRPr="00A37DFF" w:rsidRDefault="000C5A7B" w:rsidP="0026573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A4F93">
            <w:rPr>
              <w:rFonts w:ascii="Verdana" w:hAnsi="Verdana"/>
              <w:b/>
              <w:bCs/>
              <w:sz w:val="24"/>
              <w:szCs w:val="24"/>
            </w:rPr>
            <w:t>140</w:t>
          </w:r>
          <w:r w:rsidRPr="00A37DFF">
            <w:rPr>
              <w:rFonts w:ascii="Verdana" w:hAnsi="Verdana"/>
              <w:b/>
              <w:bCs/>
              <w:sz w:val="24"/>
              <w:szCs w:val="24"/>
            </w:rPr>
            <w:t xml:space="preserve"> EN</w:t>
          </w:r>
        </w:p>
      </w:tc>
    </w:tr>
  </w:tbl>
  <w:p w14:paraId="380F1A82" w14:textId="77777777" w:rsidR="000C5A7B" w:rsidRDefault="000C5A7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C5A7B" w14:paraId="11D274D0" w14:textId="77777777">
      <w:trPr>
        <w:trHeight w:val="838"/>
      </w:trPr>
      <w:tc>
        <w:tcPr>
          <w:tcW w:w="1896" w:type="dxa"/>
          <w:tcBorders>
            <w:top w:val="single" w:sz="4" w:space="0" w:color="000000"/>
            <w:left w:val="single" w:sz="4" w:space="0" w:color="000000"/>
            <w:bottom w:val="single" w:sz="4" w:space="0" w:color="000000"/>
          </w:tcBorders>
          <w:vAlign w:val="center"/>
        </w:tcPr>
        <w:p w14:paraId="11B5E041" w14:textId="77777777" w:rsidR="000C5A7B" w:rsidRPr="004A3161" w:rsidRDefault="000C5A7B"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968D570" w14:textId="77777777" w:rsidR="000C5A7B" w:rsidRPr="004A3161" w:rsidRDefault="000C5A7B">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5D0E988" w14:textId="77777777" w:rsidR="000C5A7B" w:rsidRPr="004A3161" w:rsidRDefault="000C5A7B">
          <w:pPr>
            <w:pStyle w:val="Intestazione"/>
            <w:snapToGrid w:val="0"/>
            <w:jc w:val="center"/>
            <w:rPr>
              <w:rFonts w:ascii="Verdana" w:hAnsi="Verdana"/>
              <w:bCs/>
              <w:sz w:val="24"/>
              <w:szCs w:val="24"/>
            </w:rPr>
          </w:pPr>
          <w:r w:rsidRPr="004A3161">
            <w:rPr>
              <w:rFonts w:ascii="Verdana" w:hAnsi="Verdana"/>
              <w:bCs/>
              <w:sz w:val="24"/>
              <w:szCs w:val="24"/>
            </w:rPr>
            <w:t>P 09.01</w:t>
          </w:r>
        </w:p>
        <w:p w14:paraId="0A9BB098" w14:textId="77777777" w:rsidR="000C5A7B" w:rsidRPr="004A3161" w:rsidRDefault="000C5A7B">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51D80EE0" w14:textId="77777777" w:rsidR="000C5A7B" w:rsidRDefault="000C5A7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390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A7B"/>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96A4A"/>
    <w:rsid w:val="001B1240"/>
    <w:rsid w:val="001C1798"/>
    <w:rsid w:val="001C5AB5"/>
    <w:rsid w:val="001E1265"/>
    <w:rsid w:val="001F3354"/>
    <w:rsid w:val="002047FB"/>
    <w:rsid w:val="00206212"/>
    <w:rsid w:val="00207B8B"/>
    <w:rsid w:val="00207E78"/>
    <w:rsid w:val="00210CA4"/>
    <w:rsid w:val="00224A9C"/>
    <w:rsid w:val="00230158"/>
    <w:rsid w:val="00244973"/>
    <w:rsid w:val="00244AB4"/>
    <w:rsid w:val="00253604"/>
    <w:rsid w:val="00255994"/>
    <w:rsid w:val="00256883"/>
    <w:rsid w:val="00256A27"/>
    <w:rsid w:val="00257592"/>
    <w:rsid w:val="00265736"/>
    <w:rsid w:val="00283C6B"/>
    <w:rsid w:val="00284D18"/>
    <w:rsid w:val="00285798"/>
    <w:rsid w:val="002909F8"/>
    <w:rsid w:val="0029438A"/>
    <w:rsid w:val="002C543B"/>
    <w:rsid w:val="002C594E"/>
    <w:rsid w:val="002C7A63"/>
    <w:rsid w:val="002D688D"/>
    <w:rsid w:val="002E0E49"/>
    <w:rsid w:val="002E6BF0"/>
    <w:rsid w:val="002E72E7"/>
    <w:rsid w:val="00300921"/>
    <w:rsid w:val="0030208F"/>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3F7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5EC"/>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0E9B"/>
    <w:rsid w:val="00694538"/>
    <w:rsid w:val="0069659C"/>
    <w:rsid w:val="006A7525"/>
    <w:rsid w:val="006B115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41F01"/>
    <w:rsid w:val="007506EF"/>
    <w:rsid w:val="007521C0"/>
    <w:rsid w:val="00754007"/>
    <w:rsid w:val="007624DE"/>
    <w:rsid w:val="0076317A"/>
    <w:rsid w:val="00771BDE"/>
    <w:rsid w:val="00772ABA"/>
    <w:rsid w:val="00773FCC"/>
    <w:rsid w:val="00775CF9"/>
    <w:rsid w:val="00775F04"/>
    <w:rsid w:val="00781E6C"/>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5BC2"/>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2122"/>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4F93"/>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24D"/>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3905"/>
    <o:shapelayout v:ext="edit">
      <o:idmap v:ext="edit" data="1"/>
    </o:shapelayout>
  </w:shapeDefaults>
  <w:decimalSymbol w:val=","/>
  <w:listSeparator w:val=";"/>
  <w14:docId w14:val="743EFD92"/>
  <w15:docId w15:val="{D0D99AA8-9CAC-4FFB-B6A7-60335007A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84493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106930-EB57-49BB-93DF-4B836177A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8</Pages>
  <Words>2050</Words>
  <Characters>11685</Characters>
  <Application>Microsoft Office Word</Application>
  <DocSecurity>0</DocSecurity>
  <Lines>97</Lines>
  <Paragraphs>27</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24</cp:revision>
  <cp:lastPrinted>2016-03-23T17:25:00Z</cp:lastPrinted>
  <dcterms:created xsi:type="dcterms:W3CDTF">2016-03-31T11:18:00Z</dcterms:created>
  <dcterms:modified xsi:type="dcterms:W3CDTF">2022-01-17T17:06:00Z</dcterms:modified>
  <cp:category>Ufficio Qualità</cp:category>
  <cp:contentStatus>Rev. 2</cp:contentStatus>
</cp:coreProperties>
</file>