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6FF650"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41088DBF" w14:textId="77777777" w:rsidTr="00394C48">
        <w:trPr>
          <w:trHeight w:val="1399"/>
        </w:trPr>
        <w:tc>
          <w:tcPr>
            <w:tcW w:w="9210" w:type="dxa"/>
            <w:shd w:val="clear" w:color="auto" w:fill="auto"/>
          </w:tcPr>
          <w:p w14:paraId="11494397"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265736">
              <w:rPr>
                <w:rFonts w:ascii="Verdana" w:hAnsi="Verdana"/>
                <w:lang w:val="en-US"/>
              </w:rPr>
              <w:t>Mix of Sicilian Citrus Juice NFC</w:t>
            </w:r>
            <w:r w:rsidR="004052BE" w:rsidRPr="002C594E">
              <w:rPr>
                <w:rFonts w:ascii="Verdana" w:hAnsi="Verdana"/>
                <w:lang w:val="en-US"/>
              </w:rPr>
              <w:t xml:space="preserve"> </w:t>
            </w:r>
          </w:p>
          <w:p w14:paraId="42B2BA51"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265736">
              <w:rPr>
                <w:rFonts w:ascii="Verdana" w:hAnsi="Verdana"/>
                <w:i/>
                <w:lang w:val="en-US"/>
              </w:rPr>
              <w:t>Mix of Sicilian Citrus Juice NFC</w:t>
            </w:r>
          </w:p>
          <w:p w14:paraId="5DA293AF" w14:textId="77777777" w:rsidR="00853353" w:rsidRPr="002C594E" w:rsidRDefault="00853353" w:rsidP="0026573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265736">
              <w:rPr>
                <w:rFonts w:ascii="Verdana" w:hAnsi="Verdana"/>
                <w:lang w:val="en-US"/>
              </w:rPr>
              <w:t>ASN</w:t>
            </w:r>
          </w:p>
        </w:tc>
      </w:tr>
    </w:tbl>
    <w:p w14:paraId="0032A4D1" w14:textId="77777777" w:rsidR="00B13991" w:rsidRDefault="00B13991" w:rsidP="00815BC2">
      <w:pPr>
        <w:spacing w:before="120"/>
        <w:rPr>
          <w:rFonts w:ascii="Verdana" w:hAnsi="Verdana"/>
          <w:b/>
          <w:sz w:val="8"/>
          <w:szCs w:val="8"/>
          <w:lang w:val="en-US"/>
        </w:rPr>
      </w:pPr>
    </w:p>
    <w:p w14:paraId="31E9A3E5"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0605C2" w14:paraId="77746A37" w14:textId="77777777" w:rsidTr="00257592">
        <w:trPr>
          <w:trHeight w:val="3578"/>
        </w:trPr>
        <w:tc>
          <w:tcPr>
            <w:tcW w:w="9238" w:type="dxa"/>
            <w:shd w:val="clear" w:color="auto" w:fill="auto"/>
          </w:tcPr>
          <w:p w14:paraId="6B4143FC"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41DA00D3" w14:textId="77777777" w:rsidR="00F8523A" w:rsidRPr="00815BC2" w:rsidRDefault="00677F2D" w:rsidP="00583DB6">
            <w:pPr>
              <w:tabs>
                <w:tab w:val="left" w:pos="284"/>
                <w:tab w:val="left" w:pos="3402"/>
              </w:tabs>
              <w:spacing w:before="120" w:after="120"/>
              <w:rPr>
                <w:rFonts w:ascii="Verdana" w:hAnsi="Verdana"/>
              </w:rPr>
            </w:pPr>
            <w:r w:rsidRPr="00244973">
              <w:rPr>
                <w:rFonts w:ascii="Verdana" w:hAnsi="Verdana"/>
                <w:b/>
              </w:rPr>
              <w:tab/>
            </w:r>
            <w:r w:rsidR="00FE19E1" w:rsidRPr="00815BC2">
              <w:rPr>
                <w:rFonts w:ascii="Verdana" w:hAnsi="Verdana"/>
                <w:b/>
              </w:rPr>
              <w:t>Ingredients</w:t>
            </w:r>
            <w:r w:rsidR="004A7EF7" w:rsidRPr="00815BC2">
              <w:rPr>
                <w:rFonts w:ascii="Verdana" w:hAnsi="Verdana"/>
                <w:b/>
              </w:rPr>
              <w:t>:</w:t>
            </w:r>
            <w:r w:rsidR="005D6FC3" w:rsidRPr="00815BC2">
              <w:rPr>
                <w:rFonts w:ascii="Verdana" w:hAnsi="Verdana"/>
              </w:rPr>
              <w:tab/>
            </w:r>
            <w:r w:rsidR="00815BC2" w:rsidRPr="00815BC2">
              <w:rPr>
                <w:rFonts w:ascii="Verdana" w:hAnsi="Verdana"/>
              </w:rPr>
              <w:t>Juice of “Arancia di Ribera DOP”</w:t>
            </w:r>
            <w:r w:rsidR="00265736" w:rsidRPr="00815BC2">
              <w:rPr>
                <w:rFonts w:ascii="Verdana" w:hAnsi="Verdana"/>
              </w:rPr>
              <w:t xml:space="preserve"> </w:t>
            </w:r>
            <w:r w:rsidR="00603B84" w:rsidRPr="00815BC2">
              <w:rPr>
                <w:rFonts w:ascii="Verdana" w:hAnsi="Verdana"/>
              </w:rPr>
              <w:t>(</w:t>
            </w:r>
            <w:r w:rsidR="00265736" w:rsidRPr="00815BC2">
              <w:rPr>
                <w:rFonts w:ascii="Verdana" w:hAnsi="Verdana"/>
              </w:rPr>
              <w:t>65</w:t>
            </w:r>
            <w:r w:rsidR="00853353" w:rsidRPr="00815BC2">
              <w:rPr>
                <w:rFonts w:ascii="Verdana" w:hAnsi="Verdana"/>
              </w:rPr>
              <w:t>%)</w:t>
            </w:r>
          </w:p>
          <w:p w14:paraId="635E763E" w14:textId="77777777" w:rsidR="00265736" w:rsidRDefault="00265736" w:rsidP="00265736">
            <w:pPr>
              <w:tabs>
                <w:tab w:val="left" w:pos="284"/>
                <w:tab w:val="left" w:pos="3402"/>
              </w:tabs>
              <w:spacing w:before="120" w:after="120"/>
              <w:ind w:left="3402"/>
              <w:rPr>
                <w:rFonts w:ascii="Verdana" w:hAnsi="Verdana"/>
                <w:lang w:val="en-US"/>
              </w:rPr>
            </w:pPr>
            <w:r>
              <w:rPr>
                <w:rFonts w:ascii="Verdana" w:hAnsi="Verdana"/>
                <w:lang w:val="en-US"/>
              </w:rPr>
              <w:t>Mandarin Juice (18%)</w:t>
            </w:r>
          </w:p>
          <w:p w14:paraId="39EB0F53" w14:textId="77777777" w:rsidR="00265736" w:rsidRDefault="00265736" w:rsidP="00265736">
            <w:pPr>
              <w:tabs>
                <w:tab w:val="left" w:pos="284"/>
                <w:tab w:val="left" w:pos="3402"/>
              </w:tabs>
              <w:spacing w:before="120" w:after="120"/>
              <w:ind w:left="3402"/>
              <w:rPr>
                <w:rFonts w:ascii="Verdana" w:hAnsi="Verdana"/>
                <w:lang w:val="en-US"/>
              </w:rPr>
            </w:pPr>
            <w:r>
              <w:rPr>
                <w:rFonts w:ascii="Verdana" w:hAnsi="Verdana"/>
                <w:lang w:val="en-US"/>
              </w:rPr>
              <w:t>Blood Orange Juice (15%)</w:t>
            </w:r>
          </w:p>
          <w:p w14:paraId="09B7C516" w14:textId="77777777" w:rsidR="00815BC2" w:rsidRPr="00815BC2" w:rsidRDefault="00815BC2" w:rsidP="00815BC2">
            <w:pPr>
              <w:tabs>
                <w:tab w:val="left" w:pos="284"/>
                <w:tab w:val="left" w:pos="3402"/>
              </w:tabs>
              <w:spacing w:before="120" w:after="120"/>
              <w:ind w:left="3402"/>
              <w:rPr>
                <w:rFonts w:ascii="Verdana" w:hAnsi="Verdana"/>
                <w:lang w:val="en-US"/>
              </w:rPr>
            </w:pPr>
            <w:r>
              <w:rPr>
                <w:rFonts w:ascii="Verdana" w:hAnsi="Verdana"/>
                <w:lang w:val="en-US"/>
              </w:rPr>
              <w:t>Juice of “Limone di Siracusa IGP” (2%)</w:t>
            </w:r>
          </w:p>
          <w:p w14:paraId="6A109FFA" w14:textId="77777777" w:rsidR="00815BC2" w:rsidRPr="00815BC2"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1AD6227F" w14:textId="77777777" w:rsidR="00043A03" w:rsidRPr="00815BC2" w:rsidRDefault="00677F2D" w:rsidP="00583DB6">
            <w:pPr>
              <w:tabs>
                <w:tab w:val="left" w:pos="284"/>
                <w:tab w:val="left" w:pos="3402"/>
              </w:tabs>
              <w:spacing w:before="120" w:after="120"/>
              <w:rPr>
                <w:rFonts w:ascii="Verdana" w:hAnsi="Verdana"/>
              </w:rPr>
            </w:pPr>
            <w:r w:rsidRPr="002C594E">
              <w:rPr>
                <w:rFonts w:ascii="Verdana" w:hAnsi="Verdana"/>
                <w:b/>
                <w:lang w:val="en-US"/>
              </w:rPr>
              <w:tab/>
            </w:r>
            <w:r w:rsidR="004402B2" w:rsidRPr="00815BC2">
              <w:rPr>
                <w:rFonts w:ascii="Verdana" w:hAnsi="Verdana"/>
                <w:b/>
              </w:rPr>
              <w:t>Raw material</w:t>
            </w:r>
            <w:r w:rsidR="00F8523A" w:rsidRPr="00815BC2">
              <w:rPr>
                <w:rFonts w:ascii="Verdana" w:hAnsi="Verdana"/>
                <w:b/>
              </w:rPr>
              <w:t>:</w:t>
            </w:r>
            <w:r w:rsidR="00A86284" w:rsidRPr="00815BC2">
              <w:rPr>
                <w:rFonts w:ascii="Verdana" w:hAnsi="Verdana"/>
              </w:rPr>
              <w:t xml:space="preserve"> </w:t>
            </w:r>
            <w:r w:rsidR="00A86284" w:rsidRPr="00815BC2">
              <w:rPr>
                <w:rFonts w:ascii="Verdana" w:hAnsi="Verdana"/>
              </w:rPr>
              <w:tab/>
            </w:r>
            <w:r w:rsidR="00815BC2" w:rsidRPr="00815BC2">
              <w:rPr>
                <w:rFonts w:ascii="Verdana" w:hAnsi="Verdana"/>
              </w:rPr>
              <w:t>Arancia di Ribera DOP</w:t>
            </w:r>
          </w:p>
          <w:p w14:paraId="23F63276" w14:textId="77777777" w:rsidR="00823153" w:rsidRPr="002C594E" w:rsidRDefault="00677F2D" w:rsidP="00583DB6">
            <w:pPr>
              <w:tabs>
                <w:tab w:val="left" w:pos="284"/>
                <w:tab w:val="left" w:pos="3402"/>
              </w:tabs>
              <w:spacing w:before="120" w:after="120"/>
              <w:rPr>
                <w:rFonts w:ascii="Verdana" w:hAnsi="Verdana"/>
                <w:lang w:val="en-US"/>
              </w:rPr>
            </w:pPr>
            <w:r w:rsidRPr="00815BC2">
              <w:rPr>
                <w:rFonts w:ascii="Verdana" w:hAnsi="Verdana"/>
                <w:b/>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36FAA7EB"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4908AE0C"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815BC2">
              <w:rPr>
                <w:rFonts w:ascii="Verdana" w:hAnsi="Verdana"/>
                <w:lang w:val="en-US"/>
              </w:rPr>
              <w:t>Washington-Navel; Brasiliano; Navelina.</w:t>
            </w:r>
          </w:p>
          <w:p w14:paraId="6D09EDBB" w14:textId="77777777" w:rsidR="00207E78"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Typically  from</w:t>
            </w:r>
            <w:r w:rsidR="00823153" w:rsidRPr="002C594E">
              <w:rPr>
                <w:rFonts w:ascii="Verdana" w:hAnsi="Verdana"/>
                <w:lang w:val="en-US"/>
              </w:rPr>
              <w:t xml:space="preserve"> </w:t>
            </w:r>
            <w:r w:rsidR="00815BC2">
              <w:rPr>
                <w:rFonts w:ascii="Verdana" w:hAnsi="Verdana"/>
                <w:lang w:val="en-US"/>
              </w:rPr>
              <w:t>December to May</w:t>
            </w:r>
          </w:p>
          <w:p w14:paraId="30F203F0" w14:textId="77777777" w:rsidR="00815BC2" w:rsidRPr="002C594E" w:rsidRDefault="00815BC2" w:rsidP="00815BC2">
            <w:pPr>
              <w:tabs>
                <w:tab w:val="left" w:pos="284"/>
                <w:tab w:val="left" w:pos="3402"/>
              </w:tabs>
              <w:spacing w:before="120" w:after="120"/>
              <w:ind w:left="284"/>
              <w:rPr>
                <w:rFonts w:ascii="Verdana" w:hAnsi="Verdana"/>
                <w:lang w:val="en-US"/>
              </w:rPr>
            </w:pPr>
            <w:r w:rsidRPr="002C594E">
              <w:rPr>
                <w:rFonts w:ascii="Verdana" w:hAnsi="Verdana"/>
                <w:b/>
                <w:lang w:val="en-US"/>
              </w:rPr>
              <w:t>Raw material:</w:t>
            </w:r>
            <w:r w:rsidRPr="002C594E">
              <w:rPr>
                <w:rFonts w:ascii="Verdana" w:hAnsi="Verdana"/>
                <w:lang w:val="en-US"/>
              </w:rPr>
              <w:t xml:space="preserve"> </w:t>
            </w:r>
            <w:r w:rsidRPr="002C594E">
              <w:rPr>
                <w:rFonts w:ascii="Verdana" w:hAnsi="Verdana"/>
                <w:lang w:val="en-US"/>
              </w:rPr>
              <w:tab/>
            </w:r>
            <w:r>
              <w:rPr>
                <w:rFonts w:ascii="Verdana" w:hAnsi="Verdana"/>
                <w:lang w:val="en-US"/>
              </w:rPr>
              <w:t>Mandarin</w:t>
            </w:r>
          </w:p>
          <w:p w14:paraId="4F8DE255" w14:textId="77777777" w:rsidR="00815BC2" w:rsidRPr="00815BC2"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Botanical name:</w:t>
            </w:r>
            <w:r w:rsidRPr="002C594E">
              <w:rPr>
                <w:rFonts w:ascii="Verdana" w:hAnsi="Verdana"/>
                <w:lang w:val="en-US"/>
              </w:rPr>
              <w:t xml:space="preserve"> </w:t>
            </w:r>
            <w:r w:rsidRPr="002C594E">
              <w:rPr>
                <w:rFonts w:ascii="Verdana" w:hAnsi="Verdana"/>
                <w:lang w:val="en-US"/>
              </w:rPr>
              <w:tab/>
            </w:r>
            <w:r w:rsidRPr="00815BC2">
              <w:rPr>
                <w:rFonts w:ascii="Verdana" w:hAnsi="Verdana"/>
                <w:lang w:val="en-US"/>
              </w:rPr>
              <w:t>Citrus reticulata.</w:t>
            </w:r>
          </w:p>
          <w:p w14:paraId="1130B00C" w14:textId="77777777" w:rsidR="00815BC2" w:rsidRPr="002C594E"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Country of origin:</w:t>
            </w:r>
            <w:r w:rsidRPr="002C594E">
              <w:rPr>
                <w:rFonts w:ascii="Verdana" w:hAnsi="Verdana"/>
                <w:lang w:val="en-US"/>
              </w:rPr>
              <w:t xml:space="preserve"> </w:t>
            </w:r>
            <w:r w:rsidRPr="002C594E">
              <w:rPr>
                <w:rFonts w:ascii="Verdana" w:hAnsi="Verdana"/>
                <w:lang w:val="en-US"/>
              </w:rPr>
              <w:tab/>
              <w:t>Sicily (Italy)</w:t>
            </w:r>
          </w:p>
          <w:p w14:paraId="13DE75AF" w14:textId="77777777" w:rsidR="00815BC2" w:rsidRPr="00815BC2" w:rsidRDefault="00815BC2" w:rsidP="00815BC2">
            <w:pPr>
              <w:tabs>
                <w:tab w:val="left" w:pos="284"/>
                <w:tab w:val="left" w:pos="3402"/>
              </w:tabs>
              <w:spacing w:before="120" w:after="120"/>
              <w:rPr>
                <w:rFonts w:ascii="Verdana" w:hAnsi="Verdana"/>
              </w:rPr>
            </w:pPr>
            <w:r w:rsidRPr="002C594E">
              <w:rPr>
                <w:rFonts w:ascii="Verdana" w:hAnsi="Verdana"/>
                <w:b/>
                <w:lang w:val="en-US"/>
              </w:rPr>
              <w:tab/>
            </w:r>
            <w:r w:rsidRPr="00815BC2">
              <w:rPr>
                <w:rFonts w:ascii="Verdana" w:hAnsi="Verdana"/>
                <w:b/>
              </w:rPr>
              <w:t>Variety:</w:t>
            </w:r>
            <w:r w:rsidRPr="00815BC2">
              <w:rPr>
                <w:rFonts w:ascii="Verdana" w:hAnsi="Verdana"/>
              </w:rPr>
              <w:t xml:space="preserve"> </w:t>
            </w:r>
            <w:r w:rsidRPr="00815BC2">
              <w:rPr>
                <w:rFonts w:ascii="Verdana" w:hAnsi="Verdana"/>
              </w:rPr>
              <w:tab/>
            </w:r>
            <w:r>
              <w:rPr>
                <w:rFonts w:ascii="Verdana" w:hAnsi="Verdana"/>
              </w:rPr>
              <w:t>Mandarino Comune, Tardivo di Ciaculli</w:t>
            </w:r>
            <w:r w:rsidRPr="00815BC2">
              <w:rPr>
                <w:rFonts w:ascii="Verdana" w:hAnsi="Verdana"/>
              </w:rPr>
              <w:t>.</w:t>
            </w:r>
          </w:p>
          <w:p w14:paraId="58556C53" w14:textId="77777777" w:rsidR="00815BC2" w:rsidRDefault="00815BC2" w:rsidP="00815BC2">
            <w:pPr>
              <w:tabs>
                <w:tab w:val="left" w:pos="284"/>
                <w:tab w:val="left" w:pos="3402"/>
              </w:tabs>
              <w:spacing w:before="120" w:after="120"/>
              <w:rPr>
                <w:rFonts w:ascii="Verdana" w:hAnsi="Verdana"/>
                <w:lang w:val="en-US"/>
              </w:rPr>
            </w:pPr>
            <w:r w:rsidRPr="00815BC2">
              <w:rPr>
                <w:rFonts w:ascii="Verdana" w:hAnsi="Verdana"/>
                <w:b/>
              </w:rPr>
              <w:tab/>
            </w:r>
            <w:r w:rsidRPr="002C594E">
              <w:rPr>
                <w:rFonts w:ascii="Verdana" w:hAnsi="Verdana"/>
                <w:b/>
                <w:lang w:val="en-US"/>
              </w:rPr>
              <w:t>Harvesting period:</w:t>
            </w:r>
            <w:r w:rsidRPr="002C594E">
              <w:rPr>
                <w:rFonts w:ascii="Verdana" w:hAnsi="Verdana"/>
                <w:lang w:val="en-US"/>
              </w:rPr>
              <w:t xml:space="preserve"> </w:t>
            </w:r>
            <w:r w:rsidRPr="002C594E">
              <w:rPr>
                <w:rFonts w:ascii="Verdana" w:hAnsi="Verdana"/>
                <w:lang w:val="en-US"/>
              </w:rPr>
              <w:tab/>
              <w:t xml:space="preserve">Typically  from </w:t>
            </w:r>
            <w:r>
              <w:rPr>
                <w:rFonts w:ascii="Verdana" w:hAnsi="Verdana"/>
                <w:lang w:val="en-US"/>
              </w:rPr>
              <w:t>January to May</w:t>
            </w:r>
          </w:p>
          <w:p w14:paraId="60299D5E" w14:textId="77777777" w:rsidR="00815BC2" w:rsidRPr="002C594E" w:rsidRDefault="00815BC2" w:rsidP="00815BC2">
            <w:pPr>
              <w:tabs>
                <w:tab w:val="left" w:pos="284"/>
                <w:tab w:val="left" w:pos="3402"/>
              </w:tabs>
              <w:spacing w:before="120" w:after="120"/>
              <w:ind w:left="284"/>
              <w:rPr>
                <w:rFonts w:ascii="Verdana" w:hAnsi="Verdana"/>
                <w:lang w:val="en-US"/>
              </w:rPr>
            </w:pPr>
            <w:r w:rsidRPr="002C594E">
              <w:rPr>
                <w:rFonts w:ascii="Verdana" w:hAnsi="Verdana"/>
                <w:b/>
                <w:lang w:val="en-US"/>
              </w:rPr>
              <w:t>Raw material:</w:t>
            </w:r>
            <w:r w:rsidRPr="002C594E">
              <w:rPr>
                <w:rFonts w:ascii="Verdana" w:hAnsi="Verdana"/>
                <w:lang w:val="en-US"/>
              </w:rPr>
              <w:t xml:space="preserve"> </w:t>
            </w:r>
            <w:r w:rsidRPr="002C594E">
              <w:rPr>
                <w:rFonts w:ascii="Verdana" w:hAnsi="Verdana"/>
                <w:lang w:val="en-US"/>
              </w:rPr>
              <w:tab/>
              <w:t>Blood Orange</w:t>
            </w:r>
          </w:p>
          <w:p w14:paraId="37870A99" w14:textId="77777777" w:rsidR="00815BC2" w:rsidRPr="002C594E"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Botanical name:</w:t>
            </w:r>
            <w:r w:rsidRPr="002C594E">
              <w:rPr>
                <w:rFonts w:ascii="Verdana" w:hAnsi="Verdana"/>
                <w:lang w:val="en-US"/>
              </w:rPr>
              <w:t xml:space="preserve"> </w:t>
            </w:r>
            <w:r w:rsidRPr="002C594E">
              <w:rPr>
                <w:rFonts w:ascii="Verdana" w:hAnsi="Verdana"/>
                <w:lang w:val="en-US"/>
              </w:rPr>
              <w:tab/>
              <w:t>Citrus Sinensis L. Osbeck</w:t>
            </w:r>
          </w:p>
          <w:p w14:paraId="52AE5531" w14:textId="77777777" w:rsidR="00815BC2" w:rsidRPr="002C594E"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Country of origin:</w:t>
            </w:r>
            <w:r w:rsidRPr="002C594E">
              <w:rPr>
                <w:rFonts w:ascii="Verdana" w:hAnsi="Verdana"/>
                <w:lang w:val="en-US"/>
              </w:rPr>
              <w:t xml:space="preserve"> </w:t>
            </w:r>
            <w:r w:rsidRPr="002C594E">
              <w:rPr>
                <w:rFonts w:ascii="Verdana" w:hAnsi="Verdana"/>
                <w:lang w:val="en-US"/>
              </w:rPr>
              <w:tab/>
              <w:t>Sicily (Italy)</w:t>
            </w:r>
          </w:p>
          <w:p w14:paraId="050708D4" w14:textId="77777777" w:rsidR="00815BC2" w:rsidRPr="002C594E"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Variety:</w:t>
            </w:r>
            <w:r w:rsidRPr="002C594E">
              <w:rPr>
                <w:rFonts w:ascii="Verdana" w:hAnsi="Verdana"/>
                <w:lang w:val="en-US"/>
              </w:rPr>
              <w:t xml:space="preserve"> </w:t>
            </w:r>
            <w:r w:rsidRPr="002C594E">
              <w:rPr>
                <w:rFonts w:ascii="Verdana" w:hAnsi="Verdana"/>
                <w:lang w:val="en-US"/>
              </w:rPr>
              <w:tab/>
            </w:r>
            <w:r>
              <w:rPr>
                <w:rFonts w:ascii="Verdana" w:hAnsi="Verdana"/>
                <w:lang w:val="en-US"/>
              </w:rPr>
              <w:t>Tarocco, Sanguinello, Moro.</w:t>
            </w:r>
          </w:p>
          <w:p w14:paraId="79EA6030" w14:textId="77777777" w:rsidR="00815BC2"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Harvesting period:</w:t>
            </w:r>
            <w:r w:rsidRPr="002C594E">
              <w:rPr>
                <w:rFonts w:ascii="Verdana" w:hAnsi="Verdana"/>
                <w:lang w:val="en-US"/>
              </w:rPr>
              <w:t xml:space="preserve"> </w:t>
            </w:r>
            <w:r w:rsidRPr="002C594E">
              <w:rPr>
                <w:rFonts w:ascii="Verdana" w:hAnsi="Verdana"/>
                <w:lang w:val="en-US"/>
              </w:rPr>
              <w:tab/>
              <w:t xml:space="preserve">Typically  from </w:t>
            </w:r>
            <w:r>
              <w:rPr>
                <w:rFonts w:ascii="Verdana" w:hAnsi="Verdana"/>
                <w:lang w:val="en-US"/>
              </w:rPr>
              <w:t>January to April</w:t>
            </w:r>
          </w:p>
          <w:p w14:paraId="2F7913F7" w14:textId="77777777" w:rsidR="00815BC2" w:rsidRPr="00815BC2" w:rsidRDefault="00815BC2" w:rsidP="00815BC2">
            <w:pPr>
              <w:tabs>
                <w:tab w:val="left" w:pos="284"/>
                <w:tab w:val="left" w:pos="3402"/>
              </w:tabs>
              <w:spacing w:before="120" w:after="120"/>
              <w:ind w:left="284"/>
              <w:rPr>
                <w:rFonts w:ascii="Verdana" w:hAnsi="Verdana"/>
              </w:rPr>
            </w:pPr>
            <w:r w:rsidRPr="00815BC2">
              <w:rPr>
                <w:rFonts w:ascii="Verdana" w:hAnsi="Verdana"/>
                <w:b/>
              </w:rPr>
              <w:t>Raw material:</w:t>
            </w:r>
            <w:r w:rsidRPr="00815BC2">
              <w:rPr>
                <w:rFonts w:ascii="Verdana" w:hAnsi="Verdana"/>
              </w:rPr>
              <w:t xml:space="preserve"> </w:t>
            </w:r>
            <w:r w:rsidRPr="00815BC2">
              <w:rPr>
                <w:rFonts w:ascii="Verdana" w:hAnsi="Verdana"/>
              </w:rPr>
              <w:tab/>
              <w:t>Limone di Siracusa IGP</w:t>
            </w:r>
          </w:p>
          <w:p w14:paraId="52FFAE64" w14:textId="77777777" w:rsidR="00815BC2" w:rsidRPr="002C594E" w:rsidRDefault="00815BC2" w:rsidP="00815BC2">
            <w:pPr>
              <w:tabs>
                <w:tab w:val="left" w:pos="284"/>
                <w:tab w:val="left" w:pos="3402"/>
              </w:tabs>
              <w:spacing w:before="120" w:after="120"/>
              <w:rPr>
                <w:rFonts w:ascii="Verdana" w:hAnsi="Verdana"/>
                <w:lang w:val="en-US"/>
              </w:rPr>
            </w:pPr>
            <w:r w:rsidRPr="00815BC2">
              <w:rPr>
                <w:rFonts w:ascii="Verdana" w:hAnsi="Verdana"/>
                <w:b/>
              </w:rPr>
              <w:tab/>
            </w:r>
            <w:r w:rsidRPr="002C594E">
              <w:rPr>
                <w:rFonts w:ascii="Verdana" w:hAnsi="Verdana"/>
                <w:b/>
                <w:lang w:val="en-US"/>
              </w:rPr>
              <w:t>Botanical name:</w:t>
            </w:r>
            <w:r w:rsidRPr="002C594E">
              <w:rPr>
                <w:rFonts w:ascii="Verdana" w:hAnsi="Verdana"/>
                <w:lang w:val="en-US"/>
              </w:rPr>
              <w:t xml:space="preserve"> </w:t>
            </w:r>
            <w:r w:rsidRPr="002C594E">
              <w:rPr>
                <w:rFonts w:ascii="Verdana" w:hAnsi="Verdana"/>
                <w:lang w:val="en-US"/>
              </w:rPr>
              <w:tab/>
            </w:r>
            <w:r w:rsidRPr="00815BC2">
              <w:rPr>
                <w:rFonts w:ascii="Verdana" w:hAnsi="Verdana"/>
                <w:lang w:val="en-US"/>
              </w:rPr>
              <w:t xml:space="preserve">Citrus limon (L.) </w:t>
            </w:r>
            <w:r w:rsidRPr="00244973">
              <w:rPr>
                <w:rFonts w:ascii="Verdana" w:hAnsi="Verdana"/>
                <w:lang w:val="en-US"/>
              </w:rPr>
              <w:t>Burm. Lf.</w:t>
            </w:r>
          </w:p>
          <w:p w14:paraId="35D20CFE" w14:textId="77777777" w:rsidR="00815BC2" w:rsidRPr="002C594E"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Country of origin:</w:t>
            </w:r>
            <w:r w:rsidRPr="002C594E">
              <w:rPr>
                <w:rFonts w:ascii="Verdana" w:hAnsi="Verdana"/>
                <w:lang w:val="en-US"/>
              </w:rPr>
              <w:t xml:space="preserve"> </w:t>
            </w:r>
            <w:r w:rsidRPr="002C594E">
              <w:rPr>
                <w:rFonts w:ascii="Verdana" w:hAnsi="Verdana"/>
                <w:lang w:val="en-US"/>
              </w:rPr>
              <w:tab/>
              <w:t>Sicily (Italy)</w:t>
            </w:r>
          </w:p>
          <w:p w14:paraId="56493DDF" w14:textId="77777777" w:rsidR="00815BC2" w:rsidRPr="00815BC2" w:rsidRDefault="00815BC2" w:rsidP="00815BC2">
            <w:pPr>
              <w:tabs>
                <w:tab w:val="left" w:pos="284"/>
                <w:tab w:val="left" w:pos="3402"/>
              </w:tabs>
              <w:spacing w:before="120" w:after="120"/>
              <w:rPr>
                <w:rFonts w:ascii="Verdana" w:hAnsi="Verdana"/>
              </w:rPr>
            </w:pPr>
            <w:r w:rsidRPr="002C594E">
              <w:rPr>
                <w:rFonts w:ascii="Verdana" w:hAnsi="Verdana"/>
                <w:b/>
                <w:lang w:val="en-US"/>
              </w:rPr>
              <w:tab/>
            </w:r>
            <w:r w:rsidRPr="00815BC2">
              <w:rPr>
                <w:rFonts w:ascii="Verdana" w:hAnsi="Verdana"/>
                <w:b/>
              </w:rPr>
              <w:t>Variety:</w:t>
            </w:r>
            <w:r w:rsidRPr="00815BC2">
              <w:rPr>
                <w:rFonts w:ascii="Verdana" w:hAnsi="Verdana"/>
              </w:rPr>
              <w:t xml:space="preserve"> </w:t>
            </w:r>
            <w:r w:rsidRPr="00815BC2">
              <w:rPr>
                <w:rFonts w:ascii="Verdana" w:hAnsi="Verdana"/>
              </w:rPr>
              <w:tab/>
            </w:r>
            <w:r>
              <w:rPr>
                <w:rFonts w:ascii="Verdana" w:hAnsi="Verdana"/>
              </w:rPr>
              <w:t>Femminello Siracusano;Primofiore;Verdello;Bianchetto</w:t>
            </w:r>
            <w:r w:rsidRPr="00815BC2">
              <w:rPr>
                <w:rFonts w:ascii="Verdana" w:hAnsi="Verdana"/>
              </w:rPr>
              <w:t>.</w:t>
            </w:r>
          </w:p>
          <w:p w14:paraId="52D7666F" w14:textId="77777777" w:rsidR="00815BC2" w:rsidRPr="002C594E" w:rsidRDefault="00815BC2" w:rsidP="00583DB6">
            <w:pPr>
              <w:tabs>
                <w:tab w:val="left" w:pos="284"/>
                <w:tab w:val="left" w:pos="3402"/>
              </w:tabs>
              <w:spacing w:before="120" w:after="120"/>
              <w:rPr>
                <w:rFonts w:ascii="Verdana" w:hAnsi="Verdana"/>
                <w:lang w:val="en-US"/>
              </w:rPr>
            </w:pPr>
            <w:r w:rsidRPr="00815BC2">
              <w:rPr>
                <w:rFonts w:ascii="Verdana" w:hAnsi="Verdana"/>
                <w:b/>
              </w:rPr>
              <w:tab/>
            </w:r>
            <w:r w:rsidRPr="002C594E">
              <w:rPr>
                <w:rFonts w:ascii="Verdana" w:hAnsi="Verdana"/>
                <w:b/>
                <w:lang w:val="en-US"/>
              </w:rPr>
              <w:t>Harvesting period:</w:t>
            </w:r>
            <w:r w:rsidRPr="002C594E">
              <w:rPr>
                <w:rFonts w:ascii="Verdana" w:hAnsi="Verdana"/>
                <w:lang w:val="en-US"/>
              </w:rPr>
              <w:t xml:space="preserve"> </w:t>
            </w:r>
            <w:r w:rsidRPr="002C594E">
              <w:rPr>
                <w:rFonts w:ascii="Verdana" w:hAnsi="Verdana"/>
                <w:lang w:val="en-US"/>
              </w:rPr>
              <w:tab/>
              <w:t xml:space="preserve">Typically  from </w:t>
            </w:r>
            <w:r>
              <w:rPr>
                <w:rFonts w:ascii="Verdana" w:hAnsi="Verdana"/>
                <w:lang w:val="en-US"/>
              </w:rPr>
              <w:t>November to July</w:t>
            </w:r>
          </w:p>
          <w:p w14:paraId="2C8182AC"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7F7ECBDC" w14:textId="77777777" w:rsidR="00923109" w:rsidRPr="00815BC2"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3E5FACC9"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481BBFF5"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6B9FFD22"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0605C2" w14:paraId="5B9B1894" w14:textId="77777777" w:rsidTr="00583DB6">
        <w:trPr>
          <w:trHeight w:val="4575"/>
        </w:trPr>
        <w:tc>
          <w:tcPr>
            <w:tcW w:w="9210" w:type="dxa"/>
            <w:tcBorders>
              <w:bottom w:val="nil"/>
            </w:tcBorders>
          </w:tcPr>
          <w:p w14:paraId="73BEE71A"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7DB4C40E"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29"/>
              <w:gridCol w:w="764"/>
              <w:gridCol w:w="850"/>
              <w:gridCol w:w="851"/>
              <w:gridCol w:w="1559"/>
            </w:tblGrid>
            <w:tr w:rsidR="00953535" w:rsidRPr="000605C2" w14:paraId="605A0D00" w14:textId="77777777" w:rsidTr="00953535">
              <w:trPr>
                <w:trHeight w:hRule="exact" w:val="501"/>
              </w:trPr>
              <w:tc>
                <w:tcPr>
                  <w:tcW w:w="1303" w:type="dxa"/>
                  <w:vAlign w:val="center"/>
                </w:tcPr>
                <w:p w14:paraId="1AD257C8"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127E4F87"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4" w:type="dxa"/>
                  <w:vAlign w:val="center"/>
                </w:tcPr>
                <w:p w14:paraId="12BDA68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50" w:type="dxa"/>
                  <w:vAlign w:val="center"/>
                </w:tcPr>
                <w:p w14:paraId="10AAD454"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51" w:type="dxa"/>
                  <w:vAlign w:val="center"/>
                </w:tcPr>
                <w:p w14:paraId="04A045F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59" w:type="dxa"/>
                  <w:vAlign w:val="center"/>
                </w:tcPr>
                <w:p w14:paraId="13A948C9"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0C5A7B" w:rsidRPr="000605C2" w14:paraId="083EC2D6" w14:textId="77777777" w:rsidTr="00953535">
              <w:trPr>
                <w:trHeight w:hRule="exact" w:val="501"/>
              </w:trPr>
              <w:tc>
                <w:tcPr>
                  <w:tcW w:w="1303" w:type="dxa"/>
                  <w:vAlign w:val="center"/>
                </w:tcPr>
                <w:p w14:paraId="79B1ABDD" w14:textId="77777777" w:rsidR="000C5A7B" w:rsidRPr="00D6603D" w:rsidRDefault="000C5A7B" w:rsidP="00265736">
                  <w:pPr>
                    <w:jc w:val="center"/>
                    <w:rPr>
                      <w:rFonts w:ascii="Verdana" w:hAnsi="Verdana"/>
                      <w:i/>
                      <w:sz w:val="16"/>
                      <w:szCs w:val="16"/>
                      <w:lang w:val="en-US"/>
                    </w:rPr>
                  </w:pPr>
                  <w:r w:rsidRPr="00D6603D">
                    <w:rPr>
                      <w:rFonts w:ascii="Verdana" w:hAnsi="Verdana"/>
                      <w:i/>
                      <w:sz w:val="16"/>
                      <w:szCs w:val="16"/>
                      <w:lang w:val="en-US"/>
                    </w:rPr>
                    <w:t>Brix</w:t>
                  </w:r>
                </w:p>
              </w:tc>
              <w:tc>
                <w:tcPr>
                  <w:tcW w:w="829" w:type="dxa"/>
                  <w:vAlign w:val="center"/>
                </w:tcPr>
                <w:p w14:paraId="301B2895"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12.0</w:t>
                  </w:r>
                </w:p>
              </w:tc>
              <w:tc>
                <w:tcPr>
                  <w:tcW w:w="764" w:type="dxa"/>
                  <w:vAlign w:val="center"/>
                </w:tcPr>
                <w:p w14:paraId="1CF0BA2B"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11,50</w:t>
                  </w:r>
                </w:p>
              </w:tc>
              <w:tc>
                <w:tcPr>
                  <w:tcW w:w="850" w:type="dxa"/>
                  <w:vAlign w:val="center"/>
                </w:tcPr>
                <w:p w14:paraId="5A22B586"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12,50</w:t>
                  </w:r>
                </w:p>
              </w:tc>
              <w:tc>
                <w:tcPr>
                  <w:tcW w:w="851" w:type="dxa"/>
                  <w:vAlign w:val="center"/>
                </w:tcPr>
                <w:p w14:paraId="009AAE79" w14:textId="77777777" w:rsidR="000C5A7B" w:rsidRPr="00D6603D" w:rsidRDefault="000C5A7B" w:rsidP="00265736">
                  <w:pPr>
                    <w:jc w:val="center"/>
                    <w:rPr>
                      <w:rFonts w:ascii="Verdana" w:hAnsi="Verdana"/>
                      <w:sz w:val="16"/>
                      <w:szCs w:val="16"/>
                      <w:lang w:val="en-US"/>
                    </w:rPr>
                  </w:pPr>
                  <w:r w:rsidRPr="00D6603D">
                    <w:rPr>
                      <w:rFonts w:ascii="Verdana" w:hAnsi="Verdana"/>
                      <w:sz w:val="16"/>
                      <w:szCs w:val="16"/>
                      <w:lang w:val="en-US"/>
                    </w:rPr>
                    <w:t>°</w:t>
                  </w:r>
                </w:p>
              </w:tc>
              <w:tc>
                <w:tcPr>
                  <w:tcW w:w="1559" w:type="dxa"/>
                  <w:vAlign w:val="center"/>
                </w:tcPr>
                <w:p w14:paraId="492414CC" w14:textId="77777777" w:rsidR="000C5A7B" w:rsidRPr="00D6603D" w:rsidRDefault="000C5A7B" w:rsidP="00265736">
                  <w:pPr>
                    <w:snapToGrid w:val="0"/>
                    <w:jc w:val="center"/>
                    <w:rPr>
                      <w:rFonts w:ascii="Verdana" w:hAnsi="Verdana"/>
                      <w:sz w:val="16"/>
                      <w:szCs w:val="16"/>
                      <w:lang w:val="en-US"/>
                    </w:rPr>
                  </w:pPr>
                  <w:r w:rsidRPr="00D6603D">
                    <w:rPr>
                      <w:rFonts w:ascii="Verdana" w:hAnsi="Verdana"/>
                      <w:sz w:val="16"/>
                      <w:szCs w:val="16"/>
                      <w:lang w:val="en-US"/>
                    </w:rPr>
                    <w:t>IFU 8,1991</w:t>
                  </w:r>
                </w:p>
              </w:tc>
            </w:tr>
            <w:tr w:rsidR="000C5A7B" w:rsidRPr="000605C2" w14:paraId="43F75855" w14:textId="77777777" w:rsidTr="00953535">
              <w:trPr>
                <w:trHeight w:hRule="exact" w:val="501"/>
              </w:trPr>
              <w:tc>
                <w:tcPr>
                  <w:tcW w:w="1303" w:type="dxa"/>
                  <w:vAlign w:val="center"/>
                </w:tcPr>
                <w:p w14:paraId="6AC539D2" w14:textId="77777777" w:rsidR="000C5A7B" w:rsidRPr="00D6603D" w:rsidRDefault="000C5A7B" w:rsidP="00265736">
                  <w:pPr>
                    <w:jc w:val="center"/>
                    <w:rPr>
                      <w:rFonts w:ascii="Verdana" w:hAnsi="Verdana"/>
                      <w:i/>
                      <w:sz w:val="16"/>
                      <w:szCs w:val="16"/>
                      <w:lang w:val="en-US"/>
                    </w:rPr>
                  </w:pPr>
                  <w:r w:rsidRPr="00D6603D">
                    <w:rPr>
                      <w:rFonts w:ascii="Verdana" w:hAnsi="Verdana"/>
                      <w:i/>
                      <w:sz w:val="16"/>
                      <w:szCs w:val="16"/>
                      <w:lang w:val="en-US"/>
                    </w:rPr>
                    <w:t>Acidity</w:t>
                  </w:r>
                </w:p>
              </w:tc>
              <w:tc>
                <w:tcPr>
                  <w:tcW w:w="829" w:type="dxa"/>
                  <w:vAlign w:val="center"/>
                </w:tcPr>
                <w:p w14:paraId="2B482254"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0,85</w:t>
                  </w:r>
                </w:p>
              </w:tc>
              <w:tc>
                <w:tcPr>
                  <w:tcW w:w="764" w:type="dxa"/>
                  <w:vAlign w:val="center"/>
                </w:tcPr>
                <w:p w14:paraId="0959BFDE"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0,8</w:t>
                  </w:r>
                </w:p>
              </w:tc>
              <w:tc>
                <w:tcPr>
                  <w:tcW w:w="850" w:type="dxa"/>
                  <w:vAlign w:val="center"/>
                </w:tcPr>
                <w:p w14:paraId="532268D6" w14:textId="6CB564DE" w:rsidR="000C5A7B" w:rsidRPr="00244973" w:rsidRDefault="00781E6C">
                  <w:pPr>
                    <w:jc w:val="center"/>
                    <w:rPr>
                      <w:rFonts w:ascii="Verdana" w:hAnsi="Verdana"/>
                      <w:sz w:val="16"/>
                      <w:szCs w:val="16"/>
                      <w:lang w:val="en-US"/>
                    </w:rPr>
                  </w:pPr>
                  <w:r>
                    <w:rPr>
                      <w:rFonts w:ascii="Verdana" w:hAnsi="Verdana"/>
                      <w:sz w:val="16"/>
                      <w:szCs w:val="16"/>
                      <w:lang w:val="en-US"/>
                    </w:rPr>
                    <w:t>1</w:t>
                  </w:r>
                </w:p>
              </w:tc>
              <w:tc>
                <w:tcPr>
                  <w:tcW w:w="851" w:type="dxa"/>
                  <w:vAlign w:val="center"/>
                </w:tcPr>
                <w:p w14:paraId="6A1CB4A1" w14:textId="77777777" w:rsidR="000C5A7B" w:rsidRPr="00D6603D" w:rsidRDefault="000C5A7B" w:rsidP="00265736">
                  <w:pPr>
                    <w:jc w:val="center"/>
                    <w:rPr>
                      <w:rFonts w:ascii="Verdana" w:hAnsi="Verdana"/>
                      <w:sz w:val="16"/>
                      <w:szCs w:val="16"/>
                      <w:lang w:val="en-US"/>
                    </w:rPr>
                  </w:pPr>
                  <w:r w:rsidRPr="00D6603D">
                    <w:rPr>
                      <w:rFonts w:ascii="Verdana" w:hAnsi="Verdana"/>
                      <w:sz w:val="16"/>
                      <w:szCs w:val="16"/>
                      <w:lang w:val="en-US"/>
                    </w:rPr>
                    <w:t>% p/p</w:t>
                  </w:r>
                </w:p>
              </w:tc>
              <w:tc>
                <w:tcPr>
                  <w:tcW w:w="1559" w:type="dxa"/>
                  <w:vAlign w:val="center"/>
                </w:tcPr>
                <w:p w14:paraId="6A4A6AFD" w14:textId="77777777" w:rsidR="000C5A7B" w:rsidRPr="00D6603D" w:rsidRDefault="000C5A7B" w:rsidP="00265736">
                  <w:pPr>
                    <w:snapToGrid w:val="0"/>
                    <w:jc w:val="center"/>
                    <w:rPr>
                      <w:rFonts w:ascii="Verdana" w:hAnsi="Verdana"/>
                      <w:sz w:val="16"/>
                      <w:szCs w:val="16"/>
                      <w:lang w:val="en-US"/>
                    </w:rPr>
                  </w:pPr>
                  <w:r w:rsidRPr="00D6603D">
                    <w:rPr>
                      <w:rFonts w:ascii="Verdana" w:hAnsi="Verdana"/>
                      <w:sz w:val="16"/>
                      <w:szCs w:val="16"/>
                      <w:lang w:val="en-US"/>
                    </w:rPr>
                    <w:t>IFU 3,1996</w:t>
                  </w:r>
                </w:p>
              </w:tc>
            </w:tr>
            <w:tr w:rsidR="000C5A7B" w:rsidRPr="000605C2" w14:paraId="0772D957" w14:textId="77777777" w:rsidTr="00953535">
              <w:trPr>
                <w:trHeight w:hRule="exact" w:val="501"/>
              </w:trPr>
              <w:tc>
                <w:tcPr>
                  <w:tcW w:w="1303" w:type="dxa"/>
                  <w:vAlign w:val="center"/>
                </w:tcPr>
                <w:p w14:paraId="0304885A" w14:textId="77777777" w:rsidR="000C5A7B" w:rsidRPr="00D6603D" w:rsidRDefault="000C5A7B" w:rsidP="00265736">
                  <w:pPr>
                    <w:jc w:val="center"/>
                    <w:rPr>
                      <w:rFonts w:ascii="Verdana" w:hAnsi="Verdana"/>
                      <w:i/>
                      <w:sz w:val="16"/>
                      <w:szCs w:val="16"/>
                      <w:lang w:val="en-US"/>
                    </w:rPr>
                  </w:pPr>
                  <w:r w:rsidRPr="00D6603D">
                    <w:rPr>
                      <w:rFonts w:ascii="Verdana" w:hAnsi="Verdana"/>
                      <w:i/>
                      <w:sz w:val="16"/>
                      <w:szCs w:val="16"/>
                      <w:lang w:val="en-US"/>
                    </w:rPr>
                    <w:t>Ratio</w:t>
                  </w:r>
                </w:p>
              </w:tc>
              <w:tc>
                <w:tcPr>
                  <w:tcW w:w="829" w:type="dxa"/>
                  <w:vAlign w:val="center"/>
                </w:tcPr>
                <w:p w14:paraId="5FEFA582" w14:textId="77777777" w:rsidR="000C5A7B" w:rsidRPr="00244973" w:rsidRDefault="000C5A7B">
                  <w:pPr>
                    <w:jc w:val="center"/>
                    <w:rPr>
                      <w:rFonts w:ascii="Verdana" w:hAnsi="Verdana"/>
                      <w:sz w:val="16"/>
                      <w:szCs w:val="16"/>
                      <w:lang w:val="en-US"/>
                    </w:rPr>
                  </w:pPr>
                </w:p>
              </w:tc>
              <w:tc>
                <w:tcPr>
                  <w:tcW w:w="764" w:type="dxa"/>
                  <w:vAlign w:val="center"/>
                </w:tcPr>
                <w:p w14:paraId="07AD4AA4"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14</w:t>
                  </w:r>
                </w:p>
              </w:tc>
              <w:tc>
                <w:tcPr>
                  <w:tcW w:w="850" w:type="dxa"/>
                  <w:vAlign w:val="center"/>
                </w:tcPr>
                <w:p w14:paraId="1E153AF7"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15</w:t>
                  </w:r>
                </w:p>
              </w:tc>
              <w:tc>
                <w:tcPr>
                  <w:tcW w:w="851" w:type="dxa"/>
                  <w:vAlign w:val="center"/>
                </w:tcPr>
                <w:p w14:paraId="2F83D0DA" w14:textId="77777777" w:rsidR="000C5A7B" w:rsidRPr="00D6603D" w:rsidRDefault="000C5A7B" w:rsidP="00265736">
                  <w:pPr>
                    <w:jc w:val="center"/>
                    <w:rPr>
                      <w:rFonts w:ascii="Verdana" w:hAnsi="Verdana"/>
                      <w:sz w:val="16"/>
                      <w:szCs w:val="16"/>
                      <w:lang w:val="en-US"/>
                    </w:rPr>
                  </w:pPr>
                </w:p>
              </w:tc>
              <w:tc>
                <w:tcPr>
                  <w:tcW w:w="1559" w:type="dxa"/>
                  <w:vAlign w:val="center"/>
                </w:tcPr>
                <w:p w14:paraId="6EEFFABB" w14:textId="77777777" w:rsidR="000C5A7B" w:rsidRPr="00D6603D" w:rsidRDefault="000C5A7B" w:rsidP="00265736">
                  <w:pPr>
                    <w:snapToGrid w:val="0"/>
                    <w:jc w:val="center"/>
                    <w:rPr>
                      <w:rFonts w:ascii="Verdana" w:hAnsi="Verdana"/>
                      <w:sz w:val="16"/>
                      <w:szCs w:val="16"/>
                      <w:lang w:val="en-US"/>
                    </w:rPr>
                  </w:pPr>
                  <w:r w:rsidRPr="00D6603D">
                    <w:rPr>
                      <w:rFonts w:ascii="Verdana" w:hAnsi="Verdana"/>
                      <w:sz w:val="16"/>
                      <w:szCs w:val="16"/>
                      <w:lang w:val="en-US"/>
                    </w:rPr>
                    <w:t>°Brix Correct/Acidity</w:t>
                  </w:r>
                </w:p>
              </w:tc>
            </w:tr>
            <w:tr w:rsidR="000C5A7B" w:rsidRPr="000605C2" w14:paraId="3F9E445A" w14:textId="77777777" w:rsidTr="00953535">
              <w:trPr>
                <w:trHeight w:hRule="exact" w:val="501"/>
              </w:trPr>
              <w:tc>
                <w:tcPr>
                  <w:tcW w:w="1303" w:type="dxa"/>
                  <w:vAlign w:val="center"/>
                </w:tcPr>
                <w:p w14:paraId="5C088664" w14:textId="77777777" w:rsidR="000C5A7B" w:rsidRPr="00D6603D" w:rsidRDefault="000C5A7B" w:rsidP="00265736">
                  <w:pPr>
                    <w:jc w:val="center"/>
                    <w:rPr>
                      <w:rFonts w:ascii="Verdana" w:hAnsi="Verdana"/>
                      <w:i/>
                      <w:sz w:val="16"/>
                      <w:szCs w:val="16"/>
                      <w:lang w:val="en-US"/>
                    </w:rPr>
                  </w:pPr>
                  <w:r w:rsidRPr="00D6603D">
                    <w:rPr>
                      <w:rFonts w:ascii="Verdana" w:hAnsi="Verdana"/>
                      <w:i/>
                      <w:sz w:val="16"/>
                      <w:szCs w:val="16"/>
                      <w:lang w:val="en-US"/>
                    </w:rPr>
                    <w:t>Ascorbic Acid</w:t>
                  </w:r>
                </w:p>
              </w:tc>
              <w:tc>
                <w:tcPr>
                  <w:tcW w:w="829" w:type="dxa"/>
                  <w:vAlign w:val="center"/>
                </w:tcPr>
                <w:p w14:paraId="4E18957A"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&gt;350</w:t>
                  </w:r>
                </w:p>
              </w:tc>
              <w:tc>
                <w:tcPr>
                  <w:tcW w:w="764" w:type="dxa"/>
                  <w:vAlign w:val="center"/>
                </w:tcPr>
                <w:p w14:paraId="202B396C" w14:textId="77777777" w:rsidR="000C5A7B" w:rsidRPr="00244973" w:rsidRDefault="000C5A7B">
                  <w:pPr>
                    <w:tabs>
                      <w:tab w:val="decimal" w:pos="12"/>
                    </w:tabs>
                    <w:jc w:val="center"/>
                    <w:rPr>
                      <w:rFonts w:ascii="Verdana" w:hAnsi="Verdana"/>
                      <w:sz w:val="16"/>
                      <w:szCs w:val="16"/>
                      <w:lang w:val="en-US"/>
                    </w:rPr>
                  </w:pPr>
                  <w:r w:rsidRPr="00244973">
                    <w:rPr>
                      <w:rFonts w:ascii="Verdana" w:hAnsi="Verdana"/>
                      <w:sz w:val="16"/>
                      <w:szCs w:val="16"/>
                      <w:lang w:val="en-US"/>
                    </w:rPr>
                    <w:t>350</w:t>
                  </w:r>
                </w:p>
              </w:tc>
              <w:tc>
                <w:tcPr>
                  <w:tcW w:w="850" w:type="dxa"/>
                  <w:vAlign w:val="center"/>
                </w:tcPr>
                <w:p w14:paraId="35469E61" w14:textId="77777777" w:rsidR="000C5A7B" w:rsidRPr="00244973" w:rsidRDefault="000C5A7B">
                  <w:pPr>
                    <w:tabs>
                      <w:tab w:val="decimal" w:pos="12"/>
                      <w:tab w:val="decimal" w:pos="417"/>
                    </w:tabs>
                    <w:jc w:val="center"/>
                    <w:rPr>
                      <w:rFonts w:ascii="Verdana" w:hAnsi="Verdana"/>
                      <w:sz w:val="16"/>
                      <w:szCs w:val="16"/>
                      <w:lang w:val="en-US"/>
                    </w:rPr>
                  </w:pPr>
                  <w:r w:rsidRPr="00244973">
                    <w:rPr>
                      <w:rFonts w:ascii="Verdana" w:hAnsi="Verdana"/>
                      <w:sz w:val="16"/>
                      <w:szCs w:val="16"/>
                      <w:lang w:val="en-US"/>
                    </w:rPr>
                    <w:t>500</w:t>
                  </w:r>
                </w:p>
              </w:tc>
              <w:tc>
                <w:tcPr>
                  <w:tcW w:w="851" w:type="dxa"/>
                  <w:vAlign w:val="center"/>
                </w:tcPr>
                <w:p w14:paraId="7136C747" w14:textId="77777777" w:rsidR="000C5A7B" w:rsidRPr="00D6603D" w:rsidRDefault="000C5A7B" w:rsidP="00265736">
                  <w:pPr>
                    <w:jc w:val="center"/>
                    <w:rPr>
                      <w:rFonts w:ascii="Verdana" w:hAnsi="Verdana"/>
                      <w:sz w:val="16"/>
                      <w:szCs w:val="16"/>
                      <w:lang w:val="en-US"/>
                    </w:rPr>
                  </w:pPr>
                  <w:r w:rsidRPr="00D6603D">
                    <w:rPr>
                      <w:rFonts w:ascii="Verdana" w:hAnsi="Verdana"/>
                      <w:sz w:val="16"/>
                      <w:szCs w:val="16"/>
                      <w:lang w:val="en-US"/>
                    </w:rPr>
                    <w:t>mg/l</w:t>
                  </w:r>
                </w:p>
              </w:tc>
              <w:tc>
                <w:tcPr>
                  <w:tcW w:w="1559" w:type="dxa"/>
                  <w:vAlign w:val="center"/>
                </w:tcPr>
                <w:p w14:paraId="5D87D90A" w14:textId="77777777" w:rsidR="000C5A7B" w:rsidRPr="00D6603D" w:rsidRDefault="000C5A7B" w:rsidP="00265736">
                  <w:pPr>
                    <w:snapToGrid w:val="0"/>
                    <w:jc w:val="center"/>
                    <w:rPr>
                      <w:rFonts w:ascii="Verdana" w:hAnsi="Verdana"/>
                      <w:sz w:val="16"/>
                      <w:szCs w:val="16"/>
                      <w:lang w:val="en-US"/>
                    </w:rPr>
                  </w:pPr>
                  <w:r w:rsidRPr="00D6603D">
                    <w:rPr>
                      <w:rFonts w:ascii="Verdana" w:hAnsi="Verdana"/>
                      <w:sz w:val="16"/>
                      <w:szCs w:val="16"/>
                      <w:lang w:val="en-US"/>
                    </w:rPr>
                    <w:t>Internal Method</w:t>
                  </w:r>
                </w:p>
              </w:tc>
            </w:tr>
            <w:tr w:rsidR="000C5A7B" w:rsidRPr="000605C2" w14:paraId="1DA291E1" w14:textId="77777777" w:rsidTr="00953535">
              <w:trPr>
                <w:trHeight w:hRule="exact" w:val="501"/>
              </w:trPr>
              <w:tc>
                <w:tcPr>
                  <w:tcW w:w="1303" w:type="dxa"/>
                  <w:vAlign w:val="center"/>
                </w:tcPr>
                <w:p w14:paraId="35B103DE" w14:textId="77777777" w:rsidR="000C5A7B" w:rsidRPr="00D6603D" w:rsidRDefault="000C5A7B" w:rsidP="00265736">
                  <w:pPr>
                    <w:jc w:val="center"/>
                    <w:rPr>
                      <w:rFonts w:ascii="Verdana" w:hAnsi="Verdana"/>
                      <w:i/>
                      <w:sz w:val="16"/>
                      <w:szCs w:val="16"/>
                      <w:lang w:val="en-US"/>
                    </w:rPr>
                  </w:pPr>
                  <w:r w:rsidRPr="00D6603D">
                    <w:rPr>
                      <w:rFonts w:ascii="Verdana" w:hAnsi="Verdana"/>
                      <w:i/>
                      <w:sz w:val="16"/>
                      <w:szCs w:val="16"/>
                      <w:lang w:val="en-US"/>
                    </w:rPr>
                    <w:t>Pulp at 1500</w:t>
                  </w:r>
                </w:p>
              </w:tc>
              <w:tc>
                <w:tcPr>
                  <w:tcW w:w="829" w:type="dxa"/>
                  <w:vAlign w:val="center"/>
                </w:tcPr>
                <w:p w14:paraId="62EE26F3"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12,5</w:t>
                  </w:r>
                </w:p>
              </w:tc>
              <w:tc>
                <w:tcPr>
                  <w:tcW w:w="764" w:type="dxa"/>
                  <w:vAlign w:val="center"/>
                </w:tcPr>
                <w:p w14:paraId="6559272B" w14:textId="77777777" w:rsidR="000C5A7B" w:rsidRPr="00244973" w:rsidRDefault="000C5A7B">
                  <w:pPr>
                    <w:tabs>
                      <w:tab w:val="decimal" w:pos="12"/>
                    </w:tabs>
                    <w:jc w:val="center"/>
                    <w:rPr>
                      <w:rFonts w:ascii="Verdana" w:hAnsi="Verdana"/>
                      <w:sz w:val="16"/>
                      <w:szCs w:val="16"/>
                      <w:lang w:val="en-US"/>
                    </w:rPr>
                  </w:pPr>
                  <w:r w:rsidRPr="00244973">
                    <w:rPr>
                      <w:rFonts w:ascii="Verdana" w:hAnsi="Verdana"/>
                      <w:sz w:val="16"/>
                      <w:szCs w:val="16"/>
                      <w:lang w:val="en-US"/>
                    </w:rPr>
                    <w:t>10</w:t>
                  </w:r>
                </w:p>
              </w:tc>
              <w:tc>
                <w:tcPr>
                  <w:tcW w:w="850" w:type="dxa"/>
                  <w:vAlign w:val="center"/>
                </w:tcPr>
                <w:p w14:paraId="2840963B" w14:textId="77777777" w:rsidR="000C5A7B" w:rsidRPr="00244973" w:rsidRDefault="000C5A7B">
                  <w:pPr>
                    <w:tabs>
                      <w:tab w:val="decimal" w:pos="12"/>
                      <w:tab w:val="decimal" w:pos="417"/>
                    </w:tabs>
                    <w:jc w:val="center"/>
                    <w:rPr>
                      <w:rFonts w:ascii="Verdana" w:hAnsi="Verdana"/>
                      <w:sz w:val="16"/>
                      <w:szCs w:val="16"/>
                      <w:lang w:val="en-US"/>
                    </w:rPr>
                  </w:pPr>
                  <w:r w:rsidRPr="00244973">
                    <w:rPr>
                      <w:rFonts w:ascii="Verdana" w:hAnsi="Verdana"/>
                      <w:sz w:val="16"/>
                      <w:szCs w:val="16"/>
                      <w:lang w:val="en-US"/>
                    </w:rPr>
                    <w:t>15</w:t>
                  </w:r>
                </w:p>
              </w:tc>
              <w:tc>
                <w:tcPr>
                  <w:tcW w:w="851" w:type="dxa"/>
                  <w:vAlign w:val="center"/>
                </w:tcPr>
                <w:p w14:paraId="50D027B4" w14:textId="77777777" w:rsidR="000C5A7B" w:rsidRPr="00D6603D" w:rsidRDefault="000C5A7B" w:rsidP="00265736">
                  <w:pPr>
                    <w:snapToGrid w:val="0"/>
                    <w:jc w:val="center"/>
                    <w:rPr>
                      <w:rFonts w:ascii="Verdana" w:hAnsi="Verdana"/>
                      <w:sz w:val="16"/>
                      <w:szCs w:val="16"/>
                      <w:lang w:val="en-US"/>
                    </w:rPr>
                  </w:pPr>
                  <w:r w:rsidRPr="00D6603D">
                    <w:rPr>
                      <w:rFonts w:ascii="Verdana" w:hAnsi="Verdana"/>
                      <w:sz w:val="16"/>
                      <w:szCs w:val="16"/>
                      <w:lang w:val="en-US"/>
                    </w:rPr>
                    <w:t>% v/v</w:t>
                  </w:r>
                </w:p>
              </w:tc>
              <w:tc>
                <w:tcPr>
                  <w:tcW w:w="1559" w:type="dxa"/>
                  <w:vAlign w:val="center"/>
                </w:tcPr>
                <w:p w14:paraId="5C900F29" w14:textId="77777777" w:rsidR="000C5A7B" w:rsidRPr="00D6603D" w:rsidRDefault="000C5A7B" w:rsidP="00265736">
                  <w:pPr>
                    <w:jc w:val="center"/>
                    <w:rPr>
                      <w:rFonts w:ascii="Verdana" w:hAnsi="Verdana"/>
                      <w:sz w:val="16"/>
                      <w:szCs w:val="16"/>
                      <w:lang w:val="en-US"/>
                    </w:rPr>
                  </w:pPr>
                  <w:r w:rsidRPr="00D6603D">
                    <w:rPr>
                      <w:rFonts w:ascii="Verdana" w:hAnsi="Verdana"/>
                      <w:sz w:val="16"/>
                      <w:szCs w:val="16"/>
                      <w:lang w:val="en-US"/>
                    </w:rPr>
                    <w:t>IFU 60, 1991</w:t>
                  </w:r>
                </w:p>
              </w:tc>
            </w:tr>
            <w:tr w:rsidR="00E71483" w:rsidRPr="000605C2" w14:paraId="5585C50E" w14:textId="77777777" w:rsidTr="00953535">
              <w:trPr>
                <w:trHeight w:hRule="exact" w:val="501"/>
              </w:trPr>
              <w:tc>
                <w:tcPr>
                  <w:tcW w:w="1303" w:type="dxa"/>
                  <w:vAlign w:val="center"/>
                </w:tcPr>
                <w:p w14:paraId="202AB59E" w14:textId="48340E60" w:rsidR="00E71483" w:rsidRPr="00D6603D" w:rsidRDefault="00E71483" w:rsidP="00E71483">
                  <w:pPr>
                    <w:jc w:val="center"/>
                    <w:rPr>
                      <w:rFonts w:ascii="Verdana" w:hAnsi="Verdana"/>
                      <w:i/>
                      <w:sz w:val="16"/>
                      <w:szCs w:val="16"/>
                      <w:lang w:val="en-US"/>
                    </w:rPr>
                  </w:pPr>
                  <w:r w:rsidRPr="00D6603D">
                    <w:rPr>
                      <w:rFonts w:ascii="Verdana" w:hAnsi="Verdana"/>
                      <w:i/>
                      <w:sz w:val="16"/>
                      <w:szCs w:val="16"/>
                      <w:lang w:val="en-US"/>
                    </w:rPr>
                    <w:t xml:space="preserve">Pulp at </w:t>
                  </w:r>
                  <w:r>
                    <w:rPr>
                      <w:rFonts w:ascii="Verdana" w:hAnsi="Verdana"/>
                      <w:i/>
                      <w:sz w:val="16"/>
                      <w:szCs w:val="16"/>
                      <w:lang w:val="en-US"/>
                    </w:rPr>
                    <w:t>30</w:t>
                  </w:r>
                  <w:r w:rsidRPr="00D6603D">
                    <w:rPr>
                      <w:rFonts w:ascii="Verdana" w:hAnsi="Verdana"/>
                      <w:i/>
                      <w:sz w:val="16"/>
                      <w:szCs w:val="16"/>
                      <w:lang w:val="en-US"/>
                    </w:rPr>
                    <w:t>00</w:t>
                  </w:r>
                </w:p>
              </w:tc>
              <w:tc>
                <w:tcPr>
                  <w:tcW w:w="829" w:type="dxa"/>
                  <w:vAlign w:val="center"/>
                </w:tcPr>
                <w:p w14:paraId="2186355C" w14:textId="03E8FB48" w:rsidR="00E71483" w:rsidRPr="00244973" w:rsidRDefault="00E71483" w:rsidP="00E71483">
                  <w:pPr>
                    <w:jc w:val="center"/>
                    <w:rPr>
                      <w:rFonts w:ascii="Verdana" w:hAnsi="Verdana"/>
                      <w:sz w:val="16"/>
                      <w:szCs w:val="16"/>
                      <w:lang w:val="en-US"/>
                    </w:rPr>
                  </w:pPr>
                  <w:r>
                    <w:rPr>
                      <w:rFonts w:ascii="Verdana" w:hAnsi="Verdana"/>
                      <w:sz w:val="16"/>
                      <w:szCs w:val="16"/>
                      <w:lang w:val="en-US"/>
                    </w:rPr>
                    <w:t>6,3</w:t>
                  </w:r>
                </w:p>
              </w:tc>
              <w:tc>
                <w:tcPr>
                  <w:tcW w:w="764" w:type="dxa"/>
                  <w:vAlign w:val="center"/>
                </w:tcPr>
                <w:p w14:paraId="34B9BE6C" w14:textId="61B9BB6F" w:rsidR="00E71483" w:rsidRPr="00244973" w:rsidRDefault="00E71483" w:rsidP="00E71483">
                  <w:pPr>
                    <w:tabs>
                      <w:tab w:val="decimal" w:pos="12"/>
                    </w:tabs>
                    <w:jc w:val="center"/>
                    <w:rPr>
                      <w:rFonts w:ascii="Verdana" w:hAnsi="Verdana"/>
                      <w:sz w:val="16"/>
                      <w:szCs w:val="16"/>
                      <w:lang w:val="en-US"/>
                    </w:rPr>
                  </w:pPr>
                  <w:r>
                    <w:rPr>
                      <w:rFonts w:ascii="Verdana" w:hAnsi="Verdana"/>
                      <w:sz w:val="16"/>
                      <w:szCs w:val="16"/>
                      <w:lang w:val="en-US"/>
                    </w:rPr>
                    <w:t>5</w:t>
                  </w:r>
                </w:p>
              </w:tc>
              <w:tc>
                <w:tcPr>
                  <w:tcW w:w="850" w:type="dxa"/>
                  <w:vAlign w:val="center"/>
                </w:tcPr>
                <w:p w14:paraId="54CB1152" w14:textId="5BBB9E89" w:rsidR="00E71483" w:rsidRPr="00244973" w:rsidRDefault="00E71483" w:rsidP="00E71483">
                  <w:pPr>
                    <w:tabs>
                      <w:tab w:val="decimal" w:pos="12"/>
                      <w:tab w:val="decimal" w:pos="417"/>
                    </w:tabs>
                    <w:jc w:val="center"/>
                    <w:rPr>
                      <w:rFonts w:ascii="Verdana" w:hAnsi="Verdana"/>
                      <w:sz w:val="16"/>
                      <w:szCs w:val="16"/>
                      <w:lang w:val="en-US"/>
                    </w:rPr>
                  </w:pPr>
                  <w:r>
                    <w:rPr>
                      <w:rFonts w:ascii="Verdana" w:hAnsi="Verdana"/>
                      <w:sz w:val="16"/>
                      <w:szCs w:val="16"/>
                      <w:lang w:val="en-US"/>
                    </w:rPr>
                    <w:t>7,</w:t>
                  </w:r>
                  <w:r w:rsidRPr="00244973">
                    <w:rPr>
                      <w:rFonts w:ascii="Verdana" w:hAnsi="Verdana"/>
                      <w:sz w:val="16"/>
                      <w:szCs w:val="16"/>
                      <w:lang w:val="en-US"/>
                    </w:rPr>
                    <w:t>5</w:t>
                  </w:r>
                </w:p>
              </w:tc>
              <w:tc>
                <w:tcPr>
                  <w:tcW w:w="851" w:type="dxa"/>
                  <w:vAlign w:val="center"/>
                </w:tcPr>
                <w:p w14:paraId="0D6459B3" w14:textId="10E607BF" w:rsidR="00E71483" w:rsidRPr="00D6603D" w:rsidRDefault="00E71483" w:rsidP="00E71483">
                  <w:pPr>
                    <w:snapToGrid w:val="0"/>
                    <w:jc w:val="center"/>
                    <w:rPr>
                      <w:rFonts w:ascii="Verdana" w:hAnsi="Verdana"/>
                      <w:sz w:val="16"/>
                      <w:szCs w:val="16"/>
                      <w:lang w:val="en-US"/>
                    </w:rPr>
                  </w:pPr>
                  <w:r w:rsidRPr="00D6603D">
                    <w:rPr>
                      <w:rFonts w:ascii="Verdana" w:hAnsi="Verdana"/>
                      <w:sz w:val="16"/>
                      <w:szCs w:val="16"/>
                      <w:lang w:val="en-US"/>
                    </w:rPr>
                    <w:t>% v/v</w:t>
                  </w:r>
                </w:p>
              </w:tc>
              <w:tc>
                <w:tcPr>
                  <w:tcW w:w="1559" w:type="dxa"/>
                  <w:vAlign w:val="center"/>
                </w:tcPr>
                <w:p w14:paraId="5DD1D283" w14:textId="63C3DF5C" w:rsidR="00E71483" w:rsidRPr="00D6603D" w:rsidRDefault="00E71483" w:rsidP="00E71483">
                  <w:pPr>
                    <w:jc w:val="center"/>
                    <w:rPr>
                      <w:rFonts w:ascii="Verdana" w:hAnsi="Verdana"/>
                      <w:sz w:val="16"/>
                      <w:szCs w:val="16"/>
                      <w:lang w:val="en-US"/>
                    </w:rPr>
                  </w:pPr>
                  <w:r w:rsidRPr="00D6603D">
                    <w:rPr>
                      <w:rFonts w:ascii="Verdana" w:hAnsi="Verdana"/>
                      <w:sz w:val="16"/>
                      <w:szCs w:val="16"/>
                      <w:lang w:val="en-US"/>
                    </w:rPr>
                    <w:t>IFU 60, 1991</w:t>
                  </w:r>
                </w:p>
              </w:tc>
            </w:tr>
          </w:tbl>
          <w:p w14:paraId="00C3337E"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5EF3FE70" w14:textId="77777777" w:rsidTr="00583DB6">
        <w:trPr>
          <w:trHeight w:val="8345"/>
        </w:trPr>
        <w:tc>
          <w:tcPr>
            <w:tcW w:w="9210" w:type="dxa"/>
            <w:tcBorders>
              <w:top w:val="nil"/>
            </w:tcBorders>
          </w:tcPr>
          <w:p w14:paraId="680ABB42"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815BC2" w14:paraId="6598B46A" w14:textId="77777777" w:rsidTr="00953535">
              <w:trPr>
                <w:trHeight w:hRule="exact" w:val="501"/>
                <w:tblHeader/>
              </w:trPr>
              <w:tc>
                <w:tcPr>
                  <w:tcW w:w="1303" w:type="dxa"/>
                  <w:vAlign w:val="center"/>
                </w:tcPr>
                <w:p w14:paraId="7EBEC1F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77233B2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1DA02F2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253D3CF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39579A4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70C58BF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244973" w:rsidRPr="000605C2" w14:paraId="1E5C7A7C" w14:textId="77777777" w:rsidTr="00953535">
              <w:trPr>
                <w:trHeight w:hRule="exact" w:val="680"/>
                <w:tblHeader/>
              </w:trPr>
              <w:tc>
                <w:tcPr>
                  <w:tcW w:w="1303" w:type="dxa"/>
                  <w:vAlign w:val="center"/>
                </w:tcPr>
                <w:p w14:paraId="2E4E2D3C"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CMT</w:t>
                  </w:r>
                </w:p>
              </w:tc>
              <w:tc>
                <w:tcPr>
                  <w:tcW w:w="884" w:type="dxa"/>
                  <w:vAlign w:val="center"/>
                </w:tcPr>
                <w:p w14:paraId="082A31C3"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709" w:type="dxa"/>
                  <w:vAlign w:val="center"/>
                </w:tcPr>
                <w:p w14:paraId="55C3CCF2"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539A4837" w14:textId="77777777" w:rsidR="00244973" w:rsidRDefault="00244973" w:rsidP="00244973">
                  <w:pPr>
                    <w:jc w:val="center"/>
                    <w:rPr>
                      <w:rFonts w:ascii="Verdana" w:hAnsi="Verdana"/>
                      <w:sz w:val="16"/>
                      <w:szCs w:val="16"/>
                    </w:rPr>
                  </w:pPr>
                  <w:r>
                    <w:rPr>
                      <w:rFonts w:ascii="Verdana" w:hAnsi="Verdana"/>
                      <w:sz w:val="16"/>
                      <w:szCs w:val="16"/>
                    </w:rPr>
                    <w:t>100</w:t>
                  </w:r>
                </w:p>
              </w:tc>
              <w:tc>
                <w:tcPr>
                  <w:tcW w:w="851" w:type="dxa"/>
                  <w:vAlign w:val="center"/>
                </w:tcPr>
                <w:p w14:paraId="60D139D3"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17EA9B82" w14:textId="52977AD1"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244973" w:rsidRPr="000605C2" w14:paraId="66858336" w14:textId="77777777" w:rsidTr="00953535">
              <w:trPr>
                <w:trHeight w:hRule="exact" w:val="680"/>
                <w:tblHeader/>
              </w:trPr>
              <w:tc>
                <w:tcPr>
                  <w:tcW w:w="1303" w:type="dxa"/>
                  <w:vAlign w:val="center"/>
                </w:tcPr>
                <w:p w14:paraId="5CD3999F"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Yeasts</w:t>
                  </w:r>
                </w:p>
              </w:tc>
              <w:tc>
                <w:tcPr>
                  <w:tcW w:w="884" w:type="dxa"/>
                  <w:vAlign w:val="center"/>
                </w:tcPr>
                <w:p w14:paraId="3CB959E7"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709" w:type="dxa"/>
                  <w:vAlign w:val="center"/>
                </w:tcPr>
                <w:p w14:paraId="2DBAD766"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73E62DC8" w14:textId="77777777" w:rsidR="00244973" w:rsidRDefault="00244973" w:rsidP="00244973">
                  <w:pPr>
                    <w:jc w:val="center"/>
                    <w:rPr>
                      <w:rFonts w:ascii="Verdana" w:hAnsi="Verdana"/>
                      <w:sz w:val="16"/>
                      <w:szCs w:val="16"/>
                    </w:rPr>
                  </w:pPr>
                  <w:r>
                    <w:rPr>
                      <w:rFonts w:ascii="Verdana" w:hAnsi="Verdana"/>
                      <w:sz w:val="16"/>
                      <w:szCs w:val="16"/>
                    </w:rPr>
                    <w:t>10</w:t>
                  </w:r>
                </w:p>
              </w:tc>
              <w:tc>
                <w:tcPr>
                  <w:tcW w:w="851" w:type="dxa"/>
                  <w:vAlign w:val="center"/>
                </w:tcPr>
                <w:p w14:paraId="607747AB"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74B1DD59" w14:textId="3F811861"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44973" w:rsidRPr="000605C2" w14:paraId="06350EEF" w14:textId="77777777" w:rsidTr="00953535">
              <w:trPr>
                <w:trHeight w:hRule="exact" w:val="680"/>
                <w:tblHeader/>
              </w:trPr>
              <w:tc>
                <w:tcPr>
                  <w:tcW w:w="1303" w:type="dxa"/>
                  <w:vAlign w:val="center"/>
                </w:tcPr>
                <w:p w14:paraId="2B078D67"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Moulds</w:t>
                  </w:r>
                </w:p>
              </w:tc>
              <w:tc>
                <w:tcPr>
                  <w:tcW w:w="884" w:type="dxa"/>
                  <w:vAlign w:val="center"/>
                </w:tcPr>
                <w:p w14:paraId="5BC879A4"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709" w:type="dxa"/>
                  <w:vAlign w:val="center"/>
                </w:tcPr>
                <w:p w14:paraId="34EF5E86"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5E09FB44" w14:textId="77777777" w:rsidR="00244973" w:rsidRDefault="00244973" w:rsidP="00244973">
                  <w:pPr>
                    <w:jc w:val="center"/>
                    <w:rPr>
                      <w:rFonts w:ascii="Verdana" w:hAnsi="Verdana"/>
                      <w:sz w:val="16"/>
                      <w:szCs w:val="16"/>
                    </w:rPr>
                  </w:pPr>
                  <w:r>
                    <w:rPr>
                      <w:rFonts w:ascii="Verdana" w:hAnsi="Verdana"/>
                      <w:sz w:val="16"/>
                      <w:szCs w:val="16"/>
                    </w:rPr>
                    <w:t>10</w:t>
                  </w:r>
                </w:p>
              </w:tc>
              <w:tc>
                <w:tcPr>
                  <w:tcW w:w="851" w:type="dxa"/>
                  <w:vAlign w:val="center"/>
                </w:tcPr>
                <w:p w14:paraId="3FF94F92"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5A90F5DD" w14:textId="18BCF4F3"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44973" w:rsidRPr="000605C2" w14:paraId="3BE04920" w14:textId="77777777" w:rsidTr="00953535">
              <w:trPr>
                <w:trHeight w:hRule="exact" w:val="680"/>
                <w:tblHeader/>
              </w:trPr>
              <w:tc>
                <w:tcPr>
                  <w:tcW w:w="1303" w:type="dxa"/>
                  <w:vAlign w:val="center"/>
                </w:tcPr>
                <w:p w14:paraId="3C8A8CAA"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 xml:space="preserve">Total Coliforms </w:t>
                  </w:r>
                </w:p>
              </w:tc>
              <w:tc>
                <w:tcPr>
                  <w:tcW w:w="884" w:type="dxa"/>
                  <w:vAlign w:val="center"/>
                </w:tcPr>
                <w:p w14:paraId="2A43252F"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6CF6443A"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3EA46233"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4358258E"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1487E170" w14:textId="3DFD043A"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44973" w:rsidRPr="000605C2" w14:paraId="3FA05736" w14:textId="77777777" w:rsidTr="00953535">
              <w:trPr>
                <w:trHeight w:hRule="exact" w:val="680"/>
                <w:tblHeader/>
              </w:trPr>
              <w:tc>
                <w:tcPr>
                  <w:tcW w:w="1303" w:type="dxa"/>
                  <w:vAlign w:val="center"/>
                </w:tcPr>
                <w:p w14:paraId="26621663"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E. Coli</w:t>
                  </w:r>
                </w:p>
              </w:tc>
              <w:tc>
                <w:tcPr>
                  <w:tcW w:w="884" w:type="dxa"/>
                  <w:vAlign w:val="center"/>
                </w:tcPr>
                <w:p w14:paraId="1C018B90"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0253E49D"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67761195"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378D63F6"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3B762CC5" w14:textId="1720ED92"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44973" w:rsidRPr="00A92792" w14:paraId="49D9BC27" w14:textId="77777777" w:rsidTr="00953535">
              <w:trPr>
                <w:trHeight w:hRule="exact" w:val="680"/>
                <w:tblHeader/>
              </w:trPr>
              <w:tc>
                <w:tcPr>
                  <w:tcW w:w="1303" w:type="dxa"/>
                  <w:vAlign w:val="center"/>
                </w:tcPr>
                <w:p w14:paraId="053E7DB3"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Salmonella</w:t>
                  </w:r>
                </w:p>
              </w:tc>
              <w:tc>
                <w:tcPr>
                  <w:tcW w:w="884" w:type="dxa"/>
                  <w:vAlign w:val="center"/>
                </w:tcPr>
                <w:p w14:paraId="4968EFA7"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59BEB946"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04D6A9F2"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3A425187"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vAlign w:val="center"/>
                </w:tcPr>
                <w:p w14:paraId="7EDEF13D" w14:textId="6566FC82"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4113FBE9"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0481EE01" w14:textId="77777777" w:rsidTr="00977461">
              <w:trPr>
                <w:trHeight w:hRule="exact" w:val="510"/>
                <w:jc w:val="center"/>
              </w:trPr>
              <w:tc>
                <w:tcPr>
                  <w:tcW w:w="2228" w:type="dxa"/>
                  <w:vAlign w:val="center"/>
                </w:tcPr>
                <w:p w14:paraId="36B3E805"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2ED8E182"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514FFBF6"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1C781158" w14:textId="77777777" w:rsidTr="00977461">
              <w:trPr>
                <w:trHeight w:hRule="exact" w:val="510"/>
                <w:jc w:val="center"/>
              </w:trPr>
              <w:tc>
                <w:tcPr>
                  <w:tcW w:w="2228" w:type="dxa"/>
                  <w:vAlign w:val="center"/>
                </w:tcPr>
                <w:p w14:paraId="0794437B"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5DED721D" w14:textId="77777777" w:rsidR="003F1487" w:rsidRPr="002C594E" w:rsidRDefault="000C5A7B" w:rsidP="00137981">
                  <w:pPr>
                    <w:jc w:val="center"/>
                    <w:rPr>
                      <w:rFonts w:ascii="Verdana" w:hAnsi="Verdana"/>
                      <w:sz w:val="16"/>
                      <w:szCs w:val="16"/>
                      <w:lang w:val="en-US"/>
                    </w:rPr>
                  </w:pPr>
                  <w:r>
                    <w:rPr>
                      <w:rFonts w:ascii="Verdana" w:hAnsi="Verdana"/>
                      <w:sz w:val="16"/>
                      <w:szCs w:val="16"/>
                      <w:lang w:val="en-US"/>
                    </w:rPr>
                    <w:t>Liquid</w:t>
                  </w:r>
                </w:p>
              </w:tc>
              <w:tc>
                <w:tcPr>
                  <w:tcW w:w="1519" w:type="dxa"/>
                  <w:shd w:val="clear" w:color="auto" w:fill="auto"/>
                  <w:vAlign w:val="center"/>
                </w:tcPr>
                <w:p w14:paraId="793FB7B8"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3A6FEF02" w14:textId="77777777" w:rsidTr="00977461">
              <w:trPr>
                <w:trHeight w:hRule="exact" w:val="510"/>
                <w:jc w:val="center"/>
              </w:trPr>
              <w:tc>
                <w:tcPr>
                  <w:tcW w:w="2228" w:type="dxa"/>
                  <w:vAlign w:val="center"/>
                </w:tcPr>
                <w:p w14:paraId="453E2E6A"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7D87835A"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52C714A5"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93C9D3C" w14:textId="77777777" w:rsidTr="00977461">
              <w:trPr>
                <w:trHeight w:hRule="exact" w:val="510"/>
                <w:jc w:val="center"/>
              </w:trPr>
              <w:tc>
                <w:tcPr>
                  <w:tcW w:w="2228" w:type="dxa"/>
                  <w:vAlign w:val="center"/>
                </w:tcPr>
                <w:p w14:paraId="7330FD3C"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396FDB03" w14:textId="77777777" w:rsidR="003F1487" w:rsidRPr="002C594E" w:rsidRDefault="00BD3EBF" w:rsidP="000C5A7B">
                  <w:pPr>
                    <w:jc w:val="center"/>
                    <w:rPr>
                      <w:rFonts w:ascii="Verdana" w:hAnsi="Verdana"/>
                      <w:sz w:val="16"/>
                      <w:szCs w:val="16"/>
                      <w:lang w:val="en-US"/>
                    </w:rPr>
                  </w:pPr>
                  <w:r w:rsidRPr="002C594E">
                    <w:rPr>
                      <w:rFonts w:ascii="Verdana" w:hAnsi="Verdana"/>
                      <w:sz w:val="16"/>
                      <w:szCs w:val="16"/>
                      <w:lang w:val="en-US"/>
                    </w:rPr>
                    <w:t xml:space="preserve">Typical of </w:t>
                  </w:r>
                  <w:r w:rsidR="000C5A7B">
                    <w:rPr>
                      <w:rFonts w:ascii="Verdana" w:hAnsi="Verdana"/>
                      <w:sz w:val="16"/>
                      <w:szCs w:val="16"/>
                      <w:lang w:val="en-US"/>
                    </w:rPr>
                    <w:t>citrus</w:t>
                  </w:r>
                </w:p>
              </w:tc>
              <w:tc>
                <w:tcPr>
                  <w:tcW w:w="1519" w:type="dxa"/>
                  <w:shd w:val="clear" w:color="auto" w:fill="auto"/>
                  <w:vAlign w:val="center"/>
                </w:tcPr>
                <w:p w14:paraId="1331D171"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00252B55" w14:textId="77777777" w:rsidTr="00977461">
              <w:trPr>
                <w:trHeight w:hRule="exact" w:val="510"/>
                <w:jc w:val="center"/>
              </w:trPr>
              <w:tc>
                <w:tcPr>
                  <w:tcW w:w="2228" w:type="dxa"/>
                  <w:vAlign w:val="center"/>
                </w:tcPr>
                <w:p w14:paraId="2569080D"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49669AF0" w14:textId="77777777" w:rsidR="003F1487" w:rsidRPr="002C594E" w:rsidRDefault="00BD3EBF" w:rsidP="000C5A7B">
                  <w:pPr>
                    <w:jc w:val="center"/>
                    <w:rPr>
                      <w:rFonts w:ascii="Verdana" w:hAnsi="Verdana"/>
                      <w:sz w:val="16"/>
                      <w:szCs w:val="16"/>
                      <w:lang w:val="en-US"/>
                    </w:rPr>
                  </w:pPr>
                  <w:r w:rsidRPr="002C594E">
                    <w:rPr>
                      <w:rFonts w:ascii="Verdana" w:hAnsi="Verdana"/>
                      <w:sz w:val="16"/>
                      <w:szCs w:val="16"/>
                      <w:lang w:val="en-US"/>
                    </w:rPr>
                    <w:t xml:space="preserve">Typical of </w:t>
                  </w:r>
                  <w:r w:rsidR="000C5A7B">
                    <w:rPr>
                      <w:rFonts w:ascii="Verdana" w:hAnsi="Verdana"/>
                      <w:sz w:val="16"/>
                      <w:szCs w:val="16"/>
                      <w:lang w:val="en-US"/>
                    </w:rPr>
                    <w:t>citrus</w:t>
                  </w:r>
                </w:p>
              </w:tc>
              <w:tc>
                <w:tcPr>
                  <w:tcW w:w="1519" w:type="dxa"/>
                  <w:shd w:val="clear" w:color="auto" w:fill="auto"/>
                  <w:vAlign w:val="center"/>
                </w:tcPr>
                <w:p w14:paraId="0052B638"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2CFC1D12" w14:textId="77777777" w:rsidR="004A7EF7" w:rsidRPr="002C594E" w:rsidRDefault="004A7EF7" w:rsidP="00853353">
            <w:pPr>
              <w:spacing w:before="100" w:beforeAutospacing="1"/>
              <w:rPr>
                <w:rFonts w:ascii="Verdana" w:hAnsi="Verdana"/>
                <w:b/>
                <w:sz w:val="8"/>
                <w:szCs w:val="8"/>
                <w:lang w:val="en-US"/>
              </w:rPr>
            </w:pPr>
          </w:p>
        </w:tc>
      </w:tr>
    </w:tbl>
    <w:p w14:paraId="5174EABC"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0605C2" w14:paraId="5CDA4DDE" w14:textId="77777777" w:rsidTr="00953535">
        <w:trPr>
          <w:trHeight w:val="3809"/>
        </w:trPr>
        <w:tc>
          <w:tcPr>
            <w:tcW w:w="9210" w:type="dxa"/>
          </w:tcPr>
          <w:p w14:paraId="0D5E20F1"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6F226D94"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16D2B12B"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2BE36F67"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4F357F69"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5265B370"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22A1B6CA"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30EE3AD3"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3E538985"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25CF7721"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2319EF3A"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4FB4D6D"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27D621C5" w14:textId="77777777" w:rsidR="003F1487"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3DEA2C8B"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265736" w14:paraId="6D823F3A" w14:textId="77777777" w:rsidTr="00257592">
        <w:trPr>
          <w:trHeight w:val="2600"/>
        </w:trPr>
        <w:tc>
          <w:tcPr>
            <w:tcW w:w="9210" w:type="dxa"/>
            <w:shd w:val="clear" w:color="auto" w:fill="auto"/>
          </w:tcPr>
          <w:p w14:paraId="5BBBA3BD"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lastRenderedPageBreak/>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4885824B"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44E46205" w14:textId="77777777" w:rsidR="009F6F6D" w:rsidRPr="00453F73" w:rsidRDefault="005D6FC3" w:rsidP="001E1265">
            <w:pPr>
              <w:spacing w:before="120"/>
              <w:ind w:left="284" w:hanging="284"/>
              <w:rPr>
                <w:rFonts w:ascii="Verdana" w:hAnsi="Verdana"/>
                <w:lang w:val="en-US"/>
              </w:rPr>
            </w:pPr>
            <w:r w:rsidRPr="00244973">
              <w:rPr>
                <w:rFonts w:ascii="Verdana" w:hAnsi="Verdana"/>
                <w:lang w:val="en-US"/>
              </w:rPr>
              <w:tab/>
            </w:r>
            <w:r w:rsidR="009F6F6D" w:rsidRPr="00453F73">
              <w:rPr>
                <w:rFonts w:ascii="Verdana" w:hAnsi="Verdana"/>
                <w:lang w:val="en-US"/>
              </w:rPr>
              <w:t xml:space="preserve">D 09.01 01 – </w:t>
            </w:r>
            <w:r w:rsidR="000C5A7B" w:rsidRPr="00453F73">
              <w:rPr>
                <w:rFonts w:ascii="Verdana" w:hAnsi="Verdana"/>
                <w:lang w:val="en-US"/>
              </w:rPr>
              <w:t>D 09.01 19 (</w:t>
            </w:r>
            <w:r w:rsidR="00453F73" w:rsidRPr="00453F73">
              <w:rPr>
                <w:rFonts w:ascii="Verdana" w:hAnsi="Verdana"/>
                <w:i/>
                <w:lang w:val="en-US"/>
              </w:rPr>
              <w:t>PACKED</w:t>
            </w:r>
            <w:r w:rsidR="000C5A7B" w:rsidRPr="00453F73">
              <w:rPr>
                <w:rFonts w:ascii="Verdana" w:hAnsi="Verdana"/>
                <w:lang w:val="en-US"/>
              </w:rPr>
              <w:t>) o D 09.01 20 (</w:t>
            </w:r>
            <w:r w:rsidR="000C5A7B" w:rsidRPr="00453F73">
              <w:rPr>
                <w:rFonts w:ascii="Verdana" w:hAnsi="Verdana"/>
                <w:i/>
                <w:lang w:val="en-US"/>
              </w:rPr>
              <w:t xml:space="preserve">IN </w:t>
            </w:r>
            <w:r w:rsidR="00453F73" w:rsidRPr="00453F73">
              <w:rPr>
                <w:rFonts w:ascii="Verdana" w:hAnsi="Verdana"/>
                <w:i/>
                <w:lang w:val="en-US"/>
              </w:rPr>
              <w:t>TANKER)</w:t>
            </w:r>
            <w:r w:rsidR="00603B84" w:rsidRPr="00453F73">
              <w:rPr>
                <w:rFonts w:ascii="Verdana" w:hAnsi="Verdana"/>
                <w:lang w:val="en-US"/>
              </w:rPr>
              <w:t>.</w:t>
            </w:r>
          </w:p>
          <w:p w14:paraId="08912D71" w14:textId="77777777" w:rsidR="008D68FC" w:rsidRPr="00453F73" w:rsidRDefault="001E1265" w:rsidP="00453F73">
            <w:pPr>
              <w:spacing w:before="120"/>
              <w:jc w:val="center"/>
              <w:rPr>
                <w:rFonts w:ascii="Verdana" w:hAnsi="Verdana"/>
                <w:b/>
                <w:i/>
                <w:lang w:val="en-US"/>
              </w:rPr>
            </w:pPr>
            <w:r w:rsidRPr="002C594E">
              <w:rPr>
                <w:rFonts w:ascii="Verdana" w:hAnsi="Verdana"/>
                <w:b/>
                <w:i/>
                <w:lang w:val="en-US"/>
              </w:rPr>
              <w:t>Phases of process</w:t>
            </w:r>
          </w:p>
          <w:p w14:paraId="4488F070" w14:textId="77777777" w:rsidR="000C5A7B" w:rsidRDefault="000C5A7B" w:rsidP="00453F73">
            <w:pPr>
              <w:pStyle w:val="PreformattatoHTML"/>
              <w:shd w:val="clear" w:color="auto" w:fill="FFFFFF"/>
              <w:spacing w:before="120"/>
              <w:ind w:left="284"/>
              <w:rPr>
                <w:rFonts w:ascii="Verdana" w:hAnsi="Verdana"/>
                <w:lang w:val="en-US"/>
              </w:rPr>
            </w:pPr>
            <w:r>
              <w:rPr>
                <w:rFonts w:ascii="Verdana" w:hAnsi="Verdana"/>
                <w:lang w:val="en-US"/>
              </w:rPr>
              <w:t xml:space="preserve">Receiving Citrus Fruit and Unloading – Washing – Selection and Calibration – Juice Extraction – Refining – Refrigeration – Temporary Storage - Sending to the Finished Products Department – Pasteurization -  Refrigeration – Filtration - Packaging – Freezing – Storage – Loading on the truck </w:t>
            </w:r>
          </w:p>
          <w:p w14:paraId="547CCEDB" w14:textId="77777777" w:rsidR="000C5A7B" w:rsidRDefault="000C5A7B" w:rsidP="000C5A7B">
            <w:pPr>
              <w:pStyle w:val="PreformattatoHTML"/>
              <w:shd w:val="clear" w:color="auto" w:fill="FFFFFF"/>
              <w:spacing w:before="120"/>
              <w:ind w:left="284" w:hanging="284"/>
              <w:jc w:val="center"/>
              <w:rPr>
                <w:rFonts w:ascii="Verdana" w:hAnsi="Verdana"/>
                <w:lang w:val="en-US"/>
              </w:rPr>
            </w:pPr>
            <w:r>
              <w:rPr>
                <w:rFonts w:ascii="Verdana" w:hAnsi="Verdana"/>
                <w:lang w:val="en-US"/>
              </w:rPr>
              <w:t>or</w:t>
            </w:r>
          </w:p>
          <w:p w14:paraId="53187D0D" w14:textId="77777777" w:rsidR="000C5A7B" w:rsidRPr="002C594E" w:rsidRDefault="000C5A7B" w:rsidP="00453F73">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38C0764D"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0605C2" w14:paraId="7A7B29CD" w14:textId="77777777" w:rsidTr="00E502AA">
        <w:trPr>
          <w:trHeight w:val="1129"/>
        </w:trPr>
        <w:tc>
          <w:tcPr>
            <w:tcW w:w="9356" w:type="dxa"/>
            <w:shd w:val="clear" w:color="auto" w:fill="auto"/>
          </w:tcPr>
          <w:p w14:paraId="4A8746E8"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42B81171"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2A81E9C1"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7B14800F" w14:textId="77777777" w:rsidTr="00482084">
              <w:tc>
                <w:tcPr>
                  <w:tcW w:w="1087" w:type="dxa"/>
                </w:tcPr>
                <w:p w14:paraId="54F1527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48F4EE9A" w14:textId="77777777" w:rsidR="00163F15" w:rsidRPr="002C594E" w:rsidRDefault="00453F73"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77726834" w14:textId="77777777" w:rsidR="00163F15" w:rsidRPr="002C594E" w:rsidRDefault="00163F15" w:rsidP="00172D78">
                  <w:pPr>
                    <w:spacing w:before="120"/>
                    <w:jc w:val="both"/>
                    <w:rPr>
                      <w:rFonts w:ascii="Verdana" w:hAnsi="Verdana"/>
                      <w:sz w:val="16"/>
                      <w:szCs w:val="16"/>
                      <w:lang w:val="en-US"/>
                    </w:rPr>
                  </w:pPr>
                </w:p>
              </w:tc>
            </w:tr>
            <w:tr w:rsidR="00163F15" w:rsidRPr="002C594E" w14:paraId="704C17A8" w14:textId="77777777" w:rsidTr="00482084">
              <w:tc>
                <w:tcPr>
                  <w:tcW w:w="1087" w:type="dxa"/>
                </w:tcPr>
                <w:p w14:paraId="5C81B25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76A2926F" w14:textId="77777777" w:rsidR="00163F15" w:rsidRPr="002C594E" w:rsidRDefault="009B3F11" w:rsidP="00453F73">
                  <w:pPr>
                    <w:spacing w:before="120"/>
                    <w:rPr>
                      <w:rFonts w:ascii="Verdana" w:hAnsi="Verdana"/>
                      <w:sz w:val="16"/>
                      <w:szCs w:val="16"/>
                      <w:lang w:val="en-US"/>
                    </w:rPr>
                  </w:pPr>
                  <w:r>
                    <w:rPr>
                      <w:rFonts w:ascii="Verdana" w:hAnsi="Verdana"/>
                      <w:sz w:val="16"/>
                      <w:szCs w:val="16"/>
                      <w:lang w:val="en-US"/>
                    </w:rPr>
                    <w:t>2</w:t>
                  </w:r>
                  <w:r w:rsidR="00453F73">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55D89154" w14:textId="77777777" w:rsidR="00163F15" w:rsidRPr="002C594E" w:rsidRDefault="00163F15" w:rsidP="00172D78">
                  <w:pPr>
                    <w:spacing w:before="120"/>
                    <w:jc w:val="both"/>
                    <w:rPr>
                      <w:rFonts w:ascii="Verdana" w:hAnsi="Verdana"/>
                      <w:sz w:val="16"/>
                      <w:szCs w:val="16"/>
                      <w:lang w:val="en-US"/>
                    </w:rPr>
                  </w:pPr>
                </w:p>
              </w:tc>
            </w:tr>
            <w:tr w:rsidR="00163F15" w:rsidRPr="00A92792" w14:paraId="5078B9D7" w14:textId="77777777" w:rsidTr="00482084">
              <w:tc>
                <w:tcPr>
                  <w:tcW w:w="1087" w:type="dxa"/>
                </w:tcPr>
                <w:p w14:paraId="3234878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244158C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79F7D6B5"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33F4C6BB"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A92792" w14:paraId="365F2F32" w14:textId="77777777" w:rsidTr="00300921">
              <w:tc>
                <w:tcPr>
                  <w:tcW w:w="1087" w:type="dxa"/>
                </w:tcPr>
                <w:p w14:paraId="427E5901"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0429446C"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3E329A88"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0605C2" w14:paraId="213131A9" w14:textId="77777777" w:rsidTr="00300921">
              <w:tc>
                <w:tcPr>
                  <w:tcW w:w="1087" w:type="dxa"/>
                </w:tcPr>
                <w:p w14:paraId="7CA25831"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7B1E577E"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560F7B2D"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2AF557AC" w14:textId="77777777" w:rsidR="00163F15" w:rsidRPr="002C594E" w:rsidRDefault="00163F15" w:rsidP="00172D78">
                  <w:pPr>
                    <w:spacing w:before="120"/>
                    <w:jc w:val="both"/>
                    <w:rPr>
                      <w:rFonts w:ascii="Verdana" w:hAnsi="Verdana"/>
                      <w:sz w:val="16"/>
                      <w:szCs w:val="16"/>
                      <w:lang w:val="en-US"/>
                    </w:rPr>
                  </w:pPr>
                </w:p>
              </w:tc>
            </w:tr>
          </w:tbl>
          <w:p w14:paraId="774AE181"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0EBA0C26"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5A7F6F6D" w14:textId="77777777" w:rsidTr="00583DB6">
              <w:trPr>
                <w:trHeight w:val="242"/>
                <w:jc w:val="center"/>
              </w:trPr>
              <w:tc>
                <w:tcPr>
                  <w:tcW w:w="1129" w:type="dxa"/>
                </w:tcPr>
                <w:p w14:paraId="1270D21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0D379BDD" w14:textId="77777777" w:rsidR="00163F15" w:rsidRPr="002C594E" w:rsidRDefault="00163F15" w:rsidP="00453F73">
                  <w:pPr>
                    <w:spacing w:before="120"/>
                    <w:rPr>
                      <w:rFonts w:ascii="Verdana" w:hAnsi="Verdana"/>
                      <w:sz w:val="16"/>
                      <w:szCs w:val="16"/>
                      <w:lang w:val="en-US"/>
                    </w:rPr>
                  </w:pPr>
                  <w:r w:rsidRPr="002C594E">
                    <w:rPr>
                      <w:rFonts w:ascii="Verdana" w:hAnsi="Verdana"/>
                      <w:sz w:val="16"/>
                      <w:szCs w:val="16"/>
                      <w:lang w:val="en-US"/>
                    </w:rPr>
                    <w:t>2</w:t>
                  </w:r>
                  <w:r w:rsidR="00453F73">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29631DEA" w14:textId="77777777" w:rsidR="00163F15" w:rsidRPr="002C594E" w:rsidRDefault="00163F15" w:rsidP="00172D78">
                  <w:pPr>
                    <w:spacing w:before="120"/>
                    <w:jc w:val="both"/>
                    <w:rPr>
                      <w:rFonts w:ascii="Verdana" w:hAnsi="Verdana"/>
                      <w:sz w:val="16"/>
                      <w:szCs w:val="16"/>
                      <w:lang w:val="en-US"/>
                    </w:rPr>
                  </w:pPr>
                </w:p>
              </w:tc>
            </w:tr>
            <w:tr w:rsidR="00163F15" w:rsidRPr="002C594E" w14:paraId="028C8F17" w14:textId="77777777" w:rsidTr="00583DB6">
              <w:trPr>
                <w:trHeight w:val="262"/>
                <w:jc w:val="center"/>
              </w:trPr>
              <w:tc>
                <w:tcPr>
                  <w:tcW w:w="1129" w:type="dxa"/>
                </w:tcPr>
                <w:p w14:paraId="65E2852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3E1A4FB4" w14:textId="77777777" w:rsidR="00163F15" w:rsidRPr="002C594E" w:rsidRDefault="007506EF" w:rsidP="00453F73">
                  <w:pPr>
                    <w:spacing w:before="120"/>
                    <w:rPr>
                      <w:rFonts w:ascii="Verdana" w:hAnsi="Verdana"/>
                      <w:sz w:val="16"/>
                      <w:szCs w:val="16"/>
                      <w:lang w:val="en-US"/>
                    </w:rPr>
                  </w:pPr>
                  <w:r w:rsidRPr="002C594E">
                    <w:rPr>
                      <w:rFonts w:ascii="Verdana" w:hAnsi="Verdana"/>
                      <w:sz w:val="16"/>
                      <w:szCs w:val="16"/>
                      <w:lang w:val="en-US"/>
                    </w:rPr>
                    <w:t>2</w:t>
                  </w:r>
                  <w:r w:rsidR="00453F73">
                    <w:rPr>
                      <w:rFonts w:ascii="Verdana" w:hAnsi="Verdana"/>
                      <w:sz w:val="16"/>
                      <w:szCs w:val="16"/>
                      <w:lang w:val="en-US"/>
                    </w:rPr>
                    <w:t>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12708AE1" w14:textId="77777777" w:rsidR="00163F15" w:rsidRPr="002C594E" w:rsidRDefault="00163F15" w:rsidP="00172D78">
                  <w:pPr>
                    <w:spacing w:before="120"/>
                    <w:jc w:val="both"/>
                    <w:rPr>
                      <w:rFonts w:ascii="Verdana" w:hAnsi="Verdana"/>
                      <w:sz w:val="16"/>
                      <w:szCs w:val="16"/>
                      <w:lang w:val="en-US"/>
                    </w:rPr>
                  </w:pPr>
                </w:p>
              </w:tc>
            </w:tr>
            <w:tr w:rsidR="00163F15" w:rsidRPr="00A92792" w14:paraId="556C3A1F" w14:textId="77777777" w:rsidTr="00583DB6">
              <w:trPr>
                <w:trHeight w:val="1477"/>
                <w:jc w:val="center"/>
              </w:trPr>
              <w:tc>
                <w:tcPr>
                  <w:tcW w:w="1129" w:type="dxa"/>
                </w:tcPr>
                <w:p w14:paraId="655A256B"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lastRenderedPageBreak/>
                    <w:t>Packaging</w:t>
                  </w:r>
                </w:p>
              </w:tc>
              <w:tc>
                <w:tcPr>
                  <w:tcW w:w="2977" w:type="dxa"/>
                </w:tcPr>
                <w:p w14:paraId="4E5A5F5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C07E1BE"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0605C2" w14:paraId="17B5F971" w14:textId="77777777" w:rsidTr="00583DB6">
              <w:trPr>
                <w:trHeight w:val="790"/>
                <w:jc w:val="center"/>
              </w:trPr>
              <w:tc>
                <w:tcPr>
                  <w:tcW w:w="1129" w:type="dxa"/>
                </w:tcPr>
                <w:p w14:paraId="33FE9A1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496A549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0F3C4F2C" w14:textId="77777777" w:rsidR="00163F15" w:rsidRPr="002C594E" w:rsidRDefault="00163F15" w:rsidP="00172D78">
                  <w:pPr>
                    <w:spacing w:before="120"/>
                    <w:jc w:val="both"/>
                    <w:rPr>
                      <w:rFonts w:ascii="Verdana" w:hAnsi="Verdana"/>
                      <w:sz w:val="16"/>
                      <w:szCs w:val="16"/>
                      <w:lang w:val="en-US"/>
                    </w:rPr>
                  </w:pPr>
                </w:p>
              </w:tc>
            </w:tr>
          </w:tbl>
          <w:p w14:paraId="3B2F2F34" w14:textId="77777777" w:rsidR="009A54EC" w:rsidRPr="002C594E" w:rsidRDefault="009A54EC" w:rsidP="00172D78">
            <w:pPr>
              <w:spacing w:before="120"/>
              <w:jc w:val="center"/>
              <w:rPr>
                <w:rFonts w:ascii="Verdana" w:hAnsi="Verdana"/>
                <w:i/>
                <w:lang w:val="en-US"/>
              </w:rPr>
            </w:pPr>
          </w:p>
          <w:p w14:paraId="1C32BEDA"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61D06651"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12F22950"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6F27AD83"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6038776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714A3563"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46EEF7E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58A9F45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0B10BFF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1CA176A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7952555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66A0AE9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3D55C0E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1DD70C2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5DFB1082"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03B5363A"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59EE113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D17ED3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39F2FB5E"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39A21014"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194F9B5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1E065A47"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74C22630" w14:textId="77777777" w:rsidR="00583DB6" w:rsidRPr="002C594E" w:rsidRDefault="00583DB6" w:rsidP="00F6263E">
            <w:pPr>
              <w:spacing w:before="120"/>
              <w:ind w:left="318" w:hanging="318"/>
              <w:rPr>
                <w:rFonts w:ascii="Verdana" w:hAnsi="Verdana"/>
                <w:i/>
                <w:sz w:val="16"/>
                <w:szCs w:val="16"/>
                <w:lang w:val="en-US"/>
              </w:rPr>
            </w:pPr>
          </w:p>
          <w:p w14:paraId="573FFBD1"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4CAC6ED8"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0E254038"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61D5F76"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w:t>
            </w:r>
            <w:r w:rsidR="003D4AE8" w:rsidRPr="002C594E">
              <w:rPr>
                <w:rFonts w:ascii="Verdana" w:hAnsi="Verdana"/>
                <w:i/>
                <w:sz w:val="16"/>
                <w:szCs w:val="16"/>
                <w:lang w:val="en-US"/>
              </w:rPr>
              <w:lastRenderedPageBreak/>
              <w:t xml:space="preserve">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6FE417C4"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1C70BB9B"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BD9F776"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63F72EA6"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1CC58CC5"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61B61BB6"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2251ED29" w14:textId="77777777" w:rsidR="00583DB6" w:rsidRPr="00B11378" w:rsidRDefault="00583DB6" w:rsidP="00B11378">
            <w:pPr>
              <w:spacing w:before="120"/>
              <w:rPr>
                <w:rFonts w:ascii="Verdana" w:hAnsi="Verdana"/>
                <w:i/>
                <w:sz w:val="16"/>
                <w:szCs w:val="16"/>
                <w:lang w:val="en-US"/>
              </w:rPr>
            </w:pPr>
          </w:p>
          <w:p w14:paraId="3C0401C8"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0C51EDE"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253DC985"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4E68C6DD"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24A1DF92" w14:textId="77777777" w:rsidR="00573C7D" w:rsidRPr="002C594E" w:rsidRDefault="00573C7D" w:rsidP="00172D78">
            <w:pPr>
              <w:spacing w:before="120"/>
              <w:rPr>
                <w:rFonts w:ascii="Verdana" w:hAnsi="Verdana"/>
                <w:i/>
                <w:sz w:val="16"/>
                <w:szCs w:val="16"/>
                <w:lang w:val="en-US"/>
              </w:rPr>
            </w:pPr>
          </w:p>
          <w:p w14:paraId="710AA693"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40A53AA1"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1DC71B9D"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61FFA085"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605C2" w14:paraId="3DC0EC29" w14:textId="77777777" w:rsidTr="00394C48">
        <w:trPr>
          <w:trHeight w:val="1737"/>
        </w:trPr>
        <w:tc>
          <w:tcPr>
            <w:tcW w:w="9320" w:type="dxa"/>
            <w:shd w:val="clear" w:color="auto" w:fill="auto"/>
          </w:tcPr>
          <w:p w14:paraId="26BE02AF"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6279AA6C"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453F73">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708BC992"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2D30C021"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605C2" w14:paraId="0125B665" w14:textId="77777777" w:rsidTr="00163F15">
        <w:trPr>
          <w:trHeight w:val="832"/>
        </w:trPr>
        <w:tc>
          <w:tcPr>
            <w:tcW w:w="9320" w:type="dxa"/>
            <w:shd w:val="clear" w:color="auto" w:fill="auto"/>
          </w:tcPr>
          <w:p w14:paraId="424786A8"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4D05BE9C"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706E4FDE"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52FAF8C0"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1ED2EF99"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605C2" w14:paraId="3B08B838" w14:textId="77777777" w:rsidTr="00394C48">
        <w:tc>
          <w:tcPr>
            <w:tcW w:w="9320" w:type="dxa"/>
            <w:shd w:val="clear" w:color="auto" w:fill="auto"/>
          </w:tcPr>
          <w:p w14:paraId="1D3E8F2F"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0407D1D0"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58901F83" w14:textId="77777777" w:rsidR="001E1265" w:rsidRPr="002C594E" w:rsidRDefault="001E1265" w:rsidP="00172D78">
      <w:pPr>
        <w:spacing w:before="120"/>
        <w:ind w:left="-567"/>
        <w:rPr>
          <w:rFonts w:ascii="Verdana" w:hAnsi="Verdana"/>
          <w:i/>
          <w:sz w:val="16"/>
          <w:szCs w:val="16"/>
          <w:lang w:val="en-US"/>
        </w:rPr>
      </w:pPr>
    </w:p>
    <w:p w14:paraId="2C15BA9C"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BAB49D" w14:textId="77777777" w:rsidR="000C5A7B" w:rsidRDefault="000C5A7B">
      <w:r>
        <w:separator/>
      </w:r>
    </w:p>
  </w:endnote>
  <w:endnote w:type="continuationSeparator" w:id="0">
    <w:p w14:paraId="0E5D4B5B" w14:textId="77777777" w:rsidR="000C5A7B" w:rsidRDefault="000C5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B6860C" w14:textId="77777777" w:rsidR="00A92792" w:rsidRDefault="00A92792">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80E5A" w14:textId="77777777" w:rsidR="000C5A7B" w:rsidRDefault="000C5A7B"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0605C2" w:rsidRPr="001E1265" w14:paraId="42A2FCBF" w14:textId="77777777" w:rsidTr="004B5F85">
      <w:tc>
        <w:tcPr>
          <w:tcW w:w="567" w:type="dxa"/>
          <w:tcBorders>
            <w:top w:val="single" w:sz="4" w:space="0" w:color="000000"/>
            <w:left w:val="single" w:sz="4" w:space="0" w:color="000000"/>
            <w:bottom w:val="single" w:sz="4" w:space="0" w:color="000000"/>
          </w:tcBorders>
          <w:vAlign w:val="center"/>
        </w:tcPr>
        <w:p w14:paraId="348B71EE" w14:textId="291530B9" w:rsidR="000605C2" w:rsidRPr="001E1265" w:rsidRDefault="000605C2" w:rsidP="000605C2">
          <w:pPr>
            <w:pStyle w:val="Pidipagina"/>
            <w:snapToGrid w:val="0"/>
            <w:jc w:val="center"/>
            <w:rPr>
              <w:rFonts w:ascii="Verdana" w:hAnsi="Verdana"/>
              <w:sz w:val="16"/>
              <w:szCs w:val="16"/>
              <w:lang w:val="en-US"/>
            </w:rPr>
          </w:pPr>
          <w:r>
            <w:rPr>
              <w:rFonts w:ascii="Verdana" w:hAnsi="Verdana"/>
              <w:sz w:val="16"/>
              <w:szCs w:val="16"/>
              <w:lang w:val="en-US"/>
            </w:rPr>
            <w:t>10</w:t>
          </w:r>
        </w:p>
      </w:tc>
      <w:tc>
        <w:tcPr>
          <w:tcW w:w="1560" w:type="dxa"/>
          <w:tcBorders>
            <w:top w:val="single" w:sz="4" w:space="0" w:color="000000"/>
            <w:left w:val="single" w:sz="4" w:space="0" w:color="000000"/>
            <w:bottom w:val="single" w:sz="4" w:space="0" w:color="000000"/>
            <w:right w:val="nil"/>
          </w:tcBorders>
          <w:vAlign w:val="center"/>
        </w:tcPr>
        <w:p w14:paraId="649E8C21" w14:textId="193C8297" w:rsidR="000605C2" w:rsidRDefault="000605C2" w:rsidP="000605C2">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3172B192" w14:textId="302DE131" w:rsidR="000605C2" w:rsidRDefault="000605C2" w:rsidP="000605C2">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29AF9C1D" w14:textId="0DCD078E" w:rsidR="000605C2" w:rsidRDefault="00A92792" w:rsidP="00A92792">
          <w:pPr>
            <w:pStyle w:val="Pidipagina"/>
            <w:snapToGrid w:val="0"/>
            <w:jc w:val="center"/>
            <w:rPr>
              <w:rFonts w:ascii="Verdana" w:hAnsi="Verdana"/>
              <w:sz w:val="16"/>
              <w:szCs w:val="16"/>
              <w:lang w:val="en-US"/>
            </w:rPr>
          </w:pPr>
          <w:r w:rsidRPr="00A92792">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2DB43638" w14:textId="77777777" w:rsidR="000605C2" w:rsidRDefault="000605C2" w:rsidP="000605C2">
          <w:pPr>
            <w:pStyle w:val="Pidipagina"/>
            <w:snapToGrid w:val="0"/>
            <w:jc w:val="center"/>
            <w:rPr>
              <w:rFonts w:ascii="Verdana" w:hAnsi="Verdana"/>
              <w:sz w:val="16"/>
              <w:szCs w:val="16"/>
              <w:lang w:val="en-US"/>
            </w:rPr>
          </w:pPr>
          <w:r>
            <w:rPr>
              <w:rFonts w:ascii="Verdana" w:hAnsi="Verdana"/>
              <w:sz w:val="16"/>
              <w:szCs w:val="16"/>
              <w:lang w:val="en-US"/>
            </w:rPr>
            <w:t>RIZZO</w:t>
          </w:r>
        </w:p>
        <w:p w14:paraId="5104DD1A" w14:textId="7590BB23" w:rsidR="000605C2" w:rsidRDefault="000605C2" w:rsidP="000605C2">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244973" w:rsidRPr="001E1265" w14:paraId="525C8C05" w14:textId="77777777" w:rsidTr="00CF0FA3">
      <w:tc>
        <w:tcPr>
          <w:tcW w:w="567" w:type="dxa"/>
          <w:tcBorders>
            <w:top w:val="single" w:sz="4" w:space="0" w:color="000000"/>
            <w:left w:val="single" w:sz="4" w:space="0" w:color="000000"/>
            <w:bottom w:val="single" w:sz="4" w:space="0" w:color="000000"/>
          </w:tcBorders>
          <w:vAlign w:val="center"/>
        </w:tcPr>
        <w:p w14:paraId="01C6FE1D" w14:textId="3DE34396" w:rsidR="00244973" w:rsidRPr="001E1265" w:rsidRDefault="00244973" w:rsidP="00244973">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4A0F4007" w14:textId="140E1961" w:rsidR="00244973" w:rsidRDefault="00244973" w:rsidP="00244973">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46182DCD" w14:textId="4ECEDBE4" w:rsidR="00244973" w:rsidRDefault="00244973" w:rsidP="00244973">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28A1F97A" w14:textId="74B7C419" w:rsidR="00244973" w:rsidRDefault="00244973" w:rsidP="00244973">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68EC754A" w14:textId="77649632" w:rsidR="00244973" w:rsidRDefault="00244973" w:rsidP="00244973">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43748A7C" w14:textId="77777777" w:rsidR="000C5A7B" w:rsidRDefault="000C5A7B" w:rsidP="00CF0FA3">
    <w:pPr>
      <w:pStyle w:val="Pidipagina"/>
      <w:jc w:val="center"/>
    </w:pPr>
  </w:p>
  <w:p w14:paraId="68F19BC0" w14:textId="77777777" w:rsidR="000C5A7B" w:rsidRPr="00CF0FA3" w:rsidRDefault="000C5A7B"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453F73">
      <w:rPr>
        <w:rFonts w:ascii="Verdana" w:hAnsi="Verdana"/>
        <w:noProof/>
        <w:sz w:val="16"/>
        <w:szCs w:val="16"/>
      </w:rPr>
      <w:t>1</w:t>
    </w:r>
    <w:r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0C5A7B" w14:paraId="2C453D14" w14:textId="77777777" w:rsidTr="001B1240">
      <w:tc>
        <w:tcPr>
          <w:tcW w:w="657" w:type="dxa"/>
          <w:tcBorders>
            <w:top w:val="single" w:sz="4" w:space="0" w:color="000000"/>
            <w:left w:val="single" w:sz="4" w:space="0" w:color="000000"/>
            <w:bottom w:val="single" w:sz="4" w:space="0" w:color="000000"/>
          </w:tcBorders>
          <w:vAlign w:val="center"/>
        </w:tcPr>
        <w:p w14:paraId="1898AC74" w14:textId="77777777" w:rsidR="000C5A7B" w:rsidRPr="001B1240" w:rsidRDefault="000C5A7B"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41C9AD5" w14:textId="77777777" w:rsidR="000C5A7B" w:rsidRPr="001B1240" w:rsidRDefault="000C5A7B"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486CBC2A" w14:textId="77777777" w:rsidR="000C5A7B" w:rsidRPr="001B1240" w:rsidRDefault="000C5A7B"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0E7B687C" w14:textId="77777777" w:rsidR="000C5A7B" w:rsidRPr="001B1240" w:rsidRDefault="000C5A7B"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2F640CA1" w14:textId="77777777" w:rsidR="000C5A7B" w:rsidRPr="001B1240" w:rsidRDefault="000C5A7B" w:rsidP="001B1240">
          <w:pPr>
            <w:pStyle w:val="Pidipagina"/>
            <w:snapToGrid w:val="0"/>
            <w:jc w:val="center"/>
            <w:rPr>
              <w:rFonts w:ascii="Verdana" w:hAnsi="Verdana"/>
            </w:rPr>
          </w:pPr>
        </w:p>
      </w:tc>
    </w:tr>
    <w:tr w:rsidR="000C5A7B" w14:paraId="180FC266" w14:textId="77777777" w:rsidTr="001B1240">
      <w:tc>
        <w:tcPr>
          <w:tcW w:w="657" w:type="dxa"/>
          <w:tcBorders>
            <w:left w:val="single" w:sz="4" w:space="0" w:color="000000"/>
            <w:bottom w:val="single" w:sz="4" w:space="0" w:color="000000"/>
          </w:tcBorders>
          <w:vAlign w:val="center"/>
        </w:tcPr>
        <w:p w14:paraId="7744F1C4" w14:textId="77777777" w:rsidR="000C5A7B" w:rsidRPr="001B1240" w:rsidRDefault="000C5A7B"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2AFBF3AD" w14:textId="77777777" w:rsidR="000C5A7B" w:rsidRPr="001B1240" w:rsidRDefault="000C5A7B"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1EBFF6E9" w14:textId="77777777" w:rsidR="000C5A7B" w:rsidRPr="001B1240" w:rsidRDefault="000C5A7B"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57011ED" w14:textId="77777777" w:rsidR="000C5A7B" w:rsidRPr="001B1240" w:rsidRDefault="000C5A7B"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776C7D4C" w14:textId="77777777" w:rsidR="000C5A7B" w:rsidRPr="001B1240" w:rsidRDefault="000C5A7B" w:rsidP="001B1240">
          <w:pPr>
            <w:pStyle w:val="Pidipagina"/>
            <w:snapToGrid w:val="0"/>
            <w:jc w:val="center"/>
            <w:rPr>
              <w:rFonts w:ascii="Verdana" w:hAnsi="Verdana"/>
            </w:rPr>
          </w:pPr>
          <w:r w:rsidRPr="001B1240">
            <w:rPr>
              <w:rFonts w:ascii="Verdana" w:hAnsi="Verdana"/>
            </w:rPr>
            <w:t>Approvato da</w:t>
          </w:r>
        </w:p>
      </w:tc>
    </w:tr>
  </w:tbl>
  <w:p w14:paraId="2FA18B36" w14:textId="77777777" w:rsidR="000C5A7B" w:rsidRDefault="000C5A7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A4BA3A" w14:textId="77777777" w:rsidR="000C5A7B" w:rsidRDefault="000C5A7B">
      <w:r>
        <w:separator/>
      </w:r>
    </w:p>
  </w:footnote>
  <w:footnote w:type="continuationSeparator" w:id="0">
    <w:p w14:paraId="23D5E969" w14:textId="77777777" w:rsidR="000C5A7B" w:rsidRDefault="000C5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5E5A64" w14:textId="77777777" w:rsidR="00A92792" w:rsidRDefault="00A92792">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0C5A7B" w14:paraId="1F9F29B0" w14:textId="77777777" w:rsidTr="005B46BE">
      <w:trPr>
        <w:trHeight w:val="838"/>
      </w:trPr>
      <w:tc>
        <w:tcPr>
          <w:tcW w:w="2977" w:type="dxa"/>
          <w:tcBorders>
            <w:top w:val="single" w:sz="4" w:space="0" w:color="000000"/>
            <w:left w:val="single" w:sz="4" w:space="0" w:color="000000"/>
            <w:bottom w:val="single" w:sz="4" w:space="0" w:color="000000"/>
          </w:tcBorders>
          <w:vAlign w:val="center"/>
        </w:tcPr>
        <w:p w14:paraId="783DE423" w14:textId="77777777" w:rsidR="000C5A7B" w:rsidRPr="00A37DFF" w:rsidRDefault="000C5A7B"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14:paraId="796614A3" w14:textId="77777777" w:rsidR="000C5A7B" w:rsidRPr="004A3161" w:rsidRDefault="000C5A7B"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5C32B038" w14:textId="77777777" w:rsidR="000C5A7B" w:rsidRPr="00A37DFF" w:rsidRDefault="000C5A7B" w:rsidP="00265736">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Pr>
              <w:rFonts w:ascii="Verdana" w:hAnsi="Verdana"/>
              <w:b/>
              <w:bCs/>
              <w:sz w:val="24"/>
              <w:szCs w:val="24"/>
            </w:rPr>
            <w:t>25</w:t>
          </w:r>
          <w:r w:rsidRPr="00A37DFF">
            <w:rPr>
              <w:rFonts w:ascii="Verdana" w:hAnsi="Verdana"/>
              <w:b/>
              <w:bCs/>
              <w:sz w:val="24"/>
              <w:szCs w:val="24"/>
            </w:rPr>
            <w:t xml:space="preserve"> EN</w:t>
          </w:r>
        </w:p>
      </w:tc>
    </w:tr>
  </w:tbl>
  <w:p w14:paraId="380F1A82" w14:textId="77777777" w:rsidR="000C5A7B" w:rsidRDefault="000C5A7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0C5A7B" w14:paraId="11D274D0" w14:textId="77777777">
      <w:trPr>
        <w:trHeight w:val="838"/>
      </w:trPr>
      <w:tc>
        <w:tcPr>
          <w:tcW w:w="1896" w:type="dxa"/>
          <w:tcBorders>
            <w:top w:val="single" w:sz="4" w:space="0" w:color="000000"/>
            <w:left w:val="single" w:sz="4" w:space="0" w:color="000000"/>
            <w:bottom w:val="single" w:sz="4" w:space="0" w:color="000000"/>
          </w:tcBorders>
          <w:vAlign w:val="center"/>
        </w:tcPr>
        <w:p w14:paraId="11B5E041" w14:textId="77777777" w:rsidR="000C5A7B" w:rsidRPr="004A3161" w:rsidRDefault="000C5A7B"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0968D570" w14:textId="77777777" w:rsidR="000C5A7B" w:rsidRPr="004A3161" w:rsidRDefault="000C5A7B">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15D0E988" w14:textId="77777777" w:rsidR="000C5A7B" w:rsidRPr="004A3161" w:rsidRDefault="000C5A7B">
          <w:pPr>
            <w:pStyle w:val="Intestazione"/>
            <w:snapToGrid w:val="0"/>
            <w:jc w:val="center"/>
            <w:rPr>
              <w:rFonts w:ascii="Verdana" w:hAnsi="Verdana"/>
              <w:bCs/>
              <w:sz w:val="24"/>
              <w:szCs w:val="24"/>
            </w:rPr>
          </w:pPr>
          <w:r w:rsidRPr="004A3161">
            <w:rPr>
              <w:rFonts w:ascii="Verdana" w:hAnsi="Verdana"/>
              <w:bCs/>
              <w:sz w:val="24"/>
              <w:szCs w:val="24"/>
            </w:rPr>
            <w:t>P 09.01</w:t>
          </w:r>
        </w:p>
        <w:p w14:paraId="0A9BB098" w14:textId="77777777" w:rsidR="000C5A7B" w:rsidRPr="004A3161" w:rsidRDefault="000C5A7B">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51D80EE0" w14:textId="77777777" w:rsidR="000C5A7B" w:rsidRDefault="000C5A7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1980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05C2"/>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A7B"/>
    <w:rsid w:val="000E0D1F"/>
    <w:rsid w:val="000E2937"/>
    <w:rsid w:val="000E6B74"/>
    <w:rsid w:val="000F1924"/>
    <w:rsid w:val="000F6823"/>
    <w:rsid w:val="00137981"/>
    <w:rsid w:val="00145FD8"/>
    <w:rsid w:val="00146651"/>
    <w:rsid w:val="00155306"/>
    <w:rsid w:val="00163F15"/>
    <w:rsid w:val="00172D78"/>
    <w:rsid w:val="0017350C"/>
    <w:rsid w:val="00176BCD"/>
    <w:rsid w:val="00186FC8"/>
    <w:rsid w:val="001B1240"/>
    <w:rsid w:val="001C1798"/>
    <w:rsid w:val="001C5AB5"/>
    <w:rsid w:val="001E1265"/>
    <w:rsid w:val="001F3354"/>
    <w:rsid w:val="002047FB"/>
    <w:rsid w:val="00206212"/>
    <w:rsid w:val="00207B8B"/>
    <w:rsid w:val="00207E78"/>
    <w:rsid w:val="00210CA4"/>
    <w:rsid w:val="00224A9C"/>
    <w:rsid w:val="00230158"/>
    <w:rsid w:val="00244973"/>
    <w:rsid w:val="00244AB4"/>
    <w:rsid w:val="00253604"/>
    <w:rsid w:val="00255994"/>
    <w:rsid w:val="00256883"/>
    <w:rsid w:val="00256A27"/>
    <w:rsid w:val="00257592"/>
    <w:rsid w:val="00265736"/>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743E6"/>
    <w:rsid w:val="003876AB"/>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197D"/>
    <w:rsid w:val="00423D2B"/>
    <w:rsid w:val="004260B0"/>
    <w:rsid w:val="004402B2"/>
    <w:rsid w:val="00440633"/>
    <w:rsid w:val="00444A3D"/>
    <w:rsid w:val="00453F73"/>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5020D4"/>
    <w:rsid w:val="00504753"/>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46BE"/>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0E9B"/>
    <w:rsid w:val="00694538"/>
    <w:rsid w:val="0069659C"/>
    <w:rsid w:val="006A7525"/>
    <w:rsid w:val="006B1153"/>
    <w:rsid w:val="006C12D1"/>
    <w:rsid w:val="006D24CE"/>
    <w:rsid w:val="006D41CE"/>
    <w:rsid w:val="006D6A3C"/>
    <w:rsid w:val="006E17BB"/>
    <w:rsid w:val="006E4DD6"/>
    <w:rsid w:val="006E626B"/>
    <w:rsid w:val="0070077A"/>
    <w:rsid w:val="00704194"/>
    <w:rsid w:val="0072245C"/>
    <w:rsid w:val="00723EFE"/>
    <w:rsid w:val="00723F07"/>
    <w:rsid w:val="007326DF"/>
    <w:rsid w:val="00733EC4"/>
    <w:rsid w:val="00734DF0"/>
    <w:rsid w:val="00741F01"/>
    <w:rsid w:val="007506EF"/>
    <w:rsid w:val="007521C0"/>
    <w:rsid w:val="00754007"/>
    <w:rsid w:val="007624DE"/>
    <w:rsid w:val="0076317A"/>
    <w:rsid w:val="00771BDE"/>
    <w:rsid w:val="00772ABA"/>
    <w:rsid w:val="00773FCC"/>
    <w:rsid w:val="00775CF9"/>
    <w:rsid w:val="00775F04"/>
    <w:rsid w:val="00781E6C"/>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5BC2"/>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28CD"/>
    <w:rsid w:val="008D68FC"/>
    <w:rsid w:val="008F3C8E"/>
    <w:rsid w:val="009100AD"/>
    <w:rsid w:val="0092072B"/>
    <w:rsid w:val="00923109"/>
    <w:rsid w:val="00933C9F"/>
    <w:rsid w:val="00953535"/>
    <w:rsid w:val="00963728"/>
    <w:rsid w:val="009717DC"/>
    <w:rsid w:val="00977461"/>
    <w:rsid w:val="009835D4"/>
    <w:rsid w:val="00983625"/>
    <w:rsid w:val="00984137"/>
    <w:rsid w:val="00991A1F"/>
    <w:rsid w:val="009A108B"/>
    <w:rsid w:val="009A2E24"/>
    <w:rsid w:val="009A54EC"/>
    <w:rsid w:val="009A5C78"/>
    <w:rsid w:val="009A6065"/>
    <w:rsid w:val="009B3F11"/>
    <w:rsid w:val="009B7823"/>
    <w:rsid w:val="009C341E"/>
    <w:rsid w:val="009D1B62"/>
    <w:rsid w:val="009D2041"/>
    <w:rsid w:val="009E26BA"/>
    <w:rsid w:val="009E48C6"/>
    <w:rsid w:val="009F6F6D"/>
    <w:rsid w:val="00A13454"/>
    <w:rsid w:val="00A15021"/>
    <w:rsid w:val="00A17A10"/>
    <w:rsid w:val="00A27C92"/>
    <w:rsid w:val="00A362A0"/>
    <w:rsid w:val="00A37DFF"/>
    <w:rsid w:val="00A523C1"/>
    <w:rsid w:val="00A6328A"/>
    <w:rsid w:val="00A707B7"/>
    <w:rsid w:val="00A77F87"/>
    <w:rsid w:val="00A80D66"/>
    <w:rsid w:val="00A86284"/>
    <w:rsid w:val="00A914F8"/>
    <w:rsid w:val="00A91F4F"/>
    <w:rsid w:val="00A92792"/>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1378"/>
    <w:rsid w:val="00B13991"/>
    <w:rsid w:val="00B15264"/>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3EBF"/>
    <w:rsid w:val="00BD53B8"/>
    <w:rsid w:val="00BE25AC"/>
    <w:rsid w:val="00BE3108"/>
    <w:rsid w:val="00BF4FA5"/>
    <w:rsid w:val="00BF628B"/>
    <w:rsid w:val="00C117A5"/>
    <w:rsid w:val="00C124DB"/>
    <w:rsid w:val="00C2221F"/>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E1B51"/>
    <w:rsid w:val="00CF0FA3"/>
    <w:rsid w:val="00CF12AA"/>
    <w:rsid w:val="00CF25D6"/>
    <w:rsid w:val="00CF79FF"/>
    <w:rsid w:val="00D05198"/>
    <w:rsid w:val="00D13102"/>
    <w:rsid w:val="00D155E3"/>
    <w:rsid w:val="00D438A4"/>
    <w:rsid w:val="00D4399F"/>
    <w:rsid w:val="00D45B18"/>
    <w:rsid w:val="00D56F5B"/>
    <w:rsid w:val="00D6603D"/>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1483"/>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9809"/>
    <o:shapelayout v:ext="edit">
      <o:idmap v:ext="edit" data="1"/>
    </o:shapelayout>
  </w:shapeDefaults>
  <w:decimalSymbol w:val=","/>
  <w:listSeparator w:val=";"/>
  <w14:docId w14:val="743EFD92"/>
  <w15:docId w15:val="{D0D99AA8-9CAC-4FFB-B6A7-60335007A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 w:type="character" w:customStyle="1" w:styleId="shorttext">
    <w:name w:val="short_text"/>
    <w:basedOn w:val="Carpredefinitoparagrafo"/>
    <w:rsid w:val="00A134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844931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572858-A239-45AF-905A-3D73EF5D0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7</Pages>
  <Words>2008</Words>
  <Characters>11447</Characters>
  <Application>Microsoft Office Word</Application>
  <DocSecurity>0</DocSecurity>
  <Lines>95</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20</cp:revision>
  <cp:lastPrinted>2016-03-23T17:25:00Z</cp:lastPrinted>
  <dcterms:created xsi:type="dcterms:W3CDTF">2016-03-31T11:18:00Z</dcterms:created>
  <dcterms:modified xsi:type="dcterms:W3CDTF">2022-01-17T16:21:00Z</dcterms:modified>
  <cp:category>Ufficio Qualità</cp:category>
  <cp:contentStatus>Rev. 2</cp:contentStatus>
</cp:coreProperties>
</file>