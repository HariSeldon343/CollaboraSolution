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7D7283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7D728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7D728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7D7283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4CEF053D" w14:textId="77777777" w:rsidR="00673206" w:rsidRDefault="00E97FF4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Formazione del personale in merito alla nuova versione dello standard BRC (versione 9).</w:t>
            </w:r>
          </w:p>
          <w:p w14:paraId="1E247078" w14:textId="3173141F" w:rsidR="00E97FF4" w:rsidRPr="00B10C6B" w:rsidRDefault="00E97FF4" w:rsidP="00511A5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10D4DA6" w14:textId="77777777" w:rsidR="00F66DAC" w:rsidRDefault="005841A4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BRC </w:t>
            </w:r>
          </w:p>
          <w:p w14:paraId="76FB6403" w14:textId="79AA60BD" w:rsidR="005841A4" w:rsidRPr="00B10C6B" w:rsidRDefault="00E97FF4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IFS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61AD3195" w:rsidR="004757FC" w:rsidRPr="00B10C6B" w:rsidRDefault="005841A4" w:rsidP="005841A4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18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37606F1" w:rsidR="00673206" w:rsidRPr="00B10C6B" w:rsidRDefault="007D7283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51594A1" w:rsidR="004757FC" w:rsidRPr="00B10C6B" w:rsidRDefault="006006D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E447EB" w:rsidRPr="00B10C6B" w14:paraId="605BF431" w14:textId="77777777" w:rsidTr="0064512E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A4CC03" w14:textId="77777777" w:rsidR="00E447EB" w:rsidRPr="00FB7E04" w:rsidRDefault="00E447EB" w:rsidP="0064512E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3676F" w14:textId="77777777" w:rsidR="00E447EB" w:rsidRPr="00FB7E04" w:rsidRDefault="00E447EB" w:rsidP="0064512E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13C6B8" w14:textId="77777777" w:rsidR="00E447EB" w:rsidRPr="00FB7E04" w:rsidRDefault="00E447EB" w:rsidP="0064512E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B5FED" w14:textId="77777777" w:rsidR="00E447EB" w:rsidRPr="00FB7E04" w:rsidRDefault="00E447EB" w:rsidP="0064512E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447EB" w:rsidRPr="00B10C6B" w14:paraId="6813E761" w14:textId="77777777" w:rsidTr="0064512E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3E79F" w14:textId="77777777" w:rsidR="00E447EB" w:rsidRPr="00FB7E04" w:rsidRDefault="00E447EB" w:rsidP="00E447EB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C9A737" w14:textId="77777777" w:rsidR="00E447EB" w:rsidRPr="00F221BD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Qualità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20A465" w14:textId="77777777" w:rsidR="00E447EB" w:rsidRPr="00FB7E04" w:rsidRDefault="00E447EB" w:rsidP="0064512E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Elsa Liga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FB879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D649E27" w14:textId="77777777" w:rsidR="00E447EB" w:rsidRDefault="00E447EB" w:rsidP="0064512E">
            <w:pPr>
              <w:suppressAutoHyphens w:val="0"/>
            </w:pPr>
          </w:p>
        </w:tc>
      </w:tr>
      <w:tr w:rsidR="00E447EB" w:rsidRPr="00B10C6B" w14:paraId="6EFAAF59" w14:textId="77777777" w:rsidTr="0064512E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A058B2" w14:textId="77777777" w:rsidR="00E447EB" w:rsidRPr="00FB7E04" w:rsidRDefault="00E447EB" w:rsidP="00E447EB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779CA0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C0788C" w14:textId="77777777" w:rsidR="00E447EB" w:rsidRPr="00FB7E04" w:rsidRDefault="00E447EB" w:rsidP="0064512E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Tonino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Visalli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D6536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9806DA2" w14:textId="77777777" w:rsidR="00E447EB" w:rsidRDefault="00E447EB" w:rsidP="0064512E">
            <w:pPr>
              <w:suppressAutoHyphens w:val="0"/>
            </w:pPr>
          </w:p>
        </w:tc>
      </w:tr>
      <w:tr w:rsidR="00E447EB" w:rsidRPr="00B10C6B" w14:paraId="64F74516" w14:textId="77777777" w:rsidTr="0064512E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25DED2" w14:textId="77777777" w:rsidR="00E447EB" w:rsidRPr="00FB7E04" w:rsidRDefault="00E447EB" w:rsidP="00E447EB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E1F0F0" w14:textId="77777777" w:rsidR="00E447EB" w:rsidRPr="00F221BD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E4E813" w14:textId="77777777" w:rsidR="00E447EB" w:rsidRPr="00FB7E04" w:rsidRDefault="00E447EB" w:rsidP="0064512E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80648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C05C8DA" w14:textId="77777777" w:rsidR="00E447EB" w:rsidRDefault="00E447EB" w:rsidP="0064512E">
            <w:pPr>
              <w:suppressAutoHyphens w:val="0"/>
            </w:pPr>
          </w:p>
        </w:tc>
      </w:tr>
      <w:tr w:rsidR="00E447EB" w:rsidRPr="00B10C6B" w14:paraId="49D8501C" w14:textId="77777777" w:rsidTr="0064512E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223A6D" w14:textId="77777777" w:rsidR="00E447EB" w:rsidRPr="00FB7E04" w:rsidRDefault="00E447EB" w:rsidP="00E447EB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2854D8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4BB604" w14:textId="77777777" w:rsidR="00E447EB" w:rsidRPr="00FB7E04" w:rsidRDefault="00E447EB" w:rsidP="0064512E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Antonio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Cannizzaro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27F3C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527FB15" w14:textId="77777777" w:rsidR="00E447EB" w:rsidRDefault="00E447EB" w:rsidP="0064512E">
            <w:pPr>
              <w:suppressAutoHyphens w:val="0"/>
            </w:pPr>
          </w:p>
        </w:tc>
      </w:tr>
      <w:tr w:rsidR="00E447EB" w:rsidRPr="00B10C6B" w14:paraId="2B6E1751" w14:textId="77777777" w:rsidTr="0064512E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862934" w14:textId="77777777" w:rsidR="00E447EB" w:rsidRPr="00FB7E04" w:rsidRDefault="00E447EB" w:rsidP="00E447EB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bookmarkStart w:id="0" w:name="_Hlk12959632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75A00" w14:textId="77777777" w:rsidR="00E447EB" w:rsidRPr="00E8543A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8543A"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748EFC" w14:textId="77777777" w:rsidR="00E447EB" w:rsidRPr="00FB7E04" w:rsidRDefault="00E447EB" w:rsidP="0064512E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E4358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58A7318" w14:textId="77777777" w:rsidR="00E447EB" w:rsidRDefault="00E447EB" w:rsidP="0064512E">
            <w:pPr>
              <w:suppressAutoHyphens w:val="0"/>
            </w:pPr>
          </w:p>
        </w:tc>
      </w:tr>
      <w:tr w:rsidR="00E447EB" w:rsidRPr="00B10C6B" w14:paraId="1D453527" w14:textId="77777777" w:rsidTr="0064512E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814FB9" w14:textId="77777777" w:rsidR="00E447EB" w:rsidRPr="00FB7E04" w:rsidRDefault="00E447EB" w:rsidP="00E447EB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DC491F" w14:textId="77777777" w:rsidR="00E447EB" w:rsidRPr="00680FC0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EDE6BB" w14:textId="6BB77A17" w:rsidR="00E447EB" w:rsidRPr="00FB7E04" w:rsidRDefault="00E447EB" w:rsidP="0064512E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Giovanni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Giorgianni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95DCF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450D226" w14:textId="77777777" w:rsidR="00E447EB" w:rsidRDefault="00E447EB" w:rsidP="0064512E">
            <w:pPr>
              <w:suppressAutoHyphens w:val="0"/>
            </w:pPr>
          </w:p>
          <w:p w14:paraId="1B9AD0B3" w14:textId="77777777" w:rsidR="00E447EB" w:rsidRDefault="00E447EB" w:rsidP="0064512E">
            <w:pPr>
              <w:suppressAutoHyphens w:val="0"/>
            </w:pPr>
          </w:p>
        </w:tc>
      </w:tr>
      <w:bookmarkEnd w:id="0"/>
      <w:tr w:rsidR="00E447EB" w:rsidRPr="00667151" w14:paraId="6E59E376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14CFA5" w14:textId="77777777" w:rsidR="00E447EB" w:rsidRPr="00E8543A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7.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EA271" w14:textId="77777777" w:rsidR="00E447EB" w:rsidRPr="00E8543A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5A970E" w14:textId="77777777" w:rsidR="00E447EB" w:rsidRPr="00E8543A" w:rsidRDefault="00E447EB" w:rsidP="0064512E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1C1F1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4425EBF4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80674" w14:textId="77777777" w:rsidR="00E447EB" w:rsidRPr="00E8543A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8.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C48DC" w14:textId="77777777" w:rsidR="00E447EB" w:rsidRPr="00680FC0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personale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0D04" w14:textId="77777777" w:rsidR="00E447EB" w:rsidRPr="00E8543A" w:rsidRDefault="00E447EB" w:rsidP="0064512E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David Settineri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43E47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09601D71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D9D863" w14:textId="77777777" w:rsidR="00E447EB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4F4B9F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14DDC3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Mazzeo Rosario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C7B39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438B5D57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562276" w14:textId="77777777" w:rsidR="00E447EB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74DB5D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105819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Francesco Mazzeo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A4B4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15995AFA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88A52D" w14:textId="77777777" w:rsidR="00E447EB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58FA2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D3FCFD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Felice Iannello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D4628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329D6CF7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43F8C5" w14:textId="77777777" w:rsidR="00E447EB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AB7023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9CEFF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Giuseppe Aspa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6F622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523661CF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A07E3" w14:textId="77777777" w:rsidR="00E447EB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BD663B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07CC4E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Francesco Bonarrigo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5DB99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074100C6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532B41" w14:textId="77777777" w:rsidR="00E447EB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AF030E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celle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14EA88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Antonio Russo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630F5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7394F9EF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C75045" w14:textId="77777777" w:rsidR="00E447EB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5F4493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D6AF9F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Salvatore Foti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C0FBF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447EB" w:rsidRPr="00667151" w14:paraId="56C91185" w14:textId="77777777" w:rsidTr="0064512E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45473A" w14:textId="77777777" w:rsidR="00E447EB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16.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CA4A39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8E317F" w14:textId="77777777" w:rsidR="00E447EB" w:rsidRDefault="00E447EB" w:rsidP="006451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Roberta Micalizzi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D7EE0" w14:textId="77777777" w:rsidR="00E447EB" w:rsidRPr="00667151" w:rsidRDefault="00E447EB" w:rsidP="0064512E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1" w:name="_Hlk476913600"/>
            <w:bookmarkStart w:id="2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7D2CC528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412E8C5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2051E15" w:rsidR="00E451EB" w:rsidRPr="00B10C6B" w:rsidRDefault="00E451EB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39949488" w:rsidR="007002F8" w:rsidRPr="00B10C6B" w:rsidRDefault="007002F8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7D7283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7D7283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7D7283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E447EB">
                  <w:t>‬</w:t>
                </w:r>
                <w:r w:rsidR="00E447EB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6E8A281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1"/>
      <w:bookmarkEnd w:id="2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E5BFD"/>
    <w:multiLevelType w:val="hybridMultilevel"/>
    <w:tmpl w:val="3C8E5ED8"/>
    <w:lvl w:ilvl="0" w:tplc="C510979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  <w:num w:numId="10" w16cid:durableId="618611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276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11A5F"/>
    <w:rsid w:val="00540FA3"/>
    <w:rsid w:val="00553CE7"/>
    <w:rsid w:val="005841A4"/>
    <w:rsid w:val="005A2C1C"/>
    <w:rsid w:val="005C0B7E"/>
    <w:rsid w:val="005D1816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D7283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062F4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47EB"/>
    <w:rsid w:val="00E451EB"/>
    <w:rsid w:val="00E57C44"/>
    <w:rsid w:val="00E61035"/>
    <w:rsid w:val="00E97FF4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Agrumigel</cp:lastModifiedBy>
  <cp:revision>109</cp:revision>
  <cp:lastPrinted>2023-03-13T09:11:00Z</cp:lastPrinted>
  <dcterms:created xsi:type="dcterms:W3CDTF">2015-04-07T13:30:00Z</dcterms:created>
  <dcterms:modified xsi:type="dcterms:W3CDTF">2023-11-03T15:02:00Z</dcterms:modified>
</cp:coreProperties>
</file>