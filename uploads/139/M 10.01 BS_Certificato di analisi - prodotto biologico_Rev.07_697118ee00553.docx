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AE7806" w14:textId="77777777" w:rsidR="00D92664" w:rsidRPr="007037B0" w:rsidRDefault="008D1B12" w:rsidP="00D92664">
      <w:pPr>
        <w:pStyle w:val="Titolo6"/>
        <w:numPr>
          <w:ilvl w:val="0"/>
          <w:numId w:val="0"/>
        </w:numPr>
        <w:ind w:left="1152" w:hanging="1152"/>
        <w:rPr>
          <w:rFonts w:asciiTheme="minorHAnsi" w:hAnsiTheme="minorHAnsi" w:cstheme="minorHAnsi"/>
          <w:sz w:val="22"/>
          <w:szCs w:val="22"/>
        </w:rPr>
      </w:pPr>
      <w:r w:rsidRPr="007037B0">
        <w:rPr>
          <w:rFonts w:asciiTheme="minorHAnsi" w:hAnsiTheme="minorHAnsi" w:cstheme="minorHAnsi"/>
          <w:sz w:val="22"/>
          <w:szCs w:val="22"/>
        </w:rPr>
        <w:t>RAPPORTO DI PROVA</w:t>
      </w:r>
      <w:r w:rsidR="00D92664" w:rsidRPr="007037B0">
        <w:rPr>
          <w:rFonts w:asciiTheme="minorHAnsi" w:hAnsiTheme="minorHAnsi" w:cstheme="minorHAnsi"/>
          <w:sz w:val="22"/>
          <w:szCs w:val="22"/>
        </w:rPr>
        <w:t xml:space="preserve"> PRODOTTO BIOLOGICO</w:t>
      </w:r>
    </w:p>
    <w:p w14:paraId="043F47C3" w14:textId="77777777" w:rsidR="008D1B12" w:rsidRPr="007037B0" w:rsidRDefault="008D1B12" w:rsidP="00D6454E">
      <w:pPr>
        <w:jc w:val="center"/>
        <w:rPr>
          <w:rFonts w:asciiTheme="minorHAnsi" w:hAnsiTheme="minorHAnsi" w:cstheme="minorHAnsi"/>
          <w:b/>
          <w:i/>
          <w:sz w:val="22"/>
          <w:szCs w:val="22"/>
        </w:rPr>
      </w:pPr>
      <w:r w:rsidRPr="007037B0">
        <w:rPr>
          <w:rFonts w:asciiTheme="minorHAnsi" w:hAnsiTheme="minorHAnsi" w:cstheme="minorHAnsi"/>
          <w:b/>
          <w:i/>
          <w:sz w:val="22"/>
          <w:szCs w:val="22"/>
        </w:rPr>
        <w:t>TEST REPORT</w:t>
      </w:r>
      <w:r w:rsidR="00D92664" w:rsidRPr="007037B0">
        <w:rPr>
          <w:rFonts w:asciiTheme="minorHAnsi" w:hAnsiTheme="minorHAnsi" w:cstheme="minorHAnsi"/>
          <w:b/>
          <w:i/>
          <w:sz w:val="22"/>
          <w:szCs w:val="22"/>
        </w:rPr>
        <w:t xml:space="preserve"> ORGANIC PRODUCT</w:t>
      </w:r>
    </w:p>
    <w:p w14:paraId="0AB0C58E" w14:textId="77777777" w:rsidR="00D92664" w:rsidRPr="007037B0" w:rsidRDefault="00D92664" w:rsidP="00D6454E">
      <w:pPr>
        <w:jc w:val="center"/>
        <w:rPr>
          <w:rFonts w:asciiTheme="minorHAnsi" w:hAnsiTheme="minorHAnsi" w:cstheme="minorHAnsi"/>
          <w:b/>
          <w:i/>
          <w:sz w:val="10"/>
          <w:szCs w:val="10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1519"/>
        <w:gridCol w:w="3301"/>
        <w:gridCol w:w="1984"/>
      </w:tblGrid>
      <w:tr w:rsidR="00C14453" w:rsidRPr="007037B0" w14:paraId="0869F756" w14:textId="77777777" w:rsidTr="00C14453">
        <w:tc>
          <w:tcPr>
            <w:tcW w:w="3652" w:type="dxa"/>
            <w:shd w:val="clear" w:color="auto" w:fill="auto"/>
            <w:vAlign w:val="center"/>
          </w:tcPr>
          <w:p w14:paraId="3A979787" w14:textId="77777777" w:rsidR="00D92664" w:rsidRPr="007037B0" w:rsidRDefault="00D92664" w:rsidP="00C14453">
            <w:pPr>
              <w:pStyle w:val="Titolo7"/>
              <w:numPr>
                <w:ilvl w:val="0"/>
                <w:numId w:val="0"/>
              </w:numPr>
              <w:snapToGrid w:val="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7037B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Operatore</w:t>
            </w:r>
            <w:proofErr w:type="spellEnd"/>
            <w:r w:rsidRPr="007037B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37B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controllato</w:t>
            </w:r>
            <w:proofErr w:type="spellEnd"/>
            <w:r w:rsidRPr="007037B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N°:</w:t>
            </w:r>
          </w:p>
          <w:p w14:paraId="649CDFB2" w14:textId="77777777" w:rsidR="00D92664" w:rsidRPr="007037B0" w:rsidRDefault="00D92664" w:rsidP="00D92664">
            <w:pPr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Authorization N° of operator controlled: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713E9EB5" w14:textId="77777777" w:rsidR="00D92664" w:rsidRPr="007037B0" w:rsidRDefault="00D92664" w:rsidP="00C14453">
            <w:pPr>
              <w:jc w:val="center"/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D85C</w:t>
            </w:r>
          </w:p>
        </w:tc>
        <w:tc>
          <w:tcPr>
            <w:tcW w:w="3301" w:type="dxa"/>
            <w:shd w:val="clear" w:color="auto" w:fill="auto"/>
            <w:vAlign w:val="center"/>
          </w:tcPr>
          <w:p w14:paraId="0A5B66F1" w14:textId="77777777" w:rsidR="00D92664" w:rsidRPr="007037B0" w:rsidRDefault="00D92664" w:rsidP="00C14453">
            <w:pPr>
              <w:pStyle w:val="Titolo7"/>
              <w:numPr>
                <w:ilvl w:val="0"/>
                <w:numId w:val="0"/>
              </w:numPr>
              <w:snapToGrid w:val="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 w:rsidRPr="007037B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Organismo</w:t>
            </w:r>
            <w:proofErr w:type="spellEnd"/>
            <w:r w:rsidRPr="007037B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di controllo N°:</w:t>
            </w:r>
          </w:p>
          <w:p w14:paraId="6F88CF4A" w14:textId="77777777" w:rsidR="00D92664" w:rsidRPr="007037B0" w:rsidRDefault="00D92664" w:rsidP="00C14453">
            <w:pPr>
              <w:jc w:val="center"/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Authorization N° of inspection body: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E853C5F" w14:textId="77777777" w:rsidR="00D92664" w:rsidRPr="007037B0" w:rsidRDefault="00D92664" w:rsidP="00C14453">
            <w:pPr>
              <w:jc w:val="center"/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IT BIO 006</w:t>
            </w:r>
          </w:p>
        </w:tc>
      </w:tr>
    </w:tbl>
    <w:p w14:paraId="6442443B" w14:textId="77777777" w:rsidR="00D92664" w:rsidRPr="007037B0" w:rsidRDefault="00D92664" w:rsidP="00D6454E">
      <w:pPr>
        <w:jc w:val="center"/>
        <w:rPr>
          <w:rFonts w:asciiTheme="minorHAnsi" w:hAnsiTheme="minorHAnsi" w:cstheme="minorHAnsi"/>
          <w:b/>
          <w:i/>
          <w:sz w:val="20"/>
          <w:szCs w:val="20"/>
          <w:lang w:val="en-US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1417"/>
        <w:gridCol w:w="3076"/>
        <w:gridCol w:w="3694"/>
      </w:tblGrid>
      <w:tr w:rsidR="008D1B12" w:rsidRPr="007037B0" w14:paraId="17931358" w14:textId="77777777" w:rsidTr="00D6454E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068CB" w14:textId="77777777" w:rsidR="008D1B12" w:rsidRPr="007037B0" w:rsidRDefault="008D1B12" w:rsidP="000E515C">
            <w:pPr>
              <w:pStyle w:val="Titolo7"/>
              <w:numPr>
                <w:ilvl w:val="0"/>
                <w:numId w:val="0"/>
              </w:num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 xml:space="preserve">Rapporto di prova N°: </w:t>
            </w:r>
          </w:p>
          <w:p w14:paraId="0B011A07" w14:textId="77777777" w:rsidR="008D1B12" w:rsidRPr="007037B0" w:rsidRDefault="008D1B12" w:rsidP="000E515C">
            <w:pPr>
              <w:pStyle w:val="Titolo7"/>
              <w:numPr>
                <w:ilvl w:val="0"/>
                <w:numId w:val="0"/>
              </w:numPr>
              <w:snapToGrid w:val="0"/>
              <w:rPr>
                <w:rFonts w:asciiTheme="minorHAnsi" w:hAnsiTheme="minorHAnsi" w:cstheme="minorHAnsi"/>
                <w:b w:val="0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 w:val="0"/>
                <w:i/>
                <w:sz w:val="20"/>
                <w:szCs w:val="20"/>
              </w:rPr>
              <w:t>Test Report No. :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502FB2" w14:textId="77777777" w:rsidR="008D1B12" w:rsidRPr="007037B0" w:rsidRDefault="008D1B12" w:rsidP="00003826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29F7F" w14:textId="77777777" w:rsidR="00934BF0" w:rsidRPr="007037B0" w:rsidRDefault="00934BF0" w:rsidP="00934BF0">
            <w:pPr>
              <w:pStyle w:val="Contenutotabella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Prodotto:</w:t>
            </w:r>
          </w:p>
          <w:p w14:paraId="3DEDB131" w14:textId="77777777" w:rsidR="008D1B12" w:rsidRPr="007037B0" w:rsidRDefault="00934BF0" w:rsidP="00934BF0">
            <w:pPr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Product:</w:t>
            </w:r>
          </w:p>
        </w:tc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36769" w14:textId="77777777" w:rsidR="008D1B12" w:rsidRPr="007037B0" w:rsidRDefault="008D1B12" w:rsidP="001A160F">
            <w:pPr>
              <w:snapToGrid w:val="0"/>
              <w:jc w:val="both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</w:tbl>
    <w:p w14:paraId="0059D58A" w14:textId="77777777" w:rsidR="008D1B12" w:rsidRPr="007037B0" w:rsidRDefault="008D1B12">
      <w:pPr>
        <w:jc w:val="center"/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</w:p>
    <w:tbl>
      <w:tblPr>
        <w:tblW w:w="10490" w:type="dxa"/>
        <w:tblInd w:w="-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60"/>
        <w:gridCol w:w="1326"/>
        <w:gridCol w:w="1792"/>
        <w:gridCol w:w="1327"/>
        <w:gridCol w:w="1985"/>
        <w:gridCol w:w="1700"/>
      </w:tblGrid>
      <w:tr w:rsidR="00D6454E" w:rsidRPr="007037B0" w14:paraId="0AD8B4B4" w14:textId="77777777" w:rsidTr="00D92664">
        <w:trPr>
          <w:trHeight w:val="436"/>
        </w:trPr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1161B5F3" w14:textId="77777777" w:rsidR="00D6454E" w:rsidRPr="007037B0" w:rsidRDefault="00D6454E" w:rsidP="00D6454E">
            <w:pPr>
              <w:pStyle w:val="Titolo7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Lotto n°:</w:t>
            </w:r>
          </w:p>
          <w:p w14:paraId="6C8DE233" w14:textId="77777777" w:rsidR="00D6454E" w:rsidRPr="007037B0" w:rsidRDefault="00D6454E" w:rsidP="00D6454E">
            <w:pPr>
              <w:pStyle w:val="Contenutotabella"/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Lot</w:t>
            </w:r>
            <w:proofErr w:type="spellEnd"/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 xml:space="preserve"> No. :</w:t>
            </w:r>
          </w:p>
        </w:tc>
        <w:tc>
          <w:tcPr>
            <w:tcW w:w="13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2BAC35" w14:textId="77777777" w:rsidR="00D6454E" w:rsidRPr="007037B0" w:rsidRDefault="00D6454E" w:rsidP="00D6454E">
            <w:pPr>
              <w:pStyle w:val="Contenutotabella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7A25AD" w14:textId="77777777" w:rsidR="00D6454E" w:rsidRPr="007037B0" w:rsidRDefault="00D6454E" w:rsidP="00D6454E">
            <w:pPr>
              <w:pStyle w:val="Contenutotabella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Lotto cliente:</w:t>
            </w:r>
          </w:p>
          <w:p w14:paraId="21042F12" w14:textId="77777777" w:rsidR="00D6454E" w:rsidRPr="007037B0" w:rsidRDefault="00D6454E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Customer batch:</w:t>
            </w:r>
          </w:p>
        </w:tc>
        <w:tc>
          <w:tcPr>
            <w:tcW w:w="13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8E9B7C" w14:textId="77777777" w:rsidR="00D6454E" w:rsidRPr="007037B0" w:rsidRDefault="00D6454E" w:rsidP="00D6454E">
            <w:pPr>
              <w:pStyle w:val="Contenutotabella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EFA4A2" w14:textId="77777777" w:rsidR="00D6454E" w:rsidRPr="007037B0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Produzione:</w:t>
            </w:r>
          </w:p>
          <w:p w14:paraId="718BCAB8" w14:textId="77777777" w:rsidR="00D6454E" w:rsidRPr="007037B0" w:rsidRDefault="00D6454E" w:rsidP="00D6454E">
            <w:pPr>
              <w:pStyle w:val="Contenutotabella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Production date: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CD5F4" w14:textId="77777777" w:rsidR="00D6454E" w:rsidRPr="007037B0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369926AC" w14:textId="77777777" w:rsidR="008D1B12" w:rsidRPr="007037B0" w:rsidRDefault="008D1B12">
      <w:pPr>
        <w:jc w:val="center"/>
        <w:rPr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1417"/>
        <w:gridCol w:w="2693"/>
        <w:gridCol w:w="1560"/>
        <w:gridCol w:w="850"/>
        <w:gridCol w:w="1667"/>
      </w:tblGrid>
      <w:tr w:rsidR="008D1B12" w:rsidRPr="007037B0" w14:paraId="4FFD2D09" w14:textId="77777777" w:rsidTr="00D6454E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6D60B0" w14:textId="77777777" w:rsidR="008D1B12" w:rsidRPr="007037B0" w:rsidRDefault="00934BF0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 di scadenza batch:</w:t>
            </w:r>
          </w:p>
          <w:p w14:paraId="7B230F5C" w14:textId="77777777" w:rsidR="00934BF0" w:rsidRPr="007037B0" w:rsidRDefault="00934BF0">
            <w:pPr>
              <w:snapToGrid w:val="0"/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Expiry</w:t>
            </w:r>
            <w:proofErr w:type="spellEnd"/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 xml:space="preserve"> date of batch: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112AF2" w14:textId="77777777" w:rsidR="008D1B12" w:rsidRPr="007037B0" w:rsidRDefault="008D1B12" w:rsidP="002F1F77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93665" w14:textId="77777777" w:rsidR="00D6454E" w:rsidRPr="007037B0" w:rsidRDefault="00D6454E" w:rsidP="00686C53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Campione di riferimento:</w:t>
            </w:r>
          </w:p>
          <w:p w14:paraId="7298882C" w14:textId="77777777" w:rsidR="008D1B12" w:rsidRPr="007037B0" w:rsidRDefault="00D6454E" w:rsidP="00686C53">
            <w:pPr>
              <w:snapToGrid w:val="0"/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Reference Sample:</w:t>
            </w:r>
            <w:r w:rsidR="00FF4A7F"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ACE4C3" w14:textId="77777777" w:rsidR="008D1B12" w:rsidRPr="007037B0" w:rsidRDefault="008D1B12" w:rsidP="001103BA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D0F284" w14:textId="77777777" w:rsidR="008D1B12" w:rsidRPr="007037B0" w:rsidRDefault="008D1B12">
            <w:pPr>
              <w:snapToGrid w:val="0"/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Ordine:</w:t>
            </w:r>
          </w:p>
          <w:p w14:paraId="61F49E73" w14:textId="77777777" w:rsidR="008D1B12" w:rsidRPr="007037B0" w:rsidRDefault="008D1B12">
            <w:pPr>
              <w:snapToGrid w:val="0"/>
              <w:jc w:val="right"/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Order: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F7C38" w14:textId="77777777" w:rsidR="008D1B12" w:rsidRPr="007037B0" w:rsidRDefault="008D1B12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EB5910E" w14:textId="77777777" w:rsidR="008D1B12" w:rsidRPr="007037B0" w:rsidRDefault="008D1B12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1417"/>
        <w:gridCol w:w="1701"/>
        <w:gridCol w:w="1652"/>
        <w:gridCol w:w="1750"/>
        <w:gridCol w:w="1667"/>
      </w:tblGrid>
      <w:tr w:rsidR="00D6454E" w:rsidRPr="007037B0" w14:paraId="381F0347" w14:textId="77777777" w:rsidTr="00D6454E">
        <w:trPr>
          <w:trHeight w:val="138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8AA2C5" w14:textId="77777777" w:rsidR="00D6454E" w:rsidRPr="007037B0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Fusti</w:t>
            </w:r>
          </w:p>
          <w:p w14:paraId="1F9353DB" w14:textId="77777777" w:rsidR="00D6454E" w:rsidRPr="007037B0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Drums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04CECC" w14:textId="77777777" w:rsidR="00D6454E" w:rsidRPr="007037B0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7E6AEF" w14:textId="77777777" w:rsidR="00D6454E" w:rsidRPr="007037B0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N. fusti</w:t>
            </w:r>
          </w:p>
          <w:p w14:paraId="35D9325C" w14:textId="77777777" w:rsidR="00D6454E" w:rsidRPr="007037B0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 xml:space="preserve">N° </w:t>
            </w:r>
            <w:proofErr w:type="spellStart"/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Drums</w:t>
            </w:r>
            <w:proofErr w:type="spellEnd"/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6DBD99" w14:textId="77777777" w:rsidR="00D6454E" w:rsidRPr="007037B0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F900A" w14:textId="77777777" w:rsidR="00D6454E" w:rsidRPr="007037B0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Quantità Kg</w:t>
            </w:r>
          </w:p>
          <w:p w14:paraId="5115BA54" w14:textId="77777777" w:rsidR="00D6454E" w:rsidRPr="007037B0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Quantity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Kg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A1B88" w14:textId="77777777" w:rsidR="00D6454E" w:rsidRPr="007037B0" w:rsidRDefault="00D6454E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8CD9097" w14:textId="77777777" w:rsidR="008D1B12" w:rsidRPr="007037B0" w:rsidRDefault="008D1B12">
      <w:pPr>
        <w:jc w:val="center"/>
        <w:rPr>
          <w:rFonts w:asciiTheme="minorHAnsi" w:hAnsiTheme="minorHAnsi" w:cstheme="minorHAnsi"/>
          <w:sz w:val="20"/>
          <w:szCs w:val="20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3118"/>
        <w:gridCol w:w="1701"/>
        <w:gridCol w:w="3368"/>
      </w:tblGrid>
      <w:tr w:rsidR="008D1B12" w:rsidRPr="0037502B" w14:paraId="415CE2D9" w14:textId="77777777" w:rsidTr="00D6454E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30A382" w14:textId="77777777" w:rsidR="008D1B12" w:rsidRPr="007037B0" w:rsidRDefault="008D1B12" w:rsidP="00D6454E">
            <w:pPr>
              <w:pStyle w:val="Titolo7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Data </w:t>
            </w:r>
            <w:proofErr w:type="spellStart"/>
            <w:r w:rsidRPr="007037B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inizio</w:t>
            </w:r>
            <w:proofErr w:type="spellEnd"/>
            <w:r w:rsidRPr="007037B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prove:</w:t>
            </w:r>
          </w:p>
          <w:p w14:paraId="61FD83F9" w14:textId="77777777" w:rsidR="008D1B12" w:rsidRPr="007037B0" w:rsidRDefault="008D1B12" w:rsidP="00D6454E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Test Start Date: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BCC7D0" w14:textId="77777777" w:rsidR="008D1B12" w:rsidRPr="007037B0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4A6708" w14:textId="77777777" w:rsidR="008D1B12" w:rsidRPr="007037B0" w:rsidRDefault="008D1B12" w:rsidP="00D6454E">
            <w:pPr>
              <w:pStyle w:val="Titolo7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Data fine prove:</w:t>
            </w:r>
          </w:p>
          <w:p w14:paraId="2F5F6A09" w14:textId="77777777" w:rsidR="008D1B12" w:rsidRPr="007037B0" w:rsidRDefault="008D1B12" w:rsidP="00D6454E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Test End Date: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3A3B9" w14:textId="77777777" w:rsidR="008D1B12" w:rsidRPr="007037B0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</w:tbl>
    <w:p w14:paraId="23777560" w14:textId="77777777" w:rsidR="008D1B12" w:rsidRPr="007037B0" w:rsidRDefault="008D1B12">
      <w:pPr>
        <w:jc w:val="center"/>
        <w:rPr>
          <w:rFonts w:asciiTheme="minorHAnsi" w:hAnsiTheme="minorHAnsi" w:cstheme="minorHAnsi"/>
          <w:sz w:val="20"/>
          <w:szCs w:val="20"/>
          <w:lang w:val="en-US"/>
        </w:rPr>
      </w:pPr>
    </w:p>
    <w:tbl>
      <w:tblPr>
        <w:tblW w:w="10424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86"/>
        <w:gridCol w:w="851"/>
        <w:gridCol w:w="708"/>
        <w:gridCol w:w="725"/>
        <w:gridCol w:w="831"/>
        <w:gridCol w:w="854"/>
        <w:gridCol w:w="1701"/>
        <w:gridCol w:w="3368"/>
      </w:tblGrid>
      <w:tr w:rsidR="008D1B12" w:rsidRPr="007037B0" w14:paraId="6D388AF6" w14:textId="77777777" w:rsidTr="00D6454E"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DEB5D9" w14:textId="77777777" w:rsidR="008D1B12" w:rsidRPr="007037B0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Sigilli n.</w:t>
            </w:r>
          </w:p>
          <w:p w14:paraId="52F314BB" w14:textId="77777777" w:rsidR="008D1B12" w:rsidRPr="007037B0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Seals</w:t>
            </w:r>
            <w:proofErr w:type="spellEnd"/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 xml:space="preserve"> n.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F2E09" w14:textId="77777777" w:rsidR="008D1B12" w:rsidRPr="007037B0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4602E3" w14:textId="77777777" w:rsidR="008D1B12" w:rsidRPr="007037B0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Dal</w:t>
            </w:r>
          </w:p>
          <w:p w14:paraId="2EE97C5B" w14:textId="77777777" w:rsidR="008D1B12" w:rsidRPr="007037B0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From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548A3F" w14:textId="77777777" w:rsidR="008D1B12" w:rsidRPr="007037B0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486EE7" w14:textId="77777777" w:rsidR="008D1B12" w:rsidRPr="007037B0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Al</w:t>
            </w:r>
          </w:p>
          <w:p w14:paraId="21D3497E" w14:textId="77777777" w:rsidR="008D1B12" w:rsidRPr="007037B0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To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B73BBE" w14:textId="77777777" w:rsidR="008D1B12" w:rsidRPr="007037B0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BC11D" w14:textId="77777777" w:rsidR="008D1B12" w:rsidRPr="007037B0" w:rsidRDefault="008D1B12" w:rsidP="00D6454E">
            <w:pPr>
              <w:pStyle w:val="Titolo7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Destinatario</w:t>
            </w:r>
            <w:r w:rsidR="00D6454E" w:rsidRPr="007037B0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  <w:p w14:paraId="7FAC4E3F" w14:textId="77777777" w:rsidR="008D1B12" w:rsidRPr="007037B0" w:rsidRDefault="008D1B12" w:rsidP="00D6454E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Recipient</w:t>
            </w:r>
            <w:proofErr w:type="spellEnd"/>
            <w:r w:rsidR="00D6454E"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: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2C97D" w14:textId="77777777" w:rsidR="008D1B12" w:rsidRPr="007037B0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D37F54E" w14:textId="77777777" w:rsidR="008D1B12" w:rsidRPr="007037B0" w:rsidRDefault="008D1B12">
      <w:pPr>
        <w:jc w:val="center"/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551"/>
        <w:gridCol w:w="2410"/>
        <w:gridCol w:w="3365"/>
      </w:tblGrid>
      <w:tr w:rsidR="006761D0" w:rsidRPr="007037B0" w14:paraId="4D2F082C" w14:textId="77777777" w:rsidTr="00D6454E">
        <w:tc>
          <w:tcPr>
            <w:tcW w:w="2093" w:type="dxa"/>
            <w:vAlign w:val="center"/>
          </w:tcPr>
          <w:p w14:paraId="56CA8794" w14:textId="77777777" w:rsidR="006761D0" w:rsidRPr="007037B0" w:rsidRDefault="006761D0" w:rsidP="00D6454E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Sito di produzione:</w:t>
            </w:r>
          </w:p>
          <w:p w14:paraId="32C0153A" w14:textId="77777777" w:rsidR="006761D0" w:rsidRPr="007037B0" w:rsidRDefault="006761D0" w:rsidP="00D6454E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Production </w:t>
            </w: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plant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:</w:t>
            </w:r>
          </w:p>
        </w:tc>
        <w:tc>
          <w:tcPr>
            <w:tcW w:w="2551" w:type="dxa"/>
            <w:vAlign w:val="center"/>
          </w:tcPr>
          <w:p w14:paraId="0DFB3175" w14:textId="77777777" w:rsidR="006761D0" w:rsidRPr="007037B0" w:rsidRDefault="006761D0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Barcellona P.G. (ME)</w:t>
            </w:r>
          </w:p>
        </w:tc>
        <w:tc>
          <w:tcPr>
            <w:tcW w:w="2410" w:type="dxa"/>
            <w:vAlign w:val="center"/>
          </w:tcPr>
          <w:p w14:paraId="78A511BE" w14:textId="77777777" w:rsidR="006761D0" w:rsidRPr="007037B0" w:rsidRDefault="006761D0" w:rsidP="00D6454E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Punto di campionamento:</w:t>
            </w:r>
          </w:p>
          <w:p w14:paraId="6FA6A7B9" w14:textId="77777777" w:rsidR="006761D0" w:rsidRPr="007037B0" w:rsidRDefault="006761D0" w:rsidP="00D6454E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Sampling Point:</w:t>
            </w:r>
          </w:p>
        </w:tc>
        <w:tc>
          <w:tcPr>
            <w:tcW w:w="3365" w:type="dxa"/>
            <w:vAlign w:val="center"/>
          </w:tcPr>
          <w:p w14:paraId="677D4E3A" w14:textId="77777777" w:rsidR="006761D0" w:rsidRPr="007037B0" w:rsidRDefault="006761D0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059588D" w14:textId="77777777" w:rsidR="00002DF5" w:rsidRPr="007037B0" w:rsidRDefault="00002DF5">
      <w:pPr>
        <w:jc w:val="center"/>
        <w:rPr>
          <w:rFonts w:asciiTheme="minorHAnsi" w:hAnsiTheme="minorHAnsi" w:cstheme="minorHAnsi"/>
          <w:sz w:val="18"/>
          <w:szCs w:val="18"/>
        </w:rPr>
      </w:pPr>
    </w:p>
    <w:tbl>
      <w:tblPr>
        <w:tblW w:w="11670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984"/>
        <w:gridCol w:w="8"/>
        <w:gridCol w:w="1268"/>
        <w:gridCol w:w="8"/>
        <w:gridCol w:w="705"/>
        <w:gridCol w:w="2698"/>
        <w:gridCol w:w="708"/>
        <w:gridCol w:w="709"/>
        <w:gridCol w:w="1038"/>
      </w:tblGrid>
      <w:tr w:rsidR="008D1B12" w:rsidRPr="007037B0" w14:paraId="7AF08145" w14:textId="77777777" w:rsidTr="007037B0">
        <w:trPr>
          <w:gridAfter w:val="1"/>
          <w:wAfter w:w="1038" w:type="dxa"/>
          <w:cantSplit/>
        </w:trPr>
        <w:tc>
          <w:tcPr>
            <w:tcW w:w="1063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6E786" w14:textId="77777777" w:rsidR="008D1B12" w:rsidRPr="001054DA" w:rsidRDefault="008D1B12" w:rsidP="00E67A5F">
            <w:pPr>
              <w:pStyle w:val="Titolo3"/>
              <w:numPr>
                <w:ilvl w:val="0"/>
                <w:numId w:val="0"/>
              </w:numPr>
              <w:snapToGrid w:val="0"/>
              <w:ind w:left="720" w:hanging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1054DA">
              <w:rPr>
                <w:rFonts w:asciiTheme="minorHAnsi" w:hAnsiTheme="minorHAnsi" w:cstheme="minorHAnsi"/>
                <w:sz w:val="20"/>
                <w:szCs w:val="20"/>
              </w:rPr>
              <w:t>Risultati D’Analisi</w:t>
            </w:r>
          </w:p>
          <w:p w14:paraId="040CD268" w14:textId="77777777" w:rsidR="008D1B12" w:rsidRPr="001054DA" w:rsidRDefault="008D1B12" w:rsidP="00E67A5F">
            <w:pPr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1054DA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Test </w:t>
            </w:r>
            <w:proofErr w:type="spellStart"/>
            <w:r w:rsidRPr="001054DA">
              <w:rPr>
                <w:rFonts w:asciiTheme="minorHAnsi" w:hAnsiTheme="minorHAnsi" w:cstheme="minorHAnsi"/>
                <w:i/>
                <w:sz w:val="20"/>
                <w:szCs w:val="20"/>
              </w:rPr>
              <w:t>Results</w:t>
            </w:r>
            <w:proofErr w:type="spellEnd"/>
          </w:p>
        </w:tc>
      </w:tr>
      <w:tr w:rsidR="008D1B12" w:rsidRPr="007037B0" w14:paraId="20FA99FC" w14:textId="77777777" w:rsidTr="00A10617">
        <w:trPr>
          <w:gridAfter w:val="1"/>
          <w:wAfter w:w="1038" w:type="dxa"/>
          <w:trHeight w:hRule="exact" w:val="800"/>
        </w:trPr>
        <w:tc>
          <w:tcPr>
            <w:tcW w:w="354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9C3BAF" w14:textId="77777777" w:rsidR="008D1B12" w:rsidRPr="001054D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1054D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Descrizione della prova</w:t>
            </w:r>
          </w:p>
          <w:p w14:paraId="3FAAA016" w14:textId="77777777" w:rsidR="008D1B12" w:rsidRPr="001054D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  <w:proofErr w:type="spellStart"/>
            <w:r w:rsidRPr="001054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Description</w:t>
            </w:r>
            <w:proofErr w:type="spellEnd"/>
            <w:r w:rsidRPr="001054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 xml:space="preserve"> of Test</w:t>
            </w:r>
          </w:p>
        </w:tc>
        <w:tc>
          <w:tcPr>
            <w:tcW w:w="98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CC3B0B" w14:textId="77777777" w:rsidR="008D1B12" w:rsidRPr="001054DA" w:rsidRDefault="008D1B12" w:rsidP="00D6454E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1054DA">
              <w:rPr>
                <w:rFonts w:asciiTheme="minorHAnsi" w:hAnsiTheme="minorHAnsi" w:cstheme="minorHAnsi"/>
                <w:i w:val="0"/>
                <w:sz w:val="20"/>
                <w:szCs w:val="20"/>
              </w:rPr>
              <w:t>Risultato</w:t>
            </w:r>
          </w:p>
          <w:p w14:paraId="2901E0AD" w14:textId="77777777" w:rsidR="008D1B12" w:rsidRPr="001054D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  <w:proofErr w:type="spellStart"/>
            <w:r w:rsidRPr="001054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127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1511DB" w14:textId="77777777" w:rsidR="008D1B12" w:rsidRPr="001054DA" w:rsidRDefault="008D1B12" w:rsidP="00D6454E">
            <w:pPr>
              <w:pStyle w:val="Titolo1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1054DA">
              <w:rPr>
                <w:rFonts w:asciiTheme="minorHAnsi" w:hAnsiTheme="minorHAnsi" w:cstheme="minorHAnsi"/>
                <w:i w:val="0"/>
                <w:sz w:val="20"/>
                <w:szCs w:val="20"/>
              </w:rPr>
              <w:t>Tollerabilità</w:t>
            </w:r>
            <w:r w:rsidR="00A66F24" w:rsidRPr="001054DA">
              <w:rPr>
                <w:rFonts w:asciiTheme="minorHAnsi" w:hAnsiTheme="minorHAnsi" w:cstheme="minorHAnsi"/>
                <w:i w:val="0"/>
                <w:sz w:val="20"/>
                <w:szCs w:val="20"/>
              </w:rPr>
              <w:t xml:space="preserve"> </w:t>
            </w:r>
            <w:proofErr w:type="spellStart"/>
            <w:r w:rsidR="00A66F24" w:rsidRPr="001054DA">
              <w:rPr>
                <w:rFonts w:asciiTheme="minorHAnsi" w:hAnsiTheme="minorHAnsi" w:cstheme="minorHAnsi"/>
                <w:b w:val="0"/>
                <w:sz w:val="20"/>
                <w:szCs w:val="20"/>
              </w:rPr>
              <w:t>T</w:t>
            </w:r>
            <w:r w:rsidRPr="001054DA">
              <w:rPr>
                <w:rFonts w:asciiTheme="minorHAnsi" w:hAnsiTheme="minorHAnsi" w:cstheme="minorHAnsi"/>
                <w:b w:val="0"/>
                <w:sz w:val="20"/>
                <w:szCs w:val="20"/>
              </w:rPr>
              <w:t>olerability</w:t>
            </w:r>
            <w:proofErr w:type="spellEnd"/>
          </w:p>
          <w:p w14:paraId="6B5AE38F" w14:textId="77777777" w:rsidR="008D1B12" w:rsidRPr="001054DA" w:rsidRDefault="008D1B12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D8DF76" w14:textId="77777777" w:rsidR="008D1B12" w:rsidRPr="001054DA" w:rsidRDefault="00E67A5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1054D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Unità</w:t>
            </w:r>
          </w:p>
          <w:p w14:paraId="530164BE" w14:textId="77777777" w:rsidR="008D1B12" w:rsidRPr="001054DA" w:rsidRDefault="00E67A5F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  <w:r w:rsidRPr="001054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Unit</w:t>
            </w:r>
          </w:p>
        </w:tc>
        <w:tc>
          <w:tcPr>
            <w:tcW w:w="269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82B3AC" w14:textId="77777777" w:rsidR="008D1B12" w:rsidRPr="001054DA" w:rsidRDefault="008D1B12" w:rsidP="00D6454E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-54" w:hanging="9"/>
              <w:jc w:val="center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1054DA">
              <w:rPr>
                <w:rFonts w:asciiTheme="minorHAnsi" w:hAnsiTheme="minorHAnsi" w:cstheme="minorHAnsi"/>
                <w:i w:val="0"/>
                <w:sz w:val="20"/>
                <w:szCs w:val="20"/>
              </w:rPr>
              <w:t xml:space="preserve">Metodo di </w:t>
            </w:r>
            <w:r w:rsidR="008B7FDE" w:rsidRPr="001054DA">
              <w:rPr>
                <w:rFonts w:asciiTheme="minorHAnsi" w:hAnsiTheme="minorHAnsi" w:cstheme="minorHAnsi"/>
                <w:i w:val="0"/>
                <w:sz w:val="20"/>
                <w:szCs w:val="20"/>
              </w:rPr>
              <w:t>analisi</w:t>
            </w:r>
          </w:p>
          <w:p w14:paraId="6C33C7D7" w14:textId="77777777" w:rsidR="008D1B12" w:rsidRPr="001054DA" w:rsidRDefault="008B7FDE" w:rsidP="00D6454E">
            <w:pPr>
              <w:pStyle w:val="Titolo2"/>
              <w:tabs>
                <w:tab w:val="clear" w:pos="576"/>
                <w:tab w:val="num" w:pos="-54"/>
              </w:tabs>
              <w:snapToGrid w:val="0"/>
              <w:ind w:left="513"/>
              <w:jc w:val="center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1054DA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Method of </w:t>
            </w:r>
            <w:proofErr w:type="spellStart"/>
            <w:r w:rsidRPr="001054DA">
              <w:rPr>
                <w:rFonts w:asciiTheme="minorHAnsi" w:hAnsiTheme="minorHAnsi" w:cstheme="minorHAnsi"/>
                <w:b w:val="0"/>
                <w:sz w:val="20"/>
                <w:szCs w:val="20"/>
              </w:rPr>
              <w:t>Analisy</w:t>
            </w:r>
            <w:proofErr w:type="spellEnd"/>
          </w:p>
        </w:tc>
        <w:tc>
          <w:tcPr>
            <w:tcW w:w="141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674C6" w14:textId="77777777" w:rsidR="008D1B12" w:rsidRPr="001054DA" w:rsidRDefault="008D1B12" w:rsidP="00D6454E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i w:val="0"/>
                <w:sz w:val="20"/>
                <w:szCs w:val="20"/>
                <w:lang w:val="en-US"/>
              </w:rPr>
            </w:pPr>
            <w:proofErr w:type="spellStart"/>
            <w:r w:rsidRPr="001054DA">
              <w:rPr>
                <w:rFonts w:asciiTheme="minorHAnsi" w:hAnsiTheme="minorHAnsi" w:cstheme="minorHAnsi"/>
                <w:i w:val="0"/>
                <w:sz w:val="20"/>
                <w:szCs w:val="20"/>
                <w:lang w:val="en-US"/>
              </w:rPr>
              <w:t>Limiti</w:t>
            </w:r>
            <w:proofErr w:type="spellEnd"/>
            <w:r w:rsidRPr="001054DA">
              <w:rPr>
                <w:rFonts w:asciiTheme="minorHAnsi" w:hAnsiTheme="minorHAnsi" w:cstheme="minorHAnsi"/>
                <w:i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54DA">
              <w:rPr>
                <w:rFonts w:asciiTheme="minorHAnsi" w:hAnsiTheme="minorHAnsi" w:cstheme="minorHAnsi"/>
                <w:i w:val="0"/>
                <w:sz w:val="20"/>
                <w:szCs w:val="20"/>
                <w:lang w:val="en-US"/>
              </w:rPr>
              <w:t>Richiesti</w:t>
            </w:r>
            <w:proofErr w:type="spellEnd"/>
          </w:p>
          <w:p w14:paraId="563A9889" w14:textId="0FCF818C" w:rsidR="008D1B12" w:rsidRPr="001054DA" w:rsidRDefault="008D1B12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</w:pPr>
            <w:r w:rsidRPr="001054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Limits required b</w:t>
            </w:r>
            <w:r w:rsidR="007037B0" w:rsidRPr="001054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y</w:t>
            </w:r>
            <w:r w:rsidRPr="001054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 customer</w:t>
            </w:r>
          </w:p>
        </w:tc>
      </w:tr>
      <w:tr w:rsidR="008D1B12" w:rsidRPr="007037B0" w14:paraId="624D7C85" w14:textId="77777777" w:rsidTr="00A10617">
        <w:trPr>
          <w:gridAfter w:val="1"/>
          <w:wAfter w:w="1038" w:type="dxa"/>
          <w:trHeight w:val="301"/>
        </w:trPr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F226B2" w14:textId="77777777" w:rsidR="008D1B12" w:rsidRPr="001054DA" w:rsidRDefault="008D1B12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98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C365D1" w14:textId="77777777" w:rsidR="008D1B12" w:rsidRPr="001054DA" w:rsidRDefault="008D1B12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25ACA9" w14:textId="77777777" w:rsidR="008D1B12" w:rsidRPr="001054DA" w:rsidRDefault="008D1B12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713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5DAFE7" w14:textId="77777777" w:rsidR="008D1B12" w:rsidRPr="001054DA" w:rsidRDefault="008D1B12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269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3208F5" w14:textId="77777777" w:rsidR="008D1B12" w:rsidRPr="001054DA" w:rsidRDefault="008D1B12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8E8942" w14:textId="77777777" w:rsidR="008D1B12" w:rsidRPr="001054DA" w:rsidRDefault="00A66F24" w:rsidP="00D6454E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1054DA">
              <w:rPr>
                <w:rFonts w:asciiTheme="minorHAnsi" w:hAnsiTheme="minorHAnsi" w:cstheme="minorHAnsi"/>
                <w:i w:val="0"/>
                <w:sz w:val="20"/>
                <w:szCs w:val="20"/>
              </w:rPr>
              <w:t>Mi</w:t>
            </w:r>
            <w:r w:rsidR="008D1B12" w:rsidRPr="001054DA">
              <w:rPr>
                <w:rFonts w:asciiTheme="minorHAnsi" w:hAnsiTheme="minorHAnsi" w:cstheme="minorHAnsi"/>
                <w:i w:val="0"/>
                <w:sz w:val="20"/>
                <w:szCs w:val="20"/>
              </w:rPr>
              <w:t>n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44BD2" w14:textId="77777777" w:rsidR="008D1B12" w:rsidRPr="001054DA" w:rsidRDefault="008D1B12" w:rsidP="00D6454E">
            <w:pPr>
              <w:pStyle w:val="Titolo2"/>
              <w:numPr>
                <w:ilvl w:val="0"/>
                <w:numId w:val="0"/>
              </w:numPr>
              <w:snapToGrid w:val="0"/>
              <w:jc w:val="center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1054DA">
              <w:rPr>
                <w:rFonts w:asciiTheme="minorHAnsi" w:hAnsiTheme="minorHAnsi" w:cstheme="minorHAnsi"/>
                <w:i w:val="0"/>
                <w:sz w:val="20"/>
                <w:szCs w:val="20"/>
              </w:rPr>
              <w:t>Max</w:t>
            </w:r>
          </w:p>
        </w:tc>
      </w:tr>
      <w:tr w:rsidR="00440B97" w:rsidRPr="007037B0" w14:paraId="2538230E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AEF439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BRIX RIFRATTOMETRICO A 20° C</w:t>
            </w:r>
          </w:p>
          <w:p w14:paraId="3FDC1CDA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Brix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Refractometric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smartTag w:uri="urn:schemas-microsoft-com:office:smarttags" w:element="metricconverter">
              <w:smartTagPr>
                <w:attr w:name="ProductID" w:val="20ﾰC"/>
              </w:smartTagPr>
              <w:r w:rsidRPr="007037B0">
                <w:rPr>
                  <w:rFonts w:asciiTheme="minorHAnsi" w:hAnsiTheme="minorHAnsi" w:cstheme="minorHAnsi"/>
                  <w:i/>
                  <w:sz w:val="20"/>
                  <w:szCs w:val="20"/>
                </w:rPr>
                <w:t>20°C</w:t>
              </w:r>
            </w:smartTag>
          </w:p>
        </w:tc>
        <w:tc>
          <w:tcPr>
            <w:tcW w:w="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4BB17B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E4B72A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+/- 0,</w:t>
            </w:r>
            <w:r w:rsidR="00A66F24" w:rsidRPr="007037B0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53AD4A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2B99FE" w14:textId="6ECD10D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IFU 8,</w:t>
            </w:r>
            <w:r w:rsidR="004A2504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2017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BF8243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507C6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7037B0" w14:paraId="16F175B7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A587C1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BRIX CORRETTO A 20° C</w:t>
            </w:r>
          </w:p>
          <w:p w14:paraId="6A55F5BD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Corrected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brix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smartTag w:uri="urn:schemas-microsoft-com:office:smarttags" w:element="metricconverter">
              <w:smartTagPr>
                <w:attr w:name="ProductID" w:val="20ﾰC"/>
              </w:smartTagPr>
              <w:r w:rsidRPr="007037B0">
                <w:rPr>
                  <w:rFonts w:asciiTheme="minorHAnsi" w:hAnsiTheme="minorHAnsi" w:cstheme="minorHAnsi"/>
                  <w:i/>
                  <w:sz w:val="20"/>
                  <w:szCs w:val="20"/>
                </w:rPr>
                <w:t>20°C</w:t>
              </w:r>
            </w:smartTag>
          </w:p>
        </w:tc>
        <w:tc>
          <w:tcPr>
            <w:tcW w:w="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C152F6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989882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1F97DB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11843A" w14:textId="58042CEF" w:rsidR="00440B97" w:rsidRPr="007037B0" w:rsidRDefault="00E10BF6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IFU 8,</w:t>
            </w:r>
            <w:r w:rsidR="004A2504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2017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0A6C7B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06221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7037B0" w14:paraId="1EE14A3E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3DAC58" w14:textId="1A460C0D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ACIDIT</w:t>
            </w:r>
            <w:r w:rsidR="00D108FC">
              <w:rPr>
                <w:rFonts w:asciiTheme="minorHAnsi" w:hAnsiTheme="minorHAnsi" w:cstheme="minorHAnsi"/>
                <w:b/>
                <w:sz w:val="20"/>
                <w:szCs w:val="20"/>
              </w:rPr>
              <w:t>À</w:t>
            </w: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8C5E23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TITOLABILE in </w:t>
            </w:r>
            <w:proofErr w:type="spellStart"/>
            <w:r w:rsidR="008C5E23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ac</w:t>
            </w:r>
            <w:proofErr w:type="spellEnd"/>
            <w:r w:rsidR="008C5E23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. Citrico anidro</w:t>
            </w:r>
          </w:p>
          <w:p w14:paraId="01099506" w14:textId="77777777" w:rsidR="00440B97" w:rsidRPr="007037B0" w:rsidRDefault="008C5E23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Titratable Acidity in citric acid a</w:t>
            </w:r>
            <w:r w:rsidR="00440B97"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nhydrous</w:t>
            </w:r>
          </w:p>
        </w:tc>
        <w:tc>
          <w:tcPr>
            <w:tcW w:w="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A6AD9E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5F6736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+/- 0,</w:t>
            </w:r>
            <w:r w:rsidR="00A66F24" w:rsidRPr="007037B0">
              <w:rPr>
                <w:rFonts w:asciiTheme="minorHAnsi" w:hAnsiTheme="minorHAnsi" w:cstheme="minorHAnsi"/>
                <w:sz w:val="20"/>
                <w:szCs w:val="20"/>
              </w:rPr>
              <w:t>05</w:t>
            </w: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073544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 xml:space="preserve">% </w:t>
            </w:r>
            <w:r w:rsidR="008B7FDE" w:rsidRPr="007037B0"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8B7FDE" w:rsidRPr="007037B0">
              <w:rPr>
                <w:rFonts w:asciiTheme="minorHAnsi" w:hAnsiTheme="minorHAnsi" w:cstheme="minorHAnsi"/>
                <w:sz w:val="20"/>
                <w:szCs w:val="20"/>
              </w:rPr>
              <w:t>p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9369D1" w14:textId="7B206C4C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IFU 3,</w:t>
            </w:r>
            <w:r w:rsidR="004A2504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2017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4F3F4F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C7F03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7037B0" w14:paraId="23497AF5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E9F02F" w14:textId="77777777" w:rsidR="00440B97" w:rsidRPr="007037B0" w:rsidRDefault="00440B97" w:rsidP="00D6454E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RATIO</w:t>
            </w:r>
          </w:p>
          <w:p w14:paraId="00B015BE" w14:textId="77777777" w:rsidR="00440B97" w:rsidRPr="007037B0" w:rsidRDefault="00440B97" w:rsidP="00D6454E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Ratio</w:t>
            </w:r>
          </w:p>
        </w:tc>
        <w:tc>
          <w:tcPr>
            <w:tcW w:w="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3EC541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224766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19F1F1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6374E1" w14:textId="77777777" w:rsidR="008B7FDE" w:rsidRPr="007037B0" w:rsidRDefault="007B4417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°</w:t>
            </w:r>
            <w:proofErr w:type="spellStart"/>
            <w:r w:rsidR="00E10BF6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B</w:t>
            </w: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rix</w:t>
            </w:r>
            <w:proofErr w:type="spellEnd"/>
            <w:r w:rsidR="00E10BF6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</w:t>
            </w: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orretto</w:t>
            </w:r>
            <w:r w:rsidR="00E67A5F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/A</w:t>
            </w: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cidità</w:t>
            </w:r>
          </w:p>
          <w:p w14:paraId="6387BCC5" w14:textId="77777777" w:rsidR="00440B97" w:rsidRPr="007037B0" w:rsidRDefault="008B7FDE" w:rsidP="00E67A5F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°</w:t>
            </w: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Bx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="00E67A5F"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Corrected</w:t>
            </w:r>
            <w:proofErr w:type="spellEnd"/>
            <w:r w:rsidR="00E67A5F"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/</w:t>
            </w: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Acidity</w:t>
            </w:r>
            <w:proofErr w:type="spellEnd"/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61B405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41794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7037B0" w14:paraId="357318DE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FEDBF3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POLPA 3000 </w:t>
            </w:r>
            <w:r w:rsidR="008C5E23"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rpm</w:t>
            </w:r>
            <w:r w:rsidR="00E67A5F"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PER </w:t>
            </w: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10 </w:t>
            </w:r>
            <w:r w:rsidR="00E67A5F"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min.</w:t>
            </w: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*</w:t>
            </w:r>
          </w:p>
          <w:p w14:paraId="5048D60A" w14:textId="77777777" w:rsidR="00440B97" w:rsidRPr="007037B0" w:rsidRDefault="00440B97" w:rsidP="00E67A5F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Pulp </w:t>
            </w:r>
            <w:r w:rsidR="008C5E23"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at </w:t>
            </w:r>
            <w:r w:rsidR="00E67A5F"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3000 rpm for 10 min.</w:t>
            </w:r>
            <w:r w:rsidR="008C5E23"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*</w:t>
            </w:r>
          </w:p>
        </w:tc>
        <w:tc>
          <w:tcPr>
            <w:tcW w:w="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481288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FB972B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+/- 0,</w:t>
            </w:r>
            <w:r w:rsidR="00A66F24" w:rsidRPr="007037B0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E30318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% v/v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FA8B95" w14:textId="47941740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IFU 60, </w:t>
            </w:r>
            <w:r w:rsidR="004A2504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2005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C9A121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74C34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7037B0" w14:paraId="2BCA835D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8DDC69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POLPA 1500 </w:t>
            </w:r>
            <w:r w:rsidR="00E67A5F"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rpm PER 10 min.</w:t>
            </w:r>
          </w:p>
          <w:p w14:paraId="2C4D60DE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Pulp </w:t>
            </w:r>
            <w:r w:rsidR="00E67A5F"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 xml:space="preserve">at </w:t>
            </w: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1500 rpm for 10 min</w:t>
            </w:r>
            <w:r w:rsidR="00E67A5F"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.</w:t>
            </w:r>
          </w:p>
        </w:tc>
        <w:tc>
          <w:tcPr>
            <w:tcW w:w="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89EB62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17D40F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+/- 0,1</w:t>
            </w:r>
            <w:r w:rsidR="00A66F24" w:rsidRPr="007037B0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2F2BE7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% v/v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B3F856" w14:textId="616696E4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IFU 60, </w:t>
            </w:r>
            <w:r w:rsidR="004A2504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2005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4AD6A9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9CC96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7037B0" w14:paraId="55B65C42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1E5DB4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SETACCIO 18 MESH</w:t>
            </w:r>
          </w:p>
          <w:p w14:paraId="0EFD90D8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Sieve 18 MESH</w:t>
            </w:r>
          </w:p>
        </w:tc>
        <w:tc>
          <w:tcPr>
            <w:tcW w:w="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AA68C4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81E6D2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+/- 0,1</w:t>
            </w:r>
            <w:r w:rsidR="000C6C93" w:rsidRPr="007037B0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80C1EE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gr/l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9CB7C8" w14:textId="77777777" w:rsidR="00E67A5F" w:rsidRPr="007037B0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2B4331D9" w14:textId="77777777" w:rsidR="00440B97" w:rsidRPr="007037B0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DC2288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586EF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37502B" w14:paraId="519EE126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F57E57" w14:textId="77777777" w:rsidR="00D108FC" w:rsidRDefault="00D108FC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4FFE3D39" w14:textId="4731CF96" w:rsidR="008B7FDE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OLI ESSENZIALI</w:t>
            </w:r>
          </w:p>
          <w:p w14:paraId="677F871A" w14:textId="77777777" w:rsidR="00440B97" w:rsidRPr="007037B0" w:rsidRDefault="008B7FDE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Determination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of</w:t>
            </w:r>
            <w:r w:rsidR="00440B97"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="00440B97"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Essential</w:t>
            </w:r>
            <w:proofErr w:type="spellEnd"/>
            <w:r w:rsidR="00440B97"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="00440B97"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Oils</w:t>
            </w:r>
            <w:proofErr w:type="spellEnd"/>
          </w:p>
        </w:tc>
        <w:tc>
          <w:tcPr>
            <w:tcW w:w="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6ED0A8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477934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+/- 0,1</w:t>
            </w:r>
            <w:r w:rsidR="000C6C93" w:rsidRPr="007037B0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016DE6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% v/v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E1D843" w14:textId="2C39A0AC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7037B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 xml:space="preserve">IFU 45, </w:t>
            </w:r>
            <w:r w:rsidR="004A2504" w:rsidRPr="007037B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  <w:t>2005</w:t>
            </w:r>
          </w:p>
          <w:p w14:paraId="493255A9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lastRenderedPageBreak/>
              <w:t>A-</w:t>
            </w:r>
            <w:proofErr w:type="spellStart"/>
            <w:r w:rsidRPr="007037B0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M</w:t>
            </w:r>
            <w:r w:rsidR="000C6C93" w:rsidRPr="007037B0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etodo</w:t>
            </w:r>
            <w:proofErr w:type="spellEnd"/>
            <w:r w:rsidR="000C6C93" w:rsidRPr="007037B0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 xml:space="preserve"> </w:t>
            </w:r>
            <w:r w:rsidRPr="007037B0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C</w:t>
            </w:r>
            <w:r w:rsidR="000C6C93" w:rsidRPr="007037B0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levenger</w:t>
            </w:r>
          </w:p>
          <w:p w14:paraId="2B0D0DA3" w14:textId="77777777" w:rsidR="00440B97" w:rsidRPr="007037B0" w:rsidRDefault="008B7FDE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>A-</w:t>
            </w:r>
            <w:r w:rsidR="00440B97" w:rsidRPr="007037B0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 xml:space="preserve"> Method</w:t>
            </w: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 xml:space="preserve"> of Clevenger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D0E681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7B6DC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</w:tr>
      <w:tr w:rsidR="00440B97" w:rsidRPr="007037B0" w14:paraId="1775FEFB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056BB" w14:textId="77777777" w:rsidR="007C0125" w:rsidRPr="007037B0" w:rsidRDefault="00B9578C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ACIDO ASCORBICO</w:t>
            </w:r>
          </w:p>
          <w:p w14:paraId="747C1B4C" w14:textId="77777777" w:rsidR="00B9578C" w:rsidRPr="007037B0" w:rsidRDefault="00B9578C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Ascorbic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Acid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02ADE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97504" w14:textId="77777777" w:rsidR="00440B97" w:rsidRPr="007037B0" w:rsidRDefault="00B9578C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+1/-1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B09A5" w14:textId="77777777" w:rsidR="00440B97" w:rsidRPr="007037B0" w:rsidRDefault="00B9578C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mg/l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DEE0F" w14:textId="77777777" w:rsidR="00E67A5F" w:rsidRPr="007037B0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0AD29DAE" w14:textId="77777777" w:rsidR="00BD2AF4" w:rsidRPr="007037B0" w:rsidRDefault="00E67A5F" w:rsidP="00E67A5F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7C2B9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61AFB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40B97" w:rsidRPr="007037B0" w14:paraId="5B1E5D80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C396F6" w14:textId="77777777" w:rsidR="00854FE2" w:rsidRPr="007037B0" w:rsidRDefault="00E67A5F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ANTOCIANI</w:t>
            </w:r>
            <w:r w:rsidR="00440B97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*</w:t>
            </w:r>
          </w:p>
          <w:p w14:paraId="7E83228C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Anthocyan</w:t>
            </w:r>
            <w:proofErr w:type="spellEnd"/>
          </w:p>
        </w:tc>
        <w:tc>
          <w:tcPr>
            <w:tcW w:w="9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D14422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2F75CA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 xml:space="preserve">+/- </w:t>
            </w:r>
            <w:r w:rsidR="000C6C93" w:rsidRPr="007037B0"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,0</w:t>
            </w:r>
            <w:r w:rsidR="000C6C93" w:rsidRPr="007037B0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  <w:p w14:paraId="71C68B04" w14:textId="77777777" w:rsidR="00854FE2" w:rsidRPr="007037B0" w:rsidRDefault="00854FE2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D000FA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mg/l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C27694" w14:textId="77777777" w:rsidR="00440B97" w:rsidRPr="007037B0" w:rsidRDefault="000C6C93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Metodo Interno</w:t>
            </w: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: lettura spettrofotometrica a 535 NM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4BB3A0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6F33D" w14:textId="77777777" w:rsidR="00440B97" w:rsidRPr="007037B0" w:rsidRDefault="00440B97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92664" w:rsidRPr="007037B0" w14:paraId="30D5D390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F59F68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PH</w:t>
            </w:r>
          </w:p>
          <w:p w14:paraId="14F13326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Ph</w:t>
            </w:r>
            <w:proofErr w:type="spellEnd"/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43EE88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2293F3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+/- 0,01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92A21F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627F16" w14:textId="10E0575C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IFU 11, 20</w:t>
            </w:r>
            <w:r w:rsidR="004A2504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15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B26AB3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42AAC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92664" w:rsidRPr="007037B0" w14:paraId="75F669AB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22154E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GPL</w:t>
            </w:r>
          </w:p>
          <w:p w14:paraId="34980A95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GPL</w:t>
            </w:r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DAC747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1BBDC5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+/- 10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BF346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C0B3EC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Calcolo Aritmetico</w:t>
            </w:r>
          </w:p>
          <w:p w14:paraId="0DC3495E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Arithmetical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calculation</w:t>
            </w:r>
            <w:proofErr w:type="spellEnd"/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E24C74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BC58C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92664" w:rsidRPr="007037B0" w14:paraId="4B524733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40AED9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ATTIVITA’ PECTINESTERASICA</w:t>
            </w:r>
          </w:p>
          <w:p w14:paraId="118079B3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Pectinesterasi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Activity</w:t>
            </w:r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C98AB8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DB5B48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49B9F7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700648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IFU 46, 2005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ADD1EB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B1571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92664" w:rsidRPr="007037B0" w14:paraId="71762B82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823D61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>SO2</w:t>
            </w:r>
          </w:p>
          <w:p w14:paraId="55798183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  <w:t>SO2</w:t>
            </w:r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6A5F2C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D1F9FE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706B67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  <w:r w:rsidRPr="007037B0"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  <w:t>mg/l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D51800" w14:textId="77777777" w:rsidR="00D92664" w:rsidRPr="007037B0" w:rsidRDefault="00D92664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2B0679B7" w14:textId="77777777" w:rsidR="00D92664" w:rsidRPr="007037B0" w:rsidRDefault="00D92664" w:rsidP="00E67A5F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78206C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098E4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92664" w:rsidRPr="007037B0" w14:paraId="34150846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6FFB68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ACIDO SORBICO</w:t>
            </w:r>
          </w:p>
          <w:p w14:paraId="2C0CB540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Sorbic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acid</w:t>
            </w:r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922460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8A65B2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6C2A05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mg/kg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94B8D1" w14:textId="77777777" w:rsidR="00D92664" w:rsidRPr="007037B0" w:rsidRDefault="00D92664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6F82E9D6" w14:textId="77777777" w:rsidR="00D92664" w:rsidRPr="007037B0" w:rsidRDefault="00D92664" w:rsidP="00E67A5F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51B4A0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B1799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92664" w:rsidRPr="007037B0" w14:paraId="7C1A95FD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EB280B" w14:textId="07EEECBC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>TORBIDIT</w:t>
            </w:r>
            <w:r w:rsidR="00D108FC" w:rsidRPr="00D108FC">
              <w:rPr>
                <w:rFonts w:ascii="Calibri" w:hAnsi="Calibri" w:cs="Calibri"/>
                <w:b/>
                <w:sz w:val="20"/>
                <w:szCs w:val="20"/>
              </w:rPr>
              <w:t>À</w:t>
            </w:r>
          </w:p>
          <w:p w14:paraId="496BF3D4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  <w:t>Turbidity</w:t>
            </w:r>
            <w:proofErr w:type="spellEnd"/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75F0F2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A94117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32ECA4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  <w:r w:rsidRPr="007037B0"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  <w:t>Ntu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AD2EE4" w14:textId="77777777" w:rsidR="00D92664" w:rsidRPr="007037B0" w:rsidRDefault="00D92664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52EC961A" w14:textId="77777777" w:rsidR="00D92664" w:rsidRPr="007037B0" w:rsidRDefault="00D92664" w:rsidP="00E67A5F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4742E7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E817F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92664" w:rsidRPr="007037B0" w14:paraId="088B5EE9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F8F53C" w14:textId="5D9BBC33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>TORBIDIT</w:t>
            </w:r>
            <w:r w:rsidR="00D108FC" w:rsidRPr="00D108FC">
              <w:rPr>
                <w:rFonts w:ascii="Calibri" w:hAnsi="Calibri" w:cs="Calibri"/>
                <w:b/>
                <w:sz w:val="20"/>
                <w:szCs w:val="20"/>
              </w:rPr>
              <w:t>À</w:t>
            </w:r>
            <w:r w:rsidR="00D108FC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 xml:space="preserve">640 </w:t>
            </w:r>
            <w:proofErr w:type="spellStart"/>
            <w:r w:rsidR="007037B0">
              <w:rPr>
                <w:rFonts w:asciiTheme="minorHAnsi" w:hAnsiTheme="minorHAnsi" w:cstheme="minorHAnsi"/>
                <w:b/>
                <w:sz w:val="20"/>
                <w:szCs w:val="20"/>
                <w:lang w:val="de-DE"/>
              </w:rPr>
              <w:t>nm</w:t>
            </w:r>
            <w:proofErr w:type="spellEnd"/>
          </w:p>
          <w:p w14:paraId="43E4CF0C" w14:textId="184EF74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  <w:t>Turbidity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  <w:t xml:space="preserve"> 640 </w:t>
            </w:r>
            <w:proofErr w:type="spellStart"/>
            <w:r w:rsidR="007037B0">
              <w:rPr>
                <w:rFonts w:asciiTheme="minorHAnsi" w:hAnsiTheme="minorHAnsi" w:cstheme="minorHAnsi"/>
                <w:i/>
                <w:sz w:val="20"/>
                <w:szCs w:val="20"/>
                <w:lang w:val="de-DE"/>
              </w:rPr>
              <w:t>nm</w:t>
            </w:r>
            <w:proofErr w:type="spellEnd"/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E7C771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DB09D9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+/- 0,10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15B4D3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</w:pPr>
            <w:r w:rsidRPr="007037B0"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  <w:t>%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C71189" w14:textId="77777777" w:rsidR="00D92664" w:rsidRPr="007037B0" w:rsidRDefault="00D92664" w:rsidP="00FA1A43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35F8C3F5" w14:textId="77777777" w:rsidR="00D92664" w:rsidRPr="007037B0" w:rsidRDefault="00D92664" w:rsidP="00FA1A43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826C57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31361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92664" w:rsidRPr="007037B0" w14:paraId="6EB850BF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C4CEFC" w14:textId="06A901F4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TRASMITTANZA % 660 </w:t>
            </w:r>
            <w:r w:rsidR="007037B0">
              <w:rPr>
                <w:rFonts w:asciiTheme="minorHAnsi" w:hAnsiTheme="minorHAnsi" w:cstheme="minorHAnsi"/>
                <w:b/>
                <w:sz w:val="20"/>
                <w:szCs w:val="20"/>
              </w:rPr>
              <w:t>nm</w:t>
            </w:r>
          </w:p>
          <w:p w14:paraId="4A45782E" w14:textId="0B911163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Clarity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% 660</w:t>
            </w:r>
            <w:r w:rsid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nm</w:t>
            </w:r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20665C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03B59C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+/- 0,1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5AE183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8A2F23" w14:textId="77777777" w:rsidR="00D92664" w:rsidRPr="007037B0" w:rsidRDefault="00D92664" w:rsidP="00FA1A43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4A3F35AB" w14:textId="77777777" w:rsidR="00D92664" w:rsidRPr="007037B0" w:rsidRDefault="00D92664" w:rsidP="00FA1A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FAC6CC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96C9B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E0A9A" w:rsidRPr="007037B0" w14:paraId="2D9B12FA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FE9271" w14:textId="02401619" w:rsidR="00EE0A9A" w:rsidRPr="007037B0" w:rsidRDefault="00EE0A9A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COLORE ABS 430 </w:t>
            </w:r>
            <w:r w:rsid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nm</w:t>
            </w:r>
          </w:p>
          <w:p w14:paraId="5444D7FC" w14:textId="4562B6A1" w:rsidR="00EE0A9A" w:rsidRPr="007037B0" w:rsidRDefault="00EE0A9A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n-US"/>
              </w:rPr>
            </w:pPr>
            <w:proofErr w:type="spellStart"/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  <w:lang w:val="en-US"/>
              </w:rPr>
              <w:t>Colour</w:t>
            </w:r>
            <w:proofErr w:type="spellEnd"/>
            <w:r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  <w:lang w:val="en-US"/>
              </w:rPr>
              <w:t xml:space="preserve"> ABS 430 </w:t>
            </w:r>
            <w:r w:rsidR="007037B0" w:rsidRPr="007037B0">
              <w:rPr>
                <w:rFonts w:asciiTheme="minorHAnsi" w:hAnsiTheme="minorHAnsi" w:cstheme="minorHAnsi"/>
                <w:bCs/>
                <w:i/>
                <w:sz w:val="20"/>
                <w:szCs w:val="20"/>
                <w:lang w:val="en-US"/>
              </w:rPr>
              <w:t>n</w:t>
            </w:r>
            <w:r w:rsidR="007037B0">
              <w:rPr>
                <w:rFonts w:asciiTheme="minorHAnsi" w:hAnsiTheme="minorHAnsi" w:cstheme="minorHAnsi"/>
                <w:bCs/>
                <w:i/>
                <w:sz w:val="20"/>
                <w:szCs w:val="20"/>
                <w:lang w:val="en-US"/>
              </w:rPr>
              <w:t>m</w:t>
            </w:r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1EBDB4" w14:textId="77777777" w:rsidR="00EE0A9A" w:rsidRPr="007037B0" w:rsidRDefault="00EE0A9A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609674" w14:textId="77777777" w:rsidR="00EE0A9A" w:rsidRPr="007037B0" w:rsidRDefault="00EE0A9A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+/- 0,010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78C7EB" w14:textId="77777777" w:rsidR="00EE0A9A" w:rsidRPr="007037B0" w:rsidRDefault="00EE0A9A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9A4BCE" w14:textId="77777777" w:rsidR="00EE0A9A" w:rsidRPr="007037B0" w:rsidRDefault="00EE0A9A" w:rsidP="00EE0A9A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505AD19C" w14:textId="77777777" w:rsidR="00EE0A9A" w:rsidRPr="007037B0" w:rsidRDefault="00EE0A9A" w:rsidP="00EE0A9A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283B38" w14:textId="77777777" w:rsidR="00EE0A9A" w:rsidRPr="007037B0" w:rsidRDefault="00EE0A9A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49C3F" w14:textId="77777777" w:rsidR="00EE0A9A" w:rsidRPr="007037B0" w:rsidRDefault="00EE0A9A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92664" w:rsidRPr="007037B0" w14:paraId="5F0BBED8" w14:textId="77777777" w:rsidTr="00A10617">
        <w:trPr>
          <w:gridAfter w:val="1"/>
          <w:wAfter w:w="1038" w:type="dxa"/>
          <w:trHeight w:val="312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33BE7D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SEDIMENTO IMHOFF</w:t>
            </w:r>
          </w:p>
          <w:p w14:paraId="291F87B2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GB"/>
              </w:rPr>
              <w:t>IMHOFF Sediment</w:t>
            </w:r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A579AD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39BCAA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+/- 0,1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077EED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Cs/>
                <w:sz w:val="20"/>
                <w:szCs w:val="20"/>
              </w:rPr>
              <w:t>ml/l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9D3AA4" w14:textId="77777777" w:rsidR="00D92664" w:rsidRPr="007037B0" w:rsidRDefault="00D92664" w:rsidP="00E67A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Metodo Interno</w:t>
            </w:r>
          </w:p>
          <w:p w14:paraId="1ADF78D3" w14:textId="77777777" w:rsidR="00D92664" w:rsidRPr="007037B0" w:rsidRDefault="00D92664" w:rsidP="00E67A5F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Internal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Method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2B08ED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23082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92664" w:rsidRPr="0037502B" w14:paraId="77F8664C" w14:textId="77777777" w:rsidTr="00A10617">
        <w:trPr>
          <w:gridAfter w:val="1"/>
          <w:wAfter w:w="1038" w:type="dxa"/>
          <w:trHeight w:val="312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A55994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CONTA MESOFILA TOTALE</w:t>
            </w:r>
          </w:p>
          <w:p w14:paraId="426A7F4C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Total mesophilic counts</w:t>
            </w:r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A25C1B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B434F4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+/- 5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603082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31CA17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Plate Count Agar</w:t>
            </w:r>
          </w:p>
          <w:p w14:paraId="3322862F" w14:textId="77777777" w:rsidR="00D92664" w:rsidRPr="007037B0" w:rsidRDefault="00D92664" w:rsidP="00FA1A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3 gg / 30 °C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828AE5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75A86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D92664" w:rsidRPr="0037502B" w14:paraId="01C55FEE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79647B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LIEVITI</w:t>
            </w:r>
          </w:p>
          <w:p w14:paraId="3F106CDE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Yeast</w:t>
            </w:r>
            <w:proofErr w:type="spellEnd"/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2D649A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C794DA0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A3B956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09D349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Sabouraud</w:t>
            </w:r>
            <w:proofErr w:type="spellEnd"/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Dextrose Agar</w:t>
            </w:r>
          </w:p>
          <w:p w14:paraId="6BFB7674" w14:textId="77777777" w:rsidR="00D92664" w:rsidRPr="007037B0" w:rsidRDefault="00D92664" w:rsidP="00FA1A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5 gg / 26 °C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FC1F4D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99AD2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D92664" w:rsidRPr="0037502B" w14:paraId="0A17D9BB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FDE7D5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MUFFE</w:t>
            </w:r>
          </w:p>
          <w:p w14:paraId="26B39CF7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Mould</w:t>
            </w:r>
            <w:proofErr w:type="spellEnd"/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997E3F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8D0F44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8F73BA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57801B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proofErr w:type="spellStart"/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Sabouraud</w:t>
            </w:r>
            <w:proofErr w:type="spellEnd"/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Dextrose Agar</w:t>
            </w:r>
          </w:p>
          <w:p w14:paraId="21DA8E56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5 gg / 26 °C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933CE7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44495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D92664" w:rsidRPr="0037502B" w14:paraId="3D46A330" w14:textId="77777777" w:rsidTr="00A10617">
        <w:trPr>
          <w:gridAfter w:val="1"/>
          <w:wAfter w:w="1038" w:type="dxa"/>
          <w:trHeight w:val="612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0886FE" w14:textId="3CFC2B8B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COLIFORMI TOTALI e   </w:t>
            </w:r>
            <w:proofErr w:type="spellStart"/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E</w:t>
            </w:r>
            <w:proofErr w:type="spellEnd"/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. Coli</w:t>
            </w:r>
          </w:p>
          <w:p w14:paraId="722F909E" w14:textId="77777777" w:rsidR="00D92664" w:rsidRPr="00A10617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A10617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Total </w:t>
            </w:r>
            <w:proofErr w:type="spellStart"/>
            <w:r w:rsidRPr="00A10617">
              <w:rPr>
                <w:rFonts w:asciiTheme="minorHAnsi" w:hAnsiTheme="minorHAnsi" w:cstheme="minorHAnsi"/>
                <w:i/>
                <w:sz w:val="20"/>
                <w:szCs w:val="20"/>
              </w:rPr>
              <w:t>Coliforms</w:t>
            </w:r>
            <w:proofErr w:type="spellEnd"/>
            <w:r w:rsidRPr="00A10617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and E. Coli</w:t>
            </w:r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CBEF24" w14:textId="77777777" w:rsidR="00D92664" w:rsidRPr="00A10617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A207BB" w14:textId="77777777" w:rsidR="00D92664" w:rsidRPr="007037B0" w:rsidRDefault="00D92664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0F47A2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3BDC42" w14:textId="2BE70BA4" w:rsidR="00D92664" w:rsidRPr="007037B0" w:rsidRDefault="00D92664" w:rsidP="00FA1A43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Chromogenic Compact Dry</w:t>
            </w:r>
            <w:r w:rsidR="00A10617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 </w:t>
            </w:r>
            <w:r w:rsidRPr="007037B0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 xml:space="preserve">EC </w:t>
            </w:r>
          </w:p>
          <w:p w14:paraId="067D919E" w14:textId="77777777" w:rsidR="00D92664" w:rsidRPr="007037B0" w:rsidRDefault="00D92664" w:rsidP="00FA1A43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20 h / 37 °C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8125F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59449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D92664" w:rsidRPr="007037B0" w14:paraId="5417AA47" w14:textId="77777777" w:rsidTr="00A10617">
        <w:trPr>
          <w:gridAfter w:val="1"/>
          <w:wAfter w:w="1038" w:type="dxa"/>
          <w:trHeight w:val="517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EF4D24" w14:textId="77777777" w:rsidR="00D92664" w:rsidRPr="007037B0" w:rsidRDefault="00D92664" w:rsidP="001B5CDA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SALMONELLA</w:t>
            </w:r>
          </w:p>
          <w:p w14:paraId="4C6F3CB6" w14:textId="77777777" w:rsidR="00D92664" w:rsidRPr="007037B0" w:rsidRDefault="00D92664" w:rsidP="001B5CDA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  <w:lang w:val="en-US"/>
              </w:rPr>
              <w:t>Salmonella</w:t>
            </w:r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78FBC4" w14:textId="77777777" w:rsidR="00D92664" w:rsidRPr="007037B0" w:rsidRDefault="00D92664" w:rsidP="001B5CDA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5F6C63" w14:textId="77777777" w:rsidR="00D92664" w:rsidRPr="007037B0" w:rsidRDefault="00D92664" w:rsidP="001B5CD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CDF82B" w14:textId="77777777" w:rsidR="00D92664" w:rsidRPr="007037B0" w:rsidRDefault="00D92664" w:rsidP="001B5CDA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B65A2B" w14:textId="77777777" w:rsidR="00D92664" w:rsidRPr="007037B0" w:rsidRDefault="00D92664" w:rsidP="006F7B07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Chromogenic</w:t>
            </w:r>
            <w:proofErr w:type="spellEnd"/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Salmonella Agar</w:t>
            </w:r>
          </w:p>
          <w:p w14:paraId="13AE0794" w14:textId="77777777" w:rsidR="00D92664" w:rsidRPr="007037B0" w:rsidRDefault="00D92664" w:rsidP="00910304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EC 20 h / 37 °C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57815" w14:textId="77777777" w:rsidR="00D92664" w:rsidRPr="007037B0" w:rsidRDefault="00D92664" w:rsidP="001B5CDA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83C3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92664" w:rsidRPr="007037B0" w14:paraId="3443E271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EC48DA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ALICYCLOBACILLUS (TBA)</w:t>
            </w:r>
          </w:p>
          <w:p w14:paraId="45B38B9E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Alicyclobacillus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(TBA)</w:t>
            </w:r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FFFDA0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B192B4" w14:textId="77777777" w:rsidR="00D92664" w:rsidRPr="007037B0" w:rsidRDefault="00D92664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55EA57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Cs/>
                <w:sz w:val="20"/>
                <w:szCs w:val="20"/>
              </w:rPr>
              <w:t>Cfu/ml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0BFB79" w14:textId="61AB8CFA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IFU 12, 20</w:t>
            </w:r>
            <w:r w:rsidR="004A2504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19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B3211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C793D" w14:textId="77777777" w:rsidR="00D92664" w:rsidRPr="007037B0" w:rsidRDefault="00D92664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37502B" w:rsidRPr="0037502B" w14:paraId="0A9904CA" w14:textId="77777777" w:rsidTr="00A10617">
        <w:trPr>
          <w:gridAfter w:val="1"/>
          <w:wAfter w:w="1038" w:type="dxa"/>
          <w:trHeight w:val="284"/>
        </w:trPr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02DB7D" w14:textId="77777777" w:rsidR="0037502B" w:rsidRPr="0037502B" w:rsidRDefault="0037502B" w:rsidP="0037502B">
            <w:pPr>
              <w:snapToGrid w:val="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37502B">
              <w:rPr>
                <w:rFonts w:ascii="Calibri" w:hAnsi="Calibri" w:cs="Calibri"/>
                <w:b/>
                <w:sz w:val="20"/>
                <w:szCs w:val="20"/>
              </w:rPr>
              <w:t>STAPHYLOCOCCUS AUREUS</w:t>
            </w:r>
          </w:p>
          <w:p w14:paraId="1580E94B" w14:textId="7BAAF2B8" w:rsidR="0037502B" w:rsidRPr="007037B0" w:rsidRDefault="0037502B" w:rsidP="0037502B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37502B">
              <w:rPr>
                <w:rFonts w:ascii="Calibri" w:hAnsi="Calibri" w:cs="Calibri"/>
                <w:bCs/>
                <w:i/>
                <w:iCs/>
                <w:sz w:val="20"/>
                <w:szCs w:val="20"/>
              </w:rPr>
              <w:t>Staphylococcus</w:t>
            </w:r>
            <w:proofErr w:type="spellEnd"/>
            <w:r w:rsidRPr="0037502B">
              <w:rPr>
                <w:rFonts w:ascii="Calibri" w:hAnsi="Calibri" w:cs="Calibri"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7502B">
              <w:rPr>
                <w:rFonts w:ascii="Calibri" w:hAnsi="Calibri" w:cs="Calibri"/>
                <w:bCs/>
                <w:i/>
                <w:iCs/>
                <w:sz w:val="20"/>
                <w:szCs w:val="20"/>
              </w:rPr>
              <w:t>Aureus</w:t>
            </w:r>
            <w:proofErr w:type="spellEnd"/>
          </w:p>
        </w:tc>
        <w:tc>
          <w:tcPr>
            <w:tcW w:w="99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82A84F" w14:textId="77777777" w:rsidR="0037502B" w:rsidRPr="007037B0" w:rsidRDefault="0037502B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7F8BCE" w14:textId="20A252DF" w:rsidR="0037502B" w:rsidRPr="007037B0" w:rsidRDefault="0037502B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7502B">
              <w:rPr>
                <w:rFonts w:ascii="Calibri" w:hAnsi="Calibri" w:cs="Calibri"/>
                <w:sz w:val="20"/>
                <w:szCs w:val="20"/>
              </w:rPr>
              <w:t>+/- 1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234504" w14:textId="2B88E59F" w:rsidR="0037502B" w:rsidRPr="007037B0" w:rsidRDefault="0037502B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7502B">
              <w:rPr>
                <w:rFonts w:ascii="Calibri" w:hAnsi="Calibri" w:cs="Calibri"/>
                <w:bCs/>
                <w:sz w:val="20"/>
                <w:szCs w:val="20"/>
              </w:rPr>
              <w:t>Cfu/ml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D61026" w14:textId="77777777" w:rsidR="0037502B" w:rsidRDefault="0037502B" w:rsidP="0037502B">
            <w:pPr>
              <w:snapToGrid w:val="0"/>
              <w:jc w:val="center"/>
              <w:rPr>
                <w:rFonts w:ascii="Calibri" w:hAnsi="Calibri" w:cs="Calibri"/>
                <w:b/>
                <w:sz w:val="20"/>
                <w:szCs w:val="20"/>
                <w:lang w:val="en-US"/>
              </w:rPr>
            </w:pPr>
            <w:r w:rsidRPr="00161BAA">
              <w:rPr>
                <w:rFonts w:ascii="Calibri" w:hAnsi="Calibri" w:cs="Calibri"/>
                <w:b/>
                <w:sz w:val="20"/>
                <w:szCs w:val="20"/>
                <w:lang w:val="en-US"/>
              </w:rPr>
              <w:t xml:space="preserve">Chromogenic Compact Dry </w:t>
            </w:r>
            <w:r>
              <w:rPr>
                <w:rFonts w:ascii="Calibri" w:hAnsi="Calibri" w:cs="Calibri"/>
                <w:b/>
                <w:sz w:val="20"/>
                <w:szCs w:val="20"/>
                <w:lang w:val="en-US"/>
              </w:rPr>
              <w:t>X-SA</w:t>
            </w:r>
          </w:p>
          <w:p w14:paraId="641B627F" w14:textId="32367B0A" w:rsidR="0037502B" w:rsidRPr="0037502B" w:rsidRDefault="0037502B" w:rsidP="0037502B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</w:pPr>
            <w:r w:rsidRPr="00161BAA">
              <w:rPr>
                <w:rFonts w:ascii="Calibri" w:hAnsi="Calibri" w:cs="Calibri"/>
                <w:bCs/>
                <w:i/>
                <w:iCs/>
                <w:sz w:val="20"/>
                <w:szCs w:val="20"/>
                <w:lang w:val="en-US"/>
              </w:rPr>
              <w:t>24 h / 37°C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E9D40" w14:textId="77777777" w:rsidR="0037502B" w:rsidRPr="0037502B" w:rsidRDefault="0037502B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34C76" w14:textId="77777777" w:rsidR="0037502B" w:rsidRPr="0037502B" w:rsidRDefault="0037502B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867A3" w:rsidRPr="007037B0" w14:paraId="272BCF70" w14:textId="77777777" w:rsidTr="00A10617">
        <w:trPr>
          <w:trHeight w:val="471"/>
        </w:trPr>
        <w:tc>
          <w:tcPr>
            <w:tcW w:w="35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B52D541" w14:textId="77777777" w:rsidR="007867A3" w:rsidRPr="007037B0" w:rsidRDefault="007867A3" w:rsidP="00D6454E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LIMONINA</w:t>
            </w:r>
          </w:p>
          <w:p w14:paraId="23CBEE0A" w14:textId="77777777" w:rsidR="00DE3997" w:rsidRPr="007037B0" w:rsidRDefault="00DE3997" w:rsidP="00D6454E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Limonin</w:t>
            </w:r>
            <w:proofErr w:type="spellEnd"/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6177BDC9" w14:textId="77777777" w:rsidR="007867A3" w:rsidRPr="007037B0" w:rsidRDefault="007867A3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9B8C526" w14:textId="77777777" w:rsidR="007867A3" w:rsidRPr="007037B0" w:rsidRDefault="007867A3" w:rsidP="00D6454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07029AE" w14:textId="77777777" w:rsidR="007867A3" w:rsidRPr="007037B0" w:rsidRDefault="007867A3" w:rsidP="00D6454E">
            <w:pPr>
              <w:snapToGrid w:val="0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6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9FBE11B" w14:textId="77777777" w:rsidR="00DE3997" w:rsidRPr="007037B0" w:rsidRDefault="00F628C6" w:rsidP="00DE3997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Laboratorio Esterno</w:t>
            </w:r>
          </w:p>
          <w:p w14:paraId="4EF7D466" w14:textId="77777777" w:rsidR="00F628C6" w:rsidRPr="007037B0" w:rsidRDefault="00F628C6" w:rsidP="00DE3997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External </w:t>
            </w: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Laboratory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C362F" w14:textId="77777777" w:rsidR="007867A3" w:rsidRPr="007037B0" w:rsidRDefault="007867A3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7D7567B" w14:textId="77777777" w:rsidR="007867A3" w:rsidRPr="007037B0" w:rsidRDefault="007867A3" w:rsidP="00D6454E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38" w:type="dxa"/>
            <w:tcBorders>
              <w:left w:val="single" w:sz="4" w:space="0" w:color="auto"/>
            </w:tcBorders>
            <w:vAlign w:val="center"/>
          </w:tcPr>
          <w:p w14:paraId="2B1D895F" w14:textId="77777777" w:rsidR="007867A3" w:rsidRPr="007037B0" w:rsidRDefault="007867A3" w:rsidP="00440B97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56C1D1EE" w14:textId="144F642D" w:rsidR="008D1B12" w:rsidRPr="007037B0" w:rsidRDefault="000E515C" w:rsidP="000E515C">
      <w:pPr>
        <w:tabs>
          <w:tab w:val="left" w:pos="3240"/>
        </w:tabs>
        <w:ind w:left="720"/>
        <w:rPr>
          <w:rFonts w:asciiTheme="minorHAnsi" w:hAnsiTheme="minorHAnsi" w:cstheme="minorHAnsi"/>
          <w:b/>
          <w:bCs/>
          <w:sz w:val="18"/>
          <w:szCs w:val="18"/>
        </w:rPr>
      </w:pPr>
      <w:r w:rsidRPr="007037B0">
        <w:rPr>
          <w:rFonts w:asciiTheme="minorHAnsi" w:hAnsiTheme="minorHAnsi" w:cstheme="minorHAnsi"/>
          <w:b/>
          <w:sz w:val="18"/>
          <w:szCs w:val="18"/>
        </w:rPr>
        <w:t xml:space="preserve">* </w:t>
      </w:r>
      <w:r w:rsidR="00C206C9" w:rsidRPr="007037B0">
        <w:rPr>
          <w:rFonts w:asciiTheme="minorHAnsi" w:hAnsiTheme="minorHAnsi" w:cstheme="minorHAnsi"/>
          <w:b/>
          <w:sz w:val="18"/>
          <w:szCs w:val="18"/>
        </w:rPr>
        <w:t>valore riferito al succo</w:t>
      </w:r>
      <w:r w:rsidR="008D1B12" w:rsidRPr="007037B0">
        <w:rPr>
          <w:rFonts w:asciiTheme="minorHAnsi" w:hAnsiTheme="minorHAnsi" w:cstheme="minorHAnsi"/>
          <w:b/>
          <w:bCs/>
          <w:sz w:val="18"/>
          <w:szCs w:val="18"/>
        </w:rPr>
        <w:t xml:space="preserve"> ricostituito a</w:t>
      </w:r>
      <w:r w:rsidR="00BD2AF4" w:rsidRPr="007037B0">
        <w:rPr>
          <w:rFonts w:asciiTheme="minorHAnsi" w:hAnsiTheme="minorHAnsi" w:cstheme="minorHAnsi"/>
          <w:b/>
          <w:bCs/>
          <w:sz w:val="18"/>
          <w:szCs w:val="18"/>
        </w:rPr>
        <w:t xml:space="preserve">l naturale: </w:t>
      </w:r>
      <w:r w:rsidR="008D1B12" w:rsidRPr="007037B0">
        <w:rPr>
          <w:rFonts w:asciiTheme="minorHAnsi" w:hAnsiTheme="minorHAnsi" w:cstheme="minorHAnsi"/>
          <w:b/>
          <w:bCs/>
          <w:sz w:val="18"/>
          <w:szCs w:val="18"/>
        </w:rPr>
        <w:t xml:space="preserve">11,2° </w:t>
      </w:r>
      <w:proofErr w:type="spellStart"/>
      <w:r w:rsidR="008D1B12" w:rsidRPr="007037B0">
        <w:rPr>
          <w:rFonts w:asciiTheme="minorHAnsi" w:hAnsiTheme="minorHAnsi" w:cstheme="minorHAnsi"/>
          <w:b/>
          <w:bCs/>
          <w:sz w:val="18"/>
          <w:szCs w:val="18"/>
        </w:rPr>
        <w:t>B</w:t>
      </w:r>
      <w:r w:rsidR="00C206C9" w:rsidRPr="007037B0">
        <w:rPr>
          <w:rFonts w:asciiTheme="minorHAnsi" w:hAnsiTheme="minorHAnsi" w:cstheme="minorHAnsi"/>
          <w:b/>
          <w:bCs/>
          <w:sz w:val="18"/>
          <w:szCs w:val="18"/>
        </w:rPr>
        <w:t>rix</w:t>
      </w:r>
      <w:proofErr w:type="spellEnd"/>
      <w:r w:rsidR="001D76DB" w:rsidRPr="007037B0">
        <w:rPr>
          <w:rFonts w:asciiTheme="minorHAnsi" w:hAnsiTheme="minorHAnsi" w:cstheme="minorHAnsi"/>
          <w:b/>
          <w:bCs/>
          <w:sz w:val="18"/>
          <w:szCs w:val="18"/>
        </w:rPr>
        <w:t xml:space="preserve"> per il succo d’arancia e a 8° </w:t>
      </w:r>
      <w:proofErr w:type="spellStart"/>
      <w:r w:rsidR="001D76DB" w:rsidRPr="007037B0">
        <w:rPr>
          <w:rFonts w:asciiTheme="minorHAnsi" w:hAnsiTheme="minorHAnsi" w:cstheme="minorHAnsi"/>
          <w:b/>
          <w:bCs/>
          <w:sz w:val="18"/>
          <w:szCs w:val="18"/>
        </w:rPr>
        <w:t>B</w:t>
      </w:r>
      <w:r w:rsidR="00C206C9" w:rsidRPr="007037B0">
        <w:rPr>
          <w:rFonts w:asciiTheme="minorHAnsi" w:hAnsiTheme="minorHAnsi" w:cstheme="minorHAnsi"/>
          <w:b/>
          <w:bCs/>
          <w:sz w:val="18"/>
          <w:szCs w:val="18"/>
        </w:rPr>
        <w:t>rix</w:t>
      </w:r>
      <w:proofErr w:type="spellEnd"/>
      <w:r w:rsidR="001D76DB" w:rsidRPr="007037B0">
        <w:rPr>
          <w:rFonts w:asciiTheme="minorHAnsi" w:hAnsiTheme="minorHAnsi" w:cstheme="minorHAnsi"/>
          <w:b/>
          <w:bCs/>
          <w:sz w:val="18"/>
          <w:szCs w:val="18"/>
        </w:rPr>
        <w:t xml:space="preserve"> per il succo di limone.</w:t>
      </w:r>
    </w:p>
    <w:p w14:paraId="649F73EC" w14:textId="77777777" w:rsidR="008D1B12" w:rsidRPr="007037B0" w:rsidRDefault="000E515C" w:rsidP="000E515C">
      <w:pPr>
        <w:tabs>
          <w:tab w:val="left" w:pos="3240"/>
        </w:tabs>
        <w:rPr>
          <w:rFonts w:asciiTheme="minorHAnsi" w:hAnsiTheme="minorHAnsi" w:cstheme="minorHAnsi"/>
          <w:b/>
          <w:bCs/>
          <w:sz w:val="18"/>
          <w:szCs w:val="18"/>
          <w:lang w:val="en-GB"/>
        </w:rPr>
      </w:pPr>
      <w:r w:rsidRPr="007037B0">
        <w:rPr>
          <w:rFonts w:asciiTheme="minorHAnsi" w:hAnsiTheme="minorHAnsi" w:cstheme="minorHAnsi"/>
          <w:b/>
          <w:bCs/>
          <w:i/>
          <w:sz w:val="18"/>
          <w:szCs w:val="18"/>
        </w:rPr>
        <w:t xml:space="preserve">                  </w:t>
      </w:r>
      <w:r w:rsidR="00C206C9" w:rsidRPr="007037B0">
        <w:rPr>
          <w:rFonts w:asciiTheme="minorHAnsi" w:hAnsiTheme="minorHAnsi" w:cstheme="minorHAnsi"/>
          <w:b/>
          <w:bCs/>
          <w:sz w:val="18"/>
          <w:szCs w:val="18"/>
          <w:lang w:val="en-US"/>
        </w:rPr>
        <w:t xml:space="preserve">Value is referred at </w:t>
      </w:r>
      <w:r w:rsidR="008D1B12" w:rsidRPr="007037B0">
        <w:rPr>
          <w:rFonts w:asciiTheme="minorHAnsi" w:hAnsiTheme="minorHAnsi" w:cstheme="minorHAnsi"/>
          <w:b/>
          <w:bCs/>
          <w:sz w:val="18"/>
          <w:szCs w:val="18"/>
          <w:lang w:val="en-GB"/>
        </w:rPr>
        <w:t xml:space="preserve"> </w:t>
      </w:r>
      <w:r w:rsidR="00C206C9" w:rsidRPr="007037B0">
        <w:rPr>
          <w:rFonts w:asciiTheme="minorHAnsi" w:hAnsiTheme="minorHAnsi" w:cstheme="minorHAnsi"/>
          <w:b/>
          <w:bCs/>
          <w:sz w:val="18"/>
          <w:szCs w:val="18"/>
          <w:lang w:val="en-GB"/>
        </w:rPr>
        <w:t xml:space="preserve">reconstituted </w:t>
      </w:r>
      <w:r w:rsidR="008D1B12" w:rsidRPr="007037B0">
        <w:rPr>
          <w:rFonts w:asciiTheme="minorHAnsi" w:hAnsiTheme="minorHAnsi" w:cstheme="minorHAnsi"/>
          <w:b/>
          <w:bCs/>
          <w:sz w:val="18"/>
          <w:szCs w:val="18"/>
          <w:lang w:val="en-GB"/>
        </w:rPr>
        <w:t xml:space="preserve">juice </w:t>
      </w:r>
      <w:r w:rsidR="001D76DB" w:rsidRPr="007037B0">
        <w:rPr>
          <w:rFonts w:asciiTheme="minorHAnsi" w:hAnsiTheme="minorHAnsi" w:cstheme="minorHAnsi"/>
          <w:b/>
          <w:bCs/>
          <w:sz w:val="18"/>
          <w:szCs w:val="18"/>
          <w:lang w:val="en-GB"/>
        </w:rPr>
        <w:t>a</w:t>
      </w:r>
      <w:r w:rsidR="00591D07" w:rsidRPr="007037B0">
        <w:rPr>
          <w:rFonts w:asciiTheme="minorHAnsi" w:hAnsiTheme="minorHAnsi" w:cstheme="minorHAnsi"/>
          <w:b/>
          <w:bCs/>
          <w:sz w:val="18"/>
          <w:szCs w:val="18"/>
          <w:lang w:val="en-GB"/>
        </w:rPr>
        <w:t>t</w:t>
      </w:r>
      <w:r w:rsidR="001D76DB" w:rsidRPr="007037B0">
        <w:rPr>
          <w:rFonts w:asciiTheme="minorHAnsi" w:hAnsiTheme="minorHAnsi" w:cstheme="minorHAnsi"/>
          <w:b/>
          <w:bCs/>
          <w:sz w:val="18"/>
          <w:szCs w:val="18"/>
          <w:lang w:val="en-GB"/>
        </w:rPr>
        <w:t xml:space="preserve"> </w:t>
      </w:r>
      <w:r w:rsidR="00591D07" w:rsidRPr="007037B0">
        <w:rPr>
          <w:rFonts w:asciiTheme="minorHAnsi" w:hAnsiTheme="minorHAnsi" w:cstheme="minorHAnsi"/>
          <w:b/>
          <w:bCs/>
          <w:sz w:val="18"/>
          <w:szCs w:val="18"/>
          <w:lang w:val="en-GB"/>
        </w:rPr>
        <w:t xml:space="preserve">: </w:t>
      </w:r>
      <w:r w:rsidR="008D1B12" w:rsidRPr="007037B0">
        <w:rPr>
          <w:rFonts w:asciiTheme="minorHAnsi" w:hAnsiTheme="minorHAnsi" w:cstheme="minorHAnsi"/>
          <w:b/>
          <w:bCs/>
          <w:sz w:val="18"/>
          <w:szCs w:val="18"/>
          <w:lang w:val="en-GB"/>
        </w:rPr>
        <w:t>11,2° B</w:t>
      </w:r>
      <w:r w:rsidR="00C206C9" w:rsidRPr="007037B0">
        <w:rPr>
          <w:rFonts w:asciiTheme="minorHAnsi" w:hAnsiTheme="minorHAnsi" w:cstheme="minorHAnsi"/>
          <w:b/>
          <w:bCs/>
          <w:sz w:val="18"/>
          <w:szCs w:val="18"/>
          <w:lang w:val="en-GB"/>
        </w:rPr>
        <w:t>rix</w:t>
      </w:r>
      <w:r w:rsidR="001D76DB" w:rsidRPr="007037B0">
        <w:rPr>
          <w:rFonts w:asciiTheme="minorHAnsi" w:hAnsiTheme="minorHAnsi" w:cstheme="minorHAnsi"/>
          <w:b/>
          <w:bCs/>
          <w:sz w:val="18"/>
          <w:szCs w:val="18"/>
          <w:lang w:val="en-GB"/>
        </w:rPr>
        <w:t xml:space="preserve"> for orange juice and at 8°B</w:t>
      </w:r>
      <w:r w:rsidR="00C206C9" w:rsidRPr="007037B0">
        <w:rPr>
          <w:rFonts w:asciiTheme="minorHAnsi" w:hAnsiTheme="minorHAnsi" w:cstheme="minorHAnsi"/>
          <w:b/>
          <w:bCs/>
          <w:sz w:val="18"/>
          <w:szCs w:val="18"/>
          <w:lang w:val="en-GB"/>
        </w:rPr>
        <w:t xml:space="preserve">rix </w:t>
      </w:r>
      <w:r w:rsidR="001D76DB" w:rsidRPr="007037B0">
        <w:rPr>
          <w:rFonts w:asciiTheme="minorHAnsi" w:hAnsiTheme="minorHAnsi" w:cstheme="minorHAnsi"/>
          <w:b/>
          <w:bCs/>
          <w:sz w:val="18"/>
          <w:szCs w:val="18"/>
          <w:lang w:val="en-GB"/>
        </w:rPr>
        <w:t xml:space="preserve"> for lemon juice.</w:t>
      </w:r>
    </w:p>
    <w:p w14:paraId="542F041E" w14:textId="77777777" w:rsidR="008D1B12" w:rsidRDefault="008D1B12">
      <w:pPr>
        <w:rPr>
          <w:rFonts w:asciiTheme="minorHAnsi" w:hAnsiTheme="minorHAnsi" w:cstheme="minorHAnsi"/>
          <w:b/>
          <w:bCs/>
          <w:sz w:val="18"/>
          <w:szCs w:val="18"/>
          <w:lang w:val="en-GB"/>
        </w:rPr>
      </w:pPr>
    </w:p>
    <w:p w14:paraId="135AC952" w14:textId="77777777" w:rsidR="0037502B" w:rsidRDefault="0037502B">
      <w:pPr>
        <w:rPr>
          <w:rFonts w:asciiTheme="minorHAnsi" w:hAnsiTheme="minorHAnsi" w:cstheme="minorHAnsi"/>
          <w:b/>
          <w:bCs/>
          <w:sz w:val="18"/>
          <w:szCs w:val="18"/>
          <w:lang w:val="en-GB"/>
        </w:rPr>
      </w:pPr>
    </w:p>
    <w:p w14:paraId="577CE6D9" w14:textId="77777777" w:rsidR="0037502B" w:rsidRDefault="0037502B">
      <w:pPr>
        <w:rPr>
          <w:rFonts w:asciiTheme="minorHAnsi" w:hAnsiTheme="minorHAnsi" w:cstheme="minorHAnsi"/>
          <w:b/>
          <w:bCs/>
          <w:sz w:val="18"/>
          <w:szCs w:val="18"/>
          <w:lang w:val="en-GB"/>
        </w:rPr>
      </w:pPr>
    </w:p>
    <w:p w14:paraId="27A44B58" w14:textId="77777777" w:rsidR="0037502B" w:rsidRDefault="0037502B" w:rsidP="00774E4D">
      <w:pPr>
        <w:rPr>
          <w:rFonts w:asciiTheme="minorHAnsi" w:hAnsiTheme="minorHAnsi" w:cstheme="minorHAnsi"/>
          <w:sz w:val="22"/>
          <w:szCs w:val="22"/>
        </w:rPr>
      </w:pPr>
    </w:p>
    <w:p w14:paraId="2ABDD581" w14:textId="17E42D23" w:rsidR="00D57A83" w:rsidRPr="007037B0" w:rsidRDefault="00D57A83" w:rsidP="00D57A83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7037B0">
        <w:rPr>
          <w:rFonts w:asciiTheme="minorHAnsi" w:hAnsiTheme="minorHAnsi" w:cstheme="minorHAnsi"/>
          <w:sz w:val="22"/>
          <w:szCs w:val="22"/>
        </w:rPr>
        <w:lastRenderedPageBreak/>
        <w:t>Il prodotto è alimentare.</w:t>
      </w:r>
      <w:r w:rsidRPr="007037B0">
        <w:rPr>
          <w:rFonts w:asciiTheme="minorHAnsi" w:hAnsiTheme="minorHAnsi" w:cstheme="minorHAnsi"/>
          <w:sz w:val="22"/>
          <w:szCs w:val="22"/>
        </w:rPr>
        <w:tab/>
      </w:r>
      <w:r w:rsidRPr="007037B0">
        <w:rPr>
          <w:rFonts w:asciiTheme="minorHAnsi" w:hAnsiTheme="minorHAnsi" w:cstheme="minorHAnsi"/>
          <w:sz w:val="22"/>
          <w:szCs w:val="22"/>
        </w:rPr>
        <w:tab/>
      </w:r>
      <w:r w:rsidRPr="007037B0">
        <w:rPr>
          <w:rFonts w:asciiTheme="minorHAnsi" w:hAnsiTheme="minorHAnsi" w:cstheme="minorHAnsi"/>
          <w:sz w:val="22"/>
          <w:szCs w:val="22"/>
        </w:rPr>
        <w:tab/>
      </w:r>
      <w:r w:rsidRPr="007037B0">
        <w:rPr>
          <w:rFonts w:asciiTheme="minorHAnsi" w:hAnsiTheme="minorHAnsi" w:cstheme="minorHAnsi"/>
          <w:sz w:val="22"/>
          <w:szCs w:val="22"/>
        </w:rPr>
        <w:tab/>
      </w:r>
      <w:r w:rsidRPr="007037B0">
        <w:rPr>
          <w:rFonts w:asciiTheme="minorHAnsi" w:hAnsiTheme="minorHAnsi" w:cstheme="minorHAnsi"/>
          <w:sz w:val="22"/>
          <w:szCs w:val="22"/>
        </w:rPr>
        <w:tab/>
        <w:t>Si/</w:t>
      </w:r>
      <w:r w:rsidRPr="007037B0">
        <w:rPr>
          <w:rFonts w:asciiTheme="minorHAnsi" w:hAnsiTheme="minorHAnsi" w:cstheme="minorHAnsi"/>
          <w:i/>
          <w:sz w:val="22"/>
          <w:szCs w:val="22"/>
        </w:rPr>
        <w:t>Yes</w:t>
      </w:r>
      <w:r w:rsidRPr="007037B0">
        <w:rPr>
          <w:rFonts w:asciiTheme="minorHAnsi" w:hAnsiTheme="minorHAnsi" w:cstheme="minorHAnsi"/>
          <w:i/>
          <w:sz w:val="22"/>
          <w:szCs w:val="22"/>
        </w:rPr>
        <w:tab/>
      </w:r>
      <w:r w:rsidRPr="007037B0">
        <w:rPr>
          <w:rFonts w:asciiTheme="minorHAnsi" w:hAnsiTheme="minorHAnsi" w:cstheme="minorHAnsi"/>
          <w:i/>
          <w:sz w:val="22"/>
          <w:szCs w:val="22"/>
        </w:rPr>
        <w:tab/>
        <w:t xml:space="preserve">  </w:t>
      </w:r>
      <w:r w:rsidRPr="007037B0">
        <w:rPr>
          <w:rFonts w:asciiTheme="minorHAnsi" w:hAnsiTheme="minorHAnsi" w:cstheme="minorHAnsi"/>
          <w:sz w:val="22"/>
          <w:szCs w:val="22"/>
        </w:rPr>
        <w:t>No/</w:t>
      </w:r>
      <w:r w:rsidRPr="007037B0">
        <w:rPr>
          <w:rFonts w:asciiTheme="minorHAnsi" w:hAnsiTheme="minorHAnsi" w:cstheme="minorHAnsi"/>
          <w:i/>
          <w:sz w:val="22"/>
          <w:szCs w:val="22"/>
        </w:rPr>
        <w:t>Not</w:t>
      </w:r>
    </w:p>
    <w:p w14:paraId="4FB49133" w14:textId="77777777" w:rsidR="00D57A83" w:rsidRPr="007037B0" w:rsidRDefault="00D10770" w:rsidP="00D57A83">
      <w:pPr>
        <w:ind w:left="360" w:firstLine="348"/>
        <w:rPr>
          <w:rFonts w:asciiTheme="minorHAnsi" w:hAnsiTheme="minorHAnsi" w:cstheme="minorHAnsi"/>
          <w:sz w:val="22"/>
          <w:szCs w:val="22"/>
          <w:lang w:val="en-GB"/>
        </w:rPr>
      </w:pPr>
      <w:r w:rsidRPr="007037B0">
        <w:rPr>
          <w:rFonts w:asciiTheme="minorHAnsi" w:hAnsiTheme="minorHAnsi" w:cstheme="minorHAnsi"/>
          <w:i/>
          <w:sz w:val="22"/>
          <w:szCs w:val="22"/>
          <w:lang w:val="en-GB"/>
        </w:rPr>
        <w:t>This product is</w:t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 xml:space="preserve"> food grade.  </w:t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ab/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ab/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ab/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ab/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ab/>
        <w:t xml:space="preserve">  </w:t>
      </w:r>
      <w:r w:rsidR="00D57A83" w:rsidRPr="007037B0">
        <w:rPr>
          <w:rFonts w:asciiTheme="minorHAnsi" w:hAnsiTheme="minorHAnsi" w:cstheme="minorHAnsi"/>
          <w:sz w:val="22"/>
          <w:szCs w:val="22"/>
          <w:lang w:val="en-GB"/>
        </w:rPr>
        <w:sym w:font="Wingdings" w:char="F070"/>
      </w:r>
      <w:r w:rsidR="00D57A83" w:rsidRPr="007037B0">
        <w:rPr>
          <w:rFonts w:asciiTheme="minorHAnsi" w:hAnsiTheme="minorHAnsi" w:cstheme="minorHAnsi"/>
          <w:sz w:val="22"/>
          <w:szCs w:val="22"/>
          <w:lang w:val="en-GB"/>
        </w:rPr>
        <w:tab/>
      </w:r>
      <w:r w:rsidR="00D57A83" w:rsidRPr="007037B0">
        <w:rPr>
          <w:rFonts w:asciiTheme="minorHAnsi" w:hAnsiTheme="minorHAnsi" w:cstheme="minorHAnsi"/>
          <w:sz w:val="22"/>
          <w:szCs w:val="22"/>
          <w:lang w:val="en-GB"/>
        </w:rPr>
        <w:tab/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 xml:space="preserve">  </w:t>
      </w:r>
      <w:r w:rsidR="00FA1A43" w:rsidRPr="007037B0">
        <w:rPr>
          <w:rFonts w:asciiTheme="minorHAnsi" w:hAnsiTheme="minorHAnsi" w:cstheme="minorHAnsi"/>
          <w:i/>
          <w:sz w:val="22"/>
          <w:szCs w:val="22"/>
          <w:lang w:val="en-GB"/>
        </w:rPr>
        <w:t xml:space="preserve">   </w:t>
      </w:r>
      <w:r w:rsidR="00D57A83" w:rsidRPr="007037B0">
        <w:rPr>
          <w:rFonts w:asciiTheme="minorHAnsi" w:hAnsiTheme="minorHAnsi" w:cstheme="minorHAnsi"/>
          <w:sz w:val="22"/>
          <w:szCs w:val="22"/>
          <w:lang w:val="en-GB"/>
        </w:rPr>
        <w:sym w:font="Wingdings" w:char="F070"/>
      </w:r>
    </w:p>
    <w:p w14:paraId="39F162B5" w14:textId="77777777" w:rsidR="00D108FC" w:rsidRPr="007037B0" w:rsidRDefault="00D108FC" w:rsidP="0037502B">
      <w:pPr>
        <w:rPr>
          <w:rFonts w:asciiTheme="minorHAnsi" w:hAnsiTheme="minorHAnsi" w:cstheme="minorHAnsi"/>
          <w:i/>
          <w:sz w:val="22"/>
          <w:szCs w:val="22"/>
          <w:lang w:val="en-GB"/>
        </w:rPr>
      </w:pPr>
    </w:p>
    <w:p w14:paraId="117D8B05" w14:textId="77777777" w:rsidR="00D57A83" w:rsidRPr="007037B0" w:rsidRDefault="00D57A83" w:rsidP="00D57A83">
      <w:pPr>
        <w:numPr>
          <w:ilvl w:val="0"/>
          <w:numId w:val="3"/>
        </w:numPr>
        <w:tabs>
          <w:tab w:val="left" w:pos="720"/>
        </w:tabs>
        <w:rPr>
          <w:rFonts w:asciiTheme="minorHAnsi" w:hAnsiTheme="minorHAnsi" w:cstheme="minorHAnsi"/>
          <w:sz w:val="22"/>
          <w:szCs w:val="22"/>
        </w:rPr>
      </w:pPr>
      <w:r w:rsidRPr="007037B0">
        <w:rPr>
          <w:rFonts w:asciiTheme="minorHAnsi" w:hAnsiTheme="minorHAnsi" w:cstheme="minorHAnsi"/>
          <w:sz w:val="22"/>
          <w:szCs w:val="22"/>
        </w:rPr>
        <w:t>Il prodotto è conforme alla specifica del cliente.</w:t>
      </w:r>
      <w:r w:rsidRPr="007037B0">
        <w:rPr>
          <w:rFonts w:asciiTheme="minorHAnsi" w:hAnsiTheme="minorHAnsi" w:cstheme="minorHAnsi"/>
          <w:sz w:val="22"/>
          <w:szCs w:val="22"/>
        </w:rPr>
        <w:tab/>
      </w:r>
      <w:r w:rsidRPr="007037B0">
        <w:rPr>
          <w:rFonts w:asciiTheme="minorHAnsi" w:hAnsiTheme="minorHAnsi" w:cstheme="minorHAnsi"/>
          <w:sz w:val="22"/>
          <w:szCs w:val="22"/>
        </w:rPr>
        <w:tab/>
        <w:t>Si/</w:t>
      </w:r>
      <w:r w:rsidRPr="007037B0">
        <w:rPr>
          <w:rFonts w:asciiTheme="minorHAnsi" w:hAnsiTheme="minorHAnsi" w:cstheme="minorHAnsi"/>
          <w:i/>
          <w:sz w:val="22"/>
          <w:szCs w:val="22"/>
        </w:rPr>
        <w:t>Yes</w:t>
      </w:r>
      <w:r w:rsidRPr="007037B0">
        <w:rPr>
          <w:rFonts w:asciiTheme="minorHAnsi" w:hAnsiTheme="minorHAnsi" w:cstheme="minorHAnsi"/>
          <w:i/>
          <w:sz w:val="22"/>
          <w:szCs w:val="22"/>
        </w:rPr>
        <w:tab/>
      </w:r>
      <w:r w:rsidRPr="007037B0">
        <w:rPr>
          <w:rFonts w:asciiTheme="minorHAnsi" w:hAnsiTheme="minorHAnsi" w:cstheme="minorHAnsi"/>
          <w:i/>
          <w:sz w:val="22"/>
          <w:szCs w:val="22"/>
        </w:rPr>
        <w:tab/>
        <w:t xml:space="preserve">  </w:t>
      </w:r>
      <w:r w:rsidRPr="007037B0">
        <w:rPr>
          <w:rFonts w:asciiTheme="minorHAnsi" w:hAnsiTheme="minorHAnsi" w:cstheme="minorHAnsi"/>
          <w:sz w:val="22"/>
          <w:szCs w:val="22"/>
        </w:rPr>
        <w:t>No/</w:t>
      </w:r>
      <w:r w:rsidRPr="007037B0">
        <w:rPr>
          <w:rFonts w:asciiTheme="minorHAnsi" w:hAnsiTheme="minorHAnsi" w:cstheme="minorHAnsi"/>
          <w:i/>
          <w:sz w:val="22"/>
          <w:szCs w:val="22"/>
        </w:rPr>
        <w:t>Not</w:t>
      </w:r>
    </w:p>
    <w:p w14:paraId="184AEE2D" w14:textId="4DB6EE71" w:rsidR="00D57A83" w:rsidRPr="007037B0" w:rsidRDefault="005C130E" w:rsidP="00272A3E">
      <w:pPr>
        <w:ind w:left="360" w:firstLine="348"/>
        <w:rPr>
          <w:rFonts w:asciiTheme="minorHAnsi" w:hAnsiTheme="minorHAnsi" w:cstheme="minorHAnsi"/>
          <w:i/>
          <w:sz w:val="22"/>
          <w:szCs w:val="22"/>
          <w:lang w:val="en-GB"/>
        </w:rPr>
      </w:pPr>
      <w:r w:rsidRPr="007037B0">
        <w:rPr>
          <w:rFonts w:asciiTheme="minorHAnsi" w:hAnsiTheme="minorHAnsi" w:cstheme="minorHAnsi"/>
          <w:i/>
          <w:sz w:val="22"/>
          <w:szCs w:val="22"/>
          <w:lang w:val="en-GB"/>
        </w:rPr>
        <w:t>The product</w:t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 xml:space="preserve"> con</w:t>
      </w:r>
      <w:r w:rsidRPr="007037B0">
        <w:rPr>
          <w:rFonts w:asciiTheme="minorHAnsi" w:hAnsiTheme="minorHAnsi" w:cstheme="minorHAnsi"/>
          <w:i/>
          <w:sz w:val="22"/>
          <w:szCs w:val="22"/>
          <w:lang w:val="en-GB"/>
        </w:rPr>
        <w:t>form</w:t>
      </w:r>
      <w:r w:rsidR="00BF2D85" w:rsidRPr="007037B0">
        <w:rPr>
          <w:rFonts w:asciiTheme="minorHAnsi" w:hAnsiTheme="minorHAnsi" w:cstheme="minorHAnsi"/>
          <w:i/>
          <w:sz w:val="22"/>
          <w:szCs w:val="22"/>
          <w:lang w:val="en-GB"/>
        </w:rPr>
        <w:t>s</w:t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 xml:space="preserve"> to cu</w:t>
      </w:r>
      <w:r w:rsidR="00B47F00" w:rsidRPr="007037B0">
        <w:rPr>
          <w:rFonts w:asciiTheme="minorHAnsi" w:hAnsiTheme="minorHAnsi" w:cstheme="minorHAnsi"/>
          <w:i/>
          <w:sz w:val="22"/>
          <w:szCs w:val="22"/>
          <w:lang w:val="en-GB"/>
        </w:rPr>
        <w:t>s</w:t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>tomer specification.</w:t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ab/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ab/>
        <w:t xml:space="preserve">  </w:t>
      </w:r>
      <w:r w:rsidR="00D57A83" w:rsidRPr="007037B0">
        <w:rPr>
          <w:rFonts w:asciiTheme="minorHAnsi" w:hAnsiTheme="minorHAnsi" w:cstheme="minorHAnsi"/>
          <w:sz w:val="22"/>
          <w:szCs w:val="22"/>
          <w:lang w:val="en-GB"/>
        </w:rPr>
        <w:sym w:font="Wingdings" w:char="F070"/>
      </w:r>
      <w:r w:rsidR="00D57A83" w:rsidRPr="007037B0">
        <w:rPr>
          <w:rFonts w:asciiTheme="minorHAnsi" w:hAnsiTheme="minorHAnsi" w:cstheme="minorHAnsi"/>
          <w:sz w:val="22"/>
          <w:szCs w:val="22"/>
          <w:lang w:val="en-GB"/>
        </w:rPr>
        <w:tab/>
      </w:r>
      <w:r w:rsidR="00D57A83" w:rsidRPr="007037B0">
        <w:rPr>
          <w:rFonts w:asciiTheme="minorHAnsi" w:hAnsiTheme="minorHAnsi" w:cstheme="minorHAnsi"/>
          <w:i/>
          <w:sz w:val="22"/>
          <w:szCs w:val="22"/>
          <w:lang w:val="en-GB"/>
        </w:rPr>
        <w:t xml:space="preserve">  </w:t>
      </w:r>
      <w:r w:rsidR="00440B97" w:rsidRPr="007037B0">
        <w:rPr>
          <w:rFonts w:asciiTheme="minorHAnsi" w:hAnsiTheme="minorHAnsi" w:cstheme="minorHAnsi"/>
          <w:i/>
          <w:sz w:val="22"/>
          <w:szCs w:val="22"/>
          <w:lang w:val="en-GB"/>
        </w:rPr>
        <w:t xml:space="preserve">         </w:t>
      </w:r>
      <w:r w:rsidR="007037B0" w:rsidRPr="007037B0">
        <w:rPr>
          <w:rFonts w:asciiTheme="minorHAnsi" w:hAnsiTheme="minorHAnsi" w:cstheme="minorHAnsi"/>
          <w:i/>
          <w:sz w:val="22"/>
          <w:szCs w:val="22"/>
          <w:lang w:val="en-GB"/>
        </w:rPr>
        <w:t xml:space="preserve">   </w:t>
      </w:r>
      <w:r w:rsidR="00440B97" w:rsidRPr="007037B0">
        <w:rPr>
          <w:rFonts w:asciiTheme="minorHAnsi" w:hAnsiTheme="minorHAnsi" w:cstheme="minorHAnsi"/>
          <w:i/>
          <w:sz w:val="22"/>
          <w:szCs w:val="22"/>
          <w:lang w:val="en-GB"/>
        </w:rPr>
        <w:t xml:space="preserve">  </w:t>
      </w:r>
      <w:r w:rsidR="00FA1A43" w:rsidRPr="007037B0">
        <w:rPr>
          <w:rFonts w:asciiTheme="minorHAnsi" w:hAnsiTheme="minorHAnsi" w:cstheme="minorHAnsi"/>
          <w:i/>
          <w:sz w:val="22"/>
          <w:szCs w:val="22"/>
          <w:lang w:val="en-GB"/>
        </w:rPr>
        <w:t xml:space="preserve"> </w:t>
      </w:r>
      <w:r w:rsidR="00440B97" w:rsidRPr="007037B0">
        <w:rPr>
          <w:rFonts w:asciiTheme="minorHAnsi" w:hAnsiTheme="minorHAnsi" w:cstheme="minorHAnsi"/>
          <w:i/>
          <w:sz w:val="22"/>
          <w:szCs w:val="22"/>
          <w:lang w:val="en-GB"/>
        </w:rPr>
        <w:t xml:space="preserve"> </w:t>
      </w:r>
      <w:r w:rsidR="00D57A83" w:rsidRPr="007037B0">
        <w:rPr>
          <w:rFonts w:asciiTheme="minorHAnsi" w:hAnsiTheme="minorHAnsi" w:cstheme="minorHAnsi"/>
          <w:sz w:val="22"/>
          <w:szCs w:val="22"/>
          <w:lang w:val="en-GB"/>
        </w:rPr>
        <w:sym w:font="Wingdings" w:char="F070"/>
      </w:r>
    </w:p>
    <w:p w14:paraId="0D9FE009" w14:textId="77777777" w:rsidR="00FA1A43" w:rsidRPr="007037B0" w:rsidRDefault="00FA1A43" w:rsidP="00D57A83">
      <w:pPr>
        <w:tabs>
          <w:tab w:val="left" w:pos="284"/>
        </w:tabs>
        <w:ind w:left="704" w:hanging="420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496268C6" w14:textId="6950D972" w:rsidR="00D57A83" w:rsidRPr="007037B0" w:rsidRDefault="00A10617" w:rsidP="00A10617">
      <w:pPr>
        <w:tabs>
          <w:tab w:val="left" w:pos="284"/>
        </w:tabs>
        <w:ind w:left="704" w:hanging="420"/>
        <w:jc w:val="both"/>
        <w:rPr>
          <w:rFonts w:asciiTheme="minorHAnsi" w:hAnsiTheme="minorHAnsi" w:cstheme="minorHAnsi"/>
          <w:sz w:val="22"/>
          <w:szCs w:val="22"/>
        </w:rPr>
      </w:pPr>
      <w:r w:rsidRPr="00A10617">
        <w:rPr>
          <w:rFonts w:ascii="Calibri" w:hAnsi="Calibri" w:cs="Calibri"/>
          <w:sz w:val="22"/>
          <w:szCs w:val="22"/>
          <w:lang w:val="en-GB"/>
        </w:rPr>
        <w:sym w:font="Wingdings" w:char="F070"/>
      </w:r>
      <w:r w:rsidR="00D57A83" w:rsidRPr="007037B0">
        <w:rPr>
          <w:rFonts w:asciiTheme="minorHAnsi" w:hAnsiTheme="minorHAnsi" w:cstheme="minorHAnsi"/>
          <w:sz w:val="22"/>
          <w:szCs w:val="22"/>
        </w:rPr>
        <w:tab/>
        <w:t xml:space="preserve">Questo ingrediente deve essere considerato “non geneticamente modificato” o “non derivato da un organismo geneticamente modificato” come definito dalle direttive della CE </w:t>
      </w:r>
      <w:r w:rsidR="00D57A83" w:rsidRPr="007037B0">
        <w:rPr>
          <w:rFonts w:asciiTheme="minorHAnsi" w:hAnsiTheme="minorHAnsi" w:cstheme="minorHAnsi"/>
          <w:b/>
          <w:sz w:val="22"/>
          <w:szCs w:val="22"/>
        </w:rPr>
        <w:t>1830/2003/CE</w:t>
      </w:r>
      <w:r w:rsidR="00D57A83" w:rsidRPr="007037B0">
        <w:rPr>
          <w:rFonts w:asciiTheme="minorHAnsi" w:hAnsiTheme="minorHAnsi" w:cstheme="minorHAnsi"/>
          <w:sz w:val="22"/>
          <w:szCs w:val="22"/>
        </w:rPr>
        <w:t xml:space="preserve"> in materia di etichettatura e tracciabilità e le direttive della CE </w:t>
      </w:r>
      <w:r w:rsidR="00D57A83" w:rsidRPr="007037B0">
        <w:rPr>
          <w:rFonts w:asciiTheme="minorHAnsi" w:hAnsiTheme="minorHAnsi" w:cstheme="minorHAnsi"/>
          <w:b/>
          <w:sz w:val="22"/>
          <w:szCs w:val="22"/>
        </w:rPr>
        <w:t>1829/2003/CE</w:t>
      </w:r>
      <w:r w:rsidR="00D57A83" w:rsidRPr="007037B0">
        <w:rPr>
          <w:rFonts w:asciiTheme="minorHAnsi" w:hAnsiTheme="minorHAnsi" w:cstheme="minorHAnsi"/>
          <w:sz w:val="22"/>
          <w:szCs w:val="22"/>
        </w:rPr>
        <w:t xml:space="preserve"> in materia di alimenti e mangimi geneticamente modificati e successive rettifiche.</w:t>
      </w:r>
    </w:p>
    <w:p w14:paraId="5F5A53E9" w14:textId="0489571D" w:rsidR="00FA1A43" w:rsidRPr="007037B0" w:rsidRDefault="00FA1A43" w:rsidP="00A10617">
      <w:pPr>
        <w:tabs>
          <w:tab w:val="left" w:pos="284"/>
        </w:tabs>
        <w:ind w:left="704"/>
        <w:jc w:val="both"/>
        <w:rPr>
          <w:rFonts w:asciiTheme="minorHAnsi" w:hAnsiTheme="minorHAnsi" w:cstheme="minorHAnsi"/>
          <w:i/>
          <w:iCs/>
          <w:sz w:val="22"/>
          <w:szCs w:val="22"/>
        </w:rPr>
      </w:pPr>
    </w:p>
    <w:p w14:paraId="275205A3" w14:textId="77777777" w:rsidR="00D57A83" w:rsidRPr="007037B0" w:rsidRDefault="00D57A83" w:rsidP="00A10617">
      <w:pPr>
        <w:tabs>
          <w:tab w:val="left" w:pos="284"/>
        </w:tabs>
        <w:ind w:left="704"/>
        <w:jc w:val="both"/>
        <w:rPr>
          <w:rFonts w:asciiTheme="minorHAnsi" w:hAnsiTheme="minorHAnsi" w:cstheme="minorHAnsi"/>
          <w:i/>
          <w:iCs/>
          <w:sz w:val="22"/>
          <w:szCs w:val="22"/>
          <w:lang w:val="en-GB"/>
        </w:rPr>
      </w:pPr>
      <w:r w:rsidRPr="007037B0">
        <w:rPr>
          <w:rFonts w:asciiTheme="minorHAnsi" w:hAnsiTheme="minorHAnsi" w:cstheme="minorHAnsi"/>
          <w:i/>
          <w:iCs/>
          <w:sz w:val="22"/>
          <w:szCs w:val="22"/>
          <w:lang w:val="en-GB"/>
        </w:rPr>
        <w:t xml:space="preserve">This ingredient must be considered “not genetically modified” or “not derived from a genetically modified organism as defined by the </w:t>
      </w:r>
      <w:r w:rsidRPr="007037B0">
        <w:rPr>
          <w:rFonts w:asciiTheme="minorHAnsi" w:hAnsiTheme="minorHAnsi" w:cstheme="minorHAnsi"/>
          <w:b/>
          <w:i/>
          <w:iCs/>
          <w:sz w:val="22"/>
          <w:szCs w:val="22"/>
          <w:lang w:val="en-GB"/>
        </w:rPr>
        <w:t>EC directives 1830/2003/EC</w:t>
      </w:r>
      <w:r w:rsidRPr="007037B0">
        <w:rPr>
          <w:rFonts w:asciiTheme="minorHAnsi" w:hAnsiTheme="minorHAnsi" w:cstheme="minorHAnsi"/>
          <w:i/>
          <w:iCs/>
          <w:sz w:val="22"/>
          <w:szCs w:val="22"/>
          <w:lang w:val="en-GB"/>
        </w:rPr>
        <w:t xml:space="preserve"> on labelling and traceability and </w:t>
      </w:r>
      <w:r w:rsidRPr="007037B0">
        <w:rPr>
          <w:rFonts w:asciiTheme="minorHAnsi" w:hAnsiTheme="minorHAnsi" w:cstheme="minorHAnsi"/>
          <w:b/>
          <w:i/>
          <w:iCs/>
          <w:sz w:val="22"/>
          <w:szCs w:val="22"/>
          <w:lang w:val="en-GB"/>
        </w:rPr>
        <w:t>1829/2003/EC</w:t>
      </w:r>
      <w:r w:rsidRPr="007037B0">
        <w:rPr>
          <w:rFonts w:asciiTheme="minorHAnsi" w:hAnsiTheme="minorHAnsi" w:cstheme="minorHAnsi"/>
          <w:i/>
          <w:iCs/>
          <w:sz w:val="22"/>
          <w:szCs w:val="22"/>
          <w:lang w:val="en-GB"/>
        </w:rPr>
        <w:t xml:space="preserve"> on genetically modified food and feed and their amending legislation.</w:t>
      </w:r>
    </w:p>
    <w:p w14:paraId="10AEF896" w14:textId="77777777" w:rsidR="00FA1A43" w:rsidRPr="007037B0" w:rsidRDefault="00FA1A43" w:rsidP="00A10617">
      <w:pPr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69E4F5FA" w14:textId="6AB90FA3" w:rsidR="00F37CBB" w:rsidRPr="007037B0" w:rsidRDefault="00A10617" w:rsidP="00A10617">
      <w:pPr>
        <w:ind w:left="720" w:hanging="57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A10617">
        <w:rPr>
          <w:rFonts w:ascii="Calibri" w:hAnsi="Calibri" w:cs="Calibri"/>
          <w:sz w:val="22"/>
          <w:szCs w:val="22"/>
          <w:lang w:val="en-GB"/>
        </w:rPr>
        <w:sym w:font="Wingdings" w:char="F070"/>
      </w:r>
      <w:r w:rsidR="00F37CBB" w:rsidRPr="007037B0">
        <w:rPr>
          <w:rFonts w:asciiTheme="minorHAnsi" w:hAnsiTheme="minorHAnsi" w:cstheme="minorHAnsi"/>
          <w:sz w:val="22"/>
          <w:szCs w:val="22"/>
        </w:rPr>
        <w:t xml:space="preserve">Il prodotto non contiene sostanze che hanno proprietà allergeniche per le quali è richiesta etichettatura, come definito dal Reg. </w:t>
      </w:r>
      <w:r w:rsidR="00F37CBB" w:rsidRPr="007037B0">
        <w:rPr>
          <w:rFonts w:asciiTheme="minorHAnsi" w:hAnsiTheme="minorHAnsi" w:cstheme="minorHAnsi"/>
          <w:sz w:val="22"/>
          <w:szCs w:val="22"/>
          <w:lang w:val="en-US"/>
        </w:rPr>
        <w:t xml:space="preserve">(UE) 1169/2011 del 25/10/2011 e successive </w:t>
      </w:r>
      <w:proofErr w:type="spellStart"/>
      <w:r w:rsidR="00F37CBB" w:rsidRPr="007037B0">
        <w:rPr>
          <w:rFonts w:asciiTheme="minorHAnsi" w:hAnsiTheme="minorHAnsi" w:cstheme="minorHAnsi"/>
          <w:sz w:val="22"/>
          <w:szCs w:val="22"/>
          <w:lang w:val="en-US"/>
        </w:rPr>
        <w:t>modifiche</w:t>
      </w:r>
      <w:proofErr w:type="spellEnd"/>
      <w:r w:rsidR="00F37CBB" w:rsidRPr="007037B0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FBD5542" w14:textId="23DF9F85" w:rsidR="00F37CBB" w:rsidRPr="007037B0" w:rsidRDefault="00F37CBB" w:rsidP="00A10617">
      <w:pPr>
        <w:ind w:left="708"/>
        <w:jc w:val="both"/>
        <w:rPr>
          <w:rFonts w:asciiTheme="minorHAnsi" w:hAnsiTheme="minorHAnsi" w:cstheme="minorHAnsi"/>
          <w:i/>
          <w:sz w:val="22"/>
          <w:szCs w:val="22"/>
          <w:lang w:val="en-GB"/>
        </w:rPr>
      </w:pPr>
      <w:r w:rsidRPr="007037B0">
        <w:rPr>
          <w:rFonts w:asciiTheme="minorHAnsi" w:hAnsiTheme="minorHAnsi" w:cstheme="minorHAnsi"/>
          <w:i/>
          <w:sz w:val="22"/>
          <w:szCs w:val="22"/>
          <w:lang w:val="en-GB"/>
        </w:rPr>
        <w:t>These ingredients do not contain substances having allergenic properties for which labelling is required, as listed in Reg. (UE) 1169/2011 of the 25/10/2011 and subsequent amendments.</w:t>
      </w:r>
    </w:p>
    <w:p w14:paraId="06BA0EB7" w14:textId="6D7C8BDB" w:rsidR="0076602B" w:rsidRPr="007037B0" w:rsidRDefault="0076602B" w:rsidP="00F37CBB">
      <w:pPr>
        <w:ind w:left="720" w:hanging="578"/>
        <w:jc w:val="both"/>
        <w:rPr>
          <w:rFonts w:asciiTheme="minorHAnsi" w:hAnsiTheme="minorHAnsi" w:cstheme="minorHAnsi"/>
          <w:i/>
          <w:sz w:val="22"/>
          <w:szCs w:val="22"/>
          <w:highlight w:val="magenta"/>
          <w:lang w:val="en-GB"/>
        </w:rPr>
      </w:pPr>
    </w:p>
    <w:tbl>
      <w:tblPr>
        <w:tblW w:w="0" w:type="auto"/>
        <w:tblInd w:w="-2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40"/>
        <w:gridCol w:w="1843"/>
      </w:tblGrid>
      <w:tr w:rsidR="008D1B12" w:rsidRPr="007037B0" w14:paraId="7F3A4310" w14:textId="77777777" w:rsidTr="00FA1A43"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3D27" w14:textId="77777777" w:rsidR="008D1B12" w:rsidRPr="007037B0" w:rsidRDefault="008D1B12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Barcellona P.G. lì:</w:t>
            </w:r>
          </w:p>
          <w:p w14:paraId="04DDC8C4" w14:textId="77777777" w:rsidR="008D1B12" w:rsidRPr="007037B0" w:rsidRDefault="008D1B12">
            <w:pPr>
              <w:snapToGrid w:val="0"/>
              <w:rPr>
                <w:rFonts w:asciiTheme="minorHAnsi" w:hAnsiTheme="minorHAnsi" w:cstheme="minorHAnsi"/>
                <w:i/>
                <w:szCs w:val="28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Barcellona P.G. on: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BBCE4" w14:textId="77777777" w:rsidR="008D1B12" w:rsidRPr="007037B0" w:rsidRDefault="00FA1A43" w:rsidP="005A545B">
            <w:pPr>
              <w:pStyle w:val="Intestazione"/>
              <w:tabs>
                <w:tab w:val="clear" w:pos="4819"/>
                <w:tab w:val="clear" w:pos="9638"/>
              </w:tabs>
              <w:snapToGrid w:val="0"/>
              <w:rPr>
                <w:rFonts w:asciiTheme="minorHAnsi" w:hAnsiTheme="minorHAnsi" w:cstheme="minorHAnsi"/>
                <w:sz w:val="28"/>
                <w:szCs w:val="28"/>
              </w:rPr>
            </w:pPr>
            <w:r w:rsidRPr="007037B0">
              <w:rPr>
                <w:rFonts w:asciiTheme="minorHAnsi" w:hAnsiTheme="minorHAnsi" w:cstheme="minorHAnsi"/>
                <w:sz w:val="28"/>
                <w:szCs w:val="28"/>
              </w:rPr>
              <w:t xml:space="preserve">   </w:t>
            </w:r>
            <w:r w:rsidR="00527318" w:rsidRPr="007037B0">
              <w:rPr>
                <w:rFonts w:asciiTheme="minorHAnsi" w:hAnsiTheme="minorHAnsi" w:cstheme="minorHAnsi"/>
                <w:sz w:val="28"/>
                <w:szCs w:val="28"/>
              </w:rPr>
              <w:t xml:space="preserve">  </w:t>
            </w:r>
            <w:r w:rsidRPr="007037B0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</w:tbl>
    <w:p w14:paraId="792BC93A" w14:textId="77777777" w:rsidR="008D1B12" w:rsidRPr="007037B0" w:rsidRDefault="008D1B12" w:rsidP="00FA1A43">
      <w:pPr>
        <w:ind w:left="6372"/>
        <w:jc w:val="right"/>
        <w:rPr>
          <w:rFonts w:asciiTheme="minorHAnsi" w:hAnsiTheme="minorHAnsi" w:cstheme="minorHAnsi"/>
          <w:sz w:val="22"/>
          <w:szCs w:val="22"/>
        </w:rPr>
      </w:pPr>
      <w:r w:rsidRPr="007037B0">
        <w:rPr>
          <w:rFonts w:asciiTheme="minorHAnsi" w:hAnsiTheme="minorHAnsi" w:cstheme="minorHAnsi"/>
          <w:sz w:val="22"/>
          <w:szCs w:val="22"/>
        </w:rPr>
        <w:t>L’analista</w:t>
      </w:r>
      <w:r w:rsidR="00FA1A43" w:rsidRPr="007037B0">
        <w:rPr>
          <w:rFonts w:asciiTheme="minorHAnsi" w:hAnsiTheme="minorHAnsi" w:cstheme="minorHAnsi"/>
          <w:sz w:val="22"/>
          <w:szCs w:val="22"/>
        </w:rPr>
        <w:t xml:space="preserve"> </w:t>
      </w:r>
      <w:r w:rsidRPr="007037B0">
        <w:rPr>
          <w:rFonts w:asciiTheme="minorHAnsi" w:hAnsiTheme="minorHAnsi" w:cstheme="minorHAnsi"/>
          <w:sz w:val="22"/>
          <w:szCs w:val="22"/>
        </w:rPr>
        <w:t>/</w:t>
      </w:r>
      <w:r w:rsidR="00FA1A43" w:rsidRPr="007037B0">
        <w:rPr>
          <w:rFonts w:asciiTheme="minorHAnsi" w:hAnsiTheme="minorHAnsi" w:cstheme="minorHAnsi"/>
          <w:sz w:val="22"/>
          <w:szCs w:val="22"/>
        </w:rPr>
        <w:t xml:space="preserve"> </w:t>
      </w:r>
      <w:r w:rsidRPr="007037B0">
        <w:rPr>
          <w:rFonts w:asciiTheme="minorHAnsi" w:hAnsiTheme="minorHAnsi" w:cstheme="minorHAnsi"/>
          <w:sz w:val="22"/>
          <w:szCs w:val="22"/>
        </w:rPr>
        <w:t>Responsabile Laboratorio</w:t>
      </w:r>
    </w:p>
    <w:p w14:paraId="207059A6" w14:textId="285A88A5" w:rsidR="00233A6E" w:rsidRDefault="008D1B12" w:rsidP="00FA1A43">
      <w:pPr>
        <w:ind w:left="6372"/>
        <w:jc w:val="right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7037B0">
        <w:rPr>
          <w:rFonts w:asciiTheme="minorHAnsi" w:hAnsiTheme="minorHAnsi" w:cstheme="minorHAnsi"/>
          <w:i/>
          <w:sz w:val="22"/>
          <w:szCs w:val="22"/>
        </w:rPr>
        <w:t>Laboratory</w:t>
      </w:r>
      <w:proofErr w:type="spellEnd"/>
      <w:r w:rsidRPr="007037B0">
        <w:rPr>
          <w:rFonts w:asciiTheme="minorHAnsi" w:hAnsiTheme="minorHAnsi" w:cstheme="minorHAnsi"/>
          <w:i/>
          <w:sz w:val="22"/>
          <w:szCs w:val="22"/>
        </w:rPr>
        <w:t xml:space="preserve"> Manage</w:t>
      </w:r>
      <w:r w:rsidR="00233A6E">
        <w:rPr>
          <w:rFonts w:asciiTheme="minorHAnsi" w:hAnsiTheme="minorHAnsi" w:cstheme="minorHAnsi"/>
          <w:i/>
          <w:sz w:val="22"/>
          <w:szCs w:val="22"/>
        </w:rPr>
        <w:t>r</w:t>
      </w:r>
    </w:p>
    <w:p w14:paraId="1FD39F32" w14:textId="563EE2B7" w:rsidR="008D1B12" w:rsidRPr="007037B0" w:rsidRDefault="008D1B12" w:rsidP="00233A6E">
      <w:pPr>
        <w:ind w:left="6372"/>
        <w:jc w:val="center"/>
        <w:rPr>
          <w:rFonts w:asciiTheme="minorHAnsi" w:hAnsiTheme="minorHAnsi" w:cstheme="minorHAnsi"/>
          <w:i/>
          <w:sz w:val="22"/>
          <w:szCs w:val="22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101"/>
        <w:gridCol w:w="5115"/>
      </w:tblGrid>
      <w:tr w:rsidR="008D1B12" w:rsidRPr="007037B0" w14:paraId="50C66EFC" w14:textId="77777777">
        <w:trPr>
          <w:tblHeader/>
        </w:trPr>
        <w:tc>
          <w:tcPr>
            <w:tcW w:w="51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DE6668" w14:textId="77777777" w:rsidR="008D1B12" w:rsidRPr="007037B0" w:rsidRDefault="008D1B12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GIUDIZIO PRODUTTORE</w:t>
            </w:r>
          </w:p>
          <w:p w14:paraId="500B7A66" w14:textId="77777777" w:rsidR="008D1B12" w:rsidRPr="007037B0" w:rsidRDefault="008D1B12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PRODUCER ASSESSMENT</w:t>
            </w:r>
          </w:p>
        </w:tc>
        <w:tc>
          <w:tcPr>
            <w:tcW w:w="51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6373FE" w14:textId="77777777" w:rsidR="008D1B12" w:rsidRPr="007037B0" w:rsidRDefault="008D1B12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GIUDIZIO CLIENTE</w:t>
            </w:r>
          </w:p>
          <w:p w14:paraId="7965C869" w14:textId="77777777" w:rsidR="008D1B12" w:rsidRPr="007037B0" w:rsidRDefault="008D1B12">
            <w:pPr>
              <w:snapToGrid w:val="0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CUSTOMER ASSESSMENT</w:t>
            </w:r>
          </w:p>
        </w:tc>
      </w:tr>
      <w:tr w:rsidR="008D1B12" w:rsidRPr="007037B0" w14:paraId="539039DC" w14:textId="77777777">
        <w:tc>
          <w:tcPr>
            <w:tcW w:w="5101" w:type="dxa"/>
            <w:tcBorders>
              <w:left w:val="single" w:sz="1" w:space="0" w:color="000000"/>
              <w:bottom w:val="single" w:sz="1" w:space="0" w:color="000000"/>
            </w:tcBorders>
          </w:tcPr>
          <w:p w14:paraId="679CA9B6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Giudizio Organolettico</w:t>
            </w:r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="00272A3E" w:rsidRPr="007037B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0027A81A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Organoleptic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assessment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:</w:t>
            </w:r>
          </w:p>
        </w:tc>
        <w:tc>
          <w:tcPr>
            <w:tcW w:w="51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8A006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Giudizio Organolettico:</w:t>
            </w:r>
          </w:p>
          <w:p w14:paraId="24CFD0F6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Organoleptic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assessment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:</w:t>
            </w:r>
          </w:p>
        </w:tc>
      </w:tr>
      <w:tr w:rsidR="008D1B12" w:rsidRPr="007037B0" w14:paraId="2B91C263" w14:textId="77777777">
        <w:tc>
          <w:tcPr>
            <w:tcW w:w="5101" w:type="dxa"/>
            <w:tcBorders>
              <w:left w:val="single" w:sz="1" w:space="0" w:color="000000"/>
              <w:bottom w:val="single" w:sz="1" w:space="0" w:color="000000"/>
            </w:tcBorders>
          </w:tcPr>
          <w:p w14:paraId="5F0888F8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Giudizio Generale:</w:t>
            </w:r>
            <w:r w:rsidR="00440B97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  <w:p w14:paraId="657B84BB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General </w:t>
            </w: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Assessment</w:t>
            </w:r>
            <w:proofErr w:type="spellEnd"/>
            <w:r w:rsidR="00272A3E"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: </w:t>
            </w:r>
          </w:p>
        </w:tc>
        <w:tc>
          <w:tcPr>
            <w:tcW w:w="51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FF6B0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Giudizio Generale:                                     Categoria:</w:t>
            </w:r>
          </w:p>
          <w:p w14:paraId="69C7A855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General </w:t>
            </w: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Assessment</w:t>
            </w:r>
            <w:proofErr w:type="spellEnd"/>
            <w:r w:rsidRPr="007037B0">
              <w:rPr>
                <w:rFonts w:asciiTheme="minorHAnsi" w:hAnsiTheme="minorHAnsi" w:cstheme="minorHAnsi"/>
                <w:sz w:val="20"/>
                <w:szCs w:val="20"/>
              </w:rPr>
              <w:t xml:space="preserve">:                                  </w:t>
            </w:r>
            <w:proofErr w:type="spellStart"/>
            <w:r w:rsidRPr="007037B0">
              <w:rPr>
                <w:rFonts w:asciiTheme="minorHAnsi" w:hAnsiTheme="minorHAnsi" w:cstheme="minorHAnsi"/>
                <w:sz w:val="20"/>
                <w:szCs w:val="20"/>
              </w:rPr>
              <w:t>Category</w:t>
            </w:r>
            <w:proofErr w:type="spellEnd"/>
            <w:r w:rsidRPr="007037B0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</w:p>
        </w:tc>
      </w:tr>
      <w:tr w:rsidR="008D1B12" w:rsidRPr="007037B0" w14:paraId="5AEF6CD0" w14:textId="77777777">
        <w:tc>
          <w:tcPr>
            <w:tcW w:w="5101" w:type="dxa"/>
            <w:tcBorders>
              <w:left w:val="single" w:sz="1" w:space="0" w:color="000000"/>
              <w:bottom w:val="single" w:sz="1" w:space="0" w:color="000000"/>
            </w:tcBorders>
          </w:tcPr>
          <w:p w14:paraId="11DB0CF6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Data:</w:t>
            </w:r>
            <w:r w:rsidR="00440B97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  <w:p w14:paraId="1B8CE74D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Date:</w:t>
            </w:r>
          </w:p>
        </w:tc>
        <w:tc>
          <w:tcPr>
            <w:tcW w:w="51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235B7" w14:textId="77777777" w:rsidR="008D1B12" w:rsidRPr="007037B0" w:rsidRDefault="00527318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Data</w:t>
            </w:r>
            <w:r w:rsidR="008D1B12"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14:paraId="0F235E90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Date:</w:t>
            </w:r>
          </w:p>
        </w:tc>
      </w:tr>
      <w:tr w:rsidR="008D1B12" w:rsidRPr="007037B0" w14:paraId="1DBF8B62" w14:textId="77777777">
        <w:trPr>
          <w:trHeight w:val="507"/>
        </w:trPr>
        <w:tc>
          <w:tcPr>
            <w:tcW w:w="5101" w:type="dxa"/>
            <w:tcBorders>
              <w:left w:val="single" w:sz="1" w:space="0" w:color="000000"/>
              <w:bottom w:val="single" w:sz="1" w:space="0" w:color="000000"/>
            </w:tcBorders>
          </w:tcPr>
          <w:p w14:paraId="2E2E51BD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>Firma Laboratorio</w:t>
            </w:r>
          </w:p>
          <w:p w14:paraId="420281E6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proofErr w:type="spellStart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Laboratory</w:t>
            </w:r>
            <w:proofErr w:type="spellEnd"/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Signature</w:t>
            </w:r>
          </w:p>
        </w:tc>
        <w:tc>
          <w:tcPr>
            <w:tcW w:w="51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E1DE8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Firma Cliente </w:t>
            </w:r>
          </w:p>
          <w:p w14:paraId="6B0E46D0" w14:textId="77777777" w:rsidR="008D1B12" w:rsidRPr="007037B0" w:rsidRDefault="008D1B12">
            <w:pPr>
              <w:pStyle w:val="Contenutotabella"/>
              <w:snapToGrid w:val="0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037B0">
              <w:rPr>
                <w:rFonts w:asciiTheme="minorHAnsi" w:hAnsiTheme="minorHAnsi" w:cstheme="minorHAnsi"/>
                <w:i/>
                <w:sz w:val="20"/>
                <w:szCs w:val="20"/>
              </w:rPr>
              <w:t>Customer Signature</w:t>
            </w:r>
          </w:p>
        </w:tc>
      </w:tr>
    </w:tbl>
    <w:p w14:paraId="5852DEC8" w14:textId="77777777" w:rsidR="008D1B12" w:rsidRPr="007037B0" w:rsidRDefault="008D1B12" w:rsidP="00FA1A43">
      <w:pPr>
        <w:pStyle w:val="Corpodeltesto"/>
        <w:rPr>
          <w:rFonts w:asciiTheme="minorHAnsi" w:hAnsiTheme="minorHAnsi" w:cstheme="minorHAnsi"/>
          <w:sz w:val="18"/>
          <w:szCs w:val="18"/>
        </w:rPr>
      </w:pPr>
      <w:r w:rsidRPr="007037B0">
        <w:rPr>
          <w:rFonts w:asciiTheme="minorHAnsi" w:hAnsiTheme="minorHAnsi" w:cstheme="minorHAnsi"/>
          <w:sz w:val="18"/>
          <w:szCs w:val="18"/>
        </w:rPr>
        <w:t>Il presente rapporto di prova riguarda solo i campioni sottoposti a prova.</w:t>
      </w:r>
    </w:p>
    <w:p w14:paraId="7E3970A0" w14:textId="77777777" w:rsidR="008D1B12" w:rsidRPr="007037B0" w:rsidRDefault="008D1B12" w:rsidP="00FA1A43">
      <w:pPr>
        <w:pStyle w:val="Corpodeltesto"/>
        <w:rPr>
          <w:rFonts w:asciiTheme="minorHAnsi" w:hAnsiTheme="minorHAnsi" w:cstheme="minorHAnsi"/>
          <w:sz w:val="18"/>
          <w:szCs w:val="18"/>
        </w:rPr>
      </w:pPr>
      <w:r w:rsidRPr="007037B0">
        <w:rPr>
          <w:rFonts w:asciiTheme="minorHAnsi" w:hAnsiTheme="minorHAnsi" w:cstheme="minorHAnsi"/>
          <w:sz w:val="18"/>
          <w:szCs w:val="18"/>
        </w:rPr>
        <w:t>Il presente rapporto di prova non può essere riprodotto integralmente o parzialmente salvo autorizzazione scritta del Responsabile del Laboratorio.</w:t>
      </w:r>
    </w:p>
    <w:p w14:paraId="7CA29F62" w14:textId="5918DC18" w:rsidR="008D1B12" w:rsidRPr="007037B0" w:rsidRDefault="008D1B12" w:rsidP="00FA1A43">
      <w:pPr>
        <w:rPr>
          <w:rFonts w:asciiTheme="minorHAnsi" w:hAnsiTheme="minorHAnsi" w:cstheme="minorHAnsi"/>
          <w:b/>
          <w:bCs/>
          <w:sz w:val="18"/>
          <w:szCs w:val="18"/>
        </w:rPr>
      </w:pPr>
      <w:r w:rsidRPr="007037B0">
        <w:rPr>
          <w:rFonts w:asciiTheme="minorHAnsi" w:hAnsiTheme="minorHAnsi" w:cstheme="minorHAnsi"/>
          <w:b/>
          <w:bCs/>
          <w:sz w:val="18"/>
          <w:szCs w:val="18"/>
        </w:rPr>
        <w:t xml:space="preserve">I risultati del presente </w:t>
      </w:r>
      <w:proofErr w:type="spellStart"/>
      <w:r w:rsidRPr="007037B0">
        <w:rPr>
          <w:rFonts w:asciiTheme="minorHAnsi" w:hAnsiTheme="minorHAnsi" w:cstheme="minorHAnsi"/>
          <w:b/>
          <w:bCs/>
          <w:sz w:val="18"/>
          <w:szCs w:val="18"/>
        </w:rPr>
        <w:t>RdP</w:t>
      </w:r>
      <w:proofErr w:type="spellEnd"/>
      <w:r w:rsidRPr="007037B0">
        <w:rPr>
          <w:rFonts w:asciiTheme="minorHAnsi" w:hAnsiTheme="minorHAnsi" w:cstheme="minorHAnsi"/>
          <w:b/>
          <w:bCs/>
          <w:sz w:val="18"/>
          <w:szCs w:val="18"/>
        </w:rPr>
        <w:t xml:space="preserve"> non possono essere utilizzati per fini promozionali</w:t>
      </w:r>
      <w:r w:rsidR="00B9120D" w:rsidRPr="007037B0">
        <w:rPr>
          <w:rFonts w:asciiTheme="minorHAnsi" w:hAnsiTheme="minorHAnsi" w:cstheme="minorHAnsi"/>
          <w:b/>
          <w:bCs/>
          <w:sz w:val="18"/>
          <w:szCs w:val="18"/>
        </w:rPr>
        <w:t xml:space="preserve"> o pubblicitari</w:t>
      </w:r>
    </w:p>
    <w:p w14:paraId="0DBC5401" w14:textId="52BDA4FA" w:rsidR="004921E4" w:rsidRPr="00233A6E" w:rsidRDefault="008D1B12" w:rsidP="00B9120D">
      <w:pPr>
        <w:rPr>
          <w:rFonts w:asciiTheme="minorHAnsi" w:hAnsiTheme="minorHAnsi" w:cstheme="minorHAnsi"/>
          <w:i/>
          <w:sz w:val="18"/>
          <w:szCs w:val="18"/>
          <w:lang w:val="en-GB"/>
        </w:rPr>
      </w:pPr>
      <w:r w:rsidRPr="007037B0">
        <w:rPr>
          <w:rFonts w:asciiTheme="minorHAnsi" w:hAnsiTheme="minorHAnsi" w:cstheme="minorHAnsi"/>
          <w:i/>
          <w:sz w:val="18"/>
          <w:szCs w:val="18"/>
          <w:lang w:val="en-GB"/>
        </w:rPr>
        <w:t>This test report is only for samples subject to testing.</w:t>
      </w:r>
      <w:r w:rsidR="00B9120D" w:rsidRPr="007037B0">
        <w:rPr>
          <w:rFonts w:asciiTheme="minorHAnsi" w:hAnsiTheme="minorHAnsi" w:cstheme="minorHAnsi"/>
          <w:i/>
          <w:sz w:val="18"/>
          <w:szCs w:val="18"/>
          <w:lang w:val="en-GB"/>
        </w:rPr>
        <w:t xml:space="preserve"> This test report cannot be copied, neither totally nor partially unless authorized in writing by Laboratory Manager. The results of this test report cannot be used for advertisement purposes.</w:t>
      </w:r>
    </w:p>
    <w:tbl>
      <w:tblPr>
        <w:tblpPr w:leftFromText="141" w:rightFromText="141" w:vertAnchor="text" w:horzAnchor="margin" w:tblpX="70" w:tblpY="283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  <w:gridCol w:w="1418"/>
        <w:gridCol w:w="4394"/>
        <w:gridCol w:w="1843"/>
        <w:gridCol w:w="1914"/>
      </w:tblGrid>
      <w:tr w:rsidR="00D6454E" w:rsidRPr="002A5E0A" w14:paraId="4FD083EA" w14:textId="77777777" w:rsidTr="001D1D33">
        <w:trPr>
          <w:trHeight w:val="416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CEF6E2D" w14:textId="0CE456F3" w:rsidR="00D6454E" w:rsidRPr="002A5E0A" w:rsidRDefault="007037B0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A5E0A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37502B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8627695" w14:textId="31D45C2A" w:rsidR="00D6454E" w:rsidRPr="002A5E0A" w:rsidRDefault="0037502B" w:rsidP="00D92664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17</w:t>
            </w:r>
            <w:r w:rsidR="00836512" w:rsidRPr="002A5E0A">
              <w:rPr>
                <w:rFonts w:asciiTheme="minorHAnsi" w:hAnsiTheme="minorHAnsi" w:cstheme="minorHAnsi"/>
                <w:sz w:val="20"/>
                <w:szCs w:val="20"/>
              </w:rPr>
              <w:t>/0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836512" w:rsidRPr="002A5E0A">
              <w:rPr>
                <w:rFonts w:asciiTheme="minorHAnsi" w:hAnsiTheme="minorHAnsi" w:cstheme="minorHAnsi"/>
                <w:sz w:val="20"/>
                <w:szCs w:val="20"/>
              </w:rPr>
              <w:t>/202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6C21D9" w14:textId="67CF70A0" w:rsidR="00D6454E" w:rsidRPr="002A5E0A" w:rsidRDefault="007037B0" w:rsidP="00CC090E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A5E0A">
              <w:rPr>
                <w:rFonts w:asciiTheme="minorHAnsi" w:hAnsiTheme="minorHAnsi" w:cstheme="minorHAnsi"/>
                <w:sz w:val="20"/>
                <w:szCs w:val="20"/>
              </w:rPr>
              <w:t>Aggiornamento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1D8D2AA" w14:textId="01BDD5FE" w:rsidR="00D6454E" w:rsidRPr="002A5E0A" w:rsidRDefault="0037502B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TEAM QUALITÀ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6B2A7" w14:textId="29C07616" w:rsidR="00D6454E" w:rsidRPr="002A5E0A" w:rsidRDefault="00836512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A5E0A">
              <w:rPr>
                <w:rFonts w:asciiTheme="minorHAnsi" w:hAnsiTheme="minorHAnsi" w:cstheme="minorHAnsi"/>
                <w:sz w:val="20"/>
                <w:szCs w:val="20"/>
              </w:rPr>
              <w:t>SALVATORE</w:t>
            </w:r>
            <w:r w:rsidR="007037B0" w:rsidRPr="002A5E0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7037B0" w:rsidRPr="002A5E0A">
              <w:rPr>
                <w:rFonts w:ascii="Calibri" w:hAnsi="Calibri" w:cs="Calibri"/>
                <w:sz w:val="20"/>
                <w:szCs w:val="20"/>
              </w:rPr>
              <w:t>RIZZO</w:t>
            </w:r>
          </w:p>
        </w:tc>
      </w:tr>
      <w:tr w:rsidR="00D6454E" w:rsidRPr="002A5E0A" w14:paraId="26250139" w14:textId="77777777" w:rsidTr="001D1D33">
        <w:tc>
          <w:tcPr>
            <w:tcW w:w="63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D617A48" w14:textId="77777777" w:rsidR="00D6454E" w:rsidRPr="002A5E0A" w:rsidRDefault="00D6454E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A5E0A">
              <w:rPr>
                <w:rFonts w:asciiTheme="minorHAnsi" w:hAnsiTheme="minorHAnsi" w:cstheme="minorHAnsi"/>
                <w:sz w:val="20"/>
                <w:szCs w:val="20"/>
              </w:rPr>
              <w:t>REV.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F9CE090" w14:textId="77777777" w:rsidR="00D6454E" w:rsidRPr="002A5E0A" w:rsidRDefault="00D6454E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A5E0A">
              <w:rPr>
                <w:rFonts w:asciiTheme="minorHAnsi" w:hAnsiTheme="minorHAnsi" w:cstheme="minorHAnsi"/>
                <w:sz w:val="20"/>
                <w:szCs w:val="20"/>
              </w:rPr>
              <w:t>DATA</w:t>
            </w:r>
          </w:p>
        </w:tc>
        <w:tc>
          <w:tcPr>
            <w:tcW w:w="439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05FEE4B" w14:textId="77777777" w:rsidR="00D6454E" w:rsidRPr="002A5E0A" w:rsidRDefault="00D6454E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A5E0A">
              <w:rPr>
                <w:rFonts w:asciiTheme="minorHAnsi" w:hAnsiTheme="minorHAnsi" w:cstheme="minorHAnsi"/>
                <w:sz w:val="20"/>
                <w:szCs w:val="20"/>
              </w:rPr>
              <w:t>MOTIVO DELLA REVISIONE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45A85C" w14:textId="77777777" w:rsidR="00D6454E" w:rsidRPr="002A5E0A" w:rsidRDefault="00D6454E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A5E0A">
              <w:rPr>
                <w:rFonts w:asciiTheme="minorHAnsi" w:hAnsiTheme="minorHAnsi" w:cstheme="minorHAnsi"/>
                <w:sz w:val="20"/>
                <w:szCs w:val="20"/>
              </w:rPr>
              <w:t>EMESSO DA:</w:t>
            </w:r>
          </w:p>
        </w:tc>
        <w:tc>
          <w:tcPr>
            <w:tcW w:w="19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8A7AA" w14:textId="77777777" w:rsidR="00D6454E" w:rsidRPr="002A5E0A" w:rsidRDefault="00D6454E" w:rsidP="00527318">
            <w:pPr>
              <w:pStyle w:val="Pidipagina"/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A5E0A">
              <w:rPr>
                <w:rFonts w:asciiTheme="minorHAnsi" w:hAnsiTheme="minorHAnsi" w:cstheme="minorHAnsi"/>
                <w:sz w:val="20"/>
                <w:szCs w:val="20"/>
              </w:rPr>
              <w:t>APPROVATO DA:</w:t>
            </w:r>
          </w:p>
        </w:tc>
      </w:tr>
    </w:tbl>
    <w:p w14:paraId="74ACA0B9" w14:textId="77777777" w:rsidR="00D6454E" w:rsidRDefault="00D6454E" w:rsidP="002A5E0A">
      <w:pPr>
        <w:rPr>
          <w:i/>
          <w:sz w:val="16"/>
          <w:szCs w:val="16"/>
          <w:lang w:val="en-GB"/>
        </w:rPr>
      </w:pPr>
    </w:p>
    <w:sectPr w:rsidR="00D6454E">
      <w:headerReference w:type="default" r:id="rId8"/>
      <w:footerReference w:type="default" r:id="rId9"/>
      <w:footnotePr>
        <w:pos w:val="beneathText"/>
      </w:footnotePr>
      <w:pgSz w:w="11905" w:h="16837"/>
      <w:pgMar w:top="2552" w:right="851" w:bottom="1985" w:left="851" w:header="70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FDA78" w14:textId="77777777" w:rsidR="00D61A2C" w:rsidRDefault="00D61A2C">
      <w:r>
        <w:separator/>
      </w:r>
    </w:p>
  </w:endnote>
  <w:endnote w:type="continuationSeparator" w:id="0">
    <w:p w14:paraId="74242969" w14:textId="77777777" w:rsidR="00D61A2C" w:rsidRDefault="00D61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00D5" w14:textId="77777777" w:rsidR="007867A3" w:rsidRDefault="00774E4D">
    <w:pPr>
      <w:pStyle w:val="Pidipagina"/>
    </w:pPr>
    <w:r>
      <w:pict w14:anchorId="63964CD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.05pt;width:5.95pt;height:13.7pt;z-index:251657728;mso-wrap-distance-left:0;mso-wrap-distance-right:0;mso-position-horizontal:center;mso-position-horizontal-relative:margin" stroked="f">
          <v:fill opacity="0" color2="black"/>
          <v:textbox inset="0,0,0,0">
            <w:txbxContent>
              <w:p w14:paraId="180DE1FE" w14:textId="77777777" w:rsidR="007867A3" w:rsidRDefault="007867A3">
                <w:pPr>
                  <w:pStyle w:val="Pidipagina"/>
                </w:pPr>
                <w:r>
                  <w:rPr>
                    <w:rStyle w:val="Numeropagina"/>
                  </w:rPr>
                  <w:fldChar w:fldCharType="begin"/>
                </w:r>
                <w:r>
                  <w:rPr>
                    <w:rStyle w:val="Numeropagina"/>
                  </w:rPr>
                  <w:instrText xml:space="preserve"> PAGE </w:instrText>
                </w:r>
                <w:r>
                  <w:rPr>
                    <w:rStyle w:val="Numeropagina"/>
                  </w:rPr>
                  <w:fldChar w:fldCharType="separate"/>
                </w:r>
                <w:r w:rsidR="001D1D33">
                  <w:rPr>
                    <w:rStyle w:val="Numeropagina"/>
                    <w:noProof/>
                  </w:rPr>
                  <w:t>3</w:t>
                </w:r>
                <w:r>
                  <w:rPr>
                    <w:rStyle w:val="Numeropagina"/>
                  </w:rPr>
                  <w:fldChar w:fldCharType="end"/>
                </w:r>
              </w:p>
            </w:txbxContent>
          </v:textbox>
          <w10:wrap type="square" side="largest"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5A887" w14:textId="77777777" w:rsidR="00D61A2C" w:rsidRDefault="00D61A2C">
      <w:r>
        <w:separator/>
      </w:r>
    </w:p>
  </w:footnote>
  <w:footnote w:type="continuationSeparator" w:id="0">
    <w:p w14:paraId="503933F1" w14:textId="77777777" w:rsidR="00D61A2C" w:rsidRDefault="00D61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0D83" w14:textId="77777777" w:rsidR="007867A3" w:rsidRDefault="007867A3" w:rsidP="00D92664">
    <w:pPr>
      <w:pStyle w:val="Intestazione"/>
      <w:jc w:val="right"/>
      <w:rPr>
        <w:sz w:val="16"/>
      </w:rPr>
    </w:pPr>
    <w:r w:rsidRPr="00546165">
      <w:rPr>
        <w:rFonts w:ascii="Verdana" w:hAnsi="Verdana"/>
        <w:i/>
        <w:sz w:val="16"/>
        <w:szCs w:val="16"/>
      </w:rPr>
      <w:t xml:space="preserve">M 10.01 </w:t>
    </w:r>
    <w:r>
      <w:rPr>
        <w:rFonts w:ascii="Verdana" w:hAnsi="Verdana"/>
        <w:i/>
        <w:sz w:val="16"/>
        <w:szCs w:val="16"/>
      </w:rPr>
      <w:t>B Certificato di analisi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Titolo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Titolo7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num w:numId="1" w16cid:durableId="122846078">
    <w:abstractNumId w:val="0"/>
  </w:num>
  <w:num w:numId="2" w16cid:durableId="1096366394">
    <w:abstractNumId w:val="1"/>
  </w:num>
  <w:num w:numId="3" w16cid:durableId="867449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1"/>
    <o:shapelayout v:ext="edit">
      <o:idmap v:ext="edit" data="2"/>
    </o:shapelayout>
  </w:hdrShapeDefaults>
  <w:footnotePr>
    <w:pos w:val="beneathTex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15C"/>
    <w:rsid w:val="00002DF5"/>
    <w:rsid w:val="00003826"/>
    <w:rsid w:val="000428B9"/>
    <w:rsid w:val="00044C8C"/>
    <w:rsid w:val="000543E9"/>
    <w:rsid w:val="00062BAC"/>
    <w:rsid w:val="000852DC"/>
    <w:rsid w:val="000A3EA4"/>
    <w:rsid w:val="000B2D90"/>
    <w:rsid w:val="000B3B5C"/>
    <w:rsid w:val="000C1A97"/>
    <w:rsid w:val="000C6C93"/>
    <w:rsid w:val="000D22C4"/>
    <w:rsid w:val="000E515C"/>
    <w:rsid w:val="001054DA"/>
    <w:rsid w:val="001103BA"/>
    <w:rsid w:val="001171C8"/>
    <w:rsid w:val="0012355B"/>
    <w:rsid w:val="00127D85"/>
    <w:rsid w:val="00127F55"/>
    <w:rsid w:val="0014247B"/>
    <w:rsid w:val="0014490C"/>
    <w:rsid w:val="00150878"/>
    <w:rsid w:val="00166F50"/>
    <w:rsid w:val="001724AF"/>
    <w:rsid w:val="00187EDE"/>
    <w:rsid w:val="001A160F"/>
    <w:rsid w:val="001A6CED"/>
    <w:rsid w:val="001B2025"/>
    <w:rsid w:val="001B5CDA"/>
    <w:rsid w:val="001C2371"/>
    <w:rsid w:val="001D1D33"/>
    <w:rsid w:val="001D75D2"/>
    <w:rsid w:val="001D76DB"/>
    <w:rsid w:val="001E45F2"/>
    <w:rsid w:val="00221B36"/>
    <w:rsid w:val="002318E1"/>
    <w:rsid w:val="00233A6E"/>
    <w:rsid w:val="00252B06"/>
    <w:rsid w:val="00272A3E"/>
    <w:rsid w:val="00272BA2"/>
    <w:rsid w:val="0027553B"/>
    <w:rsid w:val="00297328"/>
    <w:rsid w:val="002A14D6"/>
    <w:rsid w:val="002A1917"/>
    <w:rsid w:val="002A5E0A"/>
    <w:rsid w:val="002B0784"/>
    <w:rsid w:val="002B5AC0"/>
    <w:rsid w:val="002C1D47"/>
    <w:rsid w:val="002C5486"/>
    <w:rsid w:val="002E31EF"/>
    <w:rsid w:val="002E518C"/>
    <w:rsid w:val="002F1F77"/>
    <w:rsid w:val="002F42DB"/>
    <w:rsid w:val="002F685E"/>
    <w:rsid w:val="00300FBE"/>
    <w:rsid w:val="0030634D"/>
    <w:rsid w:val="0033647B"/>
    <w:rsid w:val="00336E67"/>
    <w:rsid w:val="00356189"/>
    <w:rsid w:val="0036480E"/>
    <w:rsid w:val="0037502B"/>
    <w:rsid w:val="00376036"/>
    <w:rsid w:val="00381C10"/>
    <w:rsid w:val="0038365F"/>
    <w:rsid w:val="003941F0"/>
    <w:rsid w:val="003A03A8"/>
    <w:rsid w:val="003A4192"/>
    <w:rsid w:val="003A7CCC"/>
    <w:rsid w:val="004060AD"/>
    <w:rsid w:val="0041241A"/>
    <w:rsid w:val="00416F40"/>
    <w:rsid w:val="004248AD"/>
    <w:rsid w:val="00431A0A"/>
    <w:rsid w:val="004335A5"/>
    <w:rsid w:val="004358F9"/>
    <w:rsid w:val="00440B97"/>
    <w:rsid w:val="00441C06"/>
    <w:rsid w:val="00442FC2"/>
    <w:rsid w:val="00445824"/>
    <w:rsid w:val="00452E00"/>
    <w:rsid w:val="004535CB"/>
    <w:rsid w:val="00464605"/>
    <w:rsid w:val="00476E65"/>
    <w:rsid w:val="00486F77"/>
    <w:rsid w:val="004921E4"/>
    <w:rsid w:val="004A1E46"/>
    <w:rsid w:val="004A2504"/>
    <w:rsid w:val="004A29B6"/>
    <w:rsid w:val="004A3CC9"/>
    <w:rsid w:val="004C09D6"/>
    <w:rsid w:val="004D6492"/>
    <w:rsid w:val="004E11F8"/>
    <w:rsid w:val="004F7491"/>
    <w:rsid w:val="00527318"/>
    <w:rsid w:val="00546165"/>
    <w:rsid w:val="00550EF4"/>
    <w:rsid w:val="005575A7"/>
    <w:rsid w:val="0056649B"/>
    <w:rsid w:val="00571B8A"/>
    <w:rsid w:val="0057629C"/>
    <w:rsid w:val="00584528"/>
    <w:rsid w:val="00585F70"/>
    <w:rsid w:val="005875F6"/>
    <w:rsid w:val="00591D07"/>
    <w:rsid w:val="005A31A0"/>
    <w:rsid w:val="005A545B"/>
    <w:rsid w:val="005A77E7"/>
    <w:rsid w:val="005C130E"/>
    <w:rsid w:val="005C27B3"/>
    <w:rsid w:val="005C40E3"/>
    <w:rsid w:val="005D1E57"/>
    <w:rsid w:val="005D5DBD"/>
    <w:rsid w:val="005E07AE"/>
    <w:rsid w:val="005F742C"/>
    <w:rsid w:val="00611D8E"/>
    <w:rsid w:val="0061241F"/>
    <w:rsid w:val="006146ED"/>
    <w:rsid w:val="00621A1B"/>
    <w:rsid w:val="00651FB3"/>
    <w:rsid w:val="00660BD9"/>
    <w:rsid w:val="0066177E"/>
    <w:rsid w:val="0066390A"/>
    <w:rsid w:val="00667A6D"/>
    <w:rsid w:val="00674C84"/>
    <w:rsid w:val="006761D0"/>
    <w:rsid w:val="00685E3A"/>
    <w:rsid w:val="00686C53"/>
    <w:rsid w:val="006A6BBC"/>
    <w:rsid w:val="006A7534"/>
    <w:rsid w:val="006B77B2"/>
    <w:rsid w:val="006D6CC9"/>
    <w:rsid w:val="006E3E49"/>
    <w:rsid w:val="006E5513"/>
    <w:rsid w:val="006E6688"/>
    <w:rsid w:val="006F02EB"/>
    <w:rsid w:val="006F3814"/>
    <w:rsid w:val="006F7B07"/>
    <w:rsid w:val="0070345E"/>
    <w:rsid w:val="007037B0"/>
    <w:rsid w:val="0070792D"/>
    <w:rsid w:val="00745B92"/>
    <w:rsid w:val="0075210F"/>
    <w:rsid w:val="0075262E"/>
    <w:rsid w:val="007607B4"/>
    <w:rsid w:val="0076487B"/>
    <w:rsid w:val="0076602B"/>
    <w:rsid w:val="00774E4D"/>
    <w:rsid w:val="007867A3"/>
    <w:rsid w:val="0079780B"/>
    <w:rsid w:val="0079783E"/>
    <w:rsid w:val="007B4417"/>
    <w:rsid w:val="007B4C23"/>
    <w:rsid w:val="007C0125"/>
    <w:rsid w:val="007C2932"/>
    <w:rsid w:val="007C32B4"/>
    <w:rsid w:val="007F03B9"/>
    <w:rsid w:val="007F132F"/>
    <w:rsid w:val="007F7115"/>
    <w:rsid w:val="0080170E"/>
    <w:rsid w:val="00804A96"/>
    <w:rsid w:val="00805CE5"/>
    <w:rsid w:val="00824464"/>
    <w:rsid w:val="00835B73"/>
    <w:rsid w:val="00836512"/>
    <w:rsid w:val="00854FE2"/>
    <w:rsid w:val="00855010"/>
    <w:rsid w:val="008558A1"/>
    <w:rsid w:val="00881075"/>
    <w:rsid w:val="00883EFF"/>
    <w:rsid w:val="00897AE8"/>
    <w:rsid w:val="008A0D46"/>
    <w:rsid w:val="008A4DE5"/>
    <w:rsid w:val="008B033C"/>
    <w:rsid w:val="008B1D54"/>
    <w:rsid w:val="008B49B9"/>
    <w:rsid w:val="008B7FDE"/>
    <w:rsid w:val="008C5E23"/>
    <w:rsid w:val="008D1B12"/>
    <w:rsid w:val="008D3DCC"/>
    <w:rsid w:val="008E1B46"/>
    <w:rsid w:val="008E3A67"/>
    <w:rsid w:val="008F0568"/>
    <w:rsid w:val="008F4F8E"/>
    <w:rsid w:val="00910304"/>
    <w:rsid w:val="00912884"/>
    <w:rsid w:val="00913027"/>
    <w:rsid w:val="00922A4D"/>
    <w:rsid w:val="00925AA3"/>
    <w:rsid w:val="009267EB"/>
    <w:rsid w:val="00930558"/>
    <w:rsid w:val="0093241E"/>
    <w:rsid w:val="00934BF0"/>
    <w:rsid w:val="00944AC7"/>
    <w:rsid w:val="009500CF"/>
    <w:rsid w:val="009569C8"/>
    <w:rsid w:val="00957C6F"/>
    <w:rsid w:val="00964F56"/>
    <w:rsid w:val="00972B09"/>
    <w:rsid w:val="00973B0F"/>
    <w:rsid w:val="00983C4B"/>
    <w:rsid w:val="00996698"/>
    <w:rsid w:val="009967D9"/>
    <w:rsid w:val="009A5A8B"/>
    <w:rsid w:val="009B1A1C"/>
    <w:rsid w:val="009C5F28"/>
    <w:rsid w:val="009D7C4E"/>
    <w:rsid w:val="009F5903"/>
    <w:rsid w:val="009F739D"/>
    <w:rsid w:val="00A03F59"/>
    <w:rsid w:val="00A04A7B"/>
    <w:rsid w:val="00A10617"/>
    <w:rsid w:val="00A2292D"/>
    <w:rsid w:val="00A26127"/>
    <w:rsid w:val="00A27148"/>
    <w:rsid w:val="00A302DC"/>
    <w:rsid w:val="00A35F57"/>
    <w:rsid w:val="00A52042"/>
    <w:rsid w:val="00A56DF2"/>
    <w:rsid w:val="00A66F24"/>
    <w:rsid w:val="00A71A3E"/>
    <w:rsid w:val="00A77563"/>
    <w:rsid w:val="00A81987"/>
    <w:rsid w:val="00A8364C"/>
    <w:rsid w:val="00A91A55"/>
    <w:rsid w:val="00A9366F"/>
    <w:rsid w:val="00AA19CF"/>
    <w:rsid w:val="00AB3901"/>
    <w:rsid w:val="00AB5413"/>
    <w:rsid w:val="00AE03ED"/>
    <w:rsid w:val="00AE3078"/>
    <w:rsid w:val="00B14972"/>
    <w:rsid w:val="00B479F8"/>
    <w:rsid w:val="00B47F00"/>
    <w:rsid w:val="00B83001"/>
    <w:rsid w:val="00B9120D"/>
    <w:rsid w:val="00B9578C"/>
    <w:rsid w:val="00BA45EF"/>
    <w:rsid w:val="00BD2AF4"/>
    <w:rsid w:val="00BF0F65"/>
    <w:rsid w:val="00BF2D85"/>
    <w:rsid w:val="00BF487F"/>
    <w:rsid w:val="00C115B2"/>
    <w:rsid w:val="00C11A75"/>
    <w:rsid w:val="00C14453"/>
    <w:rsid w:val="00C206C9"/>
    <w:rsid w:val="00C31962"/>
    <w:rsid w:val="00C54781"/>
    <w:rsid w:val="00C60297"/>
    <w:rsid w:val="00C727C9"/>
    <w:rsid w:val="00C92DCE"/>
    <w:rsid w:val="00CB0340"/>
    <w:rsid w:val="00CB1E34"/>
    <w:rsid w:val="00CC090E"/>
    <w:rsid w:val="00CC1D28"/>
    <w:rsid w:val="00CC523E"/>
    <w:rsid w:val="00CC5DBF"/>
    <w:rsid w:val="00CC7AF3"/>
    <w:rsid w:val="00CD2830"/>
    <w:rsid w:val="00CF56C2"/>
    <w:rsid w:val="00D00744"/>
    <w:rsid w:val="00D04F11"/>
    <w:rsid w:val="00D10770"/>
    <w:rsid w:val="00D108FC"/>
    <w:rsid w:val="00D3660E"/>
    <w:rsid w:val="00D37064"/>
    <w:rsid w:val="00D41367"/>
    <w:rsid w:val="00D45668"/>
    <w:rsid w:val="00D45C33"/>
    <w:rsid w:val="00D57A83"/>
    <w:rsid w:val="00D606AF"/>
    <w:rsid w:val="00D61A2C"/>
    <w:rsid w:val="00D6286D"/>
    <w:rsid w:val="00D6454E"/>
    <w:rsid w:val="00D70C36"/>
    <w:rsid w:val="00D810D1"/>
    <w:rsid w:val="00D92664"/>
    <w:rsid w:val="00D93F88"/>
    <w:rsid w:val="00D9424D"/>
    <w:rsid w:val="00DA05CA"/>
    <w:rsid w:val="00DA7A58"/>
    <w:rsid w:val="00DB0977"/>
    <w:rsid w:val="00DB3231"/>
    <w:rsid w:val="00DB3BFC"/>
    <w:rsid w:val="00DC24E8"/>
    <w:rsid w:val="00DE0272"/>
    <w:rsid w:val="00DE118A"/>
    <w:rsid w:val="00DE3997"/>
    <w:rsid w:val="00DE5985"/>
    <w:rsid w:val="00DF1C2C"/>
    <w:rsid w:val="00DF4291"/>
    <w:rsid w:val="00E10BF6"/>
    <w:rsid w:val="00E63888"/>
    <w:rsid w:val="00E67A5F"/>
    <w:rsid w:val="00E94892"/>
    <w:rsid w:val="00EA0115"/>
    <w:rsid w:val="00EB48B8"/>
    <w:rsid w:val="00EB6FFE"/>
    <w:rsid w:val="00EC495D"/>
    <w:rsid w:val="00ED490C"/>
    <w:rsid w:val="00ED6FD0"/>
    <w:rsid w:val="00EE0A9A"/>
    <w:rsid w:val="00EE56EC"/>
    <w:rsid w:val="00F0396B"/>
    <w:rsid w:val="00F204FA"/>
    <w:rsid w:val="00F22777"/>
    <w:rsid w:val="00F37CBB"/>
    <w:rsid w:val="00F43C60"/>
    <w:rsid w:val="00F50402"/>
    <w:rsid w:val="00F628C6"/>
    <w:rsid w:val="00F651C2"/>
    <w:rsid w:val="00FA1A43"/>
    <w:rsid w:val="00FB2AAE"/>
    <w:rsid w:val="00FB4F2F"/>
    <w:rsid w:val="00FC3047"/>
    <w:rsid w:val="00FC559F"/>
    <w:rsid w:val="00FC56FE"/>
    <w:rsid w:val="00FD7620"/>
    <w:rsid w:val="00FE435E"/>
    <w:rsid w:val="00FE4989"/>
    <w:rsid w:val="00FF28FA"/>
    <w:rsid w:val="00FF4A7F"/>
    <w:rsid w:val="00FF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1"/>
    <o:shapelayout v:ext="edit">
      <o:idmap v:ext="edit" data="1"/>
    </o:shapelayout>
  </w:shapeDefaults>
  <w:decimalSymbol w:val=","/>
  <w:listSeparator w:val=";"/>
  <w14:docId w14:val="195AB4DD"/>
  <w15:docId w15:val="{310929E5-7649-423F-9930-25935C16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37502B"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  <w:bCs/>
      <w:i/>
      <w:iCs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outlineLvl w:val="1"/>
    </w:pPr>
    <w:rPr>
      <w:b/>
      <w:bCs/>
      <w:i/>
      <w:iCs/>
      <w:sz w:val="18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jc w:val="center"/>
      <w:outlineLvl w:val="2"/>
    </w:pPr>
    <w:rPr>
      <w:b/>
      <w:bCs/>
      <w:i/>
      <w:iCs/>
      <w:sz w:val="32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jc w:val="center"/>
      <w:outlineLvl w:val="5"/>
    </w:pPr>
    <w:rPr>
      <w:b/>
      <w:bCs/>
      <w:sz w:val="36"/>
    </w:rPr>
  </w:style>
  <w:style w:type="paragraph" w:styleId="Titolo7">
    <w:name w:val="heading 7"/>
    <w:basedOn w:val="Normale"/>
    <w:next w:val="Normale"/>
    <w:qFormat/>
    <w:pPr>
      <w:keepNext/>
      <w:numPr>
        <w:ilvl w:val="6"/>
        <w:numId w:val="1"/>
      </w:numPr>
      <w:outlineLvl w:val="6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hAnsi="Symbol" w:cs="StarSymbol"/>
      <w:sz w:val="18"/>
      <w:szCs w:val="18"/>
    </w:rPr>
  </w:style>
  <w:style w:type="character" w:customStyle="1" w:styleId="Carpredefinitoparagrafo1">
    <w:name w:val="Car. predefinito paragrafo1"/>
  </w:style>
  <w:style w:type="character" w:styleId="Numeropagina">
    <w:name w:val="page number"/>
    <w:basedOn w:val="Carpredefinitoparagrafo1"/>
  </w:style>
  <w:style w:type="paragraph" w:customStyle="1" w:styleId="Intestazione1">
    <w:name w:val="Intestazione1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">
    <w:name w:val="Corpo del testo"/>
    <w:basedOn w:val="Normale"/>
    <w:rPr>
      <w:b/>
      <w:bCs/>
      <w:sz w:val="16"/>
    </w:rPr>
  </w:style>
  <w:style w:type="paragraph" w:styleId="Elenco">
    <w:name w:val="List"/>
    <w:basedOn w:val="Corpodel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customStyle="1" w:styleId="Contenutocornice">
    <w:name w:val="Contenuto cornice"/>
    <w:basedOn w:val="Corpodeltesto"/>
  </w:style>
  <w:style w:type="table" w:styleId="Grigliatabella">
    <w:name w:val="Table Grid"/>
    <w:basedOn w:val="Tabellanormale"/>
    <w:rsid w:val="00002DF5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ED832D-9E37-461D-90F7-D4B100CDB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RAPPORTO DI PROVA</vt:lpstr>
    </vt:vector>
  </TitlesOfParts>
  <Company>Agrumigel</Company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RAPPORTO DI PROVA</dc:title>
  <dc:creator>Francesco San Martino</dc:creator>
  <cp:keywords>ISO 9001</cp:keywords>
  <cp:lastModifiedBy>Ufficio Qualità</cp:lastModifiedBy>
  <cp:revision>27</cp:revision>
  <cp:lastPrinted>2017-04-26T12:23:00Z</cp:lastPrinted>
  <dcterms:created xsi:type="dcterms:W3CDTF">2015-06-29T13:21:00Z</dcterms:created>
  <dcterms:modified xsi:type="dcterms:W3CDTF">2025-03-24T10:43:00Z</dcterms:modified>
</cp:coreProperties>
</file>