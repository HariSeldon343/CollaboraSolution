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719A9E7F" w:rsidR="0092742B" w:rsidRDefault="004021E3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192878E" w:rsidR="0092742B" w:rsidRDefault="004021E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90.3pt;margin-top:1.2pt;width:12.75pt;height:10.5pt;z-index:251677184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4021E3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A70C60" w:rsidR="001E558C" w:rsidRDefault="004021E3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74ADFD32" w14:textId="77777777" w:rsidR="00223AAD" w:rsidRDefault="006A5397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Presentazione</w:t>
            </w:r>
            <w:r w:rsidR="00390A0A">
              <w:rPr>
                <w:rFonts w:ascii="Verdana" w:hAnsi="Verdana"/>
              </w:rPr>
              <w:t xml:space="preserve"> nuova revisione DVR (documento di valutazione dei rischi)</w:t>
            </w:r>
          </w:p>
          <w:p w14:paraId="15182404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Descrizione del luogo di lavoro e dell’organizzazione del sistema di gestione della sicurezza</w:t>
            </w:r>
          </w:p>
          <w:p w14:paraId="0B79F534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Criteri adottati per la valutazione dei rischi per la sicurezza</w:t>
            </w:r>
          </w:p>
          <w:p w14:paraId="272D540E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Individuazione dei pericoli e dei rischi specifici</w:t>
            </w:r>
          </w:p>
          <w:p w14:paraId="7DE8AAC2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Individuazione dei pericoli relativi alla mansione considerata</w:t>
            </w:r>
          </w:p>
          <w:p w14:paraId="6A6F5E9A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Valutazione dei rischi per la salute</w:t>
            </w:r>
          </w:p>
          <w:p w14:paraId="2C0E72E9" w14:textId="7429D7A5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Valutazioni specifiche (rischio incendio, rischi atmosfere esplosive, accesso negli ambienti confinati, uso delle scale portatili, etc.)</w:t>
            </w:r>
          </w:p>
          <w:p w14:paraId="76FC363A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Uso dei Dispositivi di Protezione Individuale (DPI)</w:t>
            </w:r>
          </w:p>
          <w:p w14:paraId="24581638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Uso dei segnali di avvertimento e di sicurezza</w:t>
            </w:r>
          </w:p>
          <w:p w14:paraId="546C87EC" w14:textId="77777777" w:rsid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Sorveglianza sanitaria</w:t>
            </w:r>
          </w:p>
          <w:p w14:paraId="1E247078" w14:textId="775238E2" w:rsidR="00223AAD" w:rsidRPr="00223AAD" w:rsidRDefault="00223AAD" w:rsidP="00223AAD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438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Formazione, informazione e addestramento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7C9D082B" w:rsidR="00223AAD" w:rsidRPr="00B10C6B" w:rsidRDefault="00223AA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70893E65" w:rsidR="004757FC" w:rsidRPr="00B10C6B" w:rsidRDefault="00223AAD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17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01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7F2845" w14:textId="77777777" w:rsid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Imbesi Salvatore</w:t>
            </w:r>
          </w:p>
          <w:p w14:paraId="0CF7C8CB" w14:textId="1AA53216" w:rsidR="006A5397" w:rsidRPr="00B10C6B" w:rsidRDefault="006A5397" w:rsidP="00223AA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A956" w14:textId="77777777" w:rsidR="004757FC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7921E6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D0F73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C4B819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2E5B5F7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E48EE3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A4A4732" w14:textId="77777777" w:rsidR="00223AAD" w:rsidRP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DVR rev.12</w:t>
            </w:r>
          </w:p>
          <w:p w14:paraId="6EEC0B10" w14:textId="77777777" w:rsidR="00223AAD" w:rsidRDefault="00223AAD" w:rsidP="00223AA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D.L.gs. 81/2008</w:t>
            </w:r>
          </w:p>
          <w:p w14:paraId="227DEB97" w14:textId="5C263AE7" w:rsidR="00223AAD" w:rsidRPr="00B10C6B" w:rsidRDefault="00223AAD" w:rsidP="00223AA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SA8000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DC25B91" w:rsidR="004757FC" w:rsidRPr="00B10C6B" w:rsidRDefault="00223AA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 w:rsidR="00E51AE0"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72D495A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C5FBB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16AB8" w14:textId="213F3E93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7C9E5" w14:textId="5DD118E8" w:rsidR="0063699F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0C0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A1A6E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078B16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4D43F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AF3" w14:textId="572AEF68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9C09B" w14:textId="1D6C36DC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DC78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FC991F" w14:textId="77777777" w:rsidR="0063699F" w:rsidRDefault="0063699F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774FC719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6F459FA7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 Giovanni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  <w:tr w:rsidR="00390A0A" w:rsidRPr="00B10C6B" w14:paraId="45ABBFE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6AEDC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BEFC99" w14:textId="19A7AC5C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ED48C8" w14:textId="4D461FA4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Scavello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FA46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9470C32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E53EFD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0E80D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C313A9" w14:textId="206740BE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62B89" w14:textId="56C7809D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0B3F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0295FFB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01E8F959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060C7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DA35D" w14:textId="5E78661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0DE02" w14:textId="65B528FF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C78C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C812803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3BA5413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51DE22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C3902C" w14:textId="294AF8B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7ECF4F" w14:textId="781E26E1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F60B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62F6DD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A7EC6E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40C9F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051957" w14:textId="165EC7FC" w:rsidR="00390A0A" w:rsidRDefault="004021E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A9CF76" w14:textId="35500B5B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Mario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8A5D5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4E8631" w14:textId="77777777" w:rsidR="00390A0A" w:rsidRDefault="00390A0A" w:rsidP="00041883">
            <w:pPr>
              <w:suppressAutoHyphens w:val="0"/>
            </w:pPr>
          </w:p>
        </w:tc>
      </w:tr>
      <w:tr w:rsidR="007D06BA" w:rsidRPr="00B10C6B" w14:paraId="561DAC1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41920" w14:textId="77777777" w:rsidR="007D06BA" w:rsidRPr="00EC7EA6" w:rsidRDefault="007D06B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4BA89" w14:textId="58D3D565" w:rsidR="007D06BA" w:rsidRDefault="007D06B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518C6" w14:textId="781669FC" w:rsidR="007D06BA" w:rsidRDefault="007D06B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3947" w14:textId="77777777" w:rsidR="007D06BA" w:rsidRPr="00667151" w:rsidRDefault="007D06B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7760800" w14:textId="77777777" w:rsidR="007D06BA" w:rsidRDefault="007D06BA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9E00B8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32F59AF6" w:rsidR="004D1158" w:rsidRPr="004D1158" w:rsidRDefault="000D6D4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15AB7DC0" w:rsidR="004D1158" w:rsidRPr="004D1158" w:rsidRDefault="000D6D4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0B0F05E2" w:rsidR="004D1158" w:rsidRPr="004D1158" w:rsidRDefault="009E00B8" w:rsidP="009E00B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Aspa Giuseppe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28149EA7" w:rsidR="004D1158" w:rsidRPr="004D1158" w:rsidRDefault="009E00B8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utilizzo dei DPI durante la manipolazione dei prodotti chimici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4021E3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4021E3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4021E3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8F5182">
                  <w:t>‬</w:t>
                </w:r>
                <w:r w:rsidR="008F5182">
                  <w:t>‬</w:t>
                </w:r>
                <w:r w:rsidR="009E00B8">
                  <w:t>‬</w:t>
                </w:r>
                <w:r w:rsidR="009E00B8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17549BE6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NOME: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2E1DA2F6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0CC1"/>
    <w:multiLevelType w:val="hybridMultilevel"/>
    <w:tmpl w:val="EB98AC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0"/>
  </w:num>
  <w:num w:numId="8" w16cid:durableId="1491367082">
    <w:abstractNumId w:val="13"/>
  </w:num>
  <w:num w:numId="9" w16cid:durableId="1787000579">
    <w:abstractNumId w:val="5"/>
  </w:num>
  <w:num w:numId="10" w16cid:durableId="864366854">
    <w:abstractNumId w:val="12"/>
  </w:num>
  <w:num w:numId="11" w16cid:durableId="1314337029">
    <w:abstractNumId w:val="11"/>
  </w:num>
  <w:num w:numId="12" w16cid:durableId="507720011">
    <w:abstractNumId w:val="14"/>
  </w:num>
  <w:num w:numId="13" w16cid:durableId="1469862284">
    <w:abstractNumId w:val="7"/>
  </w:num>
  <w:num w:numId="14" w16cid:durableId="167792492">
    <w:abstractNumId w:val="9"/>
  </w:num>
  <w:num w:numId="15" w16cid:durableId="27265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73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0D6D48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23AAD"/>
    <w:rsid w:val="002731BA"/>
    <w:rsid w:val="00273D0F"/>
    <w:rsid w:val="002863B0"/>
    <w:rsid w:val="0029053E"/>
    <w:rsid w:val="002A5A82"/>
    <w:rsid w:val="002E1EBF"/>
    <w:rsid w:val="00315647"/>
    <w:rsid w:val="00331914"/>
    <w:rsid w:val="00336898"/>
    <w:rsid w:val="00337663"/>
    <w:rsid w:val="00341FB6"/>
    <w:rsid w:val="0037614E"/>
    <w:rsid w:val="00390A0A"/>
    <w:rsid w:val="00395F8E"/>
    <w:rsid w:val="003A114F"/>
    <w:rsid w:val="003B2DE9"/>
    <w:rsid w:val="003D5763"/>
    <w:rsid w:val="003F1BFA"/>
    <w:rsid w:val="003F3F92"/>
    <w:rsid w:val="003F4CD5"/>
    <w:rsid w:val="004021E3"/>
    <w:rsid w:val="00412649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65643"/>
    <w:rsid w:val="00587C2E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5397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06BA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8F5182"/>
    <w:rsid w:val="00920228"/>
    <w:rsid w:val="009220B8"/>
    <w:rsid w:val="0092742B"/>
    <w:rsid w:val="009519FE"/>
    <w:rsid w:val="00977A5A"/>
    <w:rsid w:val="009C40A9"/>
    <w:rsid w:val="009E00B8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132</cp:revision>
  <cp:lastPrinted>2025-01-17T14:48:00Z</cp:lastPrinted>
  <dcterms:created xsi:type="dcterms:W3CDTF">2015-04-07T13:30:00Z</dcterms:created>
  <dcterms:modified xsi:type="dcterms:W3CDTF">2025-01-17T14:48:00Z</dcterms:modified>
</cp:coreProperties>
</file>