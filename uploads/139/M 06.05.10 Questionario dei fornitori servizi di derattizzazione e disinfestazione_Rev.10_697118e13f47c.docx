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1EEB" w14:textId="77777777" w:rsidR="009B2CD2" w:rsidRPr="00D62995" w:rsidRDefault="009B2CD2" w:rsidP="00F32C9B">
      <w:pPr>
        <w:spacing w:line="36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A: </w:t>
      </w:r>
      <w:r w:rsidRPr="00D62995">
        <w:rPr>
          <w:rFonts w:asciiTheme="minorHAnsi" w:hAnsiTheme="minorHAnsi" w:cstheme="minorHAnsi"/>
          <w:bCs/>
          <w:iCs/>
          <w:sz w:val="22"/>
          <w:szCs w:val="22"/>
          <w:u w:val="single"/>
        </w:rPr>
        <w:t>ANAGRAFICA</w:t>
      </w:r>
    </w:p>
    <w:tbl>
      <w:tblPr>
        <w:tblpPr w:leftFromText="141" w:rightFromText="141" w:vertAnchor="page" w:horzAnchor="margin" w:tblpXSpec="center" w:tblpY="3241"/>
        <w:tblW w:w="96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32"/>
        <w:gridCol w:w="6613"/>
      </w:tblGrid>
      <w:tr w:rsidR="009B2CD2" w:rsidRPr="00D62995" w14:paraId="666C62A5" w14:textId="77777777" w:rsidTr="00D62995">
        <w:trPr>
          <w:tblHeader/>
        </w:trPr>
        <w:tc>
          <w:tcPr>
            <w:tcW w:w="3032" w:type="dxa"/>
          </w:tcPr>
          <w:p w14:paraId="6201D351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Ragione Sociale</w:t>
            </w:r>
          </w:p>
        </w:tc>
        <w:tc>
          <w:tcPr>
            <w:tcW w:w="6613" w:type="dxa"/>
          </w:tcPr>
          <w:p w14:paraId="7B14C23C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62995" w14:paraId="2CA31D98" w14:textId="77777777" w:rsidTr="00D62995">
        <w:tc>
          <w:tcPr>
            <w:tcW w:w="3032" w:type="dxa"/>
          </w:tcPr>
          <w:p w14:paraId="67112EAD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Indirizzo</w:t>
            </w:r>
          </w:p>
        </w:tc>
        <w:tc>
          <w:tcPr>
            <w:tcW w:w="6613" w:type="dxa"/>
          </w:tcPr>
          <w:p w14:paraId="1938A1C7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62995" w14:paraId="309D5A0A" w14:textId="77777777" w:rsidTr="00D62995">
        <w:tc>
          <w:tcPr>
            <w:tcW w:w="3032" w:type="dxa"/>
          </w:tcPr>
          <w:p w14:paraId="08B322F1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F32C9B" w:rsidRPr="00D62995">
              <w:rPr>
                <w:rFonts w:asciiTheme="minorHAnsi" w:hAnsiTheme="minorHAnsi" w:cstheme="minorHAnsi"/>
                <w:sz w:val="22"/>
                <w:szCs w:val="22"/>
              </w:rPr>
              <w:t>artita</w:t>
            </w: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 xml:space="preserve"> Iva e Cod</w:t>
            </w:r>
            <w:r w:rsidR="00F32C9B" w:rsidRPr="00D62995">
              <w:rPr>
                <w:rFonts w:asciiTheme="minorHAnsi" w:hAnsiTheme="minorHAnsi" w:cstheme="minorHAnsi"/>
                <w:sz w:val="22"/>
                <w:szCs w:val="22"/>
              </w:rPr>
              <w:t xml:space="preserve">ice </w:t>
            </w: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Fisc</w:t>
            </w:r>
            <w:r w:rsidR="00F32C9B" w:rsidRPr="00D62995">
              <w:rPr>
                <w:rFonts w:asciiTheme="minorHAnsi" w:hAnsiTheme="minorHAnsi" w:cstheme="minorHAnsi"/>
                <w:sz w:val="22"/>
                <w:szCs w:val="22"/>
              </w:rPr>
              <w:t>ale</w:t>
            </w:r>
          </w:p>
        </w:tc>
        <w:tc>
          <w:tcPr>
            <w:tcW w:w="6613" w:type="dxa"/>
          </w:tcPr>
          <w:p w14:paraId="5B503F68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62995" w14:paraId="055C14C9" w14:textId="77777777" w:rsidTr="00D62995">
        <w:tc>
          <w:tcPr>
            <w:tcW w:w="3032" w:type="dxa"/>
          </w:tcPr>
          <w:p w14:paraId="1F9402A2" w14:textId="77777777" w:rsidR="009B2CD2" w:rsidRPr="00D62995" w:rsidRDefault="00F32C9B" w:rsidP="00D629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E-</w:t>
            </w:r>
            <w:r w:rsidR="009B2CD2" w:rsidRPr="00D62995">
              <w:rPr>
                <w:rFonts w:asciiTheme="minorHAnsi" w:hAnsiTheme="minorHAnsi" w:cstheme="minorHAnsi"/>
                <w:sz w:val="22"/>
                <w:szCs w:val="22"/>
              </w:rPr>
              <w:t>mail</w:t>
            </w:r>
          </w:p>
        </w:tc>
        <w:tc>
          <w:tcPr>
            <w:tcW w:w="6613" w:type="dxa"/>
          </w:tcPr>
          <w:p w14:paraId="0C35C1E5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D62995" w14:paraId="77F29910" w14:textId="77777777" w:rsidTr="00D62995">
        <w:tc>
          <w:tcPr>
            <w:tcW w:w="3032" w:type="dxa"/>
          </w:tcPr>
          <w:p w14:paraId="3896050A" w14:textId="77777777" w:rsidR="00F32C9B" w:rsidRPr="00D62995" w:rsidRDefault="00F32C9B" w:rsidP="00D629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Pec</w:t>
            </w:r>
            <w:proofErr w:type="spellEnd"/>
          </w:p>
        </w:tc>
        <w:tc>
          <w:tcPr>
            <w:tcW w:w="6613" w:type="dxa"/>
          </w:tcPr>
          <w:p w14:paraId="6E4C15F0" w14:textId="77777777" w:rsidR="00F32C9B" w:rsidRPr="00D62995" w:rsidRDefault="00F32C9B" w:rsidP="00D6299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62995" w14:paraId="1D160740" w14:textId="77777777" w:rsidTr="00D62995">
        <w:tc>
          <w:tcPr>
            <w:tcW w:w="3032" w:type="dxa"/>
          </w:tcPr>
          <w:p w14:paraId="30E6E4D6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Telefono</w:t>
            </w:r>
          </w:p>
        </w:tc>
        <w:tc>
          <w:tcPr>
            <w:tcW w:w="6613" w:type="dxa"/>
          </w:tcPr>
          <w:p w14:paraId="24E5C07B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D62995" w14:paraId="34A4C2C5" w14:textId="77777777" w:rsidTr="00D62995">
        <w:tc>
          <w:tcPr>
            <w:tcW w:w="3032" w:type="dxa"/>
          </w:tcPr>
          <w:p w14:paraId="7120F08C" w14:textId="77777777" w:rsidR="00F32C9B" w:rsidRPr="00D62995" w:rsidRDefault="00F32C9B" w:rsidP="00D629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Fax</w:t>
            </w:r>
          </w:p>
        </w:tc>
        <w:tc>
          <w:tcPr>
            <w:tcW w:w="6613" w:type="dxa"/>
          </w:tcPr>
          <w:p w14:paraId="17B923F2" w14:textId="77777777" w:rsidR="00F32C9B" w:rsidRPr="00D62995" w:rsidRDefault="00F32C9B" w:rsidP="00D6299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62995" w14:paraId="7323FAB4" w14:textId="77777777" w:rsidTr="00D62995">
        <w:tc>
          <w:tcPr>
            <w:tcW w:w="3032" w:type="dxa"/>
          </w:tcPr>
          <w:p w14:paraId="2FD0E0D3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D62995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 xml:space="preserve"> Commerciale</w:t>
            </w:r>
          </w:p>
        </w:tc>
        <w:tc>
          <w:tcPr>
            <w:tcW w:w="6613" w:type="dxa"/>
          </w:tcPr>
          <w:p w14:paraId="7B4DCFA6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62995" w14:paraId="2D9C59E5" w14:textId="77777777" w:rsidTr="00D62995">
        <w:tc>
          <w:tcPr>
            <w:tcW w:w="3032" w:type="dxa"/>
          </w:tcPr>
          <w:p w14:paraId="4655BEB5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D62995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 xml:space="preserve"> Tecnico</w:t>
            </w:r>
          </w:p>
        </w:tc>
        <w:tc>
          <w:tcPr>
            <w:tcW w:w="6613" w:type="dxa"/>
          </w:tcPr>
          <w:p w14:paraId="6281EE35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62995" w14:paraId="5788F42F" w14:textId="77777777" w:rsidTr="00D62995">
        <w:tc>
          <w:tcPr>
            <w:tcW w:w="3032" w:type="dxa"/>
          </w:tcPr>
          <w:p w14:paraId="62317C95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D62995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 xml:space="preserve"> Qualità</w:t>
            </w:r>
          </w:p>
        </w:tc>
        <w:tc>
          <w:tcPr>
            <w:tcW w:w="6613" w:type="dxa"/>
          </w:tcPr>
          <w:p w14:paraId="1F854A88" w14:textId="77777777" w:rsidR="009B2CD2" w:rsidRPr="00D62995" w:rsidRDefault="009B2CD2" w:rsidP="00D62995">
            <w:pPr>
              <w:pStyle w:val="Contenutotabella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62995" w14:paraId="2A4556B7" w14:textId="77777777" w:rsidTr="00D62995">
        <w:tc>
          <w:tcPr>
            <w:tcW w:w="3032" w:type="dxa"/>
          </w:tcPr>
          <w:p w14:paraId="3C0C926E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D62995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 xml:space="preserve"> HACCP</w:t>
            </w:r>
          </w:p>
        </w:tc>
        <w:tc>
          <w:tcPr>
            <w:tcW w:w="6613" w:type="dxa"/>
          </w:tcPr>
          <w:p w14:paraId="495A5A41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62995" w14:paraId="0D49BEC2" w14:textId="77777777" w:rsidTr="00D62995">
        <w:tc>
          <w:tcPr>
            <w:tcW w:w="3032" w:type="dxa"/>
          </w:tcPr>
          <w:p w14:paraId="411C81EC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Re</w:t>
            </w:r>
            <w:r w:rsidR="00F32C9B" w:rsidRPr="00D62995">
              <w:rPr>
                <w:rFonts w:asciiTheme="minorHAnsi" w:hAnsiTheme="minorHAnsi" w:cstheme="minorHAnsi"/>
                <w:sz w:val="22"/>
                <w:szCs w:val="22"/>
              </w:rPr>
              <w:t xml:space="preserve">sponsabile del </w:t>
            </w: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Personale</w:t>
            </w:r>
          </w:p>
        </w:tc>
        <w:tc>
          <w:tcPr>
            <w:tcW w:w="6613" w:type="dxa"/>
          </w:tcPr>
          <w:p w14:paraId="7DB11399" w14:textId="77777777" w:rsidR="009B2CD2" w:rsidRPr="00D62995" w:rsidRDefault="009B2CD2" w:rsidP="00D6299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6420" w:rsidRPr="00D62995" w14:paraId="3928B9CE" w14:textId="77777777" w:rsidTr="00D62995">
        <w:tc>
          <w:tcPr>
            <w:tcW w:w="3032" w:type="dxa"/>
          </w:tcPr>
          <w:p w14:paraId="6127DAC9" w14:textId="77777777" w:rsidR="00036420" w:rsidRPr="00D62995" w:rsidRDefault="00036420" w:rsidP="00D629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Responsabile della sicurezza</w:t>
            </w:r>
          </w:p>
        </w:tc>
        <w:tc>
          <w:tcPr>
            <w:tcW w:w="6613" w:type="dxa"/>
          </w:tcPr>
          <w:p w14:paraId="510147B5" w14:textId="77777777" w:rsidR="00036420" w:rsidRPr="00D62995" w:rsidRDefault="00036420" w:rsidP="00D6299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2242E" w:rsidRPr="00D62995" w14:paraId="1BEAB560" w14:textId="77777777" w:rsidTr="00D62995">
        <w:tc>
          <w:tcPr>
            <w:tcW w:w="3032" w:type="dxa"/>
          </w:tcPr>
          <w:p w14:paraId="6A6CDF83" w14:textId="77777777" w:rsidR="00D2242E" w:rsidRPr="00D62995" w:rsidRDefault="00D2242E" w:rsidP="00D629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N° Dipendenti</w:t>
            </w:r>
          </w:p>
        </w:tc>
        <w:tc>
          <w:tcPr>
            <w:tcW w:w="6613" w:type="dxa"/>
          </w:tcPr>
          <w:p w14:paraId="6DC78FF6" w14:textId="77777777" w:rsidR="00D2242E" w:rsidRPr="00D62995" w:rsidRDefault="00D2242E" w:rsidP="00D6299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60C9" w:rsidRPr="00D62995" w14:paraId="67D5A4D8" w14:textId="77777777" w:rsidTr="00D62995">
        <w:tc>
          <w:tcPr>
            <w:tcW w:w="3032" w:type="dxa"/>
          </w:tcPr>
          <w:p w14:paraId="163CD1A9" w14:textId="77777777" w:rsidR="005560C9" w:rsidRPr="00D62995" w:rsidRDefault="00F967CF" w:rsidP="00D629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Fatturato:</w:t>
            </w:r>
          </w:p>
        </w:tc>
        <w:tc>
          <w:tcPr>
            <w:tcW w:w="6613" w:type="dxa"/>
          </w:tcPr>
          <w:p w14:paraId="3643F332" w14:textId="77777777" w:rsidR="005560C9" w:rsidRPr="00D62995" w:rsidRDefault="00F967CF" w:rsidP="00D6299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 xml:space="preserve">1-500.000 € □     500.000-2.000.000 € □     &gt; 2.000.000 </w:t>
            </w:r>
            <w:r w:rsidRPr="00D62995">
              <w:rPr>
                <w:rFonts w:asciiTheme="minorHAnsi" w:hAnsiTheme="minorHAnsi" w:cstheme="minorHAnsi"/>
                <w:caps/>
                <w:sz w:val="22"/>
                <w:szCs w:val="22"/>
              </w:rPr>
              <w:t xml:space="preserve">€ </w:t>
            </w: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□</w:t>
            </w:r>
          </w:p>
        </w:tc>
      </w:tr>
    </w:tbl>
    <w:p w14:paraId="0A21F0F4" w14:textId="77777777" w:rsidR="009B2CD2" w:rsidRPr="00D62995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5CA58E6F" w14:textId="1D630EF3" w:rsidR="009B2CD2" w:rsidRPr="00D62995" w:rsidRDefault="009B2CD2" w:rsidP="00D62995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D6299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B: </w:t>
      </w:r>
      <w:r w:rsidRPr="00D62995">
        <w:rPr>
          <w:rFonts w:asciiTheme="minorHAnsi" w:hAnsiTheme="minorHAnsi" w:cstheme="minorHAnsi"/>
          <w:bCs/>
          <w:iCs/>
          <w:sz w:val="22"/>
          <w:szCs w:val="22"/>
          <w:u w:val="single"/>
        </w:rPr>
        <w:t>QUESTIONARIO</w:t>
      </w:r>
      <w:r w:rsidRPr="00D6299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D6299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D6299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D6299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D6299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D6299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D6299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D6299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</w:p>
    <w:p w14:paraId="5656244B" w14:textId="77777777" w:rsidR="00314AE1" w:rsidRPr="00D62995" w:rsidRDefault="006D35AF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7AF9D29">
          <v:rect id="_x0000_s1038" style="position:absolute;left:0;text-align:left;margin-left:439.9pt;margin-top:15.75pt;width:29.75pt;height:17pt;z-index:251671552" strokecolor="#c0504d" strokeweight=".25pt">
            <v:shadow color="#868686"/>
            <v:textbox style="mso-next-textbox:#_x0000_s1038">
              <w:txbxContent>
                <w:p w14:paraId="4CF277C9" w14:textId="77777777" w:rsidR="00314AE1" w:rsidRPr="005503A5" w:rsidRDefault="00314AE1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72D1D9D">
          <v:rect id="_x0000_s1026" style="position:absolute;left:0;text-align:left;margin-left:403.8pt;margin-top:15.75pt;width:29.75pt;height:17pt;z-index:251659264" strokecolor="#9bbb59" strokeweight="1pt">
            <v:shadow color="#868686"/>
            <v:textbox style="mso-next-textbox:#_x0000_s1026">
              <w:txbxContent>
                <w:p w14:paraId="11BCFA9D" w14:textId="77777777" w:rsidR="00314AE1" w:rsidRPr="005503A5" w:rsidRDefault="00314AE1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1. </w:t>
      </w:r>
      <w:r w:rsidR="0004536B" w:rsidRPr="00D62995">
        <w:rPr>
          <w:rFonts w:asciiTheme="minorHAnsi" w:hAnsiTheme="minorHAnsi" w:cstheme="minorHAnsi"/>
          <w:bCs/>
          <w:iCs/>
          <w:sz w:val="22"/>
          <w:szCs w:val="22"/>
        </w:rPr>
        <w:t>L’impresa è in possesso della iscrizione con la relativa qualifica presso la CCIAA?</w:t>
      </w:r>
    </w:p>
    <w:p w14:paraId="41BB47A2" w14:textId="77777777" w:rsidR="001B69D1" w:rsidRPr="00D62995" w:rsidRDefault="001B69D1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8B7EB64" w14:textId="77777777" w:rsidR="009B2CD2" w:rsidRPr="00D62995" w:rsidRDefault="006D35AF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8D5E334">
          <v:rect id="_x0000_s1079" style="position:absolute;margin-left:440.65pt;margin-top:15.85pt;width:29.75pt;height:17pt;z-index:251712512" strokecolor="#c0504d" strokeweight=".25pt">
            <v:shadow color="#868686"/>
            <v:textbox style="mso-next-textbox:#_x0000_s1079">
              <w:txbxContent>
                <w:p w14:paraId="4E45615E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07A338F">
          <v:rect id="_x0000_s1117" style="position:absolute;margin-left:403.95pt;margin-top:15.85pt;width:29.75pt;height:17pt;z-index:251741184" strokecolor="#9bbb59" strokeweight="1pt">
            <v:shadow color="#868686"/>
            <v:textbox style="mso-next-textbox:#_x0000_s1117">
              <w:txbxContent>
                <w:p w14:paraId="7FB3F5C5" w14:textId="77777777" w:rsidR="00E5165B" w:rsidRPr="005503A5" w:rsidRDefault="00E5165B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125937" w:rsidRPr="00D62995">
        <w:rPr>
          <w:rFonts w:asciiTheme="minorHAnsi" w:hAnsiTheme="minorHAnsi" w:cstheme="minorHAnsi"/>
          <w:bCs/>
          <w:iCs/>
          <w:sz w:val="22"/>
          <w:szCs w:val="22"/>
        </w:rPr>
        <w:t>2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03A5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04536B" w:rsidRPr="00D62995">
        <w:rPr>
          <w:rFonts w:asciiTheme="minorHAnsi" w:hAnsiTheme="minorHAnsi" w:cstheme="minorHAnsi"/>
          <w:bCs/>
          <w:iCs/>
          <w:sz w:val="22"/>
          <w:szCs w:val="22"/>
        </w:rPr>
        <w:t>L’impresa è in possesso di apposita polizza di responsabilità civile contro i danni arrecati a locali e cose di terzi?</w:t>
      </w:r>
      <w:r w:rsidR="00E5165B" w:rsidRPr="00D62995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52CE377D" w14:textId="77777777" w:rsidR="00E5165B" w:rsidRPr="00D62995" w:rsidRDefault="006D35AF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B18BD8E">
          <v:shapetype id="_x0000_t202" coordsize="21600,21600" o:spt="202" path="m,l,21600r21600,l21600,xe">
            <v:stroke joinstyle="miter"/>
            <v:path gradientshapeok="t" o:connecttype="rect"/>
          </v:shapetype>
          <v:shape id="_x0000_s1120" type="#_x0000_t202" style="position:absolute;margin-left:439.9pt;margin-top:14.5pt;width:29.75pt;height:19.35pt;z-index:251743232" strokecolor="#943634 [2405]">
            <v:textbox>
              <w:txbxContent>
                <w:p w14:paraId="31902775" w14:textId="77777777" w:rsidR="00E5165B" w:rsidRPr="00E5165B" w:rsidRDefault="00E5165B" w:rsidP="00E5165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shape>
        </w:pict>
      </w: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F2CCACC">
          <v:shape id="_x0000_s1119" type="#_x0000_t202" style="position:absolute;margin-left:404.9pt;margin-top:14.5pt;width:29.75pt;height:19.35pt;z-index:251742208" strokecolor="#76923c [2406]" strokeweight="1pt">
            <v:textbox>
              <w:txbxContent>
                <w:p w14:paraId="64F479CE" w14:textId="77777777" w:rsidR="00E5165B" w:rsidRPr="00E5165B" w:rsidRDefault="00E5165B" w:rsidP="00E5165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E5165B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shape>
        </w:pict>
      </w:r>
    </w:p>
    <w:p w14:paraId="4C33A049" w14:textId="77777777" w:rsidR="00E5165B" w:rsidRPr="00D62995" w:rsidRDefault="00E5165B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3. </w:t>
      </w:r>
      <w:r w:rsidR="0004536B" w:rsidRPr="00D62995">
        <w:rPr>
          <w:rFonts w:asciiTheme="minorHAnsi" w:hAnsiTheme="minorHAnsi" w:cstheme="minorHAnsi"/>
          <w:bCs/>
          <w:iCs/>
          <w:sz w:val="22"/>
          <w:szCs w:val="22"/>
        </w:rPr>
        <w:t>Sono disponibili le schede tecniche delle trappole utilizzate?</w:t>
      </w:r>
    </w:p>
    <w:p w14:paraId="7398DD3E" w14:textId="77777777" w:rsidR="0004536B" w:rsidRPr="00D62995" w:rsidRDefault="0004536B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A6C93BA" w14:textId="77777777" w:rsidR="0004536B" w:rsidRPr="00D62995" w:rsidRDefault="006D35AF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46CE8A0">
          <v:shape id="_x0000_s1122" type="#_x0000_t202" style="position:absolute;margin-left:440.65pt;margin-top:14.8pt;width:29pt;height:17pt;z-index:251744256" strokecolor="#943634 [2405]">
            <v:textbox>
              <w:txbxContent>
                <w:p w14:paraId="04AB5476" w14:textId="77777777" w:rsidR="0004536B" w:rsidRPr="0004536B" w:rsidRDefault="0004536B" w:rsidP="0004536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shape>
        </w:pict>
      </w: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12506FD">
          <v:rect id="_x0000_s1078" style="position:absolute;margin-left:404.9pt;margin-top:14.8pt;width:29.75pt;height:17pt;z-index:251711488" strokecolor="#9bbb59" strokeweight="1pt">
            <v:shadow color="#868686"/>
            <v:textbox style="mso-next-textbox:#_x0000_s1078">
              <w:txbxContent>
                <w:p w14:paraId="48756F74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04536B" w:rsidRPr="00D62995">
        <w:rPr>
          <w:rFonts w:asciiTheme="minorHAnsi" w:hAnsiTheme="minorHAnsi" w:cstheme="minorHAnsi"/>
          <w:bCs/>
          <w:iCs/>
          <w:sz w:val="22"/>
          <w:szCs w:val="22"/>
        </w:rPr>
        <w:t>4. Viene effettuato un monitoraggio sui dispositivi al fine di pianificare le eventuali azioni correttive?</w:t>
      </w:r>
    </w:p>
    <w:p w14:paraId="426C1851" w14:textId="77777777" w:rsidR="009B2CD2" w:rsidRPr="00D62995" w:rsidRDefault="009B2CD2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sz w:val="22"/>
          <w:szCs w:val="22"/>
        </w:rPr>
        <w:tab/>
      </w:r>
    </w:p>
    <w:p w14:paraId="47EDBBC9" w14:textId="77777777" w:rsidR="009B2CD2" w:rsidRPr="00D62995" w:rsidRDefault="006D35AF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489C89E">
          <v:rect id="_x0000_s1085" style="position:absolute;margin-left:440.05pt;margin-top:1.1pt;width:29.75pt;height:17pt;z-index:251716608" strokecolor="#c0504d" strokeweight=".25pt">
            <v:shadow color="#868686"/>
            <v:textbox style="mso-next-textbox:#_x0000_s1085">
              <w:txbxContent>
                <w:p w14:paraId="5C786970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4E20B6D">
          <v:rect id="_x0000_s1084" style="position:absolute;margin-left:403.95pt;margin-top:1.1pt;width:29.75pt;height:17pt;z-index:251715584" strokecolor="#9bbb59" strokeweight="1pt">
            <v:shadow color="#868686"/>
            <v:textbox style="mso-next-textbox:#_x0000_s1084">
              <w:txbxContent>
                <w:p w14:paraId="333C897D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04536B" w:rsidRPr="00D62995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  <w:r w:rsidR="002B1264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Utilizza o favorisce il ricorso </w:t>
      </w:r>
      <w:r w:rsidR="009E42EF" w:rsidRPr="00D62995">
        <w:rPr>
          <w:rFonts w:asciiTheme="minorHAnsi" w:hAnsiTheme="minorHAnsi" w:cstheme="minorHAnsi"/>
          <w:bCs/>
          <w:iCs/>
          <w:sz w:val="22"/>
          <w:szCs w:val="22"/>
        </w:rPr>
        <w:t>al lavoro infantile?</w:t>
      </w:r>
    </w:p>
    <w:p w14:paraId="0649D821" w14:textId="77777777" w:rsidR="009B2CD2" w:rsidRPr="00D62995" w:rsidRDefault="009B2CD2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9F50FC0" w14:textId="77777777" w:rsidR="009E42EF" w:rsidRPr="00D62995" w:rsidRDefault="006D35AF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EDD1225">
          <v:rect id="_x0000_s1115" style="position:absolute;margin-left:440.05pt;margin-top:1.1pt;width:29.75pt;height:17pt;z-index:251740160" strokecolor="#c0504d" strokeweight=".25pt">
            <v:shadow color="#868686"/>
            <v:textbox style="mso-next-textbox:#_x0000_s1115">
              <w:txbxContent>
                <w:p w14:paraId="49570F8A" w14:textId="77777777" w:rsidR="00314AE1" w:rsidRPr="005503A5" w:rsidRDefault="00314AE1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20E032C">
          <v:rect id="_x0000_s1114" style="position:absolute;margin-left:403.95pt;margin-top:1.1pt;width:29.75pt;height:17pt;z-index:251739136" strokecolor="#9bbb59" strokeweight="1pt">
            <v:shadow color="#868686"/>
            <v:textbox style="mso-next-textbox:#_x0000_s1114">
              <w:txbxContent>
                <w:p w14:paraId="7FEB90B1" w14:textId="77777777" w:rsidR="00314AE1" w:rsidRPr="005503A5" w:rsidRDefault="00314AE1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04536B" w:rsidRPr="00D62995">
        <w:rPr>
          <w:rFonts w:asciiTheme="minorHAnsi" w:hAnsiTheme="minorHAnsi" w:cstheme="minorHAnsi"/>
          <w:bCs/>
          <w:iCs/>
          <w:sz w:val="22"/>
          <w:szCs w:val="22"/>
        </w:rPr>
        <w:t>6</w:t>
      </w:r>
      <w:r w:rsidR="009E42EF" w:rsidRPr="00D62995">
        <w:rPr>
          <w:rFonts w:asciiTheme="minorHAnsi" w:hAnsiTheme="minorHAnsi" w:cstheme="minorHAnsi"/>
          <w:bCs/>
          <w:iCs/>
          <w:sz w:val="22"/>
          <w:szCs w:val="22"/>
        </w:rPr>
        <w:t>. Ricorrere all’utilizzo di forme di lavoro coercitive?</w:t>
      </w:r>
    </w:p>
    <w:p w14:paraId="296A2792" w14:textId="77777777" w:rsidR="00125937" w:rsidRPr="00D62995" w:rsidRDefault="00125937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687CD850" w14:textId="77777777" w:rsidR="009B2CD2" w:rsidRPr="00D62995" w:rsidRDefault="006D35AF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E9C9C87">
          <v:rect id="_x0000_s1087" style="position:absolute;left:0;text-align:left;margin-left:438.55pt;margin-top:35.6pt;width:29.75pt;height:17pt;z-index:251718656" strokecolor="#c0504d" strokeweight=".25pt">
            <v:shadow color="#868686"/>
            <v:textbox style="mso-next-textbox:#_x0000_s1087">
              <w:txbxContent>
                <w:p w14:paraId="1D148219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92DD64F">
          <v:rect id="_x0000_s1086" style="position:absolute;left:0;text-align:left;margin-left:402.45pt;margin-top:35.6pt;width:29.75pt;height:17pt;z-index:251717632" strokecolor="#9bbb59" strokeweight="1pt">
            <v:shadow color="#868686"/>
            <v:textbox style="mso-next-textbox:#_x0000_s1086">
              <w:txbxContent>
                <w:p w14:paraId="5BEA2FC7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04536B" w:rsidRPr="00D62995">
        <w:rPr>
          <w:rFonts w:asciiTheme="minorHAnsi" w:hAnsiTheme="minorHAnsi" w:cstheme="minorHAnsi"/>
          <w:bCs/>
          <w:iCs/>
          <w:sz w:val="22"/>
          <w:szCs w:val="22"/>
        </w:rPr>
        <w:t>7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. Ha un rappresentante della Direzione che sia responsabile della salute e della sicurezza di tutto il personale e dell’implementazione dei fattori di sicurezza e salute previsti nel D.Lgs81/2008?</w:t>
      </w:r>
    </w:p>
    <w:p w14:paraId="188371D2" w14:textId="77777777" w:rsidR="009B2CD2" w:rsidRPr="00D62995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5B24954" w14:textId="77777777" w:rsidR="009B2CD2" w:rsidRPr="00D62995" w:rsidRDefault="006D35AF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E838ACA">
          <v:rect id="_x0000_s1088" style="position:absolute;left:0;text-align:left;margin-left:402.45pt;margin-top:37.85pt;width:29.75pt;height:17pt;z-index:251719680" strokecolor="#9bbb59" strokeweight="1pt">
            <v:shadow color="#868686"/>
            <v:textbox style="mso-next-textbox:#_x0000_s1088">
              <w:txbxContent>
                <w:p w14:paraId="72F68721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770250D">
          <v:rect id="_x0000_s1089" style="position:absolute;left:0;text-align:left;margin-left:438.55pt;margin-top:37.85pt;width:29.75pt;height:17pt;z-index:251720704" strokecolor="#c0504d" strokeweight=".25pt">
            <v:shadow color="#868686"/>
            <v:textbox style="mso-next-textbox:#_x0000_s1089">
              <w:txbxContent>
                <w:p w14:paraId="15F452D4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04536B" w:rsidRPr="00D62995">
        <w:rPr>
          <w:rFonts w:asciiTheme="minorHAnsi" w:hAnsiTheme="minorHAnsi" w:cstheme="minorHAnsi"/>
          <w:bCs/>
          <w:iCs/>
          <w:sz w:val="22"/>
          <w:szCs w:val="22"/>
        </w:rPr>
        <w:t>8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. Ha un documento di valutazione dei rischi da interferenze recante una valutazione ricognitiva dei rischi standard relativi alla tipologia della prestazione che potrebbero potenzialment</w:t>
      </w:r>
      <w:r w:rsidR="00A90699" w:rsidRPr="00D62995">
        <w:rPr>
          <w:rFonts w:asciiTheme="minorHAnsi" w:hAnsiTheme="minorHAnsi" w:cstheme="minorHAnsi"/>
          <w:bCs/>
          <w:iCs/>
          <w:sz w:val="22"/>
          <w:szCs w:val="22"/>
        </w:rPr>
        <w:t>e derivare dall’esecuzione delle varie mansioni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23B3CC4C" w14:textId="77777777" w:rsidR="009B2CD2" w:rsidRPr="00D62995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3B13C9A" w14:textId="77777777" w:rsidR="009B2CD2" w:rsidRPr="00D62995" w:rsidRDefault="006D35AF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44A2A01">
          <v:rect id="_x0000_s1090" style="position:absolute;left:0;text-align:left;margin-left:404.55pt;margin-top:31.85pt;width:29.75pt;height:17pt;z-index:251721728" strokecolor="#9bbb59" strokeweight="1pt">
            <v:shadow color="#868686"/>
            <v:textbox style="mso-next-textbox:#_x0000_s1090">
              <w:txbxContent>
                <w:p w14:paraId="600B26B8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C3A50BE">
          <v:rect id="_x0000_s1091" style="position:absolute;left:0;text-align:left;margin-left:440.65pt;margin-top:31.85pt;width:29.75pt;height:17pt;z-index:251722752" strokecolor="#c0504d" strokeweight=".25pt">
            <v:shadow color="#868686"/>
            <v:textbox style="mso-next-textbox:#_x0000_s1091">
              <w:txbxContent>
                <w:p w14:paraId="78FD429A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04536B" w:rsidRPr="00D62995">
        <w:rPr>
          <w:rFonts w:asciiTheme="minorHAnsi" w:hAnsiTheme="minorHAnsi" w:cstheme="minorHAnsi"/>
          <w:bCs/>
          <w:iCs/>
          <w:sz w:val="22"/>
          <w:szCs w:val="22"/>
        </w:rPr>
        <w:t>9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60C9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Garantisce, per l’utilizzo di tutto il personale, bagni puliti, accesso ad acqua potabile e appropriate strutture igieniche per la conservazione degli alimenti?</w:t>
      </w:r>
    </w:p>
    <w:p w14:paraId="016EB43E" w14:textId="77777777" w:rsidR="009B2CD2" w:rsidRPr="00D62995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F056F44" w14:textId="77777777" w:rsidR="009B2CD2" w:rsidRPr="00D62995" w:rsidRDefault="006D35AF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4383D79">
          <v:rect id="_x0000_s1092" style="position:absolute;left:0;text-align:left;margin-left:402.45pt;margin-top:15.35pt;width:29.75pt;height:17pt;z-index:251723776" strokecolor="#9bbb59" strokeweight="1pt">
            <v:shadow color="#868686"/>
            <v:textbox style="mso-next-textbox:#_x0000_s1092">
              <w:txbxContent>
                <w:p w14:paraId="07E9A2DE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C9B2A7D">
          <v:rect id="_x0000_s1093" style="position:absolute;left:0;text-align:left;margin-left:438.55pt;margin-top:15.35pt;width:29.75pt;height:17pt;z-index:251724800" strokecolor="#c0504d" strokeweight=".25pt">
            <v:shadow color="#868686"/>
            <v:textbox style="mso-next-textbox:#_x0000_s1093">
              <w:txbxContent>
                <w:p w14:paraId="5E120DA2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04536B" w:rsidRPr="00D62995">
        <w:rPr>
          <w:rFonts w:asciiTheme="minorHAnsi" w:hAnsiTheme="minorHAnsi" w:cstheme="minorHAnsi"/>
          <w:bCs/>
          <w:iCs/>
          <w:sz w:val="22"/>
          <w:szCs w:val="22"/>
        </w:rPr>
        <w:t>10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. Rispetta il diritto di tutto il personale a formare e aderire ai sindacati liberamente scelti e il diritto alla contrattazione collettiva?</w:t>
      </w:r>
    </w:p>
    <w:p w14:paraId="5E8A34C8" w14:textId="77777777" w:rsidR="009B2CD2" w:rsidRPr="00D62995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717C105" w14:textId="7C414117" w:rsidR="009B2CD2" w:rsidRPr="00D62995" w:rsidRDefault="006D35AF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7B9EDF5">
          <v:rect id="_x0000_s1094" style="position:absolute;left:0;text-align:left;margin-left:398.8pt;margin-top:32.6pt;width:29.75pt;height:17pt;z-index:251725824" strokecolor="#9bbb59" strokeweight="1pt">
            <v:shadow color="#868686"/>
            <v:textbox style="mso-next-textbox:#_x0000_s1094">
              <w:txbxContent>
                <w:p w14:paraId="5E9BFC4A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2EA7CE3">
          <v:rect id="_x0000_s1095" style="position:absolute;left:0;text-align:left;margin-left:434.9pt;margin-top:32.6pt;width:29.75pt;height:17pt;z-index:251726848" strokecolor="#c0504d" strokeweight=".25pt">
            <v:shadow color="#868686"/>
            <v:textbox style="mso-next-textbox:#_x0000_s1095">
              <w:txbxContent>
                <w:p w14:paraId="76C30E15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04536B" w:rsidRPr="00D62995">
        <w:rPr>
          <w:rFonts w:asciiTheme="minorHAnsi" w:hAnsiTheme="minorHAnsi" w:cstheme="minorHAnsi"/>
          <w:bCs/>
          <w:iCs/>
          <w:sz w:val="22"/>
          <w:szCs w:val="22"/>
        </w:rPr>
        <w:t>11.</w:t>
      </w:r>
      <w:r w:rsidR="00D6299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L’azienda garantisce che i rappresentanti del personale non siano soggetti a</w:t>
      </w:r>
      <w:r w:rsidR="005503A5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discriminazione e che tali rappresentanti possano comunicare coi propri iscritti nel luogo di lavoro?</w:t>
      </w:r>
    </w:p>
    <w:p w14:paraId="6554D599" w14:textId="77777777" w:rsidR="00131471" w:rsidRPr="00D62995" w:rsidRDefault="00131471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293474C" w14:textId="77777777" w:rsidR="009B2CD2" w:rsidRPr="00D62995" w:rsidRDefault="006D35AF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8C5E2BD">
          <v:rect id="_x0000_s1099" style="position:absolute;left:0;text-align:left;margin-left:431.65pt;margin-top:34.1pt;width:29.75pt;height:17pt;z-index:251728896" strokecolor="#c0504d" strokeweight=".25pt">
            <v:shadow color="#868686"/>
            <v:textbox style="mso-next-textbox:#_x0000_s1099">
              <w:txbxContent>
                <w:p w14:paraId="06328115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A983112">
          <v:rect id="_x0000_s1098" style="position:absolute;left:0;text-align:left;margin-left:395.55pt;margin-top:34.1pt;width:29.75pt;height:17pt;z-index:251727872" strokecolor="#9bbb59" strokeweight="1pt">
            <v:shadow color="#868686"/>
            <v:textbox style="mso-next-textbox:#_x0000_s1098">
              <w:txbxContent>
                <w:p w14:paraId="2D7777CE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04536B" w:rsidRPr="00D62995">
        <w:rPr>
          <w:rFonts w:asciiTheme="minorHAnsi" w:hAnsiTheme="minorHAnsi" w:cstheme="minorHAnsi"/>
          <w:bCs/>
          <w:iCs/>
          <w:sz w:val="22"/>
          <w:szCs w:val="22"/>
        </w:rPr>
        <w:t>2.</w:t>
      </w:r>
      <w:r w:rsidR="006E2F3A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Viene attuata discriminazione in base a razza, ceto, origine nazionale,</w:t>
      </w:r>
      <w:r w:rsidR="00131471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religione, invalidità, sesso, orientamento sessuale, appartenenza sindacale o affiliazione</w:t>
      </w:r>
      <w:r w:rsidR="00131471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politica?</w:t>
      </w:r>
    </w:p>
    <w:p w14:paraId="6722D39F" w14:textId="77777777" w:rsidR="009B2CD2" w:rsidRPr="00D62995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E1D70A0" w14:textId="77777777" w:rsidR="009B2CD2" w:rsidRPr="00D62995" w:rsidRDefault="006D35AF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B9F5329">
          <v:rect id="_x0000_s1100" style="position:absolute;left:0;text-align:left;margin-left:395.55pt;margin-top:34.1pt;width:29.75pt;height:17pt;z-index:251729920" strokecolor="#9bbb59" strokeweight="1pt">
            <v:shadow color="#868686"/>
            <v:textbox style="mso-next-textbox:#_x0000_s1100">
              <w:txbxContent>
                <w:p w14:paraId="233445B9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A461AA6">
          <v:rect id="_x0000_s1101" style="position:absolute;left:0;text-align:left;margin-left:431.65pt;margin-top:34.1pt;width:29.75pt;height:17pt;z-index:251730944" strokecolor="#c0504d" strokeweight=".25pt">
            <v:shadow color="#868686"/>
            <v:textbox style="mso-next-textbox:#_x0000_s1101">
              <w:txbxContent>
                <w:p w14:paraId="3315237E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04536B" w:rsidRPr="00D62995">
        <w:rPr>
          <w:rFonts w:asciiTheme="minorHAnsi" w:hAnsiTheme="minorHAnsi" w:cstheme="minorHAnsi"/>
          <w:bCs/>
          <w:iCs/>
          <w:sz w:val="22"/>
          <w:szCs w:val="22"/>
        </w:rPr>
        <w:t>3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Vengono</w:t>
      </w:r>
      <w:r w:rsidR="006E2F3A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A90699" w:rsidRPr="00D62995">
        <w:rPr>
          <w:rFonts w:asciiTheme="minorHAnsi" w:hAnsiTheme="minorHAnsi" w:cstheme="minorHAnsi"/>
          <w:bCs/>
          <w:iCs/>
          <w:sz w:val="22"/>
          <w:szCs w:val="22"/>
        </w:rPr>
        <w:t>perme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ssi comportamenti, inclusi gesti, linguaggio o contatto fisico, che siano sessualmente coercitivi, minacciosi, offensivi o volti allo sfruttamento?</w:t>
      </w:r>
    </w:p>
    <w:p w14:paraId="0A769041" w14:textId="77777777" w:rsidR="006E2F3A" w:rsidRPr="00D62995" w:rsidRDefault="006E2F3A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9B45ADF" w14:textId="2531BE0E" w:rsidR="009B2CD2" w:rsidRPr="00D62995" w:rsidRDefault="006D35AF" w:rsidP="006D35AF">
      <w:pPr>
        <w:tabs>
          <w:tab w:val="left" w:pos="426"/>
        </w:tabs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E79021D">
          <v:rect id="_x0000_s1103" style="position:absolute;left:0;text-align:left;margin-left:432.4pt;margin-top:14.6pt;width:29.75pt;height:17pt;z-index:251732992" strokecolor="#c0504d" strokeweight=".25pt">
            <v:shadow color="#868686"/>
            <v:textbox style="mso-next-textbox:#_x0000_s1103">
              <w:txbxContent>
                <w:p w14:paraId="7BEE8475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352C1AA">
          <v:rect id="_x0000_s1102" style="position:absolute;left:0;text-align:left;margin-left:396.3pt;margin-top:14.6pt;width:29.75pt;height:17pt;z-index:251731968" strokecolor="#9bbb59" strokeweight="1pt">
            <v:shadow color="#868686"/>
            <v:textbox style="mso-next-textbox:#_x0000_s1102">
              <w:txbxContent>
                <w:p w14:paraId="5F4E5BBE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04536B" w:rsidRPr="00D62995">
        <w:rPr>
          <w:rFonts w:asciiTheme="minorHAnsi" w:hAnsiTheme="minorHAnsi" w:cstheme="minorHAnsi"/>
          <w:bCs/>
          <w:iCs/>
          <w:sz w:val="22"/>
          <w:szCs w:val="22"/>
        </w:rPr>
        <w:t>4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Vengono utilizzate o viene dato sostegno all’utilizzo di punizioni corporali, coercizione mentale o fisica, abuso verbale?</w:t>
      </w:r>
    </w:p>
    <w:p w14:paraId="170F28AF" w14:textId="77777777" w:rsidR="009B2CD2" w:rsidRPr="00D62995" w:rsidRDefault="006D35AF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8DC7A44">
          <v:rect id="_x0000_s1105" style="position:absolute;left:0;text-align:left;margin-left:432.4pt;margin-top:13.85pt;width:29.75pt;height:17pt;z-index:251735040" strokecolor="#c0504d" strokeweight=".25pt">
            <v:shadow color="#868686"/>
            <v:textbox style="mso-next-textbox:#_x0000_s1105">
              <w:txbxContent>
                <w:p w14:paraId="317825C6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D4B3E93">
          <v:rect id="_x0000_s1104" style="position:absolute;left:0;text-align:left;margin-left:396.3pt;margin-top:13.85pt;width:29.75pt;height:17pt;z-index:251734016" strokecolor="#9bbb59" strokeweight="1pt">
            <v:shadow color="#868686"/>
            <v:textbox style="mso-next-textbox:#_x0000_s1104">
              <w:txbxContent>
                <w:p w14:paraId="6BC7BA5A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04536B" w:rsidRPr="00D62995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L’orario di lavoro è conforme a quello previsto dalle leggi vigenti e dagli standard</w:t>
      </w:r>
      <w:r w:rsidR="00855E22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d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ell’industria?</w:t>
      </w:r>
    </w:p>
    <w:p w14:paraId="3B987068" w14:textId="77777777" w:rsidR="009B2CD2" w:rsidRPr="00D62995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621D0D69" w14:textId="77777777" w:rsidR="009B2CD2" w:rsidRPr="00D62995" w:rsidRDefault="006D35AF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AAC45E6">
          <v:rect id="_x0000_s1107" style="position:absolute;left:0;text-align:left;margin-left:431.65pt;margin-top:35.6pt;width:29.75pt;height:17pt;z-index:251737088" strokecolor="#c0504d" strokeweight=".25pt">
            <v:shadow color="#868686"/>
            <v:textbox style="mso-next-textbox:#_x0000_s1107">
              <w:txbxContent>
                <w:p w14:paraId="3B4E0B68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D6299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E0260BE">
          <v:rect id="_x0000_s1106" style="position:absolute;left:0;text-align:left;margin-left:395.55pt;margin-top:35.6pt;width:29.75pt;height:17pt;z-index:251736064" strokecolor="#9bbb59" strokeweight="1pt">
            <v:shadow color="#868686"/>
            <v:textbox style="mso-next-textbox:#_x0000_s1106">
              <w:txbxContent>
                <w:p w14:paraId="0C8FE705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855E22" w:rsidRPr="00D6299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04536B" w:rsidRPr="00D62995">
        <w:rPr>
          <w:rFonts w:asciiTheme="minorHAnsi" w:hAnsiTheme="minorHAnsi" w:cstheme="minorHAnsi"/>
          <w:bCs/>
          <w:iCs/>
          <w:sz w:val="22"/>
          <w:szCs w:val="22"/>
        </w:rPr>
        <w:t>6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Vengono stipulati accordi di lavoro nero e programmi di</w:t>
      </w:r>
      <w:r w:rsidR="006141BA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falso apprendistato volti a evitare l’adempimento degli obblighi aziendali nei confronti del</w:t>
      </w:r>
      <w:r w:rsidR="006141BA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personale, in base alla legislazione vigente in materia di lavoro e di sicurezza sociale?</w:t>
      </w:r>
    </w:p>
    <w:p w14:paraId="0F9867DD" w14:textId="77777777" w:rsidR="009B2CD2" w:rsidRPr="00D62995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64D54048" w14:textId="77777777" w:rsidR="009B2CD2" w:rsidRPr="00D62995" w:rsidRDefault="00855E2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sz w:val="22"/>
          <w:szCs w:val="22"/>
        </w:rPr>
        <w:lastRenderedPageBreak/>
        <w:t>1</w:t>
      </w:r>
      <w:r w:rsidR="0004536B" w:rsidRPr="00D62995">
        <w:rPr>
          <w:rFonts w:asciiTheme="minorHAnsi" w:hAnsiTheme="minorHAnsi" w:cstheme="minorHAnsi"/>
          <w:bCs/>
          <w:iCs/>
          <w:sz w:val="22"/>
          <w:szCs w:val="22"/>
        </w:rPr>
        <w:t>7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Chi è la persona da contattare in caso di emergenze?</w:t>
      </w:r>
    </w:p>
    <w:p w14:paraId="640FF06E" w14:textId="77777777" w:rsidR="009B2CD2" w:rsidRPr="00D62995" w:rsidRDefault="006E2F3A" w:rsidP="00314AE1">
      <w:pPr>
        <w:numPr>
          <w:ilvl w:val="0"/>
          <w:numId w:val="14"/>
        </w:numPr>
        <w:spacing w:line="360" w:lineRule="auto"/>
        <w:ind w:left="0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sz w:val="22"/>
          <w:szCs w:val="22"/>
        </w:rPr>
        <w:t>Nome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D62995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</w:t>
      </w:r>
      <w:r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Tel</w:t>
      </w:r>
      <w:r w:rsidR="00131471" w:rsidRPr="00D6299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9B2CD2" w:rsidRPr="00D62995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D62995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</w:t>
      </w:r>
    </w:p>
    <w:p w14:paraId="5287A9D7" w14:textId="77777777" w:rsidR="009B2CD2" w:rsidRPr="00D62995" w:rsidRDefault="009B2CD2" w:rsidP="00F32C9B">
      <w:pPr>
        <w:spacing w:line="360" w:lineRule="auto"/>
        <w:ind w:firstLine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98B7CF1" w14:textId="77777777" w:rsidR="009B2CD2" w:rsidRPr="00D62995" w:rsidRDefault="009B2CD2" w:rsidP="00F32C9B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D6299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C: </w:t>
      </w:r>
      <w:r w:rsidRPr="00D62995">
        <w:rPr>
          <w:rFonts w:asciiTheme="minorHAnsi" w:hAnsiTheme="minorHAnsi" w:cstheme="minorHAnsi"/>
          <w:bCs/>
          <w:iCs/>
          <w:sz w:val="22"/>
          <w:szCs w:val="22"/>
          <w:u w:val="single"/>
        </w:rPr>
        <w:t>CERTIFICAZIONI</w:t>
      </w:r>
    </w:p>
    <w:tbl>
      <w:tblPr>
        <w:tblW w:w="9645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828"/>
        <w:gridCol w:w="3118"/>
        <w:gridCol w:w="2699"/>
      </w:tblGrid>
      <w:tr w:rsidR="009B2CD2" w:rsidRPr="00D62995" w14:paraId="518F15C9" w14:textId="77777777" w:rsidTr="00D62995">
        <w:trPr>
          <w:trHeight w:val="448"/>
          <w:tblHeader/>
          <w:jc w:val="center"/>
        </w:trPr>
        <w:tc>
          <w:tcPr>
            <w:tcW w:w="3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3744E93E" w14:textId="77777777" w:rsidR="009B2CD2" w:rsidRPr="00D62995" w:rsidRDefault="009B2CD2" w:rsidP="006E2F3A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Certificazioni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69B4B222" w14:textId="77777777" w:rsidR="009B2CD2" w:rsidRPr="00D62995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 xml:space="preserve">Data </w:t>
            </w:r>
            <w:r w:rsidR="00E1585D" w:rsidRPr="00D62995">
              <w:rPr>
                <w:rFonts w:asciiTheme="minorHAnsi" w:hAnsiTheme="minorHAnsi" w:cstheme="minorHAnsi"/>
                <w:sz w:val="22"/>
                <w:szCs w:val="22"/>
              </w:rPr>
              <w:t xml:space="preserve">e Scadenza </w:t>
            </w: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di Certificazione</w:t>
            </w:r>
          </w:p>
        </w:tc>
        <w:tc>
          <w:tcPr>
            <w:tcW w:w="2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422AE8C" w14:textId="77777777" w:rsidR="009B2CD2" w:rsidRPr="00D62995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sz w:val="22"/>
                <w:szCs w:val="22"/>
              </w:rPr>
              <w:t>Ente Certificatore</w:t>
            </w:r>
          </w:p>
        </w:tc>
      </w:tr>
      <w:tr w:rsidR="009B2CD2" w:rsidRPr="00D62995" w14:paraId="10497252" w14:textId="77777777" w:rsidTr="00D62995">
        <w:trPr>
          <w:trHeight w:val="498"/>
          <w:jc w:val="center"/>
        </w:trPr>
        <w:tc>
          <w:tcPr>
            <w:tcW w:w="382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7943B38E" w14:textId="77777777" w:rsidR="009B2CD2" w:rsidRPr="00D62995" w:rsidRDefault="009B2CD2" w:rsidP="00E1585D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ISO 9001</w:t>
            </w:r>
            <w:r w:rsidRPr="00D62995">
              <w:rPr>
                <w:rFonts w:ascii="Arial" w:hAnsi="Arial" w:cs="Arial"/>
                <w:b w:val="0"/>
                <w:i w:val="0"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354C523C" w14:textId="77777777" w:rsidR="009B2CD2" w:rsidRPr="00D62995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4BFBA72E" w14:textId="77777777" w:rsidR="009B2CD2" w:rsidRPr="00D62995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62995" w14:paraId="2D6363BA" w14:textId="77777777" w:rsidTr="00D62995">
        <w:trPr>
          <w:trHeight w:val="440"/>
          <w:jc w:val="center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6CB368C3" w14:textId="77777777" w:rsidR="009B2CD2" w:rsidRPr="00D62995" w:rsidRDefault="009B2CD2" w:rsidP="00E1585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ISO 14001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39C6EACA" w14:textId="77777777" w:rsidR="009B2CD2" w:rsidRPr="00D62995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1F2A1B3B" w14:textId="77777777" w:rsidR="009B2CD2" w:rsidRPr="00D62995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1585D" w:rsidRPr="00D62995" w14:paraId="158BAA43" w14:textId="77777777" w:rsidTr="00D62995">
        <w:trPr>
          <w:trHeight w:val="440"/>
          <w:jc w:val="center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58F5A060" w14:textId="77777777" w:rsidR="00E1585D" w:rsidRPr="00D62995" w:rsidRDefault="00E1585D" w:rsidP="00E1585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BRC/IFS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6216597E" w14:textId="77777777" w:rsidR="00E1585D" w:rsidRPr="00D62995" w:rsidRDefault="00E1585D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0E740FB7" w14:textId="77777777" w:rsidR="00E1585D" w:rsidRPr="00D62995" w:rsidRDefault="00E1585D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D62995" w14:paraId="3DED7F7A" w14:textId="77777777" w:rsidTr="00D62995">
        <w:trPr>
          <w:trHeight w:val="448"/>
          <w:jc w:val="center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2A0F8A75" w14:textId="77777777" w:rsidR="009B2CD2" w:rsidRPr="00D62995" w:rsidRDefault="009B2CD2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D6299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D6299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D62995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D62995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D6299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) </w:t>
            </w:r>
            <w:r w:rsidR="006E2F3A" w:rsidRPr="00D62995">
              <w:rPr>
                <w:rFonts w:asciiTheme="minorHAnsi" w:hAnsiTheme="minorHAnsi" w:cstheme="minorHAnsi"/>
                <w:iCs/>
                <w:sz w:val="22"/>
                <w:szCs w:val="22"/>
              </w:rPr>
              <w:t>....................</w:t>
            </w:r>
            <w:r w:rsidRPr="00D6299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r w:rsidRPr="00D62995">
              <w:rPr>
                <w:rFonts w:ascii="Arial" w:hAnsi="Arial" w:cs="Arial"/>
                <w:iCs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313F743C" w14:textId="77777777" w:rsidR="009B2CD2" w:rsidRPr="00D62995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6A5AF172" w14:textId="77777777" w:rsidR="009B2CD2" w:rsidRPr="00D62995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E2F3A" w:rsidRPr="00D62995" w14:paraId="19D913A2" w14:textId="77777777" w:rsidTr="00D62995">
        <w:trPr>
          <w:trHeight w:val="442"/>
          <w:jc w:val="center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5B4035B9" w14:textId="77777777" w:rsidR="006E2F3A" w:rsidRPr="00D62995" w:rsidRDefault="006E2F3A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D6299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D6299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D6299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D62995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D62995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D62995">
              <w:rPr>
                <w:rFonts w:asciiTheme="minorHAnsi" w:hAnsiTheme="minorHAnsi" w:cstheme="minorHAnsi"/>
                <w:iCs/>
                <w:sz w:val="22"/>
                <w:szCs w:val="22"/>
              </w:rPr>
              <w:t>) ....................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4959E235" w14:textId="77777777" w:rsidR="006E2F3A" w:rsidRPr="00D62995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1847E997" w14:textId="77777777" w:rsidR="006E2F3A" w:rsidRPr="00D62995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7D2F628" w14:textId="6E6B04C4" w:rsidR="009B2CD2" w:rsidRPr="00D62995" w:rsidRDefault="009B2CD2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</w:pPr>
      <w:r w:rsidRPr="00D62995"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  <w:t xml:space="preserve">Si prega allegare copia del documento di certificazione </w:t>
      </w:r>
    </w:p>
    <w:p w14:paraId="333A413C" w14:textId="77777777" w:rsidR="009B2CD2" w:rsidRPr="00D62995" w:rsidRDefault="009B2CD2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</w:p>
    <w:p w14:paraId="5CE5796E" w14:textId="77777777" w:rsidR="009B2CD2" w:rsidRPr="00D62995" w:rsidRDefault="009B2CD2" w:rsidP="00F32C9B">
      <w:pPr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D: </w:t>
      </w:r>
      <w:r w:rsidRPr="00D62995">
        <w:rPr>
          <w:rFonts w:asciiTheme="minorHAnsi" w:hAnsiTheme="minorHAnsi" w:cstheme="minorHAnsi"/>
          <w:bCs/>
          <w:iCs/>
          <w:sz w:val="22"/>
          <w:szCs w:val="22"/>
          <w:u w:val="single"/>
        </w:rPr>
        <w:t>DICHIARAZIONI</w:t>
      </w:r>
    </w:p>
    <w:p w14:paraId="20EA5765" w14:textId="0054EA9E" w:rsidR="00D62995" w:rsidRPr="00D62995" w:rsidRDefault="009B2CD2" w:rsidP="00D62995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D62995">
        <w:rPr>
          <w:rFonts w:asciiTheme="minorHAnsi" w:hAnsiTheme="minorHAnsi" w:cstheme="minorHAnsi"/>
          <w:sz w:val="22"/>
          <w:szCs w:val="22"/>
        </w:rPr>
        <w:t xml:space="preserve">Il sottoscritto </w:t>
      </w:r>
      <w:r w:rsidR="006E2F3A" w:rsidRPr="00D62995">
        <w:rPr>
          <w:rFonts w:asciiTheme="minorHAnsi" w:hAnsiTheme="minorHAnsi" w:cstheme="minorHAnsi"/>
          <w:sz w:val="22"/>
          <w:szCs w:val="22"/>
        </w:rPr>
        <w:t>...........................................</w:t>
      </w:r>
      <w:r w:rsidRPr="00D62995">
        <w:rPr>
          <w:rFonts w:asciiTheme="minorHAnsi" w:hAnsiTheme="minorHAnsi" w:cstheme="minorHAnsi"/>
          <w:sz w:val="22"/>
          <w:szCs w:val="22"/>
        </w:rPr>
        <w:t xml:space="preserve"> nato a </w:t>
      </w:r>
      <w:r w:rsidR="006E2F3A" w:rsidRPr="00D62995">
        <w:rPr>
          <w:rFonts w:asciiTheme="minorHAnsi" w:hAnsiTheme="minorHAnsi" w:cstheme="minorHAnsi"/>
          <w:sz w:val="22"/>
          <w:szCs w:val="22"/>
        </w:rPr>
        <w:t xml:space="preserve">.................... (...) </w:t>
      </w:r>
      <w:r w:rsidRPr="00D62995">
        <w:rPr>
          <w:rFonts w:asciiTheme="minorHAnsi" w:hAnsiTheme="minorHAnsi" w:cstheme="minorHAnsi"/>
          <w:sz w:val="22"/>
          <w:szCs w:val="22"/>
        </w:rPr>
        <w:t>il</w:t>
      </w:r>
      <w:r w:rsidR="006E2F3A" w:rsidRPr="00D62995">
        <w:rPr>
          <w:rFonts w:asciiTheme="minorHAnsi" w:hAnsiTheme="minorHAnsi" w:cstheme="minorHAnsi"/>
          <w:sz w:val="22"/>
          <w:szCs w:val="22"/>
        </w:rPr>
        <w:t xml:space="preserve"> .... / .... / ........</w:t>
      </w:r>
      <w:r w:rsidRPr="00D62995">
        <w:rPr>
          <w:rFonts w:asciiTheme="minorHAnsi" w:hAnsiTheme="minorHAnsi" w:cstheme="minorHAnsi"/>
          <w:sz w:val="22"/>
          <w:szCs w:val="22"/>
        </w:rPr>
        <w:t xml:space="preserve"> nella qualità di </w:t>
      </w:r>
      <w:r w:rsidR="006E2F3A" w:rsidRPr="00D62995">
        <w:rPr>
          <w:rFonts w:asciiTheme="minorHAnsi" w:hAnsiTheme="minorHAnsi" w:cstheme="minorHAnsi"/>
          <w:sz w:val="22"/>
          <w:szCs w:val="22"/>
        </w:rPr>
        <w:t xml:space="preserve">............................... dell’azienda ...................................................... </w:t>
      </w:r>
      <w:r w:rsidRPr="00D62995">
        <w:rPr>
          <w:rFonts w:asciiTheme="minorHAnsi" w:hAnsiTheme="minorHAnsi" w:cstheme="minorHAnsi"/>
          <w:sz w:val="22"/>
          <w:szCs w:val="22"/>
        </w:rPr>
        <w:t xml:space="preserve">con sede in </w:t>
      </w:r>
      <w:r w:rsidR="006E2F3A" w:rsidRPr="00D62995">
        <w:rPr>
          <w:rFonts w:asciiTheme="minorHAnsi" w:hAnsiTheme="minorHAnsi" w:cstheme="minorHAnsi"/>
          <w:sz w:val="22"/>
          <w:szCs w:val="22"/>
        </w:rPr>
        <w:t>..............</w:t>
      </w:r>
      <w:r w:rsidR="005560C9" w:rsidRPr="00D62995">
        <w:rPr>
          <w:rFonts w:asciiTheme="minorHAnsi" w:hAnsiTheme="minorHAnsi" w:cstheme="minorHAnsi"/>
          <w:sz w:val="22"/>
          <w:szCs w:val="22"/>
        </w:rPr>
        <w:t>..........</w:t>
      </w:r>
      <w:r w:rsidR="006E2F3A" w:rsidRPr="00D62995">
        <w:rPr>
          <w:rFonts w:asciiTheme="minorHAnsi" w:hAnsiTheme="minorHAnsi" w:cstheme="minorHAnsi"/>
          <w:sz w:val="22"/>
          <w:szCs w:val="22"/>
        </w:rPr>
        <w:t>...</w:t>
      </w:r>
      <w:r w:rsidR="005560C9" w:rsidRPr="00D62995">
        <w:rPr>
          <w:rFonts w:asciiTheme="minorHAnsi" w:hAnsiTheme="minorHAnsi" w:cstheme="minorHAnsi"/>
          <w:sz w:val="22"/>
          <w:szCs w:val="22"/>
        </w:rPr>
        <w:t>.........</w:t>
      </w:r>
      <w:r w:rsidR="006E2F3A" w:rsidRPr="00D62995">
        <w:rPr>
          <w:rFonts w:asciiTheme="minorHAnsi" w:hAnsiTheme="minorHAnsi" w:cstheme="minorHAnsi"/>
          <w:sz w:val="22"/>
          <w:szCs w:val="22"/>
        </w:rPr>
        <w:t>........... (...)</w:t>
      </w:r>
      <w:r w:rsidR="005560C9" w:rsidRPr="00D62995">
        <w:rPr>
          <w:rFonts w:asciiTheme="minorHAnsi" w:hAnsiTheme="minorHAnsi" w:cstheme="minorHAnsi"/>
          <w:sz w:val="22"/>
          <w:szCs w:val="22"/>
        </w:rPr>
        <w:t xml:space="preserve"> Via .................................................</w:t>
      </w:r>
    </w:p>
    <w:p w14:paraId="0334E7C4" w14:textId="77777777" w:rsidR="009B2CD2" w:rsidRPr="00D62995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D62995">
        <w:rPr>
          <w:rFonts w:asciiTheme="minorHAnsi" w:hAnsiTheme="minorHAnsi" w:cstheme="minorHAnsi"/>
          <w:b/>
          <w:sz w:val="22"/>
          <w:szCs w:val="22"/>
        </w:rPr>
        <w:t>DICHIARA</w:t>
      </w:r>
    </w:p>
    <w:p w14:paraId="1FABF464" w14:textId="77777777" w:rsidR="00392D5F" w:rsidRPr="00D62995" w:rsidRDefault="00036420" w:rsidP="00314AE1">
      <w:pPr>
        <w:widowControl w:val="0"/>
        <w:numPr>
          <w:ilvl w:val="0"/>
          <w:numId w:val="17"/>
        </w:numPr>
        <w:autoSpaceDE/>
        <w:spacing w:line="360" w:lineRule="auto"/>
        <w:ind w:left="567" w:hanging="567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sz w:val="22"/>
          <w:szCs w:val="22"/>
        </w:rPr>
        <w:t>di impegnarsi a</w:t>
      </w:r>
      <w:r w:rsidR="00392D5F" w:rsidRPr="00D62995">
        <w:rPr>
          <w:rFonts w:asciiTheme="minorHAnsi" w:hAnsiTheme="minorHAnsi" w:cstheme="minorHAnsi"/>
          <w:bCs/>
          <w:iCs/>
          <w:sz w:val="22"/>
          <w:szCs w:val="22"/>
        </w:rPr>
        <w:t>:</w:t>
      </w:r>
    </w:p>
    <w:p w14:paraId="22CB5DEC" w14:textId="77777777" w:rsidR="00392D5F" w:rsidRPr="00D62995" w:rsidRDefault="00392D5F" w:rsidP="00314AE1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D62995">
        <w:rPr>
          <w:rFonts w:asciiTheme="minorHAnsi" w:hAnsiTheme="minorHAnsi" w:cstheme="minorHAnsi"/>
          <w:sz w:val="22"/>
          <w:szCs w:val="22"/>
        </w:rPr>
        <w:t>conformarsi a tutti i requisiti dello Standard SA8000 e ad esigere lo stesso da parte dei subfornitori;</w:t>
      </w:r>
    </w:p>
    <w:p w14:paraId="6EDEFD0D" w14:textId="77777777" w:rsidR="00392D5F" w:rsidRPr="00D62995" w:rsidRDefault="00392D5F" w:rsidP="00314AE1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D62995">
        <w:rPr>
          <w:rFonts w:asciiTheme="minorHAnsi" w:hAnsiTheme="minorHAnsi" w:cstheme="minorHAnsi"/>
          <w:sz w:val="22"/>
          <w:szCs w:val="22"/>
        </w:rPr>
        <w:t>partecipare alle attività di monitoraggio, come richiesto dall’</w:t>
      </w:r>
      <w:proofErr w:type="spellStart"/>
      <w:r w:rsidRPr="00D62995">
        <w:rPr>
          <w:rFonts w:asciiTheme="minorHAnsi" w:hAnsiTheme="minorHAnsi" w:cstheme="minorHAnsi"/>
          <w:sz w:val="22"/>
          <w:szCs w:val="22"/>
        </w:rPr>
        <w:t>Agrumi-Gel</w:t>
      </w:r>
      <w:proofErr w:type="spellEnd"/>
      <w:r w:rsidR="00036420" w:rsidRPr="00D62995">
        <w:rPr>
          <w:rFonts w:asciiTheme="minorHAnsi" w:hAnsiTheme="minorHAnsi" w:cstheme="minorHAnsi"/>
          <w:sz w:val="22"/>
          <w:szCs w:val="22"/>
        </w:rPr>
        <w:t xml:space="preserve"> s.r.l.</w:t>
      </w:r>
      <w:r w:rsidRPr="00D62995">
        <w:rPr>
          <w:rFonts w:asciiTheme="minorHAnsi" w:hAnsiTheme="minorHAnsi" w:cstheme="minorHAnsi"/>
          <w:sz w:val="22"/>
          <w:szCs w:val="22"/>
        </w:rPr>
        <w:t>;</w:t>
      </w:r>
    </w:p>
    <w:p w14:paraId="7B9EBF26" w14:textId="77777777" w:rsidR="00392D5F" w:rsidRPr="00D62995" w:rsidRDefault="00392D5F" w:rsidP="00314AE1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D62995">
        <w:rPr>
          <w:rFonts w:asciiTheme="minorHAnsi" w:hAnsiTheme="minorHAnsi" w:cstheme="minorHAnsi"/>
          <w:sz w:val="22"/>
          <w:szCs w:val="22"/>
        </w:rPr>
        <w:t>identificare la causa di fondo ed attuare tempestivamente azioni correttive e preventive per la risoluzione</w:t>
      </w:r>
      <w:r w:rsidR="00036420" w:rsidRPr="00D62995">
        <w:rPr>
          <w:rFonts w:asciiTheme="minorHAnsi" w:hAnsiTheme="minorHAnsi" w:cstheme="minorHAnsi"/>
          <w:sz w:val="22"/>
          <w:szCs w:val="22"/>
        </w:rPr>
        <w:t xml:space="preserve"> </w:t>
      </w:r>
      <w:r w:rsidRPr="00D62995">
        <w:rPr>
          <w:rFonts w:asciiTheme="minorHAnsi" w:hAnsiTheme="minorHAnsi" w:cstheme="minorHAnsi"/>
          <w:sz w:val="22"/>
          <w:szCs w:val="22"/>
        </w:rPr>
        <w:t>di qualsiasi non conformità identificata rispetto ai requisiti dello Standard SA8000;</w:t>
      </w:r>
    </w:p>
    <w:p w14:paraId="14181682" w14:textId="77777777" w:rsidR="00392D5F" w:rsidRPr="00D62995" w:rsidRDefault="00392D5F" w:rsidP="00314AE1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D62995">
        <w:rPr>
          <w:rFonts w:asciiTheme="minorHAnsi" w:hAnsiTheme="minorHAnsi" w:cstheme="minorHAnsi"/>
          <w:sz w:val="22"/>
          <w:szCs w:val="22"/>
        </w:rPr>
        <w:t>informare l’</w:t>
      </w:r>
      <w:proofErr w:type="spellStart"/>
      <w:r w:rsidRPr="00D62995">
        <w:rPr>
          <w:rFonts w:asciiTheme="minorHAnsi" w:hAnsiTheme="minorHAnsi" w:cstheme="minorHAnsi"/>
          <w:sz w:val="22"/>
          <w:szCs w:val="22"/>
        </w:rPr>
        <w:t>Agrumi-Gel</w:t>
      </w:r>
      <w:proofErr w:type="spellEnd"/>
      <w:r w:rsidR="00036420" w:rsidRPr="00D62995">
        <w:rPr>
          <w:rFonts w:asciiTheme="minorHAnsi" w:hAnsiTheme="minorHAnsi" w:cstheme="minorHAnsi"/>
          <w:sz w:val="22"/>
          <w:szCs w:val="22"/>
        </w:rPr>
        <w:t xml:space="preserve"> s.r.l.</w:t>
      </w:r>
      <w:r w:rsidRPr="00D62995">
        <w:rPr>
          <w:rFonts w:asciiTheme="minorHAnsi" w:hAnsiTheme="minorHAnsi" w:cstheme="minorHAnsi"/>
          <w:sz w:val="22"/>
          <w:szCs w:val="22"/>
        </w:rPr>
        <w:t>, prontamente ed in modo esau</w:t>
      </w:r>
      <w:r w:rsidR="00036420" w:rsidRPr="00D62995">
        <w:rPr>
          <w:rFonts w:asciiTheme="minorHAnsi" w:hAnsiTheme="minorHAnsi" w:cstheme="minorHAnsi"/>
          <w:sz w:val="22"/>
          <w:szCs w:val="22"/>
        </w:rPr>
        <w:t>stivo</w:t>
      </w:r>
      <w:r w:rsidRPr="00D62995">
        <w:rPr>
          <w:rFonts w:asciiTheme="minorHAnsi" w:hAnsiTheme="minorHAnsi" w:cstheme="minorHAnsi"/>
          <w:sz w:val="22"/>
          <w:szCs w:val="22"/>
        </w:rPr>
        <w:t>, in merito a qualsiasi relazione d’affari rilevante con altri fornitori/subappaltatori e sub-fornitor</w:t>
      </w:r>
      <w:r w:rsidR="00970614" w:rsidRPr="00D62995">
        <w:rPr>
          <w:rFonts w:asciiTheme="minorHAnsi" w:hAnsiTheme="minorHAnsi" w:cstheme="minorHAnsi"/>
          <w:sz w:val="22"/>
          <w:szCs w:val="22"/>
        </w:rPr>
        <w:t>;</w:t>
      </w:r>
    </w:p>
    <w:p w14:paraId="7B243CE2" w14:textId="77777777" w:rsidR="00353B9A" w:rsidRPr="00D62995" w:rsidRDefault="00970614" w:rsidP="00314AE1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D62995">
        <w:rPr>
          <w:rFonts w:asciiTheme="minorHAnsi" w:hAnsiTheme="minorHAnsi" w:cstheme="minorHAnsi"/>
          <w:sz w:val="22"/>
          <w:szCs w:val="22"/>
        </w:rPr>
        <w:t>f</w:t>
      </w:r>
      <w:r w:rsidR="00353B9A" w:rsidRPr="00D62995">
        <w:rPr>
          <w:rFonts w:asciiTheme="minorHAnsi" w:hAnsiTheme="minorHAnsi" w:cstheme="minorHAnsi"/>
          <w:sz w:val="22"/>
          <w:szCs w:val="22"/>
        </w:rPr>
        <w:t>ornire i vari certificati di cui alla sezione C del presente questionario ad ogni relativo rinnovo.</w:t>
      </w:r>
    </w:p>
    <w:p w14:paraId="3840AB21" w14:textId="77777777" w:rsidR="00353B9A" w:rsidRPr="00D62995" w:rsidRDefault="00353B9A" w:rsidP="00353B9A">
      <w:pPr>
        <w:autoSpaceDE/>
        <w:spacing w:line="360" w:lineRule="auto"/>
        <w:ind w:left="1077"/>
        <w:rPr>
          <w:rFonts w:asciiTheme="minorHAnsi" w:hAnsiTheme="minorHAnsi" w:cstheme="minorHAnsi"/>
          <w:sz w:val="22"/>
          <w:szCs w:val="22"/>
        </w:rPr>
      </w:pPr>
    </w:p>
    <w:p w14:paraId="23F1E2BD" w14:textId="77777777" w:rsidR="00036420" w:rsidRPr="00D62995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D62995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119426A8" w14:textId="77777777" w:rsidR="00036420" w:rsidRPr="00D62995" w:rsidRDefault="00036420" w:rsidP="00036420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D62995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p w14:paraId="7B9BC522" w14:textId="77777777" w:rsidR="00392D5F" w:rsidRPr="00D62995" w:rsidRDefault="00392D5F" w:rsidP="00F32C9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1E69BD8" w14:textId="77777777" w:rsidR="00855E22" w:rsidRPr="00D62995" w:rsidRDefault="00855E22" w:rsidP="00D62995">
      <w:pPr>
        <w:widowControl w:val="0"/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</w:p>
    <w:p w14:paraId="26F575ED" w14:textId="77777777" w:rsidR="00392D5F" w:rsidRPr="00D62995" w:rsidRDefault="00392D5F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40A22645" w14:textId="0736C92E" w:rsidR="007F4F80" w:rsidRPr="00D62995" w:rsidRDefault="005C0497" w:rsidP="005C0497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D6299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E: </w:t>
      </w:r>
      <w:r w:rsidRPr="00D62995">
        <w:rPr>
          <w:rFonts w:asciiTheme="minorHAnsi" w:hAnsiTheme="minorHAnsi" w:cstheme="minorHAnsi"/>
          <w:bCs/>
          <w:iCs/>
          <w:sz w:val="22"/>
          <w:szCs w:val="22"/>
          <w:u w:val="single"/>
        </w:rPr>
        <w:t>ALLEGATI</w:t>
      </w:r>
    </w:p>
    <w:p w14:paraId="27A2E91A" w14:textId="77777777" w:rsidR="005C0497" w:rsidRPr="00D62995" w:rsidRDefault="000834AE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DSA 01 - </w:t>
      </w:r>
      <w:r w:rsidR="005C0497" w:rsidRPr="00D62995">
        <w:rPr>
          <w:rFonts w:asciiTheme="minorHAnsi" w:hAnsiTheme="minorHAnsi" w:cstheme="minorHAnsi"/>
          <w:bCs/>
          <w:iCs/>
          <w:sz w:val="22"/>
          <w:szCs w:val="22"/>
        </w:rPr>
        <w:t>POLITICA AZIENDALE IN MATERIA DI RESPONSABILITA’ SOCIALE E DI CONDIZIONI LAVORATIVE.</w:t>
      </w:r>
    </w:p>
    <w:p w14:paraId="2FD56197" w14:textId="53E15997" w:rsidR="005C0497" w:rsidRPr="00D62995" w:rsidRDefault="00034380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D62995">
        <w:rPr>
          <w:rFonts w:asciiTheme="minorHAnsi" w:hAnsiTheme="minorHAnsi" w:cstheme="minorHAnsi"/>
          <w:bCs/>
          <w:iCs/>
          <w:sz w:val="22"/>
          <w:szCs w:val="22"/>
        </w:rPr>
        <w:t>D</w:t>
      </w:r>
      <w:r w:rsidR="005B0F60" w:rsidRPr="00D62995">
        <w:rPr>
          <w:rFonts w:asciiTheme="minorHAnsi" w:hAnsiTheme="minorHAnsi" w:cstheme="minorHAnsi"/>
          <w:bCs/>
          <w:iCs/>
          <w:sz w:val="22"/>
          <w:szCs w:val="22"/>
        </w:rPr>
        <w:t>A</w:t>
      </w:r>
      <w:r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 0</w:t>
      </w:r>
      <w:r w:rsidR="005B0F60" w:rsidRPr="00D62995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Pr="00D62995">
        <w:rPr>
          <w:rFonts w:asciiTheme="minorHAnsi" w:hAnsiTheme="minorHAnsi" w:cstheme="minorHAnsi"/>
          <w:bCs/>
          <w:iCs/>
          <w:sz w:val="22"/>
          <w:szCs w:val="22"/>
        </w:rPr>
        <w:t xml:space="preserve">.01 - </w:t>
      </w:r>
      <w:r w:rsidR="005C0497" w:rsidRPr="00D62995">
        <w:rPr>
          <w:rFonts w:asciiTheme="minorHAnsi" w:hAnsiTheme="minorHAnsi" w:cstheme="minorHAnsi"/>
          <w:bCs/>
          <w:iCs/>
          <w:sz w:val="22"/>
          <w:szCs w:val="22"/>
        </w:rPr>
        <w:t>POLITICA AMBIENTALE DELLA DITTA AGRUMI-GEL S.R.L.</w:t>
      </w:r>
    </w:p>
    <w:p w14:paraId="2CFA4B21" w14:textId="77777777" w:rsidR="006141BA" w:rsidRPr="00D62995" w:rsidRDefault="006141BA" w:rsidP="00D62995">
      <w:pPr>
        <w:spacing w:line="360" w:lineRule="auto"/>
        <w:rPr>
          <w:rFonts w:asciiTheme="minorHAnsi" w:hAnsiTheme="minorHAnsi" w:cstheme="minorHAnsi"/>
          <w:i/>
          <w:sz w:val="22"/>
          <w:szCs w:val="22"/>
        </w:rPr>
      </w:pPr>
    </w:p>
    <w:p w14:paraId="1920F1BB" w14:textId="77777777" w:rsidR="005C0497" w:rsidRPr="00D62995" w:rsidRDefault="005C0497" w:rsidP="005C0497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D62995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1FE64404" w14:textId="77777777" w:rsidR="006141BA" w:rsidRPr="00D62995" w:rsidRDefault="006141BA" w:rsidP="005C0497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5FCBFFF4" w14:textId="77777777" w:rsidR="006141BA" w:rsidRPr="00D62995" w:rsidRDefault="006141BA" w:rsidP="005C0497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30271DD1" w14:textId="77777777" w:rsidR="005C0497" w:rsidRPr="00D62995" w:rsidRDefault="005C0497" w:rsidP="00ED38A4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62995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sectPr w:rsidR="005C0497" w:rsidRPr="00D62995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53850" w14:textId="77777777" w:rsidR="00314AE1" w:rsidRDefault="00314AE1">
      <w:r>
        <w:separator/>
      </w:r>
    </w:p>
  </w:endnote>
  <w:endnote w:type="continuationSeparator" w:id="0">
    <w:p w14:paraId="5F3F2EC9" w14:textId="77777777" w:rsidR="00314AE1" w:rsidRDefault="00314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314AE1" w14:paraId="4EBDF449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CB9B7C6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BCBD995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666FADF" w14:textId="77777777" w:rsidR="00314AE1" w:rsidRPr="001B1240" w:rsidRDefault="00314AE1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7B343BB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33A4D8D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314AE1" w14:paraId="303B1E59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8517B18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8EC3B1C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9A47086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47D85DD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E85708A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6708095B" w14:textId="77777777" w:rsidR="00314AE1" w:rsidRDefault="00314AE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65135" w14:textId="77777777" w:rsidR="00314AE1" w:rsidRDefault="00314AE1">
      <w:r>
        <w:separator/>
      </w:r>
    </w:p>
  </w:footnote>
  <w:footnote w:type="continuationSeparator" w:id="0">
    <w:p w14:paraId="35C82B1D" w14:textId="77777777" w:rsidR="00314AE1" w:rsidRDefault="00314A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43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9"/>
      <w:gridCol w:w="5528"/>
      <w:gridCol w:w="3046"/>
    </w:tblGrid>
    <w:tr w:rsidR="00314AE1" w:rsidRPr="00D62995" w14:paraId="5E5AFCE1" w14:textId="77777777" w:rsidTr="00D62995">
      <w:trPr>
        <w:trHeight w:val="838"/>
        <w:jc w:val="center"/>
      </w:trPr>
      <w:tc>
        <w:tcPr>
          <w:tcW w:w="226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EB44B59" w14:textId="63771CEE" w:rsidR="00314AE1" w:rsidRPr="00D62995" w:rsidRDefault="00314AE1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D62995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 xml:space="preserve">Agrumi-Gel </w:t>
          </w:r>
          <w:proofErr w:type="spellStart"/>
          <w:r w:rsidRPr="00D62995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>s.r.l</w:t>
          </w:r>
          <w:proofErr w:type="spellEnd"/>
          <w:r w:rsidRPr="00D62995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>.</w:t>
          </w:r>
        </w:p>
      </w:tc>
      <w:tc>
        <w:tcPr>
          <w:tcW w:w="552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5BB5F71" w14:textId="77777777" w:rsidR="00314AE1" w:rsidRPr="00D62995" w:rsidRDefault="00314AE1" w:rsidP="0004536B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D62995">
            <w:rPr>
              <w:rFonts w:asciiTheme="minorHAnsi" w:hAnsiTheme="minorHAnsi" w:cstheme="minorHAnsi"/>
              <w:b/>
              <w:bCs/>
              <w:sz w:val="28"/>
              <w:szCs w:val="28"/>
            </w:rPr>
            <w:t xml:space="preserve">QUESTIONARIO DEI FORNITORI DI SERVIZI DI </w:t>
          </w:r>
          <w:r w:rsidR="0004536B" w:rsidRPr="00D62995">
            <w:rPr>
              <w:rFonts w:asciiTheme="minorHAnsi" w:hAnsiTheme="minorHAnsi" w:cstheme="minorHAnsi"/>
              <w:b/>
              <w:bCs/>
              <w:sz w:val="28"/>
              <w:szCs w:val="28"/>
            </w:rPr>
            <w:t>DERATTIZZAZIONE E DISINFESTAZIONE</w:t>
          </w:r>
        </w:p>
      </w:tc>
      <w:tc>
        <w:tcPr>
          <w:tcW w:w="304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3D4DC94" w14:textId="2D942532" w:rsidR="00D62995" w:rsidRPr="00D62995" w:rsidRDefault="00D62995" w:rsidP="00D62995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D62995">
            <w:rPr>
              <w:rFonts w:asciiTheme="minorHAnsi" w:hAnsiTheme="minorHAnsi" w:cstheme="minorHAnsi"/>
              <w:sz w:val="18"/>
              <w:lang w:val="en-US"/>
            </w:rPr>
            <w:t xml:space="preserve">Cod.  </w:t>
          </w:r>
          <w:r w:rsidRPr="00D62995">
            <w:rPr>
              <w:rFonts w:asciiTheme="minorHAnsi" w:hAnsiTheme="minorHAnsi" w:cstheme="minorHAnsi"/>
              <w:b/>
              <w:bCs/>
              <w:sz w:val="18"/>
              <w:lang w:val="en-US"/>
            </w:rPr>
            <w:t>M 06.05.</w:t>
          </w:r>
          <w:r w:rsidRPr="00D62995">
            <w:rPr>
              <w:rFonts w:asciiTheme="minorHAnsi" w:hAnsiTheme="minorHAnsi" w:cstheme="minorHAnsi"/>
              <w:b/>
              <w:bCs/>
              <w:sz w:val="18"/>
              <w:lang w:val="en-US"/>
            </w:rPr>
            <w:t>10</w:t>
          </w:r>
        </w:p>
        <w:p w14:paraId="181EDC3B" w14:textId="0E9C2774" w:rsidR="00D62995" w:rsidRPr="00D62995" w:rsidRDefault="00D62995" w:rsidP="00D62995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24"/>
              <w:lang w:val="en-US"/>
            </w:rPr>
          </w:pPr>
          <w:r w:rsidRPr="00D62995">
            <w:rPr>
              <w:rFonts w:asciiTheme="minorHAnsi" w:hAnsiTheme="minorHAnsi" w:cstheme="minorHAnsi"/>
              <w:sz w:val="18"/>
              <w:lang w:val="en-US"/>
            </w:rPr>
            <w:t xml:space="preserve">Rev.  </w:t>
          </w:r>
          <w:r w:rsidRPr="00D62995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1</w:t>
          </w:r>
          <w:r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0</w:t>
          </w:r>
        </w:p>
        <w:p w14:paraId="72F37B54" w14:textId="77777777" w:rsidR="00D62995" w:rsidRPr="00D62995" w:rsidRDefault="00D62995" w:rsidP="00D62995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D62995">
            <w:rPr>
              <w:rFonts w:asciiTheme="minorHAnsi" w:hAnsiTheme="minorHAnsi" w:cstheme="minorHAnsi"/>
              <w:sz w:val="18"/>
            </w:rPr>
            <w:t xml:space="preserve">Data </w:t>
          </w:r>
          <w:r w:rsidRPr="00D62995">
            <w:rPr>
              <w:rFonts w:asciiTheme="minorHAnsi" w:hAnsiTheme="minorHAnsi" w:cstheme="minorHAnsi"/>
              <w:noProof/>
              <w:sz w:val="18"/>
              <w:szCs w:val="18"/>
            </w:rPr>
            <w:t>29/12/2022</w:t>
          </w:r>
        </w:p>
        <w:p w14:paraId="01CF32B1" w14:textId="77777777" w:rsidR="00D62995" w:rsidRPr="00D62995" w:rsidRDefault="00D62995" w:rsidP="00D62995">
          <w:pPr>
            <w:spacing w:after="60"/>
            <w:ind w:right="-143"/>
            <w:rPr>
              <w:rFonts w:asciiTheme="minorHAnsi" w:hAnsiTheme="minorHAnsi" w:cstheme="minorHAnsi"/>
              <w:sz w:val="18"/>
              <w:szCs w:val="24"/>
            </w:rPr>
          </w:pPr>
          <w:r w:rsidRPr="00D62995">
            <w:rPr>
              <w:rFonts w:asciiTheme="minorHAnsi" w:hAnsiTheme="minorHAnsi" w:cstheme="minorHAnsi"/>
              <w:sz w:val="18"/>
            </w:rPr>
            <w:t>Emesso da: Elsa Liga</w:t>
          </w:r>
        </w:p>
        <w:p w14:paraId="04D85671" w14:textId="77777777" w:rsidR="00D62995" w:rsidRPr="00D62995" w:rsidRDefault="00D62995" w:rsidP="00D62995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D62995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7A78F1FC" w14:textId="77777777" w:rsidR="00D62995" w:rsidRPr="00D62995" w:rsidRDefault="00D62995" w:rsidP="00D62995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D62995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0F237562" w14:textId="0CE84594" w:rsidR="00D62995" w:rsidRPr="00D62995" w:rsidRDefault="00D62995" w:rsidP="00D62995">
          <w:pPr>
            <w:pStyle w:val="Intestazione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D62995">
            <w:rPr>
              <w:rFonts w:asciiTheme="minorHAnsi" w:hAnsiTheme="minorHAnsi" w:cstheme="minorHAnsi"/>
              <w:sz w:val="18"/>
            </w:rPr>
            <w:t xml:space="preserve">Pag. </w:t>
          </w:r>
          <w:r w:rsidRPr="00D6299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D62995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D6299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D62995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D6299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D62995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D6299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D6299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D6299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D6299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4</w:t>
          </w:r>
          <w:r w:rsidRPr="00D6299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63A4287F" w14:textId="77777777" w:rsidR="00314AE1" w:rsidRDefault="00314AE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314AE1" w14:paraId="1A2016F8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8B2B922" w14:textId="77777777" w:rsidR="00314AE1" w:rsidRPr="004A3161" w:rsidRDefault="00314AE1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B752CE3" w14:textId="77777777" w:rsidR="00314AE1" w:rsidRPr="004A3161" w:rsidRDefault="00314AE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47CAA6" w14:textId="77777777" w:rsidR="00314AE1" w:rsidRPr="004A3161" w:rsidRDefault="00314AE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P09.01</w:t>
          </w:r>
        </w:p>
        <w:p w14:paraId="7235EF09" w14:textId="77777777" w:rsidR="00314AE1" w:rsidRPr="004A3161" w:rsidRDefault="00314AE1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5C1DF4BE" w14:textId="77777777" w:rsidR="00314AE1" w:rsidRDefault="00314AE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61C180E"/>
    <w:multiLevelType w:val="hybridMultilevel"/>
    <w:tmpl w:val="7DB4CBF2"/>
    <w:lvl w:ilvl="0" w:tplc="16844138">
      <w:start w:val="2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5" w15:restartNumberingAfterBreak="0">
    <w:nsid w:val="265E160E"/>
    <w:multiLevelType w:val="hybridMultilevel"/>
    <w:tmpl w:val="34924D1E"/>
    <w:lvl w:ilvl="0" w:tplc="E580FBEC">
      <w:start w:val="1"/>
      <w:numFmt w:val="lowerLetter"/>
      <w:lvlText w:val="%1)"/>
      <w:lvlJc w:val="left"/>
      <w:pPr>
        <w:ind w:left="17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05" w:hanging="360"/>
      </w:pPr>
    </w:lvl>
    <w:lvl w:ilvl="2" w:tplc="0410001B" w:tentative="1">
      <w:start w:val="1"/>
      <w:numFmt w:val="lowerRoman"/>
      <w:lvlText w:val="%3."/>
      <w:lvlJc w:val="right"/>
      <w:pPr>
        <w:ind w:left="3225" w:hanging="180"/>
      </w:pPr>
    </w:lvl>
    <w:lvl w:ilvl="3" w:tplc="0410000F" w:tentative="1">
      <w:start w:val="1"/>
      <w:numFmt w:val="decimal"/>
      <w:lvlText w:val="%4."/>
      <w:lvlJc w:val="left"/>
      <w:pPr>
        <w:ind w:left="3945" w:hanging="360"/>
      </w:pPr>
    </w:lvl>
    <w:lvl w:ilvl="4" w:tplc="04100019" w:tentative="1">
      <w:start w:val="1"/>
      <w:numFmt w:val="lowerLetter"/>
      <w:lvlText w:val="%5."/>
      <w:lvlJc w:val="left"/>
      <w:pPr>
        <w:ind w:left="4665" w:hanging="360"/>
      </w:pPr>
    </w:lvl>
    <w:lvl w:ilvl="5" w:tplc="0410001B" w:tentative="1">
      <w:start w:val="1"/>
      <w:numFmt w:val="lowerRoman"/>
      <w:lvlText w:val="%6."/>
      <w:lvlJc w:val="right"/>
      <w:pPr>
        <w:ind w:left="5385" w:hanging="180"/>
      </w:pPr>
    </w:lvl>
    <w:lvl w:ilvl="6" w:tplc="0410000F" w:tentative="1">
      <w:start w:val="1"/>
      <w:numFmt w:val="decimal"/>
      <w:lvlText w:val="%7."/>
      <w:lvlJc w:val="left"/>
      <w:pPr>
        <w:ind w:left="6105" w:hanging="360"/>
      </w:pPr>
    </w:lvl>
    <w:lvl w:ilvl="7" w:tplc="04100019" w:tentative="1">
      <w:start w:val="1"/>
      <w:numFmt w:val="lowerLetter"/>
      <w:lvlText w:val="%8."/>
      <w:lvlJc w:val="left"/>
      <w:pPr>
        <w:ind w:left="6825" w:hanging="360"/>
      </w:pPr>
    </w:lvl>
    <w:lvl w:ilvl="8" w:tplc="0410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6" w15:restartNumberingAfterBreak="0">
    <w:nsid w:val="270B1D17"/>
    <w:multiLevelType w:val="hybridMultilevel"/>
    <w:tmpl w:val="80443C4A"/>
    <w:lvl w:ilvl="0" w:tplc="699875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77C56"/>
    <w:multiLevelType w:val="hybridMultilevel"/>
    <w:tmpl w:val="69F6982A"/>
    <w:lvl w:ilvl="0" w:tplc="A1247EBC">
      <w:start w:val="1"/>
      <w:numFmt w:val="bullet"/>
      <w:lvlText w:val="-"/>
      <w:lvlJc w:val="left"/>
      <w:pPr>
        <w:ind w:left="1080" w:hanging="360"/>
      </w:pPr>
      <w:rPr>
        <w:rFonts w:ascii="Times New Roman" w:eastAsia="Lucida Sans Unicode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612518"/>
    <w:multiLevelType w:val="hybridMultilevel"/>
    <w:tmpl w:val="D072620A"/>
    <w:lvl w:ilvl="0" w:tplc="AE7A21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06"/>
    <w:multiLevelType w:val="hybridMultilevel"/>
    <w:tmpl w:val="F7F4E7CE"/>
    <w:lvl w:ilvl="0" w:tplc="25CC56D0">
      <w:start w:val="1"/>
      <w:numFmt w:val="lowerLetter"/>
      <w:lvlText w:val="%1)"/>
      <w:lvlJc w:val="left"/>
      <w:pPr>
        <w:ind w:left="1774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0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716AA"/>
    <w:multiLevelType w:val="hybridMultilevel"/>
    <w:tmpl w:val="3738E094"/>
    <w:lvl w:ilvl="0" w:tplc="01A0BEAA">
      <w:start w:val="1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2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58C41D1D"/>
    <w:multiLevelType w:val="hybridMultilevel"/>
    <w:tmpl w:val="F0CC47BC"/>
    <w:lvl w:ilvl="0" w:tplc="2318B4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714877">
    <w:abstractNumId w:val="0"/>
  </w:num>
  <w:num w:numId="2" w16cid:durableId="2112044243">
    <w:abstractNumId w:val="1"/>
  </w:num>
  <w:num w:numId="3" w16cid:durableId="771511683">
    <w:abstractNumId w:val="2"/>
  </w:num>
  <w:num w:numId="4" w16cid:durableId="2112125052">
    <w:abstractNumId w:val="3"/>
  </w:num>
  <w:num w:numId="5" w16cid:durableId="69273736">
    <w:abstractNumId w:val="12"/>
  </w:num>
  <w:num w:numId="6" w16cid:durableId="1624653042">
    <w:abstractNumId w:val="10"/>
  </w:num>
  <w:num w:numId="7" w16cid:durableId="1257439254">
    <w:abstractNumId w:val="15"/>
  </w:num>
  <w:num w:numId="8" w16cid:durableId="223226872">
    <w:abstractNumId w:val="13"/>
  </w:num>
  <w:num w:numId="9" w16cid:durableId="464616673">
    <w:abstractNumId w:val="14"/>
  </w:num>
  <w:num w:numId="10" w16cid:durableId="2094008272">
    <w:abstractNumId w:val="8"/>
  </w:num>
  <w:num w:numId="11" w16cid:durableId="853573054">
    <w:abstractNumId w:val="5"/>
  </w:num>
  <w:num w:numId="12" w16cid:durableId="859701591">
    <w:abstractNumId w:val="16"/>
  </w:num>
  <w:num w:numId="13" w16cid:durableId="1855338934">
    <w:abstractNumId w:val="7"/>
  </w:num>
  <w:num w:numId="14" w16cid:durableId="951474064">
    <w:abstractNumId w:val="11"/>
  </w:num>
  <w:num w:numId="15" w16cid:durableId="1132869726">
    <w:abstractNumId w:val="6"/>
  </w:num>
  <w:num w:numId="16" w16cid:durableId="1414398524">
    <w:abstractNumId w:val="4"/>
  </w:num>
  <w:num w:numId="17" w16cid:durableId="17582056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2529">
      <o:colormenu v:ext="edit" strokecolor="none [2405]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C9F"/>
    <w:rsid w:val="00006CD3"/>
    <w:rsid w:val="000144F9"/>
    <w:rsid w:val="0001694E"/>
    <w:rsid w:val="00034380"/>
    <w:rsid w:val="00036420"/>
    <w:rsid w:val="0004536B"/>
    <w:rsid w:val="00065814"/>
    <w:rsid w:val="000814D0"/>
    <w:rsid w:val="0008295C"/>
    <w:rsid w:val="000834AE"/>
    <w:rsid w:val="00092BE3"/>
    <w:rsid w:val="000E0D1F"/>
    <w:rsid w:val="00120042"/>
    <w:rsid w:val="00125937"/>
    <w:rsid w:val="00131471"/>
    <w:rsid w:val="00176BCD"/>
    <w:rsid w:val="001B1240"/>
    <w:rsid w:val="001B69D1"/>
    <w:rsid w:val="001C2E67"/>
    <w:rsid w:val="001C5AB5"/>
    <w:rsid w:val="00200F6F"/>
    <w:rsid w:val="00207B8B"/>
    <w:rsid w:val="00244A3A"/>
    <w:rsid w:val="00253604"/>
    <w:rsid w:val="0029438A"/>
    <w:rsid w:val="002B1264"/>
    <w:rsid w:val="002D688D"/>
    <w:rsid w:val="002E6BF0"/>
    <w:rsid w:val="002E72E7"/>
    <w:rsid w:val="00314AE1"/>
    <w:rsid w:val="0031721E"/>
    <w:rsid w:val="0032333A"/>
    <w:rsid w:val="00346252"/>
    <w:rsid w:val="00353B9A"/>
    <w:rsid w:val="00392D5F"/>
    <w:rsid w:val="0039509E"/>
    <w:rsid w:val="003A1206"/>
    <w:rsid w:val="003A2B72"/>
    <w:rsid w:val="003E16B4"/>
    <w:rsid w:val="003F3772"/>
    <w:rsid w:val="00400C42"/>
    <w:rsid w:val="004214D1"/>
    <w:rsid w:val="00455621"/>
    <w:rsid w:val="00457D66"/>
    <w:rsid w:val="00461A80"/>
    <w:rsid w:val="004A3161"/>
    <w:rsid w:val="004B6F61"/>
    <w:rsid w:val="004D46BF"/>
    <w:rsid w:val="005503A5"/>
    <w:rsid w:val="005560C9"/>
    <w:rsid w:val="00577417"/>
    <w:rsid w:val="005857DF"/>
    <w:rsid w:val="0058741E"/>
    <w:rsid w:val="00591179"/>
    <w:rsid w:val="005A6320"/>
    <w:rsid w:val="005B0F60"/>
    <w:rsid w:val="005C0497"/>
    <w:rsid w:val="005D1E55"/>
    <w:rsid w:val="00606B36"/>
    <w:rsid w:val="006141BA"/>
    <w:rsid w:val="00617F68"/>
    <w:rsid w:val="006224B1"/>
    <w:rsid w:val="00632549"/>
    <w:rsid w:val="006359A0"/>
    <w:rsid w:val="00646AC2"/>
    <w:rsid w:val="006574F5"/>
    <w:rsid w:val="006850A8"/>
    <w:rsid w:val="006B1153"/>
    <w:rsid w:val="006C12D1"/>
    <w:rsid w:val="006D35AF"/>
    <w:rsid w:val="006E17BB"/>
    <w:rsid w:val="006E2F3A"/>
    <w:rsid w:val="00704194"/>
    <w:rsid w:val="0072245C"/>
    <w:rsid w:val="00723EFE"/>
    <w:rsid w:val="00723F07"/>
    <w:rsid w:val="007326DF"/>
    <w:rsid w:val="00733EC4"/>
    <w:rsid w:val="00734DF0"/>
    <w:rsid w:val="00737DAD"/>
    <w:rsid w:val="00741F01"/>
    <w:rsid w:val="00775CF9"/>
    <w:rsid w:val="007A5AB0"/>
    <w:rsid w:val="007A5BC3"/>
    <w:rsid w:val="007B6CD3"/>
    <w:rsid w:val="007C6724"/>
    <w:rsid w:val="007F4F80"/>
    <w:rsid w:val="007F676A"/>
    <w:rsid w:val="0082741E"/>
    <w:rsid w:val="0083313B"/>
    <w:rsid w:val="00840713"/>
    <w:rsid w:val="0084385F"/>
    <w:rsid w:val="00855E22"/>
    <w:rsid w:val="008708A6"/>
    <w:rsid w:val="00871D57"/>
    <w:rsid w:val="008D4D91"/>
    <w:rsid w:val="00933572"/>
    <w:rsid w:val="00933C9F"/>
    <w:rsid w:val="00970614"/>
    <w:rsid w:val="009717DC"/>
    <w:rsid w:val="00984137"/>
    <w:rsid w:val="009B2CD2"/>
    <w:rsid w:val="009D1B62"/>
    <w:rsid w:val="009D2041"/>
    <w:rsid w:val="009E42EF"/>
    <w:rsid w:val="009E492A"/>
    <w:rsid w:val="00A17A10"/>
    <w:rsid w:val="00A523C1"/>
    <w:rsid w:val="00A77F87"/>
    <w:rsid w:val="00A90699"/>
    <w:rsid w:val="00A914F8"/>
    <w:rsid w:val="00A93EAE"/>
    <w:rsid w:val="00AB499C"/>
    <w:rsid w:val="00B04558"/>
    <w:rsid w:val="00B306AE"/>
    <w:rsid w:val="00B31DC7"/>
    <w:rsid w:val="00B43100"/>
    <w:rsid w:val="00B54BAA"/>
    <w:rsid w:val="00B64CAA"/>
    <w:rsid w:val="00B7130C"/>
    <w:rsid w:val="00B74878"/>
    <w:rsid w:val="00B812E3"/>
    <w:rsid w:val="00B82548"/>
    <w:rsid w:val="00B9411A"/>
    <w:rsid w:val="00BA1A4D"/>
    <w:rsid w:val="00C102DD"/>
    <w:rsid w:val="00C26DBB"/>
    <w:rsid w:val="00C270D3"/>
    <w:rsid w:val="00C36C3A"/>
    <w:rsid w:val="00C71D21"/>
    <w:rsid w:val="00C7474A"/>
    <w:rsid w:val="00C7733F"/>
    <w:rsid w:val="00C84692"/>
    <w:rsid w:val="00CB5761"/>
    <w:rsid w:val="00D05198"/>
    <w:rsid w:val="00D2242E"/>
    <w:rsid w:val="00D62995"/>
    <w:rsid w:val="00D976BF"/>
    <w:rsid w:val="00DC0A5B"/>
    <w:rsid w:val="00DC5451"/>
    <w:rsid w:val="00DE5C26"/>
    <w:rsid w:val="00E1585D"/>
    <w:rsid w:val="00E20684"/>
    <w:rsid w:val="00E5165B"/>
    <w:rsid w:val="00E75A58"/>
    <w:rsid w:val="00EA4124"/>
    <w:rsid w:val="00ED38A4"/>
    <w:rsid w:val="00F03FAB"/>
    <w:rsid w:val="00F10A60"/>
    <w:rsid w:val="00F21B82"/>
    <w:rsid w:val="00F32767"/>
    <w:rsid w:val="00F32C9B"/>
    <w:rsid w:val="00F41F8E"/>
    <w:rsid w:val="00F50C07"/>
    <w:rsid w:val="00F55079"/>
    <w:rsid w:val="00F64F72"/>
    <w:rsid w:val="00F967CF"/>
    <w:rsid w:val="00FC7DA3"/>
    <w:rsid w:val="00FD7D6F"/>
    <w:rsid w:val="00FF6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>
      <o:colormenu v:ext="edit" strokecolor="none [2405]"/>
    </o:shapedefaults>
    <o:shapelayout v:ext="edit">
      <o:idmap v:ext="edit" data="1"/>
    </o:shapelayout>
  </w:shapeDefaults>
  <w:decimalSymbol w:val=","/>
  <w:listSeparator w:val=";"/>
  <w14:docId w14:val="31AB0EBC"/>
  <w15:docId w15:val="{99F14412-9E99-4BEE-A3A0-1525D3C5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36420"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rsid w:val="00F03FAB"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rsid w:val="00F03FAB"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rsid w:val="00F03FAB"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rsid w:val="00F03FAB"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rsid w:val="00F03FAB"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rsid w:val="00F03FAB"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F03FAB"/>
    <w:rPr>
      <w:rFonts w:ascii="Times New Roman" w:hAnsi="Times New Roman" w:cs="Times New Roman"/>
    </w:rPr>
  </w:style>
  <w:style w:type="character" w:customStyle="1" w:styleId="WW8Num2z0">
    <w:name w:val="WW8Num2z0"/>
    <w:rsid w:val="00F03FAB"/>
    <w:rPr>
      <w:rFonts w:ascii="Symbol" w:hAnsi="Symbol" w:cs="Times New Roman"/>
    </w:rPr>
  </w:style>
  <w:style w:type="character" w:customStyle="1" w:styleId="Absatz-Standardschriftart">
    <w:name w:val="Absatz-Standardschriftart"/>
    <w:rsid w:val="00F03FAB"/>
  </w:style>
  <w:style w:type="character" w:customStyle="1" w:styleId="WW-Absatz-Standardschriftart">
    <w:name w:val="WW-Absatz-Standardschriftart"/>
    <w:rsid w:val="00F03FAB"/>
  </w:style>
  <w:style w:type="character" w:customStyle="1" w:styleId="Carpredefinitoparagrafo1">
    <w:name w:val="Car. predefinito paragrafo1"/>
    <w:rsid w:val="00F03FAB"/>
  </w:style>
  <w:style w:type="character" w:customStyle="1" w:styleId="WW8Num2z1">
    <w:name w:val="WW8Num2z1"/>
    <w:rsid w:val="00F03FAB"/>
    <w:rPr>
      <w:rFonts w:ascii="Courier New" w:hAnsi="Courier New" w:cs="Courier New"/>
    </w:rPr>
  </w:style>
  <w:style w:type="character" w:customStyle="1" w:styleId="WW8Num2z2">
    <w:name w:val="WW8Num2z2"/>
    <w:rsid w:val="00F03FAB"/>
    <w:rPr>
      <w:rFonts w:ascii="Wingdings" w:hAnsi="Wingdings" w:cs="Times New Roman"/>
    </w:rPr>
  </w:style>
  <w:style w:type="character" w:customStyle="1" w:styleId="WW8Num4z0">
    <w:name w:val="WW8Num4z0"/>
    <w:rsid w:val="00F03FAB"/>
    <w:rPr>
      <w:rFonts w:ascii="Symbol" w:hAnsi="Symbol" w:cs="Times New Roman"/>
    </w:rPr>
  </w:style>
  <w:style w:type="character" w:customStyle="1" w:styleId="WW8Num6z0">
    <w:name w:val="WW8Num6z0"/>
    <w:rsid w:val="00F03FAB"/>
    <w:rPr>
      <w:rFonts w:ascii="Times New Roman" w:eastAsia="Times New Roman" w:hAnsi="Times New Roman" w:cs="Times New Roman"/>
    </w:rPr>
  </w:style>
  <w:style w:type="character" w:customStyle="1" w:styleId="WW8Num6z1">
    <w:name w:val="WW8Num6z1"/>
    <w:rsid w:val="00F03FAB"/>
    <w:rPr>
      <w:rFonts w:ascii="Courier New" w:hAnsi="Courier New"/>
    </w:rPr>
  </w:style>
  <w:style w:type="character" w:customStyle="1" w:styleId="WW8Num6z2">
    <w:name w:val="WW8Num6z2"/>
    <w:rsid w:val="00F03FAB"/>
    <w:rPr>
      <w:rFonts w:ascii="Wingdings" w:hAnsi="Wingdings"/>
    </w:rPr>
  </w:style>
  <w:style w:type="character" w:customStyle="1" w:styleId="WW8Num6z3">
    <w:name w:val="WW8Num6z3"/>
    <w:rsid w:val="00F03FAB"/>
    <w:rPr>
      <w:rFonts w:ascii="Symbol" w:hAnsi="Symbol"/>
    </w:rPr>
  </w:style>
  <w:style w:type="character" w:customStyle="1" w:styleId="WW8Num7z0">
    <w:name w:val="WW8Num7z0"/>
    <w:rsid w:val="00F03FAB"/>
    <w:rPr>
      <w:rFonts w:ascii="Symbol" w:hAnsi="Symbol" w:cs="Times New Roman"/>
    </w:rPr>
  </w:style>
  <w:style w:type="character" w:customStyle="1" w:styleId="WW8Num8z0">
    <w:name w:val="WW8Num8z0"/>
    <w:rsid w:val="00F03FAB"/>
    <w:rPr>
      <w:rFonts w:ascii="Symbol" w:hAnsi="Symbol" w:cs="Times New Roman"/>
    </w:rPr>
  </w:style>
  <w:style w:type="character" w:customStyle="1" w:styleId="WW8Num8z1">
    <w:name w:val="WW8Num8z1"/>
    <w:rsid w:val="00F03FAB"/>
    <w:rPr>
      <w:rFonts w:ascii="Courier New" w:hAnsi="Courier New" w:cs="Courier New"/>
    </w:rPr>
  </w:style>
  <w:style w:type="character" w:customStyle="1" w:styleId="WW8Num8z2">
    <w:name w:val="WW8Num8z2"/>
    <w:rsid w:val="00F03FAB"/>
    <w:rPr>
      <w:rFonts w:ascii="Wingdings" w:hAnsi="Wingdings" w:cs="Times New Roman"/>
    </w:rPr>
  </w:style>
  <w:style w:type="character" w:customStyle="1" w:styleId="WW8Num11z0">
    <w:name w:val="WW8Num11z0"/>
    <w:rsid w:val="00F03FAB"/>
    <w:rPr>
      <w:rFonts w:ascii="Symbol" w:hAnsi="Symbol" w:cs="Times New Roman"/>
    </w:rPr>
  </w:style>
  <w:style w:type="character" w:customStyle="1" w:styleId="WW8Num12z0">
    <w:name w:val="WW8Num12z0"/>
    <w:rsid w:val="00F03FAB"/>
    <w:rPr>
      <w:rFonts w:ascii="Symbol" w:hAnsi="Symbol" w:cs="Times New Roman"/>
    </w:rPr>
  </w:style>
  <w:style w:type="character" w:customStyle="1" w:styleId="WW8NumSt1z0">
    <w:name w:val="WW8NumSt1z0"/>
    <w:rsid w:val="00F03FAB"/>
    <w:rPr>
      <w:rFonts w:ascii="Symbol" w:hAnsi="Symbol" w:cs="Times New Roman"/>
    </w:rPr>
  </w:style>
  <w:style w:type="character" w:customStyle="1" w:styleId="Caratterepredefinitoparagrafo">
    <w:name w:val="Carattere predefinito paragrafo"/>
    <w:rsid w:val="00F03FAB"/>
  </w:style>
  <w:style w:type="character" w:styleId="Numeropagina">
    <w:name w:val="page number"/>
    <w:basedOn w:val="Caratterepredefinitoparagrafo"/>
    <w:rsid w:val="00F03FAB"/>
  </w:style>
  <w:style w:type="paragraph" w:styleId="Corpotesto">
    <w:name w:val="Body Text"/>
    <w:basedOn w:val="Normale"/>
    <w:rsid w:val="00F03FAB"/>
    <w:pPr>
      <w:jc w:val="both"/>
    </w:pPr>
  </w:style>
  <w:style w:type="paragraph" w:styleId="Elenco">
    <w:name w:val="List"/>
    <w:basedOn w:val="Corpotesto"/>
    <w:rsid w:val="00F03FAB"/>
    <w:rPr>
      <w:rFonts w:cs="Tahoma"/>
    </w:rPr>
  </w:style>
  <w:style w:type="paragraph" w:customStyle="1" w:styleId="Dicitura">
    <w:name w:val="Dicitura"/>
    <w:basedOn w:val="Normale"/>
    <w:rsid w:val="00F03FAB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F03FAB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rsid w:val="00F03FA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F03FAB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sid w:val="00F03FAB"/>
    <w:rPr>
      <w:b/>
      <w:bCs/>
    </w:rPr>
  </w:style>
  <w:style w:type="paragraph" w:styleId="Rientrocorpodeltesto">
    <w:name w:val="Body Text Indent"/>
    <w:basedOn w:val="Normale"/>
    <w:rsid w:val="00F03FAB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rsid w:val="00F03FAB"/>
    <w:pPr>
      <w:suppressLineNumbers/>
    </w:pPr>
  </w:style>
  <w:style w:type="paragraph" w:customStyle="1" w:styleId="Intestazionetabella">
    <w:name w:val="Intestazione tabella"/>
    <w:basedOn w:val="Contenutotabella"/>
    <w:rsid w:val="00F03FAB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character" w:customStyle="1" w:styleId="PidipaginaCarattere">
    <w:name w:val="Piè di pagina Carattere"/>
    <w:basedOn w:val="Carpredefinitoparagrafo"/>
    <w:link w:val="Pidipagina"/>
    <w:rsid w:val="00933572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0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801111-1F1E-4756-B846-712FF6BFF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lastModifiedBy>Qualita</cp:lastModifiedBy>
  <cp:revision>14</cp:revision>
  <cp:lastPrinted>2014-12-15T16:23:00Z</cp:lastPrinted>
  <dcterms:created xsi:type="dcterms:W3CDTF">2014-12-15T16:27:00Z</dcterms:created>
  <dcterms:modified xsi:type="dcterms:W3CDTF">2022-12-29T09:42:00Z</dcterms:modified>
</cp:coreProperties>
</file>