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BE03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F4AD9" w14:paraId="15397C9E" w14:textId="77777777" w:rsidTr="00394C48">
        <w:trPr>
          <w:trHeight w:val="1399"/>
        </w:trPr>
        <w:tc>
          <w:tcPr>
            <w:tcW w:w="9210" w:type="dxa"/>
            <w:shd w:val="clear" w:color="auto" w:fill="auto"/>
          </w:tcPr>
          <w:p w14:paraId="7F74716B"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7E0FB2">
              <w:rPr>
                <w:rFonts w:ascii="Verdana" w:hAnsi="Verdana"/>
                <w:lang w:val="en-US"/>
              </w:rPr>
              <w:t>Clementine</w:t>
            </w:r>
            <w:r w:rsidR="00111160" w:rsidRPr="00111160">
              <w:rPr>
                <w:rFonts w:ascii="Verdana" w:hAnsi="Verdana"/>
                <w:lang w:val="en-US"/>
              </w:rPr>
              <w:t xml:space="preserve"> juice </w:t>
            </w:r>
            <w:r w:rsidR="00050CFB">
              <w:rPr>
                <w:rFonts w:ascii="Verdana" w:hAnsi="Verdana"/>
                <w:lang w:val="en-US"/>
              </w:rPr>
              <w:t>NFC Pasteurized</w:t>
            </w:r>
          </w:p>
          <w:p w14:paraId="313009D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7E0FB2">
              <w:rPr>
                <w:rFonts w:ascii="Verdana" w:hAnsi="Verdana"/>
                <w:lang w:val="en-US"/>
              </w:rPr>
              <w:t>Clementine</w:t>
            </w:r>
            <w:r w:rsidR="00111160" w:rsidRPr="00111160">
              <w:rPr>
                <w:rFonts w:ascii="Verdana" w:hAnsi="Verdana"/>
                <w:lang w:val="en-US"/>
              </w:rPr>
              <w:t xml:space="preserve"> juice </w:t>
            </w:r>
            <w:r w:rsidR="00050CFB">
              <w:rPr>
                <w:rFonts w:ascii="Verdana" w:hAnsi="Verdana"/>
                <w:lang w:val="en-US"/>
              </w:rPr>
              <w:t>NFC Pasteurized</w:t>
            </w:r>
          </w:p>
          <w:p w14:paraId="1AF71DA8" w14:textId="77777777" w:rsidR="00853353" w:rsidRPr="002C594E" w:rsidRDefault="00853353" w:rsidP="00050CFB">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50CFB">
              <w:rPr>
                <w:rFonts w:ascii="Verdana" w:hAnsi="Verdana"/>
                <w:lang w:val="en-US"/>
              </w:rPr>
              <w:t>S</w:t>
            </w:r>
            <w:r w:rsidR="007E0FB2">
              <w:rPr>
                <w:rFonts w:ascii="Verdana" w:hAnsi="Verdana"/>
                <w:lang w:val="en-US"/>
              </w:rPr>
              <w:t>CLEMN</w:t>
            </w:r>
          </w:p>
        </w:tc>
      </w:tr>
    </w:tbl>
    <w:p w14:paraId="596E70EB" w14:textId="77777777" w:rsidR="00B13991" w:rsidRDefault="00B13991" w:rsidP="00257592">
      <w:pPr>
        <w:spacing w:before="120"/>
        <w:ind w:left="720"/>
        <w:rPr>
          <w:rFonts w:ascii="Verdana" w:hAnsi="Verdana"/>
          <w:b/>
          <w:sz w:val="8"/>
          <w:szCs w:val="8"/>
          <w:lang w:val="en-US"/>
        </w:rPr>
      </w:pPr>
    </w:p>
    <w:p w14:paraId="7CEED80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F4AD9" w14:paraId="7EE1BF28" w14:textId="77777777" w:rsidTr="00257592">
        <w:trPr>
          <w:trHeight w:val="3578"/>
        </w:trPr>
        <w:tc>
          <w:tcPr>
            <w:tcW w:w="9238" w:type="dxa"/>
            <w:shd w:val="clear" w:color="auto" w:fill="auto"/>
          </w:tcPr>
          <w:p w14:paraId="71E3BED8"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91D4700"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7E0FB2">
              <w:rPr>
                <w:rFonts w:ascii="Verdana" w:hAnsi="Verdana"/>
                <w:lang w:val="en-US"/>
              </w:rPr>
              <w:t>Clementine</w:t>
            </w:r>
            <w:r w:rsidR="00384CA5" w:rsidRPr="0032572D">
              <w:rPr>
                <w:rFonts w:ascii="Verdana" w:hAnsi="Verdana"/>
                <w:lang w:val="en-US"/>
              </w:rPr>
              <w:t xml:space="preserve"> (100%)</w:t>
            </w:r>
          </w:p>
          <w:p w14:paraId="03399F73" w14:textId="77777777" w:rsidR="0042012D" w:rsidRPr="002C594E" w:rsidRDefault="0042012D" w:rsidP="00583DB6">
            <w:pPr>
              <w:tabs>
                <w:tab w:val="left" w:pos="284"/>
                <w:tab w:val="left" w:pos="3402"/>
              </w:tabs>
              <w:spacing w:before="120" w:after="120"/>
              <w:rPr>
                <w:rFonts w:ascii="Verdana" w:hAnsi="Verdana"/>
                <w:i/>
                <w:lang w:val="en-US"/>
              </w:rPr>
            </w:pPr>
          </w:p>
          <w:p w14:paraId="54A6A716"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864EC8F" w14:textId="77777777" w:rsidR="00583DB6" w:rsidRPr="002C594E" w:rsidRDefault="00583DB6" w:rsidP="00583DB6">
            <w:pPr>
              <w:tabs>
                <w:tab w:val="left" w:pos="284"/>
                <w:tab w:val="left" w:pos="3402"/>
              </w:tabs>
              <w:spacing w:before="120" w:after="120"/>
              <w:rPr>
                <w:rFonts w:ascii="Verdana" w:hAnsi="Verdana"/>
                <w:i/>
                <w:lang w:val="en-US"/>
              </w:rPr>
            </w:pPr>
          </w:p>
          <w:p w14:paraId="72D3F43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7E0FB2">
              <w:rPr>
                <w:rFonts w:ascii="Verdana" w:hAnsi="Verdana"/>
                <w:lang w:val="en-US"/>
              </w:rPr>
              <w:t>Clementine</w:t>
            </w:r>
          </w:p>
          <w:p w14:paraId="484C48F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7E0FB2" w:rsidRPr="007E0FB2">
              <w:rPr>
                <w:rFonts w:ascii="Verdana" w:hAnsi="Verdana"/>
                <w:lang w:val="en-US"/>
              </w:rPr>
              <w:t>Citrus × Clementina.</w:t>
            </w:r>
          </w:p>
          <w:p w14:paraId="31979F5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0C9B41D"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7E0FB2" w:rsidRPr="007E0FB2">
              <w:rPr>
                <w:rFonts w:ascii="Verdana" w:hAnsi="Verdana"/>
                <w:lang w:val="en-US"/>
              </w:rPr>
              <w:t>Havana Mandarin + Bitter Orange Granite</w:t>
            </w:r>
          </w:p>
          <w:p w14:paraId="750F83A4"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Typically from</w:t>
            </w:r>
            <w:r w:rsidR="007A3598">
              <w:rPr>
                <w:rFonts w:ascii="Verdana" w:hAnsi="Verdana"/>
                <w:lang w:val="en-US"/>
              </w:rPr>
              <w:t xml:space="preserve"> November</w:t>
            </w:r>
            <w:r w:rsidR="002A046D" w:rsidRPr="001F640A">
              <w:rPr>
                <w:rFonts w:ascii="Verdana" w:hAnsi="Verdana"/>
                <w:lang w:val="en-US"/>
              </w:rPr>
              <w:t xml:space="preserve"> to </w:t>
            </w:r>
            <w:r w:rsidR="007A3598">
              <w:rPr>
                <w:rFonts w:ascii="Verdana" w:hAnsi="Verdana"/>
                <w:lang w:val="en-US"/>
              </w:rPr>
              <w:t>February</w:t>
            </w:r>
          </w:p>
          <w:p w14:paraId="6F3A12E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21F3159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058FD8DD"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A7F40B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56F6149" w14:textId="77777777" w:rsidR="00583DB6" w:rsidRDefault="00583DB6" w:rsidP="00257592">
      <w:pPr>
        <w:spacing w:before="120"/>
        <w:rPr>
          <w:rFonts w:ascii="Verdana" w:hAnsi="Verdana"/>
          <w:b/>
          <w:sz w:val="8"/>
          <w:szCs w:val="8"/>
          <w:lang w:val="en-US"/>
        </w:rPr>
      </w:pPr>
    </w:p>
    <w:p w14:paraId="0CF3FBD3"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7107A0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F4AD9" w14:paraId="0004AF43" w14:textId="77777777" w:rsidTr="00583DB6">
        <w:trPr>
          <w:trHeight w:val="4575"/>
        </w:trPr>
        <w:tc>
          <w:tcPr>
            <w:tcW w:w="9210" w:type="dxa"/>
            <w:tcBorders>
              <w:bottom w:val="nil"/>
            </w:tcBorders>
          </w:tcPr>
          <w:p w14:paraId="1E258CF3"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19D012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AF4AD9" w14:paraId="5D75F87F" w14:textId="77777777" w:rsidTr="002A046D">
              <w:trPr>
                <w:trHeight w:hRule="exact" w:val="501"/>
              </w:trPr>
              <w:tc>
                <w:tcPr>
                  <w:tcW w:w="1295" w:type="dxa"/>
                  <w:vAlign w:val="center"/>
                </w:tcPr>
                <w:p w14:paraId="1F42C5FC"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5FB21595"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4DF2E871"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7ACC25CB"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04D2C86C"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255F8B76"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050CFB" w:rsidRPr="00AF4AD9" w14:paraId="43146ABC" w14:textId="77777777" w:rsidTr="002A046D">
              <w:trPr>
                <w:trHeight w:hRule="exact" w:val="501"/>
              </w:trPr>
              <w:tc>
                <w:tcPr>
                  <w:tcW w:w="1295" w:type="dxa"/>
                  <w:vAlign w:val="center"/>
                </w:tcPr>
                <w:p w14:paraId="11CAF6AF"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3266432F"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&gt;1</w:t>
                  </w:r>
                  <w:r w:rsidR="006A252F">
                    <w:rPr>
                      <w:rFonts w:ascii="Verdana" w:hAnsi="Verdana"/>
                      <w:sz w:val="16"/>
                      <w:szCs w:val="16"/>
                      <w:lang w:val="en-US"/>
                    </w:rPr>
                    <w:t>3</w:t>
                  </w:r>
                  <w:r w:rsidRPr="00F20132">
                    <w:rPr>
                      <w:rFonts w:ascii="Verdana" w:hAnsi="Verdana"/>
                      <w:sz w:val="16"/>
                      <w:szCs w:val="16"/>
                      <w:lang w:val="en-US"/>
                    </w:rPr>
                    <w:t>.0</w:t>
                  </w:r>
                </w:p>
              </w:tc>
              <w:tc>
                <w:tcPr>
                  <w:tcW w:w="738" w:type="dxa"/>
                  <w:vAlign w:val="center"/>
                </w:tcPr>
                <w:p w14:paraId="182C30FA"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w:t>
                  </w:r>
                  <w:r w:rsidR="006A252F">
                    <w:rPr>
                      <w:rFonts w:ascii="Verdana" w:hAnsi="Verdana"/>
                      <w:sz w:val="16"/>
                      <w:szCs w:val="16"/>
                      <w:lang w:val="en-US"/>
                    </w:rPr>
                    <w:t>3</w:t>
                  </w:r>
                  <w:r w:rsidRPr="00F20132">
                    <w:rPr>
                      <w:rFonts w:ascii="Verdana" w:hAnsi="Verdana"/>
                      <w:sz w:val="16"/>
                      <w:szCs w:val="16"/>
                      <w:lang w:val="en-US"/>
                    </w:rPr>
                    <w:t>,0</w:t>
                  </w:r>
                </w:p>
              </w:tc>
              <w:tc>
                <w:tcPr>
                  <w:tcW w:w="811" w:type="dxa"/>
                  <w:vAlign w:val="center"/>
                </w:tcPr>
                <w:p w14:paraId="725FA48F" w14:textId="77777777" w:rsidR="00050CFB" w:rsidRPr="00F20132" w:rsidRDefault="00050CFB" w:rsidP="0010710E">
                  <w:pPr>
                    <w:jc w:val="center"/>
                    <w:rPr>
                      <w:rFonts w:ascii="Verdana" w:hAnsi="Verdana"/>
                      <w:sz w:val="16"/>
                      <w:szCs w:val="16"/>
                      <w:lang w:val="en-US"/>
                    </w:rPr>
                  </w:pPr>
                </w:p>
              </w:tc>
              <w:tc>
                <w:tcPr>
                  <w:tcW w:w="822" w:type="dxa"/>
                  <w:vAlign w:val="center"/>
                </w:tcPr>
                <w:p w14:paraId="5A38F590"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w:t>
                  </w:r>
                </w:p>
              </w:tc>
              <w:tc>
                <w:tcPr>
                  <w:tcW w:w="1664" w:type="dxa"/>
                  <w:vAlign w:val="center"/>
                </w:tcPr>
                <w:p w14:paraId="563179A4"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050CFB" w:rsidRPr="00AF4AD9" w14:paraId="01E345AE" w14:textId="77777777" w:rsidTr="002A046D">
              <w:trPr>
                <w:trHeight w:hRule="exact" w:val="501"/>
              </w:trPr>
              <w:tc>
                <w:tcPr>
                  <w:tcW w:w="1295" w:type="dxa"/>
                  <w:vAlign w:val="center"/>
                </w:tcPr>
                <w:p w14:paraId="014F8631"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62DBBBBF" w14:textId="77777777" w:rsidR="00050CFB" w:rsidRPr="00F20132" w:rsidRDefault="00050CFB" w:rsidP="0010710E">
                  <w:pPr>
                    <w:jc w:val="center"/>
                    <w:rPr>
                      <w:rFonts w:ascii="Verdana" w:hAnsi="Verdana"/>
                      <w:sz w:val="16"/>
                      <w:szCs w:val="16"/>
                      <w:lang w:val="en-US"/>
                    </w:rPr>
                  </w:pPr>
                </w:p>
              </w:tc>
              <w:tc>
                <w:tcPr>
                  <w:tcW w:w="738" w:type="dxa"/>
                  <w:vAlign w:val="center"/>
                </w:tcPr>
                <w:p w14:paraId="22BE8633"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0,7</w:t>
                  </w:r>
                  <w:r w:rsidR="006A252F">
                    <w:rPr>
                      <w:rFonts w:ascii="Verdana" w:hAnsi="Verdana"/>
                      <w:sz w:val="16"/>
                      <w:szCs w:val="16"/>
                      <w:lang w:val="en-US"/>
                    </w:rPr>
                    <w:t>0</w:t>
                  </w:r>
                </w:p>
              </w:tc>
              <w:tc>
                <w:tcPr>
                  <w:tcW w:w="811" w:type="dxa"/>
                  <w:vAlign w:val="center"/>
                </w:tcPr>
                <w:p w14:paraId="022F227B"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w:t>
                  </w:r>
                  <w:r w:rsidR="006A252F">
                    <w:rPr>
                      <w:rFonts w:ascii="Verdana" w:hAnsi="Verdana"/>
                      <w:sz w:val="16"/>
                      <w:szCs w:val="16"/>
                      <w:lang w:val="en-US"/>
                    </w:rPr>
                    <w:t>3</w:t>
                  </w:r>
                </w:p>
              </w:tc>
              <w:tc>
                <w:tcPr>
                  <w:tcW w:w="822" w:type="dxa"/>
                  <w:vAlign w:val="center"/>
                </w:tcPr>
                <w:p w14:paraId="654A74E4"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 p/p</w:t>
                  </w:r>
                </w:p>
              </w:tc>
              <w:tc>
                <w:tcPr>
                  <w:tcW w:w="1664" w:type="dxa"/>
                  <w:vAlign w:val="center"/>
                </w:tcPr>
                <w:p w14:paraId="74732F1C"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050CFB" w:rsidRPr="00AF4AD9" w14:paraId="02BB1FD2" w14:textId="77777777" w:rsidTr="002A046D">
              <w:trPr>
                <w:trHeight w:hRule="exact" w:val="501"/>
              </w:trPr>
              <w:tc>
                <w:tcPr>
                  <w:tcW w:w="1295" w:type="dxa"/>
                  <w:vAlign w:val="center"/>
                </w:tcPr>
                <w:p w14:paraId="06F4C51C"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773A6CAE" w14:textId="77777777" w:rsidR="00050CFB" w:rsidRPr="00F20132" w:rsidRDefault="00050CFB" w:rsidP="0010710E">
                  <w:pPr>
                    <w:jc w:val="center"/>
                    <w:rPr>
                      <w:rFonts w:ascii="Verdana" w:hAnsi="Verdana"/>
                      <w:sz w:val="16"/>
                      <w:szCs w:val="16"/>
                      <w:lang w:val="en-US"/>
                    </w:rPr>
                  </w:pPr>
                </w:p>
              </w:tc>
              <w:tc>
                <w:tcPr>
                  <w:tcW w:w="738" w:type="dxa"/>
                  <w:vAlign w:val="center"/>
                </w:tcPr>
                <w:p w14:paraId="1768582C"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1</w:t>
                  </w:r>
                  <w:r w:rsidR="006A252F">
                    <w:rPr>
                      <w:rFonts w:ascii="Verdana" w:hAnsi="Verdana"/>
                      <w:sz w:val="16"/>
                      <w:szCs w:val="16"/>
                      <w:lang w:val="en-US"/>
                    </w:rPr>
                    <w:t>7</w:t>
                  </w:r>
                </w:p>
              </w:tc>
              <w:tc>
                <w:tcPr>
                  <w:tcW w:w="811" w:type="dxa"/>
                  <w:vAlign w:val="center"/>
                </w:tcPr>
                <w:p w14:paraId="190B5C30" w14:textId="77777777" w:rsidR="00050CFB" w:rsidRPr="00F20132" w:rsidRDefault="006A252F" w:rsidP="0010710E">
                  <w:pPr>
                    <w:jc w:val="center"/>
                    <w:rPr>
                      <w:rFonts w:ascii="Verdana" w:hAnsi="Verdana"/>
                      <w:sz w:val="16"/>
                      <w:szCs w:val="16"/>
                      <w:lang w:val="en-US"/>
                    </w:rPr>
                  </w:pPr>
                  <w:r>
                    <w:rPr>
                      <w:rFonts w:ascii="Verdana" w:hAnsi="Verdana"/>
                      <w:sz w:val="16"/>
                      <w:szCs w:val="16"/>
                      <w:lang w:val="en-US"/>
                    </w:rPr>
                    <w:t>21</w:t>
                  </w:r>
                </w:p>
              </w:tc>
              <w:tc>
                <w:tcPr>
                  <w:tcW w:w="822" w:type="dxa"/>
                  <w:vAlign w:val="center"/>
                </w:tcPr>
                <w:p w14:paraId="63DC6CDC" w14:textId="77777777" w:rsidR="00050CFB" w:rsidRPr="00F20132" w:rsidRDefault="00050CFB" w:rsidP="0010710E">
                  <w:pPr>
                    <w:jc w:val="center"/>
                    <w:rPr>
                      <w:rFonts w:ascii="Verdana" w:hAnsi="Verdana"/>
                      <w:sz w:val="16"/>
                      <w:szCs w:val="16"/>
                      <w:lang w:val="en-US"/>
                    </w:rPr>
                  </w:pPr>
                </w:p>
              </w:tc>
              <w:tc>
                <w:tcPr>
                  <w:tcW w:w="1664" w:type="dxa"/>
                  <w:vAlign w:val="center"/>
                </w:tcPr>
                <w:p w14:paraId="1A492272" w14:textId="77777777" w:rsidR="00050CFB" w:rsidRPr="002A046D" w:rsidRDefault="00050CFB"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050CFB" w:rsidRPr="00AF4AD9" w14:paraId="4079133F" w14:textId="77777777" w:rsidTr="002A046D">
              <w:trPr>
                <w:trHeight w:hRule="exact" w:val="501"/>
              </w:trPr>
              <w:tc>
                <w:tcPr>
                  <w:tcW w:w="1295" w:type="dxa"/>
                  <w:vAlign w:val="center"/>
                </w:tcPr>
                <w:p w14:paraId="5FC07BCD"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765A505F"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&gt;400</w:t>
                  </w:r>
                </w:p>
              </w:tc>
              <w:tc>
                <w:tcPr>
                  <w:tcW w:w="738" w:type="dxa"/>
                  <w:vAlign w:val="center"/>
                </w:tcPr>
                <w:p w14:paraId="01CA48BF" w14:textId="77777777" w:rsidR="00050CFB" w:rsidRPr="00F20132" w:rsidRDefault="00050CFB" w:rsidP="0010710E">
                  <w:pPr>
                    <w:tabs>
                      <w:tab w:val="decimal" w:pos="12"/>
                    </w:tabs>
                    <w:jc w:val="center"/>
                    <w:rPr>
                      <w:rFonts w:ascii="Verdana" w:hAnsi="Verdana"/>
                      <w:sz w:val="16"/>
                      <w:szCs w:val="16"/>
                      <w:lang w:val="en-US"/>
                    </w:rPr>
                  </w:pPr>
                  <w:r w:rsidRPr="00F20132">
                    <w:rPr>
                      <w:rFonts w:ascii="Verdana" w:hAnsi="Verdana"/>
                      <w:sz w:val="16"/>
                      <w:szCs w:val="16"/>
                      <w:lang w:val="en-US"/>
                    </w:rPr>
                    <w:t>300</w:t>
                  </w:r>
                </w:p>
              </w:tc>
              <w:tc>
                <w:tcPr>
                  <w:tcW w:w="811" w:type="dxa"/>
                  <w:vAlign w:val="center"/>
                </w:tcPr>
                <w:p w14:paraId="48558128" w14:textId="77777777" w:rsidR="00050CFB" w:rsidRPr="00F20132" w:rsidRDefault="00050CFB" w:rsidP="0010710E">
                  <w:pPr>
                    <w:tabs>
                      <w:tab w:val="decimal" w:pos="12"/>
                      <w:tab w:val="decimal" w:pos="417"/>
                    </w:tabs>
                    <w:jc w:val="center"/>
                    <w:rPr>
                      <w:rFonts w:ascii="Verdana" w:hAnsi="Verdana"/>
                      <w:sz w:val="16"/>
                      <w:szCs w:val="16"/>
                      <w:lang w:val="en-US"/>
                    </w:rPr>
                  </w:pPr>
                  <w:r w:rsidRPr="00F20132">
                    <w:rPr>
                      <w:rFonts w:ascii="Verdana" w:hAnsi="Verdana"/>
                      <w:sz w:val="16"/>
                      <w:szCs w:val="16"/>
                      <w:lang w:val="en-US"/>
                    </w:rPr>
                    <w:t>800</w:t>
                  </w:r>
                </w:p>
              </w:tc>
              <w:tc>
                <w:tcPr>
                  <w:tcW w:w="822" w:type="dxa"/>
                  <w:vAlign w:val="center"/>
                </w:tcPr>
                <w:p w14:paraId="1348B719" w14:textId="77777777" w:rsidR="00050CFB" w:rsidRPr="00F20132" w:rsidRDefault="00050CFB" w:rsidP="0010710E">
                  <w:pPr>
                    <w:jc w:val="center"/>
                    <w:rPr>
                      <w:rFonts w:ascii="Verdana" w:hAnsi="Verdana"/>
                      <w:sz w:val="16"/>
                      <w:szCs w:val="16"/>
                      <w:lang w:val="en-US"/>
                    </w:rPr>
                  </w:pPr>
                  <w:r w:rsidRPr="00F20132">
                    <w:rPr>
                      <w:rFonts w:ascii="Verdana" w:hAnsi="Verdana"/>
                      <w:sz w:val="16"/>
                      <w:szCs w:val="16"/>
                      <w:lang w:val="en-US"/>
                    </w:rPr>
                    <w:t>mg/l</w:t>
                  </w:r>
                </w:p>
              </w:tc>
              <w:tc>
                <w:tcPr>
                  <w:tcW w:w="1664" w:type="dxa"/>
                  <w:vAlign w:val="center"/>
                </w:tcPr>
                <w:p w14:paraId="67A50336" w14:textId="77777777" w:rsidR="00050CFB" w:rsidRPr="002A046D" w:rsidRDefault="00050CFB" w:rsidP="007558C2">
                  <w:pPr>
                    <w:jc w:val="center"/>
                    <w:rPr>
                      <w:rFonts w:ascii="Verdana" w:hAnsi="Verdana"/>
                      <w:sz w:val="16"/>
                      <w:szCs w:val="16"/>
                      <w:lang w:val="en-US"/>
                    </w:rPr>
                  </w:pPr>
                  <w:r w:rsidRPr="002A046D">
                    <w:rPr>
                      <w:rFonts w:ascii="Verdana" w:hAnsi="Verdana"/>
                      <w:sz w:val="16"/>
                      <w:szCs w:val="16"/>
                      <w:lang w:val="en-US"/>
                    </w:rPr>
                    <w:t>Internal method</w:t>
                  </w:r>
                </w:p>
              </w:tc>
            </w:tr>
            <w:tr w:rsidR="00050CFB" w:rsidRPr="00AF4AD9" w14:paraId="2601B044" w14:textId="77777777" w:rsidTr="002A046D">
              <w:trPr>
                <w:trHeight w:hRule="exact" w:val="501"/>
              </w:trPr>
              <w:tc>
                <w:tcPr>
                  <w:tcW w:w="1295" w:type="dxa"/>
                  <w:vAlign w:val="center"/>
                </w:tcPr>
                <w:p w14:paraId="7FE42F8D" w14:textId="77777777" w:rsidR="00050CFB" w:rsidRPr="002A046D" w:rsidRDefault="00050CFB" w:rsidP="009E79AB">
                  <w:pPr>
                    <w:jc w:val="center"/>
                    <w:rPr>
                      <w:rFonts w:ascii="Verdana" w:hAnsi="Verdana"/>
                      <w:i/>
                      <w:sz w:val="16"/>
                      <w:szCs w:val="16"/>
                      <w:lang w:val="en-US"/>
                    </w:rPr>
                  </w:pPr>
                  <w:r w:rsidRPr="002A046D">
                    <w:rPr>
                      <w:rFonts w:ascii="Verdana" w:hAnsi="Verdana"/>
                      <w:i/>
                      <w:sz w:val="16"/>
                      <w:szCs w:val="16"/>
                      <w:lang w:val="en-US"/>
                    </w:rPr>
                    <w:t>Pulp</w:t>
                  </w:r>
                  <w:r w:rsidR="00BB40B4">
                    <w:rPr>
                      <w:rFonts w:ascii="Verdana" w:hAnsi="Verdana"/>
                      <w:i/>
                      <w:sz w:val="16"/>
                      <w:szCs w:val="16"/>
                      <w:lang w:val="en-US"/>
                    </w:rPr>
                    <w:t>s</w:t>
                  </w:r>
                  <w:r w:rsidRPr="002A046D">
                    <w:rPr>
                      <w:rFonts w:ascii="Verdana" w:hAnsi="Verdana"/>
                      <w:i/>
                      <w:sz w:val="16"/>
                      <w:szCs w:val="16"/>
                      <w:lang w:val="en-US"/>
                    </w:rPr>
                    <w:t xml:space="preserve"> at 1500</w:t>
                  </w:r>
                </w:p>
              </w:tc>
              <w:tc>
                <w:tcPr>
                  <w:tcW w:w="826" w:type="dxa"/>
                  <w:vAlign w:val="center"/>
                </w:tcPr>
                <w:p w14:paraId="700121FD" w14:textId="77777777" w:rsidR="00050CFB" w:rsidRPr="00F20132" w:rsidRDefault="00050CFB" w:rsidP="0010710E">
                  <w:pPr>
                    <w:jc w:val="center"/>
                    <w:rPr>
                      <w:rFonts w:ascii="Verdana" w:hAnsi="Verdana"/>
                      <w:sz w:val="16"/>
                      <w:szCs w:val="16"/>
                      <w:lang w:val="en-US"/>
                    </w:rPr>
                  </w:pPr>
                </w:p>
              </w:tc>
              <w:tc>
                <w:tcPr>
                  <w:tcW w:w="738" w:type="dxa"/>
                  <w:vAlign w:val="center"/>
                </w:tcPr>
                <w:p w14:paraId="7681EB28" w14:textId="77777777" w:rsidR="00050CFB" w:rsidRPr="00F20132" w:rsidRDefault="006A252F" w:rsidP="0010710E">
                  <w:pPr>
                    <w:tabs>
                      <w:tab w:val="decimal" w:pos="12"/>
                    </w:tabs>
                    <w:jc w:val="center"/>
                    <w:rPr>
                      <w:rFonts w:ascii="Verdana" w:hAnsi="Verdana"/>
                      <w:sz w:val="16"/>
                      <w:szCs w:val="16"/>
                      <w:lang w:val="en-US"/>
                    </w:rPr>
                  </w:pPr>
                  <w:r>
                    <w:rPr>
                      <w:rFonts w:ascii="Verdana" w:hAnsi="Verdana"/>
                      <w:sz w:val="16"/>
                      <w:szCs w:val="16"/>
                      <w:lang w:val="en-US"/>
                    </w:rPr>
                    <w:t>12</w:t>
                  </w:r>
                </w:p>
              </w:tc>
              <w:tc>
                <w:tcPr>
                  <w:tcW w:w="811" w:type="dxa"/>
                  <w:vAlign w:val="center"/>
                </w:tcPr>
                <w:p w14:paraId="71274E4C" w14:textId="77777777" w:rsidR="00050CFB" w:rsidRPr="00F20132" w:rsidRDefault="00050CFB" w:rsidP="0010710E">
                  <w:pPr>
                    <w:tabs>
                      <w:tab w:val="decimal" w:pos="12"/>
                      <w:tab w:val="decimal" w:pos="417"/>
                    </w:tabs>
                    <w:jc w:val="center"/>
                    <w:rPr>
                      <w:rFonts w:ascii="Verdana" w:hAnsi="Verdana"/>
                      <w:sz w:val="16"/>
                      <w:szCs w:val="16"/>
                      <w:lang w:val="en-US"/>
                    </w:rPr>
                  </w:pPr>
                  <w:r w:rsidRPr="00F20132">
                    <w:rPr>
                      <w:rFonts w:ascii="Verdana" w:hAnsi="Verdana"/>
                      <w:sz w:val="16"/>
                      <w:szCs w:val="16"/>
                      <w:lang w:val="en-US"/>
                    </w:rPr>
                    <w:t>1</w:t>
                  </w:r>
                  <w:r w:rsidR="006A252F">
                    <w:rPr>
                      <w:rFonts w:ascii="Verdana" w:hAnsi="Verdana"/>
                      <w:sz w:val="16"/>
                      <w:szCs w:val="16"/>
                      <w:lang w:val="en-US"/>
                    </w:rPr>
                    <w:t>6</w:t>
                  </w:r>
                </w:p>
              </w:tc>
              <w:tc>
                <w:tcPr>
                  <w:tcW w:w="822" w:type="dxa"/>
                  <w:vAlign w:val="center"/>
                </w:tcPr>
                <w:p w14:paraId="0BF3A1B0" w14:textId="77777777" w:rsidR="00050CFB" w:rsidRPr="00F20132" w:rsidRDefault="00050CFB" w:rsidP="0010710E">
                  <w:pPr>
                    <w:snapToGrid w:val="0"/>
                    <w:jc w:val="center"/>
                    <w:rPr>
                      <w:rFonts w:ascii="Verdana" w:hAnsi="Verdana"/>
                      <w:sz w:val="16"/>
                      <w:szCs w:val="16"/>
                      <w:lang w:val="en-US"/>
                    </w:rPr>
                  </w:pPr>
                  <w:r w:rsidRPr="00F20132">
                    <w:rPr>
                      <w:rFonts w:ascii="Verdana" w:hAnsi="Verdana"/>
                      <w:sz w:val="16"/>
                      <w:szCs w:val="16"/>
                      <w:lang w:val="en-US"/>
                    </w:rPr>
                    <w:t>% v/v</w:t>
                  </w:r>
                </w:p>
              </w:tc>
              <w:tc>
                <w:tcPr>
                  <w:tcW w:w="1664" w:type="dxa"/>
                  <w:vAlign w:val="center"/>
                </w:tcPr>
                <w:p w14:paraId="1C8E9BF4" w14:textId="77777777" w:rsidR="00050CFB" w:rsidRPr="002A046D" w:rsidRDefault="00050CFB" w:rsidP="007558C2">
                  <w:pPr>
                    <w:jc w:val="center"/>
                    <w:rPr>
                      <w:rFonts w:ascii="Verdana" w:hAnsi="Verdana"/>
                      <w:sz w:val="16"/>
                      <w:szCs w:val="16"/>
                      <w:lang w:val="en-US"/>
                    </w:rPr>
                  </w:pPr>
                  <w:r w:rsidRPr="002A046D">
                    <w:rPr>
                      <w:rFonts w:ascii="Verdana" w:hAnsi="Verdana"/>
                      <w:sz w:val="16"/>
                      <w:szCs w:val="16"/>
                      <w:lang w:val="en-US"/>
                    </w:rPr>
                    <w:t>IFU 60,1991</w:t>
                  </w:r>
                </w:p>
              </w:tc>
            </w:tr>
            <w:tr w:rsidR="00BB40B4" w:rsidRPr="00AF4AD9" w14:paraId="604943F4" w14:textId="77777777" w:rsidTr="002A046D">
              <w:trPr>
                <w:trHeight w:hRule="exact" w:val="501"/>
              </w:trPr>
              <w:tc>
                <w:tcPr>
                  <w:tcW w:w="1295" w:type="dxa"/>
                  <w:vAlign w:val="center"/>
                </w:tcPr>
                <w:p w14:paraId="29D3E544" w14:textId="77777777" w:rsidR="00BB40B4" w:rsidRPr="002A046D" w:rsidRDefault="00BB40B4" w:rsidP="00BB40B4">
                  <w:pPr>
                    <w:jc w:val="center"/>
                    <w:rPr>
                      <w:rFonts w:ascii="Verdana" w:hAnsi="Verdana"/>
                      <w:i/>
                      <w:sz w:val="16"/>
                      <w:szCs w:val="16"/>
                      <w:lang w:val="en-US"/>
                    </w:rPr>
                  </w:pPr>
                  <w:r w:rsidRPr="002A046D">
                    <w:rPr>
                      <w:rFonts w:ascii="Verdana" w:hAnsi="Verdana"/>
                      <w:i/>
                      <w:sz w:val="16"/>
                      <w:szCs w:val="16"/>
                      <w:lang w:val="en-US"/>
                    </w:rPr>
                    <w:t>Pulp</w:t>
                  </w:r>
                  <w:r>
                    <w:rPr>
                      <w:rFonts w:ascii="Verdana" w:hAnsi="Verdana"/>
                      <w:i/>
                      <w:sz w:val="16"/>
                      <w:szCs w:val="16"/>
                      <w:lang w:val="en-US"/>
                    </w:rPr>
                    <w:t>s</w:t>
                  </w:r>
                  <w:r w:rsidRPr="002A046D">
                    <w:rPr>
                      <w:rFonts w:ascii="Verdana" w:hAnsi="Verdana"/>
                      <w:i/>
                      <w:sz w:val="16"/>
                      <w:szCs w:val="16"/>
                      <w:lang w:val="en-US"/>
                    </w:rPr>
                    <w:t xml:space="preserve">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410F1CE6" w14:textId="77777777" w:rsidR="00BB40B4" w:rsidRPr="00F20132" w:rsidRDefault="00BB40B4" w:rsidP="00BB40B4">
                  <w:pPr>
                    <w:jc w:val="center"/>
                    <w:rPr>
                      <w:rFonts w:ascii="Verdana" w:hAnsi="Verdana"/>
                      <w:sz w:val="16"/>
                      <w:szCs w:val="16"/>
                      <w:lang w:val="en-US"/>
                    </w:rPr>
                  </w:pPr>
                </w:p>
              </w:tc>
              <w:tc>
                <w:tcPr>
                  <w:tcW w:w="738" w:type="dxa"/>
                  <w:vAlign w:val="center"/>
                </w:tcPr>
                <w:p w14:paraId="7BD46A0F" w14:textId="77777777" w:rsidR="00BB40B4" w:rsidRPr="00F20132" w:rsidRDefault="00BB40B4" w:rsidP="00BB40B4">
                  <w:pPr>
                    <w:tabs>
                      <w:tab w:val="decimal" w:pos="12"/>
                    </w:tabs>
                    <w:jc w:val="center"/>
                    <w:rPr>
                      <w:rFonts w:ascii="Verdana" w:hAnsi="Verdana"/>
                      <w:sz w:val="16"/>
                      <w:szCs w:val="16"/>
                      <w:lang w:val="en-US"/>
                    </w:rPr>
                  </w:pPr>
                  <w:r>
                    <w:rPr>
                      <w:rFonts w:ascii="Verdana" w:hAnsi="Verdana"/>
                      <w:sz w:val="16"/>
                      <w:szCs w:val="16"/>
                      <w:lang w:val="en-US"/>
                    </w:rPr>
                    <w:t>6</w:t>
                  </w:r>
                </w:p>
              </w:tc>
              <w:tc>
                <w:tcPr>
                  <w:tcW w:w="811" w:type="dxa"/>
                  <w:vAlign w:val="center"/>
                </w:tcPr>
                <w:p w14:paraId="1EF5BEBB" w14:textId="77777777" w:rsidR="00BB40B4" w:rsidRPr="00F20132" w:rsidRDefault="00BB40B4" w:rsidP="00BB40B4">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54A2DA62" w14:textId="77777777" w:rsidR="00BB40B4" w:rsidRPr="00F20132" w:rsidRDefault="00BB40B4" w:rsidP="00BB40B4">
                  <w:pPr>
                    <w:snapToGrid w:val="0"/>
                    <w:jc w:val="center"/>
                    <w:rPr>
                      <w:rFonts w:ascii="Verdana" w:hAnsi="Verdana"/>
                      <w:sz w:val="16"/>
                      <w:szCs w:val="16"/>
                      <w:lang w:val="en-US"/>
                    </w:rPr>
                  </w:pPr>
                  <w:r w:rsidRPr="00F20132">
                    <w:rPr>
                      <w:rFonts w:ascii="Verdana" w:hAnsi="Verdana"/>
                      <w:sz w:val="16"/>
                      <w:szCs w:val="16"/>
                      <w:lang w:val="en-US"/>
                    </w:rPr>
                    <w:t>% v/v</w:t>
                  </w:r>
                </w:p>
              </w:tc>
              <w:tc>
                <w:tcPr>
                  <w:tcW w:w="1664" w:type="dxa"/>
                  <w:vAlign w:val="center"/>
                </w:tcPr>
                <w:p w14:paraId="06A0C243" w14:textId="77777777" w:rsidR="00BB40B4" w:rsidRPr="002A046D" w:rsidRDefault="00BB40B4" w:rsidP="00BB40B4">
                  <w:pPr>
                    <w:jc w:val="center"/>
                    <w:rPr>
                      <w:rFonts w:ascii="Verdana" w:hAnsi="Verdana"/>
                      <w:sz w:val="16"/>
                      <w:szCs w:val="16"/>
                      <w:lang w:val="en-US"/>
                    </w:rPr>
                  </w:pPr>
                  <w:r w:rsidRPr="002A046D">
                    <w:rPr>
                      <w:rFonts w:ascii="Verdana" w:hAnsi="Verdana"/>
                      <w:sz w:val="16"/>
                      <w:szCs w:val="16"/>
                      <w:lang w:val="en-US"/>
                    </w:rPr>
                    <w:t>IFU 60,1991</w:t>
                  </w:r>
                </w:p>
              </w:tc>
            </w:tr>
          </w:tbl>
          <w:p w14:paraId="75C0C9A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24C5514" w14:textId="77777777" w:rsidTr="00583DB6">
        <w:trPr>
          <w:trHeight w:val="8345"/>
        </w:trPr>
        <w:tc>
          <w:tcPr>
            <w:tcW w:w="9210" w:type="dxa"/>
            <w:tcBorders>
              <w:top w:val="nil"/>
            </w:tcBorders>
          </w:tcPr>
          <w:p w14:paraId="4EC45B9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135CC0A" w14:textId="77777777" w:rsidTr="00953535">
              <w:trPr>
                <w:trHeight w:hRule="exact" w:val="501"/>
                <w:tblHeader/>
              </w:trPr>
              <w:tc>
                <w:tcPr>
                  <w:tcW w:w="1303" w:type="dxa"/>
                  <w:vAlign w:val="center"/>
                </w:tcPr>
                <w:p w14:paraId="5DFB20F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62CEC1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469FC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11A0B3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F2DDA8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D25763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F20132" w:rsidRPr="00AF4AD9" w14:paraId="245DD93F" w14:textId="77777777" w:rsidTr="00921A7A">
              <w:trPr>
                <w:trHeight w:hRule="exact" w:val="680"/>
                <w:tblHeader/>
              </w:trPr>
              <w:tc>
                <w:tcPr>
                  <w:tcW w:w="1303" w:type="dxa"/>
                  <w:vAlign w:val="center"/>
                </w:tcPr>
                <w:p w14:paraId="17E1795F"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3FF9EDE7"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7228A031"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1B96598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71F4A4AB"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15E2929"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F20132" w:rsidRPr="00AF4AD9" w14:paraId="3C5E0E56" w14:textId="77777777" w:rsidTr="00921A7A">
              <w:trPr>
                <w:trHeight w:hRule="exact" w:val="680"/>
                <w:tblHeader/>
              </w:trPr>
              <w:tc>
                <w:tcPr>
                  <w:tcW w:w="1303" w:type="dxa"/>
                  <w:vAlign w:val="center"/>
                </w:tcPr>
                <w:p w14:paraId="3F640713"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7B703EC9"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1C25B1E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D261785"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69614326"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359F021"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20132" w:rsidRPr="00AF4AD9" w14:paraId="187C19CE" w14:textId="77777777" w:rsidTr="00921A7A">
              <w:trPr>
                <w:trHeight w:hRule="exact" w:val="680"/>
                <w:tblHeader/>
              </w:trPr>
              <w:tc>
                <w:tcPr>
                  <w:tcW w:w="1303" w:type="dxa"/>
                  <w:vAlign w:val="center"/>
                </w:tcPr>
                <w:p w14:paraId="7F58C5BE"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0BA6F55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1F1E28D4"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310FEEB"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1E10562A"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C64619"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20132" w:rsidRPr="00AF4AD9" w14:paraId="535095F2" w14:textId="77777777" w:rsidTr="00921A7A">
              <w:trPr>
                <w:trHeight w:hRule="exact" w:val="680"/>
                <w:tblHeader/>
              </w:trPr>
              <w:tc>
                <w:tcPr>
                  <w:tcW w:w="1303" w:type="dxa"/>
                  <w:vAlign w:val="center"/>
                </w:tcPr>
                <w:p w14:paraId="6BF6BCE3"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73B9547C"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27EB1B59"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0184FA61"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658614EE"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3DDE96B"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20132" w:rsidRPr="00AF4AD9" w14:paraId="400ED0BA" w14:textId="77777777" w:rsidTr="00921A7A">
              <w:trPr>
                <w:trHeight w:hRule="exact" w:val="680"/>
                <w:tblHeader/>
              </w:trPr>
              <w:tc>
                <w:tcPr>
                  <w:tcW w:w="1303" w:type="dxa"/>
                  <w:vAlign w:val="center"/>
                </w:tcPr>
                <w:p w14:paraId="55954A37"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5B4D0FFF"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366B98AE"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58CD2C64"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522CE8B8"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FE8C65E"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20132" w:rsidRPr="00AF4AD9" w14:paraId="529F36F9" w14:textId="77777777" w:rsidTr="00921A7A">
              <w:trPr>
                <w:trHeight w:hRule="exact" w:val="680"/>
                <w:tblHeader/>
              </w:trPr>
              <w:tc>
                <w:tcPr>
                  <w:tcW w:w="1303" w:type="dxa"/>
                  <w:vAlign w:val="center"/>
                </w:tcPr>
                <w:p w14:paraId="136A3B7A" w14:textId="77777777" w:rsidR="00F20132" w:rsidRPr="0032572D" w:rsidRDefault="00F20132" w:rsidP="00F20132">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6D786ADE"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3FA8C5A7"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48B36D03"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2669E1A9" w14:textId="77777777" w:rsidR="00F20132" w:rsidRPr="0032572D" w:rsidRDefault="00F20132" w:rsidP="00F20132">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2D481" w14:textId="77777777" w:rsidR="00F20132" w:rsidRDefault="00F20132" w:rsidP="00F2013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0CCDB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D16FB51" w14:textId="77777777" w:rsidTr="00977461">
              <w:trPr>
                <w:trHeight w:hRule="exact" w:val="510"/>
                <w:jc w:val="center"/>
              </w:trPr>
              <w:tc>
                <w:tcPr>
                  <w:tcW w:w="2228" w:type="dxa"/>
                  <w:vAlign w:val="center"/>
                </w:tcPr>
                <w:p w14:paraId="233BD3F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493FB4A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C0313A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50A17DAA" w14:textId="77777777" w:rsidTr="00977461">
              <w:trPr>
                <w:trHeight w:hRule="exact" w:val="510"/>
                <w:jc w:val="center"/>
              </w:trPr>
              <w:tc>
                <w:tcPr>
                  <w:tcW w:w="2228" w:type="dxa"/>
                  <w:vAlign w:val="center"/>
                </w:tcPr>
                <w:p w14:paraId="45B404A1"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62262CA"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1034B21B"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15FC76AA" w14:textId="77777777" w:rsidTr="00977461">
              <w:trPr>
                <w:trHeight w:hRule="exact" w:val="510"/>
                <w:jc w:val="center"/>
              </w:trPr>
              <w:tc>
                <w:tcPr>
                  <w:tcW w:w="2228" w:type="dxa"/>
                  <w:vAlign w:val="center"/>
                </w:tcPr>
                <w:p w14:paraId="5E5EC403"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4929E73"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37D5892E"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2878BC58" w14:textId="77777777" w:rsidTr="00977461">
              <w:trPr>
                <w:trHeight w:hRule="exact" w:val="510"/>
                <w:jc w:val="center"/>
              </w:trPr>
              <w:tc>
                <w:tcPr>
                  <w:tcW w:w="2228" w:type="dxa"/>
                  <w:vAlign w:val="center"/>
                </w:tcPr>
                <w:p w14:paraId="11612024"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61ACA63"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 xml:space="preserve">Characteristic of </w:t>
                  </w:r>
                  <w:r w:rsidR="006A252F">
                    <w:rPr>
                      <w:rFonts w:ascii="Verdana" w:hAnsi="Verdana"/>
                      <w:sz w:val="16"/>
                      <w:szCs w:val="16"/>
                      <w:lang w:val="en-US"/>
                    </w:rPr>
                    <w:t>Clementine</w:t>
                  </w:r>
                </w:p>
              </w:tc>
              <w:tc>
                <w:tcPr>
                  <w:tcW w:w="1519" w:type="dxa"/>
                  <w:shd w:val="clear" w:color="auto" w:fill="auto"/>
                  <w:vAlign w:val="center"/>
                </w:tcPr>
                <w:p w14:paraId="5CD3127A"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417312E0" w14:textId="77777777" w:rsidTr="00977461">
              <w:trPr>
                <w:trHeight w:hRule="exact" w:val="510"/>
                <w:jc w:val="center"/>
              </w:trPr>
              <w:tc>
                <w:tcPr>
                  <w:tcW w:w="2228" w:type="dxa"/>
                  <w:vAlign w:val="center"/>
                </w:tcPr>
                <w:p w14:paraId="3ADE56A2"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EAE5672"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 xml:space="preserve">Characteristic of </w:t>
                  </w:r>
                  <w:r w:rsidR="006A252F">
                    <w:rPr>
                      <w:rFonts w:ascii="Verdana" w:hAnsi="Verdana"/>
                      <w:sz w:val="16"/>
                      <w:szCs w:val="16"/>
                      <w:lang w:val="en-US"/>
                    </w:rPr>
                    <w:t>Clementine</w:t>
                  </w:r>
                </w:p>
              </w:tc>
              <w:tc>
                <w:tcPr>
                  <w:tcW w:w="1519" w:type="dxa"/>
                  <w:shd w:val="clear" w:color="auto" w:fill="auto"/>
                  <w:vAlign w:val="center"/>
                </w:tcPr>
                <w:p w14:paraId="01374C34"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76A7E6C0" w14:textId="77777777" w:rsidR="004A7EF7" w:rsidRPr="002C594E" w:rsidRDefault="004A7EF7" w:rsidP="00853353">
            <w:pPr>
              <w:spacing w:before="100" w:beforeAutospacing="1"/>
              <w:rPr>
                <w:rFonts w:ascii="Verdana" w:hAnsi="Verdana"/>
                <w:b/>
                <w:sz w:val="8"/>
                <w:szCs w:val="8"/>
                <w:lang w:val="en-US"/>
              </w:rPr>
            </w:pPr>
          </w:p>
        </w:tc>
      </w:tr>
    </w:tbl>
    <w:p w14:paraId="6568A78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F4AD9" w14:paraId="2A17E8C3" w14:textId="77777777" w:rsidTr="00953535">
        <w:trPr>
          <w:trHeight w:val="3809"/>
        </w:trPr>
        <w:tc>
          <w:tcPr>
            <w:tcW w:w="9210" w:type="dxa"/>
          </w:tcPr>
          <w:p w14:paraId="7AEF8F8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363063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8F143EB"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AC75819"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C8BAD18"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257C4EDB"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CE9F8EF"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6FFA658"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89D3651"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2398BAF"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4B06C46"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F36A003"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DA550C1"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24942D9" w14:textId="77777777" w:rsidR="004A7EF7" w:rsidRPr="002C594E" w:rsidRDefault="004A7EF7" w:rsidP="00257592">
      <w:pPr>
        <w:spacing w:before="120"/>
        <w:rPr>
          <w:rFonts w:ascii="Verdana" w:hAnsi="Verdana"/>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050CFB" w14:paraId="1FCDAC9D" w14:textId="77777777" w:rsidTr="009E0EBE">
        <w:trPr>
          <w:trHeight w:val="557"/>
        </w:trPr>
        <w:tc>
          <w:tcPr>
            <w:tcW w:w="9038" w:type="dxa"/>
            <w:shd w:val="clear" w:color="auto" w:fill="auto"/>
          </w:tcPr>
          <w:p w14:paraId="7F96800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BB9AC42"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56E6D05" w14:textId="77777777" w:rsidR="00E55432" w:rsidRPr="002C594E" w:rsidRDefault="005D6FC3" w:rsidP="00E55432">
            <w:pPr>
              <w:spacing w:before="120"/>
              <w:ind w:left="284" w:hanging="284"/>
              <w:rPr>
                <w:rFonts w:ascii="Verdana" w:hAnsi="Verdana"/>
                <w:lang w:val="en-US"/>
              </w:rPr>
            </w:pPr>
            <w:r w:rsidRPr="002C594E">
              <w:rPr>
                <w:rFonts w:ascii="Verdana" w:hAnsi="Verdana"/>
                <w:lang w:val="en-US"/>
              </w:rPr>
              <w:tab/>
            </w:r>
            <w:r w:rsidR="00E55432" w:rsidRPr="001F640A">
              <w:rPr>
                <w:rFonts w:ascii="Verdana" w:hAnsi="Verdana"/>
                <w:lang w:val="en-US"/>
              </w:rPr>
              <w:t>D 09.01 01 – D 09.01 0</w:t>
            </w:r>
            <w:r w:rsidR="00E55432">
              <w:rPr>
                <w:rFonts w:ascii="Verdana" w:hAnsi="Verdana"/>
                <w:lang w:val="en-US"/>
              </w:rPr>
              <w:t>4</w:t>
            </w:r>
            <w:r w:rsidR="00E55432" w:rsidRPr="001F640A">
              <w:rPr>
                <w:rFonts w:ascii="Verdana" w:hAnsi="Verdana"/>
                <w:lang w:val="en-US"/>
              </w:rPr>
              <w:t xml:space="preserve"> (PACKED) or D 09.01 0</w:t>
            </w:r>
            <w:r w:rsidR="00E55432">
              <w:rPr>
                <w:rFonts w:ascii="Verdana" w:hAnsi="Verdana"/>
                <w:lang w:val="en-US"/>
              </w:rPr>
              <w:t>5</w:t>
            </w:r>
            <w:r w:rsidR="00E55432" w:rsidRPr="001F640A">
              <w:rPr>
                <w:rFonts w:ascii="Verdana" w:hAnsi="Verdana"/>
                <w:lang w:val="en-US"/>
              </w:rPr>
              <w:t xml:space="preserve"> (</w:t>
            </w:r>
            <w:r w:rsidR="00E55432" w:rsidRPr="001F640A">
              <w:rPr>
                <w:rFonts w:ascii="Verdana" w:hAnsi="Verdana"/>
                <w:i/>
                <w:lang w:val="en-US"/>
              </w:rPr>
              <w:t>IN TANKER</w:t>
            </w:r>
            <w:r w:rsidR="00E55432" w:rsidRPr="001F640A">
              <w:rPr>
                <w:rFonts w:ascii="Verdana" w:hAnsi="Verdana"/>
                <w:lang w:val="en-US"/>
              </w:rPr>
              <w:t>)</w:t>
            </w:r>
          </w:p>
          <w:p w14:paraId="385942EA" w14:textId="77777777" w:rsidR="00E55432" w:rsidRPr="002C594E" w:rsidRDefault="00E55432" w:rsidP="00E55432">
            <w:pPr>
              <w:spacing w:before="120"/>
              <w:jc w:val="center"/>
              <w:rPr>
                <w:rFonts w:ascii="Verdana" w:hAnsi="Verdana"/>
                <w:b/>
                <w:i/>
                <w:lang w:val="en-US"/>
              </w:rPr>
            </w:pPr>
            <w:r w:rsidRPr="002C594E">
              <w:rPr>
                <w:rFonts w:ascii="Verdana" w:hAnsi="Verdana"/>
                <w:b/>
                <w:i/>
                <w:lang w:val="en-US"/>
              </w:rPr>
              <w:t>Phases of process</w:t>
            </w:r>
          </w:p>
          <w:p w14:paraId="5368ECA3" w14:textId="77777777" w:rsidR="00E55432" w:rsidRDefault="00E55432" w:rsidP="00E55432">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lastRenderedPageBreak/>
              <w:t>Packaging – Freezing – Storage – Loading on the truck</w:t>
            </w:r>
            <w:r>
              <w:rPr>
                <w:rFonts w:ascii="Verdana" w:hAnsi="Verdana"/>
                <w:lang w:val="en-US"/>
              </w:rPr>
              <w:t xml:space="preserve"> </w:t>
            </w:r>
          </w:p>
          <w:p w14:paraId="7B4B1D0D" w14:textId="77777777" w:rsidR="00E55432" w:rsidRDefault="00E55432" w:rsidP="00E55432">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502E6B0D" w14:textId="0BA674E3" w:rsidR="008D68FC" w:rsidRPr="002C594E" w:rsidRDefault="00E55432" w:rsidP="00E55432">
            <w:pPr>
              <w:spacing w:before="100" w:beforeAutospacing="1"/>
              <w:ind w:left="317"/>
              <w:rPr>
                <w:rFonts w:ascii="Verdana" w:hAnsi="Verdana"/>
                <w:lang w:val="en-US"/>
              </w:rPr>
            </w:pPr>
            <w:r>
              <w:rPr>
                <w:rFonts w:ascii="Verdana" w:hAnsi="Verdana"/>
                <w:lang w:val="en-US"/>
              </w:rPr>
              <w:t>tanker</w:t>
            </w:r>
          </w:p>
        </w:tc>
      </w:tr>
    </w:tbl>
    <w:p w14:paraId="3063C32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D5967" w14:paraId="52DD0298" w14:textId="77777777" w:rsidTr="00E502AA">
        <w:trPr>
          <w:trHeight w:val="1129"/>
        </w:trPr>
        <w:tc>
          <w:tcPr>
            <w:tcW w:w="9356" w:type="dxa"/>
            <w:shd w:val="clear" w:color="auto" w:fill="auto"/>
          </w:tcPr>
          <w:p w14:paraId="7E435B6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916784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E101693"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02103DB" w14:textId="77777777" w:rsidTr="00482084">
              <w:tc>
                <w:tcPr>
                  <w:tcW w:w="1087" w:type="dxa"/>
                </w:tcPr>
                <w:p w14:paraId="7A3EF1D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BCFFF32" w14:textId="42BC2C74"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5D5967">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14:paraId="557E0F62" w14:textId="77777777" w:rsidR="00163F15" w:rsidRPr="002C594E" w:rsidRDefault="00163F15" w:rsidP="00172D78">
                  <w:pPr>
                    <w:spacing w:before="120"/>
                    <w:jc w:val="both"/>
                    <w:rPr>
                      <w:rFonts w:ascii="Verdana" w:hAnsi="Verdana"/>
                      <w:sz w:val="16"/>
                      <w:szCs w:val="16"/>
                      <w:lang w:val="en-US"/>
                    </w:rPr>
                  </w:pPr>
                </w:p>
              </w:tc>
            </w:tr>
            <w:tr w:rsidR="00163F15" w:rsidRPr="00D26255" w14:paraId="4FA7277B" w14:textId="77777777" w:rsidTr="00482084">
              <w:tc>
                <w:tcPr>
                  <w:tcW w:w="1087" w:type="dxa"/>
                </w:tcPr>
                <w:p w14:paraId="6D9DDFE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CA421C5" w14:textId="16D7391E"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5D5967">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1FB075E2" w14:textId="77777777" w:rsidR="00163F15" w:rsidRPr="002C594E" w:rsidRDefault="00163F15" w:rsidP="00172D78">
                  <w:pPr>
                    <w:spacing w:before="120"/>
                    <w:jc w:val="both"/>
                    <w:rPr>
                      <w:rFonts w:ascii="Verdana" w:hAnsi="Verdana"/>
                      <w:sz w:val="16"/>
                      <w:szCs w:val="16"/>
                      <w:lang w:val="en-US"/>
                    </w:rPr>
                  </w:pPr>
                </w:p>
              </w:tc>
            </w:tr>
            <w:tr w:rsidR="00163F15" w:rsidRPr="005D5967" w14:paraId="68B7C2EA" w14:textId="77777777" w:rsidTr="00482084">
              <w:tc>
                <w:tcPr>
                  <w:tcW w:w="1087" w:type="dxa"/>
                </w:tcPr>
                <w:p w14:paraId="5AA2855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7E2CE9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31BA11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5FEBD7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D5967" w14:paraId="09A4FF75" w14:textId="77777777" w:rsidTr="00300921">
              <w:tc>
                <w:tcPr>
                  <w:tcW w:w="1087" w:type="dxa"/>
                </w:tcPr>
                <w:p w14:paraId="6CBD83C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D75D51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C7CC52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D5967" w14:paraId="4AE4724B" w14:textId="77777777" w:rsidTr="00300921">
              <w:tc>
                <w:tcPr>
                  <w:tcW w:w="1087" w:type="dxa"/>
                </w:tcPr>
                <w:p w14:paraId="19E8D04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38BAE35"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0A6DC6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C6146C3" w14:textId="77777777" w:rsidR="00163F15" w:rsidRPr="002C594E" w:rsidRDefault="00163F15" w:rsidP="00172D78">
                  <w:pPr>
                    <w:spacing w:before="120"/>
                    <w:jc w:val="both"/>
                    <w:rPr>
                      <w:rFonts w:ascii="Verdana" w:hAnsi="Verdana"/>
                      <w:sz w:val="16"/>
                      <w:szCs w:val="16"/>
                      <w:lang w:val="en-US"/>
                    </w:rPr>
                  </w:pPr>
                </w:p>
              </w:tc>
            </w:tr>
          </w:tbl>
          <w:p w14:paraId="39017DB7"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940A07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786DBBB" w14:textId="77777777" w:rsidTr="00583DB6">
              <w:trPr>
                <w:trHeight w:val="242"/>
                <w:jc w:val="center"/>
              </w:trPr>
              <w:tc>
                <w:tcPr>
                  <w:tcW w:w="1129" w:type="dxa"/>
                </w:tcPr>
                <w:p w14:paraId="0F59881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8C5D7E7"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8F8B00E" w14:textId="77777777" w:rsidR="00163F15" w:rsidRPr="002C594E" w:rsidRDefault="00163F15" w:rsidP="00172D78">
                  <w:pPr>
                    <w:spacing w:before="120"/>
                    <w:jc w:val="both"/>
                    <w:rPr>
                      <w:rFonts w:ascii="Verdana" w:hAnsi="Verdana"/>
                      <w:sz w:val="16"/>
                      <w:szCs w:val="16"/>
                      <w:lang w:val="en-US"/>
                    </w:rPr>
                  </w:pPr>
                </w:p>
              </w:tc>
            </w:tr>
            <w:tr w:rsidR="00163F15" w:rsidRPr="002C594E" w14:paraId="6A9309A2" w14:textId="77777777" w:rsidTr="00583DB6">
              <w:trPr>
                <w:trHeight w:val="262"/>
                <w:jc w:val="center"/>
              </w:trPr>
              <w:tc>
                <w:tcPr>
                  <w:tcW w:w="1129" w:type="dxa"/>
                </w:tcPr>
                <w:p w14:paraId="6BA87C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9B0FC74"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5D1BED6" w14:textId="77777777" w:rsidR="00163F15" w:rsidRPr="002C594E" w:rsidRDefault="00163F15" w:rsidP="00172D78">
                  <w:pPr>
                    <w:spacing w:before="120"/>
                    <w:jc w:val="both"/>
                    <w:rPr>
                      <w:rFonts w:ascii="Verdana" w:hAnsi="Verdana"/>
                      <w:sz w:val="16"/>
                      <w:szCs w:val="16"/>
                      <w:lang w:val="en-US"/>
                    </w:rPr>
                  </w:pPr>
                </w:p>
              </w:tc>
            </w:tr>
            <w:tr w:rsidR="00163F15" w:rsidRPr="005D5967" w14:paraId="064C89DE" w14:textId="77777777" w:rsidTr="00583DB6">
              <w:trPr>
                <w:trHeight w:val="1477"/>
                <w:jc w:val="center"/>
              </w:trPr>
              <w:tc>
                <w:tcPr>
                  <w:tcW w:w="1129" w:type="dxa"/>
                </w:tcPr>
                <w:p w14:paraId="25E5694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D0502C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447EC9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D5967" w14:paraId="0E80B7E2" w14:textId="77777777" w:rsidTr="00583DB6">
              <w:trPr>
                <w:trHeight w:val="790"/>
                <w:jc w:val="center"/>
              </w:trPr>
              <w:tc>
                <w:tcPr>
                  <w:tcW w:w="1129" w:type="dxa"/>
                </w:tcPr>
                <w:p w14:paraId="4151CCD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A2CEB2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845880A" w14:textId="77777777" w:rsidR="00163F15" w:rsidRPr="002C594E" w:rsidRDefault="00163F15" w:rsidP="00172D78">
                  <w:pPr>
                    <w:spacing w:before="120"/>
                    <w:jc w:val="both"/>
                    <w:rPr>
                      <w:rFonts w:ascii="Verdana" w:hAnsi="Verdana"/>
                      <w:sz w:val="16"/>
                      <w:szCs w:val="16"/>
                      <w:lang w:val="en-US"/>
                    </w:rPr>
                  </w:pPr>
                </w:p>
              </w:tc>
            </w:tr>
          </w:tbl>
          <w:p w14:paraId="7B1B212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5AD4D7D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326A7116" w14:textId="77777777" w:rsidR="00032B8B" w:rsidRDefault="00032B8B" w:rsidP="007624DE">
            <w:pPr>
              <w:spacing w:before="120"/>
              <w:ind w:left="318" w:hanging="318"/>
              <w:rPr>
                <w:rFonts w:ascii="Verdana" w:hAnsi="Verdana"/>
                <w:b/>
                <w:lang w:val="en-US"/>
              </w:rPr>
            </w:pPr>
          </w:p>
          <w:p w14:paraId="3881221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D06E3E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C61797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27EC48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446E64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EFE281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753AC9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011720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850477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AD280A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89ED87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0E33DD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8C887F9"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01522A4"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35DEC1F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DC4BEE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FDD21C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165920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0A0F6D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A2B0C3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0819ACF" w14:textId="77777777" w:rsidR="00583DB6" w:rsidRPr="002C594E" w:rsidRDefault="00583DB6" w:rsidP="00F6263E">
            <w:pPr>
              <w:spacing w:before="120"/>
              <w:ind w:left="318" w:hanging="318"/>
              <w:rPr>
                <w:rFonts w:ascii="Verdana" w:hAnsi="Verdana"/>
                <w:i/>
                <w:sz w:val="16"/>
                <w:szCs w:val="16"/>
                <w:lang w:val="en-US"/>
              </w:rPr>
            </w:pPr>
          </w:p>
          <w:p w14:paraId="371CF3CE"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CC2025F"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9E1DCD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8E2E8E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40E690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7DFC30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E48BD3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78F446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E4160B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D283934" w14:textId="77777777" w:rsidR="00384CA5" w:rsidRPr="00050CFB" w:rsidRDefault="00CE1B51" w:rsidP="00050CFB">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B2748D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D2369B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29AFE4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F1A96A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A118358" w14:textId="77777777" w:rsidR="00573C7D" w:rsidRPr="002C594E" w:rsidRDefault="00573C7D" w:rsidP="00172D78">
            <w:pPr>
              <w:spacing w:before="120"/>
              <w:rPr>
                <w:rFonts w:ascii="Verdana" w:hAnsi="Verdana"/>
                <w:i/>
                <w:sz w:val="16"/>
                <w:szCs w:val="16"/>
                <w:lang w:val="en-US"/>
              </w:rPr>
            </w:pPr>
          </w:p>
          <w:p w14:paraId="2CE88D2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07CD8C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094430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3B955E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5967" w14:paraId="3EEF7161" w14:textId="77777777" w:rsidTr="00394C48">
        <w:trPr>
          <w:trHeight w:val="1737"/>
        </w:trPr>
        <w:tc>
          <w:tcPr>
            <w:tcW w:w="9320" w:type="dxa"/>
            <w:shd w:val="clear" w:color="auto" w:fill="auto"/>
          </w:tcPr>
          <w:p w14:paraId="7820D481"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E856069" w14:textId="4566BA13"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5D596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DD0663F"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2DD5EB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5967" w14:paraId="7D6994F4" w14:textId="77777777" w:rsidTr="00163F15">
        <w:trPr>
          <w:trHeight w:val="832"/>
        </w:trPr>
        <w:tc>
          <w:tcPr>
            <w:tcW w:w="9320" w:type="dxa"/>
            <w:shd w:val="clear" w:color="auto" w:fill="auto"/>
          </w:tcPr>
          <w:p w14:paraId="01869EF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48C59F3"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76373F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D63EC3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6843D7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5967" w14:paraId="60584E72" w14:textId="77777777" w:rsidTr="00394C48">
        <w:tc>
          <w:tcPr>
            <w:tcW w:w="9320" w:type="dxa"/>
            <w:shd w:val="clear" w:color="auto" w:fill="auto"/>
          </w:tcPr>
          <w:p w14:paraId="2A36DC9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5B8747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6C6501E" w14:textId="77777777" w:rsidR="001E1265" w:rsidRPr="002C594E" w:rsidRDefault="001E1265" w:rsidP="00172D78">
      <w:pPr>
        <w:spacing w:before="120"/>
        <w:ind w:left="-567"/>
        <w:rPr>
          <w:rFonts w:ascii="Verdana" w:hAnsi="Verdana"/>
          <w:i/>
          <w:sz w:val="16"/>
          <w:szCs w:val="16"/>
          <w:lang w:val="en-US"/>
        </w:rPr>
      </w:pPr>
    </w:p>
    <w:p w14:paraId="70FC6D8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931266" w14:textId="77777777" w:rsidR="007D5928" w:rsidRDefault="007D5928">
      <w:r>
        <w:separator/>
      </w:r>
    </w:p>
  </w:endnote>
  <w:endnote w:type="continuationSeparator" w:id="0">
    <w:p w14:paraId="7B2ED8CC"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EB4A6" w14:textId="77777777" w:rsidR="00AF4AD9" w:rsidRDefault="00AF4AD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1A3A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D5967" w:rsidRPr="001E1265" w14:paraId="7A0050D8" w14:textId="77777777" w:rsidTr="00CF0FA3">
      <w:tc>
        <w:tcPr>
          <w:tcW w:w="567" w:type="dxa"/>
          <w:tcBorders>
            <w:top w:val="single" w:sz="4" w:space="0" w:color="000000"/>
            <w:left w:val="single" w:sz="4" w:space="0" w:color="000000"/>
            <w:bottom w:val="single" w:sz="4" w:space="0" w:color="000000"/>
          </w:tcBorders>
          <w:vAlign w:val="center"/>
        </w:tcPr>
        <w:p w14:paraId="63F07DEF" w14:textId="66EA86F7" w:rsidR="005D5967" w:rsidRDefault="005D5967" w:rsidP="005D5967">
          <w:pPr>
            <w:pStyle w:val="Pidipagina"/>
            <w:snapToGrid w:val="0"/>
            <w:jc w:val="center"/>
            <w:rPr>
              <w:rFonts w:ascii="Verdana" w:hAnsi="Verdana"/>
              <w:sz w:val="16"/>
              <w:szCs w:val="16"/>
            </w:rPr>
          </w:pPr>
          <w:r>
            <w:rPr>
              <w:rFonts w:ascii="Verdana" w:hAnsi="Verdana"/>
              <w:sz w:val="16"/>
              <w:szCs w:val="16"/>
            </w:rPr>
            <w:t>3</w:t>
          </w:r>
        </w:p>
      </w:tc>
      <w:tc>
        <w:tcPr>
          <w:tcW w:w="1560" w:type="dxa"/>
          <w:tcBorders>
            <w:top w:val="single" w:sz="4" w:space="0" w:color="000000"/>
            <w:left w:val="single" w:sz="4" w:space="0" w:color="000000"/>
            <w:bottom w:val="single" w:sz="4" w:space="0" w:color="000000"/>
          </w:tcBorders>
          <w:vAlign w:val="center"/>
        </w:tcPr>
        <w:p w14:paraId="1C1C171D" w14:textId="40657C41" w:rsidR="005D5967" w:rsidRDefault="005D5967" w:rsidP="005D596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7CAF6C7A" w14:textId="4A59A8F2" w:rsidR="005D5967" w:rsidRDefault="005D5967" w:rsidP="005D596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16EAD753" w14:textId="253059F3" w:rsidR="005D5967" w:rsidRDefault="00AF4AD9" w:rsidP="00AF4AD9">
          <w:pPr>
            <w:pStyle w:val="Pidipagina"/>
            <w:snapToGrid w:val="0"/>
            <w:jc w:val="center"/>
            <w:rPr>
              <w:rFonts w:ascii="Verdana" w:hAnsi="Verdana"/>
              <w:sz w:val="16"/>
              <w:szCs w:val="16"/>
              <w:lang w:val="en-US"/>
            </w:rPr>
          </w:pPr>
          <w:r w:rsidRPr="00AF4AD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D54C47A" w14:textId="77777777" w:rsidR="005D5967" w:rsidRDefault="005D5967" w:rsidP="005D5967">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4A535568" w14:textId="48024F0A" w:rsidR="005D5967" w:rsidRDefault="005D5967" w:rsidP="005D596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69227FCE" w14:textId="77777777" w:rsidTr="00CF0FA3">
      <w:tc>
        <w:tcPr>
          <w:tcW w:w="567" w:type="dxa"/>
          <w:tcBorders>
            <w:top w:val="single" w:sz="4" w:space="0" w:color="000000"/>
            <w:left w:val="single" w:sz="4" w:space="0" w:color="000000"/>
            <w:bottom w:val="single" w:sz="4" w:space="0" w:color="000000"/>
          </w:tcBorders>
          <w:vAlign w:val="center"/>
        </w:tcPr>
        <w:p w14:paraId="792A550B"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80D7A75"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81FD742"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91E960"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0B2DF05"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B8DFC7E" w14:textId="77777777" w:rsidR="00CF0FA3" w:rsidRDefault="00CF0FA3" w:rsidP="00CF0FA3">
    <w:pPr>
      <w:pStyle w:val="Pidipagina"/>
      <w:jc w:val="center"/>
    </w:pPr>
  </w:p>
  <w:p w14:paraId="411C605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050CFB">
      <w:rPr>
        <w:rFonts w:ascii="Verdana" w:hAnsi="Verdana"/>
        <w:noProof/>
        <w:sz w:val="16"/>
        <w:szCs w:val="16"/>
      </w:rPr>
      <w:t>2</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D0AF578" w14:textId="77777777" w:rsidTr="001B1240">
      <w:tc>
        <w:tcPr>
          <w:tcW w:w="657" w:type="dxa"/>
          <w:tcBorders>
            <w:top w:val="single" w:sz="4" w:space="0" w:color="000000"/>
            <w:left w:val="single" w:sz="4" w:space="0" w:color="000000"/>
            <w:bottom w:val="single" w:sz="4" w:space="0" w:color="000000"/>
          </w:tcBorders>
          <w:vAlign w:val="center"/>
        </w:tcPr>
        <w:p w14:paraId="1C0A41EE"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08FF9E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E725CAC"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459F8D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AAC3F73" w14:textId="77777777" w:rsidR="00E73CA1" w:rsidRPr="001B1240" w:rsidRDefault="00E73CA1" w:rsidP="001B1240">
          <w:pPr>
            <w:pStyle w:val="Pidipagina"/>
            <w:snapToGrid w:val="0"/>
            <w:jc w:val="center"/>
            <w:rPr>
              <w:rFonts w:ascii="Verdana" w:hAnsi="Verdana"/>
            </w:rPr>
          </w:pPr>
        </w:p>
      </w:tc>
    </w:tr>
    <w:tr w:rsidR="00E73CA1" w14:paraId="7C94292F" w14:textId="77777777" w:rsidTr="001B1240">
      <w:tc>
        <w:tcPr>
          <w:tcW w:w="657" w:type="dxa"/>
          <w:tcBorders>
            <w:left w:val="single" w:sz="4" w:space="0" w:color="000000"/>
            <w:bottom w:val="single" w:sz="4" w:space="0" w:color="000000"/>
          </w:tcBorders>
          <w:vAlign w:val="center"/>
        </w:tcPr>
        <w:p w14:paraId="3877DC81"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953078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1545E2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CAD8432"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B52D34"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AFCF5A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02E40F" w14:textId="77777777" w:rsidR="007D5928" w:rsidRDefault="007D5928">
      <w:r>
        <w:separator/>
      </w:r>
    </w:p>
  </w:footnote>
  <w:footnote w:type="continuationSeparator" w:id="0">
    <w:p w14:paraId="3FCFBC0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8011F" w14:textId="77777777" w:rsidR="00AF4AD9" w:rsidRDefault="00AF4AD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D80059E"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677F294E"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14609338"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7FC84D0" w14:textId="77777777" w:rsidR="00E73CA1" w:rsidRPr="00A37DFF" w:rsidRDefault="00C117A5" w:rsidP="00050CFB">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050CFB">
            <w:rPr>
              <w:rFonts w:ascii="Verdana" w:hAnsi="Verdana"/>
              <w:b/>
              <w:bCs/>
              <w:sz w:val="24"/>
              <w:szCs w:val="24"/>
            </w:rPr>
            <w:t>15</w:t>
          </w:r>
          <w:r w:rsidR="007E0FB2">
            <w:rPr>
              <w:rFonts w:ascii="Verdana" w:hAnsi="Verdana"/>
              <w:b/>
              <w:bCs/>
              <w:sz w:val="24"/>
              <w:szCs w:val="24"/>
            </w:rPr>
            <w:t>6</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364410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1C2F659" w14:textId="77777777">
      <w:trPr>
        <w:trHeight w:val="838"/>
      </w:trPr>
      <w:tc>
        <w:tcPr>
          <w:tcW w:w="1896" w:type="dxa"/>
          <w:tcBorders>
            <w:top w:val="single" w:sz="4" w:space="0" w:color="000000"/>
            <w:left w:val="single" w:sz="4" w:space="0" w:color="000000"/>
            <w:bottom w:val="single" w:sz="4" w:space="0" w:color="000000"/>
          </w:tcBorders>
          <w:vAlign w:val="center"/>
        </w:tcPr>
        <w:p w14:paraId="7BD20FEE"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4BA167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1FCE0E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D4D83B8"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1F71794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0CF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B6F7B"/>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5967"/>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252F"/>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3598"/>
    <w:rsid w:val="007A5690"/>
    <w:rsid w:val="007A5AB0"/>
    <w:rsid w:val="007A5BC3"/>
    <w:rsid w:val="007A6906"/>
    <w:rsid w:val="007B084D"/>
    <w:rsid w:val="007B6CD3"/>
    <w:rsid w:val="007B79B6"/>
    <w:rsid w:val="007C1229"/>
    <w:rsid w:val="007C1B8F"/>
    <w:rsid w:val="007C6724"/>
    <w:rsid w:val="007D27EF"/>
    <w:rsid w:val="007D5928"/>
    <w:rsid w:val="007E0FB2"/>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C45DE"/>
    <w:rsid w:val="00AD0C7E"/>
    <w:rsid w:val="00AE14D6"/>
    <w:rsid w:val="00AE5F17"/>
    <w:rsid w:val="00AE6869"/>
    <w:rsid w:val="00AF4AD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B40B4"/>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15D2"/>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55432"/>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0132"/>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269EC6E"/>
  <w15:docId w15:val="{26C39202-C39E-4867-9B97-C9824BF2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873467643">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67C33-D492-4022-8793-79DA40E5D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1901</Words>
  <Characters>10836</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30</cp:revision>
  <cp:lastPrinted>2016-03-23T17:25:00Z</cp:lastPrinted>
  <dcterms:created xsi:type="dcterms:W3CDTF">2016-03-31T11:04:00Z</dcterms:created>
  <dcterms:modified xsi:type="dcterms:W3CDTF">2022-01-17T17:11:00Z</dcterms:modified>
  <cp:category>Ufficio Qualità</cp:category>
  <cp:contentStatus>Rev. 2</cp:contentStatus>
</cp:coreProperties>
</file>