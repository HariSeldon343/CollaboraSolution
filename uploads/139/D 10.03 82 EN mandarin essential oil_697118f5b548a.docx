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AADB35"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A369C6" w14:paraId="4C9707DB" w14:textId="77777777" w:rsidTr="00394C48">
        <w:trPr>
          <w:trHeight w:val="1399"/>
        </w:trPr>
        <w:tc>
          <w:tcPr>
            <w:tcW w:w="9210" w:type="dxa"/>
            <w:shd w:val="clear" w:color="auto" w:fill="auto"/>
          </w:tcPr>
          <w:p w14:paraId="13A86F73" w14:textId="77777777" w:rsidR="00B462F9" w:rsidRPr="002C594E" w:rsidRDefault="00FE19E1" w:rsidP="00B462F9">
            <w:pPr>
              <w:tabs>
                <w:tab w:val="left" w:pos="3119"/>
              </w:tabs>
              <w:spacing w:before="120" w:after="120"/>
              <w:ind w:left="3119" w:hanging="3119"/>
              <w:rPr>
                <w:rFonts w:ascii="Verdana" w:hAnsi="Verdana"/>
                <w:i/>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0B0071">
              <w:rPr>
                <w:rFonts w:ascii="Verdana" w:hAnsi="Verdana"/>
                <w:lang w:val="en-US"/>
              </w:rPr>
              <w:t xml:space="preserve">Mandarin </w:t>
            </w:r>
            <w:r w:rsidR="00B462F9">
              <w:rPr>
                <w:rFonts w:ascii="Verdana" w:hAnsi="Verdana"/>
                <w:lang w:val="en-US"/>
              </w:rPr>
              <w:t>essential oil</w:t>
            </w:r>
          </w:p>
          <w:p w14:paraId="3FC85788" w14:textId="77777777" w:rsidR="00853353" w:rsidRPr="002C594E" w:rsidRDefault="00FE19E1" w:rsidP="00583DB6">
            <w:pPr>
              <w:tabs>
                <w:tab w:val="left" w:pos="3119"/>
              </w:tabs>
              <w:spacing w:before="120" w:after="120"/>
              <w:ind w:left="3119" w:hanging="3119"/>
              <w:rPr>
                <w:rFonts w:ascii="Verdana" w:hAnsi="Verdana"/>
                <w:i/>
                <w:lang w:val="en-US"/>
              </w:rPr>
            </w:pPr>
            <w:r w:rsidRPr="000A336B">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0B0071">
              <w:rPr>
                <w:rFonts w:ascii="Verdana" w:hAnsi="Verdana"/>
                <w:lang w:val="en-US"/>
              </w:rPr>
              <w:t xml:space="preserve">Mandarin </w:t>
            </w:r>
            <w:r w:rsidR="00974FD5">
              <w:rPr>
                <w:rFonts w:ascii="Verdana" w:hAnsi="Verdana"/>
                <w:lang w:val="en-US"/>
              </w:rPr>
              <w:t>essential oil</w:t>
            </w:r>
          </w:p>
          <w:p w14:paraId="03D2E490"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0B0071">
              <w:rPr>
                <w:rFonts w:ascii="Verdana" w:hAnsi="Verdana"/>
                <w:lang w:val="en-US"/>
              </w:rPr>
              <w:t>OEM</w:t>
            </w:r>
          </w:p>
        </w:tc>
      </w:tr>
    </w:tbl>
    <w:p w14:paraId="59154874" w14:textId="77777777" w:rsidR="00B13991" w:rsidRDefault="00B13991" w:rsidP="00257592">
      <w:pPr>
        <w:spacing w:before="120"/>
        <w:ind w:left="720"/>
        <w:rPr>
          <w:rFonts w:ascii="Verdana" w:hAnsi="Verdana"/>
          <w:b/>
          <w:sz w:val="8"/>
          <w:szCs w:val="8"/>
          <w:lang w:val="en-US"/>
        </w:rPr>
      </w:pPr>
    </w:p>
    <w:p w14:paraId="20897990"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A369C6" w14:paraId="18A213A1" w14:textId="77777777" w:rsidTr="00257592">
        <w:trPr>
          <w:trHeight w:val="3578"/>
        </w:trPr>
        <w:tc>
          <w:tcPr>
            <w:tcW w:w="9238" w:type="dxa"/>
            <w:shd w:val="clear" w:color="auto" w:fill="auto"/>
          </w:tcPr>
          <w:p w14:paraId="5509409C"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5F007C75"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0B0071">
              <w:rPr>
                <w:rFonts w:ascii="Verdana" w:hAnsi="Verdana"/>
                <w:lang w:val="en-US"/>
              </w:rPr>
              <w:t xml:space="preserve">Mandarin </w:t>
            </w:r>
            <w:r w:rsidR="00C3332B" w:rsidRPr="00F541B2">
              <w:rPr>
                <w:rFonts w:ascii="Verdana" w:hAnsi="Verdana"/>
                <w:lang w:val="en-US"/>
              </w:rPr>
              <w:t>(100%)</w:t>
            </w:r>
          </w:p>
          <w:p w14:paraId="30B381E7" w14:textId="77777777" w:rsidR="0042012D" w:rsidRPr="002C594E" w:rsidRDefault="0042012D" w:rsidP="00583DB6">
            <w:pPr>
              <w:tabs>
                <w:tab w:val="left" w:pos="284"/>
                <w:tab w:val="left" w:pos="3402"/>
              </w:tabs>
              <w:spacing w:before="120" w:after="120"/>
              <w:rPr>
                <w:rFonts w:ascii="Verdana" w:hAnsi="Verdana"/>
                <w:i/>
                <w:lang w:val="en-US"/>
              </w:rPr>
            </w:pPr>
          </w:p>
          <w:p w14:paraId="718B35E2" w14:textId="77777777" w:rsidR="00583DB6" w:rsidRPr="002C594E"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049F1D6F"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0B0071">
              <w:rPr>
                <w:rFonts w:ascii="Verdana" w:hAnsi="Verdana"/>
                <w:lang w:val="en-US"/>
              </w:rPr>
              <w:t>Mandarin</w:t>
            </w:r>
          </w:p>
          <w:p w14:paraId="6738E864"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0B0071">
              <w:rPr>
                <w:rFonts w:ascii="Verdana" w:hAnsi="Verdana"/>
                <w:lang w:val="en-US"/>
              </w:rPr>
              <w:t>Citrus reticulate</w:t>
            </w:r>
          </w:p>
          <w:p w14:paraId="0D381F98"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3D20C6D6" w14:textId="77777777" w:rsidR="00823153" w:rsidRPr="00675418"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675418">
              <w:rPr>
                <w:rFonts w:ascii="Verdana" w:hAnsi="Verdana"/>
                <w:b/>
                <w:lang w:val="en-US"/>
              </w:rPr>
              <w:t>Variety</w:t>
            </w:r>
            <w:r w:rsidR="00F8523A" w:rsidRPr="00675418">
              <w:rPr>
                <w:rFonts w:ascii="Verdana" w:hAnsi="Verdana"/>
                <w:b/>
                <w:lang w:val="en-US"/>
              </w:rPr>
              <w:t>:</w:t>
            </w:r>
            <w:r w:rsidR="00F8523A" w:rsidRPr="00675418">
              <w:rPr>
                <w:rFonts w:ascii="Verdana" w:hAnsi="Verdana"/>
                <w:lang w:val="en-US"/>
              </w:rPr>
              <w:t xml:space="preserve"> </w:t>
            </w:r>
            <w:r w:rsidR="00F8523A" w:rsidRPr="00675418">
              <w:rPr>
                <w:rFonts w:ascii="Verdana" w:hAnsi="Verdana"/>
                <w:lang w:val="en-US"/>
              </w:rPr>
              <w:tab/>
            </w:r>
            <w:r w:rsidR="000B0071" w:rsidRPr="006844D6">
              <w:rPr>
                <w:rFonts w:ascii="Verdana" w:hAnsi="Verdana"/>
                <w:color w:val="212121"/>
                <w:lang w:val="en-US" w:eastAsia="it-IT"/>
              </w:rPr>
              <w:t>Avana, paternò</w:t>
            </w:r>
          </w:p>
          <w:p w14:paraId="2D78D78F" w14:textId="77777777" w:rsidR="00207E78" w:rsidRPr="002C594E" w:rsidRDefault="00677F2D" w:rsidP="00583DB6">
            <w:pPr>
              <w:tabs>
                <w:tab w:val="left" w:pos="284"/>
                <w:tab w:val="left" w:pos="3402"/>
              </w:tabs>
              <w:spacing w:before="120" w:after="120"/>
              <w:rPr>
                <w:rFonts w:ascii="Verdana" w:hAnsi="Verdana"/>
                <w:lang w:val="en-US"/>
              </w:rPr>
            </w:pPr>
            <w:r w:rsidRPr="00675418">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B63EB7" w:rsidRPr="001F640A">
              <w:rPr>
                <w:rFonts w:ascii="Verdana" w:hAnsi="Verdana"/>
                <w:lang w:val="en-US"/>
              </w:rPr>
              <w:t xml:space="preserve">Typically </w:t>
            </w:r>
            <w:r w:rsidR="000B0071" w:rsidRPr="001F640A">
              <w:rPr>
                <w:rFonts w:ascii="Verdana" w:hAnsi="Verdana"/>
                <w:lang w:val="en-US"/>
              </w:rPr>
              <w:t>from</w:t>
            </w:r>
            <w:r w:rsidR="000B0071">
              <w:rPr>
                <w:rFonts w:ascii="Verdana" w:hAnsi="Verdana"/>
                <w:lang w:val="en-US"/>
              </w:rPr>
              <w:t xml:space="preserve"> October</w:t>
            </w:r>
            <w:r w:rsidR="000B0071" w:rsidRPr="001F640A">
              <w:rPr>
                <w:rFonts w:ascii="Verdana" w:hAnsi="Verdana"/>
                <w:lang w:val="en-US"/>
              </w:rPr>
              <w:t xml:space="preserve"> to </w:t>
            </w:r>
            <w:r w:rsidR="000B0071">
              <w:rPr>
                <w:rFonts w:ascii="Verdana" w:hAnsi="Verdana"/>
                <w:lang w:val="en-US"/>
              </w:rPr>
              <w:t>March</w:t>
            </w:r>
          </w:p>
          <w:p w14:paraId="0FF25E4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974FD5">
              <w:rPr>
                <w:rFonts w:ascii="Verdana" w:hAnsi="Verdana"/>
                <w:lang w:val="en-US"/>
              </w:rPr>
              <w:t>Coloration, carbonyl constituents</w:t>
            </w:r>
          </w:p>
          <w:p w14:paraId="601838D0" w14:textId="77777777" w:rsidR="00930767"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930767">
              <w:rPr>
                <w:rFonts w:ascii="Verdana" w:hAnsi="Verdana"/>
                <w:lang w:val="en-US"/>
              </w:rPr>
              <w:t>Cylindrical drums</w:t>
            </w:r>
            <w:r w:rsidR="00930767" w:rsidRPr="001F640A">
              <w:rPr>
                <w:rFonts w:ascii="Verdana" w:hAnsi="Verdana"/>
                <w:lang w:val="en-US"/>
              </w:rPr>
              <w:t xml:space="preserve"> of</w:t>
            </w:r>
            <w:r w:rsidR="00930767">
              <w:rPr>
                <w:rFonts w:ascii="Verdana" w:hAnsi="Verdana"/>
                <w:lang w:val="en-US"/>
              </w:rPr>
              <w:t xml:space="preserve"> Kg. 180 kg, metal cans </w:t>
            </w:r>
          </w:p>
          <w:p w14:paraId="1C486E0A" w14:textId="77777777" w:rsidR="00F8523A" w:rsidRPr="002C594E" w:rsidRDefault="00675418" w:rsidP="00583DB6">
            <w:pPr>
              <w:tabs>
                <w:tab w:val="left" w:pos="284"/>
                <w:tab w:val="left" w:pos="3402"/>
              </w:tabs>
              <w:spacing w:before="120" w:after="120"/>
              <w:rPr>
                <w:rFonts w:ascii="Verdana" w:hAnsi="Verdana"/>
                <w:lang w:val="en-US"/>
              </w:rPr>
            </w:pPr>
            <w:r>
              <w:rPr>
                <w:rFonts w:ascii="Verdana" w:hAnsi="Verdana"/>
                <w:lang w:val="en-US"/>
              </w:rPr>
              <w:tab/>
            </w:r>
            <w:r>
              <w:rPr>
                <w:rFonts w:ascii="Verdana" w:hAnsi="Verdana"/>
                <w:lang w:val="en-US"/>
              </w:rPr>
              <w:tab/>
            </w:r>
            <w:r w:rsidRPr="005A7B06">
              <w:rPr>
                <w:rFonts w:ascii="Verdana" w:hAnsi="Verdana"/>
                <w:lang w:val="en-US"/>
              </w:rPr>
              <w:t>(1-10-50kg)</w:t>
            </w:r>
            <w:r w:rsidR="00930767">
              <w:rPr>
                <w:rFonts w:ascii="Verdana" w:hAnsi="Verdana"/>
                <w:lang w:val="en-US"/>
              </w:rPr>
              <w:t>, tank</w:t>
            </w:r>
          </w:p>
          <w:p w14:paraId="21B22D62"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4B83C179"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1CD7C4B5" w14:textId="77777777" w:rsidR="00583DB6" w:rsidRDefault="00583DB6" w:rsidP="00257592">
      <w:pPr>
        <w:spacing w:before="120"/>
        <w:rPr>
          <w:rFonts w:ascii="Verdana" w:hAnsi="Verdana"/>
          <w:b/>
          <w:sz w:val="8"/>
          <w:szCs w:val="8"/>
          <w:lang w:val="en-US"/>
        </w:rPr>
      </w:pPr>
    </w:p>
    <w:p w14:paraId="1CA21698"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11497999"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A369C6" w14:paraId="17FC66A1" w14:textId="77777777" w:rsidTr="00583DB6">
        <w:trPr>
          <w:trHeight w:val="4575"/>
        </w:trPr>
        <w:tc>
          <w:tcPr>
            <w:tcW w:w="9210" w:type="dxa"/>
            <w:tcBorders>
              <w:bottom w:val="nil"/>
            </w:tcBorders>
          </w:tcPr>
          <w:p w14:paraId="4ACA94C9"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58BAB152"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5328"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9"/>
              <w:gridCol w:w="783"/>
              <w:gridCol w:w="838"/>
              <w:gridCol w:w="853"/>
              <w:gridCol w:w="1555"/>
            </w:tblGrid>
            <w:tr w:rsidR="00675418" w:rsidRPr="00A369C6" w14:paraId="735581D0" w14:textId="77777777" w:rsidTr="00675418">
              <w:trPr>
                <w:trHeight w:hRule="exact" w:val="501"/>
              </w:trPr>
              <w:tc>
                <w:tcPr>
                  <w:tcW w:w="1299" w:type="dxa"/>
                  <w:vAlign w:val="center"/>
                </w:tcPr>
                <w:p w14:paraId="0D316983" w14:textId="77777777" w:rsidR="00675418" w:rsidRPr="002C594E" w:rsidRDefault="00675418" w:rsidP="00953535">
                  <w:pPr>
                    <w:jc w:val="center"/>
                    <w:rPr>
                      <w:rFonts w:ascii="Verdana" w:hAnsi="Verdana"/>
                      <w:b/>
                      <w:i/>
                      <w:sz w:val="16"/>
                      <w:szCs w:val="16"/>
                      <w:lang w:val="en-US"/>
                    </w:rPr>
                  </w:pPr>
                  <w:r w:rsidRPr="002C594E">
                    <w:rPr>
                      <w:rFonts w:ascii="Verdana" w:hAnsi="Verdana"/>
                      <w:b/>
                      <w:i/>
                      <w:sz w:val="16"/>
                      <w:szCs w:val="16"/>
                      <w:lang w:val="en-US"/>
                    </w:rPr>
                    <w:t>Parameters</w:t>
                  </w:r>
                </w:p>
              </w:tc>
              <w:tc>
                <w:tcPr>
                  <w:tcW w:w="783" w:type="dxa"/>
                  <w:vAlign w:val="center"/>
                </w:tcPr>
                <w:p w14:paraId="3BA98E72" w14:textId="77777777" w:rsidR="00675418" w:rsidRPr="002C594E" w:rsidRDefault="00675418"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38" w:type="dxa"/>
                  <w:vAlign w:val="center"/>
                </w:tcPr>
                <w:p w14:paraId="72CA8CAB" w14:textId="77777777" w:rsidR="00675418" w:rsidRPr="002C594E" w:rsidRDefault="00675418"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3" w:type="dxa"/>
                  <w:vAlign w:val="center"/>
                </w:tcPr>
                <w:p w14:paraId="5F83737B" w14:textId="77777777" w:rsidR="00675418" w:rsidRPr="002C594E" w:rsidRDefault="00675418"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5" w:type="dxa"/>
                  <w:vAlign w:val="center"/>
                </w:tcPr>
                <w:p w14:paraId="50F21D29" w14:textId="77777777" w:rsidR="00675418" w:rsidRPr="002C594E" w:rsidRDefault="00675418" w:rsidP="00953535">
                  <w:pPr>
                    <w:jc w:val="center"/>
                    <w:rPr>
                      <w:rFonts w:ascii="Verdana" w:hAnsi="Verdana"/>
                      <w:b/>
                      <w:i/>
                      <w:sz w:val="16"/>
                      <w:szCs w:val="16"/>
                      <w:lang w:val="en-US"/>
                    </w:rPr>
                  </w:pPr>
                  <w:r w:rsidRPr="002C594E">
                    <w:rPr>
                      <w:rFonts w:ascii="Verdana" w:hAnsi="Verdana"/>
                      <w:b/>
                      <w:i/>
                      <w:sz w:val="16"/>
                      <w:szCs w:val="16"/>
                      <w:lang w:val="en-US"/>
                    </w:rPr>
                    <w:t>Method</w:t>
                  </w:r>
                </w:p>
              </w:tc>
            </w:tr>
            <w:tr w:rsidR="000B0071" w:rsidRPr="00A369C6" w14:paraId="29E8688E" w14:textId="77777777" w:rsidTr="00675418">
              <w:trPr>
                <w:trHeight w:hRule="exact" w:val="501"/>
              </w:trPr>
              <w:tc>
                <w:tcPr>
                  <w:tcW w:w="1299" w:type="dxa"/>
                  <w:vAlign w:val="center"/>
                </w:tcPr>
                <w:p w14:paraId="3261F330" w14:textId="77777777" w:rsidR="000B0071" w:rsidRPr="000B0071" w:rsidRDefault="000B0071" w:rsidP="007558C2">
                  <w:pPr>
                    <w:jc w:val="center"/>
                    <w:rPr>
                      <w:rFonts w:ascii="Verdana" w:hAnsi="Verdana"/>
                      <w:i/>
                      <w:sz w:val="16"/>
                      <w:szCs w:val="16"/>
                      <w:lang w:val="en-US"/>
                    </w:rPr>
                  </w:pPr>
                  <w:r w:rsidRPr="000B0071">
                    <w:rPr>
                      <w:rFonts w:ascii="Verdana" w:hAnsi="Verdana"/>
                      <w:i/>
                      <w:sz w:val="16"/>
                      <w:szCs w:val="16"/>
                      <w:lang w:val="en-US"/>
                    </w:rPr>
                    <w:t>Specific weight</w:t>
                  </w:r>
                </w:p>
              </w:tc>
              <w:tc>
                <w:tcPr>
                  <w:tcW w:w="783" w:type="dxa"/>
                  <w:vAlign w:val="center"/>
                </w:tcPr>
                <w:p w14:paraId="72BB3E31" w14:textId="77777777" w:rsidR="000B0071" w:rsidRPr="000B0071" w:rsidRDefault="000B0071" w:rsidP="007558C2">
                  <w:pPr>
                    <w:rPr>
                      <w:rFonts w:ascii="Verdana" w:hAnsi="Verdana"/>
                      <w:sz w:val="16"/>
                      <w:szCs w:val="16"/>
                      <w:lang w:val="en-US"/>
                    </w:rPr>
                  </w:pPr>
                  <w:r w:rsidRPr="000B0071">
                    <w:rPr>
                      <w:rFonts w:ascii="Verdana" w:hAnsi="Verdana"/>
                      <w:sz w:val="16"/>
                      <w:szCs w:val="16"/>
                      <w:lang w:val="en-US"/>
                    </w:rPr>
                    <w:t>0,850</w:t>
                  </w:r>
                </w:p>
              </w:tc>
              <w:tc>
                <w:tcPr>
                  <w:tcW w:w="838" w:type="dxa"/>
                  <w:vAlign w:val="center"/>
                </w:tcPr>
                <w:p w14:paraId="144DE221" w14:textId="77777777" w:rsidR="000B0071" w:rsidRPr="000B0071" w:rsidRDefault="000B0071" w:rsidP="007558C2">
                  <w:pPr>
                    <w:jc w:val="center"/>
                    <w:rPr>
                      <w:rFonts w:ascii="Verdana" w:hAnsi="Verdana"/>
                      <w:sz w:val="16"/>
                      <w:szCs w:val="16"/>
                      <w:lang w:val="en-US"/>
                    </w:rPr>
                  </w:pPr>
                  <w:r w:rsidRPr="000B0071">
                    <w:rPr>
                      <w:rFonts w:ascii="Verdana" w:hAnsi="Verdana"/>
                      <w:sz w:val="16"/>
                      <w:szCs w:val="16"/>
                      <w:lang w:val="en-US"/>
                    </w:rPr>
                    <w:t>0,855</w:t>
                  </w:r>
                </w:p>
              </w:tc>
              <w:tc>
                <w:tcPr>
                  <w:tcW w:w="853" w:type="dxa"/>
                  <w:vAlign w:val="center"/>
                </w:tcPr>
                <w:p w14:paraId="0AE8B713" w14:textId="77777777" w:rsidR="000B0071" w:rsidRPr="000B0071" w:rsidRDefault="000B0071" w:rsidP="007558C2">
                  <w:pPr>
                    <w:jc w:val="center"/>
                    <w:rPr>
                      <w:rFonts w:ascii="Verdana" w:hAnsi="Verdana"/>
                      <w:sz w:val="16"/>
                      <w:szCs w:val="16"/>
                      <w:lang w:val="en-US"/>
                    </w:rPr>
                  </w:pPr>
                  <w:r w:rsidRPr="000B0071">
                    <w:rPr>
                      <w:rFonts w:ascii="Verdana" w:hAnsi="Verdana"/>
                      <w:sz w:val="16"/>
                      <w:szCs w:val="16"/>
                      <w:lang w:val="en-US"/>
                    </w:rPr>
                    <w:t>g</w:t>
                  </w:r>
                </w:p>
              </w:tc>
              <w:tc>
                <w:tcPr>
                  <w:tcW w:w="1555" w:type="dxa"/>
                  <w:vAlign w:val="center"/>
                </w:tcPr>
                <w:p w14:paraId="1CC41864" w14:textId="77777777" w:rsidR="000B0071" w:rsidRPr="000B0071" w:rsidRDefault="000B0071" w:rsidP="007558C2">
                  <w:pPr>
                    <w:snapToGrid w:val="0"/>
                    <w:jc w:val="center"/>
                    <w:rPr>
                      <w:rFonts w:ascii="Verdana" w:hAnsi="Verdana"/>
                      <w:sz w:val="16"/>
                      <w:szCs w:val="16"/>
                      <w:lang w:val="en-US"/>
                    </w:rPr>
                  </w:pPr>
                  <w:r w:rsidRPr="000B0071">
                    <w:rPr>
                      <w:rFonts w:ascii="Verdana" w:hAnsi="Verdana"/>
                      <w:sz w:val="16"/>
                      <w:szCs w:val="16"/>
                      <w:lang w:val="en-US"/>
                    </w:rPr>
                    <w:t>Internal method</w:t>
                  </w:r>
                </w:p>
              </w:tc>
            </w:tr>
            <w:tr w:rsidR="000B0071" w:rsidRPr="00A369C6" w14:paraId="7CB20CE7" w14:textId="77777777" w:rsidTr="00675418">
              <w:trPr>
                <w:trHeight w:hRule="exact" w:val="501"/>
              </w:trPr>
              <w:tc>
                <w:tcPr>
                  <w:tcW w:w="1299" w:type="dxa"/>
                  <w:vAlign w:val="center"/>
                </w:tcPr>
                <w:p w14:paraId="53FFDA37" w14:textId="77777777" w:rsidR="000B0071" w:rsidRPr="000B0071" w:rsidRDefault="000B0071" w:rsidP="007558C2">
                  <w:pPr>
                    <w:jc w:val="center"/>
                    <w:rPr>
                      <w:rFonts w:ascii="Verdana" w:hAnsi="Verdana"/>
                      <w:i/>
                      <w:sz w:val="16"/>
                      <w:szCs w:val="16"/>
                      <w:lang w:val="en-US"/>
                    </w:rPr>
                  </w:pPr>
                  <w:r w:rsidRPr="000B0071">
                    <w:rPr>
                      <w:rFonts w:ascii="Verdana" w:hAnsi="Verdana"/>
                      <w:i/>
                      <w:sz w:val="16"/>
                      <w:szCs w:val="16"/>
                      <w:lang w:val="en-US"/>
                    </w:rPr>
                    <w:t>Refractive index</w:t>
                  </w:r>
                </w:p>
              </w:tc>
              <w:tc>
                <w:tcPr>
                  <w:tcW w:w="783" w:type="dxa"/>
                  <w:vAlign w:val="center"/>
                </w:tcPr>
                <w:p w14:paraId="19634686" w14:textId="77777777" w:rsidR="000B0071" w:rsidRPr="000B0071" w:rsidRDefault="000B0071" w:rsidP="007558C2">
                  <w:pPr>
                    <w:jc w:val="center"/>
                    <w:rPr>
                      <w:rFonts w:ascii="Verdana" w:hAnsi="Verdana"/>
                      <w:sz w:val="16"/>
                      <w:szCs w:val="16"/>
                      <w:lang w:val="en-US"/>
                    </w:rPr>
                  </w:pPr>
                  <w:r w:rsidRPr="000B0071">
                    <w:rPr>
                      <w:rFonts w:ascii="Verdana" w:hAnsi="Verdana"/>
                      <w:sz w:val="16"/>
                      <w:szCs w:val="16"/>
                      <w:lang w:val="en-US"/>
                    </w:rPr>
                    <w:t>1,4730</w:t>
                  </w:r>
                </w:p>
              </w:tc>
              <w:tc>
                <w:tcPr>
                  <w:tcW w:w="838" w:type="dxa"/>
                  <w:vAlign w:val="center"/>
                </w:tcPr>
                <w:p w14:paraId="109554A8" w14:textId="77777777" w:rsidR="000B0071" w:rsidRPr="000B0071" w:rsidRDefault="000B0071" w:rsidP="007558C2">
                  <w:pPr>
                    <w:jc w:val="center"/>
                    <w:rPr>
                      <w:rFonts w:ascii="Verdana" w:hAnsi="Verdana"/>
                      <w:sz w:val="16"/>
                      <w:szCs w:val="16"/>
                      <w:lang w:val="en-US"/>
                    </w:rPr>
                  </w:pPr>
                  <w:r w:rsidRPr="000B0071">
                    <w:rPr>
                      <w:rFonts w:ascii="Verdana" w:hAnsi="Verdana"/>
                      <w:sz w:val="16"/>
                      <w:szCs w:val="16"/>
                      <w:lang w:val="en-US"/>
                    </w:rPr>
                    <w:t>1,4770</w:t>
                  </w:r>
                </w:p>
              </w:tc>
              <w:tc>
                <w:tcPr>
                  <w:tcW w:w="853" w:type="dxa"/>
                  <w:vAlign w:val="center"/>
                </w:tcPr>
                <w:p w14:paraId="4BDD5991" w14:textId="77777777" w:rsidR="000B0071" w:rsidRPr="000B0071" w:rsidRDefault="000B0071" w:rsidP="007558C2">
                  <w:pPr>
                    <w:jc w:val="center"/>
                    <w:rPr>
                      <w:rFonts w:ascii="Verdana" w:hAnsi="Verdana"/>
                      <w:sz w:val="16"/>
                      <w:szCs w:val="16"/>
                      <w:lang w:val="en-US"/>
                    </w:rPr>
                  </w:pPr>
                </w:p>
              </w:tc>
              <w:tc>
                <w:tcPr>
                  <w:tcW w:w="1555" w:type="dxa"/>
                  <w:vAlign w:val="center"/>
                </w:tcPr>
                <w:p w14:paraId="05C1F3C9" w14:textId="77777777" w:rsidR="000B0071" w:rsidRPr="000B0071" w:rsidRDefault="000B0071" w:rsidP="007558C2">
                  <w:pPr>
                    <w:snapToGrid w:val="0"/>
                    <w:jc w:val="center"/>
                    <w:rPr>
                      <w:rFonts w:ascii="Verdana" w:hAnsi="Verdana"/>
                      <w:sz w:val="16"/>
                      <w:szCs w:val="16"/>
                      <w:lang w:val="en-US"/>
                    </w:rPr>
                  </w:pPr>
                  <w:r w:rsidRPr="000B0071">
                    <w:rPr>
                      <w:rFonts w:ascii="Verdana" w:hAnsi="Verdana"/>
                      <w:sz w:val="16"/>
                      <w:szCs w:val="16"/>
                      <w:lang w:val="en-US"/>
                    </w:rPr>
                    <w:t>Internal method</w:t>
                  </w:r>
                </w:p>
              </w:tc>
            </w:tr>
            <w:tr w:rsidR="000B0071" w:rsidRPr="00A369C6" w14:paraId="488D4A70" w14:textId="77777777" w:rsidTr="00675418">
              <w:trPr>
                <w:trHeight w:hRule="exact" w:val="501"/>
              </w:trPr>
              <w:tc>
                <w:tcPr>
                  <w:tcW w:w="1299" w:type="dxa"/>
                  <w:vAlign w:val="center"/>
                </w:tcPr>
                <w:p w14:paraId="55A60489" w14:textId="77777777" w:rsidR="000B0071" w:rsidRPr="000B0071" w:rsidRDefault="000B0071" w:rsidP="007558C2">
                  <w:pPr>
                    <w:jc w:val="center"/>
                    <w:rPr>
                      <w:rFonts w:ascii="Verdana" w:hAnsi="Verdana"/>
                      <w:i/>
                      <w:sz w:val="16"/>
                      <w:szCs w:val="16"/>
                      <w:lang w:val="en-US"/>
                    </w:rPr>
                  </w:pPr>
                  <w:r w:rsidRPr="000B0071">
                    <w:rPr>
                      <w:rFonts w:ascii="Verdana" w:hAnsi="Verdana"/>
                      <w:i/>
                      <w:sz w:val="16"/>
                      <w:szCs w:val="16"/>
                      <w:lang w:val="en-US"/>
                    </w:rPr>
                    <w:t>Residue on evaporation</w:t>
                  </w:r>
                </w:p>
              </w:tc>
              <w:tc>
                <w:tcPr>
                  <w:tcW w:w="783" w:type="dxa"/>
                  <w:vAlign w:val="center"/>
                </w:tcPr>
                <w:p w14:paraId="5D08D71B" w14:textId="77777777" w:rsidR="000B0071" w:rsidRPr="000B0071" w:rsidRDefault="000B0071" w:rsidP="007558C2">
                  <w:pPr>
                    <w:tabs>
                      <w:tab w:val="decimal" w:pos="12"/>
                    </w:tabs>
                    <w:jc w:val="center"/>
                    <w:rPr>
                      <w:rFonts w:ascii="Verdana" w:hAnsi="Verdana"/>
                      <w:sz w:val="16"/>
                      <w:szCs w:val="16"/>
                      <w:lang w:val="en-US"/>
                    </w:rPr>
                  </w:pPr>
                  <w:r w:rsidRPr="000B0071">
                    <w:rPr>
                      <w:rFonts w:ascii="Verdana" w:hAnsi="Verdana"/>
                      <w:sz w:val="16"/>
                      <w:szCs w:val="16"/>
                      <w:lang w:val="en-US"/>
                    </w:rPr>
                    <w:t>2,0</w:t>
                  </w:r>
                </w:p>
              </w:tc>
              <w:tc>
                <w:tcPr>
                  <w:tcW w:w="838" w:type="dxa"/>
                  <w:vAlign w:val="center"/>
                </w:tcPr>
                <w:p w14:paraId="373110C2" w14:textId="77777777" w:rsidR="000B0071" w:rsidRPr="000B0071" w:rsidRDefault="000B0071" w:rsidP="007558C2">
                  <w:pPr>
                    <w:tabs>
                      <w:tab w:val="decimal" w:pos="12"/>
                      <w:tab w:val="decimal" w:pos="417"/>
                    </w:tabs>
                    <w:jc w:val="center"/>
                    <w:rPr>
                      <w:rFonts w:ascii="Verdana" w:hAnsi="Verdana"/>
                      <w:sz w:val="16"/>
                      <w:szCs w:val="16"/>
                      <w:lang w:val="en-US"/>
                    </w:rPr>
                  </w:pPr>
                  <w:r w:rsidRPr="000B0071">
                    <w:rPr>
                      <w:rFonts w:ascii="Verdana" w:hAnsi="Verdana"/>
                      <w:sz w:val="16"/>
                      <w:szCs w:val="16"/>
                      <w:lang w:val="en-US"/>
                    </w:rPr>
                    <w:t>4,0</w:t>
                  </w:r>
                </w:p>
              </w:tc>
              <w:tc>
                <w:tcPr>
                  <w:tcW w:w="853" w:type="dxa"/>
                  <w:vAlign w:val="center"/>
                </w:tcPr>
                <w:p w14:paraId="705CB62B" w14:textId="77777777" w:rsidR="000B0071" w:rsidRPr="000B0071" w:rsidRDefault="000B0071" w:rsidP="007558C2">
                  <w:pPr>
                    <w:jc w:val="center"/>
                    <w:rPr>
                      <w:rFonts w:ascii="Verdana" w:hAnsi="Verdana"/>
                      <w:sz w:val="16"/>
                      <w:szCs w:val="16"/>
                      <w:lang w:val="en-US"/>
                    </w:rPr>
                  </w:pPr>
                  <w:r w:rsidRPr="000B0071">
                    <w:rPr>
                      <w:rFonts w:ascii="Verdana" w:hAnsi="Verdana"/>
                      <w:sz w:val="16"/>
                      <w:szCs w:val="16"/>
                      <w:lang w:val="en-US"/>
                    </w:rPr>
                    <w:t>%</w:t>
                  </w:r>
                </w:p>
              </w:tc>
              <w:tc>
                <w:tcPr>
                  <w:tcW w:w="1555" w:type="dxa"/>
                  <w:vAlign w:val="center"/>
                </w:tcPr>
                <w:p w14:paraId="2FC58BB4" w14:textId="77777777" w:rsidR="000B0071" w:rsidRPr="000B0071" w:rsidRDefault="000B0071" w:rsidP="007558C2">
                  <w:pPr>
                    <w:snapToGrid w:val="0"/>
                    <w:jc w:val="center"/>
                    <w:rPr>
                      <w:rFonts w:ascii="Verdana" w:hAnsi="Verdana"/>
                      <w:sz w:val="16"/>
                      <w:szCs w:val="16"/>
                      <w:lang w:val="en-US"/>
                    </w:rPr>
                  </w:pPr>
                  <w:r w:rsidRPr="000B0071">
                    <w:rPr>
                      <w:rFonts w:ascii="Verdana" w:hAnsi="Verdana"/>
                      <w:sz w:val="16"/>
                      <w:szCs w:val="16"/>
                      <w:lang w:val="en-US"/>
                    </w:rPr>
                    <w:t>Internal method</w:t>
                  </w:r>
                </w:p>
              </w:tc>
            </w:tr>
            <w:tr w:rsidR="000B0071" w:rsidRPr="00A369C6" w14:paraId="53F54038" w14:textId="77777777" w:rsidTr="00675418">
              <w:trPr>
                <w:trHeight w:hRule="exact" w:val="501"/>
              </w:trPr>
              <w:tc>
                <w:tcPr>
                  <w:tcW w:w="1299" w:type="dxa"/>
                  <w:vAlign w:val="center"/>
                </w:tcPr>
                <w:p w14:paraId="6F6D808E" w14:textId="77777777" w:rsidR="000B0071" w:rsidRPr="000B0071" w:rsidRDefault="000B0071" w:rsidP="007558C2">
                  <w:pPr>
                    <w:jc w:val="center"/>
                    <w:rPr>
                      <w:rFonts w:ascii="Verdana" w:hAnsi="Verdana"/>
                      <w:i/>
                      <w:sz w:val="16"/>
                      <w:szCs w:val="16"/>
                      <w:lang w:val="en-US"/>
                    </w:rPr>
                  </w:pPr>
                  <w:r w:rsidRPr="000B0071">
                    <w:rPr>
                      <w:rFonts w:ascii="Verdana" w:hAnsi="Verdana"/>
                      <w:i/>
                      <w:sz w:val="16"/>
                      <w:szCs w:val="16"/>
                      <w:lang w:val="en-US"/>
                    </w:rPr>
                    <w:t>Carbonyl constituents</w:t>
                  </w:r>
                </w:p>
              </w:tc>
              <w:tc>
                <w:tcPr>
                  <w:tcW w:w="783" w:type="dxa"/>
                  <w:vAlign w:val="center"/>
                </w:tcPr>
                <w:p w14:paraId="56E9A791" w14:textId="77777777" w:rsidR="000B0071" w:rsidRPr="000B0071" w:rsidRDefault="000B0071" w:rsidP="007558C2">
                  <w:pPr>
                    <w:tabs>
                      <w:tab w:val="decimal" w:pos="12"/>
                    </w:tabs>
                    <w:jc w:val="center"/>
                    <w:rPr>
                      <w:rFonts w:ascii="Verdana" w:hAnsi="Verdana"/>
                      <w:sz w:val="16"/>
                      <w:szCs w:val="16"/>
                      <w:lang w:val="en-US"/>
                    </w:rPr>
                  </w:pPr>
                  <w:r w:rsidRPr="000B0071">
                    <w:rPr>
                      <w:rFonts w:ascii="Verdana" w:hAnsi="Verdana"/>
                      <w:sz w:val="16"/>
                      <w:szCs w:val="16"/>
                      <w:lang w:val="en-US"/>
                    </w:rPr>
                    <w:t>0,4</w:t>
                  </w:r>
                </w:p>
              </w:tc>
              <w:tc>
                <w:tcPr>
                  <w:tcW w:w="838" w:type="dxa"/>
                  <w:vAlign w:val="center"/>
                </w:tcPr>
                <w:p w14:paraId="5CCE59BD" w14:textId="77777777" w:rsidR="000B0071" w:rsidRPr="000B0071" w:rsidRDefault="000B0071" w:rsidP="007558C2">
                  <w:pPr>
                    <w:tabs>
                      <w:tab w:val="decimal" w:pos="12"/>
                      <w:tab w:val="decimal" w:pos="417"/>
                    </w:tabs>
                    <w:jc w:val="center"/>
                    <w:rPr>
                      <w:rFonts w:ascii="Verdana" w:hAnsi="Verdana"/>
                      <w:sz w:val="16"/>
                      <w:szCs w:val="16"/>
                      <w:lang w:val="en-US"/>
                    </w:rPr>
                  </w:pPr>
                  <w:r w:rsidRPr="000B0071">
                    <w:rPr>
                      <w:rFonts w:ascii="Verdana" w:hAnsi="Verdana"/>
                      <w:sz w:val="16"/>
                      <w:szCs w:val="16"/>
                      <w:lang w:val="en-US"/>
                    </w:rPr>
                    <w:t>1,2</w:t>
                  </w:r>
                </w:p>
              </w:tc>
              <w:tc>
                <w:tcPr>
                  <w:tcW w:w="853" w:type="dxa"/>
                  <w:vAlign w:val="center"/>
                </w:tcPr>
                <w:p w14:paraId="73558F5C" w14:textId="77777777" w:rsidR="000B0071" w:rsidRPr="000B0071" w:rsidRDefault="000B0071" w:rsidP="007558C2">
                  <w:pPr>
                    <w:snapToGrid w:val="0"/>
                    <w:jc w:val="center"/>
                    <w:rPr>
                      <w:rFonts w:ascii="Verdana" w:hAnsi="Verdana"/>
                      <w:sz w:val="16"/>
                      <w:szCs w:val="16"/>
                      <w:lang w:val="en-US"/>
                    </w:rPr>
                  </w:pPr>
                  <w:r w:rsidRPr="000B0071">
                    <w:rPr>
                      <w:rFonts w:ascii="Verdana" w:hAnsi="Verdana"/>
                      <w:sz w:val="16"/>
                      <w:szCs w:val="16"/>
                      <w:lang w:val="en-US"/>
                    </w:rPr>
                    <w:t xml:space="preserve">% </w:t>
                  </w:r>
                </w:p>
              </w:tc>
              <w:tc>
                <w:tcPr>
                  <w:tcW w:w="1555" w:type="dxa"/>
                  <w:vAlign w:val="center"/>
                </w:tcPr>
                <w:p w14:paraId="3469A53F" w14:textId="77777777" w:rsidR="000B0071" w:rsidRPr="000B0071" w:rsidRDefault="000B0071" w:rsidP="007558C2">
                  <w:pPr>
                    <w:jc w:val="center"/>
                    <w:rPr>
                      <w:rFonts w:ascii="Verdana" w:hAnsi="Verdana"/>
                      <w:sz w:val="16"/>
                      <w:szCs w:val="16"/>
                      <w:lang w:val="en-US"/>
                    </w:rPr>
                  </w:pPr>
                  <w:r w:rsidRPr="000B0071">
                    <w:rPr>
                      <w:rFonts w:ascii="Verdana" w:hAnsi="Verdana"/>
                      <w:sz w:val="16"/>
                      <w:szCs w:val="16"/>
                      <w:lang w:val="en-US"/>
                    </w:rPr>
                    <w:t>Internal method</w:t>
                  </w:r>
                </w:p>
              </w:tc>
            </w:tr>
            <w:tr w:rsidR="000B0071" w:rsidRPr="00A369C6" w14:paraId="763D031C" w14:textId="77777777" w:rsidTr="00675418">
              <w:trPr>
                <w:trHeight w:hRule="exact" w:val="501"/>
              </w:trPr>
              <w:tc>
                <w:tcPr>
                  <w:tcW w:w="1299" w:type="dxa"/>
                  <w:vAlign w:val="center"/>
                </w:tcPr>
                <w:p w14:paraId="02AD987D" w14:textId="77777777" w:rsidR="000B0071" w:rsidRPr="000B0071" w:rsidRDefault="000B0071" w:rsidP="007558C2">
                  <w:pPr>
                    <w:jc w:val="center"/>
                    <w:rPr>
                      <w:rFonts w:ascii="Verdana" w:hAnsi="Verdana"/>
                      <w:i/>
                      <w:sz w:val="16"/>
                      <w:szCs w:val="16"/>
                      <w:lang w:val="en-US"/>
                    </w:rPr>
                  </w:pPr>
                  <w:r w:rsidRPr="000B0071">
                    <w:rPr>
                      <w:rFonts w:ascii="Verdana" w:hAnsi="Verdana"/>
                      <w:i/>
                      <w:sz w:val="16"/>
                      <w:szCs w:val="16"/>
                      <w:lang w:val="en-US"/>
                    </w:rPr>
                    <w:t>Optical rotation</w:t>
                  </w:r>
                </w:p>
              </w:tc>
              <w:tc>
                <w:tcPr>
                  <w:tcW w:w="783" w:type="dxa"/>
                  <w:vAlign w:val="center"/>
                </w:tcPr>
                <w:p w14:paraId="58BF955A" w14:textId="77777777" w:rsidR="000B0071" w:rsidRPr="000B0071" w:rsidRDefault="000B0071" w:rsidP="007558C2">
                  <w:pPr>
                    <w:tabs>
                      <w:tab w:val="decimal" w:pos="12"/>
                    </w:tabs>
                    <w:jc w:val="center"/>
                    <w:rPr>
                      <w:rFonts w:ascii="Verdana" w:hAnsi="Verdana"/>
                      <w:sz w:val="16"/>
                      <w:szCs w:val="16"/>
                      <w:lang w:val="en-US"/>
                    </w:rPr>
                  </w:pPr>
                  <w:r w:rsidRPr="000B0071">
                    <w:rPr>
                      <w:rFonts w:ascii="Verdana" w:hAnsi="Verdana"/>
                      <w:sz w:val="16"/>
                      <w:szCs w:val="16"/>
                      <w:lang w:val="en-US"/>
                    </w:rPr>
                    <w:t>+64°C</w:t>
                  </w:r>
                </w:p>
              </w:tc>
              <w:tc>
                <w:tcPr>
                  <w:tcW w:w="838" w:type="dxa"/>
                  <w:vAlign w:val="center"/>
                </w:tcPr>
                <w:p w14:paraId="48D18267" w14:textId="77777777" w:rsidR="000B0071" w:rsidRPr="000B0071" w:rsidRDefault="000B0071" w:rsidP="007558C2">
                  <w:pPr>
                    <w:tabs>
                      <w:tab w:val="decimal" w:pos="12"/>
                      <w:tab w:val="decimal" w:pos="417"/>
                    </w:tabs>
                    <w:jc w:val="center"/>
                    <w:rPr>
                      <w:rFonts w:ascii="Verdana" w:hAnsi="Verdana"/>
                      <w:sz w:val="16"/>
                      <w:szCs w:val="16"/>
                      <w:lang w:val="en-US"/>
                    </w:rPr>
                  </w:pPr>
                  <w:r w:rsidRPr="000B0071">
                    <w:rPr>
                      <w:rFonts w:ascii="Verdana" w:hAnsi="Verdana"/>
                      <w:sz w:val="16"/>
                      <w:szCs w:val="16"/>
                      <w:lang w:val="en-US"/>
                    </w:rPr>
                    <w:t>+75 °C</w:t>
                  </w:r>
                </w:p>
              </w:tc>
              <w:tc>
                <w:tcPr>
                  <w:tcW w:w="853" w:type="dxa"/>
                  <w:vAlign w:val="center"/>
                </w:tcPr>
                <w:p w14:paraId="288478B2" w14:textId="77777777" w:rsidR="000B0071" w:rsidRPr="000B0071" w:rsidRDefault="000B0071" w:rsidP="007558C2">
                  <w:pPr>
                    <w:snapToGrid w:val="0"/>
                    <w:jc w:val="center"/>
                    <w:rPr>
                      <w:rFonts w:ascii="Verdana" w:hAnsi="Verdana"/>
                      <w:sz w:val="16"/>
                      <w:szCs w:val="16"/>
                      <w:lang w:val="en-US"/>
                    </w:rPr>
                  </w:pPr>
                  <w:r w:rsidRPr="000B0071">
                    <w:rPr>
                      <w:rFonts w:ascii="Verdana" w:hAnsi="Verdana"/>
                      <w:sz w:val="16"/>
                      <w:szCs w:val="16"/>
                      <w:lang w:val="en-US"/>
                    </w:rPr>
                    <w:t>°C</w:t>
                  </w:r>
                </w:p>
              </w:tc>
              <w:tc>
                <w:tcPr>
                  <w:tcW w:w="1555" w:type="dxa"/>
                  <w:vAlign w:val="center"/>
                </w:tcPr>
                <w:p w14:paraId="7D16FEE1" w14:textId="77777777" w:rsidR="000B0071" w:rsidRPr="000B0071" w:rsidRDefault="000B0071" w:rsidP="007558C2">
                  <w:pPr>
                    <w:jc w:val="center"/>
                    <w:rPr>
                      <w:rFonts w:ascii="Verdana" w:hAnsi="Verdana"/>
                      <w:sz w:val="16"/>
                      <w:szCs w:val="16"/>
                      <w:lang w:val="en-US"/>
                    </w:rPr>
                  </w:pPr>
                  <w:r w:rsidRPr="000B0071">
                    <w:rPr>
                      <w:rFonts w:ascii="Verdana" w:hAnsi="Verdana"/>
                      <w:sz w:val="16"/>
                      <w:szCs w:val="16"/>
                      <w:lang w:val="en-US"/>
                    </w:rPr>
                    <w:t>ISO 592DEL 1998</w:t>
                  </w:r>
                </w:p>
              </w:tc>
            </w:tr>
          </w:tbl>
          <w:p w14:paraId="1DAD2F4D"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7DDCE321" w14:textId="77777777" w:rsidTr="00583DB6">
        <w:trPr>
          <w:trHeight w:val="8345"/>
        </w:trPr>
        <w:tc>
          <w:tcPr>
            <w:tcW w:w="9210" w:type="dxa"/>
            <w:tcBorders>
              <w:top w:val="nil"/>
            </w:tcBorders>
          </w:tcPr>
          <w:p w14:paraId="48F9F72B"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746E3FD9" w14:textId="77777777" w:rsidTr="00977461">
              <w:trPr>
                <w:trHeight w:hRule="exact" w:val="510"/>
                <w:jc w:val="center"/>
              </w:trPr>
              <w:tc>
                <w:tcPr>
                  <w:tcW w:w="2228" w:type="dxa"/>
                  <w:vAlign w:val="center"/>
                </w:tcPr>
                <w:p w14:paraId="388C0DCE"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6FFA61DD"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738946CE"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675418" w:rsidRPr="00F635D9" w14:paraId="089EE304" w14:textId="77777777" w:rsidTr="00977461">
              <w:trPr>
                <w:trHeight w:hRule="exact" w:val="510"/>
                <w:jc w:val="center"/>
              </w:trPr>
              <w:tc>
                <w:tcPr>
                  <w:tcW w:w="2228" w:type="dxa"/>
                  <w:vAlign w:val="center"/>
                </w:tcPr>
                <w:p w14:paraId="44946124" w14:textId="77777777" w:rsidR="00675418" w:rsidRPr="005A7B06" w:rsidRDefault="00675418" w:rsidP="007558C2">
                  <w:pPr>
                    <w:jc w:val="center"/>
                    <w:rPr>
                      <w:rFonts w:ascii="Verdana" w:hAnsi="Verdana"/>
                      <w:i/>
                      <w:sz w:val="16"/>
                      <w:szCs w:val="16"/>
                      <w:lang w:val="en-US"/>
                    </w:rPr>
                  </w:pPr>
                  <w:r w:rsidRPr="005A7B06">
                    <w:rPr>
                      <w:rFonts w:ascii="Verdana" w:hAnsi="Verdana"/>
                      <w:i/>
                      <w:sz w:val="16"/>
                      <w:szCs w:val="16"/>
                      <w:lang w:val="en-US"/>
                    </w:rPr>
                    <w:t>General Aspect</w:t>
                  </w:r>
                </w:p>
              </w:tc>
              <w:tc>
                <w:tcPr>
                  <w:tcW w:w="2439" w:type="dxa"/>
                  <w:vAlign w:val="center"/>
                </w:tcPr>
                <w:p w14:paraId="0B5F7EEB" w14:textId="77777777" w:rsidR="00675418" w:rsidRPr="005A7B06" w:rsidRDefault="00675418" w:rsidP="007558C2">
                  <w:pPr>
                    <w:jc w:val="center"/>
                    <w:rPr>
                      <w:rFonts w:ascii="Verdana" w:hAnsi="Verdana"/>
                      <w:sz w:val="16"/>
                      <w:szCs w:val="16"/>
                      <w:lang w:val="en-US"/>
                    </w:rPr>
                  </w:pPr>
                  <w:r w:rsidRPr="005A7B06">
                    <w:rPr>
                      <w:rFonts w:ascii="Verdana" w:hAnsi="Verdana"/>
                      <w:sz w:val="16"/>
                      <w:szCs w:val="16"/>
                      <w:lang w:val="en-US"/>
                    </w:rPr>
                    <w:t>Viscous liquid</w:t>
                  </w:r>
                </w:p>
              </w:tc>
              <w:tc>
                <w:tcPr>
                  <w:tcW w:w="1519" w:type="dxa"/>
                  <w:shd w:val="clear" w:color="auto" w:fill="auto"/>
                  <w:vAlign w:val="center"/>
                </w:tcPr>
                <w:p w14:paraId="6994B2DE" w14:textId="77777777" w:rsidR="00675418" w:rsidRPr="005A7B06" w:rsidRDefault="00675418" w:rsidP="007558C2">
                  <w:pPr>
                    <w:snapToGrid w:val="0"/>
                    <w:jc w:val="center"/>
                    <w:rPr>
                      <w:rFonts w:ascii="Verdana" w:hAnsi="Verdana"/>
                      <w:sz w:val="16"/>
                      <w:szCs w:val="16"/>
                      <w:lang w:val="en-US"/>
                    </w:rPr>
                  </w:pPr>
                  <w:r w:rsidRPr="005A7B06">
                    <w:rPr>
                      <w:rFonts w:ascii="Verdana" w:hAnsi="Verdana"/>
                      <w:sz w:val="16"/>
                      <w:szCs w:val="16"/>
                      <w:lang w:val="en-US"/>
                    </w:rPr>
                    <w:t>Panel Test</w:t>
                  </w:r>
                </w:p>
              </w:tc>
            </w:tr>
            <w:tr w:rsidR="00675418" w:rsidRPr="00F635D9" w14:paraId="3D2A1860" w14:textId="77777777" w:rsidTr="00977461">
              <w:trPr>
                <w:trHeight w:hRule="exact" w:val="510"/>
                <w:jc w:val="center"/>
              </w:trPr>
              <w:tc>
                <w:tcPr>
                  <w:tcW w:w="2228" w:type="dxa"/>
                  <w:vAlign w:val="center"/>
                </w:tcPr>
                <w:p w14:paraId="5277C74D" w14:textId="77777777" w:rsidR="00675418" w:rsidRPr="005A7B06" w:rsidRDefault="00675418" w:rsidP="007558C2">
                  <w:pPr>
                    <w:jc w:val="center"/>
                    <w:rPr>
                      <w:rFonts w:ascii="Verdana" w:hAnsi="Verdana"/>
                      <w:i/>
                      <w:sz w:val="16"/>
                      <w:szCs w:val="16"/>
                      <w:lang w:val="en-US"/>
                    </w:rPr>
                  </w:pPr>
                  <w:r w:rsidRPr="005A7B06">
                    <w:rPr>
                      <w:rFonts w:ascii="Verdana" w:hAnsi="Verdana"/>
                      <w:i/>
                      <w:sz w:val="16"/>
                      <w:szCs w:val="16"/>
                      <w:lang w:val="en-US"/>
                    </w:rPr>
                    <w:t>Color</w:t>
                  </w:r>
                </w:p>
              </w:tc>
              <w:tc>
                <w:tcPr>
                  <w:tcW w:w="2439" w:type="dxa"/>
                  <w:vAlign w:val="center"/>
                </w:tcPr>
                <w:p w14:paraId="5825AD50" w14:textId="4FA32775" w:rsidR="00675418" w:rsidRPr="005A7B06" w:rsidRDefault="00A9603E" w:rsidP="00675418">
                  <w:pPr>
                    <w:jc w:val="center"/>
                    <w:rPr>
                      <w:rFonts w:ascii="Verdana" w:hAnsi="Verdana"/>
                      <w:sz w:val="16"/>
                      <w:szCs w:val="16"/>
                      <w:lang w:val="en-US"/>
                    </w:rPr>
                  </w:pPr>
                  <w:r>
                    <w:rPr>
                      <w:rFonts w:ascii="Verdana" w:hAnsi="Verdana"/>
                      <w:sz w:val="16"/>
                      <w:szCs w:val="16"/>
                      <w:lang w:val="en-US"/>
                    </w:rPr>
                    <w:t>Orange-</w:t>
                  </w:r>
                  <w:r w:rsidR="000B0071">
                    <w:rPr>
                      <w:rFonts w:ascii="Verdana" w:hAnsi="Verdana"/>
                      <w:sz w:val="16"/>
                      <w:szCs w:val="16"/>
                      <w:lang w:val="en-US"/>
                    </w:rPr>
                    <w:t>Red</w:t>
                  </w:r>
                </w:p>
              </w:tc>
              <w:tc>
                <w:tcPr>
                  <w:tcW w:w="1519" w:type="dxa"/>
                  <w:shd w:val="clear" w:color="auto" w:fill="auto"/>
                  <w:vAlign w:val="center"/>
                </w:tcPr>
                <w:p w14:paraId="3876B5D2" w14:textId="77777777" w:rsidR="00675418" w:rsidRPr="005A7B06" w:rsidRDefault="00675418" w:rsidP="007558C2">
                  <w:pPr>
                    <w:snapToGrid w:val="0"/>
                    <w:jc w:val="center"/>
                    <w:rPr>
                      <w:rFonts w:ascii="Verdana" w:hAnsi="Verdana"/>
                      <w:sz w:val="16"/>
                      <w:szCs w:val="16"/>
                      <w:lang w:val="en-US"/>
                    </w:rPr>
                  </w:pPr>
                  <w:r w:rsidRPr="005A7B06">
                    <w:rPr>
                      <w:rFonts w:ascii="Verdana" w:hAnsi="Verdana"/>
                      <w:sz w:val="16"/>
                      <w:szCs w:val="16"/>
                      <w:lang w:val="en-US"/>
                    </w:rPr>
                    <w:t>Panel Test</w:t>
                  </w:r>
                </w:p>
              </w:tc>
            </w:tr>
          </w:tbl>
          <w:p w14:paraId="12F5E19C" w14:textId="77777777" w:rsidR="004A7EF7" w:rsidRPr="002C594E" w:rsidRDefault="004A7EF7" w:rsidP="00853353">
            <w:pPr>
              <w:spacing w:before="100" w:beforeAutospacing="1"/>
              <w:rPr>
                <w:rFonts w:ascii="Verdana" w:hAnsi="Verdana"/>
                <w:b/>
                <w:sz w:val="8"/>
                <w:szCs w:val="8"/>
                <w:lang w:val="en-US"/>
              </w:rPr>
            </w:pPr>
          </w:p>
        </w:tc>
      </w:tr>
    </w:tbl>
    <w:p w14:paraId="1E025171"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0F68C4" w14:paraId="4E78CC8D" w14:textId="77777777" w:rsidTr="00953535">
        <w:trPr>
          <w:trHeight w:val="3809"/>
        </w:trPr>
        <w:tc>
          <w:tcPr>
            <w:tcW w:w="9210" w:type="dxa"/>
          </w:tcPr>
          <w:p w14:paraId="59FB179E"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10C5F1C0" w14:textId="77777777" w:rsidR="00616D0B" w:rsidRPr="002C594E" w:rsidRDefault="00616D0B" w:rsidP="00616D0B">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14D81511" w14:textId="77777777" w:rsidR="00616D0B" w:rsidRPr="002C594E" w:rsidRDefault="00616D0B" w:rsidP="00616D0B">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40ACD723" w14:textId="77777777" w:rsidR="00616D0B" w:rsidRPr="002C594E" w:rsidRDefault="00616D0B" w:rsidP="00616D0B">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41C628C4" w14:textId="77777777" w:rsidR="00616D0B" w:rsidRPr="002C594E" w:rsidRDefault="00616D0B" w:rsidP="00616D0B">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6A16B2E1" w14:textId="77777777" w:rsidR="00616D0B" w:rsidRPr="002C594E" w:rsidRDefault="00616D0B" w:rsidP="00616D0B">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03D94D1D" w14:textId="77777777" w:rsidR="00616D0B" w:rsidRPr="002C594E" w:rsidRDefault="00616D0B" w:rsidP="00616D0B">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4270102D" w14:textId="77777777" w:rsidR="00616D0B" w:rsidRPr="002C594E" w:rsidRDefault="00616D0B" w:rsidP="00616D0B">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6029627E" w14:textId="77777777" w:rsidR="00616D0B" w:rsidRPr="002C594E" w:rsidRDefault="00616D0B" w:rsidP="00616D0B">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2EB454F1" w14:textId="77777777" w:rsidR="00616D0B" w:rsidRPr="002C594E" w:rsidRDefault="00616D0B" w:rsidP="00616D0B">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572B5ADF" w14:textId="77777777" w:rsidR="00616D0B" w:rsidRPr="002C594E" w:rsidRDefault="00616D0B" w:rsidP="00616D0B">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549F521" w14:textId="77777777" w:rsidR="00616D0B" w:rsidRPr="002C594E" w:rsidRDefault="00616D0B" w:rsidP="00616D0B">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714DBDD7" w14:textId="77777777" w:rsidR="003F1487" w:rsidRPr="002C594E" w:rsidRDefault="00616D0B" w:rsidP="00616D0B">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0B4C2959"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0F68C4" w14:paraId="25CD3AB6" w14:textId="77777777" w:rsidTr="00F66929">
        <w:trPr>
          <w:trHeight w:val="557"/>
        </w:trPr>
        <w:tc>
          <w:tcPr>
            <w:tcW w:w="9210" w:type="dxa"/>
            <w:shd w:val="clear" w:color="auto" w:fill="auto"/>
          </w:tcPr>
          <w:p w14:paraId="03DAF2EF"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01A665C3"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679AA063" w14:textId="77777777" w:rsidR="009F6F6D" w:rsidRPr="007806C1" w:rsidRDefault="005D6FC3" w:rsidP="00D26255">
            <w:pPr>
              <w:spacing w:before="120"/>
              <w:jc w:val="center"/>
              <w:rPr>
                <w:rFonts w:ascii="Verdana" w:hAnsi="Verdana"/>
                <w:lang w:val="en-US"/>
              </w:rPr>
            </w:pPr>
            <w:r w:rsidRPr="002C594E">
              <w:rPr>
                <w:rFonts w:ascii="Verdana" w:hAnsi="Verdana"/>
                <w:lang w:val="en-US"/>
              </w:rPr>
              <w:tab/>
            </w:r>
            <w:r w:rsidR="007E1DE3">
              <w:rPr>
                <w:rFonts w:ascii="Verdana" w:hAnsi="Verdana"/>
                <w:lang w:val="en-US"/>
              </w:rPr>
              <w:t>D 09.02 01</w:t>
            </w:r>
          </w:p>
          <w:p w14:paraId="3207D8CC"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7214DF73" w14:textId="77777777" w:rsidR="008D68FC" w:rsidRPr="002C594E" w:rsidRDefault="00244AB4" w:rsidP="00797CE0">
            <w:pPr>
              <w:pStyle w:val="PreformattatoHTML"/>
              <w:shd w:val="clear" w:color="auto" w:fill="FFFFFF"/>
              <w:spacing w:before="120"/>
              <w:ind w:left="284" w:hanging="284"/>
              <w:rPr>
                <w:rFonts w:ascii="Verdana" w:hAnsi="Verdana"/>
                <w:lang w:val="en-US"/>
              </w:rPr>
            </w:pPr>
            <w:r>
              <w:rPr>
                <w:rFonts w:ascii="Verdana" w:hAnsi="Verdana"/>
                <w:lang w:val="en-US"/>
              </w:rPr>
              <w:tab/>
            </w:r>
            <w:r w:rsidR="007E1DE3" w:rsidRPr="00C35E9D">
              <w:rPr>
                <w:rFonts w:ascii="Verdana" w:hAnsi="Verdana"/>
                <w:lang w:val="en-US"/>
              </w:rPr>
              <w:t>Finishing,</w:t>
            </w:r>
            <w:r w:rsidR="007E1DE3">
              <w:rPr>
                <w:rFonts w:ascii="Verdana" w:hAnsi="Verdana"/>
                <w:lang w:val="en-US"/>
              </w:rPr>
              <w:t xml:space="preserve"> </w:t>
            </w:r>
            <w:r w:rsidR="007E1DE3" w:rsidRPr="00C35E9D">
              <w:rPr>
                <w:rFonts w:ascii="Verdana" w:hAnsi="Verdana"/>
                <w:lang w:val="en-US"/>
              </w:rPr>
              <w:t>centrifugal,</w:t>
            </w:r>
            <w:r w:rsidR="007E1DE3">
              <w:rPr>
                <w:rFonts w:ascii="Verdana" w:hAnsi="Verdana"/>
                <w:lang w:val="en-US"/>
              </w:rPr>
              <w:t xml:space="preserve"> </w:t>
            </w:r>
            <w:r w:rsidR="007E1DE3" w:rsidRPr="00C35E9D">
              <w:rPr>
                <w:rFonts w:ascii="Verdana" w:hAnsi="Verdana"/>
                <w:lang w:val="en-US"/>
              </w:rPr>
              <w:t>weighing and packaging</w:t>
            </w:r>
          </w:p>
        </w:tc>
      </w:tr>
    </w:tbl>
    <w:p w14:paraId="4D521C60"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0F68C4" w14:paraId="4D72204B" w14:textId="77777777" w:rsidTr="00E502AA">
        <w:trPr>
          <w:trHeight w:val="1129"/>
        </w:trPr>
        <w:tc>
          <w:tcPr>
            <w:tcW w:w="9356" w:type="dxa"/>
            <w:shd w:val="clear" w:color="auto" w:fill="auto"/>
          </w:tcPr>
          <w:p w14:paraId="62177AEB"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lastRenderedPageBreak/>
              <w:t>Packaging</w:t>
            </w:r>
          </w:p>
          <w:p w14:paraId="39D386BA"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02E462FE"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5868CFF2" w14:textId="77777777" w:rsidTr="00482084">
              <w:tc>
                <w:tcPr>
                  <w:tcW w:w="1087" w:type="dxa"/>
                </w:tcPr>
                <w:p w14:paraId="0EB6607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059EDBC6" w14:textId="52765359" w:rsidR="00163F15" w:rsidRPr="002C594E" w:rsidRDefault="007E1DE3" w:rsidP="00172D78">
                  <w:pPr>
                    <w:spacing w:before="120"/>
                    <w:rPr>
                      <w:rFonts w:ascii="Verdana" w:hAnsi="Verdana"/>
                      <w:sz w:val="16"/>
                      <w:szCs w:val="16"/>
                      <w:lang w:val="en-US"/>
                    </w:rPr>
                  </w:pPr>
                  <w:r>
                    <w:rPr>
                      <w:rFonts w:ascii="Verdana" w:hAnsi="Verdana"/>
                      <w:sz w:val="16"/>
                      <w:szCs w:val="16"/>
                      <w:lang w:val="en-US"/>
                    </w:rPr>
                    <w:t>19</w:t>
                  </w:r>
                  <w:r w:rsidR="000F68C4">
                    <w:rPr>
                      <w:rFonts w:ascii="Verdana" w:hAnsi="Verdana"/>
                      <w:sz w:val="16"/>
                      <w:szCs w:val="16"/>
                      <w:lang w:val="en-US"/>
                    </w:rPr>
                    <w:t>4</w:t>
                  </w:r>
                  <w:r w:rsidR="00163F15" w:rsidRPr="002C594E">
                    <w:rPr>
                      <w:rFonts w:ascii="Verdana" w:hAnsi="Verdana"/>
                      <w:sz w:val="16"/>
                      <w:szCs w:val="16"/>
                      <w:lang w:val="en-US"/>
                    </w:rPr>
                    <w:t xml:space="preserve"> Kg</w:t>
                  </w:r>
                </w:p>
              </w:tc>
              <w:tc>
                <w:tcPr>
                  <w:tcW w:w="4740" w:type="dxa"/>
                  <w:vAlign w:val="center"/>
                </w:tcPr>
                <w:p w14:paraId="3A61E3B1" w14:textId="77777777" w:rsidR="00163F15" w:rsidRPr="002C594E" w:rsidRDefault="00163F15" w:rsidP="00172D78">
                  <w:pPr>
                    <w:spacing w:before="120"/>
                    <w:jc w:val="both"/>
                    <w:rPr>
                      <w:rFonts w:ascii="Verdana" w:hAnsi="Verdana"/>
                      <w:sz w:val="16"/>
                      <w:szCs w:val="16"/>
                      <w:lang w:val="en-US"/>
                    </w:rPr>
                  </w:pPr>
                </w:p>
              </w:tc>
            </w:tr>
            <w:tr w:rsidR="00163F15" w:rsidRPr="00D26255" w14:paraId="56AAABAA" w14:textId="77777777" w:rsidTr="00482084">
              <w:tc>
                <w:tcPr>
                  <w:tcW w:w="1087" w:type="dxa"/>
                </w:tcPr>
                <w:p w14:paraId="47FE5E2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046F56A4" w14:textId="77777777" w:rsidR="00163F15" w:rsidRPr="002C594E" w:rsidRDefault="007E1DE3" w:rsidP="00172D78">
                  <w:pPr>
                    <w:spacing w:before="120"/>
                    <w:rPr>
                      <w:rFonts w:ascii="Verdana" w:hAnsi="Verdana"/>
                      <w:sz w:val="16"/>
                      <w:szCs w:val="16"/>
                      <w:lang w:val="en-US"/>
                    </w:rPr>
                  </w:pPr>
                  <w:r>
                    <w:rPr>
                      <w:rFonts w:ascii="Verdana" w:hAnsi="Verdana"/>
                      <w:sz w:val="16"/>
                      <w:szCs w:val="16"/>
                      <w:lang w:val="en-US"/>
                    </w:rPr>
                    <w:t>180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3E5B7BD7" w14:textId="77777777" w:rsidR="00163F15" w:rsidRPr="002C594E" w:rsidRDefault="00163F15" w:rsidP="00172D78">
                  <w:pPr>
                    <w:spacing w:before="120"/>
                    <w:jc w:val="both"/>
                    <w:rPr>
                      <w:rFonts w:ascii="Verdana" w:hAnsi="Verdana"/>
                      <w:sz w:val="16"/>
                      <w:szCs w:val="16"/>
                      <w:lang w:val="en-US"/>
                    </w:rPr>
                  </w:pPr>
                </w:p>
              </w:tc>
            </w:tr>
            <w:tr w:rsidR="00163F15" w:rsidRPr="000F68C4" w14:paraId="32727D82" w14:textId="77777777" w:rsidTr="00482084">
              <w:tc>
                <w:tcPr>
                  <w:tcW w:w="1087" w:type="dxa"/>
                </w:tcPr>
                <w:p w14:paraId="6C887A5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4AC93BE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250D16D1"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02312559"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0F68C4" w14:paraId="35A3206A" w14:textId="77777777" w:rsidTr="00300921">
              <w:tc>
                <w:tcPr>
                  <w:tcW w:w="1087" w:type="dxa"/>
                </w:tcPr>
                <w:p w14:paraId="6D45A437"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23B9C778"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2926193E"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0F68C4" w14:paraId="50C95442" w14:textId="77777777" w:rsidTr="00300921">
              <w:tc>
                <w:tcPr>
                  <w:tcW w:w="1087" w:type="dxa"/>
                </w:tcPr>
                <w:p w14:paraId="4E1F4186"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2021824E"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4090AEE5"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099268C0" w14:textId="77777777" w:rsidR="00163F15" w:rsidRPr="002C594E" w:rsidRDefault="00163F15" w:rsidP="00172D78">
                  <w:pPr>
                    <w:spacing w:before="120"/>
                    <w:jc w:val="both"/>
                    <w:rPr>
                      <w:rFonts w:ascii="Verdana" w:hAnsi="Verdana"/>
                      <w:sz w:val="16"/>
                      <w:szCs w:val="16"/>
                      <w:lang w:val="en-US"/>
                    </w:rPr>
                  </w:pPr>
                </w:p>
              </w:tc>
            </w:tr>
          </w:tbl>
          <w:p w14:paraId="56B23EE4"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0F23A5A5" w14:textId="77777777" w:rsidR="00163F15" w:rsidRPr="000F68C4" w:rsidRDefault="007E1DE3" w:rsidP="00172D78">
            <w:pPr>
              <w:spacing w:before="120"/>
              <w:jc w:val="center"/>
              <w:rPr>
                <w:rFonts w:ascii="Verdana" w:hAnsi="Verdana"/>
                <w:b/>
                <w:i/>
                <w:lang w:val="en-US"/>
              </w:rPr>
            </w:pPr>
            <w:r w:rsidRPr="000F68C4">
              <w:rPr>
                <w:rFonts w:ascii="Verdana" w:hAnsi="Verdana"/>
                <w:b/>
                <w:i/>
                <w:lang w:val="en-US"/>
              </w:rPr>
              <w:t xml:space="preserve">Metal </w:t>
            </w:r>
            <w:r w:rsidR="006844D6" w:rsidRPr="000F68C4">
              <w:rPr>
                <w:rFonts w:ascii="Verdana" w:hAnsi="Verdana"/>
                <w:b/>
                <w:i/>
                <w:lang w:val="en-US"/>
              </w:rPr>
              <w:t>can</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6844D6" w:rsidRPr="000F68C4" w14:paraId="4E322E24" w14:textId="77777777" w:rsidTr="00BA6F43">
              <w:trPr>
                <w:trHeight w:val="262"/>
                <w:jc w:val="center"/>
              </w:trPr>
              <w:tc>
                <w:tcPr>
                  <w:tcW w:w="1129" w:type="dxa"/>
                </w:tcPr>
                <w:p w14:paraId="6596653C" w14:textId="77777777" w:rsidR="006844D6" w:rsidRPr="006844D6" w:rsidRDefault="006844D6" w:rsidP="005377AE">
                  <w:pPr>
                    <w:spacing w:before="100" w:beforeAutospacing="1"/>
                    <w:jc w:val="center"/>
                    <w:rPr>
                      <w:rFonts w:ascii="Verdana" w:hAnsi="Verdana"/>
                      <w:sz w:val="16"/>
                      <w:szCs w:val="16"/>
                      <w:lang w:val="en-US"/>
                    </w:rPr>
                  </w:pPr>
                  <w:r w:rsidRPr="006844D6">
                    <w:rPr>
                      <w:rFonts w:ascii="Verdana" w:hAnsi="Verdana"/>
                      <w:sz w:val="16"/>
                      <w:szCs w:val="16"/>
                      <w:lang w:val="en-US"/>
                    </w:rPr>
                    <w:t>Capacity</w:t>
                  </w:r>
                </w:p>
              </w:tc>
              <w:tc>
                <w:tcPr>
                  <w:tcW w:w="2977" w:type="dxa"/>
                </w:tcPr>
                <w:p w14:paraId="55B694C6" w14:textId="77777777" w:rsidR="006844D6" w:rsidRPr="006844D6" w:rsidRDefault="006844D6" w:rsidP="006844D6">
                  <w:pPr>
                    <w:spacing w:before="100" w:beforeAutospacing="1"/>
                    <w:jc w:val="center"/>
                    <w:rPr>
                      <w:rFonts w:ascii="Verdana" w:hAnsi="Verdana"/>
                      <w:sz w:val="16"/>
                      <w:szCs w:val="16"/>
                      <w:lang w:val="en-US"/>
                    </w:rPr>
                  </w:pPr>
                  <w:r w:rsidRPr="006844D6">
                    <w:rPr>
                      <w:rFonts w:ascii="Verdana" w:hAnsi="Verdana"/>
                      <w:sz w:val="16"/>
                      <w:szCs w:val="16"/>
                      <w:lang w:val="en-US"/>
                    </w:rPr>
                    <w:t>1, 5, 10 liters</w:t>
                  </w:r>
                </w:p>
              </w:tc>
              <w:tc>
                <w:tcPr>
                  <w:tcW w:w="4607" w:type="dxa"/>
                </w:tcPr>
                <w:p w14:paraId="587651EF" w14:textId="77777777" w:rsidR="006844D6" w:rsidRPr="006844D6" w:rsidRDefault="006844D6" w:rsidP="005377AE">
                  <w:pPr>
                    <w:spacing w:before="100" w:beforeAutospacing="1"/>
                    <w:rPr>
                      <w:rFonts w:ascii="Verdana" w:hAnsi="Verdana"/>
                      <w:sz w:val="16"/>
                      <w:szCs w:val="16"/>
                      <w:lang w:val="en-US"/>
                    </w:rPr>
                  </w:pPr>
                </w:p>
              </w:tc>
            </w:tr>
            <w:tr w:rsidR="006844D6" w:rsidRPr="000F68C4" w14:paraId="1D7E4922" w14:textId="77777777" w:rsidTr="00BA6F43">
              <w:trPr>
                <w:trHeight w:val="1477"/>
                <w:jc w:val="center"/>
              </w:trPr>
              <w:tc>
                <w:tcPr>
                  <w:tcW w:w="1129" w:type="dxa"/>
                </w:tcPr>
                <w:p w14:paraId="7620FFA1" w14:textId="77777777" w:rsidR="006844D6" w:rsidRPr="006844D6" w:rsidRDefault="006844D6" w:rsidP="005377AE">
                  <w:pPr>
                    <w:spacing w:before="100" w:beforeAutospacing="1"/>
                    <w:jc w:val="center"/>
                    <w:rPr>
                      <w:rFonts w:ascii="Verdana" w:hAnsi="Verdana"/>
                      <w:sz w:val="16"/>
                      <w:szCs w:val="16"/>
                      <w:lang w:val="en-US"/>
                    </w:rPr>
                  </w:pPr>
                  <w:r w:rsidRPr="006844D6">
                    <w:rPr>
                      <w:rFonts w:ascii="Verdana" w:hAnsi="Verdana"/>
                      <w:sz w:val="16"/>
                      <w:szCs w:val="16"/>
                      <w:lang w:val="en-US"/>
                    </w:rPr>
                    <w:t>Packaging</w:t>
                  </w:r>
                </w:p>
              </w:tc>
              <w:tc>
                <w:tcPr>
                  <w:tcW w:w="2977" w:type="dxa"/>
                </w:tcPr>
                <w:p w14:paraId="6AFBBA8C" w14:textId="77777777" w:rsidR="006844D6" w:rsidRPr="006844D6" w:rsidRDefault="006844D6" w:rsidP="005377AE">
                  <w:pPr>
                    <w:spacing w:before="100" w:beforeAutospacing="1"/>
                    <w:jc w:val="center"/>
                    <w:rPr>
                      <w:rFonts w:ascii="Verdana" w:hAnsi="Verdana"/>
                      <w:sz w:val="16"/>
                      <w:szCs w:val="16"/>
                      <w:lang w:val="en-US"/>
                    </w:rPr>
                  </w:pPr>
                  <w:r w:rsidRPr="006844D6">
                    <w:rPr>
                      <w:rFonts w:ascii="Verdana" w:hAnsi="Verdana"/>
                      <w:sz w:val="16"/>
                      <w:szCs w:val="16"/>
                      <w:lang w:val="en-US"/>
                    </w:rPr>
                    <w:t>Metal conical drums</w:t>
                  </w:r>
                </w:p>
              </w:tc>
              <w:tc>
                <w:tcPr>
                  <w:tcW w:w="4607" w:type="dxa"/>
                </w:tcPr>
                <w:p w14:paraId="56307ED3" w14:textId="77777777" w:rsidR="006844D6" w:rsidRPr="006844D6" w:rsidRDefault="006844D6" w:rsidP="005377AE">
                  <w:pPr>
                    <w:spacing w:before="100" w:beforeAutospacing="1"/>
                    <w:rPr>
                      <w:rFonts w:ascii="Verdana" w:hAnsi="Verdana"/>
                      <w:sz w:val="16"/>
                      <w:szCs w:val="16"/>
                      <w:lang w:val="en-US"/>
                    </w:rPr>
                  </w:pPr>
                </w:p>
              </w:tc>
            </w:tr>
          </w:tbl>
          <w:p w14:paraId="10C86716" w14:textId="77777777" w:rsidR="00D95F21" w:rsidRPr="006844D6" w:rsidRDefault="00E73CA1" w:rsidP="00172D78">
            <w:pPr>
              <w:spacing w:before="120"/>
              <w:jc w:val="center"/>
              <w:rPr>
                <w:rFonts w:ascii="Verdana" w:hAnsi="Verdana"/>
                <w:b/>
                <w:i/>
                <w:lang w:val="en-US"/>
              </w:rPr>
            </w:pPr>
            <w:r w:rsidRPr="006844D6">
              <w:rPr>
                <w:rFonts w:ascii="Verdana" w:hAnsi="Verdana"/>
                <w:b/>
                <w:i/>
                <w:lang w:val="en-US"/>
              </w:rPr>
              <w:t xml:space="preserve">Other </w:t>
            </w:r>
            <w:r w:rsidR="0069659C" w:rsidRPr="006844D6">
              <w:rPr>
                <w:rFonts w:ascii="Verdana" w:hAnsi="Verdana"/>
                <w:b/>
                <w:i/>
                <w:lang w:val="en-US"/>
              </w:rPr>
              <w:t>packaging’s</w:t>
            </w:r>
          </w:p>
          <w:p w14:paraId="73276046" w14:textId="77777777" w:rsidR="00E73CA1" w:rsidRPr="002C594E" w:rsidRDefault="00F6263E" w:rsidP="00F6263E">
            <w:pPr>
              <w:spacing w:before="120"/>
              <w:ind w:left="318" w:hanging="318"/>
              <w:rPr>
                <w:rFonts w:ascii="Verdana" w:hAnsi="Verdana"/>
                <w:lang w:val="en-US"/>
              </w:rPr>
            </w:pPr>
            <w:r w:rsidRPr="000F68C4">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r w:rsidR="008B6A69">
              <w:rPr>
                <w:rFonts w:ascii="Verdana" w:hAnsi="Verdana"/>
                <w:lang w:val="en-US"/>
              </w:rPr>
              <w:t>.</w:t>
            </w:r>
          </w:p>
          <w:p w14:paraId="48A560DB" w14:textId="77777777" w:rsidR="00032B8B" w:rsidRDefault="00032B8B" w:rsidP="007624DE">
            <w:pPr>
              <w:spacing w:before="120"/>
              <w:ind w:left="318" w:hanging="318"/>
              <w:rPr>
                <w:rFonts w:ascii="Verdana" w:hAnsi="Verdana"/>
                <w:b/>
                <w:lang w:val="en-US"/>
              </w:rPr>
            </w:pPr>
          </w:p>
          <w:p w14:paraId="0B817C1E" w14:textId="77777777" w:rsidR="00911328" w:rsidRDefault="00911328" w:rsidP="007624DE">
            <w:pPr>
              <w:spacing w:before="120"/>
              <w:ind w:left="318" w:hanging="318"/>
              <w:rPr>
                <w:rFonts w:ascii="Verdana" w:hAnsi="Verdana"/>
                <w:b/>
                <w:lang w:val="en-US"/>
              </w:rPr>
            </w:pPr>
          </w:p>
          <w:p w14:paraId="0183341D" w14:textId="77777777" w:rsidR="00911328" w:rsidRDefault="00911328" w:rsidP="007624DE">
            <w:pPr>
              <w:spacing w:before="120"/>
              <w:ind w:left="318" w:hanging="318"/>
              <w:rPr>
                <w:rFonts w:ascii="Verdana" w:hAnsi="Verdana"/>
                <w:b/>
                <w:lang w:val="en-US"/>
              </w:rPr>
            </w:pPr>
          </w:p>
          <w:p w14:paraId="2172EC44" w14:textId="77777777" w:rsidR="00911328" w:rsidRDefault="00911328" w:rsidP="007624DE">
            <w:pPr>
              <w:spacing w:before="120"/>
              <w:ind w:left="318" w:hanging="318"/>
              <w:rPr>
                <w:rFonts w:ascii="Verdana" w:hAnsi="Verdana"/>
                <w:b/>
                <w:lang w:val="en-US"/>
              </w:rPr>
            </w:pPr>
          </w:p>
          <w:p w14:paraId="50DEBB3A" w14:textId="77777777" w:rsidR="00911328" w:rsidRDefault="00911328" w:rsidP="007624DE">
            <w:pPr>
              <w:spacing w:before="120"/>
              <w:ind w:left="318" w:hanging="318"/>
              <w:rPr>
                <w:rFonts w:ascii="Verdana" w:hAnsi="Verdana"/>
                <w:b/>
                <w:lang w:val="en-US"/>
              </w:rPr>
            </w:pPr>
          </w:p>
          <w:p w14:paraId="0BC19333"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lastRenderedPageBreak/>
              <w:t>5a</w:t>
            </w:r>
            <w:r w:rsidRPr="002C594E">
              <w:rPr>
                <w:rFonts w:ascii="Verdana" w:hAnsi="Verdana"/>
                <w:b/>
                <w:lang w:val="en-US"/>
              </w:rPr>
              <w:tab/>
            </w:r>
            <w:r w:rsidR="00E73CA1" w:rsidRPr="002C594E">
              <w:rPr>
                <w:rFonts w:ascii="Verdana" w:hAnsi="Verdana"/>
                <w:b/>
                <w:lang w:val="en-US"/>
              </w:rPr>
              <w:t>Labeling</w:t>
            </w:r>
          </w:p>
          <w:p w14:paraId="1C38D5B5"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4B6B53D9"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Product name (with indication</w:t>
            </w:r>
            <w:r w:rsidRPr="000A336B">
              <w:rPr>
                <w:rFonts w:ascii="Verdana" w:hAnsi="Verdana"/>
                <w:i/>
                <w:lang w:val="en-US"/>
              </w:rPr>
              <w:t xml:space="preserve"> of origin coming from Organic farming</w:t>
            </w:r>
            <w:r w:rsidRPr="000A336B">
              <w:rPr>
                <w:rFonts w:ascii="Verdana" w:hAnsi="Verdana"/>
                <w:lang w:val="en-US"/>
              </w:rPr>
              <w:t>):</w:t>
            </w:r>
          </w:p>
          <w:p w14:paraId="6F7C9687"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Indication of batch:</w:t>
            </w:r>
          </w:p>
          <w:p w14:paraId="19A7AC10"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Ingredients:</w:t>
            </w:r>
          </w:p>
          <w:p w14:paraId="50808E65"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Producer name:</w:t>
            </w:r>
          </w:p>
          <w:p w14:paraId="6EE39573"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Production date:</w:t>
            </w:r>
          </w:p>
          <w:p w14:paraId="2BE95809"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Packaging date:</w:t>
            </w:r>
          </w:p>
          <w:p w14:paraId="31E32378"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Expiry date:</w:t>
            </w:r>
          </w:p>
          <w:p w14:paraId="71D47008"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Pr>
                <w:rFonts w:ascii="Verdana" w:hAnsi="Verdana"/>
                <w:lang w:val="en-US"/>
              </w:rPr>
              <w:t>Net w</w:t>
            </w:r>
            <w:r w:rsidRPr="000A336B">
              <w:rPr>
                <w:rFonts w:ascii="Verdana" w:hAnsi="Verdana"/>
                <w:lang w:val="en-US"/>
              </w:rPr>
              <w:t>eigh</w:t>
            </w:r>
            <w:r>
              <w:rPr>
                <w:rFonts w:ascii="Verdana" w:hAnsi="Verdana"/>
                <w:lang w:val="en-US"/>
              </w:rPr>
              <w:t>t</w:t>
            </w:r>
            <w:r w:rsidRPr="000A336B">
              <w:rPr>
                <w:rFonts w:ascii="Verdana" w:hAnsi="Verdana"/>
                <w:lang w:val="en-US"/>
              </w:rPr>
              <w:t xml:space="preserve"> (Kg.):</w:t>
            </w:r>
          </w:p>
          <w:p w14:paraId="7DDAE102"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Gross weigh</w:t>
            </w:r>
            <w:r>
              <w:rPr>
                <w:rFonts w:ascii="Verdana" w:hAnsi="Verdana"/>
                <w:lang w:val="en-US"/>
              </w:rPr>
              <w:t>t</w:t>
            </w:r>
            <w:r w:rsidRPr="000A336B">
              <w:rPr>
                <w:rFonts w:ascii="Verdana" w:hAnsi="Verdana"/>
                <w:lang w:val="en-US"/>
              </w:rPr>
              <w:t xml:space="preserve"> (Kg.):</w:t>
            </w:r>
          </w:p>
          <w:p w14:paraId="50F6FE8A"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Storage conditions:</w:t>
            </w:r>
          </w:p>
          <w:p w14:paraId="2E8FD4DE"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Customer name:</w:t>
            </w:r>
          </w:p>
          <w:p w14:paraId="5EE60F3B"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Authorization N° of inspection body:</w:t>
            </w:r>
          </w:p>
          <w:p w14:paraId="3AE32852"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Authorization N° of operator controlled:</w:t>
            </w:r>
          </w:p>
          <w:p w14:paraId="378E9C1E"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Certifying body logo:</w:t>
            </w:r>
          </w:p>
          <w:p w14:paraId="75080BED"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50BE8BEB"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390A83E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373CE7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6CC5CF33"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7BAADB6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4AFCC4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473C426A"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6DCCC40E" w14:textId="77777777" w:rsidR="00583DB6" w:rsidRPr="002C594E" w:rsidRDefault="00583DB6" w:rsidP="00F6263E">
            <w:pPr>
              <w:spacing w:before="120"/>
              <w:ind w:left="318" w:hanging="318"/>
              <w:rPr>
                <w:rFonts w:ascii="Verdana" w:hAnsi="Verdana"/>
                <w:i/>
                <w:sz w:val="16"/>
                <w:szCs w:val="16"/>
                <w:lang w:val="en-US"/>
              </w:rPr>
            </w:pPr>
          </w:p>
          <w:p w14:paraId="638A4E56"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4BEC1FD2"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3C8D8851"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1CB35AC7"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27AE457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63AC5A92"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661B798A"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47128F8E"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2E1A0E0F"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389A1643"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0A54E6C1" w14:textId="77777777" w:rsidR="00F66929" w:rsidRPr="00F66929" w:rsidRDefault="00F66929" w:rsidP="00F66929">
            <w:pPr>
              <w:spacing w:before="120"/>
              <w:ind w:left="360"/>
              <w:rPr>
                <w:rFonts w:ascii="Verdana" w:hAnsi="Verdana"/>
                <w:i/>
                <w:sz w:val="16"/>
                <w:szCs w:val="16"/>
                <w:lang w:val="en-US"/>
              </w:rPr>
            </w:pPr>
          </w:p>
          <w:p w14:paraId="7625287E"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A8F5453"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37A2B305"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77BA8980" w14:textId="77777777" w:rsidR="00DD6E23"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4A39E6AA" w14:textId="77777777" w:rsidR="000A336B" w:rsidRPr="002C594E" w:rsidRDefault="000A336B" w:rsidP="00F6263E">
            <w:pPr>
              <w:spacing w:before="120"/>
              <w:ind w:left="318" w:hanging="318"/>
              <w:rPr>
                <w:rFonts w:ascii="Verdana" w:hAnsi="Verdana"/>
                <w:i/>
                <w:sz w:val="16"/>
                <w:szCs w:val="16"/>
                <w:lang w:val="en-US"/>
              </w:rPr>
            </w:pPr>
          </w:p>
          <w:p w14:paraId="2A52E8A4" w14:textId="77777777" w:rsidR="000A336B" w:rsidRPr="002C594E" w:rsidRDefault="000A336B" w:rsidP="000A336B">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t>Unauthorized</w:t>
            </w:r>
            <w:r w:rsidRPr="002C594E">
              <w:rPr>
                <w:rFonts w:ascii="Verdana" w:hAnsi="Verdana"/>
                <w:b/>
                <w:lang w:val="en-US"/>
              </w:rPr>
              <w:t xml:space="preserve"> previous cargoes:</w:t>
            </w:r>
          </w:p>
          <w:p w14:paraId="49B3B019" w14:textId="77777777" w:rsidR="000A336B" w:rsidRPr="002C594E" w:rsidRDefault="000A336B" w:rsidP="000A336B">
            <w:pPr>
              <w:spacing w:before="120"/>
              <w:ind w:left="318" w:hanging="318"/>
              <w:rPr>
                <w:rFonts w:ascii="Verdana" w:hAnsi="Verdana"/>
                <w:lang w:val="en-US"/>
              </w:rPr>
            </w:pPr>
            <w:r>
              <w:rPr>
                <w:rFonts w:ascii="Verdana" w:hAnsi="Verdana"/>
                <w:lang w:val="en-US"/>
              </w:rPr>
              <w:tab/>
            </w:r>
            <w:r w:rsidRPr="002C594E">
              <w:rPr>
                <w:rFonts w:ascii="Verdana" w:hAnsi="Verdana"/>
                <w:lang w:val="en-US"/>
              </w:rPr>
              <w:t>GMO products and products covered by the Directive 2003/1829/EC and subs</w:t>
            </w:r>
            <w:r>
              <w:rPr>
                <w:rFonts w:ascii="Verdana" w:hAnsi="Verdana"/>
                <w:lang w:val="en-US"/>
              </w:rPr>
              <w:t>equent amendments and additions.</w:t>
            </w:r>
          </w:p>
          <w:p w14:paraId="0D7784BA" w14:textId="77777777" w:rsidR="00573C7D" w:rsidRPr="000A336B" w:rsidRDefault="000A336B" w:rsidP="000A336B">
            <w:pPr>
              <w:spacing w:before="120"/>
              <w:ind w:left="318" w:hanging="318"/>
              <w:rPr>
                <w:rFonts w:ascii="Verdana" w:hAnsi="Verdana"/>
                <w:lang w:val="en-US"/>
              </w:rPr>
            </w:pPr>
            <w:r>
              <w:rPr>
                <w:rFonts w:ascii="Verdana" w:hAnsi="Verdana"/>
                <w:lang w:val="en-US"/>
              </w:rPr>
              <w:tab/>
            </w:r>
            <w:r w:rsidRPr="002C594E">
              <w:rPr>
                <w:rFonts w:ascii="Verdana" w:hAnsi="Verdana"/>
                <w:lang w:val="en-US"/>
              </w:rPr>
              <w:t>Allergens and products covered by the Directive 2003/89/EC and subsequent amendments and additions.</w:t>
            </w:r>
          </w:p>
          <w:p w14:paraId="3D2B9EA6" w14:textId="77777777" w:rsidR="00807702" w:rsidRPr="002C594E" w:rsidRDefault="00807702" w:rsidP="007E1DE3">
            <w:pPr>
              <w:spacing w:before="120"/>
              <w:rPr>
                <w:rFonts w:ascii="Verdana" w:hAnsi="Verdana"/>
                <w:lang w:val="en-US"/>
              </w:rPr>
            </w:pPr>
          </w:p>
        </w:tc>
      </w:tr>
    </w:tbl>
    <w:p w14:paraId="2E4DBCDB"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F68C4" w14:paraId="61D11ECA" w14:textId="77777777" w:rsidTr="007E1DE3">
        <w:trPr>
          <w:trHeight w:val="1130"/>
        </w:trPr>
        <w:tc>
          <w:tcPr>
            <w:tcW w:w="9320" w:type="dxa"/>
            <w:shd w:val="clear" w:color="auto" w:fill="auto"/>
          </w:tcPr>
          <w:p w14:paraId="7752EEB4"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439C64BA" w14:textId="77777777" w:rsidR="006447F8" w:rsidRPr="007E1DE3" w:rsidRDefault="00785869" w:rsidP="007E1DE3">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E1DE3" w:rsidRPr="001F640A">
              <w:rPr>
                <w:rFonts w:ascii="Verdana" w:hAnsi="Verdana"/>
                <w:lang w:val="en-US"/>
              </w:rPr>
              <w:t>24 months from date of production under proper storage and package integri</w:t>
            </w:r>
            <w:r w:rsidR="007E1DE3">
              <w:rPr>
                <w:rFonts w:ascii="Verdana" w:hAnsi="Verdana"/>
                <w:lang w:val="en-US"/>
              </w:rPr>
              <w:t>ty at the temperature of +5°c e +8°c</w:t>
            </w:r>
            <w:r w:rsidR="00155306" w:rsidRPr="002C594E">
              <w:rPr>
                <w:rFonts w:ascii="Verdana" w:hAnsi="Verdana"/>
                <w:lang w:val="en-US"/>
              </w:rPr>
              <w:t>.</w:t>
            </w:r>
          </w:p>
        </w:tc>
      </w:tr>
    </w:tbl>
    <w:p w14:paraId="2E9728D0"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F68C4" w14:paraId="54C91D81" w14:textId="77777777" w:rsidTr="00163F15">
        <w:trPr>
          <w:trHeight w:val="832"/>
        </w:trPr>
        <w:tc>
          <w:tcPr>
            <w:tcW w:w="9320" w:type="dxa"/>
            <w:shd w:val="clear" w:color="auto" w:fill="auto"/>
          </w:tcPr>
          <w:p w14:paraId="78058FF2"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87035B2"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7E1DE3" w:rsidRPr="000A336B">
              <w:rPr>
                <w:rFonts w:ascii="Verdana" w:hAnsi="Verdana" w:cs="Courier New"/>
                <w:color w:val="212121"/>
                <w:lang w:val="en-US" w:eastAsia="it-IT"/>
              </w:rPr>
              <w:t>The product should be stored at controlled temperatures provided they are not being incorporated air</w:t>
            </w:r>
            <w:r w:rsidR="0061390C" w:rsidRPr="002C594E">
              <w:rPr>
                <w:rFonts w:ascii="Verdana" w:hAnsi="Verdana"/>
                <w:lang w:val="en-US"/>
              </w:rPr>
              <w:t>.</w:t>
            </w:r>
          </w:p>
          <w:p w14:paraId="53C8AE07"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427DCB55"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F68C4" w14:paraId="139C8752" w14:textId="77777777" w:rsidTr="007E1DE3">
        <w:trPr>
          <w:trHeight w:val="713"/>
        </w:trPr>
        <w:tc>
          <w:tcPr>
            <w:tcW w:w="9320" w:type="dxa"/>
            <w:shd w:val="clear" w:color="auto" w:fill="auto"/>
          </w:tcPr>
          <w:p w14:paraId="6EEE642D"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4A860C8E"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E1DE3" w:rsidRPr="000A336B">
              <w:rPr>
                <w:rFonts w:ascii="Verdana" w:hAnsi="Verdana" w:cs="Courier New"/>
                <w:color w:val="212121"/>
                <w:lang w:val="en-US" w:eastAsia="it-IT"/>
              </w:rPr>
              <w:t>Use in the fragrance industry food detergents</w:t>
            </w:r>
            <w:r w:rsidR="0061390C" w:rsidRPr="002C594E">
              <w:rPr>
                <w:rFonts w:ascii="Verdana" w:hAnsi="Verdana"/>
                <w:lang w:val="en-US"/>
              </w:rPr>
              <w:t>.</w:t>
            </w:r>
          </w:p>
        </w:tc>
      </w:tr>
    </w:tbl>
    <w:p w14:paraId="76FFFF32" w14:textId="77777777" w:rsidR="001E1265" w:rsidRPr="002C594E" w:rsidRDefault="001E1265" w:rsidP="00172D78">
      <w:pPr>
        <w:spacing w:before="120"/>
        <w:ind w:left="-567"/>
        <w:rPr>
          <w:rFonts w:ascii="Verdana" w:hAnsi="Verdana"/>
          <w:i/>
          <w:sz w:val="16"/>
          <w:szCs w:val="16"/>
          <w:lang w:val="en-US"/>
        </w:rPr>
      </w:pPr>
    </w:p>
    <w:p w14:paraId="55EE1A06"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B11B91" w14:textId="77777777" w:rsidR="007D5928" w:rsidRDefault="007D5928">
      <w:r>
        <w:separator/>
      </w:r>
    </w:p>
  </w:endnote>
  <w:endnote w:type="continuationSeparator" w:id="0">
    <w:p w14:paraId="5ED979CE"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B5E18E" w14:textId="77777777" w:rsidR="00A369C6" w:rsidRDefault="00A369C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69B7D2"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0F68C4" w:rsidRPr="001E1265" w14:paraId="1703494D" w14:textId="77777777" w:rsidTr="007A722E">
      <w:tc>
        <w:tcPr>
          <w:tcW w:w="567" w:type="dxa"/>
          <w:tcBorders>
            <w:top w:val="single" w:sz="4" w:space="0" w:color="000000"/>
            <w:left w:val="single" w:sz="4" w:space="0" w:color="000000"/>
            <w:bottom w:val="single" w:sz="4" w:space="0" w:color="000000"/>
          </w:tcBorders>
          <w:vAlign w:val="center"/>
        </w:tcPr>
        <w:p w14:paraId="32BDC1E4" w14:textId="6D1A2F24" w:rsidR="000F68C4" w:rsidRDefault="000F68C4" w:rsidP="000F68C4">
          <w:pPr>
            <w:pStyle w:val="Pidipagina"/>
            <w:snapToGrid w:val="0"/>
            <w:jc w:val="center"/>
            <w:rPr>
              <w:rFonts w:ascii="Verdana" w:hAnsi="Verdana"/>
              <w:sz w:val="16"/>
              <w:szCs w:val="16"/>
            </w:rPr>
          </w:pPr>
          <w:r>
            <w:rPr>
              <w:rFonts w:ascii="Verdana" w:hAnsi="Verdana"/>
              <w:sz w:val="16"/>
              <w:szCs w:val="16"/>
            </w:rPr>
            <w:t>8</w:t>
          </w:r>
        </w:p>
      </w:tc>
      <w:tc>
        <w:tcPr>
          <w:tcW w:w="1560" w:type="dxa"/>
          <w:tcBorders>
            <w:top w:val="single" w:sz="4" w:space="0" w:color="000000"/>
            <w:left w:val="single" w:sz="4" w:space="0" w:color="000000"/>
            <w:bottom w:val="single" w:sz="4" w:space="0" w:color="000000"/>
            <w:right w:val="nil"/>
          </w:tcBorders>
          <w:vAlign w:val="center"/>
        </w:tcPr>
        <w:p w14:paraId="34C4100F" w14:textId="2A0E5F95" w:rsidR="000F68C4" w:rsidRDefault="000F68C4" w:rsidP="000F68C4">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60A8ED2F" w14:textId="2DE2BC01" w:rsidR="000F68C4" w:rsidRDefault="000F68C4" w:rsidP="000F68C4">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5532DC4A" w14:textId="38402E46" w:rsidR="000F68C4" w:rsidRDefault="00A369C6" w:rsidP="00A369C6">
          <w:pPr>
            <w:pStyle w:val="Pidipagina"/>
            <w:snapToGrid w:val="0"/>
            <w:jc w:val="center"/>
            <w:rPr>
              <w:rFonts w:ascii="Verdana" w:hAnsi="Verdana"/>
              <w:sz w:val="16"/>
              <w:szCs w:val="16"/>
              <w:lang w:val="en-US"/>
            </w:rPr>
          </w:pPr>
          <w:r w:rsidRPr="00A369C6">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64FD40BE" w14:textId="77777777" w:rsidR="000F68C4" w:rsidRDefault="000F68C4" w:rsidP="000F68C4">
          <w:pPr>
            <w:pStyle w:val="Pidipagina"/>
            <w:snapToGrid w:val="0"/>
            <w:jc w:val="center"/>
            <w:rPr>
              <w:rFonts w:ascii="Verdana" w:hAnsi="Verdana"/>
              <w:sz w:val="16"/>
              <w:szCs w:val="16"/>
              <w:lang w:val="en-US"/>
            </w:rPr>
          </w:pPr>
          <w:r>
            <w:rPr>
              <w:rFonts w:ascii="Verdana" w:hAnsi="Verdana"/>
              <w:sz w:val="16"/>
              <w:szCs w:val="16"/>
              <w:lang w:val="en-US"/>
            </w:rPr>
            <w:t>RIZZO</w:t>
          </w:r>
        </w:p>
        <w:p w14:paraId="1B39E498" w14:textId="62A995A2" w:rsidR="000F68C4" w:rsidRDefault="000F68C4" w:rsidP="000F68C4">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071025" w:rsidRPr="001E1265" w14:paraId="3B069CB6" w14:textId="77777777" w:rsidTr="00CF0FA3">
      <w:tc>
        <w:tcPr>
          <w:tcW w:w="567" w:type="dxa"/>
          <w:tcBorders>
            <w:top w:val="single" w:sz="4" w:space="0" w:color="000000"/>
            <w:left w:val="single" w:sz="4" w:space="0" w:color="000000"/>
            <w:bottom w:val="single" w:sz="4" w:space="0" w:color="000000"/>
          </w:tcBorders>
          <w:vAlign w:val="center"/>
        </w:tcPr>
        <w:p w14:paraId="741FDDA5" w14:textId="77777777" w:rsidR="00071025" w:rsidRPr="001E1265" w:rsidRDefault="00071025"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0586F882" w14:textId="77777777" w:rsidR="00071025" w:rsidRDefault="00071025">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25F8468E" w14:textId="77777777" w:rsidR="00071025" w:rsidRDefault="00071025">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40B77952" w14:textId="77777777" w:rsidR="00071025" w:rsidRDefault="00071025">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59B6206B" w14:textId="77777777" w:rsidR="00071025" w:rsidRDefault="00071025">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07B6C4EB" w14:textId="77777777" w:rsidR="00CF0FA3" w:rsidRDefault="00CF0FA3" w:rsidP="00CF0FA3">
    <w:pPr>
      <w:pStyle w:val="Pidipagina"/>
      <w:jc w:val="center"/>
    </w:pPr>
  </w:p>
  <w:p w14:paraId="09AD13D6"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825F6A" w:rsidRPr="00CF0FA3">
      <w:rPr>
        <w:rFonts w:ascii="Verdana" w:hAnsi="Verdana"/>
        <w:sz w:val="16"/>
        <w:szCs w:val="16"/>
      </w:rPr>
      <w:fldChar w:fldCharType="begin"/>
    </w:r>
    <w:r w:rsidRPr="00CF0FA3">
      <w:rPr>
        <w:rFonts w:ascii="Verdana" w:hAnsi="Verdana"/>
        <w:sz w:val="16"/>
        <w:szCs w:val="16"/>
      </w:rPr>
      <w:instrText xml:space="preserve"> PAGE   \* MERGEFORMAT </w:instrText>
    </w:r>
    <w:r w:rsidR="00825F6A" w:rsidRPr="00CF0FA3">
      <w:rPr>
        <w:rFonts w:ascii="Verdana" w:hAnsi="Verdana"/>
        <w:sz w:val="16"/>
        <w:szCs w:val="16"/>
      </w:rPr>
      <w:fldChar w:fldCharType="separate"/>
    </w:r>
    <w:r w:rsidR="00B462F9">
      <w:rPr>
        <w:rFonts w:ascii="Verdana" w:hAnsi="Verdana"/>
        <w:noProof/>
        <w:sz w:val="16"/>
        <w:szCs w:val="16"/>
      </w:rPr>
      <w:t>5</w:t>
    </w:r>
    <w:r w:rsidR="00825F6A"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2CEE8E5F" w14:textId="77777777" w:rsidTr="001B1240">
      <w:tc>
        <w:tcPr>
          <w:tcW w:w="657" w:type="dxa"/>
          <w:tcBorders>
            <w:top w:val="single" w:sz="4" w:space="0" w:color="000000"/>
            <w:left w:val="single" w:sz="4" w:space="0" w:color="000000"/>
            <w:bottom w:val="single" w:sz="4" w:space="0" w:color="000000"/>
          </w:tcBorders>
          <w:vAlign w:val="center"/>
        </w:tcPr>
        <w:p w14:paraId="53668CD7"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2035F883"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518B7C5A"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6F2E5C76"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609E1DEA" w14:textId="77777777" w:rsidR="00E73CA1" w:rsidRPr="001B1240" w:rsidRDefault="00E73CA1" w:rsidP="001B1240">
          <w:pPr>
            <w:pStyle w:val="Pidipagina"/>
            <w:snapToGrid w:val="0"/>
            <w:jc w:val="center"/>
            <w:rPr>
              <w:rFonts w:ascii="Verdana" w:hAnsi="Verdana"/>
            </w:rPr>
          </w:pPr>
        </w:p>
      </w:tc>
    </w:tr>
    <w:tr w:rsidR="00E73CA1" w14:paraId="1BAB5F1E" w14:textId="77777777" w:rsidTr="001B1240">
      <w:tc>
        <w:tcPr>
          <w:tcW w:w="657" w:type="dxa"/>
          <w:tcBorders>
            <w:left w:val="single" w:sz="4" w:space="0" w:color="000000"/>
            <w:bottom w:val="single" w:sz="4" w:space="0" w:color="000000"/>
          </w:tcBorders>
          <w:vAlign w:val="center"/>
        </w:tcPr>
        <w:p w14:paraId="56D8AFB9"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1DA248C"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38B8EE9E"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29A7027C"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71715C8"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186CC3FD"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693192" w14:textId="77777777" w:rsidR="007D5928" w:rsidRDefault="007D5928">
      <w:r>
        <w:separator/>
      </w:r>
    </w:p>
  </w:footnote>
  <w:footnote w:type="continuationSeparator" w:id="0">
    <w:p w14:paraId="216F0875"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E5A7E4" w14:textId="77777777" w:rsidR="00A369C6" w:rsidRDefault="00A369C6">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78D39EE4" w14:textId="77777777" w:rsidTr="00071025">
      <w:trPr>
        <w:trHeight w:val="838"/>
      </w:trPr>
      <w:tc>
        <w:tcPr>
          <w:tcW w:w="2836" w:type="dxa"/>
          <w:tcBorders>
            <w:top w:val="single" w:sz="4" w:space="0" w:color="000000"/>
            <w:left w:val="single" w:sz="4" w:space="0" w:color="000000"/>
            <w:bottom w:val="single" w:sz="4" w:space="0" w:color="000000"/>
          </w:tcBorders>
          <w:vAlign w:val="center"/>
        </w:tcPr>
        <w:p w14:paraId="7A53C80D"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7B2E8C89"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43D260AD" w14:textId="77777777" w:rsidR="00E73CA1" w:rsidRPr="00A37DFF" w:rsidRDefault="00C117A5" w:rsidP="00143CA0">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143CA0">
            <w:rPr>
              <w:rFonts w:ascii="Verdana" w:hAnsi="Verdana"/>
              <w:b/>
              <w:bCs/>
              <w:sz w:val="24"/>
              <w:szCs w:val="24"/>
            </w:rPr>
            <w:t>82</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69838D0F"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0C9E04CF" w14:textId="77777777">
      <w:trPr>
        <w:trHeight w:val="838"/>
      </w:trPr>
      <w:tc>
        <w:tcPr>
          <w:tcW w:w="1896" w:type="dxa"/>
          <w:tcBorders>
            <w:top w:val="single" w:sz="4" w:space="0" w:color="000000"/>
            <w:left w:val="single" w:sz="4" w:space="0" w:color="000000"/>
            <w:bottom w:val="single" w:sz="4" w:space="0" w:color="000000"/>
          </w:tcBorders>
          <w:vAlign w:val="center"/>
        </w:tcPr>
        <w:p w14:paraId="2D002C54"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7AB15007"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F58219D"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730E74A6"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825F6A" w:rsidRPr="004A3161">
            <w:rPr>
              <w:rFonts w:ascii="Verdana" w:hAnsi="Verdana"/>
              <w:bCs/>
              <w:sz w:val="24"/>
              <w:szCs w:val="24"/>
            </w:rPr>
            <w:fldChar w:fldCharType="begin"/>
          </w:r>
          <w:r w:rsidRPr="004A3161">
            <w:rPr>
              <w:rFonts w:ascii="Verdana" w:hAnsi="Verdana"/>
              <w:bCs/>
              <w:sz w:val="24"/>
              <w:szCs w:val="24"/>
            </w:rPr>
            <w:instrText xml:space="preserve"> PAGE </w:instrText>
          </w:r>
          <w:r w:rsidR="00825F6A" w:rsidRPr="004A3161">
            <w:rPr>
              <w:rFonts w:ascii="Verdana" w:hAnsi="Verdana"/>
              <w:bCs/>
              <w:sz w:val="24"/>
              <w:szCs w:val="24"/>
            </w:rPr>
            <w:fldChar w:fldCharType="separate"/>
          </w:r>
          <w:r>
            <w:rPr>
              <w:rFonts w:ascii="Verdana" w:hAnsi="Verdana"/>
              <w:bCs/>
              <w:noProof/>
              <w:sz w:val="24"/>
              <w:szCs w:val="24"/>
            </w:rPr>
            <w:t>1</w:t>
          </w:r>
          <w:r w:rsidR="00825F6A" w:rsidRPr="004A3161">
            <w:rPr>
              <w:rFonts w:ascii="Verdana" w:hAnsi="Verdana"/>
              <w:bCs/>
              <w:sz w:val="24"/>
              <w:szCs w:val="24"/>
            </w:rPr>
            <w:fldChar w:fldCharType="end"/>
          </w:r>
          <w:r w:rsidRPr="004A3161">
            <w:rPr>
              <w:rFonts w:ascii="Verdana" w:hAnsi="Verdana"/>
              <w:bCs/>
              <w:sz w:val="24"/>
              <w:szCs w:val="24"/>
            </w:rPr>
            <w:t>/6</w:t>
          </w:r>
        </w:p>
      </w:tc>
    </w:tr>
  </w:tbl>
  <w:p w14:paraId="252B4075"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288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1A02"/>
    <w:rsid w:val="00032B8B"/>
    <w:rsid w:val="00043A03"/>
    <w:rsid w:val="000440FC"/>
    <w:rsid w:val="00056338"/>
    <w:rsid w:val="00065814"/>
    <w:rsid w:val="000677DC"/>
    <w:rsid w:val="00071025"/>
    <w:rsid w:val="000814D0"/>
    <w:rsid w:val="0008295C"/>
    <w:rsid w:val="00084AAE"/>
    <w:rsid w:val="00087A3A"/>
    <w:rsid w:val="00087ED5"/>
    <w:rsid w:val="00091FF2"/>
    <w:rsid w:val="00092190"/>
    <w:rsid w:val="00092BE3"/>
    <w:rsid w:val="00092F94"/>
    <w:rsid w:val="000A336B"/>
    <w:rsid w:val="000B0071"/>
    <w:rsid w:val="000B2034"/>
    <w:rsid w:val="000B21D0"/>
    <w:rsid w:val="000B5391"/>
    <w:rsid w:val="000C547C"/>
    <w:rsid w:val="000C561D"/>
    <w:rsid w:val="000E0D1F"/>
    <w:rsid w:val="000E2937"/>
    <w:rsid w:val="000E6B74"/>
    <w:rsid w:val="000F1924"/>
    <w:rsid w:val="000F6823"/>
    <w:rsid w:val="000F68C4"/>
    <w:rsid w:val="00137981"/>
    <w:rsid w:val="00143177"/>
    <w:rsid w:val="00143CA0"/>
    <w:rsid w:val="00145FD8"/>
    <w:rsid w:val="00146651"/>
    <w:rsid w:val="00151C7D"/>
    <w:rsid w:val="00155306"/>
    <w:rsid w:val="00163F15"/>
    <w:rsid w:val="00172D78"/>
    <w:rsid w:val="0017350C"/>
    <w:rsid w:val="00174AEB"/>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46900"/>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67EFD"/>
    <w:rsid w:val="0048207C"/>
    <w:rsid w:val="00482084"/>
    <w:rsid w:val="0048623E"/>
    <w:rsid w:val="004862FA"/>
    <w:rsid w:val="004936C6"/>
    <w:rsid w:val="004A3161"/>
    <w:rsid w:val="004A7EF7"/>
    <w:rsid w:val="004B6F61"/>
    <w:rsid w:val="004B713C"/>
    <w:rsid w:val="004D46BF"/>
    <w:rsid w:val="004E0899"/>
    <w:rsid w:val="004E122D"/>
    <w:rsid w:val="004F248C"/>
    <w:rsid w:val="004F2CB3"/>
    <w:rsid w:val="005020D4"/>
    <w:rsid w:val="00504753"/>
    <w:rsid w:val="00506781"/>
    <w:rsid w:val="00512BAF"/>
    <w:rsid w:val="00516420"/>
    <w:rsid w:val="00527812"/>
    <w:rsid w:val="0053518D"/>
    <w:rsid w:val="005468A0"/>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4117"/>
    <w:rsid w:val="005D6FC3"/>
    <w:rsid w:val="005E2A9F"/>
    <w:rsid w:val="005F34DB"/>
    <w:rsid w:val="00603B84"/>
    <w:rsid w:val="006044C5"/>
    <w:rsid w:val="006052E2"/>
    <w:rsid w:val="00606B36"/>
    <w:rsid w:val="0061390C"/>
    <w:rsid w:val="00616D0B"/>
    <w:rsid w:val="00617F68"/>
    <w:rsid w:val="006224B1"/>
    <w:rsid w:val="00626B3E"/>
    <w:rsid w:val="0063492F"/>
    <w:rsid w:val="006359A0"/>
    <w:rsid w:val="0064005C"/>
    <w:rsid w:val="006447F8"/>
    <w:rsid w:val="00646AC2"/>
    <w:rsid w:val="006574F5"/>
    <w:rsid w:val="006661FA"/>
    <w:rsid w:val="00675418"/>
    <w:rsid w:val="00677F2D"/>
    <w:rsid w:val="006844D6"/>
    <w:rsid w:val="006850A8"/>
    <w:rsid w:val="00694538"/>
    <w:rsid w:val="0069659C"/>
    <w:rsid w:val="006A7525"/>
    <w:rsid w:val="006B1153"/>
    <w:rsid w:val="006C12D1"/>
    <w:rsid w:val="006D1282"/>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6036"/>
    <w:rsid w:val="00797CE0"/>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1DE3"/>
    <w:rsid w:val="007E6A4A"/>
    <w:rsid w:val="007F42C5"/>
    <w:rsid w:val="007F676A"/>
    <w:rsid w:val="00807702"/>
    <w:rsid w:val="008114CB"/>
    <w:rsid w:val="00823153"/>
    <w:rsid w:val="00823E8A"/>
    <w:rsid w:val="00824084"/>
    <w:rsid w:val="00824D19"/>
    <w:rsid w:val="00825F6A"/>
    <w:rsid w:val="0082741E"/>
    <w:rsid w:val="00832699"/>
    <w:rsid w:val="0083313B"/>
    <w:rsid w:val="00834344"/>
    <w:rsid w:val="00840713"/>
    <w:rsid w:val="00853353"/>
    <w:rsid w:val="008577AC"/>
    <w:rsid w:val="00866CC4"/>
    <w:rsid w:val="008708A6"/>
    <w:rsid w:val="00871D57"/>
    <w:rsid w:val="0087549C"/>
    <w:rsid w:val="00877B0B"/>
    <w:rsid w:val="00884E74"/>
    <w:rsid w:val="008A4E11"/>
    <w:rsid w:val="008B3742"/>
    <w:rsid w:val="008B6A69"/>
    <w:rsid w:val="008C61C5"/>
    <w:rsid w:val="008D68FC"/>
    <w:rsid w:val="008F3C8E"/>
    <w:rsid w:val="009100AD"/>
    <w:rsid w:val="00911328"/>
    <w:rsid w:val="0092072B"/>
    <w:rsid w:val="00923109"/>
    <w:rsid w:val="00930767"/>
    <w:rsid w:val="00933C9F"/>
    <w:rsid w:val="00953535"/>
    <w:rsid w:val="009717DC"/>
    <w:rsid w:val="00974FD5"/>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1116"/>
    <w:rsid w:val="00A362A0"/>
    <w:rsid w:val="00A369C6"/>
    <w:rsid w:val="00A37DFF"/>
    <w:rsid w:val="00A523C1"/>
    <w:rsid w:val="00A5467D"/>
    <w:rsid w:val="00A6328A"/>
    <w:rsid w:val="00A707B7"/>
    <w:rsid w:val="00A77F87"/>
    <w:rsid w:val="00A80D66"/>
    <w:rsid w:val="00A85D65"/>
    <w:rsid w:val="00A86284"/>
    <w:rsid w:val="00A86CA1"/>
    <w:rsid w:val="00A914F8"/>
    <w:rsid w:val="00A91F4F"/>
    <w:rsid w:val="00A93EAE"/>
    <w:rsid w:val="00A9603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462F9"/>
    <w:rsid w:val="00B54B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332B"/>
    <w:rsid w:val="00C36C3A"/>
    <w:rsid w:val="00C6446D"/>
    <w:rsid w:val="00C71D2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A5B"/>
    <w:rsid w:val="00DC2EE3"/>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1BB1"/>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1827"/>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2881"/>
    <o:shapelayout v:ext="edit">
      <o:idmap v:ext="edit" data="1"/>
    </o:shapelayout>
  </w:shapeDefaults>
  <w:decimalSymbol w:val=","/>
  <w:listSeparator w:val=";"/>
  <w14:docId w14:val="36920F1A"/>
  <w15:docId w15:val="{753B97E6-8211-4228-A879-CC242DECE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E77D0D-62FE-4C8C-9576-83096CAAF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1673</Words>
  <Characters>9542</Characters>
  <Application>Microsoft Office Word</Application>
  <DocSecurity>0</DocSecurity>
  <Lines>79</Lines>
  <Paragraphs>22</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14</cp:revision>
  <cp:lastPrinted>2016-04-01T16:17:00Z</cp:lastPrinted>
  <dcterms:created xsi:type="dcterms:W3CDTF">2016-04-01T16:27:00Z</dcterms:created>
  <dcterms:modified xsi:type="dcterms:W3CDTF">2022-01-17T16:43:00Z</dcterms:modified>
  <cp:category>Ufficio Qualità</cp:category>
  <cp:contentStatus>Rev. 2</cp:contentStatus>
</cp:coreProperties>
</file>