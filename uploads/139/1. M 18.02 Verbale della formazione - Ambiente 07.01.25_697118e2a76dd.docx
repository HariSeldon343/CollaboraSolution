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6FECDFF" w:rsidR="0092742B" w:rsidRDefault="00F50A10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F50A1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52D315F9" w:rsidR="0092742B" w:rsidRDefault="00F50A1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8.8pt;margin-top:3.4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F50A10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5BEB92E5" w14:textId="77777777" w:rsidR="005E496D" w:rsidRDefault="005E496D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Pronto intervento anti-inquinamento in caso di sversamenti accidentali di oli, grassi, benzina, gasolio e corretta compilazione del relativo modulo MA 08.06.</w:t>
            </w:r>
          </w:p>
          <w:p w14:paraId="1E247078" w14:textId="24A73514" w:rsidR="005E496D" w:rsidRPr="005E496D" w:rsidRDefault="005E496D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Procedura per il corretto ancoraggio delle bombole al fine di evitarne la caduta, con cappellotto di protezione avvitato.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39E2E5B7" w:rsidR="004757FC" w:rsidRPr="00B10C6B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14001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9D0117A" w:rsidR="004757FC" w:rsidRPr="00B10C6B" w:rsidRDefault="004369C6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F50A10">
              <w:rPr>
                <w:rFonts w:asciiTheme="minorHAnsi" w:hAnsiTheme="minorHAnsi" w:cstheme="minorHAnsi"/>
                <w:sz w:val="24"/>
                <w:szCs w:val="24"/>
              </w:rPr>
              <w:t>7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 w:rsidR="00F50A10"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 w:rsidR="00F50A10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4EFF40F8" w:rsidR="00673206" w:rsidRPr="00B10C6B" w:rsidRDefault="00F50A10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Micalizzi Roberta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47B9FA2" w:rsidR="004757FC" w:rsidRPr="00B10C6B" w:rsidRDefault="0031564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EC7EA6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7EA6"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6B67F180" w:rsidR="00EC7EA6" w:rsidRPr="00EC7EA6" w:rsidRDefault="00F50A10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Andrea Picciolo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7EA6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221BD"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Francesco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EC7EA6" w:rsidRDefault="00EC7EA6" w:rsidP="00894CBB">
            <w:pPr>
              <w:suppressAutoHyphens w:val="0"/>
            </w:pPr>
          </w:p>
          <w:p w14:paraId="600216E5" w14:textId="77777777" w:rsidR="00EC7EA6" w:rsidRDefault="00EC7EA6" w:rsidP="00894CBB">
            <w:pPr>
              <w:suppressAutoHyphens w:val="0"/>
            </w:pPr>
          </w:p>
          <w:p w14:paraId="4B352E33" w14:textId="77777777" w:rsidR="00EC7EA6" w:rsidRPr="00B10C6B" w:rsidRDefault="00EC7EA6" w:rsidP="00894CBB">
            <w:pPr>
              <w:suppressAutoHyphens w:val="0"/>
            </w:pPr>
          </w:p>
        </w:tc>
      </w:tr>
      <w:tr w:rsidR="00EC7EA6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77777777" w:rsidR="00EC7EA6" w:rsidRPr="00F221BD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72EDAFC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F0023F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930E51" w14:textId="48C70362" w:rsidR="00EC7EA6" w:rsidRPr="00F221BD" w:rsidRDefault="00F50A10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914B0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B86EB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333BD31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7AE0CD53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441EC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D1B0FB" w14:textId="77777777" w:rsidR="00EC7EA6" w:rsidRPr="00F221BD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7F7A82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B814D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3EC4A07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3CDCA3E2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1E0BE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87889B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9062E5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EDB10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196AFA1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57FF3F94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22C83F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690B4E" w14:textId="77777777" w:rsidR="00EC7EA6" w:rsidRPr="00182FDD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370D3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C1F0C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4F00BBE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0D9BC159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36FC82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20F13" w14:textId="77777777" w:rsidR="00EC7EA6" w:rsidRPr="00680FC0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90B84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BA8F6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2DDAF53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42161E1E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551DAC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600BA6" w14:textId="77777777" w:rsidR="00EC7EA6" w:rsidRPr="00680FC0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ABDA0A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8797E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8B991AB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29E2240B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8E4C4C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11F2ED" w14:textId="77777777" w:rsidR="00EC7EA6" w:rsidRPr="00680FC0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A1367B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3D1FE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28BD7C9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6DD7DA1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D94A8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8CE8FE" w14:textId="77777777" w:rsidR="00EC7EA6" w:rsidRPr="00680FC0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D32AB2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9C102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0E5B78" w14:textId="77777777" w:rsidR="00EC7EA6" w:rsidRDefault="00EC7EA6" w:rsidP="00894CBB">
            <w:pPr>
              <w:suppressAutoHyphens w:val="0"/>
            </w:pPr>
          </w:p>
        </w:tc>
      </w:tr>
      <w:tr w:rsidR="00F50A10" w:rsidRPr="00B10C6B" w14:paraId="2BDE78C0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79FD19" w14:textId="77777777" w:rsidR="00F50A10" w:rsidRPr="00EC7EA6" w:rsidRDefault="00F50A10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EF7268" w14:textId="46946922" w:rsidR="00F50A10" w:rsidRDefault="00F50A10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5072C" w14:textId="3FFC404E" w:rsidR="00F50A10" w:rsidRDefault="00F50A10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12BE1" w14:textId="77777777" w:rsidR="00F50A10" w:rsidRPr="00667151" w:rsidRDefault="00F50A10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2D2B2F" w14:textId="77777777" w:rsidR="00F50A10" w:rsidRDefault="00F50A10" w:rsidP="00894CBB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EC7EA6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68A616CD" w:rsidR="00BC6A09" w:rsidRPr="00B10C6B" w:rsidRDefault="00F50A1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DE7BFC3" w:rsidR="00BC6A09" w:rsidRPr="00B10C6B" w:rsidRDefault="00F50A1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4E29383" w:rsidR="00E451EB" w:rsidRPr="00B10C6B" w:rsidRDefault="00EC7EA6" w:rsidP="002731BA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Francesco Mazzeo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7F4420DF" w:rsidR="007002F8" w:rsidRPr="00B10C6B" w:rsidRDefault="00EC7EA6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Sversament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accidental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di olio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F50A10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F50A10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F50A10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2731BA">
                  <w:t>‬</w:t>
                </w:r>
                <w:r w:rsidR="002731BA">
                  <w:t>‬</w:t>
                </w:r>
                <w:r w:rsidR="001B38C0">
                  <w:t>‬</w:t>
                </w:r>
                <w:r w:rsidR="001B38C0">
                  <w:t>‬</w:t>
                </w:r>
                <w:r w:rsidR="009F400A">
                  <w:t>‬</w:t>
                </w:r>
                <w:r w:rsidR="009F400A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0F8457B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NOME: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50A10">
              <w:rPr>
                <w:rFonts w:asciiTheme="minorHAnsi" w:hAnsiTheme="minorHAnsi" w:cstheme="minorHAnsi"/>
                <w:sz w:val="22"/>
                <w:szCs w:val="22"/>
              </w:rPr>
              <w:t>Roberta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6F47BFDD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F50A10">
              <w:rPr>
                <w:rFonts w:asciiTheme="minorHAnsi" w:hAnsiTheme="minorHAnsi" w:cstheme="minorHAnsi"/>
                <w:sz w:val="22"/>
                <w:szCs w:val="22"/>
              </w:rPr>
              <w:t xml:space="preserve"> Micalizzi</w:t>
            </w:r>
            <w:r w:rsidR="001526D3"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276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E1EBF"/>
    <w:rsid w:val="00315647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B45F9"/>
    <w:rsid w:val="008C5EB9"/>
    <w:rsid w:val="00920228"/>
    <w:rsid w:val="009220B8"/>
    <w:rsid w:val="0092742B"/>
    <w:rsid w:val="009764DE"/>
    <w:rsid w:val="00977A5A"/>
    <w:rsid w:val="009C40A9"/>
    <w:rsid w:val="009F400A"/>
    <w:rsid w:val="00A0038A"/>
    <w:rsid w:val="00A04CFD"/>
    <w:rsid w:val="00A46ABA"/>
    <w:rsid w:val="00A8149E"/>
    <w:rsid w:val="00A82C55"/>
    <w:rsid w:val="00AD2790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C7EA6"/>
    <w:rsid w:val="00F0191D"/>
    <w:rsid w:val="00F221BD"/>
    <w:rsid w:val="00F42F76"/>
    <w:rsid w:val="00F50A10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115</cp:revision>
  <cp:lastPrinted>2024-02-27T08:47:00Z</cp:lastPrinted>
  <dcterms:created xsi:type="dcterms:W3CDTF">2015-04-07T13:30:00Z</dcterms:created>
  <dcterms:modified xsi:type="dcterms:W3CDTF">2025-01-22T11:09:00Z</dcterms:modified>
</cp:coreProperties>
</file>