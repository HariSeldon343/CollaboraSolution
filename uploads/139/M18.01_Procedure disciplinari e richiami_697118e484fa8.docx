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1E558C" w:rsidRPr="001E558C" w:rsidRDefault="00CF4023" w:rsidP="001E558C">
      <w:pPr>
        <w:rPr>
          <w:rFonts w:ascii="Verdana" w:hAnsi="Verdana"/>
        </w:rPr>
      </w:pPr>
      <w:r>
        <w:rPr>
          <w:rFonts w:ascii="Verdana" w:hAnsi="Verdana"/>
          <w:noProof/>
          <w:lang w:eastAsia="it-IT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53.55pt;margin-top:1pt;width:12.75pt;height:9.75pt;z-index:251662848" o:connectortype="straight"/>
        </w:pict>
      </w:r>
      <w:r>
        <w:rPr>
          <w:rFonts w:ascii="Verdana" w:hAnsi="Verdana"/>
          <w:noProof/>
          <w:lang w:eastAsia="it-IT"/>
        </w:rPr>
        <w:pict>
          <v:shape id="_x0000_s1041" type="#_x0000_t32" style="position:absolute;margin-left:53.55pt;margin-top:1pt;width:12.75pt;height:10.5pt;flip:x;z-index:251663872" o:connectortype="straight"/>
        </w:pict>
      </w:r>
      <w:r>
        <w:rPr>
          <w:rFonts w:ascii="Verdana" w:hAnsi="Verdana"/>
          <w:noProof/>
          <w:lang w:eastAsia="it-IT"/>
        </w:rPr>
        <w:pict>
          <v:rect id="_x0000_s1028" style="position:absolute;margin-left:183.3pt;margin-top:1pt;width:12.75pt;height:10.5pt;z-index:251654656"/>
        </w:pict>
      </w:r>
      <w:r>
        <w:rPr>
          <w:rFonts w:ascii="Verdana" w:hAnsi="Verdana"/>
          <w:noProof/>
          <w:lang w:eastAsia="it-IT"/>
        </w:rPr>
        <w:pict>
          <v:rect id="_x0000_s1029" style="position:absolute;margin-left:127.05pt;margin-top:1pt;width:12.75pt;height:10.5pt;z-index:251655680"/>
        </w:pict>
      </w:r>
      <w:r>
        <w:rPr>
          <w:rFonts w:ascii="Verdana" w:hAnsi="Verdana"/>
          <w:noProof/>
          <w:lang w:eastAsia="it-IT"/>
        </w:rPr>
        <w:pict>
          <v:rect id="_x0000_s1026" style="position:absolute;margin-left:53.55pt;margin-top:.25pt;width:12.75pt;height:10.5pt;z-index:251653632"/>
        </w:pict>
      </w:r>
      <w:r w:rsidR="001E558C">
        <w:rPr>
          <w:rFonts w:ascii="Verdana" w:hAnsi="Verdana"/>
        </w:rPr>
        <w:t>QUALITA’       AMBIENTE      HACCP</w:t>
      </w:r>
    </w:p>
    <w:p w:rsidR="001E558C" w:rsidRPr="001E558C" w:rsidRDefault="001E558C">
      <w:pPr>
        <w:rPr>
          <w:rFonts w:ascii="Verdana" w:hAnsi="Verdana"/>
        </w:rPr>
      </w:pPr>
    </w:p>
    <w:tbl>
      <w:tblPr>
        <w:tblW w:w="1000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418"/>
        <w:gridCol w:w="1701"/>
      </w:tblGrid>
      <w:tr w:rsidR="004757FC" w:rsidRPr="001E558C" w:rsidTr="004411A0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757FC" w:rsidRPr="001E558C" w:rsidRDefault="004757FC" w:rsidP="007D505B">
            <w:pPr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1E558C">
              <w:rPr>
                <w:rFonts w:ascii="Verdana" w:hAnsi="Verdana"/>
                <w:b/>
                <w:bCs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57FC" w:rsidRPr="001E558C" w:rsidRDefault="004757FC" w:rsidP="004757FC">
            <w:pPr>
              <w:snapToGrid w:val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DOCUMENTI DI RIFERIMENTO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757FC" w:rsidRPr="001E558C" w:rsidRDefault="004757FC" w:rsidP="007D505B">
            <w:pPr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1E558C">
              <w:rPr>
                <w:rFonts w:ascii="Verdana" w:hAnsi="Verdana"/>
                <w:b/>
                <w:bCs/>
              </w:rPr>
              <w:t>DATA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57FC" w:rsidRPr="001E558C" w:rsidRDefault="004757FC" w:rsidP="007D505B">
            <w:pPr>
              <w:snapToGrid w:val="0"/>
              <w:jc w:val="center"/>
              <w:rPr>
                <w:rFonts w:ascii="Verdana" w:hAnsi="Verdana"/>
                <w:b/>
                <w:bCs/>
                <w:lang w:val="fr-FR"/>
              </w:rPr>
            </w:pPr>
            <w:r w:rsidRPr="001E558C">
              <w:rPr>
                <w:rFonts w:ascii="Verdana" w:hAnsi="Verdana"/>
                <w:b/>
                <w:bCs/>
                <w:lang w:val="fr-FR"/>
              </w:rPr>
              <w:t>DOCENTE</w:t>
            </w:r>
          </w:p>
        </w:tc>
      </w:tr>
      <w:tr w:rsidR="00E10E48" w:rsidRPr="001E558C" w:rsidTr="004411A0">
        <w:trPr>
          <w:trHeight w:val="202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:rsidR="001958AF" w:rsidRDefault="008B16E9" w:rsidP="00835EC2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Corretto uso dei Presidi Pronto Soccorso.</w:t>
            </w:r>
          </w:p>
          <w:p w:rsidR="008B16E9" w:rsidRDefault="008B16E9" w:rsidP="00835EC2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Politica di efficacia sulla Responsabilità Sociale.</w:t>
            </w:r>
          </w:p>
          <w:p w:rsidR="008B16E9" w:rsidRDefault="008B16E9" w:rsidP="00835EC2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Codice comportamento dipendenti e Sistema Sanzionatorio.</w:t>
            </w:r>
          </w:p>
          <w:p w:rsidR="008B16E9" w:rsidRDefault="008B16E9" w:rsidP="00835EC2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Procedure disciplinari e Richiami dipendenti.</w:t>
            </w:r>
          </w:p>
          <w:p w:rsidR="008B16E9" w:rsidRDefault="008B16E9" w:rsidP="00835EC2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 w:hanging="425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Valutazione dei rischi per la salute e la sicurezza.</w:t>
            </w:r>
          </w:p>
          <w:p w:rsidR="00835EC2" w:rsidRDefault="00835EC2" w:rsidP="00835EC2">
            <w:pPr>
              <w:numPr>
                <w:ilvl w:val="0"/>
                <w:numId w:val="6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ind w:left="724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Descrizione e corretto utilizzo delle attrezzature da lavoro, e degli indumenti protettivi (cuffietta, guanti, copri-barba, camice, scarpe).</w:t>
            </w:r>
          </w:p>
          <w:p w:rsidR="00835EC2" w:rsidRPr="001958AF" w:rsidRDefault="00835EC2" w:rsidP="00835EC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1080"/>
              <w:rPr>
                <w:rFonts w:ascii="Verdana" w:hAnsi="Verdana"/>
              </w:rPr>
            </w:pP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1958AF" w:rsidRDefault="001958AF" w:rsidP="001958AF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</w:p>
          <w:p w:rsidR="00E10E48" w:rsidRDefault="004411A0" w:rsidP="001958AF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 w:rsidRPr="004411A0">
              <w:rPr>
                <w:rFonts w:ascii="Verdana" w:hAnsi="Verdana"/>
              </w:rPr>
              <w:t xml:space="preserve">Manuale </w:t>
            </w:r>
            <w:r w:rsidR="000A49FC">
              <w:rPr>
                <w:rFonts w:ascii="Verdana" w:hAnsi="Verdana"/>
              </w:rPr>
              <w:t>SA 8000</w:t>
            </w:r>
          </w:p>
          <w:p w:rsidR="001958AF" w:rsidRDefault="001958AF" w:rsidP="001958AF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DSA 01</w:t>
            </w:r>
          </w:p>
          <w:p w:rsidR="001958AF" w:rsidRDefault="00DB2F65" w:rsidP="001958AF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PSA 03</w:t>
            </w:r>
            <w:r w:rsidR="001958AF">
              <w:rPr>
                <w:rFonts w:ascii="Verdana" w:hAnsi="Verdana"/>
              </w:rPr>
              <w:t xml:space="preserve"> </w:t>
            </w:r>
            <w:r w:rsidR="00F27653">
              <w:rPr>
                <w:rFonts w:ascii="Verdana" w:hAnsi="Verdana"/>
              </w:rPr>
              <w:t xml:space="preserve"> </w:t>
            </w:r>
          </w:p>
          <w:p w:rsidR="00DB2F65" w:rsidRDefault="00F27653" w:rsidP="001958AF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DSA 04</w:t>
            </w:r>
          </w:p>
          <w:p w:rsidR="00DB2F65" w:rsidRDefault="00DB2F65" w:rsidP="001958AF">
            <w:pPr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D.LGS 81/08</w:t>
            </w:r>
          </w:p>
          <w:p w:rsidR="001958AF" w:rsidRDefault="001958AF" w:rsidP="001958AF">
            <w:pPr>
              <w:tabs>
                <w:tab w:val="left" w:pos="72"/>
                <w:tab w:val="left" w:pos="213"/>
              </w:tabs>
              <w:snapToGrid w:val="0"/>
              <w:spacing w:after="24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DVR: Piano di emergenza e  di evacuazione; Procedure Standard di Sicurezza Aziendale</w:t>
            </w:r>
          </w:p>
          <w:p w:rsidR="001958AF" w:rsidRPr="004411A0" w:rsidRDefault="001958AF" w:rsidP="001958AF">
            <w:pPr>
              <w:tabs>
                <w:tab w:val="left" w:pos="72"/>
                <w:tab w:val="left" w:pos="213"/>
              </w:tabs>
              <w:snapToGrid w:val="0"/>
              <w:ind w:left="213"/>
              <w:jc w:val="center"/>
              <w:rPr>
                <w:rFonts w:ascii="Verdana" w:hAnsi="Verdan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0E48" w:rsidRPr="001E558C" w:rsidRDefault="00CF4023" w:rsidP="00DB2F6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11/11/2019</w:t>
            </w:r>
            <w:bookmarkStart w:id="0" w:name="_GoBack"/>
            <w:bookmarkEnd w:id="0"/>
          </w:p>
        </w:tc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10E48" w:rsidRPr="001E558C" w:rsidRDefault="00F97922" w:rsidP="001F43E7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Imbesi Antonino</w:t>
            </w:r>
          </w:p>
        </w:tc>
      </w:tr>
      <w:tr w:rsidR="00E10E48" w:rsidRPr="001E558C" w:rsidTr="004411A0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:rsidR="00E10E48" w:rsidRDefault="00E10E48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E10E48" w:rsidRDefault="00E10E48" w:rsidP="00BA0B6C">
            <w:pPr>
              <w:snapToGrid w:val="0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0E48" w:rsidRPr="006759FC" w:rsidRDefault="00E10E48" w:rsidP="00D10A70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DURATA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E10E48" w:rsidRDefault="00E10E48" w:rsidP="007D505B">
            <w:pPr>
              <w:snapToGrid w:val="0"/>
              <w:jc w:val="center"/>
              <w:rPr>
                <w:rFonts w:ascii="Verdana" w:hAnsi="Verdana"/>
              </w:rPr>
            </w:pPr>
          </w:p>
        </w:tc>
      </w:tr>
      <w:tr w:rsidR="00E10E48" w:rsidRPr="001E558C" w:rsidTr="004411A0">
        <w:trPr>
          <w:trHeight w:val="582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10E48" w:rsidRDefault="00E10E48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0E48" w:rsidRDefault="00E10E48" w:rsidP="00BA0B6C">
            <w:pPr>
              <w:snapToGrid w:val="0"/>
              <w:jc w:val="center"/>
              <w:rPr>
                <w:rFonts w:ascii="Verdana" w:hAnsi="Verdan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0E48" w:rsidRPr="001E558C" w:rsidRDefault="00DB2F65" w:rsidP="004411A0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  <w:r w:rsidR="00E10E48">
              <w:rPr>
                <w:rFonts w:ascii="Verdana" w:hAnsi="Verdana"/>
              </w:rPr>
              <w:t xml:space="preserve"> Or</w:t>
            </w:r>
            <w:r w:rsidR="004411A0">
              <w:rPr>
                <w:rFonts w:ascii="Verdana" w:hAnsi="Verdana"/>
              </w:rPr>
              <w:t>e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0E48" w:rsidRDefault="00E10E48" w:rsidP="007D505B">
            <w:pPr>
              <w:snapToGrid w:val="0"/>
              <w:jc w:val="center"/>
              <w:rPr>
                <w:rFonts w:ascii="Verdana" w:hAnsi="Verdana"/>
              </w:rPr>
            </w:pPr>
          </w:p>
        </w:tc>
      </w:tr>
    </w:tbl>
    <w:p w:rsidR="00395F8E" w:rsidRPr="001E558C" w:rsidRDefault="00395F8E">
      <w:pPr>
        <w:rPr>
          <w:rFonts w:ascii="Verdana" w:hAnsi="Verdana"/>
        </w:rPr>
      </w:pPr>
    </w:p>
    <w:p w:rsidR="00740039" w:rsidRPr="00740039" w:rsidRDefault="00740039" w:rsidP="00740039">
      <w:pPr>
        <w:rPr>
          <w:vanish/>
        </w:rPr>
      </w:pPr>
    </w:p>
    <w:tbl>
      <w:tblPr>
        <w:tblW w:w="1000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3"/>
        <w:gridCol w:w="2126"/>
        <w:gridCol w:w="2126"/>
        <w:gridCol w:w="4253"/>
      </w:tblGrid>
      <w:tr w:rsidR="004411A0" w:rsidRPr="001E558C" w:rsidTr="0047243D"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Pr="001E558C" w:rsidRDefault="004411A0" w:rsidP="002245A5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1E558C">
              <w:rPr>
                <w:rFonts w:ascii="Verdana" w:hAnsi="Verdana"/>
                <w:b/>
              </w:rPr>
              <w:t>Progr</w:t>
            </w:r>
            <w:r>
              <w:rPr>
                <w:rFonts w:ascii="Verdana" w:hAnsi="Verdana"/>
                <w:b/>
              </w:rPr>
              <w:t>essivo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Pr="001E558C" w:rsidRDefault="004411A0" w:rsidP="002245A5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1E558C">
              <w:rPr>
                <w:rFonts w:ascii="Verdana" w:hAnsi="Verdana"/>
                <w:b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Pr="001E558C" w:rsidRDefault="004411A0" w:rsidP="002245A5">
            <w:pPr>
              <w:snapToGrid w:val="0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Nome e </w:t>
            </w:r>
            <w:r w:rsidRPr="001E558C">
              <w:rPr>
                <w:rFonts w:ascii="Verdana" w:hAnsi="Verdana"/>
                <w:b/>
              </w:rPr>
              <w:t>Cognome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411A0" w:rsidRPr="001E558C" w:rsidRDefault="004411A0" w:rsidP="002245A5">
            <w:pPr>
              <w:snapToGrid w:val="0"/>
              <w:jc w:val="center"/>
              <w:rPr>
                <w:rFonts w:ascii="Verdana" w:hAnsi="Verdana"/>
                <w:b/>
              </w:rPr>
            </w:pPr>
            <w:r w:rsidRPr="001E558C">
              <w:rPr>
                <w:rFonts w:ascii="Verdana" w:hAnsi="Verdana"/>
                <w:b/>
              </w:rPr>
              <w:t>Firm</w:t>
            </w:r>
            <w:r>
              <w:rPr>
                <w:rFonts w:ascii="Verdana" w:hAnsi="Verdana"/>
                <w:b/>
              </w:rPr>
              <w:t>a</w:t>
            </w:r>
          </w:p>
        </w:tc>
      </w:tr>
      <w:tr w:rsidR="004411A0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Pr="001E558C" w:rsidRDefault="004411A0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Default="00B73AF7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ALIBERTO CRISTINA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411A0" w:rsidRDefault="004411A0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B73AF7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Pr="001E558C" w:rsidRDefault="00B73AF7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DEPURAZIONE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ASPA GIUSEPPE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73AF7" w:rsidRDefault="00B73AF7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1B20E3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BASILE NATALINO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4411A0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Pr="001E558C" w:rsidRDefault="004411A0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Default="004411A0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DISTILLERIA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Default="004411A0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BONARRIGO FRANCESCO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411A0" w:rsidRDefault="004411A0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B73AF7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Pr="001E558C" w:rsidRDefault="00B73AF7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BUCCHERI SEBASTIANO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73AF7" w:rsidRDefault="00B73AF7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B73AF7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Pr="001E558C" w:rsidRDefault="00B73AF7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</w:t>
            </w:r>
          </w:p>
          <w:p w:rsidR="00B73AF7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CALABRO’ ANTONINO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73AF7" w:rsidRDefault="00B73AF7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B73AF7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Pr="001E558C" w:rsidRDefault="00B73AF7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CALABRO’ ENZA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73AF7" w:rsidRDefault="00B73AF7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4411A0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Pr="001E558C" w:rsidRDefault="004411A0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Default="004411A0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411A0" w:rsidRDefault="004411A0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CALDERONE RENATO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411A0" w:rsidRDefault="004411A0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B73AF7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Pr="001E558C" w:rsidRDefault="00B73AF7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CANNIZZARO ANTONIO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73AF7" w:rsidRDefault="00B73AF7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F2F23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F2F23" w:rsidRPr="001E558C" w:rsidRDefault="00FF2F23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F2F23" w:rsidRDefault="0047243D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F2F23" w:rsidRDefault="00FF2F23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CASANOVA GRAZIA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F2F23" w:rsidRDefault="00FF2F23" w:rsidP="00FF2F23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B73AF7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Pr="001E558C" w:rsidRDefault="00B73AF7" w:rsidP="004411A0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B73AF7" w:rsidRDefault="00B73AF7" w:rsidP="002245A5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CHIOFALO GIUSEPPINA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73AF7" w:rsidRDefault="00B73AF7" w:rsidP="002245A5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47243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COPPOLINO LUCIANO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DE FRANCESCO LOREDANA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47243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DE NATALE MARIA BEATRICE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FERRISI CARMELO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FOTI SALVATORE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UFFICIO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FRAZZETTO ANTONINO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GUGLIOTTA AZZURRA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IANNELLO GIOVANNA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97882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97882" w:rsidRPr="001E558C" w:rsidRDefault="00F97882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97882" w:rsidRDefault="0047243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97882" w:rsidRDefault="00F97882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ILACQUA SEBASTIANO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97882" w:rsidRDefault="00F97882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97882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97882" w:rsidRPr="001E558C" w:rsidRDefault="00F97882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97882" w:rsidRDefault="0047243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97882" w:rsidRDefault="00F97882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IMBESI SALVATORE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97882" w:rsidRDefault="00F97882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ITALIANO NATALE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LA MALFA LORENZO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9743D6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43D6" w:rsidRPr="001E558C" w:rsidRDefault="009743D6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43D6" w:rsidRDefault="0047243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743D6" w:rsidRDefault="009743D6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LISA LUCA DARIO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743D6" w:rsidRDefault="009743D6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 xml:space="preserve">MAIO SALVINA 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MANDANICI GIUSEPPE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MARULLO FRANCESCO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MARZULLO GENNARO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86277B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6277B" w:rsidRPr="001E558C" w:rsidRDefault="0086277B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6277B" w:rsidRDefault="0086277B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6277B" w:rsidRDefault="0086277B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MAZZEO FRANCESCO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277B" w:rsidRDefault="0086277B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86277B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6277B" w:rsidRPr="001E558C" w:rsidRDefault="0086277B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6277B" w:rsidRDefault="0086277B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86277B" w:rsidRDefault="0086277B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MAZZEO ROSARIO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277B" w:rsidRDefault="0086277B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4644F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44FD" w:rsidRPr="001E558C" w:rsidRDefault="004644F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44FD" w:rsidRDefault="001B20E3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DEPURAZIONE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44FD" w:rsidRDefault="004644F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MICALIZZI ROBERTA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4644FD" w:rsidRDefault="004644F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MILICIA NICOLA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MUNAFO’ GIANLUCA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NOBILE PASQUALE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RUSSO ANTONIO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9C3BFA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C3BFA" w:rsidRPr="001E558C" w:rsidRDefault="009C3BFA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C3BFA" w:rsidRDefault="0047243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MAGAZZINO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C3BFA" w:rsidRDefault="009C3BFA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RUSSO BENEDETTO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9C3BFA" w:rsidRDefault="009C3BFA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RESP.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SETTINERI DAVID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TORRE AGATA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E167FF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67FF" w:rsidRPr="001E558C" w:rsidRDefault="00E167FF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67FF" w:rsidRDefault="00F97D0B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67FF" w:rsidRDefault="00E167FF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TRIOLO SEBASTIAN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167FF" w:rsidRDefault="00E167FF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VENUTO KETTY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F50CBD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Pr="001E558C" w:rsidRDefault="00F50CBD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F50CBD" w:rsidRDefault="00F50CBD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VISALLI TONINO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F50CBD" w:rsidRDefault="00F50CBD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  <w:tr w:rsidR="00E167FF" w:rsidTr="0047243D">
        <w:trPr>
          <w:trHeight w:val="56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67FF" w:rsidRPr="001E558C" w:rsidRDefault="00E167FF" w:rsidP="00F50CBD">
            <w:pPr>
              <w:numPr>
                <w:ilvl w:val="0"/>
                <w:numId w:val="3"/>
              </w:numPr>
              <w:tabs>
                <w:tab w:val="clear" w:pos="1070"/>
                <w:tab w:val="left" w:pos="720"/>
              </w:tabs>
              <w:snapToGrid w:val="0"/>
              <w:ind w:left="720"/>
              <w:jc w:val="center"/>
              <w:rPr>
                <w:rFonts w:ascii="Verdana" w:hAnsi="Verdana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67FF" w:rsidRDefault="0047243D" w:rsidP="00F50CBD">
            <w:pPr>
              <w:pStyle w:val="Titolo4"/>
              <w:jc w:val="center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167FF" w:rsidRDefault="00E167FF" w:rsidP="00F50CBD">
            <w:pPr>
              <w:jc w:val="center"/>
              <w:rPr>
                <w:rFonts w:ascii="Verdana" w:hAnsi="Verdana"/>
                <w:color w:val="000000"/>
                <w:sz w:val="22"/>
                <w:szCs w:val="22"/>
              </w:rPr>
            </w:pPr>
            <w:r>
              <w:rPr>
                <w:rFonts w:ascii="Verdana" w:hAnsi="Verdana"/>
                <w:color w:val="000000"/>
                <w:sz w:val="22"/>
                <w:szCs w:val="22"/>
              </w:rPr>
              <w:t>VITALE CRISTIAN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167FF" w:rsidRDefault="00E167FF" w:rsidP="00F50CBD">
            <w:pPr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.......................................</w:t>
            </w:r>
          </w:p>
        </w:tc>
      </w:tr>
    </w:tbl>
    <w:p w:rsidR="004411A0" w:rsidRDefault="004411A0" w:rsidP="004411A0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768"/>
        <w:tblW w:w="997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278"/>
        <w:gridCol w:w="1701"/>
        <w:gridCol w:w="3939"/>
      </w:tblGrid>
      <w:tr w:rsidR="004411A0" w:rsidRPr="00E61035" w:rsidTr="0047243D">
        <w:trPr>
          <w:tblHeader/>
        </w:trPr>
        <w:tc>
          <w:tcPr>
            <w:tcW w:w="9978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411A0" w:rsidRPr="00E61035" w:rsidRDefault="004411A0" w:rsidP="002245A5">
            <w:pPr>
              <w:pStyle w:val="Intestazionetabella"/>
              <w:snapToGrid w:val="0"/>
              <w:rPr>
                <w:rFonts w:ascii="Verdana" w:hAnsi="Verdana"/>
              </w:rPr>
            </w:pPr>
            <w:r w:rsidRPr="00E61035">
              <w:rPr>
                <w:rFonts w:ascii="Verdana" w:hAnsi="Verdana"/>
              </w:rPr>
              <w:lastRenderedPageBreak/>
              <w:t>SPAZIO RISERVATO ALLA VERIFICA DELL’ EFFICACIA DELLA FORMAZIONE</w:t>
            </w:r>
          </w:p>
        </w:tc>
      </w:tr>
      <w:tr w:rsidR="004411A0" w:rsidRPr="00E61035" w:rsidTr="0047243D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>Verifica eseguita il</w:t>
            </w:r>
          </w:p>
        </w:tc>
        <w:tc>
          <w:tcPr>
            <w:tcW w:w="227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 xml:space="preserve">Sopralluogo sul posto di lavoro </w:t>
            </w:r>
            <w:r>
              <w:rPr>
                <w:rFonts w:ascii="Verdana" w:hAnsi="Verdana"/>
                <w:b/>
                <w:bCs/>
              </w:rPr>
              <w:t>del</w:t>
            </w: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 xml:space="preserve">Intervista </w:t>
            </w:r>
            <w:r>
              <w:rPr>
                <w:rFonts w:ascii="Verdana" w:hAnsi="Verdana"/>
                <w:b/>
                <w:bCs/>
              </w:rPr>
              <w:t xml:space="preserve">effettuata </w:t>
            </w:r>
            <w:r w:rsidRPr="00E61035">
              <w:rPr>
                <w:rFonts w:ascii="Verdana" w:hAnsi="Verdana"/>
                <w:b/>
                <w:bCs/>
              </w:rPr>
              <w:t>a</w:t>
            </w:r>
          </w:p>
        </w:tc>
        <w:tc>
          <w:tcPr>
            <w:tcW w:w="39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Oggetto del t</w:t>
            </w:r>
            <w:r w:rsidRPr="00E61035">
              <w:rPr>
                <w:rFonts w:ascii="Verdana" w:hAnsi="Verdana"/>
                <w:b/>
                <w:bCs/>
              </w:rPr>
              <w:t>est</w:t>
            </w:r>
            <w:r>
              <w:rPr>
                <w:rFonts w:ascii="Verdana" w:hAnsi="Verdana"/>
                <w:b/>
                <w:bCs/>
              </w:rPr>
              <w:t xml:space="preserve"> effettuato</w:t>
            </w:r>
          </w:p>
        </w:tc>
      </w:tr>
      <w:tr w:rsidR="004411A0" w:rsidRPr="00E61035" w:rsidTr="0047243D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.../.../......</w:t>
            </w:r>
          </w:p>
        </w:tc>
        <w:tc>
          <w:tcPr>
            <w:tcW w:w="227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411A0" w:rsidRPr="00E61035" w:rsidRDefault="00CF4023" w:rsidP="002245A5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dir w:val="ltr">
              <w:r w:rsidR="004411A0">
                <w:rPr>
                  <w:rFonts w:ascii="Verdana" w:hAnsi="Verdana"/>
                </w:rPr>
                <w:t>.../.../......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2245A5">
                <w:t>‬</w:t>
              </w:r>
              <w:r w:rsidR="00704BF5">
                <w:t>‬</w:t>
              </w:r>
              <w:r w:rsidR="003A4B1F">
                <w:t>‬</w:t>
              </w:r>
              <w:r w:rsidR="000A49FC">
                <w:t>‬</w:t>
              </w:r>
              <w:r w:rsidR="004C7BC2">
                <w:t>‬</w:t>
              </w:r>
              <w:r w:rsidR="005B2D95">
                <w:t>‬</w:t>
              </w:r>
              <w:r w:rsidR="00392228">
                <w:t>‬</w:t>
              </w:r>
              <w:r w:rsidR="00CB3FAC">
                <w:t>‬</w:t>
              </w:r>
              <w:r w:rsidR="00B73AF7">
                <w:t>‬</w:t>
              </w:r>
              <w:r w:rsidR="001958AF">
                <w:t>‬</w:t>
              </w:r>
              <w:r w:rsidR="00F97922">
                <w:t>‬</w:t>
              </w:r>
              <w:r w:rsidR="008B16E9">
                <w:t>‬</w:t>
              </w:r>
              <w:r w:rsidR="00835EC2">
                <w:t>‬</w:t>
              </w:r>
              <w:r w:rsidR="001B20E3">
                <w:t>‬</w:t>
              </w:r>
              <w:r w:rsidR="0086277B">
                <w:t>‬</w:t>
              </w:r>
              <w:r w:rsidR="0047243D">
                <w:t>‬</w:t>
              </w:r>
              <w:r>
                <w:t>‬</w:t>
              </w:r>
            </w:di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411A0" w:rsidRPr="00E61035" w:rsidRDefault="00CF4023" w:rsidP="002245A5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dir w:val="ltr">
              <w:r w:rsidR="004411A0">
                <w:rPr>
                  <w:rFonts w:ascii="Verdana" w:hAnsi="Verdana" w:cs="Arial"/>
                </w:rPr>
                <w:t>.....................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2245A5">
                <w:t>‬</w:t>
              </w:r>
              <w:r w:rsidR="00704BF5">
                <w:t>‬</w:t>
              </w:r>
              <w:r w:rsidR="003A4B1F">
                <w:t>‬</w:t>
              </w:r>
              <w:r w:rsidR="000A49FC">
                <w:t>‬</w:t>
              </w:r>
              <w:r w:rsidR="004C7BC2">
                <w:t>‬</w:t>
              </w:r>
              <w:r w:rsidR="005B2D95">
                <w:t>‬</w:t>
              </w:r>
              <w:r w:rsidR="00392228">
                <w:t>‬</w:t>
              </w:r>
              <w:r w:rsidR="00CB3FAC">
                <w:t>‬</w:t>
              </w:r>
              <w:r w:rsidR="00B73AF7">
                <w:t>‬</w:t>
              </w:r>
              <w:r w:rsidR="001958AF">
                <w:t>‬</w:t>
              </w:r>
              <w:r w:rsidR="00F97922">
                <w:t>‬</w:t>
              </w:r>
              <w:r w:rsidR="008B16E9">
                <w:t>‬</w:t>
              </w:r>
              <w:r w:rsidR="00835EC2">
                <w:t>‬</w:t>
              </w:r>
              <w:r w:rsidR="001B20E3">
                <w:t>‬</w:t>
              </w:r>
              <w:r w:rsidR="0086277B">
                <w:t>‬</w:t>
              </w:r>
              <w:r w:rsidR="0047243D">
                <w:t>‬</w:t>
              </w:r>
              <w:r>
                <w:t>‬</w:t>
              </w:r>
            </w:dir>
          </w:p>
        </w:tc>
        <w:tc>
          <w:tcPr>
            <w:tcW w:w="39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411A0" w:rsidRDefault="00CF4023" w:rsidP="002245A5">
            <w:pPr>
              <w:pStyle w:val="Contenutotabella"/>
              <w:snapToGrid w:val="0"/>
              <w:jc w:val="center"/>
              <w:rPr>
                <w:rFonts w:ascii="Arial" w:hAnsi="Arial" w:cs="Arial"/>
              </w:rPr>
            </w:pPr>
            <w:dir w:val="ltr"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4411A0">
                <w:t>‬</w:t>
              </w:r>
              <w:r w:rsidR="002245A5">
                <w:t>‬</w:t>
              </w:r>
              <w:r w:rsidR="00704BF5">
                <w:t>‬</w:t>
              </w:r>
              <w:r w:rsidR="003A4B1F">
                <w:t>‬</w:t>
              </w:r>
              <w:r w:rsidR="000A49FC">
                <w:t>‬</w:t>
              </w:r>
              <w:r w:rsidR="004C7BC2">
                <w:t>‬</w:t>
              </w:r>
              <w:r w:rsidR="005B2D95">
                <w:t>‬</w:t>
              </w:r>
              <w:r w:rsidR="00392228">
                <w:t>‬</w:t>
              </w:r>
              <w:r w:rsidR="00CB3FAC">
                <w:t>‬</w:t>
              </w:r>
              <w:r w:rsidR="00B73AF7">
                <w:t>‬</w:t>
              </w:r>
              <w:r w:rsidR="001958AF">
                <w:t>‬</w:t>
              </w:r>
              <w:r w:rsidR="00F97922">
                <w:t>‬</w:t>
              </w:r>
              <w:r w:rsidR="008B16E9">
                <w:t>‬</w:t>
              </w:r>
              <w:r w:rsidR="00835EC2">
                <w:t>‬</w:t>
              </w:r>
              <w:r w:rsidR="001B20E3">
                <w:t>‬</w:t>
              </w:r>
              <w:r w:rsidR="0086277B">
                <w:t>‬</w:t>
              </w:r>
              <w:r w:rsidR="0047243D">
                <w:t>‬</w:t>
              </w:r>
              <w:r>
                <w:t>‬</w:t>
              </w:r>
            </w:dir>
          </w:p>
          <w:p w:rsidR="004411A0" w:rsidRDefault="004411A0" w:rsidP="002245A5">
            <w:pPr>
              <w:pStyle w:val="Contenutotabella"/>
              <w:snapToGrid w:val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..................................................</w:t>
            </w:r>
          </w:p>
          <w:p w:rsidR="004411A0" w:rsidRDefault="004411A0" w:rsidP="002245A5">
            <w:pPr>
              <w:pStyle w:val="Contenutotabella"/>
              <w:snapToGrid w:val="0"/>
              <w:jc w:val="center"/>
              <w:rPr>
                <w:rFonts w:ascii="Verdana" w:hAnsi="Verdana" w:cs="Arial"/>
              </w:rPr>
            </w:pPr>
          </w:p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..................................................</w:t>
            </w:r>
          </w:p>
        </w:tc>
      </w:tr>
      <w:tr w:rsidR="004411A0" w:rsidRPr="00E61035" w:rsidTr="0047243D">
        <w:tc>
          <w:tcPr>
            <w:tcW w:w="2060" w:type="dxa"/>
            <w:tcBorders>
              <w:left w:val="single" w:sz="1" w:space="0" w:color="000000"/>
              <w:bottom w:val="single" w:sz="2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>Esito</w:t>
            </w:r>
          </w:p>
        </w:tc>
        <w:tc>
          <w:tcPr>
            <w:tcW w:w="7918" w:type="dxa"/>
            <w:gridSpan w:val="3"/>
            <w:tcBorders>
              <w:left w:val="single" w:sz="1" w:space="0" w:color="000000"/>
              <w:bottom w:val="single" w:sz="2" w:space="0" w:color="000000"/>
              <w:right w:val="single" w:sz="1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>Firma</w:t>
            </w:r>
          </w:p>
        </w:tc>
      </w:tr>
      <w:tr w:rsidR="004411A0" w:rsidRPr="00E61035" w:rsidTr="0047243D">
        <w:trPr>
          <w:trHeight w:val="1117"/>
        </w:trPr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4411A0" w:rsidRDefault="004411A0" w:rsidP="002245A5">
            <w:pPr>
              <w:pStyle w:val="Contenutotabella"/>
              <w:snapToGrid w:val="0"/>
              <w:rPr>
                <w:rFonts w:ascii="Verdana" w:hAnsi="Verdana"/>
              </w:rPr>
            </w:pPr>
          </w:p>
          <w:p w:rsidR="004411A0" w:rsidRDefault="00CF4023" w:rsidP="002245A5">
            <w:pPr>
              <w:pStyle w:val="Contenutotabella"/>
              <w:snapToGrid w:val="0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lang w:eastAsia="it-IT"/>
              </w:rPr>
              <w:pict>
                <v:rect id="_x0000_s1038" style="position:absolute;margin-left:48.15pt;margin-top:-.55pt;width:12.75pt;height:10.5pt;z-index:251660800"/>
              </w:pict>
            </w:r>
            <w:r w:rsidR="004411A0" w:rsidRPr="00E61035">
              <w:rPr>
                <w:rFonts w:ascii="Verdana" w:hAnsi="Verdana"/>
              </w:rPr>
              <w:t>Positivo</w:t>
            </w:r>
            <w:r w:rsidR="004411A0">
              <w:rPr>
                <w:rFonts w:ascii="Verdana" w:hAnsi="Verdana"/>
              </w:rPr>
              <w:t xml:space="preserve">  </w:t>
            </w:r>
          </w:p>
          <w:p w:rsidR="004411A0" w:rsidRDefault="004411A0" w:rsidP="002245A5">
            <w:pPr>
              <w:pStyle w:val="Contenutotabella"/>
              <w:snapToGrid w:val="0"/>
              <w:rPr>
                <w:rFonts w:ascii="Verdana" w:hAnsi="Verdana"/>
              </w:rPr>
            </w:pPr>
          </w:p>
          <w:p w:rsidR="004411A0" w:rsidRPr="00E61035" w:rsidRDefault="00CF4023" w:rsidP="002245A5">
            <w:pPr>
              <w:pStyle w:val="Contenutotabella"/>
              <w:snapToGrid w:val="0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lang w:eastAsia="it-IT"/>
              </w:rPr>
              <w:pict>
                <v:rect id="_x0000_s1039" style="position:absolute;margin-left:48.45pt;margin-top:.8pt;width:12.75pt;height:10.5pt;z-index:251661824"/>
              </w:pict>
            </w:r>
            <w:r w:rsidR="004411A0" w:rsidRPr="00E61035">
              <w:rPr>
                <w:rFonts w:ascii="Verdana" w:hAnsi="Verdana"/>
              </w:rPr>
              <w:t>Negativo</w:t>
            </w:r>
          </w:p>
          <w:p w:rsidR="004411A0" w:rsidRPr="00E61035" w:rsidRDefault="00CF4023" w:rsidP="002245A5">
            <w:pPr>
              <w:pStyle w:val="Contenutotabella"/>
              <w:jc w:val="center"/>
              <w:rPr>
                <w:rFonts w:ascii="Verdana" w:hAnsi="Verdana"/>
              </w:rPr>
            </w:pPr>
            <w:dir w:val="ltr">
              <w:r w:rsidR="004411A0" w:rsidRPr="00E61035">
                <w:rPr>
                  <w:rFonts w:ascii="Verdana" w:hAnsi="Verdana"/>
                </w:rPr>
                <w:t xml:space="preserve">                 </w:t>
              </w:r>
              <w:dir w:val="ltr"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4411A0">
                  <w:t>‬</w:t>
                </w:r>
                <w:r w:rsidR="002245A5">
                  <w:t>‬</w:t>
                </w:r>
                <w:r w:rsidR="002245A5">
                  <w:t>‬</w:t>
                </w:r>
                <w:r w:rsidR="00704BF5">
                  <w:t>‬</w:t>
                </w:r>
                <w:r w:rsidR="00704BF5">
                  <w:t>‬</w:t>
                </w:r>
                <w:r w:rsidR="003A4B1F">
                  <w:t>‬</w:t>
                </w:r>
                <w:r w:rsidR="003A4B1F">
                  <w:t>‬</w:t>
                </w:r>
                <w:r w:rsidR="000A49FC">
                  <w:t>‬</w:t>
                </w:r>
                <w:r w:rsidR="000A49FC">
                  <w:t>‬</w:t>
                </w:r>
                <w:r w:rsidR="004C7BC2">
                  <w:t>‬</w:t>
                </w:r>
                <w:r w:rsidR="004C7BC2">
                  <w:t>‬</w:t>
                </w:r>
                <w:r w:rsidR="005B2D95">
                  <w:t>‬</w:t>
                </w:r>
                <w:r w:rsidR="005B2D95">
                  <w:t>‬</w:t>
                </w:r>
                <w:r w:rsidR="00392228">
                  <w:t>‬</w:t>
                </w:r>
                <w:r w:rsidR="00392228">
                  <w:t>‬</w:t>
                </w:r>
                <w:r w:rsidR="00CB3FAC">
                  <w:t>‬</w:t>
                </w:r>
                <w:r w:rsidR="00CB3FAC">
                  <w:t>‬</w:t>
                </w:r>
                <w:r w:rsidR="00B73AF7">
                  <w:t>‬</w:t>
                </w:r>
                <w:r w:rsidR="00B73AF7">
                  <w:t>‬</w:t>
                </w:r>
                <w:r w:rsidR="001958AF">
                  <w:t>‬</w:t>
                </w:r>
                <w:r w:rsidR="001958AF">
                  <w:t>‬</w:t>
                </w:r>
                <w:r w:rsidR="00F97922">
                  <w:t>‬</w:t>
                </w:r>
                <w:r w:rsidR="00F97922">
                  <w:t>‬</w:t>
                </w:r>
                <w:r w:rsidR="008B16E9">
                  <w:t>‬</w:t>
                </w:r>
                <w:r w:rsidR="008B16E9">
                  <w:t>‬</w:t>
                </w:r>
                <w:r w:rsidR="00835EC2">
                  <w:t>‬</w:t>
                </w:r>
                <w:r w:rsidR="00835EC2">
                  <w:t>‬</w:t>
                </w:r>
                <w:r w:rsidR="001B20E3">
                  <w:t>‬</w:t>
                </w:r>
                <w:r w:rsidR="001B20E3">
                  <w:t>‬</w:t>
                </w:r>
                <w:r w:rsidR="0086277B">
                  <w:t>‬</w:t>
                </w:r>
                <w:r w:rsidR="0086277B">
                  <w:t>‬</w:t>
                </w:r>
                <w:r w:rsidR="0047243D">
                  <w:t>‬</w:t>
                </w:r>
                <w:r w:rsidR="0047243D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7918" w:type="dxa"/>
            <w:gridSpan w:val="3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:rsidR="004411A0" w:rsidRPr="00E61035" w:rsidRDefault="004411A0" w:rsidP="002245A5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</w:p>
        </w:tc>
      </w:tr>
      <w:tr w:rsidR="0047243D" w:rsidRPr="00E61035" w:rsidTr="0047243D">
        <w:trPr>
          <w:trHeight w:val="1117"/>
        </w:trPr>
        <w:tc>
          <w:tcPr>
            <w:tcW w:w="20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7243D" w:rsidRDefault="0047243D" w:rsidP="002245A5">
            <w:pPr>
              <w:pStyle w:val="Contenutotabella"/>
              <w:snapToGrid w:val="0"/>
              <w:rPr>
                <w:rFonts w:ascii="Verdana" w:hAnsi="Verdana"/>
              </w:rPr>
            </w:pPr>
          </w:p>
        </w:tc>
        <w:tc>
          <w:tcPr>
            <w:tcW w:w="791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7243D" w:rsidRPr="00E61035" w:rsidRDefault="0047243D" w:rsidP="002245A5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</w:p>
        </w:tc>
      </w:tr>
      <w:tr w:rsidR="0047243D" w:rsidRPr="00E61035" w:rsidTr="0047243D">
        <w:trPr>
          <w:tblHeader/>
        </w:trPr>
        <w:tc>
          <w:tcPr>
            <w:tcW w:w="9978" w:type="dxa"/>
            <w:gridSpan w:val="4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7243D" w:rsidRPr="00E61035" w:rsidRDefault="0047243D" w:rsidP="0042084D">
            <w:pPr>
              <w:pStyle w:val="Intestazionetabella"/>
              <w:snapToGrid w:val="0"/>
              <w:rPr>
                <w:rFonts w:ascii="Verdana" w:hAnsi="Verdana"/>
              </w:rPr>
            </w:pPr>
            <w:r w:rsidRPr="00E61035">
              <w:rPr>
                <w:rFonts w:ascii="Verdana" w:hAnsi="Verdana"/>
              </w:rPr>
              <w:t>SPAZIO RISERVATO ALLA VERIFICA DELL’ EFFICACIA DELLA FORMAZIONE</w:t>
            </w:r>
          </w:p>
        </w:tc>
      </w:tr>
      <w:tr w:rsidR="0047243D" w:rsidRPr="00E61035" w:rsidTr="0047243D">
        <w:tc>
          <w:tcPr>
            <w:tcW w:w="2060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>Verifica eseguita il</w:t>
            </w:r>
          </w:p>
        </w:tc>
        <w:tc>
          <w:tcPr>
            <w:tcW w:w="2278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 xml:space="preserve">Sopralluogo sul posto di lavoro </w:t>
            </w:r>
            <w:r>
              <w:rPr>
                <w:rFonts w:ascii="Verdana" w:hAnsi="Verdana"/>
                <w:b/>
                <w:bCs/>
              </w:rPr>
              <w:t>del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 xml:space="preserve">Intervista </w:t>
            </w:r>
            <w:r>
              <w:rPr>
                <w:rFonts w:ascii="Verdana" w:hAnsi="Verdana"/>
                <w:b/>
                <w:bCs/>
              </w:rPr>
              <w:t xml:space="preserve">effettuata </w:t>
            </w:r>
            <w:r w:rsidRPr="00E61035">
              <w:rPr>
                <w:rFonts w:ascii="Verdana" w:hAnsi="Verdana"/>
                <w:b/>
                <w:bCs/>
              </w:rPr>
              <w:t>a</w:t>
            </w:r>
          </w:p>
        </w:tc>
        <w:tc>
          <w:tcPr>
            <w:tcW w:w="3939" w:type="dxa"/>
            <w:tcBorders>
              <w:top w:val="single" w:sz="2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Oggetto del t</w:t>
            </w:r>
            <w:r w:rsidRPr="00E61035">
              <w:rPr>
                <w:rFonts w:ascii="Verdana" w:hAnsi="Verdana"/>
                <w:b/>
                <w:bCs/>
              </w:rPr>
              <w:t>est</w:t>
            </w:r>
            <w:r>
              <w:rPr>
                <w:rFonts w:ascii="Verdana" w:hAnsi="Verdana"/>
                <w:b/>
                <w:bCs/>
              </w:rPr>
              <w:t xml:space="preserve"> effettuato</w:t>
            </w:r>
          </w:p>
        </w:tc>
      </w:tr>
      <w:tr w:rsidR="0047243D" w:rsidRPr="00E61035" w:rsidTr="0047243D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.../.../......</w:t>
            </w:r>
          </w:p>
        </w:tc>
        <w:tc>
          <w:tcPr>
            <w:tcW w:w="227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Pr="00E61035" w:rsidRDefault="00CF4023" w:rsidP="0042084D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dir w:val="ltr">
              <w:r w:rsidR="0047243D">
                <w:rPr>
                  <w:rFonts w:ascii="Verdana" w:hAnsi="Verdana"/>
                </w:rPr>
                <w:t>.../.../......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>
                <w:t>‬</w:t>
              </w:r>
            </w:di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Pr="00E61035" w:rsidRDefault="00CF4023" w:rsidP="0042084D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dir w:val="ltr">
              <w:r w:rsidR="0047243D">
                <w:rPr>
                  <w:rFonts w:ascii="Verdana" w:hAnsi="Verdana" w:cs="Arial"/>
                </w:rPr>
                <w:t>.....................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>
                <w:t>‬</w:t>
              </w:r>
            </w:dir>
          </w:p>
        </w:tc>
        <w:tc>
          <w:tcPr>
            <w:tcW w:w="39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7243D" w:rsidRDefault="00CF4023" w:rsidP="0042084D">
            <w:pPr>
              <w:pStyle w:val="Contenutotabella"/>
              <w:snapToGrid w:val="0"/>
              <w:jc w:val="center"/>
              <w:rPr>
                <w:rFonts w:ascii="Arial" w:hAnsi="Arial" w:cs="Arial"/>
              </w:rPr>
            </w:pPr>
            <w:dir w:val="ltr"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 w:rsidR="0047243D">
                <w:t>‬</w:t>
              </w:r>
              <w:r>
                <w:t>‬</w:t>
              </w:r>
            </w:dir>
          </w:p>
          <w:p w:rsidR="0047243D" w:rsidRDefault="0047243D" w:rsidP="0042084D">
            <w:pPr>
              <w:pStyle w:val="Contenutotabella"/>
              <w:snapToGrid w:val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..................................................</w:t>
            </w:r>
          </w:p>
          <w:p w:rsidR="0047243D" w:rsidRDefault="0047243D" w:rsidP="0042084D">
            <w:pPr>
              <w:pStyle w:val="Contenutotabella"/>
              <w:snapToGrid w:val="0"/>
              <w:jc w:val="center"/>
              <w:rPr>
                <w:rFonts w:ascii="Verdana" w:hAnsi="Verdana" w:cs="Arial"/>
              </w:rPr>
            </w:pPr>
          </w:p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  <w:r>
              <w:rPr>
                <w:rFonts w:ascii="Verdana" w:hAnsi="Verdana" w:cs="Arial"/>
              </w:rPr>
              <w:t>..................................................</w:t>
            </w:r>
          </w:p>
        </w:tc>
      </w:tr>
      <w:tr w:rsidR="0047243D" w:rsidRPr="00E61035" w:rsidTr="0047243D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>Esito</w:t>
            </w:r>
          </w:p>
        </w:tc>
        <w:tc>
          <w:tcPr>
            <w:tcW w:w="7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  <w:b/>
                <w:bCs/>
              </w:rPr>
            </w:pPr>
            <w:r w:rsidRPr="00E61035">
              <w:rPr>
                <w:rFonts w:ascii="Verdana" w:hAnsi="Verdana"/>
                <w:b/>
                <w:bCs/>
              </w:rPr>
              <w:t>Firma</w:t>
            </w:r>
          </w:p>
        </w:tc>
      </w:tr>
      <w:tr w:rsidR="0047243D" w:rsidRPr="00E61035" w:rsidTr="0047243D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47243D" w:rsidRDefault="0047243D" w:rsidP="0042084D">
            <w:pPr>
              <w:pStyle w:val="Contenutotabella"/>
              <w:snapToGrid w:val="0"/>
              <w:rPr>
                <w:rFonts w:ascii="Verdana" w:hAnsi="Verdana"/>
              </w:rPr>
            </w:pPr>
          </w:p>
          <w:p w:rsidR="0047243D" w:rsidRDefault="00CF4023" w:rsidP="0042084D">
            <w:pPr>
              <w:pStyle w:val="Contenutotabella"/>
              <w:snapToGrid w:val="0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lang w:eastAsia="it-IT"/>
              </w:rPr>
              <w:pict>
                <v:rect id="_x0000_s1044" style="position:absolute;margin-left:48.15pt;margin-top:-.55pt;width:12.75pt;height:10.5pt;z-index:251665920"/>
              </w:pict>
            </w:r>
            <w:r w:rsidR="0047243D" w:rsidRPr="00E61035">
              <w:rPr>
                <w:rFonts w:ascii="Verdana" w:hAnsi="Verdana"/>
              </w:rPr>
              <w:t>Positivo</w:t>
            </w:r>
            <w:r w:rsidR="0047243D">
              <w:rPr>
                <w:rFonts w:ascii="Verdana" w:hAnsi="Verdana"/>
              </w:rPr>
              <w:t xml:space="preserve">  </w:t>
            </w:r>
          </w:p>
          <w:p w:rsidR="0047243D" w:rsidRDefault="0047243D" w:rsidP="0042084D">
            <w:pPr>
              <w:pStyle w:val="Contenutotabella"/>
              <w:snapToGrid w:val="0"/>
              <w:rPr>
                <w:rFonts w:ascii="Verdana" w:hAnsi="Verdana"/>
              </w:rPr>
            </w:pPr>
          </w:p>
          <w:p w:rsidR="0047243D" w:rsidRPr="00E61035" w:rsidRDefault="00CF4023" w:rsidP="0042084D">
            <w:pPr>
              <w:pStyle w:val="Contenutotabella"/>
              <w:snapToGrid w:val="0"/>
              <w:rPr>
                <w:rFonts w:ascii="Verdana" w:hAnsi="Verdana"/>
              </w:rPr>
            </w:pPr>
            <w:r>
              <w:rPr>
                <w:rFonts w:ascii="Verdana" w:hAnsi="Verdana"/>
                <w:noProof/>
                <w:lang w:eastAsia="it-IT"/>
              </w:rPr>
              <w:pict>
                <v:rect id="_x0000_s1045" style="position:absolute;margin-left:48.45pt;margin-top:.8pt;width:12.75pt;height:10.5pt;z-index:251666944"/>
              </w:pict>
            </w:r>
            <w:r w:rsidR="0047243D" w:rsidRPr="00E61035">
              <w:rPr>
                <w:rFonts w:ascii="Verdana" w:hAnsi="Verdana"/>
              </w:rPr>
              <w:t>Negativo</w:t>
            </w:r>
          </w:p>
          <w:p w:rsidR="0047243D" w:rsidRPr="00E61035" w:rsidRDefault="00CF4023" w:rsidP="0042084D">
            <w:pPr>
              <w:pStyle w:val="Contenutotabella"/>
              <w:jc w:val="center"/>
              <w:rPr>
                <w:rFonts w:ascii="Verdana" w:hAnsi="Verdana"/>
              </w:rPr>
            </w:pPr>
            <w:dir w:val="ltr">
              <w:r w:rsidR="0047243D" w:rsidRPr="00E61035">
                <w:rPr>
                  <w:rFonts w:ascii="Verdana" w:hAnsi="Verdana"/>
                </w:rPr>
                <w:t xml:space="preserve">                 </w:t>
              </w:r>
              <w:dir w:val="ltr"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 w:rsidR="0047243D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7918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47243D" w:rsidRPr="00E61035" w:rsidRDefault="0047243D" w:rsidP="0042084D">
            <w:pPr>
              <w:pStyle w:val="Contenutotabella"/>
              <w:snapToGrid w:val="0"/>
              <w:jc w:val="center"/>
              <w:rPr>
                <w:rFonts w:ascii="Verdana" w:hAnsi="Verdana"/>
              </w:rPr>
            </w:pPr>
          </w:p>
        </w:tc>
      </w:tr>
    </w:tbl>
    <w:p w:rsidR="0047243D" w:rsidRDefault="0047243D" w:rsidP="0047243D">
      <w:pPr>
        <w:pStyle w:val="Corpodeltesto"/>
        <w:spacing w:after="0"/>
        <w:rPr>
          <w:rFonts w:ascii="Verdana" w:hAnsi="Verdana"/>
        </w:rPr>
      </w:pPr>
    </w:p>
    <w:sectPr w:rsidR="0047243D">
      <w:headerReference w:type="default" r:id="rId8"/>
      <w:footerReference w:type="default" r:id="rId9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9FC" w:rsidRDefault="000A49FC">
      <w:r>
        <w:separator/>
      </w:r>
    </w:p>
  </w:endnote>
  <w:endnote w:type="continuationSeparator" w:id="0">
    <w:p w:rsidR="000A49FC" w:rsidRDefault="000A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48" w:type="dxa"/>
      <w:tblInd w:w="-34" w:type="dxa"/>
      <w:tblLayout w:type="fixed"/>
      <w:tblLook w:val="0000" w:firstRow="0" w:lastRow="0" w:firstColumn="0" w:lastColumn="0" w:noHBand="0" w:noVBand="0"/>
    </w:tblPr>
    <w:tblGrid>
      <w:gridCol w:w="709"/>
      <w:gridCol w:w="1418"/>
      <w:gridCol w:w="4961"/>
      <w:gridCol w:w="1559"/>
      <w:gridCol w:w="1701"/>
    </w:tblGrid>
    <w:tr w:rsidR="009A7599" w:rsidRPr="009B1A8E" w:rsidTr="0042084D">
      <w:tc>
        <w:tcPr>
          <w:tcW w:w="70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:rsidR="009A7599" w:rsidRPr="00446920" w:rsidRDefault="009A7599" w:rsidP="0042084D">
          <w:pPr>
            <w:pStyle w:val="Pidipagina"/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4</w:t>
          </w:r>
        </w:p>
      </w:tc>
      <w:tc>
        <w:tcPr>
          <w:tcW w:w="141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9A7599" w:rsidRPr="009B1A8E" w:rsidRDefault="009A7599" w:rsidP="0042084D">
          <w:pPr>
            <w:jc w:val="center"/>
            <w:rPr>
              <w:rFonts w:ascii="Verdana" w:hAnsi="Verdana"/>
              <w:bCs/>
              <w:sz w:val="16"/>
              <w:szCs w:val="16"/>
              <w:lang w:val="en-GB"/>
            </w:rPr>
          </w:pPr>
          <w:r>
            <w:rPr>
              <w:rFonts w:ascii="Verdana" w:hAnsi="Verdana"/>
              <w:bCs/>
              <w:sz w:val="16"/>
              <w:szCs w:val="16"/>
              <w:lang w:val="en-GB"/>
            </w:rPr>
            <w:t>13/03/19</w:t>
          </w:r>
        </w:p>
      </w:tc>
      <w:tc>
        <w:tcPr>
          <w:tcW w:w="4961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9A7599" w:rsidRPr="00B3555C" w:rsidRDefault="009A7599" w:rsidP="0042084D">
          <w:pPr>
            <w:pStyle w:val="Titolo1"/>
            <w:jc w:val="center"/>
            <w:rPr>
              <w:rFonts w:ascii="Verdana" w:hAnsi="Verdana"/>
              <w:b w:val="0"/>
              <w:bCs/>
              <w:sz w:val="16"/>
              <w:szCs w:val="16"/>
            </w:rPr>
          </w:pPr>
          <w:r w:rsidRPr="00B3555C">
            <w:rPr>
              <w:rFonts w:ascii="Verdana" w:hAnsi="Verdana"/>
              <w:b w:val="0"/>
              <w:bCs/>
              <w:sz w:val="16"/>
              <w:szCs w:val="16"/>
            </w:rPr>
            <w:t>Nuovo Amministratore</w:t>
          </w:r>
        </w:p>
      </w:tc>
      <w:tc>
        <w:tcPr>
          <w:tcW w:w="155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9A7599" w:rsidRDefault="009A7599" w:rsidP="0042084D">
          <w:pPr>
            <w:jc w:val="center"/>
            <w:rPr>
              <w:rFonts w:ascii="Verdana" w:hAnsi="Verdana"/>
              <w:bCs/>
              <w:sz w:val="16"/>
              <w:szCs w:val="16"/>
            </w:rPr>
          </w:pPr>
          <w:r>
            <w:rPr>
              <w:rFonts w:ascii="Verdana" w:hAnsi="Verdana"/>
              <w:bCs/>
              <w:sz w:val="16"/>
              <w:szCs w:val="16"/>
            </w:rPr>
            <w:t xml:space="preserve">LOREDANA </w:t>
          </w:r>
        </w:p>
        <w:p w:rsidR="009A7599" w:rsidRPr="009B1A8E" w:rsidRDefault="009A7599" w:rsidP="0042084D">
          <w:pPr>
            <w:jc w:val="center"/>
            <w:rPr>
              <w:rFonts w:ascii="Verdana" w:hAnsi="Verdana"/>
              <w:bCs/>
              <w:sz w:val="16"/>
              <w:szCs w:val="16"/>
            </w:rPr>
          </w:pPr>
          <w:r>
            <w:rPr>
              <w:rFonts w:ascii="Verdana" w:hAnsi="Verdana"/>
              <w:bCs/>
              <w:sz w:val="16"/>
              <w:szCs w:val="16"/>
            </w:rPr>
            <w:t>DE FRANCESCO</w:t>
          </w:r>
        </w:p>
      </w:tc>
      <w:tc>
        <w:tcPr>
          <w:tcW w:w="1701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9A7599" w:rsidRPr="009B1A8E" w:rsidRDefault="009A7599" w:rsidP="0042084D">
          <w:pPr>
            <w:jc w:val="center"/>
            <w:rPr>
              <w:rFonts w:ascii="Verdana" w:hAnsi="Verdana"/>
              <w:bCs/>
              <w:sz w:val="16"/>
              <w:szCs w:val="16"/>
            </w:rPr>
          </w:pPr>
          <w:r>
            <w:rPr>
              <w:rFonts w:ascii="Verdana" w:hAnsi="Verdana"/>
              <w:bCs/>
              <w:sz w:val="16"/>
              <w:szCs w:val="16"/>
            </w:rPr>
            <w:t>GIUSEPPE GENOVESE</w:t>
          </w:r>
        </w:p>
      </w:tc>
    </w:tr>
    <w:tr w:rsidR="009A7599" w:rsidRPr="00446920" w:rsidTr="0042084D">
      <w:tc>
        <w:tcPr>
          <w:tcW w:w="709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:rsidR="009A7599" w:rsidRPr="00446920" w:rsidRDefault="009A7599" w:rsidP="0042084D">
          <w:pPr>
            <w:pStyle w:val="Pidipagina"/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446920">
            <w:rPr>
              <w:rFonts w:ascii="Verdana" w:hAnsi="Verdana"/>
              <w:sz w:val="18"/>
              <w:szCs w:val="18"/>
            </w:rPr>
            <w:t>REV.</w:t>
          </w:r>
        </w:p>
      </w:tc>
      <w:tc>
        <w:tcPr>
          <w:tcW w:w="141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:rsidR="009A7599" w:rsidRPr="00446920" w:rsidRDefault="009A7599" w:rsidP="0042084D">
          <w:pPr>
            <w:pStyle w:val="Pidipagina"/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446920">
            <w:rPr>
              <w:rFonts w:ascii="Verdana" w:hAnsi="Verdana"/>
              <w:sz w:val="18"/>
              <w:szCs w:val="18"/>
            </w:rPr>
            <w:t>DATA</w:t>
          </w:r>
        </w:p>
      </w:tc>
      <w:tc>
        <w:tcPr>
          <w:tcW w:w="4961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:rsidR="009A7599" w:rsidRPr="00446920" w:rsidRDefault="009A7599" w:rsidP="0042084D">
          <w:pPr>
            <w:pStyle w:val="Pidipagina"/>
            <w:snapToGrid w:val="0"/>
            <w:jc w:val="center"/>
            <w:rPr>
              <w:rFonts w:ascii="Verdana" w:hAnsi="Verdana"/>
              <w:sz w:val="18"/>
              <w:szCs w:val="18"/>
            </w:rPr>
          </w:pPr>
          <w:r w:rsidRPr="00446920">
            <w:rPr>
              <w:rFonts w:ascii="Verdana" w:hAnsi="Verdana"/>
              <w:sz w:val="18"/>
              <w:szCs w:val="18"/>
            </w:rPr>
            <w:t>MOTIVO DELLA REVISIONE</w:t>
          </w:r>
        </w:p>
      </w:tc>
      <w:tc>
        <w:tcPr>
          <w:tcW w:w="1559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:rsidR="009A7599" w:rsidRPr="00446920" w:rsidRDefault="009A7599" w:rsidP="0042084D">
          <w:pPr>
            <w:pStyle w:val="Pidipagina"/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EMESSO DA</w:t>
          </w:r>
        </w:p>
      </w:tc>
      <w:tc>
        <w:tcPr>
          <w:tcW w:w="1701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9A7599" w:rsidRPr="00446920" w:rsidRDefault="009A7599" w:rsidP="0042084D">
          <w:pPr>
            <w:pStyle w:val="Pidipagina"/>
            <w:snapToGrid w:val="0"/>
            <w:jc w:val="center"/>
            <w:rPr>
              <w:rFonts w:ascii="Verdana" w:hAnsi="Verdana"/>
              <w:sz w:val="18"/>
              <w:szCs w:val="18"/>
            </w:rPr>
          </w:pPr>
          <w:r>
            <w:rPr>
              <w:rFonts w:ascii="Verdana" w:hAnsi="Verdana"/>
              <w:sz w:val="18"/>
              <w:szCs w:val="18"/>
            </w:rPr>
            <w:t>APPROVATO DA</w:t>
          </w:r>
        </w:p>
      </w:tc>
    </w:tr>
  </w:tbl>
  <w:p w:rsidR="000A49FC" w:rsidRPr="003D5763" w:rsidRDefault="000A49FC" w:rsidP="003D5763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9FC" w:rsidRDefault="000A49FC">
      <w:r>
        <w:separator/>
      </w:r>
    </w:p>
  </w:footnote>
  <w:footnote w:type="continuationSeparator" w:id="0">
    <w:p w:rsidR="000A49FC" w:rsidRDefault="000A49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79" w:type="dxa"/>
      <w:tblLayout w:type="fixed"/>
      <w:tblLook w:val="04A0" w:firstRow="1" w:lastRow="0" w:firstColumn="1" w:lastColumn="0" w:noHBand="0" w:noVBand="1"/>
    </w:tblPr>
    <w:tblGrid>
      <w:gridCol w:w="2597"/>
      <w:gridCol w:w="6151"/>
      <w:gridCol w:w="1778"/>
    </w:tblGrid>
    <w:tr w:rsidR="000A49FC" w:rsidRPr="00E153CB" w:rsidTr="00A04CFD">
      <w:trPr>
        <w:trHeight w:val="561"/>
      </w:trPr>
      <w:tc>
        <w:tcPr>
          <w:tcW w:w="2597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:rsidR="000A49FC" w:rsidRPr="00E153CB" w:rsidRDefault="000A49FC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6151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:rsidR="000A49FC" w:rsidRPr="00BD21E7" w:rsidRDefault="000A49FC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REGISTRO DELLA FORMAZIONE</w:t>
          </w:r>
        </w:p>
      </w:tc>
      <w:tc>
        <w:tcPr>
          <w:tcW w:w="177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:rsidR="000A49FC" w:rsidRPr="00E153CB" w:rsidRDefault="000A49FC" w:rsidP="001E558C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 xml:space="preserve">M </w:t>
          </w:r>
          <w:r>
            <w:rPr>
              <w:rFonts w:ascii="Verdana" w:hAnsi="Verdana"/>
              <w:sz w:val="24"/>
              <w:szCs w:val="24"/>
            </w:rPr>
            <w:t>18</w:t>
          </w:r>
          <w:r w:rsidRPr="00E153CB">
            <w:rPr>
              <w:rFonts w:ascii="Verdana" w:hAnsi="Verdana"/>
              <w:sz w:val="24"/>
              <w:szCs w:val="24"/>
            </w:rPr>
            <w:t>.0</w:t>
          </w:r>
          <w:r>
            <w:rPr>
              <w:rFonts w:ascii="Verdana" w:hAnsi="Verdana"/>
              <w:sz w:val="24"/>
              <w:szCs w:val="24"/>
            </w:rPr>
            <w:t>1</w:t>
          </w:r>
        </w:p>
      </w:tc>
    </w:tr>
  </w:tbl>
  <w:p w:rsidR="000A49FC" w:rsidRDefault="000A49FC">
    <w:pPr>
      <w:pStyle w:val="Intestazione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2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</w:abstractNum>
  <w:abstractNum w:abstractNumId="3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0B25C8D"/>
    <w:multiLevelType w:val="hybridMultilevel"/>
    <w:tmpl w:val="D6C6FF12"/>
    <w:lvl w:ilvl="0" w:tplc="10FE2858">
      <w:start w:val="2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6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686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7926"/>
    <w:rsid w:val="000A49FC"/>
    <w:rsid w:val="0017136D"/>
    <w:rsid w:val="001958AF"/>
    <w:rsid w:val="001B20E3"/>
    <w:rsid w:val="001C3104"/>
    <w:rsid w:val="001E558C"/>
    <w:rsid w:val="001F43E7"/>
    <w:rsid w:val="002245A5"/>
    <w:rsid w:val="0029053E"/>
    <w:rsid w:val="00336898"/>
    <w:rsid w:val="00372E9E"/>
    <w:rsid w:val="00392228"/>
    <w:rsid w:val="00395F8E"/>
    <w:rsid w:val="003A4B1F"/>
    <w:rsid w:val="003D5763"/>
    <w:rsid w:val="003F1BFA"/>
    <w:rsid w:val="004411A0"/>
    <w:rsid w:val="00446920"/>
    <w:rsid w:val="004644FD"/>
    <w:rsid w:val="0047243D"/>
    <w:rsid w:val="004757FC"/>
    <w:rsid w:val="00495F23"/>
    <w:rsid w:val="004C6062"/>
    <w:rsid w:val="004C7BC2"/>
    <w:rsid w:val="004F2FA7"/>
    <w:rsid w:val="00504332"/>
    <w:rsid w:val="00540FA3"/>
    <w:rsid w:val="00553CE7"/>
    <w:rsid w:val="005832D0"/>
    <w:rsid w:val="005A2C1C"/>
    <w:rsid w:val="005B2D95"/>
    <w:rsid w:val="005F7993"/>
    <w:rsid w:val="00615181"/>
    <w:rsid w:val="006759FC"/>
    <w:rsid w:val="007002F8"/>
    <w:rsid w:val="00704BF5"/>
    <w:rsid w:val="007265C7"/>
    <w:rsid w:val="00740039"/>
    <w:rsid w:val="007D505B"/>
    <w:rsid w:val="007F20FF"/>
    <w:rsid w:val="0081533A"/>
    <w:rsid w:val="00835EC2"/>
    <w:rsid w:val="008418B2"/>
    <w:rsid w:val="0086277B"/>
    <w:rsid w:val="00896875"/>
    <w:rsid w:val="008B16E9"/>
    <w:rsid w:val="008C5EB9"/>
    <w:rsid w:val="008D0283"/>
    <w:rsid w:val="009743D6"/>
    <w:rsid w:val="00977A5A"/>
    <w:rsid w:val="009A7599"/>
    <w:rsid w:val="009C3BFA"/>
    <w:rsid w:val="00A0038A"/>
    <w:rsid w:val="00A04CFD"/>
    <w:rsid w:val="00A206F7"/>
    <w:rsid w:val="00AF1F14"/>
    <w:rsid w:val="00B13E09"/>
    <w:rsid w:val="00B50DD4"/>
    <w:rsid w:val="00B643B0"/>
    <w:rsid w:val="00B73AF7"/>
    <w:rsid w:val="00BA0B6C"/>
    <w:rsid w:val="00BC6A09"/>
    <w:rsid w:val="00BD799D"/>
    <w:rsid w:val="00BE6B03"/>
    <w:rsid w:val="00CB3FAC"/>
    <w:rsid w:val="00CF4023"/>
    <w:rsid w:val="00D10A70"/>
    <w:rsid w:val="00D26231"/>
    <w:rsid w:val="00DB2F65"/>
    <w:rsid w:val="00DF7926"/>
    <w:rsid w:val="00E10E48"/>
    <w:rsid w:val="00E167FF"/>
    <w:rsid w:val="00E40792"/>
    <w:rsid w:val="00E57C44"/>
    <w:rsid w:val="00E61035"/>
    <w:rsid w:val="00F0191D"/>
    <w:rsid w:val="00F27653"/>
    <w:rsid w:val="00F50CBD"/>
    <w:rsid w:val="00F97882"/>
    <w:rsid w:val="00F97922"/>
    <w:rsid w:val="00F97D0B"/>
    <w:rsid w:val="00FA15CF"/>
    <w:rsid w:val="00FE153C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  <o:rules v:ext="edit">
        <o:r id="V:Rule3" type="connector" idref="#_x0000_s1040"/>
        <o:r id="V:Rule4" type="connector" idref="#_x0000_s1041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link w:val="Titolo1Caratter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  <w:style w:type="paragraph" w:styleId="Testofumetto">
    <w:name w:val="Balloon Text"/>
    <w:basedOn w:val="Normale"/>
    <w:link w:val="TestofumettoCarattere"/>
    <w:rsid w:val="00F27653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F27653"/>
    <w:rPr>
      <w:rFonts w:ascii="Tahoma" w:hAnsi="Tahoma" w:cs="Tahoma"/>
      <w:sz w:val="16"/>
      <w:szCs w:val="16"/>
      <w:lang w:eastAsia="ar-SA"/>
    </w:rPr>
  </w:style>
  <w:style w:type="character" w:customStyle="1" w:styleId="Titolo1Carattere">
    <w:name w:val="Titolo 1 Carattere"/>
    <w:link w:val="Titolo1"/>
    <w:rsid w:val="009A7599"/>
    <w:rPr>
      <w:b/>
      <w:lang w:eastAsia="ar-SA"/>
    </w:rPr>
  </w:style>
  <w:style w:type="character" w:customStyle="1" w:styleId="PidipaginaCarattere">
    <w:name w:val="Piè di pagina Carattere"/>
    <w:link w:val="Pidipagina"/>
    <w:rsid w:val="009A7599"/>
    <w:rPr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8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4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4798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Francesco San Martino</dc:creator>
  <cp:keywords>ISO 9001</cp:keywords>
  <cp:lastModifiedBy>Utente</cp:lastModifiedBy>
  <cp:revision>34</cp:revision>
  <cp:lastPrinted>2019-11-11T13:36:00Z</cp:lastPrinted>
  <dcterms:created xsi:type="dcterms:W3CDTF">2015-06-30T14:34:00Z</dcterms:created>
  <dcterms:modified xsi:type="dcterms:W3CDTF">2019-11-11T13:37:00Z</dcterms:modified>
</cp:coreProperties>
</file>