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719A9E7F" w:rsidR="0092742B" w:rsidRDefault="00000000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2069" style="position:absolute;margin-left:89.55pt;margin-top:13.65pt;width:12.75pt;height:10.5pt;z-index:1"/>
        </w:pict>
      </w:r>
      <w:r w:rsidR="004472FB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FF6AC26" w:rsidR="0092742B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QUALIT</w:t>
      </w:r>
      <w:r w:rsidR="00B10C6B">
        <w:rPr>
          <w:rFonts w:ascii="Calibri" w:hAnsi="Calibri" w:cs="Calibri"/>
          <w:sz w:val="22"/>
          <w:szCs w:val="22"/>
        </w:rPr>
        <w:t>À</w:t>
      </w:r>
      <w:r>
        <w:rPr>
          <w:rFonts w:ascii="Calibri" w:hAnsi="Calibri" w:cs="Calibri"/>
          <w:sz w:val="22"/>
          <w:szCs w:val="22"/>
        </w:rPr>
        <w:t xml:space="preserve">       </w:t>
      </w:r>
      <w:r w:rsidR="00B10C6B">
        <w:rPr>
          <w:rFonts w:ascii="Calibri" w:hAnsi="Calibri" w:cs="Calibri"/>
          <w:sz w:val="22"/>
          <w:szCs w:val="22"/>
        </w:rPr>
        <w:t xml:space="preserve">   </w:t>
      </w:r>
      <w:r w:rsidR="004472FB">
        <w:rPr>
          <w:rFonts w:ascii="Calibri" w:hAnsi="Calibri" w:cs="Calibri"/>
          <w:sz w:val="22"/>
          <w:szCs w:val="22"/>
        </w:rPr>
        <w:t xml:space="preserve"> </w:t>
      </w:r>
    </w:p>
    <w:p w14:paraId="29FEC6B7" w14:textId="4192878E" w:rsidR="0092742B" w:rsidRDefault="00000000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2089" style="position:absolute;left:0;text-align:left;margin-left:90.3pt;margin-top:1.2pt;width:12.75pt;height:10.5pt;z-index:5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90" type="#_x0000_t32" style="position:absolute;left:2925;top:4185;width:255;height:210;flip:x" o:connectortype="straight" strokeweight="2pt"/>
            <v:shape id="_x0000_s2091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2070" style="position:absolute;left:0;text-align:left;margin-left:89.55pt;margin-top:1.2pt;width:12.75pt;height:10.5pt;z-index:2"/>
        </w:pict>
      </w:r>
      <w:r w:rsidR="004472FB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3FACEA07" w:rsidR="0092742B" w:rsidRDefault="00000000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2071" style="position:absolute;left:0;text-align:left;margin-left:89.55pt;margin-top:1.45pt;width:12.75pt;height:10.5pt;z-index:3"/>
        </w:pict>
      </w:r>
      <w:r w:rsidR="001E558C">
        <w:rPr>
          <w:rFonts w:ascii="Calibri" w:hAnsi="Calibri" w:cs="Calibri"/>
          <w:sz w:val="22"/>
          <w:szCs w:val="22"/>
        </w:rPr>
        <w:t xml:space="preserve">AMBIENTE      </w:t>
      </w:r>
      <w:r w:rsidR="00B10C6B">
        <w:rPr>
          <w:rFonts w:ascii="Calibri" w:hAnsi="Calibri" w:cs="Calibri"/>
          <w:sz w:val="22"/>
          <w:szCs w:val="22"/>
        </w:rPr>
        <w:t xml:space="preserve">   </w:t>
      </w:r>
      <w:r w:rsidR="004472FB">
        <w:rPr>
          <w:rFonts w:ascii="Calibri" w:hAnsi="Calibri" w:cs="Calibri"/>
          <w:sz w:val="22"/>
          <w:szCs w:val="22"/>
        </w:rPr>
        <w:t xml:space="preserve"> </w:t>
      </w:r>
    </w:p>
    <w:p w14:paraId="5B50E550" w14:textId="36A70C60" w:rsidR="001E558C" w:rsidRDefault="00000000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2072" style="position:absolute;left:0;text-align:left;margin-left:89.55pt;margin-top:2.45pt;width:12.75pt;height:10.5pt;z-index:4"/>
        </w:pict>
      </w:r>
      <w:r w:rsidR="001E558C">
        <w:rPr>
          <w:rFonts w:ascii="Calibri" w:hAnsi="Calibri" w:cs="Calibri"/>
          <w:sz w:val="22"/>
          <w:szCs w:val="22"/>
        </w:rPr>
        <w:t>HACCP</w:t>
      </w:r>
    </w:p>
    <w:p w14:paraId="0FBF4AE2" w14:textId="208D68AB" w:rsidR="000038CE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4D1158">
        <w:trPr>
          <w:trHeight w:val="1658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21FB0103" w14:textId="77777777" w:rsidR="00D4333C" w:rsidRDefault="00D4333C" w:rsidP="00D4333C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Politica di efficacia sulla Responsabilità Sociale.</w:t>
            </w:r>
          </w:p>
          <w:p w14:paraId="35629A7F" w14:textId="77777777" w:rsidR="00D4333C" w:rsidRDefault="00D4333C" w:rsidP="00D4333C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Codice comportamento dipendenti e Sistema Sanzionatorio.</w:t>
            </w:r>
          </w:p>
          <w:p w14:paraId="1E247078" w14:textId="22CDBBC7" w:rsidR="00223AAD" w:rsidRPr="00223AAD" w:rsidRDefault="00D4333C" w:rsidP="00D4333C">
            <w:pPr>
              <w:numPr>
                <w:ilvl w:val="0"/>
                <w:numId w:val="1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Procedure disciplinari e Richiami dipendenti.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1D378E80" w14:textId="77777777" w:rsidR="00223AAD" w:rsidRDefault="00D4333C" w:rsidP="00D4333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Manuale SA8000</w:t>
            </w:r>
          </w:p>
          <w:p w14:paraId="359295E1" w14:textId="77777777" w:rsidR="00D4333C" w:rsidRDefault="00D4333C" w:rsidP="00D4333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DSA 01</w:t>
            </w:r>
          </w:p>
          <w:p w14:paraId="5BDC74B1" w14:textId="77777777" w:rsidR="00D4333C" w:rsidRDefault="00D4333C" w:rsidP="00D4333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PSA 03</w:t>
            </w:r>
          </w:p>
          <w:p w14:paraId="76FB6403" w14:textId="2774DD36" w:rsidR="00D4333C" w:rsidRDefault="00D4333C" w:rsidP="00D4333C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DSA 04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64C7E920" w:rsidR="004757FC" w:rsidRDefault="00D4333C" w:rsidP="004D115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03/07/2025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1AA53216" w:rsidR="006A5397" w:rsidRDefault="006A5397" w:rsidP="00D4333C">
            <w:pPr>
              <w:snapToGrid w:val="0"/>
              <w:spacing w:line="360" w:lineRule="auto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Micalizzi Roberta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Default="004757FC" w:rsidP="00717D96">
            <w:pPr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C93CFB">
        <w:trPr>
          <w:trHeight w:val="123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66EAFB64" w:rsidR="00223AAD" w:rsidRDefault="00223AAD" w:rsidP="00D4333C">
            <w:pPr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1F7BF7D5" w:rsidR="004757FC" w:rsidRDefault="00D4333C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</w:t>
            </w:r>
            <w:r w:rsidR="0080280A"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 w:rsidR="00E51AE0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EC7EA6" w:rsidRPr="00B10C6B" w14:paraId="75DB1050" w14:textId="77777777" w:rsidTr="00894CBB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554B36DD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D9B49E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F2F188" w14:textId="5B645A64" w:rsidR="00B96263" w:rsidRPr="00EC7EA6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28CA0A" w14:textId="5AF9FBA5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DBE77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39799EE9" w14:textId="77777777" w:rsidTr="00894CBB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5894752" w:rsidR="00B96263" w:rsidRPr="00EC0D5D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4E81C245" w:rsidR="00B96263" w:rsidRPr="00EC0D5D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96263" w:rsidRPr="00B10C6B" w14:paraId="523A40A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D22A6A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1C8D9" w14:textId="6306B4B8" w:rsidR="00B96263" w:rsidRPr="00EC7EA6" w:rsidRDefault="00B9626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730A57" w14:textId="134FE704" w:rsidR="00B96263" w:rsidRPr="00EC7EA6" w:rsidRDefault="00B9626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09FD3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AE00A90" w14:textId="77777777" w:rsidR="00B96263" w:rsidRDefault="00B96263" w:rsidP="00B96263">
            <w:pPr>
              <w:suppressAutoHyphens w:val="0"/>
            </w:pPr>
          </w:p>
          <w:p w14:paraId="600216E5" w14:textId="77777777" w:rsidR="00B96263" w:rsidRDefault="00B96263" w:rsidP="00B96263">
            <w:pPr>
              <w:suppressAutoHyphens w:val="0"/>
            </w:pPr>
          </w:p>
          <w:p w14:paraId="4B352E33" w14:textId="77777777" w:rsidR="00B96263" w:rsidRPr="00B10C6B" w:rsidRDefault="00B96263" w:rsidP="00B96263">
            <w:pPr>
              <w:suppressAutoHyphens w:val="0"/>
            </w:pPr>
          </w:p>
        </w:tc>
      </w:tr>
      <w:tr w:rsidR="00B96263" w:rsidRPr="00B10C6B" w14:paraId="742F9EE7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F369D" w14:textId="77777777" w:rsidR="00B96263" w:rsidRPr="00EC7EA6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6EE6BF" w14:textId="039FD8D0" w:rsidR="00B96263" w:rsidRPr="00F221BD" w:rsidRDefault="00041883" w:rsidP="00B9626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712B1" w14:textId="336691EB" w:rsidR="00B96263" w:rsidRPr="00EC7EA6" w:rsidRDefault="00041883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Bonarrigo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4D9F4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31A54B0" w14:textId="77777777" w:rsidR="00B96263" w:rsidRDefault="00B96263" w:rsidP="00B96263">
            <w:pPr>
              <w:suppressAutoHyphens w:val="0"/>
            </w:pPr>
          </w:p>
        </w:tc>
      </w:tr>
      <w:tr w:rsidR="00041883" w:rsidRPr="00B10C6B" w14:paraId="0182149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A3D650" w14:textId="77777777" w:rsidR="00041883" w:rsidRPr="00EC7EA6" w:rsidRDefault="00041883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618624" w14:textId="021B3186" w:rsidR="00041883" w:rsidRDefault="0004188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3ED12" w14:textId="6847827F" w:rsidR="00041883" w:rsidRDefault="00041883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EC7EA6">
              <w:rPr>
                <w:rFonts w:ascii="Calibri" w:hAnsi="Calibri" w:cs="Calibr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A84C9" w14:textId="77777777" w:rsidR="00041883" w:rsidRPr="00667151" w:rsidRDefault="00041883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914E42C" w14:textId="77777777" w:rsidR="00041883" w:rsidRDefault="00041883" w:rsidP="00041883">
            <w:pPr>
              <w:suppressAutoHyphens w:val="0"/>
            </w:pPr>
          </w:p>
        </w:tc>
      </w:tr>
      <w:tr w:rsidR="004D1158" w:rsidRPr="00B10C6B" w14:paraId="478802B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641B3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3CD17" w14:textId="120E7B62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FBE39" w14:textId="63B1C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18CDE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105D34D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256B8526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3405E1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D24CC6" w14:textId="52DF4166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D81F12" w14:textId="3FAEBCB1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CD8E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7899D7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30BE998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0208C0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169F6B" w14:textId="2D89AC4B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EE947A" w14:textId="540A691A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Antonino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2E689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512E3EC" w14:textId="77777777" w:rsidR="004D1158" w:rsidRDefault="004D1158" w:rsidP="00041883">
            <w:pPr>
              <w:suppressAutoHyphens w:val="0"/>
            </w:pPr>
          </w:p>
        </w:tc>
      </w:tr>
      <w:tr w:rsidR="004D1158" w:rsidRPr="00B10C6B" w14:paraId="1726F25F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80318" w14:textId="77777777" w:rsidR="004D1158" w:rsidRPr="00EC7EA6" w:rsidRDefault="004D1158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B5D47" w14:textId="2E6EF9B7" w:rsidR="004D1158" w:rsidRDefault="004D1158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06310E" w14:textId="5223EEA6" w:rsidR="004D1158" w:rsidRPr="00EC7EA6" w:rsidRDefault="004D1158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4ABC5" w14:textId="77777777" w:rsidR="004D1158" w:rsidRPr="00667151" w:rsidRDefault="004D1158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A8E7B90" w14:textId="77777777" w:rsidR="004D1158" w:rsidRDefault="004D1158" w:rsidP="00041883">
            <w:pPr>
              <w:suppressAutoHyphens w:val="0"/>
            </w:pPr>
          </w:p>
        </w:tc>
      </w:tr>
      <w:tr w:rsidR="0063699F" w:rsidRPr="00B10C6B" w14:paraId="6719A881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7121AD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25BF43" w14:textId="6F7516CA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7703D" w14:textId="01D704BD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Mazzeo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9BA97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447F1F2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72D495A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1C5FBB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916AB8" w14:textId="213F3E93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B7C9E5" w14:textId="5DD118E8" w:rsidR="0063699F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Andrea Picciolo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20C0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1FA1A6E" w14:textId="77777777" w:rsidR="0063699F" w:rsidRDefault="0063699F" w:rsidP="00041883">
            <w:pPr>
              <w:suppressAutoHyphens w:val="0"/>
            </w:pPr>
          </w:p>
        </w:tc>
      </w:tr>
      <w:tr w:rsidR="0063699F" w:rsidRPr="00B10C6B" w14:paraId="078B1694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74D43F" w14:textId="77777777" w:rsidR="0063699F" w:rsidRPr="00EC7EA6" w:rsidRDefault="0063699F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FF1AF3" w14:textId="572AEF68" w:rsidR="0063699F" w:rsidRDefault="0063699F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B9C09B" w14:textId="1D6C36DC" w:rsidR="0063699F" w:rsidRDefault="0063699F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EDC78" w14:textId="77777777" w:rsidR="0063699F" w:rsidRPr="00667151" w:rsidRDefault="0063699F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FC991F" w14:textId="77777777" w:rsidR="0063699F" w:rsidRDefault="0063699F" w:rsidP="00041883">
            <w:pPr>
              <w:suppressAutoHyphens w:val="0"/>
            </w:pPr>
          </w:p>
        </w:tc>
      </w:tr>
      <w:tr w:rsidR="00E51AE0" w:rsidRPr="00B10C6B" w14:paraId="6DBA2F93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54CCF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A05607" w14:textId="56BD2B36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110031" w14:textId="774FC719" w:rsidR="00E51AE0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33BD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E6AAEA1" w14:textId="77777777" w:rsidR="00E51AE0" w:rsidRDefault="00E51AE0" w:rsidP="00041883">
            <w:pPr>
              <w:suppressAutoHyphens w:val="0"/>
            </w:pPr>
          </w:p>
        </w:tc>
      </w:tr>
      <w:tr w:rsidR="00E51AE0" w:rsidRPr="00B10C6B" w14:paraId="69FB883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1A7EE7" w14:textId="77777777" w:rsidR="00E51AE0" w:rsidRPr="00EC7EA6" w:rsidRDefault="00E51AE0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34F10" w14:textId="7A27D672" w:rsidR="00E51AE0" w:rsidRDefault="00E51AE0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D0F47" w14:textId="6F459FA7" w:rsidR="00E51AE0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Giorgianni Giovanni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FD102" w14:textId="77777777" w:rsidR="00E51AE0" w:rsidRPr="00667151" w:rsidRDefault="00E51AE0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FC23F19" w14:textId="77777777" w:rsidR="00E51AE0" w:rsidRDefault="00E51AE0" w:rsidP="00041883">
            <w:pPr>
              <w:suppressAutoHyphens w:val="0"/>
            </w:pPr>
          </w:p>
        </w:tc>
      </w:tr>
      <w:tr w:rsidR="00390A0A" w:rsidRPr="00B10C6B" w14:paraId="45ABBFEB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96AEDC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BEFC99" w14:textId="19A7AC5C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ED48C8" w14:textId="4D461FA4" w:rsidR="00390A0A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Scavello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DFA46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49470C32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5E53EFD5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B0E80D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C313A9" w14:textId="206740BE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D62B89" w14:textId="56C7809D" w:rsidR="00390A0A" w:rsidRDefault="00390A0A" w:rsidP="0004188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10B3F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0295FFB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01E8F959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060C7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6DA35D" w14:textId="5E786611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0DE02" w14:textId="65B528FF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1C78C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C812803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3BA54138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51DE22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C3902C" w14:textId="294AF8B1" w:rsidR="00390A0A" w:rsidRDefault="00390A0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7ECF4F" w14:textId="781E26E1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3F60B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62F6DD" w14:textId="77777777" w:rsidR="00390A0A" w:rsidRDefault="00390A0A" w:rsidP="00041883">
            <w:pPr>
              <w:suppressAutoHyphens w:val="0"/>
            </w:pPr>
          </w:p>
        </w:tc>
      </w:tr>
      <w:tr w:rsidR="00390A0A" w:rsidRPr="00B10C6B" w14:paraId="5A7EC6EA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240C9F" w14:textId="77777777" w:rsidR="00390A0A" w:rsidRPr="00EC7EA6" w:rsidRDefault="00390A0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051957" w14:textId="165EC7FC" w:rsidR="00390A0A" w:rsidRDefault="004021E3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A9CF76" w14:textId="35500B5B" w:rsidR="00390A0A" w:rsidRDefault="00390A0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Imbesi Mario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8A5D5" w14:textId="77777777" w:rsidR="00390A0A" w:rsidRPr="00667151" w:rsidRDefault="00390A0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4E8631" w14:textId="77777777" w:rsidR="00390A0A" w:rsidRDefault="00390A0A" w:rsidP="00041883">
            <w:pPr>
              <w:suppressAutoHyphens w:val="0"/>
            </w:pPr>
          </w:p>
        </w:tc>
      </w:tr>
      <w:tr w:rsidR="007D06BA" w:rsidRPr="00B10C6B" w14:paraId="561DAC1C" w14:textId="77777777" w:rsidTr="00894CB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E41920" w14:textId="77777777" w:rsidR="007D06BA" w:rsidRPr="00EC7EA6" w:rsidRDefault="007D06BA" w:rsidP="0004188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A4BA89" w14:textId="58D3D565" w:rsidR="007D06BA" w:rsidRDefault="007D06BA" w:rsidP="0004188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518C6" w14:textId="781669FC" w:rsidR="007D06BA" w:rsidRDefault="007D06BA" w:rsidP="00390A0A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Italiano Letizia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43947" w14:textId="77777777" w:rsidR="007D06BA" w:rsidRPr="00667151" w:rsidRDefault="007D06BA" w:rsidP="0004188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7760800" w14:textId="77777777" w:rsidR="007D06BA" w:rsidRDefault="007D06BA" w:rsidP="00041883">
            <w:pPr>
              <w:suppressAutoHyphens w:val="0"/>
            </w:pPr>
          </w:p>
        </w:tc>
      </w:tr>
    </w:tbl>
    <w:p w14:paraId="612960D5" w14:textId="77777777" w:rsidR="00000000" w:rsidRDefault="00000000">
      <w:pPr>
        <w:rPr>
          <w:vanish/>
        </w:rPr>
      </w:pPr>
      <w:bookmarkStart w:id="0" w:name="_Hlk476913600"/>
      <w:bookmarkStart w:id="1" w:name="OLE_LINK3"/>
    </w:p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9E00B8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636E285C" w:rsidR="004D1158" w:rsidRPr="004D1158" w:rsidRDefault="00D4333C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390A0A"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 w:rsidR="00390A0A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13FEA9D4" w:rsidR="004D1158" w:rsidRPr="004D1158" w:rsidRDefault="00D4333C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03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 w:rsidR="00390A0A"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</w:t>
            </w:r>
            <w:r w:rsidR="00390A0A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67508198" w:rsidR="004D1158" w:rsidRPr="004D1158" w:rsidRDefault="00D4333C" w:rsidP="009E00B8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Francesco Scavello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4A3243F0" w:rsidR="004D1158" w:rsidRPr="004D1158" w:rsidRDefault="00D4333C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Provvedimenti disciplinari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000000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2092" style="position:absolute;margin-left:48.15pt;margin-top:-.55pt;width:12.75pt;height:10.5pt;z-index:6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000000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2093" style="position:absolute;margin-left:48.45pt;margin-top:.8pt;width:12.75pt;height:10.5pt;z-index:7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000000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8F5182">
                  <w:t>‬</w:t>
                </w:r>
                <w:r w:rsidR="008F5182">
                  <w:t>‬</w:t>
                </w:r>
                <w:r w:rsidR="009E00B8">
                  <w:t>‬</w:t>
                </w:r>
                <w:r w:rsidR="009E00B8">
                  <w:t>‬</w:t>
                </w:r>
                <w:r w:rsidR="004021E3">
                  <w:t>‬</w:t>
                </w:r>
                <w:r w:rsidR="004021E3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17549BE6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NOME: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2E1DA2F6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67A17" w14:textId="77777777" w:rsidR="00960C22" w:rsidRDefault="00960C22">
      <w:r>
        <w:separator/>
      </w:r>
    </w:p>
  </w:endnote>
  <w:endnote w:type="continuationSeparator" w:id="0">
    <w:p w14:paraId="2BA9DF64" w14:textId="77777777" w:rsidR="00960C22" w:rsidRDefault="00960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8620F" w14:textId="77777777" w:rsidR="00960C22" w:rsidRDefault="00960C22">
      <w:r>
        <w:separator/>
      </w:r>
    </w:p>
  </w:footnote>
  <w:footnote w:type="continuationSeparator" w:id="0">
    <w:p w14:paraId="01F9783D" w14:textId="77777777" w:rsidR="00960C22" w:rsidRDefault="00960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0CC1"/>
    <w:multiLevelType w:val="hybridMultilevel"/>
    <w:tmpl w:val="EB98AC8A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6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11"/>
  </w:num>
  <w:num w:numId="8" w16cid:durableId="1491367082">
    <w:abstractNumId w:val="14"/>
  </w:num>
  <w:num w:numId="9" w16cid:durableId="1787000579">
    <w:abstractNumId w:val="5"/>
  </w:num>
  <w:num w:numId="10" w16cid:durableId="864366854">
    <w:abstractNumId w:val="13"/>
  </w:num>
  <w:num w:numId="11" w16cid:durableId="1314337029">
    <w:abstractNumId w:val="12"/>
  </w:num>
  <w:num w:numId="12" w16cid:durableId="507720011">
    <w:abstractNumId w:val="15"/>
  </w:num>
  <w:num w:numId="13" w16cid:durableId="1469862284">
    <w:abstractNumId w:val="7"/>
  </w:num>
  <w:num w:numId="14" w16cid:durableId="167792492">
    <w:abstractNumId w:val="10"/>
  </w:num>
  <w:num w:numId="15" w16cid:durableId="27265962">
    <w:abstractNumId w:val="8"/>
  </w:num>
  <w:num w:numId="16" w16cid:durableId="583756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94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31ED5"/>
    <w:rsid w:val="00041883"/>
    <w:rsid w:val="00072949"/>
    <w:rsid w:val="000B2A84"/>
    <w:rsid w:val="000B7F51"/>
    <w:rsid w:val="000D2203"/>
    <w:rsid w:val="000D6D48"/>
    <w:rsid w:val="001177AC"/>
    <w:rsid w:val="001352B6"/>
    <w:rsid w:val="00144505"/>
    <w:rsid w:val="001526D3"/>
    <w:rsid w:val="0017136D"/>
    <w:rsid w:val="001B38C0"/>
    <w:rsid w:val="001C3104"/>
    <w:rsid w:val="001D0C1F"/>
    <w:rsid w:val="001E558C"/>
    <w:rsid w:val="00223AAD"/>
    <w:rsid w:val="002731BA"/>
    <w:rsid w:val="00273D0F"/>
    <w:rsid w:val="002863B0"/>
    <w:rsid w:val="0029053E"/>
    <w:rsid w:val="002A5A82"/>
    <w:rsid w:val="002E1EBF"/>
    <w:rsid w:val="00315647"/>
    <w:rsid w:val="00331914"/>
    <w:rsid w:val="00336898"/>
    <w:rsid w:val="00337663"/>
    <w:rsid w:val="00341FB6"/>
    <w:rsid w:val="0037614E"/>
    <w:rsid w:val="00390A0A"/>
    <w:rsid w:val="00395F8E"/>
    <w:rsid w:val="003A114F"/>
    <w:rsid w:val="003B2DE9"/>
    <w:rsid w:val="003D5763"/>
    <w:rsid w:val="003F1BFA"/>
    <w:rsid w:val="003F3F92"/>
    <w:rsid w:val="003F4CD5"/>
    <w:rsid w:val="004021E3"/>
    <w:rsid w:val="00412649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65643"/>
    <w:rsid w:val="00587C2E"/>
    <w:rsid w:val="005A2C1C"/>
    <w:rsid w:val="005C0B7E"/>
    <w:rsid w:val="005D1816"/>
    <w:rsid w:val="005E496D"/>
    <w:rsid w:val="005F4B89"/>
    <w:rsid w:val="005F67B9"/>
    <w:rsid w:val="005F7993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5397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55B95"/>
    <w:rsid w:val="007D06BA"/>
    <w:rsid w:val="007D505B"/>
    <w:rsid w:val="007E0E84"/>
    <w:rsid w:val="007E48A1"/>
    <w:rsid w:val="007F20FF"/>
    <w:rsid w:val="007F42D9"/>
    <w:rsid w:val="0080280A"/>
    <w:rsid w:val="00837B56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8F5182"/>
    <w:rsid w:val="00920228"/>
    <w:rsid w:val="009220B8"/>
    <w:rsid w:val="0092742B"/>
    <w:rsid w:val="009519FE"/>
    <w:rsid w:val="00960C22"/>
    <w:rsid w:val="00977A5A"/>
    <w:rsid w:val="009C40A9"/>
    <w:rsid w:val="009E00B8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4333C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  <o:rules v:ext="edit">
        <o:r id="V:Rule1" type="connector" idref="#_x0000_s2090"/>
        <o:r id="V:Rule2" type="connector" idref="#_x0000_s209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133</cp:revision>
  <cp:lastPrinted>2025-01-17T14:48:00Z</cp:lastPrinted>
  <dcterms:created xsi:type="dcterms:W3CDTF">2015-04-07T13:30:00Z</dcterms:created>
  <dcterms:modified xsi:type="dcterms:W3CDTF">2025-08-25T07:48:00Z</dcterms:modified>
</cp:coreProperties>
</file>