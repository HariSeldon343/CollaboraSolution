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DDA4DC"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AD50D2" w14:paraId="650E65A0" w14:textId="77777777" w:rsidTr="00394C48">
        <w:trPr>
          <w:trHeight w:val="1399"/>
        </w:trPr>
        <w:tc>
          <w:tcPr>
            <w:tcW w:w="9210" w:type="dxa"/>
            <w:shd w:val="clear" w:color="auto" w:fill="auto"/>
          </w:tcPr>
          <w:p w14:paraId="050A67A3" w14:textId="77777777" w:rsidR="00AD50D2"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5D3328" w:rsidRPr="005D3328">
              <w:rPr>
                <w:rFonts w:ascii="Verdana" w:hAnsi="Verdana"/>
                <w:lang w:val="en-US"/>
              </w:rPr>
              <w:t>L</w:t>
            </w:r>
            <w:r w:rsidR="00F70319" w:rsidRPr="00B24FEE">
              <w:rPr>
                <w:rFonts w:ascii="Verdana" w:hAnsi="Verdana"/>
                <w:lang w:val="en-US"/>
              </w:rPr>
              <w:t xml:space="preserve">emon juice concentrate </w:t>
            </w:r>
            <w:r w:rsidR="00A404DD">
              <w:rPr>
                <w:rFonts w:ascii="Verdana" w:hAnsi="Verdana"/>
                <w:lang w:val="en-US"/>
              </w:rPr>
              <w:t>320</w:t>
            </w:r>
            <w:r w:rsidR="00F70319" w:rsidRPr="00B24FEE">
              <w:rPr>
                <w:rFonts w:ascii="Verdana" w:hAnsi="Verdana"/>
                <w:lang w:val="en-US"/>
              </w:rPr>
              <w:t xml:space="preserve"> GPL </w:t>
            </w:r>
            <w:r w:rsidR="00AD50D2">
              <w:rPr>
                <w:rFonts w:ascii="Verdana" w:hAnsi="Verdana"/>
                <w:lang w:val="en-US"/>
              </w:rPr>
              <w:t xml:space="preserve">Low </w:t>
            </w:r>
            <w:r w:rsidR="00F70319" w:rsidRPr="00B24FEE">
              <w:rPr>
                <w:rFonts w:ascii="Verdana" w:hAnsi="Verdana"/>
                <w:lang w:val="en-US"/>
              </w:rPr>
              <w:t xml:space="preserve">Pulp </w:t>
            </w:r>
          </w:p>
          <w:p w14:paraId="7B369846" w14:textId="77777777" w:rsidR="00853353" w:rsidRPr="002C594E" w:rsidRDefault="00FE19E1" w:rsidP="00583DB6">
            <w:pPr>
              <w:tabs>
                <w:tab w:val="left" w:pos="3119"/>
              </w:tabs>
              <w:spacing w:before="120" w:after="120"/>
              <w:ind w:left="3119" w:hanging="3119"/>
              <w:rPr>
                <w:rFonts w:ascii="Verdana" w:hAnsi="Verdana"/>
                <w:i/>
                <w:lang w:val="en-US"/>
              </w:rPr>
            </w:pPr>
            <w:r w:rsidRPr="005D3328">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5D3328" w:rsidRPr="00BD0284">
              <w:rPr>
                <w:rFonts w:ascii="Verdana" w:hAnsi="Verdana"/>
                <w:i/>
                <w:lang w:val="en-US"/>
              </w:rPr>
              <w:t>L</w:t>
            </w:r>
            <w:r w:rsidR="00F70319" w:rsidRPr="00BD0284">
              <w:rPr>
                <w:rFonts w:ascii="Verdana" w:hAnsi="Verdana"/>
                <w:i/>
                <w:lang w:val="en-US"/>
              </w:rPr>
              <w:t xml:space="preserve">emon juice concentrate </w:t>
            </w:r>
            <w:r w:rsidR="00A404DD">
              <w:rPr>
                <w:rFonts w:ascii="Verdana" w:hAnsi="Verdana"/>
                <w:i/>
                <w:lang w:val="en-US"/>
              </w:rPr>
              <w:t>32</w:t>
            </w:r>
            <w:r w:rsidR="00F70319" w:rsidRPr="00BD0284">
              <w:rPr>
                <w:rFonts w:ascii="Verdana" w:hAnsi="Verdana"/>
                <w:i/>
                <w:lang w:val="en-US"/>
              </w:rPr>
              <w:t>0 GPL</w:t>
            </w:r>
            <w:r w:rsidR="00AD50D2">
              <w:rPr>
                <w:rFonts w:ascii="Verdana" w:hAnsi="Verdana"/>
                <w:i/>
                <w:lang w:val="en-US"/>
              </w:rPr>
              <w:t xml:space="preserve"> Low</w:t>
            </w:r>
            <w:r w:rsidR="00F70319" w:rsidRPr="00BD0284">
              <w:rPr>
                <w:rFonts w:ascii="Verdana" w:hAnsi="Verdana"/>
                <w:i/>
                <w:lang w:val="en-US"/>
              </w:rPr>
              <w:t xml:space="preserve"> Pulp </w:t>
            </w:r>
          </w:p>
          <w:p w14:paraId="787CC13E"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AD50D2">
              <w:rPr>
                <w:rFonts w:ascii="Verdana" w:hAnsi="Verdana"/>
                <w:lang w:val="en-US"/>
              </w:rPr>
              <w:t>CLS</w:t>
            </w:r>
          </w:p>
        </w:tc>
      </w:tr>
    </w:tbl>
    <w:p w14:paraId="745D9FEF" w14:textId="77777777" w:rsidR="00B13991" w:rsidRDefault="00B13991" w:rsidP="00257592">
      <w:pPr>
        <w:spacing w:before="120"/>
        <w:ind w:left="720"/>
        <w:rPr>
          <w:rFonts w:ascii="Verdana" w:hAnsi="Verdana"/>
          <w:b/>
          <w:sz w:val="8"/>
          <w:szCs w:val="8"/>
          <w:lang w:val="en-US"/>
        </w:rPr>
      </w:pPr>
    </w:p>
    <w:p w14:paraId="46CD9AD8"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DB7B66" w14:paraId="0C93C4C7" w14:textId="77777777" w:rsidTr="00257592">
        <w:trPr>
          <w:trHeight w:val="3578"/>
        </w:trPr>
        <w:tc>
          <w:tcPr>
            <w:tcW w:w="9238" w:type="dxa"/>
            <w:shd w:val="clear" w:color="auto" w:fill="auto"/>
          </w:tcPr>
          <w:p w14:paraId="58BA3698" w14:textId="77777777" w:rsidR="00853353" w:rsidRPr="005D3328" w:rsidRDefault="00FE19E1" w:rsidP="00583DB6">
            <w:pPr>
              <w:numPr>
                <w:ilvl w:val="0"/>
                <w:numId w:val="17"/>
              </w:numPr>
              <w:spacing w:before="120" w:after="120"/>
              <w:ind w:left="284" w:hanging="284"/>
              <w:rPr>
                <w:rFonts w:ascii="Verdana" w:hAnsi="Verdana"/>
                <w:b/>
                <w:lang w:val="en-US"/>
              </w:rPr>
            </w:pPr>
            <w:r w:rsidRPr="005D3328">
              <w:rPr>
                <w:rFonts w:ascii="Verdana" w:hAnsi="Verdana"/>
                <w:b/>
                <w:lang w:val="en-US"/>
              </w:rPr>
              <w:t xml:space="preserve">Composition </w:t>
            </w:r>
          </w:p>
          <w:p w14:paraId="7ACD5529" w14:textId="77777777" w:rsidR="00F8523A" w:rsidRPr="005D3328" w:rsidRDefault="00677F2D" w:rsidP="00583DB6">
            <w:pPr>
              <w:tabs>
                <w:tab w:val="left" w:pos="284"/>
                <w:tab w:val="left" w:pos="3402"/>
              </w:tabs>
              <w:spacing w:before="120" w:after="120"/>
              <w:rPr>
                <w:rFonts w:ascii="Verdana" w:hAnsi="Verdana"/>
                <w:sz w:val="8"/>
                <w:szCs w:val="8"/>
                <w:lang w:val="en-US"/>
              </w:rPr>
            </w:pPr>
            <w:r w:rsidRPr="005D3328">
              <w:rPr>
                <w:rFonts w:ascii="Verdana" w:hAnsi="Verdana"/>
                <w:b/>
                <w:lang w:val="en-US"/>
              </w:rPr>
              <w:tab/>
            </w:r>
            <w:r w:rsidR="00FE19E1" w:rsidRPr="005D3328">
              <w:rPr>
                <w:rFonts w:ascii="Verdana" w:hAnsi="Verdana"/>
                <w:b/>
                <w:lang w:val="en-US"/>
              </w:rPr>
              <w:t>Ingredients</w:t>
            </w:r>
            <w:r w:rsidR="004A7EF7" w:rsidRPr="005D3328">
              <w:rPr>
                <w:rFonts w:ascii="Verdana" w:hAnsi="Verdana"/>
                <w:b/>
                <w:lang w:val="en-US"/>
              </w:rPr>
              <w:t>:</w:t>
            </w:r>
            <w:r w:rsidR="005D6FC3" w:rsidRPr="005D3328">
              <w:rPr>
                <w:rFonts w:ascii="Verdana" w:hAnsi="Verdana"/>
                <w:lang w:val="en-US"/>
              </w:rPr>
              <w:tab/>
            </w:r>
            <w:r w:rsidR="00F70319" w:rsidRPr="005D3328">
              <w:rPr>
                <w:rFonts w:ascii="Verdana" w:hAnsi="Verdana"/>
                <w:lang w:val="en-US"/>
              </w:rPr>
              <w:t>Lemon (100%)</w:t>
            </w:r>
          </w:p>
          <w:p w14:paraId="3248EDF9" w14:textId="77777777" w:rsidR="0042012D" w:rsidRPr="005D3328" w:rsidRDefault="0042012D" w:rsidP="00583DB6">
            <w:pPr>
              <w:tabs>
                <w:tab w:val="left" w:pos="284"/>
                <w:tab w:val="left" w:pos="3402"/>
              </w:tabs>
              <w:spacing w:before="120" w:after="120"/>
              <w:rPr>
                <w:rFonts w:ascii="Verdana" w:hAnsi="Verdana"/>
                <w:i/>
                <w:lang w:val="en-US"/>
              </w:rPr>
            </w:pPr>
          </w:p>
          <w:p w14:paraId="32DE2879" w14:textId="77777777" w:rsidR="00F8523A" w:rsidRPr="005D3328" w:rsidRDefault="00677F2D" w:rsidP="00583DB6">
            <w:pPr>
              <w:tabs>
                <w:tab w:val="left" w:pos="284"/>
                <w:tab w:val="left" w:pos="3402"/>
              </w:tabs>
              <w:spacing w:before="120" w:after="120"/>
              <w:rPr>
                <w:rFonts w:ascii="Verdana" w:hAnsi="Verdana"/>
                <w:i/>
                <w:lang w:val="en-US"/>
              </w:rPr>
            </w:pPr>
            <w:r w:rsidRPr="005D3328">
              <w:rPr>
                <w:rFonts w:ascii="Verdana" w:hAnsi="Verdana"/>
                <w:i/>
                <w:lang w:val="en-US"/>
              </w:rPr>
              <w:tab/>
            </w:r>
            <w:r w:rsidR="00FE19E1" w:rsidRPr="005D3328">
              <w:rPr>
                <w:rFonts w:ascii="Verdana" w:hAnsi="Verdana"/>
                <w:i/>
                <w:lang w:val="en-US"/>
              </w:rPr>
              <w:t>Identification of the ingredient and guidance on the</w:t>
            </w:r>
            <w:r w:rsidR="00F8523A" w:rsidRPr="005D3328">
              <w:rPr>
                <w:rFonts w:ascii="Verdana" w:hAnsi="Verdana"/>
                <w:i/>
                <w:lang w:val="en-US"/>
              </w:rPr>
              <w:t xml:space="preserve"> </w:t>
            </w:r>
            <w:r w:rsidR="00FE19E1" w:rsidRPr="005D3328">
              <w:rPr>
                <w:rFonts w:ascii="Verdana" w:hAnsi="Verdana"/>
                <w:i/>
                <w:lang w:val="en-US"/>
              </w:rPr>
              <w:t>supply</w:t>
            </w:r>
          </w:p>
          <w:p w14:paraId="0FC37A95" w14:textId="77777777" w:rsidR="00583DB6" w:rsidRPr="005D3328" w:rsidRDefault="00583DB6" w:rsidP="00583DB6">
            <w:pPr>
              <w:tabs>
                <w:tab w:val="left" w:pos="284"/>
                <w:tab w:val="left" w:pos="3402"/>
              </w:tabs>
              <w:spacing w:before="120" w:after="120"/>
              <w:rPr>
                <w:rFonts w:ascii="Verdana" w:hAnsi="Verdana"/>
                <w:i/>
                <w:lang w:val="en-US"/>
              </w:rPr>
            </w:pPr>
          </w:p>
          <w:p w14:paraId="59426AB0" w14:textId="77777777" w:rsidR="00043A0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4402B2" w:rsidRPr="005D3328">
              <w:rPr>
                <w:rFonts w:ascii="Verdana" w:hAnsi="Verdana"/>
                <w:b/>
                <w:lang w:val="en-US"/>
              </w:rPr>
              <w:t>Raw material</w:t>
            </w:r>
            <w:r w:rsidR="00F8523A" w:rsidRPr="005D3328">
              <w:rPr>
                <w:rFonts w:ascii="Verdana" w:hAnsi="Verdana"/>
                <w:b/>
                <w:lang w:val="en-US"/>
              </w:rPr>
              <w:t>:</w:t>
            </w:r>
            <w:r w:rsidR="00A86284" w:rsidRPr="005D3328">
              <w:rPr>
                <w:rFonts w:ascii="Verdana" w:hAnsi="Verdana"/>
                <w:lang w:val="en-US"/>
              </w:rPr>
              <w:t xml:space="preserve"> </w:t>
            </w:r>
            <w:r w:rsidR="00A86284" w:rsidRPr="005D3328">
              <w:rPr>
                <w:rFonts w:ascii="Verdana" w:hAnsi="Verdana"/>
                <w:lang w:val="en-US"/>
              </w:rPr>
              <w:tab/>
            </w:r>
            <w:r w:rsidR="00F70319" w:rsidRPr="005D3328">
              <w:rPr>
                <w:rFonts w:ascii="Verdana" w:hAnsi="Verdana"/>
                <w:lang w:val="en-US"/>
              </w:rPr>
              <w:t>Lemon</w:t>
            </w:r>
          </w:p>
          <w:p w14:paraId="6403C37E" w14:textId="77777777" w:rsidR="0082315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Botanical name</w:t>
            </w:r>
            <w:r w:rsidR="00F8523A" w:rsidRPr="005D3328">
              <w:rPr>
                <w:rFonts w:ascii="Verdana" w:hAnsi="Verdana"/>
                <w:b/>
                <w:lang w:val="en-US"/>
              </w:rPr>
              <w:t>:</w:t>
            </w:r>
            <w:r w:rsidR="00923109" w:rsidRPr="005D3328">
              <w:rPr>
                <w:rFonts w:ascii="Verdana" w:hAnsi="Verdana"/>
                <w:lang w:val="en-US"/>
              </w:rPr>
              <w:t xml:space="preserve"> </w:t>
            </w:r>
            <w:r w:rsidR="00923109" w:rsidRPr="005D3328">
              <w:rPr>
                <w:rFonts w:ascii="Verdana" w:hAnsi="Verdana"/>
                <w:lang w:val="en-US"/>
              </w:rPr>
              <w:tab/>
            </w:r>
            <w:r w:rsidR="00F70319" w:rsidRPr="005D3328">
              <w:rPr>
                <w:rFonts w:ascii="Verdana" w:hAnsi="Verdana"/>
                <w:lang w:val="en-US"/>
              </w:rPr>
              <w:t xml:space="preserve">Citrus </w:t>
            </w:r>
            <w:r w:rsidR="00F173C3">
              <w:rPr>
                <w:rFonts w:ascii="Verdana" w:hAnsi="Verdana"/>
                <w:lang w:val="en-US"/>
              </w:rPr>
              <w:t>li</w:t>
            </w:r>
            <w:r w:rsidR="00DA53B2" w:rsidRPr="005D3328">
              <w:rPr>
                <w:rFonts w:ascii="Verdana" w:hAnsi="Verdana"/>
                <w:lang w:val="en-US"/>
              </w:rPr>
              <w:t>mon</w:t>
            </w:r>
            <w:r w:rsidR="00F70319" w:rsidRPr="005D3328">
              <w:rPr>
                <w:rFonts w:ascii="Verdana" w:hAnsi="Verdana"/>
                <w:lang w:val="en-US"/>
              </w:rPr>
              <w:t xml:space="preserve"> (L.) Burm. Lf</w:t>
            </w:r>
          </w:p>
          <w:p w14:paraId="7F6FA5A4"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Country of origin</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043A03" w:rsidRPr="005D3328">
              <w:rPr>
                <w:rFonts w:ascii="Verdana" w:hAnsi="Verdana"/>
                <w:lang w:val="en-US"/>
              </w:rPr>
              <w:t>Sicily (Italy</w:t>
            </w:r>
            <w:r w:rsidR="00823153" w:rsidRPr="005D3328">
              <w:rPr>
                <w:rFonts w:ascii="Verdana" w:hAnsi="Verdana"/>
                <w:lang w:val="en-US"/>
              </w:rPr>
              <w:t>)</w:t>
            </w:r>
          </w:p>
          <w:p w14:paraId="793281DB" w14:textId="77777777" w:rsidR="00823153" w:rsidRPr="00BD0284" w:rsidRDefault="00677F2D" w:rsidP="00583DB6">
            <w:pPr>
              <w:tabs>
                <w:tab w:val="left" w:pos="284"/>
                <w:tab w:val="left" w:pos="3402"/>
              </w:tabs>
              <w:spacing w:before="120" w:after="120"/>
              <w:rPr>
                <w:rFonts w:ascii="Verdana" w:hAnsi="Verdana"/>
              </w:rPr>
            </w:pPr>
            <w:r w:rsidRPr="005D3328">
              <w:rPr>
                <w:rFonts w:ascii="Verdana" w:hAnsi="Verdana"/>
                <w:b/>
                <w:lang w:val="en-US"/>
              </w:rPr>
              <w:tab/>
            </w:r>
            <w:r w:rsidR="00043A03" w:rsidRPr="00BD0284">
              <w:rPr>
                <w:rFonts w:ascii="Verdana" w:hAnsi="Verdana"/>
                <w:b/>
              </w:rPr>
              <w:t>Variety</w:t>
            </w:r>
            <w:r w:rsidR="00F8523A" w:rsidRPr="00BD0284">
              <w:rPr>
                <w:rFonts w:ascii="Verdana" w:hAnsi="Verdana"/>
                <w:b/>
              </w:rPr>
              <w:t>:</w:t>
            </w:r>
            <w:r w:rsidR="00F8523A" w:rsidRPr="00BD0284">
              <w:rPr>
                <w:rFonts w:ascii="Verdana" w:hAnsi="Verdana"/>
              </w:rPr>
              <w:t xml:space="preserve"> </w:t>
            </w:r>
            <w:r w:rsidR="00F8523A" w:rsidRPr="00BD0284">
              <w:rPr>
                <w:rFonts w:ascii="Verdana" w:hAnsi="Verdana"/>
              </w:rPr>
              <w:tab/>
            </w:r>
            <w:r w:rsidR="00F70319" w:rsidRPr="00BD0284">
              <w:rPr>
                <w:rFonts w:ascii="Verdana" w:hAnsi="Verdana"/>
              </w:rPr>
              <w:t xml:space="preserve">Femminello Comune: Primofiore – Verdello - </w:t>
            </w:r>
            <w:r w:rsidR="00F70319" w:rsidRPr="00BD0284">
              <w:rPr>
                <w:rFonts w:ascii="Verdana" w:hAnsi="Verdana"/>
              </w:rPr>
              <w:br/>
            </w:r>
            <w:r w:rsidR="00F70319" w:rsidRPr="00BD0284">
              <w:rPr>
                <w:rFonts w:ascii="Verdana" w:hAnsi="Verdana"/>
              </w:rPr>
              <w:tab/>
            </w:r>
            <w:r w:rsidR="00F70319" w:rsidRPr="00BD0284">
              <w:rPr>
                <w:rFonts w:ascii="Verdana" w:hAnsi="Verdana"/>
              </w:rPr>
              <w:tab/>
              <w:t>Bianchetto</w:t>
            </w:r>
          </w:p>
          <w:p w14:paraId="21ACA360" w14:textId="77777777" w:rsidR="00207E78" w:rsidRPr="005D3328" w:rsidRDefault="00677F2D" w:rsidP="00583DB6">
            <w:pPr>
              <w:tabs>
                <w:tab w:val="left" w:pos="284"/>
                <w:tab w:val="left" w:pos="3402"/>
              </w:tabs>
              <w:spacing w:before="120" w:after="120"/>
              <w:rPr>
                <w:rFonts w:ascii="Verdana" w:hAnsi="Verdana"/>
                <w:lang w:val="en-US"/>
              </w:rPr>
            </w:pPr>
            <w:r w:rsidRPr="00BD0284">
              <w:rPr>
                <w:rFonts w:ascii="Verdana" w:hAnsi="Verdana"/>
                <w:b/>
              </w:rPr>
              <w:tab/>
            </w:r>
            <w:r w:rsidR="00043A03" w:rsidRPr="005D3328">
              <w:rPr>
                <w:rFonts w:ascii="Verdana" w:hAnsi="Verdana"/>
                <w:b/>
                <w:lang w:val="en-US"/>
              </w:rPr>
              <w:t>Harvesting period</w:t>
            </w:r>
            <w:r w:rsidR="00823153" w:rsidRPr="005D3328">
              <w:rPr>
                <w:rFonts w:ascii="Verdana" w:hAnsi="Verdana"/>
                <w:b/>
                <w:lang w:val="en-US"/>
              </w:rPr>
              <w:t>:</w:t>
            </w:r>
            <w:r w:rsidR="00043A03" w:rsidRPr="005D3328">
              <w:rPr>
                <w:rFonts w:ascii="Verdana" w:hAnsi="Verdana"/>
                <w:lang w:val="en-US"/>
              </w:rPr>
              <w:t xml:space="preserve"> </w:t>
            </w:r>
            <w:r w:rsidR="00043A03" w:rsidRPr="005D3328">
              <w:rPr>
                <w:rFonts w:ascii="Verdana" w:hAnsi="Verdana"/>
                <w:lang w:val="en-US"/>
              </w:rPr>
              <w:tab/>
            </w:r>
            <w:r w:rsidR="005D3328" w:rsidRPr="005D3328">
              <w:rPr>
                <w:rFonts w:ascii="Verdana" w:hAnsi="Verdana"/>
                <w:lang w:val="en-US"/>
              </w:rPr>
              <w:t>Typically</w:t>
            </w:r>
            <w:r w:rsidR="00F70319" w:rsidRPr="005D3328">
              <w:rPr>
                <w:rFonts w:ascii="Verdana" w:hAnsi="Verdana"/>
                <w:lang w:val="en-US"/>
              </w:rPr>
              <w:t xml:space="preserve"> from November to July</w:t>
            </w:r>
          </w:p>
          <w:p w14:paraId="7704543E"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F8523A" w:rsidRPr="005D3328">
              <w:rPr>
                <w:rFonts w:ascii="Verdana" w:hAnsi="Verdana"/>
                <w:b/>
                <w:lang w:val="en-US"/>
              </w:rPr>
              <w:t>Determi</w:t>
            </w:r>
            <w:r w:rsidR="00043A03" w:rsidRPr="005D3328">
              <w:rPr>
                <w:rFonts w:ascii="Verdana" w:hAnsi="Verdana"/>
                <w:b/>
                <w:lang w:val="en-US"/>
              </w:rPr>
              <w:t>nation of maturity</w:t>
            </w:r>
            <w:r w:rsidR="00F8523A" w:rsidRPr="005D3328">
              <w:rPr>
                <w:rFonts w:ascii="Verdana" w:hAnsi="Verdana"/>
                <w:b/>
                <w:lang w:val="en-US"/>
              </w:rPr>
              <w:t xml:space="preserve">: </w:t>
            </w:r>
            <w:r w:rsidR="00043A03" w:rsidRPr="005D3328">
              <w:rPr>
                <w:rFonts w:ascii="Verdana" w:hAnsi="Verdana"/>
                <w:lang w:val="en-US"/>
              </w:rPr>
              <w:tab/>
            </w:r>
            <w:r w:rsidR="00F70319" w:rsidRPr="005D3328">
              <w:rPr>
                <w:rFonts w:ascii="Verdana" w:hAnsi="Verdana"/>
                <w:lang w:val="en-US"/>
              </w:rPr>
              <w:t>Brix, Acidity, Color (pigmentation)</w:t>
            </w:r>
          </w:p>
          <w:p w14:paraId="7C20BB77"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8B3742" w:rsidRPr="005D3328">
              <w:rPr>
                <w:rFonts w:ascii="Verdana" w:hAnsi="Verdana"/>
                <w:b/>
                <w:lang w:val="en-US"/>
              </w:rPr>
              <w:t>Packaging</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B63EB7" w:rsidRPr="005D3328">
              <w:rPr>
                <w:rFonts w:ascii="Verdana" w:hAnsi="Verdana"/>
                <w:lang w:val="en-US"/>
              </w:rPr>
              <w:t>Plastic bins of 275 Kg. ± 15 or in bulk</w:t>
            </w:r>
          </w:p>
          <w:p w14:paraId="0EC4C8A2" w14:textId="77777777" w:rsidR="00923109" w:rsidRPr="005D3328" w:rsidRDefault="00923109" w:rsidP="00583DB6">
            <w:pPr>
              <w:tabs>
                <w:tab w:val="left" w:pos="284"/>
                <w:tab w:val="left" w:pos="3402"/>
              </w:tabs>
              <w:spacing w:before="120" w:after="120"/>
              <w:rPr>
                <w:rFonts w:ascii="Verdana" w:hAnsi="Verdana"/>
                <w:i/>
                <w:sz w:val="16"/>
                <w:szCs w:val="16"/>
                <w:lang w:val="en-US"/>
              </w:rPr>
            </w:pPr>
          </w:p>
          <w:p w14:paraId="2E51A0D5" w14:textId="77777777" w:rsidR="00923109" w:rsidRPr="005D3328" w:rsidRDefault="00F6263E" w:rsidP="00583DB6">
            <w:pPr>
              <w:tabs>
                <w:tab w:val="left" w:pos="3402"/>
              </w:tabs>
              <w:spacing w:before="120" w:after="120"/>
              <w:ind w:left="284" w:hanging="284"/>
              <w:rPr>
                <w:rFonts w:ascii="Verdana" w:hAnsi="Verdana"/>
                <w:lang w:val="en-US"/>
              </w:rPr>
            </w:pPr>
            <w:r w:rsidRPr="005D3328">
              <w:rPr>
                <w:rFonts w:ascii="Verdana" w:hAnsi="Verdana"/>
                <w:i/>
                <w:sz w:val="16"/>
                <w:szCs w:val="16"/>
                <w:lang w:val="en-US"/>
              </w:rPr>
              <w:tab/>
            </w:r>
            <w:r w:rsidR="0087549C" w:rsidRPr="005D3328">
              <w:rPr>
                <w:rFonts w:ascii="Verdana" w:hAnsi="Verdana"/>
                <w:i/>
                <w:sz w:val="16"/>
                <w:szCs w:val="16"/>
                <w:lang w:val="en-US"/>
              </w:rPr>
              <w:t>On the raw material there hasn’t been carried</w:t>
            </w:r>
            <w:r w:rsidR="00043A03" w:rsidRPr="005D3328">
              <w:rPr>
                <w:rFonts w:ascii="Verdana" w:hAnsi="Verdana"/>
                <w:i/>
                <w:sz w:val="16"/>
                <w:szCs w:val="16"/>
                <w:lang w:val="en-US"/>
              </w:rPr>
              <w:t xml:space="preserve"> out microbiological tests, chemical test aimed to detect contaminants </w:t>
            </w:r>
            <w:r w:rsidR="0087549C" w:rsidRPr="005D3328">
              <w:rPr>
                <w:rFonts w:ascii="Verdana" w:hAnsi="Verdana"/>
                <w:i/>
                <w:sz w:val="16"/>
                <w:szCs w:val="16"/>
                <w:lang w:val="en-US"/>
              </w:rPr>
              <w:t>n</w:t>
            </w:r>
            <w:r w:rsidR="00043A03" w:rsidRPr="005D3328">
              <w:rPr>
                <w:rFonts w:ascii="Verdana" w:hAnsi="Verdana"/>
                <w:i/>
                <w:sz w:val="16"/>
                <w:szCs w:val="16"/>
                <w:lang w:val="en-US"/>
              </w:rPr>
              <w:t>or panel test.</w:t>
            </w:r>
          </w:p>
        </w:tc>
      </w:tr>
    </w:tbl>
    <w:p w14:paraId="1BF0BF04" w14:textId="77777777" w:rsidR="00583DB6" w:rsidRDefault="00583DB6" w:rsidP="00257592">
      <w:pPr>
        <w:spacing w:before="120"/>
        <w:rPr>
          <w:rFonts w:ascii="Verdana" w:hAnsi="Verdana"/>
          <w:b/>
          <w:sz w:val="8"/>
          <w:szCs w:val="8"/>
          <w:lang w:val="en-US"/>
        </w:rPr>
      </w:pPr>
    </w:p>
    <w:p w14:paraId="7DDCC32F"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1938CDE6"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DB7B66" w14:paraId="57493AD1" w14:textId="77777777" w:rsidTr="00583DB6">
        <w:trPr>
          <w:trHeight w:val="4575"/>
        </w:trPr>
        <w:tc>
          <w:tcPr>
            <w:tcW w:w="9210" w:type="dxa"/>
            <w:tcBorders>
              <w:bottom w:val="nil"/>
            </w:tcBorders>
          </w:tcPr>
          <w:p w14:paraId="333FB2B8"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2DB7FF3B"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DB7B66" w14:paraId="01627DB4" w14:textId="77777777" w:rsidTr="00F70319">
              <w:trPr>
                <w:trHeight w:hRule="exact" w:val="501"/>
              </w:trPr>
              <w:tc>
                <w:tcPr>
                  <w:tcW w:w="1297" w:type="dxa"/>
                  <w:vAlign w:val="center"/>
                </w:tcPr>
                <w:p w14:paraId="06C751BB"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27971780"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6A6D558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7F77EA1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365BAB4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75C77F10"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A619B9" w:rsidRPr="00DB7B66" w14:paraId="3BC81636" w14:textId="77777777" w:rsidTr="00F70319">
              <w:trPr>
                <w:trHeight w:hRule="exact" w:val="501"/>
              </w:trPr>
              <w:tc>
                <w:tcPr>
                  <w:tcW w:w="1297" w:type="dxa"/>
                  <w:vAlign w:val="center"/>
                </w:tcPr>
                <w:p w14:paraId="3A7D23A7" w14:textId="77777777" w:rsidR="00A619B9" w:rsidRPr="004726BC" w:rsidRDefault="00A619B9" w:rsidP="00AD50D2">
                  <w:pPr>
                    <w:jc w:val="center"/>
                    <w:rPr>
                      <w:rFonts w:ascii="Verdana" w:hAnsi="Verdana"/>
                      <w:i/>
                      <w:sz w:val="16"/>
                      <w:szCs w:val="16"/>
                      <w:lang w:val="en-US"/>
                    </w:rPr>
                  </w:pPr>
                  <w:r w:rsidRPr="004726BC">
                    <w:rPr>
                      <w:rFonts w:ascii="Verdana" w:hAnsi="Verdana"/>
                      <w:i/>
                      <w:sz w:val="16"/>
                      <w:szCs w:val="16"/>
                      <w:lang w:val="en-US"/>
                    </w:rPr>
                    <w:t>Brix</w:t>
                  </w:r>
                </w:p>
              </w:tc>
              <w:tc>
                <w:tcPr>
                  <w:tcW w:w="825" w:type="dxa"/>
                  <w:vAlign w:val="center"/>
                </w:tcPr>
                <w:p w14:paraId="6DCD9F86" w14:textId="77777777" w:rsidR="00A619B9" w:rsidRPr="004726BC" w:rsidRDefault="00A619B9" w:rsidP="00AD50D2">
                  <w:pPr>
                    <w:jc w:val="center"/>
                    <w:rPr>
                      <w:rFonts w:ascii="Verdana" w:hAnsi="Verdana"/>
                      <w:sz w:val="14"/>
                      <w:szCs w:val="16"/>
                      <w:lang w:val="en-US"/>
                    </w:rPr>
                  </w:pPr>
                  <w:r w:rsidRPr="004726BC">
                    <w:rPr>
                      <w:rFonts w:ascii="Verdana" w:hAnsi="Verdana"/>
                      <w:sz w:val="14"/>
                      <w:szCs w:val="16"/>
                      <w:lang w:val="en-US"/>
                    </w:rPr>
                    <w:t>&gt;4</w:t>
                  </w:r>
                  <w:r w:rsidR="00A404DD">
                    <w:rPr>
                      <w:rFonts w:ascii="Verdana" w:hAnsi="Verdana"/>
                      <w:sz w:val="14"/>
                      <w:szCs w:val="16"/>
                      <w:lang w:val="en-US"/>
                    </w:rPr>
                    <w:t>0</w:t>
                  </w:r>
                </w:p>
              </w:tc>
              <w:tc>
                <w:tcPr>
                  <w:tcW w:w="737" w:type="dxa"/>
                  <w:vAlign w:val="center"/>
                </w:tcPr>
                <w:p w14:paraId="046DC587" w14:textId="77777777" w:rsidR="00A619B9" w:rsidRPr="004726BC" w:rsidRDefault="00A404DD" w:rsidP="00AD50D2">
                  <w:pPr>
                    <w:jc w:val="center"/>
                    <w:rPr>
                      <w:rFonts w:ascii="Verdana" w:hAnsi="Verdana"/>
                      <w:sz w:val="16"/>
                      <w:szCs w:val="16"/>
                      <w:lang w:val="en-US"/>
                    </w:rPr>
                  </w:pPr>
                  <w:r>
                    <w:rPr>
                      <w:rFonts w:ascii="Verdana" w:hAnsi="Verdana"/>
                      <w:sz w:val="16"/>
                      <w:szCs w:val="16"/>
                      <w:lang w:val="en-US"/>
                    </w:rPr>
                    <w:t>40</w:t>
                  </w:r>
                </w:p>
              </w:tc>
              <w:tc>
                <w:tcPr>
                  <w:tcW w:w="811" w:type="dxa"/>
                  <w:vAlign w:val="center"/>
                </w:tcPr>
                <w:p w14:paraId="023F8A9D" w14:textId="77777777" w:rsidR="00A619B9" w:rsidRPr="004726BC" w:rsidRDefault="00A404DD" w:rsidP="00AD50D2">
                  <w:pPr>
                    <w:jc w:val="center"/>
                    <w:rPr>
                      <w:rFonts w:ascii="Verdana" w:hAnsi="Verdana"/>
                      <w:sz w:val="16"/>
                      <w:szCs w:val="16"/>
                      <w:lang w:val="en-US"/>
                    </w:rPr>
                  </w:pPr>
                  <w:r>
                    <w:rPr>
                      <w:rFonts w:ascii="Verdana" w:hAnsi="Verdana"/>
                      <w:sz w:val="16"/>
                      <w:szCs w:val="16"/>
                      <w:lang w:val="en-US"/>
                    </w:rPr>
                    <w:t>41</w:t>
                  </w:r>
                </w:p>
              </w:tc>
              <w:tc>
                <w:tcPr>
                  <w:tcW w:w="822" w:type="dxa"/>
                  <w:vAlign w:val="center"/>
                </w:tcPr>
                <w:p w14:paraId="5AB54FD9"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w:t>
                  </w:r>
                </w:p>
              </w:tc>
              <w:tc>
                <w:tcPr>
                  <w:tcW w:w="1664" w:type="dxa"/>
                  <w:vAlign w:val="center"/>
                </w:tcPr>
                <w:p w14:paraId="78C5151E" w14:textId="77777777" w:rsidR="00A619B9" w:rsidRPr="004726BC" w:rsidRDefault="00A619B9" w:rsidP="00AD50D2">
                  <w:pPr>
                    <w:snapToGrid w:val="0"/>
                    <w:jc w:val="center"/>
                    <w:rPr>
                      <w:rFonts w:ascii="Verdana" w:hAnsi="Verdana"/>
                      <w:sz w:val="16"/>
                      <w:szCs w:val="16"/>
                      <w:lang w:val="en-US"/>
                    </w:rPr>
                  </w:pPr>
                  <w:r w:rsidRPr="004726BC">
                    <w:rPr>
                      <w:rFonts w:ascii="Verdana" w:hAnsi="Verdana"/>
                      <w:sz w:val="16"/>
                      <w:szCs w:val="16"/>
                      <w:lang w:val="en-US"/>
                    </w:rPr>
                    <w:t>IFU 8,1991</w:t>
                  </w:r>
                </w:p>
              </w:tc>
            </w:tr>
            <w:tr w:rsidR="00A619B9" w:rsidRPr="00DB7B66" w14:paraId="01426BD9" w14:textId="77777777" w:rsidTr="00F70319">
              <w:trPr>
                <w:trHeight w:hRule="exact" w:val="501"/>
              </w:trPr>
              <w:tc>
                <w:tcPr>
                  <w:tcW w:w="1297" w:type="dxa"/>
                  <w:vAlign w:val="center"/>
                </w:tcPr>
                <w:p w14:paraId="0608E844" w14:textId="77777777" w:rsidR="00A619B9" w:rsidRPr="004726BC" w:rsidRDefault="00A619B9" w:rsidP="00AD50D2">
                  <w:pPr>
                    <w:jc w:val="center"/>
                    <w:rPr>
                      <w:rFonts w:ascii="Verdana" w:hAnsi="Verdana"/>
                      <w:i/>
                      <w:sz w:val="16"/>
                      <w:szCs w:val="16"/>
                      <w:lang w:val="en-US"/>
                    </w:rPr>
                  </w:pPr>
                  <w:r w:rsidRPr="004726BC">
                    <w:rPr>
                      <w:rFonts w:ascii="Verdana" w:hAnsi="Verdana"/>
                      <w:i/>
                      <w:sz w:val="16"/>
                      <w:szCs w:val="16"/>
                      <w:lang w:val="en-US"/>
                    </w:rPr>
                    <w:t>Acidity</w:t>
                  </w:r>
                </w:p>
              </w:tc>
              <w:tc>
                <w:tcPr>
                  <w:tcW w:w="825" w:type="dxa"/>
                  <w:vAlign w:val="center"/>
                </w:tcPr>
                <w:p w14:paraId="1EC33998"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&gt;</w:t>
                  </w:r>
                  <w:r w:rsidR="00A404DD">
                    <w:rPr>
                      <w:rFonts w:ascii="Verdana" w:hAnsi="Verdana"/>
                      <w:sz w:val="16"/>
                      <w:szCs w:val="16"/>
                      <w:lang w:val="en-US"/>
                    </w:rPr>
                    <w:t>29</w:t>
                  </w:r>
                </w:p>
              </w:tc>
              <w:tc>
                <w:tcPr>
                  <w:tcW w:w="737" w:type="dxa"/>
                  <w:vAlign w:val="center"/>
                </w:tcPr>
                <w:p w14:paraId="42853B3C" w14:textId="77777777" w:rsidR="00A619B9" w:rsidRPr="004726BC" w:rsidRDefault="00A404DD" w:rsidP="00AD50D2">
                  <w:pPr>
                    <w:jc w:val="center"/>
                    <w:rPr>
                      <w:rFonts w:ascii="Verdana" w:hAnsi="Verdana"/>
                      <w:sz w:val="16"/>
                      <w:szCs w:val="16"/>
                      <w:lang w:val="en-US"/>
                    </w:rPr>
                  </w:pPr>
                  <w:r>
                    <w:rPr>
                      <w:rFonts w:ascii="Verdana" w:hAnsi="Verdana"/>
                      <w:sz w:val="16"/>
                      <w:szCs w:val="16"/>
                      <w:lang w:val="en-US"/>
                    </w:rPr>
                    <w:t>29.0</w:t>
                  </w:r>
                </w:p>
              </w:tc>
              <w:tc>
                <w:tcPr>
                  <w:tcW w:w="811" w:type="dxa"/>
                  <w:vAlign w:val="center"/>
                </w:tcPr>
                <w:p w14:paraId="0C3E3D6C"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3</w:t>
                  </w:r>
                  <w:r w:rsidR="00A404DD">
                    <w:rPr>
                      <w:rFonts w:ascii="Verdana" w:hAnsi="Verdana"/>
                      <w:sz w:val="16"/>
                      <w:szCs w:val="16"/>
                      <w:lang w:val="en-US"/>
                    </w:rPr>
                    <w:t>0.0</w:t>
                  </w:r>
                </w:p>
              </w:tc>
              <w:tc>
                <w:tcPr>
                  <w:tcW w:w="822" w:type="dxa"/>
                  <w:vAlign w:val="center"/>
                </w:tcPr>
                <w:p w14:paraId="4AC71CCB"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 p/p</w:t>
                  </w:r>
                </w:p>
              </w:tc>
              <w:tc>
                <w:tcPr>
                  <w:tcW w:w="1664" w:type="dxa"/>
                  <w:vAlign w:val="center"/>
                </w:tcPr>
                <w:p w14:paraId="53A8794D" w14:textId="77777777" w:rsidR="00A619B9" w:rsidRPr="004726BC" w:rsidRDefault="00A619B9" w:rsidP="00AD50D2">
                  <w:pPr>
                    <w:snapToGrid w:val="0"/>
                    <w:jc w:val="center"/>
                    <w:rPr>
                      <w:rFonts w:ascii="Verdana" w:hAnsi="Verdana"/>
                      <w:sz w:val="16"/>
                      <w:szCs w:val="16"/>
                      <w:lang w:val="en-US"/>
                    </w:rPr>
                  </w:pPr>
                  <w:r w:rsidRPr="004726BC">
                    <w:rPr>
                      <w:rFonts w:ascii="Verdana" w:hAnsi="Verdana"/>
                      <w:sz w:val="16"/>
                      <w:szCs w:val="16"/>
                      <w:lang w:val="en-US"/>
                    </w:rPr>
                    <w:t>IFU 3,1996</w:t>
                  </w:r>
                </w:p>
              </w:tc>
            </w:tr>
            <w:tr w:rsidR="00A619B9" w:rsidRPr="00DB7B66" w14:paraId="22BC7F01" w14:textId="77777777" w:rsidTr="00F70319">
              <w:trPr>
                <w:trHeight w:hRule="exact" w:val="501"/>
              </w:trPr>
              <w:tc>
                <w:tcPr>
                  <w:tcW w:w="1297" w:type="dxa"/>
                  <w:vAlign w:val="center"/>
                </w:tcPr>
                <w:p w14:paraId="6C301462" w14:textId="77777777" w:rsidR="00A619B9" w:rsidRPr="004726BC" w:rsidRDefault="00A619B9" w:rsidP="00AD50D2">
                  <w:pPr>
                    <w:jc w:val="center"/>
                    <w:rPr>
                      <w:rFonts w:ascii="Verdana" w:hAnsi="Verdana"/>
                      <w:i/>
                      <w:sz w:val="16"/>
                      <w:szCs w:val="16"/>
                      <w:lang w:val="en-US"/>
                    </w:rPr>
                  </w:pPr>
                  <w:r w:rsidRPr="004726BC">
                    <w:rPr>
                      <w:rFonts w:ascii="Verdana" w:hAnsi="Verdana"/>
                      <w:i/>
                      <w:sz w:val="16"/>
                      <w:szCs w:val="16"/>
                      <w:lang w:val="en-US"/>
                    </w:rPr>
                    <w:t>Ascorbic Acid</w:t>
                  </w:r>
                </w:p>
              </w:tc>
              <w:tc>
                <w:tcPr>
                  <w:tcW w:w="825" w:type="dxa"/>
                  <w:vAlign w:val="center"/>
                </w:tcPr>
                <w:p w14:paraId="0B8AE86B"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350</w:t>
                  </w:r>
                </w:p>
              </w:tc>
              <w:tc>
                <w:tcPr>
                  <w:tcW w:w="737" w:type="dxa"/>
                  <w:vAlign w:val="center"/>
                </w:tcPr>
                <w:p w14:paraId="6B0316C7" w14:textId="77777777" w:rsidR="00A619B9" w:rsidRPr="004726BC" w:rsidRDefault="00A619B9" w:rsidP="00AD50D2">
                  <w:pPr>
                    <w:tabs>
                      <w:tab w:val="decimal" w:pos="12"/>
                    </w:tabs>
                    <w:rPr>
                      <w:rFonts w:ascii="Verdana" w:hAnsi="Verdana"/>
                      <w:sz w:val="16"/>
                      <w:szCs w:val="16"/>
                      <w:lang w:val="en-US"/>
                    </w:rPr>
                  </w:pPr>
                </w:p>
              </w:tc>
              <w:tc>
                <w:tcPr>
                  <w:tcW w:w="811" w:type="dxa"/>
                  <w:vAlign w:val="center"/>
                </w:tcPr>
                <w:p w14:paraId="708DBC30" w14:textId="77777777" w:rsidR="00A619B9" w:rsidRPr="004726BC" w:rsidRDefault="00A619B9" w:rsidP="00AD50D2">
                  <w:pPr>
                    <w:tabs>
                      <w:tab w:val="decimal" w:pos="12"/>
                      <w:tab w:val="decimal" w:pos="417"/>
                    </w:tabs>
                    <w:jc w:val="center"/>
                    <w:rPr>
                      <w:rFonts w:ascii="Verdana" w:hAnsi="Verdana"/>
                      <w:sz w:val="16"/>
                      <w:szCs w:val="16"/>
                      <w:lang w:val="en-US"/>
                    </w:rPr>
                  </w:pPr>
                </w:p>
              </w:tc>
              <w:tc>
                <w:tcPr>
                  <w:tcW w:w="822" w:type="dxa"/>
                  <w:vAlign w:val="center"/>
                </w:tcPr>
                <w:p w14:paraId="08796CDC"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mg/l</w:t>
                  </w:r>
                </w:p>
              </w:tc>
              <w:tc>
                <w:tcPr>
                  <w:tcW w:w="1664" w:type="dxa"/>
                  <w:vAlign w:val="center"/>
                </w:tcPr>
                <w:p w14:paraId="3551EB4B" w14:textId="77777777" w:rsidR="00A619B9" w:rsidRPr="004726BC" w:rsidRDefault="00A619B9" w:rsidP="00AD50D2">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A619B9" w:rsidRPr="00DB7B66" w14:paraId="5120090F" w14:textId="77777777" w:rsidTr="00A619B9">
              <w:trPr>
                <w:trHeight w:hRule="exact" w:val="579"/>
              </w:trPr>
              <w:tc>
                <w:tcPr>
                  <w:tcW w:w="1297" w:type="dxa"/>
                  <w:vAlign w:val="center"/>
                </w:tcPr>
                <w:p w14:paraId="34610C46" w14:textId="77777777" w:rsidR="00A619B9" w:rsidRPr="004726BC" w:rsidRDefault="00A404DD" w:rsidP="00AD50D2">
                  <w:pPr>
                    <w:jc w:val="center"/>
                    <w:rPr>
                      <w:rFonts w:ascii="Verdana" w:hAnsi="Verdana"/>
                      <w:i/>
                      <w:sz w:val="16"/>
                      <w:szCs w:val="16"/>
                      <w:lang w:val="en-US"/>
                    </w:rPr>
                  </w:pPr>
                  <w:r>
                    <w:rPr>
                      <w:rFonts w:ascii="Verdana" w:hAnsi="Verdana"/>
                      <w:i/>
                      <w:sz w:val="16"/>
                      <w:szCs w:val="16"/>
                      <w:lang w:val="en-US"/>
                    </w:rPr>
                    <w:t>Pu</w:t>
                  </w:r>
                  <w:r w:rsidR="00A619B9" w:rsidRPr="004726BC">
                    <w:rPr>
                      <w:rFonts w:ascii="Verdana" w:hAnsi="Verdana"/>
                      <w:i/>
                      <w:sz w:val="16"/>
                      <w:szCs w:val="16"/>
                      <w:lang w:val="en-US"/>
                    </w:rPr>
                    <w:t>lp</w:t>
                  </w:r>
                  <w:r w:rsidR="004B47F7">
                    <w:rPr>
                      <w:rFonts w:ascii="Verdana" w:hAnsi="Verdana"/>
                      <w:i/>
                      <w:sz w:val="16"/>
                      <w:szCs w:val="16"/>
                      <w:lang w:val="en-US"/>
                    </w:rPr>
                    <w:t>s</w:t>
                  </w:r>
                  <w:r w:rsidR="00AD50D2">
                    <w:rPr>
                      <w:rFonts w:ascii="Verdana" w:hAnsi="Verdana"/>
                      <w:i/>
                      <w:sz w:val="16"/>
                      <w:szCs w:val="16"/>
                      <w:lang w:val="en-US"/>
                    </w:rPr>
                    <w:t xml:space="preserve"> 1500</w:t>
                  </w:r>
                </w:p>
              </w:tc>
              <w:tc>
                <w:tcPr>
                  <w:tcW w:w="825" w:type="dxa"/>
                  <w:vAlign w:val="center"/>
                </w:tcPr>
                <w:p w14:paraId="0A20BB24" w14:textId="77777777" w:rsidR="00A619B9" w:rsidRPr="004726BC" w:rsidRDefault="00AD50D2" w:rsidP="00AD50D2">
                  <w:pPr>
                    <w:jc w:val="center"/>
                    <w:rPr>
                      <w:rFonts w:ascii="Verdana" w:hAnsi="Verdana"/>
                      <w:sz w:val="16"/>
                      <w:szCs w:val="16"/>
                      <w:lang w:val="en-US"/>
                    </w:rPr>
                  </w:pPr>
                  <w:r>
                    <w:rPr>
                      <w:rFonts w:ascii="Verdana" w:hAnsi="Verdana"/>
                      <w:sz w:val="16"/>
                      <w:szCs w:val="16"/>
                      <w:lang w:val="en-US"/>
                    </w:rPr>
                    <w:t>&lt;2</w:t>
                  </w:r>
                </w:p>
              </w:tc>
              <w:tc>
                <w:tcPr>
                  <w:tcW w:w="737" w:type="dxa"/>
                  <w:vAlign w:val="center"/>
                </w:tcPr>
                <w:p w14:paraId="24B80229" w14:textId="77777777" w:rsidR="00A619B9" w:rsidRPr="004726BC" w:rsidRDefault="00AD50D2" w:rsidP="00AD50D2">
                  <w:pPr>
                    <w:tabs>
                      <w:tab w:val="decimal" w:pos="12"/>
                    </w:tabs>
                    <w:jc w:val="center"/>
                    <w:rPr>
                      <w:rFonts w:ascii="Verdana" w:hAnsi="Verdana"/>
                      <w:sz w:val="16"/>
                      <w:szCs w:val="16"/>
                      <w:lang w:val="en-US"/>
                    </w:rPr>
                  </w:pPr>
                  <w:r>
                    <w:rPr>
                      <w:rFonts w:ascii="Verdana" w:hAnsi="Verdana"/>
                      <w:sz w:val="16"/>
                      <w:szCs w:val="16"/>
                      <w:lang w:val="en-US"/>
                    </w:rPr>
                    <w:t>1</w:t>
                  </w:r>
                </w:p>
              </w:tc>
              <w:tc>
                <w:tcPr>
                  <w:tcW w:w="811" w:type="dxa"/>
                  <w:vAlign w:val="center"/>
                </w:tcPr>
                <w:p w14:paraId="4237AD92" w14:textId="77777777" w:rsidR="00A619B9" w:rsidRPr="004726BC" w:rsidRDefault="00AD50D2" w:rsidP="00AD50D2">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22" w:type="dxa"/>
                  <w:vAlign w:val="center"/>
                </w:tcPr>
                <w:p w14:paraId="6D0A893C"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 xml:space="preserve">%v/v </w:t>
                  </w:r>
                </w:p>
              </w:tc>
              <w:tc>
                <w:tcPr>
                  <w:tcW w:w="1664" w:type="dxa"/>
                  <w:vAlign w:val="center"/>
                </w:tcPr>
                <w:p w14:paraId="483FC2C6" w14:textId="77777777" w:rsidR="00A619B9" w:rsidRPr="004726BC" w:rsidRDefault="00A404DD" w:rsidP="00AD50D2">
                  <w:pPr>
                    <w:snapToGrid w:val="0"/>
                    <w:jc w:val="center"/>
                    <w:rPr>
                      <w:rFonts w:ascii="Verdana" w:hAnsi="Verdana"/>
                      <w:sz w:val="16"/>
                      <w:szCs w:val="16"/>
                      <w:lang w:val="en-US"/>
                    </w:rPr>
                  </w:pPr>
                  <w:r>
                    <w:rPr>
                      <w:rFonts w:ascii="Verdana" w:hAnsi="Verdana"/>
                      <w:sz w:val="16"/>
                      <w:szCs w:val="16"/>
                      <w:lang w:val="en-US"/>
                    </w:rPr>
                    <w:t>IFU 60,1991</w:t>
                  </w:r>
                </w:p>
              </w:tc>
            </w:tr>
            <w:tr w:rsidR="004B47F7" w:rsidRPr="00DB7B66" w14:paraId="2C95B608" w14:textId="77777777" w:rsidTr="00A619B9">
              <w:trPr>
                <w:trHeight w:hRule="exact" w:val="579"/>
              </w:trPr>
              <w:tc>
                <w:tcPr>
                  <w:tcW w:w="1297" w:type="dxa"/>
                  <w:vAlign w:val="center"/>
                </w:tcPr>
                <w:p w14:paraId="55086A33" w14:textId="77777777" w:rsidR="004B47F7" w:rsidRPr="004726BC" w:rsidRDefault="004B47F7" w:rsidP="004B47F7">
                  <w:pPr>
                    <w:jc w:val="center"/>
                    <w:rPr>
                      <w:rFonts w:ascii="Verdana" w:hAnsi="Verdana"/>
                      <w:i/>
                      <w:sz w:val="16"/>
                      <w:szCs w:val="16"/>
                      <w:lang w:val="en-US"/>
                    </w:rPr>
                  </w:pPr>
                  <w:r>
                    <w:rPr>
                      <w:rFonts w:ascii="Verdana" w:hAnsi="Verdana"/>
                      <w:i/>
                      <w:sz w:val="16"/>
                      <w:szCs w:val="16"/>
                      <w:lang w:val="en-US"/>
                    </w:rPr>
                    <w:t>Pu</w:t>
                  </w:r>
                  <w:r w:rsidRPr="004726BC">
                    <w:rPr>
                      <w:rFonts w:ascii="Verdana" w:hAnsi="Verdana"/>
                      <w:i/>
                      <w:sz w:val="16"/>
                      <w:szCs w:val="16"/>
                      <w:lang w:val="en-US"/>
                    </w:rPr>
                    <w:t>lp</w:t>
                  </w:r>
                  <w:r>
                    <w:rPr>
                      <w:rFonts w:ascii="Verdana" w:hAnsi="Verdana"/>
                      <w:i/>
                      <w:sz w:val="16"/>
                      <w:szCs w:val="16"/>
                      <w:lang w:val="en-US"/>
                    </w:rPr>
                    <w:t>s 3000</w:t>
                  </w:r>
                </w:p>
              </w:tc>
              <w:tc>
                <w:tcPr>
                  <w:tcW w:w="825" w:type="dxa"/>
                  <w:vAlign w:val="center"/>
                </w:tcPr>
                <w:p w14:paraId="3EDF19FE" w14:textId="77777777" w:rsidR="004B47F7" w:rsidRPr="004726BC" w:rsidRDefault="004B47F7" w:rsidP="004B47F7">
                  <w:pPr>
                    <w:jc w:val="center"/>
                    <w:rPr>
                      <w:rFonts w:ascii="Verdana" w:hAnsi="Verdana"/>
                      <w:sz w:val="16"/>
                      <w:szCs w:val="16"/>
                      <w:lang w:val="en-US"/>
                    </w:rPr>
                  </w:pPr>
                  <w:r>
                    <w:rPr>
                      <w:rFonts w:ascii="Verdana" w:hAnsi="Verdana"/>
                      <w:sz w:val="16"/>
                      <w:szCs w:val="16"/>
                      <w:lang w:val="en-US"/>
                    </w:rPr>
                    <w:t>&lt;1</w:t>
                  </w:r>
                </w:p>
              </w:tc>
              <w:tc>
                <w:tcPr>
                  <w:tcW w:w="737" w:type="dxa"/>
                  <w:vAlign w:val="center"/>
                </w:tcPr>
                <w:p w14:paraId="0FF4FB98" w14:textId="77777777" w:rsidR="004B47F7" w:rsidRPr="004726BC" w:rsidRDefault="004B47F7" w:rsidP="004B47F7">
                  <w:pPr>
                    <w:tabs>
                      <w:tab w:val="decimal" w:pos="12"/>
                    </w:tabs>
                    <w:jc w:val="center"/>
                    <w:rPr>
                      <w:rFonts w:ascii="Verdana" w:hAnsi="Verdana"/>
                      <w:sz w:val="16"/>
                      <w:szCs w:val="16"/>
                      <w:lang w:val="en-US"/>
                    </w:rPr>
                  </w:pPr>
                  <w:r>
                    <w:rPr>
                      <w:rFonts w:ascii="Verdana" w:hAnsi="Verdana"/>
                      <w:sz w:val="16"/>
                      <w:szCs w:val="16"/>
                      <w:lang w:val="en-US"/>
                    </w:rPr>
                    <w:t>0.5</w:t>
                  </w:r>
                </w:p>
              </w:tc>
              <w:tc>
                <w:tcPr>
                  <w:tcW w:w="811" w:type="dxa"/>
                  <w:vAlign w:val="center"/>
                </w:tcPr>
                <w:p w14:paraId="4464B349" w14:textId="77777777" w:rsidR="004B47F7" w:rsidRPr="004726BC" w:rsidRDefault="004B47F7" w:rsidP="004B47F7">
                  <w:pPr>
                    <w:tabs>
                      <w:tab w:val="decimal" w:pos="12"/>
                      <w:tab w:val="decimal" w:pos="417"/>
                    </w:tabs>
                    <w:jc w:val="center"/>
                    <w:rPr>
                      <w:rFonts w:ascii="Verdana" w:hAnsi="Verdana"/>
                      <w:sz w:val="16"/>
                      <w:szCs w:val="16"/>
                      <w:lang w:val="en-US"/>
                    </w:rPr>
                  </w:pPr>
                  <w:r>
                    <w:rPr>
                      <w:rFonts w:ascii="Verdana" w:hAnsi="Verdana"/>
                      <w:sz w:val="16"/>
                      <w:szCs w:val="16"/>
                      <w:lang w:val="en-US"/>
                    </w:rPr>
                    <w:t>1.5</w:t>
                  </w:r>
                </w:p>
              </w:tc>
              <w:tc>
                <w:tcPr>
                  <w:tcW w:w="822" w:type="dxa"/>
                  <w:vAlign w:val="center"/>
                </w:tcPr>
                <w:p w14:paraId="663ED2C8" w14:textId="77777777" w:rsidR="004B47F7" w:rsidRPr="004726BC" w:rsidRDefault="004B47F7" w:rsidP="004B47F7">
                  <w:pPr>
                    <w:jc w:val="center"/>
                    <w:rPr>
                      <w:rFonts w:ascii="Verdana" w:hAnsi="Verdana"/>
                      <w:sz w:val="16"/>
                      <w:szCs w:val="16"/>
                      <w:lang w:val="en-US"/>
                    </w:rPr>
                  </w:pPr>
                  <w:r w:rsidRPr="004726BC">
                    <w:rPr>
                      <w:rFonts w:ascii="Verdana" w:hAnsi="Verdana"/>
                      <w:sz w:val="16"/>
                      <w:szCs w:val="16"/>
                      <w:lang w:val="en-US"/>
                    </w:rPr>
                    <w:t xml:space="preserve">%v/v </w:t>
                  </w:r>
                </w:p>
              </w:tc>
              <w:tc>
                <w:tcPr>
                  <w:tcW w:w="1664" w:type="dxa"/>
                  <w:vAlign w:val="center"/>
                </w:tcPr>
                <w:p w14:paraId="132925A4" w14:textId="77777777" w:rsidR="004B47F7" w:rsidRPr="004726BC" w:rsidRDefault="004B47F7" w:rsidP="004B47F7">
                  <w:pPr>
                    <w:snapToGrid w:val="0"/>
                    <w:jc w:val="center"/>
                    <w:rPr>
                      <w:rFonts w:ascii="Verdana" w:hAnsi="Verdana"/>
                      <w:sz w:val="16"/>
                      <w:szCs w:val="16"/>
                      <w:lang w:val="en-US"/>
                    </w:rPr>
                  </w:pPr>
                  <w:r>
                    <w:rPr>
                      <w:rFonts w:ascii="Verdana" w:hAnsi="Verdana"/>
                      <w:sz w:val="16"/>
                      <w:szCs w:val="16"/>
                      <w:lang w:val="en-US"/>
                    </w:rPr>
                    <w:t>IFU 60,1991</w:t>
                  </w:r>
                </w:p>
              </w:tc>
            </w:tr>
          </w:tbl>
          <w:p w14:paraId="06752641"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1CA87A21" w14:textId="77777777" w:rsidTr="00583DB6">
        <w:trPr>
          <w:trHeight w:val="8345"/>
        </w:trPr>
        <w:tc>
          <w:tcPr>
            <w:tcW w:w="9210" w:type="dxa"/>
            <w:tcBorders>
              <w:top w:val="nil"/>
            </w:tcBorders>
          </w:tcPr>
          <w:p w14:paraId="2F624E66"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9ED194D" w14:textId="77777777" w:rsidTr="00953535">
              <w:trPr>
                <w:trHeight w:hRule="exact" w:val="501"/>
                <w:tblHeader/>
              </w:trPr>
              <w:tc>
                <w:tcPr>
                  <w:tcW w:w="1303" w:type="dxa"/>
                  <w:vAlign w:val="center"/>
                </w:tcPr>
                <w:p w14:paraId="69667D2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BDC937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8131D7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105D5BA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89118C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216FD28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896D37" w:rsidRPr="00BE4B5B" w14:paraId="559523FE" w14:textId="77777777" w:rsidTr="00F8761E">
              <w:trPr>
                <w:trHeight w:hRule="exact" w:val="680"/>
                <w:tblHeader/>
              </w:trPr>
              <w:tc>
                <w:tcPr>
                  <w:tcW w:w="1303" w:type="dxa"/>
                  <w:vAlign w:val="center"/>
                </w:tcPr>
                <w:p w14:paraId="77F09402"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14:paraId="636B064A"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1BDD1E93"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0CEAB124"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14:paraId="229A6D59"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961BCD0"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896D37" w:rsidRPr="00BE4B5B" w14:paraId="7D4BECDB" w14:textId="77777777" w:rsidTr="00F8761E">
              <w:trPr>
                <w:trHeight w:hRule="exact" w:val="680"/>
                <w:tblHeader/>
              </w:trPr>
              <w:tc>
                <w:tcPr>
                  <w:tcW w:w="1303" w:type="dxa"/>
                  <w:vAlign w:val="center"/>
                </w:tcPr>
                <w:p w14:paraId="5592BC76"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14:paraId="7954D800"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46EF6FBC"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A9E6353"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595553CC"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97CA17C"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896D37" w:rsidRPr="00BE4B5B" w14:paraId="73A79EEE" w14:textId="77777777" w:rsidTr="00F8761E">
              <w:trPr>
                <w:trHeight w:hRule="exact" w:val="680"/>
                <w:tblHeader/>
              </w:trPr>
              <w:tc>
                <w:tcPr>
                  <w:tcW w:w="1303" w:type="dxa"/>
                  <w:vAlign w:val="center"/>
                </w:tcPr>
                <w:p w14:paraId="64CA9374"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Moulds</w:t>
                  </w:r>
                </w:p>
              </w:tc>
              <w:tc>
                <w:tcPr>
                  <w:tcW w:w="884" w:type="dxa"/>
                  <w:vAlign w:val="center"/>
                </w:tcPr>
                <w:p w14:paraId="4A87B9C2"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53EE218A"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718991B5"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45A7C025"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F831ACA"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896D37" w:rsidRPr="00BE4B5B" w14:paraId="2BFFDA10" w14:textId="77777777" w:rsidTr="00F8761E">
              <w:trPr>
                <w:trHeight w:hRule="exact" w:val="680"/>
                <w:tblHeader/>
              </w:trPr>
              <w:tc>
                <w:tcPr>
                  <w:tcW w:w="1303" w:type="dxa"/>
                  <w:vAlign w:val="center"/>
                </w:tcPr>
                <w:p w14:paraId="008911B7"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14:paraId="257959B2"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14:paraId="3B72CEB1"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3E703727"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7200A30A"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D7BA89A"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896D37" w:rsidRPr="00BE4B5B" w14:paraId="0BA07059" w14:textId="77777777" w:rsidTr="00F8761E">
              <w:trPr>
                <w:trHeight w:hRule="exact" w:val="680"/>
                <w:tblHeader/>
              </w:trPr>
              <w:tc>
                <w:tcPr>
                  <w:tcW w:w="1303" w:type="dxa"/>
                  <w:vAlign w:val="center"/>
                </w:tcPr>
                <w:p w14:paraId="115D618C"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14:paraId="4673E125"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66912580"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9589044"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05A368B5"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8F49FB9"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896D37" w:rsidRPr="00BE4B5B" w14:paraId="286F589B" w14:textId="77777777" w:rsidTr="00F8761E">
              <w:trPr>
                <w:trHeight w:hRule="exact" w:val="680"/>
                <w:tblHeader/>
              </w:trPr>
              <w:tc>
                <w:tcPr>
                  <w:tcW w:w="1303" w:type="dxa"/>
                  <w:vAlign w:val="center"/>
                </w:tcPr>
                <w:p w14:paraId="2502CEA4"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14:paraId="77BE27EA"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550E4101"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1EE0AD17"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2C5D0A26"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85B0F87"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52A6EC61"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7DF3CF43" w14:textId="77777777" w:rsidTr="00977461">
              <w:trPr>
                <w:trHeight w:hRule="exact" w:val="510"/>
                <w:jc w:val="center"/>
              </w:trPr>
              <w:tc>
                <w:tcPr>
                  <w:tcW w:w="2228" w:type="dxa"/>
                  <w:vAlign w:val="center"/>
                </w:tcPr>
                <w:p w14:paraId="68C7164F"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38AFC312"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49DB525E"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F635D9" w14:paraId="313FB1D3" w14:textId="77777777" w:rsidTr="00977461">
              <w:trPr>
                <w:trHeight w:hRule="exact" w:val="510"/>
                <w:jc w:val="center"/>
              </w:trPr>
              <w:tc>
                <w:tcPr>
                  <w:tcW w:w="2228" w:type="dxa"/>
                  <w:vAlign w:val="center"/>
                </w:tcPr>
                <w:p w14:paraId="0D634BDB"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3561D69E" w14:textId="77777777" w:rsidR="00F70319" w:rsidRPr="00B24FEE" w:rsidRDefault="00F70319" w:rsidP="00AD50D2">
                  <w:pPr>
                    <w:jc w:val="center"/>
                    <w:rPr>
                      <w:rFonts w:ascii="Verdana" w:hAnsi="Verdana"/>
                      <w:sz w:val="16"/>
                      <w:szCs w:val="16"/>
                      <w:lang w:val="en-US"/>
                    </w:rPr>
                  </w:pPr>
                  <w:r w:rsidRPr="00B24FEE">
                    <w:rPr>
                      <w:rFonts w:ascii="Verdana" w:hAnsi="Verdana"/>
                      <w:sz w:val="16"/>
                      <w:szCs w:val="16"/>
                      <w:lang w:val="en-US"/>
                    </w:rPr>
                    <w:t>Dense</w:t>
                  </w:r>
                </w:p>
              </w:tc>
              <w:tc>
                <w:tcPr>
                  <w:tcW w:w="1519" w:type="dxa"/>
                  <w:shd w:val="clear" w:color="auto" w:fill="auto"/>
                  <w:vAlign w:val="center"/>
                </w:tcPr>
                <w:p w14:paraId="05733EDF" w14:textId="77777777" w:rsidR="00F70319" w:rsidRPr="00F635D9" w:rsidRDefault="00F70319" w:rsidP="00AD50D2">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1270834E" w14:textId="77777777" w:rsidTr="00977461">
              <w:trPr>
                <w:trHeight w:hRule="exact" w:val="510"/>
                <w:jc w:val="center"/>
              </w:trPr>
              <w:tc>
                <w:tcPr>
                  <w:tcW w:w="2228" w:type="dxa"/>
                  <w:vAlign w:val="center"/>
                </w:tcPr>
                <w:p w14:paraId="7395CA0F"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54759C8E" w14:textId="77777777" w:rsidR="00F70319" w:rsidRPr="00B24FEE" w:rsidRDefault="00F70319" w:rsidP="00AD50D2">
                  <w:pPr>
                    <w:jc w:val="center"/>
                    <w:rPr>
                      <w:rFonts w:ascii="Verdana" w:hAnsi="Verdana"/>
                      <w:sz w:val="16"/>
                      <w:szCs w:val="16"/>
                      <w:lang w:val="en-US"/>
                    </w:rPr>
                  </w:pPr>
                  <w:r w:rsidRPr="00B24FEE">
                    <w:rPr>
                      <w:rFonts w:ascii="Verdana" w:hAnsi="Verdana"/>
                      <w:sz w:val="16"/>
                      <w:szCs w:val="16"/>
                      <w:lang w:val="en-US"/>
                    </w:rPr>
                    <w:t>Yellow</w:t>
                  </w:r>
                </w:p>
              </w:tc>
              <w:tc>
                <w:tcPr>
                  <w:tcW w:w="1519" w:type="dxa"/>
                  <w:shd w:val="clear" w:color="auto" w:fill="auto"/>
                  <w:vAlign w:val="center"/>
                </w:tcPr>
                <w:p w14:paraId="3F03DE36" w14:textId="77777777" w:rsidR="00F70319" w:rsidRPr="00F635D9" w:rsidRDefault="00F70319" w:rsidP="00AD50D2">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254DC56C" w14:textId="77777777" w:rsidTr="00977461">
              <w:trPr>
                <w:trHeight w:hRule="exact" w:val="510"/>
                <w:jc w:val="center"/>
              </w:trPr>
              <w:tc>
                <w:tcPr>
                  <w:tcW w:w="2228" w:type="dxa"/>
                  <w:vAlign w:val="center"/>
                </w:tcPr>
                <w:p w14:paraId="0169F7F8"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595A9426" w14:textId="77777777" w:rsidR="00F70319" w:rsidRPr="00B24FEE" w:rsidRDefault="00F70319" w:rsidP="00AD50D2">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02F25259" w14:textId="77777777" w:rsidR="00F70319" w:rsidRPr="00F635D9" w:rsidRDefault="00F70319" w:rsidP="00AD50D2">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7445F95A" w14:textId="77777777" w:rsidTr="00977461">
              <w:trPr>
                <w:trHeight w:hRule="exact" w:val="510"/>
                <w:jc w:val="center"/>
              </w:trPr>
              <w:tc>
                <w:tcPr>
                  <w:tcW w:w="2228" w:type="dxa"/>
                  <w:vAlign w:val="center"/>
                </w:tcPr>
                <w:p w14:paraId="339B96B4"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72F15965" w14:textId="77777777" w:rsidR="00F70319" w:rsidRPr="00B24FEE" w:rsidRDefault="00F70319" w:rsidP="00AD50D2">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2FFF6803" w14:textId="77777777" w:rsidR="00F70319" w:rsidRPr="00F635D9" w:rsidRDefault="00F70319" w:rsidP="00AD50D2">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3B7BEFBA" w14:textId="77777777" w:rsidR="004A7EF7" w:rsidRPr="002C594E" w:rsidRDefault="004A7EF7" w:rsidP="00853353">
            <w:pPr>
              <w:spacing w:before="100" w:beforeAutospacing="1"/>
              <w:rPr>
                <w:rFonts w:ascii="Verdana" w:hAnsi="Verdana"/>
                <w:b/>
                <w:sz w:val="8"/>
                <w:szCs w:val="8"/>
                <w:lang w:val="en-US"/>
              </w:rPr>
            </w:pPr>
          </w:p>
        </w:tc>
      </w:tr>
    </w:tbl>
    <w:p w14:paraId="06620960"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BE4B5B" w14:paraId="20F58D2E" w14:textId="77777777" w:rsidTr="00953535">
        <w:trPr>
          <w:trHeight w:val="3809"/>
        </w:trPr>
        <w:tc>
          <w:tcPr>
            <w:tcW w:w="9210" w:type="dxa"/>
          </w:tcPr>
          <w:p w14:paraId="7A0E62FD"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14F8902E"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1EBFE963"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4369490A"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3923E8D0"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31A747C8"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7979A3C9"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4A8D57F2"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B73B78E"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15597DC"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1BAF7B29"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6149C20"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4FB6555C" w14:textId="77777777" w:rsidR="003F1487"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0735E0A0"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BE4B5B" w14:paraId="6F3AE988" w14:textId="77777777" w:rsidTr="00F66929">
        <w:trPr>
          <w:trHeight w:val="557"/>
        </w:trPr>
        <w:tc>
          <w:tcPr>
            <w:tcW w:w="9210" w:type="dxa"/>
            <w:shd w:val="clear" w:color="auto" w:fill="auto"/>
          </w:tcPr>
          <w:p w14:paraId="38F71578"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79FF7109"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57A05B4E" w14:textId="77777777" w:rsidR="00F70319" w:rsidRPr="00F70319" w:rsidRDefault="005D6FC3" w:rsidP="00F70319">
            <w:pPr>
              <w:spacing w:before="120"/>
              <w:jc w:val="both"/>
              <w:rPr>
                <w:rFonts w:ascii="Verdana" w:hAnsi="Verdana"/>
                <w:lang w:val="en-US"/>
              </w:rPr>
            </w:pPr>
            <w:r w:rsidRPr="002C594E">
              <w:rPr>
                <w:rFonts w:ascii="Verdana" w:hAnsi="Verdana"/>
                <w:lang w:val="en-US"/>
              </w:rPr>
              <w:tab/>
            </w:r>
            <w:r w:rsidR="00F70319" w:rsidRPr="00F70319">
              <w:rPr>
                <w:rFonts w:ascii="Verdana" w:hAnsi="Verdana"/>
                <w:lang w:val="en-US"/>
              </w:rPr>
              <w:t>D 09.01 01 – D 09.01 13</w:t>
            </w:r>
          </w:p>
          <w:p w14:paraId="3DDBB50C"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30BD74E9" w14:textId="189558CE" w:rsidR="008D68FC" w:rsidRPr="002C594E" w:rsidRDefault="00244AB4" w:rsidP="00F70319">
            <w:pPr>
              <w:pStyle w:val="PreformattatoHTML"/>
              <w:shd w:val="clear" w:color="auto" w:fill="FFFFFF"/>
              <w:spacing w:before="120"/>
              <w:ind w:left="284" w:hanging="284"/>
              <w:rPr>
                <w:rFonts w:ascii="Verdana" w:hAnsi="Verdana"/>
                <w:lang w:val="en-US"/>
              </w:rPr>
            </w:pPr>
            <w:r>
              <w:rPr>
                <w:rFonts w:ascii="Verdana" w:hAnsi="Verdana"/>
                <w:lang w:val="en-US"/>
              </w:rPr>
              <w:tab/>
            </w:r>
            <w:r w:rsidR="00F70319" w:rsidRPr="00F70319">
              <w:rPr>
                <w:rFonts w:ascii="Verdana" w:hAnsi="Verdana"/>
                <w:lang w:val="en-US"/>
              </w:rPr>
              <w:t xml:space="preserve">Receiving Citrus Fruit and Unloading – Washing – Selection and Calibration – Juice Extraction – Refining –preheating – Refining – Centrifugation -   Sending to the Finished Products Department – Pasteurization – Concentration - Refrigeration – </w:t>
            </w:r>
            <w:r w:rsidR="00F70319" w:rsidRPr="00F70319">
              <w:rPr>
                <w:rFonts w:ascii="Verdana" w:hAnsi="Verdana"/>
                <w:lang w:val="en-US"/>
              </w:rPr>
              <w:lastRenderedPageBreak/>
              <w:t xml:space="preserve">Filtration </w:t>
            </w:r>
            <w:r w:rsidR="00C91C65">
              <w:rPr>
                <w:rFonts w:ascii="Verdana" w:hAnsi="Verdana"/>
                <w:lang w:val="en-US"/>
              </w:rPr>
              <w:t>and magnetic trap</w:t>
            </w:r>
            <w:r w:rsidR="00C91C65" w:rsidRPr="002C594E">
              <w:rPr>
                <w:rFonts w:ascii="Verdana" w:hAnsi="Verdana"/>
                <w:lang w:val="en-US"/>
              </w:rPr>
              <w:t xml:space="preserve"> </w:t>
            </w:r>
            <w:r w:rsidR="00C91C65">
              <w:rPr>
                <w:rFonts w:ascii="Verdana" w:hAnsi="Verdana"/>
                <w:lang w:val="en-US"/>
              </w:rPr>
              <w:t xml:space="preserve">- </w:t>
            </w:r>
            <w:r w:rsidR="00F70319" w:rsidRPr="00F70319">
              <w:rPr>
                <w:rFonts w:ascii="Verdana" w:hAnsi="Verdana"/>
                <w:lang w:val="en-US"/>
              </w:rPr>
              <w:t>Packing – Freezing – Storage – Loading on the truck</w:t>
            </w:r>
          </w:p>
        </w:tc>
      </w:tr>
    </w:tbl>
    <w:p w14:paraId="421DECE9"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BE4B5B" w14:paraId="6A0C7A89" w14:textId="77777777" w:rsidTr="00E502AA">
        <w:trPr>
          <w:trHeight w:val="1129"/>
        </w:trPr>
        <w:tc>
          <w:tcPr>
            <w:tcW w:w="9356" w:type="dxa"/>
            <w:shd w:val="clear" w:color="auto" w:fill="auto"/>
          </w:tcPr>
          <w:p w14:paraId="11166CB5"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45508DD"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6D41C718"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2702B94" w14:textId="77777777" w:rsidTr="00482084">
              <w:tc>
                <w:tcPr>
                  <w:tcW w:w="1087" w:type="dxa"/>
                </w:tcPr>
                <w:p w14:paraId="0F7FE87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3906FE85" w14:textId="493A86F8"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BE4B5B">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5C5EF880" w14:textId="77777777" w:rsidR="00163F15" w:rsidRPr="002C594E" w:rsidRDefault="00163F15" w:rsidP="00172D78">
                  <w:pPr>
                    <w:spacing w:before="120"/>
                    <w:jc w:val="both"/>
                    <w:rPr>
                      <w:rFonts w:ascii="Verdana" w:hAnsi="Verdana"/>
                      <w:sz w:val="16"/>
                      <w:szCs w:val="16"/>
                      <w:lang w:val="en-US"/>
                    </w:rPr>
                  </w:pPr>
                </w:p>
              </w:tc>
            </w:tr>
            <w:tr w:rsidR="00163F15" w:rsidRPr="00D26255" w14:paraId="3B7FE813" w14:textId="77777777" w:rsidTr="00482084">
              <w:tc>
                <w:tcPr>
                  <w:tcW w:w="1087" w:type="dxa"/>
                </w:tcPr>
                <w:p w14:paraId="6444A7E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38E937C8" w14:textId="14870854"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BE4B5B">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660DD3B6" w14:textId="77777777" w:rsidR="00163F15" w:rsidRPr="002C594E" w:rsidRDefault="00163F15" w:rsidP="00172D78">
                  <w:pPr>
                    <w:spacing w:before="120"/>
                    <w:jc w:val="both"/>
                    <w:rPr>
                      <w:rFonts w:ascii="Verdana" w:hAnsi="Verdana"/>
                      <w:sz w:val="16"/>
                      <w:szCs w:val="16"/>
                      <w:lang w:val="en-US"/>
                    </w:rPr>
                  </w:pPr>
                </w:p>
              </w:tc>
            </w:tr>
            <w:tr w:rsidR="00163F15" w:rsidRPr="00BE4B5B" w14:paraId="38D8AD79" w14:textId="77777777" w:rsidTr="00482084">
              <w:tc>
                <w:tcPr>
                  <w:tcW w:w="1087" w:type="dxa"/>
                </w:tcPr>
                <w:p w14:paraId="34F6FD8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026877E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CCD0001"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5F8628D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BE4B5B" w14:paraId="474F2297" w14:textId="77777777" w:rsidTr="00300921">
              <w:tc>
                <w:tcPr>
                  <w:tcW w:w="1087" w:type="dxa"/>
                </w:tcPr>
                <w:p w14:paraId="6B83C2B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38D2A6F3"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045B8D7A"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BE4B5B" w14:paraId="020C31F8" w14:textId="77777777" w:rsidTr="00300921">
              <w:tc>
                <w:tcPr>
                  <w:tcW w:w="1087" w:type="dxa"/>
                </w:tcPr>
                <w:p w14:paraId="41EEC735"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05D199E"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0EAC825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0B100E95" w14:textId="77777777" w:rsidR="00163F15" w:rsidRPr="002C594E" w:rsidRDefault="00163F15" w:rsidP="00172D78">
                  <w:pPr>
                    <w:spacing w:before="120"/>
                    <w:jc w:val="both"/>
                    <w:rPr>
                      <w:rFonts w:ascii="Verdana" w:hAnsi="Verdana"/>
                      <w:sz w:val="16"/>
                      <w:szCs w:val="16"/>
                      <w:lang w:val="en-US"/>
                    </w:rPr>
                  </w:pPr>
                </w:p>
              </w:tc>
            </w:tr>
          </w:tbl>
          <w:p w14:paraId="28E5B9D6"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1017225E"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1790607F" w14:textId="77777777" w:rsidTr="00583DB6">
              <w:trPr>
                <w:trHeight w:val="242"/>
                <w:jc w:val="center"/>
              </w:trPr>
              <w:tc>
                <w:tcPr>
                  <w:tcW w:w="1129" w:type="dxa"/>
                </w:tcPr>
                <w:p w14:paraId="628E21B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01B03619" w14:textId="7EAC4655"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BE4B5B">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60181953" w14:textId="77777777" w:rsidR="00163F15" w:rsidRPr="002C594E" w:rsidRDefault="00163F15" w:rsidP="00172D78">
                  <w:pPr>
                    <w:spacing w:before="120"/>
                    <w:jc w:val="both"/>
                    <w:rPr>
                      <w:rFonts w:ascii="Verdana" w:hAnsi="Verdana"/>
                      <w:sz w:val="16"/>
                      <w:szCs w:val="16"/>
                      <w:lang w:val="en-US"/>
                    </w:rPr>
                  </w:pPr>
                </w:p>
              </w:tc>
            </w:tr>
            <w:tr w:rsidR="00163F15" w:rsidRPr="002C594E" w14:paraId="1B3F0FB2" w14:textId="77777777" w:rsidTr="00583DB6">
              <w:trPr>
                <w:trHeight w:val="262"/>
                <w:jc w:val="center"/>
              </w:trPr>
              <w:tc>
                <w:tcPr>
                  <w:tcW w:w="1129" w:type="dxa"/>
                </w:tcPr>
                <w:p w14:paraId="18D29C5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2C56669" w14:textId="25E4054E"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BE4B5B">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49F6C70D" w14:textId="77777777" w:rsidR="00163F15" w:rsidRPr="002C594E" w:rsidRDefault="00163F15" w:rsidP="00172D78">
                  <w:pPr>
                    <w:spacing w:before="120"/>
                    <w:jc w:val="both"/>
                    <w:rPr>
                      <w:rFonts w:ascii="Verdana" w:hAnsi="Verdana"/>
                      <w:sz w:val="16"/>
                      <w:szCs w:val="16"/>
                      <w:lang w:val="en-US"/>
                    </w:rPr>
                  </w:pPr>
                </w:p>
              </w:tc>
            </w:tr>
            <w:tr w:rsidR="00163F15" w:rsidRPr="00BE4B5B" w14:paraId="43592597" w14:textId="77777777" w:rsidTr="00583DB6">
              <w:trPr>
                <w:trHeight w:val="1477"/>
                <w:jc w:val="center"/>
              </w:trPr>
              <w:tc>
                <w:tcPr>
                  <w:tcW w:w="1129" w:type="dxa"/>
                </w:tcPr>
                <w:p w14:paraId="5D49EE90"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7851EE6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A344C1E"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BE4B5B" w14:paraId="797CFCC9" w14:textId="77777777" w:rsidTr="00583DB6">
              <w:trPr>
                <w:trHeight w:val="790"/>
                <w:jc w:val="center"/>
              </w:trPr>
              <w:tc>
                <w:tcPr>
                  <w:tcW w:w="1129" w:type="dxa"/>
                </w:tcPr>
                <w:p w14:paraId="4E03F41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08B7CED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E875964" w14:textId="77777777" w:rsidR="00163F15" w:rsidRPr="002C594E" w:rsidRDefault="00163F15" w:rsidP="00172D78">
                  <w:pPr>
                    <w:spacing w:before="120"/>
                    <w:jc w:val="both"/>
                    <w:rPr>
                      <w:rFonts w:ascii="Verdana" w:hAnsi="Verdana"/>
                      <w:sz w:val="16"/>
                      <w:szCs w:val="16"/>
                      <w:lang w:val="en-US"/>
                    </w:rPr>
                  </w:pPr>
                </w:p>
              </w:tc>
            </w:tr>
          </w:tbl>
          <w:p w14:paraId="4AFA9258" w14:textId="77777777" w:rsidR="009A54EC" w:rsidRPr="002C594E" w:rsidRDefault="009A54EC" w:rsidP="00172D78">
            <w:pPr>
              <w:spacing w:before="120"/>
              <w:jc w:val="center"/>
              <w:rPr>
                <w:rFonts w:ascii="Verdana" w:hAnsi="Verdana"/>
                <w:i/>
                <w:lang w:val="en-US"/>
              </w:rPr>
            </w:pPr>
          </w:p>
          <w:p w14:paraId="09CD2665"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1E469DCD"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1620824A"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783308ED"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58EA673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3386208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3B9A2DA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24D59D3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31FCCFA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4AB7D60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099A642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0301A41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71017B8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60EC83B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6C870C7A"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13F69936"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76606DE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C64329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AF5D3C0"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23C9413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7AD6E9D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21D5AC4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1D400607" w14:textId="77777777" w:rsidR="00583DB6" w:rsidRPr="002C594E" w:rsidRDefault="00583DB6" w:rsidP="00F6263E">
            <w:pPr>
              <w:spacing w:before="120"/>
              <w:ind w:left="318" w:hanging="318"/>
              <w:rPr>
                <w:rFonts w:ascii="Verdana" w:hAnsi="Verdana"/>
                <w:i/>
                <w:sz w:val="16"/>
                <w:szCs w:val="16"/>
                <w:lang w:val="en-US"/>
              </w:rPr>
            </w:pPr>
          </w:p>
          <w:p w14:paraId="3C33FE47"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31AECB6D"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19BEE214"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AF3C5B3"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04F432D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274FB25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3779384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406FD321"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D0377B3"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2913D848"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795D1C38" w14:textId="77777777" w:rsidR="00F66929" w:rsidRPr="00F66929" w:rsidRDefault="00F66929" w:rsidP="00F66929">
            <w:pPr>
              <w:spacing w:before="120"/>
              <w:ind w:left="360"/>
              <w:rPr>
                <w:rFonts w:ascii="Verdana" w:hAnsi="Verdana"/>
                <w:i/>
                <w:sz w:val="16"/>
                <w:szCs w:val="16"/>
                <w:lang w:val="en-US"/>
              </w:rPr>
            </w:pPr>
          </w:p>
          <w:p w14:paraId="041076ED"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6AF08D7"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03F2D010"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1524B2E2"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BEF3D00" w14:textId="77777777" w:rsidR="00573C7D" w:rsidRPr="002C594E" w:rsidRDefault="00573C7D" w:rsidP="00172D78">
            <w:pPr>
              <w:spacing w:before="120"/>
              <w:rPr>
                <w:rFonts w:ascii="Verdana" w:hAnsi="Verdana"/>
                <w:i/>
                <w:sz w:val="16"/>
                <w:szCs w:val="16"/>
                <w:lang w:val="en-US"/>
              </w:rPr>
            </w:pPr>
          </w:p>
          <w:p w14:paraId="64040BFA"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0A4C7401"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20AF958"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7BC5C43D"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E4B5B" w14:paraId="58FD58D8" w14:textId="77777777" w:rsidTr="00394C48">
        <w:trPr>
          <w:trHeight w:val="1737"/>
        </w:trPr>
        <w:tc>
          <w:tcPr>
            <w:tcW w:w="9320" w:type="dxa"/>
            <w:shd w:val="clear" w:color="auto" w:fill="auto"/>
          </w:tcPr>
          <w:p w14:paraId="6D065CA2"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281C9216"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6B1D2ABC"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A463BB3"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E4B5B" w14:paraId="4D3A6BEB" w14:textId="77777777" w:rsidTr="00163F15">
        <w:trPr>
          <w:trHeight w:val="832"/>
        </w:trPr>
        <w:tc>
          <w:tcPr>
            <w:tcW w:w="9320" w:type="dxa"/>
            <w:shd w:val="clear" w:color="auto" w:fill="auto"/>
          </w:tcPr>
          <w:p w14:paraId="436D04B7"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85AAD48"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59B683F6"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49F16848"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554B0770"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E4B5B" w14:paraId="0F393B84" w14:textId="77777777" w:rsidTr="00394C48">
        <w:tc>
          <w:tcPr>
            <w:tcW w:w="9320" w:type="dxa"/>
            <w:shd w:val="clear" w:color="auto" w:fill="auto"/>
          </w:tcPr>
          <w:p w14:paraId="3A693133"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70913F60"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21ACF153" w14:textId="77777777" w:rsidR="001E1265" w:rsidRPr="002C594E" w:rsidRDefault="001E1265" w:rsidP="00172D78">
      <w:pPr>
        <w:spacing w:before="120"/>
        <w:ind w:left="-567"/>
        <w:rPr>
          <w:rFonts w:ascii="Verdana" w:hAnsi="Verdana"/>
          <w:i/>
          <w:sz w:val="16"/>
          <w:szCs w:val="16"/>
          <w:lang w:val="en-US"/>
        </w:rPr>
      </w:pPr>
    </w:p>
    <w:p w14:paraId="02B2C3BD"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3B57A1" w14:textId="77777777" w:rsidR="00AD50D2" w:rsidRDefault="00AD50D2">
      <w:r>
        <w:separator/>
      </w:r>
    </w:p>
  </w:endnote>
  <w:endnote w:type="continuationSeparator" w:id="0">
    <w:p w14:paraId="0819DF4A" w14:textId="77777777" w:rsidR="00AD50D2" w:rsidRDefault="00AD5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20AA23" w14:textId="77777777" w:rsidR="00DB7B66" w:rsidRDefault="00DB7B6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84E8B9" w14:textId="77777777" w:rsidR="00AD50D2" w:rsidRDefault="00AD50D2"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BE4B5B" w:rsidRPr="001E1265" w14:paraId="7F18A087" w14:textId="77777777" w:rsidTr="00A560E0">
      <w:tc>
        <w:tcPr>
          <w:tcW w:w="567" w:type="dxa"/>
          <w:tcBorders>
            <w:top w:val="single" w:sz="4" w:space="0" w:color="000000"/>
            <w:left w:val="single" w:sz="4" w:space="0" w:color="000000"/>
            <w:bottom w:val="single" w:sz="4" w:space="0" w:color="000000"/>
          </w:tcBorders>
          <w:vAlign w:val="center"/>
        </w:tcPr>
        <w:p w14:paraId="20E0EC6E" w14:textId="3ED27D30" w:rsidR="00BE4B5B" w:rsidRDefault="00BE4B5B" w:rsidP="00BE4B5B">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right w:val="nil"/>
          </w:tcBorders>
          <w:vAlign w:val="center"/>
        </w:tcPr>
        <w:p w14:paraId="6FDB0F06" w14:textId="724C62F0" w:rsidR="00BE4B5B" w:rsidRDefault="00BE4B5B" w:rsidP="00BE4B5B">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41DC5BEE" w14:textId="7C8CECFE" w:rsidR="00BE4B5B" w:rsidRDefault="00BE4B5B" w:rsidP="00BE4B5B">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794F04F8" w14:textId="6EC49CA5" w:rsidR="00BE4B5B" w:rsidRDefault="00DB7B66" w:rsidP="00DB7B66">
          <w:pPr>
            <w:pStyle w:val="Pidipagina"/>
            <w:snapToGrid w:val="0"/>
            <w:jc w:val="center"/>
            <w:rPr>
              <w:rFonts w:ascii="Verdana" w:hAnsi="Verdana"/>
              <w:sz w:val="16"/>
              <w:szCs w:val="16"/>
              <w:lang w:val="en-US"/>
            </w:rPr>
          </w:pPr>
          <w:r w:rsidRPr="00DB7B66">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031C29F3" w14:textId="77777777" w:rsidR="00BE4B5B" w:rsidRDefault="00BE4B5B" w:rsidP="00BE4B5B">
          <w:pPr>
            <w:pStyle w:val="Pidipagina"/>
            <w:snapToGrid w:val="0"/>
            <w:jc w:val="center"/>
            <w:rPr>
              <w:rFonts w:ascii="Verdana" w:hAnsi="Verdana"/>
              <w:sz w:val="16"/>
              <w:szCs w:val="16"/>
              <w:lang w:val="en-US"/>
            </w:rPr>
          </w:pPr>
          <w:r>
            <w:rPr>
              <w:rFonts w:ascii="Verdana" w:hAnsi="Verdana"/>
              <w:sz w:val="16"/>
              <w:szCs w:val="16"/>
              <w:lang w:val="en-US"/>
            </w:rPr>
            <w:t>RIZZO</w:t>
          </w:r>
        </w:p>
        <w:p w14:paraId="677E9B4C" w14:textId="6A81F4AA" w:rsidR="00BE4B5B" w:rsidRDefault="00BE4B5B" w:rsidP="00BE4B5B">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A1371E" w:rsidRPr="001E1265" w14:paraId="0D5C57D1" w14:textId="77777777" w:rsidTr="00CF0FA3">
      <w:tc>
        <w:tcPr>
          <w:tcW w:w="567" w:type="dxa"/>
          <w:tcBorders>
            <w:top w:val="single" w:sz="4" w:space="0" w:color="000000"/>
            <w:left w:val="single" w:sz="4" w:space="0" w:color="000000"/>
            <w:bottom w:val="single" w:sz="4" w:space="0" w:color="000000"/>
          </w:tcBorders>
          <w:vAlign w:val="center"/>
        </w:tcPr>
        <w:p w14:paraId="6ED346CA" w14:textId="77777777" w:rsidR="00A1371E" w:rsidRPr="001E1265" w:rsidRDefault="00A1371E"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3A4F9504" w14:textId="77777777" w:rsidR="00A1371E" w:rsidRDefault="00A1371E">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1A148802" w14:textId="77777777" w:rsidR="00A1371E" w:rsidRDefault="00A1371E">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0B26821" w14:textId="77777777" w:rsidR="00A1371E" w:rsidRDefault="00A1371E">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75184B0" w14:textId="77777777" w:rsidR="00A1371E" w:rsidRDefault="00A1371E">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2AA1946A" w14:textId="77777777" w:rsidR="00AD50D2" w:rsidRDefault="00AD50D2" w:rsidP="00CF0FA3">
    <w:pPr>
      <w:pStyle w:val="Pidipagina"/>
      <w:jc w:val="center"/>
    </w:pPr>
  </w:p>
  <w:p w14:paraId="13C775C9" w14:textId="77777777" w:rsidR="00AD50D2" w:rsidRPr="00CF0FA3" w:rsidRDefault="00AD50D2"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A1371E">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AD50D2" w14:paraId="6D553C96" w14:textId="77777777" w:rsidTr="001B1240">
      <w:tc>
        <w:tcPr>
          <w:tcW w:w="657" w:type="dxa"/>
          <w:tcBorders>
            <w:top w:val="single" w:sz="4" w:space="0" w:color="000000"/>
            <w:left w:val="single" w:sz="4" w:space="0" w:color="000000"/>
            <w:bottom w:val="single" w:sz="4" w:space="0" w:color="000000"/>
          </w:tcBorders>
          <w:vAlign w:val="center"/>
        </w:tcPr>
        <w:p w14:paraId="258CA04F" w14:textId="77777777" w:rsidR="00AD50D2" w:rsidRPr="001B1240" w:rsidRDefault="00AD50D2"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1EEEB425" w14:textId="77777777" w:rsidR="00AD50D2" w:rsidRPr="001B1240" w:rsidRDefault="00AD50D2"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681A0D2" w14:textId="77777777" w:rsidR="00AD50D2" w:rsidRPr="001B1240" w:rsidRDefault="00AD50D2"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760366A9" w14:textId="77777777" w:rsidR="00AD50D2" w:rsidRPr="001B1240" w:rsidRDefault="00AD50D2"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B866172" w14:textId="77777777" w:rsidR="00AD50D2" w:rsidRPr="001B1240" w:rsidRDefault="00AD50D2" w:rsidP="001B1240">
          <w:pPr>
            <w:pStyle w:val="Pidipagina"/>
            <w:snapToGrid w:val="0"/>
            <w:jc w:val="center"/>
            <w:rPr>
              <w:rFonts w:ascii="Verdana" w:hAnsi="Verdana"/>
            </w:rPr>
          </w:pPr>
        </w:p>
      </w:tc>
    </w:tr>
    <w:tr w:rsidR="00AD50D2" w14:paraId="78DD36D1" w14:textId="77777777" w:rsidTr="001B1240">
      <w:tc>
        <w:tcPr>
          <w:tcW w:w="657" w:type="dxa"/>
          <w:tcBorders>
            <w:left w:val="single" w:sz="4" w:space="0" w:color="000000"/>
            <w:bottom w:val="single" w:sz="4" w:space="0" w:color="000000"/>
          </w:tcBorders>
          <w:vAlign w:val="center"/>
        </w:tcPr>
        <w:p w14:paraId="7A022F2A" w14:textId="77777777" w:rsidR="00AD50D2" w:rsidRPr="001B1240" w:rsidRDefault="00AD50D2"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40D85505" w14:textId="77777777" w:rsidR="00AD50D2" w:rsidRPr="001B1240" w:rsidRDefault="00AD50D2"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64276E9" w14:textId="77777777" w:rsidR="00AD50D2" w:rsidRPr="001B1240" w:rsidRDefault="00AD50D2"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7ED8972A" w14:textId="77777777" w:rsidR="00AD50D2" w:rsidRPr="001B1240" w:rsidRDefault="00AD50D2"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562C343F" w14:textId="77777777" w:rsidR="00AD50D2" w:rsidRPr="001B1240" w:rsidRDefault="00AD50D2" w:rsidP="001B1240">
          <w:pPr>
            <w:pStyle w:val="Pidipagina"/>
            <w:snapToGrid w:val="0"/>
            <w:jc w:val="center"/>
            <w:rPr>
              <w:rFonts w:ascii="Verdana" w:hAnsi="Verdana"/>
            </w:rPr>
          </w:pPr>
          <w:r w:rsidRPr="001B1240">
            <w:rPr>
              <w:rFonts w:ascii="Verdana" w:hAnsi="Verdana"/>
            </w:rPr>
            <w:t>Approvato da</w:t>
          </w:r>
        </w:p>
      </w:tc>
    </w:tr>
  </w:tbl>
  <w:p w14:paraId="598CD946" w14:textId="77777777" w:rsidR="00AD50D2" w:rsidRDefault="00AD50D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0BE12F" w14:textId="77777777" w:rsidR="00AD50D2" w:rsidRDefault="00AD50D2">
      <w:r>
        <w:separator/>
      </w:r>
    </w:p>
  </w:footnote>
  <w:footnote w:type="continuationSeparator" w:id="0">
    <w:p w14:paraId="675F7173" w14:textId="77777777" w:rsidR="00AD50D2" w:rsidRDefault="00AD50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40D7BD" w14:textId="77777777" w:rsidR="00DB7B66" w:rsidRDefault="00DB7B6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552"/>
      <w:gridCol w:w="4394"/>
      <w:gridCol w:w="2268"/>
    </w:tblGrid>
    <w:tr w:rsidR="00AD50D2" w14:paraId="6B720F7E" w14:textId="77777777" w:rsidTr="00A1371E">
      <w:trPr>
        <w:trHeight w:val="838"/>
      </w:trPr>
      <w:tc>
        <w:tcPr>
          <w:tcW w:w="2552" w:type="dxa"/>
          <w:tcBorders>
            <w:top w:val="single" w:sz="4" w:space="0" w:color="000000"/>
            <w:left w:val="single" w:sz="4" w:space="0" w:color="000000"/>
            <w:bottom w:val="single" w:sz="4" w:space="0" w:color="000000"/>
          </w:tcBorders>
          <w:vAlign w:val="center"/>
        </w:tcPr>
        <w:p w14:paraId="52BC47F0" w14:textId="77777777" w:rsidR="00AD50D2" w:rsidRPr="00A37DFF" w:rsidRDefault="00AD50D2"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394" w:type="dxa"/>
          <w:tcBorders>
            <w:top w:val="single" w:sz="4" w:space="0" w:color="000000"/>
            <w:left w:val="single" w:sz="4" w:space="0" w:color="000000"/>
            <w:bottom w:val="single" w:sz="4" w:space="0" w:color="000000"/>
          </w:tcBorders>
          <w:vAlign w:val="center"/>
        </w:tcPr>
        <w:p w14:paraId="1C2097D5" w14:textId="77777777" w:rsidR="00AD50D2" w:rsidRPr="004A3161" w:rsidRDefault="00AD50D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296D9175" w14:textId="77777777" w:rsidR="00AD50D2" w:rsidRPr="00A37DFF" w:rsidRDefault="00AD50D2" w:rsidP="00FE4686">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Pr>
              <w:rFonts w:ascii="Verdana" w:hAnsi="Verdana"/>
              <w:b/>
              <w:bCs/>
              <w:sz w:val="24"/>
              <w:szCs w:val="24"/>
            </w:rPr>
            <w:t>5</w:t>
          </w:r>
          <w:r w:rsidR="00FE4686">
            <w:rPr>
              <w:rFonts w:ascii="Verdana" w:hAnsi="Verdana"/>
              <w:b/>
              <w:bCs/>
              <w:sz w:val="24"/>
              <w:szCs w:val="24"/>
            </w:rPr>
            <w:t>8</w:t>
          </w:r>
          <w:r w:rsidRPr="00A37DFF">
            <w:rPr>
              <w:rFonts w:ascii="Verdana" w:hAnsi="Verdana"/>
              <w:b/>
              <w:bCs/>
              <w:sz w:val="24"/>
              <w:szCs w:val="24"/>
            </w:rPr>
            <w:t xml:space="preserve"> EN</w:t>
          </w:r>
        </w:p>
      </w:tc>
    </w:tr>
  </w:tbl>
  <w:p w14:paraId="11C93463" w14:textId="77777777" w:rsidR="00AD50D2" w:rsidRDefault="00AD50D2">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AD50D2" w14:paraId="02660B3D" w14:textId="77777777">
      <w:trPr>
        <w:trHeight w:val="838"/>
      </w:trPr>
      <w:tc>
        <w:tcPr>
          <w:tcW w:w="1896" w:type="dxa"/>
          <w:tcBorders>
            <w:top w:val="single" w:sz="4" w:space="0" w:color="000000"/>
            <w:left w:val="single" w:sz="4" w:space="0" w:color="000000"/>
            <w:bottom w:val="single" w:sz="4" w:space="0" w:color="000000"/>
          </w:tcBorders>
          <w:vAlign w:val="center"/>
        </w:tcPr>
        <w:p w14:paraId="69D8B52B" w14:textId="77777777" w:rsidR="00AD50D2" w:rsidRPr="004A3161" w:rsidRDefault="00AD50D2"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9AB18C0" w14:textId="77777777" w:rsidR="00AD50D2" w:rsidRPr="004A3161" w:rsidRDefault="00AD50D2">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3E14754" w14:textId="77777777" w:rsidR="00AD50D2" w:rsidRPr="004A3161" w:rsidRDefault="00AD50D2">
          <w:pPr>
            <w:pStyle w:val="Intestazione"/>
            <w:snapToGrid w:val="0"/>
            <w:jc w:val="center"/>
            <w:rPr>
              <w:rFonts w:ascii="Verdana" w:hAnsi="Verdana"/>
              <w:bCs/>
              <w:sz w:val="24"/>
              <w:szCs w:val="24"/>
            </w:rPr>
          </w:pPr>
          <w:r w:rsidRPr="004A3161">
            <w:rPr>
              <w:rFonts w:ascii="Verdana" w:hAnsi="Verdana"/>
              <w:bCs/>
              <w:sz w:val="24"/>
              <w:szCs w:val="24"/>
            </w:rPr>
            <w:t>P 09.01</w:t>
          </w:r>
        </w:p>
        <w:p w14:paraId="247A4998" w14:textId="77777777" w:rsidR="00AD50D2" w:rsidRPr="004A3161" w:rsidRDefault="00AD50D2">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1FC9CD6C" w14:textId="77777777" w:rsidR="00AD50D2" w:rsidRDefault="00AD50D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902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1042"/>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1C3"/>
    <w:rsid w:val="00255994"/>
    <w:rsid w:val="00256883"/>
    <w:rsid w:val="00257592"/>
    <w:rsid w:val="00283C6B"/>
    <w:rsid w:val="00284D18"/>
    <w:rsid w:val="00285798"/>
    <w:rsid w:val="002909F8"/>
    <w:rsid w:val="0029438A"/>
    <w:rsid w:val="002C543B"/>
    <w:rsid w:val="002C594E"/>
    <w:rsid w:val="002D688D"/>
    <w:rsid w:val="002E0E49"/>
    <w:rsid w:val="002E66B8"/>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5F69"/>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3BDA"/>
    <w:rsid w:val="0048207C"/>
    <w:rsid w:val="00482084"/>
    <w:rsid w:val="004862FA"/>
    <w:rsid w:val="004936C6"/>
    <w:rsid w:val="004A3161"/>
    <w:rsid w:val="004A7EF7"/>
    <w:rsid w:val="004B47F7"/>
    <w:rsid w:val="004B6F61"/>
    <w:rsid w:val="004D46BF"/>
    <w:rsid w:val="004E0899"/>
    <w:rsid w:val="004E122D"/>
    <w:rsid w:val="004F248C"/>
    <w:rsid w:val="004F2CB3"/>
    <w:rsid w:val="005020D4"/>
    <w:rsid w:val="00504753"/>
    <w:rsid w:val="00506781"/>
    <w:rsid w:val="00512BAF"/>
    <w:rsid w:val="00516420"/>
    <w:rsid w:val="00520758"/>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186B"/>
    <w:rsid w:val="005C3862"/>
    <w:rsid w:val="005C5DE4"/>
    <w:rsid w:val="005D1E55"/>
    <w:rsid w:val="005D3328"/>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0BC8"/>
    <w:rsid w:val="006661FA"/>
    <w:rsid w:val="00677F2D"/>
    <w:rsid w:val="006850A8"/>
    <w:rsid w:val="00694538"/>
    <w:rsid w:val="0069659C"/>
    <w:rsid w:val="006A7525"/>
    <w:rsid w:val="006B1153"/>
    <w:rsid w:val="006C12D1"/>
    <w:rsid w:val="006D067D"/>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1E"/>
    <w:rsid w:val="0081647D"/>
    <w:rsid w:val="00823153"/>
    <w:rsid w:val="00823E8A"/>
    <w:rsid w:val="00824084"/>
    <w:rsid w:val="00824D19"/>
    <w:rsid w:val="0082741E"/>
    <w:rsid w:val="00832699"/>
    <w:rsid w:val="0083313B"/>
    <w:rsid w:val="00834344"/>
    <w:rsid w:val="00840713"/>
    <w:rsid w:val="0085126D"/>
    <w:rsid w:val="00853353"/>
    <w:rsid w:val="008577AC"/>
    <w:rsid w:val="00866CC4"/>
    <w:rsid w:val="008708A6"/>
    <w:rsid w:val="00871D57"/>
    <w:rsid w:val="0087549C"/>
    <w:rsid w:val="00877B0B"/>
    <w:rsid w:val="00896D37"/>
    <w:rsid w:val="008A4E11"/>
    <w:rsid w:val="008B3742"/>
    <w:rsid w:val="008C26F5"/>
    <w:rsid w:val="008C61C5"/>
    <w:rsid w:val="008D68FC"/>
    <w:rsid w:val="008F3C8E"/>
    <w:rsid w:val="009100AD"/>
    <w:rsid w:val="0092072B"/>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371E"/>
    <w:rsid w:val="00A15021"/>
    <w:rsid w:val="00A17A10"/>
    <w:rsid w:val="00A27C92"/>
    <w:rsid w:val="00A362A0"/>
    <w:rsid w:val="00A37DFF"/>
    <w:rsid w:val="00A404DD"/>
    <w:rsid w:val="00A523C1"/>
    <w:rsid w:val="00A619B9"/>
    <w:rsid w:val="00A6328A"/>
    <w:rsid w:val="00A707B7"/>
    <w:rsid w:val="00A77F87"/>
    <w:rsid w:val="00A80D66"/>
    <w:rsid w:val="00A86284"/>
    <w:rsid w:val="00A86CA1"/>
    <w:rsid w:val="00A914F8"/>
    <w:rsid w:val="00A91F4F"/>
    <w:rsid w:val="00A93EAE"/>
    <w:rsid w:val="00A96B84"/>
    <w:rsid w:val="00AA5D0E"/>
    <w:rsid w:val="00AB499C"/>
    <w:rsid w:val="00AB5BF0"/>
    <w:rsid w:val="00AB7838"/>
    <w:rsid w:val="00AC1C70"/>
    <w:rsid w:val="00AC23D9"/>
    <w:rsid w:val="00AD0C7E"/>
    <w:rsid w:val="00AD50D2"/>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C2E32"/>
    <w:rsid w:val="00BD0284"/>
    <w:rsid w:val="00BD3EBF"/>
    <w:rsid w:val="00BD53B8"/>
    <w:rsid w:val="00BE25AC"/>
    <w:rsid w:val="00BE3108"/>
    <w:rsid w:val="00BE4B5B"/>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91C65"/>
    <w:rsid w:val="00CA304A"/>
    <w:rsid w:val="00CB5761"/>
    <w:rsid w:val="00CC7743"/>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A53B2"/>
    <w:rsid w:val="00DB1DBC"/>
    <w:rsid w:val="00DB7B66"/>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3C3"/>
    <w:rsid w:val="00F177DF"/>
    <w:rsid w:val="00F21B82"/>
    <w:rsid w:val="00F41F8E"/>
    <w:rsid w:val="00F50C07"/>
    <w:rsid w:val="00F51564"/>
    <w:rsid w:val="00F5437E"/>
    <w:rsid w:val="00F55079"/>
    <w:rsid w:val="00F6257B"/>
    <w:rsid w:val="00F6263E"/>
    <w:rsid w:val="00F635D9"/>
    <w:rsid w:val="00F64F72"/>
    <w:rsid w:val="00F66929"/>
    <w:rsid w:val="00F70319"/>
    <w:rsid w:val="00F7659A"/>
    <w:rsid w:val="00F772D4"/>
    <w:rsid w:val="00F8523A"/>
    <w:rsid w:val="00F95BB1"/>
    <w:rsid w:val="00FB4F16"/>
    <w:rsid w:val="00FC7DA3"/>
    <w:rsid w:val="00FD4809"/>
    <w:rsid w:val="00FE19E1"/>
    <w:rsid w:val="00FE26B3"/>
    <w:rsid w:val="00FE4686"/>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9025"/>
    <o:shapelayout v:ext="edit">
      <o:idmap v:ext="edit" data="1"/>
    </o:shapelayout>
  </w:shapeDefaults>
  <w:decimalSymbol w:val=","/>
  <w:listSeparator w:val=";"/>
  <w14:docId w14:val="3E99A980"/>
  <w15:docId w15:val="{D5A6F5F6-AE8C-40BC-865C-3514EEC50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BDD15E-3AAF-4F0B-94E5-D7BDF9F27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1893</Words>
  <Characters>10795</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21</cp:revision>
  <cp:lastPrinted>2016-03-23T17:25:00Z</cp:lastPrinted>
  <dcterms:created xsi:type="dcterms:W3CDTF">2016-04-01T09:10:00Z</dcterms:created>
  <dcterms:modified xsi:type="dcterms:W3CDTF">2022-01-17T16:30:00Z</dcterms:modified>
  <cp:category>Ufficio Qualità</cp:category>
  <cp:contentStatus>Rev. 2</cp:contentStatus>
</cp:coreProperties>
</file>