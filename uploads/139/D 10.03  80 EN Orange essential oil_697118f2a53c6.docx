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83260" w14:textId="77777777" w:rsidR="00FE4C40" w:rsidRPr="00132357" w:rsidRDefault="00FE4C40">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32357" w14:paraId="5F83A463" w14:textId="77777777" w:rsidTr="00394C48">
        <w:trPr>
          <w:trHeight w:val="1399"/>
        </w:trPr>
        <w:tc>
          <w:tcPr>
            <w:tcW w:w="9210" w:type="dxa"/>
            <w:shd w:val="clear" w:color="auto" w:fill="auto"/>
          </w:tcPr>
          <w:p w14:paraId="3AA171F4" w14:textId="77777777" w:rsidR="00853353" w:rsidRPr="00132357" w:rsidRDefault="00853353" w:rsidP="00394C48">
            <w:pPr>
              <w:tabs>
                <w:tab w:val="left" w:pos="3119"/>
              </w:tabs>
              <w:spacing w:before="100" w:beforeAutospacing="1"/>
              <w:rPr>
                <w:rFonts w:asciiTheme="minorHAnsi" w:hAnsiTheme="minorHAnsi" w:cstheme="minorHAnsi"/>
                <w:sz w:val="22"/>
                <w:szCs w:val="22"/>
                <w:lang w:val="en-US"/>
              </w:rPr>
            </w:pPr>
            <w:r w:rsidRPr="00132357">
              <w:rPr>
                <w:rFonts w:asciiTheme="minorHAnsi" w:hAnsiTheme="minorHAnsi" w:cstheme="minorHAnsi"/>
                <w:b/>
                <w:sz w:val="22"/>
                <w:szCs w:val="22"/>
                <w:lang w:val="en-US"/>
              </w:rPr>
              <w:t>N</w:t>
            </w:r>
            <w:r w:rsidR="00697866" w:rsidRPr="00132357">
              <w:rPr>
                <w:rFonts w:asciiTheme="minorHAnsi" w:hAnsiTheme="minorHAnsi" w:cstheme="minorHAnsi"/>
                <w:b/>
                <w:sz w:val="22"/>
                <w:szCs w:val="22"/>
                <w:lang w:val="en-US"/>
              </w:rPr>
              <w:t>ame of product</w:t>
            </w:r>
            <w:r w:rsidRPr="00132357">
              <w:rPr>
                <w:rFonts w:asciiTheme="minorHAnsi" w:hAnsiTheme="minorHAnsi" w:cstheme="minorHAnsi"/>
                <w:b/>
                <w:sz w:val="22"/>
                <w:szCs w:val="22"/>
                <w:lang w:val="en-US"/>
              </w:rPr>
              <w:t xml:space="preserve">:  </w:t>
            </w:r>
            <w:r w:rsidRPr="00132357">
              <w:rPr>
                <w:rFonts w:asciiTheme="minorHAnsi" w:hAnsiTheme="minorHAnsi" w:cstheme="minorHAnsi"/>
                <w:b/>
                <w:sz w:val="22"/>
                <w:szCs w:val="22"/>
                <w:lang w:val="en-US"/>
              </w:rPr>
              <w:tab/>
            </w:r>
            <w:r w:rsidR="004B2E02" w:rsidRPr="00132357">
              <w:rPr>
                <w:rFonts w:asciiTheme="minorHAnsi" w:hAnsiTheme="minorHAnsi" w:cstheme="minorHAnsi"/>
                <w:b/>
                <w:sz w:val="22"/>
                <w:szCs w:val="22"/>
                <w:lang w:val="en-US"/>
              </w:rPr>
              <w:t>Orange essence</w:t>
            </w:r>
          </w:p>
          <w:p w14:paraId="5E9D78C0" w14:textId="77777777" w:rsidR="00853353" w:rsidRPr="00132357" w:rsidRDefault="00697866" w:rsidP="00782FF2">
            <w:pPr>
              <w:tabs>
                <w:tab w:val="left" w:pos="3119"/>
              </w:tabs>
              <w:spacing w:before="100" w:beforeAutospacing="1"/>
              <w:rPr>
                <w:rFonts w:asciiTheme="minorHAnsi" w:hAnsiTheme="minorHAnsi" w:cstheme="minorHAnsi"/>
                <w:sz w:val="22"/>
                <w:szCs w:val="22"/>
                <w:lang w:val="en-US"/>
              </w:rPr>
            </w:pPr>
            <w:r w:rsidRPr="00132357">
              <w:rPr>
                <w:rFonts w:asciiTheme="minorHAnsi" w:hAnsiTheme="minorHAnsi" w:cstheme="minorHAnsi"/>
                <w:b/>
                <w:sz w:val="22"/>
                <w:szCs w:val="22"/>
                <w:lang w:val="en-US"/>
              </w:rPr>
              <w:t>Description</w:t>
            </w:r>
            <w:r w:rsidR="00853353" w:rsidRPr="00132357">
              <w:rPr>
                <w:rFonts w:asciiTheme="minorHAnsi" w:hAnsiTheme="minorHAnsi" w:cstheme="minorHAnsi"/>
                <w:b/>
                <w:sz w:val="22"/>
                <w:szCs w:val="22"/>
                <w:lang w:val="en-US"/>
              </w:rPr>
              <w:t>:</w:t>
            </w:r>
            <w:r w:rsidR="00853353" w:rsidRPr="00132357">
              <w:rPr>
                <w:rFonts w:asciiTheme="minorHAnsi" w:hAnsiTheme="minorHAnsi" w:cstheme="minorHAnsi"/>
                <w:b/>
                <w:sz w:val="22"/>
                <w:szCs w:val="22"/>
                <w:lang w:val="en-US"/>
              </w:rPr>
              <w:tab/>
            </w:r>
            <w:r w:rsidR="004B2E02" w:rsidRPr="00132357">
              <w:rPr>
                <w:rFonts w:asciiTheme="minorHAnsi" w:hAnsiTheme="minorHAnsi" w:cstheme="minorHAnsi"/>
                <w:sz w:val="22"/>
                <w:szCs w:val="22"/>
                <w:lang w:val="en-US"/>
              </w:rPr>
              <w:t>Orange essential oil</w:t>
            </w:r>
          </w:p>
          <w:p w14:paraId="2B0AFC73" w14:textId="42F83C68" w:rsidR="001F640A" w:rsidRPr="00132357" w:rsidRDefault="00853353" w:rsidP="00132357">
            <w:pPr>
              <w:tabs>
                <w:tab w:val="left" w:pos="3119"/>
              </w:tabs>
              <w:spacing w:before="100" w:beforeAutospacing="1"/>
              <w:ind w:left="3119" w:hanging="3119"/>
              <w:rPr>
                <w:rFonts w:asciiTheme="minorHAnsi" w:hAnsiTheme="minorHAnsi" w:cstheme="minorHAnsi"/>
                <w:sz w:val="22"/>
                <w:szCs w:val="22"/>
                <w:lang w:val="en-US"/>
              </w:rPr>
            </w:pPr>
            <w:r w:rsidRPr="00132357">
              <w:rPr>
                <w:rFonts w:asciiTheme="minorHAnsi" w:hAnsiTheme="minorHAnsi" w:cstheme="minorHAnsi"/>
                <w:b/>
                <w:sz w:val="22"/>
                <w:szCs w:val="22"/>
                <w:lang w:val="en-US"/>
              </w:rPr>
              <w:t>Identificatio</w:t>
            </w:r>
            <w:r w:rsidR="00697866" w:rsidRPr="00132357">
              <w:rPr>
                <w:rFonts w:asciiTheme="minorHAnsi" w:hAnsiTheme="minorHAnsi" w:cstheme="minorHAnsi"/>
                <w:b/>
                <w:sz w:val="22"/>
                <w:szCs w:val="22"/>
                <w:lang w:val="en-US"/>
              </w:rPr>
              <w:t>n of batch</w:t>
            </w:r>
            <w:r w:rsidRPr="00132357">
              <w:rPr>
                <w:rFonts w:asciiTheme="minorHAnsi" w:hAnsiTheme="minorHAnsi" w:cstheme="minorHAnsi"/>
                <w:b/>
                <w:sz w:val="22"/>
                <w:szCs w:val="22"/>
                <w:lang w:val="en-US"/>
              </w:rPr>
              <w:t>:</w:t>
            </w:r>
            <w:r w:rsidRPr="00132357">
              <w:rPr>
                <w:rFonts w:asciiTheme="minorHAnsi" w:hAnsiTheme="minorHAnsi" w:cstheme="minorHAnsi"/>
                <w:b/>
                <w:sz w:val="22"/>
                <w:szCs w:val="22"/>
                <w:lang w:val="en-US"/>
              </w:rPr>
              <w:tab/>
            </w:r>
            <w:r w:rsidR="004B2E02" w:rsidRPr="00132357">
              <w:rPr>
                <w:rFonts w:asciiTheme="minorHAnsi" w:hAnsiTheme="minorHAnsi" w:cstheme="minorHAnsi"/>
                <w:sz w:val="22"/>
                <w:szCs w:val="22"/>
                <w:lang w:val="en-US"/>
              </w:rPr>
              <w:t>OEA</w:t>
            </w:r>
          </w:p>
        </w:tc>
      </w:tr>
    </w:tbl>
    <w:p w14:paraId="58465749" w14:textId="77777777" w:rsidR="00B13991" w:rsidRPr="00146735" w:rsidRDefault="00B13991" w:rsidP="00853353">
      <w:pPr>
        <w:spacing w:before="100" w:beforeAutospacing="1"/>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853353" w:rsidRPr="00146735" w14:paraId="69C4E2BD" w14:textId="77777777" w:rsidTr="004A7EF7">
        <w:trPr>
          <w:trHeight w:val="4469"/>
        </w:trPr>
        <w:tc>
          <w:tcPr>
            <w:tcW w:w="9210" w:type="dxa"/>
            <w:shd w:val="clear" w:color="auto" w:fill="auto"/>
          </w:tcPr>
          <w:p w14:paraId="1D8F65E3" w14:textId="77777777" w:rsidR="00853353" w:rsidRPr="00146735" w:rsidRDefault="004A7EF7" w:rsidP="00394C48">
            <w:pPr>
              <w:numPr>
                <w:ilvl w:val="0"/>
                <w:numId w:val="17"/>
              </w:numPr>
              <w:spacing w:before="100" w:beforeAutospacing="1"/>
              <w:rPr>
                <w:rFonts w:asciiTheme="minorHAnsi" w:hAnsiTheme="minorHAnsi" w:cstheme="minorHAnsi"/>
                <w:b/>
                <w:sz w:val="22"/>
                <w:szCs w:val="22"/>
              </w:rPr>
            </w:pPr>
            <w:r w:rsidRPr="00146735">
              <w:rPr>
                <w:rFonts w:asciiTheme="minorHAnsi" w:hAnsiTheme="minorHAnsi" w:cstheme="minorHAnsi"/>
                <w:b/>
                <w:sz w:val="22"/>
                <w:szCs w:val="22"/>
              </w:rPr>
              <w:t>Composi</w:t>
            </w:r>
            <w:r w:rsidR="00697866" w:rsidRPr="00146735">
              <w:rPr>
                <w:rFonts w:asciiTheme="minorHAnsi" w:hAnsiTheme="minorHAnsi" w:cstheme="minorHAnsi"/>
                <w:b/>
                <w:sz w:val="22"/>
                <w:szCs w:val="22"/>
              </w:rPr>
              <w:t>tion</w:t>
            </w:r>
            <w:r w:rsidR="00853353" w:rsidRPr="00146735">
              <w:rPr>
                <w:rFonts w:asciiTheme="minorHAnsi" w:hAnsiTheme="minorHAnsi" w:cstheme="minorHAnsi"/>
                <w:b/>
                <w:sz w:val="22"/>
                <w:szCs w:val="22"/>
              </w:rPr>
              <w:t xml:space="preserve"> </w:t>
            </w:r>
          </w:p>
          <w:p w14:paraId="21446B31" w14:textId="77777777" w:rsidR="00853353" w:rsidRPr="00146735" w:rsidRDefault="004A7EF7" w:rsidP="004A7EF7">
            <w:pPr>
              <w:spacing w:before="100" w:beforeAutospacing="1"/>
              <w:rPr>
                <w:rFonts w:asciiTheme="minorHAnsi" w:hAnsiTheme="minorHAnsi" w:cstheme="minorHAnsi"/>
                <w:sz w:val="22"/>
                <w:szCs w:val="22"/>
              </w:rPr>
            </w:pPr>
            <w:proofErr w:type="gramStart"/>
            <w:r w:rsidRPr="00146735">
              <w:rPr>
                <w:rFonts w:asciiTheme="minorHAnsi" w:hAnsiTheme="minorHAnsi" w:cstheme="minorHAnsi"/>
                <w:b/>
                <w:sz w:val="22"/>
                <w:szCs w:val="22"/>
              </w:rPr>
              <w:t>Ingredient</w:t>
            </w:r>
            <w:r w:rsidR="00697866" w:rsidRPr="00146735">
              <w:rPr>
                <w:rFonts w:asciiTheme="minorHAnsi" w:hAnsiTheme="minorHAnsi" w:cstheme="minorHAnsi"/>
                <w:b/>
                <w:sz w:val="22"/>
                <w:szCs w:val="22"/>
              </w:rPr>
              <w:t>s</w:t>
            </w:r>
            <w:r w:rsidRPr="00146735">
              <w:rPr>
                <w:rFonts w:asciiTheme="minorHAnsi" w:hAnsiTheme="minorHAnsi" w:cstheme="minorHAnsi"/>
                <w:b/>
                <w:sz w:val="22"/>
                <w:szCs w:val="22"/>
              </w:rPr>
              <w:t>:</w:t>
            </w:r>
            <w:r w:rsidR="00697866" w:rsidRPr="00146735">
              <w:rPr>
                <w:rFonts w:asciiTheme="minorHAnsi" w:hAnsiTheme="minorHAnsi" w:cstheme="minorHAnsi"/>
                <w:b/>
                <w:sz w:val="22"/>
                <w:szCs w:val="22"/>
              </w:rPr>
              <w:t xml:space="preserve"> </w:t>
            </w:r>
            <w:r w:rsidRPr="00146735">
              <w:rPr>
                <w:rFonts w:asciiTheme="minorHAnsi" w:hAnsiTheme="minorHAnsi" w:cstheme="minorHAnsi"/>
                <w:sz w:val="22"/>
                <w:szCs w:val="22"/>
              </w:rPr>
              <w:t xml:space="preserve">  </w:t>
            </w:r>
            <w:proofErr w:type="gramEnd"/>
            <w:r w:rsidRPr="00146735">
              <w:rPr>
                <w:rFonts w:asciiTheme="minorHAnsi" w:hAnsiTheme="minorHAnsi" w:cstheme="minorHAnsi"/>
                <w:sz w:val="22"/>
                <w:szCs w:val="22"/>
              </w:rPr>
              <w:t xml:space="preserve">                      </w:t>
            </w:r>
            <w:r w:rsidR="004B2E02" w:rsidRPr="00146735">
              <w:rPr>
                <w:rFonts w:asciiTheme="minorHAnsi" w:hAnsiTheme="minorHAnsi" w:cstheme="minorHAnsi"/>
                <w:sz w:val="22"/>
                <w:szCs w:val="22"/>
              </w:rPr>
              <w:t>Orange</w:t>
            </w:r>
            <w:r w:rsidR="00697866" w:rsidRPr="00146735">
              <w:rPr>
                <w:rFonts w:asciiTheme="minorHAnsi" w:hAnsiTheme="minorHAnsi" w:cstheme="minorHAnsi"/>
                <w:sz w:val="22"/>
                <w:szCs w:val="22"/>
              </w:rPr>
              <w:t xml:space="preserve"> </w:t>
            </w:r>
            <w:r w:rsidR="00853353" w:rsidRPr="00146735">
              <w:rPr>
                <w:rFonts w:asciiTheme="minorHAnsi" w:hAnsiTheme="minorHAnsi" w:cstheme="minorHAnsi"/>
                <w:sz w:val="22"/>
                <w:szCs w:val="22"/>
              </w:rPr>
              <w:t>(100%)</w:t>
            </w:r>
          </w:p>
          <w:p w14:paraId="58D0F357" w14:textId="77777777" w:rsidR="00F8523A" w:rsidRPr="00146735" w:rsidRDefault="00F8523A" w:rsidP="00394C48">
            <w:pPr>
              <w:spacing w:before="100" w:beforeAutospacing="1"/>
              <w:jc w:val="center"/>
              <w:rPr>
                <w:rFonts w:asciiTheme="minorHAnsi" w:hAnsiTheme="minorHAnsi" w:cstheme="minorHAnsi"/>
                <w:sz w:val="10"/>
                <w:szCs w:val="10"/>
              </w:rPr>
            </w:pPr>
          </w:p>
          <w:p w14:paraId="631447D1" w14:textId="77777777" w:rsidR="00F8523A" w:rsidRPr="00146735" w:rsidRDefault="00F8523A" w:rsidP="00394C48">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t>Identifica</w:t>
            </w:r>
            <w:r w:rsidR="00697866" w:rsidRPr="00146735">
              <w:rPr>
                <w:rFonts w:asciiTheme="minorHAnsi" w:hAnsiTheme="minorHAnsi" w:cstheme="minorHAnsi"/>
                <w:i/>
                <w:sz w:val="22"/>
                <w:szCs w:val="22"/>
                <w:lang w:val="en-US"/>
              </w:rPr>
              <w:t xml:space="preserve">tion of the ingredient and </w:t>
            </w:r>
            <w:r w:rsidR="00901620" w:rsidRPr="00146735">
              <w:rPr>
                <w:rFonts w:asciiTheme="minorHAnsi" w:hAnsiTheme="minorHAnsi" w:cstheme="minorHAnsi"/>
                <w:i/>
                <w:sz w:val="22"/>
                <w:szCs w:val="22"/>
                <w:lang w:val="en-US"/>
              </w:rPr>
              <w:t>guidance</w:t>
            </w:r>
            <w:r w:rsidR="00697866" w:rsidRPr="00146735">
              <w:rPr>
                <w:rFonts w:asciiTheme="minorHAnsi" w:hAnsiTheme="minorHAnsi" w:cstheme="minorHAnsi"/>
                <w:i/>
                <w:sz w:val="22"/>
                <w:szCs w:val="22"/>
                <w:lang w:val="en-US"/>
              </w:rPr>
              <w:t xml:space="preserve"> on the </w:t>
            </w:r>
            <w:r w:rsidR="00901620" w:rsidRPr="00146735">
              <w:rPr>
                <w:rFonts w:asciiTheme="minorHAnsi" w:hAnsiTheme="minorHAnsi" w:cstheme="minorHAnsi"/>
                <w:i/>
                <w:sz w:val="22"/>
                <w:szCs w:val="22"/>
                <w:lang w:val="en-US"/>
              </w:rPr>
              <w:t>supply</w:t>
            </w:r>
          </w:p>
          <w:p w14:paraId="1C13F665" w14:textId="77777777" w:rsidR="00BD0453" w:rsidRPr="00146735" w:rsidRDefault="001140A0" w:rsidP="00BD0453">
            <w:pPr>
              <w:tabs>
                <w:tab w:val="left" w:pos="3119"/>
              </w:tabs>
              <w:spacing w:before="100" w:beforeAutospacing="1"/>
              <w:rPr>
                <w:rFonts w:asciiTheme="minorHAnsi" w:hAnsiTheme="minorHAnsi" w:cstheme="minorHAnsi"/>
                <w:sz w:val="22"/>
                <w:szCs w:val="22"/>
                <w:lang w:val="en-US"/>
              </w:rPr>
            </w:pPr>
            <w:r w:rsidRPr="00146735">
              <w:rPr>
                <w:rFonts w:asciiTheme="minorHAnsi" w:hAnsiTheme="minorHAnsi" w:cstheme="minorHAnsi"/>
                <w:b/>
                <w:sz w:val="22"/>
                <w:szCs w:val="22"/>
                <w:lang w:val="en-US"/>
              </w:rPr>
              <w:t>Raw material</w:t>
            </w:r>
            <w:r w:rsidR="00BD0453" w:rsidRPr="00146735">
              <w:rPr>
                <w:rFonts w:asciiTheme="minorHAnsi" w:hAnsiTheme="minorHAnsi" w:cstheme="minorHAnsi"/>
                <w:b/>
                <w:sz w:val="22"/>
                <w:szCs w:val="22"/>
                <w:lang w:val="en-US"/>
              </w:rPr>
              <w:t>:</w:t>
            </w:r>
            <w:r w:rsidR="00BD0453" w:rsidRPr="00146735">
              <w:rPr>
                <w:rFonts w:asciiTheme="minorHAnsi" w:hAnsiTheme="minorHAnsi" w:cstheme="minorHAnsi"/>
                <w:sz w:val="22"/>
                <w:szCs w:val="22"/>
                <w:lang w:val="en-US"/>
              </w:rPr>
              <w:t xml:space="preserve"> </w:t>
            </w:r>
            <w:r w:rsidR="00BD0453" w:rsidRPr="00146735">
              <w:rPr>
                <w:rFonts w:asciiTheme="minorHAnsi" w:hAnsiTheme="minorHAnsi" w:cstheme="minorHAnsi"/>
                <w:sz w:val="22"/>
                <w:szCs w:val="22"/>
                <w:lang w:val="en-US"/>
              </w:rPr>
              <w:tab/>
            </w:r>
            <w:r w:rsidR="004B2E02" w:rsidRPr="00146735">
              <w:rPr>
                <w:rFonts w:asciiTheme="minorHAnsi" w:hAnsiTheme="minorHAnsi" w:cstheme="minorHAnsi"/>
                <w:sz w:val="22"/>
                <w:szCs w:val="22"/>
                <w:lang w:val="en-US"/>
              </w:rPr>
              <w:t xml:space="preserve"> Orange</w:t>
            </w:r>
            <w:r w:rsidR="00BD0453" w:rsidRPr="00146735">
              <w:rPr>
                <w:rFonts w:asciiTheme="minorHAnsi" w:hAnsiTheme="minorHAnsi" w:cstheme="minorHAnsi"/>
                <w:sz w:val="22"/>
                <w:szCs w:val="22"/>
                <w:lang w:val="en-US"/>
              </w:rPr>
              <w:t>.</w:t>
            </w:r>
          </w:p>
          <w:p w14:paraId="44E02F86" w14:textId="77777777" w:rsidR="00BD0453" w:rsidRPr="00146735" w:rsidRDefault="001140A0" w:rsidP="00BD0453">
            <w:pPr>
              <w:tabs>
                <w:tab w:val="left" w:pos="3119"/>
              </w:tabs>
              <w:spacing w:before="100" w:beforeAutospacing="1"/>
              <w:rPr>
                <w:rFonts w:asciiTheme="minorHAnsi" w:hAnsiTheme="minorHAnsi" w:cstheme="minorHAnsi"/>
                <w:sz w:val="22"/>
                <w:szCs w:val="22"/>
                <w:lang w:val="en-US"/>
              </w:rPr>
            </w:pPr>
            <w:r w:rsidRPr="00146735">
              <w:rPr>
                <w:rFonts w:asciiTheme="minorHAnsi" w:hAnsiTheme="minorHAnsi" w:cstheme="minorHAnsi"/>
                <w:b/>
                <w:sz w:val="22"/>
                <w:szCs w:val="22"/>
                <w:lang w:val="en-US"/>
              </w:rPr>
              <w:t>Botanical name</w:t>
            </w:r>
            <w:r w:rsidR="00BD0453" w:rsidRPr="00146735">
              <w:rPr>
                <w:rFonts w:asciiTheme="minorHAnsi" w:hAnsiTheme="minorHAnsi" w:cstheme="minorHAnsi"/>
                <w:b/>
                <w:sz w:val="22"/>
                <w:szCs w:val="22"/>
                <w:lang w:val="en-US"/>
              </w:rPr>
              <w:t>:</w:t>
            </w:r>
            <w:r w:rsidR="004B2E02" w:rsidRPr="00146735">
              <w:rPr>
                <w:rFonts w:asciiTheme="minorHAnsi" w:hAnsiTheme="minorHAnsi" w:cstheme="minorHAnsi"/>
                <w:sz w:val="22"/>
                <w:szCs w:val="22"/>
                <w:lang w:val="en-US"/>
              </w:rPr>
              <w:t xml:space="preserve"> </w:t>
            </w:r>
            <w:r w:rsidR="004B2E02" w:rsidRPr="00146735">
              <w:rPr>
                <w:rFonts w:asciiTheme="minorHAnsi" w:hAnsiTheme="minorHAnsi" w:cstheme="minorHAnsi"/>
                <w:sz w:val="22"/>
                <w:szCs w:val="22"/>
                <w:lang w:val="en-US"/>
              </w:rPr>
              <w:tab/>
              <w:t>Citrus sinensis</w:t>
            </w:r>
          </w:p>
          <w:p w14:paraId="678BEF4F" w14:textId="77777777" w:rsidR="00BD0453" w:rsidRPr="00146735" w:rsidRDefault="001140A0" w:rsidP="00BD0453">
            <w:pPr>
              <w:tabs>
                <w:tab w:val="left" w:pos="3119"/>
              </w:tabs>
              <w:spacing w:before="100" w:beforeAutospacing="1"/>
              <w:rPr>
                <w:rFonts w:asciiTheme="minorHAnsi" w:hAnsiTheme="minorHAnsi" w:cstheme="minorHAnsi"/>
                <w:sz w:val="22"/>
                <w:szCs w:val="22"/>
                <w:lang w:val="en-US"/>
              </w:rPr>
            </w:pPr>
            <w:r w:rsidRPr="00146735">
              <w:rPr>
                <w:rFonts w:asciiTheme="minorHAnsi" w:hAnsiTheme="minorHAnsi" w:cstheme="minorHAnsi"/>
                <w:b/>
                <w:sz w:val="22"/>
                <w:szCs w:val="22"/>
                <w:lang w:val="en-US"/>
              </w:rPr>
              <w:t>Country of origin</w:t>
            </w:r>
            <w:r w:rsidR="00BD0453" w:rsidRPr="00146735">
              <w:rPr>
                <w:rFonts w:asciiTheme="minorHAnsi" w:hAnsiTheme="minorHAnsi" w:cstheme="minorHAnsi"/>
                <w:b/>
                <w:sz w:val="22"/>
                <w:szCs w:val="22"/>
                <w:lang w:val="en-US"/>
              </w:rPr>
              <w:t>:</w:t>
            </w:r>
            <w:r w:rsidR="00BD0453" w:rsidRPr="00146735">
              <w:rPr>
                <w:rFonts w:asciiTheme="minorHAnsi" w:hAnsiTheme="minorHAnsi" w:cstheme="minorHAnsi"/>
                <w:sz w:val="22"/>
                <w:szCs w:val="22"/>
                <w:lang w:val="en-US"/>
              </w:rPr>
              <w:t xml:space="preserve"> </w:t>
            </w:r>
            <w:r w:rsidR="00BD0453" w:rsidRPr="00146735">
              <w:rPr>
                <w:rFonts w:asciiTheme="minorHAnsi" w:hAnsiTheme="minorHAnsi" w:cstheme="minorHAnsi"/>
                <w:sz w:val="22"/>
                <w:szCs w:val="22"/>
                <w:lang w:val="en-US"/>
              </w:rPr>
              <w:tab/>
              <w:t>Sicil</w:t>
            </w:r>
            <w:r w:rsidRPr="00146735">
              <w:rPr>
                <w:rFonts w:asciiTheme="minorHAnsi" w:hAnsiTheme="minorHAnsi" w:cstheme="minorHAnsi"/>
                <w:sz w:val="22"/>
                <w:szCs w:val="22"/>
                <w:lang w:val="en-US"/>
              </w:rPr>
              <w:t>y</w:t>
            </w:r>
            <w:r w:rsidR="00BD0453" w:rsidRPr="00146735">
              <w:rPr>
                <w:rFonts w:asciiTheme="minorHAnsi" w:hAnsiTheme="minorHAnsi" w:cstheme="minorHAnsi"/>
                <w:sz w:val="22"/>
                <w:szCs w:val="22"/>
                <w:lang w:val="en-US"/>
              </w:rPr>
              <w:t xml:space="preserve"> (Ital</w:t>
            </w:r>
            <w:r w:rsidRPr="00146735">
              <w:rPr>
                <w:rFonts w:asciiTheme="minorHAnsi" w:hAnsiTheme="minorHAnsi" w:cstheme="minorHAnsi"/>
                <w:sz w:val="22"/>
                <w:szCs w:val="22"/>
                <w:lang w:val="en-US"/>
              </w:rPr>
              <w:t>y</w:t>
            </w:r>
            <w:r w:rsidR="00BD0453" w:rsidRPr="00146735">
              <w:rPr>
                <w:rFonts w:asciiTheme="minorHAnsi" w:hAnsiTheme="minorHAnsi" w:cstheme="minorHAnsi"/>
                <w:sz w:val="22"/>
                <w:szCs w:val="22"/>
                <w:lang w:val="en-US"/>
              </w:rPr>
              <w:t>).</w:t>
            </w:r>
          </w:p>
          <w:p w14:paraId="7E689C69" w14:textId="77777777" w:rsidR="00BD0453" w:rsidRPr="00146735" w:rsidRDefault="001140A0" w:rsidP="00BD0453">
            <w:pPr>
              <w:tabs>
                <w:tab w:val="left" w:pos="3119"/>
              </w:tabs>
              <w:spacing w:before="100" w:beforeAutospacing="1"/>
              <w:rPr>
                <w:rFonts w:asciiTheme="minorHAnsi" w:hAnsiTheme="minorHAnsi" w:cstheme="minorHAnsi"/>
                <w:sz w:val="22"/>
                <w:szCs w:val="22"/>
              </w:rPr>
            </w:pPr>
            <w:r w:rsidRPr="00146735">
              <w:rPr>
                <w:rFonts w:asciiTheme="minorHAnsi" w:hAnsiTheme="minorHAnsi" w:cstheme="minorHAnsi"/>
                <w:b/>
                <w:sz w:val="22"/>
                <w:szCs w:val="22"/>
              </w:rPr>
              <w:t>Variety</w:t>
            </w:r>
            <w:r w:rsidR="00BD0453" w:rsidRPr="00146735">
              <w:rPr>
                <w:rFonts w:asciiTheme="minorHAnsi" w:hAnsiTheme="minorHAnsi" w:cstheme="minorHAnsi"/>
                <w:b/>
                <w:sz w:val="22"/>
                <w:szCs w:val="22"/>
              </w:rPr>
              <w:t>:</w:t>
            </w:r>
            <w:r w:rsidR="00BD0453" w:rsidRPr="00146735">
              <w:rPr>
                <w:rFonts w:asciiTheme="minorHAnsi" w:hAnsiTheme="minorHAnsi" w:cstheme="minorHAnsi"/>
                <w:sz w:val="22"/>
                <w:szCs w:val="22"/>
              </w:rPr>
              <w:t xml:space="preserve"> </w:t>
            </w:r>
            <w:r w:rsidR="00BD0453" w:rsidRPr="00146735">
              <w:rPr>
                <w:rFonts w:asciiTheme="minorHAnsi" w:hAnsiTheme="minorHAnsi" w:cstheme="minorHAnsi"/>
                <w:sz w:val="22"/>
                <w:szCs w:val="22"/>
              </w:rPr>
              <w:tab/>
            </w:r>
            <w:proofErr w:type="gramStart"/>
            <w:r w:rsidR="004B2E02" w:rsidRPr="00146735">
              <w:rPr>
                <w:rFonts w:asciiTheme="minorHAnsi" w:hAnsiTheme="minorHAnsi" w:cstheme="minorHAnsi"/>
                <w:sz w:val="22"/>
                <w:szCs w:val="22"/>
              </w:rPr>
              <w:t>Moro,tarocco</w:t>
            </w:r>
            <w:proofErr w:type="gramEnd"/>
            <w:r w:rsidR="004B2E02" w:rsidRPr="00146735">
              <w:rPr>
                <w:rFonts w:asciiTheme="minorHAnsi" w:hAnsiTheme="minorHAnsi" w:cstheme="minorHAnsi"/>
                <w:sz w:val="22"/>
                <w:szCs w:val="22"/>
              </w:rPr>
              <w:t>,sanguinello comune,biondo,navel,valencia</w:t>
            </w:r>
          </w:p>
          <w:p w14:paraId="0E456BDF" w14:textId="77777777" w:rsidR="00BD0453" w:rsidRPr="00146735" w:rsidRDefault="001140A0" w:rsidP="00BD0453">
            <w:pPr>
              <w:tabs>
                <w:tab w:val="left" w:pos="3119"/>
              </w:tabs>
              <w:spacing w:before="100" w:beforeAutospacing="1"/>
              <w:rPr>
                <w:rFonts w:asciiTheme="minorHAnsi" w:hAnsiTheme="minorHAnsi" w:cstheme="minorHAnsi"/>
                <w:sz w:val="22"/>
                <w:szCs w:val="22"/>
                <w:lang w:val="en-US"/>
              </w:rPr>
            </w:pPr>
            <w:r w:rsidRPr="00146735">
              <w:rPr>
                <w:rFonts w:asciiTheme="minorHAnsi" w:hAnsiTheme="minorHAnsi" w:cstheme="minorHAnsi"/>
                <w:b/>
                <w:sz w:val="22"/>
                <w:szCs w:val="22"/>
                <w:lang w:val="en-US"/>
              </w:rPr>
              <w:t>Harvesting period</w:t>
            </w:r>
            <w:r w:rsidR="00BD0453" w:rsidRPr="00146735">
              <w:rPr>
                <w:rFonts w:asciiTheme="minorHAnsi" w:hAnsiTheme="minorHAnsi" w:cstheme="minorHAnsi"/>
                <w:b/>
                <w:sz w:val="22"/>
                <w:szCs w:val="22"/>
                <w:lang w:val="en-US"/>
              </w:rPr>
              <w:t>:</w:t>
            </w:r>
            <w:r w:rsidR="00BD0453" w:rsidRPr="00146735">
              <w:rPr>
                <w:rFonts w:asciiTheme="minorHAnsi" w:hAnsiTheme="minorHAnsi" w:cstheme="minorHAnsi"/>
                <w:sz w:val="22"/>
                <w:szCs w:val="22"/>
                <w:lang w:val="en-US"/>
              </w:rPr>
              <w:t xml:space="preserve"> </w:t>
            </w:r>
            <w:r w:rsidR="00BD0453" w:rsidRPr="00146735">
              <w:rPr>
                <w:rFonts w:asciiTheme="minorHAnsi" w:hAnsiTheme="minorHAnsi" w:cstheme="minorHAnsi"/>
                <w:sz w:val="22"/>
                <w:szCs w:val="22"/>
                <w:lang w:val="en-US"/>
              </w:rPr>
              <w:tab/>
              <w:t>Tipica</w:t>
            </w:r>
            <w:r w:rsidRPr="00146735">
              <w:rPr>
                <w:rFonts w:asciiTheme="minorHAnsi" w:hAnsiTheme="minorHAnsi" w:cstheme="minorHAnsi"/>
                <w:sz w:val="22"/>
                <w:szCs w:val="22"/>
                <w:lang w:val="en-US"/>
              </w:rPr>
              <w:t>lly</w:t>
            </w:r>
            <w:r w:rsidR="00BD0453" w:rsidRPr="00146735">
              <w:rPr>
                <w:rFonts w:asciiTheme="minorHAnsi" w:hAnsiTheme="minorHAnsi" w:cstheme="minorHAnsi"/>
                <w:sz w:val="22"/>
                <w:szCs w:val="22"/>
                <w:lang w:val="en-US"/>
              </w:rPr>
              <w:t xml:space="preserve"> </w:t>
            </w:r>
            <w:r w:rsidRPr="00146735">
              <w:rPr>
                <w:rFonts w:asciiTheme="minorHAnsi" w:hAnsiTheme="minorHAnsi" w:cstheme="minorHAnsi"/>
                <w:sz w:val="22"/>
                <w:szCs w:val="22"/>
                <w:lang w:val="en-US"/>
              </w:rPr>
              <w:t>from</w:t>
            </w:r>
            <w:r w:rsidR="00BD0453" w:rsidRPr="00146735">
              <w:rPr>
                <w:rFonts w:asciiTheme="minorHAnsi" w:hAnsiTheme="minorHAnsi" w:cstheme="minorHAnsi"/>
                <w:sz w:val="22"/>
                <w:szCs w:val="22"/>
                <w:lang w:val="en-US"/>
              </w:rPr>
              <w:t xml:space="preserve"> Novem</w:t>
            </w:r>
            <w:r w:rsidRPr="00146735">
              <w:rPr>
                <w:rFonts w:asciiTheme="minorHAnsi" w:hAnsiTheme="minorHAnsi" w:cstheme="minorHAnsi"/>
                <w:sz w:val="22"/>
                <w:szCs w:val="22"/>
                <w:lang w:val="en-US"/>
              </w:rPr>
              <w:t>ber</w:t>
            </w:r>
            <w:r w:rsidR="00BD0453" w:rsidRPr="00146735">
              <w:rPr>
                <w:rFonts w:asciiTheme="minorHAnsi" w:hAnsiTheme="minorHAnsi" w:cstheme="minorHAnsi"/>
                <w:sz w:val="22"/>
                <w:szCs w:val="22"/>
                <w:lang w:val="en-US"/>
              </w:rPr>
              <w:t xml:space="preserve"> </w:t>
            </w:r>
            <w:r w:rsidRPr="00146735">
              <w:rPr>
                <w:rFonts w:asciiTheme="minorHAnsi" w:hAnsiTheme="minorHAnsi" w:cstheme="minorHAnsi"/>
                <w:sz w:val="22"/>
                <w:szCs w:val="22"/>
                <w:lang w:val="en-US"/>
              </w:rPr>
              <w:t>to</w:t>
            </w:r>
            <w:r w:rsidR="00BD0453" w:rsidRPr="00146735">
              <w:rPr>
                <w:rFonts w:asciiTheme="minorHAnsi" w:hAnsiTheme="minorHAnsi" w:cstheme="minorHAnsi"/>
                <w:sz w:val="22"/>
                <w:szCs w:val="22"/>
                <w:lang w:val="en-US"/>
              </w:rPr>
              <w:t xml:space="preserve"> </w:t>
            </w:r>
            <w:r w:rsidR="004B2E02" w:rsidRPr="00146735">
              <w:rPr>
                <w:rFonts w:asciiTheme="minorHAnsi" w:hAnsiTheme="minorHAnsi" w:cstheme="minorHAnsi"/>
                <w:sz w:val="22"/>
                <w:szCs w:val="22"/>
                <w:lang w:val="en-US"/>
              </w:rPr>
              <w:t>June</w:t>
            </w:r>
            <w:r w:rsidR="00BD0453" w:rsidRPr="00146735">
              <w:rPr>
                <w:rFonts w:asciiTheme="minorHAnsi" w:hAnsiTheme="minorHAnsi" w:cstheme="minorHAnsi"/>
                <w:sz w:val="22"/>
                <w:szCs w:val="22"/>
                <w:lang w:val="en-US"/>
              </w:rPr>
              <w:t xml:space="preserve">. </w:t>
            </w:r>
          </w:p>
          <w:p w14:paraId="18480A14" w14:textId="77777777" w:rsidR="00BD0453" w:rsidRPr="00146735" w:rsidRDefault="00BD0453" w:rsidP="00BD0453">
            <w:pPr>
              <w:tabs>
                <w:tab w:val="left" w:pos="3119"/>
              </w:tabs>
              <w:spacing w:before="100" w:beforeAutospacing="1"/>
              <w:rPr>
                <w:rFonts w:asciiTheme="minorHAnsi" w:hAnsiTheme="minorHAnsi" w:cstheme="minorHAnsi"/>
                <w:sz w:val="22"/>
                <w:szCs w:val="22"/>
                <w:lang w:val="en-US"/>
              </w:rPr>
            </w:pPr>
            <w:r w:rsidRPr="00146735">
              <w:rPr>
                <w:rFonts w:asciiTheme="minorHAnsi" w:hAnsiTheme="minorHAnsi" w:cstheme="minorHAnsi"/>
                <w:b/>
                <w:sz w:val="22"/>
                <w:szCs w:val="22"/>
                <w:lang w:val="en-US"/>
              </w:rPr>
              <w:t>Determina</w:t>
            </w:r>
            <w:r w:rsidR="001140A0" w:rsidRPr="00146735">
              <w:rPr>
                <w:rFonts w:asciiTheme="minorHAnsi" w:hAnsiTheme="minorHAnsi" w:cstheme="minorHAnsi"/>
                <w:b/>
                <w:sz w:val="22"/>
                <w:szCs w:val="22"/>
                <w:lang w:val="en-US"/>
              </w:rPr>
              <w:t>tion of maturity</w:t>
            </w:r>
            <w:r w:rsidRPr="00146735">
              <w:rPr>
                <w:rFonts w:asciiTheme="minorHAnsi" w:hAnsiTheme="minorHAnsi" w:cstheme="minorHAnsi"/>
                <w:b/>
                <w:sz w:val="22"/>
                <w:szCs w:val="22"/>
                <w:lang w:val="en-US"/>
              </w:rPr>
              <w:t xml:space="preserve">: </w:t>
            </w:r>
            <w:r w:rsidR="004B2E02" w:rsidRPr="00146735">
              <w:rPr>
                <w:rFonts w:asciiTheme="minorHAnsi" w:hAnsiTheme="minorHAnsi" w:cstheme="minorHAnsi"/>
                <w:sz w:val="22"/>
                <w:szCs w:val="22"/>
                <w:lang w:val="en-US"/>
              </w:rPr>
              <w:tab/>
              <w:t>Colouration, carbonyl constituents.</w:t>
            </w:r>
          </w:p>
          <w:p w14:paraId="1EB7605C" w14:textId="7D0874C3" w:rsidR="00F8523A" w:rsidRPr="00146735" w:rsidRDefault="001140A0" w:rsidP="00BD0453">
            <w:pPr>
              <w:tabs>
                <w:tab w:val="left" w:pos="3119"/>
              </w:tabs>
              <w:spacing w:before="100" w:beforeAutospacing="1"/>
              <w:rPr>
                <w:rFonts w:asciiTheme="minorHAnsi" w:hAnsiTheme="minorHAnsi" w:cstheme="minorHAnsi"/>
                <w:sz w:val="22"/>
                <w:szCs w:val="22"/>
                <w:lang w:val="en-US"/>
              </w:rPr>
            </w:pPr>
            <w:r w:rsidRPr="00146735">
              <w:rPr>
                <w:rFonts w:asciiTheme="minorHAnsi" w:hAnsiTheme="minorHAnsi" w:cstheme="minorHAnsi"/>
                <w:b/>
                <w:sz w:val="22"/>
                <w:szCs w:val="22"/>
                <w:lang w:val="en-US"/>
              </w:rPr>
              <w:t>Packing</w:t>
            </w:r>
            <w:r w:rsidR="00BD0453" w:rsidRPr="00146735">
              <w:rPr>
                <w:rFonts w:asciiTheme="minorHAnsi" w:hAnsiTheme="minorHAnsi" w:cstheme="minorHAnsi"/>
                <w:b/>
                <w:sz w:val="22"/>
                <w:szCs w:val="22"/>
                <w:lang w:val="en-US"/>
              </w:rPr>
              <w:t>:</w:t>
            </w:r>
            <w:r w:rsidR="00BD0453" w:rsidRPr="00146735">
              <w:rPr>
                <w:rFonts w:asciiTheme="minorHAnsi" w:hAnsiTheme="minorHAnsi" w:cstheme="minorHAnsi"/>
                <w:sz w:val="22"/>
                <w:szCs w:val="22"/>
                <w:lang w:val="en-US"/>
              </w:rPr>
              <w:t xml:space="preserve"> </w:t>
            </w:r>
            <w:r w:rsidR="00BD0453" w:rsidRPr="00146735">
              <w:rPr>
                <w:rFonts w:asciiTheme="minorHAnsi" w:hAnsiTheme="minorHAnsi" w:cstheme="minorHAnsi"/>
                <w:sz w:val="22"/>
                <w:szCs w:val="22"/>
                <w:lang w:val="en-US"/>
              </w:rPr>
              <w:tab/>
            </w:r>
            <w:r w:rsidR="004B2E02" w:rsidRPr="00146735">
              <w:rPr>
                <w:rFonts w:asciiTheme="minorHAnsi" w:hAnsiTheme="minorHAnsi" w:cstheme="minorHAnsi"/>
                <w:sz w:val="22"/>
                <w:szCs w:val="22"/>
                <w:lang w:val="en-US"/>
              </w:rPr>
              <w:t>Cylindrical drums</w:t>
            </w:r>
            <w:r w:rsidR="00BD0453" w:rsidRPr="00146735">
              <w:rPr>
                <w:rFonts w:asciiTheme="minorHAnsi" w:hAnsiTheme="minorHAnsi" w:cstheme="minorHAnsi"/>
                <w:sz w:val="22"/>
                <w:szCs w:val="22"/>
                <w:lang w:val="en-US"/>
              </w:rPr>
              <w:t xml:space="preserve"> </w:t>
            </w:r>
            <w:r w:rsidRPr="00146735">
              <w:rPr>
                <w:rFonts w:asciiTheme="minorHAnsi" w:hAnsiTheme="minorHAnsi" w:cstheme="minorHAnsi"/>
                <w:sz w:val="22"/>
                <w:szCs w:val="22"/>
                <w:lang w:val="en-US"/>
              </w:rPr>
              <w:t>of</w:t>
            </w:r>
            <w:r w:rsidR="004B2E02" w:rsidRPr="00146735">
              <w:rPr>
                <w:rFonts w:asciiTheme="minorHAnsi" w:hAnsiTheme="minorHAnsi" w:cstheme="minorHAnsi"/>
                <w:sz w:val="22"/>
                <w:szCs w:val="22"/>
                <w:lang w:val="en-US"/>
              </w:rPr>
              <w:t xml:space="preserve"> Kg. 180 kg, metal cans</w:t>
            </w:r>
            <w:r w:rsidR="0068019B" w:rsidRPr="00146735">
              <w:rPr>
                <w:rFonts w:asciiTheme="minorHAnsi" w:hAnsiTheme="minorHAnsi" w:cstheme="minorHAnsi"/>
                <w:sz w:val="22"/>
                <w:szCs w:val="22"/>
                <w:lang w:val="en-US"/>
              </w:rPr>
              <w:t>(1-5-50kg),</w:t>
            </w:r>
            <w:r w:rsidR="00132357">
              <w:rPr>
                <w:rFonts w:asciiTheme="minorHAnsi" w:hAnsiTheme="minorHAnsi" w:cstheme="minorHAnsi"/>
                <w:sz w:val="22"/>
                <w:szCs w:val="22"/>
                <w:lang w:val="en-US"/>
              </w:rPr>
              <w:t xml:space="preserve"> </w:t>
            </w:r>
            <w:r w:rsidR="0068019B" w:rsidRPr="00146735">
              <w:rPr>
                <w:rFonts w:asciiTheme="minorHAnsi" w:hAnsiTheme="minorHAnsi" w:cstheme="minorHAnsi"/>
                <w:sz w:val="22"/>
                <w:szCs w:val="22"/>
                <w:lang w:val="en-US"/>
              </w:rPr>
              <w:t>tank</w:t>
            </w:r>
          </w:p>
          <w:p w14:paraId="7BF85AA5" w14:textId="77777777" w:rsidR="00F8523A" w:rsidRPr="00146735" w:rsidRDefault="00F8523A" w:rsidP="00394C48">
            <w:pPr>
              <w:tabs>
                <w:tab w:val="left" w:pos="3119"/>
              </w:tabs>
              <w:spacing w:before="100" w:beforeAutospacing="1"/>
              <w:rPr>
                <w:rFonts w:asciiTheme="minorHAnsi" w:hAnsiTheme="minorHAnsi" w:cstheme="minorHAnsi"/>
                <w:sz w:val="10"/>
                <w:szCs w:val="10"/>
                <w:lang w:val="en-US"/>
              </w:rPr>
            </w:pPr>
          </w:p>
          <w:p w14:paraId="01BA791C" w14:textId="77777777" w:rsidR="00853353" w:rsidRPr="00146735" w:rsidRDefault="001140A0" w:rsidP="00394C48">
            <w:pPr>
              <w:tabs>
                <w:tab w:val="left" w:pos="3119"/>
              </w:tabs>
              <w:spacing w:before="100" w:beforeAutospacing="1"/>
              <w:rPr>
                <w:rFonts w:asciiTheme="minorHAnsi" w:hAnsiTheme="minorHAnsi" w:cstheme="minorHAnsi"/>
                <w:lang w:val="en-US"/>
              </w:rPr>
            </w:pPr>
            <w:r w:rsidRPr="00146735">
              <w:rPr>
                <w:rFonts w:asciiTheme="minorHAnsi" w:hAnsiTheme="minorHAnsi" w:cstheme="minorHAnsi"/>
                <w:i/>
                <w:sz w:val="18"/>
                <w:szCs w:val="18"/>
                <w:lang w:val="en-US"/>
              </w:rPr>
              <w:t>On the raw material they are not carried out microbiological tests, chemical test aimed to detect contaminants or panel test</w:t>
            </w:r>
            <w:r w:rsidR="003743E6" w:rsidRPr="00146735">
              <w:rPr>
                <w:rFonts w:asciiTheme="minorHAnsi" w:hAnsiTheme="minorHAnsi" w:cstheme="minorHAnsi"/>
                <w:i/>
                <w:sz w:val="18"/>
                <w:szCs w:val="18"/>
                <w:lang w:val="en-US"/>
              </w:rPr>
              <w:t>.</w:t>
            </w:r>
          </w:p>
        </w:tc>
      </w:tr>
    </w:tbl>
    <w:p w14:paraId="413B5603" w14:textId="77777777" w:rsidR="00853353" w:rsidRPr="00146735" w:rsidRDefault="00853353" w:rsidP="00853353">
      <w:pPr>
        <w:spacing w:before="100" w:beforeAutospacing="1"/>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146735" w14:paraId="3C27E60E" w14:textId="77777777" w:rsidTr="00146735">
        <w:trPr>
          <w:trHeight w:val="4146"/>
        </w:trPr>
        <w:tc>
          <w:tcPr>
            <w:tcW w:w="9210" w:type="dxa"/>
            <w:shd w:val="clear" w:color="auto" w:fill="auto"/>
          </w:tcPr>
          <w:p w14:paraId="1C5F8A68" w14:textId="77777777" w:rsidR="004A7EF7" w:rsidRPr="00146735" w:rsidRDefault="00F562E5" w:rsidP="00C4685F">
            <w:pPr>
              <w:numPr>
                <w:ilvl w:val="0"/>
                <w:numId w:val="17"/>
              </w:numPr>
              <w:spacing w:before="100" w:beforeAutospacing="1"/>
              <w:rPr>
                <w:rFonts w:asciiTheme="minorHAnsi" w:hAnsiTheme="minorHAnsi" w:cstheme="minorHAnsi"/>
                <w:b/>
                <w:sz w:val="22"/>
                <w:szCs w:val="22"/>
                <w:lang w:val="en-US"/>
              </w:rPr>
            </w:pPr>
            <w:r w:rsidRPr="00146735">
              <w:rPr>
                <w:rFonts w:asciiTheme="minorHAnsi" w:hAnsiTheme="minorHAnsi" w:cstheme="minorHAnsi"/>
                <w:b/>
                <w:sz w:val="22"/>
                <w:szCs w:val="22"/>
                <w:lang w:val="en-US"/>
              </w:rPr>
              <w:t>Physical, organoleptic, chemical and microbiological parameters</w:t>
            </w:r>
          </w:p>
          <w:p w14:paraId="184D7F0A" w14:textId="4BB5D968" w:rsidR="00BD0453" w:rsidRPr="00146735" w:rsidRDefault="00F562E5" w:rsidP="00146735">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t xml:space="preserve">Chemical-Physical </w:t>
            </w:r>
            <w:r w:rsidR="00BD0453" w:rsidRPr="00146735">
              <w:rPr>
                <w:rFonts w:asciiTheme="minorHAnsi" w:hAnsiTheme="minorHAnsi" w:cstheme="minorHAnsi"/>
                <w:i/>
                <w:sz w:val="22"/>
                <w:szCs w:val="22"/>
                <w:lang w:val="en-US"/>
              </w:rPr>
              <w:t>Paramet</w:t>
            </w:r>
            <w:r w:rsidRPr="00146735">
              <w:rPr>
                <w:rFonts w:asciiTheme="minorHAnsi" w:hAnsiTheme="minorHAnsi" w:cstheme="minorHAnsi"/>
                <w:i/>
                <w:sz w:val="22"/>
                <w:szCs w:val="22"/>
                <w:lang w:val="en-US"/>
              </w:rPr>
              <w:t>ers</w:t>
            </w:r>
          </w:p>
          <w:tbl>
            <w:tblPr>
              <w:tblW w:w="5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2"/>
              <w:gridCol w:w="937"/>
              <w:gridCol w:w="899"/>
              <w:gridCol w:w="714"/>
              <w:gridCol w:w="1503"/>
            </w:tblGrid>
            <w:tr w:rsidR="004B2E02" w:rsidRPr="00146735" w14:paraId="34849AAC" w14:textId="77777777" w:rsidTr="00146735">
              <w:trPr>
                <w:trHeight w:hRule="exact" w:val="501"/>
                <w:jc w:val="center"/>
              </w:trPr>
              <w:tc>
                <w:tcPr>
                  <w:tcW w:w="1562" w:type="dxa"/>
                  <w:vAlign w:val="center"/>
                </w:tcPr>
                <w:p w14:paraId="700F7281" w14:textId="77777777" w:rsidR="004B2E02" w:rsidRPr="00146735" w:rsidRDefault="004B2E02" w:rsidP="00F562E5">
                  <w:pPr>
                    <w:jc w:val="center"/>
                    <w:rPr>
                      <w:rFonts w:asciiTheme="minorHAnsi" w:hAnsiTheme="minorHAnsi" w:cstheme="minorHAnsi"/>
                      <w:b/>
                      <w:i/>
                      <w:lang w:val="en-US"/>
                    </w:rPr>
                  </w:pPr>
                  <w:r w:rsidRPr="00146735">
                    <w:rPr>
                      <w:rFonts w:asciiTheme="minorHAnsi" w:hAnsiTheme="minorHAnsi" w:cstheme="minorHAnsi"/>
                      <w:b/>
                      <w:i/>
                      <w:lang w:val="en-US"/>
                    </w:rPr>
                    <w:t>Parameters</w:t>
                  </w:r>
                </w:p>
              </w:tc>
              <w:tc>
                <w:tcPr>
                  <w:tcW w:w="937" w:type="dxa"/>
                  <w:vAlign w:val="center"/>
                </w:tcPr>
                <w:p w14:paraId="1BA8B0D5" w14:textId="77777777" w:rsidR="004B2E02" w:rsidRPr="00146735" w:rsidRDefault="004B2E02" w:rsidP="00D50F5A">
                  <w:pPr>
                    <w:jc w:val="center"/>
                    <w:rPr>
                      <w:rFonts w:asciiTheme="minorHAnsi" w:hAnsiTheme="minorHAnsi" w:cstheme="minorHAnsi"/>
                      <w:b/>
                      <w:bCs/>
                      <w:i/>
                      <w:lang w:val="en-US"/>
                    </w:rPr>
                  </w:pPr>
                  <w:r w:rsidRPr="00146735">
                    <w:rPr>
                      <w:rFonts w:asciiTheme="minorHAnsi" w:hAnsiTheme="minorHAnsi" w:cstheme="minorHAnsi"/>
                      <w:b/>
                      <w:bCs/>
                      <w:i/>
                      <w:lang w:val="en-US"/>
                    </w:rPr>
                    <w:t>Min</w:t>
                  </w:r>
                </w:p>
              </w:tc>
              <w:tc>
                <w:tcPr>
                  <w:tcW w:w="899" w:type="dxa"/>
                  <w:vAlign w:val="center"/>
                </w:tcPr>
                <w:p w14:paraId="3194997F" w14:textId="77777777" w:rsidR="004B2E02" w:rsidRPr="00146735" w:rsidRDefault="004B2E02" w:rsidP="00D50F5A">
                  <w:pPr>
                    <w:jc w:val="center"/>
                    <w:rPr>
                      <w:rFonts w:asciiTheme="minorHAnsi" w:hAnsiTheme="minorHAnsi" w:cstheme="minorHAnsi"/>
                      <w:b/>
                      <w:bCs/>
                      <w:i/>
                      <w:lang w:val="en-US"/>
                    </w:rPr>
                  </w:pPr>
                  <w:r w:rsidRPr="00146735">
                    <w:rPr>
                      <w:rFonts w:asciiTheme="minorHAnsi" w:hAnsiTheme="minorHAnsi" w:cstheme="minorHAnsi"/>
                      <w:b/>
                      <w:bCs/>
                      <w:i/>
                      <w:lang w:val="en-US"/>
                    </w:rPr>
                    <w:t>Max</w:t>
                  </w:r>
                </w:p>
              </w:tc>
              <w:tc>
                <w:tcPr>
                  <w:tcW w:w="714" w:type="dxa"/>
                  <w:vAlign w:val="center"/>
                </w:tcPr>
                <w:p w14:paraId="2CD166DE" w14:textId="77777777" w:rsidR="004B2E02" w:rsidRPr="00146735" w:rsidRDefault="004B2E02" w:rsidP="00F562E5">
                  <w:pPr>
                    <w:jc w:val="center"/>
                    <w:rPr>
                      <w:rFonts w:asciiTheme="minorHAnsi" w:hAnsiTheme="minorHAnsi" w:cstheme="minorHAnsi"/>
                      <w:b/>
                      <w:bCs/>
                      <w:i/>
                      <w:lang w:val="en-US"/>
                    </w:rPr>
                  </w:pPr>
                  <w:r w:rsidRPr="00146735">
                    <w:rPr>
                      <w:rFonts w:asciiTheme="minorHAnsi" w:hAnsiTheme="minorHAnsi" w:cstheme="minorHAnsi"/>
                      <w:b/>
                      <w:bCs/>
                      <w:i/>
                      <w:lang w:val="en-US"/>
                    </w:rPr>
                    <w:t>Unit</w:t>
                  </w:r>
                </w:p>
              </w:tc>
              <w:tc>
                <w:tcPr>
                  <w:tcW w:w="1503" w:type="dxa"/>
                  <w:vAlign w:val="center"/>
                </w:tcPr>
                <w:p w14:paraId="7864224B" w14:textId="77777777" w:rsidR="004B2E02" w:rsidRPr="00146735" w:rsidRDefault="004B2E02" w:rsidP="00F562E5">
                  <w:pPr>
                    <w:jc w:val="center"/>
                    <w:rPr>
                      <w:rFonts w:asciiTheme="minorHAnsi" w:hAnsiTheme="minorHAnsi" w:cstheme="minorHAnsi"/>
                      <w:b/>
                      <w:i/>
                      <w:lang w:val="en-US"/>
                    </w:rPr>
                  </w:pPr>
                  <w:r w:rsidRPr="00146735">
                    <w:rPr>
                      <w:rFonts w:asciiTheme="minorHAnsi" w:hAnsiTheme="minorHAnsi" w:cstheme="minorHAnsi"/>
                      <w:b/>
                      <w:i/>
                      <w:lang w:val="en-US"/>
                    </w:rPr>
                    <w:t>Method</w:t>
                  </w:r>
                </w:p>
              </w:tc>
            </w:tr>
            <w:tr w:rsidR="004B2E02" w:rsidRPr="00146735" w14:paraId="17DB0F02" w14:textId="77777777" w:rsidTr="00146735">
              <w:trPr>
                <w:trHeight w:hRule="exact" w:val="501"/>
                <w:jc w:val="center"/>
              </w:trPr>
              <w:tc>
                <w:tcPr>
                  <w:tcW w:w="1562" w:type="dxa"/>
                  <w:vAlign w:val="center"/>
                </w:tcPr>
                <w:p w14:paraId="5E2E8309" w14:textId="77777777" w:rsidR="004B2E02" w:rsidRPr="00146735" w:rsidRDefault="004B2E02" w:rsidP="00D50F5A">
                  <w:pPr>
                    <w:jc w:val="center"/>
                    <w:rPr>
                      <w:rFonts w:asciiTheme="minorHAnsi" w:hAnsiTheme="minorHAnsi" w:cstheme="minorHAnsi"/>
                      <w:i/>
                      <w:lang w:val="en-US"/>
                    </w:rPr>
                  </w:pPr>
                  <w:r w:rsidRPr="00146735">
                    <w:rPr>
                      <w:rFonts w:asciiTheme="minorHAnsi" w:hAnsiTheme="minorHAnsi" w:cstheme="minorHAnsi"/>
                      <w:i/>
                      <w:lang w:val="en-US"/>
                    </w:rPr>
                    <w:t>Specific weight</w:t>
                  </w:r>
                </w:p>
              </w:tc>
              <w:tc>
                <w:tcPr>
                  <w:tcW w:w="937" w:type="dxa"/>
                  <w:vAlign w:val="center"/>
                </w:tcPr>
                <w:p w14:paraId="3965E635" w14:textId="77777777" w:rsidR="004B2E02" w:rsidRPr="00146735" w:rsidRDefault="004B2E02" w:rsidP="004B2E02">
                  <w:pPr>
                    <w:rPr>
                      <w:rFonts w:asciiTheme="minorHAnsi" w:hAnsiTheme="minorHAnsi" w:cstheme="minorHAnsi"/>
                      <w:lang w:val="en-US"/>
                    </w:rPr>
                  </w:pPr>
                  <w:r w:rsidRPr="00146735">
                    <w:rPr>
                      <w:rFonts w:asciiTheme="minorHAnsi" w:hAnsiTheme="minorHAnsi" w:cstheme="minorHAnsi"/>
                      <w:lang w:val="en-US"/>
                    </w:rPr>
                    <w:t>0,844</w:t>
                  </w:r>
                </w:p>
              </w:tc>
              <w:tc>
                <w:tcPr>
                  <w:tcW w:w="899" w:type="dxa"/>
                  <w:vAlign w:val="center"/>
                </w:tcPr>
                <w:p w14:paraId="153D5559" w14:textId="77777777" w:rsidR="004B2E02" w:rsidRPr="00146735" w:rsidRDefault="004B2E02" w:rsidP="00D50F5A">
                  <w:pPr>
                    <w:jc w:val="center"/>
                    <w:rPr>
                      <w:rFonts w:asciiTheme="minorHAnsi" w:hAnsiTheme="minorHAnsi" w:cstheme="minorHAnsi"/>
                      <w:lang w:val="en-US"/>
                    </w:rPr>
                  </w:pPr>
                  <w:r w:rsidRPr="00146735">
                    <w:rPr>
                      <w:rFonts w:asciiTheme="minorHAnsi" w:hAnsiTheme="minorHAnsi" w:cstheme="minorHAnsi"/>
                      <w:lang w:val="en-US"/>
                    </w:rPr>
                    <w:t>0,847</w:t>
                  </w:r>
                </w:p>
              </w:tc>
              <w:tc>
                <w:tcPr>
                  <w:tcW w:w="714" w:type="dxa"/>
                  <w:vAlign w:val="center"/>
                </w:tcPr>
                <w:p w14:paraId="6D0005DB" w14:textId="77777777" w:rsidR="004B2E02" w:rsidRPr="00146735" w:rsidRDefault="004B2E02" w:rsidP="00D50F5A">
                  <w:pPr>
                    <w:jc w:val="center"/>
                    <w:rPr>
                      <w:rFonts w:asciiTheme="minorHAnsi" w:hAnsiTheme="minorHAnsi" w:cstheme="minorHAnsi"/>
                      <w:lang w:val="en-US"/>
                    </w:rPr>
                  </w:pPr>
                  <w:r w:rsidRPr="00146735">
                    <w:rPr>
                      <w:rFonts w:asciiTheme="minorHAnsi" w:hAnsiTheme="minorHAnsi" w:cstheme="minorHAnsi"/>
                      <w:lang w:val="en-US"/>
                    </w:rPr>
                    <w:t>g</w:t>
                  </w:r>
                </w:p>
              </w:tc>
              <w:tc>
                <w:tcPr>
                  <w:tcW w:w="1503" w:type="dxa"/>
                  <w:vAlign w:val="center"/>
                </w:tcPr>
                <w:p w14:paraId="34ED8A2F" w14:textId="77777777" w:rsidR="004B2E02" w:rsidRPr="00146735" w:rsidRDefault="004B2E02" w:rsidP="004B2E02">
                  <w:pPr>
                    <w:snapToGrid w:val="0"/>
                    <w:jc w:val="center"/>
                    <w:rPr>
                      <w:rFonts w:asciiTheme="minorHAnsi" w:hAnsiTheme="minorHAnsi" w:cstheme="minorHAnsi"/>
                      <w:lang w:val="en-US"/>
                    </w:rPr>
                  </w:pPr>
                  <w:r w:rsidRPr="00146735">
                    <w:rPr>
                      <w:rFonts w:asciiTheme="minorHAnsi" w:hAnsiTheme="minorHAnsi" w:cstheme="minorHAnsi"/>
                      <w:lang w:val="en-US"/>
                    </w:rPr>
                    <w:t>Internal method</w:t>
                  </w:r>
                </w:p>
              </w:tc>
            </w:tr>
            <w:tr w:rsidR="004B2E02" w:rsidRPr="00146735" w14:paraId="722AC5A5" w14:textId="77777777" w:rsidTr="00146735">
              <w:trPr>
                <w:trHeight w:hRule="exact" w:val="501"/>
                <w:jc w:val="center"/>
              </w:trPr>
              <w:tc>
                <w:tcPr>
                  <w:tcW w:w="1562" w:type="dxa"/>
                  <w:vAlign w:val="center"/>
                </w:tcPr>
                <w:p w14:paraId="49DB82B6" w14:textId="77777777" w:rsidR="004B2E02" w:rsidRPr="00146735" w:rsidRDefault="004B2E02" w:rsidP="00F562E5">
                  <w:pPr>
                    <w:jc w:val="center"/>
                    <w:rPr>
                      <w:rFonts w:asciiTheme="minorHAnsi" w:hAnsiTheme="minorHAnsi" w:cstheme="minorHAnsi"/>
                      <w:i/>
                      <w:lang w:val="en-US"/>
                    </w:rPr>
                  </w:pPr>
                  <w:r w:rsidRPr="00146735">
                    <w:rPr>
                      <w:rFonts w:asciiTheme="minorHAnsi" w:hAnsiTheme="minorHAnsi" w:cstheme="minorHAnsi"/>
                      <w:i/>
                      <w:lang w:val="en-US"/>
                    </w:rPr>
                    <w:t>Refractive index</w:t>
                  </w:r>
                </w:p>
              </w:tc>
              <w:tc>
                <w:tcPr>
                  <w:tcW w:w="937" w:type="dxa"/>
                  <w:vAlign w:val="center"/>
                </w:tcPr>
                <w:p w14:paraId="053268CC" w14:textId="77777777" w:rsidR="004B2E02" w:rsidRPr="00146735" w:rsidRDefault="00A924B1" w:rsidP="00D50F5A">
                  <w:pPr>
                    <w:jc w:val="center"/>
                    <w:rPr>
                      <w:rFonts w:asciiTheme="minorHAnsi" w:hAnsiTheme="minorHAnsi" w:cstheme="minorHAnsi"/>
                      <w:lang w:val="en-US"/>
                    </w:rPr>
                  </w:pPr>
                  <w:r w:rsidRPr="00146735">
                    <w:rPr>
                      <w:rFonts w:asciiTheme="minorHAnsi" w:hAnsiTheme="minorHAnsi" w:cstheme="minorHAnsi"/>
                      <w:lang w:val="en-US"/>
                    </w:rPr>
                    <w:t>1,4730</w:t>
                  </w:r>
                </w:p>
              </w:tc>
              <w:tc>
                <w:tcPr>
                  <w:tcW w:w="899" w:type="dxa"/>
                  <w:vAlign w:val="center"/>
                </w:tcPr>
                <w:p w14:paraId="79EB0411" w14:textId="77777777" w:rsidR="004B2E02" w:rsidRPr="00146735" w:rsidRDefault="00A924B1" w:rsidP="00D50F5A">
                  <w:pPr>
                    <w:jc w:val="center"/>
                    <w:rPr>
                      <w:rFonts w:asciiTheme="minorHAnsi" w:hAnsiTheme="minorHAnsi" w:cstheme="minorHAnsi"/>
                      <w:lang w:val="en-US"/>
                    </w:rPr>
                  </w:pPr>
                  <w:r w:rsidRPr="00146735">
                    <w:rPr>
                      <w:rFonts w:asciiTheme="minorHAnsi" w:hAnsiTheme="minorHAnsi" w:cstheme="minorHAnsi"/>
                      <w:lang w:val="en-US"/>
                    </w:rPr>
                    <w:t>1,4750</w:t>
                  </w:r>
                </w:p>
              </w:tc>
              <w:tc>
                <w:tcPr>
                  <w:tcW w:w="714" w:type="dxa"/>
                  <w:vAlign w:val="center"/>
                </w:tcPr>
                <w:p w14:paraId="4807F597" w14:textId="77777777" w:rsidR="004B2E02" w:rsidRPr="00146735" w:rsidRDefault="004B2E02" w:rsidP="00D50F5A">
                  <w:pPr>
                    <w:jc w:val="center"/>
                    <w:rPr>
                      <w:rFonts w:asciiTheme="minorHAnsi" w:hAnsiTheme="minorHAnsi" w:cstheme="minorHAnsi"/>
                      <w:lang w:val="en-US"/>
                    </w:rPr>
                  </w:pPr>
                </w:p>
              </w:tc>
              <w:tc>
                <w:tcPr>
                  <w:tcW w:w="1503" w:type="dxa"/>
                  <w:vAlign w:val="center"/>
                </w:tcPr>
                <w:p w14:paraId="74656D9B" w14:textId="77777777" w:rsidR="004B2E02" w:rsidRPr="00146735" w:rsidRDefault="00A924B1" w:rsidP="00D50F5A">
                  <w:pPr>
                    <w:snapToGrid w:val="0"/>
                    <w:jc w:val="center"/>
                    <w:rPr>
                      <w:rFonts w:asciiTheme="minorHAnsi" w:hAnsiTheme="minorHAnsi" w:cstheme="minorHAnsi"/>
                      <w:lang w:val="en-US"/>
                    </w:rPr>
                  </w:pPr>
                  <w:r w:rsidRPr="00146735">
                    <w:rPr>
                      <w:rFonts w:asciiTheme="minorHAnsi" w:hAnsiTheme="minorHAnsi" w:cstheme="minorHAnsi"/>
                      <w:lang w:val="en-US"/>
                    </w:rPr>
                    <w:t>Internal method</w:t>
                  </w:r>
                </w:p>
              </w:tc>
            </w:tr>
            <w:tr w:rsidR="004B2E02" w:rsidRPr="00146735" w14:paraId="0DABB098" w14:textId="77777777" w:rsidTr="00146735">
              <w:trPr>
                <w:trHeight w:hRule="exact" w:val="501"/>
                <w:jc w:val="center"/>
              </w:trPr>
              <w:tc>
                <w:tcPr>
                  <w:tcW w:w="1562" w:type="dxa"/>
                  <w:vAlign w:val="center"/>
                </w:tcPr>
                <w:p w14:paraId="6DED5256" w14:textId="77777777" w:rsidR="004B2E02" w:rsidRPr="00146735" w:rsidRDefault="00A924B1" w:rsidP="00F562E5">
                  <w:pPr>
                    <w:jc w:val="center"/>
                    <w:rPr>
                      <w:rFonts w:asciiTheme="minorHAnsi" w:hAnsiTheme="minorHAnsi" w:cstheme="minorHAnsi"/>
                      <w:i/>
                      <w:lang w:val="en-US"/>
                    </w:rPr>
                  </w:pPr>
                  <w:r w:rsidRPr="00146735">
                    <w:rPr>
                      <w:rFonts w:asciiTheme="minorHAnsi" w:hAnsiTheme="minorHAnsi" w:cstheme="minorHAnsi"/>
                      <w:i/>
                      <w:lang w:val="en-US"/>
                    </w:rPr>
                    <w:t>Residue on evaporation</w:t>
                  </w:r>
                </w:p>
              </w:tc>
              <w:tc>
                <w:tcPr>
                  <w:tcW w:w="937" w:type="dxa"/>
                  <w:vAlign w:val="center"/>
                </w:tcPr>
                <w:p w14:paraId="447C8FC6" w14:textId="77777777" w:rsidR="004B2E02" w:rsidRPr="00146735" w:rsidRDefault="00A924B1" w:rsidP="00D50F5A">
                  <w:pPr>
                    <w:tabs>
                      <w:tab w:val="decimal" w:pos="12"/>
                    </w:tabs>
                    <w:jc w:val="center"/>
                    <w:rPr>
                      <w:rFonts w:asciiTheme="minorHAnsi" w:hAnsiTheme="minorHAnsi" w:cstheme="minorHAnsi"/>
                      <w:lang w:val="en-US"/>
                    </w:rPr>
                  </w:pPr>
                  <w:r w:rsidRPr="00146735">
                    <w:rPr>
                      <w:rFonts w:asciiTheme="minorHAnsi" w:hAnsiTheme="minorHAnsi" w:cstheme="minorHAnsi"/>
                      <w:lang w:val="en-US"/>
                    </w:rPr>
                    <w:t>1,6</w:t>
                  </w:r>
                </w:p>
              </w:tc>
              <w:tc>
                <w:tcPr>
                  <w:tcW w:w="899" w:type="dxa"/>
                  <w:vAlign w:val="center"/>
                </w:tcPr>
                <w:p w14:paraId="79A4735F" w14:textId="77777777" w:rsidR="004B2E02" w:rsidRPr="00146735" w:rsidRDefault="00A924B1" w:rsidP="00D50F5A">
                  <w:pPr>
                    <w:tabs>
                      <w:tab w:val="decimal" w:pos="12"/>
                      <w:tab w:val="decimal" w:pos="417"/>
                    </w:tabs>
                    <w:jc w:val="center"/>
                    <w:rPr>
                      <w:rFonts w:asciiTheme="minorHAnsi" w:hAnsiTheme="minorHAnsi" w:cstheme="minorHAnsi"/>
                      <w:lang w:val="en-US"/>
                    </w:rPr>
                  </w:pPr>
                  <w:r w:rsidRPr="00146735">
                    <w:rPr>
                      <w:rFonts w:asciiTheme="minorHAnsi" w:hAnsiTheme="minorHAnsi" w:cstheme="minorHAnsi"/>
                      <w:lang w:val="en-US"/>
                    </w:rPr>
                    <w:t>3,5</w:t>
                  </w:r>
                </w:p>
              </w:tc>
              <w:tc>
                <w:tcPr>
                  <w:tcW w:w="714" w:type="dxa"/>
                  <w:vAlign w:val="center"/>
                </w:tcPr>
                <w:p w14:paraId="34EAF88D" w14:textId="77777777" w:rsidR="004B2E02" w:rsidRPr="00146735" w:rsidRDefault="00A924B1" w:rsidP="00D50F5A">
                  <w:pPr>
                    <w:jc w:val="center"/>
                    <w:rPr>
                      <w:rFonts w:asciiTheme="minorHAnsi" w:hAnsiTheme="minorHAnsi" w:cstheme="minorHAnsi"/>
                      <w:lang w:val="en-US"/>
                    </w:rPr>
                  </w:pPr>
                  <w:r w:rsidRPr="00146735">
                    <w:rPr>
                      <w:rFonts w:asciiTheme="minorHAnsi" w:hAnsiTheme="minorHAnsi" w:cstheme="minorHAnsi"/>
                      <w:lang w:val="en-US"/>
                    </w:rPr>
                    <w:t>%</w:t>
                  </w:r>
                </w:p>
              </w:tc>
              <w:tc>
                <w:tcPr>
                  <w:tcW w:w="1503" w:type="dxa"/>
                  <w:vAlign w:val="center"/>
                </w:tcPr>
                <w:p w14:paraId="354E0893" w14:textId="77777777" w:rsidR="004B2E02" w:rsidRPr="00146735" w:rsidRDefault="004B2E02" w:rsidP="00D50F5A">
                  <w:pPr>
                    <w:snapToGrid w:val="0"/>
                    <w:jc w:val="center"/>
                    <w:rPr>
                      <w:rFonts w:asciiTheme="minorHAnsi" w:hAnsiTheme="minorHAnsi" w:cstheme="minorHAnsi"/>
                      <w:lang w:val="en-US"/>
                    </w:rPr>
                  </w:pPr>
                  <w:r w:rsidRPr="00146735">
                    <w:rPr>
                      <w:rFonts w:asciiTheme="minorHAnsi" w:hAnsiTheme="minorHAnsi" w:cstheme="minorHAnsi"/>
                      <w:lang w:val="en-US"/>
                    </w:rPr>
                    <w:t>Internal method</w:t>
                  </w:r>
                </w:p>
              </w:tc>
            </w:tr>
            <w:tr w:rsidR="004B2E02" w:rsidRPr="00146735" w14:paraId="5CA71C8F" w14:textId="77777777" w:rsidTr="00146735">
              <w:trPr>
                <w:trHeight w:hRule="exact" w:val="501"/>
                <w:jc w:val="center"/>
              </w:trPr>
              <w:tc>
                <w:tcPr>
                  <w:tcW w:w="1562" w:type="dxa"/>
                  <w:vAlign w:val="center"/>
                </w:tcPr>
                <w:p w14:paraId="0EA26BBF" w14:textId="77777777" w:rsidR="004B2E02" w:rsidRPr="00146735" w:rsidRDefault="00A924B1" w:rsidP="00AD7CB4">
                  <w:pPr>
                    <w:jc w:val="center"/>
                    <w:rPr>
                      <w:rFonts w:asciiTheme="minorHAnsi" w:hAnsiTheme="minorHAnsi" w:cstheme="minorHAnsi"/>
                      <w:i/>
                      <w:lang w:val="en-US"/>
                    </w:rPr>
                  </w:pPr>
                  <w:r w:rsidRPr="00146735">
                    <w:rPr>
                      <w:rFonts w:asciiTheme="minorHAnsi" w:hAnsiTheme="minorHAnsi" w:cstheme="minorHAnsi"/>
                      <w:i/>
                      <w:lang w:val="en-US"/>
                    </w:rPr>
                    <w:t>Carbonyl constituents</w:t>
                  </w:r>
                </w:p>
              </w:tc>
              <w:tc>
                <w:tcPr>
                  <w:tcW w:w="937" w:type="dxa"/>
                  <w:vAlign w:val="center"/>
                </w:tcPr>
                <w:p w14:paraId="080C3E87" w14:textId="77777777" w:rsidR="004B2E02" w:rsidRPr="00146735" w:rsidRDefault="00A924B1" w:rsidP="00D50F5A">
                  <w:pPr>
                    <w:tabs>
                      <w:tab w:val="decimal" w:pos="12"/>
                    </w:tabs>
                    <w:jc w:val="center"/>
                    <w:rPr>
                      <w:rFonts w:asciiTheme="minorHAnsi" w:hAnsiTheme="minorHAnsi" w:cstheme="minorHAnsi"/>
                      <w:lang w:val="en-US"/>
                    </w:rPr>
                  </w:pPr>
                  <w:r w:rsidRPr="00146735">
                    <w:rPr>
                      <w:rFonts w:asciiTheme="minorHAnsi" w:hAnsiTheme="minorHAnsi" w:cstheme="minorHAnsi"/>
                      <w:lang w:val="en-US"/>
                    </w:rPr>
                    <w:t>0,7</w:t>
                  </w:r>
                </w:p>
              </w:tc>
              <w:tc>
                <w:tcPr>
                  <w:tcW w:w="899" w:type="dxa"/>
                  <w:vAlign w:val="center"/>
                </w:tcPr>
                <w:p w14:paraId="58C7871A" w14:textId="77777777" w:rsidR="004B2E02" w:rsidRPr="00146735" w:rsidRDefault="00A924B1" w:rsidP="00D50F5A">
                  <w:pPr>
                    <w:tabs>
                      <w:tab w:val="decimal" w:pos="12"/>
                      <w:tab w:val="decimal" w:pos="417"/>
                    </w:tabs>
                    <w:jc w:val="center"/>
                    <w:rPr>
                      <w:rFonts w:asciiTheme="minorHAnsi" w:hAnsiTheme="minorHAnsi" w:cstheme="minorHAnsi"/>
                      <w:lang w:val="en-US"/>
                    </w:rPr>
                  </w:pPr>
                  <w:r w:rsidRPr="00146735">
                    <w:rPr>
                      <w:rFonts w:asciiTheme="minorHAnsi" w:hAnsiTheme="minorHAnsi" w:cstheme="minorHAnsi"/>
                      <w:lang w:val="en-US"/>
                    </w:rPr>
                    <w:t>2,2</w:t>
                  </w:r>
                </w:p>
              </w:tc>
              <w:tc>
                <w:tcPr>
                  <w:tcW w:w="714" w:type="dxa"/>
                  <w:vAlign w:val="center"/>
                </w:tcPr>
                <w:p w14:paraId="7996C3EA" w14:textId="77777777" w:rsidR="004B2E02" w:rsidRPr="00146735" w:rsidRDefault="00A924B1" w:rsidP="00D50F5A">
                  <w:pPr>
                    <w:snapToGrid w:val="0"/>
                    <w:jc w:val="center"/>
                    <w:rPr>
                      <w:rFonts w:asciiTheme="minorHAnsi" w:hAnsiTheme="minorHAnsi" w:cstheme="minorHAnsi"/>
                      <w:lang w:val="en-US"/>
                    </w:rPr>
                  </w:pPr>
                  <w:r w:rsidRPr="00146735">
                    <w:rPr>
                      <w:rFonts w:asciiTheme="minorHAnsi" w:hAnsiTheme="minorHAnsi" w:cstheme="minorHAnsi"/>
                      <w:lang w:val="en-US"/>
                    </w:rPr>
                    <w:t xml:space="preserve">% </w:t>
                  </w:r>
                </w:p>
              </w:tc>
              <w:tc>
                <w:tcPr>
                  <w:tcW w:w="1503" w:type="dxa"/>
                  <w:vAlign w:val="center"/>
                </w:tcPr>
                <w:p w14:paraId="27E6CF30" w14:textId="77777777" w:rsidR="004B2E02" w:rsidRPr="00146735" w:rsidRDefault="00A924B1" w:rsidP="0028717A">
                  <w:pPr>
                    <w:jc w:val="center"/>
                    <w:rPr>
                      <w:rFonts w:asciiTheme="minorHAnsi" w:hAnsiTheme="minorHAnsi" w:cstheme="minorHAnsi"/>
                      <w:lang w:val="en-US"/>
                    </w:rPr>
                  </w:pPr>
                  <w:r w:rsidRPr="00146735">
                    <w:rPr>
                      <w:rFonts w:asciiTheme="minorHAnsi" w:hAnsiTheme="minorHAnsi" w:cstheme="minorHAnsi"/>
                      <w:lang w:val="en-US"/>
                    </w:rPr>
                    <w:t>Internal method</w:t>
                  </w:r>
                </w:p>
              </w:tc>
            </w:tr>
            <w:tr w:rsidR="00A924B1" w:rsidRPr="00146735" w14:paraId="2F2B07AD" w14:textId="77777777" w:rsidTr="00146735">
              <w:trPr>
                <w:trHeight w:hRule="exact" w:val="501"/>
                <w:jc w:val="center"/>
              </w:trPr>
              <w:tc>
                <w:tcPr>
                  <w:tcW w:w="1562" w:type="dxa"/>
                  <w:vAlign w:val="center"/>
                </w:tcPr>
                <w:p w14:paraId="11FF75AA" w14:textId="77777777" w:rsidR="00A924B1" w:rsidRPr="00146735" w:rsidRDefault="00A924B1" w:rsidP="00AD7CB4">
                  <w:pPr>
                    <w:jc w:val="center"/>
                    <w:rPr>
                      <w:rFonts w:asciiTheme="minorHAnsi" w:hAnsiTheme="minorHAnsi" w:cstheme="minorHAnsi"/>
                      <w:i/>
                      <w:lang w:val="en-US"/>
                    </w:rPr>
                  </w:pPr>
                  <w:r w:rsidRPr="00146735">
                    <w:rPr>
                      <w:rFonts w:asciiTheme="minorHAnsi" w:hAnsiTheme="minorHAnsi" w:cstheme="minorHAnsi"/>
                      <w:i/>
                      <w:lang w:val="en-US"/>
                    </w:rPr>
                    <w:t>Optical rotation</w:t>
                  </w:r>
                </w:p>
              </w:tc>
              <w:tc>
                <w:tcPr>
                  <w:tcW w:w="937" w:type="dxa"/>
                  <w:vAlign w:val="center"/>
                </w:tcPr>
                <w:p w14:paraId="1051BAD3" w14:textId="77777777" w:rsidR="00A924B1" w:rsidRPr="00146735" w:rsidRDefault="00A924B1" w:rsidP="00D50F5A">
                  <w:pPr>
                    <w:tabs>
                      <w:tab w:val="decimal" w:pos="12"/>
                    </w:tabs>
                    <w:jc w:val="center"/>
                    <w:rPr>
                      <w:rFonts w:asciiTheme="minorHAnsi" w:hAnsiTheme="minorHAnsi" w:cstheme="minorHAnsi"/>
                      <w:lang w:val="en-US"/>
                    </w:rPr>
                  </w:pPr>
                  <w:r w:rsidRPr="00146735">
                    <w:rPr>
                      <w:rFonts w:asciiTheme="minorHAnsi" w:hAnsiTheme="minorHAnsi" w:cstheme="minorHAnsi"/>
                      <w:lang w:val="en-US"/>
                    </w:rPr>
                    <w:t>+97 °C</w:t>
                  </w:r>
                </w:p>
              </w:tc>
              <w:tc>
                <w:tcPr>
                  <w:tcW w:w="899" w:type="dxa"/>
                  <w:vAlign w:val="center"/>
                </w:tcPr>
                <w:p w14:paraId="2A78EFBE" w14:textId="77777777" w:rsidR="00A924B1" w:rsidRPr="00146735" w:rsidRDefault="00A924B1" w:rsidP="00D50F5A">
                  <w:pPr>
                    <w:tabs>
                      <w:tab w:val="decimal" w:pos="12"/>
                      <w:tab w:val="decimal" w:pos="417"/>
                    </w:tabs>
                    <w:jc w:val="center"/>
                    <w:rPr>
                      <w:rFonts w:asciiTheme="minorHAnsi" w:hAnsiTheme="minorHAnsi" w:cstheme="minorHAnsi"/>
                      <w:lang w:val="en-US"/>
                    </w:rPr>
                  </w:pPr>
                  <w:r w:rsidRPr="00146735">
                    <w:rPr>
                      <w:rFonts w:asciiTheme="minorHAnsi" w:hAnsiTheme="minorHAnsi" w:cstheme="minorHAnsi"/>
                      <w:lang w:val="en-US"/>
                    </w:rPr>
                    <w:t>+99 °C</w:t>
                  </w:r>
                </w:p>
              </w:tc>
              <w:tc>
                <w:tcPr>
                  <w:tcW w:w="714" w:type="dxa"/>
                  <w:vAlign w:val="center"/>
                </w:tcPr>
                <w:p w14:paraId="7C92239C" w14:textId="77777777" w:rsidR="00A924B1" w:rsidRPr="00146735" w:rsidRDefault="00A924B1" w:rsidP="00D50F5A">
                  <w:pPr>
                    <w:snapToGrid w:val="0"/>
                    <w:jc w:val="center"/>
                    <w:rPr>
                      <w:rFonts w:asciiTheme="minorHAnsi" w:hAnsiTheme="minorHAnsi" w:cstheme="minorHAnsi"/>
                      <w:lang w:val="en-US"/>
                    </w:rPr>
                  </w:pPr>
                  <w:r w:rsidRPr="00146735">
                    <w:rPr>
                      <w:rFonts w:asciiTheme="minorHAnsi" w:hAnsiTheme="minorHAnsi" w:cstheme="minorHAnsi"/>
                      <w:lang w:val="en-US"/>
                    </w:rPr>
                    <w:t>°C</w:t>
                  </w:r>
                </w:p>
              </w:tc>
              <w:tc>
                <w:tcPr>
                  <w:tcW w:w="1503" w:type="dxa"/>
                  <w:vAlign w:val="center"/>
                </w:tcPr>
                <w:p w14:paraId="0D6D24D7" w14:textId="77777777" w:rsidR="00A924B1" w:rsidRPr="00146735" w:rsidRDefault="00A924B1" w:rsidP="0028717A">
                  <w:pPr>
                    <w:jc w:val="center"/>
                    <w:rPr>
                      <w:rFonts w:asciiTheme="minorHAnsi" w:hAnsiTheme="minorHAnsi" w:cstheme="minorHAnsi"/>
                      <w:lang w:val="en-US"/>
                    </w:rPr>
                  </w:pPr>
                  <w:r w:rsidRPr="00146735">
                    <w:rPr>
                      <w:rFonts w:asciiTheme="minorHAnsi" w:hAnsiTheme="minorHAnsi" w:cstheme="minorHAnsi"/>
                      <w:lang w:val="en-US"/>
                    </w:rPr>
                    <w:t>ISO 592DEL 1998</w:t>
                  </w:r>
                </w:p>
              </w:tc>
            </w:tr>
          </w:tbl>
          <w:p w14:paraId="20D23AD6" w14:textId="77777777" w:rsidR="003F1487" w:rsidRPr="00146735" w:rsidRDefault="003F1487" w:rsidP="00C4685F">
            <w:pPr>
              <w:spacing w:before="100" w:beforeAutospacing="1"/>
              <w:rPr>
                <w:rFonts w:asciiTheme="minorHAnsi" w:hAnsiTheme="minorHAnsi" w:cstheme="minorHAnsi"/>
                <w:i/>
                <w:sz w:val="16"/>
                <w:szCs w:val="16"/>
                <w:lang w:val="en-US"/>
              </w:rPr>
            </w:pPr>
          </w:p>
        </w:tc>
      </w:tr>
    </w:tbl>
    <w:p w14:paraId="61B17768" w14:textId="77777777" w:rsidR="004A7EF7" w:rsidRPr="00146735" w:rsidRDefault="004A7EF7" w:rsidP="00853353">
      <w:pPr>
        <w:spacing w:before="100" w:beforeAutospacing="1"/>
        <w:rPr>
          <w:rFonts w:asciiTheme="minorHAnsi" w:hAnsiTheme="minorHAnsi" w:cstheme="minorHAnsi"/>
          <w:b/>
          <w:sz w:val="8"/>
          <w:szCs w:val="8"/>
          <w:lang w:val="en-US"/>
        </w:rPr>
      </w:pPr>
    </w:p>
    <w:p w14:paraId="703EC631" w14:textId="77777777" w:rsidR="004A7EF7" w:rsidRPr="00146735" w:rsidRDefault="004A7EF7" w:rsidP="00853353">
      <w:pPr>
        <w:spacing w:before="100" w:beforeAutospacing="1"/>
        <w:rPr>
          <w:rFonts w:asciiTheme="minorHAnsi" w:hAnsiTheme="minorHAnsi" w:cstheme="minorHAnsi"/>
          <w:b/>
          <w:sz w:val="8"/>
          <w:szCs w:val="8"/>
          <w:lang w:val="en-US"/>
        </w:rPr>
      </w:pPr>
    </w:p>
    <w:p w14:paraId="334637D8" w14:textId="77777777" w:rsidR="004A7EF7" w:rsidRPr="00146735" w:rsidRDefault="004A7EF7" w:rsidP="00853353">
      <w:pPr>
        <w:spacing w:before="100" w:beforeAutospacing="1"/>
        <w:rPr>
          <w:rFonts w:asciiTheme="minorHAnsi" w:hAnsiTheme="minorHAnsi" w:cstheme="minorHAnsi"/>
          <w:b/>
          <w:sz w:val="8"/>
          <w:szCs w:val="8"/>
          <w:lang w:val="en-US"/>
        </w:rPr>
      </w:pPr>
    </w:p>
    <w:p w14:paraId="27D91EA1" w14:textId="77777777" w:rsidR="004A7EF7" w:rsidRPr="00146735" w:rsidRDefault="004A7EF7" w:rsidP="00853353">
      <w:pPr>
        <w:spacing w:before="100" w:beforeAutospacing="1"/>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146735" w14:paraId="6AD7ABA7" w14:textId="77777777" w:rsidTr="00BF054F">
        <w:trPr>
          <w:trHeight w:val="2249"/>
        </w:trPr>
        <w:tc>
          <w:tcPr>
            <w:tcW w:w="9210" w:type="dxa"/>
            <w:shd w:val="clear" w:color="auto" w:fill="auto"/>
          </w:tcPr>
          <w:p w14:paraId="4F78D310" w14:textId="77777777" w:rsidR="004A7EF7" w:rsidRPr="00146735" w:rsidRDefault="00F562E5" w:rsidP="00C4685F">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lastRenderedPageBreak/>
              <w:t>Organoleptical Parameters</w:t>
            </w:r>
          </w:p>
          <w:tbl>
            <w:tblPr>
              <w:tblW w:w="4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709"/>
              <w:gridCol w:w="1162"/>
            </w:tblGrid>
            <w:tr w:rsidR="003F1487" w:rsidRPr="00146735" w14:paraId="239056F7" w14:textId="77777777" w:rsidTr="003F1487">
              <w:trPr>
                <w:trHeight w:hRule="exact" w:val="510"/>
                <w:jc w:val="center"/>
              </w:trPr>
              <w:tc>
                <w:tcPr>
                  <w:tcW w:w="1897" w:type="dxa"/>
                  <w:vAlign w:val="center"/>
                </w:tcPr>
                <w:p w14:paraId="6945FF13" w14:textId="77777777" w:rsidR="003F1487" w:rsidRPr="00146735" w:rsidRDefault="003F1487" w:rsidP="00D50F5A">
                  <w:pPr>
                    <w:jc w:val="center"/>
                    <w:rPr>
                      <w:rFonts w:asciiTheme="minorHAnsi" w:hAnsiTheme="minorHAnsi" w:cstheme="minorHAnsi"/>
                      <w:b/>
                      <w:i/>
                      <w:sz w:val="18"/>
                      <w:szCs w:val="18"/>
                      <w:lang w:val="en-US"/>
                    </w:rPr>
                  </w:pPr>
                  <w:r w:rsidRPr="00146735">
                    <w:rPr>
                      <w:rFonts w:asciiTheme="minorHAnsi" w:hAnsiTheme="minorHAnsi" w:cstheme="minorHAnsi"/>
                      <w:b/>
                      <w:i/>
                      <w:sz w:val="18"/>
                      <w:szCs w:val="18"/>
                      <w:lang w:val="en-US"/>
                    </w:rPr>
                    <w:t>Caratteristica</w:t>
                  </w:r>
                </w:p>
              </w:tc>
              <w:tc>
                <w:tcPr>
                  <w:tcW w:w="1709" w:type="dxa"/>
                  <w:vAlign w:val="center"/>
                </w:tcPr>
                <w:p w14:paraId="3D577C2E" w14:textId="77777777" w:rsidR="003F1487" w:rsidRPr="00146735" w:rsidRDefault="003F1487" w:rsidP="00D50F5A">
                  <w:pPr>
                    <w:jc w:val="center"/>
                    <w:rPr>
                      <w:rFonts w:asciiTheme="minorHAnsi" w:hAnsiTheme="minorHAnsi" w:cstheme="minorHAnsi"/>
                      <w:b/>
                      <w:i/>
                      <w:sz w:val="18"/>
                      <w:szCs w:val="18"/>
                      <w:lang w:val="en-US"/>
                    </w:rPr>
                  </w:pPr>
                  <w:r w:rsidRPr="00146735">
                    <w:rPr>
                      <w:rFonts w:asciiTheme="minorHAnsi" w:hAnsiTheme="minorHAnsi" w:cstheme="minorHAnsi"/>
                      <w:b/>
                      <w:i/>
                      <w:sz w:val="18"/>
                      <w:szCs w:val="18"/>
                      <w:lang w:val="en-US"/>
                    </w:rPr>
                    <w:t>Target</w:t>
                  </w:r>
                </w:p>
              </w:tc>
              <w:tc>
                <w:tcPr>
                  <w:tcW w:w="1162" w:type="dxa"/>
                  <w:vAlign w:val="center"/>
                </w:tcPr>
                <w:p w14:paraId="6043C959" w14:textId="77777777" w:rsidR="003F1487" w:rsidRPr="00146735" w:rsidRDefault="003F1487" w:rsidP="00F562E5">
                  <w:pPr>
                    <w:jc w:val="center"/>
                    <w:rPr>
                      <w:rFonts w:asciiTheme="minorHAnsi" w:hAnsiTheme="minorHAnsi" w:cstheme="minorHAnsi"/>
                      <w:b/>
                      <w:i/>
                      <w:sz w:val="18"/>
                      <w:szCs w:val="18"/>
                      <w:lang w:val="en-US"/>
                    </w:rPr>
                  </w:pPr>
                  <w:r w:rsidRPr="00146735">
                    <w:rPr>
                      <w:rFonts w:asciiTheme="minorHAnsi" w:hAnsiTheme="minorHAnsi" w:cstheme="minorHAnsi"/>
                      <w:b/>
                      <w:i/>
                      <w:sz w:val="18"/>
                      <w:szCs w:val="18"/>
                      <w:lang w:val="en-US"/>
                    </w:rPr>
                    <w:t>Met</w:t>
                  </w:r>
                  <w:r w:rsidR="00F562E5" w:rsidRPr="00146735">
                    <w:rPr>
                      <w:rFonts w:asciiTheme="minorHAnsi" w:hAnsiTheme="minorHAnsi" w:cstheme="minorHAnsi"/>
                      <w:b/>
                      <w:i/>
                      <w:sz w:val="18"/>
                      <w:szCs w:val="18"/>
                      <w:lang w:val="en-US"/>
                    </w:rPr>
                    <w:t>hod</w:t>
                  </w:r>
                </w:p>
              </w:tc>
            </w:tr>
            <w:tr w:rsidR="003F1487" w:rsidRPr="00146735" w14:paraId="374FD70A" w14:textId="77777777" w:rsidTr="003F1487">
              <w:trPr>
                <w:trHeight w:hRule="exact" w:val="510"/>
                <w:jc w:val="center"/>
              </w:trPr>
              <w:tc>
                <w:tcPr>
                  <w:tcW w:w="1897" w:type="dxa"/>
                  <w:vAlign w:val="center"/>
                </w:tcPr>
                <w:p w14:paraId="73651054" w14:textId="77777777" w:rsidR="003F1487" w:rsidRPr="00146735" w:rsidRDefault="003F1487" w:rsidP="00F562E5">
                  <w:pPr>
                    <w:jc w:val="center"/>
                    <w:rPr>
                      <w:rFonts w:asciiTheme="minorHAnsi" w:hAnsiTheme="minorHAnsi" w:cstheme="minorHAnsi"/>
                      <w:i/>
                      <w:sz w:val="18"/>
                      <w:szCs w:val="18"/>
                      <w:lang w:val="en-US"/>
                    </w:rPr>
                  </w:pPr>
                  <w:r w:rsidRPr="00146735">
                    <w:rPr>
                      <w:rFonts w:asciiTheme="minorHAnsi" w:hAnsiTheme="minorHAnsi" w:cstheme="minorHAnsi"/>
                      <w:i/>
                      <w:sz w:val="18"/>
                      <w:szCs w:val="18"/>
                      <w:lang w:val="en-US"/>
                    </w:rPr>
                    <w:t>General</w:t>
                  </w:r>
                  <w:r w:rsidR="00F562E5" w:rsidRPr="00146735">
                    <w:rPr>
                      <w:rFonts w:asciiTheme="minorHAnsi" w:hAnsiTheme="minorHAnsi" w:cstheme="minorHAnsi"/>
                      <w:i/>
                      <w:sz w:val="18"/>
                      <w:szCs w:val="18"/>
                      <w:lang w:val="en-US"/>
                    </w:rPr>
                    <w:t xml:space="preserve"> Aspect</w:t>
                  </w:r>
                </w:p>
              </w:tc>
              <w:tc>
                <w:tcPr>
                  <w:tcW w:w="1709" w:type="dxa"/>
                  <w:vAlign w:val="center"/>
                </w:tcPr>
                <w:p w14:paraId="0730551D" w14:textId="77777777" w:rsidR="003F1487" w:rsidRPr="00146735" w:rsidRDefault="00C35E9D" w:rsidP="00D50F5A">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Viscous liquid</w:t>
                  </w:r>
                </w:p>
              </w:tc>
              <w:tc>
                <w:tcPr>
                  <w:tcW w:w="1162" w:type="dxa"/>
                  <w:shd w:val="clear" w:color="auto" w:fill="auto"/>
                  <w:vAlign w:val="center"/>
                </w:tcPr>
                <w:p w14:paraId="643DF0E8" w14:textId="77777777" w:rsidR="003F1487" w:rsidRPr="00146735" w:rsidRDefault="003F1487" w:rsidP="00953535">
                  <w:pPr>
                    <w:snapToGrid w:val="0"/>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Panel Test</w:t>
                  </w:r>
                </w:p>
              </w:tc>
            </w:tr>
            <w:tr w:rsidR="003F1487" w:rsidRPr="00146735" w14:paraId="348E2BEB" w14:textId="77777777" w:rsidTr="003F1487">
              <w:trPr>
                <w:trHeight w:hRule="exact" w:val="510"/>
                <w:jc w:val="center"/>
              </w:trPr>
              <w:tc>
                <w:tcPr>
                  <w:tcW w:w="1897" w:type="dxa"/>
                  <w:vAlign w:val="center"/>
                </w:tcPr>
                <w:p w14:paraId="0CF95D8C" w14:textId="77777777" w:rsidR="003F1487" w:rsidRPr="00146735" w:rsidRDefault="003F1487" w:rsidP="00D50F5A">
                  <w:pPr>
                    <w:jc w:val="center"/>
                    <w:rPr>
                      <w:rFonts w:asciiTheme="minorHAnsi" w:hAnsiTheme="minorHAnsi" w:cstheme="minorHAnsi"/>
                      <w:i/>
                      <w:sz w:val="18"/>
                      <w:szCs w:val="18"/>
                      <w:lang w:val="en-US"/>
                    </w:rPr>
                  </w:pPr>
                  <w:r w:rsidRPr="00146735">
                    <w:rPr>
                      <w:rFonts w:asciiTheme="minorHAnsi" w:hAnsiTheme="minorHAnsi" w:cstheme="minorHAnsi"/>
                      <w:i/>
                      <w:sz w:val="18"/>
                      <w:szCs w:val="18"/>
                      <w:lang w:val="en-US"/>
                    </w:rPr>
                    <w:t>Colo</w:t>
                  </w:r>
                  <w:r w:rsidR="00F562E5" w:rsidRPr="00146735">
                    <w:rPr>
                      <w:rFonts w:asciiTheme="minorHAnsi" w:hAnsiTheme="minorHAnsi" w:cstheme="minorHAnsi"/>
                      <w:i/>
                      <w:sz w:val="18"/>
                      <w:szCs w:val="18"/>
                      <w:lang w:val="en-US"/>
                    </w:rPr>
                    <w:t>r</w:t>
                  </w:r>
                </w:p>
              </w:tc>
              <w:tc>
                <w:tcPr>
                  <w:tcW w:w="1709" w:type="dxa"/>
                  <w:vAlign w:val="center"/>
                </w:tcPr>
                <w:p w14:paraId="55867F34" w14:textId="77777777" w:rsidR="003F1487" w:rsidRPr="00146735" w:rsidRDefault="00C35E9D" w:rsidP="00D50F5A">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Red orange</w:t>
                  </w:r>
                </w:p>
              </w:tc>
              <w:tc>
                <w:tcPr>
                  <w:tcW w:w="1162" w:type="dxa"/>
                  <w:shd w:val="clear" w:color="auto" w:fill="auto"/>
                  <w:vAlign w:val="center"/>
                </w:tcPr>
                <w:p w14:paraId="23CAC256" w14:textId="77777777" w:rsidR="003F1487" w:rsidRPr="00146735" w:rsidRDefault="003F1487" w:rsidP="003F1487">
                  <w:pPr>
                    <w:snapToGrid w:val="0"/>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Panel Test</w:t>
                  </w:r>
                </w:p>
              </w:tc>
            </w:tr>
          </w:tbl>
          <w:p w14:paraId="4D37A592" w14:textId="77777777" w:rsidR="004A7EF7" w:rsidRPr="00146735" w:rsidRDefault="004A7EF7" w:rsidP="00C4685F">
            <w:pPr>
              <w:spacing w:before="100" w:beforeAutospacing="1"/>
              <w:rPr>
                <w:rFonts w:asciiTheme="minorHAnsi" w:hAnsiTheme="minorHAnsi" w:cstheme="minorHAnsi"/>
                <w:b/>
                <w:sz w:val="8"/>
                <w:szCs w:val="8"/>
                <w:lang w:val="en-US"/>
              </w:rPr>
            </w:pPr>
          </w:p>
        </w:tc>
      </w:tr>
    </w:tbl>
    <w:p w14:paraId="6EE108CC" w14:textId="77777777" w:rsidR="004A7EF7" w:rsidRPr="00146735" w:rsidRDefault="004A7EF7" w:rsidP="00853353">
      <w:pPr>
        <w:spacing w:before="100" w:beforeAutospacing="1"/>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146735" w14:paraId="381B8782" w14:textId="77777777" w:rsidTr="00C4685F">
        <w:trPr>
          <w:trHeight w:val="3809"/>
        </w:trPr>
        <w:tc>
          <w:tcPr>
            <w:tcW w:w="9210" w:type="dxa"/>
            <w:shd w:val="clear" w:color="auto" w:fill="auto"/>
          </w:tcPr>
          <w:p w14:paraId="4A1B5FF0" w14:textId="77777777" w:rsidR="004A7EF7" w:rsidRPr="00146735" w:rsidRDefault="008768FC" w:rsidP="00C4685F">
            <w:pPr>
              <w:numPr>
                <w:ilvl w:val="0"/>
                <w:numId w:val="17"/>
              </w:numPr>
              <w:spacing w:before="100" w:beforeAutospacing="1"/>
              <w:rPr>
                <w:rFonts w:asciiTheme="minorHAnsi" w:hAnsiTheme="minorHAnsi" w:cstheme="minorHAnsi"/>
                <w:b/>
                <w:sz w:val="22"/>
                <w:szCs w:val="22"/>
                <w:lang w:val="en-US"/>
              </w:rPr>
            </w:pPr>
            <w:r w:rsidRPr="00146735">
              <w:rPr>
                <w:rFonts w:asciiTheme="minorHAnsi" w:hAnsiTheme="minorHAnsi" w:cstheme="minorHAnsi"/>
                <w:b/>
                <w:sz w:val="22"/>
                <w:szCs w:val="22"/>
                <w:lang w:val="en-US"/>
              </w:rPr>
              <w:t xml:space="preserve">Legal requirements for food safety product </w:t>
            </w:r>
          </w:p>
          <w:p w14:paraId="173C4E56" w14:textId="77777777" w:rsidR="004A7EF7" w:rsidRPr="00146735" w:rsidRDefault="0020215C"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COUNCIL DIRECTIVE 2001/112/EC of 20 December 2001 relating to fruit juice and certain similar product intended for human consuption and subsequent amendments</w:t>
            </w:r>
            <w:r w:rsidR="00773FCC" w:rsidRPr="00146735">
              <w:rPr>
                <w:rFonts w:asciiTheme="minorHAnsi" w:hAnsiTheme="minorHAnsi" w:cstheme="minorHAnsi"/>
                <w:lang w:val="en-US"/>
              </w:rPr>
              <w:t>;</w:t>
            </w:r>
          </w:p>
          <w:p w14:paraId="7F95EC0A" w14:textId="77777777" w:rsidR="00773FCC" w:rsidRPr="00146735" w:rsidRDefault="0020215C"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Directive</w:t>
            </w:r>
            <w:r w:rsidR="00866CC4" w:rsidRPr="00146735">
              <w:rPr>
                <w:rFonts w:asciiTheme="minorHAnsi" w:hAnsiTheme="minorHAnsi" w:cstheme="minorHAnsi"/>
                <w:lang w:val="en-US"/>
              </w:rPr>
              <w:t xml:space="preserve"> 2000/13/CE</w:t>
            </w:r>
            <w:r w:rsidRPr="00146735">
              <w:rPr>
                <w:rFonts w:asciiTheme="minorHAnsi" w:hAnsiTheme="minorHAnsi" w:cstheme="minorHAnsi"/>
                <w:lang w:val="en-US"/>
              </w:rPr>
              <w:t xml:space="preserve"> of the European Parliament and of the Council of 20 March 2000 on the approximation of the laws of the Member States relating to the labelling, presentation and advertising of foodstuff and subsequent amendments</w:t>
            </w:r>
            <w:r w:rsidR="00866CC4" w:rsidRPr="00146735">
              <w:rPr>
                <w:rFonts w:asciiTheme="minorHAnsi" w:hAnsiTheme="minorHAnsi" w:cstheme="minorHAnsi"/>
                <w:lang w:val="en-US"/>
              </w:rPr>
              <w:t>;</w:t>
            </w:r>
          </w:p>
          <w:p w14:paraId="358D41AE" w14:textId="77777777" w:rsidR="00866CC4" w:rsidRPr="00146735" w:rsidRDefault="0020215C"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COUNCIL DIRECTIVE 98/83/EC of 3 November 1998 on the quality of water intended for human consumption and subsequent amendments</w:t>
            </w:r>
            <w:r w:rsidR="00866CC4" w:rsidRPr="00146735">
              <w:rPr>
                <w:rFonts w:asciiTheme="minorHAnsi" w:hAnsiTheme="minorHAnsi" w:cstheme="minorHAnsi"/>
                <w:lang w:val="en-US"/>
              </w:rPr>
              <w:t>;</w:t>
            </w:r>
          </w:p>
          <w:p w14:paraId="071D8868" w14:textId="77777777" w:rsidR="00866CC4" w:rsidRPr="00146735" w:rsidRDefault="003F2495"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COUNCIL DIRECTIVE</w:t>
            </w:r>
            <w:r w:rsidR="00866CC4" w:rsidRPr="00146735">
              <w:rPr>
                <w:rFonts w:asciiTheme="minorHAnsi" w:hAnsiTheme="minorHAnsi" w:cstheme="minorHAnsi"/>
                <w:lang w:val="en-US"/>
              </w:rPr>
              <w:t xml:space="preserve"> 2001/111/CE </w:t>
            </w:r>
            <w:r w:rsidRPr="00146735">
              <w:rPr>
                <w:rFonts w:asciiTheme="minorHAnsi" w:hAnsiTheme="minorHAnsi" w:cstheme="minorHAnsi"/>
                <w:lang w:val="en-US"/>
              </w:rPr>
              <w:t>of 20 December 2001 relating to certain sugar intended for human consuption and subsequent amendments</w:t>
            </w:r>
            <w:r w:rsidR="00866CC4" w:rsidRPr="00146735">
              <w:rPr>
                <w:rFonts w:asciiTheme="minorHAnsi" w:hAnsiTheme="minorHAnsi" w:cstheme="minorHAnsi"/>
                <w:lang w:val="en-US"/>
              </w:rPr>
              <w:t>;</w:t>
            </w:r>
          </w:p>
          <w:p w14:paraId="1306A93E" w14:textId="77777777" w:rsidR="00866CC4" w:rsidRPr="00146735" w:rsidRDefault="003F2495"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Directive 2014/63/EU of the European Parliament and of the Council of 15 May 2014 amending Council Directive 2001/110/EC relating to honey and subsequent amendments</w:t>
            </w:r>
            <w:r w:rsidR="00866CC4" w:rsidRPr="00146735">
              <w:rPr>
                <w:rFonts w:asciiTheme="minorHAnsi" w:hAnsiTheme="minorHAnsi" w:cstheme="minorHAnsi"/>
                <w:lang w:val="en-US"/>
              </w:rPr>
              <w:t>;</w:t>
            </w:r>
          </w:p>
          <w:p w14:paraId="0197707E" w14:textId="77777777" w:rsidR="00866CC4" w:rsidRPr="00146735" w:rsidRDefault="00EF4C1E"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Regulation (EC) n°</w:t>
            </w:r>
            <w:r w:rsidR="003F2495" w:rsidRPr="00146735">
              <w:rPr>
                <w:rFonts w:asciiTheme="minorHAnsi" w:hAnsiTheme="minorHAnsi" w:cstheme="minorHAnsi"/>
                <w:lang w:val="en-US"/>
              </w:rPr>
              <w:t xml:space="preserve"> 1333/2008 of the European Parliament and of the Council of 16 December 2008 on food additives and subsequent amendments</w:t>
            </w:r>
            <w:r w:rsidR="00866CC4" w:rsidRPr="00146735">
              <w:rPr>
                <w:rFonts w:asciiTheme="minorHAnsi" w:hAnsiTheme="minorHAnsi" w:cstheme="minorHAnsi"/>
                <w:lang w:val="en-US"/>
              </w:rPr>
              <w:t>;</w:t>
            </w:r>
          </w:p>
          <w:p w14:paraId="29C33165" w14:textId="77777777" w:rsidR="00866CC4" w:rsidRPr="00146735" w:rsidRDefault="00EF4C1E"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 xml:space="preserve">Commision </w:t>
            </w:r>
            <w:r w:rsidR="00866CC4" w:rsidRPr="00146735">
              <w:rPr>
                <w:rFonts w:asciiTheme="minorHAnsi" w:hAnsiTheme="minorHAnsi" w:cstheme="minorHAnsi"/>
                <w:lang w:val="en-US"/>
              </w:rPr>
              <w:t>Reg</w:t>
            </w:r>
            <w:r w:rsidRPr="00146735">
              <w:rPr>
                <w:rFonts w:asciiTheme="minorHAnsi" w:hAnsiTheme="minorHAnsi" w:cstheme="minorHAnsi"/>
                <w:lang w:val="en-US"/>
              </w:rPr>
              <w:t>ulation (EC</w:t>
            </w:r>
            <w:r w:rsidR="00866CC4" w:rsidRPr="00146735">
              <w:rPr>
                <w:rFonts w:asciiTheme="minorHAnsi" w:hAnsiTheme="minorHAnsi" w:cstheme="minorHAnsi"/>
                <w:lang w:val="en-US"/>
              </w:rPr>
              <w:t xml:space="preserve">) n° 1130/2011 </w:t>
            </w:r>
            <w:r w:rsidRPr="00146735">
              <w:rPr>
                <w:rFonts w:asciiTheme="minorHAnsi" w:hAnsiTheme="minorHAnsi" w:cstheme="minorHAnsi"/>
                <w:lang w:val="en-US"/>
              </w:rPr>
              <w:t>of 11 November 2011 amending Regulation (EU) n° 1333/2008 of the European Parliament and of the Council on food additives by establishing a Union list of food additives approved for use in food additives, food enzymes, food flavorings and nutrients and subsequent amendments</w:t>
            </w:r>
            <w:r w:rsidR="00866CC4" w:rsidRPr="00146735">
              <w:rPr>
                <w:rFonts w:asciiTheme="minorHAnsi" w:hAnsiTheme="minorHAnsi" w:cstheme="minorHAnsi"/>
                <w:lang w:val="en-US"/>
              </w:rPr>
              <w:t>;</w:t>
            </w:r>
          </w:p>
          <w:p w14:paraId="404ABC32" w14:textId="77777777" w:rsidR="00866CC4" w:rsidRPr="00146735" w:rsidRDefault="00776C9C"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Commission Regulation (EU)</w:t>
            </w:r>
            <w:r w:rsidR="00E66E1F" w:rsidRPr="00146735">
              <w:rPr>
                <w:rFonts w:asciiTheme="minorHAnsi" w:hAnsiTheme="minorHAnsi" w:cstheme="minorHAnsi"/>
                <w:lang w:val="en-US"/>
              </w:rPr>
              <w:t xml:space="preserve"> n° 231/2012 of 9 March 2012 laying down specifications for food additives listed in Annex II and III of Regulation (EC) n° 1333/2008 of the European Parliaments and of the Cuoncil and subsequent amendments</w:t>
            </w:r>
            <w:r w:rsidR="00953535" w:rsidRPr="00146735">
              <w:rPr>
                <w:rFonts w:asciiTheme="minorHAnsi" w:hAnsiTheme="minorHAnsi" w:cstheme="minorHAnsi"/>
                <w:lang w:val="en-US"/>
              </w:rPr>
              <w:t>;</w:t>
            </w:r>
          </w:p>
          <w:p w14:paraId="0E229A9A" w14:textId="77777777" w:rsidR="00953535" w:rsidRPr="00146735" w:rsidRDefault="007021F1"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 xml:space="preserve">Commission Regulation (EU) n° 257/2010 of 25 March 2010 establishing a program for the re-evaluation of approved food additives </w:t>
            </w:r>
            <w:r w:rsidR="00683CD6" w:rsidRPr="00146735">
              <w:rPr>
                <w:rFonts w:asciiTheme="minorHAnsi" w:hAnsiTheme="minorHAnsi" w:cstheme="minorHAnsi"/>
                <w:lang w:val="en-US"/>
              </w:rPr>
              <w:t>in accordance with Regulation (EC) n° 1333/2008 of the European Parliament and of the Council and subsequent amendments;</w:t>
            </w:r>
            <w:r w:rsidR="00953535" w:rsidRPr="00146735">
              <w:rPr>
                <w:rFonts w:asciiTheme="minorHAnsi" w:hAnsiTheme="minorHAnsi" w:cstheme="minorHAnsi"/>
                <w:lang w:val="en-US"/>
              </w:rPr>
              <w:t xml:space="preserve"> </w:t>
            </w:r>
          </w:p>
          <w:p w14:paraId="6091CC3A" w14:textId="77777777" w:rsidR="003F1487" w:rsidRPr="00146735" w:rsidRDefault="001A650E"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The product must be considered</w:t>
            </w:r>
            <w:r w:rsidR="000E2BB9" w:rsidRPr="00146735">
              <w:rPr>
                <w:rFonts w:asciiTheme="minorHAnsi" w:hAnsiTheme="minorHAnsi" w:cstheme="minorHAnsi"/>
                <w:lang w:val="en-US"/>
              </w:rPr>
              <w:t xml:space="preserve"> “not genetically modified” or “not derived from a genetically modified organism” as defined by the EC 1830/2003/EC on labeling and traceability and the EC directives 1829/2003/EC on foods and genetically modified feeds and subsequent amendments</w:t>
            </w:r>
            <w:r w:rsidR="003F1487" w:rsidRPr="00146735">
              <w:rPr>
                <w:rFonts w:asciiTheme="minorHAnsi" w:hAnsiTheme="minorHAnsi" w:cstheme="minorHAnsi"/>
                <w:lang w:val="en-US"/>
              </w:rPr>
              <w:t>;</w:t>
            </w:r>
          </w:p>
          <w:p w14:paraId="5454B572" w14:textId="77777777" w:rsidR="003F1487" w:rsidRPr="00146735" w:rsidRDefault="009048CF"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 xml:space="preserve">The product does not contain substances that </w:t>
            </w:r>
            <w:r w:rsidR="00EE58CD" w:rsidRPr="00146735">
              <w:rPr>
                <w:rFonts w:asciiTheme="minorHAnsi" w:hAnsiTheme="minorHAnsi" w:cstheme="minorHAnsi"/>
                <w:lang w:val="en-US"/>
              </w:rPr>
              <w:t xml:space="preserve">have allergenic properties for </w:t>
            </w:r>
            <w:proofErr w:type="gramStart"/>
            <w:r w:rsidR="00EE58CD" w:rsidRPr="00146735">
              <w:rPr>
                <w:rFonts w:asciiTheme="minorHAnsi" w:hAnsiTheme="minorHAnsi" w:cstheme="minorHAnsi"/>
                <w:lang w:val="en-US"/>
              </w:rPr>
              <w:t xml:space="preserve">which </w:t>
            </w:r>
            <w:r w:rsidRPr="00146735">
              <w:rPr>
                <w:rFonts w:asciiTheme="minorHAnsi" w:hAnsiTheme="minorHAnsi" w:cstheme="minorHAnsi"/>
                <w:lang w:val="en-US"/>
              </w:rPr>
              <w:t xml:space="preserve"> required</w:t>
            </w:r>
            <w:proofErr w:type="gramEnd"/>
            <w:r w:rsidR="00EE58CD" w:rsidRPr="00146735">
              <w:rPr>
                <w:rFonts w:asciiTheme="minorHAnsi" w:hAnsiTheme="minorHAnsi" w:cstheme="minorHAnsi"/>
                <w:lang w:val="en-US"/>
              </w:rPr>
              <w:t xml:space="preserve"> labelling</w:t>
            </w:r>
            <w:r w:rsidRPr="00146735">
              <w:rPr>
                <w:rFonts w:asciiTheme="minorHAnsi" w:hAnsiTheme="minorHAnsi" w:cstheme="minorHAnsi"/>
                <w:lang w:val="en-US"/>
              </w:rPr>
              <w:t xml:space="preserve"> as defined in the Aida attachment of EC Directive 200/13 and subsequent amendments</w:t>
            </w:r>
            <w:r w:rsidR="003F1487" w:rsidRPr="00146735">
              <w:rPr>
                <w:rFonts w:asciiTheme="minorHAnsi" w:hAnsiTheme="minorHAnsi" w:cstheme="minorHAnsi"/>
                <w:lang w:val="en-US"/>
              </w:rPr>
              <w:t>;</w:t>
            </w:r>
          </w:p>
          <w:p w14:paraId="50C1B13A" w14:textId="77777777" w:rsidR="003F1487" w:rsidRPr="00146735" w:rsidRDefault="001B4D08"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The product was not produced and does not contain any ionized product in reference to the Directive EU 1992/2/EC and 1999/3/EC and subsequent amendments;</w:t>
            </w:r>
          </w:p>
          <w:p w14:paraId="31B8DD9B" w14:textId="77777777" w:rsidR="00B02639" w:rsidRPr="00146735" w:rsidRDefault="00060B1A" w:rsidP="00C4685F">
            <w:pPr>
              <w:numPr>
                <w:ilvl w:val="0"/>
                <w:numId w:val="24"/>
              </w:numPr>
              <w:spacing w:before="100" w:beforeAutospacing="1"/>
              <w:rPr>
                <w:rFonts w:asciiTheme="minorHAnsi" w:hAnsiTheme="minorHAnsi" w:cstheme="minorHAnsi"/>
                <w:lang w:val="en-US"/>
              </w:rPr>
            </w:pPr>
            <w:r w:rsidRPr="00146735">
              <w:rPr>
                <w:rFonts w:asciiTheme="minorHAnsi" w:hAnsiTheme="minorHAnsi" w:cstheme="minorHAnsi"/>
                <w:lang w:val="en-US"/>
              </w:rPr>
              <w:t>Council Regulation (EC) n° 834</w:t>
            </w:r>
            <w:r w:rsidR="00EE58CD" w:rsidRPr="00146735">
              <w:rPr>
                <w:rFonts w:asciiTheme="minorHAnsi" w:hAnsiTheme="minorHAnsi" w:cstheme="minorHAnsi"/>
                <w:lang w:val="en-US"/>
              </w:rPr>
              <w:t>/2007 of 28 June 2007 on organi</w:t>
            </w:r>
            <w:r w:rsidRPr="00146735">
              <w:rPr>
                <w:rFonts w:asciiTheme="minorHAnsi" w:hAnsiTheme="minorHAnsi" w:cstheme="minorHAnsi"/>
                <w:lang w:val="en-US"/>
              </w:rPr>
              <w:t>c production and labeling of organic products and subsequent amendments</w:t>
            </w:r>
            <w:r w:rsidR="00F03933" w:rsidRPr="00146735">
              <w:rPr>
                <w:rFonts w:asciiTheme="minorHAnsi" w:hAnsiTheme="minorHAnsi" w:cstheme="minorHAnsi"/>
                <w:lang w:val="en-US"/>
              </w:rPr>
              <w:t>;</w:t>
            </w:r>
          </w:p>
          <w:p w14:paraId="1C1A4D7D" w14:textId="77777777" w:rsidR="00F03933" w:rsidRPr="00146735" w:rsidRDefault="00EE58CD" w:rsidP="00C4685F">
            <w:pPr>
              <w:numPr>
                <w:ilvl w:val="0"/>
                <w:numId w:val="24"/>
              </w:numPr>
              <w:spacing w:before="100" w:beforeAutospacing="1" w:after="240"/>
              <w:rPr>
                <w:rFonts w:asciiTheme="minorHAnsi" w:hAnsiTheme="minorHAnsi" w:cstheme="minorHAnsi"/>
                <w:lang w:val="en-US"/>
              </w:rPr>
            </w:pPr>
            <w:r w:rsidRPr="00146735">
              <w:rPr>
                <w:rFonts w:asciiTheme="minorHAnsi" w:hAnsiTheme="minorHAnsi" w:cstheme="minorHAnsi"/>
                <w:lang w:val="en-US"/>
              </w:rPr>
              <w:t>Commission</w:t>
            </w:r>
            <w:r w:rsidR="00861FEE" w:rsidRPr="00146735">
              <w:rPr>
                <w:rFonts w:asciiTheme="minorHAnsi" w:hAnsiTheme="minorHAnsi" w:cstheme="minorHAnsi"/>
                <w:lang w:val="en-US"/>
              </w:rPr>
              <w:t xml:space="preserve"> Regulation (EC) n° 889/2008 of 5 September 2008 laying down detailed rules for </w:t>
            </w:r>
            <w:r w:rsidRPr="00146735">
              <w:rPr>
                <w:rFonts w:asciiTheme="minorHAnsi" w:hAnsiTheme="minorHAnsi" w:cstheme="minorHAnsi"/>
                <w:lang w:val="en-US"/>
              </w:rPr>
              <w:t>the implementation of Council Re</w:t>
            </w:r>
            <w:r w:rsidR="00861FEE" w:rsidRPr="00146735">
              <w:rPr>
                <w:rFonts w:asciiTheme="minorHAnsi" w:hAnsiTheme="minorHAnsi" w:cstheme="minorHAnsi"/>
                <w:lang w:val="en-US"/>
              </w:rPr>
              <w:t>gulation (EC) n° 834/2007 on organic pr</w:t>
            </w:r>
            <w:r w:rsidRPr="00146735">
              <w:rPr>
                <w:rFonts w:asciiTheme="minorHAnsi" w:hAnsiTheme="minorHAnsi" w:cstheme="minorHAnsi"/>
                <w:lang w:val="en-US"/>
              </w:rPr>
              <w:t>oduction and labeling on organi</w:t>
            </w:r>
            <w:r w:rsidR="00861FEE" w:rsidRPr="00146735">
              <w:rPr>
                <w:rFonts w:asciiTheme="minorHAnsi" w:hAnsiTheme="minorHAnsi" w:cstheme="minorHAnsi"/>
                <w:lang w:val="en-US"/>
              </w:rPr>
              <w:t xml:space="preserve">c products with regard to organic production, labeling and control and subsequent </w:t>
            </w:r>
            <w:r w:rsidR="00861FEE" w:rsidRPr="00146735">
              <w:rPr>
                <w:rFonts w:asciiTheme="minorHAnsi" w:hAnsiTheme="minorHAnsi" w:cstheme="minorHAnsi"/>
                <w:lang w:val="en-US"/>
              </w:rPr>
              <w:lastRenderedPageBreak/>
              <w:t>amendments.</w:t>
            </w:r>
          </w:p>
        </w:tc>
      </w:tr>
    </w:tbl>
    <w:p w14:paraId="132A4A90" w14:textId="77777777" w:rsidR="004A7EF7" w:rsidRPr="00146735" w:rsidRDefault="004A7EF7" w:rsidP="00853353">
      <w:pPr>
        <w:spacing w:before="100" w:beforeAutospacing="1"/>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46735" w14:paraId="7195CD93" w14:textId="77777777" w:rsidTr="00146735">
        <w:trPr>
          <w:trHeight w:val="1968"/>
        </w:trPr>
        <w:tc>
          <w:tcPr>
            <w:tcW w:w="9210" w:type="dxa"/>
            <w:shd w:val="clear" w:color="auto" w:fill="auto"/>
          </w:tcPr>
          <w:p w14:paraId="587B42F7" w14:textId="77777777" w:rsidR="009F6F6D" w:rsidRPr="00146735" w:rsidRDefault="00953535" w:rsidP="00953535">
            <w:pPr>
              <w:numPr>
                <w:ilvl w:val="0"/>
                <w:numId w:val="17"/>
              </w:numPr>
              <w:spacing w:before="100" w:beforeAutospacing="1"/>
              <w:rPr>
                <w:rFonts w:asciiTheme="minorHAnsi" w:hAnsiTheme="minorHAnsi" w:cstheme="minorHAnsi"/>
                <w:b/>
                <w:sz w:val="22"/>
                <w:szCs w:val="22"/>
              </w:rPr>
            </w:pPr>
            <w:r w:rsidRPr="00146735">
              <w:rPr>
                <w:rFonts w:asciiTheme="minorHAnsi" w:hAnsiTheme="minorHAnsi" w:cstheme="minorHAnsi"/>
                <w:b/>
                <w:sz w:val="22"/>
                <w:szCs w:val="22"/>
              </w:rPr>
              <w:t>Met</w:t>
            </w:r>
            <w:r w:rsidR="00CA764C" w:rsidRPr="00146735">
              <w:rPr>
                <w:rFonts w:asciiTheme="minorHAnsi" w:hAnsiTheme="minorHAnsi" w:cstheme="minorHAnsi"/>
                <w:b/>
                <w:sz w:val="22"/>
                <w:szCs w:val="22"/>
              </w:rPr>
              <w:t>hods of treatment</w:t>
            </w:r>
          </w:p>
          <w:p w14:paraId="0BC4D09B" w14:textId="77777777" w:rsidR="00F92B47" w:rsidRPr="00146735" w:rsidRDefault="00CA764C" w:rsidP="00F92B47">
            <w:pPr>
              <w:spacing w:before="100" w:beforeAutospacing="1"/>
              <w:jc w:val="center"/>
              <w:rPr>
                <w:rFonts w:asciiTheme="minorHAnsi" w:hAnsiTheme="minorHAnsi" w:cstheme="minorHAnsi"/>
                <w:i/>
                <w:sz w:val="22"/>
                <w:szCs w:val="22"/>
              </w:rPr>
            </w:pPr>
            <w:r w:rsidRPr="00146735">
              <w:rPr>
                <w:rFonts w:asciiTheme="minorHAnsi" w:hAnsiTheme="minorHAnsi" w:cstheme="minorHAnsi"/>
                <w:i/>
                <w:sz w:val="22"/>
                <w:szCs w:val="22"/>
              </w:rPr>
              <w:t>Flow-chart</w:t>
            </w:r>
          </w:p>
          <w:p w14:paraId="188379BE" w14:textId="77777777" w:rsidR="00F92B47" w:rsidRPr="00146735" w:rsidRDefault="00C35E9D" w:rsidP="00146735">
            <w:pPr>
              <w:spacing w:before="100" w:beforeAutospacing="1"/>
              <w:jc w:val="center"/>
              <w:rPr>
                <w:rFonts w:asciiTheme="minorHAnsi" w:hAnsiTheme="minorHAnsi" w:cstheme="minorHAnsi"/>
                <w:sz w:val="22"/>
                <w:szCs w:val="22"/>
                <w:lang w:val="en-US"/>
              </w:rPr>
            </w:pPr>
            <w:r w:rsidRPr="00146735">
              <w:rPr>
                <w:rFonts w:asciiTheme="minorHAnsi" w:hAnsiTheme="minorHAnsi" w:cstheme="minorHAnsi"/>
                <w:sz w:val="22"/>
                <w:szCs w:val="22"/>
                <w:lang w:val="en-US"/>
              </w:rPr>
              <w:t>D 09.02 01</w:t>
            </w:r>
          </w:p>
          <w:p w14:paraId="06E220AE" w14:textId="77777777" w:rsidR="00CA764C" w:rsidRPr="00146735" w:rsidRDefault="00CA764C" w:rsidP="00CA764C">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t>Phases of process</w:t>
            </w:r>
          </w:p>
          <w:p w14:paraId="2C0C5E99" w14:textId="59F77B29" w:rsidR="008D68FC" w:rsidRPr="00146735" w:rsidRDefault="00C35E9D" w:rsidP="00C35E9D">
            <w:pPr>
              <w:spacing w:before="100" w:beforeAutospacing="1"/>
              <w:rPr>
                <w:rFonts w:asciiTheme="minorHAnsi" w:hAnsiTheme="minorHAnsi" w:cstheme="minorHAnsi"/>
                <w:lang w:val="en-US"/>
              </w:rPr>
            </w:pPr>
            <w:proofErr w:type="gramStart"/>
            <w:r w:rsidRPr="00146735">
              <w:rPr>
                <w:rFonts w:asciiTheme="minorHAnsi" w:hAnsiTheme="minorHAnsi" w:cstheme="minorHAnsi"/>
                <w:sz w:val="22"/>
                <w:szCs w:val="22"/>
                <w:lang w:val="en-US"/>
              </w:rPr>
              <w:t>Finishing,centrifugal</w:t>
            </w:r>
            <w:proofErr w:type="gramEnd"/>
            <w:r w:rsidRPr="00146735">
              <w:rPr>
                <w:rFonts w:asciiTheme="minorHAnsi" w:hAnsiTheme="minorHAnsi" w:cstheme="minorHAnsi"/>
                <w:sz w:val="22"/>
                <w:szCs w:val="22"/>
                <w:lang w:val="en-US"/>
              </w:rPr>
              <w:t>,weighing and packaging</w:t>
            </w:r>
            <w:r w:rsidR="00146735" w:rsidRPr="00146735">
              <w:rPr>
                <w:rFonts w:asciiTheme="minorHAnsi" w:hAnsiTheme="minorHAnsi" w:cstheme="minorHAnsi"/>
                <w:sz w:val="22"/>
                <w:szCs w:val="22"/>
                <w:lang w:val="en-US"/>
              </w:rPr>
              <w:t>.</w:t>
            </w:r>
          </w:p>
        </w:tc>
      </w:tr>
    </w:tbl>
    <w:p w14:paraId="1AFC70DF" w14:textId="77777777" w:rsidR="009F6F6D" w:rsidRPr="00146735" w:rsidRDefault="009F6F6D" w:rsidP="00853353">
      <w:pPr>
        <w:spacing w:before="100" w:beforeAutospacing="1"/>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46735" w14:paraId="23C49F42" w14:textId="77777777" w:rsidTr="00146735">
        <w:trPr>
          <w:trHeight w:val="2816"/>
        </w:trPr>
        <w:tc>
          <w:tcPr>
            <w:tcW w:w="9356" w:type="dxa"/>
            <w:shd w:val="clear" w:color="auto" w:fill="auto"/>
          </w:tcPr>
          <w:p w14:paraId="6182E736" w14:textId="77777777" w:rsidR="00163F15" w:rsidRPr="00146735" w:rsidRDefault="00776561" w:rsidP="00163F15">
            <w:pPr>
              <w:numPr>
                <w:ilvl w:val="0"/>
                <w:numId w:val="17"/>
              </w:numPr>
              <w:spacing w:before="100" w:beforeAutospacing="1"/>
              <w:rPr>
                <w:rFonts w:asciiTheme="minorHAnsi" w:hAnsiTheme="minorHAnsi" w:cstheme="minorHAnsi"/>
                <w:b/>
                <w:sz w:val="22"/>
                <w:szCs w:val="22"/>
              </w:rPr>
            </w:pPr>
            <w:r w:rsidRPr="00146735">
              <w:rPr>
                <w:rFonts w:asciiTheme="minorHAnsi" w:hAnsiTheme="minorHAnsi" w:cstheme="minorHAnsi"/>
                <w:b/>
                <w:sz w:val="22"/>
                <w:szCs w:val="22"/>
              </w:rPr>
              <w:t>Packing</w:t>
            </w:r>
          </w:p>
          <w:p w14:paraId="75ECF867" w14:textId="77777777" w:rsidR="00163F15" w:rsidRPr="00146735" w:rsidRDefault="00776561" w:rsidP="00163F15">
            <w:pPr>
              <w:spacing w:before="100" w:beforeAutospacing="1"/>
              <w:jc w:val="right"/>
              <w:rPr>
                <w:rFonts w:asciiTheme="minorHAnsi" w:hAnsiTheme="minorHAnsi" w:cstheme="minorHAnsi"/>
                <w:i/>
                <w:sz w:val="22"/>
                <w:szCs w:val="22"/>
              </w:rPr>
            </w:pPr>
            <w:r w:rsidRPr="00146735">
              <w:rPr>
                <w:rFonts w:asciiTheme="minorHAnsi" w:hAnsiTheme="minorHAnsi" w:cstheme="minorHAnsi"/>
                <w:i/>
                <w:sz w:val="22"/>
                <w:szCs w:val="22"/>
              </w:rPr>
              <w:t>On customer request</w:t>
            </w:r>
          </w:p>
          <w:p w14:paraId="1F0275F1" w14:textId="77777777" w:rsidR="00163F15" w:rsidRPr="00146735" w:rsidRDefault="00776561" w:rsidP="00163F15">
            <w:pPr>
              <w:spacing w:before="100" w:beforeAutospacing="1"/>
              <w:jc w:val="center"/>
              <w:rPr>
                <w:rFonts w:asciiTheme="minorHAnsi" w:hAnsiTheme="minorHAnsi" w:cstheme="minorHAnsi"/>
                <w:i/>
                <w:sz w:val="22"/>
                <w:szCs w:val="22"/>
              </w:rPr>
            </w:pPr>
            <w:r w:rsidRPr="00146735">
              <w:rPr>
                <w:rFonts w:asciiTheme="minorHAnsi" w:hAnsiTheme="minorHAnsi" w:cstheme="minorHAnsi"/>
                <w:i/>
                <w:sz w:val="22"/>
                <w:szCs w:val="22"/>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163F15" w:rsidRPr="00146735" w14:paraId="085BC5A1" w14:textId="77777777" w:rsidTr="00D50F5A">
              <w:tc>
                <w:tcPr>
                  <w:tcW w:w="911" w:type="dxa"/>
                  <w:vAlign w:val="center"/>
                </w:tcPr>
                <w:p w14:paraId="3C734F08" w14:textId="77777777" w:rsidR="00163F15" w:rsidRPr="00146735" w:rsidRDefault="00776561" w:rsidP="00776561">
                  <w:pPr>
                    <w:jc w:val="center"/>
                    <w:rPr>
                      <w:rFonts w:asciiTheme="minorHAnsi" w:hAnsiTheme="minorHAnsi" w:cstheme="minorHAnsi"/>
                      <w:sz w:val="18"/>
                      <w:szCs w:val="18"/>
                    </w:rPr>
                  </w:pPr>
                  <w:r w:rsidRPr="00146735">
                    <w:rPr>
                      <w:rFonts w:asciiTheme="minorHAnsi" w:hAnsiTheme="minorHAnsi" w:cstheme="minorHAnsi"/>
                      <w:sz w:val="18"/>
                      <w:szCs w:val="18"/>
                    </w:rPr>
                    <w:t>Gross</w:t>
                  </w:r>
                  <w:r w:rsidR="00163F15" w:rsidRPr="00146735">
                    <w:rPr>
                      <w:rFonts w:asciiTheme="minorHAnsi" w:hAnsiTheme="minorHAnsi" w:cstheme="minorHAnsi"/>
                      <w:sz w:val="18"/>
                      <w:szCs w:val="18"/>
                    </w:rPr>
                    <w:t xml:space="preserve"> </w:t>
                  </w:r>
                  <w:r w:rsidRPr="00146735">
                    <w:rPr>
                      <w:rFonts w:asciiTheme="minorHAnsi" w:hAnsiTheme="minorHAnsi" w:cstheme="minorHAnsi"/>
                      <w:sz w:val="18"/>
                      <w:szCs w:val="18"/>
                    </w:rPr>
                    <w:t xml:space="preserve">weigh </w:t>
                  </w:r>
                </w:p>
              </w:tc>
              <w:tc>
                <w:tcPr>
                  <w:tcW w:w="3119" w:type="dxa"/>
                  <w:vAlign w:val="center"/>
                </w:tcPr>
                <w:p w14:paraId="2EABAD64" w14:textId="77777777" w:rsidR="00163F15" w:rsidRPr="00146735" w:rsidRDefault="00C35E9D" w:rsidP="00163F15">
                  <w:pPr>
                    <w:jc w:val="both"/>
                    <w:rPr>
                      <w:rFonts w:asciiTheme="minorHAnsi" w:hAnsiTheme="minorHAnsi" w:cstheme="minorHAnsi"/>
                      <w:sz w:val="18"/>
                      <w:szCs w:val="18"/>
                    </w:rPr>
                  </w:pPr>
                  <w:r w:rsidRPr="00146735">
                    <w:rPr>
                      <w:rFonts w:asciiTheme="minorHAnsi" w:hAnsiTheme="minorHAnsi" w:cstheme="minorHAnsi"/>
                      <w:sz w:val="18"/>
                      <w:szCs w:val="18"/>
                    </w:rPr>
                    <w:t>197</w:t>
                  </w:r>
                  <w:r w:rsidR="00163F15" w:rsidRPr="00146735">
                    <w:rPr>
                      <w:rFonts w:asciiTheme="minorHAnsi" w:hAnsiTheme="minorHAnsi" w:cstheme="minorHAnsi"/>
                      <w:sz w:val="18"/>
                      <w:szCs w:val="18"/>
                    </w:rPr>
                    <w:t xml:space="preserve"> Kg.</w:t>
                  </w:r>
                </w:p>
              </w:tc>
              <w:tc>
                <w:tcPr>
                  <w:tcW w:w="4740" w:type="dxa"/>
                  <w:vAlign w:val="center"/>
                </w:tcPr>
                <w:p w14:paraId="0B2793BF" w14:textId="77777777" w:rsidR="00163F15" w:rsidRPr="00146735" w:rsidRDefault="00163F15" w:rsidP="00163F15">
                  <w:pPr>
                    <w:jc w:val="both"/>
                    <w:rPr>
                      <w:rFonts w:asciiTheme="minorHAnsi" w:hAnsiTheme="minorHAnsi" w:cstheme="minorHAnsi"/>
                      <w:sz w:val="18"/>
                      <w:szCs w:val="18"/>
                    </w:rPr>
                  </w:pPr>
                </w:p>
              </w:tc>
            </w:tr>
            <w:tr w:rsidR="00163F15" w:rsidRPr="00146735" w14:paraId="4DC30C0E" w14:textId="77777777" w:rsidTr="00D50F5A">
              <w:tc>
                <w:tcPr>
                  <w:tcW w:w="911" w:type="dxa"/>
                  <w:vAlign w:val="center"/>
                </w:tcPr>
                <w:p w14:paraId="43B970A7" w14:textId="77777777" w:rsidR="00163F15" w:rsidRPr="00146735" w:rsidRDefault="00163F15" w:rsidP="00776561">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Net</w:t>
                  </w:r>
                  <w:r w:rsidR="00776561" w:rsidRPr="00146735">
                    <w:rPr>
                      <w:rFonts w:asciiTheme="minorHAnsi" w:hAnsiTheme="minorHAnsi" w:cstheme="minorHAnsi"/>
                      <w:sz w:val="18"/>
                      <w:szCs w:val="18"/>
                      <w:lang w:val="en-US"/>
                    </w:rPr>
                    <w:t xml:space="preserve"> weigh</w:t>
                  </w:r>
                </w:p>
              </w:tc>
              <w:tc>
                <w:tcPr>
                  <w:tcW w:w="3119" w:type="dxa"/>
                  <w:vAlign w:val="center"/>
                </w:tcPr>
                <w:p w14:paraId="3C23953A" w14:textId="77777777" w:rsidR="00163F15" w:rsidRPr="00146735" w:rsidRDefault="00C35E9D" w:rsidP="00163F15">
                  <w:pPr>
                    <w:jc w:val="both"/>
                    <w:rPr>
                      <w:rFonts w:asciiTheme="minorHAnsi" w:hAnsiTheme="minorHAnsi" w:cstheme="minorHAnsi"/>
                      <w:sz w:val="18"/>
                      <w:szCs w:val="18"/>
                      <w:lang w:val="en-US"/>
                    </w:rPr>
                  </w:pPr>
                  <w:r w:rsidRPr="00146735">
                    <w:rPr>
                      <w:rFonts w:asciiTheme="minorHAnsi" w:hAnsiTheme="minorHAnsi" w:cstheme="minorHAnsi"/>
                      <w:sz w:val="18"/>
                      <w:szCs w:val="18"/>
                      <w:lang w:val="en-US"/>
                    </w:rPr>
                    <w:t>180</w:t>
                  </w:r>
                  <w:r w:rsidR="00163F15" w:rsidRPr="00146735">
                    <w:rPr>
                      <w:rFonts w:asciiTheme="minorHAnsi" w:hAnsiTheme="minorHAnsi" w:cstheme="minorHAnsi"/>
                      <w:sz w:val="18"/>
                      <w:szCs w:val="18"/>
                      <w:lang w:val="en-US"/>
                    </w:rPr>
                    <w:t xml:space="preserve"> Kg. ± 1 %</w:t>
                  </w:r>
                </w:p>
              </w:tc>
              <w:tc>
                <w:tcPr>
                  <w:tcW w:w="4740" w:type="dxa"/>
                  <w:vAlign w:val="center"/>
                </w:tcPr>
                <w:p w14:paraId="3C20B4C0" w14:textId="77777777" w:rsidR="00163F15" w:rsidRPr="00146735" w:rsidRDefault="00163F15" w:rsidP="00163F15">
                  <w:pPr>
                    <w:jc w:val="both"/>
                    <w:rPr>
                      <w:rFonts w:asciiTheme="minorHAnsi" w:hAnsiTheme="minorHAnsi" w:cstheme="minorHAnsi"/>
                      <w:sz w:val="18"/>
                      <w:szCs w:val="18"/>
                      <w:lang w:val="en-US"/>
                    </w:rPr>
                  </w:pPr>
                </w:p>
              </w:tc>
            </w:tr>
            <w:tr w:rsidR="00163F15" w:rsidRPr="00146735" w14:paraId="4E4EB43A" w14:textId="77777777" w:rsidTr="00D50F5A">
              <w:tc>
                <w:tcPr>
                  <w:tcW w:w="911" w:type="dxa"/>
                  <w:vAlign w:val="center"/>
                </w:tcPr>
                <w:p w14:paraId="4EB25AEA" w14:textId="77777777" w:rsidR="00163F15" w:rsidRPr="00146735" w:rsidRDefault="00776561" w:rsidP="00776561">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External packing</w:t>
                  </w:r>
                </w:p>
              </w:tc>
              <w:tc>
                <w:tcPr>
                  <w:tcW w:w="3119" w:type="dxa"/>
                  <w:vAlign w:val="center"/>
                </w:tcPr>
                <w:p w14:paraId="2B569714" w14:textId="77777777" w:rsidR="00F80F4A" w:rsidRPr="00146735" w:rsidRDefault="00F80F4A" w:rsidP="00163F15">
                  <w:pPr>
                    <w:jc w:val="both"/>
                    <w:rPr>
                      <w:rFonts w:asciiTheme="minorHAnsi" w:hAnsiTheme="minorHAnsi" w:cstheme="minorHAnsi"/>
                      <w:sz w:val="18"/>
                      <w:szCs w:val="18"/>
                    </w:rPr>
                  </w:pPr>
                  <w:r w:rsidRPr="00146735">
                    <w:rPr>
                      <w:rFonts w:asciiTheme="minorHAnsi" w:hAnsiTheme="minorHAnsi" w:cstheme="minorHAnsi"/>
                      <w:sz w:val="18"/>
                      <w:szCs w:val="18"/>
                    </w:rPr>
                    <w:t>Metal conical drums</w:t>
                  </w:r>
                </w:p>
                <w:p w14:paraId="33EEAC77" w14:textId="77777777" w:rsidR="00163F15" w:rsidRPr="00146735" w:rsidRDefault="00163F15" w:rsidP="00F80F4A">
                  <w:pPr>
                    <w:jc w:val="both"/>
                    <w:rPr>
                      <w:rFonts w:asciiTheme="minorHAnsi" w:hAnsiTheme="minorHAnsi" w:cstheme="minorHAnsi"/>
                      <w:sz w:val="18"/>
                      <w:szCs w:val="18"/>
                    </w:rPr>
                  </w:pPr>
                  <w:r w:rsidRPr="00146735">
                    <w:rPr>
                      <w:rFonts w:asciiTheme="minorHAnsi" w:hAnsiTheme="minorHAnsi" w:cstheme="minorHAnsi"/>
                      <w:sz w:val="18"/>
                      <w:szCs w:val="18"/>
                    </w:rPr>
                    <w:t>(</w:t>
                  </w:r>
                  <w:r w:rsidR="00F80F4A" w:rsidRPr="00146735">
                    <w:rPr>
                      <w:rFonts w:asciiTheme="minorHAnsi" w:hAnsiTheme="minorHAnsi" w:cstheme="minorHAnsi"/>
                      <w:sz w:val="18"/>
                      <w:szCs w:val="18"/>
                    </w:rPr>
                    <w:t>NEW</w:t>
                  </w:r>
                  <w:r w:rsidRPr="00146735">
                    <w:rPr>
                      <w:rFonts w:asciiTheme="minorHAnsi" w:hAnsiTheme="minorHAnsi" w:cstheme="minorHAnsi"/>
                      <w:sz w:val="18"/>
                      <w:szCs w:val="18"/>
                    </w:rPr>
                    <w:t>)</w:t>
                  </w:r>
                </w:p>
              </w:tc>
              <w:tc>
                <w:tcPr>
                  <w:tcW w:w="4740" w:type="dxa"/>
                  <w:vAlign w:val="center"/>
                </w:tcPr>
                <w:p w14:paraId="665B0EAB" w14:textId="77777777" w:rsidR="00163F15" w:rsidRPr="00146735" w:rsidRDefault="002A3181" w:rsidP="00685A1B">
                  <w:pPr>
                    <w:jc w:val="both"/>
                    <w:rPr>
                      <w:rFonts w:asciiTheme="minorHAnsi" w:hAnsiTheme="minorHAnsi" w:cstheme="minorHAnsi"/>
                      <w:i/>
                      <w:sz w:val="18"/>
                      <w:szCs w:val="18"/>
                      <w:lang w:val="en-US"/>
                    </w:rPr>
                  </w:pPr>
                  <w:r w:rsidRPr="00146735">
                    <w:rPr>
                      <w:rFonts w:asciiTheme="minorHAnsi" w:hAnsiTheme="minorHAnsi" w:cstheme="minorHAnsi"/>
                      <w:i/>
                      <w:sz w:val="18"/>
                      <w:szCs w:val="18"/>
                      <w:lang w:val="en-US"/>
                    </w:rPr>
                    <w:t>The drums are s</w:t>
                  </w:r>
                  <w:r w:rsidR="00685A1B" w:rsidRPr="00146735">
                    <w:rPr>
                      <w:rFonts w:asciiTheme="minorHAnsi" w:hAnsiTheme="minorHAnsi" w:cstheme="minorHAnsi"/>
                      <w:i/>
                      <w:sz w:val="18"/>
                      <w:szCs w:val="18"/>
                      <w:lang w:val="en-US"/>
                    </w:rPr>
                    <w:t>ealed</w:t>
                  </w:r>
                  <w:r w:rsidRPr="00146735">
                    <w:rPr>
                      <w:rFonts w:asciiTheme="minorHAnsi" w:hAnsiTheme="minorHAnsi" w:cstheme="minorHAnsi"/>
                      <w:i/>
                      <w:sz w:val="18"/>
                      <w:szCs w:val="18"/>
                      <w:lang w:val="en-US"/>
                    </w:rPr>
                    <w:t xml:space="preserve"> and the internal paint is food. The cover is of metal and sealed with a metal ring in turn</w:t>
                  </w:r>
                  <w:r w:rsidR="00EE58CD" w:rsidRPr="00146735">
                    <w:rPr>
                      <w:rFonts w:asciiTheme="minorHAnsi" w:hAnsiTheme="minorHAnsi" w:cstheme="minorHAnsi"/>
                      <w:i/>
                      <w:sz w:val="18"/>
                      <w:szCs w:val="18"/>
                      <w:lang w:val="en-US"/>
                    </w:rPr>
                    <w:t xml:space="preserve"> </w:t>
                  </w:r>
                  <w:r w:rsidRPr="00146735">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EE58CD" w:rsidRPr="00146735">
                    <w:rPr>
                      <w:rFonts w:asciiTheme="minorHAnsi" w:hAnsiTheme="minorHAnsi" w:cstheme="minorHAnsi"/>
                      <w:i/>
                      <w:sz w:val="18"/>
                      <w:szCs w:val="18"/>
                      <w:lang w:val="en-US"/>
                    </w:rPr>
                    <w:t xml:space="preserve">produced in accordance </w:t>
                  </w:r>
                  <w:proofErr w:type="gramStart"/>
                  <w:r w:rsidR="00EE58CD" w:rsidRPr="00146735">
                    <w:rPr>
                      <w:rFonts w:asciiTheme="minorHAnsi" w:hAnsiTheme="minorHAnsi" w:cstheme="minorHAnsi"/>
                      <w:i/>
                      <w:sz w:val="18"/>
                      <w:szCs w:val="18"/>
                      <w:lang w:val="en-US"/>
                    </w:rPr>
                    <w:t xml:space="preserve">with </w:t>
                  </w:r>
                  <w:r w:rsidRPr="00146735">
                    <w:rPr>
                      <w:rFonts w:asciiTheme="minorHAnsi" w:hAnsiTheme="minorHAnsi" w:cstheme="minorHAnsi"/>
                      <w:i/>
                      <w:sz w:val="18"/>
                      <w:szCs w:val="18"/>
                      <w:lang w:val="en-US"/>
                    </w:rPr>
                    <w:t xml:space="preserve"> the</w:t>
                  </w:r>
                  <w:proofErr w:type="gramEnd"/>
                  <w:r w:rsidRPr="00146735">
                    <w:rPr>
                      <w:rFonts w:asciiTheme="minorHAnsi" w:hAnsiTheme="minorHAnsi" w:cstheme="minorHAnsi"/>
                      <w:i/>
                      <w:sz w:val="18"/>
                      <w:szCs w:val="18"/>
                      <w:lang w:val="en-US"/>
                    </w:rPr>
                    <w:t xml:space="preserve"> good manufacturing practices as per the regulations 1935/2004/EC and 10/2011/EC. The drums’ design and production </w:t>
                  </w:r>
                  <w:proofErr w:type="gramStart"/>
                  <w:r w:rsidRPr="00146735">
                    <w:rPr>
                      <w:rFonts w:asciiTheme="minorHAnsi" w:hAnsiTheme="minorHAnsi" w:cstheme="minorHAnsi"/>
                      <w:i/>
                      <w:sz w:val="18"/>
                      <w:szCs w:val="18"/>
                      <w:lang w:val="en-US"/>
                    </w:rPr>
                    <w:t>is</w:t>
                  </w:r>
                  <w:proofErr w:type="gramEnd"/>
                  <w:r w:rsidRPr="00146735">
                    <w:rPr>
                      <w:rFonts w:asciiTheme="minorHAnsi" w:hAnsiTheme="minorHAnsi" w:cstheme="minorHAnsi"/>
                      <w:i/>
                      <w:sz w:val="18"/>
                      <w:szCs w:val="18"/>
                      <w:lang w:val="en-US"/>
                    </w:rPr>
                    <w:t xml:space="preserve"> made to ensure the watertigh integrity: the seller provided tightness test.</w:t>
                  </w:r>
                  <w:r w:rsidR="00685A1B" w:rsidRPr="00146735">
                    <w:rPr>
                      <w:rFonts w:asciiTheme="minorHAnsi" w:hAnsiTheme="minorHAnsi" w:cstheme="minorHAnsi"/>
                      <w:i/>
                      <w:sz w:val="18"/>
                      <w:szCs w:val="18"/>
                      <w:lang w:val="en-US"/>
                    </w:rPr>
                    <w:t xml:space="preserve"> The material respects the limits of global migration and specific migration of the </w:t>
                  </w:r>
                  <w:proofErr w:type="gramStart"/>
                  <w:r w:rsidR="00685A1B" w:rsidRPr="00146735">
                    <w:rPr>
                      <w:rFonts w:asciiTheme="minorHAnsi" w:hAnsiTheme="minorHAnsi" w:cstheme="minorHAnsi"/>
                      <w:i/>
                      <w:sz w:val="18"/>
                      <w:szCs w:val="18"/>
                      <w:lang w:val="en-US"/>
                    </w:rPr>
                    <w:t>dye,</w:t>
                  </w:r>
                  <w:proofErr w:type="gramEnd"/>
                  <w:r w:rsidR="00685A1B" w:rsidRPr="00146735">
                    <w:rPr>
                      <w:rFonts w:asciiTheme="minorHAnsi" w:hAnsiTheme="minorHAnsi" w:cstheme="minorHAnsi"/>
                      <w:i/>
                      <w:sz w:val="18"/>
                      <w:szCs w:val="18"/>
                      <w:lang w:val="en-US"/>
                    </w:rPr>
                    <w:t xml:space="preserve"> therefore, it can be used in prolonged contact with foods. </w:t>
                  </w:r>
                  <w:r w:rsidRPr="00146735">
                    <w:rPr>
                      <w:rFonts w:asciiTheme="minorHAnsi" w:hAnsiTheme="minorHAnsi" w:cstheme="minorHAnsi"/>
                      <w:i/>
                      <w:sz w:val="18"/>
                      <w:szCs w:val="18"/>
                      <w:lang w:val="en-US"/>
                    </w:rPr>
                    <w:t xml:space="preserve"> </w:t>
                  </w:r>
                </w:p>
              </w:tc>
            </w:tr>
            <w:tr w:rsidR="00163F15" w:rsidRPr="00146735" w14:paraId="3C3AFF21" w14:textId="77777777" w:rsidTr="00D50F5A">
              <w:tc>
                <w:tcPr>
                  <w:tcW w:w="911" w:type="dxa"/>
                  <w:vAlign w:val="center"/>
                </w:tcPr>
                <w:p w14:paraId="3C64E372" w14:textId="77777777" w:rsidR="00163F15" w:rsidRPr="00146735" w:rsidRDefault="00776561" w:rsidP="00163F15">
                  <w:pPr>
                    <w:jc w:val="center"/>
                    <w:rPr>
                      <w:rFonts w:asciiTheme="minorHAnsi" w:hAnsiTheme="minorHAnsi" w:cstheme="minorHAnsi"/>
                      <w:sz w:val="18"/>
                      <w:szCs w:val="18"/>
                    </w:rPr>
                  </w:pPr>
                  <w:r w:rsidRPr="00146735">
                    <w:rPr>
                      <w:rFonts w:asciiTheme="minorHAnsi" w:hAnsiTheme="minorHAnsi" w:cstheme="minorHAnsi"/>
                      <w:sz w:val="18"/>
                      <w:szCs w:val="18"/>
                    </w:rPr>
                    <w:t>Internal packing</w:t>
                  </w:r>
                </w:p>
              </w:tc>
              <w:tc>
                <w:tcPr>
                  <w:tcW w:w="3119" w:type="dxa"/>
                  <w:vAlign w:val="center"/>
                </w:tcPr>
                <w:p w14:paraId="0576661B" w14:textId="77777777" w:rsidR="00163F15" w:rsidRPr="00146735" w:rsidRDefault="00F80F4A" w:rsidP="00F80F4A">
                  <w:pPr>
                    <w:jc w:val="both"/>
                    <w:rPr>
                      <w:rFonts w:asciiTheme="minorHAnsi" w:hAnsiTheme="minorHAnsi" w:cstheme="minorHAnsi"/>
                      <w:sz w:val="18"/>
                      <w:szCs w:val="18"/>
                      <w:lang w:val="en-US"/>
                    </w:rPr>
                  </w:pPr>
                  <w:r w:rsidRPr="00146735">
                    <w:rPr>
                      <w:rFonts w:asciiTheme="minorHAnsi" w:hAnsiTheme="minorHAnsi" w:cstheme="minorHAnsi"/>
                      <w:sz w:val="18"/>
                      <w:szCs w:val="18"/>
                      <w:lang w:val="en-US"/>
                    </w:rPr>
                    <w:t>Double polyethylene and transparent bag for food</w:t>
                  </w:r>
                </w:p>
              </w:tc>
              <w:tc>
                <w:tcPr>
                  <w:tcW w:w="4740" w:type="dxa"/>
                  <w:vAlign w:val="center"/>
                </w:tcPr>
                <w:p w14:paraId="2A37DD8C" w14:textId="77777777" w:rsidR="00163F15" w:rsidRPr="00146735" w:rsidRDefault="00685A1B" w:rsidP="00685A1B">
                  <w:pPr>
                    <w:jc w:val="both"/>
                    <w:rPr>
                      <w:rFonts w:asciiTheme="minorHAnsi" w:hAnsiTheme="minorHAnsi" w:cstheme="minorHAnsi"/>
                      <w:sz w:val="18"/>
                      <w:szCs w:val="18"/>
                      <w:lang w:val="en-US"/>
                    </w:rPr>
                  </w:pPr>
                  <w:r w:rsidRPr="00146735">
                    <w:rPr>
                      <w:rFonts w:asciiTheme="minorHAnsi" w:hAnsiTheme="minorHAnsi" w:cstheme="minorHAnsi"/>
                      <w:i/>
                      <w:sz w:val="18"/>
                      <w:szCs w:val="18"/>
                      <w:lang w:val="en-US"/>
                    </w:rPr>
                    <w:t xml:space="preserve">All inner bags are new and compounds of </w:t>
                  </w:r>
                  <w:proofErr w:type="gramStart"/>
                  <w:r w:rsidRPr="00146735">
                    <w:rPr>
                      <w:rFonts w:asciiTheme="minorHAnsi" w:hAnsiTheme="minorHAnsi" w:cstheme="minorHAnsi"/>
                      <w:i/>
                      <w:sz w:val="18"/>
                      <w:szCs w:val="18"/>
                      <w:lang w:val="en-US"/>
                    </w:rPr>
                    <w:t>low density</w:t>
                  </w:r>
                  <w:proofErr w:type="gramEnd"/>
                  <w:r w:rsidRPr="00146735">
                    <w:rPr>
                      <w:rFonts w:asciiTheme="minorHAnsi" w:hAnsiTheme="minorHAnsi" w:cstheme="minorHAnsi"/>
                      <w:i/>
                      <w:sz w:val="18"/>
                      <w:szCs w:val="18"/>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146735">
                    <w:rPr>
                      <w:rFonts w:asciiTheme="minorHAnsi" w:hAnsiTheme="minorHAnsi" w:cstheme="minorHAnsi"/>
                      <w:i/>
                      <w:sz w:val="18"/>
                      <w:szCs w:val="18"/>
                      <w:lang w:val="en-US"/>
                    </w:rPr>
                    <w:t>dye,</w:t>
                  </w:r>
                  <w:proofErr w:type="gramEnd"/>
                  <w:r w:rsidRPr="00146735">
                    <w:rPr>
                      <w:rFonts w:asciiTheme="minorHAnsi" w:hAnsiTheme="minorHAnsi" w:cstheme="minorHAnsi"/>
                      <w:i/>
                      <w:sz w:val="18"/>
                      <w:szCs w:val="18"/>
                      <w:lang w:val="en-US"/>
                    </w:rPr>
                    <w:t xml:space="preserve"> therefore, it can be used in prolonged contact with foods. </w:t>
                  </w:r>
                </w:p>
              </w:tc>
            </w:tr>
            <w:tr w:rsidR="00163F15" w:rsidRPr="00146735" w14:paraId="499545E4" w14:textId="77777777" w:rsidTr="00D50F5A">
              <w:tc>
                <w:tcPr>
                  <w:tcW w:w="911" w:type="dxa"/>
                  <w:vAlign w:val="center"/>
                </w:tcPr>
                <w:p w14:paraId="3E5A6277" w14:textId="77777777" w:rsidR="00163F15" w:rsidRPr="00146735" w:rsidRDefault="00776561" w:rsidP="00163F15">
                  <w:pPr>
                    <w:jc w:val="center"/>
                    <w:rPr>
                      <w:rFonts w:asciiTheme="minorHAnsi" w:hAnsiTheme="minorHAnsi" w:cstheme="minorHAnsi"/>
                      <w:sz w:val="18"/>
                      <w:szCs w:val="18"/>
                    </w:rPr>
                  </w:pPr>
                  <w:r w:rsidRPr="00146735">
                    <w:rPr>
                      <w:rFonts w:asciiTheme="minorHAnsi" w:hAnsiTheme="minorHAnsi" w:cstheme="minorHAnsi"/>
                      <w:sz w:val="18"/>
                      <w:szCs w:val="18"/>
                    </w:rPr>
                    <w:t>Seal type</w:t>
                  </w:r>
                </w:p>
              </w:tc>
              <w:tc>
                <w:tcPr>
                  <w:tcW w:w="3119" w:type="dxa"/>
                  <w:vAlign w:val="center"/>
                </w:tcPr>
                <w:p w14:paraId="2C804207" w14:textId="77777777" w:rsidR="00163F15" w:rsidRPr="00146735" w:rsidRDefault="00163F15" w:rsidP="00163F15">
                  <w:pPr>
                    <w:jc w:val="both"/>
                    <w:rPr>
                      <w:rFonts w:asciiTheme="minorHAnsi" w:hAnsiTheme="minorHAnsi" w:cstheme="minorHAnsi"/>
                      <w:sz w:val="18"/>
                      <w:szCs w:val="18"/>
                      <w:lang w:val="en-US"/>
                    </w:rPr>
                  </w:pPr>
                  <w:r w:rsidRPr="00146735">
                    <w:rPr>
                      <w:rFonts w:asciiTheme="minorHAnsi" w:hAnsiTheme="minorHAnsi" w:cstheme="minorHAnsi"/>
                      <w:sz w:val="18"/>
                      <w:szCs w:val="18"/>
                      <w:lang w:val="en-US"/>
                    </w:rPr>
                    <w:t xml:space="preserve">N° 2 </w:t>
                  </w:r>
                  <w:r w:rsidR="00F80F4A" w:rsidRPr="00146735">
                    <w:rPr>
                      <w:rFonts w:asciiTheme="minorHAnsi" w:hAnsiTheme="minorHAnsi" w:cstheme="minorHAnsi"/>
                      <w:sz w:val="18"/>
                      <w:szCs w:val="18"/>
                      <w:lang w:val="en-US"/>
                    </w:rPr>
                    <w:t xml:space="preserve">numbered plastic seals, one per </w:t>
                  </w:r>
                  <w:r w:rsidR="00F80F4A" w:rsidRPr="00146735">
                    <w:rPr>
                      <w:rFonts w:asciiTheme="minorHAnsi" w:hAnsiTheme="minorHAnsi" w:cstheme="minorHAnsi"/>
                      <w:sz w:val="18"/>
                      <w:szCs w:val="18"/>
                      <w:lang w:val="en-US"/>
                    </w:rPr>
                    <w:lastRenderedPageBreak/>
                    <w:t>each batch</w:t>
                  </w:r>
                </w:p>
                <w:p w14:paraId="4F71D55E" w14:textId="77777777" w:rsidR="00163F15" w:rsidRPr="00146735" w:rsidRDefault="00163F15" w:rsidP="00F80F4A">
                  <w:pPr>
                    <w:jc w:val="both"/>
                    <w:rPr>
                      <w:rFonts w:asciiTheme="minorHAnsi" w:hAnsiTheme="minorHAnsi" w:cstheme="minorHAnsi"/>
                      <w:sz w:val="18"/>
                      <w:szCs w:val="18"/>
                      <w:lang w:val="en-US"/>
                    </w:rPr>
                  </w:pPr>
                  <w:r w:rsidRPr="00146735">
                    <w:rPr>
                      <w:rFonts w:asciiTheme="minorHAnsi" w:hAnsiTheme="minorHAnsi" w:cstheme="minorHAnsi"/>
                      <w:sz w:val="18"/>
                      <w:szCs w:val="18"/>
                      <w:lang w:val="en-US"/>
                    </w:rPr>
                    <w:t xml:space="preserve">N° 1 </w:t>
                  </w:r>
                  <w:r w:rsidR="00F80F4A" w:rsidRPr="00146735">
                    <w:rPr>
                      <w:rFonts w:asciiTheme="minorHAnsi" w:hAnsiTheme="minorHAnsi" w:cstheme="minorHAnsi"/>
                      <w:sz w:val="18"/>
                      <w:szCs w:val="18"/>
                      <w:lang w:val="en-US"/>
                    </w:rPr>
                    <w:t>not numbered plastic seal for the drum’s cover</w:t>
                  </w:r>
                </w:p>
              </w:tc>
              <w:tc>
                <w:tcPr>
                  <w:tcW w:w="4740" w:type="dxa"/>
                  <w:vAlign w:val="center"/>
                </w:tcPr>
                <w:p w14:paraId="5D135448" w14:textId="77777777" w:rsidR="00163F15" w:rsidRPr="00146735" w:rsidRDefault="00163F15" w:rsidP="00163F15">
                  <w:pPr>
                    <w:jc w:val="both"/>
                    <w:rPr>
                      <w:rFonts w:asciiTheme="minorHAnsi" w:hAnsiTheme="minorHAnsi" w:cstheme="minorHAnsi"/>
                      <w:sz w:val="18"/>
                      <w:szCs w:val="18"/>
                      <w:lang w:val="en-US"/>
                    </w:rPr>
                  </w:pPr>
                </w:p>
              </w:tc>
            </w:tr>
          </w:tbl>
          <w:p w14:paraId="7EA71FB4" w14:textId="77777777" w:rsidR="00163F15" w:rsidRPr="00146735" w:rsidRDefault="00F80F4A" w:rsidP="00163F15">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Possible variation on demand</w:t>
            </w:r>
            <w:r w:rsidR="00163F15" w:rsidRPr="00146735">
              <w:rPr>
                <w:rFonts w:asciiTheme="minorHAnsi" w:hAnsiTheme="minorHAnsi" w:cstheme="minorHAnsi"/>
                <w:i/>
                <w:sz w:val="18"/>
                <w:szCs w:val="18"/>
                <w:lang w:val="en-US"/>
              </w:rPr>
              <w:t xml:space="preserve">: </w:t>
            </w:r>
          </w:p>
          <w:p w14:paraId="6C784176" w14:textId="77777777" w:rsidR="00802337" w:rsidRPr="00146735" w:rsidRDefault="00802337" w:rsidP="00802337">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 xml:space="preserve">grey metal cilyndrical drums, </w:t>
            </w:r>
            <w:proofErr w:type="gramStart"/>
            <w:r w:rsidRPr="00146735">
              <w:rPr>
                <w:rFonts w:asciiTheme="minorHAnsi" w:hAnsiTheme="minorHAnsi" w:cstheme="minorHAnsi"/>
                <w:i/>
                <w:sz w:val="18"/>
                <w:szCs w:val="18"/>
                <w:lang w:val="en-US"/>
              </w:rPr>
              <w:t>Blue or green</w:t>
            </w:r>
            <w:proofErr w:type="gramEnd"/>
            <w:r w:rsidRPr="00146735">
              <w:rPr>
                <w:rFonts w:asciiTheme="minorHAnsi" w:hAnsiTheme="minorHAnsi" w:cstheme="minorHAnsi"/>
                <w:i/>
                <w:sz w:val="18"/>
                <w:szCs w:val="18"/>
                <w:lang w:val="en-US"/>
              </w:rPr>
              <w:t xml:space="preserve"> metal conical drums, Blue polyethylene bag</w:t>
            </w:r>
            <w:r w:rsidR="00163F15" w:rsidRPr="00146735">
              <w:rPr>
                <w:rFonts w:asciiTheme="minorHAnsi" w:hAnsiTheme="minorHAnsi" w:cstheme="minorHAnsi"/>
                <w:i/>
                <w:sz w:val="18"/>
                <w:szCs w:val="18"/>
                <w:lang w:val="en-US"/>
              </w:rPr>
              <w:t xml:space="preserve">, </w:t>
            </w:r>
            <w:r w:rsidRPr="00146735">
              <w:rPr>
                <w:rFonts w:asciiTheme="minorHAnsi" w:hAnsiTheme="minorHAnsi" w:cstheme="minorHAnsi"/>
                <w:i/>
                <w:sz w:val="18"/>
                <w:szCs w:val="18"/>
                <w:lang w:val="en-US"/>
              </w:rPr>
              <w:t>Numbered plastic seal for the drums’s cover</w:t>
            </w:r>
            <w:r w:rsidR="00163F15" w:rsidRPr="00146735">
              <w:rPr>
                <w:rFonts w:asciiTheme="minorHAnsi" w:hAnsiTheme="minorHAnsi" w:cstheme="minorHAnsi"/>
                <w:i/>
                <w:sz w:val="18"/>
                <w:szCs w:val="18"/>
                <w:lang w:val="en-US"/>
              </w:rPr>
              <w:t xml:space="preserve">, </w:t>
            </w:r>
            <w:r w:rsidRPr="00146735">
              <w:rPr>
                <w:rFonts w:asciiTheme="minorHAnsi" w:hAnsiTheme="minorHAnsi" w:cstheme="minorHAnsi"/>
                <w:i/>
                <w:sz w:val="18"/>
                <w:szCs w:val="18"/>
                <w:lang w:val="en-US"/>
              </w:rPr>
              <w:t>Numbered metal seals.</w:t>
            </w:r>
          </w:p>
          <w:p w14:paraId="5C743C7C" w14:textId="77777777" w:rsidR="00163F15" w:rsidRPr="00146735" w:rsidRDefault="00C35E9D" w:rsidP="00802337">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163F15" w:rsidRPr="00146735" w14:paraId="41C4BA96" w14:textId="77777777" w:rsidTr="00D50F5A">
              <w:trPr>
                <w:trHeight w:val="242"/>
                <w:jc w:val="center"/>
              </w:trPr>
              <w:tc>
                <w:tcPr>
                  <w:tcW w:w="988" w:type="dxa"/>
                  <w:vAlign w:val="center"/>
                </w:tcPr>
                <w:p w14:paraId="72413B2F" w14:textId="77777777" w:rsidR="00163F15" w:rsidRPr="00146735" w:rsidRDefault="0037059F" w:rsidP="00163F15">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Gross weigh</w:t>
                  </w:r>
                </w:p>
              </w:tc>
              <w:tc>
                <w:tcPr>
                  <w:tcW w:w="3118" w:type="dxa"/>
                  <w:vAlign w:val="center"/>
                </w:tcPr>
                <w:p w14:paraId="4B88679E" w14:textId="77777777" w:rsidR="00163F15" w:rsidRPr="00146735" w:rsidRDefault="00163F15" w:rsidP="00163F15">
                  <w:pPr>
                    <w:jc w:val="both"/>
                    <w:rPr>
                      <w:rFonts w:asciiTheme="minorHAnsi" w:hAnsiTheme="minorHAnsi" w:cstheme="minorHAnsi"/>
                      <w:sz w:val="16"/>
                      <w:szCs w:val="16"/>
                      <w:lang w:val="en-US"/>
                    </w:rPr>
                  </w:pPr>
                </w:p>
              </w:tc>
              <w:tc>
                <w:tcPr>
                  <w:tcW w:w="4607" w:type="dxa"/>
                  <w:vAlign w:val="center"/>
                </w:tcPr>
                <w:p w14:paraId="4AFC07D1" w14:textId="77777777" w:rsidR="00163F15" w:rsidRPr="00146735" w:rsidRDefault="00163F15" w:rsidP="00163F15">
                  <w:pPr>
                    <w:jc w:val="both"/>
                    <w:rPr>
                      <w:rFonts w:asciiTheme="minorHAnsi" w:hAnsiTheme="minorHAnsi" w:cstheme="minorHAnsi"/>
                      <w:sz w:val="16"/>
                      <w:szCs w:val="16"/>
                      <w:lang w:val="en-US"/>
                    </w:rPr>
                  </w:pPr>
                </w:p>
              </w:tc>
            </w:tr>
            <w:tr w:rsidR="00163F15" w:rsidRPr="00146735" w14:paraId="64014888" w14:textId="77777777" w:rsidTr="00D50F5A">
              <w:trPr>
                <w:trHeight w:val="262"/>
                <w:jc w:val="center"/>
              </w:trPr>
              <w:tc>
                <w:tcPr>
                  <w:tcW w:w="988" w:type="dxa"/>
                  <w:vAlign w:val="center"/>
                </w:tcPr>
                <w:p w14:paraId="3336E848" w14:textId="77777777" w:rsidR="00163F15" w:rsidRPr="00146735" w:rsidRDefault="0037059F" w:rsidP="0037059F">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Net weigh</w:t>
                  </w:r>
                </w:p>
              </w:tc>
              <w:tc>
                <w:tcPr>
                  <w:tcW w:w="3118" w:type="dxa"/>
                  <w:vAlign w:val="center"/>
                </w:tcPr>
                <w:p w14:paraId="5C79D930" w14:textId="77777777" w:rsidR="00163F15" w:rsidRPr="00146735" w:rsidRDefault="00163F15" w:rsidP="00163F15">
                  <w:pPr>
                    <w:jc w:val="both"/>
                    <w:rPr>
                      <w:rFonts w:asciiTheme="minorHAnsi" w:hAnsiTheme="minorHAnsi" w:cstheme="minorHAnsi"/>
                      <w:sz w:val="16"/>
                      <w:szCs w:val="16"/>
                      <w:lang w:val="en-US"/>
                    </w:rPr>
                  </w:pPr>
                </w:p>
              </w:tc>
              <w:tc>
                <w:tcPr>
                  <w:tcW w:w="4607" w:type="dxa"/>
                  <w:vAlign w:val="center"/>
                </w:tcPr>
                <w:p w14:paraId="498DE7C5" w14:textId="77777777" w:rsidR="00163F15" w:rsidRPr="00146735" w:rsidRDefault="00163F15" w:rsidP="00163F15">
                  <w:pPr>
                    <w:jc w:val="both"/>
                    <w:rPr>
                      <w:rFonts w:asciiTheme="minorHAnsi" w:hAnsiTheme="minorHAnsi" w:cstheme="minorHAnsi"/>
                      <w:sz w:val="16"/>
                      <w:szCs w:val="16"/>
                      <w:lang w:val="en-US"/>
                    </w:rPr>
                  </w:pPr>
                </w:p>
              </w:tc>
            </w:tr>
            <w:tr w:rsidR="00163F15" w:rsidRPr="00146735" w14:paraId="659CDD61" w14:textId="77777777" w:rsidTr="00D50F5A">
              <w:trPr>
                <w:trHeight w:val="1477"/>
                <w:jc w:val="center"/>
              </w:trPr>
              <w:tc>
                <w:tcPr>
                  <w:tcW w:w="988" w:type="dxa"/>
                  <w:vAlign w:val="center"/>
                </w:tcPr>
                <w:p w14:paraId="20486CB0" w14:textId="77777777" w:rsidR="00163F15" w:rsidRPr="00146735" w:rsidRDefault="0037059F" w:rsidP="00163F15">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Packing</w:t>
                  </w:r>
                </w:p>
              </w:tc>
              <w:tc>
                <w:tcPr>
                  <w:tcW w:w="3118" w:type="dxa"/>
                  <w:vAlign w:val="center"/>
                </w:tcPr>
                <w:p w14:paraId="157E6944" w14:textId="77777777" w:rsidR="00163F15" w:rsidRPr="00146735" w:rsidRDefault="00163F15" w:rsidP="00F80F4A">
                  <w:pPr>
                    <w:jc w:val="both"/>
                    <w:rPr>
                      <w:rFonts w:asciiTheme="minorHAnsi" w:hAnsiTheme="minorHAnsi" w:cstheme="minorHAnsi"/>
                      <w:sz w:val="16"/>
                      <w:szCs w:val="16"/>
                      <w:lang w:val="en-US"/>
                    </w:rPr>
                  </w:pPr>
                </w:p>
              </w:tc>
              <w:tc>
                <w:tcPr>
                  <w:tcW w:w="4607" w:type="dxa"/>
                  <w:vAlign w:val="center"/>
                </w:tcPr>
                <w:p w14:paraId="2D991A90" w14:textId="77777777" w:rsidR="00163F15" w:rsidRPr="00146735" w:rsidRDefault="00163F15" w:rsidP="00685A1B">
                  <w:pPr>
                    <w:jc w:val="both"/>
                    <w:rPr>
                      <w:rFonts w:asciiTheme="minorHAnsi" w:hAnsiTheme="minorHAnsi" w:cstheme="minorHAnsi"/>
                      <w:i/>
                      <w:sz w:val="16"/>
                      <w:szCs w:val="16"/>
                      <w:lang w:val="en-US"/>
                    </w:rPr>
                  </w:pPr>
                </w:p>
              </w:tc>
            </w:tr>
            <w:tr w:rsidR="00163F15" w:rsidRPr="00146735" w14:paraId="7EB7DEF5" w14:textId="77777777" w:rsidTr="00D50F5A">
              <w:trPr>
                <w:trHeight w:val="1047"/>
                <w:jc w:val="center"/>
              </w:trPr>
              <w:tc>
                <w:tcPr>
                  <w:tcW w:w="988" w:type="dxa"/>
                  <w:vAlign w:val="center"/>
                </w:tcPr>
                <w:p w14:paraId="4DE5AEA0" w14:textId="77777777" w:rsidR="00163F15" w:rsidRPr="00146735" w:rsidRDefault="0037059F" w:rsidP="00163F15">
                  <w:pPr>
                    <w:jc w:val="center"/>
                    <w:rPr>
                      <w:rFonts w:asciiTheme="minorHAnsi" w:hAnsiTheme="minorHAnsi" w:cstheme="minorHAnsi"/>
                      <w:sz w:val="18"/>
                      <w:szCs w:val="18"/>
                      <w:lang w:val="en-US"/>
                    </w:rPr>
                  </w:pPr>
                  <w:r w:rsidRPr="00146735">
                    <w:rPr>
                      <w:rFonts w:asciiTheme="minorHAnsi" w:hAnsiTheme="minorHAnsi" w:cstheme="minorHAnsi"/>
                      <w:sz w:val="18"/>
                      <w:szCs w:val="18"/>
                      <w:lang w:val="en-US"/>
                    </w:rPr>
                    <w:t>Seal type</w:t>
                  </w:r>
                </w:p>
              </w:tc>
              <w:tc>
                <w:tcPr>
                  <w:tcW w:w="3118" w:type="dxa"/>
                  <w:vAlign w:val="center"/>
                </w:tcPr>
                <w:p w14:paraId="7F690889" w14:textId="77777777" w:rsidR="00163F15" w:rsidRPr="00146735" w:rsidRDefault="00163F15" w:rsidP="00163F15">
                  <w:pPr>
                    <w:jc w:val="both"/>
                    <w:rPr>
                      <w:rFonts w:asciiTheme="minorHAnsi" w:hAnsiTheme="minorHAnsi" w:cstheme="minorHAnsi"/>
                      <w:sz w:val="16"/>
                      <w:szCs w:val="16"/>
                      <w:lang w:val="en-US"/>
                    </w:rPr>
                  </w:pPr>
                </w:p>
              </w:tc>
              <w:tc>
                <w:tcPr>
                  <w:tcW w:w="4607" w:type="dxa"/>
                  <w:vAlign w:val="center"/>
                </w:tcPr>
                <w:p w14:paraId="7B797CDB" w14:textId="77777777" w:rsidR="00163F15" w:rsidRPr="00146735" w:rsidRDefault="00163F15" w:rsidP="00163F15">
                  <w:pPr>
                    <w:jc w:val="both"/>
                    <w:rPr>
                      <w:rFonts w:asciiTheme="minorHAnsi" w:hAnsiTheme="minorHAnsi" w:cstheme="minorHAnsi"/>
                      <w:sz w:val="16"/>
                      <w:szCs w:val="16"/>
                      <w:lang w:val="en-US"/>
                    </w:rPr>
                  </w:pPr>
                </w:p>
              </w:tc>
            </w:tr>
          </w:tbl>
          <w:p w14:paraId="7091367F" w14:textId="77777777" w:rsidR="00FB5D54" w:rsidRPr="00146735" w:rsidRDefault="00DD2677" w:rsidP="00163F15">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t>Others packaging</w:t>
            </w:r>
          </w:p>
          <w:p w14:paraId="0DE48D3E" w14:textId="77777777" w:rsidR="00163F15" w:rsidRPr="00146735" w:rsidRDefault="00DD2677" w:rsidP="00FB5D54">
            <w:pPr>
              <w:spacing w:before="100" w:beforeAutospacing="1" w:after="240"/>
              <w:rPr>
                <w:rFonts w:asciiTheme="minorHAnsi" w:hAnsiTheme="minorHAnsi" w:cstheme="minorHAnsi"/>
                <w:sz w:val="22"/>
                <w:szCs w:val="22"/>
                <w:lang w:val="en-US"/>
              </w:rPr>
            </w:pPr>
            <w:r w:rsidRPr="00146735">
              <w:rPr>
                <w:rFonts w:asciiTheme="minorHAnsi" w:hAnsiTheme="minorHAnsi" w:cstheme="minorHAnsi"/>
                <w:sz w:val="22"/>
                <w:szCs w:val="22"/>
                <w:lang w:val="en-US"/>
              </w:rPr>
              <w:t>On customer request the product can be also packaged in Octabins or aseptic bags (in drums or in carton boxes)</w:t>
            </w:r>
          </w:p>
          <w:p w14:paraId="140B349B" w14:textId="77777777" w:rsidR="00FB5D54" w:rsidRPr="00146735" w:rsidRDefault="0037059F" w:rsidP="00FB5D54">
            <w:pPr>
              <w:spacing w:before="100" w:beforeAutospacing="1"/>
              <w:jc w:val="center"/>
              <w:rPr>
                <w:rFonts w:asciiTheme="minorHAnsi" w:hAnsiTheme="minorHAnsi" w:cstheme="minorHAnsi"/>
                <w:b/>
                <w:sz w:val="22"/>
                <w:szCs w:val="22"/>
                <w:lang w:val="en-US"/>
              </w:rPr>
            </w:pPr>
            <w:r w:rsidRPr="00146735">
              <w:rPr>
                <w:rFonts w:asciiTheme="minorHAnsi" w:hAnsiTheme="minorHAnsi" w:cstheme="minorHAnsi"/>
                <w:b/>
                <w:sz w:val="22"/>
                <w:szCs w:val="22"/>
                <w:lang w:val="en-US"/>
              </w:rPr>
              <w:t>Labeling</w:t>
            </w:r>
          </w:p>
          <w:p w14:paraId="0CEDD0D0" w14:textId="77777777" w:rsidR="00163F15" w:rsidRPr="00146735" w:rsidRDefault="00A75E3B" w:rsidP="00163F15">
            <w:pPr>
              <w:rPr>
                <w:rFonts w:asciiTheme="minorHAnsi" w:hAnsiTheme="minorHAnsi" w:cstheme="minorHAnsi"/>
                <w:sz w:val="22"/>
                <w:szCs w:val="22"/>
                <w:lang w:val="en-US"/>
              </w:rPr>
            </w:pPr>
            <w:r w:rsidRPr="00146735">
              <w:rPr>
                <w:rFonts w:asciiTheme="minorHAnsi" w:hAnsiTheme="minorHAnsi" w:cstheme="minorHAnsi"/>
                <w:sz w:val="22"/>
                <w:szCs w:val="22"/>
                <w:lang w:val="en-US"/>
              </w:rPr>
              <w:t>The external package is supplied with a label giving at least the following information</w:t>
            </w:r>
            <w:r w:rsidR="00163F15" w:rsidRPr="00146735">
              <w:rPr>
                <w:rFonts w:asciiTheme="minorHAnsi" w:hAnsiTheme="minorHAnsi" w:cstheme="minorHAnsi"/>
                <w:sz w:val="22"/>
                <w:szCs w:val="22"/>
                <w:lang w:val="en-US"/>
              </w:rPr>
              <w:t>:</w:t>
            </w:r>
          </w:p>
          <w:p w14:paraId="1A707F60"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lang w:val="en-US"/>
              </w:rPr>
            </w:pPr>
            <w:r w:rsidRPr="00146735">
              <w:rPr>
                <w:rFonts w:asciiTheme="minorHAnsi" w:hAnsiTheme="minorHAnsi" w:cstheme="minorHAnsi"/>
                <w:sz w:val="22"/>
                <w:szCs w:val="22"/>
                <w:lang w:val="en-US"/>
              </w:rPr>
              <w:t>Product name</w:t>
            </w:r>
            <w:r w:rsidR="009C122E" w:rsidRPr="00146735">
              <w:rPr>
                <w:rFonts w:asciiTheme="minorHAnsi" w:hAnsiTheme="minorHAnsi" w:cstheme="minorHAnsi"/>
                <w:sz w:val="22"/>
                <w:szCs w:val="22"/>
                <w:lang w:val="en-US"/>
              </w:rPr>
              <w:t xml:space="preserve"> (</w:t>
            </w:r>
            <w:r w:rsidRPr="00146735">
              <w:rPr>
                <w:rFonts w:asciiTheme="minorHAnsi" w:hAnsiTheme="minorHAnsi" w:cstheme="minorHAnsi"/>
                <w:sz w:val="22"/>
                <w:szCs w:val="22"/>
                <w:lang w:val="en-US"/>
              </w:rPr>
              <w:t>with indication</w:t>
            </w:r>
            <w:r w:rsidRPr="00146735">
              <w:rPr>
                <w:rFonts w:asciiTheme="minorHAnsi" w:hAnsiTheme="minorHAnsi" w:cstheme="minorHAnsi"/>
                <w:i/>
                <w:sz w:val="22"/>
                <w:szCs w:val="22"/>
                <w:lang w:val="en-US"/>
              </w:rPr>
              <w:t xml:space="preserve"> of origin</w:t>
            </w:r>
            <w:r w:rsidR="009C122E" w:rsidRPr="00146735">
              <w:rPr>
                <w:rFonts w:asciiTheme="minorHAnsi" w:hAnsiTheme="minorHAnsi" w:cstheme="minorHAnsi"/>
                <w:i/>
                <w:sz w:val="22"/>
                <w:szCs w:val="22"/>
                <w:lang w:val="en-US"/>
              </w:rPr>
              <w:t xml:space="preserve"> </w:t>
            </w:r>
            <w:r w:rsidRPr="00146735">
              <w:rPr>
                <w:rFonts w:asciiTheme="minorHAnsi" w:hAnsiTheme="minorHAnsi" w:cstheme="minorHAnsi"/>
                <w:i/>
                <w:sz w:val="22"/>
                <w:szCs w:val="22"/>
                <w:lang w:val="en-US"/>
              </w:rPr>
              <w:t>coming from Organic farming</w:t>
            </w:r>
            <w:r w:rsidR="009C122E" w:rsidRPr="00146735">
              <w:rPr>
                <w:rFonts w:asciiTheme="minorHAnsi" w:hAnsiTheme="minorHAnsi" w:cstheme="minorHAnsi"/>
                <w:sz w:val="22"/>
                <w:szCs w:val="22"/>
                <w:lang w:val="en-US"/>
              </w:rPr>
              <w:t>)</w:t>
            </w:r>
            <w:r w:rsidR="00163F15" w:rsidRPr="00146735">
              <w:rPr>
                <w:rFonts w:asciiTheme="minorHAnsi" w:hAnsiTheme="minorHAnsi" w:cstheme="minorHAnsi"/>
                <w:sz w:val="22"/>
                <w:szCs w:val="22"/>
                <w:lang w:val="en-US"/>
              </w:rPr>
              <w:t>:</w:t>
            </w:r>
          </w:p>
          <w:p w14:paraId="68D3481C"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Indication of batch</w:t>
            </w:r>
            <w:r w:rsidR="00163F15" w:rsidRPr="00146735">
              <w:rPr>
                <w:rFonts w:asciiTheme="minorHAnsi" w:hAnsiTheme="minorHAnsi" w:cstheme="minorHAnsi"/>
                <w:sz w:val="22"/>
                <w:szCs w:val="22"/>
              </w:rPr>
              <w:t>:</w:t>
            </w:r>
          </w:p>
          <w:p w14:paraId="0C8249E5" w14:textId="77777777" w:rsidR="009C122E" w:rsidRPr="00146735" w:rsidRDefault="009C122E"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Ingredient</w:t>
            </w:r>
            <w:r w:rsidR="00DD2677" w:rsidRPr="00146735">
              <w:rPr>
                <w:rFonts w:asciiTheme="minorHAnsi" w:hAnsiTheme="minorHAnsi" w:cstheme="minorHAnsi"/>
                <w:sz w:val="22"/>
                <w:szCs w:val="22"/>
              </w:rPr>
              <w:t>s</w:t>
            </w:r>
            <w:r w:rsidRPr="00146735">
              <w:rPr>
                <w:rFonts w:asciiTheme="minorHAnsi" w:hAnsiTheme="minorHAnsi" w:cstheme="minorHAnsi"/>
                <w:sz w:val="22"/>
                <w:szCs w:val="22"/>
              </w:rPr>
              <w:t>:</w:t>
            </w:r>
          </w:p>
          <w:p w14:paraId="7D5982FF"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Producer name</w:t>
            </w:r>
            <w:r w:rsidR="00163F15" w:rsidRPr="00146735">
              <w:rPr>
                <w:rFonts w:asciiTheme="minorHAnsi" w:hAnsiTheme="minorHAnsi" w:cstheme="minorHAnsi"/>
                <w:sz w:val="22"/>
                <w:szCs w:val="22"/>
              </w:rPr>
              <w:t>:</w:t>
            </w:r>
          </w:p>
          <w:p w14:paraId="6E03624D"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Production date</w:t>
            </w:r>
            <w:r w:rsidR="00163F15" w:rsidRPr="00146735">
              <w:rPr>
                <w:rFonts w:asciiTheme="minorHAnsi" w:hAnsiTheme="minorHAnsi" w:cstheme="minorHAnsi"/>
                <w:sz w:val="22"/>
                <w:szCs w:val="22"/>
              </w:rPr>
              <w:t>:</w:t>
            </w:r>
          </w:p>
          <w:p w14:paraId="12DF12F2" w14:textId="77777777" w:rsidR="009C122E"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Packaging date</w:t>
            </w:r>
            <w:r w:rsidR="009C122E" w:rsidRPr="00146735">
              <w:rPr>
                <w:rFonts w:asciiTheme="minorHAnsi" w:hAnsiTheme="minorHAnsi" w:cstheme="minorHAnsi"/>
                <w:sz w:val="22"/>
                <w:szCs w:val="22"/>
              </w:rPr>
              <w:t>:</w:t>
            </w:r>
          </w:p>
          <w:p w14:paraId="12E681D8"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Expiry date</w:t>
            </w:r>
            <w:r w:rsidR="00163F15" w:rsidRPr="00146735">
              <w:rPr>
                <w:rFonts w:asciiTheme="minorHAnsi" w:hAnsiTheme="minorHAnsi" w:cstheme="minorHAnsi"/>
                <w:sz w:val="22"/>
                <w:szCs w:val="22"/>
              </w:rPr>
              <w:t>:</w:t>
            </w:r>
          </w:p>
          <w:p w14:paraId="300FEA3A"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Net Weigh</w:t>
            </w:r>
            <w:r w:rsidR="00163F15" w:rsidRPr="00146735">
              <w:rPr>
                <w:rFonts w:asciiTheme="minorHAnsi" w:hAnsiTheme="minorHAnsi" w:cstheme="minorHAnsi"/>
                <w:sz w:val="22"/>
                <w:szCs w:val="22"/>
              </w:rPr>
              <w:t xml:space="preserve"> (Kg.):</w:t>
            </w:r>
          </w:p>
          <w:p w14:paraId="6D9973BB"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Gross weigh</w:t>
            </w:r>
            <w:r w:rsidR="00163F15" w:rsidRPr="00146735">
              <w:rPr>
                <w:rFonts w:asciiTheme="minorHAnsi" w:hAnsiTheme="minorHAnsi" w:cstheme="minorHAnsi"/>
                <w:sz w:val="22"/>
                <w:szCs w:val="22"/>
              </w:rPr>
              <w:t xml:space="preserve"> (Kg.):</w:t>
            </w:r>
          </w:p>
          <w:p w14:paraId="32F9C3C5" w14:textId="77777777" w:rsidR="00163F15"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Storage conditions</w:t>
            </w:r>
            <w:r w:rsidR="00163F15" w:rsidRPr="00146735">
              <w:rPr>
                <w:rFonts w:asciiTheme="minorHAnsi" w:hAnsiTheme="minorHAnsi" w:cstheme="minorHAnsi"/>
                <w:sz w:val="22"/>
                <w:szCs w:val="22"/>
              </w:rPr>
              <w:t>:</w:t>
            </w:r>
          </w:p>
          <w:p w14:paraId="32D839B4" w14:textId="77777777" w:rsidR="009C122E" w:rsidRPr="00146735" w:rsidRDefault="00DD2677"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Customer name</w:t>
            </w:r>
            <w:r w:rsidR="009C122E" w:rsidRPr="00146735">
              <w:rPr>
                <w:rFonts w:asciiTheme="minorHAnsi" w:hAnsiTheme="minorHAnsi" w:cstheme="minorHAnsi"/>
                <w:sz w:val="22"/>
                <w:szCs w:val="22"/>
              </w:rPr>
              <w:t>:</w:t>
            </w:r>
          </w:p>
          <w:p w14:paraId="2C2A7FC4" w14:textId="77777777" w:rsidR="009C122E" w:rsidRPr="00146735" w:rsidRDefault="009D3966" w:rsidP="00163F15">
            <w:pPr>
              <w:pStyle w:val="Paragrafoelenco"/>
              <w:numPr>
                <w:ilvl w:val="0"/>
                <w:numId w:val="19"/>
              </w:numPr>
              <w:suppressAutoHyphens w:val="0"/>
              <w:autoSpaceDE/>
              <w:contextualSpacing/>
              <w:rPr>
                <w:rFonts w:asciiTheme="minorHAnsi" w:hAnsiTheme="minorHAnsi" w:cstheme="minorHAnsi"/>
                <w:sz w:val="22"/>
                <w:szCs w:val="22"/>
                <w:lang w:val="en-US"/>
              </w:rPr>
            </w:pPr>
            <w:r w:rsidRPr="00146735">
              <w:rPr>
                <w:rFonts w:asciiTheme="minorHAnsi" w:hAnsiTheme="minorHAnsi" w:cstheme="minorHAnsi"/>
                <w:sz w:val="22"/>
                <w:szCs w:val="22"/>
                <w:lang w:val="en-US"/>
              </w:rPr>
              <w:t xml:space="preserve">Authorization </w:t>
            </w:r>
            <w:r w:rsidR="009C122E" w:rsidRPr="00146735">
              <w:rPr>
                <w:rFonts w:asciiTheme="minorHAnsi" w:hAnsiTheme="minorHAnsi" w:cstheme="minorHAnsi"/>
                <w:sz w:val="22"/>
                <w:szCs w:val="22"/>
                <w:lang w:val="en-US"/>
              </w:rPr>
              <w:t xml:space="preserve">N° </w:t>
            </w:r>
            <w:r w:rsidRPr="00146735">
              <w:rPr>
                <w:rFonts w:asciiTheme="minorHAnsi" w:hAnsiTheme="minorHAnsi" w:cstheme="minorHAnsi"/>
                <w:sz w:val="22"/>
                <w:szCs w:val="22"/>
                <w:lang w:val="en-US"/>
              </w:rPr>
              <w:t>of inspection body</w:t>
            </w:r>
            <w:r w:rsidR="009C122E" w:rsidRPr="00146735">
              <w:rPr>
                <w:rFonts w:asciiTheme="minorHAnsi" w:hAnsiTheme="minorHAnsi" w:cstheme="minorHAnsi"/>
                <w:sz w:val="22"/>
                <w:szCs w:val="22"/>
                <w:lang w:val="en-US"/>
              </w:rPr>
              <w:t>:</w:t>
            </w:r>
          </w:p>
          <w:p w14:paraId="75743FB7" w14:textId="77777777" w:rsidR="009C122E" w:rsidRPr="00146735" w:rsidRDefault="00D67195" w:rsidP="00163F15">
            <w:pPr>
              <w:pStyle w:val="Paragrafoelenco"/>
              <w:numPr>
                <w:ilvl w:val="0"/>
                <w:numId w:val="19"/>
              </w:numPr>
              <w:suppressAutoHyphens w:val="0"/>
              <w:autoSpaceDE/>
              <w:contextualSpacing/>
              <w:rPr>
                <w:rFonts w:asciiTheme="minorHAnsi" w:hAnsiTheme="minorHAnsi" w:cstheme="minorHAnsi"/>
                <w:sz w:val="22"/>
                <w:szCs w:val="22"/>
                <w:lang w:val="en-US"/>
              </w:rPr>
            </w:pPr>
            <w:r w:rsidRPr="00146735">
              <w:rPr>
                <w:rFonts w:asciiTheme="minorHAnsi" w:hAnsiTheme="minorHAnsi" w:cstheme="minorHAnsi"/>
                <w:sz w:val="22"/>
                <w:szCs w:val="22"/>
                <w:lang w:val="en-US"/>
              </w:rPr>
              <w:t xml:space="preserve">Authorization </w:t>
            </w:r>
            <w:r w:rsidR="000C3AC3" w:rsidRPr="00146735">
              <w:rPr>
                <w:rFonts w:asciiTheme="minorHAnsi" w:hAnsiTheme="minorHAnsi" w:cstheme="minorHAnsi"/>
                <w:sz w:val="22"/>
                <w:szCs w:val="22"/>
                <w:lang w:val="en-US"/>
              </w:rPr>
              <w:t>N</w:t>
            </w:r>
            <w:r w:rsidR="009C122E" w:rsidRPr="00146735">
              <w:rPr>
                <w:rFonts w:asciiTheme="minorHAnsi" w:hAnsiTheme="minorHAnsi" w:cstheme="minorHAnsi"/>
                <w:sz w:val="22"/>
                <w:szCs w:val="22"/>
                <w:lang w:val="en-US"/>
              </w:rPr>
              <w:t xml:space="preserve">° </w:t>
            </w:r>
            <w:r w:rsidRPr="00146735">
              <w:rPr>
                <w:rFonts w:asciiTheme="minorHAnsi" w:hAnsiTheme="minorHAnsi" w:cstheme="minorHAnsi"/>
                <w:sz w:val="22"/>
                <w:szCs w:val="22"/>
                <w:lang w:val="en-US"/>
              </w:rPr>
              <w:t>of operator controlled</w:t>
            </w:r>
            <w:r w:rsidR="009C122E" w:rsidRPr="00146735">
              <w:rPr>
                <w:rFonts w:asciiTheme="minorHAnsi" w:hAnsiTheme="minorHAnsi" w:cstheme="minorHAnsi"/>
                <w:sz w:val="22"/>
                <w:szCs w:val="22"/>
                <w:lang w:val="en-US"/>
              </w:rPr>
              <w:t>:</w:t>
            </w:r>
          </w:p>
          <w:p w14:paraId="07BD548F" w14:textId="77777777" w:rsidR="009C122E" w:rsidRPr="00146735" w:rsidRDefault="001C409C" w:rsidP="00163F15">
            <w:pPr>
              <w:pStyle w:val="Paragrafoelenco"/>
              <w:numPr>
                <w:ilvl w:val="0"/>
                <w:numId w:val="19"/>
              </w:numPr>
              <w:suppressAutoHyphens w:val="0"/>
              <w:autoSpaceDE/>
              <w:contextualSpacing/>
              <w:rPr>
                <w:rFonts w:asciiTheme="minorHAnsi" w:hAnsiTheme="minorHAnsi" w:cstheme="minorHAnsi"/>
                <w:sz w:val="22"/>
                <w:szCs w:val="22"/>
              </w:rPr>
            </w:pPr>
            <w:r w:rsidRPr="00146735">
              <w:rPr>
                <w:rFonts w:asciiTheme="minorHAnsi" w:hAnsiTheme="minorHAnsi" w:cstheme="minorHAnsi"/>
                <w:sz w:val="22"/>
                <w:szCs w:val="22"/>
              </w:rPr>
              <w:t>Certifying body logo</w:t>
            </w:r>
            <w:r w:rsidR="009C122E" w:rsidRPr="00146735">
              <w:rPr>
                <w:rFonts w:asciiTheme="minorHAnsi" w:hAnsiTheme="minorHAnsi" w:cstheme="minorHAnsi"/>
                <w:sz w:val="22"/>
                <w:szCs w:val="22"/>
              </w:rPr>
              <w:t>:</w:t>
            </w:r>
          </w:p>
          <w:p w14:paraId="056195D8" w14:textId="77777777" w:rsidR="00163F15" w:rsidRPr="00146735" w:rsidRDefault="00A75E3B" w:rsidP="00163F15">
            <w:pPr>
              <w:rPr>
                <w:rFonts w:asciiTheme="minorHAnsi" w:hAnsiTheme="minorHAnsi" w:cstheme="minorHAnsi"/>
                <w:sz w:val="22"/>
                <w:szCs w:val="22"/>
                <w:lang w:val="en-US"/>
              </w:rPr>
            </w:pPr>
            <w:r w:rsidRPr="00146735">
              <w:rPr>
                <w:rFonts w:asciiTheme="minorHAnsi" w:hAnsiTheme="minorHAnsi" w:cstheme="minorHAnsi"/>
                <w:sz w:val="22"/>
                <w:szCs w:val="22"/>
                <w:lang w:val="en-US"/>
              </w:rPr>
              <w:t xml:space="preserve">on customer request and approval by </w:t>
            </w:r>
            <w:r w:rsidR="00163F15" w:rsidRPr="00146735">
              <w:rPr>
                <w:rFonts w:asciiTheme="minorHAnsi" w:hAnsiTheme="minorHAnsi" w:cstheme="minorHAnsi"/>
                <w:sz w:val="22"/>
                <w:szCs w:val="22"/>
                <w:lang w:val="en-US"/>
              </w:rPr>
              <w:t xml:space="preserve">Agrumi-Gel s.r.l. </w:t>
            </w:r>
            <w:r w:rsidRPr="00146735">
              <w:rPr>
                <w:rFonts w:asciiTheme="minorHAnsi" w:hAnsiTheme="minorHAnsi" w:cstheme="minorHAnsi"/>
                <w:sz w:val="22"/>
                <w:szCs w:val="22"/>
                <w:lang w:val="en-US"/>
              </w:rPr>
              <w:t>the label can bring more information.</w:t>
            </w:r>
          </w:p>
          <w:p w14:paraId="0BBE332C" w14:textId="77777777" w:rsidR="00163F15" w:rsidRPr="00146735" w:rsidRDefault="00163F15" w:rsidP="00163F15">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18"/>
                <w:szCs w:val="18"/>
                <w:lang w:val="en-US"/>
              </w:rPr>
              <w:t>Gener</w:t>
            </w:r>
            <w:r w:rsidR="00D67195" w:rsidRPr="00146735">
              <w:rPr>
                <w:rFonts w:asciiTheme="minorHAnsi" w:hAnsiTheme="minorHAnsi" w:cstheme="minorHAnsi"/>
                <w:i/>
                <w:sz w:val="18"/>
                <w:szCs w:val="18"/>
                <w:lang w:val="en-US"/>
              </w:rPr>
              <w:t>al Notes</w:t>
            </w:r>
          </w:p>
          <w:p w14:paraId="1ABDDF33" w14:textId="77777777" w:rsidR="008F0066" w:rsidRPr="00146735" w:rsidRDefault="008F0066" w:rsidP="00163F15">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The product in drums can also be supplied without pallets. The finished products supplied on pallets are secured to the same thr</w:t>
            </w:r>
            <w:r w:rsidR="00EE58CD" w:rsidRPr="00146735">
              <w:rPr>
                <w:rFonts w:asciiTheme="minorHAnsi" w:hAnsiTheme="minorHAnsi" w:cstheme="minorHAnsi"/>
                <w:i/>
                <w:sz w:val="18"/>
                <w:szCs w:val="18"/>
                <w:lang w:val="en-US"/>
              </w:rPr>
              <w:t>ough the use of strapping and ve</w:t>
            </w:r>
            <w:r w:rsidRPr="00146735">
              <w:rPr>
                <w:rFonts w:asciiTheme="minorHAnsi" w:hAnsiTheme="minorHAnsi" w:cstheme="minorHAnsi"/>
                <w:i/>
                <w:sz w:val="18"/>
                <w:szCs w:val="18"/>
                <w:lang w:val="en-US"/>
              </w:rPr>
              <w:t xml:space="preserve">lofilm. The pallets are in good conditions, they are free from splinters and free of obvious signs of moisture and molds. In </w:t>
            </w:r>
            <w:proofErr w:type="gramStart"/>
            <w:r w:rsidRPr="00146735">
              <w:rPr>
                <w:rFonts w:asciiTheme="minorHAnsi" w:hAnsiTheme="minorHAnsi" w:cstheme="minorHAnsi"/>
                <w:i/>
                <w:sz w:val="18"/>
                <w:szCs w:val="18"/>
                <w:lang w:val="en-US"/>
              </w:rPr>
              <w:t>add</w:t>
            </w:r>
            <w:r w:rsidR="00EE58CD" w:rsidRPr="00146735">
              <w:rPr>
                <w:rFonts w:asciiTheme="minorHAnsi" w:hAnsiTheme="minorHAnsi" w:cstheme="minorHAnsi"/>
                <w:i/>
                <w:sz w:val="18"/>
                <w:szCs w:val="18"/>
                <w:lang w:val="en-US"/>
              </w:rPr>
              <w:t>i</w:t>
            </w:r>
            <w:r w:rsidRPr="00146735">
              <w:rPr>
                <w:rFonts w:asciiTheme="minorHAnsi" w:hAnsiTheme="minorHAnsi" w:cstheme="minorHAnsi"/>
                <w:i/>
                <w:sz w:val="18"/>
                <w:szCs w:val="18"/>
                <w:lang w:val="en-US"/>
              </w:rPr>
              <w:t>tion</w:t>
            </w:r>
            <w:proofErr w:type="gramEnd"/>
            <w:r w:rsidRPr="00146735">
              <w:rPr>
                <w:rFonts w:asciiTheme="minorHAnsi" w:hAnsiTheme="minorHAnsi" w:cstheme="minorHAnsi"/>
                <w:i/>
                <w:sz w:val="18"/>
                <w:szCs w:val="18"/>
                <w:lang w:val="en-US"/>
              </w:rPr>
              <w:t xml:space="preserve"> there aren’t protruding nails or easily removable. </w:t>
            </w:r>
          </w:p>
          <w:p w14:paraId="0128748F" w14:textId="77777777" w:rsidR="008F0066" w:rsidRPr="00146735" w:rsidRDefault="008F0066" w:rsidP="00163F15">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 xml:space="preserve">To ensure the maximum safety during all phases of transportation and handling, all packaging </w:t>
            </w:r>
            <w:proofErr w:type="gramStart"/>
            <w:r w:rsidRPr="00146735">
              <w:rPr>
                <w:rFonts w:asciiTheme="minorHAnsi" w:hAnsiTheme="minorHAnsi" w:cstheme="minorHAnsi"/>
                <w:i/>
                <w:sz w:val="18"/>
                <w:szCs w:val="18"/>
                <w:lang w:val="en-US"/>
              </w:rPr>
              <w:t>are</w:t>
            </w:r>
            <w:proofErr w:type="gramEnd"/>
            <w:r w:rsidRPr="00146735">
              <w:rPr>
                <w:rFonts w:asciiTheme="minorHAnsi" w:hAnsiTheme="minorHAnsi" w:cstheme="minorHAnsi"/>
                <w:i/>
                <w:sz w:val="18"/>
                <w:szCs w:val="18"/>
                <w:lang w:val="en-US"/>
              </w:rPr>
              <w:t xml:space="preserve"> suitable for food and specifically designed for its intended use. </w:t>
            </w:r>
          </w:p>
          <w:p w14:paraId="080C3AF0" w14:textId="77777777" w:rsidR="00082B29" w:rsidRPr="00146735" w:rsidRDefault="00082B29" w:rsidP="00163F15">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 xml:space="preserve">For each type pf packaging is provided a system to ensure that the product can not be tampered without </w:t>
            </w:r>
            <w:proofErr w:type="gramStart"/>
            <w:r w:rsidRPr="00146735">
              <w:rPr>
                <w:rFonts w:asciiTheme="minorHAnsi" w:hAnsiTheme="minorHAnsi" w:cstheme="minorHAnsi"/>
                <w:i/>
                <w:sz w:val="18"/>
                <w:szCs w:val="18"/>
                <w:lang w:val="en-US"/>
              </w:rPr>
              <w:t xml:space="preserve">a clear evidence of </w:t>
            </w:r>
            <w:r w:rsidRPr="00146735">
              <w:rPr>
                <w:rFonts w:asciiTheme="minorHAnsi" w:hAnsiTheme="minorHAnsi" w:cstheme="minorHAnsi"/>
                <w:i/>
                <w:sz w:val="18"/>
                <w:szCs w:val="18"/>
                <w:lang w:val="en-US"/>
              </w:rPr>
              <w:lastRenderedPageBreak/>
              <w:t>tampering</w:t>
            </w:r>
            <w:proofErr w:type="gramEnd"/>
            <w:r w:rsidRPr="00146735">
              <w:rPr>
                <w:rFonts w:asciiTheme="minorHAnsi" w:hAnsiTheme="minorHAnsi" w:cstheme="minorHAnsi"/>
                <w:i/>
                <w:sz w:val="18"/>
                <w:szCs w:val="18"/>
                <w:lang w:val="en-US"/>
              </w:rPr>
              <w:t xml:space="preserve">. </w:t>
            </w:r>
          </w:p>
          <w:p w14:paraId="583DCA60" w14:textId="77777777" w:rsidR="00082B29" w:rsidRPr="00146735" w:rsidRDefault="008F0066" w:rsidP="00163F15">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For each type of package is provided, on request, the data sheet of the supplier.</w:t>
            </w:r>
          </w:p>
          <w:p w14:paraId="5589AB43" w14:textId="77777777" w:rsidR="00082B29" w:rsidRPr="00146735" w:rsidRDefault="00082B29" w:rsidP="00163F15">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 xml:space="preserve">For all packages was made a careful analysis of the risks within the HACCP plan. </w:t>
            </w:r>
          </w:p>
          <w:p w14:paraId="1D7C1E88" w14:textId="77777777" w:rsidR="00082B29" w:rsidRPr="00146735" w:rsidRDefault="00082B29" w:rsidP="00082B29">
            <w:pPr>
              <w:spacing w:before="100" w:beforeAutospacing="1"/>
              <w:rPr>
                <w:rFonts w:asciiTheme="minorHAnsi" w:hAnsiTheme="minorHAnsi" w:cstheme="minorHAnsi"/>
                <w:i/>
                <w:sz w:val="18"/>
                <w:szCs w:val="18"/>
                <w:lang w:val="en-US"/>
              </w:rPr>
            </w:pPr>
            <w:r w:rsidRPr="00146735">
              <w:rPr>
                <w:rFonts w:asciiTheme="minorHAnsi" w:hAnsiTheme="minorHAnsi" w:cstheme="minorHAnsi"/>
                <w:i/>
                <w:sz w:val="18"/>
                <w:szCs w:val="18"/>
                <w:lang w:val="en-US"/>
              </w:rPr>
              <w:t>All packages were stored in order to minimize the risk of contamination and spoilage.</w:t>
            </w:r>
          </w:p>
          <w:p w14:paraId="3DABFE2E" w14:textId="77777777" w:rsidR="00163F15" w:rsidRPr="00146735" w:rsidRDefault="00163F15" w:rsidP="00163F15">
            <w:pPr>
              <w:spacing w:before="100" w:beforeAutospacing="1"/>
              <w:rPr>
                <w:rFonts w:asciiTheme="minorHAnsi" w:hAnsiTheme="minorHAnsi" w:cstheme="minorHAnsi"/>
                <w:i/>
                <w:sz w:val="18"/>
                <w:szCs w:val="18"/>
                <w:lang w:val="en-US"/>
              </w:rPr>
            </w:pPr>
          </w:p>
          <w:p w14:paraId="0A42FC16" w14:textId="77777777" w:rsidR="00163F15" w:rsidRPr="00146735" w:rsidRDefault="0037059F" w:rsidP="00163F15">
            <w:pPr>
              <w:spacing w:before="100" w:beforeAutospacing="1"/>
              <w:jc w:val="center"/>
              <w:rPr>
                <w:rFonts w:asciiTheme="minorHAnsi" w:hAnsiTheme="minorHAnsi" w:cstheme="minorHAnsi"/>
                <w:i/>
                <w:sz w:val="22"/>
                <w:szCs w:val="22"/>
                <w:lang w:val="en-US"/>
              </w:rPr>
            </w:pPr>
            <w:r w:rsidRPr="00146735">
              <w:rPr>
                <w:rFonts w:asciiTheme="minorHAnsi" w:hAnsiTheme="minorHAnsi" w:cstheme="minorHAnsi"/>
                <w:i/>
                <w:sz w:val="22"/>
                <w:szCs w:val="22"/>
                <w:lang w:val="en-US"/>
              </w:rPr>
              <w:t>Tankers</w:t>
            </w:r>
          </w:p>
          <w:p w14:paraId="46CD9582" w14:textId="77777777" w:rsidR="00811563" w:rsidRPr="00146735" w:rsidRDefault="00811563" w:rsidP="00163F15">
            <w:pPr>
              <w:spacing w:before="100" w:beforeAutospacing="1"/>
              <w:rPr>
                <w:rFonts w:asciiTheme="minorHAnsi" w:hAnsiTheme="minorHAnsi" w:cstheme="minorHAnsi"/>
                <w:sz w:val="22"/>
                <w:szCs w:val="22"/>
                <w:lang w:val="en-US"/>
              </w:rPr>
            </w:pPr>
            <w:r w:rsidRPr="00146735">
              <w:rPr>
                <w:rFonts w:asciiTheme="minorHAnsi" w:hAnsiTheme="minorHAnsi" w:cstheme="minorHAnsi"/>
                <w:sz w:val="22"/>
                <w:szCs w:val="22"/>
                <w:lang w:val="en-US"/>
              </w:rPr>
              <w:t>The p</w:t>
            </w:r>
            <w:r w:rsidR="00972697" w:rsidRPr="00146735">
              <w:rPr>
                <w:rFonts w:asciiTheme="minorHAnsi" w:hAnsiTheme="minorHAnsi" w:cstheme="minorHAnsi"/>
                <w:sz w:val="22"/>
                <w:szCs w:val="22"/>
                <w:lang w:val="en-US"/>
              </w:rPr>
              <w:t>ro</w:t>
            </w:r>
            <w:r w:rsidRPr="00146735">
              <w:rPr>
                <w:rFonts w:asciiTheme="minorHAnsi" w:hAnsiTheme="minorHAnsi" w:cstheme="minorHAnsi"/>
                <w:sz w:val="22"/>
                <w:szCs w:val="22"/>
                <w:lang w:val="en-US"/>
              </w:rPr>
              <w:t>duct can also be supplied in tanker. For this type of transport are required, by entering into a special tender of p</w:t>
            </w:r>
            <w:r w:rsidR="00EE58CD" w:rsidRPr="00146735">
              <w:rPr>
                <w:rFonts w:asciiTheme="minorHAnsi" w:hAnsiTheme="minorHAnsi" w:cstheme="minorHAnsi"/>
                <w:sz w:val="22"/>
                <w:szCs w:val="22"/>
                <w:lang w:val="en-US"/>
              </w:rPr>
              <w:t xml:space="preserve">urchase, the respect of the </w:t>
            </w:r>
            <w:r w:rsidRPr="00146735">
              <w:rPr>
                <w:rFonts w:asciiTheme="minorHAnsi" w:hAnsiTheme="minorHAnsi" w:cstheme="minorHAnsi"/>
                <w:sz w:val="22"/>
                <w:szCs w:val="22"/>
                <w:lang w:val="en-US"/>
              </w:rPr>
              <w:t xml:space="preserve">following conditions: </w:t>
            </w:r>
          </w:p>
          <w:p w14:paraId="57ED7AEF" w14:textId="77777777" w:rsidR="00163F15" w:rsidRPr="00146735" w:rsidRDefault="00811563" w:rsidP="00163F15">
            <w:pPr>
              <w:spacing w:before="100" w:beforeAutospacing="1"/>
              <w:rPr>
                <w:rFonts w:asciiTheme="minorHAnsi" w:hAnsiTheme="minorHAnsi" w:cstheme="minorHAnsi"/>
                <w:i/>
                <w:sz w:val="14"/>
                <w:szCs w:val="18"/>
                <w:lang w:val="en-US"/>
              </w:rPr>
            </w:pPr>
            <w:r w:rsidRPr="00146735">
              <w:rPr>
                <w:rFonts w:asciiTheme="minorHAnsi" w:hAnsiTheme="minorHAnsi" w:cstheme="minorHAnsi"/>
                <w:i/>
                <w:sz w:val="18"/>
                <w:szCs w:val="22"/>
                <w:lang w:val="en-US"/>
              </w:rPr>
              <w:t xml:space="preserve">The vehicle must be used for food transportation exclusively and must have a labelling visible clearly and inextricably attached to specify it; the parts in contact with the product must not have any negative effect (chemical, physical, sensorial or hygienic) on the product; the vehicle of transport and all the piping system must be easy to clean and disinfect and sanitizable fully; </w:t>
            </w:r>
            <w:r w:rsidR="00D34AC3" w:rsidRPr="00146735">
              <w:rPr>
                <w:rFonts w:asciiTheme="minorHAnsi" w:hAnsiTheme="minorHAnsi" w:cstheme="minorHAnsi"/>
                <w:i/>
                <w:sz w:val="18"/>
                <w:szCs w:val="22"/>
                <w:lang w:val="en-US"/>
              </w:rPr>
              <w:t xml:space="preserve">the products to be transported and the products used for the cleaning and sanitization must be easily and fully downloadable form a discharge tank DN 65, for low viscosity products, and from discharge tanks DN 80 and DN 100, for medium-high viscosity products; the tanks shall have a degree of thermal insulation such as to limit the increase in temperature of the product inside the MAX 1° C/Day; the driver of the tanker must have the possibility to control the temperature; </w:t>
            </w:r>
            <w:r w:rsidR="00A633DE" w:rsidRPr="00146735">
              <w:rPr>
                <w:rFonts w:asciiTheme="minorHAnsi" w:hAnsiTheme="minorHAnsi" w:cstheme="minorHAnsi"/>
                <w:i/>
                <w:sz w:val="18"/>
                <w:szCs w:val="22"/>
                <w:lang w:val="en-US"/>
              </w:rPr>
              <w:t>the tanker must have sampling openings easily acce</w:t>
            </w:r>
            <w:r w:rsidR="00EE58CD" w:rsidRPr="00146735">
              <w:rPr>
                <w:rFonts w:asciiTheme="minorHAnsi" w:hAnsiTheme="minorHAnsi" w:cstheme="minorHAnsi"/>
                <w:i/>
                <w:sz w:val="18"/>
                <w:szCs w:val="22"/>
                <w:lang w:val="en-US"/>
              </w:rPr>
              <w:t>s</w:t>
            </w:r>
            <w:r w:rsidR="00A633DE" w:rsidRPr="00146735">
              <w:rPr>
                <w:rFonts w:asciiTheme="minorHAnsi" w:hAnsiTheme="minorHAnsi" w:cstheme="minorHAnsi"/>
                <w:i/>
                <w:sz w:val="18"/>
                <w:szCs w:val="22"/>
                <w:lang w:val="en-US"/>
              </w:rPr>
              <w:t>sible; the tanker shall be provided with relief valves equipped with a special filter to prevent intrusion of foreign bodies; the tanker must be equipped with ladders and safety railing in good condition; the gaskets must be sterilized; during the loading and unloading must be applied the appropriate retina anti-insect on the openings of the tanker to avoid any possible intrusion of foreign bodies; the tanker must be comply to the all legal requirements and must show no signs of wear or poor maintenance</w:t>
            </w:r>
            <w:r w:rsidR="00A633DE" w:rsidRPr="00146735">
              <w:rPr>
                <w:rFonts w:asciiTheme="minorHAnsi" w:hAnsiTheme="minorHAnsi" w:cstheme="minorHAnsi"/>
                <w:sz w:val="18"/>
                <w:szCs w:val="22"/>
                <w:lang w:val="en-US"/>
              </w:rPr>
              <w:t xml:space="preserve">. </w:t>
            </w:r>
          </w:p>
          <w:p w14:paraId="4C921371" w14:textId="77777777" w:rsidR="000C3AC3" w:rsidRPr="00146735" w:rsidRDefault="000C3AC3" w:rsidP="00163F15">
            <w:pPr>
              <w:spacing w:before="100" w:beforeAutospacing="1"/>
              <w:rPr>
                <w:rFonts w:asciiTheme="minorHAnsi" w:hAnsiTheme="minorHAnsi" w:cstheme="minorHAnsi"/>
                <w:i/>
                <w:sz w:val="18"/>
                <w:szCs w:val="18"/>
                <w:lang w:val="en-US"/>
              </w:rPr>
            </w:pPr>
          </w:p>
          <w:p w14:paraId="04712F1E" w14:textId="77777777" w:rsidR="00163F15" w:rsidRPr="00146735" w:rsidRDefault="00972697" w:rsidP="00163F15">
            <w:pPr>
              <w:spacing w:before="100" w:beforeAutospacing="1"/>
              <w:rPr>
                <w:rFonts w:asciiTheme="minorHAnsi" w:hAnsiTheme="minorHAnsi" w:cstheme="minorHAnsi"/>
                <w:sz w:val="22"/>
                <w:szCs w:val="22"/>
                <w:lang w:val="en-US"/>
              </w:rPr>
            </w:pPr>
            <w:r w:rsidRPr="00146735">
              <w:rPr>
                <w:rFonts w:asciiTheme="minorHAnsi" w:hAnsiTheme="minorHAnsi" w:cstheme="minorHAnsi"/>
                <w:sz w:val="22"/>
                <w:szCs w:val="22"/>
                <w:lang w:val="en-US"/>
              </w:rPr>
              <w:t xml:space="preserve">The vehicle has to show up for the collection of the goods, and in the place indicated by the client, with its original washing certificate, the washing certificate must not be issued more than 48 hours from the loading. </w:t>
            </w:r>
          </w:p>
          <w:p w14:paraId="05293891" w14:textId="77777777" w:rsidR="009F2076" w:rsidRPr="00146735" w:rsidRDefault="009F2076" w:rsidP="00163F15">
            <w:pPr>
              <w:spacing w:before="100" w:beforeAutospacing="1"/>
              <w:rPr>
                <w:rFonts w:asciiTheme="minorHAnsi" w:hAnsiTheme="minorHAnsi" w:cstheme="minorHAnsi"/>
                <w:sz w:val="22"/>
                <w:szCs w:val="22"/>
                <w:lang w:val="en-US"/>
              </w:rPr>
            </w:pPr>
          </w:p>
          <w:p w14:paraId="196BBBAA" w14:textId="77777777" w:rsidR="00972697" w:rsidRPr="00146735" w:rsidRDefault="00972697" w:rsidP="009F2076">
            <w:pPr>
              <w:rPr>
                <w:rFonts w:asciiTheme="minorHAnsi" w:hAnsiTheme="minorHAnsi" w:cstheme="minorHAnsi"/>
                <w:i/>
                <w:sz w:val="18"/>
                <w:szCs w:val="18"/>
                <w:lang w:val="en-US"/>
              </w:rPr>
            </w:pPr>
            <w:r w:rsidRPr="00146735">
              <w:rPr>
                <w:rFonts w:asciiTheme="minorHAnsi" w:hAnsiTheme="minorHAnsi" w:cstheme="minorHAnsi"/>
                <w:i/>
                <w:sz w:val="18"/>
                <w:szCs w:val="18"/>
                <w:lang w:val="en-US"/>
              </w:rPr>
              <w:t>The certificate must include: the number of seals placed to the closing filler; the indication of the products of the 3 previous loads; the name of the carrier; the date and time of the beginning and end of the cleanup; the type of cleaning and the indication of the products used; the details of cleaned parts; the stamp and signature of the washing station.</w:t>
            </w:r>
          </w:p>
          <w:p w14:paraId="550B29F2" w14:textId="77777777" w:rsidR="00972697" w:rsidRPr="00146735" w:rsidRDefault="00972697" w:rsidP="009F2076">
            <w:pPr>
              <w:rPr>
                <w:rFonts w:asciiTheme="minorHAnsi" w:hAnsiTheme="minorHAnsi" w:cstheme="minorHAnsi"/>
                <w:i/>
                <w:sz w:val="18"/>
                <w:szCs w:val="18"/>
                <w:lang w:val="en-US"/>
              </w:rPr>
            </w:pPr>
            <w:r w:rsidRPr="00146735">
              <w:rPr>
                <w:rFonts w:asciiTheme="minorHAnsi" w:hAnsiTheme="minorHAnsi" w:cstheme="minorHAnsi"/>
                <w:i/>
                <w:sz w:val="18"/>
                <w:szCs w:val="18"/>
                <w:lang w:val="en-US"/>
              </w:rPr>
              <w:t xml:space="preserve">All agents of cleaning and disinfection must be </w:t>
            </w:r>
            <w:r w:rsidR="009F2076" w:rsidRPr="00146735">
              <w:rPr>
                <w:rFonts w:asciiTheme="minorHAnsi" w:hAnsiTheme="minorHAnsi" w:cstheme="minorHAnsi"/>
                <w:i/>
                <w:sz w:val="18"/>
                <w:szCs w:val="18"/>
                <w:lang w:val="en-US"/>
              </w:rPr>
              <w:t>approved for food use and the water must be potable (Quality standard EEC 98/83 and updates).</w:t>
            </w:r>
          </w:p>
          <w:p w14:paraId="285503CE" w14:textId="77777777" w:rsidR="009F2076" w:rsidRPr="00146735" w:rsidRDefault="009F2076" w:rsidP="009F2076">
            <w:pPr>
              <w:rPr>
                <w:rFonts w:asciiTheme="minorHAnsi" w:hAnsiTheme="minorHAnsi" w:cstheme="minorHAnsi"/>
                <w:i/>
                <w:sz w:val="18"/>
                <w:szCs w:val="18"/>
                <w:lang w:val="en-US"/>
              </w:rPr>
            </w:pPr>
            <w:r w:rsidRPr="00146735">
              <w:rPr>
                <w:rFonts w:asciiTheme="minorHAnsi" w:hAnsiTheme="minorHAnsi" w:cstheme="minorHAnsi"/>
                <w:i/>
                <w:sz w:val="18"/>
                <w:szCs w:val="18"/>
                <w:lang w:val="en-US"/>
              </w:rPr>
              <w:t xml:space="preserve">Tankers with multi camera system having a valve connecting that must be cleaned and sterilized completely even if they are used only fee sectors. The washing can be carried out only for the sectors that will be used </w:t>
            </w:r>
            <w:r w:rsidR="00EE58CD" w:rsidRPr="00146735">
              <w:rPr>
                <w:rFonts w:asciiTheme="minorHAnsi" w:hAnsiTheme="minorHAnsi" w:cstheme="minorHAnsi"/>
                <w:i/>
                <w:sz w:val="18"/>
                <w:szCs w:val="18"/>
                <w:lang w:val="en-US"/>
              </w:rPr>
              <w:t>only in the case in which the conduits</w:t>
            </w:r>
            <w:r w:rsidRPr="00146735">
              <w:rPr>
                <w:rFonts w:asciiTheme="minorHAnsi" w:hAnsiTheme="minorHAnsi" w:cstheme="minorHAnsi"/>
                <w:i/>
                <w:sz w:val="18"/>
                <w:szCs w:val="18"/>
                <w:lang w:val="en-US"/>
              </w:rPr>
              <w:t xml:space="preserve">, including the air pipelines, are separate completely.  </w:t>
            </w:r>
          </w:p>
          <w:p w14:paraId="607FB5F9" w14:textId="77777777" w:rsidR="009F2076" w:rsidRPr="00146735" w:rsidRDefault="009F2076" w:rsidP="00163F15">
            <w:pPr>
              <w:rPr>
                <w:rFonts w:asciiTheme="minorHAnsi" w:hAnsiTheme="minorHAnsi" w:cstheme="minorHAnsi"/>
                <w:sz w:val="22"/>
                <w:szCs w:val="22"/>
                <w:lang w:val="en-US"/>
              </w:rPr>
            </w:pPr>
          </w:p>
          <w:p w14:paraId="1E74FDE1" w14:textId="77777777" w:rsidR="00163F15" w:rsidRPr="00146735" w:rsidRDefault="00246726" w:rsidP="00163F15">
            <w:pPr>
              <w:rPr>
                <w:rFonts w:asciiTheme="minorHAnsi" w:hAnsiTheme="minorHAnsi" w:cstheme="minorHAnsi"/>
                <w:sz w:val="22"/>
                <w:szCs w:val="22"/>
                <w:lang w:val="en-US"/>
              </w:rPr>
            </w:pPr>
            <w:r w:rsidRPr="00146735">
              <w:rPr>
                <w:rFonts w:asciiTheme="minorHAnsi" w:hAnsiTheme="minorHAnsi" w:cstheme="minorHAnsi"/>
                <w:sz w:val="22"/>
                <w:szCs w:val="22"/>
                <w:lang w:val="en-US"/>
              </w:rPr>
              <w:t>In the previous cargoes are not allowed:</w:t>
            </w:r>
          </w:p>
          <w:p w14:paraId="093C7436" w14:textId="77777777" w:rsidR="00163F15" w:rsidRPr="00146735" w:rsidRDefault="00163F15" w:rsidP="00163F15">
            <w:pPr>
              <w:rPr>
                <w:rFonts w:asciiTheme="minorHAnsi" w:hAnsiTheme="minorHAnsi" w:cstheme="minorHAnsi"/>
                <w:sz w:val="22"/>
                <w:szCs w:val="22"/>
                <w:lang w:val="en-US"/>
              </w:rPr>
            </w:pPr>
            <w:r w:rsidRPr="00146735">
              <w:rPr>
                <w:rFonts w:asciiTheme="minorHAnsi" w:hAnsiTheme="minorHAnsi" w:cstheme="minorHAnsi"/>
                <w:sz w:val="22"/>
                <w:szCs w:val="22"/>
                <w:lang w:val="en-US"/>
              </w:rPr>
              <w:t>- GM</w:t>
            </w:r>
            <w:r w:rsidR="00246726" w:rsidRPr="00146735">
              <w:rPr>
                <w:rFonts w:asciiTheme="minorHAnsi" w:hAnsiTheme="minorHAnsi" w:cstheme="minorHAnsi"/>
                <w:sz w:val="22"/>
                <w:szCs w:val="22"/>
                <w:lang w:val="en-US"/>
              </w:rPr>
              <w:t xml:space="preserve">Os and products covered by the Directive </w:t>
            </w:r>
            <w:r w:rsidRPr="00146735">
              <w:rPr>
                <w:rFonts w:asciiTheme="minorHAnsi" w:hAnsiTheme="minorHAnsi" w:cstheme="minorHAnsi"/>
                <w:sz w:val="22"/>
                <w:szCs w:val="22"/>
                <w:lang w:val="en-US"/>
              </w:rPr>
              <w:t xml:space="preserve">2003/1829/EC </w:t>
            </w:r>
            <w:r w:rsidR="00246726" w:rsidRPr="00146735">
              <w:rPr>
                <w:rFonts w:asciiTheme="minorHAnsi" w:hAnsiTheme="minorHAnsi" w:cstheme="minorHAnsi"/>
                <w:sz w:val="22"/>
                <w:szCs w:val="22"/>
                <w:lang w:val="en-US"/>
              </w:rPr>
              <w:t>and subsequent amendments and additions</w:t>
            </w:r>
            <w:r w:rsidRPr="00146735">
              <w:rPr>
                <w:rFonts w:asciiTheme="minorHAnsi" w:hAnsiTheme="minorHAnsi" w:cstheme="minorHAnsi"/>
                <w:sz w:val="22"/>
                <w:szCs w:val="22"/>
                <w:lang w:val="en-US"/>
              </w:rPr>
              <w:t>;</w:t>
            </w:r>
          </w:p>
          <w:p w14:paraId="77DAE65E" w14:textId="14D9439F" w:rsidR="00807702" w:rsidRPr="00146735" w:rsidRDefault="00163F15" w:rsidP="00163F15">
            <w:pPr>
              <w:rPr>
                <w:rFonts w:asciiTheme="minorHAnsi" w:hAnsiTheme="minorHAnsi" w:cstheme="minorHAnsi"/>
                <w:lang w:val="en-US"/>
              </w:rPr>
            </w:pPr>
            <w:r w:rsidRPr="00146735">
              <w:rPr>
                <w:rFonts w:asciiTheme="minorHAnsi" w:hAnsiTheme="minorHAnsi" w:cstheme="minorHAnsi"/>
                <w:sz w:val="22"/>
                <w:szCs w:val="22"/>
                <w:lang w:val="en-US"/>
              </w:rPr>
              <w:t>- Allergen</w:t>
            </w:r>
            <w:r w:rsidR="00246726" w:rsidRPr="00146735">
              <w:rPr>
                <w:rFonts w:asciiTheme="minorHAnsi" w:hAnsiTheme="minorHAnsi" w:cstheme="minorHAnsi"/>
                <w:sz w:val="22"/>
                <w:szCs w:val="22"/>
                <w:lang w:val="en-US"/>
              </w:rPr>
              <w:t>s</w:t>
            </w:r>
            <w:r w:rsidRPr="00146735">
              <w:rPr>
                <w:rFonts w:asciiTheme="minorHAnsi" w:hAnsiTheme="minorHAnsi" w:cstheme="minorHAnsi"/>
                <w:sz w:val="22"/>
                <w:szCs w:val="22"/>
                <w:lang w:val="en-US"/>
              </w:rPr>
              <w:t xml:space="preserve"> </w:t>
            </w:r>
            <w:r w:rsidR="00246726" w:rsidRPr="00146735">
              <w:rPr>
                <w:rFonts w:asciiTheme="minorHAnsi" w:hAnsiTheme="minorHAnsi" w:cstheme="minorHAnsi"/>
                <w:sz w:val="22"/>
                <w:szCs w:val="22"/>
                <w:lang w:val="en-US"/>
              </w:rPr>
              <w:t>and products covered by the Directive</w:t>
            </w:r>
            <w:r w:rsidRPr="00146735">
              <w:rPr>
                <w:rFonts w:asciiTheme="minorHAnsi" w:hAnsiTheme="minorHAnsi" w:cstheme="minorHAnsi"/>
                <w:sz w:val="22"/>
                <w:szCs w:val="22"/>
                <w:lang w:val="en-US"/>
              </w:rPr>
              <w:t xml:space="preserve"> 2003/89/EC </w:t>
            </w:r>
            <w:r w:rsidR="00246726" w:rsidRPr="00146735">
              <w:rPr>
                <w:rFonts w:asciiTheme="minorHAnsi" w:hAnsiTheme="minorHAnsi" w:cstheme="minorHAnsi"/>
                <w:sz w:val="22"/>
                <w:szCs w:val="22"/>
                <w:lang w:val="en-US"/>
              </w:rPr>
              <w:t>and subsequent amendments and additions</w:t>
            </w:r>
            <w:r w:rsidRPr="00146735">
              <w:rPr>
                <w:rFonts w:asciiTheme="minorHAnsi" w:hAnsiTheme="minorHAnsi" w:cstheme="minorHAnsi"/>
                <w:sz w:val="22"/>
                <w:szCs w:val="22"/>
                <w:lang w:val="en-US"/>
              </w:rPr>
              <w:t>.</w:t>
            </w:r>
          </w:p>
        </w:tc>
      </w:tr>
    </w:tbl>
    <w:p w14:paraId="491E6B3C" w14:textId="77777777" w:rsidR="00394C48" w:rsidRPr="00146735" w:rsidRDefault="00394C48" w:rsidP="00394C48">
      <w:pPr>
        <w:rPr>
          <w:rFonts w:asciiTheme="minorHAnsi" w:hAnsiTheme="minorHAnsi" w:cstheme="minorHAnsi"/>
          <w:vanish/>
          <w:lang w:val="en-US"/>
        </w:rPr>
      </w:pPr>
    </w:p>
    <w:p w14:paraId="2F04C8D8" w14:textId="77777777" w:rsidR="004E122D" w:rsidRPr="00146735" w:rsidRDefault="004E122D" w:rsidP="00145FD8">
      <w:pPr>
        <w:spacing w:before="100" w:beforeAutospacing="1"/>
        <w:ind w:left="2832" w:hanging="2832"/>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6735" w14:paraId="19B4402D" w14:textId="77777777" w:rsidTr="00146735">
        <w:trPr>
          <w:trHeight w:val="1296"/>
        </w:trPr>
        <w:tc>
          <w:tcPr>
            <w:tcW w:w="9320" w:type="dxa"/>
            <w:shd w:val="clear" w:color="auto" w:fill="auto"/>
          </w:tcPr>
          <w:p w14:paraId="6599DD75" w14:textId="77777777" w:rsidR="006447F8" w:rsidRPr="00146735" w:rsidRDefault="00670938" w:rsidP="00163F15">
            <w:pPr>
              <w:numPr>
                <w:ilvl w:val="0"/>
                <w:numId w:val="17"/>
              </w:numPr>
              <w:spacing w:before="100" w:beforeAutospacing="1" w:after="240"/>
              <w:rPr>
                <w:rFonts w:asciiTheme="minorHAnsi" w:hAnsiTheme="minorHAnsi" w:cstheme="minorHAnsi"/>
                <w:b/>
                <w:sz w:val="22"/>
                <w:szCs w:val="22"/>
              </w:rPr>
            </w:pPr>
            <w:r w:rsidRPr="00146735">
              <w:rPr>
                <w:rFonts w:asciiTheme="minorHAnsi" w:hAnsiTheme="minorHAnsi" w:cstheme="minorHAnsi"/>
                <w:b/>
                <w:sz w:val="22"/>
                <w:szCs w:val="22"/>
              </w:rPr>
              <w:t>S</w:t>
            </w:r>
            <w:r w:rsidR="00163F15" w:rsidRPr="00146735">
              <w:rPr>
                <w:rFonts w:asciiTheme="minorHAnsi" w:hAnsiTheme="minorHAnsi" w:cstheme="minorHAnsi"/>
                <w:b/>
                <w:sz w:val="22"/>
                <w:szCs w:val="22"/>
              </w:rPr>
              <w:t>helf</w:t>
            </w:r>
            <w:r w:rsidRPr="00146735">
              <w:rPr>
                <w:rFonts w:asciiTheme="minorHAnsi" w:hAnsiTheme="minorHAnsi" w:cstheme="minorHAnsi"/>
                <w:b/>
                <w:sz w:val="22"/>
                <w:szCs w:val="22"/>
              </w:rPr>
              <w:t>-L</w:t>
            </w:r>
            <w:r w:rsidR="00163F15" w:rsidRPr="00146735">
              <w:rPr>
                <w:rFonts w:asciiTheme="minorHAnsi" w:hAnsiTheme="minorHAnsi" w:cstheme="minorHAnsi"/>
                <w:b/>
                <w:sz w:val="22"/>
                <w:szCs w:val="22"/>
              </w:rPr>
              <w:t>ife</w:t>
            </w:r>
          </w:p>
          <w:p w14:paraId="21356D71" w14:textId="42E112A2" w:rsidR="006447F8" w:rsidRPr="00146735" w:rsidRDefault="00163F15" w:rsidP="00DD2677">
            <w:pPr>
              <w:pStyle w:val="Paragrafoelenco"/>
              <w:suppressAutoHyphens w:val="0"/>
              <w:autoSpaceDE/>
              <w:ind w:left="0"/>
              <w:contextualSpacing/>
              <w:rPr>
                <w:rFonts w:asciiTheme="minorHAnsi" w:hAnsiTheme="minorHAnsi" w:cstheme="minorHAnsi"/>
                <w:sz w:val="22"/>
                <w:szCs w:val="22"/>
                <w:lang w:val="en-US"/>
              </w:rPr>
            </w:pPr>
            <w:r w:rsidRPr="00146735">
              <w:rPr>
                <w:rFonts w:asciiTheme="minorHAnsi" w:hAnsiTheme="minorHAnsi" w:cstheme="minorHAnsi"/>
                <w:sz w:val="22"/>
                <w:szCs w:val="22"/>
                <w:lang w:val="en-US"/>
              </w:rPr>
              <w:t xml:space="preserve">24 </w:t>
            </w:r>
            <w:r w:rsidR="00DD2677" w:rsidRPr="00146735">
              <w:rPr>
                <w:rFonts w:asciiTheme="minorHAnsi" w:hAnsiTheme="minorHAnsi" w:cstheme="minorHAnsi"/>
                <w:sz w:val="22"/>
                <w:szCs w:val="22"/>
                <w:lang w:val="en-US"/>
              </w:rPr>
              <w:t>months from date of production under proper storage and package integri</w:t>
            </w:r>
            <w:r w:rsidR="00BF054F" w:rsidRPr="00146735">
              <w:rPr>
                <w:rFonts w:asciiTheme="minorHAnsi" w:hAnsiTheme="minorHAnsi" w:cstheme="minorHAnsi"/>
                <w:sz w:val="22"/>
                <w:szCs w:val="22"/>
                <w:lang w:val="en-US"/>
              </w:rPr>
              <w:t>ty at the temperature of +5°c e +8°c</w:t>
            </w:r>
          </w:p>
        </w:tc>
      </w:tr>
    </w:tbl>
    <w:p w14:paraId="330EB3B3" w14:textId="77777777" w:rsidR="006447F8" w:rsidRPr="00146735" w:rsidRDefault="006447F8" w:rsidP="00145FD8">
      <w:pPr>
        <w:spacing w:before="100" w:beforeAutospacing="1"/>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6735" w14:paraId="4A74692F" w14:textId="77777777" w:rsidTr="00163F15">
        <w:trPr>
          <w:trHeight w:val="832"/>
        </w:trPr>
        <w:tc>
          <w:tcPr>
            <w:tcW w:w="9320" w:type="dxa"/>
            <w:shd w:val="clear" w:color="auto" w:fill="auto"/>
          </w:tcPr>
          <w:p w14:paraId="56109A17" w14:textId="77777777" w:rsidR="006447F8" w:rsidRPr="00146735" w:rsidRDefault="00670938" w:rsidP="00163F15">
            <w:pPr>
              <w:numPr>
                <w:ilvl w:val="0"/>
                <w:numId w:val="17"/>
              </w:numPr>
              <w:spacing w:before="100" w:beforeAutospacing="1" w:after="240"/>
              <w:rPr>
                <w:rFonts w:asciiTheme="minorHAnsi" w:hAnsiTheme="minorHAnsi" w:cstheme="minorHAnsi"/>
                <w:b/>
                <w:sz w:val="22"/>
                <w:szCs w:val="22"/>
              </w:rPr>
            </w:pPr>
            <w:r w:rsidRPr="00146735">
              <w:rPr>
                <w:rFonts w:asciiTheme="minorHAnsi" w:hAnsiTheme="minorHAnsi" w:cstheme="minorHAnsi"/>
                <w:b/>
                <w:sz w:val="22"/>
                <w:szCs w:val="22"/>
              </w:rPr>
              <w:t>Storage conditions and shipping method</w:t>
            </w:r>
          </w:p>
          <w:p w14:paraId="55F449CF" w14:textId="3F0CC726" w:rsidR="00BF054F" w:rsidRPr="00146735"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Theme="minorHAnsi" w:hAnsiTheme="minorHAnsi" w:cstheme="minorHAnsi"/>
                <w:color w:val="212121"/>
                <w:sz w:val="22"/>
                <w:szCs w:val="22"/>
                <w:lang w:val="en-US" w:eastAsia="it-IT"/>
              </w:rPr>
            </w:pPr>
            <w:r w:rsidRPr="00146735">
              <w:rPr>
                <w:rFonts w:asciiTheme="minorHAnsi" w:hAnsiTheme="minorHAnsi" w:cstheme="minorHAnsi"/>
                <w:color w:val="212121"/>
                <w:sz w:val="22"/>
                <w:szCs w:val="22"/>
                <w:lang w:val="en" w:eastAsia="it-IT"/>
              </w:rPr>
              <w:t>The product should be stored at controlled temperatures provided they are not being incorporated air</w:t>
            </w:r>
            <w:r w:rsidR="00146735">
              <w:rPr>
                <w:rFonts w:asciiTheme="minorHAnsi" w:hAnsiTheme="minorHAnsi" w:cstheme="minorHAnsi"/>
                <w:color w:val="212121"/>
                <w:sz w:val="22"/>
                <w:szCs w:val="22"/>
                <w:lang w:val="en" w:eastAsia="it-IT"/>
              </w:rPr>
              <w:t>.</w:t>
            </w:r>
          </w:p>
          <w:p w14:paraId="17C061CB" w14:textId="77777777" w:rsidR="00807702" w:rsidRPr="00146735" w:rsidRDefault="00807702" w:rsidP="00BF054F">
            <w:pPr>
              <w:pStyle w:val="Paragrafoelenco"/>
              <w:suppressAutoHyphens w:val="0"/>
              <w:autoSpaceDE/>
              <w:ind w:left="0"/>
              <w:contextualSpacing/>
              <w:rPr>
                <w:rFonts w:asciiTheme="minorHAnsi" w:hAnsiTheme="minorHAnsi" w:cstheme="minorHAnsi"/>
                <w:sz w:val="10"/>
                <w:szCs w:val="10"/>
                <w:lang w:val="en-US"/>
              </w:rPr>
            </w:pPr>
          </w:p>
        </w:tc>
      </w:tr>
    </w:tbl>
    <w:p w14:paraId="6EF41201" w14:textId="77777777" w:rsidR="0070077A" w:rsidRPr="00146735" w:rsidRDefault="0070077A" w:rsidP="00145FD8">
      <w:pPr>
        <w:spacing w:before="100" w:beforeAutospacing="1"/>
        <w:ind w:left="2832" w:hanging="2832"/>
        <w:rPr>
          <w:rFonts w:asciiTheme="minorHAnsi" w:hAnsiTheme="minorHAnsi" w:cstheme="minorHAnsi"/>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6735" w14:paraId="0559D4F1" w14:textId="77777777" w:rsidTr="00394C48">
        <w:tc>
          <w:tcPr>
            <w:tcW w:w="9320" w:type="dxa"/>
            <w:shd w:val="clear" w:color="auto" w:fill="auto"/>
          </w:tcPr>
          <w:p w14:paraId="246399B7" w14:textId="77777777" w:rsidR="006447F8" w:rsidRPr="00146735" w:rsidRDefault="00670938" w:rsidP="00163F15">
            <w:pPr>
              <w:numPr>
                <w:ilvl w:val="0"/>
                <w:numId w:val="17"/>
              </w:numPr>
              <w:spacing w:before="100" w:beforeAutospacing="1" w:after="240"/>
              <w:rPr>
                <w:rFonts w:asciiTheme="minorHAnsi" w:hAnsiTheme="minorHAnsi" w:cstheme="minorHAnsi"/>
                <w:b/>
                <w:sz w:val="22"/>
                <w:szCs w:val="22"/>
              </w:rPr>
            </w:pPr>
            <w:r w:rsidRPr="00146735">
              <w:rPr>
                <w:rFonts w:asciiTheme="minorHAnsi" w:hAnsiTheme="minorHAnsi" w:cstheme="minorHAnsi"/>
                <w:b/>
                <w:sz w:val="22"/>
                <w:szCs w:val="22"/>
              </w:rPr>
              <w:t>Intended and expected use</w:t>
            </w:r>
          </w:p>
          <w:p w14:paraId="30C5D2D0" w14:textId="1B88BBA7" w:rsidR="00BF054F" w:rsidRPr="00146735" w:rsidRDefault="00BF054F" w:rsidP="00146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Theme="minorHAnsi" w:hAnsiTheme="minorHAnsi" w:cstheme="minorHAnsi"/>
                <w:color w:val="212121"/>
                <w:sz w:val="22"/>
                <w:szCs w:val="22"/>
                <w:lang w:val="en-US" w:eastAsia="it-IT"/>
              </w:rPr>
            </w:pPr>
            <w:r w:rsidRPr="00146735">
              <w:rPr>
                <w:rFonts w:asciiTheme="minorHAnsi" w:hAnsiTheme="minorHAnsi" w:cstheme="minorHAnsi"/>
                <w:color w:val="212121"/>
                <w:sz w:val="22"/>
                <w:szCs w:val="22"/>
                <w:lang w:val="en" w:eastAsia="it-IT"/>
              </w:rPr>
              <w:t xml:space="preserve"> Use in the fragrance industry food detergents</w:t>
            </w:r>
          </w:p>
          <w:p w14:paraId="30353C5F" w14:textId="77777777" w:rsidR="006447F8" w:rsidRPr="00146735" w:rsidRDefault="006447F8" w:rsidP="00BF054F">
            <w:pPr>
              <w:pStyle w:val="Paragrafoelenco"/>
              <w:suppressAutoHyphens w:val="0"/>
              <w:autoSpaceDE/>
              <w:ind w:left="0"/>
              <w:contextualSpacing/>
              <w:rPr>
                <w:rFonts w:asciiTheme="minorHAnsi" w:hAnsiTheme="minorHAnsi" w:cstheme="minorHAnsi"/>
                <w:sz w:val="8"/>
                <w:szCs w:val="8"/>
                <w:lang w:val="en-US"/>
              </w:rPr>
            </w:pPr>
          </w:p>
        </w:tc>
      </w:tr>
    </w:tbl>
    <w:p w14:paraId="624ADF84" w14:textId="77777777" w:rsidR="006447F8" w:rsidRPr="00146735" w:rsidRDefault="006447F8" w:rsidP="00145FD8">
      <w:pPr>
        <w:spacing w:before="100" w:beforeAutospacing="1"/>
        <w:ind w:left="2832" w:hanging="2832"/>
        <w:rPr>
          <w:rFonts w:asciiTheme="minorHAnsi" w:hAnsiTheme="minorHAnsi" w:cstheme="minorHAnsi"/>
          <w:sz w:val="8"/>
          <w:szCs w:val="8"/>
          <w:lang w:val="en-US"/>
        </w:rPr>
      </w:pPr>
    </w:p>
    <w:p w14:paraId="6D6DAD1B" w14:textId="77777777" w:rsidR="00B13991" w:rsidRPr="00146735" w:rsidRDefault="00C34489" w:rsidP="00B13991">
      <w:pPr>
        <w:spacing w:before="100" w:beforeAutospacing="1"/>
        <w:ind w:left="-567"/>
        <w:rPr>
          <w:rFonts w:asciiTheme="minorHAnsi" w:hAnsiTheme="minorHAnsi" w:cstheme="minorHAnsi"/>
          <w:i/>
          <w:lang w:val="en-US"/>
        </w:rPr>
      </w:pPr>
      <w:r w:rsidRPr="00146735">
        <w:rPr>
          <w:rFonts w:asciiTheme="minorHAnsi" w:hAnsiTheme="minorHAnsi" w:cstheme="minorHAnsi"/>
          <w:i/>
          <w:lang w:val="en-US"/>
        </w:rPr>
        <w:t>Agrumi-Gel s.r.l. (the “supplier”</w:t>
      </w:r>
      <w:r w:rsidR="00B13991" w:rsidRPr="00146735">
        <w:rPr>
          <w:rFonts w:asciiTheme="minorHAnsi" w:hAnsiTheme="minorHAnsi" w:cstheme="minorHAnsi"/>
          <w:i/>
          <w:lang w:val="en-US"/>
        </w:rPr>
        <w:t xml:space="preserve">) </w:t>
      </w:r>
      <w:r w:rsidRPr="00146735">
        <w:rPr>
          <w:rFonts w:asciiTheme="minorHAnsi" w:hAnsiTheme="minorHAnsi" w:cstheme="minorHAnsi"/>
          <w:i/>
          <w:lang w:val="en-US"/>
        </w:rPr>
        <w:t>is comm</w:t>
      </w:r>
      <w:r w:rsidR="00EE58CD" w:rsidRPr="00146735">
        <w:rPr>
          <w:rFonts w:asciiTheme="minorHAnsi" w:hAnsiTheme="minorHAnsi" w:cstheme="minorHAnsi"/>
          <w:i/>
          <w:lang w:val="en-US"/>
        </w:rPr>
        <w:t>itted to provide the product acc</w:t>
      </w:r>
      <w:r w:rsidRPr="00146735">
        <w:rPr>
          <w:rFonts w:asciiTheme="minorHAnsi" w:hAnsiTheme="minorHAnsi" w:cstheme="minorHAnsi"/>
          <w:i/>
          <w:lang w:val="en-US"/>
        </w:rPr>
        <w:t>ording to the specifications give</w:t>
      </w:r>
      <w:r w:rsidR="00EE58CD" w:rsidRPr="00146735">
        <w:rPr>
          <w:rFonts w:asciiTheme="minorHAnsi" w:hAnsiTheme="minorHAnsi" w:cstheme="minorHAnsi"/>
          <w:i/>
          <w:lang w:val="en-US"/>
        </w:rPr>
        <w:t xml:space="preserve">n in the data sheet with </w:t>
      </w:r>
      <w:proofErr w:type="gramStart"/>
      <w:r w:rsidR="00EE58CD" w:rsidRPr="00146735">
        <w:rPr>
          <w:rFonts w:asciiTheme="minorHAnsi" w:hAnsiTheme="minorHAnsi" w:cstheme="minorHAnsi"/>
          <w:i/>
          <w:lang w:val="en-US"/>
        </w:rPr>
        <w:t xml:space="preserve">the </w:t>
      </w:r>
      <w:r w:rsidRPr="00146735">
        <w:rPr>
          <w:rFonts w:asciiTheme="minorHAnsi" w:hAnsiTheme="minorHAnsi" w:cstheme="minorHAnsi"/>
          <w:i/>
          <w:lang w:val="en-US"/>
        </w:rPr>
        <w:t xml:space="preserve"> exception</w:t>
      </w:r>
      <w:proofErr w:type="gramEnd"/>
      <w:r w:rsidRPr="00146735">
        <w:rPr>
          <w:rFonts w:asciiTheme="minorHAnsi" w:hAnsiTheme="minorHAnsi" w:cstheme="minorHAnsi"/>
          <w:i/>
          <w:lang w:val="en-US"/>
        </w:rPr>
        <w:t xml:space="preserve">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w:t>
      </w:r>
      <w:r w:rsidR="00C11D23" w:rsidRPr="00146735">
        <w:rPr>
          <w:rFonts w:asciiTheme="minorHAnsi" w:hAnsiTheme="minorHAnsi" w:cstheme="minorHAnsi"/>
          <w:i/>
          <w:lang w:val="en-US"/>
        </w:rPr>
        <w:t xml:space="preserve">and product in itself contained </w:t>
      </w:r>
      <w:r w:rsidR="00844FEE" w:rsidRPr="00146735">
        <w:rPr>
          <w:rFonts w:asciiTheme="minorHAnsi" w:hAnsiTheme="minorHAnsi" w:cstheme="minorHAnsi"/>
          <w:i/>
          <w:lang w:val="en-US"/>
        </w:rPr>
        <w:t>with the</w:t>
      </w:r>
      <w:r w:rsidR="00C11D23" w:rsidRPr="00146735">
        <w:rPr>
          <w:rFonts w:asciiTheme="minorHAnsi" w:hAnsiTheme="minorHAnsi" w:cstheme="minorHAnsi"/>
          <w:i/>
          <w:lang w:val="en-US"/>
        </w:rPr>
        <w:t xml:space="preserve"> exception of the different parameters require</w:t>
      </w:r>
      <w:r w:rsidR="00844FEE" w:rsidRPr="00146735">
        <w:rPr>
          <w:rFonts w:asciiTheme="minorHAnsi" w:hAnsiTheme="minorHAnsi" w:cstheme="minorHAnsi"/>
          <w:i/>
          <w:lang w:val="en-US"/>
        </w:rPr>
        <w:t>d</w:t>
      </w:r>
      <w:r w:rsidR="00C11D23" w:rsidRPr="00146735">
        <w:rPr>
          <w:rFonts w:asciiTheme="minorHAnsi" w:hAnsiTheme="minorHAnsi" w:cstheme="minorHAnsi"/>
          <w:i/>
          <w:lang w:val="en-US"/>
        </w:rPr>
        <w:t xml:space="preserve">, according to the above conditions, and expressly accepted by the supplier. </w:t>
      </w:r>
    </w:p>
    <w:sectPr w:rsidR="00B13991" w:rsidRPr="00146735" w:rsidSect="001B1240">
      <w:headerReference w:type="default" r:id="rId8"/>
      <w:headerReference w:type="first" r:id="rId9"/>
      <w:footerReference w:type="first" r:id="rId10"/>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FEBC2" w14:textId="77777777" w:rsidR="00C35E9D" w:rsidRDefault="00C35E9D">
      <w:r>
        <w:separator/>
      </w:r>
    </w:p>
  </w:endnote>
  <w:endnote w:type="continuationSeparator" w:id="0">
    <w:p w14:paraId="667B946D" w14:textId="77777777" w:rsidR="00C35E9D" w:rsidRDefault="00C35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C35E9D" w14:paraId="0C0132E8" w14:textId="77777777" w:rsidTr="001B1240">
      <w:tc>
        <w:tcPr>
          <w:tcW w:w="657" w:type="dxa"/>
          <w:tcBorders>
            <w:top w:val="single" w:sz="4" w:space="0" w:color="000000"/>
            <w:left w:val="single" w:sz="4" w:space="0" w:color="000000"/>
            <w:bottom w:val="single" w:sz="4" w:space="0" w:color="000000"/>
          </w:tcBorders>
          <w:vAlign w:val="center"/>
        </w:tcPr>
        <w:p w14:paraId="755AF57F" w14:textId="77777777" w:rsidR="00C35E9D" w:rsidRPr="001B1240" w:rsidRDefault="00C35E9D"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D890DC3" w14:textId="77777777" w:rsidR="00C35E9D" w:rsidRPr="001B1240" w:rsidRDefault="00C35E9D"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DE1B8CC" w14:textId="77777777" w:rsidR="00C35E9D" w:rsidRPr="001B1240" w:rsidRDefault="00C35E9D"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77B4479" w14:textId="77777777" w:rsidR="00C35E9D" w:rsidRPr="001B1240" w:rsidRDefault="00C35E9D"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EFEB20A" w14:textId="77777777" w:rsidR="00C35E9D" w:rsidRPr="001B1240" w:rsidRDefault="00C35E9D" w:rsidP="001B1240">
          <w:pPr>
            <w:pStyle w:val="Pidipagina"/>
            <w:snapToGrid w:val="0"/>
            <w:jc w:val="center"/>
            <w:rPr>
              <w:rFonts w:ascii="Verdana" w:hAnsi="Verdana"/>
            </w:rPr>
          </w:pPr>
        </w:p>
      </w:tc>
    </w:tr>
    <w:tr w:rsidR="00C35E9D" w14:paraId="3AEAD0D5" w14:textId="77777777" w:rsidTr="001B1240">
      <w:tc>
        <w:tcPr>
          <w:tcW w:w="657" w:type="dxa"/>
          <w:tcBorders>
            <w:left w:val="single" w:sz="4" w:space="0" w:color="000000"/>
            <w:bottom w:val="single" w:sz="4" w:space="0" w:color="000000"/>
          </w:tcBorders>
          <w:vAlign w:val="center"/>
        </w:tcPr>
        <w:p w14:paraId="250A98C4" w14:textId="77777777" w:rsidR="00C35E9D" w:rsidRPr="001B1240" w:rsidRDefault="00C35E9D"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29370AB" w14:textId="77777777" w:rsidR="00C35E9D" w:rsidRPr="001B1240" w:rsidRDefault="00C35E9D"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D562551" w14:textId="77777777" w:rsidR="00C35E9D" w:rsidRPr="001B1240" w:rsidRDefault="00C35E9D"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CE25C0F" w14:textId="77777777" w:rsidR="00C35E9D" w:rsidRPr="001B1240" w:rsidRDefault="00C35E9D"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2F277CD" w14:textId="77777777" w:rsidR="00C35E9D" w:rsidRPr="001B1240" w:rsidRDefault="00C35E9D" w:rsidP="001B1240">
          <w:pPr>
            <w:pStyle w:val="Pidipagina"/>
            <w:snapToGrid w:val="0"/>
            <w:jc w:val="center"/>
            <w:rPr>
              <w:rFonts w:ascii="Verdana" w:hAnsi="Verdana"/>
            </w:rPr>
          </w:pPr>
          <w:r w:rsidRPr="001B1240">
            <w:rPr>
              <w:rFonts w:ascii="Verdana" w:hAnsi="Verdana"/>
            </w:rPr>
            <w:t>Approvato da</w:t>
          </w:r>
        </w:p>
      </w:tc>
    </w:tr>
  </w:tbl>
  <w:p w14:paraId="5D5A61A8" w14:textId="77777777" w:rsidR="00C35E9D" w:rsidRDefault="00C35E9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E311" w14:textId="77777777" w:rsidR="00C35E9D" w:rsidRDefault="00C35E9D">
      <w:r>
        <w:separator/>
      </w:r>
    </w:p>
  </w:footnote>
  <w:footnote w:type="continuationSeparator" w:id="0">
    <w:p w14:paraId="677AB1F1" w14:textId="77777777" w:rsidR="00C35E9D" w:rsidRDefault="00C35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815"/>
      <w:gridCol w:w="2836"/>
    </w:tblGrid>
    <w:tr w:rsidR="00146735" w14:paraId="17065B1D" w14:textId="77777777" w:rsidTr="00964818">
      <w:trPr>
        <w:trHeight w:val="838"/>
      </w:trPr>
      <w:tc>
        <w:tcPr>
          <w:tcW w:w="2269" w:type="dxa"/>
          <w:tcBorders>
            <w:top w:val="single" w:sz="4" w:space="0" w:color="000000"/>
            <w:left w:val="single" w:sz="4" w:space="0" w:color="000000"/>
            <w:bottom w:val="single" w:sz="4" w:space="0" w:color="000000"/>
            <w:right w:val="nil"/>
          </w:tcBorders>
          <w:vAlign w:val="center"/>
          <w:hideMark/>
        </w:tcPr>
        <w:p w14:paraId="298FDFF5" w14:textId="77777777" w:rsidR="00146735" w:rsidRDefault="00146735" w:rsidP="00146735">
          <w:pPr>
            <w:pStyle w:val="Intestazione"/>
            <w:snapToGrid w:val="0"/>
            <w:jc w:val="center"/>
            <w:rPr>
              <w:rFonts w:ascii="Calibri" w:hAnsi="Calibri" w:cs="Calibri"/>
              <w:bCs/>
              <w:sz w:val="24"/>
              <w:szCs w:val="24"/>
              <w:lang w:val="de-DE"/>
            </w:rPr>
          </w:pPr>
          <w:r>
            <w:rPr>
              <w:rFonts w:ascii="Calibri" w:hAnsi="Calibri" w:cs="Calibri"/>
              <w:bCs/>
              <w:sz w:val="24"/>
              <w:szCs w:val="24"/>
              <w:lang w:val="de-DE"/>
            </w:rPr>
            <w:t>Agrumi-Gel s.r.l.</w:t>
          </w:r>
        </w:p>
      </w:tc>
      <w:tc>
        <w:tcPr>
          <w:tcW w:w="5815" w:type="dxa"/>
          <w:tcBorders>
            <w:top w:val="single" w:sz="4" w:space="0" w:color="000000"/>
            <w:left w:val="single" w:sz="4" w:space="0" w:color="000000"/>
            <w:bottom w:val="single" w:sz="4" w:space="0" w:color="000000"/>
            <w:right w:val="nil"/>
          </w:tcBorders>
          <w:vAlign w:val="center"/>
          <w:hideMark/>
        </w:tcPr>
        <w:p w14:paraId="0F8F762D" w14:textId="77777777" w:rsidR="00146735" w:rsidRDefault="00146735" w:rsidP="00146735">
          <w:pPr>
            <w:pStyle w:val="Intestazione"/>
            <w:snapToGrid w:val="0"/>
            <w:jc w:val="center"/>
            <w:rPr>
              <w:rFonts w:ascii="Calibri" w:hAnsi="Calibri" w:cs="Calibri"/>
              <w:b/>
              <w:bCs/>
              <w:sz w:val="28"/>
              <w:szCs w:val="28"/>
            </w:rPr>
          </w:pPr>
          <w:r>
            <w:rPr>
              <w:rFonts w:ascii="Calibri" w:hAnsi="Calibri" w:cs="Calibri"/>
              <w:b/>
              <w:bCs/>
              <w:sz w:val="32"/>
              <w:szCs w:val="32"/>
            </w:rPr>
            <w:t>SCHEDA TECNICA</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0DB54A5B" w14:textId="2CB96736" w:rsidR="00146735" w:rsidRDefault="00146735" w:rsidP="00146735">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w:t>
          </w:r>
          <w:r>
            <w:rPr>
              <w:rFonts w:ascii="Calibri" w:hAnsi="Calibri" w:cs="Calibri"/>
              <w:b/>
              <w:bCs/>
              <w:sz w:val="18"/>
              <w:lang w:val="en-US"/>
            </w:rPr>
            <w:t>80</w:t>
          </w:r>
          <w:r>
            <w:rPr>
              <w:rFonts w:ascii="Calibri" w:hAnsi="Calibri" w:cs="Calibri"/>
              <w:b/>
              <w:bCs/>
              <w:sz w:val="18"/>
              <w:lang w:val="en-US"/>
            </w:rPr>
            <w:t xml:space="preserve"> </w:t>
          </w:r>
          <w:r>
            <w:rPr>
              <w:rFonts w:ascii="Calibri" w:hAnsi="Calibri" w:cs="Calibri"/>
              <w:b/>
              <w:bCs/>
              <w:sz w:val="18"/>
              <w:lang w:val="en-US"/>
            </w:rPr>
            <w:t>EN</w:t>
          </w:r>
          <w:r>
            <w:rPr>
              <w:rFonts w:ascii="Calibri" w:hAnsi="Calibri" w:cs="Calibri"/>
              <w:noProof/>
              <w:color w:val="FF0000"/>
              <w:spacing w:val="-4"/>
              <w:sz w:val="18"/>
              <w:szCs w:val="18"/>
              <w:lang w:val="en-US"/>
            </w:rPr>
            <w:t xml:space="preserve"> </w:t>
          </w:r>
        </w:p>
        <w:p w14:paraId="7EF24CC3" w14:textId="65AD923E" w:rsidR="00146735" w:rsidRDefault="00146735" w:rsidP="00146735">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0</w:t>
          </w:r>
          <w:r>
            <w:rPr>
              <w:rFonts w:ascii="Calibri" w:hAnsi="Calibri" w:cs="Calibri"/>
              <w:noProof/>
              <w:sz w:val="18"/>
              <w:szCs w:val="18"/>
              <w:lang w:val="en-US"/>
            </w:rPr>
            <w:t>4</w:t>
          </w:r>
        </w:p>
        <w:p w14:paraId="3077CE86" w14:textId="65AF5F94" w:rsidR="00146735" w:rsidRDefault="00146735" w:rsidP="00146735">
          <w:pPr>
            <w:spacing w:after="60"/>
            <w:ind w:right="-143"/>
            <w:rPr>
              <w:rFonts w:ascii="Calibri" w:hAnsi="Calibri" w:cs="Calibri"/>
              <w:noProof/>
              <w:color w:val="FF0000"/>
              <w:sz w:val="18"/>
              <w:szCs w:val="18"/>
              <w:lang w:val="en-US"/>
            </w:rPr>
          </w:pPr>
          <w:r>
            <w:rPr>
              <w:rFonts w:ascii="Calibri" w:hAnsi="Calibri" w:cs="Calibri"/>
              <w:sz w:val="18"/>
              <w:lang w:val="en-US"/>
            </w:rPr>
            <w:t>Dat</w:t>
          </w:r>
          <w:r>
            <w:rPr>
              <w:rFonts w:ascii="Calibri" w:hAnsi="Calibri" w:cs="Calibri"/>
              <w:sz w:val="18"/>
              <w:lang w:val="en-US"/>
            </w:rPr>
            <w:t>e</w:t>
          </w:r>
          <w:r>
            <w:rPr>
              <w:rFonts w:ascii="Calibri" w:hAnsi="Calibri" w:cs="Calibri"/>
              <w:sz w:val="18"/>
              <w:lang w:val="en-US"/>
            </w:rPr>
            <w:t xml:space="preserve">: </w:t>
          </w:r>
          <w:r>
            <w:rPr>
              <w:rFonts w:ascii="Calibri" w:hAnsi="Calibri" w:cs="Calibri"/>
              <w:noProof/>
              <w:sz w:val="18"/>
              <w:szCs w:val="18"/>
              <w:lang w:val="en-US"/>
            </w:rPr>
            <w:t>24/07/2023</w:t>
          </w:r>
        </w:p>
        <w:p w14:paraId="7F3AC3EA" w14:textId="560B68A7" w:rsidR="00146735" w:rsidRPr="00146735" w:rsidRDefault="00146735" w:rsidP="00146735">
          <w:pPr>
            <w:spacing w:after="60"/>
            <w:ind w:right="-143"/>
            <w:rPr>
              <w:rFonts w:ascii="Calibri" w:hAnsi="Calibri" w:cs="Calibri"/>
              <w:sz w:val="18"/>
              <w:lang w:val="en-US"/>
            </w:rPr>
          </w:pPr>
          <w:r w:rsidRPr="00146735">
            <w:rPr>
              <w:rFonts w:ascii="Calibri" w:hAnsi="Calibri" w:cs="Calibri"/>
              <w:sz w:val="18"/>
              <w:lang w:val="en-US"/>
            </w:rPr>
            <w:t>Issued by</w:t>
          </w:r>
          <w:r w:rsidRPr="00146735">
            <w:rPr>
              <w:rFonts w:ascii="Calibri" w:hAnsi="Calibri" w:cs="Calibri"/>
              <w:sz w:val="18"/>
              <w:lang w:val="en-US"/>
            </w:rPr>
            <w:t>: Elsa Liga</w:t>
          </w:r>
        </w:p>
        <w:p w14:paraId="0C7AF507" w14:textId="3BDA502D" w:rsidR="00146735" w:rsidRPr="00146735" w:rsidRDefault="00146735" w:rsidP="00146735">
          <w:pPr>
            <w:spacing w:after="60"/>
            <w:ind w:right="-143"/>
            <w:rPr>
              <w:rFonts w:ascii="Calibri" w:hAnsi="Calibri" w:cs="Calibri"/>
              <w:sz w:val="18"/>
              <w:lang w:val="en-US"/>
            </w:rPr>
          </w:pPr>
          <w:r w:rsidRPr="00146735">
            <w:rPr>
              <w:rFonts w:ascii="Calibri" w:hAnsi="Calibri" w:cs="Calibri"/>
              <w:sz w:val="18"/>
              <w:lang w:val="en-US"/>
            </w:rPr>
            <w:t>Approv</w:t>
          </w:r>
          <w:r w:rsidRPr="00146735">
            <w:rPr>
              <w:rFonts w:ascii="Calibri" w:hAnsi="Calibri" w:cs="Calibri"/>
              <w:sz w:val="18"/>
              <w:lang w:val="en-US"/>
            </w:rPr>
            <w:t>ed by</w:t>
          </w:r>
          <w:r w:rsidRPr="00146735">
            <w:rPr>
              <w:rFonts w:ascii="Calibri" w:hAnsi="Calibri" w:cs="Calibri"/>
              <w:sz w:val="18"/>
              <w:lang w:val="en-US"/>
            </w:rPr>
            <w:t>: Salvatore Rizzo</w:t>
          </w:r>
        </w:p>
        <w:p w14:paraId="6416BB53" w14:textId="5A9EF5BD" w:rsidR="00146735" w:rsidRDefault="00146735" w:rsidP="00146735">
          <w:pPr>
            <w:spacing w:after="60"/>
            <w:ind w:right="-143"/>
            <w:rPr>
              <w:rFonts w:ascii="Calibri" w:hAnsi="Calibri" w:cs="Calibri"/>
              <w:sz w:val="18"/>
            </w:rPr>
          </w:pPr>
          <w:r>
            <w:rPr>
              <w:rFonts w:ascii="Calibri" w:hAnsi="Calibri" w:cs="Calibri"/>
              <w:sz w:val="18"/>
            </w:rPr>
            <w:t>Revision reason</w:t>
          </w:r>
          <w:r>
            <w:rPr>
              <w:rFonts w:ascii="Calibri" w:hAnsi="Calibri" w:cs="Calibri"/>
              <w:sz w:val="18"/>
            </w:rPr>
            <w:t xml:space="preserve">: Aggiornamento </w:t>
          </w:r>
        </w:p>
        <w:p w14:paraId="571D3851" w14:textId="77777777" w:rsidR="00146735" w:rsidRDefault="00146735" w:rsidP="00146735">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2E05A4CC" w14:textId="77777777" w:rsidR="00146735" w:rsidRDefault="0014673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C35E9D" w14:paraId="255294B3" w14:textId="77777777">
      <w:trPr>
        <w:trHeight w:val="838"/>
      </w:trPr>
      <w:tc>
        <w:tcPr>
          <w:tcW w:w="1896" w:type="dxa"/>
          <w:tcBorders>
            <w:top w:val="single" w:sz="4" w:space="0" w:color="000000"/>
            <w:left w:val="single" w:sz="4" w:space="0" w:color="000000"/>
            <w:bottom w:val="single" w:sz="4" w:space="0" w:color="000000"/>
          </w:tcBorders>
          <w:vAlign w:val="center"/>
        </w:tcPr>
        <w:p w14:paraId="68E27AC5" w14:textId="77777777" w:rsidR="00C35E9D" w:rsidRPr="004A3161" w:rsidRDefault="00C35E9D"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38CBDFE" w14:textId="77777777" w:rsidR="00C35E9D" w:rsidRPr="004A3161" w:rsidRDefault="00C35E9D">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9619EBA" w14:textId="77777777" w:rsidR="00C35E9D" w:rsidRPr="004A3161" w:rsidRDefault="00C35E9D">
          <w:pPr>
            <w:pStyle w:val="Intestazione"/>
            <w:snapToGrid w:val="0"/>
            <w:jc w:val="center"/>
            <w:rPr>
              <w:rFonts w:ascii="Verdana" w:hAnsi="Verdana"/>
              <w:bCs/>
              <w:sz w:val="24"/>
              <w:szCs w:val="24"/>
            </w:rPr>
          </w:pPr>
          <w:r w:rsidRPr="004A3161">
            <w:rPr>
              <w:rFonts w:ascii="Verdana" w:hAnsi="Verdana"/>
              <w:bCs/>
              <w:sz w:val="24"/>
              <w:szCs w:val="24"/>
            </w:rPr>
            <w:t>P 09.01</w:t>
          </w:r>
        </w:p>
        <w:p w14:paraId="11131D2A" w14:textId="77777777" w:rsidR="00C35E9D" w:rsidRPr="004A3161" w:rsidRDefault="00C35E9D">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6C1F5298" w14:textId="77777777" w:rsidR="00C35E9D" w:rsidRDefault="00C35E9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18"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1"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4"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44016925">
    <w:abstractNumId w:val="1"/>
  </w:num>
  <w:num w:numId="2" w16cid:durableId="817697377">
    <w:abstractNumId w:val="2"/>
  </w:num>
  <w:num w:numId="3" w16cid:durableId="466630926">
    <w:abstractNumId w:val="3"/>
  </w:num>
  <w:num w:numId="4" w16cid:durableId="2115663157">
    <w:abstractNumId w:val="4"/>
  </w:num>
  <w:num w:numId="5" w16cid:durableId="621543642">
    <w:abstractNumId w:val="13"/>
  </w:num>
  <w:num w:numId="6" w16cid:durableId="1999380675">
    <w:abstractNumId w:val="12"/>
  </w:num>
  <w:num w:numId="7" w16cid:durableId="500005373">
    <w:abstractNumId w:val="20"/>
  </w:num>
  <w:num w:numId="8" w16cid:durableId="927235222">
    <w:abstractNumId w:val="15"/>
  </w:num>
  <w:num w:numId="9" w16cid:durableId="376393397">
    <w:abstractNumId w:val="19"/>
  </w:num>
  <w:num w:numId="10" w16cid:durableId="6495622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208066354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4208133">
    <w:abstractNumId w:val="7"/>
  </w:num>
  <w:num w:numId="13" w16cid:durableId="881671953">
    <w:abstractNumId w:val="8"/>
  </w:num>
  <w:num w:numId="14" w16cid:durableId="465244699">
    <w:abstractNumId w:val="11"/>
  </w:num>
  <w:num w:numId="15" w16cid:durableId="1494637589">
    <w:abstractNumId w:val="21"/>
  </w:num>
  <w:num w:numId="16" w16cid:durableId="784539349">
    <w:abstractNumId w:val="18"/>
  </w:num>
  <w:num w:numId="17" w16cid:durableId="1180508545">
    <w:abstractNumId w:val="14"/>
  </w:num>
  <w:num w:numId="18" w16cid:durableId="1142695856">
    <w:abstractNumId w:val="16"/>
  </w:num>
  <w:num w:numId="19" w16cid:durableId="1375740411">
    <w:abstractNumId w:val="24"/>
  </w:num>
  <w:num w:numId="20" w16cid:durableId="30540987">
    <w:abstractNumId w:val="9"/>
  </w:num>
  <w:num w:numId="21" w16cid:durableId="1870138882">
    <w:abstractNumId w:val="6"/>
  </w:num>
  <w:num w:numId="22" w16cid:durableId="350492926">
    <w:abstractNumId w:val="17"/>
  </w:num>
  <w:num w:numId="23" w16cid:durableId="2036467928">
    <w:abstractNumId w:val="10"/>
  </w:num>
  <w:num w:numId="24" w16cid:durableId="2025934265">
    <w:abstractNumId w:val="22"/>
  </w:num>
  <w:num w:numId="25" w16cid:durableId="779186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0721"/>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33C9F"/>
    <w:rsid w:val="00006CD3"/>
    <w:rsid w:val="00016620"/>
    <w:rsid w:val="00016A62"/>
    <w:rsid w:val="00060B1A"/>
    <w:rsid w:val="00065814"/>
    <w:rsid w:val="000814D0"/>
    <w:rsid w:val="0008295C"/>
    <w:rsid w:val="00082B29"/>
    <w:rsid w:val="00084AAE"/>
    <w:rsid w:val="00087A16"/>
    <w:rsid w:val="00087ED5"/>
    <w:rsid w:val="00092BE3"/>
    <w:rsid w:val="00092F94"/>
    <w:rsid w:val="000B2034"/>
    <w:rsid w:val="000C3AC3"/>
    <w:rsid w:val="000E0D1F"/>
    <w:rsid w:val="000E2BB9"/>
    <w:rsid w:val="000F2EB6"/>
    <w:rsid w:val="001140A0"/>
    <w:rsid w:val="00132357"/>
    <w:rsid w:val="00145FD8"/>
    <w:rsid w:val="00146735"/>
    <w:rsid w:val="00163F15"/>
    <w:rsid w:val="00176BCD"/>
    <w:rsid w:val="001A650E"/>
    <w:rsid w:val="001B1240"/>
    <w:rsid w:val="001B4D08"/>
    <w:rsid w:val="001C409C"/>
    <w:rsid w:val="001C5AB5"/>
    <w:rsid w:val="001F640A"/>
    <w:rsid w:val="0020215C"/>
    <w:rsid w:val="00206212"/>
    <w:rsid w:val="00207B8B"/>
    <w:rsid w:val="00224A9C"/>
    <w:rsid w:val="00246726"/>
    <w:rsid w:val="00253604"/>
    <w:rsid w:val="00255994"/>
    <w:rsid w:val="00283C6B"/>
    <w:rsid w:val="00284D18"/>
    <w:rsid w:val="00285798"/>
    <w:rsid w:val="0028683B"/>
    <w:rsid w:val="0028717A"/>
    <w:rsid w:val="0029438A"/>
    <w:rsid w:val="002A3181"/>
    <w:rsid w:val="002C0BC6"/>
    <w:rsid w:val="002C543B"/>
    <w:rsid w:val="002D688D"/>
    <w:rsid w:val="002E0E49"/>
    <w:rsid w:val="002E6BF0"/>
    <w:rsid w:val="002E72E7"/>
    <w:rsid w:val="00314FEA"/>
    <w:rsid w:val="0032333A"/>
    <w:rsid w:val="00346252"/>
    <w:rsid w:val="0037059F"/>
    <w:rsid w:val="003743E6"/>
    <w:rsid w:val="00394C48"/>
    <w:rsid w:val="0039509E"/>
    <w:rsid w:val="00396450"/>
    <w:rsid w:val="003A086E"/>
    <w:rsid w:val="003A2B72"/>
    <w:rsid w:val="003B0093"/>
    <w:rsid w:val="003C6483"/>
    <w:rsid w:val="003D2829"/>
    <w:rsid w:val="003D53BD"/>
    <w:rsid w:val="003E16B4"/>
    <w:rsid w:val="003E5EDC"/>
    <w:rsid w:val="003F1487"/>
    <w:rsid w:val="003F2495"/>
    <w:rsid w:val="003F3772"/>
    <w:rsid w:val="00400C42"/>
    <w:rsid w:val="004218ED"/>
    <w:rsid w:val="00453758"/>
    <w:rsid w:val="00455621"/>
    <w:rsid w:val="00457D66"/>
    <w:rsid w:val="00461A80"/>
    <w:rsid w:val="0048207C"/>
    <w:rsid w:val="004936C6"/>
    <w:rsid w:val="004A3161"/>
    <w:rsid w:val="004A7EF7"/>
    <w:rsid w:val="004B2E02"/>
    <w:rsid w:val="004B6F61"/>
    <w:rsid w:val="004D46BF"/>
    <w:rsid w:val="004E0899"/>
    <w:rsid w:val="004E122D"/>
    <w:rsid w:val="00523145"/>
    <w:rsid w:val="00577417"/>
    <w:rsid w:val="005857DF"/>
    <w:rsid w:val="00586810"/>
    <w:rsid w:val="0058741E"/>
    <w:rsid w:val="00591179"/>
    <w:rsid w:val="005A0440"/>
    <w:rsid w:val="005A6320"/>
    <w:rsid w:val="005B7A69"/>
    <w:rsid w:val="005C3862"/>
    <w:rsid w:val="005D1E55"/>
    <w:rsid w:val="005E2A9F"/>
    <w:rsid w:val="005F2109"/>
    <w:rsid w:val="00606B36"/>
    <w:rsid w:val="00617F68"/>
    <w:rsid w:val="006224B1"/>
    <w:rsid w:val="006359A0"/>
    <w:rsid w:val="006447F8"/>
    <w:rsid w:val="00646AC2"/>
    <w:rsid w:val="006574F5"/>
    <w:rsid w:val="00670938"/>
    <w:rsid w:val="0068019B"/>
    <w:rsid w:val="00683CD6"/>
    <w:rsid w:val="006850A8"/>
    <w:rsid w:val="00685A1B"/>
    <w:rsid w:val="00697866"/>
    <w:rsid w:val="006B1153"/>
    <w:rsid w:val="006C12D1"/>
    <w:rsid w:val="006D41CE"/>
    <w:rsid w:val="006E17BB"/>
    <w:rsid w:val="006E4DD6"/>
    <w:rsid w:val="0070077A"/>
    <w:rsid w:val="007021F1"/>
    <w:rsid w:val="00704194"/>
    <w:rsid w:val="007135F9"/>
    <w:rsid w:val="0072245C"/>
    <w:rsid w:val="00723EFE"/>
    <w:rsid w:val="00723F07"/>
    <w:rsid w:val="00731C7F"/>
    <w:rsid w:val="007326DF"/>
    <w:rsid w:val="00733EC4"/>
    <w:rsid w:val="00734DF0"/>
    <w:rsid w:val="00741F01"/>
    <w:rsid w:val="007614E4"/>
    <w:rsid w:val="00771BDE"/>
    <w:rsid w:val="00773FCC"/>
    <w:rsid w:val="00775CF9"/>
    <w:rsid w:val="00775F04"/>
    <w:rsid w:val="007763D1"/>
    <w:rsid w:val="00776561"/>
    <w:rsid w:val="00776C9C"/>
    <w:rsid w:val="00782FF2"/>
    <w:rsid w:val="007A2390"/>
    <w:rsid w:val="007A2BB6"/>
    <w:rsid w:val="007A47E2"/>
    <w:rsid w:val="007A5AB0"/>
    <w:rsid w:val="007A5BC3"/>
    <w:rsid w:val="007B6CD3"/>
    <w:rsid w:val="007B79B6"/>
    <w:rsid w:val="007C1B8F"/>
    <w:rsid w:val="007C6724"/>
    <w:rsid w:val="007E35C3"/>
    <w:rsid w:val="007F676A"/>
    <w:rsid w:val="00802337"/>
    <w:rsid w:val="00807702"/>
    <w:rsid w:val="00811563"/>
    <w:rsid w:val="00824D19"/>
    <w:rsid w:val="0082741E"/>
    <w:rsid w:val="0083313B"/>
    <w:rsid w:val="00834344"/>
    <w:rsid w:val="00840713"/>
    <w:rsid w:val="00844FEE"/>
    <w:rsid w:val="00853353"/>
    <w:rsid w:val="008577AC"/>
    <w:rsid w:val="00861FEE"/>
    <w:rsid w:val="00866CC4"/>
    <w:rsid w:val="008708A6"/>
    <w:rsid w:val="00871D57"/>
    <w:rsid w:val="008768FC"/>
    <w:rsid w:val="00877B0B"/>
    <w:rsid w:val="008D68FC"/>
    <w:rsid w:val="008F0066"/>
    <w:rsid w:val="008F3C8E"/>
    <w:rsid w:val="00901620"/>
    <w:rsid w:val="009048CF"/>
    <w:rsid w:val="00933C9F"/>
    <w:rsid w:val="00953535"/>
    <w:rsid w:val="00961E74"/>
    <w:rsid w:val="009717DC"/>
    <w:rsid w:val="00972697"/>
    <w:rsid w:val="009835D4"/>
    <w:rsid w:val="00984137"/>
    <w:rsid w:val="009C122E"/>
    <w:rsid w:val="009D1B62"/>
    <w:rsid w:val="009D2041"/>
    <w:rsid w:val="009D3966"/>
    <w:rsid w:val="009F2076"/>
    <w:rsid w:val="009F6F6D"/>
    <w:rsid w:val="00A17A10"/>
    <w:rsid w:val="00A362A0"/>
    <w:rsid w:val="00A523C1"/>
    <w:rsid w:val="00A633DE"/>
    <w:rsid w:val="00A707B7"/>
    <w:rsid w:val="00A75E3B"/>
    <w:rsid w:val="00A77F87"/>
    <w:rsid w:val="00A90DE3"/>
    <w:rsid w:val="00A914F8"/>
    <w:rsid w:val="00A91F4F"/>
    <w:rsid w:val="00A924B1"/>
    <w:rsid w:val="00A93EAE"/>
    <w:rsid w:val="00A96136"/>
    <w:rsid w:val="00A96B84"/>
    <w:rsid w:val="00AB499C"/>
    <w:rsid w:val="00AB7838"/>
    <w:rsid w:val="00AC23D9"/>
    <w:rsid w:val="00AD7CB4"/>
    <w:rsid w:val="00AE5F17"/>
    <w:rsid w:val="00B02639"/>
    <w:rsid w:val="00B04558"/>
    <w:rsid w:val="00B13991"/>
    <w:rsid w:val="00B15264"/>
    <w:rsid w:val="00B31DC7"/>
    <w:rsid w:val="00B4068B"/>
    <w:rsid w:val="00B43100"/>
    <w:rsid w:val="00B467DB"/>
    <w:rsid w:val="00B54BAA"/>
    <w:rsid w:val="00B633B2"/>
    <w:rsid w:val="00B64CAA"/>
    <w:rsid w:val="00B7130C"/>
    <w:rsid w:val="00B74878"/>
    <w:rsid w:val="00B77762"/>
    <w:rsid w:val="00B812E3"/>
    <w:rsid w:val="00B939DC"/>
    <w:rsid w:val="00B9411A"/>
    <w:rsid w:val="00BA1A4D"/>
    <w:rsid w:val="00BD0453"/>
    <w:rsid w:val="00BE25AC"/>
    <w:rsid w:val="00BE3108"/>
    <w:rsid w:val="00BF054F"/>
    <w:rsid w:val="00C11D23"/>
    <w:rsid w:val="00C124DB"/>
    <w:rsid w:val="00C24D3C"/>
    <w:rsid w:val="00C26DBB"/>
    <w:rsid w:val="00C270D3"/>
    <w:rsid w:val="00C3274A"/>
    <w:rsid w:val="00C34489"/>
    <w:rsid w:val="00C35E9D"/>
    <w:rsid w:val="00C36C3A"/>
    <w:rsid w:val="00C4685F"/>
    <w:rsid w:val="00C71D21"/>
    <w:rsid w:val="00C7474A"/>
    <w:rsid w:val="00C7733F"/>
    <w:rsid w:val="00C84692"/>
    <w:rsid w:val="00CA764C"/>
    <w:rsid w:val="00CB5761"/>
    <w:rsid w:val="00CF12AA"/>
    <w:rsid w:val="00D05198"/>
    <w:rsid w:val="00D155E3"/>
    <w:rsid w:val="00D34AC3"/>
    <w:rsid w:val="00D50F5A"/>
    <w:rsid w:val="00D67195"/>
    <w:rsid w:val="00D976BF"/>
    <w:rsid w:val="00DA4D9A"/>
    <w:rsid w:val="00DC0A5B"/>
    <w:rsid w:val="00DC5451"/>
    <w:rsid w:val="00DC7B87"/>
    <w:rsid w:val="00DD2677"/>
    <w:rsid w:val="00DE45BB"/>
    <w:rsid w:val="00DE5C26"/>
    <w:rsid w:val="00E07261"/>
    <w:rsid w:val="00E1541D"/>
    <w:rsid w:val="00E20684"/>
    <w:rsid w:val="00E66E1F"/>
    <w:rsid w:val="00E75A58"/>
    <w:rsid w:val="00E85F92"/>
    <w:rsid w:val="00E96050"/>
    <w:rsid w:val="00EA4124"/>
    <w:rsid w:val="00EC60C4"/>
    <w:rsid w:val="00EE1A6E"/>
    <w:rsid w:val="00EE58CD"/>
    <w:rsid w:val="00EF1A98"/>
    <w:rsid w:val="00EF1FD5"/>
    <w:rsid w:val="00EF4C1E"/>
    <w:rsid w:val="00F03933"/>
    <w:rsid w:val="00F10A60"/>
    <w:rsid w:val="00F12F85"/>
    <w:rsid w:val="00F177DF"/>
    <w:rsid w:val="00F21B82"/>
    <w:rsid w:val="00F41F8E"/>
    <w:rsid w:val="00F50C07"/>
    <w:rsid w:val="00F5437E"/>
    <w:rsid w:val="00F55079"/>
    <w:rsid w:val="00F562E5"/>
    <w:rsid w:val="00F64F72"/>
    <w:rsid w:val="00F75015"/>
    <w:rsid w:val="00F80F4A"/>
    <w:rsid w:val="00F8523A"/>
    <w:rsid w:val="00F92B47"/>
    <w:rsid w:val="00FB5D54"/>
    <w:rsid w:val="00FC7DA3"/>
    <w:rsid w:val="00FE26B3"/>
    <w:rsid w:val="00FE4C40"/>
    <w:rsid w:val="00FF68A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7EABF08A"/>
  <w15:docId w15:val="{1B1522FE-5FB5-4293-B12D-0F9C87A7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A0440"/>
    <w:pPr>
      <w:suppressAutoHyphens/>
      <w:autoSpaceDE w:val="0"/>
    </w:pPr>
    <w:rPr>
      <w:lang w:eastAsia="ar-SA"/>
    </w:rPr>
  </w:style>
  <w:style w:type="paragraph" w:styleId="Titolo1">
    <w:name w:val="heading 1"/>
    <w:basedOn w:val="Normale"/>
    <w:next w:val="Normale"/>
    <w:qFormat/>
    <w:rsid w:val="005A0440"/>
    <w:pPr>
      <w:keepNext/>
      <w:widowControl w:val="0"/>
      <w:outlineLvl w:val="0"/>
    </w:pPr>
    <w:rPr>
      <w:b/>
      <w:bCs/>
    </w:rPr>
  </w:style>
  <w:style w:type="paragraph" w:styleId="Titolo2">
    <w:name w:val="heading 2"/>
    <w:basedOn w:val="Normale"/>
    <w:next w:val="Normale"/>
    <w:qFormat/>
    <w:rsid w:val="005A0440"/>
    <w:pPr>
      <w:keepNext/>
      <w:widowControl w:val="0"/>
      <w:jc w:val="center"/>
      <w:outlineLvl w:val="1"/>
    </w:pPr>
    <w:rPr>
      <w:b/>
      <w:bCs/>
      <w:sz w:val="24"/>
      <w:szCs w:val="24"/>
    </w:rPr>
  </w:style>
  <w:style w:type="paragraph" w:styleId="Titolo3">
    <w:name w:val="heading 3"/>
    <w:basedOn w:val="Normale"/>
    <w:next w:val="Normale"/>
    <w:qFormat/>
    <w:rsid w:val="005A0440"/>
    <w:pPr>
      <w:keepNext/>
      <w:jc w:val="both"/>
      <w:outlineLvl w:val="2"/>
    </w:pPr>
    <w:rPr>
      <w:b/>
      <w:bCs/>
    </w:rPr>
  </w:style>
  <w:style w:type="paragraph" w:styleId="Titolo4">
    <w:name w:val="heading 4"/>
    <w:basedOn w:val="Normale"/>
    <w:next w:val="Normale"/>
    <w:qFormat/>
    <w:rsid w:val="005A0440"/>
    <w:pPr>
      <w:keepNext/>
      <w:jc w:val="both"/>
      <w:outlineLvl w:val="3"/>
    </w:pPr>
    <w:rPr>
      <w:b/>
      <w:bCs/>
      <w:sz w:val="24"/>
      <w:szCs w:val="24"/>
    </w:rPr>
  </w:style>
  <w:style w:type="paragraph" w:styleId="Titolo5">
    <w:name w:val="heading 5"/>
    <w:basedOn w:val="Normale"/>
    <w:next w:val="Normale"/>
    <w:qFormat/>
    <w:rsid w:val="005A0440"/>
    <w:pPr>
      <w:keepNext/>
      <w:jc w:val="both"/>
      <w:outlineLvl w:val="4"/>
    </w:pPr>
    <w:rPr>
      <w:i/>
      <w:iCs/>
    </w:rPr>
  </w:style>
  <w:style w:type="paragraph" w:styleId="Titolo6">
    <w:name w:val="heading 6"/>
    <w:basedOn w:val="Normale"/>
    <w:next w:val="Normale"/>
    <w:qFormat/>
    <w:rsid w:val="005A0440"/>
    <w:pPr>
      <w:keepNext/>
      <w:suppressLineNumbers/>
      <w:jc w:val="center"/>
      <w:outlineLvl w:val="5"/>
    </w:pPr>
    <w:rPr>
      <w:b/>
      <w:bCs/>
    </w:rPr>
  </w:style>
  <w:style w:type="paragraph" w:styleId="Titolo7">
    <w:name w:val="heading 7"/>
    <w:basedOn w:val="Normale"/>
    <w:next w:val="Normale"/>
    <w:link w:val="Titolo7Carattere"/>
    <w:semiHidden/>
    <w:unhideWhenUsed/>
    <w:qFormat/>
    <w:rsid w:val="001F640A"/>
    <w:pPr>
      <w:spacing w:before="240" w:after="60"/>
      <w:outlineLvl w:val="6"/>
    </w:pPr>
    <w:rPr>
      <w:rFonts w:asciiTheme="minorHAnsi" w:eastAsiaTheme="minorEastAsia" w:hAnsiTheme="minorHAnsi" w:cstheme="minorBidi"/>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5A0440"/>
    <w:rPr>
      <w:rFonts w:ascii="Times New Roman" w:hAnsi="Times New Roman" w:cs="Times New Roman"/>
    </w:rPr>
  </w:style>
  <w:style w:type="character" w:customStyle="1" w:styleId="WW8Num2z0">
    <w:name w:val="WW8Num2z0"/>
    <w:rsid w:val="005A0440"/>
    <w:rPr>
      <w:rFonts w:ascii="Symbol" w:hAnsi="Symbol" w:cs="Times New Roman"/>
    </w:rPr>
  </w:style>
  <w:style w:type="character" w:customStyle="1" w:styleId="Absatz-Standardschriftart">
    <w:name w:val="Absatz-Standardschriftart"/>
    <w:rsid w:val="005A0440"/>
  </w:style>
  <w:style w:type="character" w:customStyle="1" w:styleId="WW-Absatz-Standardschriftart">
    <w:name w:val="WW-Absatz-Standardschriftart"/>
    <w:rsid w:val="005A0440"/>
  </w:style>
  <w:style w:type="character" w:customStyle="1" w:styleId="Carpredefinitoparagrafo1">
    <w:name w:val="Car. predefinito paragrafo1"/>
    <w:rsid w:val="005A0440"/>
  </w:style>
  <w:style w:type="character" w:customStyle="1" w:styleId="WW8Num2z1">
    <w:name w:val="WW8Num2z1"/>
    <w:rsid w:val="005A0440"/>
    <w:rPr>
      <w:rFonts w:ascii="Courier New" w:hAnsi="Courier New" w:cs="Courier New"/>
    </w:rPr>
  </w:style>
  <w:style w:type="character" w:customStyle="1" w:styleId="WW8Num2z2">
    <w:name w:val="WW8Num2z2"/>
    <w:rsid w:val="005A0440"/>
    <w:rPr>
      <w:rFonts w:ascii="Wingdings" w:hAnsi="Wingdings" w:cs="Times New Roman"/>
    </w:rPr>
  </w:style>
  <w:style w:type="character" w:customStyle="1" w:styleId="WW8Num4z0">
    <w:name w:val="WW8Num4z0"/>
    <w:rsid w:val="005A0440"/>
    <w:rPr>
      <w:rFonts w:ascii="Symbol" w:hAnsi="Symbol" w:cs="Times New Roman"/>
    </w:rPr>
  </w:style>
  <w:style w:type="character" w:customStyle="1" w:styleId="WW8Num6z0">
    <w:name w:val="WW8Num6z0"/>
    <w:rsid w:val="005A0440"/>
    <w:rPr>
      <w:rFonts w:ascii="Times New Roman" w:eastAsia="Times New Roman" w:hAnsi="Times New Roman" w:cs="Times New Roman"/>
    </w:rPr>
  </w:style>
  <w:style w:type="character" w:customStyle="1" w:styleId="WW8Num6z1">
    <w:name w:val="WW8Num6z1"/>
    <w:rsid w:val="005A0440"/>
    <w:rPr>
      <w:rFonts w:ascii="Courier New" w:hAnsi="Courier New"/>
    </w:rPr>
  </w:style>
  <w:style w:type="character" w:customStyle="1" w:styleId="WW8Num6z2">
    <w:name w:val="WW8Num6z2"/>
    <w:rsid w:val="005A0440"/>
    <w:rPr>
      <w:rFonts w:ascii="Wingdings" w:hAnsi="Wingdings"/>
    </w:rPr>
  </w:style>
  <w:style w:type="character" w:customStyle="1" w:styleId="WW8Num6z3">
    <w:name w:val="WW8Num6z3"/>
    <w:rsid w:val="005A0440"/>
    <w:rPr>
      <w:rFonts w:ascii="Symbol" w:hAnsi="Symbol"/>
    </w:rPr>
  </w:style>
  <w:style w:type="character" w:customStyle="1" w:styleId="WW8Num7z0">
    <w:name w:val="WW8Num7z0"/>
    <w:rsid w:val="005A0440"/>
    <w:rPr>
      <w:rFonts w:ascii="Symbol" w:hAnsi="Symbol" w:cs="Times New Roman"/>
    </w:rPr>
  </w:style>
  <w:style w:type="character" w:customStyle="1" w:styleId="WW8Num8z0">
    <w:name w:val="WW8Num8z0"/>
    <w:rsid w:val="005A0440"/>
    <w:rPr>
      <w:rFonts w:ascii="Symbol" w:hAnsi="Symbol" w:cs="Times New Roman"/>
    </w:rPr>
  </w:style>
  <w:style w:type="character" w:customStyle="1" w:styleId="WW8Num8z1">
    <w:name w:val="WW8Num8z1"/>
    <w:rsid w:val="005A0440"/>
    <w:rPr>
      <w:rFonts w:ascii="Courier New" w:hAnsi="Courier New" w:cs="Courier New"/>
    </w:rPr>
  </w:style>
  <w:style w:type="character" w:customStyle="1" w:styleId="WW8Num8z2">
    <w:name w:val="WW8Num8z2"/>
    <w:rsid w:val="005A0440"/>
    <w:rPr>
      <w:rFonts w:ascii="Wingdings" w:hAnsi="Wingdings" w:cs="Times New Roman"/>
    </w:rPr>
  </w:style>
  <w:style w:type="character" w:customStyle="1" w:styleId="WW8Num11z0">
    <w:name w:val="WW8Num11z0"/>
    <w:rsid w:val="005A0440"/>
    <w:rPr>
      <w:rFonts w:ascii="Symbol" w:hAnsi="Symbol" w:cs="Times New Roman"/>
    </w:rPr>
  </w:style>
  <w:style w:type="character" w:customStyle="1" w:styleId="WW8Num12z0">
    <w:name w:val="WW8Num12z0"/>
    <w:rsid w:val="005A0440"/>
    <w:rPr>
      <w:rFonts w:ascii="Symbol" w:hAnsi="Symbol" w:cs="Times New Roman"/>
    </w:rPr>
  </w:style>
  <w:style w:type="character" w:customStyle="1" w:styleId="WW8NumSt1z0">
    <w:name w:val="WW8NumSt1z0"/>
    <w:rsid w:val="005A0440"/>
    <w:rPr>
      <w:rFonts w:ascii="Symbol" w:hAnsi="Symbol" w:cs="Times New Roman"/>
    </w:rPr>
  </w:style>
  <w:style w:type="character" w:customStyle="1" w:styleId="Caratterepredefinitoparagrafo">
    <w:name w:val="Carattere predefinito paragrafo"/>
    <w:rsid w:val="005A0440"/>
  </w:style>
  <w:style w:type="character" w:styleId="Numeropagina">
    <w:name w:val="page number"/>
    <w:basedOn w:val="Caratterepredefinitoparagrafo"/>
    <w:rsid w:val="005A0440"/>
  </w:style>
  <w:style w:type="paragraph" w:styleId="Corpotesto">
    <w:name w:val="Body Text"/>
    <w:basedOn w:val="Normale"/>
    <w:rsid w:val="005A0440"/>
    <w:pPr>
      <w:jc w:val="both"/>
    </w:pPr>
  </w:style>
  <w:style w:type="paragraph" w:styleId="Elenco">
    <w:name w:val="List"/>
    <w:basedOn w:val="Corpotesto"/>
    <w:rsid w:val="005A0440"/>
    <w:rPr>
      <w:rFonts w:cs="Tahoma"/>
    </w:rPr>
  </w:style>
  <w:style w:type="paragraph" w:customStyle="1" w:styleId="Dicitura">
    <w:name w:val="Dicitura"/>
    <w:basedOn w:val="Normale"/>
    <w:rsid w:val="005A0440"/>
    <w:pPr>
      <w:suppressLineNumbers/>
      <w:spacing w:before="120" w:after="120"/>
    </w:pPr>
    <w:rPr>
      <w:rFonts w:cs="Tahoma"/>
      <w:i/>
      <w:iCs/>
    </w:rPr>
  </w:style>
  <w:style w:type="paragraph" w:customStyle="1" w:styleId="Indice">
    <w:name w:val="Indice"/>
    <w:basedOn w:val="Normale"/>
    <w:rsid w:val="005A0440"/>
    <w:pPr>
      <w:suppressLineNumbers/>
    </w:pPr>
    <w:rPr>
      <w:rFonts w:cs="Tahoma"/>
    </w:rPr>
  </w:style>
  <w:style w:type="paragraph" w:customStyle="1" w:styleId="Intestazione2">
    <w:name w:val="Intestazione2"/>
    <w:basedOn w:val="Normale"/>
    <w:next w:val="Corpotesto"/>
    <w:rsid w:val="005A0440"/>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5A0440"/>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5A0440"/>
    <w:pPr>
      <w:tabs>
        <w:tab w:val="center" w:pos="4819"/>
        <w:tab w:val="right" w:pos="9638"/>
      </w:tabs>
    </w:pPr>
  </w:style>
  <w:style w:type="paragraph" w:styleId="Pidipagina">
    <w:name w:val="footer"/>
    <w:basedOn w:val="Normale"/>
    <w:rsid w:val="005A0440"/>
    <w:pPr>
      <w:tabs>
        <w:tab w:val="center" w:pos="4819"/>
        <w:tab w:val="right" w:pos="9638"/>
      </w:tabs>
    </w:pPr>
  </w:style>
  <w:style w:type="paragraph" w:customStyle="1" w:styleId="Didascalia1">
    <w:name w:val="Didascalia1"/>
    <w:basedOn w:val="Normale"/>
    <w:next w:val="Normale"/>
    <w:rsid w:val="005A0440"/>
    <w:rPr>
      <w:b/>
      <w:bCs/>
    </w:rPr>
  </w:style>
  <w:style w:type="paragraph" w:styleId="Rientrocorpodeltesto">
    <w:name w:val="Body Text Indent"/>
    <w:basedOn w:val="Normale"/>
    <w:rsid w:val="005A0440"/>
    <w:pPr>
      <w:jc w:val="both"/>
    </w:pPr>
    <w:rPr>
      <w:i/>
      <w:iCs/>
    </w:rPr>
  </w:style>
  <w:style w:type="paragraph" w:customStyle="1" w:styleId="Contenutotabella">
    <w:name w:val="Contenuto tabella"/>
    <w:basedOn w:val="Normale"/>
    <w:rsid w:val="005A0440"/>
    <w:pPr>
      <w:suppressLineNumbers/>
    </w:pPr>
  </w:style>
  <w:style w:type="paragraph" w:customStyle="1" w:styleId="Intestazionetabella">
    <w:name w:val="Intestazione tabella"/>
    <w:basedOn w:val="Contenutotabella"/>
    <w:rsid w:val="005A0440"/>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7Carattere">
    <w:name w:val="Titolo 7 Carattere"/>
    <w:basedOn w:val="Carpredefinitoparagrafo"/>
    <w:link w:val="Titolo7"/>
    <w:semiHidden/>
    <w:rsid w:val="001F640A"/>
    <w:rPr>
      <w:rFonts w:asciiTheme="minorHAnsi" w:eastAsiaTheme="minorEastAsia" w:hAnsiTheme="minorHAnsi" w:cstheme="minorBidi"/>
      <w:sz w:val="24"/>
      <w:szCs w:val="24"/>
      <w:lang w:eastAsia="ar-SA"/>
    </w:rPr>
  </w:style>
  <w:style w:type="character" w:customStyle="1" w:styleId="IntestazioneCarattere">
    <w:name w:val="Intestazione Carattere"/>
    <w:link w:val="Intestazione"/>
    <w:rsid w:val="00146735"/>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148560">
      <w:bodyDiv w:val="1"/>
      <w:marLeft w:val="0"/>
      <w:marRight w:val="0"/>
      <w:marTop w:val="0"/>
      <w:marBottom w:val="0"/>
      <w:divBdr>
        <w:top w:val="none" w:sz="0" w:space="0" w:color="auto"/>
        <w:left w:val="none" w:sz="0" w:space="0" w:color="auto"/>
        <w:bottom w:val="none" w:sz="0" w:space="0" w:color="auto"/>
        <w:right w:val="none" w:sz="0" w:space="0" w:color="auto"/>
      </w:divBdr>
    </w:div>
    <w:div w:id="1661346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9EC0F-B084-455C-A604-4378C769E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6</Pages>
  <Words>1711</Words>
  <Characters>9757</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60</cp:revision>
  <cp:lastPrinted>2015-10-26T11:43:00Z</cp:lastPrinted>
  <dcterms:created xsi:type="dcterms:W3CDTF">2015-06-09T13:10:00Z</dcterms:created>
  <dcterms:modified xsi:type="dcterms:W3CDTF">2023-10-20T14:52:00Z</dcterms:modified>
  <cp:category>Ufficio Qualità</cp:category>
  <cp:contentStatus>Rev. 2</cp:contentStatus>
</cp:coreProperties>
</file>