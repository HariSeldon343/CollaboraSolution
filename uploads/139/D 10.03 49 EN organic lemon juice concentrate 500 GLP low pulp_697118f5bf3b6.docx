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F614E1"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58BE99F8" w14:textId="77777777" w:rsidTr="00394C48">
        <w:trPr>
          <w:trHeight w:val="1399"/>
        </w:trPr>
        <w:tc>
          <w:tcPr>
            <w:tcW w:w="9210" w:type="dxa"/>
            <w:shd w:val="clear" w:color="auto" w:fill="auto"/>
          </w:tcPr>
          <w:p w14:paraId="598BF067"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2F3608">
              <w:rPr>
                <w:rFonts w:ascii="Verdana" w:hAnsi="Verdana"/>
                <w:lang w:val="en-US"/>
              </w:rPr>
              <w:t>Organic lemon juice concentrate 5</w:t>
            </w:r>
            <w:r w:rsidR="00F70319" w:rsidRPr="00B24FEE">
              <w:rPr>
                <w:rFonts w:ascii="Verdana" w:hAnsi="Verdana"/>
                <w:lang w:val="en-US"/>
              </w:rPr>
              <w:t xml:space="preserve">00 GPL </w:t>
            </w:r>
            <w:r w:rsidR="00910D15">
              <w:rPr>
                <w:rFonts w:ascii="Verdana" w:hAnsi="Verdana"/>
                <w:lang w:val="en-US"/>
              </w:rPr>
              <w:t xml:space="preserve">Low </w:t>
            </w:r>
            <w:r w:rsidR="00F70319" w:rsidRPr="00B24FEE">
              <w:rPr>
                <w:rFonts w:ascii="Verdana" w:hAnsi="Verdana"/>
                <w:lang w:val="en-US"/>
              </w:rPr>
              <w:t xml:space="preserve">Pulp </w:t>
            </w:r>
          </w:p>
          <w:p w14:paraId="68927236"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F70319" w:rsidRPr="00AE629E">
              <w:rPr>
                <w:rFonts w:ascii="Verdana" w:hAnsi="Verdana"/>
                <w:i/>
                <w:lang w:val="en-US"/>
              </w:rPr>
              <w:t>O</w:t>
            </w:r>
            <w:r w:rsidR="002F3608">
              <w:rPr>
                <w:rFonts w:ascii="Verdana" w:hAnsi="Verdana"/>
                <w:i/>
                <w:lang w:val="en-US"/>
              </w:rPr>
              <w:t>rganic lemon juice concentrate 5</w:t>
            </w:r>
            <w:r w:rsidR="00F70319" w:rsidRPr="00AE629E">
              <w:rPr>
                <w:rFonts w:ascii="Verdana" w:hAnsi="Verdana"/>
                <w:i/>
                <w:lang w:val="en-US"/>
              </w:rPr>
              <w:t xml:space="preserve">00 GPL </w:t>
            </w:r>
            <w:r w:rsidR="00910D15">
              <w:rPr>
                <w:rFonts w:ascii="Verdana" w:hAnsi="Verdana"/>
                <w:i/>
                <w:lang w:val="en-US"/>
              </w:rPr>
              <w:t xml:space="preserve">Low </w:t>
            </w:r>
            <w:r w:rsidR="00F70319" w:rsidRPr="00AE629E">
              <w:rPr>
                <w:rFonts w:ascii="Verdana" w:hAnsi="Verdana"/>
                <w:i/>
                <w:lang w:val="en-US"/>
              </w:rPr>
              <w:t xml:space="preserve">Pulp </w:t>
            </w:r>
          </w:p>
          <w:p w14:paraId="553476CE" w14:textId="77777777" w:rsidR="00853353" w:rsidRPr="002C594E" w:rsidRDefault="00853353" w:rsidP="00F80845">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F70319" w:rsidRPr="00B24FEE">
              <w:rPr>
                <w:rFonts w:ascii="Verdana" w:hAnsi="Verdana"/>
                <w:lang w:val="en-US"/>
              </w:rPr>
              <w:t>CL</w:t>
            </w:r>
            <w:r w:rsidR="00F80845">
              <w:rPr>
                <w:rFonts w:ascii="Verdana" w:hAnsi="Verdana"/>
                <w:lang w:val="en-US"/>
              </w:rPr>
              <w:t>BS</w:t>
            </w:r>
          </w:p>
        </w:tc>
      </w:tr>
    </w:tbl>
    <w:p w14:paraId="2325B6D5" w14:textId="77777777" w:rsidR="00B13991" w:rsidRDefault="00B13991" w:rsidP="00257592">
      <w:pPr>
        <w:spacing w:before="120"/>
        <w:ind w:left="720"/>
        <w:rPr>
          <w:rFonts w:ascii="Verdana" w:hAnsi="Verdana"/>
          <w:b/>
          <w:sz w:val="8"/>
          <w:szCs w:val="8"/>
          <w:lang w:val="en-US"/>
        </w:rPr>
      </w:pPr>
    </w:p>
    <w:p w14:paraId="78E3C6E4"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0A7E80" w14:paraId="443F80A8" w14:textId="77777777" w:rsidTr="00257592">
        <w:trPr>
          <w:trHeight w:val="3578"/>
        </w:trPr>
        <w:tc>
          <w:tcPr>
            <w:tcW w:w="9238" w:type="dxa"/>
            <w:shd w:val="clear" w:color="auto" w:fill="auto"/>
          </w:tcPr>
          <w:p w14:paraId="55521DE6"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4A51F12C"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F70319" w:rsidRPr="00F70319">
              <w:rPr>
                <w:rFonts w:ascii="Verdana" w:hAnsi="Verdana"/>
                <w:lang w:val="en-US"/>
              </w:rPr>
              <w:t>Organic Lemon (100%)</w:t>
            </w:r>
          </w:p>
          <w:p w14:paraId="449DFF0C" w14:textId="77777777" w:rsidR="0042012D" w:rsidRPr="002C594E" w:rsidRDefault="0042012D" w:rsidP="00583DB6">
            <w:pPr>
              <w:tabs>
                <w:tab w:val="left" w:pos="284"/>
                <w:tab w:val="left" w:pos="3402"/>
              </w:tabs>
              <w:spacing w:before="120" w:after="120"/>
              <w:rPr>
                <w:rFonts w:ascii="Verdana" w:hAnsi="Verdana"/>
                <w:i/>
                <w:lang w:val="en-US"/>
              </w:rPr>
            </w:pPr>
          </w:p>
          <w:p w14:paraId="7C4E55EF"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6443A536" w14:textId="77777777" w:rsidR="00583DB6" w:rsidRPr="002C594E" w:rsidRDefault="00583DB6" w:rsidP="00583DB6">
            <w:pPr>
              <w:tabs>
                <w:tab w:val="left" w:pos="284"/>
                <w:tab w:val="left" w:pos="3402"/>
              </w:tabs>
              <w:spacing w:before="120" w:after="120"/>
              <w:rPr>
                <w:rFonts w:ascii="Verdana" w:hAnsi="Verdana"/>
                <w:i/>
                <w:lang w:val="en-US"/>
              </w:rPr>
            </w:pPr>
          </w:p>
          <w:p w14:paraId="1225FE55"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F70319" w:rsidRPr="00B24FEE">
              <w:rPr>
                <w:rFonts w:ascii="Verdana" w:hAnsi="Verdana"/>
                <w:lang w:val="en-US"/>
              </w:rPr>
              <w:t>Organic Lemon</w:t>
            </w:r>
          </w:p>
          <w:p w14:paraId="569AC411"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F70319" w:rsidRPr="00B24FEE">
              <w:rPr>
                <w:rFonts w:ascii="Verdana" w:hAnsi="Verdana"/>
                <w:lang w:val="en-US"/>
              </w:rPr>
              <w:t xml:space="preserve">Citrus </w:t>
            </w:r>
            <w:r w:rsidR="00464480">
              <w:rPr>
                <w:rFonts w:ascii="Verdana" w:hAnsi="Verdana"/>
                <w:lang w:val="en-US"/>
              </w:rPr>
              <w:t>li</w:t>
            </w:r>
            <w:r w:rsidR="00DA53B2" w:rsidRPr="00B24FEE">
              <w:rPr>
                <w:rFonts w:ascii="Verdana" w:hAnsi="Verdana"/>
                <w:lang w:val="en-US"/>
              </w:rPr>
              <w:t>mon</w:t>
            </w:r>
            <w:r w:rsidR="00F70319" w:rsidRPr="00B24FEE">
              <w:rPr>
                <w:rFonts w:ascii="Verdana" w:hAnsi="Verdana"/>
                <w:lang w:val="en-US"/>
              </w:rPr>
              <w:t xml:space="preserve"> (L.) Burm. Lf</w:t>
            </w:r>
          </w:p>
          <w:p w14:paraId="0A609B11"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37299B51" w14:textId="77777777" w:rsidR="00823153" w:rsidRPr="00F70319"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043A03" w:rsidRPr="00F70319">
              <w:rPr>
                <w:rFonts w:ascii="Verdana" w:hAnsi="Verdana"/>
                <w:b/>
              </w:rPr>
              <w:t>Variety</w:t>
            </w:r>
            <w:r w:rsidR="00F8523A" w:rsidRPr="00F70319">
              <w:rPr>
                <w:rFonts w:ascii="Verdana" w:hAnsi="Verdana"/>
                <w:b/>
              </w:rPr>
              <w:t>:</w:t>
            </w:r>
            <w:r w:rsidR="00F8523A" w:rsidRPr="00F70319">
              <w:rPr>
                <w:rFonts w:ascii="Verdana" w:hAnsi="Verdana"/>
              </w:rPr>
              <w:t xml:space="preserve"> </w:t>
            </w:r>
            <w:r w:rsidR="00F8523A" w:rsidRPr="00F70319">
              <w:rPr>
                <w:rFonts w:ascii="Verdana" w:hAnsi="Verdana"/>
              </w:rPr>
              <w:tab/>
            </w:r>
            <w:r w:rsidR="00F70319" w:rsidRPr="00F70319">
              <w:rPr>
                <w:rFonts w:ascii="Verdana" w:hAnsi="Verdana"/>
              </w:rPr>
              <w:t xml:space="preserve">Femminello Comune: Primofiore – Verdello - </w:t>
            </w:r>
            <w:r w:rsidR="00F70319">
              <w:rPr>
                <w:rFonts w:ascii="Verdana" w:hAnsi="Verdana"/>
              </w:rPr>
              <w:br/>
            </w:r>
            <w:r w:rsidR="00F70319">
              <w:rPr>
                <w:rFonts w:ascii="Verdana" w:hAnsi="Verdana"/>
              </w:rPr>
              <w:tab/>
            </w:r>
            <w:r w:rsidR="00F70319">
              <w:rPr>
                <w:rFonts w:ascii="Verdana" w:hAnsi="Verdana"/>
              </w:rPr>
              <w:tab/>
              <w:t>B</w:t>
            </w:r>
            <w:r w:rsidR="00F70319" w:rsidRPr="00F70319">
              <w:rPr>
                <w:rFonts w:ascii="Verdana" w:hAnsi="Verdana"/>
              </w:rPr>
              <w:t>ianchetto</w:t>
            </w:r>
          </w:p>
          <w:p w14:paraId="5238387C" w14:textId="77777777" w:rsidR="00207E78" w:rsidRPr="002C594E" w:rsidRDefault="00677F2D" w:rsidP="00583DB6">
            <w:pPr>
              <w:tabs>
                <w:tab w:val="left" w:pos="284"/>
                <w:tab w:val="left" w:pos="3402"/>
              </w:tabs>
              <w:spacing w:before="120" w:after="120"/>
              <w:rPr>
                <w:rFonts w:ascii="Verdana" w:hAnsi="Verdana"/>
                <w:lang w:val="en-US"/>
              </w:rPr>
            </w:pPr>
            <w:r w:rsidRPr="00F70319">
              <w:rPr>
                <w:rFonts w:ascii="Verdana" w:hAnsi="Verdana"/>
                <w:b/>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836CA9" w:rsidRPr="00B24FEE">
              <w:rPr>
                <w:rFonts w:ascii="Verdana" w:hAnsi="Verdana"/>
                <w:lang w:val="en-US"/>
              </w:rPr>
              <w:t>Typically</w:t>
            </w:r>
            <w:r w:rsidR="00F70319" w:rsidRPr="00B24FEE">
              <w:rPr>
                <w:rFonts w:ascii="Verdana" w:hAnsi="Verdana"/>
                <w:lang w:val="en-US"/>
              </w:rPr>
              <w:t xml:space="preserve"> from November to July</w:t>
            </w:r>
          </w:p>
          <w:p w14:paraId="51DBC084"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F70319" w:rsidRPr="00B24FEE">
              <w:rPr>
                <w:rFonts w:ascii="Verdana" w:hAnsi="Verdana"/>
                <w:lang w:val="en-US"/>
              </w:rPr>
              <w:t>Brix, Acidity, Color (pigmentation)</w:t>
            </w:r>
          </w:p>
          <w:p w14:paraId="76756F2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12352367"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1B9BD4CD"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5337921C" w14:textId="77777777" w:rsidR="00583DB6" w:rsidRDefault="00583DB6" w:rsidP="00257592">
      <w:pPr>
        <w:spacing w:before="120"/>
        <w:rPr>
          <w:rFonts w:ascii="Verdana" w:hAnsi="Verdana"/>
          <w:b/>
          <w:sz w:val="8"/>
          <w:szCs w:val="8"/>
          <w:lang w:val="en-US"/>
        </w:rPr>
      </w:pPr>
    </w:p>
    <w:p w14:paraId="15ED174A"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43A32090"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0A7E80" w14:paraId="39CBF8D2" w14:textId="77777777" w:rsidTr="00583DB6">
        <w:trPr>
          <w:trHeight w:val="4575"/>
        </w:trPr>
        <w:tc>
          <w:tcPr>
            <w:tcW w:w="9210" w:type="dxa"/>
            <w:tcBorders>
              <w:bottom w:val="nil"/>
            </w:tcBorders>
          </w:tcPr>
          <w:p w14:paraId="6425145E"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7D8B551A"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F70319" w14:paraId="263D7E10" w14:textId="77777777" w:rsidTr="00F70319">
              <w:trPr>
                <w:trHeight w:hRule="exact" w:val="501"/>
              </w:trPr>
              <w:tc>
                <w:tcPr>
                  <w:tcW w:w="1297" w:type="dxa"/>
                  <w:vAlign w:val="center"/>
                </w:tcPr>
                <w:p w14:paraId="654CC96B"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4DD7FB31"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71CC6129"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48B86458"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64EE66F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28F05018"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2F3608" w:rsidRPr="00F70319" w14:paraId="0F197CC1" w14:textId="77777777" w:rsidTr="00F70319">
              <w:trPr>
                <w:trHeight w:hRule="exact" w:val="501"/>
              </w:trPr>
              <w:tc>
                <w:tcPr>
                  <w:tcW w:w="1297" w:type="dxa"/>
                  <w:vAlign w:val="center"/>
                </w:tcPr>
                <w:p w14:paraId="201A0162" w14:textId="77777777" w:rsidR="002F3608" w:rsidRPr="00B24FEE" w:rsidRDefault="002F3608" w:rsidP="009E79AB">
                  <w:pPr>
                    <w:jc w:val="center"/>
                    <w:rPr>
                      <w:rFonts w:ascii="Verdana" w:hAnsi="Verdana"/>
                      <w:i/>
                      <w:sz w:val="16"/>
                      <w:szCs w:val="16"/>
                      <w:lang w:val="en-US"/>
                    </w:rPr>
                  </w:pPr>
                  <w:r w:rsidRPr="00B24FEE">
                    <w:rPr>
                      <w:rFonts w:ascii="Verdana" w:hAnsi="Verdana"/>
                      <w:i/>
                      <w:sz w:val="16"/>
                      <w:szCs w:val="16"/>
                      <w:lang w:val="en-US"/>
                    </w:rPr>
                    <w:t>Brix</w:t>
                  </w:r>
                </w:p>
              </w:tc>
              <w:tc>
                <w:tcPr>
                  <w:tcW w:w="825" w:type="dxa"/>
                  <w:vAlign w:val="center"/>
                </w:tcPr>
                <w:p w14:paraId="20B3D0B7" w14:textId="77777777" w:rsidR="002F3608" w:rsidRPr="00DE45BB" w:rsidRDefault="002F3608" w:rsidP="00CC3356">
                  <w:pPr>
                    <w:jc w:val="center"/>
                    <w:rPr>
                      <w:rFonts w:ascii="Verdana" w:hAnsi="Verdana"/>
                      <w:sz w:val="16"/>
                      <w:szCs w:val="16"/>
                    </w:rPr>
                  </w:pPr>
                  <w:r>
                    <w:rPr>
                      <w:rFonts w:ascii="Verdana" w:hAnsi="Verdana"/>
                      <w:sz w:val="16"/>
                      <w:szCs w:val="16"/>
                    </w:rPr>
                    <w:t>57</w:t>
                  </w:r>
                </w:p>
              </w:tc>
              <w:tc>
                <w:tcPr>
                  <w:tcW w:w="737" w:type="dxa"/>
                  <w:vAlign w:val="center"/>
                </w:tcPr>
                <w:p w14:paraId="2D5AB43B" w14:textId="77777777" w:rsidR="002F3608" w:rsidRPr="00DE45BB" w:rsidRDefault="002F3608" w:rsidP="00CC3356">
                  <w:pPr>
                    <w:jc w:val="center"/>
                    <w:rPr>
                      <w:rFonts w:ascii="Verdana" w:hAnsi="Verdana"/>
                      <w:sz w:val="16"/>
                      <w:szCs w:val="16"/>
                    </w:rPr>
                  </w:pPr>
                  <w:r>
                    <w:rPr>
                      <w:rFonts w:ascii="Verdana" w:hAnsi="Verdana"/>
                      <w:sz w:val="16"/>
                      <w:szCs w:val="16"/>
                    </w:rPr>
                    <w:t>56,5</w:t>
                  </w:r>
                </w:p>
              </w:tc>
              <w:tc>
                <w:tcPr>
                  <w:tcW w:w="811" w:type="dxa"/>
                  <w:vAlign w:val="center"/>
                </w:tcPr>
                <w:p w14:paraId="0BC0F44F" w14:textId="77777777" w:rsidR="002F3608" w:rsidRPr="00DE45BB" w:rsidRDefault="002F3608" w:rsidP="00CC3356">
                  <w:pPr>
                    <w:jc w:val="center"/>
                    <w:rPr>
                      <w:rFonts w:ascii="Verdana" w:hAnsi="Verdana"/>
                      <w:sz w:val="16"/>
                      <w:szCs w:val="16"/>
                    </w:rPr>
                  </w:pPr>
                  <w:r>
                    <w:rPr>
                      <w:rFonts w:ascii="Verdana" w:hAnsi="Verdana"/>
                      <w:sz w:val="16"/>
                      <w:szCs w:val="16"/>
                    </w:rPr>
                    <w:t>58,5</w:t>
                  </w:r>
                </w:p>
              </w:tc>
              <w:tc>
                <w:tcPr>
                  <w:tcW w:w="822" w:type="dxa"/>
                  <w:vAlign w:val="center"/>
                </w:tcPr>
                <w:p w14:paraId="04692902" w14:textId="77777777" w:rsidR="002F3608" w:rsidRPr="00B24FEE" w:rsidRDefault="002F3608" w:rsidP="009E79AB">
                  <w:pPr>
                    <w:jc w:val="center"/>
                    <w:rPr>
                      <w:rFonts w:ascii="Verdana" w:hAnsi="Verdana"/>
                      <w:sz w:val="16"/>
                      <w:szCs w:val="16"/>
                      <w:lang w:val="en-US"/>
                    </w:rPr>
                  </w:pPr>
                  <w:r w:rsidRPr="00B24FEE">
                    <w:rPr>
                      <w:rFonts w:ascii="Verdana" w:hAnsi="Verdana"/>
                      <w:sz w:val="16"/>
                      <w:szCs w:val="16"/>
                      <w:lang w:val="en-US"/>
                    </w:rPr>
                    <w:t>°</w:t>
                  </w:r>
                </w:p>
              </w:tc>
              <w:tc>
                <w:tcPr>
                  <w:tcW w:w="1664" w:type="dxa"/>
                  <w:vAlign w:val="center"/>
                </w:tcPr>
                <w:p w14:paraId="5156EEF1" w14:textId="77777777" w:rsidR="002F3608" w:rsidRPr="00B24FEE" w:rsidRDefault="002F3608" w:rsidP="009E79AB">
                  <w:pPr>
                    <w:snapToGrid w:val="0"/>
                    <w:jc w:val="center"/>
                    <w:rPr>
                      <w:rFonts w:ascii="Verdana" w:hAnsi="Verdana"/>
                      <w:sz w:val="16"/>
                      <w:szCs w:val="16"/>
                      <w:lang w:val="en-US"/>
                    </w:rPr>
                  </w:pPr>
                  <w:r w:rsidRPr="00B24FEE">
                    <w:rPr>
                      <w:rFonts w:ascii="Verdana" w:hAnsi="Verdana"/>
                      <w:sz w:val="16"/>
                      <w:szCs w:val="16"/>
                      <w:lang w:val="en-US"/>
                    </w:rPr>
                    <w:t>IFU 8,1991</w:t>
                  </w:r>
                </w:p>
              </w:tc>
            </w:tr>
            <w:tr w:rsidR="002F3608" w:rsidRPr="00F70319" w14:paraId="41557BD8" w14:textId="77777777" w:rsidTr="00F70319">
              <w:trPr>
                <w:trHeight w:hRule="exact" w:val="501"/>
              </w:trPr>
              <w:tc>
                <w:tcPr>
                  <w:tcW w:w="1297" w:type="dxa"/>
                  <w:vAlign w:val="center"/>
                </w:tcPr>
                <w:p w14:paraId="5FD3AC7D" w14:textId="77777777" w:rsidR="002F3608" w:rsidRPr="00B24FEE" w:rsidRDefault="002F3608" w:rsidP="009E79AB">
                  <w:pPr>
                    <w:jc w:val="center"/>
                    <w:rPr>
                      <w:rFonts w:ascii="Verdana" w:hAnsi="Verdana"/>
                      <w:i/>
                      <w:sz w:val="16"/>
                      <w:szCs w:val="16"/>
                      <w:lang w:val="en-US"/>
                    </w:rPr>
                  </w:pPr>
                  <w:r w:rsidRPr="00B24FEE">
                    <w:rPr>
                      <w:rFonts w:ascii="Verdana" w:hAnsi="Verdana"/>
                      <w:i/>
                      <w:sz w:val="16"/>
                      <w:szCs w:val="16"/>
                      <w:lang w:val="en-US"/>
                    </w:rPr>
                    <w:t>Acidity</w:t>
                  </w:r>
                </w:p>
              </w:tc>
              <w:tc>
                <w:tcPr>
                  <w:tcW w:w="825" w:type="dxa"/>
                  <w:vAlign w:val="center"/>
                </w:tcPr>
                <w:p w14:paraId="568D0FF9" w14:textId="77777777" w:rsidR="002F3608" w:rsidRPr="00DE45BB" w:rsidRDefault="002F3608" w:rsidP="00CC3356">
                  <w:pPr>
                    <w:jc w:val="center"/>
                    <w:rPr>
                      <w:rFonts w:ascii="Verdana" w:hAnsi="Verdana"/>
                      <w:sz w:val="16"/>
                      <w:szCs w:val="16"/>
                    </w:rPr>
                  </w:pPr>
                  <w:r>
                    <w:rPr>
                      <w:rFonts w:ascii="Verdana" w:hAnsi="Verdana"/>
                      <w:sz w:val="16"/>
                      <w:szCs w:val="16"/>
                    </w:rPr>
                    <w:t>&gt;38</w:t>
                  </w:r>
                </w:p>
              </w:tc>
              <w:tc>
                <w:tcPr>
                  <w:tcW w:w="737" w:type="dxa"/>
                  <w:vAlign w:val="center"/>
                </w:tcPr>
                <w:p w14:paraId="7CAAB81E" w14:textId="77777777" w:rsidR="002F3608" w:rsidRPr="00DE45BB" w:rsidRDefault="002F3608" w:rsidP="00CC3356">
                  <w:pPr>
                    <w:jc w:val="center"/>
                    <w:rPr>
                      <w:rFonts w:ascii="Verdana" w:hAnsi="Verdana"/>
                      <w:sz w:val="16"/>
                      <w:szCs w:val="16"/>
                    </w:rPr>
                  </w:pPr>
                  <w:r>
                    <w:rPr>
                      <w:rFonts w:ascii="Verdana" w:hAnsi="Verdana"/>
                      <w:sz w:val="16"/>
                      <w:szCs w:val="16"/>
                    </w:rPr>
                    <w:t>38,5</w:t>
                  </w:r>
                </w:p>
              </w:tc>
              <w:tc>
                <w:tcPr>
                  <w:tcW w:w="811" w:type="dxa"/>
                  <w:vAlign w:val="center"/>
                </w:tcPr>
                <w:p w14:paraId="3C664FFC" w14:textId="77777777" w:rsidR="002F3608" w:rsidRPr="00DE45BB" w:rsidRDefault="002F3608" w:rsidP="00CC3356">
                  <w:pPr>
                    <w:jc w:val="center"/>
                    <w:rPr>
                      <w:rFonts w:ascii="Verdana" w:hAnsi="Verdana"/>
                      <w:sz w:val="16"/>
                      <w:szCs w:val="16"/>
                    </w:rPr>
                  </w:pPr>
                  <w:r>
                    <w:rPr>
                      <w:rFonts w:ascii="Verdana" w:hAnsi="Verdana"/>
                      <w:sz w:val="16"/>
                      <w:szCs w:val="16"/>
                    </w:rPr>
                    <w:t>39,5</w:t>
                  </w:r>
                </w:p>
              </w:tc>
              <w:tc>
                <w:tcPr>
                  <w:tcW w:w="822" w:type="dxa"/>
                  <w:vAlign w:val="center"/>
                </w:tcPr>
                <w:p w14:paraId="3C173E67" w14:textId="77777777" w:rsidR="002F3608" w:rsidRPr="00B24FEE" w:rsidRDefault="002F3608" w:rsidP="009E79AB">
                  <w:pPr>
                    <w:jc w:val="center"/>
                    <w:rPr>
                      <w:rFonts w:ascii="Verdana" w:hAnsi="Verdana"/>
                      <w:sz w:val="16"/>
                      <w:szCs w:val="16"/>
                      <w:lang w:val="en-US"/>
                    </w:rPr>
                  </w:pPr>
                  <w:r w:rsidRPr="00B24FEE">
                    <w:rPr>
                      <w:rFonts w:ascii="Verdana" w:hAnsi="Verdana"/>
                      <w:sz w:val="16"/>
                      <w:szCs w:val="16"/>
                      <w:lang w:val="en-US"/>
                    </w:rPr>
                    <w:t>% p/p</w:t>
                  </w:r>
                </w:p>
              </w:tc>
              <w:tc>
                <w:tcPr>
                  <w:tcW w:w="1664" w:type="dxa"/>
                  <w:vAlign w:val="center"/>
                </w:tcPr>
                <w:p w14:paraId="62C1D6AC" w14:textId="77777777" w:rsidR="002F3608" w:rsidRPr="00B24FEE" w:rsidRDefault="002F3608" w:rsidP="009E79AB">
                  <w:pPr>
                    <w:snapToGrid w:val="0"/>
                    <w:jc w:val="center"/>
                    <w:rPr>
                      <w:rFonts w:ascii="Verdana" w:hAnsi="Verdana"/>
                      <w:sz w:val="16"/>
                      <w:szCs w:val="16"/>
                      <w:lang w:val="en-US"/>
                    </w:rPr>
                  </w:pPr>
                  <w:r w:rsidRPr="00B24FEE">
                    <w:rPr>
                      <w:rFonts w:ascii="Verdana" w:hAnsi="Verdana"/>
                      <w:sz w:val="16"/>
                      <w:szCs w:val="16"/>
                      <w:lang w:val="en-US"/>
                    </w:rPr>
                    <w:t>IFU 3,1996</w:t>
                  </w:r>
                </w:p>
              </w:tc>
            </w:tr>
            <w:tr w:rsidR="002F3608" w:rsidRPr="00F70319" w14:paraId="08ACAAEC" w14:textId="77777777" w:rsidTr="00F70319">
              <w:trPr>
                <w:trHeight w:hRule="exact" w:val="501"/>
              </w:trPr>
              <w:tc>
                <w:tcPr>
                  <w:tcW w:w="1297" w:type="dxa"/>
                  <w:vAlign w:val="center"/>
                </w:tcPr>
                <w:p w14:paraId="077CF4E0" w14:textId="77777777" w:rsidR="002F3608" w:rsidRPr="00B24FEE" w:rsidRDefault="002F3608" w:rsidP="009E79AB">
                  <w:pPr>
                    <w:jc w:val="center"/>
                    <w:rPr>
                      <w:rFonts w:ascii="Verdana" w:hAnsi="Verdana"/>
                      <w:i/>
                      <w:sz w:val="16"/>
                      <w:szCs w:val="16"/>
                      <w:lang w:val="en-US"/>
                    </w:rPr>
                  </w:pPr>
                  <w:r w:rsidRPr="00B24FEE">
                    <w:rPr>
                      <w:rFonts w:ascii="Verdana" w:hAnsi="Verdana"/>
                      <w:i/>
                      <w:sz w:val="16"/>
                      <w:szCs w:val="16"/>
                      <w:lang w:val="en-US"/>
                    </w:rPr>
                    <w:t>Ascorbic Acid</w:t>
                  </w:r>
                </w:p>
              </w:tc>
              <w:tc>
                <w:tcPr>
                  <w:tcW w:w="825" w:type="dxa"/>
                  <w:vAlign w:val="center"/>
                </w:tcPr>
                <w:p w14:paraId="5FCADBF6" w14:textId="77777777" w:rsidR="002F3608" w:rsidRPr="00DE45BB" w:rsidRDefault="002F3608" w:rsidP="00CC3356">
                  <w:pPr>
                    <w:jc w:val="center"/>
                    <w:rPr>
                      <w:rFonts w:ascii="Verdana" w:hAnsi="Verdana"/>
                      <w:sz w:val="16"/>
                      <w:szCs w:val="16"/>
                    </w:rPr>
                  </w:pPr>
                  <w:r>
                    <w:rPr>
                      <w:rFonts w:ascii="Verdana" w:hAnsi="Verdana"/>
                      <w:sz w:val="16"/>
                      <w:szCs w:val="16"/>
                    </w:rPr>
                    <w:t>&gt;350</w:t>
                  </w:r>
                </w:p>
              </w:tc>
              <w:tc>
                <w:tcPr>
                  <w:tcW w:w="737" w:type="dxa"/>
                  <w:vAlign w:val="center"/>
                </w:tcPr>
                <w:p w14:paraId="04655B1D" w14:textId="77777777" w:rsidR="002F3608" w:rsidRPr="00DE45BB" w:rsidRDefault="002F3608" w:rsidP="00CC3356">
                  <w:pPr>
                    <w:tabs>
                      <w:tab w:val="decimal" w:pos="12"/>
                    </w:tabs>
                    <w:jc w:val="center"/>
                    <w:rPr>
                      <w:rFonts w:ascii="Verdana" w:hAnsi="Verdana"/>
                      <w:sz w:val="16"/>
                      <w:szCs w:val="16"/>
                    </w:rPr>
                  </w:pPr>
                </w:p>
              </w:tc>
              <w:tc>
                <w:tcPr>
                  <w:tcW w:w="811" w:type="dxa"/>
                  <w:vAlign w:val="center"/>
                </w:tcPr>
                <w:p w14:paraId="3F652CD8" w14:textId="77777777" w:rsidR="002F3608" w:rsidRPr="00DE45BB" w:rsidRDefault="002F3608" w:rsidP="00CC3356">
                  <w:pPr>
                    <w:tabs>
                      <w:tab w:val="decimal" w:pos="12"/>
                      <w:tab w:val="decimal" w:pos="417"/>
                    </w:tabs>
                    <w:jc w:val="center"/>
                    <w:rPr>
                      <w:rFonts w:ascii="Verdana" w:hAnsi="Verdana"/>
                      <w:sz w:val="16"/>
                      <w:szCs w:val="16"/>
                    </w:rPr>
                  </w:pPr>
                </w:p>
              </w:tc>
              <w:tc>
                <w:tcPr>
                  <w:tcW w:w="822" w:type="dxa"/>
                  <w:vAlign w:val="center"/>
                </w:tcPr>
                <w:p w14:paraId="277634FC" w14:textId="77777777" w:rsidR="002F3608" w:rsidRPr="00B24FEE" w:rsidRDefault="002F3608" w:rsidP="009E79AB">
                  <w:pPr>
                    <w:jc w:val="center"/>
                    <w:rPr>
                      <w:rFonts w:ascii="Verdana" w:hAnsi="Verdana"/>
                      <w:sz w:val="16"/>
                      <w:szCs w:val="16"/>
                      <w:lang w:val="en-US"/>
                    </w:rPr>
                  </w:pPr>
                  <w:r w:rsidRPr="00B24FEE">
                    <w:rPr>
                      <w:rFonts w:ascii="Verdana" w:hAnsi="Verdana"/>
                      <w:sz w:val="16"/>
                      <w:szCs w:val="16"/>
                      <w:lang w:val="en-US"/>
                    </w:rPr>
                    <w:t>mg/l</w:t>
                  </w:r>
                </w:p>
              </w:tc>
              <w:tc>
                <w:tcPr>
                  <w:tcW w:w="1664" w:type="dxa"/>
                  <w:vAlign w:val="center"/>
                </w:tcPr>
                <w:p w14:paraId="7CDB6B34" w14:textId="77777777" w:rsidR="002F3608" w:rsidRPr="00B24FEE" w:rsidRDefault="002F3608" w:rsidP="009E79AB">
                  <w:pPr>
                    <w:snapToGrid w:val="0"/>
                    <w:jc w:val="center"/>
                    <w:rPr>
                      <w:rFonts w:ascii="Verdana" w:hAnsi="Verdana"/>
                      <w:sz w:val="16"/>
                      <w:szCs w:val="16"/>
                      <w:lang w:val="en-US"/>
                    </w:rPr>
                  </w:pPr>
                  <w:r w:rsidRPr="00B24FEE">
                    <w:rPr>
                      <w:rFonts w:ascii="Verdana" w:hAnsi="Verdana"/>
                      <w:sz w:val="16"/>
                      <w:szCs w:val="16"/>
                      <w:lang w:val="en-US"/>
                    </w:rPr>
                    <w:t>Internal method</w:t>
                  </w:r>
                </w:p>
              </w:tc>
            </w:tr>
            <w:tr w:rsidR="002F3608" w:rsidRPr="00AF288A" w14:paraId="6C6D77D6" w14:textId="77777777" w:rsidTr="00473BDA">
              <w:trPr>
                <w:trHeight w:hRule="exact" w:val="863"/>
              </w:trPr>
              <w:tc>
                <w:tcPr>
                  <w:tcW w:w="1297" w:type="dxa"/>
                  <w:vAlign w:val="center"/>
                </w:tcPr>
                <w:p w14:paraId="6325CB1E" w14:textId="77777777" w:rsidR="002F3608" w:rsidRPr="00B24FEE" w:rsidRDefault="002F3608" w:rsidP="009E79AB">
                  <w:pPr>
                    <w:jc w:val="center"/>
                    <w:rPr>
                      <w:rFonts w:ascii="Verdana" w:hAnsi="Verdana"/>
                      <w:i/>
                      <w:sz w:val="16"/>
                      <w:szCs w:val="16"/>
                      <w:lang w:val="en-US"/>
                    </w:rPr>
                  </w:pPr>
                  <w:r w:rsidRPr="00B24FEE">
                    <w:rPr>
                      <w:rFonts w:ascii="Verdana" w:hAnsi="Verdana"/>
                      <w:i/>
                      <w:sz w:val="16"/>
                      <w:szCs w:val="16"/>
                      <w:lang w:val="en-US"/>
                    </w:rPr>
                    <w:t>Pulp at 1500 rpm for 10 min.</w:t>
                  </w:r>
                </w:p>
              </w:tc>
              <w:tc>
                <w:tcPr>
                  <w:tcW w:w="825" w:type="dxa"/>
                  <w:vAlign w:val="center"/>
                </w:tcPr>
                <w:p w14:paraId="3BEE1E42" w14:textId="77777777" w:rsidR="002F3608" w:rsidRPr="00265FFB" w:rsidRDefault="002F3608" w:rsidP="00CC3356">
                  <w:pPr>
                    <w:jc w:val="center"/>
                    <w:rPr>
                      <w:rFonts w:ascii="Verdana" w:hAnsi="Verdana"/>
                      <w:sz w:val="16"/>
                      <w:szCs w:val="16"/>
                      <w:lang w:val="en-US"/>
                    </w:rPr>
                  </w:pPr>
                  <w:r w:rsidRPr="00265FFB">
                    <w:rPr>
                      <w:rFonts w:ascii="Verdana" w:hAnsi="Verdana"/>
                      <w:sz w:val="16"/>
                      <w:szCs w:val="16"/>
                      <w:lang w:val="en-US"/>
                    </w:rPr>
                    <w:t>&lt;2</w:t>
                  </w:r>
                </w:p>
              </w:tc>
              <w:tc>
                <w:tcPr>
                  <w:tcW w:w="737" w:type="dxa"/>
                  <w:vAlign w:val="center"/>
                </w:tcPr>
                <w:p w14:paraId="390B9415" w14:textId="77777777" w:rsidR="002F3608" w:rsidRPr="00265FFB" w:rsidRDefault="002F3608" w:rsidP="00CC3356">
                  <w:pPr>
                    <w:tabs>
                      <w:tab w:val="decimal" w:pos="12"/>
                    </w:tabs>
                    <w:jc w:val="center"/>
                    <w:rPr>
                      <w:rFonts w:ascii="Verdana" w:hAnsi="Verdana"/>
                      <w:sz w:val="16"/>
                      <w:szCs w:val="16"/>
                      <w:lang w:val="en-US"/>
                    </w:rPr>
                  </w:pPr>
                </w:p>
              </w:tc>
              <w:tc>
                <w:tcPr>
                  <w:tcW w:w="811" w:type="dxa"/>
                  <w:vAlign w:val="center"/>
                </w:tcPr>
                <w:p w14:paraId="0C3CB5C2" w14:textId="77777777" w:rsidR="002F3608" w:rsidRPr="00265FFB" w:rsidRDefault="002F3608" w:rsidP="00CC3356">
                  <w:pPr>
                    <w:tabs>
                      <w:tab w:val="decimal" w:pos="12"/>
                      <w:tab w:val="decimal" w:pos="417"/>
                    </w:tabs>
                    <w:jc w:val="center"/>
                    <w:rPr>
                      <w:rFonts w:ascii="Verdana" w:hAnsi="Verdana"/>
                      <w:sz w:val="16"/>
                      <w:szCs w:val="16"/>
                      <w:lang w:val="en-US"/>
                    </w:rPr>
                  </w:pPr>
                </w:p>
              </w:tc>
              <w:tc>
                <w:tcPr>
                  <w:tcW w:w="822" w:type="dxa"/>
                  <w:vAlign w:val="center"/>
                </w:tcPr>
                <w:p w14:paraId="10159BEF" w14:textId="77777777" w:rsidR="002F3608" w:rsidRPr="00B24FEE" w:rsidRDefault="002F3608" w:rsidP="009E79AB">
                  <w:pPr>
                    <w:snapToGrid w:val="0"/>
                    <w:jc w:val="center"/>
                    <w:rPr>
                      <w:rFonts w:ascii="Verdana" w:hAnsi="Verdana"/>
                      <w:sz w:val="16"/>
                      <w:szCs w:val="16"/>
                      <w:lang w:val="en-US"/>
                    </w:rPr>
                  </w:pPr>
                  <w:r w:rsidRPr="00B24FEE">
                    <w:rPr>
                      <w:rFonts w:ascii="Verdana" w:hAnsi="Verdana"/>
                      <w:sz w:val="16"/>
                      <w:szCs w:val="16"/>
                      <w:lang w:val="en-US"/>
                    </w:rPr>
                    <w:t>% v/v</w:t>
                  </w:r>
                </w:p>
              </w:tc>
              <w:tc>
                <w:tcPr>
                  <w:tcW w:w="1664" w:type="dxa"/>
                  <w:vAlign w:val="center"/>
                </w:tcPr>
                <w:p w14:paraId="280BEC1A" w14:textId="77777777" w:rsidR="002F3608" w:rsidRPr="00B24FEE" w:rsidRDefault="002F3608" w:rsidP="009E79AB">
                  <w:pPr>
                    <w:jc w:val="center"/>
                    <w:rPr>
                      <w:rFonts w:ascii="Verdana" w:hAnsi="Verdana"/>
                      <w:sz w:val="16"/>
                      <w:szCs w:val="16"/>
                      <w:lang w:val="en-US"/>
                    </w:rPr>
                  </w:pPr>
                  <w:r w:rsidRPr="00B24FEE">
                    <w:rPr>
                      <w:rFonts w:ascii="Verdana" w:hAnsi="Verdana"/>
                      <w:sz w:val="16"/>
                      <w:szCs w:val="16"/>
                      <w:lang w:val="en-US"/>
                    </w:rPr>
                    <w:t>IFU 60,1991</w:t>
                  </w:r>
                </w:p>
              </w:tc>
            </w:tr>
            <w:tr w:rsidR="00AF288A" w:rsidRPr="000A7E80" w14:paraId="4EEC28D2" w14:textId="77777777" w:rsidTr="00473BDA">
              <w:trPr>
                <w:trHeight w:hRule="exact" w:val="863"/>
              </w:trPr>
              <w:tc>
                <w:tcPr>
                  <w:tcW w:w="1297" w:type="dxa"/>
                  <w:vAlign w:val="center"/>
                </w:tcPr>
                <w:p w14:paraId="3E9B3724" w14:textId="77777777" w:rsidR="00AF288A" w:rsidRPr="00B24FEE" w:rsidRDefault="00AF288A" w:rsidP="00AF288A">
                  <w:pPr>
                    <w:jc w:val="center"/>
                    <w:rPr>
                      <w:rFonts w:ascii="Verdana" w:hAnsi="Verdana"/>
                      <w:i/>
                      <w:sz w:val="16"/>
                      <w:szCs w:val="16"/>
                      <w:lang w:val="en-US"/>
                    </w:rPr>
                  </w:pPr>
                  <w:r w:rsidRPr="00B24FEE">
                    <w:rPr>
                      <w:rFonts w:ascii="Verdana" w:hAnsi="Verdana"/>
                      <w:i/>
                      <w:sz w:val="16"/>
                      <w:szCs w:val="16"/>
                      <w:lang w:val="en-US"/>
                    </w:rPr>
                    <w:t xml:space="preserve">Pulp at </w:t>
                  </w:r>
                  <w:r>
                    <w:rPr>
                      <w:rFonts w:ascii="Verdana" w:hAnsi="Verdana"/>
                      <w:i/>
                      <w:sz w:val="16"/>
                      <w:szCs w:val="16"/>
                      <w:lang w:val="en-US"/>
                    </w:rPr>
                    <w:t>30</w:t>
                  </w:r>
                  <w:r w:rsidRPr="00B24FEE">
                    <w:rPr>
                      <w:rFonts w:ascii="Verdana" w:hAnsi="Verdana"/>
                      <w:i/>
                      <w:sz w:val="16"/>
                      <w:szCs w:val="16"/>
                      <w:lang w:val="en-US"/>
                    </w:rPr>
                    <w:t>00 rpm for 10 min.</w:t>
                  </w:r>
                </w:p>
              </w:tc>
              <w:tc>
                <w:tcPr>
                  <w:tcW w:w="825" w:type="dxa"/>
                  <w:vAlign w:val="center"/>
                </w:tcPr>
                <w:p w14:paraId="639F3738" w14:textId="77777777" w:rsidR="00AF288A" w:rsidRPr="00265FFB" w:rsidRDefault="00AF288A" w:rsidP="00AF288A">
                  <w:pPr>
                    <w:jc w:val="center"/>
                    <w:rPr>
                      <w:rFonts w:ascii="Verdana" w:hAnsi="Verdana"/>
                      <w:sz w:val="16"/>
                      <w:szCs w:val="16"/>
                      <w:lang w:val="en-US"/>
                    </w:rPr>
                  </w:pPr>
                  <w:r w:rsidRPr="00265FFB">
                    <w:rPr>
                      <w:rFonts w:ascii="Verdana" w:hAnsi="Verdana"/>
                      <w:sz w:val="16"/>
                      <w:szCs w:val="16"/>
                      <w:lang w:val="en-US"/>
                    </w:rPr>
                    <w:t>&lt;</w:t>
                  </w:r>
                  <w:r>
                    <w:rPr>
                      <w:rFonts w:ascii="Verdana" w:hAnsi="Verdana"/>
                      <w:sz w:val="16"/>
                      <w:szCs w:val="16"/>
                      <w:lang w:val="en-US"/>
                    </w:rPr>
                    <w:t>1</w:t>
                  </w:r>
                </w:p>
              </w:tc>
              <w:tc>
                <w:tcPr>
                  <w:tcW w:w="737" w:type="dxa"/>
                  <w:vAlign w:val="center"/>
                </w:tcPr>
                <w:p w14:paraId="6E1642B2" w14:textId="77777777" w:rsidR="00AF288A" w:rsidRPr="00265FFB" w:rsidRDefault="00AF288A" w:rsidP="00AF288A">
                  <w:pPr>
                    <w:tabs>
                      <w:tab w:val="decimal" w:pos="12"/>
                    </w:tabs>
                    <w:jc w:val="center"/>
                    <w:rPr>
                      <w:rFonts w:ascii="Verdana" w:hAnsi="Verdana"/>
                      <w:sz w:val="16"/>
                      <w:szCs w:val="16"/>
                      <w:lang w:val="en-US"/>
                    </w:rPr>
                  </w:pPr>
                </w:p>
              </w:tc>
              <w:tc>
                <w:tcPr>
                  <w:tcW w:w="811" w:type="dxa"/>
                  <w:vAlign w:val="center"/>
                </w:tcPr>
                <w:p w14:paraId="6709A152" w14:textId="77777777" w:rsidR="00AF288A" w:rsidRPr="00265FFB" w:rsidRDefault="00AF288A" w:rsidP="00AF288A">
                  <w:pPr>
                    <w:tabs>
                      <w:tab w:val="decimal" w:pos="12"/>
                      <w:tab w:val="decimal" w:pos="417"/>
                    </w:tabs>
                    <w:jc w:val="center"/>
                    <w:rPr>
                      <w:rFonts w:ascii="Verdana" w:hAnsi="Verdana"/>
                      <w:sz w:val="16"/>
                      <w:szCs w:val="16"/>
                      <w:lang w:val="en-US"/>
                    </w:rPr>
                  </w:pPr>
                </w:p>
              </w:tc>
              <w:tc>
                <w:tcPr>
                  <w:tcW w:w="822" w:type="dxa"/>
                  <w:vAlign w:val="center"/>
                </w:tcPr>
                <w:p w14:paraId="777EADF6" w14:textId="77777777" w:rsidR="00AF288A" w:rsidRPr="00B24FEE" w:rsidRDefault="00AF288A" w:rsidP="00AF288A">
                  <w:pPr>
                    <w:snapToGrid w:val="0"/>
                    <w:jc w:val="center"/>
                    <w:rPr>
                      <w:rFonts w:ascii="Verdana" w:hAnsi="Verdana"/>
                      <w:sz w:val="16"/>
                      <w:szCs w:val="16"/>
                      <w:lang w:val="en-US"/>
                    </w:rPr>
                  </w:pPr>
                  <w:r w:rsidRPr="00B24FEE">
                    <w:rPr>
                      <w:rFonts w:ascii="Verdana" w:hAnsi="Verdana"/>
                      <w:sz w:val="16"/>
                      <w:szCs w:val="16"/>
                      <w:lang w:val="en-US"/>
                    </w:rPr>
                    <w:t>% v/v</w:t>
                  </w:r>
                </w:p>
              </w:tc>
              <w:tc>
                <w:tcPr>
                  <w:tcW w:w="1664" w:type="dxa"/>
                  <w:vAlign w:val="center"/>
                </w:tcPr>
                <w:p w14:paraId="51E4BB24" w14:textId="77777777" w:rsidR="00AF288A" w:rsidRPr="00B24FEE" w:rsidRDefault="00AF288A" w:rsidP="00AF288A">
                  <w:pPr>
                    <w:jc w:val="center"/>
                    <w:rPr>
                      <w:rFonts w:ascii="Verdana" w:hAnsi="Verdana"/>
                      <w:sz w:val="16"/>
                      <w:szCs w:val="16"/>
                      <w:lang w:val="en-US"/>
                    </w:rPr>
                  </w:pPr>
                  <w:r w:rsidRPr="00B24FEE">
                    <w:rPr>
                      <w:rFonts w:ascii="Verdana" w:hAnsi="Verdana"/>
                      <w:sz w:val="16"/>
                      <w:szCs w:val="16"/>
                      <w:lang w:val="en-US"/>
                    </w:rPr>
                    <w:t>IFU 60,1991</w:t>
                  </w:r>
                </w:p>
              </w:tc>
            </w:tr>
          </w:tbl>
          <w:p w14:paraId="54E6EAD6"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0C5391EC" w14:textId="77777777" w:rsidTr="00583DB6">
        <w:trPr>
          <w:trHeight w:val="8345"/>
        </w:trPr>
        <w:tc>
          <w:tcPr>
            <w:tcW w:w="9210" w:type="dxa"/>
            <w:tcBorders>
              <w:top w:val="nil"/>
            </w:tcBorders>
          </w:tcPr>
          <w:p w14:paraId="61156B66"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41FC8CCE" w14:textId="77777777" w:rsidTr="00953535">
              <w:trPr>
                <w:trHeight w:hRule="exact" w:val="501"/>
                <w:tblHeader/>
              </w:trPr>
              <w:tc>
                <w:tcPr>
                  <w:tcW w:w="1303" w:type="dxa"/>
                  <w:vAlign w:val="center"/>
                </w:tcPr>
                <w:p w14:paraId="0DC6237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054B45E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33C669B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5DD187E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4A57E2F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28AAF81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265FFB" w:rsidRPr="000A7E80" w14:paraId="2CBFEFD5" w14:textId="77777777" w:rsidTr="00AC0F2E">
              <w:trPr>
                <w:trHeight w:hRule="exact" w:val="680"/>
                <w:tblHeader/>
              </w:trPr>
              <w:tc>
                <w:tcPr>
                  <w:tcW w:w="1303" w:type="dxa"/>
                  <w:vAlign w:val="center"/>
                </w:tcPr>
                <w:p w14:paraId="10B29DBF" w14:textId="77777777" w:rsidR="00265FFB" w:rsidRPr="00B24FEE" w:rsidRDefault="00265FFB" w:rsidP="00265FFB">
                  <w:pPr>
                    <w:snapToGrid w:val="0"/>
                    <w:jc w:val="center"/>
                    <w:rPr>
                      <w:rFonts w:ascii="Verdana" w:hAnsi="Verdana"/>
                      <w:i/>
                      <w:sz w:val="16"/>
                      <w:szCs w:val="16"/>
                      <w:lang w:val="en-US"/>
                    </w:rPr>
                  </w:pPr>
                  <w:r w:rsidRPr="00B24FEE">
                    <w:rPr>
                      <w:rFonts w:ascii="Verdana" w:hAnsi="Verdana"/>
                      <w:i/>
                      <w:sz w:val="16"/>
                      <w:szCs w:val="16"/>
                      <w:lang w:val="en-US"/>
                    </w:rPr>
                    <w:t>CMT</w:t>
                  </w:r>
                </w:p>
              </w:tc>
              <w:tc>
                <w:tcPr>
                  <w:tcW w:w="884" w:type="dxa"/>
                  <w:vAlign w:val="center"/>
                </w:tcPr>
                <w:p w14:paraId="2F5A52DF"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372A0E7A"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637A3383"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100</w:t>
                  </w:r>
                </w:p>
              </w:tc>
              <w:tc>
                <w:tcPr>
                  <w:tcW w:w="851" w:type="dxa"/>
                  <w:vAlign w:val="center"/>
                </w:tcPr>
                <w:p w14:paraId="62171695"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ACA44D9" w14:textId="77777777" w:rsidR="00265FFB" w:rsidRDefault="00265FFB" w:rsidP="00265FFB">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265FFB" w:rsidRPr="000A7E80" w14:paraId="55FBB045" w14:textId="77777777" w:rsidTr="00AC0F2E">
              <w:trPr>
                <w:trHeight w:hRule="exact" w:val="680"/>
                <w:tblHeader/>
              </w:trPr>
              <w:tc>
                <w:tcPr>
                  <w:tcW w:w="1303" w:type="dxa"/>
                  <w:vAlign w:val="center"/>
                </w:tcPr>
                <w:p w14:paraId="5A607E4B" w14:textId="77777777" w:rsidR="00265FFB" w:rsidRPr="00B24FEE" w:rsidRDefault="00265FFB" w:rsidP="00265FFB">
                  <w:pPr>
                    <w:snapToGrid w:val="0"/>
                    <w:jc w:val="center"/>
                    <w:rPr>
                      <w:rFonts w:ascii="Verdana" w:hAnsi="Verdana"/>
                      <w:i/>
                      <w:sz w:val="16"/>
                      <w:szCs w:val="16"/>
                      <w:lang w:val="en-US"/>
                    </w:rPr>
                  </w:pPr>
                  <w:r w:rsidRPr="00B24FEE">
                    <w:rPr>
                      <w:rFonts w:ascii="Verdana" w:hAnsi="Verdana"/>
                      <w:i/>
                      <w:sz w:val="16"/>
                      <w:szCs w:val="16"/>
                      <w:lang w:val="en-US"/>
                    </w:rPr>
                    <w:t>Yeasts</w:t>
                  </w:r>
                </w:p>
              </w:tc>
              <w:tc>
                <w:tcPr>
                  <w:tcW w:w="884" w:type="dxa"/>
                  <w:vAlign w:val="center"/>
                </w:tcPr>
                <w:p w14:paraId="42D9DAC3"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3AAA4AAC"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31FF8E8A"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340C06BF"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C6B9338" w14:textId="77777777" w:rsidR="00265FFB" w:rsidRDefault="00265FFB" w:rsidP="00265FFB">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65FFB" w:rsidRPr="000A7E80" w14:paraId="131E33E2" w14:textId="77777777" w:rsidTr="00AC0F2E">
              <w:trPr>
                <w:trHeight w:hRule="exact" w:val="680"/>
                <w:tblHeader/>
              </w:trPr>
              <w:tc>
                <w:tcPr>
                  <w:tcW w:w="1303" w:type="dxa"/>
                  <w:vAlign w:val="center"/>
                </w:tcPr>
                <w:p w14:paraId="33A63A9B" w14:textId="77777777" w:rsidR="00265FFB" w:rsidRPr="00B24FEE" w:rsidRDefault="00265FFB" w:rsidP="00265FFB">
                  <w:pPr>
                    <w:snapToGrid w:val="0"/>
                    <w:jc w:val="center"/>
                    <w:rPr>
                      <w:rFonts w:ascii="Verdana" w:hAnsi="Verdana"/>
                      <w:i/>
                      <w:sz w:val="16"/>
                      <w:szCs w:val="16"/>
                      <w:lang w:val="en-US"/>
                    </w:rPr>
                  </w:pPr>
                  <w:r w:rsidRPr="00B24FEE">
                    <w:rPr>
                      <w:rFonts w:ascii="Verdana" w:hAnsi="Verdana"/>
                      <w:i/>
                      <w:sz w:val="16"/>
                      <w:szCs w:val="16"/>
                      <w:lang w:val="en-US"/>
                    </w:rPr>
                    <w:t>Moulds</w:t>
                  </w:r>
                </w:p>
              </w:tc>
              <w:tc>
                <w:tcPr>
                  <w:tcW w:w="884" w:type="dxa"/>
                  <w:vAlign w:val="center"/>
                </w:tcPr>
                <w:p w14:paraId="0B232999"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w:t>
                  </w:r>
                </w:p>
              </w:tc>
              <w:tc>
                <w:tcPr>
                  <w:tcW w:w="709" w:type="dxa"/>
                  <w:vAlign w:val="center"/>
                </w:tcPr>
                <w:p w14:paraId="5EFF8B87"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0C9895AF"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10</w:t>
                  </w:r>
                </w:p>
              </w:tc>
              <w:tc>
                <w:tcPr>
                  <w:tcW w:w="851" w:type="dxa"/>
                  <w:vAlign w:val="center"/>
                </w:tcPr>
                <w:p w14:paraId="54B313AB"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50670B1" w14:textId="77777777" w:rsidR="00265FFB" w:rsidRDefault="00265FFB" w:rsidP="00265FFB">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265FFB" w:rsidRPr="000A7E80" w14:paraId="6497D0AD" w14:textId="77777777" w:rsidTr="00AC0F2E">
              <w:trPr>
                <w:trHeight w:hRule="exact" w:val="680"/>
                <w:tblHeader/>
              </w:trPr>
              <w:tc>
                <w:tcPr>
                  <w:tcW w:w="1303" w:type="dxa"/>
                  <w:vAlign w:val="center"/>
                </w:tcPr>
                <w:p w14:paraId="08B92911" w14:textId="77777777" w:rsidR="00265FFB" w:rsidRPr="00B24FEE" w:rsidRDefault="00265FFB" w:rsidP="00265FFB">
                  <w:pPr>
                    <w:snapToGrid w:val="0"/>
                    <w:jc w:val="center"/>
                    <w:rPr>
                      <w:rFonts w:ascii="Verdana" w:hAnsi="Verdana"/>
                      <w:i/>
                      <w:sz w:val="16"/>
                      <w:szCs w:val="16"/>
                      <w:lang w:val="en-US"/>
                    </w:rPr>
                  </w:pPr>
                  <w:r w:rsidRPr="00B24FEE">
                    <w:rPr>
                      <w:rFonts w:ascii="Verdana" w:hAnsi="Verdana"/>
                      <w:i/>
                      <w:sz w:val="16"/>
                      <w:szCs w:val="16"/>
                      <w:lang w:val="en-US"/>
                    </w:rPr>
                    <w:t>Total Coliforms</w:t>
                  </w:r>
                </w:p>
              </w:tc>
              <w:tc>
                <w:tcPr>
                  <w:tcW w:w="884" w:type="dxa"/>
                  <w:vAlign w:val="center"/>
                </w:tcPr>
                <w:p w14:paraId="42691AFC"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Absent</w:t>
                  </w:r>
                </w:p>
              </w:tc>
              <w:tc>
                <w:tcPr>
                  <w:tcW w:w="709" w:type="dxa"/>
                  <w:vAlign w:val="center"/>
                </w:tcPr>
                <w:p w14:paraId="553D1D06"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248F431A"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270E00B5"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F3DE570" w14:textId="77777777" w:rsidR="00265FFB" w:rsidRDefault="00265FFB" w:rsidP="00265FFB">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65FFB" w:rsidRPr="000A7E80" w14:paraId="397025CF" w14:textId="77777777" w:rsidTr="00AC0F2E">
              <w:trPr>
                <w:trHeight w:hRule="exact" w:val="680"/>
                <w:tblHeader/>
              </w:trPr>
              <w:tc>
                <w:tcPr>
                  <w:tcW w:w="1303" w:type="dxa"/>
                  <w:vAlign w:val="center"/>
                </w:tcPr>
                <w:p w14:paraId="2F2D78A1" w14:textId="77777777" w:rsidR="00265FFB" w:rsidRPr="00B24FEE" w:rsidRDefault="00265FFB" w:rsidP="00265FFB">
                  <w:pPr>
                    <w:snapToGrid w:val="0"/>
                    <w:jc w:val="center"/>
                    <w:rPr>
                      <w:rFonts w:ascii="Verdana" w:hAnsi="Verdana"/>
                      <w:i/>
                      <w:sz w:val="16"/>
                      <w:szCs w:val="16"/>
                      <w:lang w:val="en-US"/>
                    </w:rPr>
                  </w:pPr>
                  <w:r w:rsidRPr="00B24FEE">
                    <w:rPr>
                      <w:rFonts w:ascii="Verdana" w:hAnsi="Verdana"/>
                      <w:i/>
                      <w:sz w:val="16"/>
                      <w:szCs w:val="16"/>
                      <w:lang w:val="en-US"/>
                    </w:rPr>
                    <w:t>E. Coli</w:t>
                  </w:r>
                </w:p>
              </w:tc>
              <w:tc>
                <w:tcPr>
                  <w:tcW w:w="884" w:type="dxa"/>
                  <w:vAlign w:val="center"/>
                </w:tcPr>
                <w:p w14:paraId="7E799505"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1956ED89"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36E3590B"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4ADBBE48"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B1FAE57" w14:textId="77777777" w:rsidR="00265FFB" w:rsidRDefault="00265FFB" w:rsidP="00265FFB">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265FFB" w:rsidRPr="000A7E80" w14:paraId="75AC8008" w14:textId="77777777" w:rsidTr="00AC0F2E">
              <w:trPr>
                <w:trHeight w:hRule="exact" w:val="680"/>
                <w:tblHeader/>
              </w:trPr>
              <w:tc>
                <w:tcPr>
                  <w:tcW w:w="1303" w:type="dxa"/>
                  <w:vAlign w:val="center"/>
                </w:tcPr>
                <w:p w14:paraId="1E6746C0" w14:textId="77777777" w:rsidR="00265FFB" w:rsidRPr="00B24FEE" w:rsidRDefault="00265FFB" w:rsidP="00265FFB">
                  <w:pPr>
                    <w:snapToGrid w:val="0"/>
                    <w:jc w:val="center"/>
                    <w:rPr>
                      <w:rFonts w:ascii="Verdana" w:hAnsi="Verdana"/>
                      <w:i/>
                      <w:sz w:val="16"/>
                      <w:szCs w:val="16"/>
                      <w:lang w:val="en-US"/>
                    </w:rPr>
                  </w:pPr>
                  <w:r w:rsidRPr="00B24FEE">
                    <w:rPr>
                      <w:rFonts w:ascii="Verdana" w:hAnsi="Verdana"/>
                      <w:i/>
                      <w:sz w:val="16"/>
                      <w:szCs w:val="16"/>
                      <w:lang w:val="en-US"/>
                    </w:rPr>
                    <w:t>Salmonella</w:t>
                  </w:r>
                </w:p>
              </w:tc>
              <w:tc>
                <w:tcPr>
                  <w:tcW w:w="884" w:type="dxa"/>
                  <w:vAlign w:val="center"/>
                </w:tcPr>
                <w:p w14:paraId="7B11F156"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 xml:space="preserve">Absent </w:t>
                  </w:r>
                </w:p>
              </w:tc>
              <w:tc>
                <w:tcPr>
                  <w:tcW w:w="709" w:type="dxa"/>
                  <w:vAlign w:val="center"/>
                </w:tcPr>
                <w:p w14:paraId="7A647C48"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w:t>
                  </w:r>
                </w:p>
              </w:tc>
              <w:tc>
                <w:tcPr>
                  <w:tcW w:w="850" w:type="dxa"/>
                  <w:vAlign w:val="center"/>
                </w:tcPr>
                <w:p w14:paraId="7C00C2B9"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w:t>
                  </w:r>
                </w:p>
              </w:tc>
              <w:tc>
                <w:tcPr>
                  <w:tcW w:w="851" w:type="dxa"/>
                  <w:vAlign w:val="center"/>
                </w:tcPr>
                <w:p w14:paraId="443B3B0D" w14:textId="77777777" w:rsidR="00265FFB" w:rsidRPr="00B24FEE" w:rsidRDefault="00265FFB" w:rsidP="00265FFB">
                  <w:pPr>
                    <w:jc w:val="center"/>
                    <w:rPr>
                      <w:rFonts w:ascii="Verdana" w:hAnsi="Verdana"/>
                      <w:sz w:val="16"/>
                      <w:szCs w:val="16"/>
                      <w:lang w:val="en-US"/>
                    </w:rPr>
                  </w:pPr>
                  <w:r w:rsidRPr="00B24FE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F5547B4" w14:textId="77777777" w:rsidR="00265FFB" w:rsidRDefault="00265FFB" w:rsidP="00265FFB">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75B8A339"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120F2C94" w14:textId="77777777" w:rsidTr="00977461">
              <w:trPr>
                <w:trHeight w:hRule="exact" w:val="510"/>
                <w:jc w:val="center"/>
              </w:trPr>
              <w:tc>
                <w:tcPr>
                  <w:tcW w:w="2228" w:type="dxa"/>
                  <w:vAlign w:val="center"/>
                </w:tcPr>
                <w:p w14:paraId="475AA656"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7BAC08FB"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11E179ED"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F70319" w:rsidRPr="00F635D9" w14:paraId="1D89B795" w14:textId="77777777" w:rsidTr="00977461">
              <w:trPr>
                <w:trHeight w:hRule="exact" w:val="510"/>
                <w:jc w:val="center"/>
              </w:trPr>
              <w:tc>
                <w:tcPr>
                  <w:tcW w:w="2228" w:type="dxa"/>
                  <w:vAlign w:val="center"/>
                </w:tcPr>
                <w:p w14:paraId="6B2DD512"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5854134A"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Dense</w:t>
                  </w:r>
                </w:p>
              </w:tc>
              <w:tc>
                <w:tcPr>
                  <w:tcW w:w="1519" w:type="dxa"/>
                  <w:shd w:val="clear" w:color="auto" w:fill="auto"/>
                  <w:vAlign w:val="center"/>
                </w:tcPr>
                <w:p w14:paraId="2C74F28C"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2BB317C8" w14:textId="77777777" w:rsidTr="00977461">
              <w:trPr>
                <w:trHeight w:hRule="exact" w:val="510"/>
                <w:jc w:val="center"/>
              </w:trPr>
              <w:tc>
                <w:tcPr>
                  <w:tcW w:w="2228" w:type="dxa"/>
                  <w:vAlign w:val="center"/>
                </w:tcPr>
                <w:p w14:paraId="475496FC"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133122CF"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White-Yellow</w:t>
                  </w:r>
                </w:p>
              </w:tc>
              <w:tc>
                <w:tcPr>
                  <w:tcW w:w="1519" w:type="dxa"/>
                  <w:shd w:val="clear" w:color="auto" w:fill="auto"/>
                  <w:vAlign w:val="center"/>
                </w:tcPr>
                <w:p w14:paraId="5F1109D5"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29547435" w14:textId="77777777" w:rsidTr="00977461">
              <w:trPr>
                <w:trHeight w:hRule="exact" w:val="510"/>
                <w:jc w:val="center"/>
              </w:trPr>
              <w:tc>
                <w:tcPr>
                  <w:tcW w:w="2228" w:type="dxa"/>
                  <w:vAlign w:val="center"/>
                </w:tcPr>
                <w:p w14:paraId="10A4209C"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0383C90E"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71C4E364"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r w:rsidR="00F70319" w:rsidRPr="00F635D9" w14:paraId="0969EB0E" w14:textId="77777777" w:rsidTr="00977461">
              <w:trPr>
                <w:trHeight w:hRule="exact" w:val="510"/>
                <w:jc w:val="center"/>
              </w:trPr>
              <w:tc>
                <w:tcPr>
                  <w:tcW w:w="2228" w:type="dxa"/>
                  <w:vAlign w:val="center"/>
                </w:tcPr>
                <w:p w14:paraId="27FAD8EA" w14:textId="77777777" w:rsidR="00F70319" w:rsidRPr="00F635D9" w:rsidRDefault="00F70319"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5D6063AB" w14:textId="77777777" w:rsidR="00F70319" w:rsidRPr="00B24FEE" w:rsidRDefault="00F70319" w:rsidP="009E79AB">
                  <w:pPr>
                    <w:jc w:val="center"/>
                    <w:rPr>
                      <w:rFonts w:ascii="Verdana" w:hAnsi="Verdana"/>
                      <w:sz w:val="16"/>
                      <w:szCs w:val="16"/>
                      <w:lang w:val="en-US"/>
                    </w:rPr>
                  </w:pPr>
                  <w:r w:rsidRPr="00B24FEE">
                    <w:rPr>
                      <w:rFonts w:ascii="Verdana" w:hAnsi="Verdana"/>
                      <w:sz w:val="16"/>
                      <w:szCs w:val="16"/>
                      <w:lang w:val="en-US"/>
                    </w:rPr>
                    <w:t>Characteristic of Lemons</w:t>
                  </w:r>
                </w:p>
              </w:tc>
              <w:tc>
                <w:tcPr>
                  <w:tcW w:w="1519" w:type="dxa"/>
                  <w:shd w:val="clear" w:color="auto" w:fill="auto"/>
                  <w:vAlign w:val="center"/>
                </w:tcPr>
                <w:p w14:paraId="55DC8F15" w14:textId="77777777" w:rsidR="00F70319" w:rsidRPr="00F635D9" w:rsidRDefault="00F70319" w:rsidP="009E79AB">
                  <w:pPr>
                    <w:snapToGrid w:val="0"/>
                    <w:jc w:val="center"/>
                    <w:rPr>
                      <w:rFonts w:ascii="Verdana" w:hAnsi="Verdana"/>
                      <w:sz w:val="16"/>
                      <w:szCs w:val="16"/>
                      <w:lang w:val="en-US"/>
                    </w:rPr>
                  </w:pPr>
                  <w:r w:rsidRPr="00F635D9">
                    <w:rPr>
                      <w:rFonts w:ascii="Verdana" w:hAnsi="Verdana"/>
                      <w:sz w:val="16"/>
                      <w:szCs w:val="16"/>
                      <w:lang w:val="en-US"/>
                    </w:rPr>
                    <w:t>Panel Test</w:t>
                  </w:r>
                </w:p>
              </w:tc>
            </w:tr>
          </w:tbl>
          <w:p w14:paraId="3F6B2412" w14:textId="77777777" w:rsidR="004A7EF7" w:rsidRPr="002C594E" w:rsidRDefault="004A7EF7" w:rsidP="00853353">
            <w:pPr>
              <w:spacing w:before="100" w:beforeAutospacing="1"/>
              <w:rPr>
                <w:rFonts w:ascii="Verdana" w:hAnsi="Verdana"/>
                <w:b/>
                <w:sz w:val="8"/>
                <w:szCs w:val="8"/>
                <w:lang w:val="en-US"/>
              </w:rPr>
            </w:pPr>
          </w:p>
        </w:tc>
      </w:tr>
    </w:tbl>
    <w:p w14:paraId="7D11B3DE"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2F3608" w14:paraId="2DE12F9A" w14:textId="77777777" w:rsidTr="00953535">
        <w:trPr>
          <w:trHeight w:val="3809"/>
        </w:trPr>
        <w:tc>
          <w:tcPr>
            <w:tcW w:w="9210" w:type="dxa"/>
          </w:tcPr>
          <w:p w14:paraId="2B2E4123" w14:textId="77777777" w:rsidR="00146651" w:rsidRPr="002C594E" w:rsidRDefault="00146651" w:rsidP="00593567">
            <w:pPr>
              <w:pStyle w:val="Paragrafoelenco"/>
              <w:numPr>
                <w:ilvl w:val="0"/>
                <w:numId w:val="31"/>
              </w:numPr>
              <w:spacing w:before="120"/>
              <w:rPr>
                <w:rFonts w:ascii="Verdana" w:hAnsi="Verdana"/>
                <w:lang w:val="en-US"/>
              </w:rPr>
            </w:pPr>
            <w:r w:rsidRPr="002C594E">
              <w:rPr>
                <w:rFonts w:ascii="Verdana" w:hAnsi="Verdana"/>
                <w:b/>
                <w:lang w:val="en-US"/>
              </w:rPr>
              <w:t xml:space="preserve">Legal requirements for food safety product </w:t>
            </w:r>
          </w:p>
          <w:p w14:paraId="2885AE5D" w14:textId="77777777" w:rsidR="00647BBD" w:rsidRPr="00647BBD" w:rsidRDefault="00647BBD" w:rsidP="00593567">
            <w:pPr>
              <w:numPr>
                <w:ilvl w:val="0"/>
                <w:numId w:val="31"/>
              </w:numPr>
              <w:spacing w:before="100" w:beforeAutospacing="1"/>
              <w:jc w:val="both"/>
              <w:rPr>
                <w:rFonts w:ascii="Verdana" w:hAnsi="Verdana"/>
                <w:lang w:val="en-US"/>
              </w:rPr>
            </w:pPr>
            <w:r w:rsidRPr="00647BBD">
              <w:rPr>
                <w:rFonts w:ascii="Verdana" w:hAnsi="Verdana"/>
                <w:lang w:val="en-US"/>
              </w:rPr>
              <w:t>Directive 2012/12/UE and subsequent amendments of the European Parliament and of the Council of 19 April 2012 amending the Directive 2001/112/CE of Council relating to fruit juice and certain similar products intended for human consumption;</w:t>
            </w:r>
          </w:p>
          <w:p w14:paraId="2B7EE6AD" w14:textId="77777777" w:rsidR="00647BBD" w:rsidRPr="00647BBD" w:rsidRDefault="00647BBD" w:rsidP="00593567">
            <w:pPr>
              <w:numPr>
                <w:ilvl w:val="0"/>
                <w:numId w:val="31"/>
              </w:numPr>
              <w:spacing w:before="100" w:beforeAutospacing="1"/>
              <w:jc w:val="both"/>
              <w:rPr>
                <w:rFonts w:ascii="Verdana" w:hAnsi="Verdana"/>
                <w:lang w:val="en-US"/>
              </w:rPr>
            </w:pPr>
            <w:r w:rsidRPr="00647BBD">
              <w:rPr>
                <w:rFonts w:ascii="Verdana" w:hAnsi="Verdana"/>
                <w:lang w:val="en-US"/>
              </w:rPr>
              <w:t>Directive 2003/89/CE and subsequent amendments of the European Parliament and of the Council of 10 November 2003 amending the Directive 2000/13/CE relating to the labeling, presentation and advertising of foodstuff;</w:t>
            </w:r>
          </w:p>
          <w:p w14:paraId="3E6439DD" w14:textId="77777777" w:rsidR="00647BBD" w:rsidRPr="00647BBD" w:rsidRDefault="00647BBD" w:rsidP="00593567">
            <w:pPr>
              <w:numPr>
                <w:ilvl w:val="0"/>
                <w:numId w:val="31"/>
              </w:numPr>
              <w:spacing w:before="100" w:beforeAutospacing="1"/>
              <w:jc w:val="both"/>
              <w:rPr>
                <w:rFonts w:ascii="Verdana" w:hAnsi="Verdana"/>
                <w:lang w:val="en-US"/>
              </w:rPr>
            </w:pPr>
            <w:r w:rsidRPr="00647BBD">
              <w:rPr>
                <w:rFonts w:ascii="Verdana" w:hAnsi="Verdana"/>
                <w:lang w:val="en-US"/>
              </w:rPr>
              <w:t>Directive (UE) 2015/1787 and subsequent amendments of the Commission of the 06 October 2015 amending Annexes II and III of the Directive 98/83/EC of  the Council   on the quality of water intended for human consumption;</w:t>
            </w:r>
          </w:p>
          <w:p w14:paraId="260CA3E9" w14:textId="77777777" w:rsidR="00647BBD" w:rsidRPr="00647BBD" w:rsidRDefault="00647BBD" w:rsidP="00593567">
            <w:pPr>
              <w:numPr>
                <w:ilvl w:val="0"/>
                <w:numId w:val="31"/>
              </w:numPr>
              <w:spacing w:before="100" w:beforeAutospacing="1"/>
              <w:jc w:val="both"/>
              <w:rPr>
                <w:rFonts w:ascii="Verdana" w:hAnsi="Verdana"/>
                <w:lang w:val="en-US"/>
              </w:rPr>
            </w:pPr>
            <w:r w:rsidRPr="00647BBD">
              <w:rPr>
                <w:rFonts w:ascii="Verdana" w:hAnsi="Verdana"/>
                <w:lang w:val="en-US"/>
              </w:rPr>
              <w:t>Directive 2001/111/CE and subsequent amendments of 20 December 2001 relating to certain sugar intended for human consumption;</w:t>
            </w:r>
          </w:p>
          <w:p w14:paraId="4DF8E634" w14:textId="77777777" w:rsidR="00647BBD" w:rsidRPr="00647BBD" w:rsidRDefault="00647BBD" w:rsidP="00593567">
            <w:pPr>
              <w:numPr>
                <w:ilvl w:val="0"/>
                <w:numId w:val="31"/>
              </w:numPr>
              <w:spacing w:before="100" w:beforeAutospacing="1"/>
              <w:jc w:val="both"/>
              <w:rPr>
                <w:rFonts w:ascii="Verdana" w:hAnsi="Verdana"/>
                <w:lang w:val="en-US"/>
              </w:rPr>
            </w:pPr>
            <w:r w:rsidRPr="00647BBD">
              <w:rPr>
                <w:rFonts w:ascii="Verdana" w:hAnsi="Verdana"/>
                <w:lang w:val="en-US"/>
              </w:rPr>
              <w:t>Directive 2014/63/EU and subsequent amendments of the European Parliament and of the Council of 15 May 2014 amending Council Directive 2001/110/EC relating to honey;</w:t>
            </w:r>
          </w:p>
          <w:p w14:paraId="60A43A72" w14:textId="77777777" w:rsidR="00647BBD" w:rsidRPr="00647BBD" w:rsidRDefault="00647BBD" w:rsidP="00593567">
            <w:pPr>
              <w:numPr>
                <w:ilvl w:val="0"/>
                <w:numId w:val="31"/>
              </w:numPr>
              <w:spacing w:before="100" w:beforeAutospacing="1"/>
              <w:jc w:val="both"/>
              <w:rPr>
                <w:rFonts w:ascii="Verdana" w:hAnsi="Verdana"/>
                <w:lang w:val="en-US"/>
              </w:rPr>
            </w:pPr>
            <w:r w:rsidRPr="00647BBD">
              <w:rPr>
                <w:rFonts w:ascii="Verdana" w:hAnsi="Verdana"/>
                <w:lang w:val="en-US"/>
              </w:rPr>
              <w:t>Regulation (EC) n° 1333/2008 and subsequent amendments of the European Parliament and of the Council of 16 December 2008 on food additives;</w:t>
            </w:r>
          </w:p>
          <w:p w14:paraId="1763144A" w14:textId="77777777" w:rsidR="00647BBD" w:rsidRPr="00647BBD" w:rsidRDefault="00647BBD" w:rsidP="00593567">
            <w:pPr>
              <w:numPr>
                <w:ilvl w:val="0"/>
                <w:numId w:val="31"/>
              </w:numPr>
              <w:spacing w:before="100" w:beforeAutospacing="1"/>
              <w:jc w:val="both"/>
              <w:rPr>
                <w:rFonts w:ascii="Verdana" w:hAnsi="Verdana"/>
                <w:lang w:val="en-US"/>
              </w:rPr>
            </w:pPr>
            <w:r w:rsidRPr="00647BBD">
              <w:rPr>
                <w:rFonts w:ascii="Verdana" w:hAnsi="Verdana"/>
                <w:lang w:val="en-US"/>
              </w:rPr>
              <w:lastRenderedPageBreak/>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4F0E0B70" w14:textId="77777777" w:rsidR="00647BBD" w:rsidRPr="00647BBD" w:rsidRDefault="00647BBD" w:rsidP="00593567">
            <w:pPr>
              <w:numPr>
                <w:ilvl w:val="0"/>
                <w:numId w:val="31"/>
              </w:numPr>
              <w:spacing w:before="100" w:beforeAutospacing="1"/>
              <w:jc w:val="both"/>
              <w:rPr>
                <w:rFonts w:ascii="Verdana" w:hAnsi="Verdana"/>
                <w:lang w:val="en-US"/>
              </w:rPr>
            </w:pPr>
            <w:r w:rsidRPr="00647BBD">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68D99623" w14:textId="77777777" w:rsidR="00647BBD" w:rsidRPr="00647BBD" w:rsidRDefault="00647BBD" w:rsidP="00593567">
            <w:pPr>
              <w:numPr>
                <w:ilvl w:val="0"/>
                <w:numId w:val="31"/>
              </w:numPr>
              <w:spacing w:before="100" w:beforeAutospacing="1"/>
              <w:jc w:val="both"/>
              <w:rPr>
                <w:rFonts w:ascii="Verdana" w:hAnsi="Verdana"/>
                <w:lang w:val="en-US"/>
              </w:rPr>
            </w:pPr>
            <w:r w:rsidRPr="00647BBD">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7E619D5E" w14:textId="77777777" w:rsidR="00647BBD" w:rsidRPr="00647BBD" w:rsidRDefault="00647BBD" w:rsidP="00593567">
            <w:pPr>
              <w:numPr>
                <w:ilvl w:val="0"/>
                <w:numId w:val="31"/>
              </w:numPr>
              <w:spacing w:before="100" w:beforeAutospacing="1"/>
              <w:jc w:val="both"/>
              <w:rPr>
                <w:rFonts w:ascii="Verdana" w:hAnsi="Verdana"/>
                <w:lang w:val="en-US"/>
              </w:rPr>
            </w:pPr>
            <w:r w:rsidRPr="00647BBD">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01DF2B7E" w14:textId="77777777" w:rsidR="00647BBD" w:rsidRPr="00647BBD" w:rsidRDefault="00647BBD" w:rsidP="00593567">
            <w:pPr>
              <w:numPr>
                <w:ilvl w:val="0"/>
                <w:numId w:val="31"/>
              </w:numPr>
              <w:spacing w:before="100" w:beforeAutospacing="1"/>
              <w:jc w:val="both"/>
              <w:rPr>
                <w:rFonts w:ascii="Verdana" w:hAnsi="Verdana"/>
                <w:lang w:val="en-US"/>
              </w:rPr>
            </w:pPr>
            <w:r w:rsidRPr="00647BBD">
              <w:rPr>
                <w:rFonts w:ascii="Verdana" w:hAnsi="Verdana"/>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69943C7D" w14:textId="77777777" w:rsidR="00647BBD" w:rsidRPr="00647BBD" w:rsidRDefault="00647BBD" w:rsidP="00593567">
            <w:pPr>
              <w:numPr>
                <w:ilvl w:val="0"/>
                <w:numId w:val="31"/>
              </w:numPr>
              <w:spacing w:before="100" w:beforeAutospacing="1"/>
              <w:jc w:val="both"/>
              <w:rPr>
                <w:rFonts w:ascii="Verdana" w:hAnsi="Verdana"/>
                <w:lang w:val="en-US"/>
              </w:rPr>
            </w:pPr>
            <w:r w:rsidRPr="00647BBD">
              <w:rPr>
                <w:rFonts w:ascii="Verdana" w:hAnsi="Verdana"/>
                <w:lang w:val="en-US"/>
              </w:rPr>
              <w:t>The product was not produced and does not contain any ionized product in reference to the Directive EU 1992/2/EC and 1999/3/EC and subsequent amendments;</w:t>
            </w:r>
          </w:p>
          <w:p w14:paraId="76E17EB2" w14:textId="093BDC06" w:rsidR="00593567" w:rsidRDefault="00593567" w:rsidP="00593567">
            <w:pPr>
              <w:numPr>
                <w:ilvl w:val="0"/>
                <w:numId w:val="31"/>
              </w:numPr>
              <w:spacing w:before="100" w:beforeAutospacing="1"/>
              <w:jc w:val="both"/>
              <w:rPr>
                <w:rFonts w:ascii="Verdana" w:hAnsi="Verdana"/>
                <w:lang w:val="en-US"/>
              </w:rPr>
            </w:pPr>
            <w:r>
              <w:rPr>
                <w:rFonts w:ascii="Verdana" w:hAnsi="Verdana"/>
                <w:lang w:val="en-US"/>
              </w:rPr>
              <w:t xml:space="preserve">Regulation (UE) n° 848/2018 and s.m.i. of European Parliament of </w:t>
            </w:r>
            <w:r w:rsidR="000A7E80">
              <w:rPr>
                <w:rFonts w:ascii="Verdana" w:hAnsi="Verdana"/>
                <w:lang w:val="en-US"/>
              </w:rPr>
              <w:t xml:space="preserve">30 May </w:t>
            </w:r>
            <w:bookmarkStart w:id="0" w:name="_GoBack"/>
            <w:bookmarkEnd w:id="0"/>
            <w:r>
              <w:rPr>
                <w:rFonts w:ascii="Verdana" w:hAnsi="Verdana"/>
                <w:lang w:val="en-US"/>
              </w:rPr>
              <w:t>2018 on organic production and labeling of organic products;</w:t>
            </w:r>
          </w:p>
          <w:p w14:paraId="43C66A1A" w14:textId="77777777" w:rsidR="003F1487" w:rsidRPr="002C594E" w:rsidRDefault="00593567" w:rsidP="00593567">
            <w:pPr>
              <w:numPr>
                <w:ilvl w:val="0"/>
                <w:numId w:val="31"/>
              </w:numPr>
              <w:spacing w:before="100" w:beforeAutospacing="1"/>
              <w:jc w:val="both"/>
              <w:rPr>
                <w:rFonts w:ascii="Verdana" w:hAnsi="Verdana"/>
                <w:lang w:val="en-US"/>
              </w:rPr>
            </w:pPr>
            <w:r>
              <w:rPr>
                <w:rFonts w:ascii="Verdana" w:hAnsi="Verdana"/>
                <w:lang w:val="en-US"/>
              </w:rPr>
              <w:t>Commission Regulation (EU) n° 2018/1584 of 22 October 2018 amending Reg. (EC) n° 889/2008.</w:t>
            </w:r>
          </w:p>
        </w:tc>
      </w:tr>
    </w:tbl>
    <w:p w14:paraId="32EBFDB7"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0A7E80" w14:paraId="439CA59E" w14:textId="77777777" w:rsidTr="00F66929">
        <w:trPr>
          <w:trHeight w:val="557"/>
        </w:trPr>
        <w:tc>
          <w:tcPr>
            <w:tcW w:w="9210" w:type="dxa"/>
            <w:shd w:val="clear" w:color="auto" w:fill="auto"/>
          </w:tcPr>
          <w:p w14:paraId="227115FF"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67659A2C"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3FD86F36" w14:textId="77777777" w:rsidR="00F70319" w:rsidRPr="00F70319" w:rsidRDefault="005D6FC3" w:rsidP="00F70319">
            <w:pPr>
              <w:spacing w:before="120"/>
              <w:jc w:val="both"/>
              <w:rPr>
                <w:rFonts w:ascii="Verdana" w:hAnsi="Verdana"/>
                <w:lang w:val="en-US"/>
              </w:rPr>
            </w:pPr>
            <w:r w:rsidRPr="002C594E">
              <w:rPr>
                <w:rFonts w:ascii="Verdana" w:hAnsi="Verdana"/>
                <w:lang w:val="en-US"/>
              </w:rPr>
              <w:tab/>
            </w:r>
            <w:r w:rsidR="00F70319" w:rsidRPr="00F70319">
              <w:rPr>
                <w:rFonts w:ascii="Verdana" w:hAnsi="Verdana"/>
                <w:lang w:val="en-US"/>
              </w:rPr>
              <w:t>D 09.01 01 – D 09.01 13</w:t>
            </w:r>
          </w:p>
          <w:p w14:paraId="6D2F53AA" w14:textId="77777777"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14:paraId="4BA993EC" w14:textId="6A55C313" w:rsidR="008D68FC" w:rsidRPr="002C594E" w:rsidRDefault="00244AB4" w:rsidP="00F70319">
            <w:pPr>
              <w:pStyle w:val="PreformattatoHTML"/>
              <w:shd w:val="clear" w:color="auto" w:fill="FFFFFF"/>
              <w:spacing w:before="120"/>
              <w:ind w:left="284" w:hanging="284"/>
              <w:rPr>
                <w:rFonts w:ascii="Verdana" w:hAnsi="Verdana"/>
                <w:lang w:val="en-US"/>
              </w:rPr>
            </w:pPr>
            <w:r>
              <w:rPr>
                <w:rFonts w:ascii="Verdana" w:hAnsi="Verdana"/>
                <w:lang w:val="en-US"/>
              </w:rPr>
              <w:tab/>
            </w:r>
            <w:r w:rsidR="00F70319" w:rsidRPr="00F70319">
              <w:rPr>
                <w:rFonts w:ascii="Verdana" w:hAnsi="Verdana"/>
                <w:lang w:val="en-US"/>
              </w:rPr>
              <w:t>Receiving Citrus Fruit and Unloading – Washing – Selection and Calibration – Juice Extraction – Refining –preheating – Refining – Centrifugation -   Sending to the Finished Products Department – Pasteurization – Concentration - Refrigeration – Filtration</w:t>
            </w:r>
            <w:r w:rsidR="00AD5120">
              <w:rPr>
                <w:rFonts w:ascii="Verdana" w:hAnsi="Verdana"/>
                <w:lang w:val="en-US"/>
              </w:rPr>
              <w:t xml:space="preserve"> and magnetic trap -</w:t>
            </w:r>
            <w:r w:rsidR="00F70319" w:rsidRPr="00F70319">
              <w:rPr>
                <w:rFonts w:ascii="Verdana" w:hAnsi="Verdana"/>
                <w:lang w:val="en-US"/>
              </w:rPr>
              <w:t xml:space="preserve"> Packing – Freezing – Storage – Loading on the truck</w:t>
            </w:r>
          </w:p>
        </w:tc>
      </w:tr>
    </w:tbl>
    <w:p w14:paraId="6B8A72EA"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0A7E80" w14:paraId="36C0695B" w14:textId="77777777" w:rsidTr="00E502AA">
        <w:trPr>
          <w:trHeight w:val="1129"/>
        </w:trPr>
        <w:tc>
          <w:tcPr>
            <w:tcW w:w="9356" w:type="dxa"/>
            <w:shd w:val="clear" w:color="auto" w:fill="auto"/>
          </w:tcPr>
          <w:p w14:paraId="39677704"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514D9F9B"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29F0DE44"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41F42AC7" w14:textId="77777777" w:rsidTr="00482084">
              <w:tc>
                <w:tcPr>
                  <w:tcW w:w="1087" w:type="dxa"/>
                </w:tcPr>
                <w:p w14:paraId="188BB23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423FD353" w14:textId="17859327" w:rsidR="00163F15" w:rsidRPr="002C594E" w:rsidRDefault="0085126D" w:rsidP="00172D78">
                  <w:pPr>
                    <w:spacing w:before="120"/>
                    <w:rPr>
                      <w:rFonts w:ascii="Verdana" w:hAnsi="Verdana"/>
                      <w:sz w:val="16"/>
                      <w:szCs w:val="16"/>
                      <w:lang w:val="en-US"/>
                    </w:rPr>
                  </w:pPr>
                  <w:r>
                    <w:rPr>
                      <w:rFonts w:ascii="Verdana" w:hAnsi="Verdana"/>
                      <w:sz w:val="16"/>
                      <w:szCs w:val="16"/>
                      <w:lang w:val="en-US"/>
                    </w:rPr>
                    <w:t>2</w:t>
                  </w:r>
                  <w:r w:rsidR="004A5139">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259AE29B" w14:textId="77777777" w:rsidR="00163F15" w:rsidRPr="002C594E" w:rsidRDefault="00163F15" w:rsidP="00172D78">
                  <w:pPr>
                    <w:spacing w:before="120"/>
                    <w:jc w:val="both"/>
                    <w:rPr>
                      <w:rFonts w:ascii="Verdana" w:hAnsi="Verdana"/>
                      <w:sz w:val="16"/>
                      <w:szCs w:val="16"/>
                      <w:lang w:val="en-US"/>
                    </w:rPr>
                  </w:pPr>
                </w:p>
              </w:tc>
            </w:tr>
            <w:tr w:rsidR="00163F15" w:rsidRPr="00D26255" w14:paraId="74B96A1D" w14:textId="77777777" w:rsidTr="00482084">
              <w:tc>
                <w:tcPr>
                  <w:tcW w:w="1087" w:type="dxa"/>
                </w:tcPr>
                <w:p w14:paraId="4F19DF4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2E9839A2" w14:textId="7410D3EE" w:rsidR="00163F15" w:rsidRPr="002C594E" w:rsidRDefault="00F66929" w:rsidP="0085126D">
                  <w:pPr>
                    <w:spacing w:before="120"/>
                    <w:rPr>
                      <w:rFonts w:ascii="Verdana" w:hAnsi="Verdana"/>
                      <w:sz w:val="16"/>
                      <w:szCs w:val="16"/>
                      <w:lang w:val="en-US"/>
                    </w:rPr>
                  </w:pPr>
                  <w:r>
                    <w:rPr>
                      <w:rFonts w:ascii="Verdana" w:hAnsi="Verdana"/>
                      <w:sz w:val="16"/>
                      <w:szCs w:val="16"/>
                      <w:lang w:val="en-US"/>
                    </w:rPr>
                    <w:t>2</w:t>
                  </w:r>
                  <w:r w:rsidR="004A5139">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0E7B938" w14:textId="77777777" w:rsidR="00163F15" w:rsidRPr="002C594E" w:rsidRDefault="00163F15" w:rsidP="00172D78">
                  <w:pPr>
                    <w:spacing w:before="120"/>
                    <w:jc w:val="both"/>
                    <w:rPr>
                      <w:rFonts w:ascii="Verdana" w:hAnsi="Verdana"/>
                      <w:sz w:val="16"/>
                      <w:szCs w:val="16"/>
                      <w:lang w:val="en-US"/>
                    </w:rPr>
                  </w:pPr>
                </w:p>
              </w:tc>
            </w:tr>
            <w:tr w:rsidR="00163F15" w:rsidRPr="000A7E80" w14:paraId="218ACC0B" w14:textId="77777777" w:rsidTr="00482084">
              <w:tc>
                <w:tcPr>
                  <w:tcW w:w="1087" w:type="dxa"/>
                </w:tcPr>
                <w:p w14:paraId="0828D366"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2142A31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14772ADB"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3AB3DF50"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w:t>
                  </w:r>
                  <w:r w:rsidRPr="002C594E">
                    <w:rPr>
                      <w:rFonts w:ascii="Verdana" w:hAnsi="Verdana"/>
                      <w:i/>
                      <w:sz w:val="16"/>
                      <w:szCs w:val="16"/>
                      <w:lang w:val="en-US"/>
                    </w:rPr>
                    <w:lastRenderedPageBreak/>
                    <w:t xml:space="preserve">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0A7E80" w14:paraId="6E808205" w14:textId="77777777" w:rsidTr="00300921">
              <w:tc>
                <w:tcPr>
                  <w:tcW w:w="1087" w:type="dxa"/>
                </w:tcPr>
                <w:p w14:paraId="64C27C83"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142FA87A"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035EFF9B"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0A7E80" w14:paraId="52EE6EB8" w14:textId="77777777" w:rsidTr="00300921">
              <w:tc>
                <w:tcPr>
                  <w:tcW w:w="1087" w:type="dxa"/>
                </w:tcPr>
                <w:p w14:paraId="5308FA2B"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1A72234F"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27C13F74"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BAC0FFF" w14:textId="77777777" w:rsidR="00163F15" w:rsidRPr="002C594E" w:rsidRDefault="00163F15" w:rsidP="00172D78">
                  <w:pPr>
                    <w:spacing w:before="120"/>
                    <w:jc w:val="both"/>
                    <w:rPr>
                      <w:rFonts w:ascii="Verdana" w:hAnsi="Verdana"/>
                      <w:sz w:val="16"/>
                      <w:szCs w:val="16"/>
                      <w:lang w:val="en-US"/>
                    </w:rPr>
                  </w:pPr>
                </w:p>
              </w:tc>
            </w:tr>
          </w:tbl>
          <w:p w14:paraId="201A74D1"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320045F3"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68DF145F" w14:textId="77777777" w:rsidTr="00583DB6">
              <w:trPr>
                <w:trHeight w:val="242"/>
                <w:jc w:val="center"/>
              </w:trPr>
              <w:tc>
                <w:tcPr>
                  <w:tcW w:w="1129" w:type="dxa"/>
                </w:tcPr>
                <w:p w14:paraId="4F8854D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3C2AB217" w14:textId="2CB6D368"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4A5139">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4CFEDFDE" w14:textId="77777777" w:rsidR="00163F15" w:rsidRPr="002C594E" w:rsidRDefault="00163F15" w:rsidP="00172D78">
                  <w:pPr>
                    <w:spacing w:before="120"/>
                    <w:jc w:val="both"/>
                    <w:rPr>
                      <w:rFonts w:ascii="Verdana" w:hAnsi="Verdana"/>
                      <w:sz w:val="16"/>
                      <w:szCs w:val="16"/>
                      <w:lang w:val="en-US"/>
                    </w:rPr>
                  </w:pPr>
                </w:p>
              </w:tc>
            </w:tr>
            <w:tr w:rsidR="00163F15" w:rsidRPr="002C594E" w14:paraId="2324B740" w14:textId="77777777" w:rsidTr="00583DB6">
              <w:trPr>
                <w:trHeight w:val="262"/>
                <w:jc w:val="center"/>
              </w:trPr>
              <w:tc>
                <w:tcPr>
                  <w:tcW w:w="1129" w:type="dxa"/>
                </w:tcPr>
                <w:p w14:paraId="511D80B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73DFBE26" w14:textId="2C79E3A3"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4A5139">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698EB78E" w14:textId="77777777" w:rsidR="00163F15" w:rsidRPr="002C594E" w:rsidRDefault="00163F15" w:rsidP="00172D78">
                  <w:pPr>
                    <w:spacing w:before="120"/>
                    <w:jc w:val="both"/>
                    <w:rPr>
                      <w:rFonts w:ascii="Verdana" w:hAnsi="Verdana"/>
                      <w:sz w:val="16"/>
                      <w:szCs w:val="16"/>
                      <w:lang w:val="en-US"/>
                    </w:rPr>
                  </w:pPr>
                </w:p>
              </w:tc>
            </w:tr>
            <w:tr w:rsidR="00163F15" w:rsidRPr="000A7E80" w14:paraId="4D350CCA" w14:textId="77777777" w:rsidTr="00583DB6">
              <w:trPr>
                <w:trHeight w:val="1477"/>
                <w:jc w:val="center"/>
              </w:trPr>
              <w:tc>
                <w:tcPr>
                  <w:tcW w:w="1129" w:type="dxa"/>
                </w:tcPr>
                <w:p w14:paraId="5296E4F8"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01DAEC5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46A89A52"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0A7E80" w14:paraId="075FA6DA" w14:textId="77777777" w:rsidTr="00583DB6">
              <w:trPr>
                <w:trHeight w:val="790"/>
                <w:jc w:val="center"/>
              </w:trPr>
              <w:tc>
                <w:tcPr>
                  <w:tcW w:w="1129" w:type="dxa"/>
                </w:tcPr>
                <w:p w14:paraId="0738796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1C970E7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6A137440" w14:textId="77777777" w:rsidR="00163F15" w:rsidRPr="002C594E" w:rsidRDefault="00163F15" w:rsidP="00172D78">
                  <w:pPr>
                    <w:spacing w:before="120"/>
                    <w:jc w:val="both"/>
                    <w:rPr>
                      <w:rFonts w:ascii="Verdana" w:hAnsi="Verdana"/>
                      <w:sz w:val="16"/>
                      <w:szCs w:val="16"/>
                      <w:lang w:val="en-US"/>
                    </w:rPr>
                  </w:pPr>
                </w:p>
              </w:tc>
            </w:tr>
          </w:tbl>
          <w:p w14:paraId="7B90A660" w14:textId="77777777" w:rsidR="009A54EC" w:rsidRPr="002C594E" w:rsidRDefault="009A54EC" w:rsidP="00172D78">
            <w:pPr>
              <w:spacing w:before="120"/>
              <w:jc w:val="center"/>
              <w:rPr>
                <w:rFonts w:ascii="Verdana" w:hAnsi="Verdana"/>
                <w:i/>
                <w:lang w:val="en-US"/>
              </w:rPr>
            </w:pPr>
          </w:p>
          <w:p w14:paraId="774B9F04"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2B205D42"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13A669BF"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723383C6"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D53366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3C5A971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7A62EB0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3FDF42A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730E170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7E955C9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430F494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3C7A287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356E4B1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6344B67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5E188A4F" w14:textId="77777777" w:rsidR="00E73CA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6E7ED070"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120F4D6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701A286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368E225C"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05C8FCF7"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0A9D458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4E8135EB"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4DFE4519" w14:textId="77777777" w:rsidR="00583DB6" w:rsidRPr="002C594E" w:rsidRDefault="00583DB6" w:rsidP="00F6263E">
            <w:pPr>
              <w:spacing w:before="120"/>
              <w:ind w:left="318" w:hanging="318"/>
              <w:rPr>
                <w:rFonts w:ascii="Verdana" w:hAnsi="Verdana"/>
                <w:i/>
                <w:sz w:val="16"/>
                <w:szCs w:val="16"/>
                <w:lang w:val="en-US"/>
              </w:rPr>
            </w:pPr>
          </w:p>
          <w:p w14:paraId="2EADA9EC"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575C9468"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15B6332C"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09D5ED37"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6EF9FC5E"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0753947E"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C746072"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07A4B18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543A95A0"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668B0D50"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7F8AAF5E" w14:textId="77777777" w:rsidR="00F66929" w:rsidRPr="00F66929" w:rsidRDefault="00F66929" w:rsidP="00F66929">
            <w:pPr>
              <w:spacing w:before="120"/>
              <w:ind w:left="360"/>
              <w:rPr>
                <w:rFonts w:ascii="Verdana" w:hAnsi="Verdana"/>
                <w:i/>
                <w:sz w:val="16"/>
                <w:szCs w:val="16"/>
                <w:lang w:val="en-US"/>
              </w:rPr>
            </w:pPr>
          </w:p>
          <w:p w14:paraId="0676AC47"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11BBCE7A"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6CECD803"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5527E60C"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76B1370B" w14:textId="77777777" w:rsidR="00573C7D" w:rsidRPr="002C594E" w:rsidRDefault="00573C7D" w:rsidP="00172D78">
            <w:pPr>
              <w:spacing w:before="120"/>
              <w:rPr>
                <w:rFonts w:ascii="Verdana" w:hAnsi="Verdana"/>
                <w:i/>
                <w:sz w:val="16"/>
                <w:szCs w:val="16"/>
                <w:lang w:val="en-US"/>
              </w:rPr>
            </w:pPr>
          </w:p>
          <w:p w14:paraId="0799954A"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lastRenderedPageBreak/>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2A00E7C3"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7FC8004C"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0E96AABE"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A7E80" w14:paraId="72554B03" w14:textId="77777777" w:rsidTr="00394C48">
        <w:trPr>
          <w:trHeight w:val="1737"/>
        </w:trPr>
        <w:tc>
          <w:tcPr>
            <w:tcW w:w="9320" w:type="dxa"/>
            <w:shd w:val="clear" w:color="auto" w:fill="auto"/>
          </w:tcPr>
          <w:p w14:paraId="4520F6F7"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1CAF478F"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0B590D06"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4D2B95E5"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A7E80" w14:paraId="70540AE5" w14:textId="77777777" w:rsidTr="00163F15">
        <w:trPr>
          <w:trHeight w:val="832"/>
        </w:trPr>
        <w:tc>
          <w:tcPr>
            <w:tcW w:w="9320" w:type="dxa"/>
            <w:shd w:val="clear" w:color="auto" w:fill="auto"/>
          </w:tcPr>
          <w:p w14:paraId="1C2249E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6A7B2432"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11289238"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5C7E3214"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6332E707"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0A7E80" w14:paraId="28EF06E6" w14:textId="77777777" w:rsidTr="00394C48">
        <w:tc>
          <w:tcPr>
            <w:tcW w:w="9320" w:type="dxa"/>
            <w:shd w:val="clear" w:color="auto" w:fill="auto"/>
          </w:tcPr>
          <w:p w14:paraId="32D5F0DA"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5485B7F5"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74E877AC" w14:textId="77777777" w:rsidR="001E1265" w:rsidRPr="002C594E" w:rsidRDefault="001E1265" w:rsidP="00172D78">
      <w:pPr>
        <w:spacing w:before="120"/>
        <w:ind w:left="-567"/>
        <w:rPr>
          <w:rFonts w:ascii="Verdana" w:hAnsi="Verdana"/>
          <w:i/>
          <w:sz w:val="16"/>
          <w:szCs w:val="16"/>
          <w:lang w:val="en-US"/>
        </w:rPr>
      </w:pPr>
    </w:p>
    <w:p w14:paraId="154404B0" w14:textId="5B1EB403" w:rsidR="00B13991"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p w14:paraId="43ECC216" w14:textId="6CDEAE84" w:rsidR="004A5139" w:rsidRPr="004A5139" w:rsidRDefault="004A5139" w:rsidP="004A5139">
      <w:pPr>
        <w:rPr>
          <w:rFonts w:ascii="Verdana" w:hAnsi="Verdana"/>
          <w:sz w:val="16"/>
          <w:szCs w:val="16"/>
          <w:lang w:val="en-US"/>
        </w:rPr>
      </w:pPr>
    </w:p>
    <w:p w14:paraId="35D9E6B4" w14:textId="03745ED6" w:rsidR="004A5139" w:rsidRPr="004A5139" w:rsidRDefault="004A5139" w:rsidP="004A5139">
      <w:pPr>
        <w:rPr>
          <w:rFonts w:ascii="Verdana" w:hAnsi="Verdana"/>
          <w:sz w:val="16"/>
          <w:szCs w:val="16"/>
          <w:lang w:val="en-US"/>
        </w:rPr>
      </w:pPr>
    </w:p>
    <w:p w14:paraId="2266EA3F" w14:textId="613536B2" w:rsidR="004A5139" w:rsidRPr="004A5139" w:rsidRDefault="004A5139" w:rsidP="004A5139">
      <w:pPr>
        <w:rPr>
          <w:rFonts w:ascii="Verdana" w:hAnsi="Verdana"/>
          <w:sz w:val="16"/>
          <w:szCs w:val="16"/>
          <w:lang w:val="en-US"/>
        </w:rPr>
      </w:pPr>
    </w:p>
    <w:p w14:paraId="51803343" w14:textId="3E3B810F" w:rsidR="004A5139" w:rsidRPr="004A5139" w:rsidRDefault="004A5139" w:rsidP="004A5139">
      <w:pPr>
        <w:rPr>
          <w:rFonts w:ascii="Verdana" w:hAnsi="Verdana"/>
          <w:sz w:val="16"/>
          <w:szCs w:val="16"/>
          <w:lang w:val="en-US"/>
        </w:rPr>
      </w:pPr>
    </w:p>
    <w:p w14:paraId="0BD2EFA0" w14:textId="363F7211" w:rsidR="004A5139" w:rsidRPr="004A5139" w:rsidRDefault="004A5139" w:rsidP="004A5139">
      <w:pPr>
        <w:rPr>
          <w:rFonts w:ascii="Verdana" w:hAnsi="Verdana"/>
          <w:sz w:val="16"/>
          <w:szCs w:val="16"/>
          <w:lang w:val="en-US"/>
        </w:rPr>
      </w:pPr>
    </w:p>
    <w:p w14:paraId="3B07BEB5" w14:textId="332BF900" w:rsidR="004A5139" w:rsidRPr="004A5139" w:rsidRDefault="004A5139" w:rsidP="004A5139">
      <w:pPr>
        <w:rPr>
          <w:rFonts w:ascii="Verdana" w:hAnsi="Verdana"/>
          <w:sz w:val="16"/>
          <w:szCs w:val="16"/>
          <w:lang w:val="en-US"/>
        </w:rPr>
      </w:pPr>
    </w:p>
    <w:p w14:paraId="38FC4746" w14:textId="41470CD7" w:rsidR="004A5139" w:rsidRPr="004A5139" w:rsidRDefault="004A5139" w:rsidP="004A5139">
      <w:pPr>
        <w:rPr>
          <w:rFonts w:ascii="Verdana" w:hAnsi="Verdana"/>
          <w:sz w:val="16"/>
          <w:szCs w:val="16"/>
          <w:lang w:val="en-US"/>
        </w:rPr>
      </w:pPr>
    </w:p>
    <w:p w14:paraId="5DC467B9" w14:textId="52CC1952" w:rsidR="004A5139" w:rsidRDefault="004A5139" w:rsidP="004A5139">
      <w:pPr>
        <w:rPr>
          <w:rFonts w:ascii="Verdana" w:hAnsi="Verdana"/>
          <w:i/>
          <w:sz w:val="16"/>
          <w:szCs w:val="16"/>
          <w:lang w:val="en-US"/>
        </w:rPr>
      </w:pPr>
    </w:p>
    <w:p w14:paraId="7AF434F4" w14:textId="05A07080" w:rsidR="004A5139" w:rsidRPr="004A5139" w:rsidRDefault="004A5139" w:rsidP="004A5139">
      <w:pPr>
        <w:tabs>
          <w:tab w:val="left" w:pos="8220"/>
        </w:tabs>
        <w:rPr>
          <w:rFonts w:ascii="Verdana" w:hAnsi="Verdana"/>
          <w:sz w:val="16"/>
          <w:szCs w:val="16"/>
          <w:lang w:val="en-US"/>
        </w:rPr>
      </w:pPr>
      <w:r>
        <w:rPr>
          <w:rFonts w:ascii="Verdana" w:hAnsi="Verdana"/>
          <w:sz w:val="16"/>
          <w:szCs w:val="16"/>
          <w:lang w:val="en-US"/>
        </w:rPr>
        <w:tab/>
      </w:r>
    </w:p>
    <w:sectPr w:rsidR="004A5139" w:rsidRPr="004A5139"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56E481" w14:textId="77777777" w:rsidR="007D5928" w:rsidRDefault="007D5928">
      <w:r>
        <w:separator/>
      </w:r>
    </w:p>
  </w:endnote>
  <w:endnote w:type="continuationSeparator" w:id="0">
    <w:p w14:paraId="3C62C850"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49F501" w14:textId="77777777" w:rsidR="009F6A15" w:rsidRDefault="009F6A1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E42F5B"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4A5139" w:rsidRPr="001E1265" w14:paraId="4A2E435A" w14:textId="77777777" w:rsidTr="00D5104D">
      <w:tc>
        <w:tcPr>
          <w:tcW w:w="567" w:type="dxa"/>
          <w:tcBorders>
            <w:top w:val="single" w:sz="4" w:space="0" w:color="000000"/>
            <w:left w:val="single" w:sz="4" w:space="0" w:color="000000"/>
            <w:bottom w:val="single" w:sz="4" w:space="0" w:color="000000"/>
          </w:tcBorders>
          <w:vAlign w:val="center"/>
        </w:tcPr>
        <w:p w14:paraId="6BF97778" w14:textId="4BB06E0D" w:rsidR="004A5139" w:rsidRDefault="004A5139" w:rsidP="004A5139">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right w:val="nil"/>
          </w:tcBorders>
          <w:vAlign w:val="center"/>
        </w:tcPr>
        <w:p w14:paraId="5C692663" w14:textId="5E028F48" w:rsidR="004A5139" w:rsidRDefault="004A5139" w:rsidP="004A5139">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48F27E1A" w14:textId="5942E9CD" w:rsidR="004A5139" w:rsidRDefault="004A5139" w:rsidP="004A5139">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3EE6112E" w14:textId="45317500" w:rsidR="004A5139" w:rsidRDefault="009F6A15" w:rsidP="009F6A15">
          <w:pPr>
            <w:pStyle w:val="Pidipagina"/>
            <w:snapToGrid w:val="0"/>
            <w:jc w:val="center"/>
            <w:rPr>
              <w:rFonts w:ascii="Verdana" w:hAnsi="Verdana"/>
              <w:sz w:val="16"/>
              <w:szCs w:val="16"/>
              <w:lang w:val="en-US"/>
            </w:rPr>
          </w:pPr>
          <w:r w:rsidRPr="009F6A15">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61491CDE" w14:textId="77777777" w:rsidR="004A5139" w:rsidRDefault="004A5139" w:rsidP="004A5139">
          <w:pPr>
            <w:pStyle w:val="Pidipagina"/>
            <w:snapToGrid w:val="0"/>
            <w:jc w:val="center"/>
            <w:rPr>
              <w:rFonts w:ascii="Verdana" w:hAnsi="Verdana"/>
              <w:sz w:val="16"/>
              <w:szCs w:val="16"/>
              <w:lang w:val="en-US"/>
            </w:rPr>
          </w:pPr>
          <w:r>
            <w:rPr>
              <w:rFonts w:ascii="Verdana" w:hAnsi="Verdana"/>
              <w:sz w:val="16"/>
              <w:szCs w:val="16"/>
              <w:lang w:val="en-US"/>
            </w:rPr>
            <w:t>RIZZO</w:t>
          </w:r>
        </w:p>
        <w:p w14:paraId="1B2DE170" w14:textId="4CE554AD" w:rsidR="004A5139" w:rsidRDefault="004A5139" w:rsidP="004A5139">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9C367D" w:rsidRPr="001E1265" w14:paraId="09ED22A2" w14:textId="77777777" w:rsidTr="00CF0FA3">
      <w:tc>
        <w:tcPr>
          <w:tcW w:w="567" w:type="dxa"/>
          <w:tcBorders>
            <w:top w:val="single" w:sz="4" w:space="0" w:color="000000"/>
            <w:left w:val="single" w:sz="4" w:space="0" w:color="000000"/>
            <w:bottom w:val="single" w:sz="4" w:space="0" w:color="000000"/>
          </w:tcBorders>
          <w:vAlign w:val="center"/>
        </w:tcPr>
        <w:p w14:paraId="6BDAC057" w14:textId="77777777" w:rsidR="009C367D" w:rsidRPr="001E1265" w:rsidRDefault="009C367D"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211B1FB" w14:textId="77777777" w:rsidR="009C367D" w:rsidRDefault="009C367D">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3BE5C512" w14:textId="77777777" w:rsidR="009C367D" w:rsidRDefault="009C367D">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78C62A0A" w14:textId="77777777" w:rsidR="009C367D" w:rsidRDefault="009C367D">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6547AE0D" w14:textId="77777777" w:rsidR="009C367D" w:rsidRDefault="009C367D">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695668A1" w14:textId="77777777" w:rsidR="00CF0FA3" w:rsidRDefault="00CF0FA3" w:rsidP="00CF0FA3">
    <w:pPr>
      <w:pStyle w:val="Pidipagina"/>
      <w:jc w:val="center"/>
    </w:pPr>
  </w:p>
  <w:p w14:paraId="32F8E924"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D86CCA" w:rsidRPr="00CF0FA3">
      <w:rPr>
        <w:rFonts w:ascii="Verdana" w:hAnsi="Verdana"/>
        <w:sz w:val="16"/>
        <w:szCs w:val="16"/>
      </w:rPr>
      <w:fldChar w:fldCharType="begin"/>
    </w:r>
    <w:r w:rsidRPr="00CF0FA3">
      <w:rPr>
        <w:rFonts w:ascii="Verdana" w:hAnsi="Verdana"/>
        <w:sz w:val="16"/>
        <w:szCs w:val="16"/>
      </w:rPr>
      <w:instrText xml:space="preserve"> PAGE   \* MERGEFORMAT </w:instrText>
    </w:r>
    <w:r w:rsidR="00D86CCA" w:rsidRPr="00CF0FA3">
      <w:rPr>
        <w:rFonts w:ascii="Verdana" w:hAnsi="Verdana"/>
        <w:sz w:val="16"/>
        <w:szCs w:val="16"/>
      </w:rPr>
      <w:fldChar w:fldCharType="separate"/>
    </w:r>
    <w:r w:rsidR="00593567">
      <w:rPr>
        <w:rFonts w:ascii="Verdana" w:hAnsi="Verdana"/>
        <w:noProof/>
        <w:sz w:val="16"/>
        <w:szCs w:val="16"/>
      </w:rPr>
      <w:t>7</w:t>
    </w:r>
    <w:r w:rsidR="00D86CCA"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1760833E" w14:textId="77777777" w:rsidTr="001B1240">
      <w:tc>
        <w:tcPr>
          <w:tcW w:w="657" w:type="dxa"/>
          <w:tcBorders>
            <w:top w:val="single" w:sz="4" w:space="0" w:color="000000"/>
            <w:left w:val="single" w:sz="4" w:space="0" w:color="000000"/>
            <w:bottom w:val="single" w:sz="4" w:space="0" w:color="000000"/>
          </w:tcBorders>
          <w:vAlign w:val="center"/>
        </w:tcPr>
        <w:p w14:paraId="26F3AD53"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6D4D1773"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41898FDD"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5560D924"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F771B55" w14:textId="77777777" w:rsidR="00E73CA1" w:rsidRPr="001B1240" w:rsidRDefault="00E73CA1" w:rsidP="001B1240">
          <w:pPr>
            <w:pStyle w:val="Pidipagina"/>
            <w:snapToGrid w:val="0"/>
            <w:jc w:val="center"/>
            <w:rPr>
              <w:rFonts w:ascii="Verdana" w:hAnsi="Verdana"/>
            </w:rPr>
          </w:pPr>
        </w:p>
      </w:tc>
    </w:tr>
    <w:tr w:rsidR="00E73CA1" w14:paraId="75D076F9" w14:textId="77777777" w:rsidTr="001B1240">
      <w:tc>
        <w:tcPr>
          <w:tcW w:w="657" w:type="dxa"/>
          <w:tcBorders>
            <w:left w:val="single" w:sz="4" w:space="0" w:color="000000"/>
            <w:bottom w:val="single" w:sz="4" w:space="0" w:color="000000"/>
          </w:tcBorders>
          <w:vAlign w:val="center"/>
        </w:tcPr>
        <w:p w14:paraId="6C97A2A2"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10471B23"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2E8D1FA"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08CC2982"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1B6110DC"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5971315B"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748982" w14:textId="77777777" w:rsidR="007D5928" w:rsidRDefault="007D5928">
      <w:r>
        <w:separator/>
      </w:r>
    </w:p>
  </w:footnote>
  <w:footnote w:type="continuationSeparator" w:id="0">
    <w:p w14:paraId="7815B630"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1E5BEA" w14:textId="77777777" w:rsidR="009F6A15" w:rsidRDefault="009F6A1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14:paraId="13C43B82" w14:textId="77777777" w:rsidTr="009C367D">
      <w:trPr>
        <w:trHeight w:val="838"/>
      </w:trPr>
      <w:tc>
        <w:tcPr>
          <w:tcW w:w="2836" w:type="dxa"/>
          <w:tcBorders>
            <w:top w:val="single" w:sz="4" w:space="0" w:color="000000"/>
            <w:left w:val="single" w:sz="4" w:space="0" w:color="000000"/>
            <w:bottom w:val="single" w:sz="4" w:space="0" w:color="000000"/>
          </w:tcBorders>
          <w:vAlign w:val="center"/>
        </w:tcPr>
        <w:p w14:paraId="314FFFAE"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651077C5"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3CFBE4C" w14:textId="77777777" w:rsidR="00E73CA1" w:rsidRPr="00A37DFF" w:rsidRDefault="00C117A5" w:rsidP="00BA1EF6">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2F3608">
            <w:rPr>
              <w:rFonts w:ascii="Verdana" w:hAnsi="Verdana"/>
              <w:b/>
              <w:bCs/>
              <w:sz w:val="24"/>
              <w:szCs w:val="24"/>
            </w:rPr>
            <w:t>49</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6A2BB228"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35A5F254" w14:textId="77777777">
      <w:trPr>
        <w:trHeight w:val="838"/>
      </w:trPr>
      <w:tc>
        <w:tcPr>
          <w:tcW w:w="1896" w:type="dxa"/>
          <w:tcBorders>
            <w:top w:val="single" w:sz="4" w:space="0" w:color="000000"/>
            <w:left w:val="single" w:sz="4" w:space="0" w:color="000000"/>
            <w:bottom w:val="single" w:sz="4" w:space="0" w:color="000000"/>
          </w:tcBorders>
          <w:vAlign w:val="center"/>
        </w:tcPr>
        <w:p w14:paraId="45C36831"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7480F045"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18E8A6B"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2460EE62"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D86CCA" w:rsidRPr="004A3161">
            <w:rPr>
              <w:rFonts w:ascii="Verdana" w:hAnsi="Verdana"/>
              <w:bCs/>
              <w:sz w:val="24"/>
              <w:szCs w:val="24"/>
            </w:rPr>
            <w:fldChar w:fldCharType="begin"/>
          </w:r>
          <w:r w:rsidRPr="004A3161">
            <w:rPr>
              <w:rFonts w:ascii="Verdana" w:hAnsi="Verdana"/>
              <w:bCs/>
              <w:sz w:val="24"/>
              <w:szCs w:val="24"/>
            </w:rPr>
            <w:instrText xml:space="preserve"> PAGE </w:instrText>
          </w:r>
          <w:r w:rsidR="00D86CCA" w:rsidRPr="004A3161">
            <w:rPr>
              <w:rFonts w:ascii="Verdana" w:hAnsi="Verdana"/>
              <w:bCs/>
              <w:sz w:val="24"/>
              <w:szCs w:val="24"/>
            </w:rPr>
            <w:fldChar w:fldCharType="separate"/>
          </w:r>
          <w:r>
            <w:rPr>
              <w:rFonts w:ascii="Verdana" w:hAnsi="Verdana"/>
              <w:bCs/>
              <w:noProof/>
              <w:sz w:val="24"/>
              <w:szCs w:val="24"/>
            </w:rPr>
            <w:t>1</w:t>
          </w:r>
          <w:r w:rsidR="00D86CCA" w:rsidRPr="004A3161">
            <w:rPr>
              <w:rFonts w:ascii="Verdana" w:hAnsi="Verdana"/>
              <w:bCs/>
              <w:sz w:val="24"/>
              <w:szCs w:val="24"/>
            </w:rPr>
            <w:fldChar w:fldCharType="end"/>
          </w:r>
          <w:r w:rsidRPr="004A3161">
            <w:rPr>
              <w:rFonts w:ascii="Verdana" w:hAnsi="Verdana"/>
              <w:bCs/>
              <w:sz w:val="24"/>
              <w:szCs w:val="24"/>
            </w:rPr>
            <w:t>/6</w:t>
          </w:r>
        </w:p>
      </w:tc>
    </w:tr>
  </w:tbl>
  <w:p w14:paraId="3A4E5A5B"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3621FB5"/>
    <w:multiLevelType w:val="hybridMultilevel"/>
    <w:tmpl w:val="B0FA0D88"/>
    <w:lvl w:ilvl="0" w:tplc="9578B792">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9664D1E"/>
    <w:multiLevelType w:val="hybridMultilevel"/>
    <w:tmpl w:val="82CC46E6"/>
    <w:lvl w:ilvl="0" w:tplc="04100003">
      <w:start w:val="1"/>
      <w:numFmt w:val="bullet"/>
      <w:lvlText w:val="o"/>
      <w:lvlJc w:val="left"/>
      <w:pPr>
        <w:ind w:left="720" w:hanging="360"/>
      </w:pPr>
      <w:rPr>
        <w:rFonts w:ascii="Courier New" w:hAnsi="Courier New" w:cs="Courier New" w:hint="default"/>
        <w:b w:val="0"/>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9"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3"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6"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7"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30"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6"/>
  </w:num>
  <w:num w:numId="6">
    <w:abstractNumId w:val="15"/>
  </w:num>
  <w:num w:numId="7">
    <w:abstractNumId w:val="26"/>
  </w:num>
  <w:num w:numId="8">
    <w:abstractNumId w:val="20"/>
  </w:num>
  <w:num w:numId="9">
    <w:abstractNumId w:val="25"/>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7"/>
  </w:num>
  <w:num w:numId="16">
    <w:abstractNumId w:val="24"/>
  </w:num>
  <w:num w:numId="17">
    <w:abstractNumId w:val="17"/>
  </w:num>
  <w:num w:numId="18">
    <w:abstractNumId w:val="21"/>
  </w:num>
  <w:num w:numId="19">
    <w:abstractNumId w:val="30"/>
  </w:num>
  <w:num w:numId="20">
    <w:abstractNumId w:val="9"/>
  </w:num>
  <w:num w:numId="21">
    <w:abstractNumId w:val="6"/>
  </w:num>
  <w:num w:numId="22">
    <w:abstractNumId w:val="22"/>
  </w:num>
  <w:num w:numId="23">
    <w:abstractNumId w:val="10"/>
  </w:num>
  <w:num w:numId="24">
    <w:abstractNumId w:val="28"/>
  </w:num>
  <w:num w:numId="25">
    <w:abstractNumId w:val="5"/>
  </w:num>
  <w:num w:numId="26">
    <w:abstractNumId w:val="12"/>
  </w:num>
  <w:num w:numId="27">
    <w:abstractNumId w:val="23"/>
  </w:num>
  <w:num w:numId="28">
    <w:abstractNumId w:val="19"/>
  </w:num>
  <w:num w:numId="29">
    <w:abstractNumId w:val="11"/>
  </w:num>
  <w:num w:numId="3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902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A7E80"/>
    <w:rsid w:val="000B2034"/>
    <w:rsid w:val="000B21D0"/>
    <w:rsid w:val="000B5391"/>
    <w:rsid w:val="000C547C"/>
    <w:rsid w:val="000C561D"/>
    <w:rsid w:val="000E0D1F"/>
    <w:rsid w:val="000E2937"/>
    <w:rsid w:val="000E6B74"/>
    <w:rsid w:val="000F1924"/>
    <w:rsid w:val="000F6823"/>
    <w:rsid w:val="00137981"/>
    <w:rsid w:val="00145FD8"/>
    <w:rsid w:val="00146651"/>
    <w:rsid w:val="00151C7D"/>
    <w:rsid w:val="00155306"/>
    <w:rsid w:val="0015722F"/>
    <w:rsid w:val="00163F15"/>
    <w:rsid w:val="00172D78"/>
    <w:rsid w:val="0017350C"/>
    <w:rsid w:val="00176BCD"/>
    <w:rsid w:val="00186FC8"/>
    <w:rsid w:val="00187C00"/>
    <w:rsid w:val="001B1240"/>
    <w:rsid w:val="001C1798"/>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65FFB"/>
    <w:rsid w:val="00283C6B"/>
    <w:rsid w:val="00284D18"/>
    <w:rsid w:val="00285798"/>
    <w:rsid w:val="002909F8"/>
    <w:rsid w:val="0029438A"/>
    <w:rsid w:val="002C543B"/>
    <w:rsid w:val="002C594E"/>
    <w:rsid w:val="002D688D"/>
    <w:rsid w:val="002E0E49"/>
    <w:rsid w:val="002E6BF0"/>
    <w:rsid w:val="002E72E7"/>
    <w:rsid w:val="002F3608"/>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64480"/>
    <w:rsid w:val="00473BDA"/>
    <w:rsid w:val="0048207C"/>
    <w:rsid w:val="00482084"/>
    <w:rsid w:val="004862FA"/>
    <w:rsid w:val="004936C6"/>
    <w:rsid w:val="004A3161"/>
    <w:rsid w:val="004A5139"/>
    <w:rsid w:val="004A7EF7"/>
    <w:rsid w:val="004B6F61"/>
    <w:rsid w:val="004C5269"/>
    <w:rsid w:val="004D46BF"/>
    <w:rsid w:val="004E0899"/>
    <w:rsid w:val="004E122D"/>
    <w:rsid w:val="004F248C"/>
    <w:rsid w:val="004F2CB3"/>
    <w:rsid w:val="005020D4"/>
    <w:rsid w:val="00504753"/>
    <w:rsid w:val="00506781"/>
    <w:rsid w:val="00512BAF"/>
    <w:rsid w:val="00516420"/>
    <w:rsid w:val="00520758"/>
    <w:rsid w:val="00527812"/>
    <w:rsid w:val="0053518D"/>
    <w:rsid w:val="00550B98"/>
    <w:rsid w:val="00551285"/>
    <w:rsid w:val="00573C7D"/>
    <w:rsid w:val="00577417"/>
    <w:rsid w:val="00583DB6"/>
    <w:rsid w:val="005857DF"/>
    <w:rsid w:val="00586810"/>
    <w:rsid w:val="005871AB"/>
    <w:rsid w:val="0058741E"/>
    <w:rsid w:val="00591179"/>
    <w:rsid w:val="00593567"/>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47BBD"/>
    <w:rsid w:val="006574F5"/>
    <w:rsid w:val="00660BC8"/>
    <w:rsid w:val="006661FA"/>
    <w:rsid w:val="00677F2D"/>
    <w:rsid w:val="006850A8"/>
    <w:rsid w:val="00694538"/>
    <w:rsid w:val="0069659C"/>
    <w:rsid w:val="006A7525"/>
    <w:rsid w:val="006B1153"/>
    <w:rsid w:val="006C12D1"/>
    <w:rsid w:val="006D067D"/>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528BB"/>
    <w:rsid w:val="007624DE"/>
    <w:rsid w:val="0076317A"/>
    <w:rsid w:val="00771BDE"/>
    <w:rsid w:val="00773FCC"/>
    <w:rsid w:val="00775CF9"/>
    <w:rsid w:val="00775F04"/>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36CA9"/>
    <w:rsid w:val="00840713"/>
    <w:rsid w:val="0085126D"/>
    <w:rsid w:val="00853353"/>
    <w:rsid w:val="008577AC"/>
    <w:rsid w:val="00866CC4"/>
    <w:rsid w:val="008708A6"/>
    <w:rsid w:val="00871D57"/>
    <w:rsid w:val="0087549C"/>
    <w:rsid w:val="00877B0B"/>
    <w:rsid w:val="008A4E11"/>
    <w:rsid w:val="008B3742"/>
    <w:rsid w:val="008C61C5"/>
    <w:rsid w:val="008D68FC"/>
    <w:rsid w:val="008F3C8E"/>
    <w:rsid w:val="009100AD"/>
    <w:rsid w:val="00910D15"/>
    <w:rsid w:val="0092072B"/>
    <w:rsid w:val="00923109"/>
    <w:rsid w:val="00933C9F"/>
    <w:rsid w:val="00953535"/>
    <w:rsid w:val="009717DC"/>
    <w:rsid w:val="00977461"/>
    <w:rsid w:val="009835D4"/>
    <w:rsid w:val="00983625"/>
    <w:rsid w:val="00984137"/>
    <w:rsid w:val="00991A1F"/>
    <w:rsid w:val="009A108B"/>
    <w:rsid w:val="009A2E24"/>
    <w:rsid w:val="009A54EC"/>
    <w:rsid w:val="009A5C78"/>
    <w:rsid w:val="009A6065"/>
    <w:rsid w:val="009B7823"/>
    <w:rsid w:val="009C367D"/>
    <w:rsid w:val="009D1B62"/>
    <w:rsid w:val="009D2041"/>
    <w:rsid w:val="009E26BA"/>
    <w:rsid w:val="009F6A15"/>
    <w:rsid w:val="009F6F6D"/>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D5120"/>
    <w:rsid w:val="00AE14D6"/>
    <w:rsid w:val="00AE5F17"/>
    <w:rsid w:val="00AE629E"/>
    <w:rsid w:val="00AE6869"/>
    <w:rsid w:val="00AF288A"/>
    <w:rsid w:val="00B00799"/>
    <w:rsid w:val="00B04558"/>
    <w:rsid w:val="00B061CA"/>
    <w:rsid w:val="00B075DA"/>
    <w:rsid w:val="00B13991"/>
    <w:rsid w:val="00B15264"/>
    <w:rsid w:val="00B31DC7"/>
    <w:rsid w:val="00B34EE8"/>
    <w:rsid w:val="00B4068B"/>
    <w:rsid w:val="00B43100"/>
    <w:rsid w:val="00B54BAA"/>
    <w:rsid w:val="00B633B2"/>
    <w:rsid w:val="00B63EB7"/>
    <w:rsid w:val="00B64CAA"/>
    <w:rsid w:val="00B7130C"/>
    <w:rsid w:val="00B7140D"/>
    <w:rsid w:val="00B7195B"/>
    <w:rsid w:val="00B74878"/>
    <w:rsid w:val="00B766B8"/>
    <w:rsid w:val="00B77762"/>
    <w:rsid w:val="00B812E3"/>
    <w:rsid w:val="00B901BE"/>
    <w:rsid w:val="00B922B4"/>
    <w:rsid w:val="00B939DC"/>
    <w:rsid w:val="00B9411A"/>
    <w:rsid w:val="00B97EBE"/>
    <w:rsid w:val="00BA1A4D"/>
    <w:rsid w:val="00BA1EF6"/>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44942"/>
    <w:rsid w:val="00C6446D"/>
    <w:rsid w:val="00C71D2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86CCA"/>
    <w:rsid w:val="00D92C52"/>
    <w:rsid w:val="00D95F21"/>
    <w:rsid w:val="00D976BF"/>
    <w:rsid w:val="00D97F74"/>
    <w:rsid w:val="00DA2838"/>
    <w:rsid w:val="00DA4D9A"/>
    <w:rsid w:val="00DA53B2"/>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0319"/>
    <w:rsid w:val="00F772D4"/>
    <w:rsid w:val="00F80845"/>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9025"/>
    <o:shapelayout v:ext="edit">
      <o:idmap v:ext="edit" data="1"/>
    </o:shapelayout>
  </w:shapeDefaults>
  <w:decimalSymbol w:val=","/>
  <w:listSeparator w:val=";"/>
  <w14:docId w14:val="230BFF29"/>
  <w15:docId w15:val="{7943508C-D601-4AB7-BC9C-5CF9CF96C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639433">
      <w:bodyDiv w:val="1"/>
      <w:marLeft w:val="0"/>
      <w:marRight w:val="0"/>
      <w:marTop w:val="0"/>
      <w:marBottom w:val="0"/>
      <w:divBdr>
        <w:top w:val="none" w:sz="0" w:space="0" w:color="auto"/>
        <w:left w:val="none" w:sz="0" w:space="0" w:color="auto"/>
        <w:bottom w:val="none" w:sz="0" w:space="0" w:color="auto"/>
        <w:right w:val="none" w:sz="0" w:space="0" w:color="auto"/>
      </w:divBdr>
    </w:div>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632448502">
      <w:bodyDiv w:val="1"/>
      <w:marLeft w:val="0"/>
      <w:marRight w:val="0"/>
      <w:marTop w:val="0"/>
      <w:marBottom w:val="0"/>
      <w:divBdr>
        <w:top w:val="none" w:sz="0" w:space="0" w:color="auto"/>
        <w:left w:val="none" w:sz="0" w:space="0" w:color="auto"/>
        <w:bottom w:val="none" w:sz="0" w:space="0" w:color="auto"/>
        <w:right w:val="none" w:sz="0" w:space="0" w:color="auto"/>
      </w:divBdr>
    </w:div>
    <w:div w:id="1068109810">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936405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0A81F2-8D03-41C4-8D29-27C3EE57C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1939</Words>
  <Characters>11054</Characters>
  <Application>Microsoft Office Word</Application>
  <DocSecurity>0</DocSecurity>
  <Lines>92</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25</cp:revision>
  <cp:lastPrinted>2016-03-23T17:25:00Z</cp:lastPrinted>
  <dcterms:created xsi:type="dcterms:W3CDTF">2016-03-31T10:05:00Z</dcterms:created>
  <dcterms:modified xsi:type="dcterms:W3CDTF">2022-03-03T10:21:00Z</dcterms:modified>
  <cp:category>Ufficio Qualità</cp:category>
  <cp:contentStatus>Rev. 2</cp:contentStatus>
</cp:coreProperties>
</file>