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40C0A" w14:paraId="2ADFA282" w14:textId="77777777" w:rsidTr="00394C48">
        <w:trPr>
          <w:trHeight w:val="1399"/>
        </w:trPr>
        <w:tc>
          <w:tcPr>
            <w:tcW w:w="9210" w:type="dxa"/>
            <w:shd w:val="clear" w:color="auto" w:fill="auto"/>
          </w:tcPr>
          <w:p w14:paraId="3FBECCB1" w14:textId="2E34F910"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BE2" w:rsidRPr="00405BE2">
              <w:rPr>
                <w:rFonts w:ascii="Verdana" w:hAnsi="Verdana"/>
                <w:bCs/>
                <w:lang w:val="en-US"/>
              </w:rPr>
              <w:t>Organic</w:t>
            </w:r>
            <w:r w:rsidR="00405BE2">
              <w:rPr>
                <w:rFonts w:ascii="Verdana" w:hAnsi="Verdana"/>
                <w:b/>
                <w:lang w:val="en-US"/>
              </w:rPr>
              <w:t xml:space="preserve"> </w:t>
            </w:r>
            <w:r w:rsidR="003C3480" w:rsidRPr="003C3480">
              <w:rPr>
                <w:rFonts w:ascii="Verdana" w:hAnsi="Verdana"/>
                <w:lang w:val="en-US"/>
              </w:rPr>
              <w:t xml:space="preserve">Pomegranate Juice </w:t>
            </w:r>
            <w:r w:rsidR="00B60E4D">
              <w:rPr>
                <w:rFonts w:ascii="Verdana" w:hAnsi="Verdana"/>
                <w:lang w:val="en-US"/>
              </w:rPr>
              <w:t>Concentrate</w:t>
            </w:r>
            <w:r w:rsidR="004052BE" w:rsidRPr="002C594E">
              <w:rPr>
                <w:rFonts w:ascii="Verdana" w:hAnsi="Verdana"/>
                <w:lang w:val="en-US"/>
              </w:rPr>
              <w:t xml:space="preserve"> </w:t>
            </w:r>
          </w:p>
          <w:p w14:paraId="15BF6AC2" w14:textId="7EEA32C3"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BE2" w:rsidRPr="00405BE2">
              <w:rPr>
                <w:rFonts w:ascii="Verdana" w:hAnsi="Verdana"/>
                <w:bCs/>
                <w:i/>
                <w:lang w:val="en-US"/>
              </w:rPr>
              <w:t xml:space="preserve">Organic </w:t>
            </w:r>
            <w:r w:rsidR="003C3480">
              <w:rPr>
                <w:rFonts w:ascii="Verdana" w:hAnsi="Verdana"/>
                <w:i/>
                <w:lang w:val="en-US"/>
              </w:rPr>
              <w:t xml:space="preserve">Pomegranate Juice </w:t>
            </w:r>
            <w:r w:rsidR="00B60E4D">
              <w:rPr>
                <w:rFonts w:ascii="Verdana" w:hAnsi="Verdana"/>
                <w:i/>
                <w:lang w:val="en-US"/>
              </w:rPr>
              <w:t>Concentrate</w:t>
            </w:r>
          </w:p>
          <w:p w14:paraId="6B6F60C0" w14:textId="79AA60F1"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60E4D" w:rsidRPr="00B60E4D">
              <w:rPr>
                <w:rFonts w:ascii="Verdana" w:hAnsi="Verdana"/>
                <w:bCs/>
                <w:lang w:val="en-US"/>
              </w:rPr>
              <w:t>C</w:t>
            </w:r>
            <w:r w:rsidR="003C3480" w:rsidRPr="00B60E4D">
              <w:rPr>
                <w:rFonts w:ascii="Verdana" w:hAnsi="Verdana"/>
                <w:bCs/>
                <w:lang w:val="en-US"/>
              </w:rPr>
              <w:t>MGN</w:t>
            </w:r>
            <w:r w:rsidR="00B60E4D" w:rsidRPr="00B60E4D">
              <w:rPr>
                <w:rFonts w:ascii="Verdana" w:hAnsi="Verdana"/>
                <w:bCs/>
                <w:lang w:val="en-US"/>
              </w:rPr>
              <w:t>S</w:t>
            </w:r>
            <w:r w:rsidR="00405BE2">
              <w:rPr>
                <w:rFonts w:ascii="Verdana" w:hAnsi="Verdana"/>
                <w:bCs/>
                <w:lang w:val="en-US"/>
              </w:rPr>
              <w:t>B</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40C0A"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256F3BD5"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84426">
              <w:rPr>
                <w:rFonts w:ascii="Verdana" w:hAnsi="Verdana"/>
                <w:lang w:val="en-US"/>
              </w:rPr>
              <w:t xml:space="preserve">Organic </w:t>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4CB72426" w:rsidR="00043A03" w:rsidRPr="00320FD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320FD2">
              <w:rPr>
                <w:rFonts w:ascii="Verdana" w:hAnsi="Verdana"/>
                <w:b/>
                <w:lang w:val="en-US"/>
              </w:rPr>
              <w:t>Raw material</w:t>
            </w:r>
            <w:r w:rsidR="00F8523A" w:rsidRPr="00320FD2">
              <w:rPr>
                <w:rFonts w:ascii="Verdana" w:hAnsi="Verdana"/>
                <w:b/>
                <w:lang w:val="en-US"/>
              </w:rPr>
              <w:t>:</w:t>
            </w:r>
            <w:r w:rsidR="00A86284" w:rsidRPr="00320FD2">
              <w:rPr>
                <w:rFonts w:ascii="Verdana" w:hAnsi="Verdana"/>
                <w:lang w:val="en-US"/>
              </w:rPr>
              <w:t xml:space="preserve"> </w:t>
            </w:r>
            <w:r w:rsidR="00A86284" w:rsidRPr="00320FD2">
              <w:rPr>
                <w:rFonts w:ascii="Verdana" w:hAnsi="Verdana"/>
                <w:lang w:val="en-US"/>
              </w:rPr>
              <w:tab/>
            </w:r>
            <w:r w:rsidR="00084426" w:rsidRPr="00320FD2">
              <w:rPr>
                <w:rFonts w:ascii="Verdana" w:hAnsi="Verdana"/>
                <w:lang w:val="en-US"/>
              </w:rPr>
              <w:t xml:space="preserve">Organic </w:t>
            </w:r>
            <w:r w:rsidR="003C3480" w:rsidRPr="00320FD2">
              <w:rPr>
                <w:rFonts w:ascii="Verdana" w:hAnsi="Verdana"/>
                <w:lang w:val="en-US"/>
              </w:rPr>
              <w:t>Pomegranate</w:t>
            </w:r>
          </w:p>
          <w:p w14:paraId="0877137D" w14:textId="77777777" w:rsidR="00823153" w:rsidRPr="00320FD2" w:rsidRDefault="00677F2D" w:rsidP="00583DB6">
            <w:pPr>
              <w:tabs>
                <w:tab w:val="left" w:pos="284"/>
                <w:tab w:val="left" w:pos="3402"/>
              </w:tabs>
              <w:spacing w:before="120" w:after="120"/>
              <w:rPr>
                <w:rFonts w:ascii="Verdana" w:hAnsi="Verdana"/>
                <w:lang w:val="en-US"/>
              </w:rPr>
            </w:pPr>
            <w:r w:rsidRPr="00320FD2">
              <w:rPr>
                <w:rFonts w:ascii="Verdana" w:hAnsi="Verdana"/>
                <w:b/>
                <w:lang w:val="en-US"/>
              </w:rPr>
              <w:tab/>
            </w:r>
            <w:r w:rsidR="00043A03" w:rsidRPr="00320FD2">
              <w:rPr>
                <w:rFonts w:ascii="Verdana" w:hAnsi="Verdana"/>
                <w:b/>
                <w:lang w:val="en-US"/>
              </w:rPr>
              <w:t>Botanical name</w:t>
            </w:r>
            <w:r w:rsidR="00F8523A" w:rsidRPr="00320FD2">
              <w:rPr>
                <w:rFonts w:ascii="Verdana" w:hAnsi="Verdana"/>
                <w:b/>
                <w:lang w:val="en-US"/>
              </w:rPr>
              <w:t>:</w:t>
            </w:r>
            <w:r w:rsidR="00923109" w:rsidRPr="00320FD2">
              <w:rPr>
                <w:rFonts w:ascii="Verdana" w:hAnsi="Verdana"/>
                <w:lang w:val="en-US"/>
              </w:rPr>
              <w:t xml:space="preserve"> </w:t>
            </w:r>
            <w:r w:rsidR="00923109" w:rsidRPr="00320FD2">
              <w:rPr>
                <w:rFonts w:ascii="Verdana" w:hAnsi="Verdana"/>
                <w:lang w:val="en-US"/>
              </w:rPr>
              <w:tab/>
            </w:r>
            <w:r w:rsidR="003C3480" w:rsidRPr="00320FD2">
              <w:rPr>
                <w:rFonts w:ascii="Verdana" w:hAnsi="Verdana"/>
                <w:lang w:val="en-US"/>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320FD2">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40C0A"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440C0A"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440C0A"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089148B0" w:rsidR="003808E1" w:rsidRPr="00F542E8" w:rsidRDefault="00484ED2" w:rsidP="00AF47DB">
                  <w:pPr>
                    <w:jc w:val="center"/>
                    <w:rPr>
                      <w:rFonts w:ascii="Verdana" w:hAnsi="Verdana"/>
                      <w:sz w:val="16"/>
                      <w:szCs w:val="16"/>
                      <w:lang w:val="en-US"/>
                    </w:rPr>
                  </w:pPr>
                  <w:r>
                    <w:rPr>
                      <w:rFonts w:ascii="Verdana" w:hAnsi="Verdana"/>
                      <w:sz w:val="16"/>
                      <w:szCs w:val="16"/>
                      <w:lang w:val="en-US"/>
                    </w:rPr>
                    <w:t>55</w:t>
                  </w:r>
                </w:p>
              </w:tc>
              <w:tc>
                <w:tcPr>
                  <w:tcW w:w="762" w:type="dxa"/>
                  <w:vAlign w:val="center"/>
                </w:tcPr>
                <w:p w14:paraId="35AD62AC" w14:textId="5C2BDACA" w:rsidR="003808E1" w:rsidRPr="00F542E8" w:rsidRDefault="00484ED2">
                  <w:pPr>
                    <w:jc w:val="center"/>
                    <w:rPr>
                      <w:rFonts w:ascii="Verdana" w:hAnsi="Verdana"/>
                      <w:sz w:val="16"/>
                      <w:szCs w:val="16"/>
                      <w:lang w:val="en-US"/>
                    </w:rPr>
                  </w:pPr>
                  <w:r>
                    <w:rPr>
                      <w:rFonts w:ascii="Verdana" w:hAnsi="Verdana"/>
                      <w:sz w:val="16"/>
                      <w:szCs w:val="16"/>
                      <w:lang w:val="en-US"/>
                    </w:rPr>
                    <w:t>50</w:t>
                  </w:r>
                </w:p>
              </w:tc>
              <w:tc>
                <w:tcPr>
                  <w:tcW w:w="847" w:type="dxa"/>
                  <w:vAlign w:val="center"/>
                </w:tcPr>
                <w:p w14:paraId="57AF2F4F" w14:textId="20DFC237" w:rsidR="003808E1" w:rsidRPr="00F542E8" w:rsidRDefault="00484ED2">
                  <w:pPr>
                    <w:jc w:val="center"/>
                    <w:rPr>
                      <w:rFonts w:ascii="Verdana" w:hAnsi="Verdana"/>
                      <w:sz w:val="16"/>
                      <w:szCs w:val="16"/>
                      <w:lang w:val="en-US"/>
                    </w:rPr>
                  </w:pPr>
                  <w:r>
                    <w:rPr>
                      <w:rFonts w:ascii="Verdana" w:hAnsi="Verdana"/>
                      <w:sz w:val="16"/>
                      <w:szCs w:val="16"/>
                      <w:lang w:val="en-US"/>
                    </w:rPr>
                    <w:t>60</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440C0A"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08DC6FEE" w:rsidR="003C3480" w:rsidRPr="00F542E8" w:rsidRDefault="00484ED2" w:rsidP="00AF47DB">
                  <w:pPr>
                    <w:jc w:val="center"/>
                    <w:rPr>
                      <w:rFonts w:ascii="Verdana" w:hAnsi="Verdana"/>
                      <w:sz w:val="16"/>
                      <w:szCs w:val="16"/>
                      <w:lang w:val="en-US"/>
                    </w:rPr>
                  </w:pPr>
                  <w:r>
                    <w:rPr>
                      <w:rFonts w:ascii="Verdana" w:hAnsi="Verdana"/>
                      <w:sz w:val="16"/>
                      <w:szCs w:val="16"/>
                      <w:lang w:val="en-US"/>
                    </w:rPr>
                    <w:t>4</w:t>
                  </w:r>
                </w:p>
              </w:tc>
              <w:tc>
                <w:tcPr>
                  <w:tcW w:w="847" w:type="dxa"/>
                  <w:vAlign w:val="center"/>
                </w:tcPr>
                <w:p w14:paraId="0610F643" w14:textId="7D808E38" w:rsidR="003C3480" w:rsidRPr="00F542E8" w:rsidRDefault="00484ED2" w:rsidP="00AF47DB">
                  <w:pPr>
                    <w:jc w:val="center"/>
                    <w:rPr>
                      <w:rFonts w:ascii="Verdana" w:hAnsi="Verdana"/>
                      <w:sz w:val="16"/>
                      <w:szCs w:val="16"/>
                      <w:lang w:val="en-US"/>
                    </w:rPr>
                  </w:pPr>
                  <w:r>
                    <w:rPr>
                      <w:rFonts w:ascii="Verdana" w:hAnsi="Verdana"/>
                      <w:sz w:val="16"/>
                      <w:szCs w:val="16"/>
                      <w:lang w:val="en-US"/>
                    </w:rPr>
                    <w:t>7.5</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440C0A"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2A7DD375" w:rsidR="003C3480" w:rsidRPr="00F542E8" w:rsidRDefault="00440C0A"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16F75B7F"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440C0A"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03791F21"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0</w:t>
                  </w:r>
                  <w:r w:rsidRPr="00F542E8">
                    <w:rPr>
                      <w:rFonts w:ascii="Verdana" w:hAnsi="Verdana"/>
                      <w:sz w:val="16"/>
                      <w:szCs w:val="16"/>
                      <w:lang w:val="en-US"/>
                    </w:rPr>
                    <w:t>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440C0A" w14:paraId="43B36B55" w14:textId="77777777" w:rsidTr="003C3480">
              <w:trPr>
                <w:trHeight w:hRule="exact" w:val="501"/>
              </w:trPr>
              <w:tc>
                <w:tcPr>
                  <w:tcW w:w="1302" w:type="dxa"/>
                  <w:vAlign w:val="center"/>
                </w:tcPr>
                <w:p w14:paraId="6E070DEA" w14:textId="4A2B19E3"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w:t>
                  </w:r>
                  <w:r w:rsidR="00B127BD">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3768981A" w:rsidR="003C3480" w:rsidRPr="00F542E8" w:rsidRDefault="00023FA3" w:rsidP="00AF47DB">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B127BD" w:rsidRPr="00440C0A" w14:paraId="09FC0E5F" w14:textId="77777777" w:rsidTr="003C3480">
              <w:trPr>
                <w:trHeight w:hRule="exact" w:val="501"/>
              </w:trPr>
              <w:tc>
                <w:tcPr>
                  <w:tcW w:w="1302" w:type="dxa"/>
                  <w:vAlign w:val="center"/>
                </w:tcPr>
                <w:p w14:paraId="5F2A2EEC" w14:textId="5CB5D6C8" w:rsidR="00B127BD" w:rsidRDefault="00B127BD" w:rsidP="00B127BD">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7056F237" w14:textId="77777777" w:rsidR="00B127BD" w:rsidRPr="00F542E8" w:rsidRDefault="00B127BD" w:rsidP="00B127BD">
                  <w:pPr>
                    <w:jc w:val="center"/>
                    <w:rPr>
                      <w:rFonts w:ascii="Verdana" w:hAnsi="Verdana"/>
                      <w:sz w:val="16"/>
                      <w:szCs w:val="16"/>
                      <w:lang w:val="en-US"/>
                    </w:rPr>
                  </w:pPr>
                </w:p>
              </w:tc>
              <w:tc>
                <w:tcPr>
                  <w:tcW w:w="762" w:type="dxa"/>
                  <w:vAlign w:val="center"/>
                </w:tcPr>
                <w:p w14:paraId="52972A0E" w14:textId="46FDB18A" w:rsidR="00B127BD" w:rsidRDefault="00B127BD" w:rsidP="00B127BD">
                  <w:pPr>
                    <w:tabs>
                      <w:tab w:val="decimal" w:pos="12"/>
                    </w:tabs>
                    <w:jc w:val="center"/>
                    <w:rPr>
                      <w:rFonts w:ascii="Verdana" w:hAnsi="Verdana"/>
                      <w:sz w:val="16"/>
                      <w:szCs w:val="16"/>
                      <w:lang w:val="en-US"/>
                    </w:rPr>
                  </w:pPr>
                  <w:r>
                    <w:rPr>
                      <w:rFonts w:ascii="Verdana" w:hAnsi="Verdana"/>
                      <w:sz w:val="16"/>
                      <w:szCs w:val="16"/>
                      <w:lang w:val="en-US"/>
                    </w:rPr>
                    <w:t>0.25</w:t>
                  </w:r>
                </w:p>
              </w:tc>
              <w:tc>
                <w:tcPr>
                  <w:tcW w:w="847" w:type="dxa"/>
                  <w:vAlign w:val="center"/>
                </w:tcPr>
                <w:p w14:paraId="0C354184" w14:textId="3CED611C" w:rsidR="00B127BD" w:rsidRPr="00F542E8" w:rsidRDefault="00B127BD" w:rsidP="00B127BD">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721F240A" w14:textId="4752F093" w:rsidR="00B127BD" w:rsidRPr="00F542E8" w:rsidRDefault="00B127BD" w:rsidP="00B127BD">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2FB69197" w14:textId="53E410F1" w:rsidR="00B127BD" w:rsidRDefault="00B127BD" w:rsidP="00B127BD">
                  <w:pPr>
                    <w:jc w:val="center"/>
                    <w:rPr>
                      <w:rFonts w:ascii="Verdana" w:hAnsi="Verdana"/>
                      <w:sz w:val="16"/>
                      <w:szCs w:val="16"/>
                      <w:lang w:val="en-US"/>
                    </w:rPr>
                  </w:pPr>
                  <w:r>
                    <w:rPr>
                      <w:rFonts w:ascii="Verdana" w:hAnsi="Verdana"/>
                      <w:sz w:val="16"/>
                      <w:szCs w:val="16"/>
                      <w:lang w:val="en-US"/>
                    </w:rPr>
                    <w:t>IFU 60,1991</w:t>
                  </w:r>
                </w:p>
              </w:tc>
            </w:tr>
            <w:tr w:rsidR="003808E1" w:rsidRPr="00440C0A"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691E845B"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.5</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440C0A"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440C0A"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1027BD02" w:rsidR="006E06AA" w:rsidRPr="00D74BDB" w:rsidRDefault="00B25BB8"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440C0A"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3790749B" w:rsidR="006E06AA" w:rsidRPr="00D74BDB" w:rsidRDefault="006E06AA" w:rsidP="006E06AA">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440C0A"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440C0A"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440C0A"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40C0A" w14:paraId="5B852E9C" w14:textId="77777777" w:rsidTr="00953535">
        <w:trPr>
          <w:trHeight w:val="3809"/>
        </w:trPr>
        <w:tc>
          <w:tcPr>
            <w:tcW w:w="9210" w:type="dxa"/>
          </w:tcPr>
          <w:p w14:paraId="79F4C778" w14:textId="77777777" w:rsidR="00146651" w:rsidRPr="002C594E" w:rsidRDefault="00146651" w:rsidP="000A27EC">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0A27E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0A27EC">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0A27E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0A27EC">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16 December 2008 on food additives;</w:t>
            </w:r>
          </w:p>
          <w:p w14:paraId="55F4D092"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lastRenderedPageBreak/>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0CA730CE" w:rsidR="00146651" w:rsidRDefault="00146651" w:rsidP="000A27E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819416" w14:textId="77777777" w:rsidR="000A27EC" w:rsidRDefault="000A27EC" w:rsidP="000A27EC">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p>
          <w:p w14:paraId="1E6D2084" w14:textId="77777777" w:rsidR="003F1487" w:rsidRPr="000A27EC" w:rsidRDefault="00146651" w:rsidP="000A27EC">
            <w:pPr>
              <w:numPr>
                <w:ilvl w:val="0"/>
                <w:numId w:val="24"/>
              </w:numPr>
              <w:spacing w:before="100" w:beforeAutospacing="1"/>
              <w:jc w:val="both"/>
              <w:rPr>
                <w:rFonts w:ascii="Verdana" w:hAnsi="Verdana"/>
                <w:lang w:val="en-US"/>
              </w:rPr>
            </w:pPr>
            <w:r w:rsidRPr="000A27EC">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ABC092D"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7AB8FC5B" w14:textId="68392C03" w:rsidR="00DF481E" w:rsidRPr="002C594E" w:rsidRDefault="00DF481E" w:rsidP="001E1265">
            <w:pPr>
              <w:spacing w:before="120"/>
              <w:ind w:left="284" w:hanging="284"/>
              <w:rPr>
                <w:rFonts w:ascii="Verdana" w:hAnsi="Verdana"/>
                <w:lang w:val="en-US"/>
              </w:rPr>
            </w:pPr>
            <w:r>
              <w:rPr>
                <w:rFonts w:ascii="Verdana" w:hAnsi="Verdana"/>
                <w:lang w:val="en-US"/>
              </w:rPr>
              <w:t xml:space="preserve">    D 09.01 13</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0ECCE490"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w:t>
            </w:r>
            <w:r w:rsidR="00DF481E">
              <w:rPr>
                <w:rFonts w:ascii="Verdana" w:hAnsi="Verdana"/>
                <w:lang w:val="en-US"/>
              </w:rPr>
              <w:t xml:space="preserve"> </w:t>
            </w:r>
            <w:r w:rsidR="00BD4A59">
              <w:rPr>
                <w:rFonts w:ascii="Verdana" w:hAnsi="Verdana"/>
                <w:lang w:val="en-US"/>
              </w:rPr>
              <w:t xml:space="preserve">Temporary Storage – Sending to the Finished </w:t>
            </w:r>
            <w:r w:rsidR="00681AE1">
              <w:rPr>
                <w:rFonts w:ascii="Verdana" w:hAnsi="Verdana"/>
                <w:lang w:val="en-US"/>
              </w:rPr>
              <w:t xml:space="preserve">Products Department - Pasteurization -Concentration – Refrigeration </w:t>
            </w:r>
            <w:r w:rsidR="00BD4A59">
              <w:rPr>
                <w:rFonts w:ascii="Verdana" w:hAnsi="Verdana"/>
                <w:lang w:val="en-US"/>
              </w:rPr>
              <w:t xml:space="preserve">-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40C0A"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1D2B8DD5" w:rsidR="00163F15" w:rsidRPr="002C594E" w:rsidRDefault="00556D8D" w:rsidP="00172D78">
                  <w:pPr>
                    <w:spacing w:before="120"/>
                    <w:rPr>
                      <w:rFonts w:ascii="Verdana" w:hAnsi="Verdana"/>
                      <w:sz w:val="16"/>
                      <w:szCs w:val="16"/>
                      <w:lang w:val="en-US"/>
                    </w:rPr>
                  </w:pPr>
                  <w:r>
                    <w:rPr>
                      <w:rFonts w:ascii="Verdana" w:hAnsi="Verdana"/>
                      <w:sz w:val="16"/>
                      <w:szCs w:val="16"/>
                      <w:lang w:val="en-US"/>
                    </w:rPr>
                    <w:t>2</w:t>
                  </w:r>
                  <w:r w:rsidR="00E81A4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58723B1D" w:rsidR="00163F15" w:rsidRPr="002C594E" w:rsidRDefault="00E81A49" w:rsidP="003808E1">
                  <w:pPr>
                    <w:spacing w:before="120"/>
                    <w:rPr>
                      <w:rFonts w:ascii="Verdana" w:hAnsi="Verdana"/>
                      <w:sz w:val="16"/>
                      <w:szCs w:val="16"/>
                      <w:lang w:val="en-US"/>
                    </w:rPr>
                  </w:pPr>
                  <w:r>
                    <w:rPr>
                      <w:rFonts w:ascii="Verdana" w:hAnsi="Verdana"/>
                      <w:sz w:val="16"/>
                      <w:szCs w:val="16"/>
                      <w:lang w:val="en-US"/>
                    </w:rPr>
                    <w:t>250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440C0A"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440C0A"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440C0A"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3C1D565A"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20FD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633F0EF4" w:rsidR="00163F15" w:rsidRPr="002C594E" w:rsidRDefault="003808E1" w:rsidP="00583DB6">
                  <w:pPr>
                    <w:spacing w:before="120"/>
                    <w:rPr>
                      <w:rFonts w:ascii="Verdana" w:hAnsi="Verdana"/>
                      <w:sz w:val="16"/>
                      <w:szCs w:val="16"/>
                      <w:lang w:val="en-US"/>
                    </w:rPr>
                  </w:pPr>
                  <w:r>
                    <w:rPr>
                      <w:rFonts w:ascii="Verdana" w:hAnsi="Verdana"/>
                      <w:sz w:val="16"/>
                      <w:szCs w:val="16"/>
                      <w:lang w:val="en-US"/>
                    </w:rPr>
                    <w:t>2</w:t>
                  </w:r>
                  <w:r w:rsidR="00320FD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440C0A"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440C0A"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40C0A"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53F4EADF"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20FD2">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40C0A"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40C0A"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D736" w14:textId="77777777" w:rsidR="00850E1C" w:rsidRDefault="00850E1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850E1C">
    <w:pPr>
      <w:pStyle w:val="Pidipagina"/>
      <w:jc w:val="center"/>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320FD2" w:rsidRPr="001E1265" w14:paraId="58E2F31A" w14:textId="77777777" w:rsidTr="00D52A1A">
      <w:tc>
        <w:tcPr>
          <w:tcW w:w="567" w:type="dxa"/>
          <w:tcBorders>
            <w:top w:val="single" w:sz="4" w:space="0" w:color="000000"/>
            <w:left w:val="single" w:sz="4" w:space="0" w:color="000000"/>
            <w:bottom w:val="single" w:sz="4" w:space="0" w:color="000000"/>
          </w:tcBorders>
          <w:vAlign w:val="center"/>
        </w:tcPr>
        <w:p w14:paraId="2C7EA9D6" w14:textId="16293D78" w:rsidR="00320FD2" w:rsidRPr="001E1265" w:rsidRDefault="00320FD2" w:rsidP="00320FD2">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right w:val="nil"/>
          </w:tcBorders>
          <w:vAlign w:val="center"/>
        </w:tcPr>
        <w:p w14:paraId="124637A2" w14:textId="4F3320F8" w:rsidR="00320FD2" w:rsidRDefault="00320FD2" w:rsidP="00320FD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376C4FAB" w:rsidR="00320FD2" w:rsidRDefault="00320FD2" w:rsidP="00320FD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462F86EC" w:rsidR="00320FD2" w:rsidRDefault="00850E1C" w:rsidP="00850E1C">
          <w:pPr>
            <w:pStyle w:val="Pidipagina"/>
            <w:snapToGrid w:val="0"/>
            <w:jc w:val="center"/>
            <w:rPr>
              <w:rFonts w:ascii="Verdana" w:hAnsi="Verdana"/>
              <w:sz w:val="16"/>
              <w:szCs w:val="16"/>
              <w:lang w:val="en-US"/>
            </w:rPr>
          </w:pPr>
          <w:r w:rsidRPr="00850E1C">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38EF510" w14:textId="77777777" w:rsidR="00320FD2" w:rsidRDefault="00320FD2" w:rsidP="00320FD2">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2E5C3CFB" w:rsidR="00320FD2" w:rsidRDefault="00320FD2" w:rsidP="00320FD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343" w14:textId="77777777" w:rsidR="00850E1C" w:rsidRDefault="00850E1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1592A115"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405BE2">
            <w:rPr>
              <w:rFonts w:ascii="Verdana" w:hAnsi="Verdana"/>
              <w:b/>
              <w:bCs/>
              <w:sz w:val="24"/>
              <w:szCs w:val="24"/>
            </w:rPr>
            <w:t>37</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43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43A03"/>
    <w:rsid w:val="000440FC"/>
    <w:rsid w:val="00045A7B"/>
    <w:rsid w:val="00056338"/>
    <w:rsid w:val="00065814"/>
    <w:rsid w:val="000677DC"/>
    <w:rsid w:val="000757CC"/>
    <w:rsid w:val="000814D0"/>
    <w:rsid w:val="0008295C"/>
    <w:rsid w:val="00084426"/>
    <w:rsid w:val="00084AAE"/>
    <w:rsid w:val="00087A3A"/>
    <w:rsid w:val="00087ED5"/>
    <w:rsid w:val="00091FF2"/>
    <w:rsid w:val="00092190"/>
    <w:rsid w:val="00092BE3"/>
    <w:rsid w:val="00092F94"/>
    <w:rsid w:val="000A27EC"/>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0FD2"/>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05BE2"/>
    <w:rsid w:val="00413C44"/>
    <w:rsid w:val="00413D6A"/>
    <w:rsid w:val="0042012D"/>
    <w:rsid w:val="00423D2B"/>
    <w:rsid w:val="004260B0"/>
    <w:rsid w:val="004402B2"/>
    <w:rsid w:val="00440633"/>
    <w:rsid w:val="00440C0A"/>
    <w:rsid w:val="00444A3D"/>
    <w:rsid w:val="00454F59"/>
    <w:rsid w:val="00455621"/>
    <w:rsid w:val="00457D66"/>
    <w:rsid w:val="00461A80"/>
    <w:rsid w:val="00462266"/>
    <w:rsid w:val="0048207C"/>
    <w:rsid w:val="00482084"/>
    <w:rsid w:val="00484ED2"/>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0E1C"/>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27BD"/>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4385"/>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4161C-3839-4965-BD9E-A159C7D1E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1932</Words>
  <Characters>11013</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48</cp:revision>
  <cp:lastPrinted>2017-02-25T09:26:00Z</cp:lastPrinted>
  <dcterms:created xsi:type="dcterms:W3CDTF">2016-04-01T08:02:00Z</dcterms:created>
  <dcterms:modified xsi:type="dcterms:W3CDTF">2022-03-31T09:06:00Z</dcterms:modified>
  <cp:category>Ufficio Qualità</cp:category>
  <cp:contentStatus>Rev. 2</cp:contentStatus>
</cp:coreProperties>
</file>