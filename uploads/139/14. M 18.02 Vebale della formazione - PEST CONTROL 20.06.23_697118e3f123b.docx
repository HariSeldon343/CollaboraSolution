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FA5B741" w14:textId="06FECDFF" w:rsidR="0092742B" w:rsidRDefault="00A338ED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D445DE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A338ED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18611810" w:rsidR="0092742B" w:rsidRDefault="00A338ED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223AB62A" w:rsidR="001E558C" w:rsidRDefault="00A338ED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C1134E">
        <w:trPr>
          <w:trHeight w:val="2509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6BBCB49A" w14:textId="53B99184" w:rsidR="00ED3E86" w:rsidRDefault="00037611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Formazione sulla procedura del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Pest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Control interno, in particolare è stato sottolineato che, qualora si riscontrino anomalie durante il controllo interno mensile di qualsivoglia trappola, è necessario comunicarlo tempestivamente al fine di poter contattare la ditta deputata al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Pest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Control, che potrà così verificare e risolvere le eventuali </w:t>
            </w:r>
            <w:r w:rsidR="00902D66">
              <w:rPr>
                <w:rFonts w:ascii="Calibri" w:hAnsi="Calibri" w:cs="Calibri"/>
                <w:sz w:val="22"/>
                <w:szCs w:val="22"/>
              </w:rPr>
              <w:t>problematiche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riscontrate.</w:t>
            </w:r>
          </w:p>
          <w:p w14:paraId="1E247078" w14:textId="2B113377" w:rsidR="00384682" w:rsidRPr="000865E4" w:rsidRDefault="00384682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295089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85A43AB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95FBD1F" w14:textId="77777777" w:rsidR="00E87642" w:rsidRDefault="00E87642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Manuale </w:t>
            </w:r>
          </w:p>
          <w:p w14:paraId="7585EF7C" w14:textId="719B2ECF" w:rsidR="00750D8F" w:rsidRDefault="008C70E1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HACCP</w:t>
            </w:r>
          </w:p>
          <w:p w14:paraId="76FB6403" w14:textId="2E4157C4" w:rsidR="00F66DAC" w:rsidRPr="00B10C6B" w:rsidRDefault="00F66DAC" w:rsidP="00E87642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24FFE9BB" w:rsidR="004757FC" w:rsidRPr="00B10C6B" w:rsidRDefault="00902D66" w:rsidP="00ED3E86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20</w:t>
            </w:r>
            <w:r w:rsidR="00F66DAC">
              <w:rPr>
                <w:rFonts w:asciiTheme="minorHAnsi" w:hAnsiTheme="minorHAnsi" w:cstheme="minorHAnsi"/>
                <w:sz w:val="24"/>
                <w:szCs w:val="24"/>
              </w:rPr>
              <w:t>/0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6</w:t>
            </w:r>
            <w:r w:rsidR="00F66DAC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r w:rsidR="006006D2">
              <w:rPr>
                <w:rFonts w:asciiTheme="minorHAnsi" w:hAnsiTheme="minorHAnsi" w:cstheme="minorHAnsi"/>
                <w:sz w:val="24"/>
                <w:szCs w:val="24"/>
              </w:rPr>
              <w:t>2023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5E01E9A1" w:rsidR="00673206" w:rsidRPr="00B10C6B" w:rsidRDefault="00ED3E86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Francesco Barreca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C1134E">
        <w:trPr>
          <w:trHeight w:val="619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25A53B31" w:rsidR="004757FC" w:rsidRPr="00B10C6B" w:rsidRDefault="00902D66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30 minuti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D10A70" w:rsidRPr="00B10C6B" w14:paraId="6845B75C" w14:textId="77777777" w:rsidTr="00011411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5B8E18" w14:textId="1F052555" w:rsidR="00D10A70" w:rsidRPr="00B10C6B" w:rsidRDefault="00A82C55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N. p</w:t>
            </w:r>
            <w:r w:rsidR="00D10A70"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6725C7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213543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50961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Firma</w:t>
            </w:r>
          </w:p>
        </w:tc>
      </w:tr>
      <w:tr w:rsidR="00483769" w:rsidRPr="00B10C6B" w14:paraId="281C0CA6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5B04B2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D00A05" w14:textId="1173E4F8" w:rsidR="00483769" w:rsidRPr="00F221BD" w:rsidRDefault="00870CE3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 Qualità</w:t>
            </w:r>
            <w:r w:rsidR="00483769"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1D14C4" w14:textId="742D7EBB" w:rsidR="00483769" w:rsidRDefault="00870CE3" w:rsidP="00BB5E48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Elsa Liga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290D3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6ABE86" w14:textId="77777777" w:rsidR="00483769" w:rsidRDefault="00483769" w:rsidP="00483769">
            <w:pPr>
              <w:suppressAutoHyphens w:val="0"/>
            </w:pPr>
          </w:p>
        </w:tc>
      </w:tr>
      <w:tr w:rsidR="00483769" w:rsidRPr="00B10C6B" w14:paraId="01CAA512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E7C88E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05CEF9" w14:textId="2DD11C1B" w:rsidR="00483769" w:rsidRPr="00F221BD" w:rsidRDefault="00B62D94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Operatore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1E2B2" w14:textId="5ED07679" w:rsidR="00483769" w:rsidRDefault="00B62D94" w:rsidP="00BB5E48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Francesco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Bonarrigo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2C85D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08D8F98" w14:textId="77777777" w:rsidR="00483769" w:rsidRDefault="00483769" w:rsidP="00483769">
            <w:pPr>
              <w:suppressAutoHyphens w:val="0"/>
            </w:pPr>
          </w:p>
        </w:tc>
      </w:tr>
      <w:tr w:rsidR="008577F2" w:rsidRPr="00B10C6B" w14:paraId="4F2E6956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C06EAE" w14:textId="77777777" w:rsidR="008577F2" w:rsidRPr="00B10C6B" w:rsidRDefault="008577F2" w:rsidP="008577F2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62D9C2" w14:textId="7A6B1D13" w:rsidR="008577F2" w:rsidRDefault="008B22A0" w:rsidP="008577F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 Amministrativo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48CB6E" w14:textId="285162B9" w:rsidR="008577F2" w:rsidRDefault="008B22A0" w:rsidP="008577F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Giovanna Iannello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120CA" w14:textId="77777777" w:rsidR="008577F2" w:rsidRPr="00667151" w:rsidRDefault="008577F2" w:rsidP="008577F2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43B973" w14:textId="77777777" w:rsidR="008577F2" w:rsidRDefault="008577F2" w:rsidP="008577F2">
            <w:pPr>
              <w:suppressAutoHyphens w:val="0"/>
            </w:pPr>
          </w:p>
        </w:tc>
      </w:tr>
      <w:tr w:rsidR="008577F2" w:rsidRPr="00B10C6B" w14:paraId="6E29CA36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3E83DD" w14:textId="77777777" w:rsidR="008577F2" w:rsidRPr="00B10C6B" w:rsidRDefault="008577F2" w:rsidP="008577F2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557DF6" w14:textId="4E3EAC63" w:rsidR="008577F2" w:rsidRPr="00182FDD" w:rsidRDefault="00445054" w:rsidP="008577F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Impianto Depurazione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CE4DEA" w14:textId="0449753A" w:rsidR="008577F2" w:rsidRDefault="00445054" w:rsidP="008577F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Roberta Micalizzi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FD41C" w14:textId="77777777" w:rsidR="008577F2" w:rsidRPr="00667151" w:rsidRDefault="008577F2" w:rsidP="008577F2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6C928AB" w14:textId="77777777" w:rsidR="008577F2" w:rsidRDefault="008577F2" w:rsidP="008577F2">
            <w:pPr>
              <w:suppressAutoHyphens w:val="0"/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lastRenderedPageBreak/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497A58">
        <w:trPr>
          <w:trHeight w:val="1314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1044F570" w:rsidR="00BC6A09" w:rsidRPr="00B10C6B" w:rsidRDefault="00A338ED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8B22A0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/2023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5A0B6C07" w:rsidR="00BC6A09" w:rsidRPr="00B10C6B" w:rsidRDefault="00A338ED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8B22A0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/2023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12493457" w:rsidR="00E451EB" w:rsidRPr="00B10C6B" w:rsidRDefault="00A338ED" w:rsidP="00CA28B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Francesco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Bonarrigo</w:t>
            </w:r>
            <w:proofErr w:type="spellEnd"/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26C7EAB9" w:rsidR="007002F8" w:rsidRPr="00B10C6B" w:rsidRDefault="00A338ED" w:rsidP="008B22A0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Azioni da intraprendere qualora si riscontrino anomalie delle trappole deputate al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pest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-control</w:t>
            </w: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F779F1" w14:textId="77777777" w:rsidR="004757FC" w:rsidRPr="00B10C6B" w:rsidRDefault="00A338ED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A338ED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A338ED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072949">
                  <w:t>‬</w:t>
                </w:r>
                <w:r w:rsidR="00072949">
                  <w:t>‬</w:t>
                </w:r>
                <w:r w:rsidR="004369C6">
                  <w:t>‬</w:t>
                </w:r>
                <w:r w:rsidR="004369C6">
                  <w:t>‬</w:t>
                </w:r>
                <w:r w:rsidR="006006D2">
                  <w:t>‬</w:t>
                </w:r>
                <w:r w:rsidR="006006D2">
                  <w:t>‬</w:t>
                </w:r>
                <w:r w:rsidR="00F66DAC">
                  <w:t>‬</w:t>
                </w:r>
                <w:r w:rsidR="00F66DAC">
                  <w:t>‬</w:t>
                </w:r>
                <w:r w:rsidR="00B8407E">
                  <w:t>‬</w:t>
                </w:r>
                <w:r w:rsidR="00B8407E">
                  <w:t>‬</w:t>
                </w:r>
                <w:r w:rsidR="000865E4">
                  <w:t>‬</w:t>
                </w:r>
                <w:r w:rsidR="000865E4">
                  <w:t>‬</w:t>
                </w:r>
                <w:r w:rsidR="00060743">
                  <w:t>‬</w:t>
                </w:r>
                <w:r w:rsidR="00060743">
                  <w:t>‬</w:t>
                </w:r>
                <w:r w:rsidR="00EE2165">
                  <w:t>‬</w:t>
                </w:r>
                <w:r w:rsidR="00EE2165">
                  <w:t>‬</w:t>
                </w:r>
                <w:r w:rsidR="00C1134E">
                  <w:t>‬</w:t>
                </w:r>
                <w:r w:rsidR="00C1134E">
                  <w:t>‬</w:t>
                </w:r>
                <w:r w:rsidR="008B22A0">
                  <w:t>‬</w:t>
                </w:r>
                <w:r w:rsidR="008B22A0">
                  <w:t>‬</w:t>
                </w:r>
                <w:r w:rsidR="009F79DC">
                  <w:t>‬</w:t>
                </w:r>
                <w:r w:rsidR="009F79DC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719B2767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NOME: </w:t>
            </w:r>
            <w:r w:rsidR="00C354F7">
              <w:rPr>
                <w:rFonts w:asciiTheme="minorHAnsi" w:hAnsiTheme="minorHAnsi" w:cstheme="minorHAnsi"/>
                <w:sz w:val="22"/>
                <w:szCs w:val="22"/>
              </w:rPr>
              <w:t>Francesco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52DDD5C5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  <w:r w:rsidR="00C354F7">
              <w:rPr>
                <w:rFonts w:asciiTheme="minorHAnsi" w:hAnsiTheme="minorHAnsi" w:cstheme="minorHAnsi"/>
                <w:sz w:val="22"/>
                <w:szCs w:val="22"/>
              </w:rPr>
              <w:t xml:space="preserve"> Barreca</w:t>
            </w:r>
          </w:p>
          <w:p w14:paraId="1A37ED45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6E7723" w14:textId="51068B47" w:rsidR="001D0C1F" w:rsidRPr="00B10C6B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FIRMA  ___________________________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12C1931"/>
    <w:multiLevelType w:val="hybridMultilevel"/>
    <w:tmpl w:val="240E8D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135EE"/>
    <w:multiLevelType w:val="hybridMultilevel"/>
    <w:tmpl w:val="1500E1B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7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8"/>
  </w:num>
  <w:num w:numId="8" w16cid:durableId="1399938116">
    <w:abstractNumId w:val="5"/>
  </w:num>
  <w:num w:numId="9" w16cid:durableId="20141856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45057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37611"/>
    <w:rsid w:val="00060743"/>
    <w:rsid w:val="00066C9A"/>
    <w:rsid w:val="00072949"/>
    <w:rsid w:val="000865E4"/>
    <w:rsid w:val="000B2A84"/>
    <w:rsid w:val="000B7F51"/>
    <w:rsid w:val="001177AC"/>
    <w:rsid w:val="001352B6"/>
    <w:rsid w:val="00144505"/>
    <w:rsid w:val="0017136D"/>
    <w:rsid w:val="001C3104"/>
    <w:rsid w:val="001D0C1F"/>
    <w:rsid w:val="001E558C"/>
    <w:rsid w:val="0022519D"/>
    <w:rsid w:val="002863B0"/>
    <w:rsid w:val="0029053E"/>
    <w:rsid w:val="002A0E23"/>
    <w:rsid w:val="002C1BF0"/>
    <w:rsid w:val="002E1EBF"/>
    <w:rsid w:val="00303D84"/>
    <w:rsid w:val="00336898"/>
    <w:rsid w:val="00384682"/>
    <w:rsid w:val="00395F8E"/>
    <w:rsid w:val="003A105A"/>
    <w:rsid w:val="003A114F"/>
    <w:rsid w:val="003B4349"/>
    <w:rsid w:val="003D5763"/>
    <w:rsid w:val="003F1BFA"/>
    <w:rsid w:val="003F3F92"/>
    <w:rsid w:val="00434D55"/>
    <w:rsid w:val="004369C6"/>
    <w:rsid w:val="00445054"/>
    <w:rsid w:val="00446920"/>
    <w:rsid w:val="004472FB"/>
    <w:rsid w:val="0047056F"/>
    <w:rsid w:val="004757FC"/>
    <w:rsid w:val="00483769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40FA3"/>
    <w:rsid w:val="00553CE7"/>
    <w:rsid w:val="00556EA7"/>
    <w:rsid w:val="005A2C1C"/>
    <w:rsid w:val="005C0B7E"/>
    <w:rsid w:val="005D1816"/>
    <w:rsid w:val="005F4A09"/>
    <w:rsid w:val="005F67B9"/>
    <w:rsid w:val="005F7993"/>
    <w:rsid w:val="006006D2"/>
    <w:rsid w:val="006029CD"/>
    <w:rsid w:val="00615181"/>
    <w:rsid w:val="00662DEB"/>
    <w:rsid w:val="00667151"/>
    <w:rsid w:val="00673206"/>
    <w:rsid w:val="006759FC"/>
    <w:rsid w:val="00683B95"/>
    <w:rsid w:val="006A5381"/>
    <w:rsid w:val="006C589A"/>
    <w:rsid w:val="006F3014"/>
    <w:rsid w:val="006F792A"/>
    <w:rsid w:val="007002F8"/>
    <w:rsid w:val="0072039A"/>
    <w:rsid w:val="007265C7"/>
    <w:rsid w:val="00726E9B"/>
    <w:rsid w:val="00750D8F"/>
    <w:rsid w:val="00755B95"/>
    <w:rsid w:val="007D505B"/>
    <w:rsid w:val="007E0E84"/>
    <w:rsid w:val="007E48A1"/>
    <w:rsid w:val="007F20FF"/>
    <w:rsid w:val="0080280A"/>
    <w:rsid w:val="008418B2"/>
    <w:rsid w:val="008577F2"/>
    <w:rsid w:val="00870CE3"/>
    <w:rsid w:val="00874E4B"/>
    <w:rsid w:val="00875D52"/>
    <w:rsid w:val="00896875"/>
    <w:rsid w:val="00896FD9"/>
    <w:rsid w:val="008A414E"/>
    <w:rsid w:val="008A6AAD"/>
    <w:rsid w:val="008B22A0"/>
    <w:rsid w:val="008B45D8"/>
    <w:rsid w:val="008C5EB9"/>
    <w:rsid w:val="008C70E1"/>
    <w:rsid w:val="00902D66"/>
    <w:rsid w:val="00917F91"/>
    <w:rsid w:val="00920228"/>
    <w:rsid w:val="009220B8"/>
    <w:rsid w:val="0092742B"/>
    <w:rsid w:val="00946E01"/>
    <w:rsid w:val="00977A5A"/>
    <w:rsid w:val="009B6582"/>
    <w:rsid w:val="009C40A9"/>
    <w:rsid w:val="009F79DC"/>
    <w:rsid w:val="00A0038A"/>
    <w:rsid w:val="00A04CFD"/>
    <w:rsid w:val="00A22FE1"/>
    <w:rsid w:val="00A338ED"/>
    <w:rsid w:val="00A46ABA"/>
    <w:rsid w:val="00A8149E"/>
    <w:rsid w:val="00A82C55"/>
    <w:rsid w:val="00AD35AD"/>
    <w:rsid w:val="00AF1F14"/>
    <w:rsid w:val="00B00CF5"/>
    <w:rsid w:val="00B10C6B"/>
    <w:rsid w:val="00B13E09"/>
    <w:rsid w:val="00B3555C"/>
    <w:rsid w:val="00B379B9"/>
    <w:rsid w:val="00B41E77"/>
    <w:rsid w:val="00B438CB"/>
    <w:rsid w:val="00B50DD4"/>
    <w:rsid w:val="00B62D94"/>
    <w:rsid w:val="00B65A81"/>
    <w:rsid w:val="00B8407E"/>
    <w:rsid w:val="00BA0DE1"/>
    <w:rsid w:val="00BB5E48"/>
    <w:rsid w:val="00BC6A09"/>
    <w:rsid w:val="00BD799D"/>
    <w:rsid w:val="00BE6B03"/>
    <w:rsid w:val="00C1134E"/>
    <w:rsid w:val="00C22739"/>
    <w:rsid w:val="00C354F7"/>
    <w:rsid w:val="00C419AC"/>
    <w:rsid w:val="00C5579E"/>
    <w:rsid w:val="00C814E5"/>
    <w:rsid w:val="00C82CC5"/>
    <w:rsid w:val="00CA28BC"/>
    <w:rsid w:val="00CE163F"/>
    <w:rsid w:val="00D10A70"/>
    <w:rsid w:val="00D154D9"/>
    <w:rsid w:val="00D159BB"/>
    <w:rsid w:val="00D26231"/>
    <w:rsid w:val="00D407F8"/>
    <w:rsid w:val="00D66468"/>
    <w:rsid w:val="00D72BE8"/>
    <w:rsid w:val="00D74998"/>
    <w:rsid w:val="00D84394"/>
    <w:rsid w:val="00D91DFD"/>
    <w:rsid w:val="00D95E34"/>
    <w:rsid w:val="00DD00D0"/>
    <w:rsid w:val="00DF7926"/>
    <w:rsid w:val="00E40792"/>
    <w:rsid w:val="00E4283E"/>
    <w:rsid w:val="00E451EB"/>
    <w:rsid w:val="00E5663F"/>
    <w:rsid w:val="00E57C44"/>
    <w:rsid w:val="00E61035"/>
    <w:rsid w:val="00E87642"/>
    <w:rsid w:val="00E91809"/>
    <w:rsid w:val="00EC69EE"/>
    <w:rsid w:val="00ED3E86"/>
    <w:rsid w:val="00EE2165"/>
    <w:rsid w:val="00F0191D"/>
    <w:rsid w:val="00F221BD"/>
    <w:rsid w:val="00F42F76"/>
    <w:rsid w:val="00F5509A"/>
    <w:rsid w:val="00F66DAC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1120</TotalTime>
  <Pages>2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Qualita</cp:lastModifiedBy>
  <cp:revision>151</cp:revision>
  <cp:lastPrinted>2023-03-13T09:11:00Z</cp:lastPrinted>
  <dcterms:created xsi:type="dcterms:W3CDTF">2015-04-07T13:30:00Z</dcterms:created>
  <dcterms:modified xsi:type="dcterms:W3CDTF">2023-06-21T10:35:00Z</dcterms:modified>
</cp:coreProperties>
</file>