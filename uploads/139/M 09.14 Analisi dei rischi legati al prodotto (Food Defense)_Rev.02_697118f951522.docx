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9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3720"/>
        <w:gridCol w:w="567"/>
        <w:gridCol w:w="567"/>
        <w:gridCol w:w="3260"/>
      </w:tblGrid>
      <w:tr w:rsidR="00820046" w:rsidRPr="00AD1678" w14:paraId="4CFC8275" w14:textId="77777777" w:rsidTr="00820046">
        <w:trPr>
          <w:tblHeader/>
        </w:trPr>
        <w:tc>
          <w:tcPr>
            <w:tcW w:w="2235" w:type="dxa"/>
            <w:shd w:val="clear" w:color="auto" w:fill="auto"/>
            <w:vAlign w:val="center"/>
          </w:tcPr>
          <w:p w14:paraId="219687D3" w14:textId="77777777" w:rsidR="006A6D0A" w:rsidRPr="00AD1678" w:rsidRDefault="001207C6" w:rsidP="00820046">
            <w:pPr>
              <w:ind w:left="34" w:hanging="34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b/>
                <w:sz w:val="22"/>
                <w:szCs w:val="22"/>
              </w:rPr>
              <w:t>FASE</w:t>
            </w:r>
          </w:p>
        </w:tc>
        <w:tc>
          <w:tcPr>
            <w:tcW w:w="3720" w:type="dxa"/>
            <w:shd w:val="clear" w:color="auto" w:fill="auto"/>
            <w:vAlign w:val="center"/>
          </w:tcPr>
          <w:p w14:paraId="26E57542" w14:textId="77777777" w:rsidR="006A6D0A" w:rsidRPr="00AD1678" w:rsidRDefault="006A6D0A" w:rsidP="0082004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b/>
                <w:sz w:val="22"/>
                <w:szCs w:val="22"/>
              </w:rPr>
              <w:t>ASPETTO VALUTATO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BD02304" w14:textId="77777777" w:rsidR="006A6D0A" w:rsidRPr="00AD1678" w:rsidRDefault="006A6D0A" w:rsidP="0082004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b/>
                <w:sz w:val="22"/>
                <w:szCs w:val="22"/>
              </w:rPr>
              <w:t>SI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ADC3995" w14:textId="77777777" w:rsidR="006A6D0A" w:rsidRPr="00AD1678" w:rsidRDefault="006A6D0A" w:rsidP="0082004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b/>
                <w:sz w:val="22"/>
                <w:szCs w:val="22"/>
              </w:rPr>
              <w:t>NO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D99B689" w14:textId="77777777" w:rsidR="006A6D0A" w:rsidRPr="00AD1678" w:rsidRDefault="006A6D0A" w:rsidP="0082004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b/>
                <w:sz w:val="22"/>
                <w:szCs w:val="22"/>
              </w:rPr>
              <w:t>NOTE</w:t>
            </w:r>
          </w:p>
        </w:tc>
      </w:tr>
      <w:tr w:rsidR="00820046" w:rsidRPr="00AD1678" w14:paraId="4388C1DA" w14:textId="77777777" w:rsidTr="00820046">
        <w:tc>
          <w:tcPr>
            <w:tcW w:w="2235" w:type="dxa"/>
            <w:vMerge w:val="restart"/>
            <w:shd w:val="clear" w:color="auto" w:fill="auto"/>
            <w:vAlign w:val="center"/>
          </w:tcPr>
          <w:p w14:paraId="0E25906F" w14:textId="77777777" w:rsidR="001207C6" w:rsidRPr="00AD1678" w:rsidRDefault="001207C6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RICEVIMENTO AGRUMI</w:t>
            </w:r>
          </w:p>
          <w:p w14:paraId="5222A234" w14:textId="77777777" w:rsidR="001207C6" w:rsidRPr="00AD1678" w:rsidRDefault="001207C6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E </w:t>
            </w:r>
          </w:p>
          <w:p w14:paraId="15B5815B" w14:textId="77777777" w:rsidR="006A6D0A" w:rsidRPr="00AD1678" w:rsidRDefault="001207C6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SCARICO</w:t>
            </w:r>
          </w:p>
        </w:tc>
        <w:tc>
          <w:tcPr>
            <w:tcW w:w="3720" w:type="dxa"/>
            <w:shd w:val="clear" w:color="auto" w:fill="auto"/>
            <w:vAlign w:val="center"/>
          </w:tcPr>
          <w:p w14:paraId="6F303914" w14:textId="5E71BAFF" w:rsidR="006A6D0A" w:rsidRPr="00AD1678" w:rsidRDefault="00B03E81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VI </w:t>
            </w:r>
            <w:r w:rsidR="00AD1678"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È</w:t>
            </w: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ASSENZA DI MARCIUME NELLA MATERIA PRIMA</w:t>
            </w:r>
            <w:r w:rsidR="006A6D0A"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?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80A96DF" w14:textId="77777777" w:rsidR="006A6D0A" w:rsidRPr="00AD1678" w:rsidRDefault="007B5FFB" w:rsidP="0082004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94AC45A" w14:textId="77777777" w:rsidR="006A6D0A" w:rsidRPr="00AD1678" w:rsidRDefault="006A6D0A" w:rsidP="0082004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045B7449" w14:textId="77777777" w:rsidR="006A6D0A" w:rsidRPr="00AD1678" w:rsidRDefault="00B03E81" w:rsidP="00B03E81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LA MATERIA PRIMA DEVE ESSERE INTEGRA ED IDONEA.  </w:t>
            </w:r>
          </w:p>
        </w:tc>
      </w:tr>
      <w:tr w:rsidR="00820046" w:rsidRPr="00AD1678" w14:paraId="18CF83B0" w14:textId="77777777" w:rsidTr="00820046">
        <w:tc>
          <w:tcPr>
            <w:tcW w:w="2235" w:type="dxa"/>
            <w:vMerge/>
            <w:shd w:val="clear" w:color="auto" w:fill="auto"/>
            <w:vAlign w:val="center"/>
          </w:tcPr>
          <w:p w14:paraId="70819DE9" w14:textId="77777777" w:rsidR="006A6D0A" w:rsidRPr="00AD1678" w:rsidRDefault="006A6D0A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720" w:type="dxa"/>
            <w:shd w:val="clear" w:color="auto" w:fill="auto"/>
            <w:vAlign w:val="center"/>
          </w:tcPr>
          <w:p w14:paraId="3793EC0E" w14:textId="77777777" w:rsidR="006A6D0A" w:rsidRPr="00AD1678" w:rsidRDefault="00B03E81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SI FA UN PRE-CONTROLLO ORGANOLETTICO?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0D3AB07" w14:textId="77777777" w:rsidR="006A6D0A" w:rsidRPr="00AD1678" w:rsidRDefault="007B5FFB" w:rsidP="0082004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355127F" w14:textId="77777777" w:rsidR="006A6D0A" w:rsidRPr="00AD1678" w:rsidRDefault="006A6D0A" w:rsidP="0082004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41B35BA4" w14:textId="77777777" w:rsidR="006A6D0A" w:rsidRPr="00AD1678" w:rsidRDefault="00B03E81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IL SAPORE DEL SUCCO DEVE ESSERE GRADEVOLE.</w:t>
            </w:r>
          </w:p>
        </w:tc>
      </w:tr>
      <w:tr w:rsidR="00820046" w:rsidRPr="00AD1678" w14:paraId="3E398E15" w14:textId="77777777" w:rsidTr="00820046">
        <w:tc>
          <w:tcPr>
            <w:tcW w:w="2235" w:type="dxa"/>
            <w:vMerge/>
            <w:shd w:val="clear" w:color="auto" w:fill="auto"/>
            <w:vAlign w:val="center"/>
          </w:tcPr>
          <w:p w14:paraId="6BFBB9FF" w14:textId="77777777" w:rsidR="006A6D0A" w:rsidRPr="00AD1678" w:rsidRDefault="006A6D0A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720" w:type="dxa"/>
            <w:shd w:val="clear" w:color="auto" w:fill="auto"/>
            <w:vAlign w:val="center"/>
          </w:tcPr>
          <w:p w14:paraId="331B5B48" w14:textId="77777777" w:rsidR="006A6D0A" w:rsidRPr="00AD1678" w:rsidRDefault="00B03E81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SONO PRESENTI ALLERGENI?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B89A582" w14:textId="77777777" w:rsidR="006A6D0A" w:rsidRPr="00AD1678" w:rsidRDefault="006A6D0A" w:rsidP="0082004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A9F4997" w14:textId="77777777" w:rsidR="006A6D0A" w:rsidRPr="00AD1678" w:rsidRDefault="00B03E81" w:rsidP="0082004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BD6E5C5" w14:textId="77777777" w:rsidR="006A6D0A" w:rsidRPr="00AD1678" w:rsidRDefault="006A6D0A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820046" w:rsidRPr="00AD1678" w14:paraId="034B5D9E" w14:textId="77777777" w:rsidTr="00820046">
        <w:tc>
          <w:tcPr>
            <w:tcW w:w="2235" w:type="dxa"/>
            <w:vMerge/>
            <w:shd w:val="clear" w:color="auto" w:fill="auto"/>
            <w:vAlign w:val="center"/>
          </w:tcPr>
          <w:p w14:paraId="410C9B76" w14:textId="77777777" w:rsidR="006A6D0A" w:rsidRPr="00AD1678" w:rsidRDefault="006A6D0A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720" w:type="dxa"/>
            <w:shd w:val="clear" w:color="auto" w:fill="auto"/>
            <w:vAlign w:val="center"/>
          </w:tcPr>
          <w:p w14:paraId="1BB4E3EC" w14:textId="77777777" w:rsidR="006A6D0A" w:rsidRPr="00AD1678" w:rsidRDefault="00B03E81" w:rsidP="00B03E81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 FITOFARMACI SONO ASSENTI?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5989759" w14:textId="77777777" w:rsidR="006A6D0A" w:rsidRPr="00AD1678" w:rsidRDefault="007B5FFB" w:rsidP="0082004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9F2F72A" w14:textId="77777777" w:rsidR="006A6D0A" w:rsidRPr="00AD1678" w:rsidRDefault="006A6D0A" w:rsidP="0082004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0900EB31" w14:textId="77777777" w:rsidR="006A6D0A" w:rsidRPr="00AD1678" w:rsidRDefault="00B03E81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ANNUALMENTE VENGONO ESEGUITE LE ANALISI.</w:t>
            </w:r>
          </w:p>
        </w:tc>
      </w:tr>
      <w:tr w:rsidR="00820046" w:rsidRPr="00AD1678" w14:paraId="34D1276B" w14:textId="77777777" w:rsidTr="00820046">
        <w:tc>
          <w:tcPr>
            <w:tcW w:w="2235" w:type="dxa"/>
            <w:vMerge w:val="restart"/>
            <w:shd w:val="clear" w:color="auto" w:fill="auto"/>
            <w:vAlign w:val="center"/>
          </w:tcPr>
          <w:p w14:paraId="7D532D51" w14:textId="77777777" w:rsidR="006A6D0A" w:rsidRPr="00AD1678" w:rsidRDefault="00E22BA3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LAVAGGIO</w:t>
            </w:r>
          </w:p>
        </w:tc>
        <w:tc>
          <w:tcPr>
            <w:tcW w:w="3720" w:type="dxa"/>
            <w:shd w:val="clear" w:color="auto" w:fill="auto"/>
            <w:vAlign w:val="center"/>
          </w:tcPr>
          <w:p w14:paraId="7AFE8219" w14:textId="77777777" w:rsidR="006A6D0A" w:rsidRPr="00AD1678" w:rsidRDefault="00E22BA3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L’IRRORAZIONE DELLE SPAZZOLATRICI </w:t>
            </w:r>
            <w:proofErr w:type="gramStart"/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E’</w:t>
            </w:r>
            <w:proofErr w:type="gramEnd"/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IDONEA?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0D1EBCD" w14:textId="77777777" w:rsidR="006A6D0A" w:rsidRPr="00AD1678" w:rsidRDefault="007B5FFB" w:rsidP="0082004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04FCE8B" w14:textId="77777777" w:rsidR="006A6D0A" w:rsidRPr="00AD1678" w:rsidRDefault="006A6D0A" w:rsidP="0082004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70B397BD" w14:textId="77777777" w:rsidR="006A6D0A" w:rsidRPr="00AD1678" w:rsidRDefault="00E22BA3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BUON FUNZIONAMENTO DEGLI ASPERSORI DELLE SPAZZOLATRICI</w:t>
            </w:r>
          </w:p>
        </w:tc>
      </w:tr>
      <w:tr w:rsidR="00820046" w:rsidRPr="00AD1678" w14:paraId="28C2C874" w14:textId="77777777" w:rsidTr="00820046">
        <w:tc>
          <w:tcPr>
            <w:tcW w:w="2235" w:type="dxa"/>
            <w:vMerge/>
            <w:shd w:val="clear" w:color="auto" w:fill="auto"/>
            <w:vAlign w:val="center"/>
          </w:tcPr>
          <w:p w14:paraId="56E21427" w14:textId="77777777" w:rsidR="006A6D0A" w:rsidRPr="00AD1678" w:rsidRDefault="006A6D0A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720" w:type="dxa"/>
            <w:shd w:val="clear" w:color="auto" w:fill="auto"/>
            <w:vAlign w:val="center"/>
          </w:tcPr>
          <w:p w14:paraId="3A2C05AB" w14:textId="77777777" w:rsidR="006A6D0A" w:rsidRPr="00AD1678" w:rsidRDefault="00E22BA3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L’ACQUA DI LAVAGGIO SUBISCE UNA CORRETTA CLORAZIONE?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5E2415F" w14:textId="77777777" w:rsidR="006A6D0A" w:rsidRPr="00AD1678" w:rsidRDefault="007B5FFB" w:rsidP="0082004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3F2A199" w14:textId="77777777" w:rsidR="006A6D0A" w:rsidRPr="00AD1678" w:rsidRDefault="006A6D0A" w:rsidP="0082004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5E2E1404" w14:textId="77777777" w:rsidR="006A6D0A" w:rsidRPr="00AD1678" w:rsidRDefault="00E22BA3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CORRETTA IMPOSTAZIONE DEL DOSATORE DEL CLORO.</w:t>
            </w:r>
          </w:p>
        </w:tc>
      </w:tr>
      <w:tr w:rsidR="00820046" w:rsidRPr="00AD1678" w14:paraId="61912BD4" w14:textId="77777777" w:rsidTr="00820046">
        <w:tc>
          <w:tcPr>
            <w:tcW w:w="2235" w:type="dxa"/>
            <w:vMerge/>
            <w:shd w:val="clear" w:color="auto" w:fill="auto"/>
            <w:vAlign w:val="center"/>
          </w:tcPr>
          <w:p w14:paraId="5390CC4D" w14:textId="77777777" w:rsidR="006A6D0A" w:rsidRPr="00AD1678" w:rsidRDefault="006A6D0A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720" w:type="dxa"/>
            <w:shd w:val="clear" w:color="auto" w:fill="auto"/>
            <w:vAlign w:val="center"/>
          </w:tcPr>
          <w:p w14:paraId="74FA8EB8" w14:textId="77777777" w:rsidR="006A6D0A" w:rsidRPr="00AD1678" w:rsidRDefault="00E22BA3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 VALORI DELLA CARICA BATTERICA SONO RISPETTATI?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B422680" w14:textId="77777777" w:rsidR="006A6D0A" w:rsidRPr="00AD1678" w:rsidRDefault="007B5FFB" w:rsidP="0082004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3CBC781" w14:textId="77777777" w:rsidR="006A6D0A" w:rsidRPr="00AD1678" w:rsidRDefault="006A6D0A" w:rsidP="0082004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7BB172E1" w14:textId="77777777" w:rsidR="006A6D0A" w:rsidRPr="00AD1678" w:rsidRDefault="006A6D0A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E67E10" w:rsidRPr="00AD1678" w14:paraId="7A27E9F7" w14:textId="77777777" w:rsidTr="007B7594">
        <w:trPr>
          <w:trHeight w:val="798"/>
        </w:trPr>
        <w:tc>
          <w:tcPr>
            <w:tcW w:w="2235" w:type="dxa"/>
            <w:shd w:val="clear" w:color="auto" w:fill="auto"/>
            <w:vAlign w:val="center"/>
          </w:tcPr>
          <w:p w14:paraId="194B5B3B" w14:textId="77777777" w:rsidR="00E67E10" w:rsidRPr="00AD1678" w:rsidRDefault="00E67E10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SELEZIONE</w:t>
            </w:r>
          </w:p>
        </w:tc>
        <w:tc>
          <w:tcPr>
            <w:tcW w:w="3720" w:type="dxa"/>
            <w:shd w:val="clear" w:color="auto" w:fill="auto"/>
            <w:vAlign w:val="center"/>
          </w:tcPr>
          <w:p w14:paraId="7AF79988" w14:textId="77777777" w:rsidR="00E67E10" w:rsidRPr="00AD1678" w:rsidRDefault="00E67E10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LA FRUTTA MARCIA, I RAMI ED ALTRI MATERIALI ESTRANEI, VENGONO ELIMINATI?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7C9F1F7" w14:textId="77777777" w:rsidR="00E67E10" w:rsidRPr="00AD1678" w:rsidRDefault="00E67E10" w:rsidP="0082004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954586F" w14:textId="77777777" w:rsidR="00E67E10" w:rsidRPr="00AD1678" w:rsidRDefault="00E67E10" w:rsidP="0082004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63D19402" w14:textId="77777777" w:rsidR="00E67E10" w:rsidRPr="00AD1678" w:rsidRDefault="00E67E10" w:rsidP="00A90575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PRESENZA DI DUE OPERATORI ALLE LINEE DI SELEZIONE</w:t>
            </w:r>
            <w:r w:rsidR="00A90575"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</w:tr>
      <w:tr w:rsidR="00F60AA2" w:rsidRPr="00AD1678" w14:paraId="26424DC8" w14:textId="77777777" w:rsidTr="007B7594">
        <w:trPr>
          <w:trHeight w:val="1122"/>
        </w:trPr>
        <w:tc>
          <w:tcPr>
            <w:tcW w:w="2235" w:type="dxa"/>
            <w:shd w:val="clear" w:color="auto" w:fill="auto"/>
            <w:vAlign w:val="center"/>
          </w:tcPr>
          <w:p w14:paraId="68478F61" w14:textId="77777777" w:rsidR="00F60AA2" w:rsidRPr="00AD1678" w:rsidRDefault="00F60AA2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ESTRAZIONE</w:t>
            </w:r>
          </w:p>
        </w:tc>
        <w:tc>
          <w:tcPr>
            <w:tcW w:w="3720" w:type="dxa"/>
            <w:shd w:val="clear" w:color="auto" w:fill="auto"/>
            <w:vAlign w:val="center"/>
          </w:tcPr>
          <w:p w14:paraId="1C5476C0" w14:textId="77777777" w:rsidR="00F60AA2" w:rsidRPr="00AD1678" w:rsidRDefault="00F60AA2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VENGONO ANALIZZATI I PARAMETRI ANALITICI E ORGANOLETTICI?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F5C568C" w14:textId="77777777" w:rsidR="00F60AA2" w:rsidRPr="00AD1678" w:rsidRDefault="00F60AA2" w:rsidP="0082004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4713EE8" w14:textId="77777777" w:rsidR="00F60AA2" w:rsidRPr="00AD1678" w:rsidRDefault="00F60AA2" w:rsidP="0082004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47872279" w14:textId="77777777" w:rsidR="00F60AA2" w:rsidRPr="00AD1678" w:rsidRDefault="00F60AA2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GLI ADDETTI AL LABORATORIO EFFETTUANO I CONTROLLI ANALITICI ED ORGANOLETTICI SU OGNI LOTTO.</w:t>
            </w:r>
          </w:p>
        </w:tc>
      </w:tr>
      <w:tr w:rsidR="008E3ADB" w:rsidRPr="00AD1678" w14:paraId="284DE45F" w14:textId="77777777" w:rsidTr="00820046">
        <w:tc>
          <w:tcPr>
            <w:tcW w:w="2235" w:type="dxa"/>
            <w:vMerge w:val="restart"/>
            <w:shd w:val="clear" w:color="auto" w:fill="auto"/>
            <w:vAlign w:val="center"/>
          </w:tcPr>
          <w:p w14:paraId="58AEB29E" w14:textId="77777777" w:rsidR="008E3ADB" w:rsidRPr="00AD1678" w:rsidRDefault="008E3ADB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PASTORIZZAZIONE</w:t>
            </w:r>
          </w:p>
        </w:tc>
        <w:tc>
          <w:tcPr>
            <w:tcW w:w="3720" w:type="dxa"/>
            <w:shd w:val="clear" w:color="auto" w:fill="auto"/>
            <w:vAlign w:val="center"/>
          </w:tcPr>
          <w:p w14:paraId="410743BF" w14:textId="77777777" w:rsidR="008E3ADB" w:rsidRPr="00AD1678" w:rsidRDefault="008E3ADB" w:rsidP="003D1F7E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 TEMPERATURE DI PASTORIZZAZIONE SONO CONTROLLATE?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EBEC2E3" w14:textId="77777777" w:rsidR="008E3ADB" w:rsidRPr="00AD1678" w:rsidRDefault="008E3ADB" w:rsidP="00B03E8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74769C4" w14:textId="77777777" w:rsidR="008E3ADB" w:rsidRPr="00AD1678" w:rsidRDefault="008E3ADB" w:rsidP="00B03E8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59B13BE0" w14:textId="77777777" w:rsidR="008E3ADB" w:rsidRPr="00AD1678" w:rsidRDefault="008E3ADB" w:rsidP="00B03E81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 09.10</w:t>
            </w:r>
          </w:p>
          <w:p w14:paraId="7F52D8A3" w14:textId="77777777" w:rsidR="008E3ADB" w:rsidRPr="00AD1678" w:rsidRDefault="008E3ADB" w:rsidP="00B03E81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8E3ADB" w:rsidRPr="00AD1678" w14:paraId="67B02083" w14:textId="77777777" w:rsidTr="00820046">
        <w:tc>
          <w:tcPr>
            <w:tcW w:w="2235" w:type="dxa"/>
            <w:vMerge/>
            <w:shd w:val="clear" w:color="auto" w:fill="auto"/>
            <w:vAlign w:val="center"/>
          </w:tcPr>
          <w:p w14:paraId="4F3ECD6E" w14:textId="77777777" w:rsidR="008E3ADB" w:rsidRPr="00AD1678" w:rsidRDefault="008E3ADB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720" w:type="dxa"/>
            <w:shd w:val="clear" w:color="auto" w:fill="auto"/>
            <w:vAlign w:val="center"/>
          </w:tcPr>
          <w:p w14:paraId="375BC24A" w14:textId="77777777" w:rsidR="008E3ADB" w:rsidRPr="00AD1678" w:rsidRDefault="008E3ADB" w:rsidP="003D1F7E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 PARAMETRI MICROBIOLOGICI VENGONO CONTROLLATI?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63955BE" w14:textId="77777777" w:rsidR="008E3ADB" w:rsidRPr="00AD1678" w:rsidRDefault="008E3ADB" w:rsidP="00B03E8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09B3116" w14:textId="77777777" w:rsidR="008E3ADB" w:rsidRPr="00AD1678" w:rsidRDefault="008E3ADB" w:rsidP="00B03E8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0CB71BBF" w14:textId="77777777" w:rsidR="008E3ADB" w:rsidRPr="00AD1678" w:rsidRDefault="008E3ADB" w:rsidP="00B03E81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8E3ADB" w:rsidRPr="00AD1678" w14:paraId="7731BFC0" w14:textId="77777777" w:rsidTr="00820046">
        <w:tc>
          <w:tcPr>
            <w:tcW w:w="2235" w:type="dxa"/>
            <w:vMerge/>
            <w:shd w:val="clear" w:color="auto" w:fill="auto"/>
            <w:vAlign w:val="center"/>
          </w:tcPr>
          <w:p w14:paraId="6ADC2F48" w14:textId="77777777" w:rsidR="008E3ADB" w:rsidRPr="00AD1678" w:rsidRDefault="008E3ADB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720" w:type="dxa"/>
            <w:shd w:val="clear" w:color="auto" w:fill="auto"/>
            <w:vAlign w:val="center"/>
          </w:tcPr>
          <w:p w14:paraId="1C0EDA5D" w14:textId="77777777" w:rsidR="008E3ADB" w:rsidRPr="00AD1678" w:rsidRDefault="008E3ADB" w:rsidP="00B0180B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VIENE CONTROLLATA LA PRESENZA DI CORPI ESTRANEI?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0DBE959" w14:textId="77777777" w:rsidR="008E3ADB" w:rsidRPr="00AD1678" w:rsidRDefault="008E3ADB" w:rsidP="00B03E8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F939A5B" w14:textId="77777777" w:rsidR="008E3ADB" w:rsidRPr="00AD1678" w:rsidRDefault="008E3ADB" w:rsidP="00B03E8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2C95502E" w14:textId="77777777" w:rsidR="008E3ADB" w:rsidRPr="00AD1678" w:rsidRDefault="008E3ADB" w:rsidP="00B03E81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CONTROLLI VISIVI E CON SETACCIO 18 MESH.</w:t>
            </w:r>
          </w:p>
        </w:tc>
      </w:tr>
      <w:tr w:rsidR="00634161" w:rsidRPr="00AD1678" w14:paraId="0832C891" w14:textId="77777777" w:rsidTr="00820046">
        <w:tc>
          <w:tcPr>
            <w:tcW w:w="2235" w:type="dxa"/>
            <w:shd w:val="clear" w:color="auto" w:fill="auto"/>
            <w:vAlign w:val="center"/>
          </w:tcPr>
          <w:p w14:paraId="4A961270" w14:textId="77777777" w:rsidR="00634161" w:rsidRPr="00AD1678" w:rsidRDefault="008E3ADB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CONFEZIONAMENTO</w:t>
            </w:r>
          </w:p>
        </w:tc>
        <w:tc>
          <w:tcPr>
            <w:tcW w:w="3720" w:type="dxa"/>
            <w:shd w:val="clear" w:color="auto" w:fill="auto"/>
            <w:vAlign w:val="center"/>
          </w:tcPr>
          <w:p w14:paraId="7A4E2149" w14:textId="77777777" w:rsidR="00634161" w:rsidRPr="00AD1678" w:rsidRDefault="008E3ADB" w:rsidP="008E3ADB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IL CONFEZIONAMENTO VIENE CONTROLLATO?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25FDC1E" w14:textId="77777777" w:rsidR="00634161" w:rsidRPr="00AD1678" w:rsidRDefault="008E3ADB" w:rsidP="00B03E8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28C2245" w14:textId="77777777" w:rsidR="00634161" w:rsidRPr="00AD1678" w:rsidRDefault="00634161" w:rsidP="00B03E8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650B93D2" w14:textId="77777777" w:rsidR="00634161" w:rsidRPr="00AD1678" w:rsidRDefault="008E3ADB" w:rsidP="008E3ADB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COMPILAZIONE D 10.05</w:t>
            </w:r>
          </w:p>
        </w:tc>
      </w:tr>
      <w:tr w:rsidR="006B45C7" w:rsidRPr="00AD1678" w14:paraId="6D57B245" w14:textId="77777777" w:rsidTr="00820046">
        <w:tc>
          <w:tcPr>
            <w:tcW w:w="2235" w:type="dxa"/>
            <w:shd w:val="clear" w:color="auto" w:fill="auto"/>
            <w:vAlign w:val="center"/>
          </w:tcPr>
          <w:p w14:paraId="1F451E05" w14:textId="77777777" w:rsidR="006B45C7" w:rsidRPr="00AD1678" w:rsidRDefault="006B45C7" w:rsidP="00820046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CONGELAMENTO</w:t>
            </w:r>
          </w:p>
        </w:tc>
        <w:tc>
          <w:tcPr>
            <w:tcW w:w="3720" w:type="dxa"/>
            <w:shd w:val="clear" w:color="auto" w:fill="auto"/>
            <w:vAlign w:val="center"/>
          </w:tcPr>
          <w:p w14:paraId="399D7A43" w14:textId="77777777" w:rsidR="006B45C7" w:rsidRPr="00AD1678" w:rsidRDefault="006B45C7" w:rsidP="008E3ADB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 TEMPERATURE VENGONO CONTROLLATE?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9682B03" w14:textId="77777777" w:rsidR="006B45C7" w:rsidRPr="00AD1678" w:rsidRDefault="006B45C7" w:rsidP="00B03E8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C4707A7" w14:textId="77777777" w:rsidR="006B45C7" w:rsidRPr="00AD1678" w:rsidRDefault="006B45C7" w:rsidP="00B03E8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2BFD6B49" w14:textId="77777777" w:rsidR="006B45C7" w:rsidRPr="00AD1678" w:rsidRDefault="006B45C7" w:rsidP="008E3ADB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67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RILEVAZIONE TEMPERATURE M 10.20</w:t>
            </w:r>
          </w:p>
          <w:p w14:paraId="34098C4A" w14:textId="77777777" w:rsidR="006B45C7" w:rsidRPr="00AD1678" w:rsidRDefault="006B45C7" w:rsidP="008E3ADB">
            <w:pPr>
              <w:autoSpaceDN w:val="0"/>
              <w:adjustRightInd w:val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6D0EA0A5" w14:textId="77777777" w:rsidR="002D426E" w:rsidRDefault="002D426E" w:rsidP="002B1ECE">
      <w:pPr>
        <w:rPr>
          <w:rFonts w:ascii="Verdana" w:hAnsi="Verdana"/>
        </w:rPr>
      </w:pPr>
    </w:p>
    <w:p w14:paraId="5A443A20" w14:textId="77777777" w:rsidR="002D426E" w:rsidRDefault="002D426E" w:rsidP="002B1ECE">
      <w:pPr>
        <w:rPr>
          <w:rFonts w:ascii="Verdana" w:hAnsi="Verdana"/>
        </w:rPr>
      </w:pPr>
    </w:p>
    <w:p w14:paraId="151AFEAB" w14:textId="68FA678D" w:rsidR="009824E3" w:rsidRDefault="002B1ECE" w:rsidP="002D426E">
      <w:pPr>
        <w:rPr>
          <w:rFonts w:ascii="Verdana" w:hAnsi="Verdana"/>
        </w:rPr>
      </w:pPr>
      <w:r>
        <w:rPr>
          <w:rFonts w:ascii="Verdana" w:hAnsi="Verdana"/>
        </w:rPr>
        <w:t xml:space="preserve">Barcellona Pozzo di Gotto, </w:t>
      </w:r>
      <w:r w:rsidR="00F07B6D">
        <w:rPr>
          <w:rFonts w:ascii="Verdana" w:hAnsi="Verdana"/>
        </w:rPr>
        <w:t>04</w:t>
      </w:r>
      <w:r w:rsidR="002D426E">
        <w:rPr>
          <w:rFonts w:ascii="Verdana" w:hAnsi="Verdana"/>
        </w:rPr>
        <w:t>/</w:t>
      </w:r>
      <w:r w:rsidR="00B86F40">
        <w:rPr>
          <w:rFonts w:ascii="Verdana" w:hAnsi="Verdana"/>
        </w:rPr>
        <w:t>04</w:t>
      </w:r>
      <w:r w:rsidR="002D426E">
        <w:rPr>
          <w:rFonts w:ascii="Verdana" w:hAnsi="Verdana"/>
        </w:rPr>
        <w:t>/202</w:t>
      </w:r>
      <w:r w:rsidR="00F07B6D">
        <w:rPr>
          <w:rFonts w:ascii="Verdana" w:hAnsi="Verdana"/>
        </w:rPr>
        <w:t>5</w:t>
      </w:r>
    </w:p>
    <w:p w14:paraId="2A053529" w14:textId="77777777" w:rsidR="009824E3" w:rsidRDefault="009824E3" w:rsidP="002D426E">
      <w:pPr>
        <w:rPr>
          <w:rFonts w:ascii="Verdana" w:hAnsi="Verdana"/>
        </w:rPr>
      </w:pPr>
    </w:p>
    <w:p w14:paraId="227C922C" w14:textId="77777777" w:rsidR="009824E3" w:rsidRDefault="009824E3" w:rsidP="002D426E">
      <w:pPr>
        <w:rPr>
          <w:rFonts w:ascii="Verdana" w:hAnsi="Verdana"/>
        </w:rPr>
      </w:pPr>
    </w:p>
    <w:p w14:paraId="4970AF4E" w14:textId="77777777" w:rsidR="009824E3" w:rsidRDefault="009824E3" w:rsidP="002D426E">
      <w:pPr>
        <w:rPr>
          <w:rFonts w:ascii="Verdana" w:hAnsi="Verdana"/>
        </w:rPr>
      </w:pPr>
    </w:p>
    <w:p w14:paraId="6D180B81" w14:textId="2357BC66" w:rsidR="002B1ECE" w:rsidRDefault="002B1ECE" w:rsidP="002D426E">
      <w:pPr>
        <w:rPr>
          <w:rFonts w:ascii="Verdana" w:hAnsi="Verdana"/>
        </w:rPr>
      </w:pPr>
      <w:r>
        <w:rPr>
          <w:rFonts w:ascii="Verdana" w:hAnsi="Verdana"/>
        </w:rPr>
        <w:t>Firma</w:t>
      </w:r>
    </w:p>
    <w:p w14:paraId="77E355A4" w14:textId="67596472" w:rsidR="0012698F" w:rsidRDefault="0012698F" w:rsidP="002D426E">
      <w:pPr>
        <w:rPr>
          <w:rFonts w:ascii="Verdana" w:hAnsi="Verdana"/>
        </w:rPr>
      </w:pPr>
    </w:p>
    <w:p w14:paraId="6B6F4A98" w14:textId="278D999D" w:rsidR="0012698F" w:rsidRDefault="0012698F" w:rsidP="002D426E">
      <w:pPr>
        <w:rPr>
          <w:rFonts w:ascii="Verdana" w:hAnsi="Verdana"/>
        </w:rPr>
      </w:pPr>
    </w:p>
    <w:p w14:paraId="7E4AE131" w14:textId="3A9D1285" w:rsidR="0012698F" w:rsidRPr="006A6D0A" w:rsidRDefault="0012698F" w:rsidP="002D426E">
      <w:pPr>
        <w:rPr>
          <w:rFonts w:ascii="Verdana" w:hAnsi="Verdana"/>
        </w:rPr>
      </w:pPr>
      <w:r>
        <w:rPr>
          <w:rFonts w:ascii="Verdana" w:hAnsi="Verdana"/>
        </w:rPr>
        <w:t>_______________________</w:t>
      </w:r>
    </w:p>
    <w:sectPr w:rsidR="0012698F" w:rsidRPr="006A6D0A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7CE7F" w14:textId="77777777" w:rsidR="00634161" w:rsidRDefault="00634161">
      <w:r>
        <w:separator/>
      </w:r>
    </w:p>
  </w:endnote>
  <w:endnote w:type="continuationSeparator" w:id="0">
    <w:p w14:paraId="2CC74B41" w14:textId="77777777" w:rsidR="00634161" w:rsidRDefault="00634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634161" w14:paraId="420880CC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5D69839" w14:textId="77777777" w:rsidR="00634161" w:rsidRPr="001B1240" w:rsidRDefault="0063416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49ACAA1" w14:textId="77777777" w:rsidR="00634161" w:rsidRPr="001B1240" w:rsidRDefault="0063416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15C4926" w14:textId="77777777" w:rsidR="00634161" w:rsidRPr="001B1240" w:rsidRDefault="00634161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C6EF54B" w14:textId="77777777" w:rsidR="00634161" w:rsidRPr="001B1240" w:rsidRDefault="0063416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7C52AD1" w14:textId="77777777" w:rsidR="00634161" w:rsidRPr="001B1240" w:rsidRDefault="0063416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634161" w14:paraId="4D3FA79E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5B41E906" w14:textId="77777777" w:rsidR="00634161" w:rsidRPr="001B1240" w:rsidRDefault="0063416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A957FFF" w14:textId="77777777" w:rsidR="00634161" w:rsidRPr="001B1240" w:rsidRDefault="0063416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45C13EF" w14:textId="77777777" w:rsidR="00634161" w:rsidRPr="001B1240" w:rsidRDefault="0063416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B75776F" w14:textId="77777777" w:rsidR="00634161" w:rsidRPr="001B1240" w:rsidRDefault="0063416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473E5B1" w14:textId="77777777" w:rsidR="00634161" w:rsidRPr="001B1240" w:rsidRDefault="0063416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1E0E3CF4" w14:textId="77777777" w:rsidR="00634161" w:rsidRDefault="0063416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E515E" w14:textId="77777777" w:rsidR="00634161" w:rsidRDefault="00634161">
      <w:r>
        <w:separator/>
      </w:r>
    </w:p>
  </w:footnote>
  <w:footnote w:type="continuationSeparator" w:id="0">
    <w:p w14:paraId="46E01707" w14:textId="77777777" w:rsidR="00634161" w:rsidRDefault="006341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92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9"/>
      <w:gridCol w:w="5812"/>
      <w:gridCol w:w="2268"/>
    </w:tblGrid>
    <w:tr w:rsidR="00634161" w:rsidRPr="00AD1678" w14:paraId="2CE5E387" w14:textId="77777777" w:rsidTr="00AD1678">
      <w:trPr>
        <w:trHeight w:val="838"/>
      </w:trPr>
      <w:tc>
        <w:tcPr>
          <w:tcW w:w="226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9545752" w14:textId="77777777" w:rsidR="00634161" w:rsidRPr="00AD1678" w:rsidRDefault="00634161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AD1678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Agrumi-Gel s.r.l.</w:t>
          </w:r>
        </w:p>
      </w:tc>
      <w:tc>
        <w:tcPr>
          <w:tcW w:w="581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3A69DAA" w14:textId="77777777" w:rsidR="00634161" w:rsidRPr="00AD1678" w:rsidRDefault="00634161" w:rsidP="001207C6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32"/>
              <w:szCs w:val="32"/>
            </w:rPr>
          </w:pPr>
          <w:r w:rsidRPr="00AD1678">
            <w:rPr>
              <w:rFonts w:asciiTheme="minorHAnsi" w:hAnsiTheme="minorHAnsi" w:cstheme="minorHAnsi"/>
              <w:b/>
              <w:sz w:val="32"/>
              <w:szCs w:val="32"/>
            </w:rPr>
            <w:t xml:space="preserve">ANALISI DEI RISCHI LEGATI </w:t>
          </w:r>
        </w:p>
        <w:p w14:paraId="29FB3111" w14:textId="77777777" w:rsidR="00634161" w:rsidRPr="00AD1678" w:rsidRDefault="00634161" w:rsidP="001207C6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32"/>
              <w:szCs w:val="32"/>
            </w:rPr>
          </w:pPr>
          <w:r w:rsidRPr="00AD1678">
            <w:rPr>
              <w:rFonts w:asciiTheme="minorHAnsi" w:hAnsiTheme="minorHAnsi" w:cstheme="minorHAnsi"/>
              <w:b/>
              <w:sz w:val="32"/>
              <w:szCs w:val="32"/>
            </w:rPr>
            <w:t>AL PRODOTTO (FOOD DEFENSE)</w:t>
          </w:r>
        </w:p>
      </w:tc>
      <w:tc>
        <w:tcPr>
          <w:tcW w:w="22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115E4BB" w14:textId="5A725393" w:rsidR="00AD1678" w:rsidRPr="00B86F40" w:rsidRDefault="00AD1678" w:rsidP="00AD1678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B86F40">
            <w:rPr>
              <w:rFonts w:asciiTheme="minorHAnsi" w:hAnsiTheme="minorHAnsi" w:cstheme="minorHAnsi"/>
              <w:sz w:val="18"/>
            </w:rPr>
            <w:t xml:space="preserve">Cod.  </w:t>
          </w:r>
          <w:r w:rsidRPr="00B86F40">
            <w:rPr>
              <w:rFonts w:asciiTheme="minorHAnsi" w:hAnsiTheme="minorHAnsi" w:cstheme="minorHAnsi"/>
              <w:b/>
              <w:bCs/>
              <w:noProof/>
              <w:spacing w:val="-4"/>
              <w:sz w:val="18"/>
              <w:szCs w:val="18"/>
            </w:rPr>
            <w:t>M 09.14</w:t>
          </w:r>
        </w:p>
        <w:p w14:paraId="1FF4BBDE" w14:textId="77777777" w:rsidR="00AD1678" w:rsidRPr="00B86F40" w:rsidRDefault="00AD1678" w:rsidP="00AD1678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</w:rPr>
          </w:pPr>
          <w:r w:rsidRPr="00B86F40">
            <w:rPr>
              <w:rFonts w:asciiTheme="minorHAnsi" w:hAnsiTheme="minorHAnsi" w:cstheme="minorHAnsi"/>
              <w:sz w:val="18"/>
            </w:rPr>
            <w:t xml:space="preserve">Rev. </w:t>
          </w:r>
          <w:r w:rsidRPr="00B86F40">
            <w:rPr>
              <w:rFonts w:asciiTheme="minorHAnsi" w:hAnsiTheme="minorHAnsi" w:cstheme="minorHAnsi"/>
              <w:noProof/>
              <w:sz w:val="18"/>
              <w:szCs w:val="18"/>
            </w:rPr>
            <w:t>02</w:t>
          </w:r>
        </w:p>
        <w:p w14:paraId="0AD7F6A3" w14:textId="77777777" w:rsidR="00AD1678" w:rsidRPr="00B86F40" w:rsidRDefault="00AD1678" w:rsidP="00AD1678">
          <w:pPr>
            <w:spacing w:after="60"/>
            <w:ind w:right="-143"/>
            <w:rPr>
              <w:rFonts w:asciiTheme="minorHAnsi" w:hAnsiTheme="minorHAnsi" w:cstheme="minorHAnsi"/>
              <w:noProof/>
              <w:sz w:val="18"/>
              <w:szCs w:val="18"/>
            </w:rPr>
          </w:pPr>
          <w:r w:rsidRPr="00B86F40">
            <w:rPr>
              <w:rFonts w:asciiTheme="minorHAnsi" w:hAnsiTheme="minorHAnsi" w:cstheme="minorHAnsi"/>
              <w:sz w:val="18"/>
            </w:rPr>
            <w:t xml:space="preserve">Data </w:t>
          </w:r>
          <w:r w:rsidRPr="00B86F40">
            <w:rPr>
              <w:rFonts w:asciiTheme="minorHAnsi" w:hAnsiTheme="minorHAnsi" w:cstheme="minorHAnsi"/>
              <w:noProof/>
              <w:sz w:val="18"/>
              <w:szCs w:val="18"/>
            </w:rPr>
            <w:t>30/12/2022</w:t>
          </w:r>
        </w:p>
        <w:p w14:paraId="1A1D8D87" w14:textId="77777777" w:rsidR="00AD1678" w:rsidRPr="00AD1678" w:rsidRDefault="00AD1678" w:rsidP="00AD1678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AD1678">
            <w:rPr>
              <w:rFonts w:asciiTheme="minorHAnsi" w:hAnsiTheme="minorHAnsi" w:cstheme="minorHAnsi"/>
              <w:sz w:val="18"/>
            </w:rPr>
            <w:t>Emesso da: Elsa Liga</w:t>
          </w:r>
        </w:p>
        <w:p w14:paraId="7ACB445D" w14:textId="77777777" w:rsidR="00AD1678" w:rsidRPr="00AD1678" w:rsidRDefault="00AD1678" w:rsidP="00AD1678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AD1678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630A9932" w14:textId="77777777" w:rsidR="00AD1678" w:rsidRPr="00AD1678" w:rsidRDefault="00AD1678" w:rsidP="00AD1678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AD1678">
            <w:rPr>
              <w:rFonts w:asciiTheme="minorHAnsi" w:hAnsiTheme="minorHAnsi" w:cstheme="minorHAnsi"/>
              <w:sz w:val="18"/>
            </w:rPr>
            <w:t>Motivo revisione: Aggiornamento</w:t>
          </w:r>
        </w:p>
        <w:p w14:paraId="24961665" w14:textId="28A40548" w:rsidR="00AD1678" w:rsidRPr="00AD1678" w:rsidRDefault="00AD1678" w:rsidP="00AD1678">
          <w:pPr>
            <w:pStyle w:val="Intestazione"/>
            <w:snapToGrid w:val="0"/>
            <w:rPr>
              <w:rFonts w:asciiTheme="minorHAnsi" w:hAnsiTheme="minorHAnsi" w:cstheme="minorHAnsi"/>
              <w:bCs/>
              <w:sz w:val="24"/>
              <w:szCs w:val="24"/>
            </w:rPr>
          </w:pPr>
          <w:r w:rsidRPr="00AD1678">
            <w:rPr>
              <w:rFonts w:asciiTheme="minorHAnsi" w:hAnsiTheme="minorHAnsi" w:cstheme="minorHAnsi"/>
              <w:sz w:val="18"/>
            </w:rPr>
            <w:t xml:space="preserve">Pag. </w:t>
          </w:r>
          <w:r w:rsidRPr="00AD1678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AD1678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AD1678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AD1678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AD1678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AD1678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</w:t>
          </w:r>
          <w:r w:rsidRPr="00AD1678">
            <w:rPr>
              <w:rStyle w:val="Numeropagina"/>
              <w:rFonts w:asciiTheme="minorHAnsi" w:hAnsiTheme="minorHAnsi" w:cstheme="minorHAnsi"/>
              <w:bCs/>
              <w:sz w:val="18"/>
            </w:rPr>
            <w:t xml:space="preserve"> </w:t>
          </w:r>
          <w:r w:rsidRPr="00AD1678">
            <w:fldChar w:fldCharType="begin"/>
          </w:r>
          <w:r w:rsidRPr="00AD1678">
            <w:rPr>
              <w:rFonts w:asciiTheme="minorHAnsi" w:hAnsiTheme="minorHAnsi" w:cstheme="minorHAnsi"/>
              <w:bCs/>
              <w:sz w:val="18"/>
              <w:szCs w:val="18"/>
            </w:rPr>
            <w:instrText xml:space="preserve"> NUMPAGES   \* MERGEFORMAT </w:instrText>
          </w:r>
          <w:r w:rsidRPr="00AD1678">
            <w:fldChar w:fldCharType="separate"/>
          </w:r>
          <w:r w:rsidRPr="00AD1678">
            <w:rPr>
              <w:rFonts w:asciiTheme="minorHAnsi" w:hAnsiTheme="minorHAnsi" w:cstheme="minorHAnsi"/>
            </w:rPr>
            <w:t>1</w:t>
          </w:r>
          <w:r w:rsidRPr="00AD1678">
            <w:rPr>
              <w:rStyle w:val="Numeropagina"/>
              <w:rFonts w:asciiTheme="minorHAnsi" w:hAnsiTheme="minorHAnsi" w:cstheme="minorHAnsi"/>
              <w:bCs/>
              <w:noProof/>
              <w:sz w:val="18"/>
              <w:szCs w:val="18"/>
            </w:rPr>
            <w:fldChar w:fldCharType="end"/>
          </w:r>
        </w:p>
      </w:tc>
    </w:tr>
  </w:tbl>
  <w:p w14:paraId="0A568CC9" w14:textId="77777777" w:rsidR="00634161" w:rsidRDefault="0063416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634161" w14:paraId="2FD90D7B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A462D59" w14:textId="77777777" w:rsidR="00634161" w:rsidRPr="004A3161" w:rsidRDefault="00634161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1467ED4" w14:textId="77777777" w:rsidR="00634161" w:rsidRPr="004A3161" w:rsidRDefault="00634161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87C8080" w14:textId="77777777" w:rsidR="00634161" w:rsidRPr="004A3161" w:rsidRDefault="00634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 09.01</w:t>
          </w:r>
        </w:p>
        <w:p w14:paraId="0B5AA783" w14:textId="77777777" w:rsidR="00634161" w:rsidRPr="004A3161" w:rsidRDefault="00634161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34E6E6B3" w14:textId="77777777" w:rsidR="00634161" w:rsidRDefault="0063416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8C23E3"/>
    <w:multiLevelType w:val="hybridMultilevel"/>
    <w:tmpl w:val="C24E21A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E7B8924"/>
    <w:multiLevelType w:val="hybridMultilevel"/>
    <w:tmpl w:val="6B11E11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199BF12"/>
    <w:multiLevelType w:val="hybridMultilevel"/>
    <w:tmpl w:val="D86C6F5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8B022"/>
    <w:multiLevelType w:val="hybridMultilevel"/>
    <w:tmpl w:val="B34DC7FE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5DBD820A"/>
    <w:multiLevelType w:val="hybridMultilevel"/>
    <w:tmpl w:val="9E88635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7BF12F35"/>
    <w:multiLevelType w:val="hybridMultilevel"/>
    <w:tmpl w:val="559EF320"/>
    <w:lvl w:ilvl="0" w:tplc="0410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674458888">
    <w:abstractNumId w:val="1"/>
  </w:num>
  <w:num w:numId="2" w16cid:durableId="2112356544">
    <w:abstractNumId w:val="2"/>
  </w:num>
  <w:num w:numId="3" w16cid:durableId="126551661">
    <w:abstractNumId w:val="3"/>
  </w:num>
  <w:num w:numId="4" w16cid:durableId="1503661138">
    <w:abstractNumId w:val="4"/>
  </w:num>
  <w:num w:numId="5" w16cid:durableId="81420810">
    <w:abstractNumId w:val="8"/>
  </w:num>
  <w:num w:numId="6" w16cid:durableId="1554777453">
    <w:abstractNumId w:val="7"/>
  </w:num>
  <w:num w:numId="7" w16cid:durableId="1089930251">
    <w:abstractNumId w:val="12"/>
  </w:num>
  <w:num w:numId="8" w16cid:durableId="1091199496">
    <w:abstractNumId w:val="10"/>
  </w:num>
  <w:num w:numId="9" w16cid:durableId="1160268648">
    <w:abstractNumId w:val="11"/>
  </w:num>
  <w:num w:numId="10" w16cid:durableId="227155675">
    <w:abstractNumId w:val="14"/>
  </w:num>
  <w:num w:numId="11" w16cid:durableId="1980501185">
    <w:abstractNumId w:val="5"/>
  </w:num>
  <w:num w:numId="12" w16cid:durableId="393967632">
    <w:abstractNumId w:val="13"/>
  </w:num>
  <w:num w:numId="13" w16cid:durableId="1299992427">
    <w:abstractNumId w:val="9"/>
  </w:num>
  <w:num w:numId="14" w16cid:durableId="677653893">
    <w:abstractNumId w:val="6"/>
  </w:num>
  <w:num w:numId="15" w16cid:durableId="1540245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867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33C9F"/>
    <w:rsid w:val="00006CD3"/>
    <w:rsid w:val="00065814"/>
    <w:rsid w:val="000814D0"/>
    <w:rsid w:val="0008295C"/>
    <w:rsid w:val="00092BE3"/>
    <w:rsid w:val="000E0D1F"/>
    <w:rsid w:val="001207C6"/>
    <w:rsid w:val="0012698F"/>
    <w:rsid w:val="00176BCD"/>
    <w:rsid w:val="00184E66"/>
    <w:rsid w:val="001B1240"/>
    <w:rsid w:val="001C5AB5"/>
    <w:rsid w:val="001C7F21"/>
    <w:rsid w:val="00207B8B"/>
    <w:rsid w:val="00253604"/>
    <w:rsid w:val="0029438A"/>
    <w:rsid w:val="002B1ECE"/>
    <w:rsid w:val="002D426E"/>
    <w:rsid w:val="002D688D"/>
    <w:rsid w:val="002E0E49"/>
    <w:rsid w:val="002E6BF0"/>
    <w:rsid w:val="002E72E7"/>
    <w:rsid w:val="0032333A"/>
    <w:rsid w:val="00346252"/>
    <w:rsid w:val="00351B4B"/>
    <w:rsid w:val="0036398E"/>
    <w:rsid w:val="0039509E"/>
    <w:rsid w:val="003A086E"/>
    <w:rsid w:val="003A2B72"/>
    <w:rsid w:val="003C6483"/>
    <w:rsid w:val="003D1F7E"/>
    <w:rsid w:val="003E16B4"/>
    <w:rsid w:val="003E2B1F"/>
    <w:rsid w:val="003F3772"/>
    <w:rsid w:val="00400C42"/>
    <w:rsid w:val="00454EBE"/>
    <w:rsid w:val="00455621"/>
    <w:rsid w:val="00457D66"/>
    <w:rsid w:val="00461A80"/>
    <w:rsid w:val="0048207C"/>
    <w:rsid w:val="004A3161"/>
    <w:rsid w:val="004B6F61"/>
    <w:rsid w:val="004D46BF"/>
    <w:rsid w:val="00577417"/>
    <w:rsid w:val="005857DF"/>
    <w:rsid w:val="005859EF"/>
    <w:rsid w:val="0058741E"/>
    <w:rsid w:val="00591179"/>
    <w:rsid w:val="005A6320"/>
    <w:rsid w:val="005D1E55"/>
    <w:rsid w:val="00606B36"/>
    <w:rsid w:val="00617F68"/>
    <w:rsid w:val="006224B1"/>
    <w:rsid w:val="00634161"/>
    <w:rsid w:val="006359A0"/>
    <w:rsid w:val="00646AC2"/>
    <w:rsid w:val="006574F5"/>
    <w:rsid w:val="0066598E"/>
    <w:rsid w:val="006850A8"/>
    <w:rsid w:val="006A6D0A"/>
    <w:rsid w:val="006A6D9D"/>
    <w:rsid w:val="006B1153"/>
    <w:rsid w:val="006B45C7"/>
    <w:rsid w:val="006C12D1"/>
    <w:rsid w:val="006D15CA"/>
    <w:rsid w:val="006E17BB"/>
    <w:rsid w:val="006E4DD6"/>
    <w:rsid w:val="006F6668"/>
    <w:rsid w:val="00704194"/>
    <w:rsid w:val="0072245C"/>
    <w:rsid w:val="00723EFE"/>
    <w:rsid w:val="00723F07"/>
    <w:rsid w:val="007326DF"/>
    <w:rsid w:val="00733EC4"/>
    <w:rsid w:val="00734DF0"/>
    <w:rsid w:val="00741F01"/>
    <w:rsid w:val="00775CF9"/>
    <w:rsid w:val="00775F04"/>
    <w:rsid w:val="007A2BB6"/>
    <w:rsid w:val="007A5AB0"/>
    <w:rsid w:val="007A5BC3"/>
    <w:rsid w:val="007B5FFB"/>
    <w:rsid w:val="007B6CD3"/>
    <w:rsid w:val="007B7594"/>
    <w:rsid w:val="007C1B8F"/>
    <w:rsid w:val="007C6724"/>
    <w:rsid w:val="007F676A"/>
    <w:rsid w:val="00820046"/>
    <w:rsid w:val="00824D19"/>
    <w:rsid w:val="0082741E"/>
    <w:rsid w:val="0083313B"/>
    <w:rsid w:val="00840713"/>
    <w:rsid w:val="008708A6"/>
    <w:rsid w:val="00871D57"/>
    <w:rsid w:val="00877B0B"/>
    <w:rsid w:val="008D5235"/>
    <w:rsid w:val="008E3ADB"/>
    <w:rsid w:val="00933C9F"/>
    <w:rsid w:val="0095486B"/>
    <w:rsid w:val="009717DC"/>
    <w:rsid w:val="009824E3"/>
    <w:rsid w:val="00984137"/>
    <w:rsid w:val="0098442C"/>
    <w:rsid w:val="009D1B62"/>
    <w:rsid w:val="009D2041"/>
    <w:rsid w:val="00A17A10"/>
    <w:rsid w:val="00A523C1"/>
    <w:rsid w:val="00A56862"/>
    <w:rsid w:val="00A77F87"/>
    <w:rsid w:val="00A90575"/>
    <w:rsid w:val="00A914F8"/>
    <w:rsid w:val="00A93EAE"/>
    <w:rsid w:val="00AA731D"/>
    <w:rsid w:val="00AB499C"/>
    <w:rsid w:val="00AB7838"/>
    <w:rsid w:val="00AC23D9"/>
    <w:rsid w:val="00AD1678"/>
    <w:rsid w:val="00B0180B"/>
    <w:rsid w:val="00B03E81"/>
    <w:rsid w:val="00B04558"/>
    <w:rsid w:val="00B101ED"/>
    <w:rsid w:val="00B15264"/>
    <w:rsid w:val="00B31DC7"/>
    <w:rsid w:val="00B37983"/>
    <w:rsid w:val="00B43100"/>
    <w:rsid w:val="00B54BAA"/>
    <w:rsid w:val="00B64CAA"/>
    <w:rsid w:val="00B7130C"/>
    <w:rsid w:val="00B74878"/>
    <w:rsid w:val="00B812E3"/>
    <w:rsid w:val="00B819FC"/>
    <w:rsid w:val="00B86F40"/>
    <w:rsid w:val="00B93610"/>
    <w:rsid w:val="00B9411A"/>
    <w:rsid w:val="00BA1A4D"/>
    <w:rsid w:val="00BA2C65"/>
    <w:rsid w:val="00BF55B2"/>
    <w:rsid w:val="00C124DB"/>
    <w:rsid w:val="00C26DBB"/>
    <w:rsid w:val="00C270D3"/>
    <w:rsid w:val="00C30943"/>
    <w:rsid w:val="00C3274A"/>
    <w:rsid w:val="00C36C3A"/>
    <w:rsid w:val="00C71D21"/>
    <w:rsid w:val="00C7474A"/>
    <w:rsid w:val="00C7733F"/>
    <w:rsid w:val="00C84692"/>
    <w:rsid w:val="00CB5761"/>
    <w:rsid w:val="00D05198"/>
    <w:rsid w:val="00D976BF"/>
    <w:rsid w:val="00DA4D9A"/>
    <w:rsid w:val="00DB2E0C"/>
    <w:rsid w:val="00DC0A5B"/>
    <w:rsid w:val="00DC5451"/>
    <w:rsid w:val="00DE5C26"/>
    <w:rsid w:val="00E07261"/>
    <w:rsid w:val="00E20684"/>
    <w:rsid w:val="00E22BA3"/>
    <w:rsid w:val="00E47201"/>
    <w:rsid w:val="00E56524"/>
    <w:rsid w:val="00E60D1C"/>
    <w:rsid w:val="00E67E10"/>
    <w:rsid w:val="00E75A58"/>
    <w:rsid w:val="00E85F92"/>
    <w:rsid w:val="00E96050"/>
    <w:rsid w:val="00E97857"/>
    <w:rsid w:val="00EA3285"/>
    <w:rsid w:val="00EA4124"/>
    <w:rsid w:val="00EA509C"/>
    <w:rsid w:val="00EB5335"/>
    <w:rsid w:val="00EF1FD5"/>
    <w:rsid w:val="00F07B6D"/>
    <w:rsid w:val="00F10A60"/>
    <w:rsid w:val="00F21B82"/>
    <w:rsid w:val="00F41F8E"/>
    <w:rsid w:val="00F5037F"/>
    <w:rsid w:val="00F50C07"/>
    <w:rsid w:val="00F5437E"/>
    <w:rsid w:val="00F55079"/>
    <w:rsid w:val="00F60AA2"/>
    <w:rsid w:val="00F63718"/>
    <w:rsid w:val="00F64F72"/>
    <w:rsid w:val="00F65D6B"/>
    <w:rsid w:val="00FC7DA3"/>
    <w:rsid w:val="00FE26B3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321A2B44"/>
  <w15:docId w15:val="{F8F40202-161F-4E33-B1C3-8763EFB56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2z0">
    <w:name w:val="WW8Num2z0"/>
    <w:rPr>
      <w:rFonts w:ascii="Symbol" w:hAnsi="Symbol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1">
    <w:name w:val="Car. predefinito paragrafo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Times New Roman"/>
    </w:rPr>
  </w:style>
  <w:style w:type="character" w:customStyle="1" w:styleId="WW8Num4z0">
    <w:name w:val="WW8Num4z0"/>
    <w:rPr>
      <w:rFonts w:ascii="Symbol" w:hAnsi="Symbol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 w:cs="Times New Roman"/>
    </w:rPr>
  </w:style>
  <w:style w:type="character" w:customStyle="1" w:styleId="WW8Num12z0">
    <w:name w:val="WW8Num12z0"/>
    <w:rPr>
      <w:rFonts w:ascii="Symbol" w:hAnsi="Symbol" w:cs="Times New Roman"/>
    </w:rPr>
  </w:style>
  <w:style w:type="character" w:customStyle="1" w:styleId="WW8NumSt1z0">
    <w:name w:val="WW8NumSt1z0"/>
    <w:rPr>
      <w:rFonts w:ascii="Symbol" w:hAnsi="Symbol" w:cs="Times New Roman"/>
    </w:rPr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Pr>
      <w:b/>
      <w:bCs/>
    </w:rPr>
  </w:style>
  <w:style w:type="paragraph" w:styleId="Rientrocorpodeltesto">
    <w:name w:val="Body Text Indent"/>
    <w:basedOn w:val="Normale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table" w:styleId="Grigliatabella">
    <w:name w:val="Table Grid"/>
    <w:basedOn w:val="Tabellanormale"/>
    <w:rsid w:val="006A6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73F877-2EAF-496C-B424-0DA65B30F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P09.01 Controllo del processo</vt:lpstr>
    </vt:vector>
  </TitlesOfParts>
  <Company>Agrumigel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P09.01 Controllo del processo</dc:title>
  <dc:creator>Francesco San Martino</dc:creator>
  <cp:keywords>ISO 9001</cp:keywords>
  <cp:lastModifiedBy>Ufficio Qualità</cp:lastModifiedBy>
  <cp:revision>34</cp:revision>
  <cp:lastPrinted>2025-04-04T13:06:00Z</cp:lastPrinted>
  <dcterms:created xsi:type="dcterms:W3CDTF">2015-06-26T08:26:00Z</dcterms:created>
  <dcterms:modified xsi:type="dcterms:W3CDTF">2025-04-04T13:29:00Z</dcterms:modified>
</cp:coreProperties>
</file>