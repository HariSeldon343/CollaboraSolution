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1D55F8" w14:paraId="2ADFA282" w14:textId="77777777" w:rsidTr="00394C48">
        <w:trPr>
          <w:trHeight w:val="1399"/>
        </w:trPr>
        <w:tc>
          <w:tcPr>
            <w:tcW w:w="9210" w:type="dxa"/>
            <w:shd w:val="clear" w:color="auto" w:fill="auto"/>
          </w:tcPr>
          <w:p w14:paraId="3FBECCB1" w14:textId="0C8A912A"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C3480" w:rsidRPr="003C3480">
              <w:rPr>
                <w:rFonts w:ascii="Verdana" w:hAnsi="Verdana"/>
                <w:lang w:val="en-US"/>
              </w:rPr>
              <w:t>Pomegranate Juice</w:t>
            </w:r>
            <w:r w:rsidR="004052BE" w:rsidRPr="002C594E">
              <w:rPr>
                <w:rFonts w:ascii="Verdana" w:hAnsi="Verdana"/>
                <w:lang w:val="en-US"/>
              </w:rPr>
              <w:t xml:space="preserve"> </w:t>
            </w:r>
            <w:r w:rsidR="001D72C4">
              <w:rPr>
                <w:rFonts w:ascii="Verdana" w:hAnsi="Verdana"/>
                <w:lang w:val="en-US"/>
              </w:rPr>
              <w:t>Clear</w:t>
            </w:r>
          </w:p>
          <w:p w14:paraId="15BF6AC2" w14:textId="3AEFBBEB"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C3480">
              <w:rPr>
                <w:rFonts w:ascii="Verdana" w:hAnsi="Verdana"/>
                <w:i/>
                <w:lang w:val="en-US"/>
              </w:rPr>
              <w:t>Pomegranate Juice</w:t>
            </w:r>
            <w:r w:rsidR="001D72C4">
              <w:rPr>
                <w:rFonts w:ascii="Verdana" w:hAnsi="Verdana"/>
                <w:i/>
                <w:lang w:val="en-US"/>
              </w:rPr>
              <w:t xml:space="preserve"> Clear</w:t>
            </w:r>
          </w:p>
          <w:p w14:paraId="6B6F60C0" w14:textId="7DE31ADD"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954D2" w:rsidRPr="000954D2">
              <w:rPr>
                <w:rFonts w:ascii="Verdana" w:hAnsi="Verdana"/>
                <w:bCs/>
                <w:lang w:val="en-US"/>
              </w:rPr>
              <w:t>SMGN</w:t>
            </w:r>
            <w:r w:rsidR="001D72C4">
              <w:rPr>
                <w:rFonts w:ascii="Verdana" w:hAnsi="Verdana"/>
                <w:bCs/>
                <w:lang w:val="en-US"/>
              </w:rPr>
              <w:t>L</w:t>
            </w:r>
          </w:p>
        </w:tc>
      </w:tr>
    </w:tbl>
    <w:p w14:paraId="606A1956" w14:textId="77777777" w:rsidR="00B13991" w:rsidRDefault="00B13991" w:rsidP="00257592">
      <w:pPr>
        <w:spacing w:before="120"/>
        <w:ind w:left="720"/>
        <w:rPr>
          <w:rFonts w:ascii="Verdana" w:hAnsi="Verdana"/>
          <w:b/>
          <w:sz w:val="8"/>
          <w:szCs w:val="8"/>
          <w:lang w:val="en-US"/>
        </w:rPr>
      </w:pPr>
    </w:p>
    <w:p w14:paraId="615AD65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D55F8" w14:paraId="568F4309" w14:textId="77777777" w:rsidTr="00257592">
        <w:trPr>
          <w:trHeight w:val="3578"/>
        </w:trPr>
        <w:tc>
          <w:tcPr>
            <w:tcW w:w="9238" w:type="dxa"/>
            <w:shd w:val="clear" w:color="auto" w:fill="auto"/>
          </w:tcPr>
          <w:p w14:paraId="74DE19E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7959422" w14:textId="1A090109"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06099B9" w14:textId="77777777" w:rsidR="0042012D" w:rsidRPr="002C594E" w:rsidRDefault="0042012D" w:rsidP="00583DB6">
            <w:pPr>
              <w:tabs>
                <w:tab w:val="left" w:pos="284"/>
                <w:tab w:val="left" w:pos="3402"/>
              </w:tabs>
              <w:spacing w:before="120" w:after="120"/>
              <w:rPr>
                <w:rFonts w:ascii="Verdana" w:hAnsi="Verdana"/>
                <w:i/>
                <w:lang w:val="en-US"/>
              </w:rPr>
            </w:pPr>
          </w:p>
          <w:p w14:paraId="64F5F89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B4F97E5" w14:textId="77777777" w:rsidR="00583DB6" w:rsidRPr="002C594E" w:rsidRDefault="00583DB6" w:rsidP="00583DB6">
            <w:pPr>
              <w:tabs>
                <w:tab w:val="left" w:pos="284"/>
                <w:tab w:val="left" w:pos="3402"/>
              </w:tabs>
              <w:spacing w:before="120" w:after="120"/>
              <w:rPr>
                <w:rFonts w:ascii="Verdana" w:hAnsi="Verdana"/>
                <w:i/>
                <w:lang w:val="en-US"/>
              </w:rPr>
            </w:pPr>
          </w:p>
          <w:p w14:paraId="47830581" w14:textId="667987DD" w:rsidR="00043A03" w:rsidRPr="00F46ADB" w:rsidRDefault="00677F2D" w:rsidP="00583DB6">
            <w:pPr>
              <w:tabs>
                <w:tab w:val="left" w:pos="284"/>
                <w:tab w:val="left" w:pos="3402"/>
              </w:tabs>
              <w:spacing w:before="120" w:after="120"/>
              <w:rPr>
                <w:rFonts w:ascii="Verdana" w:hAnsi="Verdana"/>
              </w:rPr>
            </w:pPr>
            <w:r w:rsidRPr="002C594E">
              <w:rPr>
                <w:rFonts w:ascii="Verdana" w:hAnsi="Verdana"/>
                <w:b/>
                <w:lang w:val="en-US"/>
              </w:rPr>
              <w:tab/>
            </w:r>
            <w:proofErr w:type="spellStart"/>
            <w:r w:rsidR="004402B2" w:rsidRPr="00F46ADB">
              <w:rPr>
                <w:rFonts w:ascii="Verdana" w:hAnsi="Verdana"/>
                <w:b/>
              </w:rPr>
              <w:t>Raw</w:t>
            </w:r>
            <w:proofErr w:type="spellEnd"/>
            <w:r w:rsidR="004402B2" w:rsidRPr="00F46ADB">
              <w:rPr>
                <w:rFonts w:ascii="Verdana" w:hAnsi="Verdana"/>
                <w:b/>
              </w:rPr>
              <w:t xml:space="preserve"> </w:t>
            </w:r>
            <w:proofErr w:type="spellStart"/>
            <w:r w:rsidR="004402B2" w:rsidRPr="00F46ADB">
              <w:rPr>
                <w:rFonts w:ascii="Verdana" w:hAnsi="Verdana"/>
                <w:b/>
              </w:rPr>
              <w:t>material</w:t>
            </w:r>
            <w:proofErr w:type="spellEnd"/>
            <w:r w:rsidR="00F8523A" w:rsidRPr="00F46ADB">
              <w:rPr>
                <w:rFonts w:ascii="Verdana" w:hAnsi="Verdana"/>
                <w:b/>
              </w:rPr>
              <w:t>:</w:t>
            </w:r>
            <w:r w:rsidR="00A86284" w:rsidRPr="00F46ADB">
              <w:rPr>
                <w:rFonts w:ascii="Verdana" w:hAnsi="Verdana"/>
              </w:rPr>
              <w:t xml:space="preserve"> </w:t>
            </w:r>
            <w:r w:rsidR="00A86284" w:rsidRPr="00F46ADB">
              <w:rPr>
                <w:rFonts w:ascii="Verdana" w:hAnsi="Verdana"/>
              </w:rPr>
              <w:tab/>
            </w:r>
            <w:proofErr w:type="spellStart"/>
            <w:r w:rsidR="003C3480" w:rsidRPr="00F46ADB">
              <w:rPr>
                <w:rFonts w:ascii="Verdana" w:hAnsi="Verdana"/>
              </w:rPr>
              <w:t>Pomegranate</w:t>
            </w:r>
            <w:proofErr w:type="spellEnd"/>
          </w:p>
          <w:p w14:paraId="0877137D" w14:textId="77777777" w:rsidR="00823153" w:rsidRPr="00F46ADB" w:rsidRDefault="00677F2D" w:rsidP="00583DB6">
            <w:pPr>
              <w:tabs>
                <w:tab w:val="left" w:pos="284"/>
                <w:tab w:val="left" w:pos="3402"/>
              </w:tabs>
              <w:spacing w:before="120" w:after="120"/>
              <w:rPr>
                <w:rFonts w:ascii="Verdana" w:hAnsi="Verdana"/>
              </w:rPr>
            </w:pPr>
            <w:r w:rsidRPr="00F46ADB">
              <w:rPr>
                <w:rFonts w:ascii="Verdana" w:hAnsi="Verdana"/>
                <w:b/>
              </w:rPr>
              <w:tab/>
            </w:r>
            <w:proofErr w:type="spellStart"/>
            <w:r w:rsidR="00043A03" w:rsidRPr="00F46ADB">
              <w:rPr>
                <w:rFonts w:ascii="Verdana" w:hAnsi="Verdana"/>
                <w:b/>
              </w:rPr>
              <w:t>Botanical</w:t>
            </w:r>
            <w:proofErr w:type="spellEnd"/>
            <w:r w:rsidR="00043A03" w:rsidRPr="00F46ADB">
              <w:rPr>
                <w:rFonts w:ascii="Verdana" w:hAnsi="Verdana"/>
                <w:b/>
              </w:rPr>
              <w:t xml:space="preserve"> name</w:t>
            </w:r>
            <w:r w:rsidR="00F8523A" w:rsidRPr="00F46ADB">
              <w:rPr>
                <w:rFonts w:ascii="Verdana" w:hAnsi="Verdana"/>
                <w:b/>
              </w:rPr>
              <w:t>:</w:t>
            </w:r>
            <w:r w:rsidR="00923109" w:rsidRPr="00F46ADB">
              <w:rPr>
                <w:rFonts w:ascii="Verdana" w:hAnsi="Verdana"/>
              </w:rPr>
              <w:t xml:space="preserve"> </w:t>
            </w:r>
            <w:r w:rsidR="00923109" w:rsidRPr="00F46ADB">
              <w:rPr>
                <w:rFonts w:ascii="Verdana" w:hAnsi="Verdana"/>
              </w:rPr>
              <w:tab/>
            </w:r>
            <w:r w:rsidR="003C3480" w:rsidRPr="00F46ADB">
              <w:rPr>
                <w:rFonts w:ascii="Verdana" w:hAnsi="Verdana"/>
              </w:rPr>
              <w:t xml:space="preserve">Punica </w:t>
            </w:r>
            <w:proofErr w:type="spellStart"/>
            <w:r w:rsidR="003C3480" w:rsidRPr="00F46ADB">
              <w:rPr>
                <w:rFonts w:ascii="Verdana" w:hAnsi="Verdana"/>
              </w:rPr>
              <w:t>granatum</w:t>
            </w:r>
            <w:proofErr w:type="spellEnd"/>
          </w:p>
          <w:p w14:paraId="5B334BEB" w14:textId="77777777" w:rsidR="00F8523A" w:rsidRPr="002C594E" w:rsidRDefault="00677F2D" w:rsidP="00583DB6">
            <w:pPr>
              <w:tabs>
                <w:tab w:val="left" w:pos="284"/>
                <w:tab w:val="left" w:pos="3402"/>
              </w:tabs>
              <w:spacing w:before="120" w:after="120"/>
              <w:rPr>
                <w:rFonts w:ascii="Verdana" w:hAnsi="Verdana"/>
                <w:lang w:val="en-US"/>
              </w:rPr>
            </w:pPr>
            <w:r w:rsidRPr="00F46ADB">
              <w:rPr>
                <w:rFonts w:ascii="Verdana" w:hAnsi="Verdana"/>
                <w:b/>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9F4685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xml:space="preserve">, </w:t>
            </w:r>
            <w:proofErr w:type="spellStart"/>
            <w:r w:rsidR="00E66FAE">
              <w:rPr>
                <w:rFonts w:ascii="Verdana" w:hAnsi="Verdana"/>
                <w:lang w:val="en-US"/>
              </w:rPr>
              <w:t>Parfianka</w:t>
            </w:r>
            <w:proofErr w:type="spellEnd"/>
            <w:r w:rsidR="00E66FAE">
              <w:rPr>
                <w:rFonts w:ascii="Verdana" w:hAnsi="Verdana"/>
                <w:lang w:val="en-US"/>
              </w:rPr>
              <w:t>, Shani, Jolly Red.</w:t>
            </w:r>
            <w:r w:rsidR="00677F2D" w:rsidRPr="00E66FAE">
              <w:rPr>
                <w:rFonts w:ascii="Verdana" w:hAnsi="Verdana"/>
                <w:b/>
                <w:lang w:val="en-US"/>
              </w:rPr>
              <w:tab/>
            </w:r>
          </w:p>
          <w:p w14:paraId="10538FA6" w14:textId="0E6B314C"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r>
            <w:proofErr w:type="gramStart"/>
            <w:r w:rsidRPr="002C594E">
              <w:rPr>
                <w:rFonts w:ascii="Verdana" w:hAnsi="Verdana"/>
                <w:lang w:val="en-US"/>
              </w:rPr>
              <w:t>Typically</w:t>
            </w:r>
            <w:proofErr w:type="gramEnd"/>
            <w:r w:rsidRPr="002C594E">
              <w:rPr>
                <w:rFonts w:ascii="Verdana" w:hAnsi="Verdana"/>
                <w:lang w:val="en-US"/>
              </w:rPr>
              <w:t xml:space="preserve"> from</w:t>
            </w:r>
            <w:r w:rsidR="00823153" w:rsidRPr="002C594E">
              <w:rPr>
                <w:rFonts w:ascii="Verdana" w:hAnsi="Verdana"/>
                <w:lang w:val="en-US"/>
              </w:rPr>
              <w:t xml:space="preserve"> </w:t>
            </w:r>
            <w:r w:rsidR="003C3480">
              <w:rPr>
                <w:rFonts w:ascii="Verdana" w:hAnsi="Verdana"/>
                <w:lang w:val="en-US"/>
              </w:rPr>
              <w:t>September at November</w:t>
            </w:r>
          </w:p>
          <w:p w14:paraId="70BA961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11BDDF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651E69C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BC6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D55F8" w14:paraId="7EA2B7AA" w14:textId="77777777" w:rsidTr="00583DB6">
        <w:trPr>
          <w:trHeight w:val="4575"/>
        </w:trPr>
        <w:tc>
          <w:tcPr>
            <w:tcW w:w="9210" w:type="dxa"/>
            <w:tcBorders>
              <w:bottom w:val="nil"/>
            </w:tcBorders>
          </w:tcPr>
          <w:p w14:paraId="28CAE74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B172F3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1D55F8" w14:paraId="263E55AD" w14:textId="77777777" w:rsidTr="003C3480">
              <w:trPr>
                <w:trHeight w:hRule="exact" w:val="501"/>
              </w:trPr>
              <w:tc>
                <w:tcPr>
                  <w:tcW w:w="1302" w:type="dxa"/>
                  <w:vAlign w:val="center"/>
                </w:tcPr>
                <w:p w14:paraId="137C039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7A275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4E8EDB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59857C4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70FE98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232E9C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1D55F8" w14:paraId="03C12992" w14:textId="77777777" w:rsidTr="003C3480">
              <w:trPr>
                <w:trHeight w:hRule="exact" w:val="501"/>
              </w:trPr>
              <w:tc>
                <w:tcPr>
                  <w:tcW w:w="1302" w:type="dxa"/>
                  <w:vAlign w:val="center"/>
                </w:tcPr>
                <w:p w14:paraId="4069891E"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BBE1160" w14:textId="5022E89F" w:rsidR="003808E1" w:rsidRPr="00F542E8" w:rsidRDefault="003808E1" w:rsidP="00AF47DB">
                  <w:pPr>
                    <w:jc w:val="center"/>
                    <w:rPr>
                      <w:rFonts w:ascii="Verdana" w:hAnsi="Verdana"/>
                      <w:sz w:val="16"/>
                      <w:szCs w:val="16"/>
                      <w:lang w:val="en-US"/>
                    </w:rPr>
                  </w:pPr>
                </w:p>
              </w:tc>
              <w:tc>
                <w:tcPr>
                  <w:tcW w:w="762" w:type="dxa"/>
                  <w:vAlign w:val="center"/>
                </w:tcPr>
                <w:p w14:paraId="35AD62AC" w14:textId="4C3169E0" w:rsidR="003808E1" w:rsidRPr="00F542E8" w:rsidRDefault="000954D2">
                  <w:pPr>
                    <w:jc w:val="center"/>
                    <w:rPr>
                      <w:rFonts w:ascii="Verdana" w:hAnsi="Verdana"/>
                      <w:sz w:val="16"/>
                      <w:szCs w:val="16"/>
                      <w:lang w:val="en-US"/>
                    </w:rPr>
                  </w:pPr>
                  <w:r>
                    <w:rPr>
                      <w:rFonts w:ascii="Verdana" w:hAnsi="Verdana"/>
                      <w:sz w:val="16"/>
                      <w:szCs w:val="16"/>
                      <w:lang w:val="en-US"/>
                    </w:rPr>
                    <w:t>12,5</w:t>
                  </w:r>
                </w:p>
              </w:tc>
              <w:tc>
                <w:tcPr>
                  <w:tcW w:w="847" w:type="dxa"/>
                  <w:vAlign w:val="center"/>
                </w:tcPr>
                <w:p w14:paraId="57AF2F4F" w14:textId="488C37F5" w:rsidR="003808E1" w:rsidRPr="00F542E8" w:rsidRDefault="000954D2">
                  <w:pPr>
                    <w:jc w:val="center"/>
                    <w:rPr>
                      <w:rFonts w:ascii="Verdana" w:hAnsi="Verdana"/>
                      <w:sz w:val="16"/>
                      <w:szCs w:val="16"/>
                      <w:lang w:val="en-US"/>
                    </w:rPr>
                  </w:pPr>
                  <w:r>
                    <w:rPr>
                      <w:rFonts w:ascii="Verdana" w:hAnsi="Verdana"/>
                      <w:sz w:val="16"/>
                      <w:szCs w:val="16"/>
                      <w:lang w:val="en-US"/>
                    </w:rPr>
                    <w:t>16</w:t>
                  </w:r>
                </w:p>
              </w:tc>
              <w:tc>
                <w:tcPr>
                  <w:tcW w:w="848" w:type="dxa"/>
                  <w:vAlign w:val="center"/>
                </w:tcPr>
                <w:p w14:paraId="76B6C6D5"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5CF6D11D"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1D55F8" w14:paraId="31CA3DD3" w14:textId="77777777" w:rsidTr="003C3480">
              <w:trPr>
                <w:trHeight w:hRule="exact" w:val="501"/>
              </w:trPr>
              <w:tc>
                <w:tcPr>
                  <w:tcW w:w="1302" w:type="dxa"/>
                  <w:vAlign w:val="center"/>
                </w:tcPr>
                <w:p w14:paraId="246465F6"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3AA85061" w14:textId="77777777" w:rsidR="003C3480" w:rsidRPr="00F542E8" w:rsidRDefault="003C3480" w:rsidP="00AF47DB">
                  <w:pPr>
                    <w:jc w:val="center"/>
                    <w:rPr>
                      <w:rFonts w:ascii="Verdana" w:hAnsi="Verdana"/>
                      <w:sz w:val="16"/>
                      <w:szCs w:val="16"/>
                      <w:lang w:val="en-US"/>
                    </w:rPr>
                  </w:pPr>
                </w:p>
              </w:tc>
              <w:tc>
                <w:tcPr>
                  <w:tcW w:w="762" w:type="dxa"/>
                  <w:vAlign w:val="center"/>
                </w:tcPr>
                <w:p w14:paraId="6620740D" w14:textId="5C24AB6D" w:rsidR="003C3480" w:rsidRPr="00F542E8" w:rsidRDefault="000954D2" w:rsidP="00AF47DB">
                  <w:pPr>
                    <w:jc w:val="center"/>
                    <w:rPr>
                      <w:rFonts w:ascii="Verdana" w:hAnsi="Verdana"/>
                      <w:sz w:val="16"/>
                      <w:szCs w:val="16"/>
                      <w:lang w:val="en-US"/>
                    </w:rPr>
                  </w:pPr>
                  <w:r>
                    <w:rPr>
                      <w:rFonts w:ascii="Verdana" w:hAnsi="Verdana"/>
                      <w:sz w:val="16"/>
                      <w:szCs w:val="16"/>
                      <w:lang w:val="en-US"/>
                    </w:rPr>
                    <w:t>0,9</w:t>
                  </w:r>
                </w:p>
              </w:tc>
              <w:tc>
                <w:tcPr>
                  <w:tcW w:w="847" w:type="dxa"/>
                  <w:vAlign w:val="center"/>
                </w:tcPr>
                <w:p w14:paraId="0610F643" w14:textId="332FC095" w:rsidR="003C3480" w:rsidRPr="00F542E8" w:rsidRDefault="000954D2" w:rsidP="00AF47DB">
                  <w:pPr>
                    <w:jc w:val="center"/>
                    <w:rPr>
                      <w:rFonts w:ascii="Verdana" w:hAnsi="Verdana"/>
                      <w:sz w:val="16"/>
                      <w:szCs w:val="16"/>
                      <w:lang w:val="en-US"/>
                    </w:rPr>
                  </w:pPr>
                  <w:r>
                    <w:rPr>
                      <w:rFonts w:ascii="Verdana" w:hAnsi="Verdana"/>
                      <w:sz w:val="16"/>
                      <w:szCs w:val="16"/>
                      <w:lang w:val="en-US"/>
                    </w:rPr>
                    <w:t>1,8</w:t>
                  </w:r>
                </w:p>
              </w:tc>
              <w:tc>
                <w:tcPr>
                  <w:tcW w:w="848" w:type="dxa"/>
                  <w:vAlign w:val="center"/>
                </w:tcPr>
                <w:p w14:paraId="53C40C28"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23132DA1"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1D55F8" w14:paraId="59F96291" w14:textId="77777777" w:rsidTr="003C3480">
              <w:trPr>
                <w:trHeight w:hRule="exact" w:val="501"/>
              </w:trPr>
              <w:tc>
                <w:tcPr>
                  <w:tcW w:w="1302" w:type="dxa"/>
                  <w:vAlign w:val="center"/>
                </w:tcPr>
                <w:p w14:paraId="36B2944E"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7BF04734" w14:textId="694274A5" w:rsidR="003C3480" w:rsidRPr="00F542E8" w:rsidRDefault="001D55F8" w:rsidP="00AF47DB">
                  <w:pPr>
                    <w:jc w:val="center"/>
                    <w:rPr>
                      <w:rFonts w:ascii="Verdana" w:hAnsi="Verdana"/>
                      <w:sz w:val="16"/>
                      <w:szCs w:val="16"/>
                      <w:lang w:val="en-US"/>
                    </w:rPr>
                  </w:pPr>
                  <w:r w:rsidRPr="00F542E8">
                    <w:rPr>
                      <w:rFonts w:ascii="Verdana" w:hAnsi="Verdana"/>
                      <w:sz w:val="16"/>
                      <w:szCs w:val="16"/>
                      <w:lang w:val="en-US"/>
                    </w:rPr>
                    <w:t>150</w:t>
                  </w:r>
                </w:p>
              </w:tc>
              <w:tc>
                <w:tcPr>
                  <w:tcW w:w="762" w:type="dxa"/>
                  <w:vAlign w:val="center"/>
                </w:tcPr>
                <w:p w14:paraId="4BE8920C" w14:textId="5C55F91B"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3437AF73"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5752A77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18F06903"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1D55F8" w14:paraId="324DCEE6" w14:textId="77777777" w:rsidTr="003C3480">
              <w:trPr>
                <w:trHeight w:hRule="exact" w:val="501"/>
              </w:trPr>
              <w:tc>
                <w:tcPr>
                  <w:tcW w:w="1302" w:type="dxa"/>
                  <w:vAlign w:val="center"/>
                </w:tcPr>
                <w:p w14:paraId="4F4743A5"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7BFAEB27" w14:textId="77777777" w:rsidR="003C3480" w:rsidRPr="00F542E8" w:rsidRDefault="003C3480" w:rsidP="00AF47DB">
                  <w:pPr>
                    <w:jc w:val="center"/>
                    <w:rPr>
                      <w:rFonts w:ascii="Verdana" w:hAnsi="Verdana"/>
                      <w:sz w:val="16"/>
                      <w:szCs w:val="16"/>
                      <w:lang w:val="en-US"/>
                    </w:rPr>
                  </w:pPr>
                </w:p>
              </w:tc>
              <w:tc>
                <w:tcPr>
                  <w:tcW w:w="762" w:type="dxa"/>
                  <w:vAlign w:val="center"/>
                </w:tcPr>
                <w:p w14:paraId="641C2BAE" w14:textId="09531028" w:rsidR="003C3480" w:rsidRPr="00F542E8" w:rsidRDefault="000954D2" w:rsidP="00AF47DB">
                  <w:pPr>
                    <w:tabs>
                      <w:tab w:val="decimal" w:pos="12"/>
                    </w:tabs>
                    <w:jc w:val="center"/>
                    <w:rPr>
                      <w:rFonts w:ascii="Verdana" w:hAnsi="Verdana"/>
                      <w:sz w:val="16"/>
                      <w:szCs w:val="16"/>
                      <w:lang w:val="en-US"/>
                    </w:rPr>
                  </w:pPr>
                  <w:r>
                    <w:rPr>
                      <w:rFonts w:ascii="Verdana" w:hAnsi="Verdana"/>
                      <w:sz w:val="16"/>
                      <w:szCs w:val="16"/>
                      <w:lang w:val="en-US"/>
                    </w:rPr>
                    <w:t>2500</w:t>
                  </w:r>
                </w:p>
              </w:tc>
              <w:tc>
                <w:tcPr>
                  <w:tcW w:w="847" w:type="dxa"/>
                  <w:vAlign w:val="center"/>
                </w:tcPr>
                <w:p w14:paraId="27C49D6F"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3CD88264"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590F12B7"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808E1" w:rsidRPr="001D55F8" w14:paraId="0391FA73" w14:textId="77777777" w:rsidTr="003C3480">
              <w:trPr>
                <w:trHeight w:hRule="exact" w:val="501"/>
              </w:trPr>
              <w:tc>
                <w:tcPr>
                  <w:tcW w:w="1302" w:type="dxa"/>
                  <w:vAlign w:val="center"/>
                </w:tcPr>
                <w:p w14:paraId="55296FA6"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31AD0FFE" w14:textId="77777777" w:rsidR="003808E1" w:rsidRPr="00F542E8" w:rsidRDefault="003808E1">
                  <w:pPr>
                    <w:jc w:val="center"/>
                    <w:rPr>
                      <w:rFonts w:ascii="Verdana" w:hAnsi="Verdana"/>
                      <w:sz w:val="16"/>
                      <w:szCs w:val="16"/>
                      <w:lang w:val="en-US"/>
                    </w:rPr>
                  </w:pPr>
                </w:p>
              </w:tc>
              <w:tc>
                <w:tcPr>
                  <w:tcW w:w="762" w:type="dxa"/>
                  <w:vAlign w:val="center"/>
                </w:tcPr>
                <w:p w14:paraId="574B5133" w14:textId="5FCB8E29" w:rsidR="003808E1" w:rsidRPr="00F542E8" w:rsidRDefault="000954D2">
                  <w:pPr>
                    <w:tabs>
                      <w:tab w:val="decimal" w:pos="12"/>
                    </w:tabs>
                    <w:jc w:val="center"/>
                    <w:rPr>
                      <w:rFonts w:ascii="Verdana" w:hAnsi="Verdana"/>
                      <w:sz w:val="16"/>
                      <w:szCs w:val="16"/>
                      <w:lang w:val="en-US"/>
                    </w:rPr>
                  </w:pPr>
                  <w:r>
                    <w:rPr>
                      <w:rFonts w:ascii="Verdana" w:hAnsi="Verdana"/>
                      <w:sz w:val="16"/>
                      <w:szCs w:val="16"/>
                      <w:lang w:val="en-US"/>
                    </w:rPr>
                    <w:t>3.2</w:t>
                  </w:r>
                </w:p>
              </w:tc>
              <w:tc>
                <w:tcPr>
                  <w:tcW w:w="847" w:type="dxa"/>
                  <w:vAlign w:val="center"/>
                </w:tcPr>
                <w:p w14:paraId="7F76E7C4" w14:textId="3451B7A0"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r w:rsidR="000954D2">
                    <w:rPr>
                      <w:rFonts w:ascii="Verdana" w:hAnsi="Verdana"/>
                      <w:sz w:val="16"/>
                      <w:szCs w:val="16"/>
                      <w:lang w:val="en-US"/>
                    </w:rPr>
                    <w:t>5</w:t>
                  </w:r>
                </w:p>
              </w:tc>
              <w:tc>
                <w:tcPr>
                  <w:tcW w:w="848" w:type="dxa"/>
                  <w:vAlign w:val="center"/>
                </w:tcPr>
                <w:p w14:paraId="0FA64D08" w14:textId="77777777" w:rsidR="003808E1" w:rsidRPr="00F542E8" w:rsidRDefault="003808E1">
                  <w:pPr>
                    <w:snapToGrid w:val="0"/>
                    <w:jc w:val="center"/>
                    <w:rPr>
                      <w:rFonts w:ascii="Verdana" w:hAnsi="Verdana"/>
                      <w:sz w:val="16"/>
                      <w:szCs w:val="16"/>
                      <w:lang w:val="en-US"/>
                    </w:rPr>
                  </w:pPr>
                </w:p>
              </w:tc>
              <w:tc>
                <w:tcPr>
                  <w:tcW w:w="1568" w:type="dxa"/>
                  <w:vAlign w:val="center"/>
                </w:tcPr>
                <w:p w14:paraId="79E5E513"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bl>
          <w:p w14:paraId="1241BAA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15910BF2" w14:textId="77777777" w:rsidTr="00583DB6">
        <w:trPr>
          <w:trHeight w:val="8345"/>
        </w:trPr>
        <w:tc>
          <w:tcPr>
            <w:tcW w:w="9210" w:type="dxa"/>
            <w:tcBorders>
              <w:top w:val="nil"/>
            </w:tcBorders>
          </w:tcPr>
          <w:p w14:paraId="436CDF8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969383" w14:textId="77777777" w:rsidTr="00953535">
              <w:trPr>
                <w:trHeight w:hRule="exact" w:val="501"/>
                <w:tblHeader/>
              </w:trPr>
              <w:tc>
                <w:tcPr>
                  <w:tcW w:w="1303" w:type="dxa"/>
                  <w:vAlign w:val="center"/>
                </w:tcPr>
                <w:p w14:paraId="42C8381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61D13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7504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32FA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6B57D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B8A2A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E06AA" w:rsidRPr="001D55F8" w14:paraId="20A06DEC" w14:textId="77777777" w:rsidTr="00F926B0">
              <w:trPr>
                <w:trHeight w:hRule="exact" w:val="680"/>
                <w:tblHeader/>
              </w:trPr>
              <w:tc>
                <w:tcPr>
                  <w:tcW w:w="1303" w:type="dxa"/>
                  <w:vAlign w:val="center"/>
                </w:tcPr>
                <w:p w14:paraId="51A5F649"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66E6255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634284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9F99D7B" w14:textId="521E9342"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381B5D4A" w14:textId="77777777" w:rsidR="006E06AA" w:rsidRPr="00D74BDB" w:rsidRDefault="006E06AA" w:rsidP="006E06AA">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0CD69F0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E06AA" w:rsidRPr="001D55F8" w14:paraId="6427E7C4" w14:textId="77777777" w:rsidTr="00F926B0">
              <w:trPr>
                <w:trHeight w:hRule="exact" w:val="680"/>
                <w:tblHeader/>
              </w:trPr>
              <w:tc>
                <w:tcPr>
                  <w:tcW w:w="1303" w:type="dxa"/>
                  <w:vAlign w:val="center"/>
                </w:tcPr>
                <w:p w14:paraId="45A5B30D"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00D2DC0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44FDE5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712B694" w14:textId="3ADB2E6B" w:rsidR="006E06AA" w:rsidRPr="00D74BDB" w:rsidRDefault="00D06500" w:rsidP="006E06AA">
                  <w:pPr>
                    <w:jc w:val="center"/>
                    <w:rPr>
                      <w:rFonts w:ascii="Verdana" w:hAnsi="Verdana"/>
                      <w:sz w:val="16"/>
                      <w:szCs w:val="16"/>
                      <w:lang w:val="en-US"/>
                    </w:rPr>
                  </w:pPr>
                  <w:r>
                    <w:rPr>
                      <w:rFonts w:ascii="Verdana" w:hAnsi="Verdana"/>
                      <w:sz w:val="16"/>
                      <w:szCs w:val="16"/>
                      <w:lang w:val="en-US"/>
                    </w:rPr>
                    <w:t>1</w:t>
                  </w:r>
                  <w:r w:rsidR="006E06AA">
                    <w:rPr>
                      <w:rFonts w:ascii="Verdana" w:hAnsi="Verdana"/>
                      <w:sz w:val="16"/>
                      <w:szCs w:val="16"/>
                      <w:lang w:val="en-US"/>
                    </w:rPr>
                    <w:t>0</w:t>
                  </w:r>
                </w:p>
              </w:tc>
              <w:tc>
                <w:tcPr>
                  <w:tcW w:w="851" w:type="dxa"/>
                  <w:vAlign w:val="center"/>
                </w:tcPr>
                <w:p w14:paraId="23F34FD4" w14:textId="77777777" w:rsidR="006E06AA" w:rsidRPr="00D74BDB" w:rsidRDefault="006E06AA" w:rsidP="006E06AA">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484A4438"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1D55F8" w14:paraId="41F0A7F3" w14:textId="77777777" w:rsidTr="00F926B0">
              <w:trPr>
                <w:trHeight w:hRule="exact" w:val="680"/>
                <w:tblHeader/>
              </w:trPr>
              <w:tc>
                <w:tcPr>
                  <w:tcW w:w="1303" w:type="dxa"/>
                  <w:vAlign w:val="center"/>
                </w:tcPr>
                <w:p w14:paraId="69F338B8" w14:textId="77777777" w:rsidR="006E06AA" w:rsidRPr="00D74BDB" w:rsidRDefault="006E06AA" w:rsidP="006E06AA">
                  <w:pPr>
                    <w:snapToGrid w:val="0"/>
                    <w:jc w:val="center"/>
                    <w:rPr>
                      <w:rFonts w:ascii="Verdana" w:hAnsi="Verdana"/>
                      <w:i/>
                      <w:sz w:val="16"/>
                      <w:szCs w:val="16"/>
                      <w:lang w:val="en-US"/>
                    </w:rPr>
                  </w:pPr>
                  <w:proofErr w:type="spellStart"/>
                  <w:r w:rsidRPr="00D74BDB">
                    <w:rPr>
                      <w:rFonts w:ascii="Verdana" w:hAnsi="Verdana"/>
                      <w:i/>
                      <w:sz w:val="16"/>
                      <w:szCs w:val="16"/>
                      <w:lang w:val="en-US"/>
                    </w:rPr>
                    <w:t>Moulds</w:t>
                  </w:r>
                  <w:proofErr w:type="spellEnd"/>
                </w:p>
              </w:tc>
              <w:tc>
                <w:tcPr>
                  <w:tcW w:w="884" w:type="dxa"/>
                  <w:vAlign w:val="center"/>
                </w:tcPr>
                <w:p w14:paraId="32D3E7F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677225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6CFFC8" w14:textId="16481AEA" w:rsidR="006E06AA" w:rsidRPr="00D74BDB" w:rsidRDefault="00D06500" w:rsidP="006E06AA">
                  <w:pPr>
                    <w:jc w:val="center"/>
                    <w:rPr>
                      <w:rFonts w:ascii="Verdana" w:hAnsi="Verdana"/>
                      <w:sz w:val="16"/>
                      <w:szCs w:val="16"/>
                      <w:lang w:val="en-US"/>
                    </w:rPr>
                  </w:pPr>
                  <w:r>
                    <w:rPr>
                      <w:rFonts w:ascii="Verdana" w:hAnsi="Verdana"/>
                      <w:sz w:val="16"/>
                      <w:szCs w:val="16"/>
                      <w:lang w:val="en-US"/>
                    </w:rPr>
                    <w:t>1</w:t>
                  </w:r>
                  <w:r w:rsidR="006E06AA">
                    <w:rPr>
                      <w:rFonts w:ascii="Verdana" w:hAnsi="Verdana"/>
                      <w:sz w:val="16"/>
                      <w:szCs w:val="16"/>
                      <w:lang w:val="en-US"/>
                    </w:rPr>
                    <w:t>0</w:t>
                  </w:r>
                </w:p>
              </w:tc>
              <w:tc>
                <w:tcPr>
                  <w:tcW w:w="851" w:type="dxa"/>
                  <w:vAlign w:val="center"/>
                </w:tcPr>
                <w:p w14:paraId="279D5A86" w14:textId="77777777" w:rsidR="006E06AA" w:rsidRPr="00D74BDB" w:rsidRDefault="006E06AA" w:rsidP="006E06AA">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5AA6895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1D55F8" w14:paraId="77A7FA6D" w14:textId="77777777" w:rsidTr="00F926B0">
              <w:trPr>
                <w:trHeight w:hRule="exact" w:val="680"/>
                <w:tblHeader/>
              </w:trPr>
              <w:tc>
                <w:tcPr>
                  <w:tcW w:w="1303" w:type="dxa"/>
                  <w:vAlign w:val="center"/>
                </w:tcPr>
                <w:p w14:paraId="4867F616"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758778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7EEE94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777A0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991D595" w14:textId="77777777" w:rsidR="006E06AA" w:rsidRPr="00D74BDB" w:rsidRDefault="006E06AA" w:rsidP="006E06AA">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1D55F8" w14:paraId="6FD97E26" w14:textId="77777777" w:rsidTr="00F926B0">
              <w:trPr>
                <w:trHeight w:hRule="exact" w:val="680"/>
                <w:tblHeader/>
              </w:trPr>
              <w:tc>
                <w:tcPr>
                  <w:tcW w:w="1303" w:type="dxa"/>
                  <w:vAlign w:val="center"/>
                </w:tcPr>
                <w:p w14:paraId="023F2EEC"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CF7C90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8E7313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56D8A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6C24CD1" w14:textId="77777777" w:rsidR="006E06AA" w:rsidRPr="00D74BDB" w:rsidRDefault="006E06AA" w:rsidP="006E06AA">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1D55F8" w14:paraId="7DA201B8" w14:textId="77777777" w:rsidTr="00F926B0">
              <w:trPr>
                <w:trHeight w:hRule="exact" w:val="680"/>
                <w:tblHeader/>
              </w:trPr>
              <w:tc>
                <w:tcPr>
                  <w:tcW w:w="1303" w:type="dxa"/>
                  <w:vAlign w:val="center"/>
                </w:tcPr>
                <w:p w14:paraId="05C96641"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1A64753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AF0F81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96AB75E"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E095448" w14:textId="77777777" w:rsidR="006E06AA" w:rsidRPr="00D74BDB" w:rsidRDefault="006E06AA" w:rsidP="006E06AA">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46F344C5"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4B28ECF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3B0FE84" w14:textId="77777777" w:rsidTr="00977461">
              <w:trPr>
                <w:trHeight w:hRule="exact" w:val="510"/>
                <w:jc w:val="center"/>
              </w:trPr>
              <w:tc>
                <w:tcPr>
                  <w:tcW w:w="2228" w:type="dxa"/>
                  <w:vAlign w:val="center"/>
                </w:tcPr>
                <w:p w14:paraId="7C17F37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DE4AC8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8BB47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58AEDFE" w14:textId="77777777" w:rsidTr="00977461">
              <w:trPr>
                <w:trHeight w:hRule="exact" w:val="510"/>
                <w:jc w:val="center"/>
              </w:trPr>
              <w:tc>
                <w:tcPr>
                  <w:tcW w:w="2228" w:type="dxa"/>
                  <w:vAlign w:val="center"/>
                </w:tcPr>
                <w:p w14:paraId="0820CB7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6D2A994D" w14:textId="7AC3D850" w:rsidR="003F1487" w:rsidRPr="002C594E" w:rsidRDefault="00C20B7B" w:rsidP="00137981">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16480F9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626587E" w14:textId="77777777" w:rsidTr="00977461">
              <w:trPr>
                <w:trHeight w:hRule="exact" w:val="510"/>
                <w:jc w:val="center"/>
              </w:trPr>
              <w:tc>
                <w:tcPr>
                  <w:tcW w:w="2228" w:type="dxa"/>
                  <w:vAlign w:val="center"/>
                </w:tcPr>
                <w:p w14:paraId="1DD916D2"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2C4D3F32" w14:textId="5D644D22" w:rsidR="003F1487" w:rsidRPr="002C594E" w:rsidRDefault="00C20B7B" w:rsidP="00137981">
                  <w:pPr>
                    <w:jc w:val="center"/>
                    <w:rPr>
                      <w:rFonts w:ascii="Verdana" w:hAnsi="Verdana"/>
                      <w:sz w:val="16"/>
                      <w:szCs w:val="16"/>
                      <w:lang w:val="en-US"/>
                    </w:rPr>
                  </w:pPr>
                  <w:r>
                    <w:rPr>
                      <w:rFonts w:ascii="Verdana" w:hAnsi="Verdana"/>
                      <w:sz w:val="16"/>
                      <w:szCs w:val="16"/>
                      <w:lang w:val="en-US"/>
                    </w:rPr>
                    <w:t xml:space="preserve">Bright </w:t>
                  </w:r>
                  <w:r w:rsidR="003F2F65"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2A7E30E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4E0890" w14:textId="77777777" w:rsidTr="00977461">
              <w:trPr>
                <w:trHeight w:hRule="exact" w:val="510"/>
                <w:jc w:val="center"/>
              </w:trPr>
              <w:tc>
                <w:tcPr>
                  <w:tcW w:w="2228" w:type="dxa"/>
                  <w:vAlign w:val="center"/>
                </w:tcPr>
                <w:p w14:paraId="481DC66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51DF3F"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14EE4EB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AAEC7DA" w14:textId="77777777" w:rsidTr="00977461">
              <w:trPr>
                <w:trHeight w:hRule="exact" w:val="510"/>
                <w:jc w:val="center"/>
              </w:trPr>
              <w:tc>
                <w:tcPr>
                  <w:tcW w:w="2228" w:type="dxa"/>
                  <w:vAlign w:val="center"/>
                </w:tcPr>
                <w:p w14:paraId="6DAB467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EBC22DE"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7292896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1E35EB50" w14:textId="77777777" w:rsidR="004A7EF7" w:rsidRPr="002C594E" w:rsidRDefault="004A7EF7" w:rsidP="00853353">
            <w:pPr>
              <w:spacing w:before="100" w:beforeAutospacing="1"/>
              <w:rPr>
                <w:rFonts w:ascii="Verdana" w:hAnsi="Verdana"/>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D55F8" w14:paraId="5B852E9C" w14:textId="77777777" w:rsidTr="00953535">
        <w:trPr>
          <w:trHeight w:val="3809"/>
        </w:trPr>
        <w:tc>
          <w:tcPr>
            <w:tcW w:w="9210" w:type="dxa"/>
          </w:tcPr>
          <w:p w14:paraId="79F4C77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E954FA3"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1D029A"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0F96E04"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BFE5F68"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89ED07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3FAFCA6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16 December 2008 on food additives;</w:t>
            </w:r>
          </w:p>
          <w:p w14:paraId="55F4D092"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A96BB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1E6D2084"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D55F8" w14:paraId="07052380" w14:textId="77777777" w:rsidTr="00257592">
        <w:trPr>
          <w:trHeight w:val="2600"/>
        </w:trPr>
        <w:tc>
          <w:tcPr>
            <w:tcW w:w="9210" w:type="dxa"/>
            <w:shd w:val="clear" w:color="auto" w:fill="auto"/>
          </w:tcPr>
          <w:p w14:paraId="5A13304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D2EE8A9"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7BA053F6" w14:textId="51FFC874" w:rsidR="009F6F6D"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w:t>
            </w:r>
            <w:r w:rsidR="001D72C4">
              <w:rPr>
                <w:rFonts w:ascii="Verdana" w:hAnsi="Verdana"/>
                <w:lang w:val="en-US"/>
              </w:rPr>
              <w:t>2</w:t>
            </w:r>
          </w:p>
          <w:p w14:paraId="7AB8FC5B" w14:textId="63B8838B" w:rsidR="00DF481E" w:rsidRDefault="00DF481E" w:rsidP="001E1265">
            <w:pPr>
              <w:spacing w:before="120"/>
              <w:ind w:left="284" w:hanging="284"/>
              <w:rPr>
                <w:rFonts w:ascii="Verdana" w:hAnsi="Verdana"/>
                <w:lang w:val="en-US"/>
              </w:rPr>
            </w:pPr>
            <w:r>
              <w:rPr>
                <w:rFonts w:ascii="Verdana" w:hAnsi="Verdana"/>
                <w:lang w:val="en-US"/>
              </w:rPr>
              <w:t xml:space="preserve">    D 09.01 </w:t>
            </w:r>
            <w:r w:rsidR="00D06500">
              <w:rPr>
                <w:rFonts w:ascii="Verdana" w:hAnsi="Verdana"/>
                <w:lang w:val="en-US"/>
              </w:rPr>
              <w:t>07</w:t>
            </w:r>
          </w:p>
          <w:p w14:paraId="20B5BC73" w14:textId="00B6C8F6" w:rsidR="001D72C4" w:rsidRDefault="001D72C4" w:rsidP="001E1265">
            <w:pPr>
              <w:spacing w:before="120"/>
              <w:ind w:left="284" w:hanging="284"/>
              <w:rPr>
                <w:rFonts w:ascii="Verdana" w:hAnsi="Verdana"/>
                <w:lang w:val="en-US"/>
              </w:rPr>
            </w:pPr>
            <w:r>
              <w:rPr>
                <w:rFonts w:ascii="Verdana" w:hAnsi="Verdana"/>
                <w:lang w:val="en-US"/>
              </w:rPr>
              <w:t xml:space="preserve">    D 09.01 </w:t>
            </w:r>
            <w:r w:rsidR="00D06500">
              <w:rPr>
                <w:rFonts w:ascii="Verdana" w:hAnsi="Verdana"/>
                <w:lang w:val="en-US"/>
              </w:rPr>
              <w:t>08</w:t>
            </w:r>
          </w:p>
          <w:p w14:paraId="7F48365E" w14:textId="0EDB66D5" w:rsidR="00D06500" w:rsidRPr="002C594E" w:rsidRDefault="00D06500" w:rsidP="001E1265">
            <w:pPr>
              <w:spacing w:before="120"/>
              <w:ind w:left="284" w:hanging="284"/>
              <w:rPr>
                <w:rFonts w:ascii="Verdana" w:hAnsi="Verdana"/>
                <w:lang w:val="en-US"/>
              </w:rPr>
            </w:pPr>
            <w:r>
              <w:rPr>
                <w:rFonts w:ascii="Verdana" w:hAnsi="Verdana"/>
                <w:lang w:val="en-US"/>
              </w:rPr>
              <w:t xml:space="preserve">    D 09.01 09</w:t>
            </w:r>
          </w:p>
          <w:p w14:paraId="50C209E4"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3D980682" w14:textId="77777777" w:rsidR="00D06500" w:rsidRPr="00D06500" w:rsidRDefault="00244AB4" w:rsidP="00D06500">
            <w:pPr>
              <w:pStyle w:val="PreformattatoHTML"/>
              <w:shd w:val="clear" w:color="auto" w:fill="FFFFFF"/>
              <w:spacing w:before="120"/>
              <w:ind w:left="284" w:hanging="284"/>
              <w:rPr>
                <w:rFonts w:ascii="Verdana" w:hAnsi="Verdana"/>
                <w:lang w:val="en-US"/>
              </w:rPr>
            </w:pPr>
            <w:r>
              <w:rPr>
                <w:rFonts w:ascii="Verdana" w:hAnsi="Verdana"/>
                <w:lang w:val="en-US"/>
              </w:rPr>
              <w:tab/>
            </w:r>
            <w:r w:rsidR="00D06500" w:rsidRPr="00D06500">
              <w:rPr>
                <w:rFonts w:ascii="Verdana" w:hAnsi="Verdana"/>
                <w:lang w:val="en-US"/>
              </w:rPr>
              <w:t xml:space="preserve">Fruit Reception and Unloading - 1st Washing - 2nd Washing and Brushing - Selection and Loading of the Sheller - Fruit Cutting and Shelling - Aril Washing - Drying - Cycle Pressing - Filtration - Aseptic Tank - Preheating - Refining - Centrifugation - </w:t>
            </w:r>
            <w:proofErr w:type="spellStart"/>
            <w:r w:rsidR="00D06500" w:rsidRPr="00D06500">
              <w:rPr>
                <w:rFonts w:ascii="Verdana" w:hAnsi="Verdana"/>
                <w:lang w:val="en-US"/>
              </w:rPr>
              <w:t>Depectinization</w:t>
            </w:r>
            <w:proofErr w:type="spellEnd"/>
            <w:r w:rsidR="00D06500" w:rsidRPr="00D06500">
              <w:rPr>
                <w:rFonts w:ascii="Verdana" w:hAnsi="Verdana"/>
                <w:lang w:val="en-US"/>
              </w:rPr>
              <w:t xml:space="preserve"> - Vacuum Filtration - Pressure Filtration - Sending to the Products Department - Temporary Storage - Filtration with Cellulose Panels - Temporary Storage - Filtration - Pasteurization - Refrigeration - Filtration</w:t>
            </w:r>
          </w:p>
          <w:p w14:paraId="0C3E7FC6" w14:textId="77777777" w:rsidR="00D06500" w:rsidRPr="00D06500" w:rsidRDefault="00D06500" w:rsidP="00D06500">
            <w:pPr>
              <w:pStyle w:val="PreformattatoHTML"/>
              <w:shd w:val="clear" w:color="auto" w:fill="FFFFFF"/>
              <w:spacing w:before="120"/>
              <w:ind w:left="284"/>
              <w:rPr>
                <w:rFonts w:ascii="Verdana" w:hAnsi="Verdana"/>
                <w:lang w:val="en-US"/>
              </w:rPr>
            </w:pPr>
            <w:r w:rsidRPr="00D06500">
              <w:rPr>
                <w:rFonts w:ascii="Verdana" w:hAnsi="Verdana"/>
                <w:lang w:val="en-US"/>
              </w:rPr>
              <w:t>Packaging - Freezing - Storage - Loading on means of transport.</w:t>
            </w:r>
          </w:p>
          <w:p w14:paraId="54B87A89" w14:textId="77777777" w:rsidR="00D06500" w:rsidRPr="00D06500" w:rsidRDefault="00D06500" w:rsidP="00D06500">
            <w:pPr>
              <w:pStyle w:val="PreformattatoHTML"/>
              <w:shd w:val="clear" w:color="auto" w:fill="FFFFFF"/>
              <w:spacing w:before="120"/>
              <w:ind w:left="284"/>
              <w:rPr>
                <w:rFonts w:ascii="Verdana" w:hAnsi="Verdana"/>
                <w:lang w:val="en-US"/>
              </w:rPr>
            </w:pPr>
            <w:r w:rsidRPr="00D06500">
              <w:rPr>
                <w:rFonts w:ascii="Verdana" w:hAnsi="Verdana"/>
                <w:lang w:val="en-US"/>
              </w:rPr>
              <w:t>or</w:t>
            </w:r>
          </w:p>
          <w:p w14:paraId="609674A1" w14:textId="4441CF08" w:rsidR="008D68FC" w:rsidRPr="002C594E" w:rsidRDefault="00D06500" w:rsidP="00D06500">
            <w:pPr>
              <w:pStyle w:val="PreformattatoHTML"/>
              <w:shd w:val="clear" w:color="auto" w:fill="FFFFFF"/>
              <w:spacing w:before="120"/>
              <w:ind w:left="284"/>
              <w:rPr>
                <w:rFonts w:ascii="Verdana" w:hAnsi="Verdana"/>
                <w:lang w:val="en-US"/>
              </w:rPr>
            </w:pPr>
            <w:r w:rsidRPr="00D06500">
              <w:rPr>
                <w:rFonts w:ascii="Verdana" w:hAnsi="Verdana"/>
                <w:lang w:val="en-US"/>
              </w:rPr>
              <w:t>Loading in the tank.</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D55F8" w14:paraId="5619829E" w14:textId="77777777" w:rsidTr="00E502AA">
        <w:trPr>
          <w:trHeight w:val="1129"/>
        </w:trPr>
        <w:tc>
          <w:tcPr>
            <w:tcW w:w="9356" w:type="dxa"/>
            <w:shd w:val="clear" w:color="auto" w:fill="auto"/>
          </w:tcPr>
          <w:p w14:paraId="1DE3EB49"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BC6116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95A97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2E42D1F" w14:textId="77777777" w:rsidTr="00482084">
              <w:tc>
                <w:tcPr>
                  <w:tcW w:w="1087" w:type="dxa"/>
                </w:tcPr>
                <w:p w14:paraId="7093951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CBA982" w14:textId="5C9F6F3D" w:rsidR="00163F15" w:rsidRPr="002C594E" w:rsidRDefault="001D72C4" w:rsidP="00172D78">
                  <w:pPr>
                    <w:spacing w:before="120"/>
                    <w:rPr>
                      <w:rFonts w:ascii="Verdana" w:hAnsi="Verdana"/>
                      <w:sz w:val="16"/>
                      <w:szCs w:val="16"/>
                      <w:lang w:val="en-US"/>
                    </w:rPr>
                  </w:pPr>
                  <w:r>
                    <w:rPr>
                      <w:rFonts w:ascii="Verdana" w:hAnsi="Verdana"/>
                      <w:sz w:val="16"/>
                      <w:szCs w:val="16"/>
                      <w:lang w:val="en-US"/>
                    </w:rPr>
                    <w:t>19</w:t>
                  </w:r>
                  <w:r w:rsidR="00163F15" w:rsidRPr="002C594E">
                    <w:rPr>
                      <w:rFonts w:ascii="Verdana" w:hAnsi="Verdana"/>
                      <w:sz w:val="16"/>
                      <w:szCs w:val="16"/>
                      <w:lang w:val="en-US"/>
                    </w:rPr>
                    <w:t>4 Kg.</w:t>
                  </w:r>
                </w:p>
              </w:tc>
              <w:tc>
                <w:tcPr>
                  <w:tcW w:w="4740" w:type="dxa"/>
                  <w:vAlign w:val="center"/>
                </w:tcPr>
                <w:p w14:paraId="6832E0BA" w14:textId="77777777" w:rsidR="00163F15" w:rsidRPr="002C594E" w:rsidRDefault="00163F15" w:rsidP="00172D78">
                  <w:pPr>
                    <w:spacing w:before="120"/>
                    <w:jc w:val="both"/>
                    <w:rPr>
                      <w:rFonts w:ascii="Verdana" w:hAnsi="Verdana"/>
                      <w:sz w:val="16"/>
                      <w:szCs w:val="16"/>
                      <w:lang w:val="en-US"/>
                    </w:rPr>
                  </w:pPr>
                </w:p>
              </w:tc>
            </w:tr>
            <w:tr w:rsidR="00163F15" w:rsidRPr="002C594E" w14:paraId="4F15AAC0" w14:textId="77777777" w:rsidTr="00482084">
              <w:tc>
                <w:tcPr>
                  <w:tcW w:w="1087" w:type="dxa"/>
                </w:tcPr>
                <w:p w14:paraId="06A3A0C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E5CCE90" w14:textId="7FD08745" w:rsidR="00163F15" w:rsidRPr="002C594E" w:rsidRDefault="001D72C4" w:rsidP="003808E1">
                  <w:pPr>
                    <w:spacing w:before="120"/>
                    <w:rPr>
                      <w:rFonts w:ascii="Verdana" w:hAnsi="Verdana"/>
                      <w:sz w:val="16"/>
                      <w:szCs w:val="16"/>
                      <w:lang w:val="en-US"/>
                    </w:rPr>
                  </w:pPr>
                  <w:r>
                    <w:rPr>
                      <w:rFonts w:ascii="Verdana" w:hAnsi="Verdana"/>
                      <w:sz w:val="16"/>
                      <w:szCs w:val="16"/>
                      <w:lang w:val="en-US"/>
                    </w:rPr>
                    <w:t>18</w:t>
                  </w:r>
                  <w:r w:rsidR="00E81A49">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96D3EF9" w14:textId="77777777" w:rsidR="00163F15" w:rsidRPr="002C594E" w:rsidRDefault="00163F15" w:rsidP="00172D78">
                  <w:pPr>
                    <w:spacing w:before="120"/>
                    <w:jc w:val="both"/>
                    <w:rPr>
                      <w:rFonts w:ascii="Verdana" w:hAnsi="Verdana"/>
                      <w:sz w:val="16"/>
                      <w:szCs w:val="16"/>
                      <w:lang w:val="en-US"/>
                    </w:rPr>
                  </w:pPr>
                </w:p>
              </w:tc>
            </w:tr>
            <w:tr w:rsidR="00163F15" w:rsidRPr="001D55F8" w14:paraId="3400A44A" w14:textId="77777777" w:rsidTr="00482084">
              <w:tc>
                <w:tcPr>
                  <w:tcW w:w="1087" w:type="dxa"/>
                </w:tcPr>
                <w:p w14:paraId="0D446ED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55D78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DE9DE1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F98F7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1D55F8" w14:paraId="071D6E9C" w14:textId="77777777" w:rsidTr="00300921">
              <w:tc>
                <w:tcPr>
                  <w:tcW w:w="1087" w:type="dxa"/>
                </w:tcPr>
                <w:p w14:paraId="17AB74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27971B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00572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1D55F8" w14:paraId="2460D940" w14:textId="77777777" w:rsidTr="00300921">
              <w:tc>
                <w:tcPr>
                  <w:tcW w:w="1087" w:type="dxa"/>
                </w:tcPr>
                <w:p w14:paraId="0F29038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37A30D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B12C5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4FE8C80" w14:textId="77777777" w:rsidR="00163F15" w:rsidRPr="002C594E" w:rsidRDefault="00163F15" w:rsidP="00172D78">
                  <w:pPr>
                    <w:spacing w:before="120"/>
                    <w:jc w:val="both"/>
                    <w:rPr>
                      <w:rFonts w:ascii="Verdana" w:hAnsi="Verdana"/>
                      <w:sz w:val="16"/>
                      <w:szCs w:val="16"/>
                      <w:lang w:val="en-US"/>
                    </w:rPr>
                  </w:pPr>
                </w:p>
              </w:tc>
            </w:tr>
          </w:tbl>
          <w:p w14:paraId="327B426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7D27EF" w:rsidRPr="002C594E">
              <w:rPr>
                <w:rFonts w:ascii="Verdana" w:hAnsi="Verdana"/>
                <w:i/>
                <w:sz w:val="16"/>
                <w:szCs w:val="16"/>
                <w:lang w:val="en-US"/>
              </w:rPr>
              <w:t xml:space="preserve">Possible variation on demand: </w:t>
            </w:r>
            <w:proofErr w:type="gramStart"/>
            <w:r w:rsidR="009A54EC" w:rsidRPr="002C594E">
              <w:rPr>
                <w:rFonts w:ascii="Verdana" w:hAnsi="Verdana"/>
                <w:i/>
                <w:sz w:val="16"/>
                <w:szCs w:val="16"/>
                <w:lang w:val="en-US"/>
              </w:rPr>
              <w:t>G</w:t>
            </w:r>
            <w:r w:rsidR="007D27EF" w:rsidRPr="002C594E">
              <w:rPr>
                <w:rFonts w:ascii="Verdana" w:hAnsi="Verdana"/>
                <w:i/>
                <w:sz w:val="16"/>
                <w:szCs w:val="16"/>
                <w:lang w:val="en-US"/>
              </w:rPr>
              <w:t>rey</w:t>
            </w:r>
            <w:proofErr w:type="gramEnd"/>
            <w:r w:rsidR="007D27EF" w:rsidRPr="002C594E">
              <w:rPr>
                <w:rFonts w:ascii="Verdana" w:hAnsi="Verdana"/>
                <w:i/>
                <w:sz w:val="16"/>
                <w:szCs w:val="16"/>
                <w:lang w:val="en-US"/>
              </w:rPr>
              <w:t xml:space="preserve">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DAFD85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003EDE2" w14:textId="77777777" w:rsidTr="00583DB6">
              <w:trPr>
                <w:trHeight w:val="242"/>
                <w:jc w:val="center"/>
              </w:trPr>
              <w:tc>
                <w:tcPr>
                  <w:tcW w:w="1129" w:type="dxa"/>
                </w:tcPr>
                <w:p w14:paraId="1E0C4B4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8B1381D" w14:textId="77777777"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3808E1">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1C28F66" w14:textId="77777777" w:rsidR="00163F15" w:rsidRPr="002C594E" w:rsidRDefault="00163F15" w:rsidP="00172D78">
                  <w:pPr>
                    <w:spacing w:before="120"/>
                    <w:jc w:val="both"/>
                    <w:rPr>
                      <w:rFonts w:ascii="Verdana" w:hAnsi="Verdana"/>
                      <w:sz w:val="16"/>
                      <w:szCs w:val="16"/>
                      <w:lang w:val="en-US"/>
                    </w:rPr>
                  </w:pPr>
                </w:p>
              </w:tc>
            </w:tr>
            <w:tr w:rsidR="00163F15" w:rsidRPr="002C594E" w14:paraId="5C1AF27B" w14:textId="77777777" w:rsidTr="00583DB6">
              <w:trPr>
                <w:trHeight w:val="262"/>
                <w:jc w:val="center"/>
              </w:trPr>
              <w:tc>
                <w:tcPr>
                  <w:tcW w:w="1129" w:type="dxa"/>
                </w:tcPr>
                <w:p w14:paraId="71C9C8E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52DED0F" w14:textId="77777777" w:rsidR="00163F15" w:rsidRPr="002C594E" w:rsidRDefault="003808E1"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DEC44DF" w14:textId="77777777" w:rsidR="00163F15" w:rsidRPr="002C594E" w:rsidRDefault="00163F15" w:rsidP="00172D78">
                  <w:pPr>
                    <w:spacing w:before="120"/>
                    <w:jc w:val="both"/>
                    <w:rPr>
                      <w:rFonts w:ascii="Verdana" w:hAnsi="Verdana"/>
                      <w:sz w:val="16"/>
                      <w:szCs w:val="16"/>
                      <w:lang w:val="en-US"/>
                    </w:rPr>
                  </w:pPr>
                </w:p>
              </w:tc>
            </w:tr>
            <w:tr w:rsidR="00163F15" w:rsidRPr="001D55F8" w14:paraId="7151AC4F" w14:textId="77777777" w:rsidTr="00583DB6">
              <w:trPr>
                <w:trHeight w:val="1477"/>
                <w:jc w:val="center"/>
              </w:trPr>
              <w:tc>
                <w:tcPr>
                  <w:tcW w:w="1129" w:type="dxa"/>
                </w:tcPr>
                <w:p w14:paraId="10D53FD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FFFB95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075C69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1D55F8" w14:paraId="64C9F301" w14:textId="77777777" w:rsidTr="00583DB6">
              <w:trPr>
                <w:trHeight w:val="790"/>
                <w:jc w:val="center"/>
              </w:trPr>
              <w:tc>
                <w:tcPr>
                  <w:tcW w:w="1129" w:type="dxa"/>
                </w:tcPr>
                <w:p w14:paraId="654C37E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80A683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24D267B" w14:textId="77777777" w:rsidR="00163F15" w:rsidRPr="002C594E" w:rsidRDefault="00163F15" w:rsidP="00172D78">
                  <w:pPr>
                    <w:spacing w:before="120"/>
                    <w:jc w:val="both"/>
                    <w:rPr>
                      <w:rFonts w:ascii="Verdana" w:hAnsi="Verdana"/>
                      <w:sz w:val="16"/>
                      <w:szCs w:val="16"/>
                      <w:lang w:val="en-US"/>
                    </w:rPr>
                  </w:pPr>
                </w:p>
              </w:tc>
            </w:tr>
          </w:tbl>
          <w:p w14:paraId="327C61A8" w14:textId="77777777" w:rsidR="009A54EC" w:rsidRPr="002C594E" w:rsidRDefault="009A54EC" w:rsidP="00172D78">
            <w:pPr>
              <w:spacing w:before="120"/>
              <w:jc w:val="center"/>
              <w:rPr>
                <w:rFonts w:ascii="Verdana" w:hAnsi="Verdana"/>
                <w:i/>
                <w:lang w:val="en-US"/>
              </w:rPr>
            </w:pPr>
          </w:p>
          <w:p w14:paraId="68BB30E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50546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 xml:space="preserve">ed in </w:t>
            </w:r>
            <w:proofErr w:type="spellStart"/>
            <w:r w:rsidR="00E73CA1" w:rsidRPr="002C594E">
              <w:rPr>
                <w:rFonts w:ascii="Verdana" w:hAnsi="Verdana"/>
                <w:lang w:val="en-US"/>
              </w:rPr>
              <w:t>Octabins</w:t>
            </w:r>
            <w:proofErr w:type="spellEnd"/>
            <w:r w:rsidR="00E73CA1" w:rsidRPr="002C594E">
              <w:rPr>
                <w:rFonts w:ascii="Verdana" w:hAnsi="Verdana"/>
                <w:lang w:val="en-US"/>
              </w:rPr>
              <w:t xml:space="preserve"> or aseptic bags (in drums or in carton boxes)</w:t>
            </w:r>
          </w:p>
          <w:p w14:paraId="54C2D3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13D83A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FF098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C136F21"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09AF1F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340AA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CC80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A76CC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A87D7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86CA2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A9BAE6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17F83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3F256D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 xml:space="preserve">est and approval by </w:t>
            </w:r>
            <w:proofErr w:type="spellStart"/>
            <w:r w:rsidR="00C2305A" w:rsidRPr="002C594E">
              <w:rPr>
                <w:rFonts w:ascii="Verdana" w:hAnsi="Verdana"/>
                <w:lang w:val="en-US"/>
              </w:rPr>
              <w:t>Agrumi</w:t>
            </w:r>
            <w:proofErr w:type="spellEnd"/>
            <w:r w:rsidR="00C2305A" w:rsidRPr="002C594E">
              <w:rPr>
                <w:rFonts w:ascii="Verdana" w:hAnsi="Verdana"/>
                <w:lang w:val="en-US"/>
              </w:rPr>
              <w:t>-Gel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2FAD16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40E92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3E9E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15FA39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5D13FF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2E25B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C6AC4A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086589" w14:textId="542A470F" w:rsidR="00583DB6" w:rsidRDefault="00583DB6" w:rsidP="00F6263E">
            <w:pPr>
              <w:spacing w:before="120"/>
              <w:ind w:left="318" w:hanging="318"/>
              <w:rPr>
                <w:rFonts w:ascii="Verdana" w:hAnsi="Verdana"/>
                <w:i/>
                <w:sz w:val="16"/>
                <w:szCs w:val="16"/>
                <w:lang w:val="en-US"/>
              </w:rPr>
            </w:pPr>
          </w:p>
          <w:p w14:paraId="74F4F1EC" w14:textId="77777777" w:rsidR="00D06500" w:rsidRPr="002C594E" w:rsidRDefault="00D06500" w:rsidP="00F6263E">
            <w:pPr>
              <w:spacing w:before="120"/>
              <w:ind w:left="318" w:hanging="318"/>
              <w:rPr>
                <w:rFonts w:ascii="Verdana" w:hAnsi="Verdana"/>
                <w:i/>
                <w:sz w:val="16"/>
                <w:szCs w:val="16"/>
                <w:lang w:val="en-US"/>
              </w:rPr>
            </w:pPr>
          </w:p>
          <w:p w14:paraId="082C0B4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lastRenderedPageBreak/>
              <w:t>Tankers</w:t>
            </w:r>
          </w:p>
          <w:p w14:paraId="1CB9090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w:t>
            </w:r>
            <w:proofErr w:type="gramStart"/>
            <w:r w:rsidR="003D4AE8" w:rsidRPr="002C594E">
              <w:rPr>
                <w:rFonts w:ascii="Verdana" w:hAnsi="Verdana"/>
                <w:lang w:val="en-US"/>
              </w:rPr>
              <w:t>transport</w:t>
            </w:r>
            <w:proofErr w:type="gramEnd"/>
            <w:r w:rsidR="003D4AE8" w:rsidRPr="002C594E">
              <w:rPr>
                <w:rFonts w:ascii="Verdana" w:hAnsi="Verdana"/>
                <w:lang w:val="en-US"/>
              </w:rPr>
              <w:t xml:space="preserve">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19BCC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0F0C4C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FB9D1E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6B62E0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611D68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560EF0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2BE0F5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0607BB8"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6076EAE7" w14:textId="77777777" w:rsidR="00583DB6" w:rsidRPr="00B11378" w:rsidRDefault="00583DB6" w:rsidP="00B11378">
            <w:pPr>
              <w:spacing w:before="120"/>
              <w:rPr>
                <w:rFonts w:ascii="Verdana" w:hAnsi="Verdana"/>
                <w:i/>
                <w:sz w:val="16"/>
                <w:szCs w:val="16"/>
                <w:lang w:val="en-US"/>
              </w:rPr>
            </w:pPr>
          </w:p>
          <w:p w14:paraId="4D1E8E70" w14:textId="77777777" w:rsidR="00556D8D" w:rsidRDefault="00F6263E" w:rsidP="00583DB6">
            <w:pPr>
              <w:spacing w:before="120"/>
              <w:ind w:left="318" w:hanging="318"/>
              <w:rPr>
                <w:rFonts w:ascii="Verdana" w:hAnsi="Verdana"/>
                <w:lang w:val="en-US"/>
              </w:rPr>
            </w:pPr>
            <w:r>
              <w:rPr>
                <w:rFonts w:ascii="Verdana" w:hAnsi="Verdana"/>
                <w:lang w:val="en-US"/>
              </w:rPr>
              <w:tab/>
            </w:r>
          </w:p>
          <w:p w14:paraId="284B3575"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84E8A0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811A45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7DAF5E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61947C9" w14:textId="77777777" w:rsidR="00573C7D" w:rsidRPr="002C594E" w:rsidRDefault="00573C7D" w:rsidP="00172D78">
            <w:pPr>
              <w:spacing w:before="120"/>
              <w:rPr>
                <w:rFonts w:ascii="Verdana" w:hAnsi="Verdana"/>
                <w:i/>
                <w:sz w:val="16"/>
                <w:szCs w:val="16"/>
                <w:lang w:val="en-US"/>
              </w:rPr>
            </w:pPr>
          </w:p>
          <w:p w14:paraId="02E3B6D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4E97718"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B8AC7A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D55F8" w14:paraId="6B849D3D" w14:textId="77777777" w:rsidTr="00394C48">
        <w:trPr>
          <w:trHeight w:val="1737"/>
        </w:trPr>
        <w:tc>
          <w:tcPr>
            <w:tcW w:w="9320" w:type="dxa"/>
            <w:shd w:val="clear" w:color="auto" w:fill="auto"/>
          </w:tcPr>
          <w:p w14:paraId="52855A6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0E97C1A"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808E1">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84AE01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910BC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D55F8" w14:paraId="2BF50163" w14:textId="77777777" w:rsidTr="00163F15">
        <w:trPr>
          <w:trHeight w:val="832"/>
        </w:trPr>
        <w:tc>
          <w:tcPr>
            <w:tcW w:w="9320" w:type="dxa"/>
            <w:shd w:val="clear" w:color="auto" w:fill="auto"/>
          </w:tcPr>
          <w:p w14:paraId="2C7E547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lastRenderedPageBreak/>
              <w:t>Storage conditions and shipping method</w:t>
            </w:r>
          </w:p>
          <w:p w14:paraId="057B64C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9D4D5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0E2D8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143040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D55F8" w14:paraId="2269A3C6" w14:textId="77777777" w:rsidTr="00394C48">
        <w:tc>
          <w:tcPr>
            <w:tcW w:w="9320" w:type="dxa"/>
            <w:shd w:val="clear" w:color="auto" w:fill="auto"/>
          </w:tcPr>
          <w:p w14:paraId="32FEBBA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1714B7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9BCA098" w14:textId="77777777" w:rsidR="001E1265" w:rsidRPr="002C594E" w:rsidRDefault="001E1265" w:rsidP="00172D78">
      <w:pPr>
        <w:spacing w:before="120"/>
        <w:ind w:left="-567"/>
        <w:rPr>
          <w:rFonts w:ascii="Verdana" w:hAnsi="Verdana"/>
          <w:i/>
          <w:sz w:val="16"/>
          <w:szCs w:val="16"/>
          <w:lang w:val="en-US"/>
        </w:rPr>
      </w:pPr>
    </w:p>
    <w:p w14:paraId="6469D3DD" w14:textId="77777777" w:rsidR="00B13991" w:rsidRPr="00091FF2" w:rsidRDefault="0061390C" w:rsidP="00F6263E">
      <w:pPr>
        <w:spacing w:before="120"/>
        <w:rPr>
          <w:rFonts w:ascii="Verdana" w:hAnsi="Verdana"/>
          <w:i/>
          <w:sz w:val="16"/>
          <w:szCs w:val="16"/>
          <w:lang w:val="en-US"/>
        </w:rPr>
      </w:pPr>
      <w:proofErr w:type="spellStart"/>
      <w:r w:rsidRPr="002C594E">
        <w:rPr>
          <w:rFonts w:ascii="Verdana" w:hAnsi="Verdana"/>
          <w:i/>
          <w:sz w:val="16"/>
          <w:szCs w:val="16"/>
          <w:lang w:val="en-US"/>
        </w:rPr>
        <w:t>Agrumi</w:t>
      </w:r>
      <w:proofErr w:type="spellEnd"/>
      <w:r w:rsidRPr="002C594E">
        <w:rPr>
          <w:rFonts w:ascii="Verdana" w:hAnsi="Verdana"/>
          <w:i/>
          <w:sz w:val="16"/>
          <w:szCs w:val="16"/>
          <w:lang w:val="en-US"/>
        </w:rPr>
        <w:t xml:space="preserve">-Gel </w:t>
      </w:r>
      <w:proofErr w:type="spellStart"/>
      <w:r w:rsidRPr="002C594E">
        <w:rPr>
          <w:rFonts w:ascii="Verdana" w:hAnsi="Verdana"/>
          <w:i/>
          <w:sz w:val="16"/>
          <w:szCs w:val="16"/>
          <w:lang w:val="en-US"/>
        </w:rPr>
        <w:t>s.r.l</w:t>
      </w:r>
      <w:proofErr w:type="spellEnd"/>
      <w:r w:rsidRPr="002C594E">
        <w:rPr>
          <w:rFonts w:ascii="Verdana" w:hAnsi="Verdana"/>
          <w:i/>
          <w:sz w:val="16"/>
          <w:szCs w:val="16"/>
          <w:lang w:val="en-US"/>
        </w:rPr>
        <w:t>.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44464" w14:textId="77777777" w:rsidR="001D49EB" w:rsidRDefault="001D49E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60F0"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F46ADB" w:rsidRPr="001E1265" w14:paraId="58E2F31A" w14:textId="77777777" w:rsidTr="003808E1">
      <w:tc>
        <w:tcPr>
          <w:tcW w:w="567" w:type="dxa"/>
          <w:tcBorders>
            <w:top w:val="single" w:sz="4" w:space="0" w:color="000000"/>
            <w:left w:val="single" w:sz="4" w:space="0" w:color="000000"/>
            <w:bottom w:val="single" w:sz="4" w:space="0" w:color="000000"/>
          </w:tcBorders>
          <w:vAlign w:val="center"/>
        </w:tcPr>
        <w:p w14:paraId="2C7EA9D6" w14:textId="2DE0BED7" w:rsidR="00F46ADB" w:rsidRPr="001E1265" w:rsidRDefault="00F46ADB" w:rsidP="00F46ADB">
          <w:pPr>
            <w:pStyle w:val="Pidipagina"/>
            <w:snapToGrid w:val="0"/>
            <w:jc w:val="center"/>
            <w:rPr>
              <w:rFonts w:ascii="Verdana" w:hAnsi="Verdana"/>
              <w:sz w:val="16"/>
              <w:szCs w:val="16"/>
              <w:lang w:val="en-US"/>
            </w:rPr>
          </w:pPr>
          <w:r>
            <w:rPr>
              <w:rFonts w:ascii="Verdana" w:hAnsi="Verdana"/>
              <w:sz w:val="16"/>
              <w:szCs w:val="16"/>
              <w:lang w:val="en-US"/>
            </w:rPr>
            <w:t>1</w:t>
          </w:r>
        </w:p>
      </w:tc>
      <w:tc>
        <w:tcPr>
          <w:tcW w:w="1560" w:type="dxa"/>
          <w:tcBorders>
            <w:top w:val="single" w:sz="4" w:space="0" w:color="000000"/>
            <w:left w:val="single" w:sz="4" w:space="0" w:color="000000"/>
            <w:bottom w:val="single" w:sz="4" w:space="0" w:color="000000"/>
          </w:tcBorders>
          <w:vAlign w:val="center"/>
        </w:tcPr>
        <w:p w14:paraId="124637A2" w14:textId="59905E52" w:rsidR="00F46ADB" w:rsidRDefault="00F46ADB" w:rsidP="00F46AD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3402" w:type="dxa"/>
          <w:tcBorders>
            <w:top w:val="single" w:sz="4" w:space="0" w:color="000000"/>
            <w:left w:val="single" w:sz="4" w:space="0" w:color="000000"/>
            <w:bottom w:val="single" w:sz="4" w:space="0" w:color="000000"/>
          </w:tcBorders>
          <w:vAlign w:val="center"/>
        </w:tcPr>
        <w:p w14:paraId="2AD100DE" w14:textId="3C2C551A" w:rsidR="00F46ADB" w:rsidRDefault="00F46ADB" w:rsidP="00F46AD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tcBorders>
          <w:vAlign w:val="center"/>
        </w:tcPr>
        <w:p w14:paraId="3D0BE2FD" w14:textId="40195529" w:rsidR="00F46ADB" w:rsidRDefault="001D49EB" w:rsidP="001D49EB">
          <w:pPr>
            <w:pStyle w:val="Pidipagina"/>
            <w:snapToGrid w:val="0"/>
            <w:jc w:val="center"/>
            <w:rPr>
              <w:rFonts w:ascii="Verdana" w:hAnsi="Verdana"/>
              <w:sz w:val="16"/>
              <w:szCs w:val="16"/>
              <w:lang w:val="en-US"/>
            </w:rPr>
          </w:pPr>
          <w:r w:rsidRPr="001D49EB">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745F3C05" w14:textId="77777777" w:rsidR="00F46ADB" w:rsidRDefault="00F46ADB" w:rsidP="00F46ADB">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0C0FE578" w14:textId="048E832E" w:rsidR="00F46ADB" w:rsidRDefault="00F46ADB" w:rsidP="00F46AD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0FFA313D" w14:textId="77777777" w:rsidTr="003808E1">
      <w:tc>
        <w:tcPr>
          <w:tcW w:w="567" w:type="dxa"/>
          <w:tcBorders>
            <w:top w:val="single" w:sz="4" w:space="0" w:color="000000"/>
            <w:left w:val="single" w:sz="4" w:space="0" w:color="000000"/>
            <w:bottom w:val="single" w:sz="4" w:space="0" w:color="000000"/>
          </w:tcBorders>
          <w:vAlign w:val="center"/>
        </w:tcPr>
        <w:p w14:paraId="1595035D"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0AED53D"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1E373F7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488A2B1E"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A4FFE7"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C3FAF6E" w14:textId="77777777" w:rsidR="00F5699A" w:rsidRDefault="00F5699A" w:rsidP="00CF0FA3">
    <w:pPr>
      <w:pStyle w:val="Pidipagina"/>
      <w:jc w:val="center"/>
    </w:pPr>
  </w:p>
  <w:p w14:paraId="0239C045"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4F2C4" w14:textId="77777777" w:rsidR="001D49EB" w:rsidRDefault="001D49E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44870176"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277D17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 xml:space="preserve">Agrumi-Gel </w:t>
          </w:r>
          <w:proofErr w:type="spellStart"/>
          <w:r w:rsidRPr="00A37DFF">
            <w:rPr>
              <w:rFonts w:ascii="Verdana" w:hAnsi="Verdana"/>
              <w:b/>
              <w:bCs/>
              <w:sz w:val="24"/>
              <w:szCs w:val="24"/>
              <w:lang w:val="de-DE"/>
            </w:rPr>
            <w:t>s.r.l</w:t>
          </w:r>
          <w:proofErr w:type="spellEnd"/>
          <w:r w:rsidRPr="00A37DFF">
            <w:rPr>
              <w:rFonts w:ascii="Verdana" w:hAnsi="Verdana"/>
              <w:b/>
              <w:bCs/>
              <w:sz w:val="24"/>
              <w:szCs w:val="24"/>
              <w:lang w:val="de-DE"/>
            </w:rPr>
            <w:t>.</w:t>
          </w:r>
        </w:p>
      </w:tc>
      <w:tc>
        <w:tcPr>
          <w:tcW w:w="4110" w:type="dxa"/>
          <w:tcBorders>
            <w:top w:val="single" w:sz="4" w:space="0" w:color="000000"/>
            <w:left w:val="single" w:sz="4" w:space="0" w:color="000000"/>
            <w:bottom w:val="single" w:sz="4" w:space="0" w:color="000000"/>
          </w:tcBorders>
          <w:vAlign w:val="center"/>
        </w:tcPr>
        <w:p w14:paraId="79AC63D3"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57E9780" w14:textId="3C9368F2"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B24B4C">
            <w:rPr>
              <w:rFonts w:ascii="Verdana" w:hAnsi="Verdana"/>
              <w:b/>
              <w:bCs/>
              <w:sz w:val="24"/>
              <w:szCs w:val="24"/>
            </w:rPr>
            <w:t>146</w:t>
          </w:r>
          <w:r w:rsidRPr="00A37DFF">
            <w:rPr>
              <w:rFonts w:ascii="Verdana" w:hAnsi="Verdana"/>
              <w:b/>
              <w:bCs/>
              <w:sz w:val="24"/>
              <w:szCs w:val="24"/>
            </w:rPr>
            <w:t xml:space="preserve"> EN</w:t>
          </w:r>
        </w:p>
      </w:tc>
    </w:tr>
  </w:tbl>
  <w:p w14:paraId="0A4FDE4B"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4643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3FA3"/>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954D2"/>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D49EB"/>
    <w:rsid w:val="001D55F8"/>
    <w:rsid w:val="001D72C4"/>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05BE2"/>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4ED2"/>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37938"/>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1AE1"/>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D7A"/>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D6CA7"/>
    <w:rsid w:val="00AE14D6"/>
    <w:rsid w:val="00AE5F17"/>
    <w:rsid w:val="00AE6869"/>
    <w:rsid w:val="00B00799"/>
    <w:rsid w:val="00B0131B"/>
    <w:rsid w:val="00B04558"/>
    <w:rsid w:val="00B061CA"/>
    <w:rsid w:val="00B11378"/>
    <w:rsid w:val="00B13991"/>
    <w:rsid w:val="00B13B09"/>
    <w:rsid w:val="00B15264"/>
    <w:rsid w:val="00B24B4C"/>
    <w:rsid w:val="00B25BB8"/>
    <w:rsid w:val="00B31DC7"/>
    <w:rsid w:val="00B34EE8"/>
    <w:rsid w:val="00B4068B"/>
    <w:rsid w:val="00B43100"/>
    <w:rsid w:val="00B54BAA"/>
    <w:rsid w:val="00B60E4D"/>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4A59"/>
    <w:rsid w:val="00BD53B8"/>
    <w:rsid w:val="00BE25AC"/>
    <w:rsid w:val="00BE3108"/>
    <w:rsid w:val="00BF0D13"/>
    <w:rsid w:val="00BF4FA5"/>
    <w:rsid w:val="00BF628B"/>
    <w:rsid w:val="00C00BE1"/>
    <w:rsid w:val="00C117A5"/>
    <w:rsid w:val="00C124DB"/>
    <w:rsid w:val="00C20B7B"/>
    <w:rsid w:val="00C2305A"/>
    <w:rsid w:val="00C23BF2"/>
    <w:rsid w:val="00C24D3C"/>
    <w:rsid w:val="00C268DB"/>
    <w:rsid w:val="00C26DBB"/>
    <w:rsid w:val="00C270D3"/>
    <w:rsid w:val="00C3274A"/>
    <w:rsid w:val="00C36C3A"/>
    <w:rsid w:val="00C379B9"/>
    <w:rsid w:val="00C42E4B"/>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5198"/>
    <w:rsid w:val="00D06500"/>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81E"/>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1A49"/>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46ADB"/>
    <w:rsid w:val="00F50C07"/>
    <w:rsid w:val="00F51564"/>
    <w:rsid w:val="00F542E8"/>
    <w:rsid w:val="00F5437E"/>
    <w:rsid w:val="00F55079"/>
    <w:rsid w:val="00F5699A"/>
    <w:rsid w:val="00F6257B"/>
    <w:rsid w:val="00F6263E"/>
    <w:rsid w:val="00F64F72"/>
    <w:rsid w:val="00F772D4"/>
    <w:rsid w:val="00F8523A"/>
    <w:rsid w:val="00F95BB1"/>
    <w:rsid w:val="00FB4F16"/>
    <w:rsid w:val="00FC7DA3"/>
    <w:rsid w:val="00FD2F62"/>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6433"/>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C1929-0EAF-405E-A08C-3408E15E6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7</Pages>
  <Words>1928</Words>
  <Characters>10990</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50</cp:revision>
  <cp:lastPrinted>2021-02-22T09:23:00Z</cp:lastPrinted>
  <dcterms:created xsi:type="dcterms:W3CDTF">2016-04-01T08:02:00Z</dcterms:created>
  <dcterms:modified xsi:type="dcterms:W3CDTF">2022-03-31T09:06:00Z</dcterms:modified>
  <cp:category>Ufficio Qualità</cp:category>
  <cp:contentStatus>Rev. 2</cp:contentStatus>
</cp:coreProperties>
</file>