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719A9E7F" w:rsidR="0092742B" w:rsidRDefault="00A113D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192878E" w:rsidR="0092742B" w:rsidRDefault="00A113D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90.3pt;margin-top:1.2pt;width:12.75pt;height:10.5pt;z-index:251677184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A113D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A70C60" w:rsidR="001E558C" w:rsidRDefault="00A113D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28558784" w14:textId="77777777" w:rsidR="00C93CFB" w:rsidRDefault="00837B01" w:rsidP="00837B01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Testo unico sulla sicurezza e definizione dei rischi da movimentazione manuale dei carichi (MMC)</w:t>
            </w:r>
          </w:p>
          <w:p w14:paraId="434ADA2B" w14:textId="77777777" w:rsidR="00837B01" w:rsidRDefault="00837B01" w:rsidP="00837B01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Definizione dei rischi di scivolamenti e caduta di materiale dall’alto</w:t>
            </w:r>
          </w:p>
          <w:p w14:paraId="6EC7338C" w14:textId="77777777" w:rsidR="00837B01" w:rsidRDefault="00837B01" w:rsidP="00837B01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Definizione dei rischi da schiacciamento e impigliamento</w:t>
            </w:r>
          </w:p>
          <w:p w14:paraId="1E247078" w14:textId="08EA7A85" w:rsidR="00837B01" w:rsidRPr="00837B01" w:rsidRDefault="00837B01" w:rsidP="00837B0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7865BC" w14:textId="77777777" w:rsidR="00837B01" w:rsidRDefault="00837B0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418BC103" w:rsidR="00EC0D5D" w:rsidRPr="00B10C6B" w:rsidRDefault="00C93CFB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D. Lgs 81/2008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05EE1B8" w:rsidR="004757FC" w:rsidRPr="00B10C6B" w:rsidRDefault="00837B01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06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06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08F0835C" w:rsidR="00EC0D5D" w:rsidRPr="00B10C6B" w:rsidRDefault="00C93CFB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B6FCC23" w:rsidR="004757FC" w:rsidRPr="00B10C6B" w:rsidRDefault="00E51AE0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72D495A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C5FBB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16AB8" w14:textId="213F3E93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7C9E5" w14:textId="4AD7AC13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Mandanici Giuseppe Tindaro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0C0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A1A6E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078B16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4D43F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AF3" w14:textId="572AEF68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9C09B" w14:textId="1D6C36DC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DC78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FC991F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1DB1515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6B253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63F066" w14:textId="715EA5CF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0A2F28" w14:textId="565272C5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CA8E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A65D5" w14:textId="77777777" w:rsidR="0063699F" w:rsidRDefault="0063699F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521DC4C4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7756D457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3531009D" w:rsidR="004D1158" w:rsidRPr="004D1158" w:rsidRDefault="00837B01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4C879901" w:rsidR="004D1158" w:rsidRPr="004D1158" w:rsidRDefault="00837B01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4056F919" w:rsidR="004D1158" w:rsidRPr="004D1158" w:rsidRDefault="00837B01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Bonarrigo Francesco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6D5B3C28" w:rsidR="004D1158" w:rsidRPr="004D1158" w:rsidRDefault="00837B01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movimentazione manuale di un carico.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A113DA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A113DA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A113DA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405BAD9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63699F">
              <w:rPr>
                <w:rFonts w:ascii="Calibri" w:hAnsi="Calibri" w:cs="Calibri"/>
                <w:sz w:val="22"/>
                <w:szCs w:val="22"/>
              </w:rPr>
              <w:t>Salvatore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5210BE84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63699F">
              <w:rPr>
                <w:rFonts w:ascii="Calibri" w:hAnsi="Calibri" w:cs="Calibri"/>
                <w:sz w:val="22"/>
                <w:szCs w:val="22"/>
              </w:rPr>
              <w:t>Imbesi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76DE6"/>
    <w:multiLevelType w:val="hybridMultilevel"/>
    <w:tmpl w:val="9CDAC8A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0"/>
  </w:num>
  <w:num w:numId="8" w16cid:durableId="1491367082">
    <w:abstractNumId w:val="13"/>
  </w:num>
  <w:num w:numId="9" w16cid:durableId="1787000579">
    <w:abstractNumId w:val="5"/>
  </w:num>
  <w:num w:numId="10" w16cid:durableId="864366854">
    <w:abstractNumId w:val="12"/>
  </w:num>
  <w:num w:numId="11" w16cid:durableId="1314337029">
    <w:abstractNumId w:val="11"/>
  </w:num>
  <w:num w:numId="12" w16cid:durableId="507720011">
    <w:abstractNumId w:val="14"/>
  </w:num>
  <w:num w:numId="13" w16cid:durableId="1469862284">
    <w:abstractNumId w:val="7"/>
  </w:num>
  <w:num w:numId="14" w16cid:durableId="167792492">
    <w:abstractNumId w:val="9"/>
  </w:num>
  <w:num w:numId="15" w16cid:durableId="439027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0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6217B"/>
    <w:rsid w:val="002731BA"/>
    <w:rsid w:val="002863B0"/>
    <w:rsid w:val="0029053E"/>
    <w:rsid w:val="002A5A82"/>
    <w:rsid w:val="002E1EBF"/>
    <w:rsid w:val="00315647"/>
    <w:rsid w:val="00331914"/>
    <w:rsid w:val="00336898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37B01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77A5A"/>
    <w:rsid w:val="009B57DE"/>
    <w:rsid w:val="009C40A9"/>
    <w:rsid w:val="009F400A"/>
    <w:rsid w:val="00A0038A"/>
    <w:rsid w:val="00A04CFD"/>
    <w:rsid w:val="00A113DA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126</cp:revision>
  <cp:lastPrinted>2024-11-15T15:10:00Z</cp:lastPrinted>
  <dcterms:created xsi:type="dcterms:W3CDTF">2015-04-07T13:30:00Z</dcterms:created>
  <dcterms:modified xsi:type="dcterms:W3CDTF">2024-11-15T15:11:00Z</dcterms:modified>
</cp:coreProperties>
</file>