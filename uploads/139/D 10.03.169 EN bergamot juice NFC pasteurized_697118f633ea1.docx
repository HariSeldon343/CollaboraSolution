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7E52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D68C4" w14:paraId="62632EC9" w14:textId="77777777" w:rsidTr="00394C48">
        <w:trPr>
          <w:trHeight w:val="1399"/>
        </w:trPr>
        <w:tc>
          <w:tcPr>
            <w:tcW w:w="9210" w:type="dxa"/>
            <w:shd w:val="clear" w:color="auto" w:fill="auto"/>
          </w:tcPr>
          <w:p w14:paraId="46FEE7CD" w14:textId="77777777" w:rsidR="00853353" w:rsidRPr="00B67D31" w:rsidRDefault="00FE19E1" w:rsidP="00583DB6">
            <w:pPr>
              <w:tabs>
                <w:tab w:val="left" w:pos="3119"/>
              </w:tabs>
              <w:spacing w:before="120" w:after="120"/>
              <w:ind w:left="3119" w:hanging="3119"/>
              <w:rPr>
                <w:rFonts w:asciiTheme="minorHAnsi" w:hAnsiTheme="minorHAnsi" w:cstheme="minorHAnsi"/>
                <w:sz w:val="22"/>
                <w:szCs w:val="22"/>
                <w:lang w:val="en-US"/>
              </w:rPr>
            </w:pPr>
            <w:r w:rsidRPr="00B67D31">
              <w:rPr>
                <w:rFonts w:asciiTheme="minorHAnsi" w:hAnsiTheme="minorHAnsi" w:cstheme="minorHAnsi"/>
                <w:b/>
                <w:sz w:val="22"/>
                <w:szCs w:val="22"/>
                <w:lang w:val="en-US"/>
              </w:rPr>
              <w:t>Name of product</w:t>
            </w:r>
            <w:r w:rsidR="005D6FC3" w:rsidRPr="00B67D31">
              <w:rPr>
                <w:rFonts w:asciiTheme="minorHAnsi" w:hAnsiTheme="minorHAnsi" w:cstheme="minorHAnsi"/>
                <w:b/>
                <w:sz w:val="22"/>
                <w:szCs w:val="22"/>
                <w:lang w:val="en-US"/>
              </w:rPr>
              <w:t>:</w:t>
            </w:r>
            <w:r w:rsidR="00853353" w:rsidRPr="00B67D31">
              <w:rPr>
                <w:rFonts w:asciiTheme="minorHAnsi" w:hAnsiTheme="minorHAnsi" w:cstheme="minorHAnsi"/>
                <w:b/>
                <w:sz w:val="22"/>
                <w:szCs w:val="22"/>
                <w:lang w:val="en-US"/>
              </w:rPr>
              <w:tab/>
            </w:r>
            <w:r w:rsidR="0044539E" w:rsidRPr="00B67D31">
              <w:rPr>
                <w:rFonts w:asciiTheme="minorHAnsi" w:hAnsiTheme="minorHAnsi" w:cstheme="minorHAnsi"/>
                <w:sz w:val="22"/>
                <w:szCs w:val="22"/>
                <w:lang w:val="en-US"/>
              </w:rPr>
              <w:t>Bergamot</w:t>
            </w:r>
            <w:r w:rsidR="00520730" w:rsidRPr="00B67D31">
              <w:rPr>
                <w:rFonts w:asciiTheme="minorHAnsi" w:hAnsiTheme="minorHAnsi" w:cstheme="minorHAnsi"/>
                <w:sz w:val="22"/>
                <w:szCs w:val="22"/>
                <w:lang w:val="en-US"/>
              </w:rPr>
              <w:t xml:space="preserve"> juice NFC pasteurized</w:t>
            </w:r>
          </w:p>
          <w:p w14:paraId="3C0F8D20" w14:textId="4D5079C7" w:rsidR="00853353" w:rsidRPr="00B67D31" w:rsidRDefault="00FE19E1" w:rsidP="00583DB6">
            <w:pPr>
              <w:tabs>
                <w:tab w:val="left" w:pos="3119"/>
              </w:tabs>
              <w:spacing w:before="120" w:after="120"/>
              <w:ind w:left="3119" w:hanging="3119"/>
              <w:rPr>
                <w:rFonts w:asciiTheme="minorHAnsi" w:hAnsiTheme="minorHAnsi" w:cstheme="minorHAnsi"/>
                <w:i/>
                <w:sz w:val="22"/>
                <w:szCs w:val="22"/>
                <w:lang w:val="en-US"/>
              </w:rPr>
            </w:pPr>
            <w:r w:rsidRPr="00B67D31">
              <w:rPr>
                <w:rFonts w:asciiTheme="minorHAnsi" w:hAnsiTheme="minorHAnsi" w:cstheme="minorHAnsi"/>
                <w:b/>
                <w:i/>
                <w:sz w:val="22"/>
                <w:szCs w:val="22"/>
                <w:lang w:val="en-US"/>
              </w:rPr>
              <w:t>Description</w:t>
            </w:r>
            <w:r w:rsidR="00853353" w:rsidRPr="00B67D31">
              <w:rPr>
                <w:rFonts w:asciiTheme="minorHAnsi" w:hAnsiTheme="minorHAnsi" w:cstheme="minorHAnsi"/>
                <w:b/>
                <w:i/>
                <w:sz w:val="22"/>
                <w:szCs w:val="22"/>
                <w:lang w:val="en-US"/>
              </w:rPr>
              <w:t>:</w:t>
            </w:r>
            <w:r w:rsidR="00853353" w:rsidRPr="00B67D31">
              <w:rPr>
                <w:rFonts w:asciiTheme="minorHAnsi" w:hAnsiTheme="minorHAnsi" w:cstheme="minorHAnsi"/>
                <w:b/>
                <w:i/>
                <w:sz w:val="22"/>
                <w:szCs w:val="22"/>
                <w:lang w:val="en-US"/>
              </w:rPr>
              <w:tab/>
            </w:r>
            <w:r w:rsidR="0044539E" w:rsidRPr="00B67D31">
              <w:rPr>
                <w:rFonts w:asciiTheme="minorHAnsi" w:hAnsiTheme="minorHAnsi" w:cstheme="minorHAnsi"/>
                <w:i/>
                <w:sz w:val="22"/>
                <w:szCs w:val="22"/>
                <w:lang w:val="en-US"/>
              </w:rPr>
              <w:t>Bergamot</w:t>
            </w:r>
            <w:r w:rsidR="00520730" w:rsidRPr="00B67D31">
              <w:rPr>
                <w:rFonts w:asciiTheme="minorHAnsi" w:hAnsiTheme="minorHAnsi" w:cstheme="minorHAnsi"/>
                <w:i/>
                <w:sz w:val="22"/>
                <w:szCs w:val="22"/>
                <w:lang w:val="en-US"/>
              </w:rPr>
              <w:t xml:space="preserve"> juice NFC </w:t>
            </w:r>
            <w:r w:rsidR="003D5E92" w:rsidRPr="003D5E92">
              <w:rPr>
                <w:rFonts w:asciiTheme="minorHAnsi" w:hAnsiTheme="minorHAnsi" w:cstheme="minorHAnsi"/>
                <w:i/>
                <w:iCs/>
                <w:sz w:val="22"/>
                <w:szCs w:val="22"/>
                <w:lang w:val="en-US"/>
              </w:rPr>
              <w:t>pasteurized</w:t>
            </w:r>
          </w:p>
          <w:p w14:paraId="3BA5CAD5" w14:textId="77777777" w:rsidR="00853353" w:rsidRPr="00B67D31" w:rsidRDefault="00853353" w:rsidP="00520730">
            <w:pPr>
              <w:tabs>
                <w:tab w:val="left" w:pos="3119"/>
              </w:tabs>
              <w:spacing w:before="120" w:after="120"/>
              <w:ind w:left="3119" w:hanging="3119"/>
              <w:rPr>
                <w:rFonts w:asciiTheme="minorHAnsi" w:hAnsiTheme="minorHAnsi" w:cstheme="minorHAnsi"/>
                <w:b/>
                <w:sz w:val="22"/>
                <w:szCs w:val="22"/>
                <w:lang w:val="en-US"/>
              </w:rPr>
            </w:pPr>
            <w:r w:rsidRPr="00B67D31">
              <w:rPr>
                <w:rFonts w:asciiTheme="minorHAnsi" w:hAnsiTheme="minorHAnsi" w:cstheme="minorHAnsi"/>
                <w:b/>
                <w:sz w:val="22"/>
                <w:szCs w:val="22"/>
                <w:lang w:val="en-US"/>
              </w:rPr>
              <w:t>Id</w:t>
            </w:r>
            <w:r w:rsidR="00FE19E1" w:rsidRPr="00B67D31">
              <w:rPr>
                <w:rFonts w:asciiTheme="minorHAnsi" w:hAnsiTheme="minorHAnsi" w:cstheme="minorHAnsi"/>
                <w:b/>
                <w:sz w:val="22"/>
                <w:szCs w:val="22"/>
                <w:lang w:val="en-US"/>
              </w:rPr>
              <w:t>entification of batch</w:t>
            </w:r>
            <w:r w:rsidRPr="00B67D31">
              <w:rPr>
                <w:rFonts w:asciiTheme="minorHAnsi" w:hAnsiTheme="minorHAnsi" w:cstheme="minorHAnsi"/>
                <w:b/>
                <w:sz w:val="22"/>
                <w:szCs w:val="22"/>
                <w:lang w:val="en-US"/>
              </w:rPr>
              <w:t>:</w:t>
            </w:r>
            <w:r w:rsidRPr="00B67D31">
              <w:rPr>
                <w:rFonts w:asciiTheme="minorHAnsi" w:hAnsiTheme="minorHAnsi" w:cstheme="minorHAnsi"/>
                <w:b/>
                <w:sz w:val="22"/>
                <w:szCs w:val="22"/>
                <w:lang w:val="en-US"/>
              </w:rPr>
              <w:tab/>
            </w:r>
            <w:r w:rsidR="003C208A" w:rsidRPr="00B67D31">
              <w:rPr>
                <w:rFonts w:asciiTheme="minorHAnsi" w:hAnsiTheme="minorHAnsi" w:cstheme="minorHAnsi"/>
                <w:sz w:val="22"/>
                <w:szCs w:val="22"/>
                <w:lang w:val="en-US"/>
              </w:rPr>
              <w:t>S</w:t>
            </w:r>
            <w:r w:rsidR="0044539E" w:rsidRPr="00B67D31">
              <w:rPr>
                <w:rFonts w:asciiTheme="minorHAnsi" w:hAnsiTheme="minorHAnsi" w:cstheme="minorHAnsi"/>
                <w:sz w:val="22"/>
                <w:szCs w:val="22"/>
                <w:lang w:val="en-US"/>
              </w:rPr>
              <w:t>BERGA</w:t>
            </w:r>
          </w:p>
        </w:tc>
      </w:tr>
    </w:tbl>
    <w:p w14:paraId="1206B3F5" w14:textId="77777777" w:rsidR="00B13991" w:rsidRDefault="00B13991" w:rsidP="00257592">
      <w:pPr>
        <w:spacing w:before="120"/>
        <w:ind w:left="720"/>
        <w:rPr>
          <w:rFonts w:ascii="Verdana" w:hAnsi="Verdana"/>
          <w:b/>
          <w:sz w:val="8"/>
          <w:szCs w:val="8"/>
          <w:lang w:val="en-US"/>
        </w:rPr>
      </w:pPr>
    </w:p>
    <w:p w14:paraId="263276CD"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2D68C4" w14:paraId="78757116" w14:textId="77777777" w:rsidTr="00257592">
        <w:trPr>
          <w:trHeight w:val="3578"/>
        </w:trPr>
        <w:tc>
          <w:tcPr>
            <w:tcW w:w="9238" w:type="dxa"/>
            <w:shd w:val="clear" w:color="auto" w:fill="auto"/>
          </w:tcPr>
          <w:p w14:paraId="7904642C" w14:textId="77777777" w:rsidR="00853353" w:rsidRPr="00B67D31"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t xml:space="preserve">Composition </w:t>
            </w:r>
          </w:p>
          <w:p w14:paraId="3883D3B0" w14:textId="77777777" w:rsidR="00F8523A"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FE19E1" w:rsidRPr="00B67D31">
              <w:rPr>
                <w:rFonts w:asciiTheme="minorHAnsi" w:hAnsiTheme="minorHAnsi" w:cstheme="minorHAnsi"/>
                <w:b/>
                <w:sz w:val="22"/>
                <w:szCs w:val="22"/>
                <w:lang w:val="en-US"/>
              </w:rPr>
              <w:t>Ingredients</w:t>
            </w:r>
            <w:r w:rsidR="004A7EF7" w:rsidRPr="00B67D31">
              <w:rPr>
                <w:rFonts w:asciiTheme="minorHAnsi" w:hAnsiTheme="minorHAnsi" w:cstheme="minorHAnsi"/>
                <w:b/>
                <w:sz w:val="22"/>
                <w:szCs w:val="22"/>
                <w:lang w:val="en-US"/>
              </w:rPr>
              <w:t>:</w:t>
            </w:r>
            <w:r w:rsidR="005D6FC3" w:rsidRPr="00B67D31">
              <w:rPr>
                <w:rFonts w:asciiTheme="minorHAnsi" w:hAnsiTheme="minorHAnsi" w:cstheme="minorHAnsi"/>
                <w:sz w:val="22"/>
                <w:szCs w:val="22"/>
                <w:lang w:val="en-US"/>
              </w:rPr>
              <w:tab/>
            </w:r>
            <w:r w:rsidR="0044539E" w:rsidRPr="00B67D31">
              <w:rPr>
                <w:rFonts w:asciiTheme="minorHAnsi" w:hAnsiTheme="minorHAnsi" w:cstheme="minorHAnsi"/>
                <w:sz w:val="22"/>
                <w:szCs w:val="22"/>
                <w:lang w:val="en-US"/>
              </w:rPr>
              <w:t>Bergamot</w:t>
            </w:r>
            <w:r w:rsidR="000E23DD" w:rsidRPr="00B67D31">
              <w:rPr>
                <w:rFonts w:asciiTheme="minorHAnsi" w:hAnsiTheme="minorHAnsi" w:cstheme="minorHAnsi"/>
                <w:sz w:val="22"/>
                <w:szCs w:val="22"/>
                <w:lang w:val="en-US"/>
              </w:rPr>
              <w:t xml:space="preserve"> (100%)</w:t>
            </w:r>
          </w:p>
          <w:p w14:paraId="345CC966" w14:textId="77777777" w:rsidR="0042012D" w:rsidRPr="00B67D31" w:rsidRDefault="0042012D" w:rsidP="00583DB6">
            <w:pPr>
              <w:tabs>
                <w:tab w:val="left" w:pos="284"/>
                <w:tab w:val="left" w:pos="3402"/>
              </w:tabs>
              <w:spacing w:before="120" w:after="120"/>
              <w:rPr>
                <w:rFonts w:asciiTheme="minorHAnsi" w:hAnsiTheme="minorHAnsi" w:cstheme="minorHAnsi"/>
                <w:i/>
                <w:sz w:val="22"/>
                <w:szCs w:val="22"/>
                <w:lang w:val="en-US"/>
              </w:rPr>
            </w:pPr>
          </w:p>
          <w:p w14:paraId="66A72C50" w14:textId="77777777" w:rsidR="00F8523A" w:rsidRPr="00B67D31" w:rsidRDefault="00677F2D" w:rsidP="00583DB6">
            <w:pPr>
              <w:tabs>
                <w:tab w:val="left" w:pos="284"/>
                <w:tab w:val="left" w:pos="3402"/>
              </w:tabs>
              <w:spacing w:before="120" w:after="120"/>
              <w:rPr>
                <w:rFonts w:asciiTheme="minorHAnsi" w:hAnsiTheme="minorHAnsi" w:cstheme="minorHAnsi"/>
                <w:i/>
                <w:sz w:val="22"/>
                <w:szCs w:val="22"/>
                <w:lang w:val="en-US"/>
              </w:rPr>
            </w:pPr>
            <w:r w:rsidRPr="00B67D31">
              <w:rPr>
                <w:rFonts w:asciiTheme="minorHAnsi" w:hAnsiTheme="minorHAnsi" w:cstheme="minorHAnsi"/>
                <w:i/>
                <w:sz w:val="22"/>
                <w:szCs w:val="22"/>
                <w:lang w:val="en-US"/>
              </w:rPr>
              <w:tab/>
            </w:r>
            <w:r w:rsidR="00FE19E1" w:rsidRPr="00B67D31">
              <w:rPr>
                <w:rFonts w:asciiTheme="minorHAnsi" w:hAnsiTheme="minorHAnsi" w:cstheme="minorHAnsi"/>
                <w:i/>
                <w:sz w:val="22"/>
                <w:szCs w:val="22"/>
                <w:lang w:val="en-US"/>
              </w:rPr>
              <w:t>Identification of the ingredient and guidance on the</w:t>
            </w:r>
            <w:r w:rsidR="00F8523A" w:rsidRPr="00B67D31">
              <w:rPr>
                <w:rFonts w:asciiTheme="minorHAnsi" w:hAnsiTheme="minorHAnsi" w:cstheme="minorHAnsi"/>
                <w:i/>
                <w:sz w:val="22"/>
                <w:szCs w:val="22"/>
                <w:lang w:val="en-US"/>
              </w:rPr>
              <w:t xml:space="preserve"> </w:t>
            </w:r>
            <w:r w:rsidR="00FE19E1" w:rsidRPr="00B67D31">
              <w:rPr>
                <w:rFonts w:asciiTheme="minorHAnsi" w:hAnsiTheme="minorHAnsi" w:cstheme="minorHAnsi"/>
                <w:i/>
                <w:sz w:val="22"/>
                <w:szCs w:val="22"/>
                <w:lang w:val="en-US"/>
              </w:rPr>
              <w:t>supply</w:t>
            </w:r>
          </w:p>
          <w:p w14:paraId="365BE63C" w14:textId="77777777" w:rsidR="00583DB6" w:rsidRPr="00B67D31" w:rsidRDefault="00583DB6" w:rsidP="00583DB6">
            <w:pPr>
              <w:tabs>
                <w:tab w:val="left" w:pos="284"/>
                <w:tab w:val="left" w:pos="3402"/>
              </w:tabs>
              <w:spacing w:before="120" w:after="120"/>
              <w:rPr>
                <w:rFonts w:asciiTheme="minorHAnsi" w:hAnsiTheme="minorHAnsi" w:cstheme="minorHAnsi"/>
                <w:i/>
                <w:sz w:val="22"/>
                <w:szCs w:val="22"/>
                <w:lang w:val="en-US"/>
              </w:rPr>
            </w:pPr>
          </w:p>
          <w:p w14:paraId="7E9C5838" w14:textId="77777777" w:rsidR="00043A03"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4402B2" w:rsidRPr="00B67D31">
              <w:rPr>
                <w:rFonts w:asciiTheme="minorHAnsi" w:hAnsiTheme="minorHAnsi" w:cstheme="minorHAnsi"/>
                <w:b/>
                <w:sz w:val="22"/>
                <w:szCs w:val="22"/>
                <w:lang w:val="en-US"/>
              </w:rPr>
              <w:t>Raw material</w:t>
            </w:r>
            <w:r w:rsidR="00F8523A" w:rsidRPr="00B67D31">
              <w:rPr>
                <w:rFonts w:asciiTheme="minorHAnsi" w:hAnsiTheme="minorHAnsi" w:cstheme="minorHAnsi"/>
                <w:b/>
                <w:sz w:val="22"/>
                <w:szCs w:val="22"/>
                <w:lang w:val="en-US"/>
              </w:rPr>
              <w:t>:</w:t>
            </w:r>
            <w:r w:rsidR="00A86284" w:rsidRPr="00B67D31">
              <w:rPr>
                <w:rFonts w:asciiTheme="minorHAnsi" w:hAnsiTheme="minorHAnsi" w:cstheme="minorHAnsi"/>
                <w:sz w:val="22"/>
                <w:szCs w:val="22"/>
                <w:lang w:val="en-US"/>
              </w:rPr>
              <w:t xml:space="preserve"> </w:t>
            </w:r>
            <w:r w:rsidR="00A86284" w:rsidRPr="00B67D31">
              <w:rPr>
                <w:rFonts w:asciiTheme="minorHAnsi" w:hAnsiTheme="minorHAnsi" w:cstheme="minorHAnsi"/>
                <w:sz w:val="22"/>
                <w:szCs w:val="22"/>
                <w:lang w:val="en-US"/>
              </w:rPr>
              <w:tab/>
            </w:r>
            <w:r w:rsidR="0044539E" w:rsidRPr="00B67D31">
              <w:rPr>
                <w:rFonts w:asciiTheme="minorHAnsi" w:hAnsiTheme="minorHAnsi" w:cstheme="minorHAnsi"/>
                <w:sz w:val="22"/>
                <w:szCs w:val="22"/>
                <w:lang w:val="en-US"/>
              </w:rPr>
              <w:t>Bergamot</w:t>
            </w:r>
          </w:p>
          <w:p w14:paraId="4EF16709" w14:textId="77777777" w:rsidR="00823153"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043A03" w:rsidRPr="00B67D31">
              <w:rPr>
                <w:rFonts w:asciiTheme="minorHAnsi" w:hAnsiTheme="minorHAnsi" w:cstheme="minorHAnsi"/>
                <w:b/>
                <w:sz w:val="22"/>
                <w:szCs w:val="22"/>
                <w:lang w:val="en-US"/>
              </w:rPr>
              <w:t>Botanical name</w:t>
            </w:r>
            <w:r w:rsidR="00F8523A" w:rsidRPr="00B67D31">
              <w:rPr>
                <w:rFonts w:asciiTheme="minorHAnsi" w:hAnsiTheme="minorHAnsi" w:cstheme="minorHAnsi"/>
                <w:b/>
                <w:sz w:val="22"/>
                <w:szCs w:val="22"/>
                <w:lang w:val="en-US"/>
              </w:rPr>
              <w:t>:</w:t>
            </w:r>
            <w:r w:rsidR="00923109" w:rsidRPr="00B67D31">
              <w:rPr>
                <w:rFonts w:asciiTheme="minorHAnsi" w:hAnsiTheme="minorHAnsi" w:cstheme="minorHAnsi"/>
                <w:sz w:val="22"/>
                <w:szCs w:val="22"/>
                <w:lang w:val="en-US"/>
              </w:rPr>
              <w:t xml:space="preserve"> </w:t>
            </w:r>
            <w:r w:rsidR="00923109" w:rsidRPr="00B67D31">
              <w:rPr>
                <w:rFonts w:asciiTheme="minorHAnsi" w:hAnsiTheme="minorHAnsi" w:cstheme="minorHAnsi"/>
                <w:sz w:val="22"/>
                <w:szCs w:val="22"/>
                <w:lang w:val="en-US"/>
              </w:rPr>
              <w:tab/>
            </w:r>
            <w:r w:rsidR="00C9010F" w:rsidRPr="00B67D31">
              <w:rPr>
                <w:rFonts w:asciiTheme="minorHAnsi" w:hAnsiTheme="minorHAnsi" w:cstheme="minorHAnsi"/>
                <w:sz w:val="22"/>
                <w:szCs w:val="22"/>
                <w:lang w:val="en-US"/>
              </w:rPr>
              <w:t xml:space="preserve">Citrus </w:t>
            </w:r>
            <w:r w:rsidR="0044539E" w:rsidRPr="00B67D31">
              <w:rPr>
                <w:rFonts w:asciiTheme="minorHAnsi" w:hAnsiTheme="minorHAnsi" w:cstheme="minorHAnsi"/>
                <w:sz w:val="22"/>
                <w:szCs w:val="22"/>
                <w:lang w:val="en-US"/>
              </w:rPr>
              <w:t>bergamia</w:t>
            </w:r>
          </w:p>
          <w:p w14:paraId="1E0AA681" w14:textId="77777777" w:rsidR="00F8523A"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043A03" w:rsidRPr="00B67D31">
              <w:rPr>
                <w:rFonts w:asciiTheme="minorHAnsi" w:hAnsiTheme="minorHAnsi" w:cstheme="minorHAnsi"/>
                <w:b/>
                <w:sz w:val="22"/>
                <w:szCs w:val="22"/>
                <w:lang w:val="en-US"/>
              </w:rPr>
              <w:t>Country of origin</w:t>
            </w:r>
            <w:r w:rsidR="00F8523A" w:rsidRPr="00B67D31">
              <w:rPr>
                <w:rFonts w:asciiTheme="minorHAnsi" w:hAnsiTheme="minorHAnsi" w:cstheme="minorHAnsi"/>
                <w:b/>
                <w:sz w:val="22"/>
                <w:szCs w:val="22"/>
                <w:lang w:val="en-US"/>
              </w:rPr>
              <w:t>:</w:t>
            </w:r>
            <w:r w:rsidR="00F8523A" w:rsidRPr="00B67D31">
              <w:rPr>
                <w:rFonts w:asciiTheme="minorHAnsi" w:hAnsiTheme="minorHAnsi" w:cstheme="minorHAnsi"/>
                <w:sz w:val="22"/>
                <w:szCs w:val="22"/>
                <w:lang w:val="en-US"/>
              </w:rPr>
              <w:t xml:space="preserve"> </w:t>
            </w:r>
            <w:r w:rsidR="00F8523A" w:rsidRPr="00B67D31">
              <w:rPr>
                <w:rFonts w:asciiTheme="minorHAnsi" w:hAnsiTheme="minorHAnsi" w:cstheme="minorHAnsi"/>
                <w:sz w:val="22"/>
                <w:szCs w:val="22"/>
                <w:lang w:val="en-US"/>
              </w:rPr>
              <w:tab/>
            </w:r>
            <w:r w:rsidR="00043A03" w:rsidRPr="00B67D31">
              <w:rPr>
                <w:rFonts w:asciiTheme="minorHAnsi" w:hAnsiTheme="minorHAnsi" w:cstheme="minorHAnsi"/>
                <w:sz w:val="22"/>
                <w:szCs w:val="22"/>
                <w:lang w:val="en-US"/>
              </w:rPr>
              <w:t>Sicily (Italy</w:t>
            </w:r>
            <w:r w:rsidR="00823153" w:rsidRPr="00B67D31">
              <w:rPr>
                <w:rFonts w:asciiTheme="minorHAnsi" w:hAnsiTheme="minorHAnsi" w:cstheme="minorHAnsi"/>
                <w:sz w:val="22"/>
                <w:szCs w:val="22"/>
                <w:lang w:val="en-US"/>
              </w:rPr>
              <w:t>)</w:t>
            </w:r>
          </w:p>
          <w:p w14:paraId="19A25B5D" w14:textId="77777777" w:rsidR="00823153"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043A03" w:rsidRPr="00B67D31">
              <w:rPr>
                <w:rFonts w:asciiTheme="minorHAnsi" w:hAnsiTheme="minorHAnsi" w:cstheme="minorHAnsi"/>
                <w:b/>
                <w:sz w:val="22"/>
                <w:szCs w:val="22"/>
                <w:lang w:val="en-US"/>
              </w:rPr>
              <w:t>Variety</w:t>
            </w:r>
            <w:r w:rsidR="00F8523A" w:rsidRPr="00B67D31">
              <w:rPr>
                <w:rFonts w:asciiTheme="minorHAnsi" w:hAnsiTheme="minorHAnsi" w:cstheme="minorHAnsi"/>
                <w:b/>
                <w:sz w:val="22"/>
                <w:szCs w:val="22"/>
                <w:lang w:val="en-US"/>
              </w:rPr>
              <w:t>:</w:t>
            </w:r>
            <w:r w:rsidR="00F8523A" w:rsidRPr="00B67D31">
              <w:rPr>
                <w:rFonts w:asciiTheme="minorHAnsi" w:hAnsiTheme="minorHAnsi" w:cstheme="minorHAnsi"/>
                <w:sz w:val="22"/>
                <w:szCs w:val="22"/>
                <w:lang w:val="en-US"/>
              </w:rPr>
              <w:t xml:space="preserve"> </w:t>
            </w:r>
            <w:r w:rsidR="00F8523A" w:rsidRPr="00B67D31">
              <w:rPr>
                <w:rFonts w:asciiTheme="minorHAnsi" w:hAnsiTheme="minorHAnsi" w:cstheme="minorHAnsi"/>
                <w:sz w:val="22"/>
                <w:szCs w:val="22"/>
                <w:lang w:val="en-US"/>
              </w:rPr>
              <w:tab/>
            </w:r>
            <w:r w:rsidR="000E23DD" w:rsidRPr="00B67D31">
              <w:rPr>
                <w:rFonts w:asciiTheme="minorHAnsi" w:hAnsiTheme="minorHAnsi" w:cstheme="minorHAnsi"/>
                <w:sz w:val="22"/>
                <w:szCs w:val="22"/>
                <w:lang w:val="en-US"/>
              </w:rPr>
              <w:t>Femminello</w:t>
            </w:r>
            <w:r w:rsidR="0044539E" w:rsidRPr="00B67D31">
              <w:rPr>
                <w:rFonts w:asciiTheme="minorHAnsi" w:hAnsiTheme="minorHAnsi" w:cstheme="minorHAnsi"/>
                <w:sz w:val="22"/>
                <w:szCs w:val="22"/>
                <w:lang w:val="en-US"/>
              </w:rPr>
              <w:t>, Castagnaro, Fantastico.</w:t>
            </w:r>
          </w:p>
          <w:p w14:paraId="0497B09E" w14:textId="77777777" w:rsidR="00207E78"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043A03" w:rsidRPr="00B67D31">
              <w:rPr>
                <w:rFonts w:asciiTheme="minorHAnsi" w:hAnsiTheme="minorHAnsi" w:cstheme="minorHAnsi"/>
                <w:b/>
                <w:sz w:val="22"/>
                <w:szCs w:val="22"/>
                <w:lang w:val="en-US"/>
              </w:rPr>
              <w:t>Harvesting period</w:t>
            </w:r>
            <w:r w:rsidR="00823153" w:rsidRPr="00B67D31">
              <w:rPr>
                <w:rFonts w:asciiTheme="minorHAnsi" w:hAnsiTheme="minorHAnsi" w:cstheme="minorHAnsi"/>
                <w:b/>
                <w:sz w:val="22"/>
                <w:szCs w:val="22"/>
                <w:lang w:val="en-US"/>
              </w:rPr>
              <w:t>:</w:t>
            </w:r>
            <w:r w:rsidR="00043A03" w:rsidRPr="00B67D31">
              <w:rPr>
                <w:rFonts w:asciiTheme="minorHAnsi" w:hAnsiTheme="minorHAnsi" w:cstheme="minorHAnsi"/>
                <w:sz w:val="22"/>
                <w:szCs w:val="22"/>
                <w:lang w:val="en-US"/>
              </w:rPr>
              <w:t xml:space="preserve"> </w:t>
            </w:r>
            <w:r w:rsidR="00043A03" w:rsidRPr="00B67D31">
              <w:rPr>
                <w:rFonts w:asciiTheme="minorHAnsi" w:hAnsiTheme="minorHAnsi" w:cstheme="minorHAnsi"/>
                <w:sz w:val="22"/>
                <w:szCs w:val="22"/>
                <w:lang w:val="en-US"/>
              </w:rPr>
              <w:tab/>
            </w:r>
            <w:r w:rsidR="00E844EF" w:rsidRPr="00B67D31">
              <w:rPr>
                <w:rFonts w:asciiTheme="minorHAnsi" w:hAnsiTheme="minorHAnsi" w:cstheme="minorHAnsi"/>
                <w:sz w:val="22"/>
                <w:szCs w:val="22"/>
                <w:lang w:val="en-US"/>
              </w:rPr>
              <w:t>Typically</w:t>
            </w:r>
            <w:r w:rsidR="000E23DD" w:rsidRPr="00B67D31">
              <w:rPr>
                <w:rFonts w:asciiTheme="minorHAnsi" w:hAnsiTheme="minorHAnsi" w:cstheme="minorHAnsi"/>
                <w:sz w:val="22"/>
                <w:szCs w:val="22"/>
                <w:lang w:val="en-US"/>
              </w:rPr>
              <w:t xml:space="preserve"> from November to J</w:t>
            </w:r>
            <w:r w:rsidR="0044539E" w:rsidRPr="00B67D31">
              <w:rPr>
                <w:rFonts w:asciiTheme="minorHAnsi" w:hAnsiTheme="minorHAnsi" w:cstheme="minorHAnsi"/>
                <w:sz w:val="22"/>
                <w:szCs w:val="22"/>
                <w:lang w:val="en-US"/>
              </w:rPr>
              <w:t>anuary</w:t>
            </w:r>
          </w:p>
          <w:p w14:paraId="4A5F48DB" w14:textId="77777777" w:rsidR="00F8523A"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F8523A" w:rsidRPr="00B67D31">
              <w:rPr>
                <w:rFonts w:asciiTheme="minorHAnsi" w:hAnsiTheme="minorHAnsi" w:cstheme="minorHAnsi"/>
                <w:b/>
                <w:sz w:val="22"/>
                <w:szCs w:val="22"/>
                <w:lang w:val="en-US"/>
              </w:rPr>
              <w:t>Determi</w:t>
            </w:r>
            <w:r w:rsidR="00043A03" w:rsidRPr="00B67D31">
              <w:rPr>
                <w:rFonts w:asciiTheme="minorHAnsi" w:hAnsiTheme="minorHAnsi" w:cstheme="minorHAnsi"/>
                <w:b/>
                <w:sz w:val="22"/>
                <w:szCs w:val="22"/>
                <w:lang w:val="en-US"/>
              </w:rPr>
              <w:t>nation of maturity</w:t>
            </w:r>
            <w:r w:rsidR="00F8523A" w:rsidRPr="00B67D31">
              <w:rPr>
                <w:rFonts w:asciiTheme="minorHAnsi" w:hAnsiTheme="minorHAnsi" w:cstheme="minorHAnsi"/>
                <w:b/>
                <w:sz w:val="22"/>
                <w:szCs w:val="22"/>
                <w:lang w:val="en-US"/>
              </w:rPr>
              <w:t xml:space="preserve">: </w:t>
            </w:r>
            <w:r w:rsidR="00043A03" w:rsidRPr="00B67D31">
              <w:rPr>
                <w:rFonts w:asciiTheme="minorHAnsi" w:hAnsiTheme="minorHAnsi" w:cstheme="minorHAnsi"/>
                <w:sz w:val="22"/>
                <w:szCs w:val="22"/>
                <w:lang w:val="en-US"/>
              </w:rPr>
              <w:tab/>
            </w:r>
            <w:r w:rsidR="000E23DD" w:rsidRPr="00B67D31">
              <w:rPr>
                <w:rFonts w:asciiTheme="minorHAnsi" w:hAnsiTheme="minorHAnsi" w:cstheme="minorHAnsi"/>
                <w:sz w:val="22"/>
                <w:szCs w:val="22"/>
                <w:lang w:val="en-US"/>
              </w:rPr>
              <w:t>Brix, Acidity, Color (pigmentation)</w:t>
            </w:r>
          </w:p>
          <w:p w14:paraId="447AE0E2" w14:textId="77777777" w:rsidR="00F8523A" w:rsidRPr="00B67D31" w:rsidRDefault="00677F2D" w:rsidP="00583DB6">
            <w:pPr>
              <w:tabs>
                <w:tab w:val="left" w:pos="284"/>
                <w:tab w:val="left" w:pos="3402"/>
              </w:tabs>
              <w:spacing w:before="120" w:after="120"/>
              <w:rPr>
                <w:rFonts w:asciiTheme="minorHAnsi" w:hAnsiTheme="minorHAnsi" w:cstheme="minorHAnsi"/>
                <w:sz w:val="22"/>
                <w:szCs w:val="22"/>
                <w:lang w:val="en-US"/>
              </w:rPr>
            </w:pPr>
            <w:r w:rsidRPr="00B67D31">
              <w:rPr>
                <w:rFonts w:asciiTheme="minorHAnsi" w:hAnsiTheme="minorHAnsi" w:cstheme="minorHAnsi"/>
                <w:b/>
                <w:sz w:val="22"/>
                <w:szCs w:val="22"/>
                <w:lang w:val="en-US"/>
              </w:rPr>
              <w:tab/>
            </w:r>
            <w:r w:rsidR="008B3742" w:rsidRPr="00B67D31">
              <w:rPr>
                <w:rFonts w:asciiTheme="minorHAnsi" w:hAnsiTheme="minorHAnsi" w:cstheme="minorHAnsi"/>
                <w:b/>
                <w:sz w:val="22"/>
                <w:szCs w:val="22"/>
                <w:lang w:val="en-US"/>
              </w:rPr>
              <w:t>Packaging</w:t>
            </w:r>
            <w:r w:rsidR="00F8523A" w:rsidRPr="00B67D31">
              <w:rPr>
                <w:rFonts w:asciiTheme="minorHAnsi" w:hAnsiTheme="minorHAnsi" w:cstheme="minorHAnsi"/>
                <w:b/>
                <w:sz w:val="22"/>
                <w:szCs w:val="22"/>
                <w:lang w:val="en-US"/>
              </w:rPr>
              <w:t>:</w:t>
            </w:r>
            <w:r w:rsidR="00F8523A" w:rsidRPr="00B67D31">
              <w:rPr>
                <w:rFonts w:asciiTheme="minorHAnsi" w:hAnsiTheme="minorHAnsi" w:cstheme="minorHAnsi"/>
                <w:sz w:val="22"/>
                <w:szCs w:val="22"/>
                <w:lang w:val="en-US"/>
              </w:rPr>
              <w:t xml:space="preserve"> </w:t>
            </w:r>
            <w:r w:rsidR="00F8523A" w:rsidRPr="00B67D31">
              <w:rPr>
                <w:rFonts w:asciiTheme="minorHAnsi" w:hAnsiTheme="minorHAnsi" w:cstheme="minorHAnsi"/>
                <w:sz w:val="22"/>
                <w:szCs w:val="22"/>
                <w:lang w:val="en-US"/>
              </w:rPr>
              <w:tab/>
            </w:r>
            <w:r w:rsidR="00B63EB7" w:rsidRPr="00B67D31">
              <w:rPr>
                <w:rFonts w:asciiTheme="minorHAnsi" w:hAnsiTheme="minorHAnsi" w:cstheme="minorHAnsi"/>
                <w:sz w:val="22"/>
                <w:szCs w:val="22"/>
                <w:lang w:val="en-US"/>
              </w:rPr>
              <w:t>Plastic bins of 275 Kg. ± 15 or in bulk</w:t>
            </w:r>
          </w:p>
          <w:p w14:paraId="39122A73" w14:textId="77777777" w:rsidR="00923109" w:rsidRPr="00B67D31" w:rsidRDefault="00923109" w:rsidP="00583DB6">
            <w:pPr>
              <w:tabs>
                <w:tab w:val="left" w:pos="284"/>
                <w:tab w:val="left" w:pos="3402"/>
              </w:tabs>
              <w:spacing w:before="120" w:after="120"/>
              <w:rPr>
                <w:rFonts w:asciiTheme="minorHAnsi" w:hAnsiTheme="minorHAnsi" w:cstheme="minorHAnsi"/>
                <w:i/>
                <w:sz w:val="22"/>
                <w:szCs w:val="22"/>
                <w:lang w:val="en-US"/>
              </w:rPr>
            </w:pPr>
          </w:p>
          <w:p w14:paraId="08F34A48" w14:textId="77777777" w:rsidR="00923109" w:rsidRPr="00B67D31" w:rsidRDefault="00F6263E" w:rsidP="00583DB6">
            <w:pPr>
              <w:tabs>
                <w:tab w:val="left" w:pos="3402"/>
              </w:tabs>
              <w:spacing w:before="120" w:after="120"/>
              <w:ind w:left="284" w:hanging="284"/>
              <w:rPr>
                <w:rFonts w:asciiTheme="minorHAnsi" w:hAnsiTheme="minorHAnsi" w:cstheme="minorHAnsi"/>
                <w:sz w:val="22"/>
                <w:szCs w:val="22"/>
                <w:lang w:val="en-US"/>
              </w:rPr>
            </w:pPr>
            <w:r w:rsidRPr="00B67D31">
              <w:rPr>
                <w:rFonts w:asciiTheme="minorHAnsi" w:hAnsiTheme="minorHAnsi" w:cstheme="minorHAnsi"/>
                <w:i/>
                <w:sz w:val="22"/>
                <w:szCs w:val="22"/>
                <w:lang w:val="en-US"/>
              </w:rPr>
              <w:tab/>
            </w:r>
            <w:r w:rsidR="0087549C" w:rsidRPr="00B67D31">
              <w:rPr>
                <w:rFonts w:asciiTheme="minorHAnsi" w:hAnsiTheme="minorHAnsi" w:cstheme="minorHAnsi"/>
                <w:i/>
                <w:sz w:val="22"/>
                <w:szCs w:val="22"/>
                <w:lang w:val="en-US"/>
              </w:rPr>
              <w:t>On the raw material there hasn’t been carried</w:t>
            </w:r>
            <w:r w:rsidR="00043A03" w:rsidRPr="00B67D31">
              <w:rPr>
                <w:rFonts w:asciiTheme="minorHAnsi" w:hAnsiTheme="minorHAnsi" w:cstheme="minorHAnsi"/>
                <w:i/>
                <w:sz w:val="22"/>
                <w:szCs w:val="22"/>
                <w:lang w:val="en-US"/>
              </w:rPr>
              <w:t xml:space="preserve"> out microbiological tests, chemical test aimed to detect contaminants </w:t>
            </w:r>
            <w:r w:rsidR="0087549C" w:rsidRPr="00B67D31">
              <w:rPr>
                <w:rFonts w:asciiTheme="minorHAnsi" w:hAnsiTheme="minorHAnsi" w:cstheme="minorHAnsi"/>
                <w:i/>
                <w:sz w:val="22"/>
                <w:szCs w:val="22"/>
                <w:lang w:val="en-US"/>
              </w:rPr>
              <w:t>n</w:t>
            </w:r>
            <w:r w:rsidR="00043A03" w:rsidRPr="00B67D31">
              <w:rPr>
                <w:rFonts w:asciiTheme="minorHAnsi" w:hAnsiTheme="minorHAnsi" w:cstheme="minorHAnsi"/>
                <w:i/>
                <w:sz w:val="22"/>
                <w:szCs w:val="22"/>
                <w:lang w:val="en-US"/>
              </w:rPr>
              <w:t>or panel test.</w:t>
            </w:r>
          </w:p>
        </w:tc>
      </w:tr>
    </w:tbl>
    <w:p w14:paraId="4C805D64" w14:textId="77777777" w:rsidR="00583DB6" w:rsidRDefault="00583DB6" w:rsidP="00257592">
      <w:pPr>
        <w:spacing w:before="120"/>
        <w:rPr>
          <w:rFonts w:ascii="Verdana" w:hAnsi="Verdana"/>
          <w:b/>
          <w:sz w:val="8"/>
          <w:szCs w:val="8"/>
          <w:lang w:val="en-US"/>
        </w:rPr>
      </w:pPr>
    </w:p>
    <w:p w14:paraId="738B9DAA"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E2C88E1"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D68C4" w14:paraId="19EDB44A" w14:textId="77777777" w:rsidTr="00583DB6">
        <w:trPr>
          <w:trHeight w:val="4575"/>
        </w:trPr>
        <w:tc>
          <w:tcPr>
            <w:tcW w:w="9210" w:type="dxa"/>
            <w:tcBorders>
              <w:bottom w:val="nil"/>
            </w:tcBorders>
          </w:tcPr>
          <w:p w14:paraId="1D8BFEF9" w14:textId="77777777" w:rsidR="00D56F5B" w:rsidRPr="00B67D31"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t xml:space="preserve">Physical, </w:t>
            </w:r>
            <w:r w:rsidR="00977461" w:rsidRPr="00B67D31">
              <w:rPr>
                <w:rFonts w:asciiTheme="minorHAnsi" w:hAnsiTheme="minorHAnsi" w:cstheme="minorHAnsi"/>
                <w:b/>
                <w:sz w:val="22"/>
                <w:szCs w:val="22"/>
                <w:lang w:val="en-US"/>
              </w:rPr>
              <w:t>organoleptic</w:t>
            </w:r>
            <w:r w:rsidRPr="00B67D31">
              <w:rPr>
                <w:rFonts w:asciiTheme="minorHAnsi" w:hAnsiTheme="minorHAnsi" w:cstheme="minorHAnsi"/>
                <w:b/>
                <w:sz w:val="22"/>
                <w:szCs w:val="22"/>
                <w:lang w:val="en-US"/>
              </w:rPr>
              <w:t>, chemical and microbiological parameters</w:t>
            </w:r>
          </w:p>
          <w:p w14:paraId="1EC16B21" w14:textId="77777777" w:rsidR="0053518D" w:rsidRPr="00B67D31" w:rsidRDefault="00D56F5B" w:rsidP="005D6FC3">
            <w:pPr>
              <w:spacing w:before="120"/>
              <w:ind w:left="720"/>
              <w:jc w:val="center"/>
              <w:rPr>
                <w:rFonts w:asciiTheme="minorHAnsi" w:hAnsiTheme="minorHAnsi" w:cstheme="minorHAnsi"/>
                <w:b/>
                <w:i/>
                <w:sz w:val="22"/>
                <w:szCs w:val="22"/>
                <w:lang w:val="en-US"/>
              </w:rPr>
            </w:pPr>
            <w:r w:rsidRPr="00B67D31">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B67D31" w14:paraId="283C3BF3" w14:textId="77777777" w:rsidTr="000E23DD">
              <w:trPr>
                <w:trHeight w:hRule="exact" w:val="501"/>
              </w:trPr>
              <w:tc>
                <w:tcPr>
                  <w:tcW w:w="1297" w:type="dxa"/>
                  <w:vAlign w:val="center"/>
                </w:tcPr>
                <w:p w14:paraId="7D378E34" w14:textId="77777777" w:rsidR="00953535" w:rsidRPr="00B67D31" w:rsidRDefault="00953535" w:rsidP="00953535">
                  <w:pPr>
                    <w:jc w:val="center"/>
                    <w:rPr>
                      <w:rFonts w:asciiTheme="minorHAnsi" w:hAnsiTheme="minorHAnsi" w:cstheme="minorHAnsi"/>
                      <w:b/>
                      <w:i/>
                      <w:lang w:val="en-US"/>
                    </w:rPr>
                  </w:pPr>
                  <w:r w:rsidRPr="00B67D31">
                    <w:rPr>
                      <w:rFonts w:asciiTheme="minorHAnsi" w:hAnsiTheme="minorHAnsi" w:cstheme="minorHAnsi"/>
                      <w:b/>
                      <w:i/>
                      <w:lang w:val="en-US"/>
                    </w:rPr>
                    <w:t>Paramet</w:t>
                  </w:r>
                  <w:r w:rsidR="000E2937" w:rsidRPr="00B67D31">
                    <w:rPr>
                      <w:rFonts w:asciiTheme="minorHAnsi" w:hAnsiTheme="minorHAnsi" w:cstheme="minorHAnsi"/>
                      <w:b/>
                      <w:i/>
                      <w:lang w:val="en-US"/>
                    </w:rPr>
                    <w:t>ers</w:t>
                  </w:r>
                </w:p>
              </w:tc>
              <w:tc>
                <w:tcPr>
                  <w:tcW w:w="825" w:type="dxa"/>
                  <w:vAlign w:val="center"/>
                </w:tcPr>
                <w:p w14:paraId="57574A17" w14:textId="77777777" w:rsidR="00953535" w:rsidRPr="00B67D31" w:rsidRDefault="00953535" w:rsidP="00953535">
                  <w:pPr>
                    <w:jc w:val="center"/>
                    <w:rPr>
                      <w:rFonts w:asciiTheme="minorHAnsi" w:hAnsiTheme="minorHAnsi" w:cstheme="minorHAnsi"/>
                      <w:b/>
                      <w:bCs/>
                      <w:i/>
                      <w:lang w:val="en-US"/>
                    </w:rPr>
                  </w:pPr>
                  <w:r w:rsidRPr="00B67D31">
                    <w:rPr>
                      <w:rFonts w:asciiTheme="minorHAnsi" w:hAnsiTheme="minorHAnsi" w:cstheme="minorHAnsi"/>
                      <w:b/>
                      <w:bCs/>
                      <w:i/>
                      <w:lang w:val="en-US"/>
                    </w:rPr>
                    <w:t>Target</w:t>
                  </w:r>
                </w:p>
              </w:tc>
              <w:tc>
                <w:tcPr>
                  <w:tcW w:w="737" w:type="dxa"/>
                  <w:vAlign w:val="center"/>
                </w:tcPr>
                <w:p w14:paraId="4AC22F18" w14:textId="77777777" w:rsidR="00953535" w:rsidRPr="00B67D31" w:rsidRDefault="00953535" w:rsidP="00953535">
                  <w:pPr>
                    <w:jc w:val="center"/>
                    <w:rPr>
                      <w:rFonts w:asciiTheme="minorHAnsi" w:hAnsiTheme="minorHAnsi" w:cstheme="minorHAnsi"/>
                      <w:b/>
                      <w:bCs/>
                      <w:i/>
                      <w:lang w:val="en-US"/>
                    </w:rPr>
                  </w:pPr>
                  <w:r w:rsidRPr="00B67D31">
                    <w:rPr>
                      <w:rFonts w:asciiTheme="minorHAnsi" w:hAnsiTheme="minorHAnsi" w:cstheme="minorHAnsi"/>
                      <w:b/>
                      <w:bCs/>
                      <w:i/>
                      <w:lang w:val="en-US"/>
                    </w:rPr>
                    <w:t>Min</w:t>
                  </w:r>
                </w:p>
              </w:tc>
              <w:tc>
                <w:tcPr>
                  <w:tcW w:w="811" w:type="dxa"/>
                  <w:vAlign w:val="center"/>
                </w:tcPr>
                <w:p w14:paraId="16958449" w14:textId="77777777" w:rsidR="00953535" w:rsidRPr="00B67D31" w:rsidRDefault="00953535" w:rsidP="00953535">
                  <w:pPr>
                    <w:jc w:val="center"/>
                    <w:rPr>
                      <w:rFonts w:asciiTheme="minorHAnsi" w:hAnsiTheme="minorHAnsi" w:cstheme="minorHAnsi"/>
                      <w:b/>
                      <w:bCs/>
                      <w:i/>
                      <w:lang w:val="en-US"/>
                    </w:rPr>
                  </w:pPr>
                  <w:r w:rsidRPr="00B67D31">
                    <w:rPr>
                      <w:rFonts w:asciiTheme="minorHAnsi" w:hAnsiTheme="minorHAnsi" w:cstheme="minorHAnsi"/>
                      <w:b/>
                      <w:bCs/>
                      <w:i/>
                      <w:lang w:val="en-US"/>
                    </w:rPr>
                    <w:t>Max</w:t>
                  </w:r>
                </w:p>
              </w:tc>
              <w:tc>
                <w:tcPr>
                  <w:tcW w:w="822" w:type="dxa"/>
                  <w:vAlign w:val="center"/>
                </w:tcPr>
                <w:p w14:paraId="0100B2D3" w14:textId="77777777" w:rsidR="00953535" w:rsidRPr="00B67D31" w:rsidRDefault="00953535" w:rsidP="00953535">
                  <w:pPr>
                    <w:jc w:val="center"/>
                    <w:rPr>
                      <w:rFonts w:asciiTheme="minorHAnsi" w:hAnsiTheme="minorHAnsi" w:cstheme="minorHAnsi"/>
                      <w:b/>
                      <w:bCs/>
                      <w:i/>
                      <w:lang w:val="en-US"/>
                    </w:rPr>
                  </w:pPr>
                  <w:r w:rsidRPr="00B67D31">
                    <w:rPr>
                      <w:rFonts w:asciiTheme="minorHAnsi" w:hAnsiTheme="minorHAnsi" w:cstheme="minorHAnsi"/>
                      <w:b/>
                      <w:bCs/>
                      <w:i/>
                      <w:lang w:val="en-US"/>
                    </w:rPr>
                    <w:t>Unit</w:t>
                  </w:r>
                </w:p>
              </w:tc>
              <w:tc>
                <w:tcPr>
                  <w:tcW w:w="1664" w:type="dxa"/>
                  <w:vAlign w:val="center"/>
                </w:tcPr>
                <w:p w14:paraId="12D8F503" w14:textId="77777777" w:rsidR="00953535" w:rsidRPr="00B67D31" w:rsidRDefault="00953535" w:rsidP="00953535">
                  <w:pPr>
                    <w:jc w:val="center"/>
                    <w:rPr>
                      <w:rFonts w:asciiTheme="minorHAnsi" w:hAnsiTheme="minorHAnsi" w:cstheme="minorHAnsi"/>
                      <w:b/>
                      <w:i/>
                      <w:lang w:val="en-US"/>
                    </w:rPr>
                  </w:pPr>
                  <w:r w:rsidRPr="00B67D31">
                    <w:rPr>
                      <w:rFonts w:asciiTheme="minorHAnsi" w:hAnsiTheme="minorHAnsi" w:cstheme="minorHAnsi"/>
                      <w:b/>
                      <w:i/>
                      <w:lang w:val="en-US"/>
                    </w:rPr>
                    <w:t>Met</w:t>
                  </w:r>
                  <w:r w:rsidR="000E2937" w:rsidRPr="00B67D31">
                    <w:rPr>
                      <w:rFonts w:asciiTheme="minorHAnsi" w:hAnsiTheme="minorHAnsi" w:cstheme="minorHAnsi"/>
                      <w:b/>
                      <w:i/>
                      <w:lang w:val="en-US"/>
                    </w:rPr>
                    <w:t>hod</w:t>
                  </w:r>
                </w:p>
              </w:tc>
            </w:tr>
            <w:tr w:rsidR="00520730" w:rsidRPr="00B67D31" w14:paraId="0487F5FF" w14:textId="77777777" w:rsidTr="000E23DD">
              <w:trPr>
                <w:trHeight w:hRule="exact" w:val="501"/>
              </w:trPr>
              <w:tc>
                <w:tcPr>
                  <w:tcW w:w="1297" w:type="dxa"/>
                  <w:vAlign w:val="center"/>
                </w:tcPr>
                <w:p w14:paraId="29D49FAD" w14:textId="77777777" w:rsidR="00520730" w:rsidRPr="00B67D31" w:rsidRDefault="00520730" w:rsidP="009E79AB">
                  <w:pPr>
                    <w:jc w:val="center"/>
                    <w:rPr>
                      <w:rFonts w:asciiTheme="minorHAnsi" w:hAnsiTheme="minorHAnsi" w:cstheme="minorHAnsi"/>
                      <w:i/>
                      <w:lang w:val="en-US"/>
                    </w:rPr>
                  </w:pPr>
                  <w:r w:rsidRPr="00B67D31">
                    <w:rPr>
                      <w:rFonts w:asciiTheme="minorHAnsi" w:hAnsiTheme="minorHAnsi" w:cstheme="minorHAnsi"/>
                      <w:i/>
                      <w:lang w:val="en-US"/>
                    </w:rPr>
                    <w:t>Brix</w:t>
                  </w:r>
                </w:p>
              </w:tc>
              <w:tc>
                <w:tcPr>
                  <w:tcW w:w="825" w:type="dxa"/>
                  <w:vAlign w:val="center"/>
                </w:tcPr>
                <w:p w14:paraId="5CFE6921"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&gt;</w:t>
                  </w:r>
                  <w:r w:rsidR="00395B3E" w:rsidRPr="00B67D31">
                    <w:rPr>
                      <w:rFonts w:asciiTheme="minorHAnsi" w:hAnsiTheme="minorHAnsi" w:cstheme="minorHAnsi"/>
                      <w:lang w:val="en-US"/>
                    </w:rPr>
                    <w:t>7</w:t>
                  </w:r>
                </w:p>
              </w:tc>
              <w:tc>
                <w:tcPr>
                  <w:tcW w:w="737" w:type="dxa"/>
                  <w:vAlign w:val="center"/>
                </w:tcPr>
                <w:p w14:paraId="2713FECE"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7</w:t>
                  </w:r>
                </w:p>
              </w:tc>
              <w:tc>
                <w:tcPr>
                  <w:tcW w:w="811" w:type="dxa"/>
                  <w:vAlign w:val="center"/>
                </w:tcPr>
                <w:p w14:paraId="4522DE88" w14:textId="77777777" w:rsidR="00520730" w:rsidRPr="00B67D31" w:rsidRDefault="00520730" w:rsidP="007558C2">
                  <w:pPr>
                    <w:jc w:val="center"/>
                    <w:rPr>
                      <w:rFonts w:asciiTheme="minorHAnsi" w:hAnsiTheme="minorHAnsi" w:cstheme="minorHAnsi"/>
                      <w:lang w:val="en-US"/>
                    </w:rPr>
                  </w:pPr>
                </w:p>
              </w:tc>
              <w:tc>
                <w:tcPr>
                  <w:tcW w:w="822" w:type="dxa"/>
                  <w:vAlign w:val="center"/>
                </w:tcPr>
                <w:p w14:paraId="65BFDC00"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w:t>
                  </w:r>
                </w:p>
              </w:tc>
              <w:tc>
                <w:tcPr>
                  <w:tcW w:w="1664" w:type="dxa"/>
                  <w:vAlign w:val="center"/>
                </w:tcPr>
                <w:p w14:paraId="0C67C89D" w14:textId="6BC86B2D" w:rsidR="00520730" w:rsidRPr="00B67D31" w:rsidRDefault="00520730" w:rsidP="007558C2">
                  <w:pPr>
                    <w:snapToGrid w:val="0"/>
                    <w:jc w:val="center"/>
                    <w:rPr>
                      <w:rFonts w:asciiTheme="minorHAnsi" w:hAnsiTheme="minorHAnsi" w:cstheme="minorHAnsi"/>
                      <w:lang w:val="en-US"/>
                    </w:rPr>
                  </w:pPr>
                  <w:r w:rsidRPr="00B67D31">
                    <w:rPr>
                      <w:rFonts w:asciiTheme="minorHAnsi" w:hAnsiTheme="minorHAnsi" w:cstheme="minorHAnsi"/>
                      <w:lang w:val="en-US"/>
                    </w:rPr>
                    <w:t>IFU 8,</w:t>
                  </w:r>
                  <w:r w:rsidR="00B67D31" w:rsidRPr="00B67D31">
                    <w:rPr>
                      <w:rFonts w:asciiTheme="minorHAnsi" w:hAnsiTheme="minorHAnsi" w:cstheme="minorHAnsi"/>
                      <w:lang w:val="en-US"/>
                    </w:rPr>
                    <w:t xml:space="preserve"> 2017</w:t>
                  </w:r>
                </w:p>
              </w:tc>
            </w:tr>
            <w:tr w:rsidR="00520730" w:rsidRPr="00B67D31" w14:paraId="2708A688" w14:textId="77777777" w:rsidTr="000E23DD">
              <w:trPr>
                <w:trHeight w:hRule="exact" w:val="501"/>
              </w:trPr>
              <w:tc>
                <w:tcPr>
                  <w:tcW w:w="1297" w:type="dxa"/>
                  <w:vAlign w:val="center"/>
                </w:tcPr>
                <w:p w14:paraId="6EF4EBA2" w14:textId="77777777" w:rsidR="00520730" w:rsidRPr="00B67D31" w:rsidRDefault="00520730" w:rsidP="009E79AB">
                  <w:pPr>
                    <w:jc w:val="center"/>
                    <w:rPr>
                      <w:rFonts w:asciiTheme="minorHAnsi" w:hAnsiTheme="minorHAnsi" w:cstheme="minorHAnsi"/>
                      <w:i/>
                      <w:lang w:val="en-US"/>
                    </w:rPr>
                  </w:pPr>
                  <w:r w:rsidRPr="00B67D31">
                    <w:rPr>
                      <w:rFonts w:asciiTheme="minorHAnsi" w:hAnsiTheme="minorHAnsi" w:cstheme="minorHAnsi"/>
                      <w:i/>
                      <w:lang w:val="en-US"/>
                    </w:rPr>
                    <w:t>Acidity</w:t>
                  </w:r>
                </w:p>
              </w:tc>
              <w:tc>
                <w:tcPr>
                  <w:tcW w:w="825" w:type="dxa"/>
                  <w:vAlign w:val="center"/>
                </w:tcPr>
                <w:p w14:paraId="4500A84D" w14:textId="77777777" w:rsidR="00520730" w:rsidRPr="00B67D31" w:rsidRDefault="00520730" w:rsidP="007558C2">
                  <w:pPr>
                    <w:jc w:val="center"/>
                    <w:rPr>
                      <w:rFonts w:asciiTheme="minorHAnsi" w:hAnsiTheme="minorHAnsi" w:cstheme="minorHAnsi"/>
                      <w:lang w:val="en-US"/>
                    </w:rPr>
                  </w:pPr>
                </w:p>
              </w:tc>
              <w:tc>
                <w:tcPr>
                  <w:tcW w:w="737" w:type="dxa"/>
                  <w:vAlign w:val="center"/>
                </w:tcPr>
                <w:p w14:paraId="454574F4" w14:textId="77777777" w:rsidR="00520730" w:rsidRPr="00B67D31" w:rsidRDefault="00395B3E" w:rsidP="007558C2">
                  <w:pPr>
                    <w:jc w:val="center"/>
                    <w:rPr>
                      <w:rFonts w:asciiTheme="minorHAnsi" w:hAnsiTheme="minorHAnsi" w:cstheme="minorHAnsi"/>
                      <w:lang w:val="en-US"/>
                    </w:rPr>
                  </w:pPr>
                  <w:r w:rsidRPr="00B67D31">
                    <w:rPr>
                      <w:rFonts w:asciiTheme="minorHAnsi" w:hAnsiTheme="minorHAnsi" w:cstheme="minorHAnsi"/>
                      <w:lang w:val="en-US"/>
                    </w:rPr>
                    <w:t>3</w:t>
                  </w:r>
                </w:p>
              </w:tc>
              <w:tc>
                <w:tcPr>
                  <w:tcW w:w="811" w:type="dxa"/>
                  <w:vAlign w:val="center"/>
                </w:tcPr>
                <w:p w14:paraId="14A48C76"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6</w:t>
                  </w:r>
                </w:p>
              </w:tc>
              <w:tc>
                <w:tcPr>
                  <w:tcW w:w="822" w:type="dxa"/>
                  <w:vAlign w:val="center"/>
                </w:tcPr>
                <w:p w14:paraId="07AD39DA"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 p/p</w:t>
                  </w:r>
                </w:p>
              </w:tc>
              <w:tc>
                <w:tcPr>
                  <w:tcW w:w="1664" w:type="dxa"/>
                  <w:vAlign w:val="center"/>
                </w:tcPr>
                <w:p w14:paraId="1B910F67" w14:textId="5B2BBAA7" w:rsidR="00520730" w:rsidRPr="00B67D31" w:rsidRDefault="00520730" w:rsidP="007558C2">
                  <w:pPr>
                    <w:snapToGrid w:val="0"/>
                    <w:jc w:val="center"/>
                    <w:rPr>
                      <w:rFonts w:asciiTheme="minorHAnsi" w:hAnsiTheme="minorHAnsi" w:cstheme="minorHAnsi"/>
                      <w:lang w:val="en-US"/>
                    </w:rPr>
                  </w:pPr>
                  <w:r w:rsidRPr="00B67D31">
                    <w:rPr>
                      <w:rFonts w:asciiTheme="minorHAnsi" w:hAnsiTheme="minorHAnsi" w:cstheme="minorHAnsi"/>
                      <w:lang w:val="en-US"/>
                    </w:rPr>
                    <w:t>IFU 3,</w:t>
                  </w:r>
                  <w:r w:rsidR="00B67D31" w:rsidRPr="00B67D31">
                    <w:rPr>
                      <w:rFonts w:asciiTheme="minorHAnsi" w:hAnsiTheme="minorHAnsi" w:cstheme="minorHAnsi"/>
                      <w:lang w:val="en-US"/>
                    </w:rPr>
                    <w:t xml:space="preserve"> 2017</w:t>
                  </w:r>
                </w:p>
              </w:tc>
            </w:tr>
            <w:tr w:rsidR="00520730" w:rsidRPr="00B67D31" w14:paraId="59448302" w14:textId="77777777" w:rsidTr="000E23DD">
              <w:trPr>
                <w:trHeight w:hRule="exact" w:val="501"/>
              </w:trPr>
              <w:tc>
                <w:tcPr>
                  <w:tcW w:w="1297" w:type="dxa"/>
                  <w:vAlign w:val="center"/>
                </w:tcPr>
                <w:p w14:paraId="11E96728" w14:textId="77777777" w:rsidR="00520730" w:rsidRPr="00B67D31" w:rsidRDefault="00520730" w:rsidP="009E79AB">
                  <w:pPr>
                    <w:jc w:val="center"/>
                    <w:rPr>
                      <w:rFonts w:asciiTheme="minorHAnsi" w:hAnsiTheme="minorHAnsi" w:cstheme="minorHAnsi"/>
                      <w:i/>
                      <w:lang w:val="en-US"/>
                    </w:rPr>
                  </w:pPr>
                  <w:r w:rsidRPr="00B67D31">
                    <w:rPr>
                      <w:rFonts w:asciiTheme="minorHAnsi" w:hAnsiTheme="minorHAnsi" w:cstheme="minorHAnsi"/>
                      <w:i/>
                      <w:lang w:val="en-US"/>
                    </w:rPr>
                    <w:t>Ascorbic Acid</w:t>
                  </w:r>
                </w:p>
              </w:tc>
              <w:tc>
                <w:tcPr>
                  <w:tcW w:w="825" w:type="dxa"/>
                  <w:vAlign w:val="center"/>
                </w:tcPr>
                <w:p w14:paraId="42272267"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&gt;</w:t>
                  </w:r>
                  <w:r w:rsidR="00395B3E" w:rsidRPr="00B67D31">
                    <w:rPr>
                      <w:rFonts w:asciiTheme="minorHAnsi" w:hAnsiTheme="minorHAnsi" w:cstheme="minorHAnsi"/>
                      <w:lang w:val="en-US"/>
                    </w:rPr>
                    <w:t>3</w:t>
                  </w:r>
                  <w:r w:rsidRPr="00B67D31">
                    <w:rPr>
                      <w:rFonts w:asciiTheme="minorHAnsi" w:hAnsiTheme="minorHAnsi" w:cstheme="minorHAnsi"/>
                      <w:lang w:val="en-US"/>
                    </w:rPr>
                    <w:t>00</w:t>
                  </w:r>
                </w:p>
              </w:tc>
              <w:tc>
                <w:tcPr>
                  <w:tcW w:w="737" w:type="dxa"/>
                  <w:vAlign w:val="center"/>
                </w:tcPr>
                <w:p w14:paraId="725F9E16" w14:textId="77777777" w:rsidR="00520730" w:rsidRPr="00B67D31" w:rsidRDefault="00520730" w:rsidP="007558C2">
                  <w:pPr>
                    <w:tabs>
                      <w:tab w:val="decimal" w:pos="12"/>
                    </w:tabs>
                    <w:jc w:val="center"/>
                    <w:rPr>
                      <w:rFonts w:asciiTheme="minorHAnsi" w:hAnsiTheme="minorHAnsi" w:cstheme="minorHAnsi"/>
                      <w:lang w:val="en-US"/>
                    </w:rPr>
                  </w:pPr>
                  <w:r w:rsidRPr="00B67D31">
                    <w:rPr>
                      <w:rFonts w:asciiTheme="minorHAnsi" w:hAnsiTheme="minorHAnsi" w:cstheme="minorHAnsi"/>
                      <w:lang w:val="en-US"/>
                    </w:rPr>
                    <w:t>300</w:t>
                  </w:r>
                </w:p>
              </w:tc>
              <w:tc>
                <w:tcPr>
                  <w:tcW w:w="811" w:type="dxa"/>
                  <w:vAlign w:val="center"/>
                </w:tcPr>
                <w:p w14:paraId="59409592" w14:textId="77777777" w:rsidR="00520730" w:rsidRPr="00B67D31" w:rsidRDefault="00520730" w:rsidP="007558C2">
                  <w:pPr>
                    <w:tabs>
                      <w:tab w:val="decimal" w:pos="12"/>
                      <w:tab w:val="decimal" w:pos="417"/>
                    </w:tabs>
                    <w:jc w:val="center"/>
                    <w:rPr>
                      <w:rFonts w:asciiTheme="minorHAnsi" w:hAnsiTheme="minorHAnsi" w:cstheme="minorHAnsi"/>
                      <w:lang w:val="en-US"/>
                    </w:rPr>
                  </w:pPr>
                  <w:r w:rsidRPr="00B67D31">
                    <w:rPr>
                      <w:rFonts w:asciiTheme="minorHAnsi" w:hAnsiTheme="minorHAnsi" w:cstheme="minorHAnsi"/>
                      <w:lang w:val="en-US"/>
                    </w:rPr>
                    <w:t>800</w:t>
                  </w:r>
                </w:p>
              </w:tc>
              <w:tc>
                <w:tcPr>
                  <w:tcW w:w="822" w:type="dxa"/>
                  <w:vAlign w:val="center"/>
                </w:tcPr>
                <w:p w14:paraId="1DB6EB51" w14:textId="77777777"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mg/l</w:t>
                  </w:r>
                </w:p>
              </w:tc>
              <w:tc>
                <w:tcPr>
                  <w:tcW w:w="1664" w:type="dxa"/>
                  <w:vAlign w:val="center"/>
                </w:tcPr>
                <w:p w14:paraId="0D6E3DC6" w14:textId="77777777" w:rsidR="00520730" w:rsidRPr="00B67D31" w:rsidRDefault="00520730" w:rsidP="007558C2">
                  <w:pPr>
                    <w:snapToGrid w:val="0"/>
                    <w:jc w:val="center"/>
                    <w:rPr>
                      <w:rFonts w:asciiTheme="minorHAnsi" w:hAnsiTheme="minorHAnsi" w:cstheme="minorHAnsi"/>
                      <w:lang w:val="en-US"/>
                    </w:rPr>
                  </w:pPr>
                  <w:r w:rsidRPr="00B67D31">
                    <w:rPr>
                      <w:rFonts w:asciiTheme="minorHAnsi" w:hAnsiTheme="minorHAnsi" w:cstheme="minorHAnsi"/>
                      <w:lang w:val="en-US"/>
                    </w:rPr>
                    <w:t>Internal method</w:t>
                  </w:r>
                </w:p>
              </w:tc>
            </w:tr>
            <w:tr w:rsidR="00520730" w:rsidRPr="00B67D31" w14:paraId="00853D5E" w14:textId="77777777" w:rsidTr="00DA7373">
              <w:trPr>
                <w:trHeight w:hRule="exact" w:val="863"/>
              </w:trPr>
              <w:tc>
                <w:tcPr>
                  <w:tcW w:w="1297" w:type="dxa"/>
                  <w:vAlign w:val="center"/>
                </w:tcPr>
                <w:p w14:paraId="3462D8C4" w14:textId="77777777" w:rsidR="00520730" w:rsidRPr="00B67D31" w:rsidRDefault="00520730" w:rsidP="009E79AB">
                  <w:pPr>
                    <w:jc w:val="center"/>
                    <w:rPr>
                      <w:rFonts w:asciiTheme="minorHAnsi" w:hAnsiTheme="minorHAnsi" w:cstheme="minorHAnsi"/>
                      <w:i/>
                      <w:lang w:val="en-US"/>
                    </w:rPr>
                  </w:pPr>
                  <w:r w:rsidRPr="00B67D31">
                    <w:rPr>
                      <w:rFonts w:asciiTheme="minorHAnsi" w:hAnsiTheme="minorHAnsi" w:cstheme="minorHAnsi"/>
                      <w:i/>
                      <w:lang w:val="en-US"/>
                    </w:rPr>
                    <w:t>Pulp at 1500 rpm for 10 min.</w:t>
                  </w:r>
                </w:p>
              </w:tc>
              <w:tc>
                <w:tcPr>
                  <w:tcW w:w="825" w:type="dxa"/>
                  <w:vAlign w:val="center"/>
                </w:tcPr>
                <w:p w14:paraId="4F22A667" w14:textId="77777777" w:rsidR="00520730" w:rsidRPr="00B67D31" w:rsidRDefault="00520730" w:rsidP="007558C2">
                  <w:pPr>
                    <w:jc w:val="center"/>
                    <w:rPr>
                      <w:rFonts w:asciiTheme="minorHAnsi" w:hAnsiTheme="minorHAnsi" w:cstheme="minorHAnsi"/>
                      <w:lang w:val="en-US"/>
                    </w:rPr>
                  </w:pPr>
                </w:p>
              </w:tc>
              <w:tc>
                <w:tcPr>
                  <w:tcW w:w="737" w:type="dxa"/>
                  <w:vAlign w:val="center"/>
                </w:tcPr>
                <w:p w14:paraId="7F569707" w14:textId="77777777" w:rsidR="00520730" w:rsidRPr="00B67D31" w:rsidRDefault="00520730" w:rsidP="007558C2">
                  <w:pPr>
                    <w:tabs>
                      <w:tab w:val="decimal" w:pos="12"/>
                    </w:tabs>
                    <w:jc w:val="center"/>
                    <w:rPr>
                      <w:rFonts w:asciiTheme="minorHAnsi" w:hAnsiTheme="minorHAnsi" w:cstheme="minorHAnsi"/>
                      <w:lang w:val="en-US"/>
                    </w:rPr>
                  </w:pPr>
                  <w:r w:rsidRPr="00B67D31">
                    <w:rPr>
                      <w:rFonts w:asciiTheme="minorHAnsi" w:hAnsiTheme="minorHAnsi" w:cstheme="minorHAnsi"/>
                      <w:lang w:val="en-US"/>
                    </w:rPr>
                    <w:t>6</w:t>
                  </w:r>
                </w:p>
              </w:tc>
              <w:tc>
                <w:tcPr>
                  <w:tcW w:w="811" w:type="dxa"/>
                  <w:vAlign w:val="center"/>
                </w:tcPr>
                <w:p w14:paraId="37ECF10A" w14:textId="77777777" w:rsidR="00520730" w:rsidRPr="00B67D31" w:rsidRDefault="00520730" w:rsidP="007558C2">
                  <w:pPr>
                    <w:tabs>
                      <w:tab w:val="decimal" w:pos="12"/>
                      <w:tab w:val="decimal" w:pos="417"/>
                    </w:tabs>
                    <w:jc w:val="center"/>
                    <w:rPr>
                      <w:rFonts w:asciiTheme="minorHAnsi" w:hAnsiTheme="minorHAnsi" w:cstheme="minorHAnsi"/>
                      <w:lang w:val="en-US"/>
                    </w:rPr>
                  </w:pPr>
                  <w:r w:rsidRPr="00B67D31">
                    <w:rPr>
                      <w:rFonts w:asciiTheme="minorHAnsi" w:hAnsiTheme="minorHAnsi" w:cstheme="minorHAnsi"/>
                      <w:lang w:val="en-US"/>
                    </w:rPr>
                    <w:t>1</w:t>
                  </w:r>
                  <w:r w:rsidR="00395B3E" w:rsidRPr="00B67D31">
                    <w:rPr>
                      <w:rFonts w:asciiTheme="minorHAnsi" w:hAnsiTheme="minorHAnsi" w:cstheme="minorHAnsi"/>
                      <w:lang w:val="en-US"/>
                    </w:rPr>
                    <w:t>2</w:t>
                  </w:r>
                </w:p>
              </w:tc>
              <w:tc>
                <w:tcPr>
                  <w:tcW w:w="822" w:type="dxa"/>
                  <w:vAlign w:val="center"/>
                </w:tcPr>
                <w:p w14:paraId="17E7CC1A" w14:textId="77777777" w:rsidR="00520730" w:rsidRPr="00B67D31" w:rsidRDefault="00520730" w:rsidP="007558C2">
                  <w:pPr>
                    <w:snapToGrid w:val="0"/>
                    <w:jc w:val="center"/>
                    <w:rPr>
                      <w:rFonts w:asciiTheme="minorHAnsi" w:hAnsiTheme="minorHAnsi" w:cstheme="minorHAnsi"/>
                      <w:lang w:val="en-US"/>
                    </w:rPr>
                  </w:pPr>
                  <w:r w:rsidRPr="00B67D31">
                    <w:rPr>
                      <w:rFonts w:asciiTheme="minorHAnsi" w:hAnsiTheme="minorHAnsi" w:cstheme="minorHAnsi"/>
                      <w:lang w:val="en-US"/>
                    </w:rPr>
                    <w:t>% v/v</w:t>
                  </w:r>
                </w:p>
              </w:tc>
              <w:tc>
                <w:tcPr>
                  <w:tcW w:w="1664" w:type="dxa"/>
                  <w:vAlign w:val="center"/>
                </w:tcPr>
                <w:p w14:paraId="328DAF27" w14:textId="304726C1" w:rsidR="00520730" w:rsidRPr="00B67D31" w:rsidRDefault="00520730" w:rsidP="007558C2">
                  <w:pPr>
                    <w:jc w:val="center"/>
                    <w:rPr>
                      <w:rFonts w:asciiTheme="minorHAnsi" w:hAnsiTheme="minorHAnsi" w:cstheme="minorHAnsi"/>
                      <w:lang w:val="en-US"/>
                    </w:rPr>
                  </w:pPr>
                  <w:r w:rsidRPr="00B67D31">
                    <w:rPr>
                      <w:rFonts w:asciiTheme="minorHAnsi" w:hAnsiTheme="minorHAnsi" w:cstheme="minorHAnsi"/>
                      <w:lang w:val="en-US"/>
                    </w:rPr>
                    <w:t>IFU 60,</w:t>
                  </w:r>
                  <w:r w:rsidR="00B67D31" w:rsidRPr="00B67D31">
                    <w:rPr>
                      <w:rFonts w:asciiTheme="minorHAnsi" w:hAnsiTheme="minorHAnsi" w:cstheme="minorHAnsi"/>
                      <w:lang w:val="en-US"/>
                    </w:rPr>
                    <w:t xml:space="preserve"> 2005</w:t>
                  </w:r>
                </w:p>
              </w:tc>
            </w:tr>
            <w:tr w:rsidR="00F52861" w:rsidRPr="009F638A" w14:paraId="27B68974" w14:textId="77777777" w:rsidTr="00DA7373">
              <w:trPr>
                <w:trHeight w:hRule="exact" w:val="863"/>
              </w:trPr>
              <w:tc>
                <w:tcPr>
                  <w:tcW w:w="1297" w:type="dxa"/>
                  <w:vAlign w:val="center"/>
                </w:tcPr>
                <w:p w14:paraId="128FFC98" w14:textId="77777777" w:rsidR="00F52861" w:rsidRPr="00B67D31" w:rsidRDefault="00F52861" w:rsidP="00F52861">
                  <w:pPr>
                    <w:jc w:val="center"/>
                    <w:rPr>
                      <w:rFonts w:asciiTheme="minorHAnsi" w:hAnsiTheme="minorHAnsi" w:cstheme="minorHAnsi"/>
                      <w:i/>
                      <w:lang w:val="en-US"/>
                    </w:rPr>
                  </w:pPr>
                  <w:r w:rsidRPr="00B67D31">
                    <w:rPr>
                      <w:rFonts w:asciiTheme="minorHAnsi" w:hAnsiTheme="minorHAnsi" w:cstheme="minorHAnsi"/>
                      <w:i/>
                      <w:lang w:val="en-US"/>
                    </w:rPr>
                    <w:t>Pulp at 3000 rpm for 10 min.</w:t>
                  </w:r>
                </w:p>
              </w:tc>
              <w:tc>
                <w:tcPr>
                  <w:tcW w:w="825" w:type="dxa"/>
                  <w:vAlign w:val="center"/>
                </w:tcPr>
                <w:p w14:paraId="38DA0499" w14:textId="77777777" w:rsidR="00F52861" w:rsidRPr="00B67D31" w:rsidRDefault="00F52861" w:rsidP="00F52861">
                  <w:pPr>
                    <w:jc w:val="center"/>
                    <w:rPr>
                      <w:rFonts w:asciiTheme="minorHAnsi" w:hAnsiTheme="minorHAnsi" w:cstheme="minorHAnsi"/>
                      <w:lang w:val="en-US"/>
                    </w:rPr>
                  </w:pPr>
                </w:p>
              </w:tc>
              <w:tc>
                <w:tcPr>
                  <w:tcW w:w="737" w:type="dxa"/>
                  <w:vAlign w:val="center"/>
                </w:tcPr>
                <w:p w14:paraId="1EEF3B76" w14:textId="77777777" w:rsidR="00F52861" w:rsidRPr="00B67D31" w:rsidRDefault="00F52861" w:rsidP="00F52861">
                  <w:pPr>
                    <w:tabs>
                      <w:tab w:val="decimal" w:pos="12"/>
                    </w:tabs>
                    <w:jc w:val="center"/>
                    <w:rPr>
                      <w:rFonts w:asciiTheme="minorHAnsi" w:hAnsiTheme="minorHAnsi" w:cstheme="minorHAnsi"/>
                      <w:lang w:val="en-US"/>
                    </w:rPr>
                  </w:pPr>
                  <w:r w:rsidRPr="00B67D31">
                    <w:rPr>
                      <w:rFonts w:asciiTheme="minorHAnsi" w:hAnsiTheme="minorHAnsi" w:cstheme="minorHAnsi"/>
                      <w:lang w:val="en-US"/>
                    </w:rPr>
                    <w:t>3</w:t>
                  </w:r>
                </w:p>
              </w:tc>
              <w:tc>
                <w:tcPr>
                  <w:tcW w:w="811" w:type="dxa"/>
                  <w:vAlign w:val="center"/>
                </w:tcPr>
                <w:p w14:paraId="5AC8DFCE" w14:textId="77777777" w:rsidR="00F52861" w:rsidRPr="00B67D31" w:rsidRDefault="00F52861" w:rsidP="00F52861">
                  <w:pPr>
                    <w:tabs>
                      <w:tab w:val="decimal" w:pos="12"/>
                      <w:tab w:val="decimal" w:pos="417"/>
                    </w:tabs>
                    <w:jc w:val="center"/>
                    <w:rPr>
                      <w:rFonts w:asciiTheme="minorHAnsi" w:hAnsiTheme="minorHAnsi" w:cstheme="minorHAnsi"/>
                      <w:lang w:val="en-US"/>
                    </w:rPr>
                  </w:pPr>
                  <w:r w:rsidRPr="00B67D31">
                    <w:rPr>
                      <w:rFonts w:asciiTheme="minorHAnsi" w:hAnsiTheme="minorHAnsi" w:cstheme="minorHAnsi"/>
                      <w:lang w:val="en-US"/>
                    </w:rPr>
                    <w:t>6</w:t>
                  </w:r>
                </w:p>
              </w:tc>
              <w:tc>
                <w:tcPr>
                  <w:tcW w:w="822" w:type="dxa"/>
                  <w:vAlign w:val="center"/>
                </w:tcPr>
                <w:p w14:paraId="673EB5AE" w14:textId="77777777" w:rsidR="00F52861" w:rsidRPr="00B67D31" w:rsidRDefault="00F52861" w:rsidP="00F52861">
                  <w:pPr>
                    <w:snapToGrid w:val="0"/>
                    <w:jc w:val="center"/>
                    <w:rPr>
                      <w:rFonts w:asciiTheme="minorHAnsi" w:hAnsiTheme="minorHAnsi" w:cstheme="minorHAnsi"/>
                      <w:lang w:val="en-US"/>
                    </w:rPr>
                  </w:pPr>
                  <w:r w:rsidRPr="00B67D31">
                    <w:rPr>
                      <w:rFonts w:asciiTheme="minorHAnsi" w:hAnsiTheme="minorHAnsi" w:cstheme="minorHAnsi"/>
                      <w:lang w:val="en-US"/>
                    </w:rPr>
                    <w:t>% v/v</w:t>
                  </w:r>
                </w:p>
              </w:tc>
              <w:tc>
                <w:tcPr>
                  <w:tcW w:w="1664" w:type="dxa"/>
                  <w:vAlign w:val="center"/>
                </w:tcPr>
                <w:p w14:paraId="6BCCB7DD" w14:textId="554D383A" w:rsidR="00F52861" w:rsidRPr="00B67D31" w:rsidRDefault="00F52861" w:rsidP="00F52861">
                  <w:pPr>
                    <w:jc w:val="center"/>
                    <w:rPr>
                      <w:rFonts w:asciiTheme="minorHAnsi" w:hAnsiTheme="minorHAnsi" w:cstheme="minorHAnsi"/>
                      <w:lang w:val="en-US"/>
                    </w:rPr>
                  </w:pPr>
                  <w:r w:rsidRPr="00B67D31">
                    <w:rPr>
                      <w:rFonts w:asciiTheme="minorHAnsi" w:hAnsiTheme="minorHAnsi" w:cstheme="minorHAnsi"/>
                      <w:lang w:val="en-US"/>
                    </w:rPr>
                    <w:t>IFU 60,</w:t>
                  </w:r>
                  <w:r w:rsidR="00B67D31" w:rsidRPr="00B67D31">
                    <w:rPr>
                      <w:rFonts w:asciiTheme="minorHAnsi" w:hAnsiTheme="minorHAnsi" w:cstheme="minorHAnsi"/>
                      <w:lang w:val="en-US"/>
                    </w:rPr>
                    <w:t xml:space="preserve"> 2005</w:t>
                  </w:r>
                </w:p>
              </w:tc>
            </w:tr>
          </w:tbl>
          <w:p w14:paraId="20C3FDD6" w14:textId="77777777" w:rsidR="003F1487" w:rsidRPr="00B67D31" w:rsidRDefault="00F6263E" w:rsidP="00F6263E">
            <w:pPr>
              <w:pStyle w:val="PreformattatoHTML"/>
              <w:shd w:val="clear" w:color="auto" w:fill="FFFFFF"/>
              <w:spacing w:before="120"/>
              <w:ind w:left="284" w:hanging="284"/>
              <w:rPr>
                <w:rFonts w:asciiTheme="minorHAnsi" w:hAnsiTheme="minorHAnsi" w:cstheme="minorHAnsi"/>
                <w:color w:val="212121"/>
                <w:sz w:val="22"/>
                <w:szCs w:val="22"/>
                <w:lang w:val="en-US" w:eastAsia="it-IT"/>
              </w:rPr>
            </w:pPr>
            <w:r w:rsidRPr="00B67D31">
              <w:rPr>
                <w:rFonts w:asciiTheme="minorHAnsi" w:hAnsiTheme="minorHAnsi" w:cstheme="minorHAnsi"/>
                <w:i/>
                <w:sz w:val="22"/>
                <w:szCs w:val="22"/>
                <w:lang w:val="en-US"/>
              </w:rPr>
              <w:tab/>
            </w:r>
            <w:r w:rsidR="003F1487" w:rsidRPr="00B67D31">
              <w:rPr>
                <w:rFonts w:asciiTheme="minorHAnsi" w:hAnsiTheme="minorHAnsi" w:cstheme="minorHAnsi"/>
                <w:i/>
                <w:sz w:val="22"/>
                <w:szCs w:val="22"/>
                <w:lang w:val="en-US"/>
              </w:rPr>
              <w:t xml:space="preserve">* </w:t>
            </w:r>
            <w:r w:rsidR="009A6065" w:rsidRPr="00B67D31">
              <w:rPr>
                <w:rFonts w:asciiTheme="minorHAnsi" w:hAnsiTheme="minorHAnsi" w:cstheme="minorHAnsi"/>
                <w:color w:val="212121"/>
                <w:sz w:val="22"/>
                <w:szCs w:val="22"/>
                <w:lang w:val="en-US" w:eastAsia="it-IT"/>
              </w:rPr>
              <w:t>in relation to the season</w:t>
            </w:r>
          </w:p>
        </w:tc>
      </w:tr>
      <w:tr w:rsidR="004A7EF7" w:rsidRPr="00B67D31" w14:paraId="5219E794" w14:textId="77777777" w:rsidTr="00583DB6">
        <w:trPr>
          <w:trHeight w:val="8345"/>
        </w:trPr>
        <w:tc>
          <w:tcPr>
            <w:tcW w:w="9210" w:type="dxa"/>
            <w:tcBorders>
              <w:top w:val="nil"/>
            </w:tcBorders>
          </w:tcPr>
          <w:p w14:paraId="4F2A418A" w14:textId="77777777" w:rsidR="00516420" w:rsidRPr="00B67D31" w:rsidRDefault="004A7EF7" w:rsidP="0042012D">
            <w:pPr>
              <w:spacing w:before="120"/>
              <w:jc w:val="center"/>
              <w:rPr>
                <w:rFonts w:asciiTheme="minorHAnsi" w:hAnsiTheme="minorHAnsi" w:cstheme="minorHAnsi"/>
                <w:b/>
                <w:i/>
                <w:sz w:val="22"/>
                <w:szCs w:val="22"/>
                <w:lang w:val="en-US"/>
              </w:rPr>
            </w:pPr>
            <w:r w:rsidRPr="00B67D31">
              <w:rPr>
                <w:rFonts w:asciiTheme="minorHAnsi" w:hAnsiTheme="minorHAnsi" w:cstheme="minorHAnsi"/>
                <w:b/>
                <w:i/>
                <w:sz w:val="22"/>
                <w:szCs w:val="22"/>
                <w:lang w:val="en-US"/>
              </w:rPr>
              <w:lastRenderedPageBreak/>
              <w:t>Microbiologic</w:t>
            </w:r>
            <w:r w:rsidR="003F2F65" w:rsidRPr="00B67D31">
              <w:rPr>
                <w:rFonts w:asciiTheme="minorHAnsi" w:hAnsiTheme="minorHAnsi" w:cstheme="minorHAnsi"/>
                <w:b/>
                <w:i/>
                <w:sz w:val="22"/>
                <w:szCs w:val="22"/>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B67D31" w14:paraId="56670B02" w14:textId="77777777" w:rsidTr="00B67D31">
              <w:trPr>
                <w:trHeight w:hRule="exact" w:val="501"/>
                <w:tblHeader/>
              </w:trPr>
              <w:tc>
                <w:tcPr>
                  <w:tcW w:w="1303" w:type="dxa"/>
                  <w:vAlign w:val="center"/>
                </w:tcPr>
                <w:p w14:paraId="23212FFD" w14:textId="77777777" w:rsidR="00953535" w:rsidRPr="00B67D31" w:rsidRDefault="00953535" w:rsidP="00137981">
                  <w:pPr>
                    <w:jc w:val="center"/>
                    <w:rPr>
                      <w:rFonts w:asciiTheme="minorHAnsi" w:hAnsiTheme="minorHAnsi" w:cstheme="minorHAnsi"/>
                      <w:b/>
                      <w:i/>
                      <w:lang w:val="en-US"/>
                    </w:rPr>
                  </w:pPr>
                  <w:r w:rsidRPr="00B67D31">
                    <w:rPr>
                      <w:rFonts w:asciiTheme="minorHAnsi" w:hAnsiTheme="minorHAnsi" w:cstheme="minorHAnsi"/>
                      <w:b/>
                      <w:i/>
                      <w:lang w:val="en-US"/>
                    </w:rPr>
                    <w:t>Organism</w:t>
                  </w:r>
                </w:p>
              </w:tc>
              <w:tc>
                <w:tcPr>
                  <w:tcW w:w="884" w:type="dxa"/>
                  <w:vAlign w:val="center"/>
                </w:tcPr>
                <w:p w14:paraId="4B3AC31E" w14:textId="77777777" w:rsidR="00953535" w:rsidRPr="00B67D31" w:rsidRDefault="00953535" w:rsidP="00137981">
                  <w:pPr>
                    <w:jc w:val="center"/>
                    <w:rPr>
                      <w:rFonts w:asciiTheme="minorHAnsi" w:hAnsiTheme="minorHAnsi" w:cstheme="minorHAnsi"/>
                      <w:b/>
                      <w:i/>
                      <w:lang w:val="en-US"/>
                    </w:rPr>
                  </w:pPr>
                  <w:r w:rsidRPr="00B67D31">
                    <w:rPr>
                      <w:rFonts w:asciiTheme="minorHAnsi" w:hAnsiTheme="minorHAnsi" w:cstheme="minorHAnsi"/>
                      <w:b/>
                      <w:i/>
                      <w:lang w:val="en-US"/>
                    </w:rPr>
                    <w:t>Target</w:t>
                  </w:r>
                </w:p>
              </w:tc>
              <w:tc>
                <w:tcPr>
                  <w:tcW w:w="709" w:type="dxa"/>
                  <w:vAlign w:val="center"/>
                </w:tcPr>
                <w:p w14:paraId="285C374F" w14:textId="77777777" w:rsidR="00953535" w:rsidRPr="00B67D31" w:rsidRDefault="00953535" w:rsidP="00137981">
                  <w:pPr>
                    <w:jc w:val="center"/>
                    <w:rPr>
                      <w:rFonts w:asciiTheme="minorHAnsi" w:hAnsiTheme="minorHAnsi" w:cstheme="minorHAnsi"/>
                      <w:b/>
                      <w:i/>
                      <w:lang w:val="en-US"/>
                    </w:rPr>
                  </w:pPr>
                  <w:r w:rsidRPr="00B67D31">
                    <w:rPr>
                      <w:rFonts w:asciiTheme="minorHAnsi" w:hAnsiTheme="minorHAnsi" w:cstheme="minorHAnsi"/>
                      <w:b/>
                      <w:i/>
                      <w:lang w:val="en-US"/>
                    </w:rPr>
                    <w:t>Min</w:t>
                  </w:r>
                </w:p>
              </w:tc>
              <w:tc>
                <w:tcPr>
                  <w:tcW w:w="850" w:type="dxa"/>
                  <w:vAlign w:val="center"/>
                </w:tcPr>
                <w:p w14:paraId="74C28A44" w14:textId="77777777" w:rsidR="00953535" w:rsidRPr="00B67D31" w:rsidRDefault="00953535" w:rsidP="00137981">
                  <w:pPr>
                    <w:jc w:val="center"/>
                    <w:rPr>
                      <w:rFonts w:asciiTheme="minorHAnsi" w:hAnsiTheme="minorHAnsi" w:cstheme="minorHAnsi"/>
                      <w:b/>
                      <w:i/>
                      <w:lang w:val="en-US"/>
                    </w:rPr>
                  </w:pPr>
                  <w:r w:rsidRPr="00B67D31">
                    <w:rPr>
                      <w:rFonts w:asciiTheme="minorHAnsi" w:hAnsiTheme="minorHAnsi" w:cstheme="minorHAnsi"/>
                      <w:b/>
                      <w:i/>
                      <w:lang w:val="en-US"/>
                    </w:rPr>
                    <w:t>Max</w:t>
                  </w:r>
                </w:p>
              </w:tc>
              <w:tc>
                <w:tcPr>
                  <w:tcW w:w="851" w:type="dxa"/>
                  <w:vAlign w:val="center"/>
                </w:tcPr>
                <w:p w14:paraId="663F5839" w14:textId="77777777" w:rsidR="00953535" w:rsidRPr="00B67D31" w:rsidRDefault="00953535" w:rsidP="00137981">
                  <w:pPr>
                    <w:jc w:val="center"/>
                    <w:rPr>
                      <w:rFonts w:asciiTheme="minorHAnsi" w:hAnsiTheme="minorHAnsi" w:cstheme="minorHAnsi"/>
                      <w:b/>
                      <w:i/>
                      <w:lang w:val="en-US"/>
                    </w:rPr>
                  </w:pPr>
                  <w:r w:rsidRPr="00B67D31">
                    <w:rPr>
                      <w:rFonts w:asciiTheme="minorHAnsi" w:hAnsiTheme="minorHAnsi" w:cstheme="minorHAnsi"/>
                      <w:b/>
                      <w:i/>
                      <w:lang w:val="en-US"/>
                    </w:rPr>
                    <w:t>Unit</w:t>
                  </w:r>
                </w:p>
              </w:tc>
              <w:tc>
                <w:tcPr>
                  <w:tcW w:w="1919" w:type="dxa"/>
                  <w:vAlign w:val="center"/>
                </w:tcPr>
                <w:p w14:paraId="272876EC" w14:textId="77777777" w:rsidR="00953535" w:rsidRPr="00B67D31" w:rsidRDefault="00953535" w:rsidP="00137981">
                  <w:pPr>
                    <w:jc w:val="center"/>
                    <w:rPr>
                      <w:rFonts w:asciiTheme="minorHAnsi" w:hAnsiTheme="minorHAnsi" w:cstheme="minorHAnsi"/>
                      <w:b/>
                      <w:i/>
                      <w:lang w:val="en-US"/>
                    </w:rPr>
                  </w:pPr>
                  <w:r w:rsidRPr="00B67D31">
                    <w:rPr>
                      <w:rFonts w:asciiTheme="minorHAnsi" w:hAnsiTheme="minorHAnsi" w:cstheme="minorHAnsi"/>
                      <w:b/>
                      <w:i/>
                      <w:lang w:val="en-US"/>
                    </w:rPr>
                    <w:t>Met</w:t>
                  </w:r>
                  <w:r w:rsidR="003F2F65" w:rsidRPr="00B67D31">
                    <w:rPr>
                      <w:rFonts w:asciiTheme="minorHAnsi" w:hAnsiTheme="minorHAnsi" w:cstheme="minorHAnsi"/>
                      <w:b/>
                      <w:i/>
                      <w:lang w:val="en-US"/>
                    </w:rPr>
                    <w:t>hod</w:t>
                  </w:r>
                </w:p>
              </w:tc>
            </w:tr>
            <w:tr w:rsidR="005770CA" w:rsidRPr="002D68C4" w14:paraId="7B5C0DBD" w14:textId="77777777" w:rsidTr="00B67D31">
              <w:trPr>
                <w:trHeight w:hRule="exact" w:val="680"/>
                <w:tblHeader/>
              </w:trPr>
              <w:tc>
                <w:tcPr>
                  <w:tcW w:w="1303" w:type="dxa"/>
                  <w:vAlign w:val="center"/>
                </w:tcPr>
                <w:p w14:paraId="4A1E2C4F" w14:textId="77777777" w:rsidR="005770CA" w:rsidRPr="00B67D31" w:rsidRDefault="005770CA" w:rsidP="009E79AB">
                  <w:pPr>
                    <w:snapToGrid w:val="0"/>
                    <w:jc w:val="center"/>
                    <w:rPr>
                      <w:rFonts w:asciiTheme="minorHAnsi" w:hAnsiTheme="minorHAnsi" w:cstheme="minorHAnsi"/>
                      <w:i/>
                      <w:lang w:val="en-US"/>
                    </w:rPr>
                  </w:pPr>
                  <w:r w:rsidRPr="00B67D31">
                    <w:rPr>
                      <w:rFonts w:asciiTheme="minorHAnsi" w:hAnsiTheme="minorHAnsi" w:cstheme="minorHAnsi"/>
                      <w:i/>
                      <w:lang w:val="en-US"/>
                    </w:rPr>
                    <w:t>CMT</w:t>
                  </w:r>
                </w:p>
              </w:tc>
              <w:tc>
                <w:tcPr>
                  <w:tcW w:w="884" w:type="dxa"/>
                  <w:vAlign w:val="center"/>
                </w:tcPr>
                <w:p w14:paraId="0296B1B6"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709" w:type="dxa"/>
                  <w:vAlign w:val="center"/>
                </w:tcPr>
                <w:p w14:paraId="6A2C52E1"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0" w:type="dxa"/>
                  <w:vAlign w:val="center"/>
                </w:tcPr>
                <w:p w14:paraId="417471AF"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100</w:t>
                  </w:r>
                </w:p>
              </w:tc>
              <w:tc>
                <w:tcPr>
                  <w:tcW w:w="851" w:type="dxa"/>
                  <w:vAlign w:val="center"/>
                </w:tcPr>
                <w:p w14:paraId="2B3A1F4A"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cfu/ml</w:t>
                  </w:r>
                </w:p>
              </w:tc>
              <w:tc>
                <w:tcPr>
                  <w:tcW w:w="1919" w:type="dxa"/>
                  <w:shd w:val="clear" w:color="auto" w:fill="auto"/>
                  <w:vAlign w:val="center"/>
                </w:tcPr>
                <w:p w14:paraId="6FCF361E" w14:textId="77777777" w:rsidR="005770CA" w:rsidRPr="00B67D31" w:rsidRDefault="005770CA" w:rsidP="006C3557">
                  <w:pPr>
                    <w:snapToGrid w:val="0"/>
                    <w:jc w:val="center"/>
                    <w:rPr>
                      <w:rFonts w:asciiTheme="minorHAnsi" w:hAnsiTheme="minorHAnsi" w:cstheme="minorHAnsi"/>
                      <w:lang w:val="en-US"/>
                    </w:rPr>
                  </w:pPr>
                  <w:r w:rsidRPr="00B67D31">
                    <w:rPr>
                      <w:rFonts w:asciiTheme="minorHAnsi" w:hAnsiTheme="minorHAnsi" w:cstheme="minorHAnsi"/>
                      <w:lang w:val="en-US"/>
                    </w:rPr>
                    <w:t xml:space="preserve">Compact Dry TC 48 ± 3 ore / 30 ± 2 °C </w:t>
                  </w:r>
                </w:p>
              </w:tc>
            </w:tr>
            <w:tr w:rsidR="005770CA" w:rsidRPr="002D68C4" w14:paraId="3F7BE085" w14:textId="77777777" w:rsidTr="00B67D31">
              <w:trPr>
                <w:trHeight w:hRule="exact" w:val="680"/>
                <w:tblHeader/>
              </w:trPr>
              <w:tc>
                <w:tcPr>
                  <w:tcW w:w="1303" w:type="dxa"/>
                  <w:vAlign w:val="center"/>
                </w:tcPr>
                <w:p w14:paraId="1587FAC8" w14:textId="77777777" w:rsidR="005770CA" w:rsidRPr="00B67D31" w:rsidRDefault="005770CA" w:rsidP="009E79AB">
                  <w:pPr>
                    <w:snapToGrid w:val="0"/>
                    <w:jc w:val="center"/>
                    <w:rPr>
                      <w:rFonts w:asciiTheme="minorHAnsi" w:hAnsiTheme="minorHAnsi" w:cstheme="minorHAnsi"/>
                      <w:i/>
                      <w:lang w:val="en-US"/>
                    </w:rPr>
                  </w:pPr>
                  <w:r w:rsidRPr="00B67D31">
                    <w:rPr>
                      <w:rFonts w:asciiTheme="minorHAnsi" w:hAnsiTheme="minorHAnsi" w:cstheme="minorHAnsi"/>
                      <w:i/>
                      <w:lang w:val="en-US"/>
                    </w:rPr>
                    <w:t>Yeasts</w:t>
                  </w:r>
                </w:p>
              </w:tc>
              <w:tc>
                <w:tcPr>
                  <w:tcW w:w="884" w:type="dxa"/>
                  <w:vAlign w:val="center"/>
                </w:tcPr>
                <w:p w14:paraId="1CAC8C85"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709" w:type="dxa"/>
                  <w:vAlign w:val="center"/>
                </w:tcPr>
                <w:p w14:paraId="22979732"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0" w:type="dxa"/>
                  <w:vAlign w:val="center"/>
                </w:tcPr>
                <w:p w14:paraId="2C901A94"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10</w:t>
                  </w:r>
                </w:p>
              </w:tc>
              <w:tc>
                <w:tcPr>
                  <w:tcW w:w="851" w:type="dxa"/>
                  <w:vAlign w:val="center"/>
                </w:tcPr>
                <w:p w14:paraId="2F586932"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cfu/ml</w:t>
                  </w:r>
                </w:p>
              </w:tc>
              <w:tc>
                <w:tcPr>
                  <w:tcW w:w="1919" w:type="dxa"/>
                  <w:shd w:val="clear" w:color="auto" w:fill="auto"/>
                  <w:vAlign w:val="center"/>
                </w:tcPr>
                <w:p w14:paraId="6DC87D4D" w14:textId="77777777" w:rsidR="005770CA" w:rsidRPr="00B67D31" w:rsidRDefault="005770CA" w:rsidP="006C3557">
                  <w:pPr>
                    <w:snapToGrid w:val="0"/>
                    <w:jc w:val="center"/>
                    <w:rPr>
                      <w:rFonts w:asciiTheme="minorHAnsi" w:hAnsiTheme="minorHAnsi" w:cstheme="minorHAnsi"/>
                      <w:lang w:val="en-US"/>
                    </w:rPr>
                  </w:pPr>
                  <w:r w:rsidRPr="00B67D31">
                    <w:rPr>
                      <w:rFonts w:asciiTheme="minorHAnsi" w:hAnsiTheme="minorHAnsi" w:cstheme="minorHAnsi"/>
                      <w:lang w:val="en-US"/>
                    </w:rPr>
                    <w:t>Compact Dry YM 3-7 GG / 25 - 30 °C</w:t>
                  </w:r>
                </w:p>
              </w:tc>
            </w:tr>
            <w:tr w:rsidR="005770CA" w:rsidRPr="002D68C4" w14:paraId="0E90518F" w14:textId="77777777" w:rsidTr="00B67D31">
              <w:trPr>
                <w:trHeight w:hRule="exact" w:val="680"/>
                <w:tblHeader/>
              </w:trPr>
              <w:tc>
                <w:tcPr>
                  <w:tcW w:w="1303" w:type="dxa"/>
                  <w:vAlign w:val="center"/>
                </w:tcPr>
                <w:p w14:paraId="0E611760" w14:textId="77777777" w:rsidR="005770CA" w:rsidRPr="00B67D31" w:rsidRDefault="005770CA" w:rsidP="009E79AB">
                  <w:pPr>
                    <w:snapToGrid w:val="0"/>
                    <w:jc w:val="center"/>
                    <w:rPr>
                      <w:rFonts w:asciiTheme="minorHAnsi" w:hAnsiTheme="minorHAnsi" w:cstheme="minorHAnsi"/>
                      <w:i/>
                      <w:lang w:val="en-US"/>
                    </w:rPr>
                  </w:pPr>
                  <w:r w:rsidRPr="00B67D31">
                    <w:rPr>
                      <w:rFonts w:asciiTheme="minorHAnsi" w:hAnsiTheme="minorHAnsi" w:cstheme="minorHAnsi"/>
                      <w:i/>
                      <w:lang w:val="en-US"/>
                    </w:rPr>
                    <w:t>Moulds</w:t>
                  </w:r>
                </w:p>
              </w:tc>
              <w:tc>
                <w:tcPr>
                  <w:tcW w:w="884" w:type="dxa"/>
                  <w:vAlign w:val="center"/>
                </w:tcPr>
                <w:p w14:paraId="3DCA752C"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709" w:type="dxa"/>
                  <w:vAlign w:val="center"/>
                </w:tcPr>
                <w:p w14:paraId="1AFDF4C6"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0" w:type="dxa"/>
                  <w:vAlign w:val="center"/>
                </w:tcPr>
                <w:p w14:paraId="1BA416F7"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10</w:t>
                  </w:r>
                </w:p>
              </w:tc>
              <w:tc>
                <w:tcPr>
                  <w:tcW w:w="851" w:type="dxa"/>
                  <w:vAlign w:val="center"/>
                </w:tcPr>
                <w:p w14:paraId="0111BCB4"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cfu/ml</w:t>
                  </w:r>
                </w:p>
              </w:tc>
              <w:tc>
                <w:tcPr>
                  <w:tcW w:w="1919" w:type="dxa"/>
                  <w:shd w:val="clear" w:color="auto" w:fill="auto"/>
                  <w:vAlign w:val="center"/>
                </w:tcPr>
                <w:p w14:paraId="2080F6FF" w14:textId="77777777" w:rsidR="005770CA" w:rsidRPr="00B67D31" w:rsidRDefault="005770CA" w:rsidP="006C3557">
                  <w:pPr>
                    <w:snapToGrid w:val="0"/>
                    <w:jc w:val="center"/>
                    <w:rPr>
                      <w:rFonts w:asciiTheme="minorHAnsi" w:hAnsiTheme="minorHAnsi" w:cstheme="minorHAnsi"/>
                      <w:lang w:val="en-US"/>
                    </w:rPr>
                  </w:pPr>
                  <w:r w:rsidRPr="00B67D31">
                    <w:rPr>
                      <w:rFonts w:asciiTheme="minorHAnsi" w:hAnsiTheme="minorHAnsi" w:cstheme="minorHAnsi"/>
                      <w:lang w:val="en-US"/>
                    </w:rPr>
                    <w:t>Compact Dry YM 3-7 GG / 25 - 30 °C</w:t>
                  </w:r>
                </w:p>
              </w:tc>
            </w:tr>
            <w:tr w:rsidR="005770CA" w:rsidRPr="002D68C4" w14:paraId="077FCA7F" w14:textId="77777777" w:rsidTr="00B67D31">
              <w:trPr>
                <w:trHeight w:hRule="exact" w:val="680"/>
                <w:tblHeader/>
              </w:trPr>
              <w:tc>
                <w:tcPr>
                  <w:tcW w:w="1303" w:type="dxa"/>
                  <w:vAlign w:val="center"/>
                </w:tcPr>
                <w:p w14:paraId="51958D6A" w14:textId="77777777" w:rsidR="005770CA" w:rsidRPr="00B67D31" w:rsidRDefault="005770CA" w:rsidP="009E79AB">
                  <w:pPr>
                    <w:snapToGrid w:val="0"/>
                    <w:jc w:val="center"/>
                    <w:rPr>
                      <w:rFonts w:asciiTheme="minorHAnsi" w:hAnsiTheme="minorHAnsi" w:cstheme="minorHAnsi"/>
                      <w:i/>
                      <w:lang w:val="en-US"/>
                    </w:rPr>
                  </w:pPr>
                  <w:r w:rsidRPr="00B67D31">
                    <w:rPr>
                      <w:rFonts w:asciiTheme="minorHAnsi" w:hAnsiTheme="minorHAnsi" w:cstheme="minorHAnsi"/>
                      <w:i/>
                      <w:lang w:val="en-US"/>
                    </w:rPr>
                    <w:t>Total Coliforms</w:t>
                  </w:r>
                </w:p>
              </w:tc>
              <w:tc>
                <w:tcPr>
                  <w:tcW w:w="884" w:type="dxa"/>
                  <w:vAlign w:val="center"/>
                </w:tcPr>
                <w:p w14:paraId="715EEF03"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Absent</w:t>
                  </w:r>
                </w:p>
              </w:tc>
              <w:tc>
                <w:tcPr>
                  <w:tcW w:w="709" w:type="dxa"/>
                  <w:vAlign w:val="center"/>
                </w:tcPr>
                <w:p w14:paraId="620443F8"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0" w:type="dxa"/>
                  <w:vAlign w:val="center"/>
                </w:tcPr>
                <w:p w14:paraId="58B060ED"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1" w:type="dxa"/>
                  <w:vAlign w:val="center"/>
                </w:tcPr>
                <w:p w14:paraId="01834A27"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cfu/ml</w:t>
                  </w:r>
                </w:p>
              </w:tc>
              <w:tc>
                <w:tcPr>
                  <w:tcW w:w="1919" w:type="dxa"/>
                  <w:shd w:val="clear" w:color="auto" w:fill="auto"/>
                  <w:vAlign w:val="center"/>
                </w:tcPr>
                <w:p w14:paraId="24C07CC8" w14:textId="77777777" w:rsidR="005770CA" w:rsidRPr="00B67D31" w:rsidRDefault="005770CA" w:rsidP="006C3557">
                  <w:pPr>
                    <w:snapToGrid w:val="0"/>
                    <w:jc w:val="center"/>
                    <w:rPr>
                      <w:rFonts w:asciiTheme="minorHAnsi" w:hAnsiTheme="minorHAnsi" w:cstheme="minorHAnsi"/>
                      <w:lang w:val="en-US"/>
                    </w:rPr>
                  </w:pPr>
                  <w:r w:rsidRPr="00B67D31">
                    <w:rPr>
                      <w:rFonts w:asciiTheme="minorHAnsi" w:hAnsiTheme="minorHAnsi" w:cstheme="minorHAnsi"/>
                      <w:lang w:val="en-US"/>
                    </w:rPr>
                    <w:t xml:space="preserve">Compact Dry EC 24 ± 2 ore / 37 ± 1 °C </w:t>
                  </w:r>
                </w:p>
              </w:tc>
            </w:tr>
            <w:tr w:rsidR="005770CA" w:rsidRPr="002D68C4" w14:paraId="03DE1075" w14:textId="77777777" w:rsidTr="00B67D31">
              <w:trPr>
                <w:trHeight w:hRule="exact" w:val="680"/>
                <w:tblHeader/>
              </w:trPr>
              <w:tc>
                <w:tcPr>
                  <w:tcW w:w="1303" w:type="dxa"/>
                  <w:vAlign w:val="center"/>
                </w:tcPr>
                <w:p w14:paraId="4C880DD7" w14:textId="77777777" w:rsidR="005770CA" w:rsidRPr="00B67D31" w:rsidRDefault="005770CA" w:rsidP="009E79AB">
                  <w:pPr>
                    <w:snapToGrid w:val="0"/>
                    <w:jc w:val="center"/>
                    <w:rPr>
                      <w:rFonts w:asciiTheme="minorHAnsi" w:hAnsiTheme="minorHAnsi" w:cstheme="minorHAnsi"/>
                      <w:i/>
                      <w:lang w:val="en-US"/>
                    </w:rPr>
                  </w:pPr>
                  <w:r w:rsidRPr="00B67D31">
                    <w:rPr>
                      <w:rFonts w:asciiTheme="minorHAnsi" w:hAnsiTheme="minorHAnsi" w:cstheme="minorHAnsi"/>
                      <w:i/>
                      <w:lang w:val="en-US"/>
                    </w:rPr>
                    <w:t>E. Coli</w:t>
                  </w:r>
                </w:p>
              </w:tc>
              <w:tc>
                <w:tcPr>
                  <w:tcW w:w="884" w:type="dxa"/>
                  <w:vAlign w:val="center"/>
                </w:tcPr>
                <w:p w14:paraId="1A87CCEF"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 xml:space="preserve">Absent </w:t>
                  </w:r>
                </w:p>
              </w:tc>
              <w:tc>
                <w:tcPr>
                  <w:tcW w:w="709" w:type="dxa"/>
                  <w:vAlign w:val="center"/>
                </w:tcPr>
                <w:p w14:paraId="66CDA41F"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0" w:type="dxa"/>
                  <w:vAlign w:val="center"/>
                </w:tcPr>
                <w:p w14:paraId="7A1E150C"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1" w:type="dxa"/>
                  <w:vAlign w:val="center"/>
                </w:tcPr>
                <w:p w14:paraId="6F1A5AC1"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cfu/ml</w:t>
                  </w:r>
                </w:p>
              </w:tc>
              <w:tc>
                <w:tcPr>
                  <w:tcW w:w="1919" w:type="dxa"/>
                  <w:shd w:val="clear" w:color="auto" w:fill="auto"/>
                  <w:vAlign w:val="center"/>
                </w:tcPr>
                <w:p w14:paraId="61187F72" w14:textId="77777777" w:rsidR="005770CA" w:rsidRPr="00B67D31" w:rsidRDefault="005770CA" w:rsidP="006C3557">
                  <w:pPr>
                    <w:snapToGrid w:val="0"/>
                    <w:jc w:val="center"/>
                    <w:rPr>
                      <w:rFonts w:asciiTheme="minorHAnsi" w:hAnsiTheme="minorHAnsi" w:cstheme="minorHAnsi"/>
                      <w:lang w:val="en-US"/>
                    </w:rPr>
                  </w:pPr>
                  <w:r w:rsidRPr="00B67D31">
                    <w:rPr>
                      <w:rFonts w:asciiTheme="minorHAnsi" w:hAnsiTheme="minorHAnsi" w:cstheme="minorHAnsi"/>
                      <w:lang w:val="en-US"/>
                    </w:rPr>
                    <w:t xml:space="preserve">Compact Dry EC 24 ± 2 ore / 37 ± 1 °C </w:t>
                  </w:r>
                </w:p>
              </w:tc>
            </w:tr>
            <w:tr w:rsidR="005770CA" w:rsidRPr="002D68C4" w14:paraId="39725CF4" w14:textId="77777777" w:rsidTr="00B67D31">
              <w:trPr>
                <w:trHeight w:hRule="exact" w:val="680"/>
                <w:tblHeader/>
              </w:trPr>
              <w:tc>
                <w:tcPr>
                  <w:tcW w:w="1303" w:type="dxa"/>
                  <w:vAlign w:val="center"/>
                </w:tcPr>
                <w:p w14:paraId="792A1C63" w14:textId="77777777" w:rsidR="005770CA" w:rsidRPr="00B67D31" w:rsidRDefault="005770CA" w:rsidP="009E79AB">
                  <w:pPr>
                    <w:snapToGrid w:val="0"/>
                    <w:jc w:val="center"/>
                    <w:rPr>
                      <w:rFonts w:asciiTheme="minorHAnsi" w:hAnsiTheme="minorHAnsi" w:cstheme="minorHAnsi"/>
                      <w:i/>
                      <w:lang w:val="en-US"/>
                    </w:rPr>
                  </w:pPr>
                  <w:r w:rsidRPr="00B67D31">
                    <w:rPr>
                      <w:rFonts w:asciiTheme="minorHAnsi" w:hAnsiTheme="minorHAnsi" w:cstheme="minorHAnsi"/>
                      <w:i/>
                      <w:lang w:val="en-US"/>
                    </w:rPr>
                    <w:t>Salmonella</w:t>
                  </w:r>
                </w:p>
              </w:tc>
              <w:tc>
                <w:tcPr>
                  <w:tcW w:w="884" w:type="dxa"/>
                  <w:vAlign w:val="center"/>
                </w:tcPr>
                <w:p w14:paraId="5F8FF188"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 xml:space="preserve">Absent </w:t>
                  </w:r>
                </w:p>
              </w:tc>
              <w:tc>
                <w:tcPr>
                  <w:tcW w:w="709" w:type="dxa"/>
                  <w:vAlign w:val="center"/>
                </w:tcPr>
                <w:p w14:paraId="3031DA14"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0" w:type="dxa"/>
                  <w:vAlign w:val="center"/>
                </w:tcPr>
                <w:p w14:paraId="03880BC8"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w:t>
                  </w:r>
                </w:p>
              </w:tc>
              <w:tc>
                <w:tcPr>
                  <w:tcW w:w="851" w:type="dxa"/>
                  <w:vAlign w:val="center"/>
                </w:tcPr>
                <w:p w14:paraId="1538BB52" w14:textId="77777777" w:rsidR="005770CA" w:rsidRPr="00B67D31" w:rsidRDefault="005770CA" w:rsidP="009E79AB">
                  <w:pPr>
                    <w:jc w:val="center"/>
                    <w:rPr>
                      <w:rFonts w:asciiTheme="minorHAnsi" w:hAnsiTheme="minorHAnsi" w:cstheme="minorHAnsi"/>
                      <w:lang w:val="en-US"/>
                    </w:rPr>
                  </w:pPr>
                  <w:r w:rsidRPr="00B67D31">
                    <w:rPr>
                      <w:rFonts w:asciiTheme="minorHAnsi" w:hAnsiTheme="minorHAnsi" w:cstheme="minorHAnsi"/>
                      <w:lang w:val="en-US"/>
                    </w:rPr>
                    <w:t>cfu/ml</w:t>
                  </w:r>
                </w:p>
              </w:tc>
              <w:tc>
                <w:tcPr>
                  <w:tcW w:w="1919" w:type="dxa"/>
                  <w:vAlign w:val="center"/>
                </w:tcPr>
                <w:p w14:paraId="3C76ED17" w14:textId="77777777" w:rsidR="005770CA" w:rsidRPr="00B67D31" w:rsidRDefault="005770CA" w:rsidP="006C3557">
                  <w:pPr>
                    <w:snapToGrid w:val="0"/>
                    <w:jc w:val="center"/>
                    <w:rPr>
                      <w:rFonts w:asciiTheme="minorHAnsi" w:hAnsiTheme="minorHAnsi" w:cstheme="minorHAnsi"/>
                      <w:lang w:val="en-US"/>
                    </w:rPr>
                  </w:pPr>
                  <w:r w:rsidRPr="00B67D31">
                    <w:rPr>
                      <w:rFonts w:asciiTheme="minorHAnsi" w:hAnsiTheme="minorHAnsi" w:cstheme="minorHAnsi"/>
                      <w:lang w:val="en-US"/>
                    </w:rPr>
                    <w:t>Compact Dry SL 20-24 ore / 36 ± 1 °C</w:t>
                  </w:r>
                </w:p>
              </w:tc>
            </w:tr>
          </w:tbl>
          <w:p w14:paraId="7364CF0F" w14:textId="77777777" w:rsidR="00516420" w:rsidRPr="00B67D31" w:rsidRDefault="0042012D" w:rsidP="00516420">
            <w:pPr>
              <w:spacing w:before="100" w:beforeAutospacing="1"/>
              <w:jc w:val="center"/>
              <w:rPr>
                <w:rFonts w:asciiTheme="minorHAnsi" w:hAnsiTheme="minorHAnsi" w:cstheme="minorHAnsi"/>
                <w:b/>
                <w:i/>
                <w:sz w:val="22"/>
                <w:szCs w:val="22"/>
                <w:lang w:val="en-US"/>
              </w:rPr>
            </w:pPr>
            <w:r w:rsidRPr="00B67D31">
              <w:rPr>
                <w:rFonts w:asciiTheme="minorHAnsi" w:hAnsiTheme="minorHAnsi" w:cstheme="minorHAnsi"/>
                <w:b/>
                <w:i/>
                <w:sz w:val="22"/>
                <w:szCs w:val="22"/>
                <w:lang w:val="en-US"/>
              </w:rPr>
              <w:t>Organoleptic</w:t>
            </w:r>
            <w:r w:rsidRPr="00B67D31">
              <w:rPr>
                <w:rStyle w:val="tgc"/>
                <w:rFonts w:asciiTheme="minorHAnsi" w:hAnsiTheme="minorHAnsi" w:cstheme="minorHAnsi"/>
                <w:color w:val="222222"/>
                <w:sz w:val="22"/>
                <w:szCs w:val="22"/>
                <w:lang w:val="en-US"/>
              </w:rPr>
              <w:t xml:space="preserve"> </w:t>
            </w:r>
            <w:r w:rsidR="00A15021" w:rsidRPr="00B67D31">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B67D31" w14:paraId="5AE8E658" w14:textId="77777777" w:rsidTr="00977461">
              <w:trPr>
                <w:trHeight w:hRule="exact" w:val="510"/>
                <w:jc w:val="center"/>
              </w:trPr>
              <w:tc>
                <w:tcPr>
                  <w:tcW w:w="2228" w:type="dxa"/>
                  <w:vAlign w:val="center"/>
                </w:tcPr>
                <w:p w14:paraId="7D686B28" w14:textId="77777777" w:rsidR="003F1487" w:rsidRPr="00B67D31" w:rsidRDefault="00091FF2" w:rsidP="00137981">
                  <w:pPr>
                    <w:jc w:val="center"/>
                    <w:rPr>
                      <w:rFonts w:asciiTheme="minorHAnsi" w:hAnsiTheme="minorHAnsi" w:cstheme="minorHAnsi"/>
                      <w:b/>
                      <w:i/>
                      <w:lang w:val="en-US"/>
                    </w:rPr>
                  </w:pPr>
                  <w:r w:rsidRPr="00B67D31">
                    <w:rPr>
                      <w:rFonts w:asciiTheme="minorHAnsi" w:hAnsiTheme="minorHAnsi" w:cstheme="minorHAnsi"/>
                      <w:b/>
                      <w:i/>
                      <w:lang w:val="en-US"/>
                    </w:rPr>
                    <w:t>Characteristics</w:t>
                  </w:r>
                </w:p>
              </w:tc>
              <w:tc>
                <w:tcPr>
                  <w:tcW w:w="2439" w:type="dxa"/>
                  <w:vAlign w:val="center"/>
                </w:tcPr>
                <w:p w14:paraId="29E3CF59" w14:textId="77777777" w:rsidR="003F1487" w:rsidRPr="00B67D31" w:rsidRDefault="003F1487" w:rsidP="00137981">
                  <w:pPr>
                    <w:jc w:val="center"/>
                    <w:rPr>
                      <w:rFonts w:asciiTheme="minorHAnsi" w:hAnsiTheme="minorHAnsi" w:cstheme="minorHAnsi"/>
                      <w:b/>
                      <w:i/>
                      <w:lang w:val="en-US"/>
                    </w:rPr>
                  </w:pPr>
                  <w:r w:rsidRPr="00B67D31">
                    <w:rPr>
                      <w:rFonts w:asciiTheme="minorHAnsi" w:hAnsiTheme="minorHAnsi" w:cstheme="minorHAnsi"/>
                      <w:b/>
                      <w:i/>
                      <w:lang w:val="en-US"/>
                    </w:rPr>
                    <w:t>Target</w:t>
                  </w:r>
                </w:p>
              </w:tc>
              <w:tc>
                <w:tcPr>
                  <w:tcW w:w="1519" w:type="dxa"/>
                  <w:vAlign w:val="center"/>
                </w:tcPr>
                <w:p w14:paraId="23965FE0" w14:textId="77777777" w:rsidR="003F1487" w:rsidRPr="00B67D31" w:rsidRDefault="00091FF2" w:rsidP="00137981">
                  <w:pPr>
                    <w:jc w:val="center"/>
                    <w:rPr>
                      <w:rFonts w:asciiTheme="minorHAnsi" w:hAnsiTheme="minorHAnsi" w:cstheme="minorHAnsi"/>
                      <w:b/>
                      <w:i/>
                      <w:lang w:val="en-US"/>
                    </w:rPr>
                  </w:pPr>
                  <w:r w:rsidRPr="00B67D31">
                    <w:rPr>
                      <w:rFonts w:asciiTheme="minorHAnsi" w:hAnsiTheme="minorHAnsi" w:cstheme="minorHAnsi"/>
                      <w:b/>
                      <w:i/>
                      <w:lang w:val="en-US"/>
                    </w:rPr>
                    <w:t>Method</w:t>
                  </w:r>
                </w:p>
              </w:tc>
            </w:tr>
            <w:tr w:rsidR="000E23DD" w:rsidRPr="00B67D31" w14:paraId="62BE94DB" w14:textId="77777777" w:rsidTr="00977461">
              <w:trPr>
                <w:trHeight w:hRule="exact" w:val="510"/>
                <w:jc w:val="center"/>
              </w:trPr>
              <w:tc>
                <w:tcPr>
                  <w:tcW w:w="2228" w:type="dxa"/>
                  <w:vAlign w:val="center"/>
                </w:tcPr>
                <w:p w14:paraId="33D9B33C" w14:textId="77777777" w:rsidR="000E23DD" w:rsidRPr="00B67D31" w:rsidRDefault="000E23DD" w:rsidP="00137981">
                  <w:pPr>
                    <w:jc w:val="center"/>
                    <w:rPr>
                      <w:rFonts w:asciiTheme="minorHAnsi" w:hAnsiTheme="minorHAnsi" w:cstheme="minorHAnsi"/>
                      <w:i/>
                      <w:lang w:val="en-US"/>
                    </w:rPr>
                  </w:pPr>
                  <w:r w:rsidRPr="00B67D31">
                    <w:rPr>
                      <w:rFonts w:asciiTheme="minorHAnsi" w:hAnsiTheme="minorHAnsi" w:cstheme="minorHAnsi"/>
                      <w:i/>
                      <w:lang w:val="en-US"/>
                    </w:rPr>
                    <w:t>General Aspect</w:t>
                  </w:r>
                </w:p>
              </w:tc>
              <w:tc>
                <w:tcPr>
                  <w:tcW w:w="2439" w:type="dxa"/>
                  <w:vAlign w:val="center"/>
                </w:tcPr>
                <w:p w14:paraId="41BDC28A" w14:textId="77777777" w:rsidR="000E23DD" w:rsidRPr="00B67D31" w:rsidRDefault="000E23DD" w:rsidP="009E79AB">
                  <w:pPr>
                    <w:jc w:val="center"/>
                    <w:rPr>
                      <w:rFonts w:asciiTheme="minorHAnsi" w:hAnsiTheme="minorHAnsi" w:cstheme="minorHAnsi"/>
                      <w:lang w:val="en-US"/>
                    </w:rPr>
                  </w:pPr>
                  <w:r w:rsidRPr="00B67D31">
                    <w:rPr>
                      <w:rFonts w:asciiTheme="minorHAnsi" w:hAnsiTheme="minorHAnsi" w:cstheme="minorHAnsi"/>
                      <w:lang w:val="en-US"/>
                    </w:rPr>
                    <w:t>Liquid</w:t>
                  </w:r>
                </w:p>
              </w:tc>
              <w:tc>
                <w:tcPr>
                  <w:tcW w:w="1519" w:type="dxa"/>
                  <w:shd w:val="clear" w:color="auto" w:fill="auto"/>
                  <w:vAlign w:val="center"/>
                </w:tcPr>
                <w:p w14:paraId="27DCF563" w14:textId="77777777" w:rsidR="000E23DD" w:rsidRPr="00B67D31" w:rsidRDefault="000E23DD" w:rsidP="009E79AB">
                  <w:pPr>
                    <w:snapToGrid w:val="0"/>
                    <w:jc w:val="center"/>
                    <w:rPr>
                      <w:rFonts w:asciiTheme="minorHAnsi" w:hAnsiTheme="minorHAnsi" w:cstheme="minorHAnsi"/>
                      <w:lang w:val="en-US"/>
                    </w:rPr>
                  </w:pPr>
                  <w:r w:rsidRPr="00B67D31">
                    <w:rPr>
                      <w:rFonts w:asciiTheme="minorHAnsi" w:hAnsiTheme="minorHAnsi" w:cstheme="minorHAnsi"/>
                      <w:lang w:val="en-US"/>
                    </w:rPr>
                    <w:t>Panel Test</w:t>
                  </w:r>
                </w:p>
              </w:tc>
            </w:tr>
            <w:tr w:rsidR="000E23DD" w:rsidRPr="00B67D31" w14:paraId="1F8BBC3F" w14:textId="77777777" w:rsidTr="00977461">
              <w:trPr>
                <w:trHeight w:hRule="exact" w:val="510"/>
                <w:jc w:val="center"/>
              </w:trPr>
              <w:tc>
                <w:tcPr>
                  <w:tcW w:w="2228" w:type="dxa"/>
                  <w:vAlign w:val="center"/>
                </w:tcPr>
                <w:p w14:paraId="446170BF" w14:textId="77777777" w:rsidR="000E23DD" w:rsidRPr="00B67D31" w:rsidRDefault="000E23DD" w:rsidP="00137981">
                  <w:pPr>
                    <w:jc w:val="center"/>
                    <w:rPr>
                      <w:rFonts w:asciiTheme="minorHAnsi" w:hAnsiTheme="minorHAnsi" w:cstheme="minorHAnsi"/>
                      <w:i/>
                      <w:lang w:val="en-US"/>
                    </w:rPr>
                  </w:pPr>
                  <w:r w:rsidRPr="00B67D31">
                    <w:rPr>
                      <w:rFonts w:asciiTheme="minorHAnsi" w:hAnsiTheme="minorHAnsi" w:cstheme="minorHAnsi"/>
                      <w:i/>
                      <w:lang w:val="en-US"/>
                    </w:rPr>
                    <w:t>Color</w:t>
                  </w:r>
                </w:p>
              </w:tc>
              <w:tc>
                <w:tcPr>
                  <w:tcW w:w="2439" w:type="dxa"/>
                  <w:vAlign w:val="center"/>
                </w:tcPr>
                <w:p w14:paraId="692F2B65" w14:textId="77777777" w:rsidR="000E23DD" w:rsidRPr="00B67D31" w:rsidRDefault="000E23DD" w:rsidP="009E79AB">
                  <w:pPr>
                    <w:jc w:val="center"/>
                    <w:rPr>
                      <w:rFonts w:asciiTheme="minorHAnsi" w:hAnsiTheme="minorHAnsi" w:cstheme="minorHAnsi"/>
                      <w:lang w:val="en-US"/>
                    </w:rPr>
                  </w:pPr>
                  <w:r w:rsidRPr="00B67D31">
                    <w:rPr>
                      <w:rFonts w:asciiTheme="minorHAnsi" w:hAnsiTheme="minorHAnsi" w:cstheme="minorHAnsi"/>
                      <w:lang w:val="en-US"/>
                    </w:rPr>
                    <w:t>Yellow</w:t>
                  </w:r>
                  <w:r w:rsidR="00395B3E" w:rsidRPr="00B67D31">
                    <w:rPr>
                      <w:rFonts w:asciiTheme="minorHAnsi" w:hAnsiTheme="minorHAnsi" w:cstheme="minorHAnsi"/>
                      <w:lang w:val="en-US"/>
                    </w:rPr>
                    <w:t>-Orange</w:t>
                  </w:r>
                </w:p>
              </w:tc>
              <w:tc>
                <w:tcPr>
                  <w:tcW w:w="1519" w:type="dxa"/>
                  <w:shd w:val="clear" w:color="auto" w:fill="auto"/>
                  <w:vAlign w:val="center"/>
                </w:tcPr>
                <w:p w14:paraId="51A0C3FE" w14:textId="77777777" w:rsidR="000E23DD" w:rsidRPr="00B67D31" w:rsidRDefault="000E23DD" w:rsidP="009E79AB">
                  <w:pPr>
                    <w:snapToGrid w:val="0"/>
                    <w:jc w:val="center"/>
                    <w:rPr>
                      <w:rFonts w:asciiTheme="minorHAnsi" w:hAnsiTheme="minorHAnsi" w:cstheme="minorHAnsi"/>
                      <w:lang w:val="en-US"/>
                    </w:rPr>
                  </w:pPr>
                  <w:r w:rsidRPr="00B67D31">
                    <w:rPr>
                      <w:rFonts w:asciiTheme="minorHAnsi" w:hAnsiTheme="minorHAnsi" w:cstheme="minorHAnsi"/>
                      <w:lang w:val="en-US"/>
                    </w:rPr>
                    <w:t>Panel Test</w:t>
                  </w:r>
                </w:p>
              </w:tc>
            </w:tr>
            <w:tr w:rsidR="000E23DD" w:rsidRPr="00B67D31" w14:paraId="5768F376" w14:textId="77777777" w:rsidTr="00977461">
              <w:trPr>
                <w:trHeight w:hRule="exact" w:val="510"/>
                <w:jc w:val="center"/>
              </w:trPr>
              <w:tc>
                <w:tcPr>
                  <w:tcW w:w="2228" w:type="dxa"/>
                  <w:vAlign w:val="center"/>
                </w:tcPr>
                <w:p w14:paraId="4EC16F9D" w14:textId="77777777" w:rsidR="000E23DD" w:rsidRPr="00B67D31" w:rsidRDefault="000E23DD" w:rsidP="00137981">
                  <w:pPr>
                    <w:jc w:val="center"/>
                    <w:rPr>
                      <w:rFonts w:asciiTheme="minorHAnsi" w:hAnsiTheme="minorHAnsi" w:cstheme="minorHAnsi"/>
                      <w:i/>
                      <w:lang w:val="en-US"/>
                    </w:rPr>
                  </w:pPr>
                  <w:r w:rsidRPr="00B67D31">
                    <w:rPr>
                      <w:rFonts w:asciiTheme="minorHAnsi" w:hAnsiTheme="minorHAnsi" w:cstheme="minorHAnsi"/>
                      <w:i/>
                      <w:lang w:val="en-US"/>
                    </w:rPr>
                    <w:t>Taste / Aroma</w:t>
                  </w:r>
                </w:p>
              </w:tc>
              <w:tc>
                <w:tcPr>
                  <w:tcW w:w="2439" w:type="dxa"/>
                  <w:vAlign w:val="center"/>
                </w:tcPr>
                <w:p w14:paraId="6DE3B2BF" w14:textId="77777777" w:rsidR="000E23DD" w:rsidRPr="00B67D31" w:rsidRDefault="000E23DD" w:rsidP="009E79AB">
                  <w:pPr>
                    <w:jc w:val="center"/>
                    <w:rPr>
                      <w:rFonts w:asciiTheme="minorHAnsi" w:hAnsiTheme="minorHAnsi" w:cstheme="minorHAnsi"/>
                      <w:lang w:val="en-US"/>
                    </w:rPr>
                  </w:pPr>
                  <w:r w:rsidRPr="00B67D31">
                    <w:rPr>
                      <w:rFonts w:asciiTheme="minorHAnsi" w:hAnsiTheme="minorHAnsi" w:cstheme="minorHAnsi"/>
                      <w:lang w:val="en-US"/>
                    </w:rPr>
                    <w:t xml:space="preserve">Characteristic of </w:t>
                  </w:r>
                  <w:r w:rsidR="00395B3E" w:rsidRPr="00B67D31">
                    <w:rPr>
                      <w:rFonts w:asciiTheme="minorHAnsi" w:hAnsiTheme="minorHAnsi" w:cstheme="minorHAnsi"/>
                      <w:lang w:val="en-US"/>
                    </w:rPr>
                    <w:t>Bergamots</w:t>
                  </w:r>
                </w:p>
              </w:tc>
              <w:tc>
                <w:tcPr>
                  <w:tcW w:w="1519" w:type="dxa"/>
                  <w:shd w:val="clear" w:color="auto" w:fill="auto"/>
                  <w:vAlign w:val="center"/>
                </w:tcPr>
                <w:p w14:paraId="534D4BFC" w14:textId="77777777" w:rsidR="000E23DD" w:rsidRPr="00B67D31" w:rsidRDefault="000E23DD" w:rsidP="009E79AB">
                  <w:pPr>
                    <w:snapToGrid w:val="0"/>
                    <w:jc w:val="center"/>
                    <w:rPr>
                      <w:rFonts w:asciiTheme="minorHAnsi" w:hAnsiTheme="minorHAnsi" w:cstheme="minorHAnsi"/>
                      <w:lang w:val="en-US"/>
                    </w:rPr>
                  </w:pPr>
                  <w:r w:rsidRPr="00B67D31">
                    <w:rPr>
                      <w:rFonts w:asciiTheme="minorHAnsi" w:hAnsiTheme="minorHAnsi" w:cstheme="minorHAnsi"/>
                      <w:lang w:val="en-US"/>
                    </w:rPr>
                    <w:t>Panel Test</w:t>
                  </w:r>
                </w:p>
              </w:tc>
            </w:tr>
            <w:tr w:rsidR="000E23DD" w:rsidRPr="00B67D31" w14:paraId="2D020E1F" w14:textId="77777777" w:rsidTr="00977461">
              <w:trPr>
                <w:trHeight w:hRule="exact" w:val="510"/>
                <w:jc w:val="center"/>
              </w:trPr>
              <w:tc>
                <w:tcPr>
                  <w:tcW w:w="2228" w:type="dxa"/>
                  <w:vAlign w:val="center"/>
                </w:tcPr>
                <w:p w14:paraId="7050EBCD" w14:textId="77777777" w:rsidR="000E23DD" w:rsidRPr="00B67D31" w:rsidRDefault="000E23DD" w:rsidP="00137981">
                  <w:pPr>
                    <w:jc w:val="center"/>
                    <w:rPr>
                      <w:rFonts w:asciiTheme="minorHAnsi" w:hAnsiTheme="minorHAnsi" w:cstheme="minorHAnsi"/>
                      <w:i/>
                      <w:lang w:val="en-US"/>
                    </w:rPr>
                  </w:pPr>
                  <w:r w:rsidRPr="00B67D31">
                    <w:rPr>
                      <w:rFonts w:asciiTheme="minorHAnsi" w:hAnsiTheme="minorHAnsi" w:cstheme="minorHAnsi"/>
                      <w:i/>
                      <w:lang w:val="en-US"/>
                    </w:rPr>
                    <w:t>Sensation to the palate</w:t>
                  </w:r>
                </w:p>
              </w:tc>
              <w:tc>
                <w:tcPr>
                  <w:tcW w:w="2439" w:type="dxa"/>
                  <w:vAlign w:val="center"/>
                </w:tcPr>
                <w:p w14:paraId="6B7313ED" w14:textId="77777777" w:rsidR="000E23DD" w:rsidRPr="00B67D31" w:rsidRDefault="000E23DD" w:rsidP="009E79AB">
                  <w:pPr>
                    <w:jc w:val="center"/>
                    <w:rPr>
                      <w:rFonts w:asciiTheme="minorHAnsi" w:hAnsiTheme="minorHAnsi" w:cstheme="minorHAnsi"/>
                      <w:lang w:val="en-US"/>
                    </w:rPr>
                  </w:pPr>
                  <w:r w:rsidRPr="00B67D31">
                    <w:rPr>
                      <w:rFonts w:asciiTheme="minorHAnsi" w:hAnsiTheme="minorHAnsi" w:cstheme="minorHAnsi"/>
                      <w:lang w:val="en-US"/>
                    </w:rPr>
                    <w:t xml:space="preserve">Characteristic of </w:t>
                  </w:r>
                  <w:r w:rsidR="00395B3E" w:rsidRPr="00B67D31">
                    <w:rPr>
                      <w:rFonts w:asciiTheme="minorHAnsi" w:hAnsiTheme="minorHAnsi" w:cstheme="minorHAnsi"/>
                      <w:lang w:val="en-US"/>
                    </w:rPr>
                    <w:t>Bergamots</w:t>
                  </w:r>
                </w:p>
              </w:tc>
              <w:tc>
                <w:tcPr>
                  <w:tcW w:w="1519" w:type="dxa"/>
                  <w:shd w:val="clear" w:color="auto" w:fill="auto"/>
                  <w:vAlign w:val="center"/>
                </w:tcPr>
                <w:p w14:paraId="38D06010" w14:textId="77777777" w:rsidR="000E23DD" w:rsidRPr="00B67D31" w:rsidRDefault="000E23DD" w:rsidP="009E79AB">
                  <w:pPr>
                    <w:snapToGrid w:val="0"/>
                    <w:jc w:val="center"/>
                    <w:rPr>
                      <w:rFonts w:asciiTheme="minorHAnsi" w:hAnsiTheme="minorHAnsi" w:cstheme="minorHAnsi"/>
                      <w:lang w:val="en-US"/>
                    </w:rPr>
                  </w:pPr>
                  <w:r w:rsidRPr="00B67D31">
                    <w:rPr>
                      <w:rFonts w:asciiTheme="minorHAnsi" w:hAnsiTheme="minorHAnsi" w:cstheme="minorHAnsi"/>
                      <w:lang w:val="en-US"/>
                    </w:rPr>
                    <w:t>Panel Test</w:t>
                  </w:r>
                </w:p>
              </w:tc>
            </w:tr>
          </w:tbl>
          <w:p w14:paraId="42E4799A" w14:textId="77777777" w:rsidR="004A7EF7" w:rsidRPr="00B67D31" w:rsidRDefault="004A7EF7" w:rsidP="00853353">
            <w:pPr>
              <w:spacing w:before="100" w:beforeAutospacing="1"/>
              <w:rPr>
                <w:rFonts w:asciiTheme="minorHAnsi" w:hAnsiTheme="minorHAnsi" w:cstheme="minorHAnsi"/>
                <w:b/>
                <w:sz w:val="22"/>
                <w:szCs w:val="22"/>
                <w:lang w:val="en-US"/>
              </w:rPr>
            </w:pPr>
          </w:p>
        </w:tc>
      </w:tr>
    </w:tbl>
    <w:p w14:paraId="46D6026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D68C4" w14:paraId="7D21EA2D" w14:textId="77777777" w:rsidTr="00953535">
        <w:trPr>
          <w:trHeight w:val="3809"/>
        </w:trPr>
        <w:tc>
          <w:tcPr>
            <w:tcW w:w="9210" w:type="dxa"/>
          </w:tcPr>
          <w:p w14:paraId="1B277AB2" w14:textId="77777777" w:rsidR="00146651" w:rsidRPr="00B67D31" w:rsidRDefault="00146651" w:rsidP="001E1265">
            <w:pPr>
              <w:pStyle w:val="Paragrafoelenco"/>
              <w:numPr>
                <w:ilvl w:val="0"/>
                <w:numId w:val="17"/>
              </w:numPr>
              <w:spacing w:before="120"/>
              <w:ind w:left="284" w:hanging="284"/>
              <w:rPr>
                <w:rFonts w:asciiTheme="minorHAnsi" w:hAnsiTheme="minorHAnsi" w:cstheme="minorHAnsi"/>
                <w:lang w:val="en-US"/>
              </w:rPr>
            </w:pPr>
            <w:r w:rsidRPr="00B67D31">
              <w:rPr>
                <w:rFonts w:asciiTheme="minorHAnsi" w:hAnsiTheme="minorHAnsi" w:cstheme="minorHAnsi"/>
                <w:b/>
                <w:lang w:val="en-US"/>
              </w:rPr>
              <w:t xml:space="preserve">Legal requirements for food safety product </w:t>
            </w:r>
          </w:p>
          <w:p w14:paraId="549ABE81"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F8B2B69"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290D3F1A" w14:textId="0B2D3C3C"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7C3A87C2"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Directive 2001/111/CE and subsequent amendments of 20 December 2001 relating to certain sugar intended for human consumption;</w:t>
            </w:r>
          </w:p>
          <w:p w14:paraId="6C7709F8"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2DC66FE6"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Regulation (EC) n° 1333/2008 and subsequent amendments of the European Parliament and of the Council of 16 December 2008 on food additives;</w:t>
            </w:r>
          </w:p>
          <w:p w14:paraId="30BF8753"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 xml:space="preserve">Commission Regulation (EC) n° 1130/2011 and subsequent amendments of 11 November 2011 </w:t>
            </w:r>
            <w:r w:rsidRPr="00B67D31">
              <w:rPr>
                <w:rFonts w:asciiTheme="minorHAnsi" w:hAnsiTheme="minorHAnsi" w:cstheme="minorHAnsi"/>
                <w:lang w:val="en-US"/>
              </w:rPr>
              <w:lastRenderedPageBreak/>
              <w:t>amending Regulation (EU) n° 1333/2008 of the European Parliament and of the Council on food additives by establishing a Union list of food additives approved for use in food additives, food enzymes, food flavorings and nutrients;</w:t>
            </w:r>
          </w:p>
          <w:p w14:paraId="3EB73A8B"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164DB39A"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DEFCAE6" w14:textId="77777777"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347BCFC" w14:textId="616C7EB2" w:rsidR="0014290F"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6229EACF" w14:textId="77777777" w:rsidR="003F1487" w:rsidRPr="00B67D31" w:rsidRDefault="0014290F" w:rsidP="0014290F">
            <w:pPr>
              <w:numPr>
                <w:ilvl w:val="0"/>
                <w:numId w:val="24"/>
              </w:numPr>
              <w:spacing w:before="100" w:beforeAutospacing="1"/>
              <w:jc w:val="both"/>
              <w:rPr>
                <w:rFonts w:asciiTheme="minorHAnsi" w:hAnsiTheme="minorHAnsi" w:cstheme="minorHAnsi"/>
                <w:lang w:val="en-US"/>
              </w:rPr>
            </w:pPr>
            <w:r w:rsidRPr="00B67D31">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1921BE88"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67D31" w14:paraId="76A221D7" w14:textId="77777777" w:rsidTr="00F66929">
        <w:trPr>
          <w:trHeight w:val="557"/>
        </w:trPr>
        <w:tc>
          <w:tcPr>
            <w:tcW w:w="9210" w:type="dxa"/>
            <w:shd w:val="clear" w:color="auto" w:fill="auto"/>
          </w:tcPr>
          <w:p w14:paraId="3E971663" w14:textId="77777777" w:rsidR="009F6F6D" w:rsidRPr="00B67D31"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t>T</w:t>
            </w:r>
            <w:r w:rsidR="00953535" w:rsidRPr="00B67D31">
              <w:rPr>
                <w:rFonts w:asciiTheme="minorHAnsi" w:hAnsiTheme="minorHAnsi" w:cstheme="minorHAnsi"/>
                <w:b/>
                <w:sz w:val="22"/>
                <w:szCs w:val="22"/>
                <w:lang w:val="en-US"/>
              </w:rPr>
              <w:t>r</w:t>
            </w:r>
            <w:r w:rsidR="00E530AE" w:rsidRPr="00B67D31">
              <w:rPr>
                <w:rFonts w:asciiTheme="minorHAnsi" w:hAnsiTheme="minorHAnsi" w:cstheme="minorHAnsi"/>
                <w:b/>
                <w:sz w:val="22"/>
                <w:szCs w:val="22"/>
                <w:lang w:val="en-US"/>
              </w:rPr>
              <w:t>eatment</w:t>
            </w:r>
            <w:r w:rsidRPr="00B67D31">
              <w:rPr>
                <w:rFonts w:asciiTheme="minorHAnsi" w:hAnsiTheme="minorHAnsi" w:cstheme="minorHAnsi"/>
                <w:b/>
                <w:sz w:val="22"/>
                <w:szCs w:val="22"/>
                <w:lang w:val="en-US"/>
              </w:rPr>
              <w:t xml:space="preserve"> methods</w:t>
            </w:r>
          </w:p>
          <w:p w14:paraId="4542A988" w14:textId="77777777" w:rsidR="005D6FC3" w:rsidRPr="00B67D31" w:rsidRDefault="005D6FC3" w:rsidP="00D26255">
            <w:pPr>
              <w:spacing w:before="120"/>
              <w:ind w:left="284" w:hanging="284"/>
              <w:rPr>
                <w:rFonts w:asciiTheme="minorHAnsi" w:hAnsiTheme="minorHAnsi" w:cstheme="minorHAnsi"/>
                <w:b/>
                <w:i/>
                <w:sz w:val="22"/>
                <w:szCs w:val="22"/>
                <w:lang w:val="en-US"/>
              </w:rPr>
            </w:pPr>
            <w:r w:rsidRPr="00B67D31">
              <w:rPr>
                <w:rFonts w:asciiTheme="minorHAnsi" w:hAnsiTheme="minorHAnsi" w:cstheme="minorHAnsi"/>
                <w:b/>
                <w:i/>
                <w:sz w:val="22"/>
                <w:szCs w:val="22"/>
                <w:lang w:val="en-US"/>
              </w:rPr>
              <w:tab/>
            </w:r>
            <w:r w:rsidR="00E530AE" w:rsidRPr="00B67D31">
              <w:rPr>
                <w:rFonts w:asciiTheme="minorHAnsi" w:hAnsiTheme="minorHAnsi" w:cstheme="minorHAnsi"/>
                <w:b/>
                <w:i/>
                <w:sz w:val="22"/>
                <w:szCs w:val="22"/>
                <w:lang w:val="en-US"/>
              </w:rPr>
              <w:t>Flow-chart</w:t>
            </w:r>
          </w:p>
          <w:p w14:paraId="483245B3" w14:textId="77777777" w:rsidR="00943935" w:rsidRPr="00B67D31" w:rsidRDefault="005D6FC3" w:rsidP="00943935">
            <w:pPr>
              <w:spacing w:before="120"/>
              <w:ind w:left="284" w:hanging="284"/>
              <w:rPr>
                <w:rFonts w:asciiTheme="minorHAnsi" w:hAnsiTheme="minorHAnsi" w:cstheme="minorHAnsi"/>
                <w:sz w:val="22"/>
                <w:szCs w:val="22"/>
                <w:lang w:val="en-US"/>
              </w:rPr>
            </w:pPr>
            <w:r w:rsidRPr="00B67D31">
              <w:rPr>
                <w:rFonts w:asciiTheme="minorHAnsi" w:hAnsiTheme="minorHAnsi" w:cstheme="minorHAnsi"/>
                <w:sz w:val="22"/>
                <w:szCs w:val="22"/>
                <w:lang w:val="en-US"/>
              </w:rPr>
              <w:tab/>
            </w:r>
            <w:r w:rsidR="00943935" w:rsidRPr="00B67D31">
              <w:rPr>
                <w:rFonts w:asciiTheme="minorHAnsi" w:hAnsiTheme="minorHAnsi" w:cstheme="minorHAnsi"/>
                <w:sz w:val="22"/>
                <w:szCs w:val="22"/>
                <w:lang w:val="en-US"/>
              </w:rPr>
              <w:t>D 09.01 01 – D 09.01 04 (PACKED) or D 09.01 05 (</w:t>
            </w:r>
            <w:r w:rsidR="00943935" w:rsidRPr="00B67D31">
              <w:rPr>
                <w:rFonts w:asciiTheme="minorHAnsi" w:hAnsiTheme="minorHAnsi" w:cstheme="minorHAnsi"/>
                <w:i/>
                <w:sz w:val="22"/>
                <w:szCs w:val="22"/>
                <w:lang w:val="en-US"/>
              </w:rPr>
              <w:t>IN TANKER</w:t>
            </w:r>
            <w:r w:rsidR="00943935" w:rsidRPr="00B67D31">
              <w:rPr>
                <w:rFonts w:asciiTheme="minorHAnsi" w:hAnsiTheme="minorHAnsi" w:cstheme="minorHAnsi"/>
                <w:sz w:val="22"/>
                <w:szCs w:val="22"/>
                <w:lang w:val="en-US"/>
              </w:rPr>
              <w:t>)</w:t>
            </w:r>
          </w:p>
          <w:p w14:paraId="4BA8C91B" w14:textId="77777777" w:rsidR="00943935" w:rsidRPr="00B67D31" w:rsidRDefault="00943935" w:rsidP="00943935">
            <w:pPr>
              <w:spacing w:before="120"/>
              <w:jc w:val="center"/>
              <w:rPr>
                <w:rFonts w:asciiTheme="minorHAnsi" w:hAnsiTheme="minorHAnsi" w:cstheme="minorHAnsi"/>
                <w:b/>
                <w:i/>
                <w:sz w:val="22"/>
                <w:szCs w:val="22"/>
                <w:lang w:val="en-US"/>
              </w:rPr>
            </w:pPr>
            <w:r w:rsidRPr="00B67D31">
              <w:rPr>
                <w:rFonts w:asciiTheme="minorHAnsi" w:hAnsiTheme="minorHAnsi" w:cstheme="minorHAnsi"/>
                <w:b/>
                <w:i/>
                <w:sz w:val="22"/>
                <w:szCs w:val="22"/>
                <w:lang w:val="en-US"/>
              </w:rPr>
              <w:t>Phases of process</w:t>
            </w:r>
          </w:p>
          <w:p w14:paraId="2537EBEC" w14:textId="1A4555A6" w:rsidR="00943935" w:rsidRPr="00B67D31" w:rsidRDefault="00943935" w:rsidP="00943935">
            <w:pPr>
              <w:pStyle w:val="PreformattatoHTML"/>
              <w:shd w:val="clear" w:color="auto" w:fill="FFFFFF"/>
              <w:spacing w:before="120"/>
              <w:ind w:left="284" w:hanging="284"/>
              <w:rPr>
                <w:rFonts w:asciiTheme="minorHAnsi" w:hAnsiTheme="minorHAnsi" w:cstheme="minorHAnsi"/>
                <w:sz w:val="22"/>
                <w:szCs w:val="22"/>
                <w:lang w:val="en-US"/>
              </w:rPr>
            </w:pPr>
            <w:r w:rsidRPr="00B67D31">
              <w:rPr>
                <w:rFonts w:asciiTheme="minorHAnsi" w:hAnsiTheme="minorHAnsi" w:cstheme="minorHAnsi"/>
                <w:sz w:val="22"/>
                <w:szCs w:val="22"/>
                <w:lang w:val="en-US"/>
              </w:rPr>
              <w:t xml:space="preserve">Receiving Citrus Fruit and Unloading – Washing – Selection and Calibration – Juice Extraction – Refining – Refrigeration – Temporary Storage - Sending to the Finished Products Department – Pasteurization - Refrigeration – Filtration e Magnetic Trap - Packaging – Freezing – Storage – Loading on the truck </w:t>
            </w:r>
          </w:p>
          <w:p w14:paraId="6D6291C7" w14:textId="77777777" w:rsidR="00943935" w:rsidRPr="00B67D31" w:rsidRDefault="00943935" w:rsidP="00943935">
            <w:pPr>
              <w:pStyle w:val="PreformattatoHTML"/>
              <w:shd w:val="clear" w:color="auto" w:fill="FFFFFF"/>
              <w:tabs>
                <w:tab w:val="left" w:pos="1216"/>
                <w:tab w:val="center" w:pos="4497"/>
              </w:tabs>
              <w:spacing w:before="120"/>
              <w:ind w:left="284" w:hanging="284"/>
              <w:jc w:val="center"/>
              <w:rPr>
                <w:rFonts w:asciiTheme="minorHAnsi" w:hAnsiTheme="minorHAnsi" w:cstheme="minorHAnsi"/>
                <w:sz w:val="22"/>
                <w:szCs w:val="22"/>
                <w:lang w:val="en-US"/>
              </w:rPr>
            </w:pPr>
            <w:r w:rsidRPr="00B67D31">
              <w:rPr>
                <w:rFonts w:asciiTheme="minorHAnsi" w:hAnsiTheme="minorHAnsi" w:cstheme="minorHAnsi"/>
                <w:sz w:val="22"/>
                <w:szCs w:val="22"/>
                <w:lang w:val="en-US"/>
              </w:rPr>
              <w:t>or</w:t>
            </w:r>
          </w:p>
          <w:p w14:paraId="750FB510" w14:textId="797F5F59" w:rsidR="008D68FC" w:rsidRPr="00B67D31" w:rsidRDefault="00943935" w:rsidP="00943935">
            <w:pPr>
              <w:pStyle w:val="PreformattatoHTML"/>
              <w:shd w:val="clear" w:color="auto" w:fill="FFFFFF"/>
              <w:spacing w:before="120"/>
              <w:ind w:left="284" w:hanging="284"/>
              <w:rPr>
                <w:rFonts w:asciiTheme="minorHAnsi" w:hAnsiTheme="minorHAnsi" w:cstheme="minorHAnsi"/>
                <w:sz w:val="22"/>
                <w:szCs w:val="22"/>
                <w:lang w:val="en-US"/>
              </w:rPr>
            </w:pPr>
            <w:r w:rsidRPr="00B67D31">
              <w:rPr>
                <w:rFonts w:asciiTheme="minorHAnsi" w:hAnsiTheme="minorHAnsi" w:cstheme="minorHAnsi"/>
                <w:sz w:val="22"/>
                <w:szCs w:val="22"/>
                <w:lang w:val="en-US"/>
              </w:rPr>
              <w:t>tanker</w:t>
            </w:r>
          </w:p>
        </w:tc>
      </w:tr>
    </w:tbl>
    <w:p w14:paraId="44F93F3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2D68C4" w14:paraId="3C23EBA9" w14:textId="77777777" w:rsidTr="00E502AA">
        <w:trPr>
          <w:trHeight w:val="1129"/>
        </w:trPr>
        <w:tc>
          <w:tcPr>
            <w:tcW w:w="9356" w:type="dxa"/>
            <w:shd w:val="clear" w:color="auto" w:fill="auto"/>
          </w:tcPr>
          <w:p w14:paraId="28FA5860" w14:textId="77777777" w:rsidR="00163F15" w:rsidRPr="00B67D31"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t>Packaging</w:t>
            </w:r>
          </w:p>
          <w:p w14:paraId="271D3457" w14:textId="77777777" w:rsidR="00B34EE8" w:rsidRPr="00B67D31" w:rsidRDefault="00482084" w:rsidP="00172D78">
            <w:pPr>
              <w:spacing w:before="120"/>
              <w:ind w:left="318" w:hanging="318"/>
              <w:rPr>
                <w:rFonts w:asciiTheme="minorHAnsi" w:hAnsiTheme="minorHAnsi" w:cstheme="minorHAnsi"/>
                <w:i/>
                <w:sz w:val="22"/>
                <w:szCs w:val="22"/>
                <w:lang w:val="en-US"/>
              </w:rPr>
            </w:pPr>
            <w:r w:rsidRPr="00B67D31">
              <w:rPr>
                <w:rFonts w:asciiTheme="minorHAnsi" w:hAnsiTheme="minorHAnsi" w:cstheme="minorHAnsi"/>
                <w:i/>
                <w:sz w:val="22"/>
                <w:szCs w:val="22"/>
                <w:lang w:val="en-US"/>
              </w:rPr>
              <w:tab/>
            </w:r>
            <w:r w:rsidR="00091FF2" w:rsidRPr="00B67D31">
              <w:rPr>
                <w:rFonts w:asciiTheme="minorHAnsi" w:hAnsiTheme="minorHAnsi" w:cstheme="minorHAnsi"/>
                <w:i/>
                <w:sz w:val="22"/>
                <w:szCs w:val="22"/>
                <w:lang w:val="en-US"/>
              </w:rPr>
              <w:t>On customer request</w:t>
            </w:r>
            <w:r w:rsidR="00F05AA8" w:rsidRPr="00B67D31">
              <w:rPr>
                <w:rFonts w:asciiTheme="minorHAnsi" w:hAnsiTheme="minorHAnsi" w:cstheme="minorHAnsi"/>
                <w:i/>
                <w:sz w:val="22"/>
                <w:szCs w:val="22"/>
                <w:lang w:val="en-US"/>
              </w:rPr>
              <w:t xml:space="preserve"> </w:t>
            </w:r>
          </w:p>
          <w:p w14:paraId="266DC2CD" w14:textId="77777777" w:rsidR="00163F15" w:rsidRPr="00B67D31" w:rsidRDefault="00091FF2" w:rsidP="00172D78">
            <w:pPr>
              <w:spacing w:before="120"/>
              <w:ind w:left="318" w:hanging="318"/>
              <w:jc w:val="center"/>
              <w:rPr>
                <w:rFonts w:asciiTheme="minorHAnsi" w:hAnsiTheme="minorHAnsi" w:cstheme="minorHAnsi"/>
                <w:b/>
                <w:i/>
                <w:sz w:val="22"/>
                <w:szCs w:val="22"/>
                <w:lang w:val="en-US"/>
              </w:rPr>
            </w:pPr>
            <w:r w:rsidRPr="00B67D31">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B67D31" w14:paraId="677ED7E3" w14:textId="77777777" w:rsidTr="00482084">
              <w:tc>
                <w:tcPr>
                  <w:tcW w:w="1087" w:type="dxa"/>
                </w:tcPr>
                <w:p w14:paraId="5BD6FA1A" w14:textId="77777777" w:rsidR="00163F15" w:rsidRPr="00B67D31" w:rsidRDefault="00423D2B"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Gross weigh</w:t>
                  </w:r>
                  <w:r w:rsidR="00CF25D6" w:rsidRPr="00B67D31">
                    <w:rPr>
                      <w:rFonts w:asciiTheme="minorHAnsi" w:hAnsiTheme="minorHAnsi" w:cstheme="minorHAnsi"/>
                      <w:sz w:val="16"/>
                      <w:szCs w:val="16"/>
                      <w:lang w:val="en-US"/>
                    </w:rPr>
                    <w:t>t</w:t>
                  </w:r>
                </w:p>
              </w:tc>
              <w:tc>
                <w:tcPr>
                  <w:tcW w:w="2943" w:type="dxa"/>
                </w:tcPr>
                <w:p w14:paraId="6145AA29" w14:textId="77777777" w:rsidR="00163F15" w:rsidRPr="00B67D31" w:rsidRDefault="00BB1378"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21</w:t>
                  </w:r>
                  <w:r w:rsidR="00163F15" w:rsidRPr="00B67D31">
                    <w:rPr>
                      <w:rFonts w:asciiTheme="minorHAnsi" w:hAnsiTheme="minorHAnsi" w:cstheme="minorHAnsi"/>
                      <w:sz w:val="16"/>
                      <w:szCs w:val="16"/>
                      <w:lang w:val="en-US"/>
                    </w:rPr>
                    <w:t>4 Kg</w:t>
                  </w:r>
                </w:p>
              </w:tc>
              <w:tc>
                <w:tcPr>
                  <w:tcW w:w="4740" w:type="dxa"/>
                  <w:vAlign w:val="center"/>
                </w:tcPr>
                <w:p w14:paraId="489DC441" w14:textId="77777777" w:rsidR="00163F15" w:rsidRPr="00B67D31" w:rsidRDefault="00163F15" w:rsidP="00172D78">
                  <w:pPr>
                    <w:spacing w:before="120"/>
                    <w:jc w:val="both"/>
                    <w:rPr>
                      <w:rFonts w:asciiTheme="minorHAnsi" w:hAnsiTheme="minorHAnsi" w:cstheme="minorHAnsi"/>
                      <w:sz w:val="16"/>
                      <w:szCs w:val="16"/>
                      <w:lang w:val="en-US"/>
                    </w:rPr>
                  </w:pPr>
                </w:p>
              </w:tc>
            </w:tr>
            <w:tr w:rsidR="00163F15" w:rsidRPr="00B67D31" w14:paraId="777FBBA7" w14:textId="77777777" w:rsidTr="00482084">
              <w:tc>
                <w:tcPr>
                  <w:tcW w:w="1087" w:type="dxa"/>
                </w:tcPr>
                <w:p w14:paraId="082D1D59" w14:textId="77777777" w:rsidR="00163F15" w:rsidRPr="00B67D31" w:rsidRDefault="00423D2B"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Net weigh</w:t>
                  </w:r>
                  <w:r w:rsidR="00CF25D6" w:rsidRPr="00B67D31">
                    <w:rPr>
                      <w:rFonts w:asciiTheme="minorHAnsi" w:hAnsiTheme="minorHAnsi" w:cstheme="minorHAnsi"/>
                      <w:sz w:val="16"/>
                      <w:szCs w:val="16"/>
                      <w:lang w:val="en-US"/>
                    </w:rPr>
                    <w:t>t</w:t>
                  </w:r>
                </w:p>
              </w:tc>
              <w:tc>
                <w:tcPr>
                  <w:tcW w:w="2943" w:type="dxa"/>
                </w:tcPr>
                <w:p w14:paraId="45CB98CD" w14:textId="77777777" w:rsidR="00163F15" w:rsidRPr="00B67D31" w:rsidRDefault="00BB1378"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20</w:t>
                  </w:r>
                  <w:r w:rsidR="00163F15" w:rsidRPr="00B67D31">
                    <w:rPr>
                      <w:rFonts w:asciiTheme="minorHAnsi" w:hAnsiTheme="minorHAnsi" w:cstheme="minorHAnsi"/>
                      <w:sz w:val="16"/>
                      <w:szCs w:val="16"/>
                      <w:lang w:val="en-US"/>
                    </w:rPr>
                    <w:t>0 Kg. ± 1 %</w:t>
                  </w:r>
                </w:p>
              </w:tc>
              <w:tc>
                <w:tcPr>
                  <w:tcW w:w="4740" w:type="dxa"/>
                  <w:vAlign w:val="center"/>
                </w:tcPr>
                <w:p w14:paraId="2EB1D687" w14:textId="77777777" w:rsidR="00163F15" w:rsidRPr="00B67D31" w:rsidRDefault="00163F15" w:rsidP="00172D78">
                  <w:pPr>
                    <w:spacing w:before="120"/>
                    <w:jc w:val="both"/>
                    <w:rPr>
                      <w:rFonts w:asciiTheme="minorHAnsi" w:hAnsiTheme="minorHAnsi" w:cstheme="minorHAnsi"/>
                      <w:sz w:val="16"/>
                      <w:szCs w:val="16"/>
                      <w:lang w:val="en-US"/>
                    </w:rPr>
                  </w:pPr>
                </w:p>
              </w:tc>
            </w:tr>
            <w:tr w:rsidR="00163F15" w:rsidRPr="002D68C4" w14:paraId="579D8D46" w14:textId="77777777" w:rsidTr="00482084">
              <w:tc>
                <w:tcPr>
                  <w:tcW w:w="1087" w:type="dxa"/>
                </w:tcPr>
                <w:p w14:paraId="7A4EE1DC" w14:textId="77777777" w:rsidR="00163F15" w:rsidRPr="00B67D31" w:rsidRDefault="00423D2B"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 xml:space="preserve">External </w:t>
                  </w:r>
                  <w:r w:rsidR="009A5C78" w:rsidRPr="00B67D31">
                    <w:rPr>
                      <w:rFonts w:asciiTheme="minorHAnsi" w:hAnsiTheme="minorHAnsi" w:cstheme="minorHAnsi"/>
                      <w:sz w:val="16"/>
                      <w:szCs w:val="16"/>
                      <w:lang w:val="en-US"/>
                    </w:rPr>
                    <w:t>packaging</w:t>
                  </w:r>
                </w:p>
              </w:tc>
              <w:tc>
                <w:tcPr>
                  <w:tcW w:w="2943" w:type="dxa"/>
                </w:tcPr>
                <w:p w14:paraId="3F3BC037" w14:textId="77777777" w:rsidR="00163F15" w:rsidRPr="00B67D31" w:rsidRDefault="00423D2B"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Metal conical drums</w:t>
                  </w:r>
                </w:p>
                <w:p w14:paraId="7249CB3B" w14:textId="77777777" w:rsidR="00423D2B" w:rsidRPr="00B67D31" w:rsidRDefault="00E8335F" w:rsidP="00172D78">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w:t>
                  </w:r>
                  <w:r w:rsidR="00423D2B" w:rsidRPr="00B67D31">
                    <w:rPr>
                      <w:rFonts w:asciiTheme="minorHAnsi" w:hAnsiTheme="minorHAnsi" w:cstheme="minorHAnsi"/>
                      <w:sz w:val="16"/>
                      <w:szCs w:val="16"/>
                      <w:lang w:val="en-US"/>
                    </w:rPr>
                    <w:t>NEW)</w:t>
                  </w:r>
                </w:p>
              </w:tc>
              <w:tc>
                <w:tcPr>
                  <w:tcW w:w="4740" w:type="dxa"/>
                  <w:vAlign w:val="center"/>
                </w:tcPr>
                <w:p w14:paraId="14067AB1" w14:textId="77777777" w:rsidR="00163F15" w:rsidRPr="00B67D31" w:rsidRDefault="00F6257B" w:rsidP="00172D78">
                  <w:pPr>
                    <w:spacing w:before="120"/>
                    <w:jc w:val="both"/>
                    <w:rPr>
                      <w:rFonts w:asciiTheme="minorHAnsi" w:hAnsiTheme="minorHAnsi" w:cstheme="minorHAnsi"/>
                      <w:i/>
                      <w:sz w:val="16"/>
                      <w:szCs w:val="16"/>
                      <w:lang w:val="en-US"/>
                    </w:rPr>
                  </w:pPr>
                  <w:r w:rsidRPr="00B67D31">
                    <w:rPr>
                      <w:rFonts w:asciiTheme="minorHAnsi" w:hAnsiTheme="minorHAnsi" w:cstheme="minorHAnsi"/>
                      <w:i/>
                      <w:sz w:val="16"/>
                      <w:szCs w:val="16"/>
                      <w:lang w:val="en-US"/>
                    </w:rPr>
                    <w:t>The drums are sealed and the internal paint is food. The cover is of metal and sealed with a metal ring in turn</w:t>
                  </w:r>
                  <w:r w:rsidR="00C2305A" w:rsidRPr="00B67D31">
                    <w:rPr>
                      <w:rFonts w:asciiTheme="minorHAnsi" w:hAnsiTheme="minorHAnsi" w:cstheme="minorHAnsi"/>
                      <w:i/>
                      <w:sz w:val="16"/>
                      <w:szCs w:val="16"/>
                      <w:lang w:val="en-US"/>
                    </w:rPr>
                    <w:t xml:space="preserve"> </w:t>
                  </w:r>
                  <w:r w:rsidRPr="00B67D31">
                    <w:rPr>
                      <w:rFonts w:asciiTheme="minorHAnsi" w:hAnsiTheme="minorHAnsi" w:cstheme="minorHAnsi"/>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B67D31">
                    <w:rPr>
                      <w:rFonts w:asciiTheme="minorHAnsi" w:hAnsiTheme="minorHAnsi" w:cstheme="minorHAnsi"/>
                      <w:i/>
                      <w:sz w:val="16"/>
                      <w:szCs w:val="16"/>
                      <w:lang w:val="en-US"/>
                    </w:rPr>
                    <w:t>produced in accordance with</w:t>
                  </w:r>
                  <w:r w:rsidRPr="00B67D31">
                    <w:rPr>
                      <w:rFonts w:asciiTheme="minorHAnsi" w:hAnsiTheme="minorHAnsi" w:cstheme="minorHAnsi"/>
                      <w:i/>
                      <w:sz w:val="16"/>
                      <w:szCs w:val="16"/>
                      <w:lang w:val="en-US"/>
                    </w:rPr>
                    <w:t xml:space="preserve"> the good manufacturing practices as per the regulations 1935/2004/EC and 10/2011/EC. </w:t>
                  </w:r>
                  <w:r w:rsidR="00C2305A" w:rsidRPr="00B67D31">
                    <w:rPr>
                      <w:rFonts w:asciiTheme="minorHAnsi" w:hAnsiTheme="minorHAnsi" w:cstheme="minorHAnsi"/>
                      <w:i/>
                      <w:sz w:val="16"/>
                      <w:szCs w:val="16"/>
                      <w:lang w:val="en-US"/>
                    </w:rPr>
                    <w:t xml:space="preserve">The drums design is hermetic and the suppliers tests confirm this requirement. </w:t>
                  </w:r>
                  <w:r w:rsidRPr="00B67D31">
                    <w:rPr>
                      <w:rFonts w:asciiTheme="minorHAnsi" w:hAnsiTheme="minorHAnsi" w:cstheme="minorHAnsi"/>
                      <w:i/>
                      <w:sz w:val="16"/>
                      <w:szCs w:val="16"/>
                      <w:lang w:val="en-US"/>
                    </w:rPr>
                    <w:t xml:space="preserve">The material respects the limits of global migration and specific migration of the dye, therefore, it can be used in prolonged contact with foods.  </w:t>
                  </w:r>
                </w:p>
              </w:tc>
            </w:tr>
            <w:tr w:rsidR="00163F15" w:rsidRPr="002D68C4" w14:paraId="1421508C" w14:textId="77777777" w:rsidTr="00300921">
              <w:tc>
                <w:tcPr>
                  <w:tcW w:w="1087" w:type="dxa"/>
                </w:tcPr>
                <w:p w14:paraId="5241A061" w14:textId="77777777" w:rsidR="00163F15" w:rsidRPr="00B67D31" w:rsidRDefault="006D6A3C" w:rsidP="00300921">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 xml:space="preserve">Internal </w:t>
                  </w:r>
                  <w:r w:rsidR="009A5C78" w:rsidRPr="00B67D31">
                    <w:rPr>
                      <w:rFonts w:asciiTheme="minorHAnsi" w:hAnsiTheme="minorHAnsi" w:cstheme="minorHAnsi"/>
                      <w:sz w:val="16"/>
                      <w:szCs w:val="16"/>
                      <w:lang w:val="en-US"/>
                    </w:rPr>
                    <w:t>packaging</w:t>
                  </w:r>
                </w:p>
              </w:tc>
              <w:tc>
                <w:tcPr>
                  <w:tcW w:w="2943" w:type="dxa"/>
                </w:tcPr>
                <w:p w14:paraId="3AB27CEF" w14:textId="77777777" w:rsidR="00163F15" w:rsidRPr="00B67D31" w:rsidRDefault="006D6A3C" w:rsidP="00300921">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Double polyethylene and tra</w:t>
                  </w:r>
                  <w:r w:rsidR="00C2305A" w:rsidRPr="00B67D31">
                    <w:rPr>
                      <w:rFonts w:asciiTheme="minorHAnsi" w:hAnsiTheme="minorHAnsi" w:cstheme="minorHAnsi"/>
                      <w:sz w:val="16"/>
                      <w:szCs w:val="16"/>
                      <w:lang w:val="en-US"/>
                    </w:rPr>
                    <w:t>n</w:t>
                  </w:r>
                  <w:r w:rsidRPr="00B67D31">
                    <w:rPr>
                      <w:rFonts w:asciiTheme="minorHAnsi" w:hAnsiTheme="minorHAnsi" w:cstheme="minorHAnsi"/>
                      <w:sz w:val="16"/>
                      <w:szCs w:val="16"/>
                      <w:lang w:val="en-US"/>
                    </w:rPr>
                    <w:t>sparent bag for food</w:t>
                  </w:r>
                </w:p>
              </w:tc>
              <w:tc>
                <w:tcPr>
                  <w:tcW w:w="4740" w:type="dxa"/>
                </w:tcPr>
                <w:p w14:paraId="6C6FB28A" w14:textId="77777777" w:rsidR="00163F15" w:rsidRPr="00B67D31" w:rsidRDefault="006D6A3C" w:rsidP="00300921">
                  <w:pPr>
                    <w:spacing w:before="120"/>
                    <w:rPr>
                      <w:rFonts w:asciiTheme="minorHAnsi" w:hAnsiTheme="minorHAnsi" w:cstheme="minorHAnsi"/>
                      <w:sz w:val="16"/>
                      <w:szCs w:val="16"/>
                      <w:lang w:val="en-US"/>
                    </w:rPr>
                  </w:pPr>
                  <w:r w:rsidRPr="00B67D31">
                    <w:rPr>
                      <w:rFonts w:asciiTheme="minorHAnsi" w:hAnsiTheme="minorHAnsi" w:cstheme="minorHAnsi"/>
                      <w:i/>
                      <w:sz w:val="16"/>
                      <w:szCs w:val="16"/>
                      <w:lang w:val="en-US"/>
                    </w:rPr>
                    <w:t xml:space="preserve">All inner bags are new and compounds of low density polyethylene material whose components are approved for food use. The bags are suitable to come into contact with foodstuffs according to the M.D. </w:t>
                  </w:r>
                  <w:r w:rsidRPr="00B67D31">
                    <w:rPr>
                      <w:rFonts w:asciiTheme="minorHAnsi" w:hAnsiTheme="minorHAnsi" w:cstheme="minorHAnsi"/>
                      <w:i/>
                      <w:sz w:val="16"/>
                      <w:szCs w:val="16"/>
                      <w:lang w:val="en-US"/>
                    </w:rPr>
                    <w:lastRenderedPageBreak/>
                    <w:t>21.03.1973. the bags have a minimum thickness of 50 microns. The material respects the limits of global migration and specific migration of the dye, therefore, it can be used in prolonged contact with foods.</w:t>
                  </w:r>
                </w:p>
              </w:tc>
            </w:tr>
            <w:tr w:rsidR="00163F15" w:rsidRPr="002D68C4" w14:paraId="7AA38DB8" w14:textId="77777777" w:rsidTr="00300921">
              <w:tc>
                <w:tcPr>
                  <w:tcW w:w="1087" w:type="dxa"/>
                </w:tcPr>
                <w:p w14:paraId="5D1BBA70" w14:textId="77777777" w:rsidR="00163F15" w:rsidRPr="00B67D31" w:rsidRDefault="008114CB" w:rsidP="00300921">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lastRenderedPageBreak/>
                    <w:t>Seal type</w:t>
                  </w:r>
                </w:p>
              </w:tc>
              <w:tc>
                <w:tcPr>
                  <w:tcW w:w="2943" w:type="dxa"/>
                </w:tcPr>
                <w:p w14:paraId="0BCC41A4" w14:textId="77777777" w:rsidR="008114CB" w:rsidRPr="00B67D31" w:rsidRDefault="008114CB" w:rsidP="00300921">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N° 2 numbered plastic seals, one per each batch</w:t>
                  </w:r>
                </w:p>
                <w:p w14:paraId="35FEFA15" w14:textId="77777777" w:rsidR="00163F15" w:rsidRPr="00B67D31" w:rsidRDefault="008114CB" w:rsidP="00300921">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N° 1 not numbered plastic seal for the drum’s cover</w:t>
                  </w:r>
                </w:p>
              </w:tc>
              <w:tc>
                <w:tcPr>
                  <w:tcW w:w="4740" w:type="dxa"/>
                  <w:vAlign w:val="center"/>
                </w:tcPr>
                <w:p w14:paraId="11CCD8BD" w14:textId="77777777" w:rsidR="00163F15" w:rsidRPr="00B67D31" w:rsidRDefault="00163F15" w:rsidP="00172D78">
                  <w:pPr>
                    <w:spacing w:before="120"/>
                    <w:jc w:val="both"/>
                    <w:rPr>
                      <w:rFonts w:asciiTheme="minorHAnsi" w:hAnsiTheme="minorHAnsi" w:cstheme="minorHAnsi"/>
                      <w:sz w:val="16"/>
                      <w:szCs w:val="16"/>
                      <w:lang w:val="en-US"/>
                    </w:rPr>
                  </w:pPr>
                </w:p>
              </w:tc>
            </w:tr>
          </w:tbl>
          <w:p w14:paraId="6F80BB7C" w14:textId="77777777" w:rsidR="007D27EF"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7D27EF" w:rsidRPr="00B67D31">
              <w:rPr>
                <w:rFonts w:asciiTheme="minorHAnsi" w:hAnsiTheme="minorHAnsi" w:cstheme="minorHAnsi"/>
                <w:i/>
                <w:sz w:val="16"/>
                <w:szCs w:val="16"/>
                <w:lang w:val="en-US"/>
              </w:rPr>
              <w:t xml:space="preserve">Possible variation on demand: </w:t>
            </w:r>
            <w:r w:rsidR="009A54EC" w:rsidRPr="00B67D31">
              <w:rPr>
                <w:rFonts w:asciiTheme="minorHAnsi" w:hAnsiTheme="minorHAnsi" w:cstheme="minorHAnsi"/>
                <w:i/>
                <w:sz w:val="16"/>
                <w:szCs w:val="16"/>
                <w:lang w:val="en-US"/>
              </w:rPr>
              <w:t>G</w:t>
            </w:r>
            <w:r w:rsidR="007D27EF" w:rsidRPr="00B67D31">
              <w:rPr>
                <w:rFonts w:asciiTheme="minorHAnsi" w:hAnsiTheme="minorHAnsi" w:cstheme="minorHAnsi"/>
                <w:i/>
                <w:sz w:val="16"/>
                <w:szCs w:val="16"/>
                <w:lang w:val="en-US"/>
              </w:rPr>
              <w:t xml:space="preserve">rey metal </w:t>
            </w:r>
            <w:r w:rsidR="00E8335F" w:rsidRPr="00B67D31">
              <w:rPr>
                <w:rFonts w:asciiTheme="minorHAnsi" w:hAnsiTheme="minorHAnsi" w:cstheme="minorHAnsi"/>
                <w:i/>
                <w:sz w:val="16"/>
                <w:szCs w:val="16"/>
                <w:lang w:val="en-US"/>
              </w:rPr>
              <w:t>cylindrical</w:t>
            </w:r>
            <w:r w:rsidR="00DF4C35" w:rsidRPr="00B67D31">
              <w:rPr>
                <w:rFonts w:asciiTheme="minorHAnsi" w:hAnsiTheme="minorHAnsi" w:cstheme="minorHAnsi"/>
                <w:i/>
                <w:sz w:val="16"/>
                <w:szCs w:val="16"/>
                <w:lang w:val="en-US"/>
              </w:rPr>
              <w:t xml:space="preserve"> drums, b</w:t>
            </w:r>
            <w:r w:rsidR="007D27EF" w:rsidRPr="00B67D31">
              <w:rPr>
                <w:rFonts w:asciiTheme="minorHAnsi" w:hAnsiTheme="minorHAnsi" w:cstheme="minorHAnsi"/>
                <w:i/>
                <w:sz w:val="16"/>
                <w:szCs w:val="16"/>
                <w:lang w:val="en-US"/>
              </w:rPr>
              <w:t>lue</w:t>
            </w:r>
            <w:r w:rsidR="00DF4C35" w:rsidRPr="00B67D31">
              <w:rPr>
                <w:rFonts w:asciiTheme="minorHAnsi" w:hAnsiTheme="minorHAnsi" w:cstheme="minorHAnsi"/>
                <w:i/>
                <w:sz w:val="16"/>
                <w:szCs w:val="16"/>
                <w:lang w:val="en-US"/>
              </w:rPr>
              <w:t xml:space="preserve"> or green metal conical drums, b</w:t>
            </w:r>
            <w:r w:rsidR="009A54EC" w:rsidRPr="00B67D31">
              <w:rPr>
                <w:rFonts w:asciiTheme="minorHAnsi" w:hAnsiTheme="minorHAnsi" w:cstheme="minorHAnsi"/>
                <w:i/>
                <w:sz w:val="16"/>
                <w:szCs w:val="16"/>
                <w:lang w:val="en-US"/>
              </w:rPr>
              <w:t>lue polyethylene bag, n</w:t>
            </w:r>
            <w:r w:rsidR="007D27EF" w:rsidRPr="00B67D31">
              <w:rPr>
                <w:rFonts w:asciiTheme="minorHAnsi" w:hAnsiTheme="minorHAnsi" w:cstheme="minorHAnsi"/>
                <w:i/>
                <w:sz w:val="16"/>
                <w:szCs w:val="16"/>
                <w:lang w:val="en-US"/>
              </w:rPr>
              <w:t>umbe</w:t>
            </w:r>
            <w:r w:rsidR="00C2305A" w:rsidRPr="00B67D31">
              <w:rPr>
                <w:rFonts w:asciiTheme="minorHAnsi" w:hAnsiTheme="minorHAnsi" w:cstheme="minorHAnsi"/>
                <w:i/>
                <w:sz w:val="16"/>
                <w:szCs w:val="16"/>
                <w:lang w:val="en-US"/>
              </w:rPr>
              <w:t>red plastic seal for the drums</w:t>
            </w:r>
            <w:r w:rsidR="007D27EF" w:rsidRPr="00B67D31">
              <w:rPr>
                <w:rFonts w:asciiTheme="minorHAnsi" w:hAnsiTheme="minorHAnsi" w:cstheme="minorHAnsi"/>
                <w:i/>
                <w:sz w:val="16"/>
                <w:szCs w:val="16"/>
                <w:lang w:val="en-US"/>
              </w:rPr>
              <w:t xml:space="preserve"> cover, </w:t>
            </w:r>
            <w:r w:rsidR="009A54EC" w:rsidRPr="00B67D31">
              <w:rPr>
                <w:rFonts w:asciiTheme="minorHAnsi" w:hAnsiTheme="minorHAnsi" w:cstheme="minorHAnsi"/>
                <w:i/>
                <w:sz w:val="16"/>
                <w:szCs w:val="16"/>
                <w:lang w:val="en-US"/>
              </w:rPr>
              <w:t>n</w:t>
            </w:r>
            <w:r w:rsidR="007D27EF" w:rsidRPr="00B67D31">
              <w:rPr>
                <w:rFonts w:asciiTheme="minorHAnsi" w:hAnsiTheme="minorHAnsi" w:cstheme="minorHAnsi"/>
                <w:i/>
                <w:sz w:val="16"/>
                <w:szCs w:val="16"/>
                <w:lang w:val="en-US"/>
              </w:rPr>
              <w:t>umbered metal seals.</w:t>
            </w:r>
          </w:p>
          <w:p w14:paraId="38A576C3" w14:textId="77777777" w:rsidR="00163F15" w:rsidRPr="00B67D31" w:rsidRDefault="007D27EF" w:rsidP="00172D78">
            <w:pPr>
              <w:spacing w:before="120"/>
              <w:jc w:val="center"/>
              <w:rPr>
                <w:rFonts w:asciiTheme="minorHAnsi" w:hAnsiTheme="minorHAnsi" w:cstheme="minorHAnsi"/>
                <w:b/>
                <w:i/>
                <w:lang w:val="en-US"/>
              </w:rPr>
            </w:pPr>
            <w:r w:rsidRPr="00B67D31">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B67D31" w14:paraId="79DFE8BA" w14:textId="77777777" w:rsidTr="00583DB6">
              <w:trPr>
                <w:trHeight w:val="242"/>
                <w:jc w:val="center"/>
              </w:trPr>
              <w:tc>
                <w:tcPr>
                  <w:tcW w:w="1129" w:type="dxa"/>
                </w:tcPr>
                <w:p w14:paraId="3EC9F447" w14:textId="77777777" w:rsidR="00163F15" w:rsidRPr="00B67D31" w:rsidRDefault="007D27EF"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Gross weigh</w:t>
                  </w:r>
                  <w:r w:rsidR="00CF25D6" w:rsidRPr="00B67D31">
                    <w:rPr>
                      <w:rFonts w:asciiTheme="minorHAnsi" w:hAnsiTheme="minorHAnsi" w:cstheme="minorHAnsi"/>
                      <w:sz w:val="16"/>
                      <w:szCs w:val="16"/>
                      <w:lang w:val="en-US"/>
                    </w:rPr>
                    <w:t>t</w:t>
                  </w:r>
                </w:p>
              </w:tc>
              <w:tc>
                <w:tcPr>
                  <w:tcW w:w="2977" w:type="dxa"/>
                </w:tcPr>
                <w:p w14:paraId="64AD0EAC" w14:textId="77777777" w:rsidR="00163F15" w:rsidRPr="00B67D31" w:rsidRDefault="00163F15"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2</w:t>
                  </w:r>
                  <w:r w:rsidR="00F66929" w:rsidRPr="00B67D31">
                    <w:rPr>
                      <w:rFonts w:asciiTheme="minorHAnsi" w:hAnsiTheme="minorHAnsi" w:cstheme="minorHAnsi"/>
                      <w:sz w:val="16"/>
                      <w:szCs w:val="16"/>
                      <w:lang w:val="en-US"/>
                    </w:rPr>
                    <w:t>1</w:t>
                  </w:r>
                  <w:r w:rsidRPr="00B67D31">
                    <w:rPr>
                      <w:rFonts w:asciiTheme="minorHAnsi" w:hAnsiTheme="minorHAnsi" w:cstheme="minorHAnsi"/>
                      <w:sz w:val="16"/>
                      <w:szCs w:val="16"/>
                      <w:lang w:val="en-US"/>
                    </w:rPr>
                    <w:t xml:space="preserve"> Kg.</w:t>
                  </w:r>
                </w:p>
              </w:tc>
              <w:tc>
                <w:tcPr>
                  <w:tcW w:w="4607" w:type="dxa"/>
                  <w:vAlign w:val="center"/>
                </w:tcPr>
                <w:p w14:paraId="5E18D63E" w14:textId="77777777" w:rsidR="00163F15" w:rsidRPr="00B67D31" w:rsidRDefault="00163F15" w:rsidP="00172D78">
                  <w:pPr>
                    <w:spacing w:before="120"/>
                    <w:jc w:val="both"/>
                    <w:rPr>
                      <w:rFonts w:asciiTheme="minorHAnsi" w:hAnsiTheme="minorHAnsi" w:cstheme="minorHAnsi"/>
                      <w:sz w:val="16"/>
                      <w:szCs w:val="16"/>
                      <w:lang w:val="en-US"/>
                    </w:rPr>
                  </w:pPr>
                </w:p>
              </w:tc>
            </w:tr>
            <w:tr w:rsidR="00163F15" w:rsidRPr="00B67D31" w14:paraId="07FD73E2" w14:textId="77777777" w:rsidTr="00583DB6">
              <w:trPr>
                <w:trHeight w:val="262"/>
                <w:jc w:val="center"/>
              </w:trPr>
              <w:tc>
                <w:tcPr>
                  <w:tcW w:w="1129" w:type="dxa"/>
                </w:tcPr>
                <w:p w14:paraId="1DF03077" w14:textId="77777777" w:rsidR="00163F15" w:rsidRPr="00B67D31" w:rsidRDefault="007D27EF"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Net weigh</w:t>
                  </w:r>
                  <w:r w:rsidR="00CF25D6" w:rsidRPr="00B67D31">
                    <w:rPr>
                      <w:rFonts w:asciiTheme="minorHAnsi" w:hAnsiTheme="minorHAnsi" w:cstheme="minorHAnsi"/>
                      <w:sz w:val="16"/>
                      <w:szCs w:val="16"/>
                      <w:lang w:val="en-US"/>
                    </w:rPr>
                    <w:t>t</w:t>
                  </w:r>
                </w:p>
              </w:tc>
              <w:tc>
                <w:tcPr>
                  <w:tcW w:w="2977" w:type="dxa"/>
                </w:tcPr>
                <w:p w14:paraId="228019AD" w14:textId="77777777" w:rsidR="00163F15" w:rsidRPr="00B67D31" w:rsidRDefault="00F66929"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20</w:t>
                  </w:r>
                  <w:r w:rsidR="00163F15" w:rsidRPr="00B67D31">
                    <w:rPr>
                      <w:rFonts w:asciiTheme="minorHAnsi" w:hAnsiTheme="minorHAnsi" w:cstheme="minorHAnsi"/>
                      <w:sz w:val="16"/>
                      <w:szCs w:val="16"/>
                      <w:lang w:val="en-US"/>
                    </w:rPr>
                    <w:t xml:space="preserve"> Kg. ± 1 %</w:t>
                  </w:r>
                </w:p>
              </w:tc>
              <w:tc>
                <w:tcPr>
                  <w:tcW w:w="4607" w:type="dxa"/>
                  <w:vAlign w:val="center"/>
                </w:tcPr>
                <w:p w14:paraId="2765D086" w14:textId="77777777" w:rsidR="00163F15" w:rsidRPr="00B67D31" w:rsidRDefault="00163F15" w:rsidP="00172D78">
                  <w:pPr>
                    <w:spacing w:before="120"/>
                    <w:jc w:val="both"/>
                    <w:rPr>
                      <w:rFonts w:asciiTheme="minorHAnsi" w:hAnsiTheme="minorHAnsi" w:cstheme="minorHAnsi"/>
                      <w:sz w:val="16"/>
                      <w:szCs w:val="16"/>
                      <w:lang w:val="en-US"/>
                    </w:rPr>
                  </w:pPr>
                </w:p>
              </w:tc>
            </w:tr>
            <w:tr w:rsidR="00163F15" w:rsidRPr="002D68C4" w14:paraId="0218A5E3" w14:textId="77777777" w:rsidTr="00583DB6">
              <w:trPr>
                <w:trHeight w:val="1477"/>
                <w:jc w:val="center"/>
              </w:trPr>
              <w:tc>
                <w:tcPr>
                  <w:tcW w:w="1129" w:type="dxa"/>
                </w:tcPr>
                <w:p w14:paraId="2153585B" w14:textId="77777777" w:rsidR="00163F15" w:rsidRPr="00B67D31" w:rsidRDefault="009A5C78"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Packaging</w:t>
                  </w:r>
                </w:p>
              </w:tc>
              <w:tc>
                <w:tcPr>
                  <w:tcW w:w="2977" w:type="dxa"/>
                </w:tcPr>
                <w:p w14:paraId="157157D4" w14:textId="77777777" w:rsidR="00163F15" w:rsidRPr="00B67D31" w:rsidRDefault="007D27EF"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Plastic pails (NEW)</w:t>
                  </w:r>
                </w:p>
              </w:tc>
              <w:tc>
                <w:tcPr>
                  <w:tcW w:w="4607" w:type="dxa"/>
                  <w:vAlign w:val="center"/>
                </w:tcPr>
                <w:p w14:paraId="38431F68" w14:textId="77777777" w:rsidR="00163F15" w:rsidRPr="00B67D31" w:rsidRDefault="00210CA4" w:rsidP="00172D78">
                  <w:pPr>
                    <w:spacing w:before="120"/>
                    <w:jc w:val="both"/>
                    <w:rPr>
                      <w:rFonts w:asciiTheme="minorHAnsi" w:hAnsiTheme="minorHAnsi" w:cstheme="minorHAnsi"/>
                      <w:i/>
                      <w:sz w:val="16"/>
                      <w:szCs w:val="16"/>
                      <w:lang w:val="en-US"/>
                    </w:rPr>
                  </w:pPr>
                  <w:r w:rsidRPr="00B67D31">
                    <w:rPr>
                      <w:rFonts w:asciiTheme="minorHAnsi" w:hAnsiTheme="minorHAnsi" w:cstheme="minorHAnsi"/>
                      <w:i/>
                      <w:sz w:val="16"/>
                      <w:szCs w:val="16"/>
                      <w:lang w:val="en-US"/>
                    </w:rPr>
                    <w:t xml:space="preserve">Plastic pails, as per the technical sheet provided </w:t>
                  </w:r>
                  <w:r w:rsidR="009A54EC" w:rsidRPr="00B67D31">
                    <w:rPr>
                      <w:rFonts w:asciiTheme="minorHAnsi" w:hAnsiTheme="minorHAnsi" w:cstheme="minorHAnsi"/>
                      <w:i/>
                      <w:sz w:val="16"/>
                      <w:szCs w:val="16"/>
                      <w:lang w:val="en-US"/>
                    </w:rPr>
                    <w:t xml:space="preserve">to </w:t>
                  </w:r>
                  <w:r w:rsidRPr="00B67D31">
                    <w:rPr>
                      <w:rFonts w:asciiTheme="minorHAnsi" w:hAnsiTheme="minorHAnsi" w:cstheme="minorHAnsi"/>
                      <w:i/>
                      <w:sz w:val="16"/>
                      <w:szCs w:val="16"/>
                      <w:lang w:val="en-US"/>
                    </w:rPr>
                    <w:t>us by the supplier, are produced with materials and dyes sui</w:t>
                  </w:r>
                  <w:r w:rsidR="00C2305A" w:rsidRPr="00B67D31">
                    <w:rPr>
                      <w:rFonts w:asciiTheme="minorHAnsi" w:hAnsiTheme="minorHAnsi" w:cstheme="minorHAnsi"/>
                      <w:i/>
                      <w:sz w:val="16"/>
                      <w:szCs w:val="16"/>
                      <w:lang w:val="en-US"/>
                    </w:rPr>
                    <w:t>t</w:t>
                  </w:r>
                  <w:r w:rsidRPr="00B67D31">
                    <w:rPr>
                      <w:rFonts w:asciiTheme="minorHAnsi" w:hAnsiTheme="minorHAnsi" w:cstheme="minorHAnsi"/>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2D68C4" w14:paraId="6E5F330F" w14:textId="77777777" w:rsidTr="00583DB6">
              <w:trPr>
                <w:trHeight w:val="790"/>
                <w:jc w:val="center"/>
              </w:trPr>
              <w:tc>
                <w:tcPr>
                  <w:tcW w:w="1129" w:type="dxa"/>
                </w:tcPr>
                <w:p w14:paraId="06A0A56C" w14:textId="77777777" w:rsidR="00163F15" w:rsidRPr="00B67D31" w:rsidRDefault="007D27EF"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Seal type</w:t>
                  </w:r>
                </w:p>
              </w:tc>
              <w:tc>
                <w:tcPr>
                  <w:tcW w:w="2977" w:type="dxa"/>
                </w:tcPr>
                <w:p w14:paraId="5BF6DD4D" w14:textId="77777777" w:rsidR="00163F15" w:rsidRPr="00B67D31" w:rsidRDefault="007D27EF" w:rsidP="00583DB6">
                  <w:pPr>
                    <w:spacing w:before="120"/>
                    <w:rPr>
                      <w:rFonts w:asciiTheme="minorHAnsi" w:hAnsiTheme="minorHAnsi" w:cstheme="minorHAnsi"/>
                      <w:sz w:val="16"/>
                      <w:szCs w:val="16"/>
                      <w:lang w:val="en-US"/>
                    </w:rPr>
                  </w:pPr>
                  <w:r w:rsidRPr="00B67D31">
                    <w:rPr>
                      <w:rFonts w:asciiTheme="minorHAnsi" w:hAnsiTheme="minorHAnsi" w:cstheme="minorHAnsi"/>
                      <w:sz w:val="16"/>
                      <w:szCs w:val="16"/>
                      <w:lang w:val="en-US"/>
                    </w:rPr>
                    <w:t>Lid pressure closure with a warranty seal</w:t>
                  </w:r>
                </w:p>
              </w:tc>
              <w:tc>
                <w:tcPr>
                  <w:tcW w:w="4607" w:type="dxa"/>
                  <w:vAlign w:val="center"/>
                </w:tcPr>
                <w:p w14:paraId="2894C53B" w14:textId="77777777" w:rsidR="00163F15" w:rsidRPr="00B67D31" w:rsidRDefault="00163F15" w:rsidP="00172D78">
                  <w:pPr>
                    <w:spacing w:before="120"/>
                    <w:jc w:val="both"/>
                    <w:rPr>
                      <w:rFonts w:asciiTheme="minorHAnsi" w:hAnsiTheme="minorHAnsi" w:cstheme="minorHAnsi"/>
                      <w:sz w:val="16"/>
                      <w:szCs w:val="16"/>
                      <w:lang w:val="en-US"/>
                    </w:rPr>
                  </w:pPr>
                </w:p>
              </w:tc>
            </w:tr>
          </w:tbl>
          <w:p w14:paraId="5536C35B" w14:textId="77777777" w:rsidR="009A54EC" w:rsidRPr="00B67D31" w:rsidRDefault="009A54EC" w:rsidP="00172D78">
            <w:pPr>
              <w:spacing w:before="120"/>
              <w:jc w:val="center"/>
              <w:rPr>
                <w:rFonts w:asciiTheme="minorHAnsi" w:hAnsiTheme="minorHAnsi" w:cstheme="minorHAnsi"/>
                <w:i/>
                <w:lang w:val="en-US"/>
              </w:rPr>
            </w:pPr>
          </w:p>
          <w:p w14:paraId="30F14C1B" w14:textId="77777777" w:rsidR="00D95F21" w:rsidRPr="00B67D31" w:rsidRDefault="00E73CA1" w:rsidP="00172D78">
            <w:pPr>
              <w:spacing w:before="120"/>
              <w:jc w:val="center"/>
              <w:rPr>
                <w:rFonts w:asciiTheme="minorHAnsi" w:hAnsiTheme="minorHAnsi" w:cstheme="minorHAnsi"/>
                <w:b/>
                <w:i/>
                <w:lang w:val="en-US"/>
              </w:rPr>
            </w:pPr>
            <w:r w:rsidRPr="00B67D31">
              <w:rPr>
                <w:rFonts w:asciiTheme="minorHAnsi" w:hAnsiTheme="minorHAnsi" w:cstheme="minorHAnsi"/>
                <w:b/>
                <w:i/>
                <w:lang w:val="en-US"/>
              </w:rPr>
              <w:t xml:space="preserve">Other </w:t>
            </w:r>
            <w:r w:rsidR="0069659C" w:rsidRPr="00B67D31">
              <w:rPr>
                <w:rFonts w:asciiTheme="minorHAnsi" w:hAnsiTheme="minorHAnsi" w:cstheme="minorHAnsi"/>
                <w:b/>
                <w:i/>
                <w:lang w:val="en-US"/>
              </w:rPr>
              <w:t>packaging’s</w:t>
            </w:r>
          </w:p>
          <w:p w14:paraId="34017DAD" w14:textId="77777777" w:rsidR="00E73CA1" w:rsidRPr="00B67D31" w:rsidRDefault="00F6263E" w:rsidP="00F6263E">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E73CA1" w:rsidRPr="00B67D31">
              <w:rPr>
                <w:rFonts w:asciiTheme="minorHAnsi" w:hAnsiTheme="minorHAnsi" w:cstheme="minorHAnsi"/>
                <w:lang w:val="en-US"/>
              </w:rPr>
              <w:t xml:space="preserve">On customer request the product </w:t>
            </w:r>
            <w:r w:rsidR="009A54EC" w:rsidRPr="00B67D31">
              <w:rPr>
                <w:rFonts w:asciiTheme="minorHAnsi" w:hAnsiTheme="minorHAnsi" w:cstheme="minorHAnsi"/>
                <w:lang w:val="en-US"/>
              </w:rPr>
              <w:t>may</w:t>
            </w:r>
            <w:r w:rsidR="00E73CA1" w:rsidRPr="00B67D31">
              <w:rPr>
                <w:rFonts w:asciiTheme="minorHAnsi" w:hAnsiTheme="minorHAnsi" w:cstheme="minorHAnsi"/>
                <w:lang w:val="en-US"/>
              </w:rPr>
              <w:t xml:space="preserve"> also </w:t>
            </w:r>
            <w:r w:rsidR="009A54EC" w:rsidRPr="00B67D31">
              <w:rPr>
                <w:rFonts w:asciiTheme="minorHAnsi" w:hAnsiTheme="minorHAnsi" w:cstheme="minorHAnsi"/>
                <w:lang w:val="en-US"/>
              </w:rPr>
              <w:t>be pack</w:t>
            </w:r>
            <w:r w:rsidR="00E73CA1" w:rsidRPr="00B67D31">
              <w:rPr>
                <w:rFonts w:asciiTheme="minorHAnsi" w:hAnsiTheme="minorHAnsi" w:cstheme="minorHAnsi"/>
                <w:lang w:val="en-US"/>
              </w:rPr>
              <w:t>ed in Octabins or aseptic bags (in drums or in carton boxes)</w:t>
            </w:r>
          </w:p>
          <w:p w14:paraId="383F35D5" w14:textId="77777777" w:rsidR="00E73CA1" w:rsidRPr="00B67D31" w:rsidRDefault="007624DE" w:rsidP="007624DE">
            <w:pPr>
              <w:spacing w:before="120"/>
              <w:ind w:left="318" w:hanging="318"/>
              <w:rPr>
                <w:rFonts w:asciiTheme="minorHAnsi" w:hAnsiTheme="minorHAnsi" w:cstheme="minorHAnsi"/>
                <w:b/>
                <w:lang w:val="en-US"/>
              </w:rPr>
            </w:pPr>
            <w:r w:rsidRPr="00B67D31">
              <w:rPr>
                <w:rFonts w:asciiTheme="minorHAnsi" w:hAnsiTheme="minorHAnsi" w:cstheme="minorHAnsi"/>
                <w:b/>
                <w:lang w:val="en-US"/>
              </w:rPr>
              <w:t>5a</w:t>
            </w:r>
            <w:r w:rsidRPr="00B67D31">
              <w:rPr>
                <w:rFonts w:asciiTheme="minorHAnsi" w:hAnsiTheme="minorHAnsi" w:cstheme="minorHAnsi"/>
                <w:b/>
                <w:lang w:val="en-US"/>
              </w:rPr>
              <w:tab/>
            </w:r>
            <w:r w:rsidR="00E73CA1" w:rsidRPr="00B67D31">
              <w:rPr>
                <w:rFonts w:asciiTheme="minorHAnsi" w:hAnsiTheme="minorHAnsi" w:cstheme="minorHAnsi"/>
                <w:b/>
                <w:lang w:val="en-US"/>
              </w:rPr>
              <w:t>Labeling</w:t>
            </w:r>
          </w:p>
          <w:p w14:paraId="6C00FA01" w14:textId="77777777" w:rsidR="00E73CA1" w:rsidRPr="00B67D31" w:rsidRDefault="00F6263E" w:rsidP="00F6263E">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E73CA1" w:rsidRPr="00B67D31">
              <w:rPr>
                <w:rFonts w:asciiTheme="minorHAnsi" w:hAnsiTheme="minorHAnsi" w:cstheme="minorHAnsi"/>
                <w:lang w:val="en-US"/>
              </w:rPr>
              <w:t>The external package is supplied with a label giving at least the following information:</w:t>
            </w:r>
          </w:p>
          <w:p w14:paraId="7C83D918"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Product name (with indication</w:t>
            </w:r>
            <w:r w:rsidRPr="00B67D31">
              <w:rPr>
                <w:rFonts w:asciiTheme="minorHAnsi" w:hAnsiTheme="minorHAnsi" w:cstheme="minorHAnsi"/>
                <w:i/>
                <w:lang w:val="en-US"/>
              </w:rPr>
              <w:t xml:space="preserve"> of origin coming from </w:t>
            </w:r>
            <w:r w:rsidR="009A54EC" w:rsidRPr="00B67D31">
              <w:rPr>
                <w:rFonts w:asciiTheme="minorHAnsi" w:hAnsiTheme="minorHAnsi" w:cstheme="minorHAnsi"/>
                <w:i/>
                <w:lang w:val="en-US"/>
              </w:rPr>
              <w:t>o</w:t>
            </w:r>
            <w:r w:rsidRPr="00B67D31">
              <w:rPr>
                <w:rFonts w:asciiTheme="minorHAnsi" w:hAnsiTheme="minorHAnsi" w:cstheme="minorHAnsi"/>
                <w:i/>
                <w:lang w:val="en-US"/>
              </w:rPr>
              <w:t>rganic farming</w:t>
            </w:r>
            <w:r w:rsidRPr="00B67D31">
              <w:rPr>
                <w:rFonts w:asciiTheme="minorHAnsi" w:hAnsiTheme="minorHAnsi" w:cstheme="minorHAnsi"/>
                <w:lang w:val="en-US"/>
              </w:rPr>
              <w:t>):</w:t>
            </w:r>
          </w:p>
          <w:p w14:paraId="692C5ABD"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Indication of batch:</w:t>
            </w:r>
          </w:p>
          <w:p w14:paraId="65A1E996"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Ingredients:</w:t>
            </w:r>
          </w:p>
          <w:p w14:paraId="0F8B1309"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Producer name:</w:t>
            </w:r>
          </w:p>
          <w:p w14:paraId="6565F731"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Production date:</w:t>
            </w:r>
          </w:p>
          <w:p w14:paraId="13C8F21D"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Packaging date:</w:t>
            </w:r>
          </w:p>
          <w:p w14:paraId="1EFCF7D0"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Expiry date:</w:t>
            </w:r>
          </w:p>
          <w:p w14:paraId="69BB9FA8"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Net Weigh</w:t>
            </w:r>
            <w:r w:rsidR="00CF25D6" w:rsidRPr="00B67D31">
              <w:rPr>
                <w:rFonts w:asciiTheme="minorHAnsi" w:hAnsiTheme="minorHAnsi" w:cstheme="minorHAnsi"/>
                <w:lang w:val="en-US"/>
              </w:rPr>
              <w:t>t</w:t>
            </w:r>
            <w:r w:rsidRPr="00B67D31">
              <w:rPr>
                <w:rFonts w:asciiTheme="minorHAnsi" w:hAnsiTheme="minorHAnsi" w:cstheme="minorHAnsi"/>
                <w:lang w:val="en-US"/>
              </w:rPr>
              <w:t xml:space="preserve"> (Kg.):</w:t>
            </w:r>
          </w:p>
          <w:p w14:paraId="5DE8D99B"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Gross weigh</w:t>
            </w:r>
            <w:r w:rsidR="00CF25D6" w:rsidRPr="00B67D31">
              <w:rPr>
                <w:rFonts w:asciiTheme="minorHAnsi" w:hAnsiTheme="minorHAnsi" w:cstheme="minorHAnsi"/>
                <w:lang w:val="en-US"/>
              </w:rPr>
              <w:t>t</w:t>
            </w:r>
            <w:r w:rsidRPr="00B67D31">
              <w:rPr>
                <w:rFonts w:asciiTheme="minorHAnsi" w:hAnsiTheme="minorHAnsi" w:cstheme="minorHAnsi"/>
                <w:lang w:val="en-US"/>
              </w:rPr>
              <w:t xml:space="preserve"> (Kg.):</w:t>
            </w:r>
          </w:p>
          <w:p w14:paraId="48F0E686" w14:textId="77777777" w:rsidR="00E73CA1" w:rsidRPr="00B67D31"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B67D31">
              <w:rPr>
                <w:rFonts w:asciiTheme="minorHAnsi" w:hAnsiTheme="minorHAnsi" w:cstheme="minorHAnsi"/>
                <w:lang w:val="en-US"/>
              </w:rPr>
              <w:t>Storage conditions:</w:t>
            </w:r>
          </w:p>
          <w:p w14:paraId="5CC88D00" w14:textId="77777777" w:rsidR="00E73CA1" w:rsidRPr="00B67D31" w:rsidRDefault="00F6263E" w:rsidP="00583DB6">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C2305A" w:rsidRPr="00B67D31">
              <w:rPr>
                <w:rFonts w:asciiTheme="minorHAnsi" w:hAnsiTheme="minorHAnsi" w:cstheme="minorHAnsi"/>
                <w:lang w:val="en-US"/>
              </w:rPr>
              <w:t>O</w:t>
            </w:r>
            <w:r w:rsidR="00E73CA1" w:rsidRPr="00B67D31">
              <w:rPr>
                <w:rFonts w:asciiTheme="minorHAnsi" w:hAnsiTheme="minorHAnsi" w:cstheme="minorHAnsi"/>
                <w:lang w:val="en-US"/>
              </w:rPr>
              <w:t>n customer requ</w:t>
            </w:r>
            <w:r w:rsidR="00C2305A" w:rsidRPr="00B67D31">
              <w:rPr>
                <w:rFonts w:asciiTheme="minorHAnsi" w:hAnsiTheme="minorHAnsi" w:cstheme="minorHAnsi"/>
                <w:lang w:val="en-US"/>
              </w:rPr>
              <w:t>est and approval by Agrumi-Gel S</w:t>
            </w:r>
            <w:r w:rsidR="00E73CA1" w:rsidRPr="00B67D31">
              <w:rPr>
                <w:rFonts w:asciiTheme="minorHAnsi" w:hAnsiTheme="minorHAnsi" w:cstheme="minorHAnsi"/>
                <w:lang w:val="en-US"/>
              </w:rPr>
              <w:t xml:space="preserve">.r.l. the label </w:t>
            </w:r>
            <w:r w:rsidR="00482084" w:rsidRPr="00B67D31">
              <w:rPr>
                <w:rFonts w:asciiTheme="minorHAnsi" w:hAnsiTheme="minorHAnsi" w:cstheme="minorHAnsi"/>
                <w:lang w:val="en-US"/>
              </w:rPr>
              <w:t>may bear</w:t>
            </w:r>
            <w:r w:rsidR="00E73CA1" w:rsidRPr="00B67D31">
              <w:rPr>
                <w:rFonts w:asciiTheme="minorHAnsi" w:hAnsiTheme="minorHAnsi" w:cstheme="minorHAnsi"/>
                <w:lang w:val="en-US"/>
              </w:rPr>
              <w:t xml:space="preserve"> more information.</w:t>
            </w:r>
          </w:p>
          <w:p w14:paraId="14D62F8A" w14:textId="77777777" w:rsidR="00163F15" w:rsidRPr="00B67D31" w:rsidRDefault="00E73CA1" w:rsidP="001C4F19">
            <w:pPr>
              <w:spacing w:before="120"/>
              <w:jc w:val="center"/>
              <w:rPr>
                <w:rFonts w:asciiTheme="minorHAnsi" w:hAnsiTheme="minorHAnsi" w:cstheme="minorHAnsi"/>
                <w:b/>
                <w:lang w:val="en-US"/>
              </w:rPr>
            </w:pPr>
            <w:r w:rsidRPr="00B67D31">
              <w:rPr>
                <w:rFonts w:asciiTheme="minorHAnsi" w:hAnsiTheme="minorHAnsi" w:cstheme="minorHAnsi"/>
                <w:b/>
                <w:lang w:val="en-US"/>
              </w:rPr>
              <w:t>General Notes</w:t>
            </w:r>
          </w:p>
          <w:p w14:paraId="77EA823E" w14:textId="77777777" w:rsidR="00E73CA1"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E73CA1" w:rsidRPr="00B67D31">
              <w:rPr>
                <w:rFonts w:asciiTheme="minorHAnsi" w:hAnsiTheme="minorHAnsi" w:cstheme="minorHAnsi"/>
                <w:i/>
                <w:sz w:val="16"/>
                <w:szCs w:val="16"/>
                <w:lang w:val="en-US"/>
              </w:rPr>
              <w:t xml:space="preserve">The product in drums </w:t>
            </w:r>
            <w:r w:rsidR="00482084" w:rsidRPr="00B67D31">
              <w:rPr>
                <w:rFonts w:asciiTheme="minorHAnsi" w:hAnsiTheme="minorHAnsi" w:cstheme="minorHAnsi"/>
                <w:i/>
                <w:sz w:val="16"/>
                <w:szCs w:val="16"/>
                <w:lang w:val="en-US"/>
              </w:rPr>
              <w:t>may</w:t>
            </w:r>
            <w:r w:rsidR="00E73CA1" w:rsidRPr="00B67D31">
              <w:rPr>
                <w:rFonts w:asciiTheme="minorHAnsi" w:hAnsiTheme="minorHAnsi" w:cstheme="minorHAnsi"/>
                <w:i/>
                <w:sz w:val="16"/>
                <w:szCs w:val="16"/>
                <w:lang w:val="en-US"/>
              </w:rPr>
              <w:t xml:space="preserve"> also be supplied without pallets. The </w:t>
            </w:r>
            <w:r w:rsidR="00482084" w:rsidRPr="00B67D31">
              <w:rPr>
                <w:rFonts w:asciiTheme="minorHAnsi" w:hAnsiTheme="minorHAnsi" w:cstheme="minorHAnsi"/>
                <w:i/>
                <w:sz w:val="16"/>
                <w:szCs w:val="16"/>
                <w:lang w:val="en-US"/>
              </w:rPr>
              <w:t>final</w:t>
            </w:r>
            <w:r w:rsidR="00E73CA1" w:rsidRPr="00B67D31">
              <w:rPr>
                <w:rFonts w:asciiTheme="minorHAnsi" w:hAnsiTheme="minorHAnsi" w:cstheme="minorHAnsi"/>
                <w:i/>
                <w:sz w:val="16"/>
                <w:szCs w:val="16"/>
                <w:lang w:val="en-US"/>
              </w:rPr>
              <w:t xml:space="preserve"> products supplied on pallets are secured </w:t>
            </w:r>
            <w:r w:rsidR="009A54EC" w:rsidRPr="00B67D31">
              <w:rPr>
                <w:rFonts w:asciiTheme="minorHAnsi" w:hAnsiTheme="minorHAnsi" w:cstheme="minorHAnsi"/>
                <w:i/>
                <w:sz w:val="16"/>
                <w:szCs w:val="16"/>
                <w:lang w:val="en-US"/>
              </w:rPr>
              <w:t>by</w:t>
            </w:r>
            <w:r w:rsidR="00E73CA1" w:rsidRPr="00B67D31">
              <w:rPr>
                <w:rFonts w:asciiTheme="minorHAnsi" w:hAnsiTheme="minorHAnsi" w:cstheme="minorHAnsi"/>
                <w:i/>
                <w:sz w:val="16"/>
                <w:szCs w:val="16"/>
                <w:lang w:val="en-US"/>
              </w:rPr>
              <w:t xml:space="preserve"> strapp</w:t>
            </w:r>
            <w:r w:rsidR="00454F59" w:rsidRPr="00B67D31">
              <w:rPr>
                <w:rFonts w:asciiTheme="minorHAnsi" w:hAnsiTheme="minorHAnsi" w:cstheme="minorHAnsi"/>
                <w:i/>
                <w:sz w:val="16"/>
                <w:szCs w:val="16"/>
                <w:lang w:val="en-US"/>
              </w:rPr>
              <w:t>ing and wrapping</w:t>
            </w:r>
            <w:r w:rsidR="00482084" w:rsidRPr="00B67D31">
              <w:rPr>
                <w:rFonts w:asciiTheme="minorHAnsi" w:hAnsiTheme="minorHAnsi" w:cstheme="minorHAnsi"/>
                <w:i/>
                <w:sz w:val="16"/>
                <w:szCs w:val="16"/>
                <w:lang w:val="en-US"/>
              </w:rPr>
              <w:t xml:space="preserve"> material</w:t>
            </w:r>
            <w:r w:rsidR="00E73CA1" w:rsidRPr="00B67D31">
              <w:rPr>
                <w:rFonts w:asciiTheme="minorHAnsi" w:hAnsiTheme="minorHAnsi" w:cstheme="minorHAnsi"/>
                <w:i/>
                <w:sz w:val="16"/>
                <w:szCs w:val="16"/>
                <w:lang w:val="en-US"/>
              </w:rPr>
              <w:t xml:space="preserve">. The pallets are in good conditions, they are free from splinters and free of obvious signs of moisture and molds. </w:t>
            </w:r>
            <w:r w:rsidR="00482084" w:rsidRPr="00B67D31">
              <w:rPr>
                <w:rFonts w:asciiTheme="minorHAnsi" w:hAnsiTheme="minorHAnsi" w:cstheme="minorHAnsi"/>
                <w:i/>
                <w:sz w:val="16"/>
                <w:szCs w:val="16"/>
                <w:lang w:val="en-US"/>
              </w:rPr>
              <w:t xml:space="preserve">They are free of </w:t>
            </w:r>
            <w:r w:rsidR="00E73CA1" w:rsidRPr="00B67D31">
              <w:rPr>
                <w:rFonts w:asciiTheme="minorHAnsi" w:hAnsiTheme="minorHAnsi" w:cstheme="minorHAnsi"/>
                <w:i/>
                <w:sz w:val="16"/>
                <w:szCs w:val="16"/>
                <w:lang w:val="en-US"/>
              </w:rPr>
              <w:t xml:space="preserve">protruding </w:t>
            </w:r>
            <w:r w:rsidR="00482084" w:rsidRPr="00B67D31">
              <w:rPr>
                <w:rFonts w:asciiTheme="minorHAnsi" w:hAnsiTheme="minorHAnsi" w:cstheme="minorHAnsi"/>
                <w:i/>
                <w:sz w:val="16"/>
                <w:szCs w:val="16"/>
                <w:lang w:val="en-US"/>
              </w:rPr>
              <w:t xml:space="preserve">or easily removable </w:t>
            </w:r>
            <w:r w:rsidR="00E73CA1" w:rsidRPr="00B67D31">
              <w:rPr>
                <w:rFonts w:asciiTheme="minorHAnsi" w:hAnsiTheme="minorHAnsi" w:cstheme="minorHAnsi"/>
                <w:i/>
                <w:sz w:val="16"/>
                <w:szCs w:val="16"/>
                <w:lang w:val="en-US"/>
              </w:rPr>
              <w:t xml:space="preserve">nails. </w:t>
            </w:r>
          </w:p>
          <w:p w14:paraId="7A937ECE" w14:textId="77777777" w:rsidR="00E73CA1"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E73CA1" w:rsidRPr="00B67D31">
              <w:rPr>
                <w:rFonts w:asciiTheme="minorHAnsi" w:hAnsiTheme="minorHAnsi" w:cstheme="minorHAnsi"/>
                <w:i/>
                <w:sz w:val="16"/>
                <w:szCs w:val="16"/>
                <w:lang w:val="en-US"/>
              </w:rPr>
              <w:t xml:space="preserve">To ensure the maximum safety during all phases of transportation and handling, all packaging are suitable for food and specifically designed for its intended use. </w:t>
            </w:r>
          </w:p>
          <w:p w14:paraId="07748F76" w14:textId="77777777" w:rsidR="00E73CA1" w:rsidRPr="00B67D31" w:rsidRDefault="00F6263E" w:rsidP="00F6263E">
            <w:pPr>
              <w:spacing w:before="120"/>
              <w:ind w:left="318" w:hanging="284"/>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E73CA1" w:rsidRPr="00B67D31">
              <w:rPr>
                <w:rFonts w:asciiTheme="minorHAnsi" w:hAnsiTheme="minorHAnsi" w:cstheme="minorHAnsi"/>
                <w:i/>
                <w:sz w:val="16"/>
                <w:szCs w:val="16"/>
                <w:lang w:val="en-US"/>
              </w:rPr>
              <w:t xml:space="preserve">For each type </w:t>
            </w:r>
            <w:r w:rsidR="00CA304A" w:rsidRPr="00B67D31">
              <w:rPr>
                <w:rFonts w:asciiTheme="minorHAnsi" w:hAnsiTheme="minorHAnsi" w:cstheme="minorHAnsi"/>
                <w:i/>
                <w:sz w:val="16"/>
                <w:szCs w:val="16"/>
                <w:lang w:val="en-US"/>
              </w:rPr>
              <w:t>of</w:t>
            </w:r>
            <w:r w:rsidR="00E73CA1" w:rsidRPr="00B67D31">
              <w:rPr>
                <w:rFonts w:asciiTheme="minorHAnsi" w:hAnsiTheme="minorHAnsi" w:cstheme="minorHAnsi"/>
                <w:i/>
                <w:sz w:val="16"/>
                <w:szCs w:val="16"/>
                <w:lang w:val="en-US"/>
              </w:rPr>
              <w:t xml:space="preserve"> packaging </w:t>
            </w:r>
            <w:r w:rsidR="009A54EC" w:rsidRPr="00B67D31">
              <w:rPr>
                <w:rFonts w:asciiTheme="minorHAnsi" w:hAnsiTheme="minorHAnsi" w:cstheme="minorHAnsi"/>
                <w:i/>
                <w:sz w:val="16"/>
                <w:szCs w:val="16"/>
                <w:lang w:val="en-US"/>
              </w:rPr>
              <w:t xml:space="preserve">a system </w:t>
            </w:r>
            <w:r w:rsidR="00E73CA1" w:rsidRPr="00B67D31">
              <w:rPr>
                <w:rFonts w:asciiTheme="minorHAnsi" w:hAnsiTheme="minorHAnsi" w:cstheme="minorHAnsi"/>
                <w:i/>
                <w:sz w:val="16"/>
                <w:szCs w:val="16"/>
                <w:lang w:val="en-US"/>
              </w:rPr>
              <w:t xml:space="preserve">is provided to ensure that the product cannot be tampered without a clear evidence of tampering. </w:t>
            </w:r>
          </w:p>
          <w:p w14:paraId="1DB067A1" w14:textId="77777777" w:rsidR="00E73CA1"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E73CA1" w:rsidRPr="00B67D31">
              <w:rPr>
                <w:rFonts w:asciiTheme="minorHAnsi" w:hAnsiTheme="minorHAnsi" w:cstheme="minorHAnsi"/>
                <w:i/>
                <w:sz w:val="16"/>
                <w:szCs w:val="16"/>
                <w:lang w:val="en-US"/>
              </w:rPr>
              <w:t xml:space="preserve">For each type of package </w:t>
            </w:r>
            <w:r w:rsidR="009A54EC" w:rsidRPr="00B67D31">
              <w:rPr>
                <w:rFonts w:asciiTheme="minorHAnsi" w:hAnsiTheme="minorHAnsi" w:cstheme="minorHAnsi"/>
                <w:i/>
                <w:sz w:val="16"/>
                <w:szCs w:val="16"/>
                <w:lang w:val="en-US"/>
              </w:rPr>
              <w:t xml:space="preserve">on request, there </w:t>
            </w:r>
            <w:r w:rsidR="00E73CA1" w:rsidRPr="00B67D31">
              <w:rPr>
                <w:rFonts w:asciiTheme="minorHAnsi" w:hAnsiTheme="minorHAnsi" w:cstheme="minorHAnsi"/>
                <w:i/>
                <w:sz w:val="16"/>
                <w:szCs w:val="16"/>
                <w:lang w:val="en-US"/>
              </w:rPr>
              <w:t>is provided, the data sheet of the supplier.</w:t>
            </w:r>
          </w:p>
          <w:p w14:paraId="13844317" w14:textId="77777777" w:rsidR="00E73CA1"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9A54EC" w:rsidRPr="00B67D31">
              <w:rPr>
                <w:rFonts w:asciiTheme="minorHAnsi" w:hAnsiTheme="minorHAnsi" w:cstheme="minorHAnsi"/>
                <w:i/>
                <w:sz w:val="16"/>
                <w:szCs w:val="16"/>
                <w:lang w:val="en-US"/>
              </w:rPr>
              <w:t>A</w:t>
            </w:r>
            <w:r w:rsidR="00E73CA1" w:rsidRPr="00B67D31">
              <w:rPr>
                <w:rFonts w:asciiTheme="minorHAnsi" w:hAnsiTheme="minorHAnsi" w:cstheme="minorHAnsi"/>
                <w:i/>
                <w:sz w:val="16"/>
                <w:szCs w:val="16"/>
                <w:lang w:val="en-US"/>
              </w:rPr>
              <w:t xml:space="preserve">ll packages </w:t>
            </w:r>
            <w:r w:rsidR="009A54EC" w:rsidRPr="00B67D31">
              <w:rPr>
                <w:rFonts w:asciiTheme="minorHAnsi" w:hAnsiTheme="minorHAnsi" w:cstheme="minorHAnsi"/>
                <w:i/>
                <w:sz w:val="16"/>
                <w:szCs w:val="16"/>
                <w:lang w:val="en-US"/>
              </w:rPr>
              <w:t>have passed</w:t>
            </w:r>
            <w:r w:rsidR="00E73CA1" w:rsidRPr="00B67D31">
              <w:rPr>
                <w:rFonts w:asciiTheme="minorHAnsi" w:hAnsiTheme="minorHAnsi" w:cstheme="minorHAnsi"/>
                <w:i/>
                <w:sz w:val="16"/>
                <w:szCs w:val="16"/>
                <w:lang w:val="en-US"/>
              </w:rPr>
              <w:t xml:space="preserve"> a careful analysis of risks within the HACCP plan. </w:t>
            </w:r>
          </w:p>
          <w:p w14:paraId="540E744A" w14:textId="77777777" w:rsidR="00E73CA1"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lastRenderedPageBreak/>
              <w:tab/>
            </w:r>
            <w:r w:rsidR="00E73CA1" w:rsidRPr="00B67D31">
              <w:rPr>
                <w:rFonts w:asciiTheme="minorHAnsi" w:hAnsiTheme="minorHAnsi" w:cstheme="minorHAnsi"/>
                <w:i/>
                <w:sz w:val="16"/>
                <w:szCs w:val="16"/>
                <w:lang w:val="en-US"/>
              </w:rPr>
              <w:t xml:space="preserve">All packages </w:t>
            </w:r>
            <w:r w:rsidR="009A54EC" w:rsidRPr="00B67D31">
              <w:rPr>
                <w:rFonts w:asciiTheme="minorHAnsi" w:hAnsiTheme="minorHAnsi" w:cstheme="minorHAnsi"/>
                <w:i/>
                <w:sz w:val="16"/>
                <w:szCs w:val="16"/>
                <w:lang w:val="en-US"/>
              </w:rPr>
              <w:t>are</w:t>
            </w:r>
            <w:r w:rsidR="00E73CA1" w:rsidRPr="00B67D31">
              <w:rPr>
                <w:rFonts w:asciiTheme="minorHAnsi" w:hAnsiTheme="minorHAnsi" w:cstheme="minorHAnsi"/>
                <w:i/>
                <w:sz w:val="16"/>
                <w:szCs w:val="16"/>
                <w:lang w:val="en-US"/>
              </w:rPr>
              <w:t xml:space="preserve"> stored in order to minimize the risk of contamination and spoilage.</w:t>
            </w:r>
          </w:p>
          <w:p w14:paraId="499017CB" w14:textId="77777777" w:rsidR="00583DB6" w:rsidRPr="00B67D31" w:rsidRDefault="00583DB6" w:rsidP="00F6263E">
            <w:pPr>
              <w:spacing w:before="120"/>
              <w:ind w:left="318" w:hanging="318"/>
              <w:rPr>
                <w:rFonts w:asciiTheme="minorHAnsi" w:hAnsiTheme="minorHAnsi" w:cstheme="minorHAnsi"/>
                <w:i/>
                <w:sz w:val="16"/>
                <w:szCs w:val="16"/>
                <w:lang w:val="en-US"/>
              </w:rPr>
            </w:pPr>
          </w:p>
          <w:p w14:paraId="37EDA994" w14:textId="77777777" w:rsidR="00163F15" w:rsidRPr="00B67D31" w:rsidRDefault="003D4AE8" w:rsidP="00583DB6">
            <w:pPr>
              <w:spacing w:before="120"/>
              <w:jc w:val="center"/>
              <w:rPr>
                <w:rFonts w:asciiTheme="minorHAnsi" w:hAnsiTheme="minorHAnsi" w:cstheme="minorHAnsi"/>
                <w:i/>
                <w:lang w:val="en-US"/>
              </w:rPr>
            </w:pPr>
            <w:r w:rsidRPr="00B67D31">
              <w:rPr>
                <w:rFonts w:asciiTheme="minorHAnsi" w:hAnsiTheme="minorHAnsi" w:cstheme="minorHAnsi"/>
                <w:b/>
                <w:i/>
                <w:lang w:val="en-US"/>
              </w:rPr>
              <w:t>Tankers</w:t>
            </w:r>
          </w:p>
          <w:p w14:paraId="338F5CA5" w14:textId="77777777" w:rsidR="003D4AE8" w:rsidRPr="00B67D31" w:rsidRDefault="00F6263E" w:rsidP="00F6263E">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3D4AE8" w:rsidRPr="00B67D31">
              <w:rPr>
                <w:rFonts w:asciiTheme="minorHAnsi" w:hAnsiTheme="minorHAnsi" w:cstheme="minorHAnsi"/>
                <w:lang w:val="en-US"/>
              </w:rPr>
              <w:t xml:space="preserve">The product can also be supplied in tanker. For this type of transport </w:t>
            </w:r>
            <w:r w:rsidR="009A54EC" w:rsidRPr="00B67D31">
              <w:rPr>
                <w:rFonts w:asciiTheme="minorHAnsi" w:hAnsiTheme="minorHAnsi" w:cstheme="minorHAnsi"/>
                <w:lang w:val="en-US"/>
              </w:rPr>
              <w:t>the requirements are</w:t>
            </w:r>
            <w:r w:rsidR="003D4AE8" w:rsidRPr="00B67D31">
              <w:rPr>
                <w:rFonts w:asciiTheme="minorHAnsi" w:hAnsiTheme="minorHAnsi" w:cstheme="minorHAnsi"/>
                <w:lang w:val="en-US"/>
              </w:rPr>
              <w:t xml:space="preserve">, </w:t>
            </w:r>
            <w:r w:rsidR="00256883" w:rsidRPr="00B67D31">
              <w:rPr>
                <w:rFonts w:asciiTheme="minorHAnsi" w:hAnsiTheme="minorHAnsi" w:cstheme="minorHAnsi"/>
                <w:lang w:val="en-US"/>
              </w:rPr>
              <w:t>besides a purchase order</w:t>
            </w:r>
            <w:r w:rsidR="00C2305A" w:rsidRPr="00B67D31">
              <w:rPr>
                <w:rFonts w:asciiTheme="minorHAnsi" w:hAnsiTheme="minorHAnsi" w:cstheme="minorHAnsi"/>
                <w:lang w:val="en-US"/>
              </w:rPr>
              <w:t xml:space="preserve">, the respect of </w:t>
            </w:r>
            <w:r w:rsidR="003D4AE8" w:rsidRPr="00B67D31">
              <w:rPr>
                <w:rFonts w:asciiTheme="minorHAnsi" w:hAnsiTheme="minorHAnsi" w:cstheme="minorHAnsi"/>
                <w:lang w:val="en-US"/>
              </w:rPr>
              <w:t xml:space="preserve">following conditions: </w:t>
            </w:r>
          </w:p>
          <w:p w14:paraId="1DE20387" w14:textId="77777777" w:rsidR="00B061CA" w:rsidRPr="00B67D31" w:rsidRDefault="003D4AE8"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 xml:space="preserve">The vehicle must </w:t>
            </w:r>
            <w:r w:rsidR="00256883" w:rsidRPr="00B67D31">
              <w:rPr>
                <w:rFonts w:asciiTheme="minorHAnsi" w:hAnsiTheme="minorHAnsi" w:cstheme="minorHAnsi"/>
                <w:i/>
                <w:sz w:val="16"/>
                <w:szCs w:val="16"/>
                <w:lang w:val="en-US"/>
              </w:rPr>
              <w:t xml:space="preserve">exclusively </w:t>
            </w:r>
            <w:r w:rsidRPr="00B67D31">
              <w:rPr>
                <w:rFonts w:asciiTheme="minorHAnsi" w:hAnsiTheme="minorHAnsi" w:cstheme="minorHAnsi"/>
                <w:i/>
                <w:sz w:val="16"/>
                <w:szCs w:val="16"/>
                <w:lang w:val="en-US"/>
              </w:rPr>
              <w:t xml:space="preserve">be used for food transportation and must have a </w:t>
            </w:r>
            <w:r w:rsidR="00C83149" w:rsidRPr="00B67D31">
              <w:rPr>
                <w:rFonts w:asciiTheme="minorHAnsi" w:hAnsiTheme="minorHAnsi" w:cstheme="minorHAnsi"/>
                <w:i/>
                <w:sz w:val="16"/>
                <w:szCs w:val="16"/>
                <w:lang w:val="en-US"/>
              </w:rPr>
              <w:t xml:space="preserve">clearly visible </w:t>
            </w:r>
            <w:r w:rsidR="00E8335F" w:rsidRPr="00B67D31">
              <w:rPr>
                <w:rFonts w:asciiTheme="minorHAnsi" w:hAnsiTheme="minorHAnsi" w:cstheme="minorHAnsi"/>
                <w:i/>
                <w:sz w:val="16"/>
                <w:szCs w:val="16"/>
                <w:lang w:val="en-US"/>
              </w:rPr>
              <w:t>labeling</w:t>
            </w:r>
            <w:r w:rsidRPr="00B67D31">
              <w:rPr>
                <w:rFonts w:asciiTheme="minorHAnsi" w:hAnsiTheme="minorHAnsi" w:cstheme="minorHAnsi"/>
                <w:i/>
                <w:sz w:val="16"/>
                <w:szCs w:val="16"/>
                <w:lang w:val="en-US"/>
              </w:rPr>
              <w:t xml:space="preserve"> </w:t>
            </w:r>
            <w:r w:rsidR="00256883" w:rsidRPr="00B67D31">
              <w:rPr>
                <w:rFonts w:asciiTheme="minorHAnsi" w:hAnsiTheme="minorHAnsi" w:cstheme="minorHAnsi"/>
                <w:i/>
                <w:sz w:val="16"/>
                <w:szCs w:val="16"/>
                <w:lang w:val="en-US"/>
              </w:rPr>
              <w:t>indissolubly</w:t>
            </w:r>
            <w:r w:rsidRPr="00B67D31">
              <w:rPr>
                <w:rFonts w:asciiTheme="minorHAnsi" w:hAnsiTheme="minorHAnsi" w:cstheme="minorHAnsi"/>
                <w:i/>
                <w:sz w:val="16"/>
                <w:szCs w:val="16"/>
                <w:lang w:val="en-US"/>
              </w:rPr>
              <w:t xml:space="preserve"> </w:t>
            </w:r>
            <w:r w:rsidR="00C83149" w:rsidRPr="00B67D31">
              <w:rPr>
                <w:rFonts w:asciiTheme="minorHAnsi" w:hAnsiTheme="minorHAnsi" w:cstheme="minorHAnsi"/>
                <w:i/>
                <w:sz w:val="16"/>
                <w:szCs w:val="16"/>
                <w:lang w:val="en-US"/>
              </w:rPr>
              <w:t>fixed</w:t>
            </w:r>
            <w:r w:rsidRPr="00B67D31">
              <w:rPr>
                <w:rFonts w:asciiTheme="minorHAnsi" w:hAnsiTheme="minorHAnsi" w:cstheme="minorHAnsi"/>
                <w:i/>
                <w:sz w:val="16"/>
                <w:szCs w:val="16"/>
                <w:lang w:val="en-US"/>
              </w:rPr>
              <w:t xml:space="preserve"> to specify it; the parts </w:t>
            </w:r>
            <w:r w:rsidR="00C83149" w:rsidRPr="00B67D31">
              <w:rPr>
                <w:rFonts w:asciiTheme="minorHAnsi" w:hAnsiTheme="minorHAnsi" w:cstheme="minorHAnsi"/>
                <w:i/>
                <w:sz w:val="16"/>
                <w:szCs w:val="16"/>
                <w:lang w:val="en-US"/>
              </w:rPr>
              <w:t xml:space="preserve">which are </w:t>
            </w:r>
            <w:r w:rsidRPr="00B67D31">
              <w:rPr>
                <w:rFonts w:asciiTheme="minorHAnsi" w:hAnsiTheme="minorHAnsi" w:cstheme="minorHAnsi"/>
                <w:i/>
                <w:sz w:val="16"/>
                <w:szCs w:val="16"/>
                <w:lang w:val="en-US"/>
              </w:rPr>
              <w:t xml:space="preserve">in contact with the product </w:t>
            </w:r>
            <w:r w:rsidR="00C83149" w:rsidRPr="00B67D31">
              <w:rPr>
                <w:rFonts w:asciiTheme="minorHAnsi" w:hAnsiTheme="minorHAnsi" w:cstheme="minorHAnsi"/>
                <w:i/>
                <w:sz w:val="16"/>
                <w:szCs w:val="16"/>
                <w:lang w:val="en-US"/>
              </w:rPr>
              <w:t>may</w:t>
            </w:r>
            <w:r w:rsidRPr="00B67D31">
              <w:rPr>
                <w:rFonts w:asciiTheme="minorHAnsi" w:hAnsiTheme="minorHAnsi" w:cstheme="minorHAnsi"/>
                <w:i/>
                <w:sz w:val="16"/>
                <w:szCs w:val="16"/>
                <w:lang w:val="en-US"/>
              </w:rPr>
              <w:t xml:space="preserve"> not have any negative effect </w:t>
            </w:r>
            <w:r w:rsidR="00B061CA" w:rsidRPr="00B67D31">
              <w:rPr>
                <w:rFonts w:asciiTheme="minorHAnsi" w:hAnsiTheme="minorHAnsi" w:cstheme="minorHAnsi"/>
                <w:i/>
                <w:sz w:val="16"/>
                <w:szCs w:val="16"/>
                <w:lang w:val="en-US"/>
              </w:rPr>
              <w:t xml:space="preserve">on the product </w:t>
            </w:r>
            <w:r w:rsidRPr="00B67D31">
              <w:rPr>
                <w:rFonts w:asciiTheme="minorHAnsi" w:hAnsiTheme="minorHAnsi" w:cstheme="minorHAnsi"/>
                <w:i/>
                <w:sz w:val="16"/>
                <w:szCs w:val="16"/>
                <w:lang w:val="en-US"/>
              </w:rPr>
              <w:t>(chemical, physical, sensorial or hygienic); the vehicle of transport and all the piping system</w:t>
            </w:r>
            <w:r w:rsidR="00C83149" w:rsidRPr="00B67D31">
              <w:rPr>
                <w:rFonts w:asciiTheme="minorHAnsi" w:hAnsiTheme="minorHAnsi" w:cstheme="minorHAnsi"/>
                <w:i/>
                <w:sz w:val="16"/>
                <w:szCs w:val="16"/>
                <w:lang w:val="en-US"/>
              </w:rPr>
              <w:t>s</w:t>
            </w:r>
            <w:r w:rsidR="00256883" w:rsidRPr="00B67D31">
              <w:rPr>
                <w:rFonts w:asciiTheme="minorHAnsi" w:hAnsiTheme="minorHAnsi" w:cstheme="minorHAnsi"/>
                <w:i/>
                <w:sz w:val="16"/>
                <w:szCs w:val="16"/>
                <w:lang w:val="en-US"/>
              </w:rPr>
              <w:t xml:space="preserve"> must be easy to clean</w:t>
            </w:r>
            <w:r w:rsidRPr="00B67D31">
              <w:rPr>
                <w:rFonts w:asciiTheme="minorHAnsi" w:hAnsiTheme="minorHAnsi" w:cstheme="minorHAnsi"/>
                <w:i/>
                <w:sz w:val="16"/>
                <w:szCs w:val="16"/>
                <w:lang w:val="en-US"/>
              </w:rPr>
              <w:t xml:space="preserve"> and</w:t>
            </w:r>
            <w:r w:rsidR="00B061CA" w:rsidRPr="00B67D31">
              <w:rPr>
                <w:rFonts w:asciiTheme="minorHAnsi" w:hAnsiTheme="minorHAnsi" w:cstheme="minorHAnsi"/>
                <w:i/>
                <w:sz w:val="16"/>
                <w:szCs w:val="16"/>
                <w:lang w:val="en-US"/>
              </w:rPr>
              <w:t xml:space="preserve"> disinfect,</w:t>
            </w:r>
            <w:r w:rsidRPr="00B67D31">
              <w:rPr>
                <w:rFonts w:asciiTheme="minorHAnsi" w:hAnsiTheme="minorHAnsi" w:cstheme="minorHAnsi"/>
                <w:i/>
                <w:sz w:val="16"/>
                <w:szCs w:val="16"/>
                <w:lang w:val="en-US"/>
              </w:rPr>
              <w:t xml:space="preserve"> </w:t>
            </w:r>
            <w:r w:rsidR="005B623F" w:rsidRPr="00B67D31">
              <w:rPr>
                <w:rFonts w:asciiTheme="minorHAnsi" w:hAnsiTheme="minorHAnsi" w:cstheme="minorHAnsi"/>
                <w:i/>
                <w:sz w:val="16"/>
                <w:szCs w:val="16"/>
                <w:lang w:val="en-US"/>
              </w:rPr>
              <w:t xml:space="preserve">and </w:t>
            </w:r>
            <w:r w:rsidR="00C268DB" w:rsidRPr="00B67D31">
              <w:rPr>
                <w:rFonts w:asciiTheme="minorHAnsi" w:hAnsiTheme="minorHAnsi" w:cstheme="minorHAnsi"/>
                <w:i/>
                <w:sz w:val="16"/>
                <w:szCs w:val="16"/>
                <w:lang w:val="en-US"/>
              </w:rPr>
              <w:t>restored</w:t>
            </w:r>
            <w:r w:rsidR="005B623F" w:rsidRPr="00B67D31">
              <w:rPr>
                <w:rFonts w:asciiTheme="minorHAnsi" w:hAnsiTheme="minorHAnsi" w:cstheme="minorHAnsi"/>
                <w:i/>
                <w:sz w:val="16"/>
                <w:szCs w:val="16"/>
                <w:lang w:val="en-US"/>
              </w:rPr>
              <w:t xml:space="preserve">; </w:t>
            </w:r>
          </w:p>
          <w:p w14:paraId="02AE26DE" w14:textId="77777777" w:rsidR="00B061CA" w:rsidRPr="00B67D31" w:rsidRDefault="00B061CA"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T</w:t>
            </w:r>
            <w:r w:rsidR="003D4AE8" w:rsidRPr="00B67D31">
              <w:rPr>
                <w:rFonts w:asciiTheme="minorHAnsi" w:hAnsiTheme="minorHAnsi" w:cstheme="minorHAnsi"/>
                <w:i/>
                <w:sz w:val="16"/>
                <w:szCs w:val="16"/>
                <w:lang w:val="en-US"/>
              </w:rPr>
              <w:t xml:space="preserve">he </w:t>
            </w:r>
            <w:r w:rsidR="00AD0C7E" w:rsidRPr="00B67D31">
              <w:rPr>
                <w:rFonts w:asciiTheme="minorHAnsi" w:hAnsiTheme="minorHAnsi" w:cstheme="minorHAnsi"/>
                <w:i/>
                <w:sz w:val="16"/>
                <w:szCs w:val="16"/>
                <w:lang w:val="en-US"/>
              </w:rPr>
              <w:t xml:space="preserve">transported </w:t>
            </w:r>
            <w:r w:rsidR="003D4AE8" w:rsidRPr="00B67D31">
              <w:rPr>
                <w:rFonts w:asciiTheme="minorHAnsi" w:hAnsiTheme="minorHAnsi" w:cstheme="minorHAnsi"/>
                <w:i/>
                <w:sz w:val="16"/>
                <w:szCs w:val="16"/>
                <w:lang w:val="en-US"/>
              </w:rPr>
              <w:t xml:space="preserve">products and </w:t>
            </w:r>
            <w:r w:rsidRPr="00B67D31">
              <w:rPr>
                <w:rFonts w:asciiTheme="minorHAnsi" w:hAnsiTheme="minorHAnsi" w:cstheme="minorHAnsi"/>
                <w:i/>
                <w:sz w:val="16"/>
                <w:szCs w:val="16"/>
                <w:lang w:val="en-US"/>
              </w:rPr>
              <w:t>so the</w:t>
            </w:r>
            <w:r w:rsidR="003D4AE8" w:rsidRPr="00B67D31">
              <w:rPr>
                <w:rFonts w:asciiTheme="minorHAnsi" w:hAnsiTheme="minorHAnsi" w:cstheme="minorHAnsi"/>
                <w:i/>
                <w:sz w:val="16"/>
                <w:szCs w:val="16"/>
                <w:lang w:val="en-US"/>
              </w:rPr>
              <w:t xml:space="preserve"> products </w:t>
            </w:r>
            <w:r w:rsidRPr="00B67D31">
              <w:rPr>
                <w:rFonts w:asciiTheme="minorHAnsi" w:hAnsiTheme="minorHAnsi" w:cstheme="minorHAnsi"/>
                <w:i/>
                <w:sz w:val="16"/>
                <w:szCs w:val="16"/>
                <w:lang w:val="en-US"/>
              </w:rPr>
              <w:t>designated</w:t>
            </w:r>
            <w:r w:rsidR="003D4AE8" w:rsidRPr="00B67D31">
              <w:rPr>
                <w:rFonts w:asciiTheme="minorHAnsi" w:hAnsiTheme="minorHAnsi" w:cstheme="minorHAnsi"/>
                <w:i/>
                <w:sz w:val="16"/>
                <w:szCs w:val="16"/>
                <w:lang w:val="en-US"/>
              </w:rPr>
              <w:t xml:space="preserve"> for cleaning and </w:t>
            </w:r>
            <w:r w:rsidR="00C268DB" w:rsidRPr="00B67D31">
              <w:rPr>
                <w:rFonts w:asciiTheme="minorHAnsi" w:hAnsiTheme="minorHAnsi" w:cstheme="minorHAnsi"/>
                <w:i/>
                <w:sz w:val="16"/>
                <w:szCs w:val="16"/>
                <w:lang w:val="en-US"/>
              </w:rPr>
              <w:t>restoration</w:t>
            </w:r>
            <w:r w:rsidRPr="00B67D31">
              <w:rPr>
                <w:rFonts w:asciiTheme="minorHAnsi" w:hAnsiTheme="minorHAnsi" w:cstheme="minorHAnsi"/>
                <w:i/>
                <w:sz w:val="16"/>
                <w:szCs w:val="16"/>
                <w:lang w:val="en-US"/>
              </w:rPr>
              <w:t xml:space="preserve"> of the vehicle</w:t>
            </w:r>
            <w:r w:rsidR="003D4AE8" w:rsidRPr="00B67D31">
              <w:rPr>
                <w:rFonts w:asciiTheme="minorHAnsi" w:hAnsiTheme="minorHAnsi" w:cstheme="minorHAnsi"/>
                <w:i/>
                <w:sz w:val="16"/>
                <w:szCs w:val="16"/>
                <w:lang w:val="en-US"/>
              </w:rPr>
              <w:t xml:space="preserve"> must be </w:t>
            </w:r>
            <w:r w:rsidRPr="00B67D31">
              <w:rPr>
                <w:rFonts w:asciiTheme="minorHAnsi" w:hAnsiTheme="minorHAnsi" w:cstheme="minorHAnsi"/>
                <w:i/>
                <w:sz w:val="16"/>
                <w:szCs w:val="16"/>
                <w:lang w:val="en-US"/>
              </w:rPr>
              <w:t xml:space="preserve">completely and easily unloaded from the </w:t>
            </w:r>
            <w:r w:rsidR="00C268DB" w:rsidRPr="00B67D31">
              <w:rPr>
                <w:rFonts w:asciiTheme="minorHAnsi" w:hAnsiTheme="minorHAnsi" w:cstheme="minorHAnsi"/>
                <w:i/>
                <w:sz w:val="16"/>
                <w:szCs w:val="16"/>
                <w:lang w:val="en-US"/>
              </w:rPr>
              <w:t>outlet valve</w:t>
            </w:r>
            <w:r w:rsidRPr="00B67D31">
              <w:rPr>
                <w:rFonts w:asciiTheme="minorHAnsi" w:hAnsiTheme="minorHAnsi" w:cstheme="minorHAnsi"/>
                <w:i/>
                <w:sz w:val="16"/>
                <w:szCs w:val="16"/>
                <w:lang w:val="en-US"/>
              </w:rPr>
              <w:t xml:space="preserve"> DN 65 – for low viscosity products; </w:t>
            </w:r>
            <w:r w:rsidR="003D4AE8" w:rsidRPr="00B67D31">
              <w:rPr>
                <w:rFonts w:asciiTheme="minorHAnsi" w:hAnsiTheme="minorHAnsi" w:cstheme="minorHAnsi"/>
                <w:i/>
                <w:sz w:val="16"/>
                <w:szCs w:val="16"/>
                <w:lang w:val="en-US"/>
              </w:rPr>
              <w:t xml:space="preserve">and from </w:t>
            </w:r>
            <w:r w:rsidR="00C268DB" w:rsidRPr="00B67D31">
              <w:rPr>
                <w:rFonts w:asciiTheme="minorHAnsi" w:hAnsiTheme="minorHAnsi" w:cstheme="minorHAnsi"/>
                <w:i/>
                <w:sz w:val="16"/>
                <w:szCs w:val="16"/>
                <w:lang w:val="en-US"/>
              </w:rPr>
              <w:t xml:space="preserve">outlet valve </w:t>
            </w:r>
            <w:r w:rsidRPr="00B67D31">
              <w:rPr>
                <w:rFonts w:asciiTheme="minorHAnsi" w:hAnsiTheme="minorHAnsi" w:cstheme="minorHAnsi"/>
                <w:i/>
                <w:sz w:val="16"/>
                <w:szCs w:val="16"/>
                <w:lang w:val="en-US"/>
              </w:rPr>
              <w:t>DN 80 and DN 100</w:t>
            </w:r>
            <w:r w:rsidR="003D4AE8" w:rsidRPr="00B67D31">
              <w:rPr>
                <w:rFonts w:asciiTheme="minorHAnsi" w:hAnsiTheme="minorHAnsi" w:cstheme="minorHAnsi"/>
                <w:i/>
                <w:sz w:val="16"/>
                <w:szCs w:val="16"/>
                <w:lang w:val="en-US"/>
              </w:rPr>
              <w:t xml:space="preserve"> for medium-high viscosity products; </w:t>
            </w:r>
          </w:p>
          <w:p w14:paraId="6E15B770" w14:textId="77777777" w:rsidR="00B061CA" w:rsidRPr="00B67D31" w:rsidRDefault="00CE1B51"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T</w:t>
            </w:r>
            <w:r w:rsidR="00B061CA" w:rsidRPr="00B67D31">
              <w:rPr>
                <w:rFonts w:asciiTheme="minorHAnsi" w:hAnsiTheme="minorHAnsi" w:cstheme="minorHAnsi"/>
                <w:i/>
                <w:sz w:val="16"/>
                <w:szCs w:val="16"/>
                <w:lang w:val="en-US"/>
              </w:rPr>
              <w:t>he tanker</w:t>
            </w:r>
            <w:r w:rsidR="003D4AE8" w:rsidRPr="00B67D31">
              <w:rPr>
                <w:rFonts w:asciiTheme="minorHAnsi" w:hAnsiTheme="minorHAnsi" w:cstheme="minorHAnsi"/>
                <w:i/>
                <w:sz w:val="16"/>
                <w:szCs w:val="16"/>
                <w:lang w:val="en-US"/>
              </w:rPr>
              <w:t xml:space="preserve"> shall have a degree of insulation such as to limit the increase in temperature of t</w:t>
            </w:r>
            <w:r w:rsidRPr="00B67D31">
              <w:rPr>
                <w:rFonts w:asciiTheme="minorHAnsi" w:hAnsiTheme="minorHAnsi" w:cstheme="minorHAnsi"/>
                <w:i/>
                <w:sz w:val="16"/>
                <w:szCs w:val="16"/>
                <w:lang w:val="en-US"/>
              </w:rPr>
              <w:t>he product inside the MAX 1° C/d</w:t>
            </w:r>
            <w:r w:rsidR="003D4AE8" w:rsidRPr="00B67D31">
              <w:rPr>
                <w:rFonts w:asciiTheme="minorHAnsi" w:hAnsiTheme="minorHAnsi" w:cstheme="minorHAnsi"/>
                <w:i/>
                <w:sz w:val="16"/>
                <w:szCs w:val="16"/>
                <w:lang w:val="en-US"/>
              </w:rPr>
              <w:t>ay; the driver of the tanker must have the possibil</w:t>
            </w:r>
            <w:r w:rsidR="00B061CA" w:rsidRPr="00B67D31">
              <w:rPr>
                <w:rFonts w:asciiTheme="minorHAnsi" w:hAnsiTheme="minorHAnsi" w:cstheme="minorHAnsi"/>
                <w:i/>
                <w:sz w:val="16"/>
                <w:szCs w:val="16"/>
                <w:lang w:val="en-US"/>
              </w:rPr>
              <w:t>ity to control the temperature;</w:t>
            </w:r>
          </w:p>
          <w:p w14:paraId="522B24A5" w14:textId="77777777" w:rsidR="00B061CA" w:rsidRPr="00B67D31" w:rsidRDefault="00CE1B51"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T</w:t>
            </w:r>
            <w:r w:rsidR="003D4AE8" w:rsidRPr="00B67D31">
              <w:rPr>
                <w:rFonts w:asciiTheme="minorHAnsi" w:hAnsiTheme="minorHAnsi" w:cstheme="minorHAnsi"/>
                <w:i/>
                <w:sz w:val="16"/>
                <w:szCs w:val="16"/>
                <w:lang w:val="en-US"/>
              </w:rPr>
              <w:t xml:space="preserve">he tanker must have </w:t>
            </w:r>
            <w:r w:rsidR="00B061CA" w:rsidRPr="00B67D31">
              <w:rPr>
                <w:rFonts w:asciiTheme="minorHAnsi" w:hAnsiTheme="minorHAnsi" w:cstheme="minorHAnsi"/>
                <w:i/>
                <w:sz w:val="16"/>
                <w:szCs w:val="16"/>
                <w:lang w:val="en-US"/>
              </w:rPr>
              <w:t>openings which allo</w:t>
            </w:r>
            <w:r w:rsidRPr="00B67D31">
              <w:rPr>
                <w:rFonts w:asciiTheme="minorHAnsi" w:hAnsiTheme="minorHAnsi" w:cstheme="minorHAnsi"/>
                <w:i/>
                <w:sz w:val="16"/>
                <w:szCs w:val="16"/>
                <w:lang w:val="en-US"/>
              </w:rPr>
              <w:t>w</w:t>
            </w:r>
            <w:r w:rsidR="00B061CA" w:rsidRPr="00B67D31">
              <w:rPr>
                <w:rFonts w:asciiTheme="minorHAnsi" w:hAnsiTheme="minorHAnsi" w:cstheme="minorHAnsi"/>
                <w:i/>
                <w:sz w:val="16"/>
                <w:szCs w:val="16"/>
                <w:lang w:val="en-US"/>
              </w:rPr>
              <w:t xml:space="preserve"> an easy access for sampling;</w:t>
            </w:r>
          </w:p>
          <w:p w14:paraId="5C29C081" w14:textId="77777777" w:rsidR="00B061CA" w:rsidRPr="00B67D31" w:rsidRDefault="00B061CA"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 xml:space="preserve">The tanker must </w:t>
            </w:r>
            <w:r w:rsidR="003D4AE8" w:rsidRPr="00B67D31">
              <w:rPr>
                <w:rFonts w:asciiTheme="minorHAnsi" w:hAnsiTheme="minorHAnsi" w:cstheme="minorHAnsi"/>
                <w:i/>
                <w:sz w:val="16"/>
                <w:szCs w:val="16"/>
                <w:lang w:val="en-US"/>
              </w:rPr>
              <w:t xml:space="preserve">be provided with relief valves equipped with a special filter to prevent intrusion of foreign bodies; </w:t>
            </w:r>
          </w:p>
          <w:p w14:paraId="48CB0AA6" w14:textId="77777777" w:rsidR="00B061CA" w:rsidRPr="00B67D31" w:rsidRDefault="00CE1B51"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T</w:t>
            </w:r>
            <w:r w:rsidR="003D4AE8" w:rsidRPr="00B67D31">
              <w:rPr>
                <w:rFonts w:asciiTheme="minorHAnsi" w:hAnsiTheme="minorHAnsi" w:cstheme="minorHAnsi"/>
                <w:i/>
                <w:sz w:val="16"/>
                <w:szCs w:val="16"/>
                <w:lang w:val="en-US"/>
              </w:rPr>
              <w:t>he tanker must be equipped with ladders and safety railing</w:t>
            </w:r>
            <w:r w:rsidR="00B061CA" w:rsidRPr="00B67D31">
              <w:rPr>
                <w:rFonts w:asciiTheme="minorHAnsi" w:hAnsiTheme="minorHAnsi" w:cstheme="minorHAnsi"/>
                <w:i/>
                <w:sz w:val="16"/>
                <w:szCs w:val="16"/>
                <w:lang w:val="en-US"/>
              </w:rPr>
              <w:t xml:space="preserve"> and</w:t>
            </w:r>
            <w:r w:rsidR="003D4AE8" w:rsidRPr="00B67D31">
              <w:rPr>
                <w:rFonts w:asciiTheme="minorHAnsi" w:hAnsiTheme="minorHAnsi" w:cstheme="minorHAnsi"/>
                <w:i/>
                <w:sz w:val="16"/>
                <w:szCs w:val="16"/>
                <w:lang w:val="en-US"/>
              </w:rPr>
              <w:t xml:space="preserve"> in good condition; </w:t>
            </w:r>
            <w:r w:rsidR="00B061CA" w:rsidRPr="00B67D31">
              <w:rPr>
                <w:rFonts w:asciiTheme="minorHAnsi" w:hAnsiTheme="minorHAnsi" w:cstheme="minorHAnsi"/>
                <w:i/>
                <w:sz w:val="16"/>
                <w:szCs w:val="16"/>
                <w:lang w:val="en-US"/>
              </w:rPr>
              <w:t xml:space="preserve">the </w:t>
            </w:r>
            <w:r w:rsidRPr="00B67D31">
              <w:rPr>
                <w:rFonts w:asciiTheme="minorHAnsi" w:hAnsiTheme="minorHAnsi" w:cstheme="minorHAnsi"/>
                <w:i/>
                <w:sz w:val="16"/>
                <w:szCs w:val="16"/>
                <w:lang w:val="en-US"/>
              </w:rPr>
              <w:t xml:space="preserve">possibility to sterilize the </w:t>
            </w:r>
            <w:r w:rsidR="00B061CA" w:rsidRPr="00B67D31">
              <w:rPr>
                <w:rFonts w:asciiTheme="minorHAnsi" w:hAnsiTheme="minorHAnsi" w:cstheme="minorHAnsi"/>
                <w:i/>
                <w:sz w:val="16"/>
                <w:szCs w:val="16"/>
                <w:lang w:val="en-US"/>
              </w:rPr>
              <w:t xml:space="preserve">gaskets must be </w:t>
            </w:r>
            <w:r w:rsidRPr="00B67D31">
              <w:rPr>
                <w:rFonts w:asciiTheme="minorHAnsi" w:hAnsiTheme="minorHAnsi" w:cstheme="minorHAnsi"/>
                <w:i/>
                <w:sz w:val="16"/>
                <w:szCs w:val="16"/>
                <w:lang w:val="en-US"/>
              </w:rPr>
              <w:t>given</w:t>
            </w:r>
            <w:r w:rsidR="003D4AE8" w:rsidRPr="00B67D31">
              <w:rPr>
                <w:rFonts w:asciiTheme="minorHAnsi" w:hAnsiTheme="minorHAnsi" w:cstheme="minorHAnsi"/>
                <w:i/>
                <w:sz w:val="16"/>
                <w:szCs w:val="16"/>
                <w:lang w:val="en-US"/>
              </w:rPr>
              <w:t xml:space="preserve">; </w:t>
            </w:r>
          </w:p>
          <w:p w14:paraId="306470D3" w14:textId="77777777" w:rsidR="00087A3A" w:rsidRPr="00B67D31" w:rsidRDefault="00CE1B51" w:rsidP="00172D78">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D</w:t>
            </w:r>
            <w:r w:rsidR="003D4AE8" w:rsidRPr="00B67D31">
              <w:rPr>
                <w:rFonts w:asciiTheme="minorHAnsi" w:hAnsiTheme="minorHAnsi" w:cstheme="minorHAnsi"/>
                <w:i/>
                <w:sz w:val="16"/>
                <w:szCs w:val="16"/>
                <w:lang w:val="en-US"/>
              </w:rPr>
              <w:t xml:space="preserve">uring the loading and unloading </w:t>
            </w:r>
            <w:r w:rsidR="00B061CA" w:rsidRPr="00B67D31">
              <w:rPr>
                <w:rFonts w:asciiTheme="minorHAnsi" w:hAnsiTheme="minorHAnsi" w:cstheme="minorHAnsi"/>
                <w:i/>
                <w:sz w:val="16"/>
                <w:szCs w:val="16"/>
                <w:lang w:val="en-US"/>
              </w:rPr>
              <w:t>of the delivery an</w:t>
            </w:r>
            <w:r w:rsidR="003D4AE8" w:rsidRPr="00B67D31">
              <w:rPr>
                <w:rFonts w:asciiTheme="minorHAnsi" w:hAnsiTheme="minorHAnsi" w:cstheme="minorHAnsi"/>
                <w:i/>
                <w:sz w:val="16"/>
                <w:szCs w:val="16"/>
                <w:lang w:val="en-US"/>
              </w:rPr>
              <w:t xml:space="preserve"> appropriate retina anti-insect </w:t>
            </w:r>
            <w:r w:rsidR="00B061CA" w:rsidRPr="00B67D31">
              <w:rPr>
                <w:rFonts w:asciiTheme="minorHAnsi" w:hAnsiTheme="minorHAnsi" w:cstheme="minorHAnsi"/>
                <w:i/>
                <w:sz w:val="16"/>
                <w:szCs w:val="16"/>
                <w:lang w:val="en-US"/>
              </w:rPr>
              <w:t xml:space="preserve">must be applied </w:t>
            </w:r>
            <w:r w:rsidR="003D4AE8" w:rsidRPr="00B67D31">
              <w:rPr>
                <w:rFonts w:asciiTheme="minorHAnsi" w:hAnsiTheme="minorHAnsi" w:cstheme="minorHAnsi"/>
                <w:i/>
                <w:sz w:val="16"/>
                <w:szCs w:val="16"/>
                <w:lang w:val="en-US"/>
              </w:rPr>
              <w:t xml:space="preserve">on the openings of the tanker to avoid any possible intrusion of foreign bodies; </w:t>
            </w:r>
          </w:p>
          <w:p w14:paraId="1849256C" w14:textId="77777777" w:rsidR="00583DB6" w:rsidRPr="00B67D31" w:rsidRDefault="00CE1B51" w:rsidP="00F66929">
            <w:pPr>
              <w:pStyle w:val="Paragrafoelenco"/>
              <w:numPr>
                <w:ilvl w:val="0"/>
                <w:numId w:val="29"/>
              </w:numPr>
              <w:spacing w:before="120"/>
              <w:rPr>
                <w:rFonts w:asciiTheme="minorHAnsi" w:hAnsiTheme="minorHAnsi" w:cstheme="minorHAnsi"/>
                <w:i/>
                <w:sz w:val="16"/>
                <w:szCs w:val="16"/>
                <w:lang w:val="en-US"/>
              </w:rPr>
            </w:pPr>
            <w:r w:rsidRPr="00B67D31">
              <w:rPr>
                <w:rFonts w:asciiTheme="minorHAnsi" w:hAnsiTheme="minorHAnsi" w:cstheme="minorHAnsi"/>
                <w:i/>
                <w:sz w:val="16"/>
                <w:szCs w:val="16"/>
                <w:lang w:val="en-US"/>
              </w:rPr>
              <w:t>T</w:t>
            </w:r>
            <w:r w:rsidR="003D4AE8" w:rsidRPr="00B67D31">
              <w:rPr>
                <w:rFonts w:asciiTheme="minorHAnsi" w:hAnsiTheme="minorHAnsi" w:cstheme="minorHAnsi"/>
                <w:i/>
                <w:sz w:val="16"/>
                <w:szCs w:val="16"/>
                <w:lang w:val="en-US"/>
              </w:rPr>
              <w:t xml:space="preserve">he tanker must be </w:t>
            </w:r>
            <w:r w:rsidR="00B061CA" w:rsidRPr="00B67D31">
              <w:rPr>
                <w:rFonts w:asciiTheme="minorHAnsi" w:hAnsiTheme="minorHAnsi" w:cstheme="minorHAnsi"/>
                <w:i/>
                <w:sz w:val="16"/>
                <w:szCs w:val="16"/>
                <w:lang w:val="en-US"/>
              </w:rPr>
              <w:t>conform to all legal norms and may not show signs of damage nor sign of poor maintenance.</w:t>
            </w:r>
            <w:r w:rsidR="003D4AE8" w:rsidRPr="00B67D31">
              <w:rPr>
                <w:rFonts w:asciiTheme="minorHAnsi" w:hAnsiTheme="minorHAnsi" w:cstheme="minorHAnsi"/>
                <w:i/>
                <w:sz w:val="16"/>
                <w:szCs w:val="16"/>
                <w:lang w:val="en-US"/>
              </w:rPr>
              <w:t xml:space="preserve"> </w:t>
            </w:r>
          </w:p>
          <w:p w14:paraId="492D60BF" w14:textId="77777777" w:rsidR="00F66929" w:rsidRPr="00B67D31" w:rsidRDefault="00F66929" w:rsidP="00F66929">
            <w:pPr>
              <w:spacing w:before="120"/>
              <w:ind w:left="360"/>
              <w:rPr>
                <w:rFonts w:asciiTheme="minorHAnsi" w:hAnsiTheme="minorHAnsi" w:cstheme="minorHAnsi"/>
                <w:i/>
                <w:sz w:val="16"/>
                <w:szCs w:val="16"/>
                <w:lang w:val="en-US"/>
              </w:rPr>
            </w:pPr>
          </w:p>
          <w:p w14:paraId="6CE56849" w14:textId="77777777" w:rsidR="00816A4B" w:rsidRPr="00B67D31" w:rsidRDefault="00F6263E" w:rsidP="00583DB6">
            <w:pPr>
              <w:spacing w:before="120"/>
              <w:ind w:left="318" w:hanging="318"/>
              <w:rPr>
                <w:rFonts w:asciiTheme="minorHAnsi" w:hAnsiTheme="minorHAnsi" w:cstheme="minorHAnsi"/>
                <w:lang w:val="en-US"/>
              </w:rPr>
            </w:pPr>
            <w:r w:rsidRPr="00B67D31">
              <w:rPr>
                <w:rFonts w:asciiTheme="minorHAnsi" w:hAnsiTheme="minorHAnsi" w:cstheme="minorHAnsi"/>
                <w:lang w:val="en-US"/>
              </w:rPr>
              <w:tab/>
            </w:r>
          </w:p>
          <w:p w14:paraId="37DE9DC0" w14:textId="77777777" w:rsidR="00CE1B51" w:rsidRPr="00B67D31" w:rsidRDefault="00816A4B" w:rsidP="00583DB6">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CE1B51" w:rsidRPr="00B67D31">
              <w:rPr>
                <w:rFonts w:asciiTheme="minorHAnsi" w:hAnsiTheme="minorHAnsi" w:cstheme="minorHAnsi"/>
                <w:lang w:val="en-US"/>
              </w:rPr>
              <w:t>For the collection of the delivery the driver must show up at the indicated place on site with an original cleaning/washing certificate. The</w:t>
            </w:r>
            <w:r w:rsidR="003D4AE8" w:rsidRPr="00B67D31">
              <w:rPr>
                <w:rFonts w:asciiTheme="minorHAnsi" w:hAnsiTheme="minorHAnsi" w:cstheme="minorHAnsi"/>
                <w:lang w:val="en-US"/>
              </w:rPr>
              <w:t xml:space="preserve"> washing certificate </w:t>
            </w:r>
            <w:r w:rsidR="00CE1B51" w:rsidRPr="00B67D31">
              <w:rPr>
                <w:rFonts w:asciiTheme="minorHAnsi" w:hAnsiTheme="minorHAnsi" w:cstheme="minorHAnsi"/>
                <w:lang w:val="en-US"/>
              </w:rPr>
              <w:t>may</w:t>
            </w:r>
            <w:r w:rsidR="003D4AE8" w:rsidRPr="00B67D31">
              <w:rPr>
                <w:rFonts w:asciiTheme="minorHAnsi" w:hAnsiTheme="minorHAnsi" w:cstheme="minorHAnsi"/>
                <w:lang w:val="en-US"/>
              </w:rPr>
              <w:t xml:space="preserve"> not be issued more than 48 hours </w:t>
            </w:r>
            <w:r w:rsidR="00CE1B51" w:rsidRPr="00B67D31">
              <w:rPr>
                <w:rFonts w:asciiTheme="minorHAnsi" w:hAnsiTheme="minorHAnsi" w:cstheme="minorHAnsi"/>
                <w:lang w:val="en-US"/>
              </w:rPr>
              <w:t xml:space="preserve">before </w:t>
            </w:r>
            <w:r w:rsidR="003D4AE8" w:rsidRPr="00B67D31">
              <w:rPr>
                <w:rFonts w:asciiTheme="minorHAnsi" w:hAnsiTheme="minorHAnsi" w:cstheme="minorHAnsi"/>
                <w:lang w:val="en-US"/>
              </w:rPr>
              <w:t xml:space="preserve">the loading. </w:t>
            </w:r>
          </w:p>
          <w:p w14:paraId="72569182" w14:textId="77777777" w:rsidR="00C268DB"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3D4AE8" w:rsidRPr="00B67D31">
              <w:rPr>
                <w:rFonts w:asciiTheme="minorHAnsi" w:hAnsiTheme="minorHAnsi" w:cstheme="minorHAnsi"/>
                <w:i/>
                <w:sz w:val="16"/>
                <w:szCs w:val="16"/>
                <w:lang w:val="en-US"/>
              </w:rPr>
              <w:t xml:space="preserve">The certificate must include: the number of seals placed to the closing filler; indication of </w:t>
            </w:r>
            <w:r w:rsidR="00CE1B51" w:rsidRPr="00B67D31">
              <w:rPr>
                <w:rFonts w:asciiTheme="minorHAnsi" w:hAnsiTheme="minorHAnsi" w:cstheme="minorHAnsi"/>
                <w:i/>
                <w:sz w:val="16"/>
                <w:szCs w:val="16"/>
                <w:lang w:val="en-US"/>
              </w:rPr>
              <w:t xml:space="preserve">the products of the 3 (three) previous loads </w:t>
            </w:r>
            <w:r w:rsidR="003D4AE8" w:rsidRPr="00B67D31">
              <w:rPr>
                <w:rFonts w:asciiTheme="minorHAnsi" w:hAnsiTheme="minorHAnsi" w:cstheme="minorHAnsi"/>
                <w:i/>
                <w:sz w:val="16"/>
                <w:szCs w:val="16"/>
                <w:lang w:val="en-US"/>
              </w:rPr>
              <w:t>; the name of the carrier; date and time of beginning and end</w:t>
            </w:r>
            <w:r w:rsidR="00CE1B51" w:rsidRPr="00B67D31">
              <w:rPr>
                <w:rFonts w:asciiTheme="minorHAnsi" w:hAnsiTheme="minorHAnsi" w:cstheme="minorHAnsi"/>
                <w:i/>
                <w:sz w:val="16"/>
                <w:szCs w:val="16"/>
                <w:lang w:val="en-US"/>
              </w:rPr>
              <w:t>ing of the cleaning process</w:t>
            </w:r>
            <w:r w:rsidR="003D4AE8" w:rsidRPr="00B67D31">
              <w:rPr>
                <w:rFonts w:asciiTheme="minorHAnsi" w:hAnsiTheme="minorHAnsi" w:cstheme="minorHAnsi"/>
                <w:i/>
                <w:sz w:val="16"/>
                <w:szCs w:val="16"/>
                <w:lang w:val="en-US"/>
              </w:rPr>
              <w:t xml:space="preserve">; the type of cleaning and the products </w:t>
            </w:r>
            <w:r w:rsidR="00CE1B51" w:rsidRPr="00B67D31">
              <w:rPr>
                <w:rFonts w:asciiTheme="minorHAnsi" w:hAnsiTheme="minorHAnsi" w:cstheme="minorHAnsi"/>
                <w:i/>
                <w:sz w:val="16"/>
                <w:szCs w:val="16"/>
                <w:lang w:val="en-US"/>
              </w:rPr>
              <w:t>which were applied</w:t>
            </w:r>
            <w:r w:rsidR="003D4AE8" w:rsidRPr="00B67D31">
              <w:rPr>
                <w:rFonts w:asciiTheme="minorHAnsi" w:hAnsiTheme="minorHAnsi" w:cstheme="minorHAnsi"/>
                <w:i/>
                <w:sz w:val="16"/>
                <w:szCs w:val="16"/>
                <w:lang w:val="en-US"/>
              </w:rPr>
              <w:t xml:space="preserve">; details of </w:t>
            </w:r>
            <w:r w:rsidR="00CE1B51" w:rsidRPr="00B67D31">
              <w:rPr>
                <w:rFonts w:asciiTheme="minorHAnsi" w:hAnsiTheme="minorHAnsi" w:cstheme="minorHAnsi"/>
                <w:i/>
                <w:sz w:val="16"/>
                <w:szCs w:val="16"/>
                <w:lang w:val="en-US"/>
              </w:rPr>
              <w:t xml:space="preserve">the </w:t>
            </w:r>
            <w:r w:rsidR="003D4AE8" w:rsidRPr="00B67D31">
              <w:rPr>
                <w:rFonts w:asciiTheme="minorHAnsi" w:hAnsiTheme="minorHAnsi" w:cstheme="minorHAnsi"/>
                <w:i/>
                <w:sz w:val="16"/>
                <w:szCs w:val="16"/>
                <w:lang w:val="en-US"/>
              </w:rPr>
              <w:t>cleaned parts; stamp and signature of the washing station.</w:t>
            </w:r>
          </w:p>
          <w:p w14:paraId="7E19225B" w14:textId="77777777" w:rsidR="00C268DB"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3D4AE8" w:rsidRPr="00B67D31">
              <w:rPr>
                <w:rFonts w:asciiTheme="minorHAnsi" w:hAnsiTheme="minorHAnsi" w:cstheme="minorHAnsi"/>
                <w:i/>
                <w:sz w:val="16"/>
                <w:szCs w:val="16"/>
                <w:lang w:val="en-US"/>
              </w:rPr>
              <w:t xml:space="preserve">All </w:t>
            </w:r>
            <w:r w:rsidR="00C268DB" w:rsidRPr="00B67D31">
              <w:rPr>
                <w:rFonts w:asciiTheme="minorHAnsi" w:hAnsiTheme="minorHAnsi" w:cstheme="minorHAnsi"/>
                <w:i/>
                <w:sz w:val="16"/>
                <w:szCs w:val="16"/>
                <w:lang w:val="en-US"/>
              </w:rPr>
              <w:t xml:space="preserve">cleaning </w:t>
            </w:r>
            <w:r w:rsidR="003D4AE8" w:rsidRPr="00B67D31">
              <w:rPr>
                <w:rFonts w:asciiTheme="minorHAnsi" w:hAnsiTheme="minorHAnsi" w:cstheme="minorHAnsi"/>
                <w:i/>
                <w:sz w:val="16"/>
                <w:szCs w:val="16"/>
                <w:lang w:val="en-US"/>
              </w:rPr>
              <w:t>agents and</w:t>
            </w:r>
            <w:r w:rsidR="00C268DB" w:rsidRPr="00B67D31">
              <w:rPr>
                <w:rFonts w:asciiTheme="minorHAnsi" w:hAnsiTheme="minorHAnsi" w:cstheme="minorHAnsi"/>
                <w:i/>
                <w:sz w:val="16"/>
                <w:szCs w:val="16"/>
                <w:lang w:val="en-US"/>
              </w:rPr>
              <w:t xml:space="preserve"> also</w:t>
            </w:r>
            <w:r w:rsidR="003D4AE8" w:rsidRPr="00B67D31">
              <w:rPr>
                <w:rFonts w:asciiTheme="minorHAnsi" w:hAnsiTheme="minorHAnsi" w:cstheme="minorHAnsi"/>
                <w:i/>
                <w:sz w:val="16"/>
                <w:szCs w:val="16"/>
                <w:lang w:val="en-US"/>
              </w:rPr>
              <w:t xml:space="preserve"> </w:t>
            </w:r>
            <w:r w:rsidR="00C268DB" w:rsidRPr="00B67D31">
              <w:rPr>
                <w:rFonts w:asciiTheme="minorHAnsi" w:hAnsiTheme="minorHAnsi" w:cstheme="minorHAnsi"/>
                <w:i/>
                <w:sz w:val="16"/>
                <w:szCs w:val="16"/>
                <w:lang w:val="en-US"/>
              </w:rPr>
              <w:t xml:space="preserve">of </w:t>
            </w:r>
            <w:r w:rsidR="003D4AE8" w:rsidRPr="00B67D31">
              <w:rPr>
                <w:rFonts w:asciiTheme="minorHAnsi" w:hAnsiTheme="minorHAnsi" w:cstheme="minorHAnsi"/>
                <w:i/>
                <w:sz w:val="16"/>
                <w:szCs w:val="16"/>
                <w:lang w:val="en-US"/>
              </w:rPr>
              <w:t>disinfection must be approved for food use and the water must be potable (Quality standard EEC 98/83 and updates).</w:t>
            </w:r>
          </w:p>
          <w:p w14:paraId="25480043" w14:textId="77777777" w:rsidR="00DD6E23" w:rsidRPr="00B67D31" w:rsidRDefault="00F6263E" w:rsidP="00F6263E">
            <w:pPr>
              <w:spacing w:before="120"/>
              <w:ind w:left="318" w:hanging="318"/>
              <w:rPr>
                <w:rFonts w:asciiTheme="minorHAnsi" w:hAnsiTheme="minorHAnsi" w:cstheme="minorHAnsi"/>
                <w:i/>
                <w:sz w:val="16"/>
                <w:szCs w:val="16"/>
                <w:lang w:val="en-US"/>
              </w:rPr>
            </w:pPr>
            <w:r w:rsidRPr="00B67D31">
              <w:rPr>
                <w:rFonts w:asciiTheme="minorHAnsi" w:hAnsiTheme="minorHAnsi" w:cstheme="minorHAnsi"/>
                <w:i/>
                <w:sz w:val="16"/>
                <w:szCs w:val="16"/>
                <w:lang w:val="en-US"/>
              </w:rPr>
              <w:tab/>
            </w:r>
            <w:r w:rsidR="003D4AE8" w:rsidRPr="00B67D31">
              <w:rPr>
                <w:rFonts w:asciiTheme="minorHAnsi" w:hAnsiTheme="minorHAnsi" w:cstheme="minorHAnsi"/>
                <w:i/>
                <w:sz w:val="16"/>
                <w:szCs w:val="16"/>
                <w:lang w:val="en-US"/>
              </w:rPr>
              <w:t xml:space="preserve">Tankers </w:t>
            </w:r>
            <w:r w:rsidR="00DD6E23" w:rsidRPr="00B67D31">
              <w:rPr>
                <w:rFonts w:asciiTheme="minorHAnsi" w:hAnsiTheme="minorHAnsi" w:cstheme="minorHAnsi"/>
                <w:i/>
                <w:sz w:val="16"/>
                <w:szCs w:val="16"/>
                <w:lang w:val="en-US"/>
              </w:rPr>
              <w:t xml:space="preserve">which have a </w:t>
            </w:r>
            <w:r w:rsidR="003D4AE8" w:rsidRPr="00B67D31">
              <w:rPr>
                <w:rFonts w:asciiTheme="minorHAnsi" w:hAnsiTheme="minorHAnsi" w:cstheme="minorHAnsi"/>
                <w:i/>
                <w:sz w:val="16"/>
                <w:szCs w:val="16"/>
                <w:lang w:val="en-US"/>
              </w:rPr>
              <w:t>multi camera system</w:t>
            </w:r>
            <w:r w:rsidR="00DD6E23" w:rsidRPr="00B67D31">
              <w:rPr>
                <w:rFonts w:asciiTheme="minorHAnsi" w:hAnsiTheme="minorHAnsi" w:cstheme="minorHAnsi"/>
                <w:i/>
                <w:sz w:val="16"/>
                <w:szCs w:val="16"/>
                <w:lang w:val="en-US"/>
              </w:rPr>
              <w:t xml:space="preserve"> with</w:t>
            </w:r>
            <w:r w:rsidR="003D4AE8" w:rsidRPr="00B67D31">
              <w:rPr>
                <w:rFonts w:asciiTheme="minorHAnsi" w:hAnsiTheme="minorHAnsi" w:cstheme="minorHAnsi"/>
                <w:i/>
                <w:sz w:val="16"/>
                <w:szCs w:val="16"/>
                <w:lang w:val="en-US"/>
              </w:rPr>
              <w:t xml:space="preserve"> </w:t>
            </w:r>
            <w:r w:rsidR="00DD6E23" w:rsidRPr="00B67D31">
              <w:rPr>
                <w:rFonts w:asciiTheme="minorHAnsi" w:hAnsiTheme="minorHAnsi" w:cstheme="minorHAnsi"/>
                <w:i/>
                <w:sz w:val="16"/>
                <w:szCs w:val="16"/>
                <w:lang w:val="en-US"/>
              </w:rPr>
              <w:t xml:space="preserve">connecting </w:t>
            </w:r>
            <w:r w:rsidR="003D4AE8" w:rsidRPr="00B67D31">
              <w:rPr>
                <w:rFonts w:asciiTheme="minorHAnsi" w:hAnsiTheme="minorHAnsi" w:cstheme="minorHAnsi"/>
                <w:i/>
                <w:sz w:val="16"/>
                <w:szCs w:val="16"/>
                <w:lang w:val="en-US"/>
              </w:rPr>
              <w:t>valve must be cleaned and sterilized completely even</w:t>
            </w:r>
            <w:r w:rsidR="00DD6E23" w:rsidRPr="00B67D31">
              <w:rPr>
                <w:rFonts w:asciiTheme="minorHAnsi" w:hAnsiTheme="minorHAnsi" w:cstheme="minorHAnsi"/>
                <w:i/>
                <w:sz w:val="16"/>
                <w:szCs w:val="16"/>
                <w:lang w:val="en-US"/>
              </w:rPr>
              <w:t xml:space="preserve"> though </w:t>
            </w:r>
            <w:r w:rsidR="003D4AE8" w:rsidRPr="00B67D31">
              <w:rPr>
                <w:rFonts w:asciiTheme="minorHAnsi" w:hAnsiTheme="minorHAnsi" w:cstheme="minorHAnsi"/>
                <w:i/>
                <w:sz w:val="16"/>
                <w:szCs w:val="16"/>
                <w:lang w:val="en-US"/>
              </w:rPr>
              <w:t xml:space="preserve">they </w:t>
            </w:r>
            <w:r w:rsidR="00DD6E23" w:rsidRPr="00B67D31">
              <w:rPr>
                <w:rFonts w:asciiTheme="minorHAnsi" w:hAnsiTheme="minorHAnsi" w:cstheme="minorHAnsi"/>
                <w:i/>
                <w:sz w:val="16"/>
                <w:szCs w:val="16"/>
                <w:lang w:val="en-US"/>
              </w:rPr>
              <w:t>were used partially</w:t>
            </w:r>
            <w:r w:rsidR="003D4AE8" w:rsidRPr="00B67D31">
              <w:rPr>
                <w:rFonts w:asciiTheme="minorHAnsi" w:hAnsiTheme="minorHAnsi" w:cstheme="minorHAnsi"/>
                <w:i/>
                <w:sz w:val="16"/>
                <w:szCs w:val="16"/>
                <w:lang w:val="en-US"/>
              </w:rPr>
              <w:t xml:space="preserve">. The washing </w:t>
            </w:r>
            <w:r w:rsidR="00DD6E23" w:rsidRPr="00B67D31">
              <w:rPr>
                <w:rFonts w:asciiTheme="minorHAnsi" w:hAnsiTheme="minorHAnsi" w:cstheme="minorHAnsi"/>
                <w:i/>
                <w:sz w:val="16"/>
                <w:szCs w:val="16"/>
                <w:lang w:val="en-US"/>
              </w:rPr>
              <w:t>process in</w:t>
            </w:r>
            <w:r w:rsidR="003D4AE8" w:rsidRPr="00B67D31">
              <w:rPr>
                <w:rFonts w:asciiTheme="minorHAnsi" w:hAnsiTheme="minorHAnsi" w:cstheme="minorHAnsi"/>
                <w:i/>
                <w:sz w:val="16"/>
                <w:szCs w:val="16"/>
                <w:lang w:val="en-US"/>
              </w:rPr>
              <w:t xml:space="preserve"> sectors </w:t>
            </w:r>
            <w:r w:rsidR="00DD6E23" w:rsidRPr="00B67D31">
              <w:rPr>
                <w:rFonts w:asciiTheme="minorHAnsi" w:hAnsiTheme="minorHAnsi" w:cstheme="minorHAnsi"/>
                <w:i/>
                <w:sz w:val="16"/>
                <w:szCs w:val="16"/>
                <w:lang w:val="en-US"/>
              </w:rPr>
              <w:t xml:space="preserve">may only be allowed </w:t>
            </w:r>
            <w:r w:rsidR="007C1229" w:rsidRPr="00B67D31">
              <w:rPr>
                <w:rFonts w:asciiTheme="minorHAnsi" w:hAnsiTheme="minorHAnsi" w:cstheme="minorHAnsi"/>
                <w:i/>
                <w:sz w:val="16"/>
                <w:szCs w:val="16"/>
                <w:lang w:val="en-US"/>
              </w:rPr>
              <w:t xml:space="preserve">if </w:t>
            </w:r>
            <w:r w:rsidR="003D4AE8" w:rsidRPr="00B67D31">
              <w:rPr>
                <w:rFonts w:asciiTheme="minorHAnsi" w:hAnsiTheme="minorHAnsi" w:cstheme="minorHAnsi"/>
                <w:i/>
                <w:sz w:val="16"/>
                <w:szCs w:val="16"/>
                <w:lang w:val="en-US"/>
              </w:rPr>
              <w:t xml:space="preserve">the </w:t>
            </w:r>
            <w:r w:rsidR="007C1229" w:rsidRPr="00B67D31">
              <w:rPr>
                <w:rFonts w:asciiTheme="minorHAnsi" w:hAnsiTheme="minorHAnsi" w:cstheme="minorHAnsi"/>
                <w:i/>
                <w:sz w:val="16"/>
                <w:szCs w:val="16"/>
                <w:lang w:val="en-US"/>
              </w:rPr>
              <w:t xml:space="preserve">air </w:t>
            </w:r>
            <w:r w:rsidR="003D4AE8" w:rsidRPr="00B67D31">
              <w:rPr>
                <w:rFonts w:asciiTheme="minorHAnsi" w:hAnsiTheme="minorHAnsi" w:cstheme="minorHAnsi"/>
                <w:i/>
                <w:sz w:val="16"/>
                <w:szCs w:val="16"/>
                <w:lang w:val="en-US"/>
              </w:rPr>
              <w:t>pipelines</w:t>
            </w:r>
            <w:r w:rsidR="007C1229" w:rsidRPr="00B67D31">
              <w:rPr>
                <w:rFonts w:asciiTheme="minorHAnsi" w:hAnsiTheme="minorHAnsi" w:cstheme="minorHAnsi"/>
                <w:i/>
                <w:sz w:val="16"/>
                <w:szCs w:val="16"/>
                <w:lang w:val="en-US"/>
              </w:rPr>
              <w:t xml:space="preserve"> and connecting valves </w:t>
            </w:r>
            <w:r w:rsidR="003D4AE8" w:rsidRPr="00B67D31">
              <w:rPr>
                <w:rFonts w:asciiTheme="minorHAnsi" w:hAnsiTheme="minorHAnsi" w:cstheme="minorHAnsi"/>
                <w:i/>
                <w:sz w:val="16"/>
                <w:szCs w:val="16"/>
                <w:lang w:val="en-US"/>
              </w:rPr>
              <w:t xml:space="preserve">are </w:t>
            </w:r>
            <w:r w:rsidR="00DD6E23" w:rsidRPr="00B67D31">
              <w:rPr>
                <w:rFonts w:asciiTheme="minorHAnsi" w:hAnsiTheme="minorHAnsi" w:cstheme="minorHAnsi"/>
                <w:i/>
                <w:sz w:val="16"/>
                <w:szCs w:val="16"/>
                <w:lang w:val="en-US"/>
              </w:rPr>
              <w:t xml:space="preserve">completely </w:t>
            </w:r>
            <w:r w:rsidR="003D4AE8" w:rsidRPr="00B67D31">
              <w:rPr>
                <w:rFonts w:asciiTheme="minorHAnsi" w:hAnsiTheme="minorHAnsi" w:cstheme="minorHAnsi"/>
                <w:i/>
                <w:sz w:val="16"/>
                <w:szCs w:val="16"/>
                <w:lang w:val="en-US"/>
              </w:rPr>
              <w:t>separate</w:t>
            </w:r>
            <w:r w:rsidR="00DD6E23" w:rsidRPr="00B67D31">
              <w:rPr>
                <w:rFonts w:asciiTheme="minorHAnsi" w:hAnsiTheme="minorHAnsi" w:cstheme="minorHAnsi"/>
                <w:i/>
                <w:sz w:val="16"/>
                <w:szCs w:val="16"/>
                <w:lang w:val="en-US"/>
              </w:rPr>
              <w:t xml:space="preserve">. </w:t>
            </w:r>
          </w:p>
          <w:p w14:paraId="563EBFEA" w14:textId="77777777" w:rsidR="00573C7D" w:rsidRPr="00B67D31" w:rsidRDefault="00573C7D" w:rsidP="00172D78">
            <w:pPr>
              <w:spacing w:before="120"/>
              <w:rPr>
                <w:rFonts w:asciiTheme="minorHAnsi" w:hAnsiTheme="minorHAnsi" w:cstheme="minorHAnsi"/>
                <w:i/>
                <w:sz w:val="16"/>
                <w:szCs w:val="16"/>
                <w:lang w:val="en-US"/>
              </w:rPr>
            </w:pPr>
          </w:p>
          <w:p w14:paraId="405548FA" w14:textId="77777777" w:rsidR="00F95BB1" w:rsidRPr="00B67D31" w:rsidRDefault="00AC1C70" w:rsidP="00AC1C70">
            <w:pPr>
              <w:spacing w:before="120"/>
              <w:ind w:left="318" w:hanging="318"/>
              <w:rPr>
                <w:rFonts w:asciiTheme="minorHAnsi" w:hAnsiTheme="minorHAnsi" w:cstheme="minorHAnsi"/>
                <w:b/>
                <w:lang w:val="en-US"/>
              </w:rPr>
            </w:pPr>
            <w:r w:rsidRPr="00B67D31">
              <w:rPr>
                <w:rFonts w:asciiTheme="minorHAnsi" w:hAnsiTheme="minorHAnsi" w:cstheme="minorHAnsi"/>
                <w:b/>
                <w:i/>
                <w:lang w:val="en-US"/>
              </w:rPr>
              <w:t>5b</w:t>
            </w:r>
            <w:r w:rsidRPr="00B67D31">
              <w:rPr>
                <w:rFonts w:asciiTheme="minorHAnsi" w:hAnsiTheme="minorHAnsi" w:cstheme="minorHAnsi"/>
                <w:b/>
                <w:i/>
                <w:lang w:val="en-US"/>
              </w:rPr>
              <w:tab/>
            </w:r>
            <w:r w:rsidR="00DD6E23" w:rsidRPr="00B67D31">
              <w:rPr>
                <w:rFonts w:asciiTheme="minorHAnsi" w:hAnsiTheme="minorHAnsi" w:cstheme="minorHAnsi"/>
                <w:b/>
                <w:i/>
                <w:lang w:val="en-US"/>
              </w:rPr>
              <w:t>Unauthorized</w:t>
            </w:r>
            <w:r w:rsidR="00DD6E23" w:rsidRPr="00B67D31">
              <w:rPr>
                <w:rFonts w:asciiTheme="minorHAnsi" w:hAnsiTheme="minorHAnsi" w:cstheme="minorHAnsi"/>
                <w:b/>
                <w:lang w:val="en-US"/>
              </w:rPr>
              <w:t xml:space="preserve"> </w:t>
            </w:r>
            <w:r w:rsidR="003D4AE8" w:rsidRPr="00B67D31">
              <w:rPr>
                <w:rFonts w:asciiTheme="minorHAnsi" w:hAnsiTheme="minorHAnsi" w:cstheme="minorHAnsi"/>
                <w:b/>
                <w:lang w:val="en-US"/>
              </w:rPr>
              <w:t>p</w:t>
            </w:r>
            <w:r w:rsidR="00DD6E23" w:rsidRPr="00B67D31">
              <w:rPr>
                <w:rFonts w:asciiTheme="minorHAnsi" w:hAnsiTheme="minorHAnsi" w:cstheme="minorHAnsi"/>
                <w:b/>
                <w:lang w:val="en-US"/>
              </w:rPr>
              <w:t>revious cargoes</w:t>
            </w:r>
          </w:p>
          <w:p w14:paraId="22DD77EA" w14:textId="77777777" w:rsidR="00F95BB1" w:rsidRPr="00B67D31" w:rsidRDefault="00F6263E" w:rsidP="00F6263E">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E502AA" w:rsidRPr="00B67D31">
              <w:rPr>
                <w:rFonts w:asciiTheme="minorHAnsi" w:hAnsiTheme="minorHAnsi" w:cstheme="minorHAnsi"/>
                <w:lang w:val="en-US"/>
              </w:rPr>
              <w:t xml:space="preserve">GMO products </w:t>
            </w:r>
            <w:r w:rsidR="003D4AE8" w:rsidRPr="00B67D31">
              <w:rPr>
                <w:rFonts w:asciiTheme="minorHAnsi" w:hAnsiTheme="minorHAnsi" w:cstheme="minorHAnsi"/>
                <w:lang w:val="en-US"/>
              </w:rPr>
              <w:t>and products covered by the Directive 2003/1829/EC and subs</w:t>
            </w:r>
            <w:r w:rsidR="00E77A6E" w:rsidRPr="00B67D31">
              <w:rPr>
                <w:rFonts w:asciiTheme="minorHAnsi" w:hAnsiTheme="minorHAnsi" w:cstheme="minorHAnsi"/>
                <w:lang w:val="en-US"/>
              </w:rPr>
              <w:t>equent amendments and additions.</w:t>
            </w:r>
          </w:p>
          <w:p w14:paraId="254DFE5D" w14:textId="77777777" w:rsidR="00807702" w:rsidRPr="00B67D31" w:rsidRDefault="00F6263E" w:rsidP="00F6263E">
            <w:pPr>
              <w:spacing w:before="120"/>
              <w:ind w:left="318" w:hanging="318"/>
              <w:rPr>
                <w:rFonts w:asciiTheme="minorHAnsi" w:hAnsiTheme="minorHAnsi" w:cstheme="minorHAnsi"/>
                <w:lang w:val="en-US"/>
              </w:rPr>
            </w:pPr>
            <w:r w:rsidRPr="00B67D31">
              <w:rPr>
                <w:rFonts w:asciiTheme="minorHAnsi" w:hAnsiTheme="minorHAnsi" w:cstheme="minorHAnsi"/>
                <w:lang w:val="en-US"/>
              </w:rPr>
              <w:tab/>
            </w:r>
            <w:r w:rsidR="003D4AE8" w:rsidRPr="00B67D31">
              <w:rPr>
                <w:rFonts w:asciiTheme="minorHAnsi" w:hAnsiTheme="minorHAnsi" w:cstheme="minorHAnsi"/>
                <w:lang w:val="en-US"/>
              </w:rPr>
              <w:t>Allergens and products covered by the Directive 2003/89/EC and subs</w:t>
            </w:r>
            <w:r w:rsidR="00C2305A" w:rsidRPr="00B67D31">
              <w:rPr>
                <w:rFonts w:asciiTheme="minorHAnsi" w:hAnsiTheme="minorHAnsi" w:cstheme="minorHAnsi"/>
                <w:lang w:val="en-US"/>
              </w:rPr>
              <w:t>equent amendments and additions</w:t>
            </w:r>
            <w:r w:rsidR="003D4AE8" w:rsidRPr="00B67D31">
              <w:rPr>
                <w:rFonts w:asciiTheme="minorHAnsi" w:hAnsiTheme="minorHAnsi" w:cstheme="minorHAnsi"/>
                <w:lang w:val="en-US"/>
              </w:rPr>
              <w:t>.</w:t>
            </w:r>
          </w:p>
        </w:tc>
      </w:tr>
    </w:tbl>
    <w:p w14:paraId="49147CD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F638A" w14:paraId="053A790B" w14:textId="77777777" w:rsidTr="00394C48">
        <w:trPr>
          <w:trHeight w:val="1737"/>
        </w:trPr>
        <w:tc>
          <w:tcPr>
            <w:tcW w:w="9320" w:type="dxa"/>
            <w:shd w:val="clear" w:color="auto" w:fill="auto"/>
          </w:tcPr>
          <w:p w14:paraId="320765FB" w14:textId="77777777" w:rsidR="006447F8" w:rsidRPr="00B67D31" w:rsidRDefault="00155306" w:rsidP="007624DE">
            <w:pPr>
              <w:numPr>
                <w:ilvl w:val="0"/>
                <w:numId w:val="17"/>
              </w:numPr>
              <w:spacing w:before="120"/>
              <w:ind w:left="318"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t>Shelf-Life</w:t>
            </w:r>
          </w:p>
          <w:p w14:paraId="127A9F35" w14:textId="74C0FB4E" w:rsidR="006447F8" w:rsidRPr="00B67D31" w:rsidRDefault="00785869" w:rsidP="00B67D31">
            <w:pPr>
              <w:pStyle w:val="Paragrafoelenco"/>
              <w:suppressAutoHyphens w:val="0"/>
              <w:autoSpaceDE/>
              <w:spacing w:before="120"/>
              <w:ind w:left="318" w:hanging="284"/>
              <w:contextualSpacing/>
              <w:rPr>
                <w:rFonts w:asciiTheme="minorHAnsi" w:hAnsiTheme="minorHAnsi" w:cstheme="minorHAnsi"/>
                <w:sz w:val="22"/>
                <w:szCs w:val="22"/>
                <w:lang w:val="en-US"/>
              </w:rPr>
            </w:pPr>
            <w:r w:rsidRPr="00B67D31">
              <w:rPr>
                <w:rFonts w:asciiTheme="minorHAnsi" w:hAnsiTheme="minorHAnsi" w:cstheme="minorHAnsi"/>
                <w:sz w:val="22"/>
                <w:szCs w:val="22"/>
                <w:lang w:val="en-US"/>
              </w:rPr>
              <w:tab/>
            </w:r>
            <w:r w:rsidR="004A11DA" w:rsidRPr="00B67D31">
              <w:rPr>
                <w:rFonts w:asciiTheme="minorHAnsi" w:hAnsiTheme="minorHAnsi" w:cstheme="minorHAnsi"/>
                <w:sz w:val="22"/>
                <w:szCs w:val="22"/>
                <w:lang w:val="en-US"/>
              </w:rPr>
              <w:t>24</w:t>
            </w:r>
            <w:r w:rsidR="00163F15" w:rsidRPr="00B67D31">
              <w:rPr>
                <w:rFonts w:asciiTheme="minorHAnsi" w:hAnsiTheme="minorHAnsi" w:cstheme="minorHAnsi"/>
                <w:sz w:val="22"/>
                <w:szCs w:val="22"/>
                <w:lang w:val="en-US"/>
              </w:rPr>
              <w:t xml:space="preserve"> </w:t>
            </w:r>
            <w:r w:rsidR="00155306" w:rsidRPr="00B67D31">
              <w:rPr>
                <w:rFonts w:asciiTheme="minorHAnsi" w:hAnsiTheme="minorHAnsi" w:cstheme="minorHAnsi"/>
                <w:sz w:val="22"/>
                <w:szCs w:val="22"/>
                <w:lang w:val="en-US"/>
              </w:rPr>
              <w:t>months</w:t>
            </w:r>
            <w:r w:rsidR="00163F15" w:rsidRPr="00B67D31">
              <w:rPr>
                <w:rFonts w:asciiTheme="minorHAnsi" w:hAnsiTheme="minorHAnsi" w:cstheme="minorHAnsi"/>
                <w:sz w:val="22"/>
                <w:szCs w:val="22"/>
                <w:lang w:val="en-US"/>
              </w:rPr>
              <w:t xml:space="preserve"> </w:t>
            </w:r>
            <w:r w:rsidR="00155306" w:rsidRPr="00B67D31">
              <w:rPr>
                <w:rFonts w:asciiTheme="minorHAnsi" w:hAnsiTheme="minorHAnsi" w:cstheme="minorHAnsi"/>
                <w:sz w:val="22"/>
                <w:szCs w:val="22"/>
                <w:lang w:val="en-US"/>
              </w:rPr>
              <w:t>from date of production</w:t>
            </w:r>
            <w:r w:rsidR="00E11376" w:rsidRPr="00B67D31">
              <w:rPr>
                <w:rFonts w:asciiTheme="minorHAnsi" w:hAnsiTheme="minorHAnsi" w:cstheme="minorHAnsi"/>
                <w:sz w:val="22"/>
                <w:szCs w:val="22"/>
                <w:lang w:val="en-US"/>
              </w:rPr>
              <w:t>;</w:t>
            </w:r>
            <w:r w:rsidR="00155306" w:rsidRPr="00B67D31">
              <w:rPr>
                <w:rFonts w:asciiTheme="minorHAnsi" w:hAnsiTheme="minorHAnsi" w:cstheme="minorHAnsi"/>
                <w:sz w:val="22"/>
                <w:szCs w:val="22"/>
                <w:lang w:val="en-US"/>
              </w:rPr>
              <w:t xml:space="preserve"> proper storage and packag</w:t>
            </w:r>
            <w:r w:rsidR="00E11376" w:rsidRPr="00B67D31">
              <w:rPr>
                <w:rFonts w:asciiTheme="minorHAnsi" w:hAnsiTheme="minorHAnsi" w:cstheme="minorHAnsi"/>
                <w:sz w:val="22"/>
                <w:szCs w:val="22"/>
                <w:lang w:val="en-US"/>
              </w:rPr>
              <w:t>ing</w:t>
            </w:r>
            <w:r w:rsidR="00155306" w:rsidRPr="00B67D31">
              <w:rPr>
                <w:rFonts w:asciiTheme="minorHAnsi" w:hAnsiTheme="minorHAnsi" w:cstheme="minorHAnsi"/>
                <w:sz w:val="22"/>
                <w:szCs w:val="22"/>
                <w:lang w:val="en-US"/>
              </w:rPr>
              <w:t xml:space="preserve"> integrity</w:t>
            </w:r>
            <w:r w:rsidR="00E11376" w:rsidRPr="00B67D31">
              <w:rPr>
                <w:rFonts w:asciiTheme="minorHAnsi" w:hAnsiTheme="minorHAnsi" w:cstheme="minorHAnsi"/>
                <w:sz w:val="22"/>
                <w:szCs w:val="22"/>
                <w:lang w:val="en-US"/>
              </w:rPr>
              <w:t>;</w:t>
            </w:r>
            <w:r w:rsidR="00155306" w:rsidRPr="00B67D31">
              <w:rPr>
                <w:rFonts w:asciiTheme="minorHAnsi" w:hAnsiTheme="minorHAnsi" w:cstheme="minorHAnsi"/>
                <w:sz w:val="22"/>
                <w:szCs w:val="22"/>
                <w:lang w:val="en-US"/>
              </w:rPr>
              <w:t xml:space="preserve"> at temperature of -20 °C ± 2 (for Frozen Packaged product).</w:t>
            </w:r>
            <w:r w:rsidRPr="00B67D31">
              <w:rPr>
                <w:rFonts w:asciiTheme="minorHAnsi" w:hAnsiTheme="minorHAnsi" w:cstheme="minorHAnsi"/>
                <w:sz w:val="22"/>
                <w:szCs w:val="22"/>
                <w:lang w:val="en-US"/>
              </w:rPr>
              <w:br/>
            </w:r>
            <w:r w:rsidRPr="00B67D31">
              <w:rPr>
                <w:rFonts w:asciiTheme="minorHAnsi" w:hAnsiTheme="minorHAnsi" w:cstheme="minorHAnsi"/>
                <w:sz w:val="22"/>
                <w:szCs w:val="22"/>
                <w:lang w:val="en-US"/>
              </w:rPr>
              <w:tab/>
            </w:r>
            <w:r w:rsidR="00155306" w:rsidRPr="00B67D31">
              <w:rPr>
                <w:rFonts w:asciiTheme="minorHAnsi" w:hAnsiTheme="minorHAnsi" w:cstheme="minorHAnsi"/>
                <w:sz w:val="22"/>
                <w:szCs w:val="22"/>
                <w:lang w:val="en-US"/>
              </w:rPr>
              <w:t>7 days from date of production at a temperature</w:t>
            </w:r>
            <w:r w:rsidR="00E11376" w:rsidRPr="00B67D31">
              <w:rPr>
                <w:rFonts w:asciiTheme="minorHAnsi" w:hAnsiTheme="minorHAnsi" w:cstheme="minorHAnsi"/>
                <w:sz w:val="22"/>
                <w:szCs w:val="22"/>
                <w:lang w:val="en-US"/>
              </w:rPr>
              <w:t xml:space="preserve"> of +0 °C ± 2 (for the product refrigerated in t</w:t>
            </w:r>
            <w:r w:rsidR="00155306" w:rsidRPr="00B67D31">
              <w:rPr>
                <w:rFonts w:asciiTheme="minorHAnsi" w:hAnsiTheme="minorHAnsi" w:cstheme="minorHAnsi"/>
                <w:sz w:val="22"/>
                <w:szCs w:val="22"/>
                <w:lang w:val="en-US"/>
              </w:rPr>
              <w:t>anker).</w:t>
            </w:r>
          </w:p>
        </w:tc>
      </w:tr>
    </w:tbl>
    <w:p w14:paraId="2F4244BC"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F638A" w14:paraId="1AAF7D31" w14:textId="77777777" w:rsidTr="00163F15">
        <w:trPr>
          <w:trHeight w:val="832"/>
        </w:trPr>
        <w:tc>
          <w:tcPr>
            <w:tcW w:w="9320" w:type="dxa"/>
            <w:shd w:val="clear" w:color="auto" w:fill="auto"/>
          </w:tcPr>
          <w:p w14:paraId="1C539A72" w14:textId="77777777" w:rsidR="0061390C" w:rsidRPr="00B67D31"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lastRenderedPageBreak/>
              <w:t>Storage conditions and shipping method</w:t>
            </w:r>
          </w:p>
          <w:p w14:paraId="4E58B917" w14:textId="77777777" w:rsidR="0061390C" w:rsidRPr="00B67D31"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B67D31">
              <w:rPr>
                <w:rFonts w:asciiTheme="minorHAnsi" w:hAnsiTheme="minorHAnsi" w:cstheme="minorHAnsi"/>
                <w:sz w:val="22"/>
                <w:szCs w:val="22"/>
                <w:lang w:val="en-US"/>
              </w:rPr>
              <w:tab/>
            </w:r>
            <w:r w:rsidR="0061390C" w:rsidRPr="00B67D31">
              <w:rPr>
                <w:rFonts w:asciiTheme="minorHAnsi" w:hAnsiTheme="minorHAnsi" w:cstheme="minorHAnsi"/>
                <w:sz w:val="22"/>
                <w:szCs w:val="22"/>
                <w:lang w:val="en-US"/>
              </w:rPr>
              <w:t xml:space="preserve">The product should be stored in cold </w:t>
            </w:r>
            <w:r w:rsidR="00A37DFF" w:rsidRPr="00B67D31">
              <w:rPr>
                <w:rFonts w:asciiTheme="minorHAnsi" w:hAnsiTheme="minorHAnsi" w:cstheme="minorHAnsi"/>
                <w:sz w:val="22"/>
                <w:szCs w:val="22"/>
                <w:lang w:val="en-US"/>
              </w:rPr>
              <w:t>storage room</w:t>
            </w:r>
            <w:r w:rsidR="0061390C" w:rsidRPr="00B67D31">
              <w:rPr>
                <w:rFonts w:asciiTheme="minorHAnsi" w:hAnsiTheme="minorHAnsi" w:cstheme="minorHAnsi"/>
                <w:sz w:val="22"/>
                <w:szCs w:val="22"/>
                <w:lang w:val="en-US"/>
              </w:rPr>
              <w:t xml:space="preserve"> and transported on refrigerated truck at a temperature of -20°C ± 2 (for Frozen Packaged product).</w:t>
            </w:r>
          </w:p>
          <w:p w14:paraId="3CC1919B" w14:textId="77777777" w:rsidR="0061390C" w:rsidRPr="00B67D31"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B67D31">
              <w:rPr>
                <w:rFonts w:asciiTheme="minorHAnsi" w:hAnsiTheme="minorHAnsi" w:cstheme="minorHAnsi"/>
                <w:sz w:val="22"/>
                <w:szCs w:val="22"/>
                <w:lang w:val="en-US"/>
              </w:rPr>
              <w:tab/>
            </w:r>
            <w:r w:rsidR="0061390C" w:rsidRPr="00B67D31">
              <w:rPr>
                <w:rFonts w:asciiTheme="minorHAnsi" w:hAnsiTheme="minorHAnsi" w:cstheme="minorHAnsi"/>
                <w:sz w:val="22"/>
                <w:szCs w:val="22"/>
                <w:lang w:val="en-US"/>
              </w:rPr>
              <w:t>The product must be transported in tanker at a temperature of 0°C ± 2 (for the product Refrigerated in Tanker).</w:t>
            </w:r>
          </w:p>
          <w:p w14:paraId="68FBB083" w14:textId="77777777" w:rsidR="00807702" w:rsidRPr="00B67D31" w:rsidRDefault="00807702" w:rsidP="00172D78">
            <w:pPr>
              <w:pStyle w:val="Paragrafoelenco"/>
              <w:suppressAutoHyphens w:val="0"/>
              <w:autoSpaceDE/>
              <w:spacing w:before="120"/>
              <w:ind w:left="0"/>
              <w:contextualSpacing/>
              <w:rPr>
                <w:rFonts w:asciiTheme="minorHAnsi" w:hAnsiTheme="minorHAnsi" w:cstheme="minorHAnsi"/>
                <w:sz w:val="22"/>
                <w:szCs w:val="22"/>
                <w:lang w:val="en-US"/>
              </w:rPr>
            </w:pPr>
          </w:p>
        </w:tc>
      </w:tr>
    </w:tbl>
    <w:p w14:paraId="59626DFB"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F638A" w14:paraId="156BA7F5" w14:textId="77777777" w:rsidTr="00394C48">
        <w:tc>
          <w:tcPr>
            <w:tcW w:w="9320" w:type="dxa"/>
            <w:shd w:val="clear" w:color="auto" w:fill="auto"/>
          </w:tcPr>
          <w:p w14:paraId="30222454" w14:textId="77777777" w:rsidR="0061390C" w:rsidRPr="00B67D31"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B67D31">
              <w:rPr>
                <w:rFonts w:asciiTheme="minorHAnsi" w:hAnsiTheme="minorHAnsi" w:cstheme="minorHAnsi"/>
                <w:b/>
                <w:sz w:val="22"/>
                <w:szCs w:val="22"/>
                <w:lang w:val="en-US"/>
              </w:rPr>
              <w:t>Intended and expected use</w:t>
            </w:r>
          </w:p>
          <w:p w14:paraId="28D884CE" w14:textId="77777777" w:rsidR="006447F8" w:rsidRPr="00B67D31" w:rsidRDefault="000B21D0"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B67D31">
              <w:rPr>
                <w:rFonts w:asciiTheme="minorHAnsi" w:hAnsiTheme="minorHAnsi" w:cstheme="minorHAnsi"/>
                <w:sz w:val="22"/>
                <w:szCs w:val="22"/>
                <w:lang w:val="en-US"/>
              </w:rPr>
              <w:tab/>
            </w:r>
            <w:r w:rsidR="0061390C" w:rsidRPr="00B67D31">
              <w:rPr>
                <w:rFonts w:asciiTheme="minorHAnsi" w:hAnsiTheme="minorHAnsi" w:cstheme="minorHAnsi"/>
                <w:sz w:val="22"/>
                <w:szCs w:val="22"/>
                <w:lang w:val="en-US"/>
              </w:rPr>
              <w:t>Semi-finished product to be used for the food industry.</w:t>
            </w:r>
          </w:p>
        </w:tc>
      </w:tr>
    </w:tbl>
    <w:p w14:paraId="5E1722AA" w14:textId="77777777" w:rsidR="001E1265" w:rsidRPr="002C594E" w:rsidRDefault="001E1265" w:rsidP="00172D78">
      <w:pPr>
        <w:spacing w:before="120"/>
        <w:ind w:left="-567"/>
        <w:rPr>
          <w:rFonts w:ascii="Verdana" w:hAnsi="Verdana"/>
          <w:i/>
          <w:sz w:val="16"/>
          <w:szCs w:val="16"/>
          <w:lang w:val="en-US"/>
        </w:rPr>
      </w:pPr>
    </w:p>
    <w:p w14:paraId="3899CA98" w14:textId="77777777" w:rsidR="00B13991" w:rsidRPr="00B67D31" w:rsidRDefault="0061390C" w:rsidP="00F6263E">
      <w:pPr>
        <w:spacing w:before="120"/>
        <w:rPr>
          <w:rFonts w:asciiTheme="minorHAnsi" w:hAnsiTheme="minorHAnsi" w:cstheme="minorHAnsi"/>
          <w:i/>
          <w:sz w:val="18"/>
          <w:szCs w:val="18"/>
          <w:lang w:val="en-US"/>
        </w:rPr>
      </w:pPr>
      <w:r w:rsidRPr="00B67D31">
        <w:rPr>
          <w:rFonts w:asciiTheme="minorHAnsi" w:hAnsiTheme="minorHAnsi" w:cstheme="minorHAnsi"/>
          <w:i/>
          <w:sz w:val="18"/>
          <w:szCs w:val="18"/>
          <w:lang w:val="en-US"/>
        </w:rPr>
        <w:t>Agrumi-Gel s.r.l. (the “supplier”) is comm</w:t>
      </w:r>
      <w:r w:rsidR="00C2305A" w:rsidRPr="00B67D31">
        <w:rPr>
          <w:rFonts w:asciiTheme="minorHAnsi" w:hAnsiTheme="minorHAnsi" w:cstheme="minorHAnsi"/>
          <w:i/>
          <w:sz w:val="18"/>
          <w:szCs w:val="18"/>
          <w:lang w:val="en-US"/>
        </w:rPr>
        <w:t>itted to provide the product acc</w:t>
      </w:r>
      <w:r w:rsidRPr="00B67D31">
        <w:rPr>
          <w:rFonts w:asciiTheme="minorHAnsi" w:hAnsiTheme="minorHAnsi" w:cstheme="minorHAnsi"/>
          <w:i/>
          <w:sz w:val="18"/>
          <w:szCs w:val="18"/>
          <w:lang w:val="en-US"/>
        </w:rPr>
        <w:t>ording to the specifications given</w:t>
      </w:r>
      <w:r w:rsidR="00C2305A" w:rsidRPr="00B67D31">
        <w:rPr>
          <w:rFonts w:asciiTheme="minorHAnsi" w:hAnsiTheme="minorHAnsi" w:cstheme="minorHAnsi"/>
          <w:i/>
          <w:sz w:val="18"/>
          <w:szCs w:val="18"/>
          <w:lang w:val="en-US"/>
        </w:rPr>
        <w:t xml:space="preserve"> in the data sheet with the </w:t>
      </w:r>
      <w:r w:rsidRPr="00B67D31">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B67D31">
        <w:rPr>
          <w:rFonts w:asciiTheme="minorHAnsi" w:hAnsiTheme="minorHAnsi" w:cstheme="minorHAnsi"/>
          <w:i/>
          <w:sz w:val="18"/>
          <w:szCs w:val="18"/>
          <w:lang w:val="en-US"/>
        </w:rPr>
        <w:t>.</w:t>
      </w:r>
    </w:p>
    <w:sectPr w:rsidR="00B13991" w:rsidRPr="00B67D31"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60C4F" w14:textId="77777777" w:rsidR="007D5928" w:rsidRDefault="007D5928">
      <w:r>
        <w:separator/>
      </w:r>
    </w:p>
  </w:endnote>
  <w:endnote w:type="continuationSeparator" w:id="0">
    <w:p w14:paraId="349C5B67"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89BEDC6" w14:textId="77777777" w:rsidTr="001B1240">
      <w:tc>
        <w:tcPr>
          <w:tcW w:w="657" w:type="dxa"/>
          <w:tcBorders>
            <w:top w:val="single" w:sz="4" w:space="0" w:color="000000"/>
            <w:left w:val="single" w:sz="4" w:space="0" w:color="000000"/>
            <w:bottom w:val="single" w:sz="4" w:space="0" w:color="000000"/>
          </w:tcBorders>
          <w:vAlign w:val="center"/>
        </w:tcPr>
        <w:p w14:paraId="1609981B"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91CF796"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752FCA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5B441C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F4B58D6" w14:textId="77777777" w:rsidR="00E73CA1" w:rsidRPr="001B1240" w:rsidRDefault="00E73CA1" w:rsidP="001B1240">
          <w:pPr>
            <w:pStyle w:val="Pidipagina"/>
            <w:snapToGrid w:val="0"/>
            <w:jc w:val="center"/>
            <w:rPr>
              <w:rFonts w:ascii="Verdana" w:hAnsi="Verdana"/>
            </w:rPr>
          </w:pPr>
        </w:p>
      </w:tc>
    </w:tr>
    <w:tr w:rsidR="00E73CA1" w14:paraId="7FCAA9B5" w14:textId="77777777" w:rsidTr="001B1240">
      <w:tc>
        <w:tcPr>
          <w:tcW w:w="657" w:type="dxa"/>
          <w:tcBorders>
            <w:left w:val="single" w:sz="4" w:space="0" w:color="000000"/>
            <w:bottom w:val="single" w:sz="4" w:space="0" w:color="000000"/>
          </w:tcBorders>
          <w:vAlign w:val="center"/>
        </w:tcPr>
        <w:p w14:paraId="50FD8B4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9D55EDD"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9A51AF9"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E08C8BA"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209749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CDD7154"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E0634" w14:textId="77777777" w:rsidR="007D5928" w:rsidRDefault="007D5928">
      <w:r>
        <w:separator/>
      </w:r>
    </w:p>
  </w:footnote>
  <w:footnote w:type="continuationSeparator" w:id="0">
    <w:p w14:paraId="3E45660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Layout w:type="fixed"/>
      <w:tblCellMar>
        <w:left w:w="70" w:type="dxa"/>
        <w:right w:w="70" w:type="dxa"/>
      </w:tblCellMar>
      <w:tblLook w:val="0000" w:firstRow="0" w:lastRow="0" w:firstColumn="0" w:lastColumn="0" w:noHBand="0" w:noVBand="0"/>
    </w:tblPr>
    <w:tblGrid>
      <w:gridCol w:w="2338"/>
      <w:gridCol w:w="4253"/>
      <w:gridCol w:w="2623"/>
    </w:tblGrid>
    <w:tr w:rsidR="00E73CA1" w14:paraId="1FEC026D" w14:textId="77777777" w:rsidTr="00B67D31">
      <w:trPr>
        <w:trHeight w:val="838"/>
      </w:trPr>
      <w:tc>
        <w:tcPr>
          <w:tcW w:w="2338" w:type="dxa"/>
          <w:tcBorders>
            <w:top w:val="single" w:sz="4" w:space="0" w:color="000000"/>
            <w:left w:val="single" w:sz="4" w:space="0" w:color="000000"/>
            <w:bottom w:val="single" w:sz="4" w:space="0" w:color="000000"/>
          </w:tcBorders>
          <w:vAlign w:val="center"/>
        </w:tcPr>
        <w:p w14:paraId="473A4F46" w14:textId="77777777" w:rsidR="00E73CA1" w:rsidRPr="00B67D31" w:rsidRDefault="00E73CA1" w:rsidP="005B6E83">
          <w:pPr>
            <w:pStyle w:val="Intestazione"/>
            <w:tabs>
              <w:tab w:val="clear" w:pos="9638"/>
            </w:tabs>
            <w:snapToGrid w:val="0"/>
            <w:jc w:val="center"/>
            <w:rPr>
              <w:rFonts w:asciiTheme="minorHAnsi" w:hAnsiTheme="minorHAnsi" w:cstheme="minorHAnsi"/>
              <w:sz w:val="24"/>
              <w:szCs w:val="24"/>
              <w:lang w:val="de-DE"/>
            </w:rPr>
          </w:pPr>
          <w:r w:rsidRPr="00B67D31">
            <w:rPr>
              <w:rFonts w:asciiTheme="minorHAnsi" w:hAnsiTheme="minorHAnsi" w:cstheme="minorHAnsi"/>
              <w:sz w:val="28"/>
              <w:szCs w:val="28"/>
              <w:lang w:val="de-DE"/>
            </w:rPr>
            <w:t>Agrumi-Gel s.r.l.</w:t>
          </w:r>
        </w:p>
      </w:tc>
      <w:tc>
        <w:tcPr>
          <w:tcW w:w="4253" w:type="dxa"/>
          <w:tcBorders>
            <w:top w:val="single" w:sz="4" w:space="0" w:color="000000"/>
            <w:left w:val="single" w:sz="4" w:space="0" w:color="000000"/>
            <w:bottom w:val="single" w:sz="4" w:space="0" w:color="000000"/>
          </w:tcBorders>
          <w:vAlign w:val="center"/>
        </w:tcPr>
        <w:p w14:paraId="23000746" w14:textId="77777777" w:rsidR="00E73CA1" w:rsidRPr="00B67D31" w:rsidRDefault="007A0232" w:rsidP="005D1E55">
          <w:pPr>
            <w:pStyle w:val="Intestazione"/>
            <w:snapToGrid w:val="0"/>
            <w:jc w:val="center"/>
            <w:rPr>
              <w:rFonts w:asciiTheme="minorHAnsi" w:hAnsiTheme="minorHAnsi" w:cstheme="minorHAnsi"/>
              <w:b/>
              <w:bCs/>
              <w:sz w:val="28"/>
              <w:szCs w:val="28"/>
            </w:rPr>
          </w:pPr>
          <w:r w:rsidRPr="00B67D31">
            <w:rPr>
              <w:rFonts w:asciiTheme="minorHAnsi" w:hAnsiTheme="minorHAnsi" w:cstheme="minorHAnsi"/>
              <w:b/>
              <w:bCs/>
              <w:sz w:val="32"/>
              <w:szCs w:val="32"/>
            </w:rPr>
            <w:t>TECHINAL DATA SHEET</w:t>
          </w:r>
        </w:p>
      </w:tc>
      <w:tc>
        <w:tcPr>
          <w:tcW w:w="2623" w:type="dxa"/>
          <w:tcBorders>
            <w:top w:val="single" w:sz="4" w:space="0" w:color="000000"/>
            <w:left w:val="single" w:sz="4" w:space="0" w:color="000000"/>
            <w:bottom w:val="single" w:sz="4" w:space="0" w:color="000000"/>
            <w:right w:val="single" w:sz="4" w:space="0" w:color="000000"/>
          </w:tcBorders>
          <w:vAlign w:val="center"/>
        </w:tcPr>
        <w:p w14:paraId="35D51B24" w14:textId="0E1A5EA0" w:rsidR="00B67D31" w:rsidRPr="007D2BE4" w:rsidRDefault="00B67D31" w:rsidP="00B67D31">
          <w:pPr>
            <w:spacing w:after="60"/>
            <w:ind w:right="-143"/>
            <w:rPr>
              <w:rFonts w:ascii="Calibri" w:hAnsi="Calibri" w:cs="Calibri"/>
              <w:b/>
              <w:sz w:val="18"/>
              <w:szCs w:val="18"/>
              <w:lang w:val="en-US"/>
            </w:rPr>
          </w:pPr>
          <w:r w:rsidRPr="007D2BE4">
            <w:rPr>
              <w:rFonts w:ascii="Calibri" w:hAnsi="Calibri" w:cs="Calibri"/>
              <w:sz w:val="18"/>
              <w:lang w:val="en-US"/>
            </w:rPr>
            <w:t>Cod.</w:t>
          </w:r>
          <w:r>
            <w:rPr>
              <w:rFonts w:ascii="Calibri" w:hAnsi="Calibri" w:cs="Calibri"/>
              <w:sz w:val="18"/>
              <w:lang w:val="en-US"/>
            </w:rPr>
            <w:t>:</w:t>
          </w:r>
          <w:r w:rsidRPr="007D2BE4">
            <w:rPr>
              <w:rFonts w:ascii="Calibri" w:hAnsi="Calibri" w:cs="Calibri"/>
              <w:sz w:val="18"/>
              <w:lang w:val="en-US"/>
            </w:rPr>
            <w:t xml:space="preserve"> </w:t>
          </w:r>
          <w:r w:rsidRPr="007D2BE4">
            <w:rPr>
              <w:rFonts w:ascii="Calibri" w:hAnsi="Calibri" w:cs="Calibri"/>
              <w:b/>
              <w:bCs/>
              <w:sz w:val="18"/>
              <w:lang w:val="en-US"/>
            </w:rPr>
            <w:t>D 10.03.1</w:t>
          </w:r>
          <w:r>
            <w:rPr>
              <w:rFonts w:ascii="Calibri" w:hAnsi="Calibri" w:cs="Calibri"/>
              <w:b/>
              <w:bCs/>
              <w:sz w:val="18"/>
              <w:lang w:val="en-US"/>
            </w:rPr>
            <w:t>69</w:t>
          </w:r>
          <w:r w:rsidRPr="007D2BE4">
            <w:rPr>
              <w:rFonts w:ascii="Calibri" w:hAnsi="Calibri" w:cs="Calibri"/>
              <w:b/>
              <w:bCs/>
              <w:sz w:val="18"/>
              <w:lang w:val="en-US"/>
            </w:rPr>
            <w:t xml:space="preserve"> </w:t>
          </w:r>
          <w:r w:rsidR="002D68C4">
            <w:rPr>
              <w:rFonts w:ascii="Calibri" w:hAnsi="Calibri" w:cs="Calibri"/>
              <w:b/>
              <w:bCs/>
              <w:sz w:val="18"/>
              <w:lang w:val="en-US"/>
            </w:rPr>
            <w:t xml:space="preserve">- </w:t>
          </w:r>
          <w:r>
            <w:rPr>
              <w:rFonts w:ascii="Calibri" w:hAnsi="Calibri" w:cs="Calibri"/>
              <w:b/>
              <w:bCs/>
              <w:sz w:val="18"/>
              <w:lang w:val="en-US"/>
            </w:rPr>
            <w:t>EN</w:t>
          </w:r>
          <w:r w:rsidRPr="007D2BE4">
            <w:rPr>
              <w:rFonts w:ascii="Calibri" w:hAnsi="Calibri" w:cs="Calibri"/>
              <w:noProof/>
              <w:color w:val="FF0000"/>
              <w:spacing w:val="-4"/>
              <w:sz w:val="18"/>
              <w:szCs w:val="18"/>
              <w:lang w:val="en-US"/>
            </w:rPr>
            <w:t xml:space="preserve"> </w:t>
          </w:r>
        </w:p>
        <w:p w14:paraId="4B7EFC75" w14:textId="0CC1CEE6" w:rsidR="00B67D31" w:rsidRPr="007D2BE4" w:rsidRDefault="00B67D31" w:rsidP="00B67D31">
          <w:pPr>
            <w:spacing w:after="60"/>
            <w:ind w:right="-143"/>
            <w:rPr>
              <w:rFonts w:ascii="Calibri" w:hAnsi="Calibri" w:cs="Calibri"/>
              <w:b/>
              <w:sz w:val="18"/>
              <w:lang w:val="en-US"/>
            </w:rPr>
          </w:pPr>
          <w:r w:rsidRPr="007D2BE4">
            <w:rPr>
              <w:rFonts w:ascii="Calibri" w:hAnsi="Calibri" w:cs="Calibri"/>
              <w:sz w:val="18"/>
              <w:lang w:val="en-US"/>
            </w:rPr>
            <w:t>Rev.</w:t>
          </w:r>
          <w:r>
            <w:rPr>
              <w:rFonts w:ascii="Calibri" w:hAnsi="Calibri" w:cs="Calibri"/>
              <w:sz w:val="18"/>
              <w:lang w:val="en-US"/>
            </w:rPr>
            <w:t>:</w:t>
          </w:r>
          <w:r w:rsidRPr="007D2BE4">
            <w:rPr>
              <w:rFonts w:ascii="Calibri" w:hAnsi="Calibri" w:cs="Calibri"/>
              <w:sz w:val="18"/>
              <w:lang w:val="en-US"/>
            </w:rPr>
            <w:t xml:space="preserve"> </w:t>
          </w:r>
          <w:r w:rsidRPr="007D2BE4">
            <w:rPr>
              <w:rFonts w:ascii="Calibri" w:hAnsi="Calibri" w:cs="Calibri"/>
              <w:noProof/>
              <w:sz w:val="18"/>
              <w:szCs w:val="18"/>
              <w:lang w:val="en-US"/>
            </w:rPr>
            <w:t>1</w:t>
          </w:r>
          <w:r>
            <w:rPr>
              <w:rFonts w:ascii="Calibri" w:hAnsi="Calibri" w:cs="Calibri"/>
              <w:noProof/>
              <w:sz w:val="18"/>
              <w:szCs w:val="18"/>
              <w:lang w:val="en-US"/>
            </w:rPr>
            <w:t>0</w:t>
          </w:r>
        </w:p>
        <w:p w14:paraId="61A8002D" w14:textId="21183E87" w:rsidR="00B67D31" w:rsidRPr="004418F5" w:rsidRDefault="00B67D31" w:rsidP="00B67D31">
          <w:pPr>
            <w:spacing w:after="60"/>
            <w:ind w:right="-143"/>
            <w:rPr>
              <w:rFonts w:ascii="Calibri" w:hAnsi="Calibri" w:cs="Calibri"/>
              <w:noProof/>
              <w:color w:val="FF0000"/>
              <w:sz w:val="18"/>
              <w:szCs w:val="18"/>
              <w:lang w:val="en-US"/>
            </w:rPr>
          </w:pPr>
          <w:r w:rsidRPr="004418F5">
            <w:rPr>
              <w:rFonts w:ascii="Calibri" w:hAnsi="Calibri" w:cs="Calibri"/>
              <w:sz w:val="18"/>
              <w:lang w:val="en-US"/>
            </w:rPr>
            <w:t>Data</w:t>
          </w:r>
          <w:r w:rsidR="009F638A">
            <w:rPr>
              <w:rFonts w:ascii="Calibri" w:hAnsi="Calibri" w:cs="Calibri"/>
              <w:sz w:val="18"/>
              <w:lang w:val="en-US"/>
            </w:rPr>
            <w:t>:</w:t>
          </w:r>
          <w:r w:rsidRPr="004418F5">
            <w:rPr>
              <w:rFonts w:ascii="Calibri" w:hAnsi="Calibri" w:cs="Calibri"/>
              <w:sz w:val="18"/>
              <w:lang w:val="en-US"/>
            </w:rPr>
            <w:t xml:space="preserve"> </w:t>
          </w:r>
          <w:r w:rsidR="009F638A">
            <w:rPr>
              <w:rFonts w:ascii="Calibri" w:hAnsi="Calibri" w:cs="Calibri"/>
              <w:noProof/>
              <w:sz w:val="18"/>
              <w:szCs w:val="18"/>
              <w:lang w:val="en-US"/>
            </w:rPr>
            <w:t>16</w:t>
          </w:r>
          <w:r w:rsidRPr="004418F5">
            <w:rPr>
              <w:rFonts w:ascii="Calibri" w:hAnsi="Calibri" w:cs="Calibri"/>
              <w:noProof/>
              <w:sz w:val="18"/>
              <w:szCs w:val="18"/>
              <w:lang w:val="en-US"/>
            </w:rPr>
            <w:t>/</w:t>
          </w:r>
          <w:r w:rsidR="009F638A">
            <w:rPr>
              <w:rFonts w:ascii="Calibri" w:hAnsi="Calibri" w:cs="Calibri"/>
              <w:noProof/>
              <w:sz w:val="18"/>
              <w:szCs w:val="18"/>
              <w:lang w:val="en-US"/>
            </w:rPr>
            <w:t>06</w:t>
          </w:r>
          <w:r w:rsidRPr="004418F5">
            <w:rPr>
              <w:rFonts w:ascii="Calibri" w:hAnsi="Calibri" w:cs="Calibri"/>
              <w:noProof/>
              <w:sz w:val="18"/>
              <w:szCs w:val="18"/>
              <w:lang w:val="en-US"/>
            </w:rPr>
            <w:t>/2023</w:t>
          </w:r>
        </w:p>
        <w:p w14:paraId="051B98DD" w14:textId="77777777" w:rsidR="00B67D31" w:rsidRPr="007D2BE4" w:rsidRDefault="00B67D31" w:rsidP="00B67D31">
          <w:pPr>
            <w:spacing w:after="60"/>
            <w:ind w:right="-143"/>
            <w:rPr>
              <w:rFonts w:ascii="Calibri" w:hAnsi="Calibri" w:cs="Calibri"/>
              <w:sz w:val="18"/>
            </w:rPr>
          </w:pPr>
          <w:r w:rsidRPr="007D2BE4">
            <w:rPr>
              <w:rFonts w:ascii="Calibri" w:hAnsi="Calibri" w:cs="Calibri"/>
              <w:sz w:val="18"/>
            </w:rPr>
            <w:t>Emesso da: Elsa Liga</w:t>
          </w:r>
        </w:p>
        <w:p w14:paraId="0EC419F3" w14:textId="77777777" w:rsidR="00B67D31" w:rsidRPr="007D2BE4" w:rsidRDefault="00B67D31" w:rsidP="00B67D31">
          <w:pPr>
            <w:spacing w:after="60"/>
            <w:ind w:right="-143"/>
            <w:rPr>
              <w:rFonts w:ascii="Calibri" w:hAnsi="Calibri" w:cs="Calibri"/>
              <w:sz w:val="18"/>
            </w:rPr>
          </w:pPr>
          <w:r w:rsidRPr="007D2BE4">
            <w:rPr>
              <w:rFonts w:ascii="Calibri" w:hAnsi="Calibri" w:cs="Calibri"/>
              <w:sz w:val="18"/>
            </w:rPr>
            <w:t>Approvato da: Salvatore Rizzo</w:t>
          </w:r>
        </w:p>
        <w:p w14:paraId="14243395" w14:textId="2AFD2AE1" w:rsidR="00B67D31" w:rsidRPr="007D2BE4" w:rsidRDefault="00B67D31" w:rsidP="00B67D31">
          <w:pPr>
            <w:spacing w:after="60"/>
            <w:ind w:right="-143"/>
            <w:rPr>
              <w:rFonts w:ascii="Calibri" w:hAnsi="Calibri" w:cs="Calibri"/>
              <w:sz w:val="18"/>
            </w:rPr>
          </w:pPr>
          <w:r w:rsidRPr="007D2BE4">
            <w:rPr>
              <w:rFonts w:ascii="Calibri" w:hAnsi="Calibri" w:cs="Calibri"/>
              <w:sz w:val="18"/>
            </w:rPr>
            <w:t xml:space="preserve">Motivo revisione: </w:t>
          </w:r>
          <w:r w:rsidR="009F638A">
            <w:rPr>
              <w:rFonts w:ascii="Calibri" w:hAnsi="Calibri" w:cs="Calibri"/>
              <w:sz w:val="18"/>
            </w:rPr>
            <w:t>Update</w:t>
          </w:r>
          <w:r w:rsidRPr="007D2BE4">
            <w:rPr>
              <w:rFonts w:ascii="Calibri" w:hAnsi="Calibri" w:cs="Calibri"/>
              <w:sz w:val="18"/>
            </w:rPr>
            <w:t xml:space="preserve"> </w:t>
          </w:r>
        </w:p>
        <w:p w14:paraId="5323CFE9" w14:textId="4BDB865D" w:rsidR="00B67D31" w:rsidRPr="00A37DFF" w:rsidRDefault="00B67D31" w:rsidP="00B67D31">
          <w:pPr>
            <w:pStyle w:val="Intestazione"/>
            <w:snapToGrid w:val="0"/>
            <w:rPr>
              <w:rFonts w:ascii="Verdana" w:hAnsi="Verdana"/>
              <w:b/>
              <w:bCs/>
              <w:sz w:val="24"/>
              <w:szCs w:val="24"/>
            </w:rPr>
          </w:pPr>
          <w:r w:rsidRPr="007D2BE4">
            <w:rPr>
              <w:rFonts w:ascii="Calibri" w:hAnsi="Calibri" w:cs="Calibri"/>
              <w:sz w:val="18"/>
            </w:rPr>
            <w:t xml:space="preserve">Pag. </w:t>
          </w:r>
          <w:r w:rsidRPr="007D2BE4">
            <w:rPr>
              <w:rStyle w:val="Numeropagina"/>
              <w:rFonts w:ascii="Calibri" w:hAnsi="Calibri" w:cs="Calibri"/>
              <w:b/>
              <w:sz w:val="18"/>
            </w:rPr>
            <w:fldChar w:fldCharType="begin"/>
          </w:r>
          <w:r w:rsidRPr="007D2BE4">
            <w:rPr>
              <w:rStyle w:val="Numeropagina"/>
              <w:rFonts w:ascii="Calibri" w:hAnsi="Calibri" w:cs="Calibri"/>
              <w:b/>
              <w:sz w:val="18"/>
            </w:rPr>
            <w:instrText xml:space="preserve"> PAGE </w:instrText>
          </w:r>
          <w:r w:rsidRPr="007D2BE4">
            <w:rPr>
              <w:rStyle w:val="Numeropagina"/>
              <w:rFonts w:ascii="Calibri" w:hAnsi="Calibri" w:cs="Calibri"/>
              <w:b/>
              <w:sz w:val="18"/>
            </w:rPr>
            <w:fldChar w:fldCharType="separate"/>
          </w:r>
          <w:r>
            <w:rPr>
              <w:rStyle w:val="Numeropagina"/>
              <w:rFonts w:ascii="Calibri" w:hAnsi="Calibri" w:cs="Calibri"/>
              <w:b/>
              <w:sz w:val="18"/>
            </w:rPr>
            <w:t>1</w:t>
          </w:r>
          <w:r w:rsidRPr="007D2BE4">
            <w:rPr>
              <w:rStyle w:val="Numeropagina"/>
              <w:rFonts w:ascii="Calibri" w:hAnsi="Calibri" w:cs="Calibri"/>
              <w:b/>
              <w:sz w:val="18"/>
            </w:rPr>
            <w:fldChar w:fldCharType="end"/>
          </w:r>
          <w:r w:rsidRPr="007D2BE4">
            <w:rPr>
              <w:rStyle w:val="Numeropagina"/>
              <w:rFonts w:ascii="Calibri" w:hAnsi="Calibri" w:cs="Calibri"/>
              <w:b/>
              <w:sz w:val="18"/>
            </w:rPr>
            <w:t xml:space="preserve"> di </w:t>
          </w:r>
          <w:r w:rsidRPr="007D2BE4">
            <w:rPr>
              <w:rStyle w:val="Numeropagina"/>
              <w:rFonts w:ascii="Calibri" w:hAnsi="Calibri" w:cs="Calibri"/>
              <w:b/>
              <w:noProof/>
              <w:sz w:val="18"/>
            </w:rPr>
            <w:fldChar w:fldCharType="begin"/>
          </w:r>
          <w:r w:rsidRPr="007D2BE4">
            <w:rPr>
              <w:rStyle w:val="Numeropagina"/>
              <w:rFonts w:ascii="Calibri" w:hAnsi="Calibri" w:cs="Calibri"/>
              <w:b/>
              <w:noProof/>
              <w:sz w:val="18"/>
            </w:rPr>
            <w:instrText xml:space="preserve"> NUMPAGES   \* MERGEFORMAT </w:instrText>
          </w:r>
          <w:r w:rsidRPr="007D2BE4">
            <w:rPr>
              <w:rStyle w:val="Numeropagina"/>
              <w:rFonts w:ascii="Calibri" w:hAnsi="Calibri" w:cs="Calibri"/>
              <w:b/>
              <w:noProof/>
              <w:sz w:val="18"/>
            </w:rPr>
            <w:fldChar w:fldCharType="separate"/>
          </w:r>
          <w:r>
            <w:rPr>
              <w:rStyle w:val="Numeropagina"/>
              <w:rFonts w:ascii="Calibri" w:hAnsi="Calibri" w:cs="Calibri"/>
              <w:b/>
              <w:noProof/>
              <w:sz w:val="18"/>
            </w:rPr>
            <w:t>6</w:t>
          </w:r>
          <w:r w:rsidRPr="007D2BE4">
            <w:rPr>
              <w:rStyle w:val="Numeropagina"/>
              <w:rFonts w:ascii="Calibri" w:hAnsi="Calibri" w:cs="Calibri"/>
              <w:b/>
              <w:sz w:val="18"/>
            </w:rPr>
            <w:fldChar w:fldCharType="end"/>
          </w:r>
        </w:p>
      </w:tc>
    </w:tr>
  </w:tbl>
  <w:p w14:paraId="3C25CED6"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960BC4D" w14:textId="77777777">
      <w:trPr>
        <w:trHeight w:val="838"/>
      </w:trPr>
      <w:tc>
        <w:tcPr>
          <w:tcW w:w="1896" w:type="dxa"/>
          <w:tcBorders>
            <w:top w:val="single" w:sz="4" w:space="0" w:color="000000"/>
            <w:left w:val="single" w:sz="4" w:space="0" w:color="000000"/>
            <w:bottom w:val="single" w:sz="4" w:space="0" w:color="000000"/>
          </w:tcBorders>
          <w:vAlign w:val="center"/>
        </w:tcPr>
        <w:p w14:paraId="42E2C86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12E089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E0CF43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2015D2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224A6" w:rsidRPr="004A3161">
            <w:rPr>
              <w:rFonts w:ascii="Verdana" w:hAnsi="Verdana"/>
              <w:bCs/>
              <w:sz w:val="24"/>
              <w:szCs w:val="24"/>
            </w:rPr>
            <w:fldChar w:fldCharType="begin"/>
          </w:r>
          <w:r w:rsidRPr="004A3161">
            <w:rPr>
              <w:rFonts w:ascii="Verdana" w:hAnsi="Verdana"/>
              <w:bCs/>
              <w:sz w:val="24"/>
              <w:szCs w:val="24"/>
            </w:rPr>
            <w:instrText xml:space="preserve"> PAGE </w:instrText>
          </w:r>
          <w:r w:rsidR="001224A6" w:rsidRPr="004A3161">
            <w:rPr>
              <w:rFonts w:ascii="Verdana" w:hAnsi="Verdana"/>
              <w:bCs/>
              <w:sz w:val="24"/>
              <w:szCs w:val="24"/>
            </w:rPr>
            <w:fldChar w:fldCharType="separate"/>
          </w:r>
          <w:r>
            <w:rPr>
              <w:rFonts w:ascii="Verdana" w:hAnsi="Verdana"/>
              <w:bCs/>
              <w:noProof/>
              <w:sz w:val="24"/>
              <w:szCs w:val="24"/>
            </w:rPr>
            <w:t>1</w:t>
          </w:r>
          <w:r w:rsidR="001224A6" w:rsidRPr="004A3161">
            <w:rPr>
              <w:rFonts w:ascii="Verdana" w:hAnsi="Verdana"/>
              <w:bCs/>
              <w:sz w:val="24"/>
              <w:szCs w:val="24"/>
            </w:rPr>
            <w:fldChar w:fldCharType="end"/>
          </w:r>
          <w:r w:rsidRPr="004A3161">
            <w:rPr>
              <w:rFonts w:ascii="Verdana" w:hAnsi="Verdana"/>
              <w:bCs/>
              <w:sz w:val="24"/>
              <w:szCs w:val="24"/>
            </w:rPr>
            <w:t>/6</w:t>
          </w:r>
        </w:p>
      </w:tc>
    </w:tr>
  </w:tbl>
  <w:p w14:paraId="1F24A2D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82127099">
    <w:abstractNumId w:val="1"/>
  </w:num>
  <w:num w:numId="2" w16cid:durableId="1487622649">
    <w:abstractNumId w:val="2"/>
  </w:num>
  <w:num w:numId="3" w16cid:durableId="331763936">
    <w:abstractNumId w:val="3"/>
  </w:num>
  <w:num w:numId="4" w16cid:durableId="1262952141">
    <w:abstractNumId w:val="4"/>
  </w:num>
  <w:num w:numId="5" w16cid:durableId="1936984109">
    <w:abstractNumId w:val="15"/>
  </w:num>
  <w:num w:numId="6" w16cid:durableId="1633092989">
    <w:abstractNumId w:val="14"/>
  </w:num>
  <w:num w:numId="7" w16cid:durableId="1423643360">
    <w:abstractNumId w:val="24"/>
  </w:num>
  <w:num w:numId="8" w16cid:durableId="608583835">
    <w:abstractNumId w:val="18"/>
  </w:num>
  <w:num w:numId="9" w16cid:durableId="164829968">
    <w:abstractNumId w:val="23"/>
  </w:num>
  <w:num w:numId="10" w16cid:durableId="160237425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205037469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4878295">
    <w:abstractNumId w:val="7"/>
  </w:num>
  <w:num w:numId="13" w16cid:durableId="753473767">
    <w:abstractNumId w:val="8"/>
  </w:num>
  <w:num w:numId="14" w16cid:durableId="482890349">
    <w:abstractNumId w:val="13"/>
  </w:num>
  <w:num w:numId="15" w16cid:durableId="447898295">
    <w:abstractNumId w:val="25"/>
  </w:num>
  <w:num w:numId="16" w16cid:durableId="1607927285">
    <w:abstractNumId w:val="22"/>
  </w:num>
  <w:num w:numId="17" w16cid:durableId="1327636922">
    <w:abstractNumId w:val="16"/>
  </w:num>
  <w:num w:numId="18" w16cid:durableId="1057246519">
    <w:abstractNumId w:val="19"/>
  </w:num>
  <w:num w:numId="19" w16cid:durableId="2026832276">
    <w:abstractNumId w:val="28"/>
  </w:num>
  <w:num w:numId="20" w16cid:durableId="379716697">
    <w:abstractNumId w:val="9"/>
  </w:num>
  <w:num w:numId="21" w16cid:durableId="1351108926">
    <w:abstractNumId w:val="6"/>
  </w:num>
  <w:num w:numId="22" w16cid:durableId="1632059042">
    <w:abstractNumId w:val="20"/>
  </w:num>
  <w:num w:numId="23" w16cid:durableId="1273174434">
    <w:abstractNumId w:val="10"/>
  </w:num>
  <w:num w:numId="24" w16cid:durableId="1860196005">
    <w:abstractNumId w:val="26"/>
  </w:num>
  <w:num w:numId="25" w16cid:durableId="1277564226">
    <w:abstractNumId w:val="5"/>
  </w:num>
  <w:num w:numId="26" w16cid:durableId="933905235">
    <w:abstractNumId w:val="12"/>
  </w:num>
  <w:num w:numId="27" w16cid:durableId="518278711">
    <w:abstractNumId w:val="21"/>
  </w:num>
  <w:num w:numId="28" w16cid:durableId="568923426">
    <w:abstractNumId w:val="17"/>
  </w:num>
  <w:num w:numId="29" w16cid:durableId="4166358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721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24A6"/>
    <w:rsid w:val="00137981"/>
    <w:rsid w:val="0014290F"/>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2EB1"/>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D68C4"/>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95B3E"/>
    <w:rsid w:val="003A086E"/>
    <w:rsid w:val="003A2B72"/>
    <w:rsid w:val="003B0093"/>
    <w:rsid w:val="003C208A"/>
    <w:rsid w:val="003C6483"/>
    <w:rsid w:val="003D4AE8"/>
    <w:rsid w:val="003D5E92"/>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4539E"/>
    <w:rsid w:val="00454F59"/>
    <w:rsid w:val="00455621"/>
    <w:rsid w:val="00457D66"/>
    <w:rsid w:val="00461A80"/>
    <w:rsid w:val="00462266"/>
    <w:rsid w:val="0048207C"/>
    <w:rsid w:val="00482084"/>
    <w:rsid w:val="004862FA"/>
    <w:rsid w:val="004936C6"/>
    <w:rsid w:val="004A11DA"/>
    <w:rsid w:val="004A3161"/>
    <w:rsid w:val="004A7EF7"/>
    <w:rsid w:val="004B6F61"/>
    <w:rsid w:val="004D46BF"/>
    <w:rsid w:val="004E0899"/>
    <w:rsid w:val="004E122D"/>
    <w:rsid w:val="004F248C"/>
    <w:rsid w:val="004F2CB3"/>
    <w:rsid w:val="005020D4"/>
    <w:rsid w:val="00504753"/>
    <w:rsid w:val="00506781"/>
    <w:rsid w:val="00512BAF"/>
    <w:rsid w:val="00516420"/>
    <w:rsid w:val="00520730"/>
    <w:rsid w:val="00527812"/>
    <w:rsid w:val="0053518D"/>
    <w:rsid w:val="00550B98"/>
    <w:rsid w:val="00551285"/>
    <w:rsid w:val="00573C7D"/>
    <w:rsid w:val="005770CA"/>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1F70"/>
    <w:rsid w:val="006447F8"/>
    <w:rsid w:val="00646AC2"/>
    <w:rsid w:val="006574F5"/>
    <w:rsid w:val="006661FA"/>
    <w:rsid w:val="00672A23"/>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6402B"/>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6A4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E33B9"/>
    <w:rsid w:val="008F3C8E"/>
    <w:rsid w:val="009100AD"/>
    <w:rsid w:val="0092072B"/>
    <w:rsid w:val="00923109"/>
    <w:rsid w:val="00933C9F"/>
    <w:rsid w:val="00943935"/>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576A"/>
    <w:rsid w:val="009F638A"/>
    <w:rsid w:val="009F6F6D"/>
    <w:rsid w:val="00A14B14"/>
    <w:rsid w:val="00A14F27"/>
    <w:rsid w:val="00A15021"/>
    <w:rsid w:val="00A17A10"/>
    <w:rsid w:val="00A27C92"/>
    <w:rsid w:val="00A362A0"/>
    <w:rsid w:val="00A37DFF"/>
    <w:rsid w:val="00A523C1"/>
    <w:rsid w:val="00A5459D"/>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67D31"/>
    <w:rsid w:val="00B7130C"/>
    <w:rsid w:val="00B7140D"/>
    <w:rsid w:val="00B74878"/>
    <w:rsid w:val="00B766B8"/>
    <w:rsid w:val="00B77762"/>
    <w:rsid w:val="00B812E3"/>
    <w:rsid w:val="00B901BE"/>
    <w:rsid w:val="00B922B4"/>
    <w:rsid w:val="00B939DC"/>
    <w:rsid w:val="00B9411A"/>
    <w:rsid w:val="00B97EBE"/>
    <w:rsid w:val="00BA1A4D"/>
    <w:rsid w:val="00BB1378"/>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9010F"/>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15C3"/>
    <w:rsid w:val="00D7794D"/>
    <w:rsid w:val="00D92C52"/>
    <w:rsid w:val="00D95F21"/>
    <w:rsid w:val="00D976BF"/>
    <w:rsid w:val="00D97F74"/>
    <w:rsid w:val="00DA2838"/>
    <w:rsid w:val="00DA4D9A"/>
    <w:rsid w:val="00DA7373"/>
    <w:rsid w:val="00DB1DBC"/>
    <w:rsid w:val="00DC0A5B"/>
    <w:rsid w:val="00DC5451"/>
    <w:rsid w:val="00DC7B87"/>
    <w:rsid w:val="00DD09DE"/>
    <w:rsid w:val="00DD6E23"/>
    <w:rsid w:val="00DE45BB"/>
    <w:rsid w:val="00DE5C26"/>
    <w:rsid w:val="00DF4C35"/>
    <w:rsid w:val="00E07261"/>
    <w:rsid w:val="00E11376"/>
    <w:rsid w:val="00E14115"/>
    <w:rsid w:val="00E1541D"/>
    <w:rsid w:val="00E157A3"/>
    <w:rsid w:val="00E164E4"/>
    <w:rsid w:val="00E20684"/>
    <w:rsid w:val="00E32766"/>
    <w:rsid w:val="00E502AA"/>
    <w:rsid w:val="00E530AE"/>
    <w:rsid w:val="00E548E0"/>
    <w:rsid w:val="00E67F4D"/>
    <w:rsid w:val="00E73CA1"/>
    <w:rsid w:val="00E75A58"/>
    <w:rsid w:val="00E77A6E"/>
    <w:rsid w:val="00E8335F"/>
    <w:rsid w:val="00E844E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22B4"/>
    <w:rsid w:val="00F451B7"/>
    <w:rsid w:val="00F50C07"/>
    <w:rsid w:val="00F51564"/>
    <w:rsid w:val="00F52861"/>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7217"/>
    <o:shapelayout v:ext="edit">
      <o:idmap v:ext="edit" data="1"/>
    </o:shapelayout>
  </w:shapeDefaults>
  <w:decimalSymbol w:val=","/>
  <w:listSeparator w:val=";"/>
  <w14:docId w14:val="1D7C533F"/>
  <w15:docId w15:val="{0064F42E-E7CE-43E5-8CA0-59C3422A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DA033-2FD7-462D-B832-535A737A2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1894</Words>
  <Characters>10801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25</cp:revision>
  <cp:lastPrinted>2023-07-05T12:07:00Z</cp:lastPrinted>
  <dcterms:created xsi:type="dcterms:W3CDTF">2016-04-01T09:45:00Z</dcterms:created>
  <dcterms:modified xsi:type="dcterms:W3CDTF">2023-07-19T07:51:00Z</dcterms:modified>
  <cp:category>Ufficio Qualità</cp:category>
  <cp:contentStatus>Rev. 2</cp:contentStatus>
</cp:coreProperties>
</file>